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10:53:00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119951402</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Coronavirus live updates: Quebec reports 691 new cases, 75 more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Coronavirus live updates: Quebec reports 691 new cases, 75 more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Montreal abolishes infamous traffic and parking ticket quotas, bonuses tied to them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Montreal abolishes infamous traffic and parking ticket quotas, bonuses tied to them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Montreal abolishes infamous traffic and parking ticket quotas, bonuses tied to them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Montreal abolishes infamous traffic and parking ticket quotas, bonuses tied to them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Montreal abolishes infamous traffic and parking ticket quotas, bonuses tied to them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Montreal abolishes infamous traffic and parking ticket quotas, bonuses tied to them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Montreal abolishes infamous traffic and parking ticket quotas, bonuses tied to them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Montreal abolishes infamous traffic and parking ticket quotas, bonuses tied to them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Montreal abolishes infamous traffic and parking ticket quotas, bonuses tied to them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Montreal abolishes infamous traffic and parking ticket quotas, bonuses tied to them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Montreal abolishes infamous traffic and parking ticket quotas, bonuses tied to them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Montreal abolishes infamous traffic and parking ticket quotas, bonuses tied to them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Montreal abolishes infamous traffic and parking ticket quotas, bonuses tied to them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Montreal abolishes infamous traffic and parking ticket quotas, bonuses tied to them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Montreal Abolishes Infamous Traffic And Parking Ticket Quotas, Bonuses Tied To Them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Montreal cops told to fess up to racism, profiling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Montreal cops told to fess up to racism, profiling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Montreal police deploy canine unit after gunfire in Plateau-Mont-Royal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Montreal police deploy canine unit after gunfire in Plateau-Mont-Royal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Passing off plonk as a finer vintage: cops bust Montreal-area contraband wine ring;Cops nab 11 in Montreal-area contraband wine ring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Police commit to action on racial profiling; Policy changes, task force and more research to address 'systemic bias'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Canada indigenous groups demand probe after police kill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2017 in Quebec; This quiz by Montreal writer Mark Abley tests your recall of the past year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Montreal-Nord stabbing leaves 24-year-old in hospital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Montreal-Nord stabbing leaves 24-year-old in hospital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Montreal police fear for safety of missing 22-year-old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Montreal police fear for safety of missing 22-year-old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Montreal police search for missing N.D.G. cyclist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Montreal police search for missing N.D.G. cyclist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Anti-capitalist May Day protest turns violent in Montreal;May Day protest turns violent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Motion to keep police Station 11 in N.D.G. defeated at borough council meeting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Police bust cocaine trafficking ring with links to organized crime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3 injured in Montreal West fight, police suspect drug deal went bad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Baby dies in car after father forgets to bring child to Montreal daycare: police;Baby dies after being left in father's car: cops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Drug raids shake up Montreal's underworld, 48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Hells Angels from across Canada gather near Montreal for funeral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Hells Angels from across Canada gather near Montreal for funeral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Hells Angels from across Canada gather near Montreal for funeral of longtime member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Leonardo Rizzuto arrested, fingered as Montreal Mafia leader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Leonardo Rizzuto arrested, fingered as Montreal Mafia leader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Montreal police arrest 11 in raids targeting drug dealers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Montreal police search for suspect in sexual assault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Montreal police seek Lachine teenager missing since March 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Montreal police seek suspects in anti-Emmanuel Macron attack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Montreal police seek suspects in anti-Emmanuel Macron attack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Concordia buildings evacuated as Montreal police investigate bomb threats against Muslims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Hockey legend Guy Lafleur suing Quebec Crown and Montreal police for $2 million;Hockey legend Lafleur suing cops and Crown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In case you missed it, here's what happened in Montreal on June 13</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Montréal: homme malade de 62 ans qui avait disparu dimanche a été retrouvé;Île de Montréal: homme malade retrouvé</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Montreal police arrest 2 men at Bal en blanc party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Montreal police creating hate crimes unit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Montreal police investigate bomb threats at Concordia University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Montreal police investigate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Montreal police seek help in tracking down missing 15 year old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Montreal police seek help locating missing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Montreal police seek locating missing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Montreal police seek taxi in connection with downtown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Montreal police seek taxi in connection with downtown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Montreal police seek taxi in connection with downtown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Montreal police seize 8,000 bottles of illegally imported kosher wine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Montreal police test out body cameras under new pilot project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Montreal police to crack down on risky road behaviour in West Island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Police treating arson at Montreal gender reassignment clinic as possible hate crime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Top News Advisory for Monday, May 4;Top News Advisory for May 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15th suspect in alleged pedophile ring surrenders to police in Montreal;15th man in alleged pedophile ring in custody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Allison Hanes: Legault's fast track to fixing racism not wide enough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Allison Hanes: Mean streets of Montreal more perilous than ever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Allison Hanes: Mean streets of Montreal more perilous than ever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Update: Dangerous killer who escaped Pinel arrested by Montreal police in LaSalle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Update: Dangerous killer who escaped Pinel arrested by Montreal police in LaSalle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Vandalisme sur une mosquée à Montréal: une vidéo diffusée par la police;Une vidéo montrant le vandalisme sur une mosquée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West-end Montreal police Station 9 closes on Monday as it moves to Westminster Ave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Game 6 of Montreal-Tampa Bay series to be broadcast at the Bell Centre;Montreal's Bell Centre to broadcast Game 6 from Tampa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It certainly won't hit 88mph! Montreal man confuses police by building a Delorean out of snow in an illegal parking spot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Marijuana dispensaries selling to recreational users set to open in Montreal;Pot dispensaries set to open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Montreal police seek potential victims of sex assault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Montreal police seek potential victims of sex assault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One dead, one injured in shooting north of Montreal, Quebec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Several illegal pot boutiques selling to recreational users open in Montreal;Pot shops for recreational users open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Budget de La Presse Canadienne pour le dimanche 14 juin 2020;Budget de La Presse Canadienne du dimanche 14 juin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But where is the bullet? Montreal police try to untangle St-LÃ©onard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But where is the bullet? Montreal police try to untangle St-LÃ©onard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But where is the bullet? Montreal police try to untangle St-Léonard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But where is the bullet? Montreal police try to untangle St-Léonard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But where is the bullet? Montreal police try to untangle St-Léonard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City gets tough on illegal e-scooter, e-bike parking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Man hospitalized after fire sweeps through apartment in east-end Montreal;Man hospitalized after Montreal apartment fire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Montreal police find missing autistic teenager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Montreal police launch manhunt after man is shot in Côte-des-Neiges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Montreal police launch manhunt after man is shot in Côte-des-Neiges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Montreal police searching for thieves who made off with four works of art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ADR Review: Rio Tinto ADR strengthens above moving average price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CISCO SYS Inc 19-year bond YTM drops by 8.4 basis points Tuesday June 16,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Cree woman says she was ignored by Montreal police after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Head of Montreal police force's internal affairs won't face criminal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In 48 hours, Montreal police sex assault hotline logs 174 calls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In 48 hours, Montreal police sex assault hotline logs 174 calls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Man charged with human trafficking drove victim to Winnipeg from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Coronavirus live updates: Quebec reports 691 new cases, 75 more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1642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Tuesday, April 14. Questions/comments? Email </w:t>
      </w:r>
      <w:hyperlink r:id="rId11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key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now has 1.1 million N-95 masks</w:t>
      </w:r>
    </w:p>
    <w:p>
      <w:pPr>
        <w:spacing w:before="200" w:line="260" w:lineRule="atLeast"/>
        <w:jc w:val="both"/>
        <w:rPr>
          <w:lang w:val="en-US" w:eastAsia="en-US" w:bidi="ar-SA"/>
        </w:rPr>
      </w:pPr>
      <w:r>
        <w:rPr>
          <w:rFonts w:ascii="arial" w:eastAsia="arial" w:hAnsi="arial" w:cs="arial"/>
          <w:color w:val="000000"/>
          <w:sz w:val="20"/>
          <w:lang w:val="en-US" w:eastAsia="en-US" w:bidi="ar-SA"/>
        </w:rPr>
        <w:t>Trudeau announces quarantine orders for people coming back from abroad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is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Quebec coroner had raised issues with Herron residence before</w:t>
      </w:r>
    </w:p>
    <w:p>
      <w:pPr>
        <w:spacing w:before="200" w:line="260" w:lineRule="atLeast"/>
        <w:jc w:val="both"/>
        <w:rPr>
          <w:lang w:val="en-US" w:eastAsia="en-US" w:bidi="ar-SA"/>
        </w:rPr>
      </w:pPr>
      <w:r>
        <w:rPr>
          <w:rFonts w:ascii="arial" w:eastAsia="arial" w:hAnsi="arial" w:cs="arial"/>
          <w:color w:val="000000"/>
          <w:sz w:val="20"/>
          <w:lang w:val="en-US" w:eastAsia="en-US" w:bidi="ar-SA"/>
        </w:rPr>
        <w:t>Quebec seeks help with 1,250 CHSLD employees off work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has more than 6,000 confirmed COVID-19 cases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property prices seen posting biggest drop in 50 years</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to open coronavirus 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COVID-19 scofflaws online, not call 911</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has 6,628 confirmed cases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has more than 6,000 confirmed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most recent numbers released by public health officials, there are 6,628 confirmed cases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as of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also now outbreaks in 55 of the 294 long-term care centres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218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CÃ´te-des-Neiges-Notre-Dame-de-GrÃ¢ce continues to be the hardest hit neighbourhood, with 640 cases, followed by Ahuntsic-Cartierville with 392 cases.</w:t>
      </w:r>
    </w:p>
    <w:p>
      <w:pPr>
        <w:spacing w:before="200" w:line="260" w:lineRule="atLeast"/>
        <w:jc w:val="both"/>
        <w:rPr>
          <w:lang w:val="en-US" w:eastAsia="en-US" w:bidi="ar-SA"/>
        </w:rPr>
      </w:pPr>
      <w:r>
        <w:rPr>
          <w:rFonts w:ascii="arial" w:eastAsia="arial" w:hAnsi="arial" w:cs="arial"/>
          <w:color w:val="000000"/>
          <w:sz w:val="20"/>
          <w:lang w:val="en-US" w:eastAsia="en-US" w:bidi="ar-SA"/>
        </w:rPr>
        <w:t>The demographic with the most cases is still people in their forties, followed closely by those who are older than 80.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3:00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property prices seen posting biggest drop in 50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Residential property prices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could post their biggest drop in at least half a century if business activity doesn't resume for another six months amid the COVID-19 pandemic, a new forecast shows.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Sustained job losses and reduced consumer confidence stemming from a prolonged coronavirus-induced lockdown could trigger a 3.5-per-cent decrease in aggregate home prices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the end of 2020, Royal LePage said Tuesday in a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forecast here( </w:t>
      </w:r>
      <w:hyperlink r:id="rId119" w:history="1">
        <w:r>
          <w:rPr>
            <w:rFonts w:ascii="arial" w:eastAsia="arial" w:hAnsi="arial" w:cs="arial"/>
            <w:i/>
            <w:color w:val="0077CC"/>
            <w:sz w:val="20"/>
            <w:u w:val="single"/>
            <w:shd w:val="clear" w:color="auto" w:fill="FFFFFF"/>
            <w:lang w:val="en-US" w:eastAsia="en-US" w:bidi="ar-SA"/>
          </w:rPr>
          <w:t>https://montrealgazette.com/business/local-business/</w:t>
        </w:r>
      </w:hyperlink>
      <w:hyperlink r:id="rId119" w:history="1">
        <w:r>
          <w:rPr>
            <w:rFonts w:ascii="arial" w:eastAsia="arial" w:hAnsi="arial" w:cs="arial"/>
            <w:b/>
            <w:i/>
            <w:color w:val="0077CC"/>
            <w:sz w:val="20"/>
            <w:u w:val="single"/>
            <w:shd w:val="clear" w:color="auto" w:fill="FFFFFF"/>
            <w:lang w:val="en-US" w:eastAsia="en-US" w:bidi="ar-SA"/>
          </w:rPr>
          <w:t>montreal</w:t>
        </w:r>
      </w:hyperlink>
      <w:hyperlink r:id="rId119" w:history="1">
        <w:r>
          <w:rPr>
            <w:rFonts w:ascii="arial" w:eastAsia="arial" w:hAnsi="arial" w:cs="arial"/>
            <w:i/>
            <w:color w:val="0077CC"/>
            <w:sz w:val="20"/>
            <w:u w:val="single"/>
            <w:shd w:val="clear" w:color="auto" w:fill="FFFFFF"/>
            <w:lang w:val="en-US" w:eastAsia="en-US" w:bidi="ar-SA"/>
          </w:rPr>
          <w:t>-property-prices-seen-posting-biggest-drop-in-50-years/wcm/e3383535-c160-4943-9763-e39b216f4c22/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1:30 p.m. Quebec seeks help with 1,250 CHSLD employees off work</w:t>
      </w:r>
    </w:p>
    <w:p>
      <w:pPr>
        <w:spacing w:before="200" w:line="260" w:lineRule="atLeast"/>
        <w:jc w:val="both"/>
        <w:rPr>
          <w:lang w:val="en-US" w:eastAsia="en-US" w:bidi="ar-SA"/>
        </w:rPr>
      </w:pPr>
      <w:r>
        <w:rPr>
          <w:rFonts w:ascii="arial" w:eastAsia="arial" w:hAnsi="arial" w:cs="arial"/>
          <w:color w:val="000000"/>
          <w:sz w:val="20"/>
          <w:lang w:val="en-US" w:eastAsia="en-US" w:bidi="ar-SA"/>
        </w:rPr>
        <w:t>With 1,250 long-term care centre personnel off work - either because they've contracted COVID-19 or fear becoming infected - Quebec Premier FranÃ§ois Legault reiterated calls Tuesday for all health network employees to come forward to help.</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daily briefing, Legault said the deteriorating situation in the province's public and private long-term centres, known as CHSLDs in Quebec, remains the government's top priority.</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understand we won't manage to save everyone," Legault said, urging people with the needed competencies to help fight the outbreaks.</w:t>
      </w:r>
    </w:p>
    <w:p>
      <w:pPr>
        <w:spacing w:before="200" w:line="260" w:lineRule="atLeast"/>
        <w:jc w:val="both"/>
        <w:rPr>
          <w:lang w:val="en-US" w:eastAsia="en-US" w:bidi="ar-SA"/>
        </w:rPr>
      </w:pPr>
      <w:r>
        <w:rPr>
          <w:rFonts w:ascii="arial" w:eastAsia="arial" w:hAnsi="arial" w:cs="arial"/>
          <w:color w:val="000000"/>
          <w:sz w:val="20"/>
          <w:lang w:val="en-US" w:eastAsia="en-US" w:bidi="ar-SA"/>
        </w:rPr>
        <w:t>"I'm asking everybody available to come forward and help us," he said. "I appeal to your sense of duty to help us protect the most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And Quebec is now willing to allow "identified caregivers" to come to the aid of residents, even if they were banned a month ago.</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will also release its list of the hardest hit centres for the first time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there are 41 centres now considered "more critical" than others.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from Legault's update here( </w:t>
      </w:r>
      <w:hyperlink r:id="rId120" w:history="1">
        <w:r>
          <w:rPr>
            <w:rFonts w:ascii="arial" w:eastAsia="arial" w:hAnsi="arial" w:cs="arial"/>
            <w:i/>
            <w:color w:val="0077CC"/>
            <w:sz w:val="20"/>
            <w:u w:val="single"/>
            <w:shd w:val="clear" w:color="auto" w:fill="FFFFFF"/>
            <w:lang w:val="en-US" w:eastAsia="en-US" w:bidi="ar-SA"/>
          </w:rPr>
          <w:t>https://montrealgazette.com/news/quebec/covid-19-premier-legault-appeals-for-help-to-staff-chsld-centres/wcm/32ef6efc-b7f7-4d43-b61a-f5ff34cd0ccd/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 p.m. 691 new COVID-19 cases and 75 additional deaths,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14,248 cases have been confirmed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435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12:30 p.m. Quebec coroner had raised issues with Dorval centre before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Quebec coroner had raised concerns about the CHSLD Herron( </w:t>
      </w:r>
      <w:hyperlink r:id="rId121"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121" w:history="1">
        <w:r>
          <w:rPr>
            <w:rFonts w:ascii="arial" w:eastAsia="arial" w:hAnsi="arial" w:cs="arial"/>
            <w:b/>
            <w:i/>
            <w:color w:val="0077CC"/>
            <w:sz w:val="20"/>
            <w:u w:val="single"/>
            <w:shd w:val="clear" w:color="auto" w:fill="FFFFFF"/>
            <w:lang w:val="en-US" w:eastAsia="en-US" w:bidi="ar-SA"/>
          </w:rPr>
          <w:t>police</w:t>
        </w:r>
      </w:hyperlink>
      <w:hyperlink r:id="rId121"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long before 31 people died at the Dorval residence during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a report issued last year, coroner Julie-Kim Godin said the owner refused to cooperate with her investigation into the 2017 choking death of a 94-year-old resident.</w:t>
      </w:r>
    </w:p>
    <w:p>
      <w:pPr>
        <w:spacing w:before="200" w:line="260" w:lineRule="atLeast"/>
        <w:jc w:val="both"/>
        <w:rPr>
          <w:lang w:val="en-US" w:eastAsia="en-US" w:bidi="ar-SA"/>
        </w:rPr>
      </w:pPr>
      <w:r>
        <w:rPr>
          <w:rFonts w:ascii="arial" w:eastAsia="arial" w:hAnsi="arial" w:cs="arial"/>
          <w:color w:val="000000"/>
          <w:sz w:val="20"/>
          <w:lang w:val="en-US" w:eastAsia="en-US" w:bidi="ar-SA"/>
        </w:rPr>
        <w:t>Employees also failed to adequately respond to the medical emergency, Godin found.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on the coroner's findings here( </w:t>
      </w:r>
      <w:hyperlink r:id="rId122" w:history="1">
        <w:r>
          <w:rPr>
            <w:rFonts w:ascii="arial" w:eastAsia="arial" w:hAnsi="arial" w:cs="arial"/>
            <w:i/>
            <w:color w:val="0077CC"/>
            <w:sz w:val="20"/>
            <w:u w:val="single"/>
            <w:shd w:val="clear" w:color="auto" w:fill="FFFFFF"/>
            <w:lang w:val="en-US" w:eastAsia="en-US" w:bidi="ar-SA"/>
          </w:rPr>
          <w:t>https://montrealgazette.com/news/local-news/choking-death-raised-questions-about-care-at-chsld-herron-coroner-says/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11:45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coming in May, Plante says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announce a "relaunch program" in the first weeks of May, outlining measures to rejuvenate its battered economy and slowly return to normal while still respecting COVID-19 restrictions, Mayor ValÃ©rie Plante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Among the measures will be infrastructure projects that will be "shovel ready" to start immediately, serving as both an economic lever for the city and a way to improve living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They will include projects related to public transit, housing and green spaces.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program here( </w:t>
      </w:r>
      <w:hyperlink r:id="rId123" w:history="1">
        <w:r>
          <w:rPr>
            <w:rFonts w:ascii="arial" w:eastAsia="arial" w:hAnsi="arial" w:cs="arial"/>
            <w:i/>
            <w:color w:val="0077CC"/>
            <w:sz w:val="20"/>
            <w:u w:val="single"/>
            <w:shd w:val="clear" w:color="auto" w:fill="FFFFFF"/>
            <w:lang w:val="en-US" w:eastAsia="en-US" w:bidi="ar-SA"/>
          </w:rPr>
          <w:t>https://montrealgazette.com/news/local-news/</w:t>
        </w:r>
      </w:hyperlink>
      <w:hyperlink r:id="rId123" w:history="1">
        <w:r>
          <w:rPr>
            <w:rFonts w:ascii="arial" w:eastAsia="arial" w:hAnsi="arial" w:cs="arial"/>
            <w:b/>
            <w:i/>
            <w:color w:val="0077CC"/>
            <w:sz w:val="20"/>
            <w:u w:val="single"/>
            <w:shd w:val="clear" w:color="auto" w:fill="FFFFFF"/>
            <w:lang w:val="en-US" w:eastAsia="en-US" w:bidi="ar-SA"/>
          </w:rPr>
          <w:t>montreal</w:t>
        </w:r>
      </w:hyperlink>
      <w:hyperlink r:id="rId123" w:history="1">
        <w:r>
          <w:rPr>
            <w:rFonts w:ascii="arial" w:eastAsia="arial" w:hAnsi="arial" w:cs="arial"/>
            <w:i/>
            <w:color w:val="0077CC"/>
            <w:sz w:val="20"/>
            <w:u w:val="single"/>
            <w:shd w:val="clear" w:color="auto" w:fill="FFFFFF"/>
            <w:lang w:val="en-US" w:eastAsia="en-US" w:bidi="ar-SA"/>
          </w:rPr>
          <w:t>-to-unveil-relaunch-program-to-restore-battered-economy-plante-says/wcm/84f326cd-3a9e-4e5f-a5c4-0a7efbd5d25e/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Mayor Plante says, barring major change, in video conference with Chamber of Commerce.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will announce its relaunch plan for next 12-18 months at beginning May. Will include infrastructure projects #mtl( </w:t>
      </w:r>
      <w:hyperlink r:id="rId124"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12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14, 2020( </w:t>
      </w:r>
      <w:hyperlink r:id="rId126" w:history="1">
        <w:r>
          <w:rPr>
            <w:rFonts w:ascii="arial" w:eastAsia="arial" w:hAnsi="arial" w:cs="arial"/>
            <w:i/>
            <w:color w:val="0077CC"/>
            <w:sz w:val="20"/>
            <w:u w:val="single"/>
            <w:shd w:val="clear" w:color="auto" w:fill="FFFFFF"/>
            <w:lang w:val="en-US" w:eastAsia="en-US" w:bidi="ar-SA"/>
          </w:rPr>
          <w:t>https://twitter.com/ReneBruemmer/status/1250085746918244357?ref_src=twsrc%5Etfw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now has 1.1 million N-95 masks,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Tuesday morning, Prime Minister Justin Trudeau said Canada received four plane shipments of personal protective equipment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With the shipments, Canada now has 1.1 million N-95 masks to be distributed to provinces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millions of gloves and gowns will also be arriving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"They're showing up for us and we need to do the same for them," Trudeau said of front-line health-care workers." Demand for these supplies is going up and we're going to make sure Canada can keep up."</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announced further measures for those coming back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As of midnight Tuesday, he said, anyone coming back into Canada who can't explain a credible quarantine plan they have in place will be ordered to self-isolate in a hotel.</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announced $130 million in funding for Northern communities, including $72.6 million to Yukon, the Northwest Territories and Nunavut's health care networks.</w:t>
      </w:r>
    </w:p>
    <w:p>
      <w:pPr>
        <w:spacing w:before="200" w:line="260" w:lineRule="atLeast"/>
        <w:jc w:val="both"/>
        <w:rPr>
          <w:lang w:val="en-US" w:eastAsia="en-US" w:bidi="ar-SA"/>
        </w:rPr>
      </w:pPr>
      <w:r>
        <w:rPr>
          <w:rFonts w:ascii="arial" w:eastAsia="arial" w:hAnsi="arial" w:cs="arial"/>
          <w:color w:val="000000"/>
          <w:sz w:val="20"/>
          <w:lang w:val="en-US" w:eastAsia="en-US" w:bidi="ar-SA"/>
        </w:rPr>
        <w:t>8:30 a.m. 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Herron long-term care residence in Dorval, where 31 seniors have died since the end of March, is refuting allegations of negligence and pointing a finger back at the local health authority over its handling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"We tried to do what we could with what we had," Katherine Chowieri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27"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LaSalle Hospital to open coronavirus ward</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is preparing to open a ward dedicated to treating patients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special unit, designated a red zone, will receive patients who are in long-term care facilities (CHSLDs) and the most threatened by the disease, in an effort to improve their chances of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128" w:history="1">
        <w:r>
          <w:rPr>
            <w:rFonts w:ascii="arial" w:eastAsia="arial" w:hAnsi="arial" w:cs="arial"/>
            <w:i/>
            <w:color w:val="0077CC"/>
            <w:sz w:val="20"/>
            <w:u w:val="single"/>
            <w:shd w:val="clear" w:color="auto" w:fill="FFFFFF"/>
            <w:lang w:val="en-US" w:eastAsia="en-US" w:bidi="ar-SA"/>
          </w:rPr>
          <w:t>https://montrealgazette.com/news/local-news/lasalle-hospital-to-open-coronavirus-ward/wcm/f4e21ff3-aaed-4c30-9ff6-d6f88638b3a3/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COVID-19 scofflaws online, not call 911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file COVID-19-related complaints online, saying calls about people not respecting directives set out by the Quebec government during the pandemic are flooding the 911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AndrÃ©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there have been days when there were 200 to 300 911 calls to report those not respecting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handle the situation but we told ourselves, 'Spring is coming' - and we can't operate at almost peak level for too many days in a row,"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129" w:history="1">
        <w:r>
          <w:rPr>
            <w:rFonts w:ascii="arial" w:eastAsia="arial" w:hAnsi="arial" w:cs="arial"/>
            <w:i/>
            <w:color w:val="0077CC"/>
            <w:sz w:val="20"/>
            <w:u w:val="single"/>
            <w:shd w:val="clear" w:color="auto" w:fill="FFFFFF"/>
            <w:lang w:val="en-US" w:eastAsia="en-US" w:bidi="ar-SA"/>
          </w:rPr>
          <w:t>https://montrealgazette.com/news/local-news/</w:t>
        </w:r>
      </w:hyperlink>
      <w:hyperlink r:id="rId129" w:history="1">
        <w:r>
          <w:rPr>
            <w:rFonts w:ascii="arial" w:eastAsia="arial" w:hAnsi="arial" w:cs="arial"/>
            <w:b/>
            <w:i/>
            <w:color w:val="0077CC"/>
            <w:sz w:val="20"/>
            <w:u w:val="single"/>
            <w:shd w:val="clear" w:color="auto" w:fill="FFFFFF"/>
            <w:lang w:val="en-US" w:eastAsia="en-US" w:bidi="ar-SA"/>
          </w:rPr>
          <w:t>police</w:t>
        </w:r>
      </w:hyperlink>
      <w:hyperlink r:id="rId129" w:history="1">
        <w:r>
          <w:rPr>
            <w:rFonts w:ascii="arial" w:eastAsia="arial" w:hAnsi="arial" w:cs="arial"/>
            <w:i/>
            <w:color w:val="0077CC"/>
            <w:sz w:val="20"/>
            <w:u w:val="single"/>
            <w:shd w:val="clear" w:color="auto" w:fill="FFFFFF"/>
            <w:lang w:val="en-US" w:eastAsia="en-US" w:bidi="ar-SA"/>
          </w:rPr>
          <w:t>-urge-montrealers-to-report-covid-scofflaws-online-not-call-911/wcm/7492536f-ed23-42c5-804e-d8eec60761d6/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3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3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reached out for help': RÃ©sidence Herron owner denies allegations of negligence( </w:t>
      </w:r>
      <w:hyperlink r:id="rId127"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puts five more seniors homes under surveillance after CHSLD Herron disaster( </w:t>
      </w:r>
      <w:hyperlink r:id="rId132"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13: 13,557 Quebec cases; increase of 711( </w:t>
      </w:r>
      <w:hyperlink r:id="rId133"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133" w:history="1">
        <w:r>
          <w:rPr>
            <w:rFonts w:ascii="arial" w:eastAsia="arial" w:hAnsi="arial" w:cs="arial"/>
            <w:b/>
            <w:i/>
            <w:color w:val="0077CC"/>
            <w:sz w:val="20"/>
            <w:u w:val="single"/>
            <w:shd w:val="clear" w:color="auto" w:fill="FFFFFF"/>
            <w:lang w:val="en-US" w:eastAsia="en-US" w:bidi="ar-SA"/>
          </w:rPr>
          <w:t>police</w:t>
        </w:r>
      </w:hyperlink>
      <w:hyperlink r:id="rId133" w:history="1">
        <w:r>
          <w:rPr>
            <w:rFonts w:ascii="arial" w:eastAsia="arial" w:hAnsi="arial" w:cs="arial"/>
            <w:i/>
            <w:color w:val="0077CC"/>
            <w:sz w:val="20"/>
            <w:u w:val="single"/>
            <w:shd w:val="clear" w:color="auto" w:fill="FFFFFF"/>
            <w:lang w:val="en-US" w:eastAsia="en-US" w:bidi="ar-SA"/>
          </w:rPr>
          <w:t>-begin-investigation-into-dorval-residence/wcm/8af2f177-da15-42d6-84ee-204bbd7d3f09/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(92%); VIRUSES (91%); DISEASE REPORTING (90%); CORONAVIRUSES (90%); PUBLIC HEALTH (90%); INFECTIOUS DISEASE (90%); HOME PRICES (89%); PRICES (89%); PROPERTY PRICES (89%); PANDEMICS (78%); EPIDEMICS (78%); ISOLATION &amp; QUARANTINE (78%); PUBLIC HEALTH ADMINISTRATION (77%); NEGATIVE PERSONAL NEWS (77%); COMPANY ACTIVITIES &amp; MANAGEMENT (77%); DEATH &amp; DYING (77%); LAYOFFS (76%); HOUSING MARKET (75%); PUBLIC OFFICIALS (74%); PERSONAL PROTECTIVE EQUIPMENT (73%); BUSINESS FORECASTS (72%); CORONERS COURTS &amp; OFFICES (72%); HEALTH DEPARTMENTS (71%); CONSUMER CONFIDENCE (62%); coverage,april,email,mailto,items,canada !@PERMALINK= </w:t>
      </w:r>
      <w:hyperlink r:id="rId134" w:history="1">
        <w:r>
          <w:rPr>
            <w:rFonts w:ascii="arial" w:eastAsia="arial" w:hAnsi="arial" w:cs="arial"/>
            <w:i/>
            <w:color w:val="0077CC"/>
            <w:sz w:val="20"/>
            <w:u w:val="single"/>
            <w:shd w:val="clear" w:color="auto" w:fill="FFFFFF"/>
            <w:lang w:val="en-US" w:eastAsia="en-US" w:bidi="ar-SA"/>
          </w:rPr>
          <w:t>http://montrealgazette.com/news/local-news/coronavirus-live-updates-herron-residence-owner-refutes-negligence-claims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REAL ESTATE (90%); HOME PRICES (89%); PROPERTY PRICES (89%); RESIDENTIAL PROPERTY (77%); HOUSING MARKET (75%); LONG TERM HEALTH CARE (72%); HEALTH DEPARTMENTS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41" w:history="1">
        <w:r>
          <w:rPr>
            <w:rFonts w:ascii="arial" w:eastAsia="arial" w:hAnsi="arial" w:cs="arial"/>
            <w:b/>
            <w:bCs/>
            <w:i/>
            <w:color w:val="0077CC"/>
            <w:kern w:val="32"/>
            <w:sz w:val="28"/>
            <w:szCs w:val="32"/>
            <w:u w:val="single"/>
            <w:shd w:val="clear" w:color="auto" w:fill="FFFFFF"/>
            <w:lang w:val="en-US" w:eastAsia="en-US" w:bidi="ar-SA"/>
          </w:rPr>
          <w:t>Coronavirus live updates: Quebec reports 691 new cases, 75 more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1641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Tuesday, April 14. Questions/comments? Email </w:t>
      </w:r>
      <w:hyperlink r:id="rId11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key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now has 1.1 million N-95 masks</w:t>
      </w:r>
    </w:p>
    <w:p>
      <w:pPr>
        <w:spacing w:before="200" w:line="260" w:lineRule="atLeast"/>
        <w:jc w:val="both"/>
        <w:rPr>
          <w:lang w:val="en-US" w:eastAsia="en-US" w:bidi="ar-SA"/>
        </w:rPr>
      </w:pPr>
      <w:r>
        <w:rPr>
          <w:rFonts w:ascii="arial" w:eastAsia="arial" w:hAnsi="arial" w:cs="arial"/>
          <w:color w:val="000000"/>
          <w:sz w:val="20"/>
          <w:lang w:val="en-US" w:eastAsia="en-US" w:bidi="ar-SA"/>
        </w:rPr>
        <w:t>Trudeau announces quarantine orders for people coming back from abroad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is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Quebec coroner had raised issues with Herron residence before</w:t>
      </w:r>
    </w:p>
    <w:p>
      <w:pPr>
        <w:spacing w:before="200" w:line="260" w:lineRule="atLeast"/>
        <w:jc w:val="both"/>
        <w:rPr>
          <w:lang w:val="en-US" w:eastAsia="en-US" w:bidi="ar-SA"/>
        </w:rPr>
      </w:pPr>
      <w:r>
        <w:rPr>
          <w:rFonts w:ascii="arial" w:eastAsia="arial" w:hAnsi="arial" w:cs="arial"/>
          <w:color w:val="000000"/>
          <w:sz w:val="20"/>
          <w:lang w:val="en-US" w:eastAsia="en-US" w:bidi="ar-SA"/>
        </w:rPr>
        <w:t>Quebec seeks help with 1,250 CHSLD employees off work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has more than 6,000 confirmed COVID-19 cases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property prices seen posting biggest drop in 50 years</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to open coronavirus 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COVID-19 scofflaws online, not call 911</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has 6,628 confirmed cases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has more than 6,000 confirmed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most recent numbers released by public health officials, there are 6,628 confirmed cases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as of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also now outbreaks in 55 of the 294 long-term care centres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218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Côte-des-Neiges-Notre-Dame-de-Grâce continues to be the hardest hit neighbourhood, with 640 cases, followed by Ahuntsic-Cartierville with 392 cases.</w:t>
      </w:r>
    </w:p>
    <w:p>
      <w:pPr>
        <w:spacing w:before="200" w:line="260" w:lineRule="atLeast"/>
        <w:jc w:val="both"/>
        <w:rPr>
          <w:lang w:val="en-US" w:eastAsia="en-US" w:bidi="ar-SA"/>
        </w:rPr>
      </w:pPr>
      <w:r>
        <w:rPr>
          <w:rFonts w:ascii="arial" w:eastAsia="arial" w:hAnsi="arial" w:cs="arial"/>
          <w:color w:val="000000"/>
          <w:sz w:val="20"/>
          <w:lang w:val="en-US" w:eastAsia="en-US" w:bidi="ar-SA"/>
        </w:rPr>
        <w:t>The demographic with the most cases is still people in their forties, followed closely by those who are older than 80.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3:00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property prices seen posting biggest drop in 50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Residential property prices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could post their biggest drop in at least half a century if business activity doesn't resume for another six months amid the COVID-19 pandemic, a new forecast shows.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Sustained job losses and reduced consumer confidence stemming from a prolonged coronavirus-induced lockdown could trigger a 3.5-per-cent decrease in aggregate home prices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the end of 2020, Royal LePage said Tuesday in a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forecast here( </w:t>
      </w:r>
      <w:hyperlink r:id="rId119" w:history="1">
        <w:r>
          <w:rPr>
            <w:rFonts w:ascii="arial" w:eastAsia="arial" w:hAnsi="arial" w:cs="arial"/>
            <w:i/>
            <w:color w:val="0077CC"/>
            <w:sz w:val="20"/>
            <w:u w:val="single"/>
            <w:shd w:val="clear" w:color="auto" w:fill="FFFFFF"/>
            <w:lang w:val="en-US" w:eastAsia="en-US" w:bidi="ar-SA"/>
          </w:rPr>
          <w:t>https://montrealgazette.com/business/local-business/</w:t>
        </w:r>
      </w:hyperlink>
      <w:hyperlink r:id="rId119" w:history="1">
        <w:r>
          <w:rPr>
            <w:rFonts w:ascii="arial" w:eastAsia="arial" w:hAnsi="arial" w:cs="arial"/>
            <w:b/>
            <w:i/>
            <w:color w:val="0077CC"/>
            <w:sz w:val="20"/>
            <w:u w:val="single"/>
            <w:shd w:val="clear" w:color="auto" w:fill="FFFFFF"/>
            <w:lang w:val="en-US" w:eastAsia="en-US" w:bidi="ar-SA"/>
          </w:rPr>
          <w:t>montreal</w:t>
        </w:r>
      </w:hyperlink>
      <w:hyperlink r:id="rId119" w:history="1">
        <w:r>
          <w:rPr>
            <w:rFonts w:ascii="arial" w:eastAsia="arial" w:hAnsi="arial" w:cs="arial"/>
            <w:i/>
            <w:color w:val="0077CC"/>
            <w:sz w:val="20"/>
            <w:u w:val="single"/>
            <w:shd w:val="clear" w:color="auto" w:fill="FFFFFF"/>
            <w:lang w:val="en-US" w:eastAsia="en-US" w:bidi="ar-SA"/>
          </w:rPr>
          <w:t>-property-prices-seen-posting-biggest-drop-in-50-years/wcm/e3383535-c160-4943-9763-e39b216f4c22/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1:30 p.m. Quebec seeks help with 1,250 CHSLD employees off work</w:t>
      </w:r>
    </w:p>
    <w:p>
      <w:pPr>
        <w:spacing w:before="200" w:line="260" w:lineRule="atLeast"/>
        <w:jc w:val="both"/>
        <w:rPr>
          <w:lang w:val="en-US" w:eastAsia="en-US" w:bidi="ar-SA"/>
        </w:rPr>
      </w:pPr>
      <w:r>
        <w:rPr>
          <w:rFonts w:ascii="arial" w:eastAsia="arial" w:hAnsi="arial" w:cs="arial"/>
          <w:color w:val="000000"/>
          <w:sz w:val="20"/>
          <w:lang w:val="en-US" w:eastAsia="en-US" w:bidi="ar-SA"/>
        </w:rPr>
        <w:t>With 1,250 long-term care centre personnel off work - either because they've contracted COVID-19 or fear becoming infected - Quebec Premier François Legault reiterated calls Tuesday for all health network employees to come forward to help.</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daily briefing, Legault said the deteriorating situation in the province's public and private long-term centres, known as CHSLDs in Quebec, remains the government's top priority.</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understand we won't manage to save everyone," Legault said, urging people with the needed competencies to help fight the outbreaks.</w:t>
      </w:r>
    </w:p>
    <w:p>
      <w:pPr>
        <w:spacing w:before="200" w:line="260" w:lineRule="atLeast"/>
        <w:jc w:val="both"/>
        <w:rPr>
          <w:lang w:val="en-US" w:eastAsia="en-US" w:bidi="ar-SA"/>
        </w:rPr>
      </w:pPr>
      <w:r>
        <w:rPr>
          <w:rFonts w:ascii="arial" w:eastAsia="arial" w:hAnsi="arial" w:cs="arial"/>
          <w:color w:val="000000"/>
          <w:sz w:val="20"/>
          <w:lang w:val="en-US" w:eastAsia="en-US" w:bidi="ar-SA"/>
        </w:rPr>
        <w:t>"I'm asking everybody available to come forward and help us," he said. "I appeal to your sense of duty to help us protect the most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And Quebec is now willing to allow "identified caregivers" to come to the aid of residents, even if they were banned a month ago.</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will also release its list of the hardest hit centres for the first time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there are 41 centres now considered "more critical" than others.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from Legault's update here( </w:t>
      </w:r>
      <w:hyperlink r:id="rId120" w:history="1">
        <w:r>
          <w:rPr>
            <w:rFonts w:ascii="arial" w:eastAsia="arial" w:hAnsi="arial" w:cs="arial"/>
            <w:i/>
            <w:color w:val="0077CC"/>
            <w:sz w:val="20"/>
            <w:u w:val="single"/>
            <w:shd w:val="clear" w:color="auto" w:fill="FFFFFF"/>
            <w:lang w:val="en-US" w:eastAsia="en-US" w:bidi="ar-SA"/>
          </w:rPr>
          <w:t>https://montrealgazette.com/news/quebec/covid-19-premier-legault-appeals-for-help-to-staff-chsld-centres/wcm/32ef6efc-b7f7-4d43-b61a-f5ff34cd0ccd/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 p.m. 691 new COVID-19 cases and 75 additional deaths,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14,248 cases have been confirmed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435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12:30 p.m. Quebec coroner had raised issues with Dorval centre before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Quebec coroner had raised concerns about the CHSLD Herron( </w:t>
      </w:r>
      <w:hyperlink r:id="rId121"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121" w:history="1">
        <w:r>
          <w:rPr>
            <w:rFonts w:ascii="arial" w:eastAsia="arial" w:hAnsi="arial" w:cs="arial"/>
            <w:b/>
            <w:i/>
            <w:color w:val="0077CC"/>
            <w:sz w:val="20"/>
            <w:u w:val="single"/>
            <w:shd w:val="clear" w:color="auto" w:fill="FFFFFF"/>
            <w:lang w:val="en-US" w:eastAsia="en-US" w:bidi="ar-SA"/>
          </w:rPr>
          <w:t>police</w:t>
        </w:r>
      </w:hyperlink>
      <w:hyperlink r:id="rId121"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long before 31 people died at the Dorval residence during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a report issued last year, coroner Julie-Kim Godin said the owner refused to cooperate with her investigation into the 2017 choking death of a 94-year-old resident.</w:t>
      </w:r>
    </w:p>
    <w:p>
      <w:pPr>
        <w:spacing w:before="200" w:line="260" w:lineRule="atLeast"/>
        <w:jc w:val="both"/>
        <w:rPr>
          <w:lang w:val="en-US" w:eastAsia="en-US" w:bidi="ar-SA"/>
        </w:rPr>
      </w:pPr>
      <w:r>
        <w:rPr>
          <w:rFonts w:ascii="arial" w:eastAsia="arial" w:hAnsi="arial" w:cs="arial"/>
          <w:color w:val="000000"/>
          <w:sz w:val="20"/>
          <w:lang w:val="en-US" w:eastAsia="en-US" w:bidi="ar-SA"/>
        </w:rPr>
        <w:t>Employees also failed to adequately respond to the medical emergency, Godin found.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on the coroner's findings here( </w:t>
      </w:r>
      <w:hyperlink r:id="rId122" w:history="1">
        <w:r>
          <w:rPr>
            <w:rFonts w:ascii="arial" w:eastAsia="arial" w:hAnsi="arial" w:cs="arial"/>
            <w:i/>
            <w:color w:val="0077CC"/>
            <w:sz w:val="20"/>
            <w:u w:val="single"/>
            <w:shd w:val="clear" w:color="auto" w:fill="FFFFFF"/>
            <w:lang w:val="en-US" w:eastAsia="en-US" w:bidi="ar-SA"/>
          </w:rPr>
          <w:t>https://montrealgazette.com/news/local-news/choking-death-raised-questions-about-care-at-chsld-herron-coroner-says/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11:45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coming in May, Plante says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announce a "relaunch program" in the first weeks of May, outlining measures to rejuvenate its battered economy and slowly return to normal while still respecting COVID-19 restrictions, Mayor Valérie Plante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Among the measures will be infrastructure projects that will be "shovel ready" to start immediately, serving as both an economic lever for the city and a way to improve living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They will include projects related to public transit, housing and green spaces.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program here( </w:t>
      </w:r>
      <w:hyperlink r:id="rId123" w:history="1">
        <w:r>
          <w:rPr>
            <w:rFonts w:ascii="arial" w:eastAsia="arial" w:hAnsi="arial" w:cs="arial"/>
            <w:i/>
            <w:color w:val="0077CC"/>
            <w:sz w:val="20"/>
            <w:u w:val="single"/>
            <w:shd w:val="clear" w:color="auto" w:fill="FFFFFF"/>
            <w:lang w:val="en-US" w:eastAsia="en-US" w:bidi="ar-SA"/>
          </w:rPr>
          <w:t>https://montrealgazette.com/news/local-news/</w:t>
        </w:r>
      </w:hyperlink>
      <w:hyperlink r:id="rId123" w:history="1">
        <w:r>
          <w:rPr>
            <w:rFonts w:ascii="arial" w:eastAsia="arial" w:hAnsi="arial" w:cs="arial"/>
            <w:b/>
            <w:i/>
            <w:color w:val="0077CC"/>
            <w:sz w:val="20"/>
            <w:u w:val="single"/>
            <w:shd w:val="clear" w:color="auto" w:fill="FFFFFF"/>
            <w:lang w:val="en-US" w:eastAsia="en-US" w:bidi="ar-SA"/>
          </w:rPr>
          <w:t>montreal</w:t>
        </w:r>
      </w:hyperlink>
      <w:hyperlink r:id="rId123" w:history="1">
        <w:r>
          <w:rPr>
            <w:rFonts w:ascii="arial" w:eastAsia="arial" w:hAnsi="arial" w:cs="arial"/>
            <w:i/>
            <w:color w:val="0077CC"/>
            <w:sz w:val="20"/>
            <w:u w:val="single"/>
            <w:shd w:val="clear" w:color="auto" w:fill="FFFFFF"/>
            <w:lang w:val="en-US" w:eastAsia="en-US" w:bidi="ar-SA"/>
          </w:rPr>
          <w:t>-to-unveil-relaunch-program-to-restore-battered-economy-plante-says/wcm/84f326cd-3a9e-4e5f-a5c4-0a7efbd5d25e/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Mayor Plante says, barring major change, in video conference with Chamber of Commerce.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will announce its relaunch plan for next 12-18 months at beginning May. Will include infrastructure projects #mtl( </w:t>
      </w:r>
      <w:hyperlink r:id="rId124"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12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14, 2020( </w:t>
      </w:r>
      <w:hyperlink r:id="rId126" w:history="1">
        <w:r>
          <w:rPr>
            <w:rFonts w:ascii="arial" w:eastAsia="arial" w:hAnsi="arial" w:cs="arial"/>
            <w:i/>
            <w:color w:val="0077CC"/>
            <w:sz w:val="20"/>
            <w:u w:val="single"/>
            <w:shd w:val="clear" w:color="auto" w:fill="FFFFFF"/>
            <w:lang w:val="en-US" w:eastAsia="en-US" w:bidi="ar-SA"/>
          </w:rPr>
          <w:t>https://twitter.com/ReneBruemmer/status/1250085746918244357?ref_src=twsrc%5Etfw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now has 1.1 million N-95 masks,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Tuesday morning, Prime Minister Justin Trudeau said Canada received four plane shipments of personal protective equipment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With the shipments, Canada now has 1.1 million N-95 masks to be distributed to provinces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millions of gloves and gowns will also be arriving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"They're showing up for us and we need to do the same for them," Trudeau said of front-line health-care workers." Demand for these supplies is going up and we're going to make sure Canada can keep up."</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announced further measures for those coming back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As of midnight Tuesday, he said, anyone coming back into Canada who can't explain a credible quarantine plan they have in place will be ordered to self-isolate in a hotel.</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announced $130 million in funding for Northern communities, including $72.6 million to Yukon, the Northwest Territories and Nunavut's health care networks.</w:t>
      </w:r>
    </w:p>
    <w:p>
      <w:pPr>
        <w:spacing w:before="200" w:line="260" w:lineRule="atLeast"/>
        <w:jc w:val="both"/>
        <w:rPr>
          <w:lang w:val="en-US" w:eastAsia="en-US" w:bidi="ar-SA"/>
        </w:rPr>
      </w:pPr>
      <w:r>
        <w:rPr>
          <w:rFonts w:ascii="arial" w:eastAsia="arial" w:hAnsi="arial" w:cs="arial"/>
          <w:color w:val="000000"/>
          <w:sz w:val="20"/>
          <w:lang w:val="en-US" w:eastAsia="en-US" w:bidi="ar-SA"/>
        </w:rPr>
        <w:t>8:30 a.m. 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Herron long-term care residence in Dorval, where 31 seniors have died since the end of March, is refuting allegations of negligence and pointing a finger back at the local health authority over its handling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"We tried to do what we could with what we had," Katherine Chowieri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27"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LaSalle Hospital to open coronavirus ward</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is preparing to open a ward dedicated to treating patients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special unit, designated a red zone, will receive patients who are in long-term care facilities (CHSLDs) and the most threatened by the disease, in an effort to improve their chances of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128" w:history="1">
        <w:r>
          <w:rPr>
            <w:rFonts w:ascii="arial" w:eastAsia="arial" w:hAnsi="arial" w:cs="arial"/>
            <w:i/>
            <w:color w:val="0077CC"/>
            <w:sz w:val="20"/>
            <w:u w:val="single"/>
            <w:shd w:val="clear" w:color="auto" w:fill="FFFFFF"/>
            <w:lang w:val="en-US" w:eastAsia="en-US" w:bidi="ar-SA"/>
          </w:rPr>
          <w:t>https://montrealgazette.com/news/local-news/lasalle-hospital-to-open-coronavirus-ward/wcm/f4e21ff3-aaed-4c30-9ff6-d6f88638b3a3/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COVID-19 scofflaws online, not call 911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file COVID-19-related complaints online, saying calls about people not respecting directives set out by the Quebec government during the pandemic are flooding the 911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André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there have been days when there were 200 to 300 911 calls to report those not respecting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handle the situation but we told ourselves, 'Spring is coming' - and we can't operate at almost peak level for too many days in a row,"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129" w:history="1">
        <w:r>
          <w:rPr>
            <w:rFonts w:ascii="arial" w:eastAsia="arial" w:hAnsi="arial" w:cs="arial"/>
            <w:i/>
            <w:color w:val="0077CC"/>
            <w:sz w:val="20"/>
            <w:u w:val="single"/>
            <w:shd w:val="clear" w:color="auto" w:fill="FFFFFF"/>
            <w:lang w:val="en-US" w:eastAsia="en-US" w:bidi="ar-SA"/>
          </w:rPr>
          <w:t>https://montrealgazette.com/news/local-news/</w:t>
        </w:r>
      </w:hyperlink>
      <w:hyperlink r:id="rId129" w:history="1">
        <w:r>
          <w:rPr>
            <w:rFonts w:ascii="arial" w:eastAsia="arial" w:hAnsi="arial" w:cs="arial"/>
            <w:b/>
            <w:i/>
            <w:color w:val="0077CC"/>
            <w:sz w:val="20"/>
            <w:u w:val="single"/>
            <w:shd w:val="clear" w:color="auto" w:fill="FFFFFF"/>
            <w:lang w:val="en-US" w:eastAsia="en-US" w:bidi="ar-SA"/>
          </w:rPr>
          <w:t>police</w:t>
        </w:r>
      </w:hyperlink>
      <w:hyperlink r:id="rId129" w:history="1">
        <w:r>
          <w:rPr>
            <w:rFonts w:ascii="arial" w:eastAsia="arial" w:hAnsi="arial" w:cs="arial"/>
            <w:i/>
            <w:color w:val="0077CC"/>
            <w:sz w:val="20"/>
            <w:u w:val="single"/>
            <w:shd w:val="clear" w:color="auto" w:fill="FFFFFF"/>
            <w:lang w:val="en-US" w:eastAsia="en-US" w:bidi="ar-SA"/>
          </w:rPr>
          <w:t>-urge-montrealers-to-report-covid-scofflaws-online-not-call-911/wcm/7492536f-ed23-42c5-804e-d8eec60761d6/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3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3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reached out for help': Résidence Herron owner denies allegations of negligence( </w:t>
      </w:r>
      <w:hyperlink r:id="rId127"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puts five more seniors homes under surveillance after CHSLD Herron disaster( </w:t>
      </w:r>
      <w:hyperlink r:id="rId132"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13: 13,557 Quebec cases; increase of 711( </w:t>
      </w:r>
      <w:hyperlink r:id="rId133"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133" w:history="1">
        <w:r>
          <w:rPr>
            <w:rFonts w:ascii="arial" w:eastAsia="arial" w:hAnsi="arial" w:cs="arial"/>
            <w:b/>
            <w:i/>
            <w:color w:val="0077CC"/>
            <w:sz w:val="20"/>
            <w:u w:val="single"/>
            <w:shd w:val="clear" w:color="auto" w:fill="FFFFFF"/>
            <w:lang w:val="en-US" w:eastAsia="en-US" w:bidi="ar-SA"/>
          </w:rPr>
          <w:t>police</w:t>
        </w:r>
      </w:hyperlink>
      <w:hyperlink r:id="rId133" w:history="1">
        <w:r>
          <w:rPr>
            <w:rFonts w:ascii="arial" w:eastAsia="arial" w:hAnsi="arial" w:cs="arial"/>
            <w:i/>
            <w:color w:val="0077CC"/>
            <w:sz w:val="20"/>
            <w:u w:val="single"/>
            <w:shd w:val="clear" w:color="auto" w:fill="FFFFFF"/>
            <w:lang w:val="en-US" w:eastAsia="en-US" w:bidi="ar-SA"/>
          </w:rPr>
          <w:t>-begin-investigation-into-dorval-residence/wcm/8af2f177-da15-42d6-84ee-204bbd7d3f09/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(92%); VIRUSES (91%); DISEASE REPORTING (90%); CORONAVIRUSES (90%); PUBLIC HEALTH (90%); INFECTIOUS DISEASE (90%); HOME PRICES (89%); PRICES (89%); PROPERTY PRICES (89%); PANDEMICS (78%); EPIDEMICS (78%); ISOLATION &amp; QUARANTINE (78%); PUBLIC HEALTH ADMINISTRATION (77%); NEGATIVE PERSONAL NEWS (77%); COMPANY ACTIVITIES &amp; MANAGEMENT (77%); DEATH &amp; DYING (77%); LAYOFFS (76%); HOUSING MARKET (75%); PUBLIC OFFICIALS (74%); BUSINESS FORECASTS (72%); CORONERS COURTS &amp; OFFICES (72%); HEALTH DEPARTMENTS (71%); CONSUMER CONFIDENCE (62%); coverage,april,email,mailto,items,canada !@PERMALINK= </w:t>
      </w:r>
      <w:hyperlink r:id="rId134" w:history="1">
        <w:r>
          <w:rPr>
            <w:rFonts w:ascii="arial" w:eastAsia="arial" w:hAnsi="arial" w:cs="arial"/>
            <w:i/>
            <w:color w:val="0077CC"/>
            <w:sz w:val="20"/>
            <w:u w:val="single"/>
            <w:shd w:val="clear" w:color="auto" w:fill="FFFFFF"/>
            <w:lang w:val="en-US" w:eastAsia="en-US" w:bidi="ar-SA"/>
          </w:rPr>
          <w:t>http://montrealgazette.com/news/local-news/coronavirus-live-updates-herron-residence-owner-refutes-negligence-claims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REAL ESTATE (90%); HOME PRICES (89%); PROPERTY PRICES (89%); RESIDENTIAL PROPERTY (77%); HOUSING MARKET (75%); LONG TERM HEALTH CARE (72%); HEALTH DEPARTMENTS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8" w:history="1">
        <w:r>
          <w:rPr>
            <w:rFonts w:ascii="arial" w:eastAsia="arial" w:hAnsi="arial" w:cs="arial"/>
            <w:b/>
            <w:bCs/>
            <w:i/>
            <w:color w:val="0077CC"/>
            <w:kern w:val="32"/>
            <w:sz w:val="28"/>
            <w:szCs w:val="32"/>
            <w:u w:val="single"/>
            <w:shd w:val="clear" w:color="auto" w:fill="FFFFFF"/>
            <w:lang w:val="en-US" w:eastAsia="en-US" w:bidi="ar-SA"/>
          </w:rPr>
          <w:t xml:space="preserve"> abolishes infamous traffic and parking ticket quotas, bonuses tied to them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widely loathed quota system for traffic tickets is over, says Mayor Valerie Plante, as are lucrative performance bonuses for bosses that were tied to lower-level cops reaching the targets.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Drivers aren't getting off easy, however, because the city's new budget estimates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collect roughly $12 million more in revenues from traffic and parking violations this year than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representing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known as the Brotherhood, had been calling for an end to the quotas for years. But past mayors had officially denied any system existed, and it remained the subject of rumour among frustrated motorists who suspected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trapping drivers primarily to collect revenue for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winning office last November,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government confirmed the system was very real indeed.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in order to get bonuses, the cops under them had to reach a certain number of tickets," Nathalie Goulet, the city councillor responsible for public security, said in a recent interview. "The bonuses used to be as high as eight per cent of a director's annual salary."</w:t>
      </w:r>
    </w:p>
    <w:p>
      <w:pPr>
        <w:spacing w:before="200" w:line="260" w:lineRule="atLeast"/>
        <w:jc w:val="both"/>
        <w:rPr>
          <w:lang w:val="en-US" w:eastAsia="en-US" w:bidi="ar-SA"/>
        </w:rPr>
      </w:pPr>
      <w:r>
        <w:rPr>
          <w:rFonts w:ascii="arial" w:eastAsia="arial" w:hAnsi="arial" w:cs="arial"/>
          <w:color w:val="000000"/>
          <w:sz w:val="20"/>
          <w:lang w:val="en-US" w:eastAsia="en-US" w:bidi="ar-SA"/>
        </w:rPr>
        <w:t>In 2016, she said, the city paid a total of $350,000 in bonuses linked to fines handed to motorists.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think it's the first mission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trap drivers or cyclists for traffic violations," Goulet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to give tickets but they will no longer be tied to the evaluation of their (bosses)."</w:t>
      </w:r>
    </w:p>
    <w:p>
      <w:pPr>
        <w:spacing w:before="200" w:line="260" w:lineRule="atLeast"/>
        <w:jc w:val="both"/>
        <w:rPr>
          <w:lang w:val="en-US" w:eastAsia="en-US" w:bidi="ar-SA"/>
        </w:rPr>
      </w:pPr>
      <w:r>
        <w:rPr>
          <w:rFonts w:ascii="arial" w:eastAsia="arial" w:hAnsi="arial" w:cs="arial"/>
          <w:color w:val="000000"/>
          <w:sz w:val="20"/>
          <w:lang w:val="en-US" w:eastAsia="en-US" w:bidi="ar-SA"/>
        </w:rPr>
        <w:t>Goulet said she didn't know what the quotas were.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Yves Francoeur told reporters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bikers had a target of 18 tickets per day, while the traffic squad had 16. "Depending on the staffing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it's between 450 and 1,500 a month (per station)," he said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claimed that in order to fulfil their monthly quotas,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told to ignore all but the most serious calls on some days, and instead focus on handing out fines.</w:t>
      </w:r>
    </w:p>
    <w:p>
      <w:pPr>
        <w:spacing w:before="200" w:line="260" w:lineRule="atLeast"/>
        <w:jc w:val="both"/>
        <w:rPr>
          <w:lang w:val="en-US" w:eastAsia="en-US" w:bidi="ar-SA"/>
        </w:rPr>
      </w:pPr>
      <w:r>
        <w:rPr>
          <w:rFonts w:ascii="arial" w:eastAsia="arial" w:hAnsi="arial" w:cs="arial"/>
          <w:color w:val="000000"/>
          <w:sz w:val="20"/>
          <w:lang w:val="en-US" w:eastAsia="en-US" w:bidi="ar-SA"/>
        </w:rPr>
        <w:t>The union has been silent since the new mayor made the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"We have clearly stated our position in the past on this issue," Brotherhood spokesman Martin Desrochers said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end of the quota system, Goulet couldn't say exactly why the city predicted it would collect more money this year in fines. A city spokesman couldn't provide a clear answer, either.</w:t>
      </w:r>
    </w:p>
    <w:p>
      <w:pPr>
        <w:spacing w:before="200" w:line="260" w:lineRule="atLeast"/>
        <w:jc w:val="both"/>
        <w:rPr>
          <w:lang w:val="en-US" w:eastAsia="en-US" w:bidi="ar-SA"/>
        </w:rPr>
      </w:pPr>
      <w:r>
        <w:rPr>
          <w:rFonts w:ascii="arial" w:eastAsia="arial" w:hAnsi="arial" w:cs="arial"/>
          <w:color w:val="000000"/>
          <w:sz w:val="20"/>
          <w:lang w:val="en-US" w:eastAsia="en-US" w:bidi="ar-SA"/>
        </w:rPr>
        <w:t>"We estimate, it will be highly likely, the revenues generated from traffic and parking tickets (in 2018) will go back to normal," Goulet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"normal," Goulet was referring to the years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a contentious battle with the city over a new contract and unwelcome changes to their pensions.</w:t>
      </w:r>
    </w:p>
    <w:p>
      <w:pPr>
        <w:spacing w:before="200" w:line="260" w:lineRule="atLeast"/>
        <w:jc w:val="both"/>
        <w:rPr>
          <w:lang w:val="en-US" w:eastAsia="en-US" w:bidi="ar-SA"/>
        </w:rPr>
      </w:pPr>
      <w:r>
        <w:rPr>
          <w:rFonts w:ascii="arial" w:eastAsia="arial" w:hAnsi="arial" w:cs="arial"/>
          <w:color w:val="000000"/>
          <w:sz w:val="20"/>
          <w:lang w:val="en-US" w:eastAsia="en-US" w:bidi="ar-SA"/>
        </w:rPr>
        <w:t>In 2013, the city collected almost $173 million in traffic and parking violations, but that number dropped to $161 million the following year, when then-mayor Denis Coderre announced he wanted to cut the city's contributions into municipal workers' pension funds.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had publicly demanded millions back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accusing them of purposefully not giving out tickets in order to deprive the city of money as a pressure tactic during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Ticket revenues continued to fall as contract talks stalled, reaching a low of $147 million in 2016, before climbing to $174 million in 2017, the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signed a new agreement with generous pay increases.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Goulet said her party was able to quickly abolish the quota system because it had strong support from the new,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who is on a one-year leave from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help clean up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government suspended former chief Philippe Pichet in December after a series of scandals shook the public's confidence in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"Prud'homme really listened to us," Goulet said, and recognized "very, very quickly" that it was a good idea to get rid of the quotas.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Canada told The Canadian Press - some more clearly than others - that their officers don't work under quota systems.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Chuck Benoit, a spokesman for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unequivocally, "there is no quota."</w:t>
      </w:r>
    </w:p>
    <w:p>
      <w:pPr>
        <w:spacing w:before="200" w:line="260" w:lineRule="atLeast"/>
        <w:jc w:val="both"/>
        <w:rPr>
          <w:lang w:val="en-US" w:eastAsia="en-US" w:bidi="ar-SA"/>
        </w:rPr>
      </w:pPr>
      <w:r>
        <w:rPr>
          <w:rFonts w:ascii="arial" w:eastAsia="arial" w:hAnsi="arial" w:cs="arial"/>
          <w:color w:val="000000"/>
          <w:sz w:val="20"/>
          <w:lang w:val="en-US" w:eastAsia="en-US" w:bidi="ar-SA"/>
        </w:rPr>
        <w:t>In Vancouver, Sgt. Jason Robillard said he "wasn't aware of any traffic quotas," but did not return an email asking if he could confirm that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a Toronto news outlet reported on a leaked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memo that discussed how officers were supposed to write up to 25 tickets a day,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the time the document had incorrect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doesn't have a quota system," Const. Clinton Stibbe said in an email.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Avi Levy, who runs Ticket 911, a company dedicated to representing people charged with driving violations, said the end of the quota system will likely mean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more discretion regarding whether to give a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"Maybe we'll see less tickets and more warnings," he said. "Myself and clients haven't seen warnings in a long time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 in years. It's like there is no such thing as a warning anymore. You either get a ticket or you don't."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return a request for comment. !@COPYRIGHT=© 2018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MAYORS (90%); PARKING OFFENSES (90%); VEHICULAR OFFENSES (90%); LABOR UNIONS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GOVERNMENT BUDGETS (78%); WAGES &amp; SALARIES (78%); INTERVIEWS (77%); LAW ENFORCEMENT (77%); FINES &amp; PENALTIES (76%); BUDGET FORECASTS (72%); widely,loathed,quota,system,traffic,tickets !@PERMALINK= </w:t>
      </w:r>
      <w:hyperlink r:id="rId149" w:history="1">
        <w:r>
          <w:rPr>
            <w:rFonts w:ascii="arial" w:eastAsia="arial" w:hAnsi="arial" w:cs="arial"/>
            <w:i/>
            <w:color w:val="0077CC"/>
            <w:sz w:val="20"/>
            <w:u w:val="single"/>
            <w:shd w:val="clear" w:color="auto" w:fill="FFFFFF"/>
            <w:lang w:val="en-US" w:eastAsia="en-US" w:bidi="ar-SA"/>
          </w:rPr>
          <w:t>http://nationalpost.com/pmn/news-pmn/canada-news-pmn/</w:t>
        </w:r>
      </w:hyperlink>
      <w:hyperlink r:id="rId149" w:history="1">
        <w:r>
          <w:rPr>
            <w:rFonts w:ascii="arial" w:eastAsia="arial" w:hAnsi="arial" w:cs="arial"/>
            <w:b/>
            <w:i/>
            <w:color w:val="0077CC"/>
            <w:sz w:val="20"/>
            <w:u w:val="single"/>
            <w:shd w:val="clear" w:color="auto" w:fill="FFFFFF"/>
            <w:lang w:val="en-US" w:eastAsia="en-US" w:bidi="ar-SA"/>
          </w:rPr>
          <w:t>montreal</w:t>
        </w:r>
      </w:hyperlink>
      <w:hyperlink r:id="rId149" w:history="1">
        <w:r>
          <w:rPr>
            <w:rFonts w:ascii="arial" w:eastAsia="arial" w:hAnsi="arial" w:cs="arial"/>
            <w:i/>
            <w:color w:val="0077CC"/>
            <w:sz w:val="20"/>
            <w:u w:val="single"/>
            <w:shd w:val="clear" w:color="auto" w:fill="FFFFFF"/>
            <w:lang w:val="en-US" w:eastAsia="en-US" w:bidi="ar-SA"/>
          </w:rPr>
          <w:t>-abolishes-infamous-traffic-and-parking-ticket-quotas-bonuses-tied-to-them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(91%); GOVERNMENT BUDGETS (78%); BUDGET FORECASTS (72%); BUDGETS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6" w:history="1">
        <w:r>
          <w:rPr>
            <w:rFonts w:ascii="arial" w:eastAsia="arial" w:hAnsi="arial" w:cs="arial"/>
            <w:b/>
            <w:bCs/>
            <w:i/>
            <w:color w:val="0077CC"/>
            <w:kern w:val="32"/>
            <w:sz w:val="28"/>
            <w:szCs w:val="32"/>
            <w:u w:val="single"/>
            <w:shd w:val="clear" w:color="auto" w:fill="FFFFFF"/>
            <w:lang w:val="en-US" w:eastAsia="en-US" w:bidi="ar-SA"/>
          </w:rPr>
          <w:t xml:space="preserve"> abolishes infamous traffic and parking ticket quotas, bonuses tied to them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St. Catherine's Standard</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2018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St. Catherine's Standard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NATIONAL; Pg. B1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widely loathed quota system for traffic tickets is over, says Mayor Valerie Plante, as are lucrative performance bonuses for bosses that were tied to lower-level cops reaching the targets.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Drivers aren't getting off easy, however, because the city's new budget estimates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collect roughly $12 million more in revenues from traffic and parking violations this year than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representing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known as the Brotherhood, had been calling for an end to the quotas for years. But past mayors had officially denied any system existed, and it remained the subject of rumour among frustrated motorists who suspected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trapping drivers primarily to collect revenue for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winning office last November,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government confirmed the system was very real indeed.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in order to get bonuses, the cops under them had to reach a certain number of tickets," Nathalie Goulet, the city councillor responsible for public security, said in a recent interview. "The bonuses used to be as high as eight per cent of a director's annual salary."</w:t>
      </w:r>
    </w:p>
    <w:p>
      <w:pPr>
        <w:spacing w:before="200" w:line="260" w:lineRule="atLeast"/>
        <w:jc w:val="both"/>
        <w:rPr>
          <w:lang w:val="en-US" w:eastAsia="en-US" w:bidi="ar-SA"/>
        </w:rPr>
      </w:pPr>
      <w:r>
        <w:rPr>
          <w:rFonts w:ascii="arial" w:eastAsia="arial" w:hAnsi="arial" w:cs="arial"/>
          <w:color w:val="000000"/>
          <w:sz w:val="20"/>
          <w:lang w:val="en-US" w:eastAsia="en-US" w:bidi="ar-SA"/>
        </w:rPr>
        <w:t>In 2016, she said, the city paid a total of $350,000 in bonuses linked to fines handed to motorists.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think it's the first mission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trap drivers or cyclists for traffic violations," Goulet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to give tickets but they will no longer be tied to the evaluation of their (bosses)."</w:t>
      </w:r>
    </w:p>
    <w:p>
      <w:pPr>
        <w:spacing w:before="200" w:line="260" w:lineRule="atLeast"/>
        <w:jc w:val="both"/>
        <w:rPr>
          <w:lang w:val="en-US" w:eastAsia="en-US" w:bidi="ar-SA"/>
        </w:rPr>
      </w:pPr>
      <w:r>
        <w:rPr>
          <w:rFonts w:ascii="arial" w:eastAsia="arial" w:hAnsi="arial" w:cs="arial"/>
          <w:color w:val="000000"/>
          <w:sz w:val="20"/>
          <w:lang w:val="en-US" w:eastAsia="en-US" w:bidi="ar-SA"/>
        </w:rPr>
        <w:t>Goulet said she didn't know what the quotas were.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Yves Francoeur told reporters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bikers had a target of 18 tickets per day, while the traffic squad had 16. "Depending on the staffing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it's between 450 and 1,500 a month (per station)," he said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claimed that in order to fulfil their monthly quotas,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told to ignore all but the most serious calls on some days, and instead focus on handing out fines.</w:t>
      </w:r>
    </w:p>
    <w:p>
      <w:pPr>
        <w:spacing w:before="200" w:line="260" w:lineRule="atLeast"/>
        <w:jc w:val="both"/>
        <w:rPr>
          <w:lang w:val="en-US" w:eastAsia="en-US" w:bidi="ar-SA"/>
        </w:rPr>
      </w:pPr>
      <w:r>
        <w:rPr>
          <w:rFonts w:ascii="arial" w:eastAsia="arial" w:hAnsi="arial" w:cs="arial"/>
          <w:color w:val="000000"/>
          <w:sz w:val="20"/>
          <w:lang w:val="en-US" w:eastAsia="en-US" w:bidi="ar-SA"/>
        </w:rPr>
        <w:t>The union has been silent since the new mayor made the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"We have clearly stated our position in the past on this issue," Brotherhood spokesman Martin Desrochers said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end of the quota system, Goulet couldn't say exactly why the city predicted it would collect more money this year in fines. A city spokesman couldn't provide a clear answer, either.</w:t>
      </w:r>
    </w:p>
    <w:p>
      <w:pPr>
        <w:spacing w:before="200" w:line="260" w:lineRule="atLeast"/>
        <w:jc w:val="both"/>
        <w:rPr>
          <w:lang w:val="en-US" w:eastAsia="en-US" w:bidi="ar-SA"/>
        </w:rPr>
      </w:pPr>
      <w:r>
        <w:rPr>
          <w:rFonts w:ascii="arial" w:eastAsia="arial" w:hAnsi="arial" w:cs="arial"/>
          <w:color w:val="000000"/>
          <w:sz w:val="20"/>
          <w:lang w:val="en-US" w:eastAsia="en-US" w:bidi="ar-SA"/>
        </w:rPr>
        <w:t>"We estimate, it will be highly likely, the revenues generated from traffic and parking tickets (in 2018) will go back to normal," Goulet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"normal," Goulet was referring to the years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a contentious battle with the city over a new contract and unwelcome changes to their pensions.</w:t>
      </w:r>
    </w:p>
    <w:p>
      <w:pPr>
        <w:spacing w:before="200" w:line="260" w:lineRule="atLeast"/>
        <w:jc w:val="both"/>
        <w:rPr>
          <w:lang w:val="en-US" w:eastAsia="en-US" w:bidi="ar-SA"/>
        </w:rPr>
      </w:pPr>
      <w:r>
        <w:rPr>
          <w:rFonts w:ascii="arial" w:eastAsia="arial" w:hAnsi="arial" w:cs="arial"/>
          <w:color w:val="000000"/>
          <w:sz w:val="20"/>
          <w:lang w:val="en-US" w:eastAsia="en-US" w:bidi="ar-SA"/>
        </w:rPr>
        <w:t>In 2013, the city collected almost $173 million in traffic and parking violations, but that number dropped to $161 million the following year, when then-mayor Denis Coderre announced he wanted to cut the city's contributions into municipal workers'pension funds.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had publicly demanded millions back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accusing them of purposefully not giving out tickets in order to deprive the city of money as a pressure tactic during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Ticket revenues continued to fall as contract talks stalled, reaching a low of $147 million in 2016, before climbing to $174 million in 2017, the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signed a new agreement with generous pay increases.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Goulet said her party was able to quickly abolish the quota system because it had strong support from the new,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who is on a one-year leave from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help clean up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government suspended former chief Philippe Pichet in December after a series of scandals shook the public's confidence in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"Prud'homme really listened to us," Goulet said, and recognized "very, very quickly" that it was a good idea to get rid of the quotas.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Canada told The Canadian Press - some more clearly than others - that their officers don't work under quota systems.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Chuck Benoit, a spokesman for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unequivocally, "there is no quota."</w:t>
      </w:r>
    </w:p>
    <w:p>
      <w:pPr>
        <w:spacing w:before="200" w:line="260" w:lineRule="atLeast"/>
        <w:jc w:val="both"/>
        <w:rPr>
          <w:lang w:val="en-US" w:eastAsia="en-US" w:bidi="ar-SA"/>
        </w:rPr>
      </w:pPr>
      <w:r>
        <w:rPr>
          <w:rFonts w:ascii="arial" w:eastAsia="arial" w:hAnsi="arial" w:cs="arial"/>
          <w:color w:val="000000"/>
          <w:sz w:val="20"/>
          <w:lang w:val="en-US" w:eastAsia="en-US" w:bidi="ar-SA"/>
        </w:rPr>
        <w:t>In Vancouver, Sgt. Jason Robillard said he "wasn't aware of any traffic quotas," but did not return an email asking if he could confirm that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a Toronto news outlet reported on a leaked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memo that discussed how officers were supposed to write up to 25 tickets a day,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the time the document had incorrect information.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doesn't have a quota system," Const. Clinton Stibbe said in an email.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Avi Levy, who runs Ticket 911, a company dedicated to representing people charged with driving violations, said the end of the quota system will likely mean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more discretion regarding whether to give a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"Maybe we'll see less tickets and more warnings," he said. "Myself and clients haven't seen warnings in a long time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 in years. It's like there is no such thing as a warning anymore. You either get a ticket or you don't."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return a request for comment. !@COPYRIGHT=© 2018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Levy; </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7" style="position:absolute;z-index:2518661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MAYORS (90%); PARKING OFFENSES (90%); VEHICULAR OFFENSES (90%); LABOR UNIONS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GOVERNMENT BUDGETS (78%); WAGES &amp; SALARIES (78%); INTERVIEWS (77%); LAW ENFORCEMENT (77%); FINES &amp; PENALTIES (76%); BUDGET FORECASTS (72%); widely,loathed,quota,system,traffic,tickets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(91%); GOVERNMENT BUDGETS (78%); BUDGET FORECASTS (72%); BUDGETS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3" w:history="1">
        <w:r>
          <w:rPr>
            <w:rFonts w:ascii="arial" w:eastAsia="arial" w:hAnsi="arial" w:cs="arial"/>
            <w:b/>
            <w:bCs/>
            <w:i/>
            <w:color w:val="0077CC"/>
            <w:kern w:val="32"/>
            <w:sz w:val="28"/>
            <w:szCs w:val="32"/>
            <w:u w:val="single"/>
            <w:shd w:val="clear" w:color="auto" w:fill="FFFFFF"/>
            <w:lang w:val="en-US" w:eastAsia="en-US" w:bidi="ar-SA"/>
          </w:rPr>
          <w:t xml:space="preserve"> abolishes infamous traffic and parking ticket quotas, bonuses tied to them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Northern Daily News (Kirkland Lake)</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2018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Northern Daily News (Kirkland Lake)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widely loathed quota system for traffic tickets is over, says Mayor Valerie Plante, as are lucrative performance bonuses for bosses that were tied to lower-level cops reaching the targets.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Drivers aren't getting off easy, however, because the city's new budget estimates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collect roughly $12 million more in revenues from traffic and parking violations this year than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representing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known as the Brotherhood, had been calling for an end to the quotas for years. But past mayors had officially denied any system existed, and it remained the subject of rumour among frustrated motorists who suspected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trapping drivers primarily to collect revenue for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winning office last November,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government confirmed the system was very real indeed.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in order to get bonuses, the cops under them had to reach a certain number of tickets," Nathalie Goulet, the city councillor responsible for public security, said in a recent interview. "The bonuses used to be as high as eight per cent of a director's annual salary."</w:t>
      </w:r>
    </w:p>
    <w:p>
      <w:pPr>
        <w:spacing w:before="200" w:line="260" w:lineRule="atLeast"/>
        <w:jc w:val="both"/>
        <w:rPr>
          <w:lang w:val="en-US" w:eastAsia="en-US" w:bidi="ar-SA"/>
        </w:rPr>
      </w:pPr>
      <w:r>
        <w:rPr>
          <w:rFonts w:ascii="arial" w:eastAsia="arial" w:hAnsi="arial" w:cs="arial"/>
          <w:color w:val="000000"/>
          <w:sz w:val="20"/>
          <w:lang w:val="en-US" w:eastAsia="en-US" w:bidi="ar-SA"/>
        </w:rPr>
        <w:t>In 2016, she said, the city paid a total of $350,000 in bonuses linked to fines handed to motorists.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think it's the first mission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trap drivers or cyclists for traffic violations," Goulet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to give tickets but they will no longer be tied to the evaluation of their (bosses)."</w:t>
      </w:r>
    </w:p>
    <w:p>
      <w:pPr>
        <w:spacing w:before="200" w:line="260" w:lineRule="atLeast"/>
        <w:jc w:val="both"/>
        <w:rPr>
          <w:lang w:val="en-US" w:eastAsia="en-US" w:bidi="ar-SA"/>
        </w:rPr>
      </w:pPr>
      <w:r>
        <w:rPr>
          <w:rFonts w:ascii="arial" w:eastAsia="arial" w:hAnsi="arial" w:cs="arial"/>
          <w:color w:val="000000"/>
          <w:sz w:val="20"/>
          <w:lang w:val="en-US" w:eastAsia="en-US" w:bidi="ar-SA"/>
        </w:rPr>
        <w:t>Goulet said she didn't know what the quotas were.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Yves Francoeur told reporters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bikers had a target of 18 tickets per day, while the traffic squad had 16. "Depending on the staffing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it's between 450 and 1,500 a month (per station)," he said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claimed that in order to fulfil their monthly quotas,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told to ignore all but the most serious calls on some days, and instead focus on handing out fines.</w:t>
      </w:r>
    </w:p>
    <w:p>
      <w:pPr>
        <w:spacing w:before="200" w:line="260" w:lineRule="atLeast"/>
        <w:jc w:val="both"/>
        <w:rPr>
          <w:lang w:val="en-US" w:eastAsia="en-US" w:bidi="ar-SA"/>
        </w:rPr>
      </w:pPr>
      <w:r>
        <w:rPr>
          <w:rFonts w:ascii="arial" w:eastAsia="arial" w:hAnsi="arial" w:cs="arial"/>
          <w:color w:val="000000"/>
          <w:sz w:val="20"/>
          <w:lang w:val="en-US" w:eastAsia="en-US" w:bidi="ar-SA"/>
        </w:rPr>
        <w:t>The union has been silent since the new mayor made the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"We have clearly stated our position in the past on this issue," Brotherhood spokesman Martin Desrochers said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end of the quota system, Goulet couldn't say exactly why the city predicted it would collect more money this year in fines. A city spokesman couldn't provide a clear answer, either.</w:t>
      </w:r>
    </w:p>
    <w:p>
      <w:pPr>
        <w:spacing w:before="200" w:line="260" w:lineRule="atLeast"/>
        <w:jc w:val="both"/>
        <w:rPr>
          <w:lang w:val="en-US" w:eastAsia="en-US" w:bidi="ar-SA"/>
        </w:rPr>
      </w:pPr>
      <w:r>
        <w:rPr>
          <w:rFonts w:ascii="arial" w:eastAsia="arial" w:hAnsi="arial" w:cs="arial"/>
          <w:color w:val="000000"/>
          <w:sz w:val="20"/>
          <w:lang w:val="en-US" w:eastAsia="en-US" w:bidi="ar-SA"/>
        </w:rPr>
        <w:t>"We estimate, it will be highly likely, the revenues generated from traffic and parking tickets (in 2018) will go back to normal," Goulet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"normal," Goulet was referring to the years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a contentious battle with the city over a new contract and unwelcome changes to their pensions.</w:t>
      </w:r>
    </w:p>
    <w:p>
      <w:pPr>
        <w:spacing w:before="200" w:line="260" w:lineRule="atLeast"/>
        <w:jc w:val="both"/>
        <w:rPr>
          <w:lang w:val="en-US" w:eastAsia="en-US" w:bidi="ar-SA"/>
        </w:rPr>
      </w:pPr>
      <w:r>
        <w:rPr>
          <w:rFonts w:ascii="arial" w:eastAsia="arial" w:hAnsi="arial" w:cs="arial"/>
          <w:color w:val="000000"/>
          <w:sz w:val="20"/>
          <w:lang w:val="en-US" w:eastAsia="en-US" w:bidi="ar-SA"/>
        </w:rPr>
        <w:t>In 2013, the city collected almost $173 million in traffic and parking violations, but that number dropped to $161 million the following year, when then-mayor Denis Coderre announced he wanted to cut the city's contributions into municipal workers'pension funds.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had publicly demanded millions back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accusing them of purposefully not giving out tickets in order to deprive the city of money as a pressure tactic during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Ticket revenues continued to fall as contract talks stalled, reaching a low of $147 million in 2016, before climbing to $174 million in 2017, the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signed a new agreement with generous pay increases.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Goulet said her party was able to quickly abolish the quota system because it had strong support from the new,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who is on a one-year leave from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help clean up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government suspended former chief Philippe Pichet in December after a series of scandals shook the public's confidence in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"Prud'homme really listened to us," Goulet said, and recognized "very, very quickly" that it was a good idea to get rid of the quotas.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Canada told The Canadian Press - some more clearly than others - that their officers don't work under quota systems.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Chuck Benoit, a spokesman for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unequivocally, "there is no quota."</w:t>
      </w:r>
    </w:p>
    <w:p>
      <w:pPr>
        <w:spacing w:before="200" w:line="260" w:lineRule="atLeast"/>
        <w:jc w:val="both"/>
        <w:rPr>
          <w:lang w:val="en-US" w:eastAsia="en-US" w:bidi="ar-SA"/>
        </w:rPr>
      </w:pPr>
      <w:r>
        <w:rPr>
          <w:rFonts w:ascii="arial" w:eastAsia="arial" w:hAnsi="arial" w:cs="arial"/>
          <w:color w:val="000000"/>
          <w:sz w:val="20"/>
          <w:lang w:val="en-US" w:eastAsia="en-US" w:bidi="ar-SA"/>
        </w:rPr>
        <w:t>In Vancouver, Sgt. Jason Robillard said he "wasn't aware of any traffic quotas," but did not return an email asking if he could confirm that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a Toronto news outlet reported on a leaked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memo that discussed how officers were supposed to write up to 25 tickets a day,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the time the document had incorrect information.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doesn't have a quota system," Const. Clinton Stibbe said in an email.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Avi Levy, who runs Ticket 911, a company dedicated to representing people charged with driving violations, said the end of the quota system will likely mean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more discretion regarding whether to give a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"Maybe we'll see less tickets and more warnings," he said. "Myself and clients haven't seen warnings in a long time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 in years. It's like there is no such thing as a warning anymore. You either get a ticket or you don't."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return a request for comment.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0" style="position:absolute;z-index:2517647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Attorney Avi Levy; </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1" style="position:absolute;z-index:2518671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MAYORS (90%); PARKING OFFENSES (90%); VEHICULAR OFFENSES (90%); LABOR UNIONS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GOVERNMENT BUDGETS (78%); INTERVIEWS (78%); WAGES &amp; SALARIES (78%); LAW ENFORCEMENT (77%); FINES &amp; PENALTIES (76%); BUDGET FORECASTS (72%); widely,loathed,quota,system,traffic,tickets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(91%); GOVERNMENT BUDGETS (78%); BUDGET FORECASTS (72%); BUDGETS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0" w:history="1">
        <w:r>
          <w:rPr>
            <w:rFonts w:ascii="arial" w:eastAsia="arial" w:hAnsi="arial" w:cs="arial"/>
            <w:b/>
            <w:bCs/>
            <w:i/>
            <w:color w:val="0077CC"/>
            <w:kern w:val="32"/>
            <w:sz w:val="28"/>
            <w:szCs w:val="32"/>
            <w:u w:val="single"/>
            <w:shd w:val="clear" w:color="auto" w:fill="FFFFFF"/>
            <w:lang w:val="en-US" w:eastAsia="en-US" w:bidi="ar-SA"/>
          </w:rPr>
          <w:t xml:space="preserve"> abolishes infamous traffic and parking ticket quotas, bonuses tied to them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North Bay Nugget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2018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North Bay Nugget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widely loathed quota system for traffic tickets is over, says Mayor Valerie Plante, as are lucrative performance bonuses for bosses that were tied to lower-level cops reaching the targets.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Drivers aren't getting off easy, however, because the city's new budget estimates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collect roughly $12 million more in revenues from traffic and parking violations this year than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representing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known as the Brotherhood, had been calling for an end to the quotas for years. But past mayors had officially denied any system existed, and it remained the subject of rumour among frustrated motorists who suspected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trapping drivers primarily to collect revenue for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winning office last November,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government confirmed the system was very real indeed.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in order to get bonuses, the cops under them had to reach a certain number of tickets," Nathalie Goulet, the city councillor responsible for public security, said in a recent interview. "The bonuses used to be as high as eight per cent of a director's annual salary."</w:t>
      </w:r>
    </w:p>
    <w:p>
      <w:pPr>
        <w:spacing w:before="200" w:line="260" w:lineRule="atLeast"/>
        <w:jc w:val="both"/>
        <w:rPr>
          <w:lang w:val="en-US" w:eastAsia="en-US" w:bidi="ar-SA"/>
        </w:rPr>
      </w:pPr>
      <w:r>
        <w:rPr>
          <w:rFonts w:ascii="arial" w:eastAsia="arial" w:hAnsi="arial" w:cs="arial"/>
          <w:color w:val="000000"/>
          <w:sz w:val="20"/>
          <w:lang w:val="en-US" w:eastAsia="en-US" w:bidi="ar-SA"/>
        </w:rPr>
        <w:t>In 2016, she said, the city paid a total of $350,000 in bonuses linked to fines handed to motorists.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think it's the first mission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trap drivers or cyclists for traffic violations," Goulet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to give tickets but they will no longer be tied to the evaluation of their (bosses)."</w:t>
      </w:r>
    </w:p>
    <w:p>
      <w:pPr>
        <w:spacing w:before="200" w:line="260" w:lineRule="atLeast"/>
        <w:jc w:val="both"/>
        <w:rPr>
          <w:lang w:val="en-US" w:eastAsia="en-US" w:bidi="ar-SA"/>
        </w:rPr>
      </w:pPr>
      <w:r>
        <w:rPr>
          <w:rFonts w:ascii="arial" w:eastAsia="arial" w:hAnsi="arial" w:cs="arial"/>
          <w:color w:val="000000"/>
          <w:sz w:val="20"/>
          <w:lang w:val="en-US" w:eastAsia="en-US" w:bidi="ar-SA"/>
        </w:rPr>
        <w:t>Goulet said she didn't know what the quotas were.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Yves Francoeur told reporters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bikers had a target of 18 tickets per day, while the traffic squad had 16. "Depending on the staffing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it's between 450 and 1,500 a month (per station)," he said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claimed that in order to fulfil their monthly quotas,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told to ignore all but the most serious calls on some days, and instead focus on handing out fines.</w:t>
      </w:r>
    </w:p>
    <w:p>
      <w:pPr>
        <w:spacing w:before="200" w:line="260" w:lineRule="atLeast"/>
        <w:jc w:val="both"/>
        <w:rPr>
          <w:lang w:val="en-US" w:eastAsia="en-US" w:bidi="ar-SA"/>
        </w:rPr>
      </w:pPr>
      <w:r>
        <w:rPr>
          <w:rFonts w:ascii="arial" w:eastAsia="arial" w:hAnsi="arial" w:cs="arial"/>
          <w:color w:val="000000"/>
          <w:sz w:val="20"/>
          <w:lang w:val="en-US" w:eastAsia="en-US" w:bidi="ar-SA"/>
        </w:rPr>
        <w:t>The union has been silent since the new mayor made the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"We have clearly stated our position in the past on this issue," Brotherhood spokesman Martin Desrochers said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end of the quota system, Goulet couldn't say exactly why the city predicted it would collect more money this year in fines. A city spokesman couldn't provide a clear answer, either.</w:t>
      </w:r>
    </w:p>
    <w:p>
      <w:pPr>
        <w:spacing w:before="200" w:line="260" w:lineRule="atLeast"/>
        <w:jc w:val="both"/>
        <w:rPr>
          <w:lang w:val="en-US" w:eastAsia="en-US" w:bidi="ar-SA"/>
        </w:rPr>
      </w:pPr>
      <w:r>
        <w:rPr>
          <w:rFonts w:ascii="arial" w:eastAsia="arial" w:hAnsi="arial" w:cs="arial"/>
          <w:color w:val="000000"/>
          <w:sz w:val="20"/>
          <w:lang w:val="en-US" w:eastAsia="en-US" w:bidi="ar-SA"/>
        </w:rPr>
        <w:t>"We estimate, it will be highly likely, the revenues generated from traffic and parking tickets (in 2018) will go back to normal," Goulet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"normal," Goulet was referring to the years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a contentious battle with the city over a new contract and unwelcome changes to their pensions.</w:t>
      </w:r>
    </w:p>
    <w:p>
      <w:pPr>
        <w:spacing w:before="200" w:line="260" w:lineRule="atLeast"/>
        <w:jc w:val="both"/>
        <w:rPr>
          <w:lang w:val="en-US" w:eastAsia="en-US" w:bidi="ar-SA"/>
        </w:rPr>
      </w:pPr>
      <w:r>
        <w:rPr>
          <w:rFonts w:ascii="arial" w:eastAsia="arial" w:hAnsi="arial" w:cs="arial"/>
          <w:color w:val="000000"/>
          <w:sz w:val="20"/>
          <w:lang w:val="en-US" w:eastAsia="en-US" w:bidi="ar-SA"/>
        </w:rPr>
        <w:t>In 2013, the city collected almost $173 million in traffic and parking violations, but that number dropped to $161 million the following year, when then-mayor Denis Coderre announced he wanted to cut the city's contributions into municipal workers'pension funds.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had publicly demanded millions back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accusing them of purposefully not giving out tickets in order to deprive the city of money as a pressure tactic during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Ticket revenues continued to fall as contract talks stalled, reaching a low of $147 million in 2016, before climbing to $174 million in 2017, the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signed a new agreement with generous pay increases.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Goulet said her party was able to quickly abolish the quota system because it had strong support from the new,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who is on a one-year leave from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help clean up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government suspended former chief Philippe Pichet in December after a series of scandals shook the public's confidence in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"Prud'homme really listened to us," Goulet said, and recognized "very, very quickly" that it was a good idea to get rid of the quotas.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Canada told The Canadian Press - some more clearly than others - that their officers don't work under quota systems.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Chuck Benoit, a spokesman for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unequivocally, "there is no quota."</w:t>
      </w:r>
    </w:p>
    <w:p>
      <w:pPr>
        <w:spacing w:before="200" w:line="260" w:lineRule="atLeast"/>
        <w:jc w:val="both"/>
        <w:rPr>
          <w:lang w:val="en-US" w:eastAsia="en-US" w:bidi="ar-SA"/>
        </w:rPr>
      </w:pPr>
      <w:r>
        <w:rPr>
          <w:rFonts w:ascii="arial" w:eastAsia="arial" w:hAnsi="arial" w:cs="arial"/>
          <w:color w:val="000000"/>
          <w:sz w:val="20"/>
          <w:lang w:val="en-US" w:eastAsia="en-US" w:bidi="ar-SA"/>
        </w:rPr>
        <w:t>In Vancouver, Sgt. Jason Robillard said he "wasn't aware of any traffic quotas," but did not return an email asking if he could confirm that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a Toronto news outlet reported on a leaked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memo that discussed how officers were supposed to write up to 25 tickets a day,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the time the document had incorrect information.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doesn't have a quota system," Const. Clinton Stibbe said in an email.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Avi Levy, who runs Ticket 911, a company dedicated to representing people charged with driving violations, said the end of the quota system will likely mean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more discretion regarding whether to give a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"Maybe we'll see less tickets and more warnings," he said. "Myself and clients haven't seen warnings in a long time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 in years. It's like there is no such thing as a warning anymore. You either get a ticket or you don't."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return a request for comment. !@COPYRIGHT=© 2018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4" style="position:absolute;z-index:2517657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Attorney Avi Levy; </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8681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MAYORS (90%); PARKING OFFENSES (90%); VEHICULAR OFFENSES (90%); LABOR UNIONS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GOVERNMENT BUDGETS (78%); WAGES &amp; SALARIES (78%); INTERVIEWS (77%); LAW ENFORCEMENT (77%); FINES &amp; PENALTIES (76%); BUDGET FORECASTS (72%); widely,loathed,quota,system,traffic,tickets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(91%); GOVERNMENT BUDGETS (78%); BUDGET FORECASTS (72%); BUDGETS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7" w:history="1">
        <w:r>
          <w:rPr>
            <w:rFonts w:ascii="arial" w:eastAsia="arial" w:hAnsi="arial" w:cs="arial"/>
            <w:b/>
            <w:bCs/>
            <w:i/>
            <w:color w:val="0077CC"/>
            <w:kern w:val="32"/>
            <w:sz w:val="28"/>
            <w:szCs w:val="32"/>
            <w:u w:val="single"/>
            <w:shd w:val="clear" w:color="auto" w:fill="FFFFFF"/>
            <w:lang w:val="en-US" w:eastAsia="en-US" w:bidi="ar-SA"/>
          </w:rPr>
          <w:t xml:space="preserve"> abolishes infamous traffic and parking ticket quotas, bonuses tied to them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Niagara Falls Review</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2018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Niagara Falls Review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NATIONAL; Pg. B1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widely loathed quota system for traffic tickets is over, says Mayor Valerie Plante, as are lucrative performance bonuses for bosses that were tied to lower-level cops reaching the targets.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Drivers aren't getting off easy, however, because the city's new budget estimates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collect roughly $12 million more in revenues from traffic and parking violations this year than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representing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known as the Brotherhood, had been calling for an end to the quotas for years. But past mayors had officially denied any system existed, and it remained the subject of rumour among frustrated motorists who suspected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trapping drivers primarily to collect revenue for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winning office last November,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government confirmed the system was very real indeed.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in order to get bonuses, the cops under them had to reach a certain number of tickets," Nathalie Goulet, the city councillor responsible for public security, said in a recent interview. "The bonuses used to be as high as eight per cent of a director's annual salary."</w:t>
      </w:r>
    </w:p>
    <w:p>
      <w:pPr>
        <w:spacing w:before="200" w:line="260" w:lineRule="atLeast"/>
        <w:jc w:val="both"/>
        <w:rPr>
          <w:lang w:val="en-US" w:eastAsia="en-US" w:bidi="ar-SA"/>
        </w:rPr>
      </w:pPr>
      <w:r>
        <w:rPr>
          <w:rFonts w:ascii="arial" w:eastAsia="arial" w:hAnsi="arial" w:cs="arial"/>
          <w:color w:val="000000"/>
          <w:sz w:val="20"/>
          <w:lang w:val="en-US" w:eastAsia="en-US" w:bidi="ar-SA"/>
        </w:rPr>
        <w:t>In 2016, she said, the city paid a total of $350,000 in bonuses linked to fines handed to motorists.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think it's the first mission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trap drivers or cyclists for traffic violations," Goulet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to give tickets but they will no longer be tied to the evaluation of their (bosses)."</w:t>
      </w:r>
    </w:p>
    <w:p>
      <w:pPr>
        <w:spacing w:before="200" w:line="260" w:lineRule="atLeast"/>
        <w:jc w:val="both"/>
        <w:rPr>
          <w:lang w:val="en-US" w:eastAsia="en-US" w:bidi="ar-SA"/>
        </w:rPr>
      </w:pPr>
      <w:r>
        <w:rPr>
          <w:rFonts w:ascii="arial" w:eastAsia="arial" w:hAnsi="arial" w:cs="arial"/>
          <w:color w:val="000000"/>
          <w:sz w:val="20"/>
          <w:lang w:val="en-US" w:eastAsia="en-US" w:bidi="ar-SA"/>
        </w:rPr>
        <w:t>Goulet said she didn't know what the quotas were.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Yves Francoeur told reporters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bikers had a target of 18 tickets per day, while the traffic squad had 16. "Depending on the staffing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it's between 450 and 1,500 a month (per station)," he said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claimed that in order to fulfil their monthly quotas,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told to ignore all but the most serious calls on some days, and instead focus on handing out fines.</w:t>
      </w:r>
    </w:p>
    <w:p>
      <w:pPr>
        <w:spacing w:before="200" w:line="260" w:lineRule="atLeast"/>
        <w:jc w:val="both"/>
        <w:rPr>
          <w:lang w:val="en-US" w:eastAsia="en-US" w:bidi="ar-SA"/>
        </w:rPr>
      </w:pPr>
      <w:r>
        <w:rPr>
          <w:rFonts w:ascii="arial" w:eastAsia="arial" w:hAnsi="arial" w:cs="arial"/>
          <w:color w:val="000000"/>
          <w:sz w:val="20"/>
          <w:lang w:val="en-US" w:eastAsia="en-US" w:bidi="ar-SA"/>
        </w:rPr>
        <w:t>The union has been silent since the new mayor made the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"We have clearly stated our position in the past on this issue," Brotherhood spokes-man Martin Desrochers said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end of the quota system, Goulet couldn't say exactly why the city predicted it would collect more money this year in fines. A city spokesman couldn't provide a clear answer, either.</w:t>
      </w:r>
    </w:p>
    <w:p>
      <w:pPr>
        <w:spacing w:before="200" w:line="260" w:lineRule="atLeast"/>
        <w:jc w:val="both"/>
        <w:rPr>
          <w:lang w:val="en-US" w:eastAsia="en-US" w:bidi="ar-SA"/>
        </w:rPr>
      </w:pPr>
      <w:r>
        <w:rPr>
          <w:rFonts w:ascii="arial" w:eastAsia="arial" w:hAnsi="arial" w:cs="arial"/>
          <w:color w:val="000000"/>
          <w:sz w:val="20"/>
          <w:lang w:val="en-US" w:eastAsia="en-US" w:bidi="ar-SA"/>
        </w:rPr>
        <w:t>"We estimate, it will be highly likely, the revenues generated from traffic and parking tickets (in 2018) will go back to normal," Goulet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"normal," Goulet was referring to the years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a contentious battle with the city over a new contract and unwelcome changes to their pensions.</w:t>
      </w:r>
    </w:p>
    <w:p>
      <w:pPr>
        <w:spacing w:before="200" w:line="260" w:lineRule="atLeast"/>
        <w:jc w:val="both"/>
        <w:rPr>
          <w:lang w:val="en-US" w:eastAsia="en-US" w:bidi="ar-SA"/>
        </w:rPr>
      </w:pPr>
      <w:r>
        <w:rPr>
          <w:rFonts w:ascii="arial" w:eastAsia="arial" w:hAnsi="arial" w:cs="arial"/>
          <w:color w:val="000000"/>
          <w:sz w:val="20"/>
          <w:lang w:val="en-US" w:eastAsia="en-US" w:bidi="ar-SA"/>
        </w:rPr>
        <w:t>In 2013, the city collected almost $173 million in traffic and parking violations, but that number dropped to $161 million the following year, when then-mayor Denis Coderre announced he wanted to cut the city's contributions into municipal workers'pension funds.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had publicly demanded millions back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accusing them of purposefully not giving out tickets in order to deprive the city of money as a pressure tactic during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Ticket revenues continued to fall as contract talks stalled, reaching a low of $147 million in 2016, before climbing to $174 million in 2017, the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signed a new agreement with generous pay increases.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Goulet said her party was able to quickly abolish the quota system because it had strong support from the new,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who is on a one-year leave from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help clean up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government suspended former chief Philippe Pichet in December after a series of scandals shook the public's confidence in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"Prud'homme really listened to us," Goulet said, and recognized "very, very quickly" that it was a good idea to get rid of the quotas.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Canada told The Canadian Press - some more clearly than others - that their officers don't work under quota systems.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Chuck Benoit, a spokesman for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unequivocally, "there is no quota."</w:t>
      </w:r>
    </w:p>
    <w:p>
      <w:pPr>
        <w:spacing w:before="200" w:line="260" w:lineRule="atLeast"/>
        <w:jc w:val="both"/>
        <w:rPr>
          <w:lang w:val="en-US" w:eastAsia="en-US" w:bidi="ar-SA"/>
        </w:rPr>
      </w:pPr>
      <w:r>
        <w:rPr>
          <w:rFonts w:ascii="arial" w:eastAsia="arial" w:hAnsi="arial" w:cs="arial"/>
          <w:color w:val="000000"/>
          <w:sz w:val="20"/>
          <w:lang w:val="en-US" w:eastAsia="en-US" w:bidi="ar-SA"/>
        </w:rPr>
        <w:t>In Vancouver, Sgt. Jason Robillard said he "wasn't aware of any traffic quotas," but did not return an email asking if he could confirm that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a Toronto news outlet reported on a leaked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memo that discussed how officers were supposed to write up to 25 tickets a day,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the time the document had incorrect information.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doesn't have a quota system," Const. Clinton Stibbe said in an email.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Avi Levy, who runs Ticket 911, a company dedicated to representing people charged with driving violations, said the end of the quota system will likely mean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more discretion regarding whether to give a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"Maybe we'll see less tickets and more warnings," he said. "Myself and clients haven't seen warnings in a long time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 in years. It's like there is no such thing as a warning anymore. You either get a ticket or you don't."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return a request for comment. !@COPYRIGHT=© 2018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8" style="position:absolute;z-index:2517667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Levy; </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8691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MAYORS (90%); PARKING OFFENSES (90%); VEHICULAR OFFENSES (90%); LABOR UNIONS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GOVERNMENT BUDGETS (78%); WAGES &amp; SALARIES (78%); INTERVIEWS (77%); LAW ENFORCEMENT (77%); FINES &amp; PENALTIES (76%); BUDGET FORECASTS (72%); widely,loathed,quota,system,traffic,tickets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(91%); GOVERNMENT BUDGETS (78%); BUDGET FORECASTS (72%); BUDGETS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4" w:history="1">
        <w:r>
          <w:rPr>
            <w:rFonts w:ascii="arial" w:eastAsia="arial" w:hAnsi="arial" w:cs="arial"/>
            <w:b/>
            <w:bCs/>
            <w:i/>
            <w:color w:val="0077CC"/>
            <w:kern w:val="32"/>
            <w:sz w:val="28"/>
            <w:szCs w:val="32"/>
            <w:u w:val="single"/>
            <w:shd w:val="clear" w:color="auto" w:fill="FFFFFF"/>
            <w:lang w:val="en-US" w:eastAsia="en-US" w:bidi="ar-SA"/>
          </w:rPr>
          <w:t xml:space="preserve"> abolishes infamous traffic and parking ticket quotas, bonuses tied to them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Woodstock Sentinel-Review</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2018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Woodstock Sentinel-Review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widely loathed quota system for traffic tickets is over, says Mayor Valerie Plante, as are lucrative performance bonuses for bosses that were tied to lower-level cops reaching the targets.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Drivers aren't getting off easy, however, because the city's new budget estimates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collect roughly $12 million more in revenues from traffic and parking violations this year than in 2017. the union representing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known as the Brotherhood, had been calling for an end to the quotas for years. But past mayors had officially denied any system existed, and it remained the subject of rumour among frustrated motorists who suspected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trapping drivers primarily to collect revenue for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winning office last November,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government confirmed the system was very real indeed.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in order to get bonuses, the cops under them had to reach a certain number of tickets," Nathalie Goulet, the city councillor responsible for public security, said in a recent interview. "The bonuses used to be as high as eight per cent of a director's annual salary." In 2016, she said, the city paid a total of $350,000 in bonuses linked to fines handed to motorists.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think it's the first mission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trap drivers or cyclists for traffic violations," Goulet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to give tickets but they will no longer be tied to the evaluation of their (bosses)." Goulet said she didn't know what the quotas were.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Yves Francoeur told reporters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bikers had a target of 18 tickets per day, while the traffic squad had 16. "Depending on the staffing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it's between 450 and 1,500 a month (per station)," he said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claimed that in order to fulfil their monthly quotas,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told to ignore all but the most serious calls on some days, and instead focus on hand-ing out fines. the union has been silent since the new mayor made the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"We have clearly stated our position in the past on this issue," Brotherhood spokesman Martin Desrochers said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end of the quota system, Goulet couldn't say exactly why the city predicted it would collect more money this year in fines.</w:t>
      </w:r>
    </w:p>
    <w:p>
      <w:pPr>
        <w:spacing w:before="200" w:line="260" w:lineRule="atLeast"/>
        <w:jc w:val="both"/>
        <w:rPr>
          <w:lang w:val="en-US" w:eastAsia="en-US" w:bidi="ar-SA"/>
        </w:rPr>
      </w:pPr>
      <w:r>
        <w:rPr>
          <w:rFonts w:ascii="arial" w:eastAsia="arial" w:hAnsi="arial" w:cs="arial"/>
          <w:color w:val="000000"/>
          <w:sz w:val="20"/>
          <w:lang w:val="en-US" w:eastAsia="en-US" w:bidi="ar-SA"/>
        </w:rPr>
        <w:t>A city spokesman couldn't provide a clear answer, either.</w:t>
      </w:r>
    </w:p>
    <w:p>
      <w:pPr>
        <w:spacing w:before="200" w:line="260" w:lineRule="atLeast"/>
        <w:jc w:val="both"/>
        <w:rPr>
          <w:lang w:val="en-US" w:eastAsia="en-US" w:bidi="ar-SA"/>
        </w:rPr>
      </w:pPr>
      <w:r>
        <w:rPr>
          <w:rFonts w:ascii="arial" w:eastAsia="arial" w:hAnsi="arial" w:cs="arial"/>
          <w:color w:val="000000"/>
          <w:sz w:val="20"/>
          <w:lang w:val="en-US" w:eastAsia="en-US" w:bidi="ar-SA"/>
        </w:rPr>
        <w:t>"We estimate, it will be highly likely, the revenues generated from traffic and parking tickets (in 2018) will go back to normal," Goulet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"normal," Goulet was referring to the years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a contentious battle with the city over a new contract and unwelcome changes to their pensions.</w:t>
      </w:r>
    </w:p>
    <w:p>
      <w:pPr>
        <w:spacing w:before="200" w:line="260" w:lineRule="atLeast"/>
        <w:jc w:val="both"/>
        <w:rPr>
          <w:lang w:val="en-US" w:eastAsia="en-US" w:bidi="ar-SA"/>
        </w:rPr>
      </w:pPr>
      <w:r>
        <w:rPr>
          <w:rFonts w:ascii="arial" w:eastAsia="arial" w:hAnsi="arial" w:cs="arial"/>
          <w:color w:val="000000"/>
          <w:sz w:val="20"/>
          <w:lang w:val="en-US" w:eastAsia="en-US" w:bidi="ar-SA"/>
        </w:rPr>
        <w:t>In 2013, the city collected almost $173 million in traffic and parking violations, but that number dropped to $161 million the following year, when then-mayor Denis Coderre announced he wanted to cut the city's contributions into municipal workers' pension funds.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had publicly demanded millions back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accusing them of purposefully not giving out tickets in order to deprive the city of money as a pressure tactic during negotiations. ticket revenues continued to fall as contract talks stalled, reaching a low of $147 million in 2016, before climbing to $174 million in 2017, the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signed a new agreement with generous pay increases.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Goulet said her party was able to quickly abolish the quota system because it had strong support from the new,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who is on a one-year leave from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help clean up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force. the provincial government suspended former chief Philippe Pichet in December after a series of scandals shook the public's confidence in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"Prud'homme really listened to us," Goulet said, and recognized "very, very quickly" that it was a good idea to get rid of the quotas.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Canada told the Canadian Press - some more clearly than others - that their officers don't work under quota systems.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Chuck Benoit, a spokesman for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unequivocally, "there is no quota." In Vancouver, Sgt. Jason Robillard said he "wasn't aware of any traffic quotas," but did not return an email asking if he could confirm that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a toronto news outlet reported on a leaked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memo that discussed how officers were supposed to write up to 25 tickets a day,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the time the document had incorrect information.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doesn't have a quota system," Const. Clinton Stibbe said in an email.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Avi Levy, who runs ticket 911, a company dedicated to representing people charged with driving violations, said the end of the quota system will likely mean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more discretion regarding whether to give a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"Maybe we'll see less tickets and more warnings," he said. "Myself and clients haven't seen warnings in a long time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in years. It's like there is no such thing as a warning anymore. You either get a ticket or you don't."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return a request for comment. !@COPYRIGHT=© 2018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2" style="position:absolute;z-index:2517678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Attorney Avi Levy; </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8702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MAYORS (90%); PARKING OFFENSES (90%); VEHICULAR OFFENSES (90%); LABOR UNIONS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GOVERNMENT BUDGETS (78%); WAGES &amp; SALARIES (78%); INTERVIEWS (77%); LAW ENFORCEMENT (77%); FINES &amp; PENALTIES (76%); BUDGET FORECASTS (72%); widely,loathed,quota,system,traffic,tickets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(91%); GOVERNMENT BUDGETS (78%); BUDGET FORECASTS (72%); BUDGETS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1" w:history="1">
        <w:r>
          <w:rPr>
            <w:rFonts w:ascii="arial" w:eastAsia="arial" w:hAnsi="arial" w:cs="arial"/>
            <w:b/>
            <w:bCs/>
            <w:i/>
            <w:color w:val="0077CC"/>
            <w:kern w:val="32"/>
            <w:sz w:val="28"/>
            <w:szCs w:val="32"/>
            <w:u w:val="single"/>
            <w:shd w:val="clear" w:color="auto" w:fill="FFFFFF"/>
            <w:lang w:val="en-US" w:eastAsia="en-US" w:bidi="ar-SA"/>
          </w:rPr>
          <w:t xml:space="preserve"> abolishes infamous traffic and parking ticket quotas, bonuses tied to them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Kingston Whig-Standard</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2018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Kingston Whig-Standard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NATIONAL; Pg. B1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widely loathed quota system for traffic tickets is over, says Mayor Valerie Plante, as are lucrative performance bonuses for bosses that were tied to lower-level cops reaching the targets.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Drivers aren't getting off easy, however, because the city's new budget estimates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collect roughly $12 million more in revenues from traffic and parking violations this year than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representing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known as the Brotherhood, had been calling for an end to the quotas for years. But past mayors had officially denied any system existed, and it remained the subject of rumour among frustrated motorists who suspected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trapping drivers primarily to collect revenue for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winning office last November,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government confirmed the system was very real indeed.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in order to get bonuses, the cops under them had to reach a certain number of tickets," Nathalie Goulet, the city councillor responsible for public security, said in a recent interview. "The bonuses used to be as high as eight per cent of a director's annual salary."</w:t>
      </w:r>
    </w:p>
    <w:p>
      <w:pPr>
        <w:spacing w:before="200" w:line="260" w:lineRule="atLeast"/>
        <w:jc w:val="both"/>
        <w:rPr>
          <w:lang w:val="en-US" w:eastAsia="en-US" w:bidi="ar-SA"/>
        </w:rPr>
      </w:pPr>
      <w:r>
        <w:rPr>
          <w:rFonts w:ascii="arial" w:eastAsia="arial" w:hAnsi="arial" w:cs="arial"/>
          <w:color w:val="000000"/>
          <w:sz w:val="20"/>
          <w:lang w:val="en-US" w:eastAsia="en-US" w:bidi="ar-SA"/>
        </w:rPr>
        <w:t>In 2016, she said, the city paid a total of $350,000 in bonuses linked to fines handed to motorists.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think it's the first mission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trap drivers or cyclists for traffic violations," Goulet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to give tickets but they will no longer be tied to the evaluation of their (bosses)."</w:t>
      </w:r>
    </w:p>
    <w:p>
      <w:pPr>
        <w:spacing w:before="200" w:line="260" w:lineRule="atLeast"/>
        <w:jc w:val="both"/>
        <w:rPr>
          <w:lang w:val="en-US" w:eastAsia="en-US" w:bidi="ar-SA"/>
        </w:rPr>
      </w:pPr>
      <w:r>
        <w:rPr>
          <w:rFonts w:ascii="arial" w:eastAsia="arial" w:hAnsi="arial" w:cs="arial"/>
          <w:color w:val="000000"/>
          <w:sz w:val="20"/>
          <w:lang w:val="en-US" w:eastAsia="en-US" w:bidi="ar-SA"/>
        </w:rPr>
        <w:t>Goulet said she didn't know what the quotas were.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Yves Francoeur told reporters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bikers had a target of 18 tickets per day, while the traffic squad had 16. "Depending on the staffing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it's between 450 and 1,500 a month (per station)," he said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claimed that in order to fulfil their monthly quotas,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told to ignore all but the most serious calls on some days, and instead focus on handing out fines.</w:t>
      </w:r>
    </w:p>
    <w:p>
      <w:pPr>
        <w:spacing w:before="200" w:line="260" w:lineRule="atLeast"/>
        <w:jc w:val="both"/>
        <w:rPr>
          <w:lang w:val="en-US" w:eastAsia="en-US" w:bidi="ar-SA"/>
        </w:rPr>
      </w:pPr>
      <w:r>
        <w:rPr>
          <w:rFonts w:ascii="arial" w:eastAsia="arial" w:hAnsi="arial" w:cs="arial"/>
          <w:color w:val="000000"/>
          <w:sz w:val="20"/>
          <w:lang w:val="en-US" w:eastAsia="en-US" w:bidi="ar-SA"/>
        </w:rPr>
        <w:t>The union has been silent since the new mayor made the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"We have clearly stated our position in the past on this issue," Brotherhood spokesman Martin Desrochers said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end of the quota system, Goulet couldn't say exactly why the city predicted it would collect more money this year in fines. A city spokesman couldn't provide a clear answer, either.</w:t>
      </w:r>
    </w:p>
    <w:p>
      <w:pPr>
        <w:spacing w:before="200" w:line="260" w:lineRule="atLeast"/>
        <w:jc w:val="both"/>
        <w:rPr>
          <w:lang w:val="en-US" w:eastAsia="en-US" w:bidi="ar-SA"/>
        </w:rPr>
      </w:pPr>
      <w:r>
        <w:rPr>
          <w:rFonts w:ascii="arial" w:eastAsia="arial" w:hAnsi="arial" w:cs="arial"/>
          <w:color w:val="000000"/>
          <w:sz w:val="20"/>
          <w:lang w:val="en-US" w:eastAsia="en-US" w:bidi="ar-SA"/>
        </w:rPr>
        <w:t>"We estimate, it will be highly likely, the revenues generated from traffic and parking tickets (in 2018) will go back to normal," Goulet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"normal," Goulet was referring to the years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a contentious battle with the city over a new contract and unwelcome changes to their pensions.</w:t>
      </w:r>
    </w:p>
    <w:p>
      <w:pPr>
        <w:spacing w:before="200" w:line="260" w:lineRule="atLeast"/>
        <w:jc w:val="both"/>
        <w:rPr>
          <w:lang w:val="en-US" w:eastAsia="en-US" w:bidi="ar-SA"/>
        </w:rPr>
      </w:pPr>
      <w:r>
        <w:rPr>
          <w:rFonts w:ascii="arial" w:eastAsia="arial" w:hAnsi="arial" w:cs="arial"/>
          <w:color w:val="000000"/>
          <w:sz w:val="20"/>
          <w:lang w:val="en-US" w:eastAsia="en-US" w:bidi="ar-SA"/>
        </w:rPr>
        <w:t>In 2013, the city collected almost $173 million in traffic and parking violations, but that number dropped to $161 million the following year, when then-mayor Denis Coderre announced he wanted to cut the city's contributions into municipal workers'pension funds.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had publicly demanded millions back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accusing them of purposefully not giving out tickets in order to deprive the city of money as a pressure tactic during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Ticket revenues continued to fall as contract talks stalled, reaching a low of $147 million in 2016, before climbing to $174 million in 2017, the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signed a new agreement with generous pay increases.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Goulet said her party was able to quickly abolish the quota system because it had strong support from the new,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who is on a one-year leave from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help clean up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government suspended former chief Philippe Pichet in December after a series of scandals shook the public's confidence in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"Prud'homme really listened to us," Goulet said, and recognized "very, very quickly" that it was a good idea to get rid of the quotas.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Canada told The Canadian Press - some more clearly than others - that their officers don't work under quota systems.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Chuck Benoit, a spokesman for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unequivocally, "there is no quota."</w:t>
      </w:r>
    </w:p>
    <w:p>
      <w:pPr>
        <w:spacing w:before="200" w:line="260" w:lineRule="atLeast"/>
        <w:jc w:val="both"/>
        <w:rPr>
          <w:lang w:val="en-US" w:eastAsia="en-US" w:bidi="ar-SA"/>
        </w:rPr>
      </w:pPr>
      <w:r>
        <w:rPr>
          <w:rFonts w:ascii="arial" w:eastAsia="arial" w:hAnsi="arial" w:cs="arial"/>
          <w:color w:val="000000"/>
          <w:sz w:val="20"/>
          <w:lang w:val="en-US" w:eastAsia="en-US" w:bidi="ar-SA"/>
        </w:rPr>
        <w:t>In Vancouver, Sgt. Jason Robillard said he "wasn't aware of any traffic quotas," but did not return an email asking if he could confirm that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a Toronto news outlet reported on a leaked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memo that discussed how officers were supposed to write up to 25 tickets a day,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the time the document had incorrect information.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doesn't have a quota system," Const. Clinton Stibbe said in an email.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Avi Levy, who runs Ticket 911, a company dedicated to representing people charged with driving violations, said the end of the quota system will likely mean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more discretion regarding whether to give a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"Maybe we'll see less tickets and more warnings," he said. "Myself and clients haven't seen warnings in a long time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 in years. It's like there is no such thing as a warning anymore. You either get a ticket or you don't."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return a request for comment. !@COPYRIGHT=© 2018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6" style="position:absolute;z-index:2517688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Attorney Avi Levy; </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8712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MAYORS (90%); VEHICULAR OFFENSES (90%); PARKING OFFENSES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LABOR UNIONS (89%); GOVERNMENT BUDGETS (78%); WAGES &amp; SALARIES (78%); INTERVIEWS (77%); LAW ENFORCEMENT (77%); FINES &amp; PENALTIES (76%); BUDGET FORECASTS (72%); widely,loathed,quota,system,traffic,tickets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(91%); GOVERNMENT BUDGETS (78%); BUDGET FORECASTS (72%); BUDGETS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9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8" w:history="1">
        <w:r>
          <w:rPr>
            <w:rFonts w:ascii="arial" w:eastAsia="arial" w:hAnsi="arial" w:cs="arial"/>
            <w:b/>
            <w:bCs/>
            <w:i/>
            <w:color w:val="0077CC"/>
            <w:kern w:val="32"/>
            <w:sz w:val="28"/>
            <w:szCs w:val="32"/>
            <w:u w:val="single"/>
            <w:shd w:val="clear" w:color="auto" w:fill="FFFFFF"/>
            <w:lang w:val="en-US" w:eastAsia="en-US" w:bidi="ar-SA"/>
          </w:rPr>
          <w:t xml:space="preserve"> abolishes infamous traffic and parking ticket quotas, bonuses tied to them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Cornwall Standard Freeholder</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2018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Cornwall Standard Freeholder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widely loathed quota system for traffic tickets is over, says Mayor Valerie Plante, as are lucrative performance bonuses for bosses that were tied to lower-level cops reaching the targets.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Drivers aren't getting off easy, however, because the city's new budget estimates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collect roughly $12 million more in revenues from traffic and parking violations this year than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representing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known as the Brotherhood, had been calling for an end to the quotas for years. But past mayors had officially denied any system existed, and it remained the subject of rumour among frustrated motorists who suspected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trapping drivers primarily to collect revenue for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winning office last November,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government confirmed the system was very real indeed.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in order to get bonuses, the cops under them had to reach a certain number of tickets," Nathalie Goulet, the city councillor responsible for public security, said in a recent interview. "The bonuses used to be as high as eight per cent of a director's annual salary."</w:t>
      </w:r>
    </w:p>
    <w:p>
      <w:pPr>
        <w:spacing w:before="200" w:line="260" w:lineRule="atLeast"/>
        <w:jc w:val="both"/>
        <w:rPr>
          <w:lang w:val="en-US" w:eastAsia="en-US" w:bidi="ar-SA"/>
        </w:rPr>
      </w:pPr>
      <w:r>
        <w:rPr>
          <w:rFonts w:ascii="arial" w:eastAsia="arial" w:hAnsi="arial" w:cs="arial"/>
          <w:color w:val="000000"/>
          <w:sz w:val="20"/>
          <w:lang w:val="en-US" w:eastAsia="en-US" w:bidi="ar-SA"/>
        </w:rPr>
        <w:t>In 2016, she said, the city paid a total of $350,000 in bonuses linked to fines handed to motorists.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think it's the first mission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trap drivers or cyclists for traffic violations," Goulet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to give tickets but they will no longer be tied to the evaluation of their (bosses)."</w:t>
      </w:r>
    </w:p>
    <w:p>
      <w:pPr>
        <w:spacing w:before="200" w:line="260" w:lineRule="atLeast"/>
        <w:jc w:val="both"/>
        <w:rPr>
          <w:lang w:val="en-US" w:eastAsia="en-US" w:bidi="ar-SA"/>
        </w:rPr>
      </w:pPr>
      <w:r>
        <w:rPr>
          <w:rFonts w:ascii="arial" w:eastAsia="arial" w:hAnsi="arial" w:cs="arial"/>
          <w:color w:val="000000"/>
          <w:sz w:val="20"/>
          <w:lang w:val="en-US" w:eastAsia="en-US" w:bidi="ar-SA"/>
        </w:rPr>
        <w:t>Goulet said she didn't know what the quotas were.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Yves Francoeur told reporters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bikers had a target of 18 tickets per day, while the traffic squad had 16. "Depending on the staffing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it's between 450 and 1,500 a month (per station)," he said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claimed that in order to fulfil their monthly quotas,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told to ignore all but the most serious calls on some days, and instead focus on handing out fines.</w:t>
      </w:r>
    </w:p>
    <w:p>
      <w:pPr>
        <w:spacing w:before="200" w:line="260" w:lineRule="atLeast"/>
        <w:jc w:val="both"/>
        <w:rPr>
          <w:lang w:val="en-US" w:eastAsia="en-US" w:bidi="ar-SA"/>
        </w:rPr>
      </w:pPr>
      <w:r>
        <w:rPr>
          <w:rFonts w:ascii="arial" w:eastAsia="arial" w:hAnsi="arial" w:cs="arial"/>
          <w:color w:val="000000"/>
          <w:sz w:val="20"/>
          <w:lang w:val="en-US" w:eastAsia="en-US" w:bidi="ar-SA"/>
        </w:rPr>
        <w:t>The union has been silent since the new mayor made the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"We have clearly stated our position in the past on this issue," Brotherhood spokesman Martin Desrochers said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end of the quota system, Goulet couldn't say exactly why the city predicted it would collect more money this year in fines. A city spokesman couldn't provide a clear answer, either.</w:t>
      </w:r>
    </w:p>
    <w:p>
      <w:pPr>
        <w:spacing w:before="200" w:line="260" w:lineRule="atLeast"/>
        <w:jc w:val="both"/>
        <w:rPr>
          <w:lang w:val="en-US" w:eastAsia="en-US" w:bidi="ar-SA"/>
        </w:rPr>
      </w:pPr>
      <w:r>
        <w:rPr>
          <w:rFonts w:ascii="arial" w:eastAsia="arial" w:hAnsi="arial" w:cs="arial"/>
          <w:color w:val="000000"/>
          <w:sz w:val="20"/>
          <w:lang w:val="en-US" w:eastAsia="en-US" w:bidi="ar-SA"/>
        </w:rPr>
        <w:t>"We estimate, it will be highly likely, the revenues generated from traffic and parking tickets (in 2018) will go back to normal," Goulet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"normal," Goulet was referring to the years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a contentious battle with the city over a new contract and unwelcome changes to their pensions.</w:t>
      </w:r>
    </w:p>
    <w:p>
      <w:pPr>
        <w:spacing w:before="200" w:line="260" w:lineRule="atLeast"/>
        <w:jc w:val="both"/>
        <w:rPr>
          <w:lang w:val="en-US" w:eastAsia="en-US" w:bidi="ar-SA"/>
        </w:rPr>
      </w:pPr>
      <w:r>
        <w:rPr>
          <w:rFonts w:ascii="arial" w:eastAsia="arial" w:hAnsi="arial" w:cs="arial"/>
          <w:color w:val="000000"/>
          <w:sz w:val="20"/>
          <w:lang w:val="en-US" w:eastAsia="en-US" w:bidi="ar-SA"/>
        </w:rPr>
        <w:t>In 2013, the city collected almost $173 million in traffic and parking violations, but that number dropped to $161 million the following year, when then-mayor Denis Coderre announced he wanted to cut the city's contributions into municipal workers'pension funds.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had publicly demanded millions back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accusing them of purposefully not giving out tickets in order to deprive the city of money as a pressure tactic during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Ticket revenues continued to fall as contract talks stalled, reaching a low of $147 million in 2016, before climbing to $174 million in 2017, the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signed a new agreement with generous pay increases.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Goulet said her party was able to quickly abolish the quota system because it had strong support from the new,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who is on a one-year leave from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help clean up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government suspended former chief Philippe Pichet in December after a series of scandals shook the public's confidence in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"Prud'homme really listened to us," Goulet said, and recognized "very, very quickly" that it was a good idea to get rid of the quotas.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Canada told The Canadian Press - some more clearly than others - that their officers don't work under quota systems.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Chuck Benoit, a spokesman for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unequivocally, "there is no quota."</w:t>
      </w:r>
    </w:p>
    <w:p>
      <w:pPr>
        <w:spacing w:before="200" w:line="260" w:lineRule="atLeast"/>
        <w:jc w:val="both"/>
        <w:rPr>
          <w:lang w:val="en-US" w:eastAsia="en-US" w:bidi="ar-SA"/>
        </w:rPr>
      </w:pPr>
      <w:r>
        <w:rPr>
          <w:rFonts w:ascii="arial" w:eastAsia="arial" w:hAnsi="arial" w:cs="arial"/>
          <w:color w:val="000000"/>
          <w:sz w:val="20"/>
          <w:lang w:val="en-US" w:eastAsia="en-US" w:bidi="ar-SA"/>
        </w:rPr>
        <w:t>In Vancouver, Sgt. Jason Robillard said he "wasn't aware of any traffic quotas," but did not return an email asking if he could confirm that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a Toronto news outlet reported on a leaked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memo that discussed how officers were supposed to write up to 25 tickets a day,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the time the document had incorrect information.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doesn't have a quota system," Const. Clinton Stibbe said in an email.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Avi Levy, who runs Ticket 911, a company dedicated to representing people charged with driving violations, said the end of the quota system will likely mean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more discretion regarding whether to give a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"Maybe we'll see less tickets and more warnings," he said. "Myself and clients haven't seen warnings in a long time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 in years. It's like there is no such thing as a warning anymore. You either get a ticket or you don't."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return a request for comment. !@COPYRIGHT=© 2018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0" style="position:absolute;z-index:2517698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Attorney Avi Levy; </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8722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MAYORS (90%); PARKING OFFENSES (90%); VEHICULAR OFFENSES (90%); LABOR UNIONS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GOVERNMENT BUDGETS (78%); WAGES &amp; SALARIES (78%); INTERVIEWS (77%); LAW ENFORCEMENT (77%); FINES &amp; PENALTIES (76%); BUDGET FORECASTS (72%); widely,loathed,quota,system,traffic,tickets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(91%); GOVERNMENT BUDGETS (78%); BUDGET FORECASTS (72%); BUDGETS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5" w:history="1">
        <w:r>
          <w:rPr>
            <w:rFonts w:ascii="arial" w:eastAsia="arial" w:hAnsi="arial" w:cs="arial"/>
            <w:b/>
            <w:bCs/>
            <w:i/>
            <w:color w:val="0077CC"/>
            <w:kern w:val="32"/>
            <w:sz w:val="28"/>
            <w:szCs w:val="32"/>
            <w:u w:val="single"/>
            <w:shd w:val="clear" w:color="auto" w:fill="FFFFFF"/>
            <w:lang w:val="en-US" w:eastAsia="en-US" w:bidi="ar-SA"/>
          </w:rPr>
          <w:t xml:space="preserve"> abolishes infamous traffic and parking ticket quotas, bonuses tied to them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Sault Star</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2018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Sault Star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widely loathed quota system for traffic tickets is over, says Mayor Valerie Plante, as are lucrative performance bonuses for bosses that were tied to lower-level cops reaching the targets.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Drivers aren't getting off easy, however, because the city's new budget estimates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collect roughly $12 million more in revenues from traffic and parking violations this year than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representing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known as the Brotherhood, had been calling for an end to the quotas for years. But past mayors had officially denied any system existed, and it remained the subject of rumour among frustrated motorists who suspected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trapping drivers primarily to collect revenue for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winning office last November,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government confirmed the system was very real indeed.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in order to get bonuses, the cops under them had to reach a certain number of tickets," Nathalie Goulet, the city councillor responsible for public security, said in a recent interview. "The bonuses used to be as high as eight per cent of a director's annual salary."</w:t>
      </w:r>
    </w:p>
    <w:p>
      <w:pPr>
        <w:spacing w:before="200" w:line="260" w:lineRule="atLeast"/>
        <w:jc w:val="both"/>
        <w:rPr>
          <w:lang w:val="en-US" w:eastAsia="en-US" w:bidi="ar-SA"/>
        </w:rPr>
      </w:pPr>
      <w:r>
        <w:rPr>
          <w:rFonts w:ascii="arial" w:eastAsia="arial" w:hAnsi="arial" w:cs="arial"/>
          <w:color w:val="000000"/>
          <w:sz w:val="20"/>
          <w:lang w:val="en-US" w:eastAsia="en-US" w:bidi="ar-SA"/>
        </w:rPr>
        <w:t>In 2016, she said, the city paid a total of $350,000 in bonuses linked to fines handed to motorists.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think it's the first mission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trap drivers or cyclists for traffic violations," Goulet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to give tickets but they will no longer be tied to the evaluation of their (bosses)."</w:t>
      </w:r>
    </w:p>
    <w:p>
      <w:pPr>
        <w:spacing w:before="200" w:line="260" w:lineRule="atLeast"/>
        <w:jc w:val="both"/>
        <w:rPr>
          <w:lang w:val="en-US" w:eastAsia="en-US" w:bidi="ar-SA"/>
        </w:rPr>
      </w:pPr>
      <w:r>
        <w:rPr>
          <w:rFonts w:ascii="arial" w:eastAsia="arial" w:hAnsi="arial" w:cs="arial"/>
          <w:color w:val="000000"/>
          <w:sz w:val="20"/>
          <w:lang w:val="en-US" w:eastAsia="en-US" w:bidi="ar-SA"/>
        </w:rPr>
        <w:t>Goulet said she didn't know what the quotas were.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Yves Francoeur told reporters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bikers had a target of 18 tickets per day, while the traffic squad had 16. "Depending on the staffing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it's between 450 and 1,500 a month (per station)," he said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claimed that in order to fulfil their monthly quotas,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told to ignore all but the most serious calls on some days, and instead focus on handing out fines.</w:t>
      </w:r>
    </w:p>
    <w:p>
      <w:pPr>
        <w:spacing w:before="200" w:line="260" w:lineRule="atLeast"/>
        <w:jc w:val="both"/>
        <w:rPr>
          <w:lang w:val="en-US" w:eastAsia="en-US" w:bidi="ar-SA"/>
        </w:rPr>
      </w:pPr>
      <w:r>
        <w:rPr>
          <w:rFonts w:ascii="arial" w:eastAsia="arial" w:hAnsi="arial" w:cs="arial"/>
          <w:color w:val="000000"/>
          <w:sz w:val="20"/>
          <w:lang w:val="en-US" w:eastAsia="en-US" w:bidi="ar-SA"/>
        </w:rPr>
        <w:t>The union has been silent since the new mayor made the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"We have clearly stated our position in the past on this issue," Brotherhood spokesman Martin Desrochers said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end of the quota system, Goulet couldn't say exactly why the city predicted it would collect more money this year in fines. A city spokesman couldn't provide a clear answer, either.</w:t>
      </w:r>
    </w:p>
    <w:p>
      <w:pPr>
        <w:spacing w:before="200" w:line="260" w:lineRule="atLeast"/>
        <w:jc w:val="both"/>
        <w:rPr>
          <w:lang w:val="en-US" w:eastAsia="en-US" w:bidi="ar-SA"/>
        </w:rPr>
      </w:pPr>
      <w:r>
        <w:rPr>
          <w:rFonts w:ascii="arial" w:eastAsia="arial" w:hAnsi="arial" w:cs="arial"/>
          <w:color w:val="000000"/>
          <w:sz w:val="20"/>
          <w:lang w:val="en-US" w:eastAsia="en-US" w:bidi="ar-SA"/>
        </w:rPr>
        <w:t>"We estimate, it will be highly likely, the revenues generated from traffic and parking tickets (in 2018) will go back to normal," Goulet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"normal," Goulet was referring to the years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a contentious battle with the city over a new contract and unwelcome changes to their pensions.</w:t>
      </w:r>
    </w:p>
    <w:p>
      <w:pPr>
        <w:spacing w:before="200" w:line="260" w:lineRule="atLeast"/>
        <w:jc w:val="both"/>
        <w:rPr>
          <w:lang w:val="en-US" w:eastAsia="en-US" w:bidi="ar-SA"/>
        </w:rPr>
      </w:pPr>
      <w:r>
        <w:rPr>
          <w:rFonts w:ascii="arial" w:eastAsia="arial" w:hAnsi="arial" w:cs="arial"/>
          <w:color w:val="000000"/>
          <w:sz w:val="20"/>
          <w:lang w:val="en-US" w:eastAsia="en-US" w:bidi="ar-SA"/>
        </w:rPr>
        <w:t>In 2013, the city collected almost $173 million in traffic and parking violations, but that number dropped to $161 million the following year, when then-mayor Denis Coderre announced he wanted to cut the city's contributions into municipal workers'pension funds.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had publicly demanded millions back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accusing them of purposefully not giving out tickets in order to deprive the city of money as a pressure tactic during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Ticket revenues continued to fall as contract talks stalled, reaching a low of $147 million in 2016, before climbing to $174 million in 2017, the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signed a new agreement with generous pay increases.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Goulet said her party was able to quickly abolish the quota system because it had strong support from the new,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who is on a one-year leave from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help clean up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government suspended former chief Philippe Pichet in December after a series of scandals shook the public's confidence in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"Prud'homme really listened to us," Goulet said, and recognized "very, very quickly" that it was a good idea to get rid of the quotas.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Canada told The Canadian Press - some more clearly than others - that their officers don't work under quota systems.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Chuck Benoit, a spokesman for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unequivocally, "there is no quota."</w:t>
      </w:r>
    </w:p>
    <w:p>
      <w:pPr>
        <w:spacing w:before="200" w:line="260" w:lineRule="atLeast"/>
        <w:jc w:val="both"/>
        <w:rPr>
          <w:lang w:val="en-US" w:eastAsia="en-US" w:bidi="ar-SA"/>
        </w:rPr>
      </w:pPr>
      <w:r>
        <w:rPr>
          <w:rFonts w:ascii="arial" w:eastAsia="arial" w:hAnsi="arial" w:cs="arial"/>
          <w:color w:val="000000"/>
          <w:sz w:val="20"/>
          <w:lang w:val="en-US" w:eastAsia="en-US" w:bidi="ar-SA"/>
        </w:rPr>
        <w:t>In Vancouver, Sgt. Jason Robillard said he "wasn't aware of any traffic quotas," but did not return an email asking if he could confirm that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a Toronto news outlet reported on a leaked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memo that discussed how officers were supposed to write up to 25 tickets a day,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the time the document had incorrect information.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doesn't have a quota system," Const. Clinton Stibbe said in an email.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Avi Levy, who runs Ticket 911, a company dedicated to representing people charged with driving violations, said the end of the quota system will likely mean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more discretion regarding whether to give a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"Maybe we'll see less tickets and more warnings," he said. "Myself and clients haven't seen warnings in a long time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 in years. It's like there is no such thing as a warning anymore. You either get a ticket or you don't."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return a request for comment. !@COPYRIGHT=© 2018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4" style="position:absolute;z-index:2517708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Attorney Avi Levy; </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8732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MAYORS (90%); PARKING OFFENSES (90%); VEHICULAR OFFENSES (90%); LABOR UNIONS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GOVERNMENT BUDGETS (78%); INTERVIEWS (78%); WAGES &amp; SALARIES (78%); LAW ENFORCEMENT (77%); FINES &amp; PENALTIES (76%); BUDGET FORECASTS (72%); widely,loathed,quota,system,traffic,tickets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(91%); GOVERNMENT BUDGETS (78%); BUDGET FORECASTS (72%); BUDGETS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2" w:history="1">
        <w:r>
          <w:rPr>
            <w:rFonts w:ascii="arial" w:eastAsia="arial" w:hAnsi="arial" w:cs="arial"/>
            <w:b/>
            <w:bCs/>
            <w:i/>
            <w:color w:val="0077CC"/>
            <w:kern w:val="32"/>
            <w:sz w:val="28"/>
            <w:szCs w:val="32"/>
            <w:u w:val="single"/>
            <w:shd w:val="clear" w:color="auto" w:fill="FFFFFF"/>
            <w:lang w:val="en-US" w:eastAsia="en-US" w:bidi="ar-SA"/>
          </w:rPr>
          <w:t xml:space="preserve"> abolishes infamous traffic and parking ticket quotas, bonuses tied to them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Sarnia Observer</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2018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Sarnia Observer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B6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widely loathed quota system for traffic tickets is over, says Mayor Valerie Plante, as are lucrative performance bonuses for bosses that were tied to lower-level cops reaching the targets.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Drivers aren't getting off easy, however, because the city's new budget estimates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collect roughly $12 million more in revenues from traffic and parking violations this year than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representing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known as the Brotherhood, had been calling for an end to the quotas for years. But past mayors had officially denied any system existed, and it remained the subject of rumour among frustrated motorists who suspected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trapping drivers primarily to collect revenue for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winning office last November,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government confirmed the system was very real indeed.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in order to get bonuses, the cops under them had to reach a certain number of tickets," Nathalie Goulet, the city councillor responsible for public security, said in a recent interview. "The bonuses used to be as high as eight per cent of a director's annual salary."</w:t>
      </w:r>
    </w:p>
    <w:p>
      <w:pPr>
        <w:spacing w:before="200" w:line="260" w:lineRule="atLeast"/>
        <w:jc w:val="both"/>
        <w:rPr>
          <w:lang w:val="en-US" w:eastAsia="en-US" w:bidi="ar-SA"/>
        </w:rPr>
      </w:pPr>
      <w:r>
        <w:rPr>
          <w:rFonts w:ascii="arial" w:eastAsia="arial" w:hAnsi="arial" w:cs="arial"/>
          <w:color w:val="000000"/>
          <w:sz w:val="20"/>
          <w:lang w:val="en-US" w:eastAsia="en-US" w:bidi="ar-SA"/>
        </w:rPr>
        <w:t>In 2016, she said, the city paid a total of $350,000 in bonuses linked to fines handed to motorists.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think it's the first mission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trap drivers or cyclists for traffic violations," Goulet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to give tickets but they will no longer be tied to the evaluation of their (bosses)."</w:t>
      </w:r>
    </w:p>
    <w:p>
      <w:pPr>
        <w:spacing w:before="200" w:line="260" w:lineRule="atLeast"/>
        <w:jc w:val="both"/>
        <w:rPr>
          <w:lang w:val="en-US" w:eastAsia="en-US" w:bidi="ar-SA"/>
        </w:rPr>
      </w:pPr>
      <w:r>
        <w:rPr>
          <w:rFonts w:ascii="arial" w:eastAsia="arial" w:hAnsi="arial" w:cs="arial"/>
          <w:color w:val="000000"/>
          <w:sz w:val="20"/>
          <w:lang w:val="en-US" w:eastAsia="en-US" w:bidi="ar-SA"/>
        </w:rPr>
        <w:t>Goulet said she didn't know what the quotas were.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Yves Francoeur told reporters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bikers had a target of 18 tickets per day, while the traffic squad had 16. "Depending on the staffing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it's between 450 and 1,500 a month (per station)," he said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claimed that in order to fulfil their monthly quotas,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told to ignore all but the most serious calls on some days, and instead focus on handing out fines.</w:t>
      </w:r>
    </w:p>
    <w:p>
      <w:pPr>
        <w:spacing w:before="200" w:line="260" w:lineRule="atLeast"/>
        <w:jc w:val="both"/>
        <w:rPr>
          <w:lang w:val="en-US" w:eastAsia="en-US" w:bidi="ar-SA"/>
        </w:rPr>
      </w:pPr>
      <w:r>
        <w:rPr>
          <w:rFonts w:ascii="arial" w:eastAsia="arial" w:hAnsi="arial" w:cs="arial"/>
          <w:color w:val="000000"/>
          <w:sz w:val="20"/>
          <w:lang w:val="en-US" w:eastAsia="en-US" w:bidi="ar-SA"/>
        </w:rPr>
        <w:t>The union has been silent since the new mayor made the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"We have clearly stated our position in the past on this issue," Brotherhood spokesman Martin Desrochers said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end of the quota system, Goulet couldn't say exactly why the city predicted it would collect more money this year in fines. A city spokesman couldn't provide a clear answer, either.</w:t>
      </w:r>
    </w:p>
    <w:p>
      <w:pPr>
        <w:spacing w:before="200" w:line="260" w:lineRule="atLeast"/>
        <w:jc w:val="both"/>
        <w:rPr>
          <w:lang w:val="en-US" w:eastAsia="en-US" w:bidi="ar-SA"/>
        </w:rPr>
      </w:pPr>
      <w:r>
        <w:rPr>
          <w:rFonts w:ascii="arial" w:eastAsia="arial" w:hAnsi="arial" w:cs="arial"/>
          <w:color w:val="000000"/>
          <w:sz w:val="20"/>
          <w:lang w:val="en-US" w:eastAsia="en-US" w:bidi="ar-SA"/>
        </w:rPr>
        <w:t>"We estimate, it will be highly likely, the revenues generated from traffic and parking tickets (in 2018) will go back to normal," Goulet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"normal," Goulet was referring to the years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a contentious battle with the city over a new contract and unwelcome changes to their pensions.</w:t>
      </w:r>
    </w:p>
    <w:p>
      <w:pPr>
        <w:spacing w:before="200" w:line="260" w:lineRule="atLeast"/>
        <w:jc w:val="both"/>
        <w:rPr>
          <w:lang w:val="en-US" w:eastAsia="en-US" w:bidi="ar-SA"/>
        </w:rPr>
      </w:pPr>
      <w:r>
        <w:rPr>
          <w:rFonts w:ascii="arial" w:eastAsia="arial" w:hAnsi="arial" w:cs="arial"/>
          <w:color w:val="000000"/>
          <w:sz w:val="20"/>
          <w:lang w:val="en-US" w:eastAsia="en-US" w:bidi="ar-SA"/>
        </w:rPr>
        <w:t>In 2013, the city collected almost $173 million in traffic and parking violations, but that number dropped to $161 million the following year, when then-mayor Denis Coderre announced he wanted to cut the city's contributions into municipal workers'pension funds.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had publicly demanded millions back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accusing them of purposefully not giving out tickets in order to deprive the city of money as a pressure tactic during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Ticket revenues continued to fall as contract talks stalled, reaching a low of $147 million in 2016, before climbing to $174 million in 2017, the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signed a new agreement with generous pay increases.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Goulet said her party was able to quickly abolish the quota system because it had strong support from the new,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who is on a one-year leave from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help clean up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government suspended former chief Philippe Pichet in December after a series of scandals shook the public's confidence in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"Prud'homme really listened to us," Goulet said, and recognized "very, very quickly" that it was a good idea to get rid of the quotas.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Canada told The Canadian Press - some more clearly than others - that their officers don't work under quota systems.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Chuck Benoit, a spokesman for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unequivocally, "there is no quota."</w:t>
      </w:r>
    </w:p>
    <w:p>
      <w:pPr>
        <w:spacing w:before="200" w:line="260" w:lineRule="atLeast"/>
        <w:jc w:val="both"/>
        <w:rPr>
          <w:lang w:val="en-US" w:eastAsia="en-US" w:bidi="ar-SA"/>
        </w:rPr>
      </w:pPr>
      <w:r>
        <w:rPr>
          <w:rFonts w:ascii="arial" w:eastAsia="arial" w:hAnsi="arial" w:cs="arial"/>
          <w:color w:val="000000"/>
          <w:sz w:val="20"/>
          <w:lang w:val="en-US" w:eastAsia="en-US" w:bidi="ar-SA"/>
        </w:rPr>
        <w:t>In Vancouver, Sgt. Jason Robillard said he "wasn't aware of any traffic quotas," but did not return an email asking if he could confirm that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a Toronto news outlet reported on a leaked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memo that discussed how officers were supposed to write up to 25 tickets a day,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the time the document had incorrect information.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doesn't have a quota system," Const. Clinton Stibbe said in an email.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Avi Levy, who runs Ticket 911, a company dedicated to representing people charged with driving violations, said the end of the quota system will likely mean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more discretion regarding whether to give a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"Maybe we'll see less tickets and more warnings," he said. "Myself and clients haven't seen warnings in a long time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 in years. It's like there is no such thing as a warning anymore. You either get a ticket or you don't."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return a request for comment. !@COPYRIGHT=© 2018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8" style="position:absolute;z-index:2517719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Attorney Avi Levy; </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8743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MAYORS (90%); PARKING OFFENSES (90%); VEHICULAR OFFENSES (90%); LABOR UNIONS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GOVERNMENT BUDGETS (78%); WAGES &amp; SALARIES (78%); INTERVIEWS (77%); LAW ENFORCEMENT (77%); FINES &amp; PENALTIES (76%); BUDGET FORECASTS (72%); widely,loathed,quota,system,traffic,tickets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(91%); GOVERNMENT BUDGETS (78%); BUDGET FORECASTS (72%); BUDGETS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9" w:history="1">
        <w:r>
          <w:rPr>
            <w:rFonts w:ascii="arial" w:eastAsia="arial" w:hAnsi="arial" w:cs="arial"/>
            <w:b/>
            <w:bCs/>
            <w:i/>
            <w:color w:val="0077CC"/>
            <w:kern w:val="32"/>
            <w:sz w:val="28"/>
            <w:szCs w:val="32"/>
            <w:u w:val="single"/>
            <w:shd w:val="clear" w:color="auto" w:fill="FFFFFF"/>
            <w:lang w:val="en-US" w:eastAsia="en-US" w:bidi="ar-SA"/>
          </w:rPr>
          <w:t xml:space="preserve"> abolishes infamous traffic and parking ticket quotas, bonuses tied to them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Peterborough Examiner</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2018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Peterborough Examiner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NATIONAL; Pg. B1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widely loathed quota system for traffic tickets is over, says Mayor Valerie Plante, as are lucrative performance bonuses for bosses that were tied to lower-level cops reaching the targets.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Drivers aren't getting off easy, however, because the city's new budget estimates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collect roughly $12 million more in revenues from traffic and parking violations this year than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representing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known as the Brotherhood, had been calling for an end to the quotas for years. But past mayors had officially denied any system existed, and it remained the subject of rumour among frustrated motorists who suspected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trapping drivers primarily to collect revenue for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winning office last November,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government confirmed the system was very real indeed.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in order to get bonuses, the cops under them had to reach a certain number of tickets," Nathalie Goulet, the city councillor responsible for public security, said in a recent interview. "The bonuses used to be as high as eight per cent of a director's annual salary."</w:t>
      </w:r>
    </w:p>
    <w:p>
      <w:pPr>
        <w:spacing w:before="200" w:line="260" w:lineRule="atLeast"/>
        <w:jc w:val="both"/>
        <w:rPr>
          <w:lang w:val="en-US" w:eastAsia="en-US" w:bidi="ar-SA"/>
        </w:rPr>
      </w:pPr>
      <w:r>
        <w:rPr>
          <w:rFonts w:ascii="arial" w:eastAsia="arial" w:hAnsi="arial" w:cs="arial"/>
          <w:color w:val="000000"/>
          <w:sz w:val="20"/>
          <w:lang w:val="en-US" w:eastAsia="en-US" w:bidi="ar-SA"/>
        </w:rPr>
        <w:t>In 2016, she said, the city paid a total of $350,000 in bonuses linked to fines handed to motorists.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think it's the first mission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trap drivers or cyclists for traffic violations," Goulet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to give tickets but they will no longer be tied to the evaluation of their (bosses)."</w:t>
      </w:r>
    </w:p>
    <w:p>
      <w:pPr>
        <w:spacing w:before="200" w:line="260" w:lineRule="atLeast"/>
        <w:jc w:val="both"/>
        <w:rPr>
          <w:lang w:val="en-US" w:eastAsia="en-US" w:bidi="ar-SA"/>
        </w:rPr>
      </w:pPr>
      <w:r>
        <w:rPr>
          <w:rFonts w:ascii="arial" w:eastAsia="arial" w:hAnsi="arial" w:cs="arial"/>
          <w:color w:val="000000"/>
          <w:sz w:val="20"/>
          <w:lang w:val="en-US" w:eastAsia="en-US" w:bidi="ar-SA"/>
        </w:rPr>
        <w:t>Goulet said she didn't know what the quotas were.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Yves Francoeur told reporters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bikers had a target of 18 tickets per day, while the traffic squad had 16. "Depending on the staffing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it's between 450 and 1,500 a month (per station)," he said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claimed that in order to fulfil their monthly quotas,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told to ignore all but the most serious calls on some days, and instead focus on handing out fines.</w:t>
      </w:r>
    </w:p>
    <w:p>
      <w:pPr>
        <w:spacing w:before="200" w:line="260" w:lineRule="atLeast"/>
        <w:jc w:val="both"/>
        <w:rPr>
          <w:lang w:val="en-US" w:eastAsia="en-US" w:bidi="ar-SA"/>
        </w:rPr>
      </w:pPr>
      <w:r>
        <w:rPr>
          <w:rFonts w:ascii="arial" w:eastAsia="arial" w:hAnsi="arial" w:cs="arial"/>
          <w:color w:val="000000"/>
          <w:sz w:val="20"/>
          <w:lang w:val="en-US" w:eastAsia="en-US" w:bidi="ar-SA"/>
        </w:rPr>
        <w:t>The union has been silent since the new mayor made the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"We have clearly stated our position in the past on this issue," Brotherhood spokesman Martin Desrochers said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end of the quota system, Goulet couldn't say exactly why the city predicted it would collect more money this year in fines. A city spokesman couldn't provide a clear answer, either.</w:t>
      </w:r>
    </w:p>
    <w:p>
      <w:pPr>
        <w:spacing w:before="200" w:line="260" w:lineRule="atLeast"/>
        <w:jc w:val="both"/>
        <w:rPr>
          <w:lang w:val="en-US" w:eastAsia="en-US" w:bidi="ar-SA"/>
        </w:rPr>
      </w:pPr>
      <w:r>
        <w:rPr>
          <w:rFonts w:ascii="arial" w:eastAsia="arial" w:hAnsi="arial" w:cs="arial"/>
          <w:color w:val="000000"/>
          <w:sz w:val="20"/>
          <w:lang w:val="en-US" w:eastAsia="en-US" w:bidi="ar-SA"/>
        </w:rPr>
        <w:t>"We estimate, it will be highly likely, the revenues generated from traffic and parking tickets (in 2018) will go back to normal," Goulet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"normal," Goulet was referring to the years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a contentious battle with the city over a new contract and unwelcome changes to their pensions.</w:t>
      </w:r>
    </w:p>
    <w:p>
      <w:pPr>
        <w:spacing w:before="200" w:line="260" w:lineRule="atLeast"/>
        <w:jc w:val="both"/>
        <w:rPr>
          <w:lang w:val="en-US" w:eastAsia="en-US" w:bidi="ar-SA"/>
        </w:rPr>
      </w:pPr>
      <w:r>
        <w:rPr>
          <w:rFonts w:ascii="arial" w:eastAsia="arial" w:hAnsi="arial" w:cs="arial"/>
          <w:color w:val="000000"/>
          <w:sz w:val="20"/>
          <w:lang w:val="en-US" w:eastAsia="en-US" w:bidi="ar-SA"/>
        </w:rPr>
        <w:t>In 2013, the city collected almost $173 million in traffic and parking violations, but that number dropped to $161 million the following year, when then-mayor Denis Coderre announced he wanted to cut the city's contributions into municipal workers'pension funds.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had publicly demanded millions back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accusing them of purposefully not giving out tickets in order to deprive the city of money as a pressure tactic during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Ticket revenues continued to fall as contract talks stalled, reaching a low of $147 million in 2016, before climbing to $174 million in 2017, the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signed a new agreement with generous pay increases.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Goulet said her party was able to quickly abolish the quota system because it had strong support from the new,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who is on a one-year leave from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help clean up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government suspended former chief Philippe Pichet in December after a series of scandals shook the public's confidence in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"Prud'homme really listened to us," Goulet said, and recognized "very, very quickly" that it was a good idea to get rid of the quotas.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Canada told The Canadian Press - some more clearly than others - that their officers don't work under quota systems.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Chuck Benoit, a spokesman for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unequivocally, "there is no quota."</w:t>
      </w:r>
    </w:p>
    <w:p>
      <w:pPr>
        <w:spacing w:before="200" w:line="260" w:lineRule="atLeast"/>
        <w:jc w:val="both"/>
        <w:rPr>
          <w:lang w:val="en-US" w:eastAsia="en-US" w:bidi="ar-SA"/>
        </w:rPr>
      </w:pPr>
      <w:r>
        <w:rPr>
          <w:rFonts w:ascii="arial" w:eastAsia="arial" w:hAnsi="arial" w:cs="arial"/>
          <w:color w:val="000000"/>
          <w:sz w:val="20"/>
          <w:lang w:val="en-US" w:eastAsia="en-US" w:bidi="ar-SA"/>
        </w:rPr>
        <w:t>In Vancouver, Sgt. Jason Robillard said he "wasn't aware of any traffic quotas," but did not return an email asking if he could confirm that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a Toronto news outlet reported on a leaked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memo that discussed how officers were supposed to write up to 25 tickets a day,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the time the document had incorrect information.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doesn't have a quota system," Const. Clinton Stibbe said in an email.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Avi Levy, who runs Ticket 911, a company dedicated to representing people charged with driving violations, said the end of the quota system will likely mean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more discretion regarding whether to give a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"Maybe we'll see less tickets and more warnings," he said. "Myself and clients haven't seen warnings in a long time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 in years. It's like there is no such thing as a warning anymore. You either get a ticket or you don't."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return a request for comment. !@COPYRIGHT=© 2018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2" style="position:absolute;z-index:2517729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Attorney Avi Levy; </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8753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MAYORS (90%); PARKING OFFENSES (90%); VEHICULAR OFFENSES (90%); LABOR UNIONS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GOVERNMENT BUDGETS (78%); WAGES &amp; SALARIES (78%); INTERVIEWS (77%); LAW ENFORCEMENT (77%); FINES &amp; PENALTIES (76%); BUDGET FORECASTS (72%); widely,loathed,quota,system,traffic,tickets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(91%); GOVERNMENT BUDGETS (78%); BUDGET FORECASTS (72%); BUDGETS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6" w:history="1">
        <w:r>
          <w:rPr>
            <w:rFonts w:ascii="arial" w:eastAsia="arial" w:hAnsi="arial" w:cs="arial"/>
            <w:b/>
            <w:bCs/>
            <w:i/>
            <w:color w:val="0077CC"/>
            <w:kern w:val="32"/>
            <w:sz w:val="28"/>
            <w:szCs w:val="32"/>
            <w:u w:val="single"/>
            <w:shd w:val="clear" w:color="auto" w:fill="FFFFFF"/>
            <w:lang w:val="en-US" w:eastAsia="en-US" w:bidi="ar-SA"/>
          </w:rPr>
          <w:t xml:space="preserve"> abolishes infamous traffic and parking ticket quotas, bonuses tied to them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Belleville Intelligencer</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2018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Belleville Intelligencer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NATIONAL; Pg. B1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widely loathed quota system for traffic tickets is over, says Mayor Valerie Plante, as are lucrative performance bonuses for bosses that were tied to lower-level cops reaching the targets.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Drivers aren't getting off easy, however, because the city's new budget estimates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collect roughly $12 million more in revenues from traffic and parking violations this year than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representing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known as the Brotherhood, had been calling for an end to the quotas for years. But past mayors had officially denied any system existed, and it remained the subject of rumour among frustrated motorists who suspected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trapping drivers primarily to collect revenue for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winning office last November,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government confirmed the system was very real indeed.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in order to get bonuses, the cops under them had to reach a certain number of tickets," Nathalie Goulet, the city councillor responsible for public security, said in a recent interview. "The bonuses used to be as high as eight per cent of a director's annual salary."</w:t>
      </w:r>
    </w:p>
    <w:p>
      <w:pPr>
        <w:spacing w:before="200" w:line="260" w:lineRule="atLeast"/>
        <w:jc w:val="both"/>
        <w:rPr>
          <w:lang w:val="en-US" w:eastAsia="en-US" w:bidi="ar-SA"/>
        </w:rPr>
      </w:pPr>
      <w:r>
        <w:rPr>
          <w:rFonts w:ascii="arial" w:eastAsia="arial" w:hAnsi="arial" w:cs="arial"/>
          <w:color w:val="000000"/>
          <w:sz w:val="20"/>
          <w:lang w:val="en-US" w:eastAsia="en-US" w:bidi="ar-SA"/>
        </w:rPr>
        <w:t>In 2016, she said, the city paid a total of $350,000 in bonuses linked to fines handed to motorists.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think it's the first mission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trap drivers or cyclists for traffic violations," Goulet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to give tickets but they will no longer be tied to the evaluation of their (bosses)."</w:t>
      </w:r>
    </w:p>
    <w:p>
      <w:pPr>
        <w:spacing w:before="200" w:line="260" w:lineRule="atLeast"/>
        <w:jc w:val="both"/>
        <w:rPr>
          <w:lang w:val="en-US" w:eastAsia="en-US" w:bidi="ar-SA"/>
        </w:rPr>
      </w:pPr>
      <w:r>
        <w:rPr>
          <w:rFonts w:ascii="arial" w:eastAsia="arial" w:hAnsi="arial" w:cs="arial"/>
          <w:color w:val="000000"/>
          <w:sz w:val="20"/>
          <w:lang w:val="en-US" w:eastAsia="en-US" w:bidi="ar-SA"/>
        </w:rPr>
        <w:t>Goulet said she didn't know what the quotas were.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Yves Francoeur told reporters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bikers had a target of 18 tickets per day, while the traffic squad had 16. "Depending on the staffing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it's between 450 and 1,500 a month (per station)," he said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claimed that in order to fulfil their monthly quotas,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told to ignore all but the most serious calls on some days, and instead focus on handing out fines.</w:t>
      </w:r>
    </w:p>
    <w:p>
      <w:pPr>
        <w:spacing w:before="200" w:line="260" w:lineRule="atLeast"/>
        <w:jc w:val="both"/>
        <w:rPr>
          <w:lang w:val="en-US" w:eastAsia="en-US" w:bidi="ar-SA"/>
        </w:rPr>
      </w:pPr>
      <w:r>
        <w:rPr>
          <w:rFonts w:ascii="arial" w:eastAsia="arial" w:hAnsi="arial" w:cs="arial"/>
          <w:color w:val="000000"/>
          <w:sz w:val="20"/>
          <w:lang w:val="en-US" w:eastAsia="en-US" w:bidi="ar-SA"/>
        </w:rPr>
        <w:t>The union has been silent since the new mayor made the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"We have clearly stated our position in the past on this issue," Brotherhood spokesman Martin Desrochers said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end of the quota system, Goulet couldn't say exactly why the city predicted it would collect more money this year in fines. A city spokesman couldn't provide a clear answer, either.</w:t>
      </w:r>
    </w:p>
    <w:p>
      <w:pPr>
        <w:spacing w:before="200" w:line="260" w:lineRule="atLeast"/>
        <w:jc w:val="both"/>
        <w:rPr>
          <w:lang w:val="en-US" w:eastAsia="en-US" w:bidi="ar-SA"/>
        </w:rPr>
      </w:pPr>
      <w:r>
        <w:rPr>
          <w:rFonts w:ascii="arial" w:eastAsia="arial" w:hAnsi="arial" w:cs="arial"/>
          <w:color w:val="000000"/>
          <w:sz w:val="20"/>
          <w:lang w:val="en-US" w:eastAsia="en-US" w:bidi="ar-SA"/>
        </w:rPr>
        <w:t>"We estimate, it will be highly likely, the revenues generated from traffic and parking tickets (in 2018) will go back to normal," Goulet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"normal," Goulet was referring to the years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a contentious battle with the city over a new contract and unwelcome changes to their pensions.</w:t>
      </w:r>
    </w:p>
    <w:p>
      <w:pPr>
        <w:spacing w:before="200" w:line="260" w:lineRule="atLeast"/>
        <w:jc w:val="both"/>
        <w:rPr>
          <w:lang w:val="en-US" w:eastAsia="en-US" w:bidi="ar-SA"/>
        </w:rPr>
      </w:pPr>
      <w:r>
        <w:rPr>
          <w:rFonts w:ascii="arial" w:eastAsia="arial" w:hAnsi="arial" w:cs="arial"/>
          <w:color w:val="000000"/>
          <w:sz w:val="20"/>
          <w:lang w:val="en-US" w:eastAsia="en-US" w:bidi="ar-SA"/>
        </w:rPr>
        <w:t>In 2013, the city collected almost $173 million in traffic and parking violations, but that number dropped to $161 million the following year, when then-mayor Denis Coderre announced he wanted to cut the city's contributions into municipal workers'pension funds.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had publicly demanded millions back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accusing them of purposefully not giving out tickets in order to deprive the city of money as a pressure tactic during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Ticket revenues continued to fall as contract talks stalled, reaching a low of $147 million in 2016, before climbing to $174 million in 2017, the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signed a new agreement with generous pay increases.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Goulet said her party was able to quickly abolish the quota system because it had strong support from the new,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who is on a one-year leave from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help clean up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government suspended former chief Philippe Pichet in December after a series of scandals shook the public's confidence in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"Prud'homme really listened to us," Goulet said, and recognized "very, very quickly" that it was a good idea to get rid of the quotas.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Canada told The Canadian Press - some more clearly than others - that their officers don't work under quota systems.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Chuck Benoit, a spokesman for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unequivocally, "there is no quota."</w:t>
      </w:r>
    </w:p>
    <w:p>
      <w:pPr>
        <w:spacing w:before="200" w:line="260" w:lineRule="atLeast"/>
        <w:jc w:val="both"/>
        <w:rPr>
          <w:lang w:val="en-US" w:eastAsia="en-US" w:bidi="ar-SA"/>
        </w:rPr>
      </w:pPr>
      <w:r>
        <w:rPr>
          <w:rFonts w:ascii="arial" w:eastAsia="arial" w:hAnsi="arial" w:cs="arial"/>
          <w:color w:val="000000"/>
          <w:sz w:val="20"/>
          <w:lang w:val="en-US" w:eastAsia="en-US" w:bidi="ar-SA"/>
        </w:rPr>
        <w:t>In Vancouver, Sgt. Jason Robillard said he "wasn't aware of any traffic quotas," but did not return an email asking if he could confirm that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a Toronto news outlet reported on a leaked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memo that discussed how officers were supposed to write up to 25 tickets a day,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the time the document had incorrect information.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doesn't have a quota system," Const. Clinton Stibbe said in an email.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Avi Levy, who runs Ticket 911, a company dedicated to representing people charged with driving violations, said the end of the quota system will likely mean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more discretion regarding whether to give a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"Maybe we'll see less tickets and more warnings," he said. "Myself and clients haven't seen warnings in a long time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 in years. It's like there is no such thing as a warning anymore. You either get a ticket or you don't."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return a request for comment. !@COPYRIGHT=© 2018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6" style="position:absolute;z-index:2517739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Attorney Avi Levy; </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8763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MAYORS (90%); VEHICULAR OFFENSES (90%); LABOR UNIONS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WAGES &amp; SALARIES (78%); GOVERNMENT BUDGETS (78%); LAW ENFORCEMENT (77%); FINES &amp; PENALTIES (76%); PARKING OFFENSES (76%); INTERVIEWS (72%); widely,loathed,quota,system,traffic,tickets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(90%); GOVERNMENT BUDGETS (78%); BUDGET FORECASTS (72%); BUDGETS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3" w:history="1">
        <w:r>
          <w:rPr>
            <w:rFonts w:ascii="arial" w:eastAsia="arial" w:hAnsi="arial" w:cs="arial"/>
            <w:b/>
            <w:bCs/>
            <w:i/>
            <w:color w:val="0077CC"/>
            <w:kern w:val="32"/>
            <w:sz w:val="28"/>
            <w:szCs w:val="32"/>
            <w:u w:val="single"/>
            <w:shd w:val="clear" w:color="auto" w:fill="FFFFFF"/>
            <w:lang w:val="en-US" w:eastAsia="en-US" w:bidi="ar-SA"/>
          </w:rPr>
          <w:t xml:space="preserve"> abolishes infamous traffic and parking ticket quotas, bonuses tied to them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Timmins Daily Press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2018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Timmins Daily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widely loathed quota system for traffic tickets is over, says Mayor Valerie Plante, as are lucrative performance bonuses for bosses that were tied to lower-level cops reaching the targets.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Drivers aren't getting off easy, however, because the city's new budget estimates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collect roughly $12 million more in revenues from traffic and parking violations this year than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representing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known as the Brotherhood, had been calling for an end to the quotas for years. But past mayors had officially denied any system existed, and it remained the subject of rumour among frustrated motorists who suspected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trapping drivers primarily to collect revenue for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winning office last November,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government confirmed the system was very real indeed.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in order to get bonuses, the cops under them had to reach a certain number of tickets," Nathalie Goulet, the city councillor responsible for public security, said in a recent interview. "The bonuses used to be as high as eight per cent of a director's annual salary."</w:t>
      </w:r>
    </w:p>
    <w:p>
      <w:pPr>
        <w:spacing w:before="200" w:line="260" w:lineRule="atLeast"/>
        <w:jc w:val="both"/>
        <w:rPr>
          <w:lang w:val="en-US" w:eastAsia="en-US" w:bidi="ar-SA"/>
        </w:rPr>
      </w:pPr>
      <w:r>
        <w:rPr>
          <w:rFonts w:ascii="arial" w:eastAsia="arial" w:hAnsi="arial" w:cs="arial"/>
          <w:color w:val="000000"/>
          <w:sz w:val="20"/>
          <w:lang w:val="en-US" w:eastAsia="en-US" w:bidi="ar-SA"/>
        </w:rPr>
        <w:t>In 2016, she said, the city paid a total of $350,000 in bonuses linked to fines handed to motorists.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think it's the first mission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trap drivers or cyclists for traffic violations," Goulet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to give tickets but they will no longer be tied to the evaluation of their (bosses)."</w:t>
      </w:r>
    </w:p>
    <w:p>
      <w:pPr>
        <w:spacing w:before="200" w:line="260" w:lineRule="atLeast"/>
        <w:jc w:val="both"/>
        <w:rPr>
          <w:lang w:val="en-US" w:eastAsia="en-US" w:bidi="ar-SA"/>
        </w:rPr>
      </w:pPr>
      <w:r>
        <w:rPr>
          <w:rFonts w:ascii="arial" w:eastAsia="arial" w:hAnsi="arial" w:cs="arial"/>
          <w:color w:val="000000"/>
          <w:sz w:val="20"/>
          <w:lang w:val="en-US" w:eastAsia="en-US" w:bidi="ar-SA"/>
        </w:rPr>
        <w:t>Goulet said she didn't know what the quotas were.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Yves Francoeur told reporters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bikers had a target of 18 tickets per day, while the traffic squad had 16. "Depending on the staffing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it's between 450 and 1,500 a month (per station)," he said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claimed that in order to fulfil their monthly quotas,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told to ignore all but the most serious calls on some days, and instead focus on handing out fines.</w:t>
      </w:r>
    </w:p>
    <w:p>
      <w:pPr>
        <w:spacing w:before="200" w:line="260" w:lineRule="atLeast"/>
        <w:jc w:val="both"/>
        <w:rPr>
          <w:lang w:val="en-US" w:eastAsia="en-US" w:bidi="ar-SA"/>
        </w:rPr>
      </w:pPr>
      <w:r>
        <w:rPr>
          <w:rFonts w:ascii="arial" w:eastAsia="arial" w:hAnsi="arial" w:cs="arial"/>
          <w:color w:val="000000"/>
          <w:sz w:val="20"/>
          <w:lang w:val="en-US" w:eastAsia="en-US" w:bidi="ar-SA"/>
        </w:rPr>
        <w:t>The union has been silent since the new mayor made the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"We have clearly stated our position in the past on this issue," Brotherhood spokesman Martin Desrochers said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end of the quota system, Goulet couldn't say exactly why the city predicted it would collect more money this year in fines. A city spokesman couldn't provide a clear answer, either.</w:t>
      </w:r>
    </w:p>
    <w:p>
      <w:pPr>
        <w:spacing w:before="200" w:line="260" w:lineRule="atLeast"/>
        <w:jc w:val="both"/>
        <w:rPr>
          <w:lang w:val="en-US" w:eastAsia="en-US" w:bidi="ar-SA"/>
        </w:rPr>
      </w:pPr>
      <w:r>
        <w:rPr>
          <w:rFonts w:ascii="arial" w:eastAsia="arial" w:hAnsi="arial" w:cs="arial"/>
          <w:color w:val="000000"/>
          <w:sz w:val="20"/>
          <w:lang w:val="en-US" w:eastAsia="en-US" w:bidi="ar-SA"/>
        </w:rPr>
        <w:t>"We estimate, it will be highly likely, the revenues generated from traffic and parking tickets (in 2018) will go back to normal," Goulet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"normal," Goulet was referring to the years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a contentious battle with the city over a new contract and unwelcome changes to their pensions.</w:t>
      </w:r>
    </w:p>
    <w:p>
      <w:pPr>
        <w:spacing w:before="200" w:line="260" w:lineRule="atLeast"/>
        <w:jc w:val="both"/>
        <w:rPr>
          <w:lang w:val="en-US" w:eastAsia="en-US" w:bidi="ar-SA"/>
        </w:rPr>
      </w:pPr>
      <w:r>
        <w:rPr>
          <w:rFonts w:ascii="arial" w:eastAsia="arial" w:hAnsi="arial" w:cs="arial"/>
          <w:color w:val="000000"/>
          <w:sz w:val="20"/>
          <w:lang w:val="en-US" w:eastAsia="en-US" w:bidi="ar-SA"/>
        </w:rPr>
        <w:t>In 2013, the city collected almost $173 million in traffic and parking violations, but that number dropped to $161 million the following year, when then-mayor Denis Coderre announced he wanted to cut the city's contributions into municipal workers'pension funds.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had publicly demanded millions back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accusing them of purposefully not giving out tickets in order to deprive the city of money as a pressure tactic during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Ticket revenues continued to fall as contract talks stalled, reaching a low of $147 million in 2016, before climbing to $174 million in 2017, the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signed a new agreement with generous pay increases.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Goulet said her party was able to quickly abolish the quota system because it had strong support from the new,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who is on a one-year leave from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help clean up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government suspended former chief Philippe Pichet in December after a series of scandals shook the public's confidence in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"Prud'homme really listened to us," Goulet said, and recognized "very, very quickly" that it was a good idea to get rid of the quotas.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Canada told The Canadian Press - some more clearly than others - that their officers don't work under quota systems.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Chuck Benoit, a spokesman for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unequivocally, "there is no quota."</w:t>
      </w:r>
    </w:p>
    <w:p>
      <w:pPr>
        <w:spacing w:before="200" w:line="260" w:lineRule="atLeast"/>
        <w:jc w:val="both"/>
        <w:rPr>
          <w:lang w:val="en-US" w:eastAsia="en-US" w:bidi="ar-SA"/>
        </w:rPr>
      </w:pPr>
      <w:r>
        <w:rPr>
          <w:rFonts w:ascii="arial" w:eastAsia="arial" w:hAnsi="arial" w:cs="arial"/>
          <w:color w:val="000000"/>
          <w:sz w:val="20"/>
          <w:lang w:val="en-US" w:eastAsia="en-US" w:bidi="ar-SA"/>
        </w:rPr>
        <w:t>In Vancouver, Sgt. Jason Robillard said he "wasn't aware of any traffic quotas," but did not return an email asking if he could confirm that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a Toronto news outlet reported on a leaked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memo that discussed how officers were supposed to write up to 25 tickets a day,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the time the document had incorrect information.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doesn't have a quota system," Const. Clinton Stibbe said in an email.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Avi Levy, who runs Ticket 911, a company dedicated to representing people charged with driving violations, said the end of the quota system will likely mean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more discretion regarding whether to give a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"Maybe we'll see less tickets and more warnings," he said. "Myself and clients haven't seen warnings in a long time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 in years. It's like there is no such thing as a warning anymore. You either get a ticket or you don't."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return a request for comment. !@COPYRIGHT=© 2018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0" style="position:absolute;z-index:2517749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Attorney Avi Levy; </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8773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MAYORS (90%); PARKING OFFENSES (90%); VEHICULAR OFFENSES (90%); LABOR UNIONS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GOVERNMENT BUDGETS (78%); INTERVIEWS (78%); WAGES &amp; SALARIES (78%); LAW ENFORCEMENT (77%); FINES &amp; PENALTIES (76%); BUDGET FORECASTS (72%); widely,loathed,quota,system,traffic,tickets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(91%); GOVERNMENT BUDGETS (78%); BUDGET FORECASTS (72%); BUDGETS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0" w:history="1">
        <w:r>
          <w:rPr>
            <w:rFonts w:ascii="arial" w:eastAsia="arial" w:hAnsi="arial" w:cs="arial"/>
            <w:b/>
            <w:bCs/>
            <w:i/>
            <w:color w:val="0077CC"/>
            <w:kern w:val="32"/>
            <w:sz w:val="28"/>
            <w:szCs w:val="32"/>
            <w:u w:val="single"/>
            <w:shd w:val="clear" w:color="auto" w:fill="FFFFFF"/>
            <w:lang w:val="en-US" w:eastAsia="en-US" w:bidi="ar-SA"/>
          </w:rPr>
          <w:t xml:space="preserve"> abolishes infamous traffic and parking ticket quotas, bonuses tied to them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Welland Tribune</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2018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Welland Tribune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NATIONAL; Pg. B1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widely loathed quota system for traffic tickets is over, says Mayor Valerie Plante, as are lucrative performance bonuses for bosses that were tied to lower-level cops reaching the targets.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Drivers aren't getting off easy, however, because the city's new budget estimates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collect roughly $12 million more in revenues from traffic and parking violations this year than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representing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known as the Brotherhood, had been calling for an end to the quotas for years. But past mayors had officially denied any system existed, and it remained the subject of rumour among frustrated motorists who suspected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trapping drivers primarily to collect revenue for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winning office last November,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government confirmed the system was very real indeed.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in order to get bonuses, the cops under them had to reach a certain number of tickets," Nathalie Goulet, the city councillor responsible for public security, said in a recent interview. "The bonuses used to be as high as eight per cent of a director's annual salary."</w:t>
      </w:r>
    </w:p>
    <w:p>
      <w:pPr>
        <w:spacing w:before="200" w:line="260" w:lineRule="atLeast"/>
        <w:jc w:val="both"/>
        <w:rPr>
          <w:lang w:val="en-US" w:eastAsia="en-US" w:bidi="ar-SA"/>
        </w:rPr>
      </w:pPr>
      <w:r>
        <w:rPr>
          <w:rFonts w:ascii="arial" w:eastAsia="arial" w:hAnsi="arial" w:cs="arial"/>
          <w:color w:val="000000"/>
          <w:sz w:val="20"/>
          <w:lang w:val="en-US" w:eastAsia="en-US" w:bidi="ar-SA"/>
        </w:rPr>
        <w:t>In 2016, she said, the city paid a total of $350,000 in bonuses linked to fines handed to motorists.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think it's the first mission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trap drivers or cyclists for traffic violations," Goulet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to give tickets but they will no longer be tied to the evaluation of their (bosses)."</w:t>
      </w:r>
    </w:p>
    <w:p>
      <w:pPr>
        <w:spacing w:before="200" w:line="260" w:lineRule="atLeast"/>
        <w:jc w:val="both"/>
        <w:rPr>
          <w:lang w:val="en-US" w:eastAsia="en-US" w:bidi="ar-SA"/>
        </w:rPr>
      </w:pPr>
      <w:r>
        <w:rPr>
          <w:rFonts w:ascii="arial" w:eastAsia="arial" w:hAnsi="arial" w:cs="arial"/>
          <w:color w:val="000000"/>
          <w:sz w:val="20"/>
          <w:lang w:val="en-US" w:eastAsia="en-US" w:bidi="ar-SA"/>
        </w:rPr>
        <w:t>Goulet said she didn't know what the quotas were.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Yves Francoeur told reporters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bikers had a target of 18 tickets per day, while the traffic squad had 16. "Depending on the staffing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it's between 450 and 1,500 a month (per station)," he said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claimed that in order to fulfil their monthly quotas,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told to ignore all but the most serious calls on some days, and instead focus on handing out fines.</w:t>
      </w:r>
    </w:p>
    <w:p>
      <w:pPr>
        <w:spacing w:before="200" w:line="260" w:lineRule="atLeast"/>
        <w:jc w:val="both"/>
        <w:rPr>
          <w:lang w:val="en-US" w:eastAsia="en-US" w:bidi="ar-SA"/>
        </w:rPr>
      </w:pPr>
      <w:r>
        <w:rPr>
          <w:rFonts w:ascii="arial" w:eastAsia="arial" w:hAnsi="arial" w:cs="arial"/>
          <w:color w:val="000000"/>
          <w:sz w:val="20"/>
          <w:lang w:val="en-US" w:eastAsia="en-US" w:bidi="ar-SA"/>
        </w:rPr>
        <w:t>The union has been silent since the new mayor made the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"We have clearly stated our position in the past on this issue," Brotherhood spokes-man Martin Desrochers said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end of the quota system, Goulet couldn't say exactly why the city predicted it would collect more money this year in fines. A city spokesman couldn't provide a clear answer, either.</w:t>
      </w:r>
    </w:p>
    <w:p>
      <w:pPr>
        <w:spacing w:before="200" w:line="260" w:lineRule="atLeast"/>
        <w:jc w:val="both"/>
        <w:rPr>
          <w:lang w:val="en-US" w:eastAsia="en-US" w:bidi="ar-SA"/>
        </w:rPr>
      </w:pPr>
      <w:r>
        <w:rPr>
          <w:rFonts w:ascii="arial" w:eastAsia="arial" w:hAnsi="arial" w:cs="arial"/>
          <w:color w:val="000000"/>
          <w:sz w:val="20"/>
          <w:lang w:val="en-US" w:eastAsia="en-US" w:bidi="ar-SA"/>
        </w:rPr>
        <w:t>"We estimate, it will be highly likely, the revenues generated from traffic and parking tickets (in 2018) will go back to normal," Goulet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"normal," Goulet was referring to the years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a contentious battle with the city over a new contract and unwelcome changes to their pensions.</w:t>
      </w:r>
    </w:p>
    <w:p>
      <w:pPr>
        <w:spacing w:before="200" w:line="260" w:lineRule="atLeast"/>
        <w:jc w:val="both"/>
        <w:rPr>
          <w:lang w:val="en-US" w:eastAsia="en-US" w:bidi="ar-SA"/>
        </w:rPr>
      </w:pPr>
      <w:r>
        <w:rPr>
          <w:rFonts w:ascii="arial" w:eastAsia="arial" w:hAnsi="arial" w:cs="arial"/>
          <w:color w:val="000000"/>
          <w:sz w:val="20"/>
          <w:lang w:val="en-US" w:eastAsia="en-US" w:bidi="ar-SA"/>
        </w:rPr>
        <w:t>In 2013, the city collected almost $173 million in traffic and parking violations, but that number dropped to $161 million the following year, when then-mayor Denis Coderre announced he wanted to cut the city's contributions into municipal workers'pension funds.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had publicly demanded millions back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accusing them of purposefully not giving out tickets in order to deprive the city of money as a pressure tactic during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Ticket revenues continued to fall as contract talks stalled, reaching a low of $147 million in 2016, before climbing to $174 million in 2017, the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signed a new agreement with generous pay increases.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Goulet said her party was able to quickly abolish the quota system because it had strong support from the new,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who is on a one-year leave from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help clean up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government suspended former chief Philippe Pichet in December after a series of scandals shook the public's confidence in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"Prud'homme really listened to us," Goulet said, and recognized "very, very quickly" that it was a good idea to get rid of the quotas.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Canada told The Canadian Press - some more clearly than others - that their officers don't work under quota systems.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Chuck Benoit, a spokesman for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unequivocally, "there is no quota."</w:t>
      </w:r>
    </w:p>
    <w:p>
      <w:pPr>
        <w:spacing w:before="200" w:line="260" w:lineRule="atLeast"/>
        <w:jc w:val="both"/>
        <w:rPr>
          <w:lang w:val="en-US" w:eastAsia="en-US" w:bidi="ar-SA"/>
        </w:rPr>
      </w:pPr>
      <w:r>
        <w:rPr>
          <w:rFonts w:ascii="arial" w:eastAsia="arial" w:hAnsi="arial" w:cs="arial"/>
          <w:color w:val="000000"/>
          <w:sz w:val="20"/>
          <w:lang w:val="en-US" w:eastAsia="en-US" w:bidi="ar-SA"/>
        </w:rPr>
        <w:t>In Vancouver, Sgt. Jason Robillard said he "wasn't aware of any traffic quotas," but did not return an email asking if he could confirm that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a Toronto news outlet reported on a leaked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memo that discussed how officers were supposed to write up to 25 tickets a day,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the time the document had incorrect information.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doesn't have a quota system," Const. Clinton Stibbe said in an email.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Avi Levy, who runs Ticket 911, a company dedicated to representing people charged with driving violations, said the end of the quota system will likely mean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more discretion regarding whether to give a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"Maybe we'll see less tickets and more warnings," he said. "Myself and clients haven't seen warnings in a long time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 in years. It's like there is no such thing as a warning anymore. You either get a ticket or you don't."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return a request for comment. !@COPYRIGHT=© 2018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4" style="position:absolute;z-index:2517760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Levy; </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8784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MAYORS (90%); PARKING OFFENSES (90%); VEHICULAR OFFENSES (90%); LABOR UNIONS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GOVERNMENT BUDGETS (78%); WAGES &amp; SALARIES (78%); INTERVIEWS (77%); LAW ENFORCEMENT (77%); FINES &amp; PENALTIES (76%); BUDGET FORECASTS (72%); widely,loathed,quota,system,traffic,tickets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(91%); GOVERNMENT BUDGETS (78%); BUDGET FORECASTS (72%); BUDGETS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7" w:history="1">
        <w:r>
          <w:rPr>
            <w:rFonts w:ascii="arial" w:eastAsia="arial" w:hAnsi="arial" w:cs="arial"/>
            <w:b/>
            <w:bCs/>
            <w:i/>
            <w:color w:val="0077CC"/>
            <w:kern w:val="32"/>
            <w:sz w:val="28"/>
            <w:szCs w:val="32"/>
            <w:u w:val="single"/>
            <w:shd w:val="clear" w:color="auto" w:fill="FFFFFF"/>
            <w:lang w:val="en-US" w:eastAsia="en-US" w:bidi="ar-SA"/>
          </w:rPr>
          <w:t xml:space="preserve"> Abolishes Infamous Traffic And Parking Ticket Quotas, Bonuses Tied To Them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Stratford Beacon-Herald</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2018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Stratford Beacon-Herald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widely loathed quota system for traffic tickets is over, says Mayor Valerie Plante, as are lucrative performance bonuses for bosses that were tied to lowerlevel cops reaching the targets.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Drivers aren't getting off easy, however, because the city's new budget estimates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collect roughly $12 million more in revenues from traffic and parking violations this year than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representing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known as the Brotherhood, had been calling for an end to the quotas for years. But past mayors had officially denied any system existed, and it remained the subject of rumour among frustrated motorists who suspected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trapping drivers primarily to collect revenue for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winning office last November,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government confirmed the system was very real indeed.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in order to get bonuses, the cops under them had to reach a certain number of tickets," Nathalie Goulet, the city councillor responsible for public security, said in a recent interview. "The bonuses used to be as high as eight per cent of a director's annual salary."</w:t>
      </w:r>
    </w:p>
    <w:p>
      <w:pPr>
        <w:spacing w:before="200" w:line="260" w:lineRule="atLeast"/>
        <w:jc w:val="both"/>
        <w:rPr>
          <w:lang w:val="en-US" w:eastAsia="en-US" w:bidi="ar-SA"/>
        </w:rPr>
      </w:pPr>
      <w:r>
        <w:rPr>
          <w:rFonts w:ascii="arial" w:eastAsia="arial" w:hAnsi="arial" w:cs="arial"/>
          <w:color w:val="000000"/>
          <w:sz w:val="20"/>
          <w:lang w:val="en-US" w:eastAsia="en-US" w:bidi="ar-SA"/>
        </w:rPr>
        <w:t>In 2016, she said, the city paid a total of $350,000 in bonuses linked to fines handed to motorists.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think it's the first mission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trap drivers or cyclists for traffic violations," Goulet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continue to give tickets but they will no longer be tied to the evaluation of their (bosses)."</w:t>
      </w:r>
    </w:p>
    <w:p>
      <w:pPr>
        <w:spacing w:before="200" w:line="260" w:lineRule="atLeast"/>
        <w:jc w:val="both"/>
        <w:rPr>
          <w:lang w:val="en-US" w:eastAsia="en-US" w:bidi="ar-SA"/>
        </w:rPr>
      </w:pPr>
      <w:r>
        <w:rPr>
          <w:rFonts w:ascii="arial" w:eastAsia="arial" w:hAnsi="arial" w:cs="arial"/>
          <w:color w:val="000000"/>
          <w:sz w:val="20"/>
          <w:lang w:val="en-US" w:eastAsia="en-US" w:bidi="ar-SA"/>
        </w:rPr>
        <w:t>Goulet said she didn't know what the quotas were.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Yves Francoeur told reporters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bikers had a target of 18 tickets per day, while the traffic squad had 16. "Depending on the staffing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it's between 450 and 1,500 a month (per station)," he said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claimed that in order to fulfil their monthly quotas,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told to ignore all but the most serious calls on some days, and instead focus on handing out fines.</w:t>
      </w:r>
    </w:p>
    <w:p>
      <w:pPr>
        <w:spacing w:before="200" w:line="260" w:lineRule="atLeast"/>
        <w:jc w:val="both"/>
        <w:rPr>
          <w:lang w:val="en-US" w:eastAsia="en-US" w:bidi="ar-SA"/>
        </w:rPr>
      </w:pPr>
      <w:r>
        <w:rPr>
          <w:rFonts w:ascii="arial" w:eastAsia="arial" w:hAnsi="arial" w:cs="arial"/>
          <w:color w:val="000000"/>
          <w:sz w:val="20"/>
          <w:lang w:val="en-US" w:eastAsia="en-US" w:bidi="ar-SA"/>
        </w:rPr>
        <w:t>The union has been silent since the new mayor made the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"We have clearly stated our position in the past on this issue," Brotherhood spokesman Martin Desrochers said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end of the quota system, Goulet couldn't say exactly why the city predicted it would collect more money this year in fines. A city spokesman couldn't provide a clear answer, either.</w:t>
      </w:r>
    </w:p>
    <w:p>
      <w:pPr>
        <w:spacing w:before="200" w:line="260" w:lineRule="atLeast"/>
        <w:jc w:val="both"/>
        <w:rPr>
          <w:lang w:val="en-US" w:eastAsia="en-US" w:bidi="ar-SA"/>
        </w:rPr>
      </w:pPr>
      <w:r>
        <w:rPr>
          <w:rFonts w:ascii="arial" w:eastAsia="arial" w:hAnsi="arial" w:cs="arial"/>
          <w:color w:val="000000"/>
          <w:sz w:val="20"/>
          <w:lang w:val="en-US" w:eastAsia="en-US" w:bidi="ar-SA"/>
        </w:rPr>
        <w:t>"We estimate, it will be highly likely, the revenues generated from traffic and parking tickets (in 2018) will go back to normal," Goulet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"normal," Goulet was referring to the years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a contentious battle with the city over a new contract and unwelcome changes to their pensions.</w:t>
      </w:r>
    </w:p>
    <w:p>
      <w:pPr>
        <w:spacing w:before="200" w:line="260" w:lineRule="atLeast"/>
        <w:jc w:val="both"/>
        <w:rPr>
          <w:lang w:val="en-US" w:eastAsia="en-US" w:bidi="ar-SA"/>
        </w:rPr>
      </w:pPr>
      <w:r>
        <w:rPr>
          <w:rFonts w:ascii="arial" w:eastAsia="arial" w:hAnsi="arial" w:cs="arial"/>
          <w:color w:val="000000"/>
          <w:sz w:val="20"/>
          <w:lang w:val="en-US" w:eastAsia="en-US" w:bidi="ar-SA"/>
        </w:rPr>
        <w:t>In 2013, the city collected almost $173 million in traffic and parking violations, but that number dropped to $161 million the following year, when then-mayor Denis Coderre announced he wanted to cut the city's contributions into municipal workers'pension funds.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had publicly demanded millions back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accusing them of purposefully not giving out tickets in order to deprive the city of money as a pressure tactic during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Ticket revenues continued to fall as contract talks stalled, reaching a low of $147 million in 2016, before climbing to $174 million in 2017, the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signed a new agreement with generous pay increases.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Goulet said her party was able to quickly abolish the quota system because it had strong support from the new,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who is on a oneyear leave from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help clean up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government suspended former chief Philippe Pichet in December after a series of scandals shook the public's confidence in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"Prud'homme really listened to us," Goulet said, and recognized "very, very quickly" that it was a good idea to get rid of the quotas.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Canada told The Canadian Press - some more clearly than others - that their officers don't work under quota systems.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Chuck Benoit, a spokesman for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unequivocally, "there is no quota."</w:t>
      </w:r>
    </w:p>
    <w:p>
      <w:pPr>
        <w:spacing w:before="200" w:line="260" w:lineRule="atLeast"/>
        <w:jc w:val="both"/>
        <w:rPr>
          <w:lang w:val="en-US" w:eastAsia="en-US" w:bidi="ar-SA"/>
        </w:rPr>
      </w:pPr>
      <w:r>
        <w:rPr>
          <w:rFonts w:ascii="arial" w:eastAsia="arial" w:hAnsi="arial" w:cs="arial"/>
          <w:color w:val="000000"/>
          <w:sz w:val="20"/>
          <w:lang w:val="en-US" w:eastAsia="en-US" w:bidi="ar-SA"/>
        </w:rPr>
        <w:t>In Vancouver, Sgt. Jason Robillard said he "wasn't aware of any traffic quotas," but did not return an email asking if he could confirm that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a Toronto news outlet reported on a leaked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memo that discussed how officers were supposed to write up to 25 tickets a day,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the time the document had incorrect information.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doesn't have a quota system," Const. Clinton Stibbe said in an email.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Avi Levy, who runs Ticket 911, a company dedicated to representing people charged with driving violations, said the end of the quota system will likely mean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more discretion regarding whether to give a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"Maybe we'll see less tickets and more warnings," he said. "Myself and clients haven't seen warnings in a long time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 in years. It's like there is no such thing as a warning anymore. You either get a ticket or you don't."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return a request for comment. !@COPYRIGHT=© 2018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8" style="position:absolute;z-index:2517770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Attorney Avi Levy; </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8794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MAYORS (90%); PARKING OFFENSES (90%); VEHICULAR OFFENSES (90%); LABOR UNIONS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GOVERNMENT BUDGETS (78%); WAGES &amp; SALARIES (78%); INTERVIEWS (77%); LAW ENFORCEMENT (77%); FINES &amp; PENALTIES (76%); BUDGET FORECASTS (72%); widely,loathed,quota,system,traffic,tickets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(91%); GOVERNMENT BUDGETS (78%); BUDGET FORECASTS (72%); BUDGETS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4" w:history="1">
        <w:r>
          <w:rPr>
            <w:rFonts w:ascii="arial" w:eastAsia="arial" w:hAnsi="arial" w:cs="arial"/>
            <w:b/>
            <w:bCs/>
            <w:i/>
            <w:color w:val="0077CC"/>
            <w:kern w:val="32"/>
            <w:sz w:val="28"/>
            <w:szCs w:val="32"/>
            <w:u w:val="single"/>
            <w:shd w:val="clear" w:color="auto" w:fill="FFFFFF"/>
            <w:lang w:val="en-US" w:eastAsia="en-US" w:bidi="ar-SA"/>
          </w:rPr>
          <w:t xml:space="preserve"> cops told to fess up to racism, profiling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Sun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23, 2019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Ottawa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can't acknowledge racism within the force, then unfounded street checks on people of colour will continue, citizens told the city's public security committee in impassioned testimony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by one,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took the microphone and told city officials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routinely racially profile citizens of colour.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hope today you don't leave here without knowing that there is anger out there. I am furious with you," Anastasia Marcelin said in remarks directed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 am furious for my community.</w:t>
      </w:r>
    </w:p>
    <w:p>
      <w:pPr>
        <w:spacing w:before="200" w:line="260" w:lineRule="atLeast"/>
        <w:jc w:val="both"/>
        <w:rPr>
          <w:lang w:val="en-US" w:eastAsia="en-US" w:bidi="ar-SA"/>
        </w:rPr>
      </w:pPr>
      <w:r>
        <w:rPr>
          <w:rFonts w:ascii="arial" w:eastAsia="arial" w:hAnsi="arial" w:cs="arial"/>
          <w:color w:val="000000"/>
          <w:sz w:val="20"/>
          <w:lang w:val="en-US" w:eastAsia="en-US" w:bidi="ar-SA"/>
        </w:rPr>
        <w:t>I am furious because you are mistreating us. We have rights in Quebec. We worked to build Quebec ...</w:t>
      </w:r>
    </w:p>
    <w:p>
      <w:pPr>
        <w:spacing w:before="200" w:line="260" w:lineRule="atLeast"/>
        <w:jc w:val="both"/>
        <w:rPr>
          <w:lang w:val="en-US" w:eastAsia="en-US" w:bidi="ar-SA"/>
        </w:rPr>
      </w:pPr>
      <w:r>
        <w:rPr>
          <w:rFonts w:ascii="arial" w:eastAsia="arial" w:hAnsi="arial" w:cs="arial"/>
          <w:color w:val="000000"/>
          <w:sz w:val="20"/>
          <w:lang w:val="en-US" w:eastAsia="en-US" w:bidi="ar-SA"/>
        </w:rPr>
        <w:t>Do your work properly, and stop persecuting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her and the many others who spoke at the public hearings,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deputy director Marc Charbonneau would only say the department recognizes that there is "systemic bias" 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emotional pleas followed the recent release of a city-commissioned report by university researchers, which indicated black, Arab and Indigenous people were stopped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significantly more often than white people.</w:t>
      </w:r>
    </w:p>
    <w:p>
      <w:pPr>
        <w:spacing w:before="200" w:line="260" w:lineRule="atLeast"/>
        <w:jc w:val="both"/>
        <w:rPr>
          <w:lang w:val="en-US" w:eastAsia="en-US" w:bidi="ar-SA"/>
        </w:rPr>
      </w:pPr>
      <w:r>
        <w:rPr>
          <w:rFonts w:ascii="arial" w:eastAsia="arial" w:hAnsi="arial" w:cs="arial"/>
          <w:color w:val="000000"/>
          <w:sz w:val="20"/>
          <w:lang w:val="en-US" w:eastAsia="en-US" w:bidi="ar-SA"/>
        </w:rPr>
        <w:t>Black and Indigenous Montrealers were between four and five times more likely to be subjected to street checks than were white people, the report revealed, while people of Arab descent were twice as likely to be stopped.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Researchers wrote that while the situation couldn't conclusively be described as racial profiling, "systemic bias" linked to race was present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a McGill University law student,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accept that racism exists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Racist officers within the department must be identified and punished, he said,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must immediately give orders to lower-level officers to stop routine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"Everyone has internal, subconscious biases," Holness said in an interview outside the council meeting room.</w:t>
      </w:r>
    </w:p>
    <w:p>
      <w:pPr>
        <w:spacing w:before="200" w:line="260" w:lineRule="atLeast"/>
        <w:jc w:val="both"/>
        <w:rPr>
          <w:lang w:val="en-US" w:eastAsia="en-US" w:bidi="ar-SA"/>
        </w:rPr>
      </w:pPr>
      <w:r>
        <w:rPr>
          <w:rFonts w:ascii="arial" w:eastAsia="arial" w:hAnsi="arial" w:cs="arial"/>
          <w:color w:val="000000"/>
          <w:sz w:val="20"/>
          <w:lang w:val="en-US" w:eastAsia="en-US" w:bidi="ar-SA"/>
        </w:rPr>
        <w:t>- The Canadian Press !@COPYRIGHT=© 2019 Sun Media Corporation.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RACE &amp; ETHNICITY (90%); CITY GOVERNMENT (89%); RACISM &amp; XENOPHOBIA (89%); RACIAL PROFILING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PUBLIC OFFICIALS (76%); INDIGENOUS PEOPLES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PUBLIC HEARINGS (75%); CIVIL RIGHTS (75%); INTERVIEWS (71%); CITIES (70%); TALKS &amp; MEETINGS (70%); EMOTIONS (69%); COLLEGES &amp; UNIVERSITIES (64%);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,acknowledge,racism,within,force,unfounded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COLLEGES &amp; UNIVERSITIES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(93%); QUEBEC, CANADA (72%);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5"/>
          <w:headerReference w:type="default" r:id="rId256"/>
          <w:footerReference w:type="even" r:id="rId257"/>
          <w:footerReference w:type="default" r:id="rId258"/>
          <w:headerReference w:type="first" r:id="rId259"/>
          <w:footerReference w:type="first" r:id="rId260"/>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1" w:history="1">
        <w:r>
          <w:rPr>
            <w:rFonts w:ascii="arial" w:eastAsia="arial" w:hAnsi="arial" w:cs="arial"/>
            <w:b/>
            <w:bCs/>
            <w:i/>
            <w:color w:val="0077CC"/>
            <w:kern w:val="32"/>
            <w:sz w:val="28"/>
            <w:szCs w:val="32"/>
            <w:u w:val="single"/>
            <w:shd w:val="clear" w:color="auto" w:fill="FFFFFF"/>
            <w:lang w:val="en-US" w:eastAsia="en-US" w:bidi="ar-SA"/>
          </w:rPr>
          <w:t xml:space="preserve"> cops told to fess up to racism, profiling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Sun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23, 2019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can't acknowledge racism within the force, then unfounded street checks on people of colour will continue, citizens told the city's public security committee in impassioned testimony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by one,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took the microphone and told city officials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routinely racially profile citizens of colour.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hope today you don't leave here without knowing that there is anger out there. I am furious with you," Anastasia Marcelin said in remarks directed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 am furious for my community. I am furious because you are mistreating us. We have rights in Quebec. We worked to build Quebec ... Do your work properly, and stop persecuting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her and the many others who spoke at the public hearings,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deputy director Marc Charbonneau would only say the department recognizes that there is "systemic bias" 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emotional pleas followed the recent release of a city-commissioned report by university researchers, which indicated black, Arab and Indigenous people were stopped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significantly more often than white people.</w:t>
      </w:r>
    </w:p>
    <w:p>
      <w:pPr>
        <w:spacing w:before="200" w:line="260" w:lineRule="atLeast"/>
        <w:jc w:val="both"/>
        <w:rPr>
          <w:lang w:val="en-US" w:eastAsia="en-US" w:bidi="ar-SA"/>
        </w:rPr>
      </w:pPr>
      <w:r>
        <w:rPr>
          <w:rFonts w:ascii="arial" w:eastAsia="arial" w:hAnsi="arial" w:cs="arial"/>
          <w:color w:val="000000"/>
          <w:sz w:val="20"/>
          <w:lang w:val="en-US" w:eastAsia="en-US" w:bidi="ar-SA"/>
        </w:rPr>
        <w:t>Black and Indigenous Montrealers were between four and five times more likely to be subjected to street checks than were white people, the report revealed, while people of Arab descent were twice as likely to be stopped.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Researchers wrote that while the situation couldn't conclusively be described as racial profiling, "systemic bias" linked to race was present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a McGill University law student,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accept that racism exists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Racist officers within the department must be identified and punished, he said,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must immediately give orders to lower-level officers to stop routine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"Everyone has internal, subconscious biases," Holness said in an interview outside the council meeting room. !@COPYRIGHT=© 2019 Sun Media Corporation.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RACE &amp; ETHNICITY (90%); CITY GOVERNMENT (89%); RACISM &amp; XENOPHOBIA (89%); RACIAL PROFILING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PUBLIC OFFICIALS (76%); INDIGENOUS PEOPLES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PUBLIC HEARINGS (75%); CIVIL RIGHTS (75%); INTERVIEWS (71%); CITIES (70%); TALKS &amp; MEETINGS (70%); EMOTIONS (69%); COLLEGES &amp; UNIVERSITIES (64%);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,acknowledge,racism,within,force,unfounded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COLLEGES &amp; UNIVERSITIES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ONTARIO, CANADA (89%); QUEBEC, CANADA (72%);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2"/>
          <w:headerReference w:type="default" r:id="rId263"/>
          <w:footerReference w:type="even" r:id="rId264"/>
          <w:footerReference w:type="default" r:id="rId265"/>
          <w:headerReference w:type="first" r:id="rId266"/>
          <w:footerReference w:type="first" r:id="rId267"/>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8" w:history="1">
        <w:r>
          <w:rPr>
            <w:rFonts w:ascii="arial" w:eastAsia="arial" w:hAnsi="arial" w:cs="arial"/>
            <w:b/>
            <w:bCs/>
            <w:i/>
            <w:color w:val="0077CC"/>
            <w:kern w:val="32"/>
            <w:sz w:val="28"/>
            <w:szCs w:val="32"/>
            <w:u w:val="single"/>
            <w:shd w:val="clear" w:color="auto" w:fill="FFFFFF"/>
            <w:lang w:val="en-US" w:eastAsia="en-US" w:bidi="ar-SA"/>
          </w:rPr>
          <w:t xml:space="preserve"> deploy canine unit after gunfire in Plateau-Mont-Royal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24,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deployed a canine unit and crime scene team early Wednesday in the borough of Plateau-Mont-Royal after reports of gunfire.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several reports of gunfire in the area of St-Laurent Blvd. and Guilbault St. at 2 a.m. Officers interviewed people who said they saw three men running south on St-Laurent Blvd. in the wake of the detonation.</w:t>
      </w:r>
    </w:p>
    <w:p>
      <w:pPr>
        <w:spacing w:before="200" w:line="260" w:lineRule="atLeast"/>
        <w:jc w:val="both"/>
        <w:rPr>
          <w:lang w:val="en-US" w:eastAsia="en-US" w:bidi="ar-SA"/>
        </w:rPr>
      </w:pPr>
      <w:r>
        <w:rPr>
          <w:rFonts w:ascii="arial" w:eastAsia="arial" w:hAnsi="arial" w:cs="arial"/>
          <w:color w:val="000000"/>
          <w:sz w:val="20"/>
          <w:lang w:val="en-US" w:eastAsia="en-US" w:bidi="ar-SA"/>
        </w:rPr>
        <w:t>A search of the area found no evidence of bullets hitting anything, but a spent shell casing and a cartridge were found in an alley nearby.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69"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8"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FIREARMS (90%); CRIME, LAW ENFORCEMENT &amp; CORRECTIONS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,deployed,canine,crime,scene !@PERMALINK= </w:t>
      </w:r>
      <w:hyperlink r:id="rId270" w:history="1">
        <w:r>
          <w:rPr>
            <w:rFonts w:ascii="arial" w:eastAsia="arial" w:hAnsi="arial" w:cs="arial"/>
            <w:i/>
            <w:color w:val="0077CC"/>
            <w:sz w:val="20"/>
            <w:u w:val="single"/>
            <w:shd w:val="clear" w:color="auto" w:fill="FFFFFF"/>
            <w:lang w:val="en-US" w:eastAsia="en-US" w:bidi="ar-SA"/>
          </w:rPr>
          <w:t>https://montrealgazette.com/news/local-news/</w:t>
        </w:r>
      </w:hyperlink>
      <w:hyperlink r:id="rId270" w:history="1">
        <w:r>
          <w:rPr>
            <w:rFonts w:ascii="arial" w:eastAsia="arial" w:hAnsi="arial" w:cs="arial"/>
            <w:b/>
            <w:i/>
            <w:color w:val="0077CC"/>
            <w:sz w:val="20"/>
            <w:u w:val="single"/>
            <w:shd w:val="clear" w:color="auto" w:fill="FFFFFF"/>
            <w:lang w:val="en-US" w:eastAsia="en-US" w:bidi="ar-SA"/>
          </w:rPr>
          <w:t>montreal</w:t>
        </w:r>
      </w:hyperlink>
      <w:hyperlink r:id="rId270" w:history="1">
        <w:r>
          <w:rPr>
            <w:rFonts w:ascii="arial" w:eastAsia="arial" w:hAnsi="arial" w:cs="arial"/>
            <w:i/>
            <w:color w:val="0077CC"/>
            <w:sz w:val="20"/>
            <w:u w:val="single"/>
            <w:shd w:val="clear" w:color="auto" w:fill="FFFFFF"/>
            <w:lang w:val="en-US" w:eastAsia="en-US" w:bidi="ar-SA"/>
          </w:rPr>
          <w:t>-</w:t>
        </w:r>
      </w:hyperlink>
      <w:hyperlink r:id="rId270" w:history="1">
        <w:r>
          <w:rPr>
            <w:rFonts w:ascii="arial" w:eastAsia="arial" w:hAnsi="arial" w:cs="arial"/>
            <w:b/>
            <w:i/>
            <w:color w:val="0077CC"/>
            <w:sz w:val="20"/>
            <w:u w:val="single"/>
            <w:shd w:val="clear" w:color="auto" w:fill="FFFFFF"/>
            <w:lang w:val="en-US" w:eastAsia="en-US" w:bidi="ar-SA"/>
          </w:rPr>
          <w:t>police</w:t>
        </w:r>
      </w:hyperlink>
      <w:hyperlink r:id="rId270" w:history="1">
        <w:r>
          <w:rPr>
            <w:rFonts w:ascii="arial" w:eastAsia="arial" w:hAnsi="arial" w:cs="arial"/>
            <w:i/>
            <w:color w:val="0077CC"/>
            <w:sz w:val="20"/>
            <w:u w:val="single"/>
            <w:shd w:val="clear" w:color="auto" w:fill="FFFFFF"/>
            <w:lang w:val="en-US" w:eastAsia="en-US" w:bidi="ar-SA"/>
          </w:rPr>
          <w:t>-deploy-canine-unit-after-gunfire-in-plateau-mont-royal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7" w:history="1">
        <w:r>
          <w:rPr>
            <w:rFonts w:ascii="arial" w:eastAsia="arial" w:hAnsi="arial" w:cs="arial"/>
            <w:b/>
            <w:bCs/>
            <w:i/>
            <w:color w:val="0077CC"/>
            <w:kern w:val="32"/>
            <w:sz w:val="28"/>
            <w:szCs w:val="32"/>
            <w:u w:val="single"/>
            <w:shd w:val="clear" w:color="auto" w:fill="FFFFFF"/>
            <w:lang w:val="en-US" w:eastAsia="en-US" w:bidi="ar-SA"/>
          </w:rPr>
          <w:t xml:space="preserve"> deploy canine unit after gunfire in Plateau-Mont-Royal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24,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deployed a canine unit and crime scene team early Wednesday in the borough of Plateau-Mont-Royal after reports of gunfire.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several reports of gunfire in the area of St-Laurent Blvd. and Guilbault St. at 2 a.m. Officers interviewed people who said they saw three men running south on St-Laurent Blvd. in the wake of the detonation.</w:t>
      </w:r>
    </w:p>
    <w:p>
      <w:pPr>
        <w:spacing w:before="200" w:line="260" w:lineRule="atLeast"/>
        <w:jc w:val="both"/>
        <w:rPr>
          <w:lang w:val="en-US" w:eastAsia="en-US" w:bidi="ar-SA"/>
        </w:rPr>
      </w:pPr>
      <w:r>
        <w:rPr>
          <w:rFonts w:ascii="arial" w:eastAsia="arial" w:hAnsi="arial" w:cs="arial"/>
          <w:color w:val="000000"/>
          <w:sz w:val="20"/>
          <w:lang w:val="en-US" w:eastAsia="en-US" w:bidi="ar-SA"/>
        </w:rPr>
        <w:t>A search of the area found no evidence of bullets hitting anything, but a spent shell casing and a cartridge were found in an alley nearby.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69"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1"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FIREARMS (90%); DOGS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,deployed,canine,crime,scene !@PERMALINK= </w:t>
      </w:r>
      <w:hyperlink r:id="rId270" w:history="1">
        <w:r>
          <w:rPr>
            <w:rFonts w:ascii="arial" w:eastAsia="arial" w:hAnsi="arial" w:cs="arial"/>
            <w:i/>
            <w:color w:val="0077CC"/>
            <w:sz w:val="20"/>
            <w:u w:val="single"/>
            <w:shd w:val="clear" w:color="auto" w:fill="FFFFFF"/>
            <w:lang w:val="en-US" w:eastAsia="en-US" w:bidi="ar-SA"/>
          </w:rPr>
          <w:t>https://montrealgazette.com/news/local-news/</w:t>
        </w:r>
      </w:hyperlink>
      <w:hyperlink r:id="rId270" w:history="1">
        <w:r>
          <w:rPr>
            <w:rFonts w:ascii="arial" w:eastAsia="arial" w:hAnsi="arial" w:cs="arial"/>
            <w:b/>
            <w:i/>
            <w:color w:val="0077CC"/>
            <w:sz w:val="20"/>
            <w:u w:val="single"/>
            <w:shd w:val="clear" w:color="auto" w:fill="FFFFFF"/>
            <w:lang w:val="en-US" w:eastAsia="en-US" w:bidi="ar-SA"/>
          </w:rPr>
          <w:t>montreal</w:t>
        </w:r>
      </w:hyperlink>
      <w:hyperlink r:id="rId270" w:history="1">
        <w:r>
          <w:rPr>
            <w:rFonts w:ascii="arial" w:eastAsia="arial" w:hAnsi="arial" w:cs="arial"/>
            <w:i/>
            <w:color w:val="0077CC"/>
            <w:sz w:val="20"/>
            <w:u w:val="single"/>
            <w:shd w:val="clear" w:color="auto" w:fill="FFFFFF"/>
            <w:lang w:val="en-US" w:eastAsia="en-US" w:bidi="ar-SA"/>
          </w:rPr>
          <w:t>-</w:t>
        </w:r>
      </w:hyperlink>
      <w:hyperlink r:id="rId270" w:history="1">
        <w:r>
          <w:rPr>
            <w:rFonts w:ascii="arial" w:eastAsia="arial" w:hAnsi="arial" w:cs="arial"/>
            <w:b/>
            <w:i/>
            <w:color w:val="0077CC"/>
            <w:sz w:val="20"/>
            <w:u w:val="single"/>
            <w:shd w:val="clear" w:color="auto" w:fill="FFFFFF"/>
            <w:lang w:val="en-US" w:eastAsia="en-US" w:bidi="ar-SA"/>
          </w:rPr>
          <w:t>police</w:t>
        </w:r>
      </w:hyperlink>
      <w:hyperlink r:id="rId270" w:history="1">
        <w:r>
          <w:rPr>
            <w:rFonts w:ascii="arial" w:eastAsia="arial" w:hAnsi="arial" w:cs="arial"/>
            <w:i/>
            <w:color w:val="0077CC"/>
            <w:sz w:val="20"/>
            <w:u w:val="single"/>
            <w:shd w:val="clear" w:color="auto" w:fill="FFFFFF"/>
            <w:lang w:val="en-US" w:eastAsia="en-US" w:bidi="ar-SA"/>
          </w:rPr>
          <w:t>-deploy-canine-unit-after-gunfire-in-plateau-mont-royal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 xml:space="preserve">Passing off plonk as a finer vintage: cops bust </w:t>
        </w:r>
      </w:hyperlink>
      <w:hyperlink r:id="rId2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4" w:history="1">
        <w:r>
          <w:rPr>
            <w:rFonts w:ascii="arial" w:eastAsia="arial" w:hAnsi="arial" w:cs="arial"/>
            <w:b/>
            <w:bCs/>
            <w:i/>
            <w:color w:val="0077CC"/>
            <w:kern w:val="32"/>
            <w:sz w:val="28"/>
            <w:szCs w:val="32"/>
            <w:u w:val="single"/>
            <w:shd w:val="clear" w:color="auto" w:fill="FFFFFF"/>
            <w:lang w:val="en-US" w:eastAsia="en-US" w:bidi="ar-SA"/>
          </w:rPr>
          <w:t xml:space="preserve">-area contraband wine ring; Cops nab 11 in </w:t>
        </w:r>
      </w:hyperlink>
      <w:hyperlink r:id="rId2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4" w:history="1">
        <w:r>
          <w:rPr>
            <w:rFonts w:ascii="arial" w:eastAsia="arial" w:hAnsi="arial" w:cs="arial"/>
            <w:b/>
            <w:bCs/>
            <w:i/>
            <w:color w:val="0077CC"/>
            <w:kern w:val="32"/>
            <w:sz w:val="28"/>
            <w:szCs w:val="32"/>
            <w:u w:val="single"/>
            <w:shd w:val="clear" w:color="auto" w:fill="FFFFFF"/>
            <w:lang w:val="en-US" w:eastAsia="en-US" w:bidi="ar-SA"/>
          </w:rPr>
          <w:t>-area contraband wine 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12, 2015 Tuesday 03:15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103" type="#_x0000_t75" style="width:150pt;height:21.75pt">
            <v:imagedata r:id="rId28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dismantled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contraband wine ring that is accused of taking cheap Italian wine purchased in bulk and passing it off as a finer concoction.</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allege the ring sold some 1.8 million bottles of wine over a four-year span, depriving the federal and provincial government of roughly $14 million in tax revenues.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Eleven people were arrested Tuesday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and around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as well as in Ontario, including a presumed ringleader who is a wine specialist.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two others were part of the brain trust while others arrested were simply associated with the ring.</w:t>
      </w:r>
    </w:p>
    <w:p>
      <w:pPr>
        <w:spacing w:before="200" w:line="260" w:lineRule="atLeast"/>
        <w:jc w:val="both"/>
        <w:rPr>
          <w:lang w:val="en-US" w:eastAsia="en-US" w:bidi="ar-SA"/>
        </w:rPr>
      </w:pPr>
      <w:r>
        <w:rPr>
          <w:rFonts w:ascii="arial" w:eastAsia="arial" w:hAnsi="arial" w:cs="arial"/>
          <w:color w:val="000000"/>
          <w:sz w:val="20"/>
          <w:lang w:val="en-US" w:eastAsia="en-US" w:bidi="ar-SA"/>
        </w:rPr>
        <w:t>Two suspects remain on the lam.</w:t>
      </w:r>
    </w:p>
    <w:p>
      <w:pPr>
        <w:spacing w:before="200" w:line="260" w:lineRule="atLeast"/>
        <w:jc w:val="both"/>
        <w:rPr>
          <w:lang w:val="en-US" w:eastAsia="en-US" w:bidi="ar-SA"/>
        </w:rPr>
      </w:pPr>
      <w:r>
        <w:rPr>
          <w:rFonts w:ascii="arial" w:eastAsia="arial" w:hAnsi="arial" w:cs="arial"/>
          <w:color w:val="000000"/>
          <w:sz w:val="20"/>
          <w:lang w:val="en-US" w:eastAsia="en-US" w:bidi="ar-SA"/>
        </w:rPr>
        <w:t>The charges include fraud, conspiracy to commit fraud, trademark infringement and recycling the proceeds of crime.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their investigation suggests only one type of wine was being imported from Italy and arriving by container in Ontario. It was then taken to First Nations Winery in Kahnawake, where it was allegedly rebottled with additives and flavours mixed in so it could be sold publicly under false names.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ring was offering about 20 types of wines, with counterfeit labelling and different flavours," said Cmdr. Marco Roy, head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squad that targets the underground economy.</w:t>
      </w:r>
    </w:p>
    <w:p>
      <w:pPr>
        <w:spacing w:before="200" w:line="260" w:lineRule="atLeast"/>
        <w:jc w:val="both"/>
        <w:rPr>
          <w:lang w:val="en-US" w:eastAsia="en-US" w:bidi="ar-SA"/>
        </w:rPr>
      </w:pPr>
      <w:r>
        <w:rPr>
          <w:rFonts w:ascii="arial" w:eastAsia="arial" w:hAnsi="arial" w:cs="arial"/>
          <w:color w:val="000000"/>
          <w:sz w:val="20"/>
          <w:lang w:val="en-US" w:eastAsia="en-US" w:bidi="ar-SA"/>
        </w:rPr>
        <w:t>Some 89,000 litres of wine have been seized since the investigation began in January 2014.</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SMUGGLING (90%); ARRESTS (90%); FRAUD &amp; FINANCIAL CRIME (90%); INVESTIGATIONS (90%); CRIMINAL INVESTIGATIONS (78%); COUNTERFEITING &amp; FORGERY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CONSPIRACY (78%); TRADEMARKS (72%); UNOFFICIAL ECONOMY (66%); REGIONAL &amp; LOCAL GOVERNMENTS (57%); TAXES &amp; TAXATION (57%); TRADEMARK INFRINGEMENT (54%); National (%); Beverage (%); Justice (%); Retail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ALCOHOLIC BEVERAGE INDUSTRY (78%); WINERIES (73%); ALCOHOLIC BEVERAGES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ONTARIO, CANADA (72%); CANADA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2" w:history="1">
        <w:r>
          <w:rPr>
            <w:rFonts w:ascii="arial" w:eastAsia="arial" w:hAnsi="arial" w:cs="arial"/>
            <w:b/>
            <w:bCs/>
            <w:i/>
            <w:color w:val="0077CC"/>
            <w:kern w:val="32"/>
            <w:sz w:val="28"/>
            <w:szCs w:val="32"/>
            <w:u w:val="single"/>
            <w:shd w:val="clear" w:color="auto" w:fill="FFFFFF"/>
            <w:lang w:val="en-US" w:eastAsia="en-US" w:bidi="ar-SA"/>
          </w:rPr>
          <w:t xml:space="preserve"> commit to action on racial profiling; Policy changes, task force and more research to address 'systemic bias'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23, 2019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CHRISTOPHER CURTIS, The Gazette</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Days after the city council unanimously passed a motion demanding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end the practice of baseless street checks, the department said it could address the issue by March 2021.</w:t>
      </w:r>
    </w:p>
    <w:p>
      <w:pPr>
        <w:spacing w:before="200" w:line="260" w:lineRule="atLeast"/>
        <w:jc w:val="both"/>
        <w:rPr>
          <w:lang w:val="en-US" w:eastAsia="en-US" w:bidi="ar-SA"/>
        </w:rPr>
      </w:pPr>
      <w:r>
        <w:rPr>
          <w:rFonts w:ascii="arial" w:eastAsia="arial" w:hAnsi="arial" w:cs="arial"/>
          <w:color w:val="000000"/>
          <w:sz w:val="20"/>
          <w:lang w:val="en-US" w:eastAsia="en-US" w:bidi="ar-SA"/>
        </w:rPr>
        <w:t>Chief Inspector Marc Charbonneau presented the city with five commitments to address a recent study that found "systemic bias" against minorities in the city. Beyond changes to the intervention policy, the department will create a task force aimed at improving interactions with visible minorities and invest in more internal research to track progress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reviewing our policy to intervene with people in a way that doesn't violate their rights," Charbonneau said. "The idea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engaging in systemic bias is preoccupying to 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 is to draft a new policy by March of next year, present it to city hall in the spring and enact it by March 2021.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working with the Quebec government in hopes of amending intervention policies provincewide.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on racial bias, presented at city hall Friday at a meeting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commission, found that black people are 4.2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 Young Arabs are four times more likely than white youth to face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 receive nine per cent of the tickets issued for bylaw infractions while accounting for less than one per cent of the city's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useless to be bogged down in a debate about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racist or not," said Miriam Hassaoui, one of the report's co-authors. "The goal is to recognize the relationship with minority communities isn't good and it needs to be better."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Hassaoui worked with sociologist Victor Harmony to comb over every recorded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between 2014 and 2017. In nearly 120,000 interventions, the researchers found vast disparities in who was and wasn't targeted by officers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The team said there are limits to the data they collected. They could not, for instance, track the interactions that weren't reported by officers. They also didn't gather statistics on traffic stops.</w:t>
      </w:r>
    </w:p>
    <w:p>
      <w:pPr>
        <w:spacing w:before="200" w:line="260" w:lineRule="atLeast"/>
        <w:jc w:val="both"/>
        <w:rPr>
          <w:lang w:val="en-US" w:eastAsia="en-US" w:bidi="ar-SA"/>
        </w:rPr>
      </w:pPr>
      <w:r>
        <w:rPr>
          <w:rFonts w:ascii="arial" w:eastAsia="arial" w:hAnsi="arial" w:cs="arial"/>
          <w:color w:val="000000"/>
          <w:sz w:val="20"/>
          <w:lang w:val="en-US" w:eastAsia="en-US" w:bidi="ar-SA"/>
        </w:rPr>
        <w:t>Hassaoui said Friday the department needs to publish annual statistics on the number of interventions involving visible minorities. More sensitivity training for interactions with Indigenous women is also an essential next step,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timeline of revising its intervention policy "seems very optimistic to me," said Alain Babineau, who works with the Centre for Research-Action on Race Relations (CRARR).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took four years to change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policy in Ontario, and that was followed by 18 months of judicial review."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Alexander Norris,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committee, said he cannot think of another report that reaches as far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as the one presented at city hall Friday. After taking a majority at city hall in the 2017 election,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mandated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commission the study.</w:t>
      </w:r>
    </w:p>
    <w:p>
      <w:pPr>
        <w:spacing w:before="200" w:line="260" w:lineRule="atLeast"/>
        <w:jc w:val="both"/>
        <w:rPr>
          <w:lang w:val="en-US" w:eastAsia="en-US" w:bidi="ar-SA"/>
        </w:rPr>
      </w:pPr>
      <w:r>
        <w:rPr>
          <w:rFonts w:ascii="arial" w:eastAsia="arial" w:hAnsi="arial" w:cs="arial"/>
          <w:color w:val="000000"/>
          <w:sz w:val="20"/>
          <w:lang w:val="en-US" w:eastAsia="en-US" w:bidi="ar-SA"/>
        </w:rPr>
        <w:t>"We are hopeful that this will lead to change,"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Marvin Rotrand, the city councillor who introduced the motion to end baseless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said there's a "huge gulf" between the public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issue of profiling.</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needs to have a chance to weigh in on revisions to the intervention policy, and they won't have that chance," said Rotrand.</w:t>
      </w:r>
    </w:p>
    <w:p>
      <w:pPr>
        <w:spacing w:before="200" w:line="260" w:lineRule="atLeast"/>
        <w:jc w:val="both"/>
        <w:rPr>
          <w:lang w:val="en-US" w:eastAsia="en-US" w:bidi="ar-SA"/>
        </w:rPr>
      </w:pPr>
      <w:r>
        <w:rPr>
          <w:rFonts w:ascii="arial" w:eastAsia="arial" w:hAnsi="arial" w:cs="arial"/>
          <w:color w:val="000000"/>
          <w:sz w:val="20"/>
          <w:lang w:val="en-US" w:eastAsia="en-US" w:bidi="ar-SA"/>
        </w:rPr>
        <w:t>"And the policy won't apply until 2021. I don't think the community can wait that long."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 recent pilot project studied the use of body cams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public security commission deemed the project too costly and ineffective in modifying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behaviour.</w:t>
      </w:r>
    </w:p>
    <w:p>
      <w:pPr>
        <w:spacing w:before="200" w:line="260" w:lineRule="atLeast"/>
        <w:jc w:val="both"/>
        <w:rPr>
          <w:lang w:val="en-US" w:eastAsia="en-US" w:bidi="ar-SA"/>
        </w:rPr>
      </w:pPr>
      <w:r>
        <w:rPr>
          <w:rFonts w:ascii="arial" w:eastAsia="arial" w:hAnsi="arial" w:cs="arial"/>
          <w:color w:val="000000"/>
          <w:sz w:val="20"/>
          <w:lang w:val="en-US" w:eastAsia="en-US" w:bidi="ar-SA"/>
        </w:rPr>
        <w:t>Rotrand and other opposition councillors say that's a cop-out. They want the issue revisited at the commission's next meeting.</w:t>
      </w:r>
    </w:p>
    <w:p>
      <w:pPr>
        <w:spacing w:before="200" w:line="260" w:lineRule="atLeast"/>
        <w:jc w:val="both"/>
        <w:rPr>
          <w:lang w:val="en-US" w:eastAsia="en-US" w:bidi="ar-SA"/>
        </w:rPr>
      </w:pPr>
      <w:r>
        <w:rPr>
          <w:rFonts w:ascii="arial" w:eastAsia="arial" w:hAnsi="arial" w:cs="arial"/>
          <w:color w:val="000000"/>
          <w:sz w:val="20"/>
          <w:lang w:val="en-US" w:eastAsia="en-US" w:bidi="ar-SA"/>
        </w:rPr>
        <w:t>Charbonneau insists the report doesn't show that individual officers are racist, but rather that there are systemic problems 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pressed on the issue, he pointed to the fact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extending the profiling research project into next year.</w:t>
      </w:r>
    </w:p>
    <w:p>
      <w:pPr>
        <w:spacing w:before="200" w:line="260" w:lineRule="atLeast"/>
        <w:jc w:val="both"/>
        <w:rPr>
          <w:lang w:val="en-US" w:eastAsia="en-US" w:bidi="ar-SA"/>
        </w:rPr>
      </w:pPr>
      <w:r>
        <w:rPr>
          <w:rFonts w:ascii="arial" w:eastAsia="arial" w:hAnsi="arial" w:cs="arial"/>
          <w:color w:val="000000"/>
          <w:sz w:val="20"/>
          <w:lang w:val="en-US" w:eastAsia="en-US" w:bidi="ar-SA"/>
        </w:rPr>
        <w:t>Balarama Holness led a movement last year for the city's office of public consultations to open hearings on systemic discrimination. He said the department is letting itself off the hook.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avoid responsibility for their actions by saying it's just a systemic problem and it's not the fault of individual officers," said Holness. "I reject that declaration. Racial and criminal profiling intersect with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grappled with racial profiling since it first hired a consultant on the issue in 2006. At city hall, public consultations on profiling date back to the 1980s.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2011 public coroner's inquest into the shooting death of Fredy Villanueva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also pointed to systemic problems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Despite a series of studies, statements and promises of reform, the results from this latest report suggest profiling is still a massive problem.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why it took so long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consider tracking and publishing statistics on profiling, Charbonneau said he would have to consult the province's access-to-information laws.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an issue we take enormously seriously," said Norris. "But it isn't merely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act on. We at the city must act on it as well.</w:t>
      </w:r>
    </w:p>
    <w:p>
      <w:pPr>
        <w:spacing w:before="200" w:line="260" w:lineRule="atLeast"/>
        <w:jc w:val="both"/>
        <w:rPr>
          <w:lang w:val="en-US" w:eastAsia="en-US" w:bidi="ar-SA"/>
        </w:rPr>
      </w:pPr>
      <w:r>
        <w:rPr>
          <w:rFonts w:ascii="arial" w:eastAsia="arial" w:hAnsi="arial" w:cs="arial"/>
          <w:color w:val="000000"/>
          <w:sz w:val="20"/>
          <w:lang w:val="en-US" w:eastAsia="en-US" w:bidi="ar-SA"/>
        </w:rPr>
        <w:t>"I understand that people are skeptical, but we are hopeful that there will be change."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8" style="position:absolute;z-index:2517831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FILES;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launch a task force to help improve interactions with visible minorities. says Chief Inspector Marc Charbonneau, right, shown with Chief Sylvain Caron earlier this fall.; </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8855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(92%); CITY GOVERNMENT (91%); NEGATIVE PERSONAL NEWS (90%); REGIONAL &amp; LOCAL GOVERNMENTS (90%); LEGISLATIVE BODIES (90%); MINORITY GROUPS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RACIAL PROFILING (90%); CITY LIFE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POPULATION SIZE (78%); RACISM &amp; XENOPHOBIA (78%); INDIGENOUS PEOPLES (77%); RESEARCH INSTITUTES (77%); RESEARCH REPORTS (77%); SOCIOLOGY (77%); council,unanimously,passed,motion,demanding,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 ONTARIO, CANADA (56%);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 xml:space="preserve">Canada indigenous groups demand probe after </w:t>
        </w:r>
      </w:hyperlink>
      <w:hyperlink r:id="rId2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9" w:history="1">
        <w:r>
          <w:rPr>
            <w:rFonts w:ascii="arial" w:eastAsia="arial" w:hAnsi="arial" w:cs="arial"/>
            <w:b/>
            <w:bCs/>
            <w:i/>
            <w:color w:val="0077CC"/>
            <w:kern w:val="32"/>
            <w:sz w:val="28"/>
            <w:szCs w:val="32"/>
            <w:u w:val="single"/>
            <w:shd w:val="clear" w:color="auto" w:fill="FFFFFF"/>
            <w:lang w:val="en-US" w:eastAsia="en-US" w:bidi="ar-SA"/>
          </w:rPr>
          <w:t xml:space="preserve"> kill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Agence France Presse -- English</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11:57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Agence France Presse All Rights Reserved</w:t>
      </w:r>
    </w:p>
    <w:p>
      <w:pPr>
        <w:spacing w:before="120" w:line="220" w:lineRule="atLeast"/>
        <w:rPr>
          <w:lang w:val="en-US" w:eastAsia="en-US" w:bidi="ar-SA"/>
        </w:rPr>
      </w:pPr>
      <w:r>
        <w:rPr>
          <w:lang w:val="en-US" w:eastAsia="en-US" w:bidi="ar-SA"/>
        </w:rPr>
        <w:br/>
      </w:r>
      <w:r>
        <w:pict>
          <v:shape id="_x0000_i1111" type="#_x0000_t75" style="width:60.76pt;height:33.75pt">
            <v:imagedata r:id="rId300"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June 6 2020</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aboriginal groups on Saturday called for an independent probe into the death of an indigenous woman who was shot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called in for a wellness check.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Congress of Aboriginal People (CPA), one of five national groups representing indigenous Canadians, called for "a public investigation into the death of Chantel Moore and the ongoing systemic bias and racism that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services and the justice system displays towards Indigenous peoples."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Moore, 26, was shot dead Thursday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Edmundston, in the eastern province of New Brunswick. A relative had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check Moore's health.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Edmundston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woman had threatened the officer with a knife. According to the family, the officer fired five times to subdue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Moore's "tragic killing... during a wellness check has vividly shown all Canadians that Indigenous peoples in Canada continue to face a very different set of circumstances when interacting with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justice systems in Canada", said CPA National Chief Robert Bertrand.</w:t>
      </w:r>
    </w:p>
    <w:p>
      <w:pPr>
        <w:spacing w:before="200" w:line="260" w:lineRule="atLeast"/>
        <w:jc w:val="both"/>
        <w:rPr>
          <w:lang w:val="en-US" w:eastAsia="en-US" w:bidi="ar-SA"/>
        </w:rPr>
      </w:pPr>
      <w:r>
        <w:rPr>
          <w:rFonts w:ascii="arial" w:eastAsia="arial" w:hAnsi="arial" w:cs="arial"/>
          <w:color w:val="000000"/>
          <w:sz w:val="20"/>
          <w:lang w:val="en-US" w:eastAsia="en-US" w:bidi="ar-SA"/>
        </w:rPr>
        <w:t>While officials have opened a probe into Moore's death, the national chief of the Assembly of First Nations (AFN), Perry Bellegarde, said the shooting must be investigated by an impartial third party to determine why lethal force was used and whether race was a factor in the officer's response.</w:t>
      </w:r>
    </w:p>
    <w:p>
      <w:pPr>
        <w:spacing w:before="200" w:line="260" w:lineRule="atLeast"/>
        <w:jc w:val="both"/>
        <w:rPr>
          <w:lang w:val="en-US" w:eastAsia="en-US" w:bidi="ar-SA"/>
        </w:rPr>
      </w:pPr>
      <w:r>
        <w:rPr>
          <w:rFonts w:ascii="arial" w:eastAsia="arial" w:hAnsi="arial" w:cs="arial"/>
          <w:color w:val="000000"/>
          <w:sz w:val="20"/>
          <w:lang w:val="en-US" w:eastAsia="en-US" w:bidi="ar-SA"/>
        </w:rPr>
        <w:t>"How does a call for help turn into a call for the coroner? This should never happen," Bellegarde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need to find out whether race played any role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and whether a less extreme use of force should have been used. This young First Nations mother and daughter did not need to die.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Separately, in the western state of Alberta, Athabasca Chipewyan First Nation Chief Allan Adam accused Canadian Royal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beating him in March during a routine check of his automobile registration. </w:t>
      </w:r>
    </w:p>
    <w:p>
      <w:pPr>
        <w:spacing w:before="200" w:line="260" w:lineRule="atLeast"/>
        <w:jc w:val="both"/>
        <w:rPr>
          <w:lang w:val="en-US" w:eastAsia="en-US" w:bidi="ar-SA"/>
        </w:rPr>
      </w:pPr>
      <w:r>
        <w:rPr>
          <w:rFonts w:ascii="arial" w:eastAsia="arial" w:hAnsi="arial" w:cs="arial"/>
          <w:color w:val="000000"/>
          <w:sz w:val="20"/>
          <w:lang w:val="en-US" w:eastAsia="en-US" w:bidi="ar-SA"/>
        </w:rPr>
        <w:t>The RCMP said he was resisting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spoke Friday about discrimination in Canada before participating in a demonstration in Ottawa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following the death of George Floyd, an unarmed black 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weeks, we've seen a large number of Canadians suddenly awaken to the fact that the discrimination that is a lived reality for far too many of our fellow citizens is something that needs to end," he said.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NATIVE AMERICANS (95%); INDIGENOUS PEOPLES (94%); INVESTIGATIONS (92%); DEATH &amp; DYING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(91%); CRIME, LAW ENFORCEMENT &amp; CORRECTIONS (90%); CRIMINAL INVESTIGATIONS (90%); LAW ENFORCEMENT (90%); NEGATIVE PERSONAL NEWS (90%); DISCRIMINATION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RACE &amp; ETHNICITY (89%); RACISM &amp; XENOPHOBIA (89%); ARRESTS (78%); CORONERS COURTS &amp; OFFICES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HEADS OF STATE &amp; GOVERNMENT (77%); GEORGE FLOYD KILLING (73%); PRIME MINISTERS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OTTAWA, ON, CANADA (74%); ALBERTA, CANADA (74%); NEW BRUNSWICK, CANADA (59%); CANADA (96%); UNITED STATES (79%);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 xml:space="preserve">2017 in Quebec; This quiz by </w:t>
        </w:r>
      </w:hyperlink>
      <w:hyperlink r:id="rId3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7" w:history="1">
        <w:r>
          <w:rPr>
            <w:rFonts w:ascii="arial" w:eastAsia="arial" w:hAnsi="arial" w:cs="arial"/>
            <w:b/>
            <w:bCs/>
            <w:i/>
            <w:color w:val="0077CC"/>
            <w:kern w:val="32"/>
            <w:sz w:val="28"/>
            <w:szCs w:val="32"/>
            <w:u w:val="single"/>
            <w:shd w:val="clear" w:color="auto" w:fill="FFFFFF"/>
            <w:lang w:val="en-US" w:eastAsia="en-US" w:bidi="ar-SA"/>
          </w:rPr>
          <w:t xml:space="preserve"> writer Mark Abley tests your recall of the past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29, 2017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ABLEY, The Gazette</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1. François Legault said he was "annoyed," Jean-François Lisée said he was "insulted," and Gabriel Nadeau-Dubois said he was "irritated" - by what?</w:t>
      </w:r>
    </w:p>
    <w:p>
      <w:pPr>
        <w:spacing w:before="200" w:line="260" w:lineRule="atLeast"/>
        <w:jc w:val="both"/>
        <w:rPr>
          <w:lang w:val="en-US" w:eastAsia="en-US" w:bidi="ar-SA"/>
        </w:rPr>
      </w:pPr>
      <w:r>
        <w:rPr>
          <w:rFonts w:ascii="arial" w:eastAsia="arial" w:hAnsi="arial" w:cs="arial"/>
          <w:color w:val="000000"/>
          <w:sz w:val="20"/>
          <w:lang w:val="en-US" w:eastAsia="en-US" w:bidi="ar-SA"/>
        </w:rPr>
        <w:t>a) The latest budget tabled by the provincial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 The low number of Québécois players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w:t>
      </w:r>
    </w:p>
    <w:p>
      <w:pPr>
        <w:spacing w:before="200" w:line="260" w:lineRule="atLeast"/>
        <w:jc w:val="both"/>
        <w:rPr>
          <w:lang w:val="en-US" w:eastAsia="en-US" w:bidi="ar-SA"/>
        </w:rPr>
      </w:pPr>
      <w:r>
        <w:rPr>
          <w:rFonts w:ascii="arial" w:eastAsia="arial" w:hAnsi="arial" w:cs="arial"/>
          <w:color w:val="000000"/>
          <w:sz w:val="20"/>
          <w:lang w:val="en-US" w:eastAsia="en-US" w:bidi="ar-SA"/>
        </w:rPr>
        <w:t>c) The growing use of "Bonjour-Hi" as a greeting</w:t>
      </w:r>
    </w:p>
    <w:p>
      <w:pPr>
        <w:spacing w:before="200" w:line="260" w:lineRule="atLeast"/>
        <w:jc w:val="both"/>
        <w:rPr>
          <w:lang w:val="en-US" w:eastAsia="en-US" w:bidi="ar-SA"/>
        </w:rPr>
      </w:pPr>
      <w:r>
        <w:rPr>
          <w:rFonts w:ascii="arial" w:eastAsia="arial" w:hAnsi="arial" w:cs="arial"/>
          <w:color w:val="000000"/>
          <w:sz w:val="20"/>
          <w:lang w:val="en-US" w:eastAsia="en-US" w:bidi="ar-SA"/>
        </w:rPr>
        <w:t>d) Evidence of anti-francophone sentiment in Nelson, B.C.</w:t>
      </w:r>
    </w:p>
    <w:p>
      <w:pPr>
        <w:spacing w:before="200" w:line="260" w:lineRule="atLeast"/>
        <w:jc w:val="both"/>
        <w:rPr>
          <w:lang w:val="en-US" w:eastAsia="en-US" w:bidi="ar-SA"/>
        </w:rPr>
      </w:pPr>
      <w:r>
        <w:rPr>
          <w:rFonts w:ascii="arial" w:eastAsia="arial" w:hAnsi="arial" w:cs="arial"/>
          <w:color w:val="000000"/>
          <w:sz w:val="20"/>
          <w:lang w:val="en-US" w:eastAsia="en-US" w:bidi="ar-SA"/>
        </w:rPr>
        <w:t>2. On many days in the summer, between 150 and 300 people made an unauthorized crossing into Quebec from the United States, hoping to live permanently in Canada. The majority of these people were citizens of what country?</w:t>
      </w:r>
    </w:p>
    <w:p>
      <w:pPr>
        <w:spacing w:before="200" w:line="260" w:lineRule="atLeast"/>
        <w:jc w:val="both"/>
        <w:rPr>
          <w:lang w:val="en-US" w:eastAsia="en-US" w:bidi="ar-SA"/>
        </w:rPr>
      </w:pPr>
      <w:r>
        <w:rPr>
          <w:rFonts w:ascii="arial" w:eastAsia="arial" w:hAnsi="arial" w:cs="arial"/>
          <w:color w:val="000000"/>
          <w:sz w:val="20"/>
          <w:lang w:val="en-US" w:eastAsia="en-US" w:bidi="ar-SA"/>
        </w:rPr>
        <w:t>a) Haiti</w:t>
      </w:r>
    </w:p>
    <w:p>
      <w:pPr>
        <w:spacing w:before="200" w:line="260" w:lineRule="atLeast"/>
        <w:jc w:val="both"/>
        <w:rPr>
          <w:lang w:val="en-US" w:eastAsia="en-US" w:bidi="ar-SA"/>
        </w:rPr>
      </w:pPr>
      <w:r>
        <w:rPr>
          <w:rFonts w:ascii="arial" w:eastAsia="arial" w:hAnsi="arial" w:cs="arial"/>
          <w:color w:val="000000"/>
          <w:sz w:val="20"/>
          <w:lang w:val="en-US" w:eastAsia="en-US" w:bidi="ar-SA"/>
        </w:rPr>
        <w:t>b) Syria</w:t>
      </w:r>
    </w:p>
    <w:p>
      <w:pPr>
        <w:spacing w:before="200" w:line="260" w:lineRule="atLeast"/>
        <w:jc w:val="both"/>
        <w:rPr>
          <w:lang w:val="en-US" w:eastAsia="en-US" w:bidi="ar-SA"/>
        </w:rPr>
      </w:pPr>
      <w:r>
        <w:rPr>
          <w:rFonts w:ascii="arial" w:eastAsia="arial" w:hAnsi="arial" w:cs="arial"/>
          <w:color w:val="000000"/>
          <w:sz w:val="20"/>
          <w:lang w:val="en-US" w:eastAsia="en-US" w:bidi="ar-SA"/>
        </w:rPr>
        <w:t>c) Eritrea</w:t>
      </w:r>
    </w:p>
    <w:p>
      <w:pPr>
        <w:spacing w:before="200" w:line="260" w:lineRule="atLeast"/>
        <w:jc w:val="both"/>
        <w:rPr>
          <w:lang w:val="en-US" w:eastAsia="en-US" w:bidi="ar-SA"/>
        </w:rPr>
      </w:pPr>
      <w:r>
        <w:rPr>
          <w:rFonts w:ascii="arial" w:eastAsia="arial" w:hAnsi="arial" w:cs="arial"/>
          <w:color w:val="000000"/>
          <w:sz w:val="20"/>
          <w:lang w:val="en-US" w:eastAsia="en-US" w:bidi="ar-SA"/>
        </w:rPr>
        <w:t>d) Guatemala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 The Vegas Golden Knights picked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defenceman in the June expansion draft. Was it:</w:t>
      </w:r>
    </w:p>
    <w:p>
      <w:pPr>
        <w:spacing w:before="200" w:line="260" w:lineRule="atLeast"/>
        <w:jc w:val="both"/>
        <w:rPr>
          <w:lang w:val="en-US" w:eastAsia="en-US" w:bidi="ar-SA"/>
        </w:rPr>
      </w:pPr>
      <w:r>
        <w:rPr>
          <w:rFonts w:ascii="arial" w:eastAsia="arial" w:hAnsi="arial" w:cs="arial"/>
          <w:color w:val="000000"/>
          <w:sz w:val="20"/>
          <w:lang w:val="en-US" w:eastAsia="en-US" w:bidi="ar-SA"/>
        </w:rPr>
        <w:t>a) Brandon Davidson</w:t>
      </w:r>
    </w:p>
    <w:p>
      <w:pPr>
        <w:spacing w:before="200" w:line="260" w:lineRule="atLeast"/>
        <w:jc w:val="both"/>
        <w:rPr>
          <w:lang w:val="en-US" w:eastAsia="en-US" w:bidi="ar-SA"/>
        </w:rPr>
      </w:pPr>
      <w:r>
        <w:rPr>
          <w:rFonts w:ascii="arial" w:eastAsia="arial" w:hAnsi="arial" w:cs="arial"/>
          <w:color w:val="000000"/>
          <w:sz w:val="20"/>
          <w:lang w:val="en-US" w:eastAsia="en-US" w:bidi="ar-SA"/>
        </w:rPr>
        <w:t>b) Nathan Beaulieu</w:t>
      </w:r>
    </w:p>
    <w:p>
      <w:pPr>
        <w:spacing w:before="200" w:line="260" w:lineRule="atLeast"/>
        <w:jc w:val="both"/>
        <w:rPr>
          <w:lang w:val="en-US" w:eastAsia="en-US" w:bidi="ar-SA"/>
        </w:rPr>
      </w:pPr>
      <w:r>
        <w:rPr>
          <w:rFonts w:ascii="arial" w:eastAsia="arial" w:hAnsi="arial" w:cs="arial"/>
          <w:color w:val="000000"/>
          <w:sz w:val="20"/>
          <w:lang w:val="en-US" w:eastAsia="en-US" w:bidi="ar-SA"/>
        </w:rPr>
        <w:t>c) Alexei Emelin</w:t>
      </w:r>
    </w:p>
    <w:p>
      <w:pPr>
        <w:spacing w:before="200" w:line="260" w:lineRule="atLeast"/>
        <w:jc w:val="both"/>
        <w:rPr>
          <w:lang w:val="en-US" w:eastAsia="en-US" w:bidi="ar-SA"/>
        </w:rPr>
      </w:pPr>
      <w:r>
        <w:rPr>
          <w:rFonts w:ascii="arial" w:eastAsia="arial" w:hAnsi="arial" w:cs="arial"/>
          <w:color w:val="000000"/>
          <w:sz w:val="20"/>
          <w:lang w:val="en-US" w:eastAsia="en-US" w:bidi="ar-SA"/>
        </w:rPr>
        <w:t>d) Serge Savard</w:t>
      </w:r>
    </w:p>
    <w:p>
      <w:pPr>
        <w:spacing w:before="200" w:line="260" w:lineRule="atLeast"/>
        <w:jc w:val="both"/>
        <w:rPr>
          <w:lang w:val="en-US" w:eastAsia="en-US" w:bidi="ar-SA"/>
        </w:rPr>
      </w:pPr>
      <w:r>
        <w:rPr>
          <w:rFonts w:ascii="arial" w:eastAsia="arial" w:hAnsi="arial" w:cs="arial"/>
          <w:color w:val="000000"/>
          <w:sz w:val="20"/>
          <w:lang w:val="en-US" w:eastAsia="en-US" w:bidi="ar-SA"/>
        </w:rPr>
        <w:t>4. Why did Gilbert Rozon resign from his position as chair of the Just for Laughs comedy festival?</w:t>
      </w:r>
    </w:p>
    <w:p>
      <w:pPr>
        <w:spacing w:before="200" w:line="260" w:lineRule="atLeast"/>
        <w:jc w:val="both"/>
        <w:rPr>
          <w:lang w:val="en-US" w:eastAsia="en-US" w:bidi="ar-SA"/>
        </w:rPr>
      </w:pPr>
      <w:r>
        <w:rPr>
          <w:rFonts w:ascii="arial" w:eastAsia="arial" w:hAnsi="arial" w:cs="arial"/>
          <w:color w:val="000000"/>
          <w:sz w:val="20"/>
          <w:lang w:val="en-US" w:eastAsia="en-US" w:bidi="ar-SA"/>
        </w:rPr>
        <w:t>a) He intends to create a new festival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b) He faces accusations of sexual misconduct from several women</w:t>
      </w:r>
    </w:p>
    <w:p>
      <w:pPr>
        <w:spacing w:before="200" w:line="260" w:lineRule="atLeast"/>
        <w:jc w:val="both"/>
        <w:rPr>
          <w:lang w:val="en-US" w:eastAsia="en-US" w:bidi="ar-SA"/>
        </w:rPr>
      </w:pPr>
      <w:r>
        <w:rPr>
          <w:rFonts w:ascii="arial" w:eastAsia="arial" w:hAnsi="arial" w:cs="arial"/>
          <w:color w:val="000000"/>
          <w:sz w:val="20"/>
          <w:lang w:val="en-US" w:eastAsia="en-US" w:bidi="ar-SA"/>
        </w:rPr>
        <w:t>c) He took responsibility for the festival's financial difficulties</w:t>
      </w:r>
    </w:p>
    <w:p>
      <w:pPr>
        <w:spacing w:before="200" w:line="260" w:lineRule="atLeast"/>
        <w:jc w:val="both"/>
        <w:rPr>
          <w:lang w:val="en-US" w:eastAsia="en-US" w:bidi="ar-SA"/>
        </w:rPr>
      </w:pPr>
      <w:r>
        <w:rPr>
          <w:rFonts w:ascii="arial" w:eastAsia="arial" w:hAnsi="arial" w:cs="arial"/>
          <w:color w:val="000000"/>
          <w:sz w:val="20"/>
          <w:lang w:val="en-US" w:eastAsia="en-US" w:bidi="ar-SA"/>
        </w:rPr>
        <w:t>d) He plans to run in the next election for Coalition Avenir Québec</w:t>
      </w:r>
    </w:p>
    <w:p>
      <w:pPr>
        <w:spacing w:before="200" w:line="260" w:lineRule="atLeast"/>
        <w:jc w:val="both"/>
        <w:rPr>
          <w:lang w:val="en-US" w:eastAsia="en-US" w:bidi="ar-SA"/>
        </w:rPr>
      </w:pPr>
      <w:r>
        <w:rPr>
          <w:rFonts w:ascii="arial" w:eastAsia="arial" w:hAnsi="arial" w:cs="arial"/>
          <w:color w:val="000000"/>
          <w:sz w:val="20"/>
          <w:lang w:val="en-US" w:eastAsia="en-US" w:bidi="ar-SA"/>
        </w:rPr>
        <w:t>5. It was revealed in December that in a two-year period between 2015 and 2017, a total of 1,581 Quebec doctors had sought help from the province's Programme d'aide aux médecins, mostly for reasons of mental health. What did the health minister, Gaétan Barrette, say in response?</w:t>
      </w:r>
    </w:p>
    <w:p>
      <w:pPr>
        <w:spacing w:before="200" w:line="260" w:lineRule="atLeast"/>
        <w:jc w:val="both"/>
        <w:rPr>
          <w:lang w:val="en-US" w:eastAsia="en-US" w:bidi="ar-SA"/>
        </w:rPr>
      </w:pPr>
      <w:r>
        <w:rPr>
          <w:rFonts w:ascii="arial" w:eastAsia="arial" w:hAnsi="arial" w:cs="arial"/>
          <w:color w:val="000000"/>
          <w:sz w:val="20"/>
          <w:lang w:val="en-US" w:eastAsia="en-US" w:bidi="ar-SA"/>
        </w:rPr>
        <w:t>a) "It's fake news. I don't believe these numbers."</w:t>
      </w:r>
    </w:p>
    <w:p>
      <w:pPr>
        <w:spacing w:before="200" w:line="260" w:lineRule="atLeast"/>
        <w:jc w:val="both"/>
        <w:rPr>
          <w:lang w:val="en-US" w:eastAsia="en-US" w:bidi="ar-SA"/>
        </w:rPr>
      </w:pPr>
      <w:r>
        <w:rPr>
          <w:rFonts w:ascii="arial" w:eastAsia="arial" w:hAnsi="arial" w:cs="arial"/>
          <w:color w:val="000000"/>
          <w:sz w:val="20"/>
          <w:lang w:val="en-US" w:eastAsia="en-US" w:bidi="ar-SA"/>
        </w:rPr>
        <w:t>b) "It's a direct result of the changes imposed on the healthcare system, and I take full responsibility."</w:t>
      </w:r>
    </w:p>
    <w:p>
      <w:pPr>
        <w:spacing w:before="200" w:line="260" w:lineRule="atLeast"/>
        <w:jc w:val="both"/>
        <w:rPr>
          <w:lang w:val="en-US" w:eastAsia="en-US" w:bidi="ar-SA"/>
        </w:rPr>
      </w:pPr>
      <w:r>
        <w:rPr>
          <w:rFonts w:ascii="arial" w:eastAsia="arial" w:hAnsi="arial" w:cs="arial"/>
          <w:color w:val="000000"/>
          <w:sz w:val="20"/>
          <w:lang w:val="en-US" w:eastAsia="en-US" w:bidi="ar-SA"/>
        </w:rPr>
        <w:t>c) "These figures are probably no worse than you find in other jurisdictions."</w:t>
      </w:r>
    </w:p>
    <w:p>
      <w:pPr>
        <w:spacing w:before="200" w:line="260" w:lineRule="atLeast"/>
        <w:jc w:val="both"/>
        <w:rPr>
          <w:lang w:val="en-US" w:eastAsia="en-US" w:bidi="ar-SA"/>
        </w:rPr>
      </w:pPr>
      <w:r>
        <w:rPr>
          <w:rFonts w:ascii="arial" w:eastAsia="arial" w:hAnsi="arial" w:cs="arial"/>
          <w:color w:val="000000"/>
          <w:sz w:val="20"/>
          <w:lang w:val="en-US" w:eastAsia="en-US" w:bidi="ar-SA"/>
        </w:rPr>
        <w:t>d) "There is no real increase. But a taboo is disappearing, and doctors are no longer afraid to admit their unhappiness."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6. In October, leaders from Quebec's Inuit, Innu, Cree and Naskapi nations signed an agreement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What was its purpose?</w:t>
      </w:r>
    </w:p>
    <w:p>
      <w:pPr>
        <w:spacing w:before="200" w:line="260" w:lineRule="atLeast"/>
        <w:jc w:val="both"/>
        <w:rPr>
          <w:lang w:val="en-US" w:eastAsia="en-US" w:bidi="ar-SA"/>
        </w:rPr>
      </w:pPr>
      <w:r>
        <w:rPr>
          <w:rFonts w:ascii="arial" w:eastAsia="arial" w:hAnsi="arial" w:cs="arial"/>
          <w:color w:val="000000"/>
          <w:sz w:val="20"/>
          <w:lang w:val="en-US" w:eastAsia="en-US" w:bidi="ar-SA"/>
        </w:rPr>
        <w:t>a) To develop new strategies for dealing with violence against women</w:t>
      </w:r>
    </w:p>
    <w:p>
      <w:pPr>
        <w:spacing w:before="200" w:line="260" w:lineRule="atLeast"/>
        <w:jc w:val="both"/>
        <w:rPr>
          <w:lang w:val="en-US" w:eastAsia="en-US" w:bidi="ar-SA"/>
        </w:rPr>
      </w:pPr>
      <w:r>
        <w:rPr>
          <w:rFonts w:ascii="arial" w:eastAsia="arial" w:hAnsi="arial" w:cs="arial"/>
          <w:color w:val="000000"/>
          <w:sz w:val="20"/>
          <w:lang w:val="en-US" w:eastAsia="en-US" w:bidi="ar-SA"/>
        </w:rPr>
        <w:t>b) To improve relations with the Quebec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c) To co-operate in preserving caribou herds</w:t>
      </w:r>
    </w:p>
    <w:p>
      <w:pPr>
        <w:spacing w:before="200" w:line="260" w:lineRule="atLeast"/>
        <w:jc w:val="both"/>
        <w:rPr>
          <w:lang w:val="en-US" w:eastAsia="en-US" w:bidi="ar-SA"/>
        </w:rPr>
      </w:pPr>
      <w:r>
        <w:rPr>
          <w:rFonts w:ascii="arial" w:eastAsia="arial" w:hAnsi="arial" w:cs="arial"/>
          <w:color w:val="000000"/>
          <w:sz w:val="20"/>
          <w:lang w:val="en-US" w:eastAsia="en-US" w:bidi="ar-SA"/>
        </w:rPr>
        <w:t>d) To provide more housing in remote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7. Units of the Canadian Armed Forces were deployed in Quebec this year. Why?</w:t>
      </w:r>
    </w:p>
    <w:p>
      <w:pPr>
        <w:spacing w:before="200" w:line="260" w:lineRule="atLeast"/>
        <w:jc w:val="both"/>
        <w:rPr>
          <w:lang w:val="en-US" w:eastAsia="en-US" w:bidi="ar-SA"/>
        </w:rPr>
      </w:pPr>
      <w:r>
        <w:rPr>
          <w:rFonts w:ascii="arial" w:eastAsia="arial" w:hAnsi="arial" w:cs="arial"/>
          <w:color w:val="000000"/>
          <w:sz w:val="20"/>
          <w:lang w:val="en-US" w:eastAsia="en-US" w:bidi="ar-SA"/>
        </w:rPr>
        <w:t>a) To help deal with the flooding that hit the province in May</w:t>
      </w:r>
    </w:p>
    <w:p>
      <w:pPr>
        <w:spacing w:before="200" w:line="260" w:lineRule="atLeast"/>
        <w:jc w:val="both"/>
        <w:rPr>
          <w:lang w:val="en-US" w:eastAsia="en-US" w:bidi="ar-SA"/>
        </w:rPr>
      </w:pPr>
      <w:r>
        <w:rPr>
          <w:rFonts w:ascii="arial" w:eastAsia="arial" w:hAnsi="arial" w:cs="arial"/>
          <w:color w:val="000000"/>
          <w:sz w:val="20"/>
          <w:lang w:val="en-US" w:eastAsia="en-US" w:bidi="ar-SA"/>
        </w:rPr>
        <w:t>b) To prevent confrontations between far-right and far-left political factions in the Quebec City area</w:t>
      </w:r>
    </w:p>
    <w:p>
      <w:pPr>
        <w:spacing w:before="200" w:line="260" w:lineRule="atLeast"/>
        <w:jc w:val="both"/>
        <w:rPr>
          <w:lang w:val="en-US" w:eastAsia="en-US" w:bidi="ar-SA"/>
        </w:rPr>
      </w:pPr>
      <w:r>
        <w:rPr>
          <w:rFonts w:ascii="arial" w:eastAsia="arial" w:hAnsi="arial" w:cs="arial"/>
          <w:color w:val="000000"/>
          <w:sz w:val="20"/>
          <w:lang w:val="en-US" w:eastAsia="en-US" w:bidi="ar-SA"/>
        </w:rPr>
        <w:t>c) To rebuild bridges and highways in the Outaouais after extreme rainfall at the end of October</w:t>
      </w:r>
    </w:p>
    <w:p>
      <w:pPr>
        <w:spacing w:before="200" w:line="260" w:lineRule="atLeast"/>
        <w:jc w:val="both"/>
        <w:rPr>
          <w:lang w:val="en-US" w:eastAsia="en-US" w:bidi="ar-SA"/>
        </w:rPr>
      </w:pPr>
      <w:r>
        <w:rPr>
          <w:rFonts w:ascii="arial" w:eastAsia="arial" w:hAnsi="arial" w:cs="arial"/>
          <w:color w:val="000000"/>
          <w:sz w:val="20"/>
          <w:lang w:val="en-US" w:eastAsia="en-US" w:bidi="ar-SA"/>
        </w:rPr>
        <w:t>d) To help maintain order at selected border crossings following the influx of refugees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 In June,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announced that the rate of one type of crime had fallen to its lowest level since the formation of an island-wide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1972. What is the crime in question?</w:t>
      </w:r>
    </w:p>
    <w:p>
      <w:pPr>
        <w:spacing w:before="200" w:line="260" w:lineRule="atLeast"/>
        <w:jc w:val="both"/>
        <w:rPr>
          <w:lang w:val="en-US" w:eastAsia="en-US" w:bidi="ar-SA"/>
        </w:rPr>
      </w:pPr>
      <w:r>
        <w:rPr>
          <w:rFonts w:ascii="arial" w:eastAsia="arial" w:hAnsi="arial" w:cs="arial"/>
          <w:color w:val="000000"/>
          <w:sz w:val="20"/>
          <w:lang w:val="en-US" w:eastAsia="en-US" w:bidi="ar-SA"/>
        </w:rPr>
        <w:t>a) Rape</w:t>
      </w:r>
    </w:p>
    <w:p>
      <w:pPr>
        <w:spacing w:before="200" w:line="260" w:lineRule="atLeast"/>
        <w:jc w:val="both"/>
        <w:rPr>
          <w:lang w:val="en-US" w:eastAsia="en-US" w:bidi="ar-SA"/>
        </w:rPr>
      </w:pPr>
      <w:r>
        <w:rPr>
          <w:rFonts w:ascii="arial" w:eastAsia="arial" w:hAnsi="arial" w:cs="arial"/>
          <w:color w:val="000000"/>
          <w:sz w:val="20"/>
          <w:lang w:val="en-US" w:eastAsia="en-US" w:bidi="ar-SA"/>
        </w:rPr>
        <w:t>b) Arson</w:t>
      </w:r>
    </w:p>
    <w:p>
      <w:pPr>
        <w:spacing w:before="200" w:line="260" w:lineRule="atLeast"/>
        <w:jc w:val="both"/>
        <w:rPr>
          <w:lang w:val="en-US" w:eastAsia="en-US" w:bidi="ar-SA"/>
        </w:rPr>
      </w:pPr>
      <w:r>
        <w:rPr>
          <w:rFonts w:ascii="arial" w:eastAsia="arial" w:hAnsi="arial" w:cs="arial"/>
          <w:color w:val="000000"/>
          <w:sz w:val="20"/>
          <w:lang w:val="en-US" w:eastAsia="en-US" w:bidi="ar-SA"/>
        </w:rPr>
        <w:t>c) Vehicle theft</w:t>
      </w:r>
    </w:p>
    <w:p>
      <w:pPr>
        <w:spacing w:before="200" w:line="260" w:lineRule="atLeast"/>
        <w:jc w:val="both"/>
        <w:rPr>
          <w:lang w:val="en-US" w:eastAsia="en-US" w:bidi="ar-SA"/>
        </w:rPr>
      </w:pPr>
      <w:r>
        <w:rPr>
          <w:rFonts w:ascii="arial" w:eastAsia="arial" w:hAnsi="arial" w:cs="arial"/>
          <w:color w:val="000000"/>
          <w:sz w:val="20"/>
          <w:lang w:val="en-US" w:eastAsia="en-US" w:bidi="ar-SA"/>
        </w:rPr>
        <w:t>d) Homicide</w:t>
      </w:r>
    </w:p>
    <w:p>
      <w:pPr>
        <w:spacing w:before="200" w:line="260" w:lineRule="atLeast"/>
        <w:jc w:val="both"/>
        <w:rPr>
          <w:lang w:val="en-US" w:eastAsia="en-US" w:bidi="ar-SA"/>
        </w:rPr>
      </w:pPr>
      <w:r>
        <w:rPr>
          <w:rFonts w:ascii="arial" w:eastAsia="arial" w:hAnsi="arial" w:cs="arial"/>
          <w:color w:val="000000"/>
          <w:sz w:val="20"/>
          <w:lang w:val="en-US" w:eastAsia="en-US" w:bidi="ar-SA"/>
        </w:rPr>
        <w:t>9. Blade Runner 2049 was a tremendous critical hit directed by which Quebec filmmaker?</w:t>
      </w:r>
    </w:p>
    <w:p>
      <w:pPr>
        <w:spacing w:before="200" w:line="260" w:lineRule="atLeast"/>
        <w:jc w:val="both"/>
        <w:rPr>
          <w:lang w:val="en-US" w:eastAsia="en-US" w:bidi="ar-SA"/>
        </w:rPr>
      </w:pPr>
      <w:r>
        <w:rPr>
          <w:rFonts w:ascii="arial" w:eastAsia="arial" w:hAnsi="arial" w:cs="arial"/>
          <w:color w:val="000000"/>
          <w:sz w:val="20"/>
          <w:lang w:val="en-US" w:eastAsia="en-US" w:bidi="ar-SA"/>
        </w:rPr>
        <w:t>a) Philippe Falardeau</w:t>
      </w:r>
    </w:p>
    <w:p>
      <w:pPr>
        <w:spacing w:before="200" w:line="260" w:lineRule="atLeast"/>
        <w:jc w:val="both"/>
        <w:rPr>
          <w:lang w:val="en-US" w:eastAsia="en-US" w:bidi="ar-SA"/>
        </w:rPr>
      </w:pPr>
      <w:r>
        <w:rPr>
          <w:rFonts w:ascii="arial" w:eastAsia="arial" w:hAnsi="arial" w:cs="arial"/>
          <w:color w:val="000000"/>
          <w:sz w:val="20"/>
          <w:lang w:val="en-US" w:eastAsia="en-US" w:bidi="ar-SA"/>
        </w:rPr>
        <w:t>b) Denis Villeneuve</w:t>
      </w:r>
    </w:p>
    <w:p>
      <w:pPr>
        <w:spacing w:before="200" w:line="260" w:lineRule="atLeast"/>
        <w:jc w:val="both"/>
        <w:rPr>
          <w:lang w:val="en-US" w:eastAsia="en-US" w:bidi="ar-SA"/>
        </w:rPr>
      </w:pPr>
      <w:r>
        <w:rPr>
          <w:rFonts w:ascii="arial" w:eastAsia="arial" w:hAnsi="arial" w:cs="arial"/>
          <w:color w:val="000000"/>
          <w:sz w:val="20"/>
          <w:lang w:val="en-US" w:eastAsia="en-US" w:bidi="ar-SA"/>
        </w:rPr>
        <w:t>c) Kim Nguyen</w:t>
      </w:r>
    </w:p>
    <w:p>
      <w:pPr>
        <w:spacing w:before="200" w:line="260" w:lineRule="atLeast"/>
        <w:jc w:val="both"/>
        <w:rPr>
          <w:lang w:val="en-US" w:eastAsia="en-US" w:bidi="ar-SA"/>
        </w:rPr>
      </w:pPr>
      <w:r>
        <w:rPr>
          <w:rFonts w:ascii="arial" w:eastAsia="arial" w:hAnsi="arial" w:cs="arial"/>
          <w:color w:val="000000"/>
          <w:sz w:val="20"/>
          <w:lang w:val="en-US" w:eastAsia="en-US" w:bidi="ar-SA"/>
        </w:rPr>
        <w:t>d) Xavier Dolan</w:t>
      </w:r>
    </w:p>
    <w:p>
      <w:pPr>
        <w:spacing w:before="200" w:line="260" w:lineRule="atLeast"/>
        <w:jc w:val="both"/>
        <w:rPr>
          <w:lang w:val="en-US" w:eastAsia="en-US" w:bidi="ar-SA"/>
        </w:rPr>
      </w:pPr>
      <w:r>
        <w:rPr>
          <w:rFonts w:ascii="arial" w:eastAsia="arial" w:hAnsi="arial" w:cs="arial"/>
          <w:color w:val="000000"/>
          <w:sz w:val="20"/>
          <w:lang w:val="en-US" w:eastAsia="en-US" w:bidi="ar-SA"/>
        </w:rPr>
        <w:t>10. In 2017, the Gulf of St. Lawrence witnessed an alarming number of deaths of a type of marine mammal. Name the mammal.</w:t>
      </w:r>
    </w:p>
    <w:p>
      <w:pPr>
        <w:spacing w:before="200" w:line="260" w:lineRule="atLeast"/>
        <w:jc w:val="both"/>
        <w:rPr>
          <w:lang w:val="en-US" w:eastAsia="en-US" w:bidi="ar-SA"/>
        </w:rPr>
      </w:pPr>
      <w:r>
        <w:rPr>
          <w:rFonts w:ascii="arial" w:eastAsia="arial" w:hAnsi="arial" w:cs="arial"/>
          <w:color w:val="000000"/>
          <w:sz w:val="20"/>
          <w:lang w:val="en-US" w:eastAsia="en-US" w:bidi="ar-SA"/>
        </w:rPr>
        <w:t>a) North Atlantic right whale</w:t>
      </w:r>
    </w:p>
    <w:p>
      <w:pPr>
        <w:spacing w:before="200" w:line="260" w:lineRule="atLeast"/>
        <w:jc w:val="both"/>
        <w:rPr>
          <w:lang w:val="en-US" w:eastAsia="en-US" w:bidi="ar-SA"/>
        </w:rPr>
      </w:pPr>
      <w:r>
        <w:rPr>
          <w:rFonts w:ascii="arial" w:eastAsia="arial" w:hAnsi="arial" w:cs="arial"/>
          <w:color w:val="000000"/>
          <w:sz w:val="20"/>
          <w:lang w:val="en-US" w:eastAsia="en-US" w:bidi="ar-SA"/>
        </w:rPr>
        <w:t>b) Beluga</w:t>
      </w:r>
    </w:p>
    <w:p>
      <w:pPr>
        <w:spacing w:before="200" w:line="260" w:lineRule="atLeast"/>
        <w:jc w:val="both"/>
        <w:rPr>
          <w:lang w:val="en-US" w:eastAsia="en-US" w:bidi="ar-SA"/>
        </w:rPr>
      </w:pPr>
      <w:r>
        <w:rPr>
          <w:rFonts w:ascii="arial" w:eastAsia="arial" w:hAnsi="arial" w:cs="arial"/>
          <w:color w:val="000000"/>
          <w:sz w:val="20"/>
          <w:lang w:val="en-US" w:eastAsia="en-US" w:bidi="ar-SA"/>
        </w:rPr>
        <w:t>c) Blue whale</w:t>
      </w:r>
    </w:p>
    <w:p>
      <w:pPr>
        <w:spacing w:before="200" w:line="260" w:lineRule="atLeast"/>
        <w:jc w:val="both"/>
        <w:rPr>
          <w:lang w:val="en-US" w:eastAsia="en-US" w:bidi="ar-SA"/>
        </w:rPr>
      </w:pPr>
      <w:r>
        <w:rPr>
          <w:rFonts w:ascii="arial" w:eastAsia="arial" w:hAnsi="arial" w:cs="arial"/>
          <w:color w:val="000000"/>
          <w:sz w:val="20"/>
          <w:lang w:val="en-US" w:eastAsia="en-US" w:bidi="ar-SA"/>
        </w:rPr>
        <w:t>d) Grey seal</w:t>
      </w:r>
    </w:p>
    <w:p>
      <w:pPr>
        <w:spacing w:before="200" w:line="260" w:lineRule="atLeast"/>
        <w:jc w:val="both"/>
        <w:rPr>
          <w:lang w:val="en-US" w:eastAsia="en-US" w:bidi="ar-SA"/>
        </w:rPr>
      </w:pPr>
      <w:r>
        <w:rPr>
          <w:rFonts w:ascii="arial" w:eastAsia="arial" w:hAnsi="arial" w:cs="arial"/>
          <w:color w:val="000000"/>
          <w:sz w:val="20"/>
          <w:lang w:val="en-US" w:eastAsia="en-US" w:bidi="ar-SA"/>
        </w:rPr>
        <w:t>11. What was the main reason why Uber threatened to quit the province in 2017?</w:t>
      </w:r>
    </w:p>
    <w:p>
      <w:pPr>
        <w:spacing w:before="200" w:line="260" w:lineRule="atLeast"/>
        <w:jc w:val="both"/>
        <w:rPr>
          <w:lang w:val="en-US" w:eastAsia="en-US" w:bidi="ar-SA"/>
        </w:rPr>
      </w:pPr>
      <w:r>
        <w:rPr>
          <w:rFonts w:ascii="arial" w:eastAsia="arial" w:hAnsi="arial" w:cs="arial"/>
          <w:color w:val="000000"/>
          <w:sz w:val="20"/>
          <w:lang w:val="en-US" w:eastAsia="en-US" w:bidi="ar-SA"/>
        </w:rPr>
        <w:t>a) Quebec wanted Uber drivers to buy new and expensive permits</w:t>
      </w:r>
    </w:p>
    <w:p>
      <w:pPr>
        <w:spacing w:before="200" w:line="260" w:lineRule="atLeast"/>
        <w:jc w:val="both"/>
        <w:rPr>
          <w:lang w:val="en-US" w:eastAsia="en-US" w:bidi="ar-SA"/>
        </w:rPr>
      </w:pPr>
      <w:r>
        <w:rPr>
          <w:rFonts w:ascii="arial" w:eastAsia="arial" w:hAnsi="arial" w:cs="arial"/>
          <w:color w:val="000000"/>
          <w:sz w:val="20"/>
          <w:lang w:val="en-US" w:eastAsia="en-US" w:bidi="ar-SA"/>
        </w:rPr>
        <w:t>b) Quebec wanted Uber to use more French in its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c) Quebec wanted Uber to use only hybrid or electric vehicles</w:t>
      </w:r>
    </w:p>
    <w:p>
      <w:pPr>
        <w:spacing w:before="200" w:line="260" w:lineRule="atLeast"/>
        <w:jc w:val="both"/>
        <w:rPr>
          <w:lang w:val="en-US" w:eastAsia="en-US" w:bidi="ar-SA"/>
        </w:rPr>
      </w:pPr>
      <w:r>
        <w:rPr>
          <w:rFonts w:ascii="arial" w:eastAsia="arial" w:hAnsi="arial" w:cs="arial"/>
          <w:color w:val="000000"/>
          <w:sz w:val="20"/>
          <w:lang w:val="en-US" w:eastAsia="en-US" w:bidi="ar-SA"/>
        </w:rPr>
        <w:t>d) Quebec wanted Uber drivers to be given 35 hours of training</w:t>
      </w:r>
    </w:p>
    <w:p>
      <w:pPr>
        <w:spacing w:before="200" w:line="260" w:lineRule="atLeast"/>
        <w:jc w:val="both"/>
        <w:rPr>
          <w:lang w:val="en-US" w:eastAsia="en-US" w:bidi="ar-SA"/>
        </w:rPr>
      </w:pPr>
      <w:r>
        <w:rPr>
          <w:rFonts w:ascii="arial" w:eastAsia="arial" w:hAnsi="arial" w:cs="arial"/>
          <w:color w:val="000000"/>
          <w:sz w:val="20"/>
          <w:lang w:val="en-US" w:eastAsia="en-US" w:bidi="ar-SA"/>
        </w:rPr>
        <w:t>12. This year the Association des microbrasseries du Québec reacted with "stupefaction and desolation" to the sale of another small Quebec brewery to a large company. Which of the following microbreweries was gobbled up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a) Les 3 Brasseurs</w:t>
      </w:r>
    </w:p>
    <w:p>
      <w:pPr>
        <w:spacing w:before="200" w:line="260" w:lineRule="atLeast"/>
        <w:jc w:val="both"/>
        <w:rPr>
          <w:lang w:val="en-US" w:eastAsia="en-US" w:bidi="ar-SA"/>
        </w:rPr>
      </w:pPr>
      <w:r>
        <w:rPr>
          <w:rFonts w:ascii="arial" w:eastAsia="arial" w:hAnsi="arial" w:cs="arial"/>
          <w:color w:val="000000"/>
          <w:sz w:val="20"/>
          <w:lang w:val="en-US" w:eastAsia="en-US" w:bidi="ar-SA"/>
        </w:rPr>
        <w:t>b) Unibroue</w:t>
      </w:r>
    </w:p>
    <w:p>
      <w:pPr>
        <w:spacing w:before="200" w:line="260" w:lineRule="atLeast"/>
        <w:jc w:val="both"/>
        <w:rPr>
          <w:lang w:val="en-US" w:eastAsia="en-US" w:bidi="ar-SA"/>
        </w:rPr>
      </w:pPr>
      <w:r>
        <w:rPr>
          <w:rFonts w:ascii="arial" w:eastAsia="arial" w:hAnsi="arial" w:cs="arial"/>
          <w:color w:val="000000"/>
          <w:sz w:val="20"/>
          <w:lang w:val="en-US" w:eastAsia="en-US" w:bidi="ar-SA"/>
        </w:rPr>
        <w:t>c) Microbrasserie Archibald</w:t>
      </w:r>
    </w:p>
    <w:p>
      <w:pPr>
        <w:spacing w:before="200" w:line="260" w:lineRule="atLeast"/>
        <w:jc w:val="both"/>
        <w:rPr>
          <w:lang w:val="en-US" w:eastAsia="en-US" w:bidi="ar-SA"/>
        </w:rPr>
      </w:pPr>
      <w:r>
        <w:rPr>
          <w:rFonts w:ascii="arial" w:eastAsia="arial" w:hAnsi="arial" w:cs="arial"/>
          <w:color w:val="000000"/>
          <w:sz w:val="20"/>
          <w:lang w:val="en-US" w:eastAsia="en-US" w:bidi="ar-SA"/>
        </w:rPr>
        <w:t>d) Le Trou du Diable</w:t>
      </w:r>
    </w:p>
    <w:p>
      <w:pPr>
        <w:spacing w:before="200" w:line="260" w:lineRule="atLeast"/>
        <w:jc w:val="both"/>
        <w:rPr>
          <w:lang w:val="en-US" w:eastAsia="en-US" w:bidi="ar-SA"/>
        </w:rPr>
      </w:pPr>
      <w:r>
        <w:rPr>
          <w:rFonts w:ascii="arial" w:eastAsia="arial" w:hAnsi="arial" w:cs="arial"/>
          <w:color w:val="000000"/>
          <w:sz w:val="20"/>
          <w:lang w:val="en-US" w:eastAsia="en-US" w:bidi="ar-SA"/>
        </w:rPr>
        <w:t>13. One of Canada's most likely medallists in the upcoming Olympic Winter Games is a moguls skier from Sainte-Agathe-des-Monts who this month won his ninth straight World Cup moguls event. Is he:</w:t>
      </w:r>
    </w:p>
    <w:p>
      <w:pPr>
        <w:spacing w:before="200" w:line="260" w:lineRule="atLeast"/>
        <w:jc w:val="both"/>
        <w:rPr>
          <w:lang w:val="en-US" w:eastAsia="en-US" w:bidi="ar-SA"/>
        </w:rPr>
      </w:pPr>
      <w:r>
        <w:rPr>
          <w:rFonts w:ascii="arial" w:eastAsia="arial" w:hAnsi="arial" w:cs="arial"/>
          <w:color w:val="000000"/>
          <w:sz w:val="20"/>
          <w:lang w:val="en-US" w:eastAsia="en-US" w:bidi="ar-SA"/>
        </w:rPr>
        <w:t>a) Erik Guay</w:t>
      </w:r>
    </w:p>
    <w:p>
      <w:pPr>
        <w:spacing w:before="200" w:line="260" w:lineRule="atLeast"/>
        <w:jc w:val="both"/>
        <w:rPr>
          <w:lang w:val="en-US" w:eastAsia="en-US" w:bidi="ar-SA"/>
        </w:rPr>
      </w:pPr>
      <w:r>
        <w:rPr>
          <w:rFonts w:ascii="arial" w:eastAsia="arial" w:hAnsi="arial" w:cs="arial"/>
          <w:color w:val="000000"/>
          <w:sz w:val="20"/>
          <w:lang w:val="en-US" w:eastAsia="en-US" w:bidi="ar-SA"/>
        </w:rPr>
        <w:t>b) Mikaël Kingsbury</w:t>
      </w:r>
    </w:p>
    <w:p>
      <w:pPr>
        <w:spacing w:before="200" w:line="260" w:lineRule="atLeast"/>
        <w:jc w:val="both"/>
        <w:rPr>
          <w:lang w:val="en-US" w:eastAsia="en-US" w:bidi="ar-SA"/>
        </w:rPr>
      </w:pPr>
      <w:r>
        <w:rPr>
          <w:rFonts w:ascii="arial" w:eastAsia="arial" w:hAnsi="arial" w:cs="arial"/>
          <w:color w:val="000000"/>
          <w:sz w:val="20"/>
          <w:lang w:val="en-US" w:eastAsia="en-US" w:bidi="ar-SA"/>
        </w:rPr>
        <w:t>c) Charles Hamelin</w:t>
      </w:r>
    </w:p>
    <w:p>
      <w:pPr>
        <w:spacing w:before="200" w:line="260" w:lineRule="atLeast"/>
        <w:jc w:val="both"/>
        <w:rPr>
          <w:lang w:val="en-US" w:eastAsia="en-US" w:bidi="ar-SA"/>
        </w:rPr>
      </w:pPr>
      <w:r>
        <w:rPr>
          <w:rFonts w:ascii="arial" w:eastAsia="arial" w:hAnsi="arial" w:cs="arial"/>
          <w:color w:val="000000"/>
          <w:sz w:val="20"/>
          <w:lang w:val="en-US" w:eastAsia="en-US" w:bidi="ar-SA"/>
        </w:rPr>
        <w:t>d) Alex Harvey</w:t>
      </w:r>
    </w:p>
    <w:p>
      <w:pPr>
        <w:spacing w:before="200" w:line="260" w:lineRule="atLeast"/>
        <w:jc w:val="both"/>
        <w:rPr>
          <w:lang w:val="en-US" w:eastAsia="en-US" w:bidi="ar-SA"/>
        </w:rPr>
      </w:pPr>
      <w:r>
        <w:rPr>
          <w:rFonts w:ascii="arial" w:eastAsia="arial" w:hAnsi="arial" w:cs="arial"/>
          <w:color w:val="000000"/>
          <w:sz w:val="20"/>
          <w:lang w:val="en-US" w:eastAsia="en-US" w:bidi="ar-SA"/>
        </w:rPr>
        <w:t>14. Which retired politician took to the stage this year and performed an original song that featured the lines "With the 375th, we have to take a lot of lumps, /Not to mention all those granite stumps"?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Frank Zampino, former chair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executive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b) Peter Trent, former mayor of Westmount</w:t>
      </w:r>
    </w:p>
    <w:p>
      <w:pPr>
        <w:spacing w:before="200" w:line="260" w:lineRule="atLeast"/>
        <w:jc w:val="both"/>
        <w:rPr>
          <w:lang w:val="en-US" w:eastAsia="en-US" w:bidi="ar-SA"/>
        </w:rPr>
      </w:pPr>
      <w:r>
        <w:rPr>
          <w:rFonts w:ascii="arial" w:eastAsia="arial" w:hAnsi="arial" w:cs="arial"/>
          <w:color w:val="000000"/>
          <w:sz w:val="20"/>
          <w:lang w:val="en-US" w:eastAsia="en-US" w:bidi="ar-SA"/>
        </w:rPr>
        <w:t>c) Yolande James, former Quebec minister of immigration and cultural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d) Irwin Cotler, former federal minister of justice</w:t>
      </w:r>
    </w:p>
    <w:p>
      <w:pPr>
        <w:spacing w:before="200" w:line="260" w:lineRule="atLeast"/>
        <w:jc w:val="both"/>
        <w:rPr>
          <w:lang w:val="en-US" w:eastAsia="en-US" w:bidi="ar-SA"/>
        </w:rPr>
      </w:pPr>
      <w:r>
        <w:rPr>
          <w:rFonts w:ascii="arial" w:eastAsia="arial" w:hAnsi="arial" w:cs="arial"/>
          <w:color w:val="000000"/>
          <w:sz w:val="20"/>
          <w:lang w:val="en-US" w:eastAsia="en-US" w:bidi="ar-SA"/>
        </w:rPr>
        <w:t>15. Why did Montrealers place hundreds of calls to 911 on a single night in March?</w:t>
      </w:r>
    </w:p>
    <w:p>
      <w:pPr>
        <w:spacing w:before="200" w:line="260" w:lineRule="atLeast"/>
        <w:jc w:val="both"/>
        <w:rPr>
          <w:lang w:val="en-US" w:eastAsia="en-US" w:bidi="ar-SA"/>
        </w:rPr>
      </w:pPr>
      <w:r>
        <w:rPr>
          <w:rFonts w:ascii="arial" w:eastAsia="arial" w:hAnsi="arial" w:cs="arial"/>
          <w:color w:val="000000"/>
          <w:sz w:val="20"/>
          <w:lang w:val="en-US" w:eastAsia="en-US" w:bidi="ar-SA"/>
        </w:rPr>
        <w:t>a) They were taking part in a conceptual art project organized by students at CEGEP du Vieux-</w:t>
      </w:r>
      <w:r>
        <w:rPr>
          <w:rFonts w:ascii="arial" w:eastAsia="arial" w:hAnsi="arial" w:cs="arial"/>
          <w:b/>
          <w:i/>
          <w:color w:val="000000"/>
          <w:sz w:val="20"/>
          <w:u w:val="single"/>
          <w:lang w:val="en-US" w:eastAsia="en-US" w:bidi="ar-SA"/>
        </w:rPr>
        <w:t>Montréal</w:t>
      </w:r>
    </w:p>
    <w:p>
      <w:pPr>
        <w:spacing w:before="200" w:line="260" w:lineRule="atLeast"/>
        <w:jc w:val="both"/>
        <w:rPr>
          <w:lang w:val="en-US" w:eastAsia="en-US" w:bidi="ar-SA"/>
        </w:rPr>
      </w:pPr>
      <w:r>
        <w:rPr>
          <w:rFonts w:ascii="arial" w:eastAsia="arial" w:hAnsi="arial" w:cs="arial"/>
          <w:color w:val="000000"/>
          <w:sz w:val="20"/>
          <w:lang w:val="en-US" w:eastAsia="en-US" w:bidi="ar-SA"/>
        </w:rPr>
        <w:t>b) They were reporting power outages during a brief but intense ice storm</w:t>
      </w:r>
    </w:p>
    <w:p>
      <w:pPr>
        <w:spacing w:before="200" w:line="260" w:lineRule="atLeast"/>
        <w:jc w:val="both"/>
        <w:rPr>
          <w:lang w:val="en-US" w:eastAsia="en-US" w:bidi="ar-SA"/>
        </w:rPr>
      </w:pPr>
      <w:r>
        <w:rPr>
          <w:rFonts w:ascii="arial" w:eastAsia="arial" w:hAnsi="arial" w:cs="arial"/>
          <w:color w:val="000000"/>
          <w:sz w:val="20"/>
          <w:lang w:val="en-US" w:eastAsia="en-US" w:bidi="ar-SA"/>
        </w:rPr>
        <w:t>c) They were stuck in their cars for hours during a snowstorm after an accident blocked Highway 13</w:t>
      </w:r>
    </w:p>
    <w:p>
      <w:pPr>
        <w:spacing w:before="200" w:line="260" w:lineRule="atLeast"/>
        <w:jc w:val="both"/>
        <w:rPr>
          <w:lang w:val="en-US" w:eastAsia="en-US" w:bidi="ar-SA"/>
        </w:rPr>
      </w:pPr>
      <w:r>
        <w:rPr>
          <w:rFonts w:ascii="arial" w:eastAsia="arial" w:hAnsi="arial" w:cs="arial"/>
          <w:color w:val="000000"/>
          <w:sz w:val="20"/>
          <w:lang w:val="en-US" w:eastAsia="en-US" w:bidi="ar-SA"/>
        </w:rPr>
        <w:t>d) They were reporting a series of arson attacks on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16. According to the latest ranking of Canada's Top 100 Restaurants, three of the best four in the country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 no one's surprise, they include Toqué! and Joe Beef. But which other local restaurant also made it into the top four?</w:t>
      </w:r>
    </w:p>
    <w:p>
      <w:pPr>
        <w:spacing w:before="200" w:line="260" w:lineRule="atLeast"/>
        <w:jc w:val="both"/>
        <w:rPr>
          <w:lang w:val="en-US" w:eastAsia="en-US" w:bidi="ar-SA"/>
        </w:rPr>
      </w:pPr>
      <w:r>
        <w:rPr>
          <w:rFonts w:ascii="arial" w:eastAsia="arial" w:hAnsi="arial" w:cs="arial"/>
          <w:color w:val="000000"/>
          <w:sz w:val="20"/>
          <w:lang w:val="en-US" w:eastAsia="en-US" w:bidi="ar-SA"/>
        </w:rPr>
        <w:t>a) Nora Gray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Plaza</w:t>
      </w:r>
    </w:p>
    <w:p>
      <w:pPr>
        <w:spacing w:before="200" w:line="260" w:lineRule="atLeast"/>
        <w:jc w:val="both"/>
        <w:rPr>
          <w:lang w:val="en-US" w:eastAsia="en-US" w:bidi="ar-SA"/>
        </w:rPr>
      </w:pPr>
      <w:r>
        <w:rPr>
          <w:rFonts w:ascii="arial" w:eastAsia="arial" w:hAnsi="arial" w:cs="arial"/>
          <w:color w:val="000000"/>
          <w:sz w:val="20"/>
          <w:lang w:val="en-US" w:eastAsia="en-US" w:bidi="ar-SA"/>
        </w:rPr>
        <w:t>c) Le Vin Papillon</w:t>
      </w:r>
    </w:p>
    <w:p>
      <w:pPr>
        <w:spacing w:before="200" w:line="260" w:lineRule="atLeast"/>
        <w:jc w:val="both"/>
        <w:rPr>
          <w:lang w:val="en-US" w:eastAsia="en-US" w:bidi="ar-SA"/>
        </w:rPr>
      </w:pPr>
      <w:r>
        <w:rPr>
          <w:rFonts w:ascii="arial" w:eastAsia="arial" w:hAnsi="arial" w:cs="arial"/>
          <w:color w:val="000000"/>
          <w:sz w:val="20"/>
          <w:lang w:val="en-US" w:eastAsia="en-US" w:bidi="ar-SA"/>
        </w:rPr>
        <w:t>d) Maison Publique</w:t>
      </w:r>
    </w:p>
    <w:p>
      <w:pPr>
        <w:spacing w:before="200" w:line="260" w:lineRule="atLeast"/>
        <w:jc w:val="both"/>
        <w:rPr>
          <w:lang w:val="en-US" w:eastAsia="en-US" w:bidi="ar-SA"/>
        </w:rPr>
      </w:pPr>
      <w:r>
        <w:rPr>
          <w:rFonts w:ascii="arial" w:eastAsia="arial" w:hAnsi="arial" w:cs="arial"/>
          <w:color w:val="000000"/>
          <w:sz w:val="20"/>
          <w:lang w:val="en-US" w:eastAsia="en-US" w:bidi="ar-SA"/>
        </w:rPr>
        <w:t>17. What do Avik Caron and</w:t>
      </w:r>
    </w:p>
    <w:p>
      <w:pPr>
        <w:spacing w:before="200" w:line="260" w:lineRule="atLeast"/>
        <w:jc w:val="both"/>
        <w:rPr>
          <w:lang w:val="en-US" w:eastAsia="en-US" w:bidi="ar-SA"/>
        </w:rPr>
      </w:pPr>
      <w:r>
        <w:rPr>
          <w:rFonts w:ascii="arial" w:eastAsia="arial" w:hAnsi="arial" w:cs="arial"/>
          <w:color w:val="000000"/>
          <w:sz w:val="20"/>
          <w:lang w:val="en-US" w:eastAsia="en-US" w:bidi="ar-SA"/>
        </w:rPr>
        <w:t>Richard Vallières have in common?</w:t>
      </w:r>
    </w:p>
    <w:p>
      <w:pPr>
        <w:spacing w:before="200" w:line="260" w:lineRule="atLeast"/>
        <w:jc w:val="both"/>
        <w:rPr>
          <w:lang w:val="en-US" w:eastAsia="en-US" w:bidi="ar-SA"/>
        </w:rPr>
      </w:pPr>
      <w:r>
        <w:rPr>
          <w:rFonts w:ascii="arial" w:eastAsia="arial" w:hAnsi="arial" w:cs="arial"/>
          <w:color w:val="000000"/>
          <w:sz w:val="20"/>
          <w:lang w:val="en-US" w:eastAsia="en-US" w:bidi="ar-SA"/>
        </w:rPr>
        <w:t>a) They were both sentenced to jail for taking part in a huge theft of maple syrup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 They both had tryouts with the 2017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 They both ran for borough mayor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municipal election under the banner "Équipe Denis Coderre"</w:t>
      </w:r>
    </w:p>
    <w:p>
      <w:pPr>
        <w:spacing w:before="200" w:line="260" w:lineRule="atLeast"/>
        <w:jc w:val="both"/>
        <w:rPr>
          <w:lang w:val="en-US" w:eastAsia="en-US" w:bidi="ar-SA"/>
        </w:rPr>
      </w:pPr>
      <w:r>
        <w:rPr>
          <w:rFonts w:ascii="arial" w:eastAsia="arial" w:hAnsi="arial" w:cs="arial"/>
          <w:color w:val="000000"/>
          <w:sz w:val="20"/>
          <w:lang w:val="en-US" w:eastAsia="en-US" w:bidi="ar-SA"/>
        </w:rPr>
        <w:t>d) They almost got into a brawl on the TV show Tout le monde en parle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18. Why did Lana Del Rey, Sting, Elvis Costello and k.d. lang all appear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same event?</w:t>
      </w:r>
    </w:p>
    <w:p>
      <w:pPr>
        <w:spacing w:before="200" w:line="260" w:lineRule="atLeast"/>
        <w:jc w:val="both"/>
        <w:rPr>
          <w:lang w:val="en-US" w:eastAsia="en-US" w:bidi="ar-SA"/>
        </w:rPr>
      </w:pPr>
      <w:r>
        <w:rPr>
          <w:rFonts w:ascii="arial" w:eastAsia="arial" w:hAnsi="arial" w:cs="arial"/>
          <w:color w:val="000000"/>
          <w:sz w:val="20"/>
          <w:lang w:val="en-US" w:eastAsia="en-US" w:bidi="ar-SA"/>
        </w:rPr>
        <w:t>a) To celebrate the city's 375th birthday with an outdoor performance on Mount Royal</w:t>
      </w:r>
    </w:p>
    <w:p>
      <w:pPr>
        <w:spacing w:before="200" w:line="260" w:lineRule="atLeast"/>
        <w:jc w:val="both"/>
        <w:rPr>
          <w:lang w:val="en-US" w:eastAsia="en-US" w:bidi="ar-SA"/>
        </w:rPr>
      </w:pPr>
      <w:r>
        <w:rPr>
          <w:rFonts w:ascii="arial" w:eastAsia="arial" w:hAnsi="arial" w:cs="arial"/>
          <w:color w:val="000000"/>
          <w:sz w:val="20"/>
          <w:lang w:val="en-US" w:eastAsia="en-US" w:bidi="ar-SA"/>
        </w:rPr>
        <w:t>b) To take part in a conference at Concordia University on the future of the music industry</w:t>
      </w:r>
    </w:p>
    <w:p>
      <w:pPr>
        <w:spacing w:before="200" w:line="260" w:lineRule="atLeast"/>
        <w:jc w:val="both"/>
        <w:rPr>
          <w:lang w:val="en-US" w:eastAsia="en-US" w:bidi="ar-SA"/>
        </w:rPr>
      </w:pPr>
      <w:r>
        <w:rPr>
          <w:rFonts w:ascii="arial" w:eastAsia="arial" w:hAnsi="arial" w:cs="arial"/>
          <w:color w:val="000000"/>
          <w:sz w:val="20"/>
          <w:lang w:val="en-US" w:eastAsia="en-US" w:bidi="ar-SA"/>
        </w:rPr>
        <w:t>c) To honour Leonard Cohen in a tribute concert at the Bell Centre</w:t>
      </w:r>
    </w:p>
    <w:p>
      <w:pPr>
        <w:spacing w:before="200" w:line="260" w:lineRule="atLeast"/>
        <w:jc w:val="both"/>
        <w:rPr>
          <w:lang w:val="en-US" w:eastAsia="en-US" w:bidi="ar-SA"/>
        </w:rPr>
      </w:pPr>
      <w:r>
        <w:rPr>
          <w:rFonts w:ascii="arial" w:eastAsia="arial" w:hAnsi="arial" w:cs="arial"/>
          <w:color w:val="000000"/>
          <w:sz w:val="20"/>
          <w:lang w:val="en-US" w:eastAsia="en-US" w:bidi="ar-SA"/>
        </w:rPr>
        <w:t>d) To join a march in support of international LGBT rights</w:t>
      </w:r>
    </w:p>
    <w:p>
      <w:pPr>
        <w:spacing w:before="200" w:line="260" w:lineRule="atLeast"/>
        <w:jc w:val="both"/>
        <w:rPr>
          <w:lang w:val="en-US" w:eastAsia="en-US" w:bidi="ar-SA"/>
        </w:rPr>
      </w:pPr>
      <w:r>
        <w:rPr>
          <w:rFonts w:ascii="arial" w:eastAsia="arial" w:hAnsi="arial" w:cs="arial"/>
          <w:color w:val="000000"/>
          <w:sz w:val="20"/>
          <w:lang w:val="en-US" w:eastAsia="en-US" w:bidi="ar-SA"/>
        </w:rPr>
        <w:t>19. In March, Christ Church Cathedral announced an $8-million fundraising campaign to pay for much-needed repairs to the landmark building on Ste-Catherine St. What is the most urgent problem facing the Anglican cathedral?</w:t>
      </w:r>
    </w:p>
    <w:p>
      <w:pPr>
        <w:spacing w:before="200" w:line="260" w:lineRule="atLeast"/>
        <w:jc w:val="both"/>
        <w:rPr>
          <w:lang w:val="en-US" w:eastAsia="en-US" w:bidi="ar-SA"/>
        </w:rPr>
      </w:pPr>
      <w:r>
        <w:rPr>
          <w:rFonts w:ascii="arial" w:eastAsia="arial" w:hAnsi="arial" w:cs="arial"/>
          <w:color w:val="000000"/>
          <w:sz w:val="20"/>
          <w:lang w:val="en-US" w:eastAsia="en-US" w:bidi="ar-SA"/>
        </w:rPr>
        <w:t>a) The spire is in danger of collapsing</w:t>
      </w:r>
    </w:p>
    <w:p>
      <w:pPr>
        <w:spacing w:before="200" w:line="260" w:lineRule="atLeast"/>
        <w:jc w:val="both"/>
        <w:rPr>
          <w:lang w:val="en-US" w:eastAsia="en-US" w:bidi="ar-SA"/>
        </w:rPr>
      </w:pPr>
      <w:r>
        <w:rPr>
          <w:rFonts w:ascii="arial" w:eastAsia="arial" w:hAnsi="arial" w:cs="arial"/>
          <w:color w:val="000000"/>
          <w:sz w:val="20"/>
          <w:lang w:val="en-US" w:eastAsia="en-US" w:bidi="ar-SA"/>
        </w:rPr>
        <w:t>b) The electrical, heating and lighting systems need to be upgraded</w:t>
      </w:r>
    </w:p>
    <w:p>
      <w:pPr>
        <w:spacing w:before="200" w:line="260" w:lineRule="atLeast"/>
        <w:jc w:val="both"/>
        <w:rPr>
          <w:lang w:val="en-US" w:eastAsia="en-US" w:bidi="ar-SA"/>
        </w:rPr>
      </w:pPr>
      <w:r>
        <w:rPr>
          <w:rFonts w:ascii="arial" w:eastAsia="arial" w:hAnsi="arial" w:cs="arial"/>
          <w:color w:val="000000"/>
          <w:sz w:val="20"/>
          <w:lang w:val="en-US" w:eastAsia="en-US" w:bidi="ar-SA"/>
        </w:rPr>
        <w:t>c) The floor, interior plaster and pews all need to be refurbished</w:t>
      </w:r>
    </w:p>
    <w:p>
      <w:pPr>
        <w:spacing w:before="200" w:line="260" w:lineRule="atLeast"/>
        <w:jc w:val="both"/>
        <w:rPr>
          <w:lang w:val="en-US" w:eastAsia="en-US" w:bidi="ar-SA"/>
        </w:rPr>
      </w:pPr>
      <w:r>
        <w:rPr>
          <w:rFonts w:ascii="arial" w:eastAsia="arial" w:hAnsi="arial" w:cs="arial"/>
          <w:color w:val="000000"/>
          <w:sz w:val="20"/>
          <w:lang w:val="en-US" w:eastAsia="en-US" w:bidi="ar-SA"/>
        </w:rPr>
        <w:t>d) The roof and exterior masonry need to be repaired</w:t>
      </w:r>
    </w:p>
    <w:p>
      <w:pPr>
        <w:spacing w:before="200" w:line="260" w:lineRule="atLeast"/>
        <w:jc w:val="both"/>
        <w:rPr>
          <w:lang w:val="en-US" w:eastAsia="en-US" w:bidi="ar-SA"/>
        </w:rPr>
      </w:pPr>
      <w:r>
        <w:rPr>
          <w:rFonts w:ascii="arial" w:eastAsia="arial" w:hAnsi="arial" w:cs="arial"/>
          <w:color w:val="000000"/>
          <w:sz w:val="20"/>
          <w:lang w:val="en-US" w:eastAsia="en-US" w:bidi="ar-SA"/>
        </w:rPr>
        <w:t>20. Why do many people in Quebec City look on Azzeddine Soufiane as a hero?</w:t>
      </w:r>
    </w:p>
    <w:p>
      <w:pPr>
        <w:spacing w:before="200" w:line="260" w:lineRule="atLeast"/>
        <w:jc w:val="both"/>
        <w:rPr>
          <w:lang w:val="en-US" w:eastAsia="en-US" w:bidi="ar-SA"/>
        </w:rPr>
      </w:pPr>
      <w:r>
        <w:rPr>
          <w:rFonts w:ascii="arial" w:eastAsia="arial" w:hAnsi="arial" w:cs="arial"/>
          <w:color w:val="000000"/>
          <w:sz w:val="20"/>
          <w:lang w:val="en-US" w:eastAsia="en-US" w:bidi="ar-SA"/>
        </w:rPr>
        <w:t>a) He prevented a local couple from jumping off a high bridge</w:t>
      </w:r>
    </w:p>
    <w:p>
      <w:pPr>
        <w:spacing w:before="200" w:line="260" w:lineRule="atLeast"/>
        <w:jc w:val="both"/>
        <w:rPr>
          <w:lang w:val="en-US" w:eastAsia="en-US" w:bidi="ar-SA"/>
        </w:rPr>
      </w:pPr>
      <w:r>
        <w:rPr>
          <w:rFonts w:ascii="arial" w:eastAsia="arial" w:hAnsi="arial" w:cs="arial"/>
          <w:color w:val="000000"/>
          <w:sz w:val="20"/>
          <w:lang w:val="en-US" w:eastAsia="en-US" w:bidi="ar-SA"/>
        </w:rPr>
        <w:t>b) Because of conversations with him, several members of the far-right group La Meute left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c) He encouraged public dialogue between worshippers at the city's Catholic cathedral and its Mosquée de la Capitale</w:t>
      </w:r>
    </w:p>
    <w:p>
      <w:pPr>
        <w:spacing w:before="200" w:line="260" w:lineRule="atLeast"/>
        <w:jc w:val="both"/>
        <w:rPr>
          <w:lang w:val="en-US" w:eastAsia="en-US" w:bidi="ar-SA"/>
        </w:rPr>
      </w:pPr>
      <w:r>
        <w:rPr>
          <w:rFonts w:ascii="arial" w:eastAsia="arial" w:hAnsi="arial" w:cs="arial"/>
          <w:color w:val="000000"/>
          <w:sz w:val="20"/>
          <w:lang w:val="en-US" w:eastAsia="en-US" w:bidi="ar-SA"/>
        </w:rPr>
        <w:t>d) He is believed to have saved lives in the Jan. 29 attack on a local mosque</w:t>
      </w:r>
    </w:p>
    <w:p>
      <w:pPr>
        <w:spacing w:before="200" w:line="260" w:lineRule="atLeast"/>
        <w:jc w:val="both"/>
        <w:rPr>
          <w:lang w:val="en-US" w:eastAsia="en-US" w:bidi="ar-SA"/>
        </w:rPr>
      </w:pPr>
      <w:r>
        <w:rPr>
          <w:rFonts w:ascii="arial" w:eastAsia="arial" w:hAnsi="arial" w:cs="arial"/>
          <w:color w:val="000000"/>
          <w:sz w:val="20"/>
          <w:lang w:val="en-US" w:eastAsia="en-US" w:bidi="ar-SA"/>
        </w:rPr>
        <w:t>21. This year eight Quebecers, including director Jean-Marc Vallée, were nominated for an Emmy Award thanks to their work on a new miniseries. Was it:</w:t>
      </w:r>
    </w:p>
    <w:p>
      <w:pPr>
        <w:spacing w:before="200" w:line="260" w:lineRule="atLeast"/>
        <w:jc w:val="both"/>
        <w:rPr>
          <w:lang w:val="en-US" w:eastAsia="en-US" w:bidi="ar-SA"/>
        </w:rPr>
      </w:pPr>
      <w:r>
        <w:rPr>
          <w:rFonts w:ascii="arial" w:eastAsia="arial" w:hAnsi="arial" w:cs="arial"/>
          <w:color w:val="000000"/>
          <w:sz w:val="20"/>
          <w:lang w:val="en-US" w:eastAsia="en-US" w:bidi="ar-SA"/>
        </w:rPr>
        <w:t>a) Big Little Lies</w:t>
      </w:r>
    </w:p>
    <w:p>
      <w:pPr>
        <w:spacing w:before="200" w:line="260" w:lineRule="atLeast"/>
        <w:jc w:val="both"/>
        <w:rPr>
          <w:lang w:val="en-US" w:eastAsia="en-US" w:bidi="ar-SA"/>
        </w:rPr>
      </w:pPr>
      <w:r>
        <w:rPr>
          <w:rFonts w:ascii="arial" w:eastAsia="arial" w:hAnsi="arial" w:cs="arial"/>
          <w:color w:val="000000"/>
          <w:sz w:val="20"/>
          <w:lang w:val="en-US" w:eastAsia="en-US" w:bidi="ar-SA"/>
        </w:rPr>
        <w:t>b) Fargo</w:t>
      </w:r>
    </w:p>
    <w:p>
      <w:pPr>
        <w:spacing w:before="200" w:line="260" w:lineRule="atLeast"/>
        <w:jc w:val="both"/>
        <w:rPr>
          <w:lang w:val="en-US" w:eastAsia="en-US" w:bidi="ar-SA"/>
        </w:rPr>
      </w:pPr>
      <w:r>
        <w:rPr>
          <w:rFonts w:ascii="arial" w:eastAsia="arial" w:hAnsi="arial" w:cs="arial"/>
          <w:color w:val="000000"/>
          <w:sz w:val="20"/>
          <w:lang w:val="en-US" w:eastAsia="en-US" w:bidi="ar-SA"/>
        </w:rPr>
        <w:t>c) The Handmaid's Tale</w:t>
      </w:r>
    </w:p>
    <w:p>
      <w:pPr>
        <w:spacing w:before="200" w:line="260" w:lineRule="atLeast"/>
        <w:jc w:val="both"/>
        <w:rPr>
          <w:lang w:val="en-US" w:eastAsia="en-US" w:bidi="ar-SA"/>
        </w:rPr>
      </w:pPr>
      <w:r>
        <w:rPr>
          <w:rFonts w:ascii="arial" w:eastAsia="arial" w:hAnsi="arial" w:cs="arial"/>
          <w:color w:val="000000"/>
          <w:sz w:val="20"/>
          <w:lang w:val="en-US" w:eastAsia="en-US" w:bidi="ar-SA"/>
        </w:rPr>
        <w:t>d) Genius</w:t>
      </w:r>
    </w:p>
    <w:p>
      <w:pPr>
        <w:spacing w:before="200" w:line="260" w:lineRule="atLeast"/>
        <w:jc w:val="both"/>
        <w:rPr>
          <w:lang w:val="en-US" w:eastAsia="en-US" w:bidi="ar-SA"/>
        </w:rPr>
      </w:pPr>
      <w:r>
        <w:rPr>
          <w:rFonts w:ascii="arial" w:eastAsia="arial" w:hAnsi="arial" w:cs="arial"/>
          <w:color w:val="000000"/>
          <w:sz w:val="20"/>
          <w:lang w:val="en-US" w:eastAsia="en-US" w:bidi="ar-SA"/>
        </w:rPr>
        <w:t>22. In April, why did the nonprofit group Les Amis de la Montagne obtain nearly 33,000 signatures on a petition?</w:t>
      </w:r>
    </w:p>
    <w:p>
      <w:pPr>
        <w:spacing w:before="200" w:line="260" w:lineRule="atLeast"/>
        <w:jc w:val="both"/>
        <w:rPr>
          <w:lang w:val="en-US" w:eastAsia="en-US" w:bidi="ar-SA"/>
        </w:rPr>
      </w:pPr>
      <w:r>
        <w:rPr>
          <w:rFonts w:ascii="arial" w:eastAsia="arial" w:hAnsi="arial" w:cs="arial"/>
          <w:color w:val="000000"/>
          <w:sz w:val="20"/>
          <w:lang w:val="en-US" w:eastAsia="en-US" w:bidi="ar-SA"/>
        </w:rPr>
        <w:t>a) The petition asked the city to impose heavier penalties for snowboarding down Mount Royal</w:t>
      </w:r>
    </w:p>
    <w:p>
      <w:pPr>
        <w:spacing w:before="200" w:line="260" w:lineRule="atLeast"/>
        <w:jc w:val="both"/>
        <w:rPr>
          <w:lang w:val="en-US" w:eastAsia="en-US" w:bidi="ar-SA"/>
        </w:rPr>
      </w:pPr>
      <w:r>
        <w:rPr>
          <w:rFonts w:ascii="arial" w:eastAsia="arial" w:hAnsi="arial" w:cs="arial"/>
          <w:color w:val="000000"/>
          <w:sz w:val="20"/>
          <w:lang w:val="en-US" w:eastAsia="en-US" w:bidi="ar-SA"/>
        </w:rPr>
        <w:t>b) The petition demanded stricter controls on skyscrapers being built near the mountain</w:t>
      </w:r>
    </w:p>
    <w:p>
      <w:pPr>
        <w:spacing w:before="200" w:line="260" w:lineRule="atLeast"/>
        <w:jc w:val="both"/>
        <w:rPr>
          <w:lang w:val="en-US" w:eastAsia="en-US" w:bidi="ar-SA"/>
        </w:rPr>
      </w:pPr>
      <w:r>
        <w:rPr>
          <w:rFonts w:ascii="arial" w:eastAsia="arial" w:hAnsi="arial" w:cs="arial"/>
          <w:color w:val="000000"/>
          <w:sz w:val="20"/>
          <w:lang w:val="en-US" w:eastAsia="en-US" w:bidi="ar-SA"/>
        </w:rPr>
        <w:t>c) The petition asked for changes in traffic rules on the mountain after the death of a young cyclist</w:t>
      </w:r>
    </w:p>
    <w:p>
      <w:pPr>
        <w:spacing w:before="200" w:line="260" w:lineRule="atLeast"/>
        <w:jc w:val="both"/>
        <w:rPr>
          <w:lang w:val="en-US" w:eastAsia="en-US" w:bidi="ar-SA"/>
        </w:rPr>
      </w:pPr>
      <w:r>
        <w:rPr>
          <w:rFonts w:ascii="arial" w:eastAsia="arial" w:hAnsi="arial" w:cs="arial"/>
          <w:color w:val="000000"/>
          <w:sz w:val="20"/>
          <w:lang w:val="en-US" w:eastAsia="en-US" w:bidi="ar-SA"/>
        </w:rPr>
        <w:t>d) The petition asked the Canadian government to propose to UNESCO that Mount Royal be named a World Heritage Site</w:t>
      </w:r>
    </w:p>
    <w:p>
      <w:pPr>
        <w:spacing w:before="200" w:line="260" w:lineRule="atLeast"/>
        <w:jc w:val="both"/>
        <w:rPr>
          <w:lang w:val="en-US" w:eastAsia="en-US" w:bidi="ar-SA"/>
        </w:rPr>
      </w:pPr>
      <w:r>
        <w:rPr>
          <w:rFonts w:ascii="arial" w:eastAsia="arial" w:hAnsi="arial" w:cs="arial"/>
          <w:color w:val="000000"/>
          <w:sz w:val="20"/>
          <w:lang w:val="en-US" w:eastAsia="en-US" w:bidi="ar-SA"/>
        </w:rPr>
        <w:t>23. In a provincial cabinet shuffle, Kathleen Weil, the MNA for Notre-Dame-de-Grâce, was made minister responsible for relations with anglophones - a new position. What was Weil's previous job?</w:t>
      </w:r>
    </w:p>
    <w:p>
      <w:pPr>
        <w:spacing w:before="200" w:line="260" w:lineRule="atLeast"/>
        <w:jc w:val="both"/>
        <w:rPr>
          <w:lang w:val="en-US" w:eastAsia="en-US" w:bidi="ar-SA"/>
        </w:rPr>
      </w:pPr>
      <w:r>
        <w:rPr>
          <w:rFonts w:ascii="arial" w:eastAsia="arial" w:hAnsi="arial" w:cs="arial"/>
          <w:color w:val="000000"/>
          <w:sz w:val="20"/>
          <w:lang w:val="en-US" w:eastAsia="en-US" w:bidi="ar-SA"/>
        </w:rPr>
        <w:t>a) Minister of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b) Minister of Immigration, Diversity and Inclusiveness</w:t>
      </w:r>
    </w:p>
    <w:p>
      <w:pPr>
        <w:spacing w:before="200" w:line="260" w:lineRule="atLeast"/>
        <w:jc w:val="both"/>
        <w:rPr>
          <w:lang w:val="en-US" w:eastAsia="en-US" w:bidi="ar-SA"/>
        </w:rPr>
      </w:pPr>
      <w:r>
        <w:rPr>
          <w:rFonts w:ascii="arial" w:eastAsia="arial" w:hAnsi="arial" w:cs="arial"/>
          <w:color w:val="000000"/>
          <w:sz w:val="20"/>
          <w:lang w:val="en-US" w:eastAsia="en-US" w:bidi="ar-SA"/>
        </w:rPr>
        <w:t>c) Minister responsible for Native Affairs</w:t>
      </w:r>
    </w:p>
    <w:p>
      <w:pPr>
        <w:spacing w:before="200" w:line="260" w:lineRule="atLeast"/>
        <w:jc w:val="both"/>
        <w:rPr>
          <w:lang w:val="en-US" w:eastAsia="en-US" w:bidi="ar-SA"/>
        </w:rPr>
      </w:pPr>
      <w:r>
        <w:rPr>
          <w:rFonts w:ascii="arial" w:eastAsia="arial" w:hAnsi="arial" w:cs="arial"/>
          <w:color w:val="000000"/>
          <w:sz w:val="20"/>
          <w:lang w:val="en-US" w:eastAsia="en-US" w:bidi="ar-SA"/>
        </w:rPr>
        <w:t>d) Minister of Transport</w:t>
      </w:r>
    </w:p>
    <w:p>
      <w:pPr>
        <w:spacing w:before="200" w:line="260" w:lineRule="atLeast"/>
        <w:jc w:val="both"/>
        <w:rPr>
          <w:lang w:val="en-US" w:eastAsia="en-US" w:bidi="ar-SA"/>
        </w:rPr>
      </w:pPr>
      <w:r>
        <w:rPr>
          <w:rFonts w:ascii="arial" w:eastAsia="arial" w:hAnsi="arial" w:cs="arial"/>
          <w:color w:val="000000"/>
          <w:sz w:val="20"/>
          <w:lang w:val="en-US" w:eastAsia="en-US" w:bidi="ar-SA"/>
        </w:rPr>
        <w:t>24. Then-mayor Denis Coderre unveiled a new version of</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official flag in September. How is it different from the previous flag?</w:t>
      </w:r>
    </w:p>
    <w:p>
      <w:pPr>
        <w:spacing w:before="200" w:line="260" w:lineRule="atLeast"/>
        <w:jc w:val="both"/>
        <w:rPr>
          <w:lang w:val="en-US" w:eastAsia="en-US" w:bidi="ar-SA"/>
        </w:rPr>
      </w:pPr>
      <w:r>
        <w:rPr>
          <w:rFonts w:ascii="arial" w:eastAsia="arial" w:hAnsi="arial" w:cs="arial"/>
          <w:color w:val="000000"/>
          <w:sz w:val="20"/>
          <w:lang w:val="en-US" w:eastAsia="en-US" w:bidi="ar-SA"/>
        </w:rPr>
        <w:t>a) It no longer contains a thistle, which symbolized the Scots but which was often misinterpreted</w:t>
      </w:r>
    </w:p>
    <w:p>
      <w:pPr>
        <w:spacing w:before="200" w:line="260" w:lineRule="atLeast"/>
        <w:jc w:val="both"/>
        <w:rPr>
          <w:lang w:val="en-US" w:eastAsia="en-US" w:bidi="ar-SA"/>
        </w:rPr>
      </w:pPr>
      <w:r>
        <w:rPr>
          <w:rFonts w:ascii="arial" w:eastAsia="arial" w:hAnsi="arial" w:cs="arial"/>
          <w:color w:val="000000"/>
          <w:sz w:val="20"/>
          <w:lang w:val="en-US" w:eastAsia="en-US" w:bidi="ar-SA"/>
        </w:rPr>
        <w:t>b) It now features a blue cross instead of a red cross, to highlight the city's French origins</w:t>
      </w:r>
    </w:p>
    <w:p>
      <w:pPr>
        <w:spacing w:before="200" w:line="260" w:lineRule="atLeast"/>
        <w:jc w:val="both"/>
        <w:rPr>
          <w:lang w:val="en-US" w:eastAsia="en-US" w:bidi="ar-SA"/>
        </w:rPr>
      </w:pPr>
      <w:r>
        <w:rPr>
          <w:rFonts w:ascii="arial" w:eastAsia="arial" w:hAnsi="arial" w:cs="arial"/>
          <w:color w:val="000000"/>
          <w:sz w:val="20"/>
          <w:lang w:val="en-US" w:eastAsia="en-US" w:bidi="ar-SA"/>
        </w:rPr>
        <w:t>c) It now includes a pine tree at the centre, to symbolize the contributions of Indigenous Peoples</w:t>
      </w:r>
    </w:p>
    <w:p>
      <w:pPr>
        <w:spacing w:before="200" w:line="260" w:lineRule="atLeast"/>
        <w:jc w:val="both"/>
        <w:rPr>
          <w:lang w:val="en-US" w:eastAsia="en-US" w:bidi="ar-SA"/>
        </w:rPr>
      </w:pPr>
      <w:r>
        <w:rPr>
          <w:rFonts w:ascii="arial" w:eastAsia="arial" w:hAnsi="arial" w:cs="arial"/>
          <w:color w:val="000000"/>
          <w:sz w:val="20"/>
          <w:lang w:val="en-US" w:eastAsia="en-US" w:bidi="ar-SA"/>
        </w:rPr>
        <w:t>d) It now has an orange traffic cone at the centre, to symbolize the power of the construction industry</w:t>
      </w:r>
    </w:p>
    <w:p>
      <w:pPr>
        <w:spacing w:before="200" w:line="260" w:lineRule="atLeast"/>
        <w:jc w:val="both"/>
        <w:rPr>
          <w:lang w:val="en-US" w:eastAsia="en-US" w:bidi="ar-SA"/>
        </w:rPr>
      </w:pPr>
      <w:r>
        <w:rPr>
          <w:rFonts w:ascii="arial" w:eastAsia="arial" w:hAnsi="arial" w:cs="arial"/>
          <w:color w:val="000000"/>
          <w:sz w:val="20"/>
          <w:lang w:val="en-US" w:eastAsia="en-US" w:bidi="ar-SA"/>
        </w:rPr>
        <w:t>25. This year the Quebec government made an important announcement about the future of Anticosti Island. What was it?</w:t>
      </w:r>
    </w:p>
    <w:p>
      <w:pPr>
        <w:spacing w:before="200" w:line="260" w:lineRule="atLeast"/>
        <w:jc w:val="both"/>
        <w:rPr>
          <w:lang w:val="en-US" w:eastAsia="en-US" w:bidi="ar-SA"/>
        </w:rPr>
      </w:pPr>
      <w:r>
        <w:rPr>
          <w:rFonts w:ascii="arial" w:eastAsia="arial" w:hAnsi="arial" w:cs="arial"/>
          <w:color w:val="000000"/>
          <w:sz w:val="20"/>
          <w:lang w:val="en-US" w:eastAsia="en-US" w:bidi="ar-SA"/>
        </w:rPr>
        <w:t>a) It will no longer allow oil and gas exploration anywhere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b) It will share control of the island with the Innu nation</w:t>
      </w:r>
    </w:p>
    <w:p>
      <w:pPr>
        <w:spacing w:before="200" w:line="260" w:lineRule="atLeast"/>
        <w:jc w:val="both"/>
        <w:rPr>
          <w:lang w:val="en-US" w:eastAsia="en-US" w:bidi="ar-SA"/>
        </w:rPr>
      </w:pPr>
      <w:r>
        <w:rPr>
          <w:rFonts w:ascii="arial" w:eastAsia="arial" w:hAnsi="arial" w:cs="arial"/>
          <w:color w:val="000000"/>
          <w:sz w:val="20"/>
          <w:lang w:val="en-US" w:eastAsia="en-US" w:bidi="ar-SA"/>
        </w:rPr>
        <w:t>c) It has sold rights to two companies, Petrolia Inc. and Trans American, allowing them to drill for oil and shale gas</w:t>
      </w:r>
    </w:p>
    <w:p>
      <w:pPr>
        <w:spacing w:before="200" w:line="260" w:lineRule="atLeast"/>
        <w:jc w:val="both"/>
        <w:rPr>
          <w:lang w:val="en-US" w:eastAsia="en-US" w:bidi="ar-SA"/>
        </w:rPr>
      </w:pPr>
      <w:r>
        <w:rPr>
          <w:rFonts w:ascii="arial" w:eastAsia="arial" w:hAnsi="arial" w:cs="arial"/>
          <w:color w:val="000000"/>
          <w:sz w:val="20"/>
          <w:lang w:val="en-US" w:eastAsia="en-US" w:bidi="ar-SA"/>
        </w:rPr>
        <w:t>d) It will introduce wolves to control the more than 100,000 deer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26. Caroline Ouellette, a fourtime winner of an Olympic gold medal for women's hockey, and an assistant captain of Les Canadiennes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gave birth to her first child in November. Name her partner, who is also a professional hockey player.</w:t>
      </w:r>
    </w:p>
    <w:p>
      <w:pPr>
        <w:spacing w:before="200" w:line="260" w:lineRule="atLeast"/>
        <w:jc w:val="both"/>
        <w:rPr>
          <w:lang w:val="en-US" w:eastAsia="en-US" w:bidi="ar-SA"/>
        </w:rPr>
      </w:pPr>
      <w:r>
        <w:rPr>
          <w:rFonts w:ascii="arial" w:eastAsia="arial" w:hAnsi="arial" w:cs="arial"/>
          <w:color w:val="000000"/>
          <w:sz w:val="20"/>
          <w:lang w:val="en-US" w:eastAsia="en-US" w:bidi="ar-SA"/>
        </w:rPr>
        <w:t>a) Max Pacioretty</w:t>
      </w:r>
    </w:p>
    <w:p>
      <w:pPr>
        <w:spacing w:before="200" w:line="260" w:lineRule="atLeast"/>
        <w:jc w:val="both"/>
        <w:rPr>
          <w:lang w:val="en-US" w:eastAsia="en-US" w:bidi="ar-SA"/>
        </w:rPr>
      </w:pPr>
      <w:r>
        <w:rPr>
          <w:rFonts w:ascii="arial" w:eastAsia="arial" w:hAnsi="arial" w:cs="arial"/>
          <w:color w:val="000000"/>
          <w:sz w:val="20"/>
          <w:lang w:val="en-US" w:eastAsia="en-US" w:bidi="ar-SA"/>
        </w:rPr>
        <w:t>b) David Desharnais</w:t>
      </w:r>
    </w:p>
    <w:p>
      <w:pPr>
        <w:spacing w:before="200" w:line="260" w:lineRule="atLeast"/>
        <w:jc w:val="both"/>
        <w:rPr>
          <w:lang w:val="en-US" w:eastAsia="en-US" w:bidi="ar-SA"/>
        </w:rPr>
      </w:pPr>
      <w:r>
        <w:rPr>
          <w:rFonts w:ascii="arial" w:eastAsia="arial" w:hAnsi="arial" w:cs="arial"/>
          <w:color w:val="000000"/>
          <w:sz w:val="20"/>
          <w:lang w:val="en-US" w:eastAsia="en-US" w:bidi="ar-SA"/>
        </w:rPr>
        <w:t>c) Julie Chu</w:t>
      </w:r>
    </w:p>
    <w:p>
      <w:pPr>
        <w:spacing w:before="200" w:line="260" w:lineRule="atLeast"/>
        <w:jc w:val="both"/>
        <w:rPr>
          <w:lang w:val="en-US" w:eastAsia="en-US" w:bidi="ar-SA"/>
        </w:rPr>
      </w:pPr>
      <w:r>
        <w:rPr>
          <w:rFonts w:ascii="arial" w:eastAsia="arial" w:hAnsi="arial" w:cs="arial"/>
          <w:color w:val="000000"/>
          <w:sz w:val="20"/>
          <w:lang w:val="en-US" w:eastAsia="en-US" w:bidi="ar-SA"/>
        </w:rPr>
        <w:t>d) Antoine Vermette</w:t>
      </w:r>
    </w:p>
    <w:p>
      <w:pPr>
        <w:spacing w:before="200" w:line="260" w:lineRule="atLeast"/>
        <w:jc w:val="both"/>
        <w:rPr>
          <w:lang w:val="en-US" w:eastAsia="en-US" w:bidi="ar-SA"/>
        </w:rPr>
      </w:pPr>
      <w:r>
        <w:rPr>
          <w:rFonts w:ascii="arial" w:eastAsia="arial" w:hAnsi="arial" w:cs="arial"/>
          <w:color w:val="000000"/>
          <w:sz w:val="20"/>
          <w:lang w:val="en-US" w:eastAsia="en-US" w:bidi="ar-SA"/>
        </w:rPr>
        <w:t>27. In light of the federal government's plan to legalize marijuana as of July 1, 2018, how has the Quebec government decided to implement marijuana sales?</w:t>
      </w:r>
    </w:p>
    <w:p>
      <w:pPr>
        <w:spacing w:before="200" w:line="260" w:lineRule="atLeast"/>
        <w:jc w:val="both"/>
        <w:rPr>
          <w:lang w:val="en-US" w:eastAsia="en-US" w:bidi="ar-SA"/>
        </w:rPr>
      </w:pPr>
      <w:r>
        <w:rPr>
          <w:rFonts w:ascii="arial" w:eastAsia="arial" w:hAnsi="arial" w:cs="arial"/>
          <w:color w:val="000000"/>
          <w:sz w:val="20"/>
          <w:lang w:val="en-US" w:eastAsia="en-US" w:bidi="ar-SA"/>
        </w:rPr>
        <w:t>a) Marijuana will be available through all stores run by the Société des Alcools du Québec (SAQ)</w:t>
      </w:r>
    </w:p>
    <w:p>
      <w:pPr>
        <w:spacing w:before="200" w:line="260" w:lineRule="atLeast"/>
        <w:jc w:val="both"/>
        <w:rPr>
          <w:lang w:val="en-US" w:eastAsia="en-US" w:bidi="ar-SA"/>
        </w:rPr>
      </w:pPr>
      <w:r>
        <w:rPr>
          <w:rFonts w:ascii="arial" w:eastAsia="arial" w:hAnsi="arial" w:cs="arial"/>
          <w:color w:val="000000"/>
          <w:sz w:val="20"/>
          <w:lang w:val="en-US" w:eastAsia="en-US" w:bidi="ar-SA"/>
        </w:rPr>
        <w:t>b) Marijuana will be available only at the SAQ's high-end Signature and Dépot stores</w:t>
      </w:r>
    </w:p>
    <w:p>
      <w:pPr>
        <w:spacing w:before="200" w:line="260" w:lineRule="atLeast"/>
        <w:jc w:val="both"/>
        <w:rPr>
          <w:lang w:val="en-US" w:eastAsia="en-US" w:bidi="ar-SA"/>
        </w:rPr>
      </w:pPr>
      <w:r>
        <w:rPr>
          <w:rFonts w:ascii="arial" w:eastAsia="arial" w:hAnsi="arial" w:cs="arial"/>
          <w:color w:val="000000"/>
          <w:sz w:val="20"/>
          <w:lang w:val="en-US" w:eastAsia="en-US" w:bidi="ar-SA"/>
        </w:rPr>
        <w:t>c) Marijuana will be available in most SAQ outlets and many private stores</w:t>
      </w:r>
    </w:p>
    <w:p>
      <w:pPr>
        <w:spacing w:before="200" w:line="260" w:lineRule="atLeast"/>
        <w:jc w:val="both"/>
        <w:rPr>
          <w:lang w:val="en-US" w:eastAsia="en-US" w:bidi="ar-SA"/>
        </w:rPr>
      </w:pPr>
      <w:r>
        <w:rPr>
          <w:rFonts w:ascii="arial" w:eastAsia="arial" w:hAnsi="arial" w:cs="arial"/>
          <w:color w:val="000000"/>
          <w:sz w:val="20"/>
          <w:lang w:val="en-US" w:eastAsia="en-US" w:bidi="ar-SA"/>
        </w:rPr>
        <w:t>d) Marijuana will be available at only 15 stores, all operated by the new Société Québécoise du Cannabis (SQC)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28. The 2017 award for best actress in Quebec's annual film awards, the Prix Iris, went to Mylène Mackay for her role in a movie based on the life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writer. Name the writer in question.</w:t>
      </w:r>
    </w:p>
    <w:p>
      <w:pPr>
        <w:spacing w:before="200" w:line="260" w:lineRule="atLeast"/>
        <w:jc w:val="both"/>
        <w:rPr>
          <w:lang w:val="en-US" w:eastAsia="en-US" w:bidi="ar-SA"/>
        </w:rPr>
      </w:pPr>
      <w:r>
        <w:rPr>
          <w:rFonts w:ascii="arial" w:eastAsia="arial" w:hAnsi="arial" w:cs="arial"/>
          <w:color w:val="000000"/>
          <w:sz w:val="20"/>
          <w:lang w:val="en-US" w:eastAsia="en-US" w:bidi="ar-SA"/>
        </w:rPr>
        <w:t>a) Nelly Arcan</w:t>
      </w:r>
    </w:p>
    <w:p>
      <w:pPr>
        <w:spacing w:before="200" w:line="260" w:lineRule="atLeast"/>
        <w:jc w:val="both"/>
        <w:rPr>
          <w:lang w:val="en-US" w:eastAsia="en-US" w:bidi="ar-SA"/>
        </w:rPr>
      </w:pPr>
      <w:r>
        <w:rPr>
          <w:rFonts w:ascii="arial" w:eastAsia="arial" w:hAnsi="arial" w:cs="arial"/>
          <w:color w:val="000000"/>
          <w:sz w:val="20"/>
          <w:lang w:val="en-US" w:eastAsia="en-US" w:bidi="ar-SA"/>
        </w:rPr>
        <w:t>b) Gabrielle Roy</w:t>
      </w:r>
    </w:p>
    <w:p>
      <w:pPr>
        <w:spacing w:before="200" w:line="260" w:lineRule="atLeast"/>
        <w:jc w:val="both"/>
        <w:rPr>
          <w:lang w:val="en-US" w:eastAsia="en-US" w:bidi="ar-SA"/>
        </w:rPr>
      </w:pPr>
      <w:r>
        <w:rPr>
          <w:rFonts w:ascii="arial" w:eastAsia="arial" w:hAnsi="arial" w:cs="arial"/>
          <w:color w:val="000000"/>
          <w:sz w:val="20"/>
          <w:lang w:val="en-US" w:eastAsia="en-US" w:bidi="ar-SA"/>
        </w:rPr>
        <w:t>c) Alice Parizeau</w:t>
      </w:r>
    </w:p>
    <w:p>
      <w:pPr>
        <w:spacing w:before="200" w:line="260" w:lineRule="atLeast"/>
        <w:jc w:val="both"/>
        <w:rPr>
          <w:lang w:val="en-US" w:eastAsia="en-US" w:bidi="ar-SA"/>
        </w:rPr>
      </w:pPr>
      <w:r>
        <w:rPr>
          <w:rFonts w:ascii="arial" w:eastAsia="arial" w:hAnsi="arial" w:cs="arial"/>
          <w:color w:val="000000"/>
          <w:sz w:val="20"/>
          <w:lang w:val="en-US" w:eastAsia="en-US" w:bidi="ar-SA"/>
        </w:rPr>
        <w:t>d) Marie Uguay</w:t>
      </w:r>
    </w:p>
    <w:p>
      <w:pPr>
        <w:spacing w:before="200" w:line="260" w:lineRule="atLeast"/>
        <w:jc w:val="both"/>
        <w:rPr>
          <w:lang w:val="en-US" w:eastAsia="en-US" w:bidi="ar-SA"/>
        </w:rPr>
      </w:pPr>
      <w:r>
        <w:rPr>
          <w:rFonts w:ascii="arial" w:eastAsia="arial" w:hAnsi="arial" w:cs="arial"/>
          <w:color w:val="000000"/>
          <w:sz w:val="20"/>
          <w:lang w:val="en-US" w:eastAsia="en-US" w:bidi="ar-SA"/>
        </w:rPr>
        <w:t>29. Which two of these suburban municipalities elected a new mayor in 2017? For two bonus points, how did each of them upend tradition in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a) Beaconsfield, Côte-St-Luc</w:t>
      </w:r>
    </w:p>
    <w:p>
      <w:pPr>
        <w:spacing w:before="200" w:line="260" w:lineRule="atLeast"/>
        <w:jc w:val="both"/>
        <w:rPr>
          <w:lang w:val="en-US" w:eastAsia="en-US" w:bidi="ar-SA"/>
        </w:rPr>
      </w:pPr>
      <w:r>
        <w:rPr>
          <w:rFonts w:ascii="arial" w:eastAsia="arial" w:hAnsi="arial" w:cs="arial"/>
          <w:color w:val="000000"/>
          <w:sz w:val="20"/>
          <w:lang w:val="en-US" w:eastAsia="en-US" w:bidi="ar-SA"/>
        </w:rPr>
        <w:t>b) Pointe-Claire, Dollard-des-Ormeaux</w:t>
      </w:r>
    </w:p>
    <w:p>
      <w:pPr>
        <w:spacing w:before="200" w:line="260" w:lineRule="atLeast"/>
        <w:jc w:val="both"/>
        <w:rPr>
          <w:lang w:val="en-US" w:eastAsia="en-US" w:bidi="ar-SA"/>
        </w:rPr>
      </w:pPr>
      <w:r>
        <w:rPr>
          <w:rFonts w:ascii="arial" w:eastAsia="arial" w:hAnsi="arial" w:cs="arial"/>
          <w:color w:val="000000"/>
          <w:sz w:val="20"/>
          <w:lang w:val="en-US" w:eastAsia="en-US" w:bidi="ar-SA"/>
        </w:rPr>
        <w:t>c) Dorval, Baie-d'Urfé</w:t>
      </w:r>
    </w:p>
    <w:p>
      <w:pPr>
        <w:spacing w:before="200" w:line="260" w:lineRule="atLeast"/>
        <w:jc w:val="both"/>
        <w:rPr>
          <w:lang w:val="en-US" w:eastAsia="en-US" w:bidi="ar-SA"/>
        </w:rPr>
      </w:pPr>
      <w:r>
        <w:rPr>
          <w:rFonts w:ascii="arial" w:eastAsia="arial" w:hAnsi="arial" w:cs="arial"/>
          <w:color w:val="000000"/>
          <w:sz w:val="20"/>
          <w:lang w:val="en-US" w:eastAsia="en-US" w:bidi="ar-SA"/>
        </w:rPr>
        <w:t>d) Ste-Anne-de-Bellevue, Westmount</w:t>
      </w:r>
    </w:p>
    <w:p>
      <w:pPr>
        <w:spacing w:before="200" w:line="260" w:lineRule="atLeast"/>
        <w:jc w:val="both"/>
        <w:rPr>
          <w:lang w:val="en-US" w:eastAsia="en-US" w:bidi="ar-SA"/>
        </w:rPr>
      </w:pPr>
      <w:r>
        <w:rPr>
          <w:rFonts w:ascii="arial" w:eastAsia="arial" w:hAnsi="arial" w:cs="arial"/>
          <w:color w:val="000000"/>
          <w:sz w:val="20"/>
          <w:lang w:val="en-US" w:eastAsia="en-US" w:bidi="ar-SA"/>
        </w:rPr>
        <w:t>30. Why are environmentalists concerned about a recycling crisis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a) Quebec's recycling program is not in compliance with federal environmental laws</w:t>
      </w:r>
    </w:p>
    <w:p>
      <w:pPr>
        <w:spacing w:before="200" w:line="260" w:lineRule="atLeast"/>
        <w:jc w:val="both"/>
        <w:rPr>
          <w:lang w:val="en-US" w:eastAsia="en-US" w:bidi="ar-SA"/>
        </w:rPr>
      </w:pPr>
      <w:r>
        <w:rPr>
          <w:rFonts w:ascii="arial" w:eastAsia="arial" w:hAnsi="arial" w:cs="arial"/>
          <w:color w:val="000000"/>
          <w:sz w:val="20"/>
          <w:lang w:val="en-US" w:eastAsia="en-US" w:bidi="ar-SA"/>
        </w:rPr>
        <w:t>b) After an initial spurt of enthusiasm, many Quebecers no longer bother to use their recycling bins</w:t>
      </w:r>
    </w:p>
    <w:p>
      <w:pPr>
        <w:spacing w:before="200" w:line="260" w:lineRule="atLeast"/>
        <w:jc w:val="both"/>
        <w:rPr>
          <w:lang w:val="en-US" w:eastAsia="en-US" w:bidi="ar-SA"/>
        </w:rPr>
      </w:pPr>
      <w:r>
        <w:rPr>
          <w:rFonts w:ascii="arial" w:eastAsia="arial" w:hAnsi="arial" w:cs="arial"/>
          <w:color w:val="000000"/>
          <w:sz w:val="20"/>
          <w:lang w:val="en-US" w:eastAsia="en-US" w:bidi="ar-SA"/>
        </w:rPr>
        <w:t>c) Quebec's exports go mainly to China, but China is now planning to ban most shipments of foreign waste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 Some municipal politicians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no longer in favour of recycling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Olympic Stadium made headlines in November. Why?</w:t>
      </w:r>
    </w:p>
    <w:p>
      <w:pPr>
        <w:spacing w:before="200" w:line="260" w:lineRule="atLeast"/>
        <w:jc w:val="both"/>
        <w:rPr>
          <w:lang w:val="en-US" w:eastAsia="en-US" w:bidi="ar-SA"/>
        </w:rPr>
      </w:pPr>
      <w:r>
        <w:rPr>
          <w:rFonts w:ascii="arial" w:eastAsia="arial" w:hAnsi="arial" w:cs="arial"/>
          <w:color w:val="000000"/>
          <w:sz w:val="20"/>
          <w:lang w:val="en-US" w:eastAsia="en-US" w:bidi="ar-SA"/>
        </w:rPr>
        <w:t>a) A poll revealed that 79 per cent of Montrealers believe the stadium should be demolished</w:t>
      </w:r>
    </w:p>
    <w:p>
      <w:pPr>
        <w:spacing w:before="200" w:line="260" w:lineRule="atLeast"/>
        <w:jc w:val="both"/>
        <w:rPr>
          <w:lang w:val="en-US" w:eastAsia="en-US" w:bidi="ar-SA"/>
        </w:rPr>
      </w:pPr>
      <w:r>
        <w:rPr>
          <w:rFonts w:ascii="arial" w:eastAsia="arial" w:hAnsi="arial" w:cs="arial"/>
          <w:color w:val="000000"/>
          <w:sz w:val="20"/>
          <w:lang w:val="en-US" w:eastAsia="en-US" w:bidi="ar-SA"/>
        </w:rPr>
        <w:t>b) The Quebec government announced it would pay for a new $250-million roof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 It was declared the main site for the 2018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Fireworks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d) Rats, skunks and raccoons were discovered to be infesting the stadium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32.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Museum of Fine Arts welcomed more than 300,000 visitors in the first half of 2017 for a show devoted to a single artist. Name the artist.</w:t>
      </w:r>
    </w:p>
    <w:p>
      <w:pPr>
        <w:spacing w:before="200" w:line="260" w:lineRule="atLeast"/>
        <w:jc w:val="both"/>
        <w:rPr>
          <w:lang w:val="en-US" w:eastAsia="en-US" w:bidi="ar-SA"/>
        </w:rPr>
      </w:pPr>
      <w:r>
        <w:rPr>
          <w:rFonts w:ascii="arial" w:eastAsia="arial" w:hAnsi="arial" w:cs="arial"/>
          <w:color w:val="000000"/>
          <w:sz w:val="20"/>
          <w:lang w:val="en-US" w:eastAsia="en-US" w:bidi="ar-SA"/>
        </w:rPr>
        <w:t>a) Georgia O'Keeffe</w:t>
      </w:r>
    </w:p>
    <w:p>
      <w:pPr>
        <w:spacing w:before="200" w:line="260" w:lineRule="atLeast"/>
        <w:jc w:val="both"/>
        <w:rPr>
          <w:lang w:val="en-US" w:eastAsia="en-US" w:bidi="ar-SA"/>
        </w:rPr>
      </w:pPr>
      <w:r>
        <w:rPr>
          <w:rFonts w:ascii="arial" w:eastAsia="arial" w:hAnsi="arial" w:cs="arial"/>
          <w:color w:val="000000"/>
          <w:sz w:val="20"/>
          <w:lang w:val="en-US" w:eastAsia="en-US" w:bidi="ar-SA"/>
        </w:rPr>
        <w:t>b) Peter Doig</w:t>
      </w:r>
    </w:p>
    <w:p>
      <w:pPr>
        <w:spacing w:before="200" w:line="260" w:lineRule="atLeast"/>
        <w:jc w:val="both"/>
        <w:rPr>
          <w:lang w:val="en-US" w:eastAsia="en-US" w:bidi="ar-SA"/>
        </w:rPr>
      </w:pPr>
      <w:r>
        <w:rPr>
          <w:rFonts w:ascii="arial" w:eastAsia="arial" w:hAnsi="arial" w:cs="arial"/>
          <w:color w:val="000000"/>
          <w:sz w:val="20"/>
          <w:lang w:val="en-US" w:eastAsia="en-US" w:bidi="ar-SA"/>
        </w:rPr>
        <w:t>c) Wassily Kandinsky</w:t>
      </w:r>
    </w:p>
    <w:p>
      <w:pPr>
        <w:spacing w:before="200" w:line="260" w:lineRule="atLeast"/>
        <w:jc w:val="both"/>
        <w:rPr>
          <w:lang w:val="en-US" w:eastAsia="en-US" w:bidi="ar-SA"/>
        </w:rPr>
      </w:pPr>
      <w:r>
        <w:rPr>
          <w:rFonts w:ascii="arial" w:eastAsia="arial" w:hAnsi="arial" w:cs="arial"/>
          <w:color w:val="000000"/>
          <w:sz w:val="20"/>
          <w:lang w:val="en-US" w:eastAsia="en-US" w:bidi="ar-SA"/>
        </w:rPr>
        <w:t>d) Marc Chagall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executive committee, named in November by Mayor Valérie Plante, was widely criticized for what reason?</w:t>
      </w:r>
    </w:p>
    <w:p>
      <w:pPr>
        <w:spacing w:before="200" w:line="260" w:lineRule="atLeast"/>
        <w:jc w:val="both"/>
        <w:rPr>
          <w:lang w:val="en-US" w:eastAsia="en-US" w:bidi="ar-SA"/>
        </w:rPr>
      </w:pPr>
      <w:r>
        <w:rPr>
          <w:rFonts w:ascii="arial" w:eastAsia="arial" w:hAnsi="arial" w:cs="arial"/>
          <w:color w:val="000000"/>
          <w:sz w:val="20"/>
          <w:lang w:val="en-US" w:eastAsia="en-US" w:bidi="ar-SA"/>
        </w:rPr>
        <w:t>a) Not enough cultural and linguistic diversity</w:t>
      </w:r>
    </w:p>
    <w:p>
      <w:pPr>
        <w:spacing w:before="200" w:line="260" w:lineRule="atLeast"/>
        <w:jc w:val="both"/>
        <w:rPr>
          <w:lang w:val="en-US" w:eastAsia="en-US" w:bidi="ar-SA"/>
        </w:rPr>
      </w:pPr>
      <w:r>
        <w:rPr>
          <w:rFonts w:ascii="arial" w:eastAsia="arial" w:hAnsi="arial" w:cs="arial"/>
          <w:color w:val="000000"/>
          <w:sz w:val="20"/>
          <w:lang w:val="en-US" w:eastAsia="en-US" w:bidi="ar-SA"/>
        </w:rPr>
        <w:t>b) Over-representation from Plateau Mont-Royal</w:t>
      </w:r>
    </w:p>
    <w:p>
      <w:pPr>
        <w:spacing w:before="200" w:line="260" w:lineRule="atLeast"/>
        <w:jc w:val="both"/>
        <w:rPr>
          <w:lang w:val="en-US" w:eastAsia="en-US" w:bidi="ar-SA"/>
        </w:rPr>
      </w:pPr>
      <w:r>
        <w:rPr>
          <w:rFonts w:ascii="arial" w:eastAsia="arial" w:hAnsi="arial" w:cs="arial"/>
          <w:color w:val="000000"/>
          <w:sz w:val="20"/>
          <w:lang w:val="en-US" w:eastAsia="en-US" w:bidi="ar-SA"/>
        </w:rPr>
        <w:t>c) Insufficient gender balance</w:t>
      </w:r>
    </w:p>
    <w:p>
      <w:pPr>
        <w:spacing w:before="200" w:line="260" w:lineRule="atLeast"/>
        <w:jc w:val="both"/>
        <w:rPr>
          <w:lang w:val="en-US" w:eastAsia="en-US" w:bidi="ar-SA"/>
        </w:rPr>
      </w:pPr>
      <w:r>
        <w:rPr>
          <w:rFonts w:ascii="arial" w:eastAsia="arial" w:hAnsi="arial" w:cs="arial"/>
          <w:color w:val="000000"/>
          <w:sz w:val="20"/>
          <w:lang w:val="en-US" w:eastAsia="en-US" w:bidi="ar-SA"/>
        </w:rPr>
        <w:t>d) Lack of municipal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34. What happened to François-Philippe Champagne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a) He was named executive director of Cirque du Soleil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 He was appointed managing partner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 of Stikeman Elliott</w:t>
      </w:r>
    </w:p>
    <w:p>
      <w:pPr>
        <w:spacing w:before="200" w:line="260" w:lineRule="atLeast"/>
        <w:jc w:val="both"/>
        <w:rPr>
          <w:lang w:val="en-US" w:eastAsia="en-US" w:bidi="ar-SA"/>
        </w:rPr>
      </w:pPr>
      <w:r>
        <w:rPr>
          <w:rFonts w:ascii="arial" w:eastAsia="arial" w:hAnsi="arial" w:cs="arial"/>
          <w:color w:val="000000"/>
          <w:sz w:val="20"/>
          <w:lang w:val="en-US" w:eastAsia="en-US" w:bidi="ar-SA"/>
        </w:rPr>
        <w:t>c) He was arrested in a crime bust targeting the Mafia</w:t>
      </w:r>
    </w:p>
    <w:p>
      <w:pPr>
        <w:spacing w:before="200" w:line="260" w:lineRule="atLeast"/>
        <w:jc w:val="both"/>
        <w:rPr>
          <w:lang w:val="en-US" w:eastAsia="en-US" w:bidi="ar-SA"/>
        </w:rPr>
      </w:pPr>
      <w:r>
        <w:rPr>
          <w:rFonts w:ascii="arial" w:eastAsia="arial" w:hAnsi="arial" w:cs="arial"/>
          <w:color w:val="000000"/>
          <w:sz w:val="20"/>
          <w:lang w:val="en-US" w:eastAsia="en-US" w:bidi="ar-SA"/>
        </w:rPr>
        <w:t>d) He joined the federal cabinet as Minister of International Trade</w:t>
      </w:r>
    </w:p>
    <w:p>
      <w:pPr>
        <w:spacing w:before="200" w:line="260" w:lineRule="atLeast"/>
        <w:jc w:val="both"/>
        <w:rPr>
          <w:lang w:val="en-US" w:eastAsia="en-US" w:bidi="ar-SA"/>
        </w:rPr>
      </w:pPr>
      <w:r>
        <w:rPr>
          <w:rFonts w:ascii="arial" w:eastAsia="arial" w:hAnsi="arial" w:cs="arial"/>
          <w:color w:val="000000"/>
          <w:sz w:val="20"/>
          <w:lang w:val="en-US" w:eastAsia="en-US" w:bidi="ar-SA"/>
        </w:rPr>
        <w:t>35. In October, the Metro Inc. chain of supermarkets announced plans for a $4.5-billion takeover offer of which Quebec company?</w:t>
      </w:r>
    </w:p>
    <w:p>
      <w:pPr>
        <w:spacing w:before="200" w:line="260" w:lineRule="atLeast"/>
        <w:jc w:val="both"/>
        <w:rPr>
          <w:lang w:val="en-US" w:eastAsia="en-US" w:bidi="ar-SA"/>
        </w:rPr>
      </w:pPr>
      <w:r>
        <w:rPr>
          <w:rFonts w:ascii="arial" w:eastAsia="arial" w:hAnsi="arial" w:cs="arial"/>
          <w:color w:val="000000"/>
          <w:sz w:val="20"/>
          <w:lang w:val="en-US" w:eastAsia="en-US" w:bidi="ar-SA"/>
        </w:rPr>
        <w:t>a) Dollarama</w:t>
      </w:r>
    </w:p>
    <w:p>
      <w:pPr>
        <w:spacing w:before="200" w:line="260" w:lineRule="atLeast"/>
        <w:jc w:val="both"/>
        <w:rPr>
          <w:lang w:val="en-US" w:eastAsia="en-US" w:bidi="ar-SA"/>
        </w:rPr>
      </w:pPr>
      <w:r>
        <w:rPr>
          <w:rFonts w:ascii="arial" w:eastAsia="arial" w:hAnsi="arial" w:cs="arial"/>
          <w:color w:val="000000"/>
          <w:sz w:val="20"/>
          <w:lang w:val="en-US" w:eastAsia="en-US" w:bidi="ar-SA"/>
        </w:rPr>
        <w:t>b) Le Groupe St-Hubert</w:t>
      </w:r>
    </w:p>
    <w:p>
      <w:pPr>
        <w:spacing w:before="200" w:line="260" w:lineRule="atLeast"/>
        <w:jc w:val="both"/>
        <w:rPr>
          <w:lang w:val="en-US" w:eastAsia="en-US" w:bidi="ar-SA"/>
        </w:rPr>
      </w:pPr>
      <w:r>
        <w:rPr>
          <w:rFonts w:ascii="arial" w:eastAsia="arial" w:hAnsi="arial" w:cs="arial"/>
          <w:color w:val="000000"/>
          <w:sz w:val="20"/>
          <w:lang w:val="en-US" w:eastAsia="en-US" w:bidi="ar-SA"/>
        </w:rPr>
        <w:t>c) Jean Coutu Group</w:t>
      </w:r>
    </w:p>
    <w:p>
      <w:pPr>
        <w:spacing w:before="200" w:line="260" w:lineRule="atLeast"/>
        <w:jc w:val="both"/>
        <w:rPr>
          <w:lang w:val="en-US" w:eastAsia="en-US" w:bidi="ar-SA"/>
        </w:rPr>
      </w:pPr>
      <w:r>
        <w:rPr>
          <w:rFonts w:ascii="arial" w:eastAsia="arial" w:hAnsi="arial" w:cs="arial"/>
          <w:color w:val="000000"/>
          <w:sz w:val="20"/>
          <w:lang w:val="en-US" w:eastAsia="en-US" w:bidi="ar-SA"/>
        </w:rPr>
        <w:t>d) Alimentation Couche-Tard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36. After a disappointing year on the soccer field,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announced the hiring of a new head coach. Name him.</w:t>
      </w:r>
    </w:p>
    <w:p>
      <w:pPr>
        <w:spacing w:before="200" w:line="260" w:lineRule="atLeast"/>
        <w:jc w:val="both"/>
        <w:rPr>
          <w:lang w:val="en-US" w:eastAsia="en-US" w:bidi="ar-SA"/>
        </w:rPr>
      </w:pPr>
      <w:r>
        <w:rPr>
          <w:rFonts w:ascii="arial" w:eastAsia="arial" w:hAnsi="arial" w:cs="arial"/>
          <w:color w:val="000000"/>
          <w:sz w:val="20"/>
          <w:lang w:val="en-US" w:eastAsia="en-US" w:bidi="ar-SA"/>
        </w:rPr>
        <w:t>a) Hassoun Camara</w:t>
      </w:r>
    </w:p>
    <w:p>
      <w:pPr>
        <w:spacing w:before="200" w:line="260" w:lineRule="atLeast"/>
        <w:jc w:val="both"/>
        <w:rPr>
          <w:lang w:val="en-US" w:eastAsia="en-US" w:bidi="ar-SA"/>
        </w:rPr>
      </w:pPr>
      <w:r>
        <w:rPr>
          <w:rFonts w:ascii="arial" w:eastAsia="arial" w:hAnsi="arial" w:cs="arial"/>
          <w:color w:val="000000"/>
          <w:sz w:val="20"/>
          <w:lang w:val="en-US" w:eastAsia="en-US" w:bidi="ar-SA"/>
        </w:rPr>
        <w:t>b) Rémi Garde</w:t>
      </w:r>
    </w:p>
    <w:p>
      <w:pPr>
        <w:spacing w:before="200" w:line="260" w:lineRule="atLeast"/>
        <w:jc w:val="both"/>
        <w:rPr>
          <w:lang w:val="en-US" w:eastAsia="en-US" w:bidi="ar-SA"/>
        </w:rPr>
      </w:pPr>
      <w:r>
        <w:rPr>
          <w:rFonts w:ascii="arial" w:eastAsia="arial" w:hAnsi="arial" w:cs="arial"/>
          <w:color w:val="000000"/>
          <w:sz w:val="20"/>
          <w:lang w:val="en-US" w:eastAsia="en-US" w:bidi="ar-SA"/>
        </w:rPr>
        <w:t>c) Patrice Bernier</w:t>
      </w:r>
    </w:p>
    <w:p>
      <w:pPr>
        <w:spacing w:before="200" w:line="260" w:lineRule="atLeast"/>
        <w:jc w:val="both"/>
        <w:rPr>
          <w:lang w:val="en-US" w:eastAsia="en-US" w:bidi="ar-SA"/>
        </w:rPr>
      </w:pPr>
      <w:r>
        <w:rPr>
          <w:rFonts w:ascii="arial" w:eastAsia="arial" w:hAnsi="arial" w:cs="arial"/>
          <w:color w:val="000000"/>
          <w:sz w:val="20"/>
          <w:lang w:val="en-US" w:eastAsia="en-US" w:bidi="ar-SA"/>
        </w:rPr>
        <w:t>d) Mauro Biello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37. Before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mayor, Valérie Plante, decided to cancel the 2018 Formula E car race, where did she say she wanted it to be held?</w:t>
      </w:r>
    </w:p>
    <w:p>
      <w:pPr>
        <w:spacing w:before="200" w:line="260" w:lineRule="atLeast"/>
        <w:jc w:val="both"/>
        <w:rPr>
          <w:lang w:val="en-US" w:eastAsia="en-US" w:bidi="ar-SA"/>
        </w:rPr>
      </w:pPr>
      <w:r>
        <w:rPr>
          <w:rFonts w:ascii="arial" w:eastAsia="arial" w:hAnsi="arial" w:cs="arial"/>
          <w:color w:val="000000"/>
          <w:sz w:val="20"/>
          <w:lang w:val="en-US" w:eastAsia="en-US" w:bidi="ar-SA"/>
        </w:rPr>
        <w:t>a) On the same circuit of downtown and east-end streets as the 2017 race</w:t>
      </w:r>
    </w:p>
    <w:p>
      <w:pPr>
        <w:spacing w:before="200" w:line="260" w:lineRule="atLeast"/>
        <w:jc w:val="both"/>
        <w:rPr>
          <w:lang w:val="en-US" w:eastAsia="en-US" w:bidi="ar-SA"/>
        </w:rPr>
      </w:pPr>
      <w:r>
        <w:rPr>
          <w:rFonts w:ascii="arial" w:eastAsia="arial" w:hAnsi="arial" w:cs="arial"/>
          <w:color w:val="000000"/>
          <w:sz w:val="20"/>
          <w:lang w:val="en-US" w:eastAsia="en-US" w:bidi="ar-SA"/>
        </w:rPr>
        <w:t>b) On the Circuit Gilles Villeneuve in Parc Jean-Drapeau, where the Formula One race is held each year</w:t>
      </w:r>
    </w:p>
    <w:p>
      <w:pPr>
        <w:spacing w:before="200" w:line="260" w:lineRule="atLeast"/>
        <w:jc w:val="both"/>
        <w:rPr>
          <w:lang w:val="en-US" w:eastAsia="en-US" w:bidi="ar-SA"/>
        </w:rPr>
      </w:pPr>
      <w:r>
        <w:rPr>
          <w:rFonts w:ascii="arial" w:eastAsia="arial" w:hAnsi="arial" w:cs="arial"/>
          <w:color w:val="000000"/>
          <w:sz w:val="20"/>
          <w:lang w:val="en-US" w:eastAsia="en-US" w:bidi="ar-SA"/>
        </w:rPr>
        <w:t>c) On the West Island, in the borough of Pierrefonds-Roxboro and neighbouring municipalities</w:t>
      </w:r>
    </w:p>
    <w:p>
      <w:pPr>
        <w:spacing w:before="200" w:line="260" w:lineRule="atLeast"/>
        <w:jc w:val="both"/>
        <w:rPr>
          <w:lang w:val="en-US" w:eastAsia="en-US" w:bidi="ar-SA"/>
        </w:rPr>
      </w:pPr>
      <w:r>
        <w:rPr>
          <w:rFonts w:ascii="arial" w:eastAsia="arial" w:hAnsi="arial" w:cs="arial"/>
          <w:color w:val="000000"/>
          <w:sz w:val="20"/>
          <w:lang w:val="en-US" w:eastAsia="en-US" w:bidi="ar-SA"/>
        </w:rPr>
        <w:t>d) On the far east of the island, in Rivière-des-Prairies and Pointeaux-Trembles</w:t>
      </w:r>
    </w:p>
    <w:p>
      <w:pPr>
        <w:spacing w:before="200" w:line="260" w:lineRule="atLeast"/>
        <w:jc w:val="both"/>
        <w:rPr>
          <w:lang w:val="en-US" w:eastAsia="en-US" w:bidi="ar-SA"/>
        </w:rPr>
      </w:pPr>
      <w:r>
        <w:rPr>
          <w:rFonts w:ascii="arial" w:eastAsia="arial" w:hAnsi="arial" w:cs="arial"/>
          <w:color w:val="000000"/>
          <w:sz w:val="20"/>
          <w:lang w:val="en-US" w:eastAsia="en-US" w:bidi="ar-SA"/>
        </w:rPr>
        <w:t>38. In October, a Quebec musician topped the Billboard Canadian Albums chart - the first time in more than a year that a French-language singer had done this. Who was the singer in question?</w:t>
      </w:r>
    </w:p>
    <w:p>
      <w:pPr>
        <w:spacing w:before="200" w:line="260" w:lineRule="atLeast"/>
        <w:jc w:val="both"/>
        <w:rPr>
          <w:lang w:val="en-US" w:eastAsia="en-US" w:bidi="ar-SA"/>
        </w:rPr>
      </w:pPr>
      <w:r>
        <w:rPr>
          <w:rFonts w:ascii="arial" w:eastAsia="arial" w:hAnsi="arial" w:cs="arial"/>
          <w:color w:val="000000"/>
          <w:sz w:val="20"/>
          <w:lang w:val="en-US" w:eastAsia="en-US" w:bidi="ar-SA"/>
        </w:rPr>
        <w:t>a) Pierre Lapointe</w:t>
      </w:r>
    </w:p>
    <w:p>
      <w:pPr>
        <w:spacing w:before="200" w:line="260" w:lineRule="atLeast"/>
        <w:jc w:val="both"/>
        <w:rPr>
          <w:lang w:val="en-US" w:eastAsia="en-US" w:bidi="ar-SA"/>
        </w:rPr>
      </w:pPr>
      <w:r>
        <w:rPr>
          <w:rFonts w:ascii="arial" w:eastAsia="arial" w:hAnsi="arial" w:cs="arial"/>
          <w:color w:val="000000"/>
          <w:sz w:val="20"/>
          <w:lang w:val="en-US" w:eastAsia="en-US" w:bidi="ar-SA"/>
        </w:rPr>
        <w:t>b) Céline Dion</w:t>
      </w:r>
    </w:p>
    <w:p>
      <w:pPr>
        <w:spacing w:before="200" w:line="260" w:lineRule="atLeast"/>
        <w:jc w:val="both"/>
        <w:rPr>
          <w:lang w:val="en-US" w:eastAsia="en-US" w:bidi="ar-SA"/>
        </w:rPr>
      </w:pPr>
      <w:r>
        <w:rPr>
          <w:rFonts w:ascii="arial" w:eastAsia="arial" w:hAnsi="arial" w:cs="arial"/>
          <w:color w:val="000000"/>
          <w:sz w:val="20"/>
          <w:lang w:val="en-US" w:eastAsia="en-US" w:bidi="ar-SA"/>
        </w:rPr>
        <w:t>c) Souldia</w:t>
      </w:r>
    </w:p>
    <w:p>
      <w:pPr>
        <w:spacing w:before="200" w:line="260" w:lineRule="atLeast"/>
        <w:jc w:val="both"/>
        <w:rPr>
          <w:lang w:val="en-US" w:eastAsia="en-US" w:bidi="ar-SA"/>
        </w:rPr>
      </w:pPr>
      <w:r>
        <w:rPr>
          <w:rFonts w:ascii="arial" w:eastAsia="arial" w:hAnsi="arial" w:cs="arial"/>
          <w:color w:val="000000"/>
          <w:sz w:val="20"/>
          <w:lang w:val="en-US" w:eastAsia="en-US" w:bidi="ar-SA"/>
        </w:rPr>
        <w:t>d) Dan Bigras</w:t>
      </w:r>
    </w:p>
    <w:p>
      <w:pPr>
        <w:spacing w:before="200" w:line="260" w:lineRule="atLeast"/>
        <w:jc w:val="both"/>
        <w:rPr>
          <w:lang w:val="en-US" w:eastAsia="en-US" w:bidi="ar-SA"/>
        </w:rPr>
      </w:pPr>
      <w:r>
        <w:rPr>
          <w:rFonts w:ascii="arial" w:eastAsia="arial" w:hAnsi="arial" w:cs="arial"/>
          <w:color w:val="000000"/>
          <w:sz w:val="20"/>
          <w:lang w:val="en-US" w:eastAsia="en-US" w:bidi="ar-SA"/>
        </w:rPr>
        <w:t>39. The Quebec Writers'Federation honoured Philip Lanthier this year. Why?</w:t>
      </w:r>
    </w:p>
    <w:p>
      <w:pPr>
        <w:spacing w:before="200" w:line="260" w:lineRule="atLeast"/>
        <w:jc w:val="both"/>
        <w:rPr>
          <w:lang w:val="en-US" w:eastAsia="en-US" w:bidi="ar-SA"/>
        </w:rPr>
      </w:pPr>
      <w:r>
        <w:rPr>
          <w:rFonts w:ascii="arial" w:eastAsia="arial" w:hAnsi="arial" w:cs="arial"/>
          <w:color w:val="000000"/>
          <w:sz w:val="20"/>
          <w:lang w:val="en-US" w:eastAsia="en-US" w:bidi="ar-SA"/>
        </w:rPr>
        <w:t>a) He won the Cole Foundation Prize for translation</w:t>
      </w:r>
    </w:p>
    <w:p>
      <w:pPr>
        <w:spacing w:before="200" w:line="260" w:lineRule="atLeast"/>
        <w:jc w:val="both"/>
        <w:rPr>
          <w:lang w:val="en-US" w:eastAsia="en-US" w:bidi="ar-SA"/>
        </w:rPr>
      </w:pPr>
      <w:r>
        <w:rPr>
          <w:rFonts w:ascii="arial" w:eastAsia="arial" w:hAnsi="arial" w:cs="arial"/>
          <w:color w:val="000000"/>
          <w:sz w:val="20"/>
          <w:lang w:val="en-US" w:eastAsia="en-US" w:bidi="ar-SA"/>
        </w:rPr>
        <w:t>b) He won the Mavis Gallant Prize for non-fiction</w:t>
      </w:r>
    </w:p>
    <w:p>
      <w:pPr>
        <w:spacing w:before="200" w:line="260" w:lineRule="atLeast"/>
        <w:jc w:val="both"/>
        <w:rPr>
          <w:lang w:val="en-US" w:eastAsia="en-US" w:bidi="ar-SA"/>
        </w:rPr>
      </w:pPr>
      <w:r>
        <w:rPr>
          <w:rFonts w:ascii="arial" w:eastAsia="arial" w:hAnsi="arial" w:cs="arial"/>
          <w:color w:val="000000"/>
          <w:sz w:val="20"/>
          <w:lang w:val="en-US" w:eastAsia="en-US" w:bidi="ar-SA"/>
        </w:rPr>
        <w:t>c) He won the Paragraphe Hugh MacLennan Prize for fiction</w:t>
      </w:r>
    </w:p>
    <w:p>
      <w:pPr>
        <w:spacing w:before="200" w:line="260" w:lineRule="atLeast"/>
        <w:jc w:val="both"/>
        <w:rPr>
          <w:lang w:val="en-US" w:eastAsia="en-US" w:bidi="ar-SA"/>
        </w:rPr>
      </w:pPr>
      <w:r>
        <w:rPr>
          <w:rFonts w:ascii="arial" w:eastAsia="arial" w:hAnsi="arial" w:cs="arial"/>
          <w:color w:val="000000"/>
          <w:sz w:val="20"/>
          <w:lang w:val="en-US" w:eastAsia="en-US" w:bidi="ar-SA"/>
        </w:rPr>
        <w:t>d) He won the Judy Mappin Community Service Award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 Which multinational company announced in November that it plans to hire about 1,000 new employees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Ubisoft</w:t>
      </w:r>
    </w:p>
    <w:p>
      <w:pPr>
        <w:spacing w:before="200" w:line="260" w:lineRule="atLeast"/>
        <w:jc w:val="both"/>
        <w:rPr>
          <w:lang w:val="en-US" w:eastAsia="en-US" w:bidi="ar-SA"/>
        </w:rPr>
      </w:pPr>
      <w:r>
        <w:rPr>
          <w:rFonts w:ascii="arial" w:eastAsia="arial" w:hAnsi="arial" w:cs="arial"/>
          <w:color w:val="000000"/>
          <w:sz w:val="20"/>
          <w:lang w:val="en-US" w:eastAsia="en-US" w:bidi="ar-SA"/>
        </w:rPr>
        <w:t>b) Apple</w:t>
      </w:r>
    </w:p>
    <w:p>
      <w:pPr>
        <w:spacing w:before="200" w:line="260" w:lineRule="atLeast"/>
        <w:jc w:val="both"/>
        <w:rPr>
          <w:lang w:val="en-US" w:eastAsia="en-US" w:bidi="ar-SA"/>
        </w:rPr>
      </w:pPr>
      <w:r>
        <w:rPr>
          <w:rFonts w:ascii="arial" w:eastAsia="arial" w:hAnsi="arial" w:cs="arial"/>
          <w:color w:val="000000"/>
          <w:sz w:val="20"/>
          <w:lang w:val="en-US" w:eastAsia="en-US" w:bidi="ar-SA"/>
        </w:rPr>
        <w:t>c) Bombardier</w:t>
      </w:r>
    </w:p>
    <w:p>
      <w:pPr>
        <w:spacing w:before="200" w:line="260" w:lineRule="atLeast"/>
        <w:jc w:val="both"/>
        <w:rPr>
          <w:lang w:val="en-US" w:eastAsia="en-US" w:bidi="ar-SA"/>
        </w:rPr>
      </w:pPr>
      <w:r>
        <w:rPr>
          <w:rFonts w:ascii="arial" w:eastAsia="arial" w:hAnsi="arial" w:cs="arial"/>
          <w:color w:val="000000"/>
          <w:sz w:val="20"/>
          <w:lang w:val="en-US" w:eastAsia="en-US" w:bidi="ar-SA"/>
        </w:rPr>
        <w:t>d) Pfizer</w:t>
      </w:r>
    </w:p>
    <w:p>
      <w:pPr>
        <w:spacing w:before="200" w:line="260" w:lineRule="atLeast"/>
        <w:jc w:val="both"/>
        <w:rPr>
          <w:lang w:val="en-US" w:eastAsia="en-US" w:bidi="ar-SA"/>
        </w:rPr>
      </w:pPr>
      <w:r>
        <w:rPr>
          <w:rFonts w:ascii="arial" w:eastAsia="arial" w:hAnsi="arial" w:cs="arial"/>
          <w:color w:val="000000"/>
          <w:sz w:val="20"/>
          <w:lang w:val="en-US" w:eastAsia="en-US" w:bidi="ar-SA"/>
        </w:rPr>
        <w:t>QUIZ ANSWERS ON PAGE B6. !@COPYRIGHT=© 2017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FESTIVALS (87%); REGIONAL &amp; LOCAL GOVERNMENTS (77%); AGREEMENTS (72%); GOVERNMENT ADVISORS &amp; MINISTERS (72%); MISCONDUCT (71%); WOMEN (71%); INDIGENOUS PEOPLES (68%); ARTS FESTIVALS &amp; EXHIBITIONS (67%); RESIGNATIONS (67%); SEXUAL ASSAULT (66%); POLITICAL ORGANIZATIONS (65%); HEALTH DEPARTMENTS (64%); francois,legault,annoyed,lisee,insulted,gabriel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(87%); BUDGETS (77%); ARTS FESTIVALS &amp; EXHIBITIONS (67%); HEALTH CARE (64%); HEALTH DEPARTMENTS (64%); BRIDGES &amp; TUNNELS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(92%); CANADA (94%); ERITREA (79%); HAITI (79%); SYRIA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4" w:history="1">
        <w:r>
          <w:rPr>
            <w:rFonts w:ascii="arial" w:eastAsia="arial" w:hAnsi="arial" w:cs="arial"/>
            <w:b/>
            <w:bCs/>
            <w:i/>
            <w:color w:val="0077CC"/>
            <w:kern w:val="32"/>
            <w:sz w:val="28"/>
            <w:szCs w:val="32"/>
            <w:u w:val="single"/>
            <w:shd w:val="clear" w:color="auto" w:fill="FFFFFF"/>
            <w:lang w:val="en-US" w:eastAsia="en-US" w:bidi="ar-SA"/>
          </w:rPr>
          <w:t>-Nord stabbing leaves 24-year-old in hospital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brawl early Thursday involving several persons in the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-Nord has left a 24-year-old man in critical condition after he was stabbed repeatedly during the altercation .</w:t>
      </w:r>
    </w:p>
    <w:p>
      <w:pPr>
        <w:spacing w:before="200" w:line="260" w:lineRule="atLeast"/>
        <w:jc w:val="both"/>
        <w:rPr>
          <w:lang w:val="en-US" w:eastAsia="en-US" w:bidi="ar-SA"/>
        </w:rPr>
      </w:pPr>
      <w:r>
        <w:rPr>
          <w:rFonts w:ascii="arial" w:eastAsia="arial" w:hAnsi="arial" w:cs="arial"/>
          <w:color w:val="000000"/>
          <w:sz w:val="20"/>
          <w:lang w:val="en-US" w:eastAsia="en-US" w:bidi="ar-SA"/>
        </w:rPr>
        <w:t>A 19-year-old woman who reportedly tried to separate the victim from his attacker was sent to hospital with a hand injury. She has since been arrested as a suspect in the assault.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at about 1 a.m. on Paris St. near the corner of Sabrevois 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alerted by several calls to 911.</w:t>
      </w:r>
    </w:p>
    <w:p>
      <w:pPr>
        <w:spacing w:before="200" w:line="260" w:lineRule="atLeast"/>
        <w:jc w:val="both"/>
        <w:rPr>
          <w:lang w:val="en-US" w:eastAsia="en-US" w:bidi="ar-SA"/>
        </w:rPr>
      </w:pPr>
      <w:r>
        <w:rPr>
          <w:rFonts w:ascii="arial" w:eastAsia="arial" w:hAnsi="arial" w:cs="arial"/>
          <w:color w:val="000000"/>
          <w:sz w:val="20"/>
          <w:lang w:val="en-US" w:eastAsia="en-US" w:bidi="ar-SA"/>
        </w:rPr>
        <w:t>Officers arriving on the scene found the victim on the ground, conscious and suffering from wounds to the upper and lower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attacker fled the scene in a car and is still being sought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morning,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reporting that the victim's condition had been upgraded to stable.</w:t>
      </w:r>
    </w:p>
    <w:p>
      <w:pPr>
        <w:spacing w:before="200" w:line="260" w:lineRule="atLeast"/>
        <w:jc w:val="both"/>
        <w:rPr>
          <w:lang w:val="en-US" w:eastAsia="en-US" w:bidi="ar-SA"/>
        </w:rPr>
      </w:pPr>
      <w:r>
        <w:rPr>
          <w:rFonts w:ascii="arial" w:eastAsia="arial" w:hAnsi="arial" w:cs="arial"/>
          <w:color w:val="000000"/>
          <w:sz w:val="20"/>
          <w:lang w:val="en-US" w:eastAsia="en-US" w:bidi="ar-SA"/>
        </w:rPr>
        <w:t>A perimeter was set up at the site and detector dogs deployed to assist crime scene technicians. !@COPYRIGHT=© 2020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(91%); CRIME, LAW ENFORCEMENT &amp; CORRECTIONS (90%); NEGATIVE PERSONAL NEWS (90%); WOUNDS &amp; INJURIES (90%); ARRESTS (77%); brawl,early,involving,several,persons,borough !@PERMALINK= </w:t>
      </w:r>
      <w:hyperlink r:id="rId315" w:history="1">
        <w:r>
          <w:rPr>
            <w:rFonts w:ascii="arial" w:eastAsia="arial" w:hAnsi="arial" w:cs="arial"/>
            <w:i/>
            <w:color w:val="0077CC"/>
            <w:sz w:val="20"/>
            <w:u w:val="single"/>
            <w:shd w:val="clear" w:color="auto" w:fill="FFFFFF"/>
            <w:lang w:val="en-US" w:eastAsia="en-US" w:bidi="ar-SA"/>
          </w:rPr>
          <w:t>http://montrealgazette.com/news/local-news/</w:t>
        </w:r>
      </w:hyperlink>
      <w:hyperlink r:id="rId315" w:history="1">
        <w:r>
          <w:rPr>
            <w:rFonts w:ascii="arial" w:eastAsia="arial" w:hAnsi="arial" w:cs="arial"/>
            <w:b/>
            <w:i/>
            <w:color w:val="0077CC"/>
            <w:sz w:val="20"/>
            <w:u w:val="single"/>
            <w:shd w:val="clear" w:color="auto" w:fill="FFFFFF"/>
            <w:lang w:val="en-US" w:eastAsia="en-US" w:bidi="ar-SA"/>
          </w:rPr>
          <w:t>montreal</w:t>
        </w:r>
      </w:hyperlink>
      <w:hyperlink r:id="rId315" w:history="1">
        <w:r>
          <w:rPr>
            <w:rFonts w:ascii="arial" w:eastAsia="arial" w:hAnsi="arial" w:cs="arial"/>
            <w:i/>
            <w:color w:val="0077CC"/>
            <w:sz w:val="20"/>
            <w:u w:val="single"/>
            <w:shd w:val="clear" w:color="auto" w:fill="FFFFFF"/>
            <w:lang w:val="en-US" w:eastAsia="en-US" w:bidi="ar-SA"/>
          </w:rPr>
          <w:t>-north-stabbing-leaves-24-year-old-in-critical-condition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2" w:history="1">
        <w:r>
          <w:rPr>
            <w:rFonts w:ascii="arial" w:eastAsia="arial" w:hAnsi="arial" w:cs="arial"/>
            <w:b/>
            <w:bCs/>
            <w:i/>
            <w:color w:val="0077CC"/>
            <w:kern w:val="32"/>
            <w:sz w:val="28"/>
            <w:szCs w:val="32"/>
            <w:u w:val="single"/>
            <w:shd w:val="clear" w:color="auto" w:fill="FFFFFF"/>
            <w:lang w:val="en-US" w:eastAsia="en-US" w:bidi="ar-SA"/>
          </w:rPr>
          <w:t>-Nord stabbing leaves 24-year-old in hospital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brawl early Thursday involving several persons in the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-Nord has left a 24-year-old man in critical condition after he was stabbed repeatedly during the altercation .</w:t>
      </w:r>
    </w:p>
    <w:p>
      <w:pPr>
        <w:spacing w:before="200" w:line="260" w:lineRule="atLeast"/>
        <w:jc w:val="both"/>
        <w:rPr>
          <w:lang w:val="en-US" w:eastAsia="en-US" w:bidi="ar-SA"/>
        </w:rPr>
      </w:pPr>
      <w:r>
        <w:rPr>
          <w:rFonts w:ascii="arial" w:eastAsia="arial" w:hAnsi="arial" w:cs="arial"/>
          <w:color w:val="000000"/>
          <w:sz w:val="20"/>
          <w:lang w:val="en-US" w:eastAsia="en-US" w:bidi="ar-SA"/>
        </w:rPr>
        <w:t>A 19-year-old woman who reportedly tried to separate the victim from his attacker was sent to hospital with a hand injury. She has since been arrested as a suspect in the assault.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at about 1 a.m. on Paris St. near the corner of Sabrevois 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alerted by several calls to 911.</w:t>
      </w:r>
    </w:p>
    <w:p>
      <w:pPr>
        <w:spacing w:before="200" w:line="260" w:lineRule="atLeast"/>
        <w:jc w:val="both"/>
        <w:rPr>
          <w:lang w:val="en-US" w:eastAsia="en-US" w:bidi="ar-SA"/>
        </w:rPr>
      </w:pPr>
      <w:r>
        <w:rPr>
          <w:rFonts w:ascii="arial" w:eastAsia="arial" w:hAnsi="arial" w:cs="arial"/>
          <w:color w:val="000000"/>
          <w:sz w:val="20"/>
          <w:lang w:val="en-US" w:eastAsia="en-US" w:bidi="ar-SA"/>
        </w:rPr>
        <w:t>Officers arriving on the scene found the victim on the ground, conscious and suffering from wounds to the upper and lower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attacker fled the scene in a car and is still being sought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morning,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reporting that the victim's condition had been upgraded to stable.</w:t>
      </w:r>
    </w:p>
    <w:p>
      <w:pPr>
        <w:spacing w:before="200" w:line="260" w:lineRule="atLeast"/>
        <w:jc w:val="both"/>
        <w:rPr>
          <w:lang w:val="en-US" w:eastAsia="en-US" w:bidi="ar-SA"/>
        </w:rPr>
      </w:pPr>
      <w:r>
        <w:rPr>
          <w:rFonts w:ascii="arial" w:eastAsia="arial" w:hAnsi="arial" w:cs="arial"/>
          <w:color w:val="000000"/>
          <w:sz w:val="20"/>
          <w:lang w:val="en-US" w:eastAsia="en-US" w:bidi="ar-SA"/>
        </w:rPr>
        <w:t>A perimeter was set up at the site and detector dogs deployed to assist crime scene technicians. !@COPYRIGHT=© 2020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(91%); CRIME, LAW ENFORCEMENT &amp; CORRECTIONS (90%); NEGATIVE PERSONAL NEWS (90%); WOUNDS &amp; INJURIES (90%); ARRESTS (77%); brawl,early,involving,several,persons,borough !@PERMALINK= </w:t>
      </w:r>
      <w:hyperlink r:id="rId315" w:history="1">
        <w:r>
          <w:rPr>
            <w:rFonts w:ascii="arial" w:eastAsia="arial" w:hAnsi="arial" w:cs="arial"/>
            <w:i/>
            <w:color w:val="0077CC"/>
            <w:sz w:val="20"/>
            <w:u w:val="single"/>
            <w:shd w:val="clear" w:color="auto" w:fill="FFFFFF"/>
            <w:lang w:val="en-US" w:eastAsia="en-US" w:bidi="ar-SA"/>
          </w:rPr>
          <w:t>http://montrealgazette.com/news/local-news/</w:t>
        </w:r>
      </w:hyperlink>
      <w:hyperlink r:id="rId315" w:history="1">
        <w:r>
          <w:rPr>
            <w:rFonts w:ascii="arial" w:eastAsia="arial" w:hAnsi="arial" w:cs="arial"/>
            <w:b/>
            <w:i/>
            <w:color w:val="0077CC"/>
            <w:sz w:val="20"/>
            <w:u w:val="single"/>
            <w:shd w:val="clear" w:color="auto" w:fill="FFFFFF"/>
            <w:lang w:val="en-US" w:eastAsia="en-US" w:bidi="ar-SA"/>
          </w:rPr>
          <w:t>montreal</w:t>
        </w:r>
      </w:hyperlink>
      <w:hyperlink r:id="rId315" w:history="1">
        <w:r>
          <w:rPr>
            <w:rFonts w:ascii="arial" w:eastAsia="arial" w:hAnsi="arial" w:cs="arial"/>
            <w:i/>
            <w:color w:val="0077CC"/>
            <w:sz w:val="20"/>
            <w:u w:val="single"/>
            <w:shd w:val="clear" w:color="auto" w:fill="FFFFFF"/>
            <w:lang w:val="en-US" w:eastAsia="en-US" w:bidi="ar-SA"/>
          </w:rPr>
          <w:t>-north-stabbing-leaves-24-year-old-in-critical-condition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9" w:history="1">
        <w:r>
          <w:rPr>
            <w:rFonts w:ascii="arial" w:eastAsia="arial" w:hAnsi="arial" w:cs="arial"/>
            <w:b/>
            <w:bCs/>
            <w:i/>
            <w:color w:val="0077CC"/>
            <w:kern w:val="32"/>
            <w:sz w:val="28"/>
            <w:szCs w:val="32"/>
            <w:u w:val="single"/>
            <w:shd w:val="clear" w:color="auto" w:fill="FFFFFF"/>
            <w:lang w:val="en-US" w:eastAsia="en-US" w:bidi="ar-SA"/>
          </w:rPr>
          <w:t xml:space="preserve"> fear for safety of missing 22-year-old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fear for the safety of Marie-Pierre Thériault after the 22-year-old went missing nearly two weeks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Thériault was last seen on Sept. 15 and investigators say she could be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 in the remote city of Val-d'Or, about 525 kilometres northwest of the city.</w:t>
      </w:r>
    </w:p>
    <w:p>
      <w:pPr>
        <w:spacing w:before="200" w:line="260" w:lineRule="atLeast"/>
        <w:jc w:val="both"/>
        <w:rPr>
          <w:lang w:val="en-US" w:eastAsia="en-US" w:bidi="ar-SA"/>
        </w:rPr>
      </w:pPr>
      <w:r>
        <w:rPr>
          <w:rFonts w:ascii="arial" w:eastAsia="arial" w:hAnsi="arial" w:cs="arial"/>
          <w:color w:val="000000"/>
          <w:sz w:val="20"/>
          <w:lang w:val="en-US" w:eastAsia="en-US" w:bidi="ar-SA"/>
        </w:rPr>
        <w:t>She hasn't reached out to her loved ones since the day she went missing.</w:t>
      </w:r>
    </w:p>
    <w:p>
      <w:pPr>
        <w:spacing w:before="200" w:line="260" w:lineRule="atLeast"/>
        <w:jc w:val="both"/>
        <w:rPr>
          <w:lang w:val="en-US" w:eastAsia="en-US" w:bidi="ar-SA"/>
        </w:rPr>
      </w:pPr>
      <w:r>
        <w:rPr>
          <w:rFonts w:ascii="arial" w:eastAsia="arial" w:hAnsi="arial" w:cs="arial"/>
          <w:color w:val="000000"/>
          <w:sz w:val="20"/>
          <w:lang w:val="en-US" w:eastAsia="en-US" w:bidi="ar-SA"/>
        </w:rPr>
        <w:t>The young woman is 5-foot-3, weighs about 140 pounds, has brown hair and brown eyes. !@COPYRIGHT=© 2019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WOMEN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,safety,theriault,missing,nearly,weeks !@PERMALINK= </w:t>
      </w:r>
      <w:hyperlink r:id="rId330" w:history="1">
        <w:r>
          <w:rPr>
            <w:rFonts w:ascii="arial" w:eastAsia="arial" w:hAnsi="arial" w:cs="arial"/>
            <w:i/>
            <w:color w:val="0077CC"/>
            <w:sz w:val="20"/>
            <w:u w:val="single"/>
            <w:shd w:val="clear" w:color="auto" w:fill="FFFFFF"/>
            <w:lang w:val="en-US" w:eastAsia="en-US" w:bidi="ar-SA"/>
          </w:rPr>
          <w:t>https://montrealgazette.com/news/local-news/</w:t>
        </w:r>
      </w:hyperlink>
      <w:hyperlink r:id="rId330" w:history="1">
        <w:r>
          <w:rPr>
            <w:rFonts w:ascii="arial" w:eastAsia="arial" w:hAnsi="arial" w:cs="arial"/>
            <w:b/>
            <w:i/>
            <w:color w:val="0077CC"/>
            <w:sz w:val="20"/>
            <w:u w:val="single"/>
            <w:shd w:val="clear" w:color="auto" w:fill="FFFFFF"/>
            <w:lang w:val="en-US" w:eastAsia="en-US" w:bidi="ar-SA"/>
          </w:rPr>
          <w:t>montreal</w:t>
        </w:r>
      </w:hyperlink>
      <w:hyperlink r:id="rId330" w:history="1">
        <w:r>
          <w:rPr>
            <w:rFonts w:ascii="arial" w:eastAsia="arial" w:hAnsi="arial" w:cs="arial"/>
            <w:i/>
            <w:color w:val="0077CC"/>
            <w:sz w:val="20"/>
            <w:u w:val="single"/>
            <w:shd w:val="clear" w:color="auto" w:fill="FFFFFF"/>
            <w:lang w:val="en-US" w:eastAsia="en-US" w:bidi="ar-SA"/>
          </w:rPr>
          <w:t>-</w:t>
        </w:r>
      </w:hyperlink>
      <w:hyperlink r:id="rId330" w:history="1">
        <w:r>
          <w:rPr>
            <w:rFonts w:ascii="arial" w:eastAsia="arial" w:hAnsi="arial" w:cs="arial"/>
            <w:b/>
            <w:i/>
            <w:color w:val="0077CC"/>
            <w:sz w:val="20"/>
            <w:u w:val="single"/>
            <w:shd w:val="clear" w:color="auto" w:fill="FFFFFF"/>
            <w:lang w:val="en-US" w:eastAsia="en-US" w:bidi="ar-SA"/>
          </w:rPr>
          <w:t>police</w:t>
        </w:r>
      </w:hyperlink>
      <w:hyperlink r:id="rId330" w:history="1">
        <w:r>
          <w:rPr>
            <w:rFonts w:ascii="arial" w:eastAsia="arial" w:hAnsi="arial" w:cs="arial"/>
            <w:i/>
            <w:color w:val="0077CC"/>
            <w:sz w:val="20"/>
            <w:u w:val="single"/>
            <w:shd w:val="clear" w:color="auto" w:fill="FFFFFF"/>
            <w:lang w:val="en-US" w:eastAsia="en-US" w:bidi="ar-SA"/>
          </w:rPr>
          <w:t>-fear-for-safety-of-missing-22-year-old-woman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7" w:history="1">
        <w:r>
          <w:rPr>
            <w:rFonts w:ascii="arial" w:eastAsia="arial" w:hAnsi="arial" w:cs="arial"/>
            <w:b/>
            <w:bCs/>
            <w:i/>
            <w:color w:val="0077CC"/>
            <w:kern w:val="32"/>
            <w:sz w:val="28"/>
            <w:szCs w:val="32"/>
            <w:u w:val="single"/>
            <w:shd w:val="clear" w:color="auto" w:fill="FFFFFF"/>
            <w:lang w:val="en-US" w:eastAsia="en-US" w:bidi="ar-SA"/>
          </w:rPr>
          <w:t xml:space="preserve"> fear for safety of missing 22-year-old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fear for the safety of Marie-Pierre ThÃ©riault after the 22-year-old went missing nearly two weeks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ThÃ©riault was last seen on Sept. 15 and investigators say she could be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 in the remote city of Val-d'Or, about 525 kilometres northwest of the city.</w:t>
      </w:r>
    </w:p>
    <w:p>
      <w:pPr>
        <w:spacing w:before="200" w:line="260" w:lineRule="atLeast"/>
        <w:jc w:val="both"/>
        <w:rPr>
          <w:lang w:val="en-US" w:eastAsia="en-US" w:bidi="ar-SA"/>
        </w:rPr>
      </w:pPr>
      <w:r>
        <w:rPr>
          <w:rFonts w:ascii="arial" w:eastAsia="arial" w:hAnsi="arial" w:cs="arial"/>
          <w:color w:val="000000"/>
          <w:sz w:val="20"/>
          <w:lang w:val="en-US" w:eastAsia="en-US" w:bidi="ar-SA"/>
        </w:rPr>
        <w:t>She hasn't reached out to her loved ones since the day she went missing.</w:t>
      </w:r>
    </w:p>
    <w:p>
      <w:pPr>
        <w:spacing w:before="200" w:line="260" w:lineRule="atLeast"/>
        <w:jc w:val="both"/>
        <w:rPr>
          <w:lang w:val="en-US" w:eastAsia="en-US" w:bidi="ar-SA"/>
        </w:rPr>
      </w:pPr>
      <w:r>
        <w:rPr>
          <w:rFonts w:ascii="arial" w:eastAsia="arial" w:hAnsi="arial" w:cs="arial"/>
          <w:color w:val="000000"/>
          <w:sz w:val="20"/>
          <w:lang w:val="en-US" w:eastAsia="en-US" w:bidi="ar-SA"/>
        </w:rPr>
        <w:t>The young woman is 5-foot-3, weighs about 140 pounds, has brown hair and brown eyes. !@COPYRIGHT=© 2019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WOMEN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,safety,theriault,missing,nearly,weeks !@PERMALINK= </w:t>
      </w:r>
      <w:hyperlink r:id="rId330" w:history="1">
        <w:r>
          <w:rPr>
            <w:rFonts w:ascii="arial" w:eastAsia="arial" w:hAnsi="arial" w:cs="arial"/>
            <w:i/>
            <w:color w:val="0077CC"/>
            <w:sz w:val="20"/>
            <w:u w:val="single"/>
            <w:shd w:val="clear" w:color="auto" w:fill="FFFFFF"/>
            <w:lang w:val="en-US" w:eastAsia="en-US" w:bidi="ar-SA"/>
          </w:rPr>
          <w:t>https://montrealgazette.com/news/local-news/</w:t>
        </w:r>
      </w:hyperlink>
      <w:hyperlink r:id="rId330" w:history="1">
        <w:r>
          <w:rPr>
            <w:rFonts w:ascii="arial" w:eastAsia="arial" w:hAnsi="arial" w:cs="arial"/>
            <w:b/>
            <w:i/>
            <w:color w:val="0077CC"/>
            <w:sz w:val="20"/>
            <w:u w:val="single"/>
            <w:shd w:val="clear" w:color="auto" w:fill="FFFFFF"/>
            <w:lang w:val="en-US" w:eastAsia="en-US" w:bidi="ar-SA"/>
          </w:rPr>
          <w:t>montreal</w:t>
        </w:r>
      </w:hyperlink>
      <w:hyperlink r:id="rId330" w:history="1">
        <w:r>
          <w:rPr>
            <w:rFonts w:ascii="arial" w:eastAsia="arial" w:hAnsi="arial" w:cs="arial"/>
            <w:i/>
            <w:color w:val="0077CC"/>
            <w:sz w:val="20"/>
            <w:u w:val="single"/>
            <w:shd w:val="clear" w:color="auto" w:fill="FFFFFF"/>
            <w:lang w:val="en-US" w:eastAsia="en-US" w:bidi="ar-SA"/>
          </w:rPr>
          <w:t>-</w:t>
        </w:r>
      </w:hyperlink>
      <w:hyperlink r:id="rId330" w:history="1">
        <w:r>
          <w:rPr>
            <w:rFonts w:ascii="arial" w:eastAsia="arial" w:hAnsi="arial" w:cs="arial"/>
            <w:b/>
            <w:i/>
            <w:color w:val="0077CC"/>
            <w:sz w:val="20"/>
            <w:u w:val="single"/>
            <w:shd w:val="clear" w:color="auto" w:fill="FFFFFF"/>
            <w:lang w:val="en-US" w:eastAsia="en-US" w:bidi="ar-SA"/>
          </w:rPr>
          <w:t>police</w:t>
        </w:r>
      </w:hyperlink>
      <w:hyperlink r:id="rId330" w:history="1">
        <w:r>
          <w:rPr>
            <w:rFonts w:ascii="arial" w:eastAsia="arial" w:hAnsi="arial" w:cs="arial"/>
            <w:i/>
            <w:color w:val="0077CC"/>
            <w:sz w:val="20"/>
            <w:u w:val="single"/>
            <w:shd w:val="clear" w:color="auto" w:fill="FFFFFF"/>
            <w:lang w:val="en-US" w:eastAsia="en-US" w:bidi="ar-SA"/>
          </w:rPr>
          <w:t>-fear-for-safety-of-missing-22-year-old-woman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4" w:history="1">
        <w:r>
          <w:rPr>
            <w:rFonts w:ascii="arial" w:eastAsia="arial" w:hAnsi="arial" w:cs="arial"/>
            <w:b/>
            <w:bCs/>
            <w:i/>
            <w:color w:val="0077CC"/>
            <w:kern w:val="32"/>
            <w:sz w:val="28"/>
            <w:szCs w:val="32"/>
            <w:u w:val="single"/>
            <w:shd w:val="clear" w:color="auto" w:fill="FFFFFF"/>
            <w:lang w:val="en-US" w:eastAsia="en-US" w:bidi="ar-SA"/>
          </w:rPr>
          <w:t xml:space="preserve"> search for missing N.D.G. cyclist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25,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a 71-year-old man who went missing from his home in Notre-Dame-de-GrÃ¢ce at 7:30 p.m. Tuesday.</w:t>
      </w:r>
    </w:p>
    <w:p>
      <w:pPr>
        <w:spacing w:before="200" w:line="260" w:lineRule="atLeast"/>
        <w:jc w:val="both"/>
        <w:rPr>
          <w:lang w:val="en-US" w:eastAsia="en-US" w:bidi="ar-SA"/>
        </w:rPr>
      </w:pPr>
      <w:r>
        <w:rPr>
          <w:rFonts w:ascii="arial" w:eastAsia="arial" w:hAnsi="arial" w:cs="arial"/>
          <w:color w:val="000000"/>
          <w:sz w:val="20"/>
          <w:lang w:val="en-US" w:eastAsia="en-US" w:bidi="ar-SA"/>
        </w:rPr>
        <w:t>Walter Haeberle left his home for a bike ride but failed to return. He often cycles along bicycle paths in Ville Emard, Verdun, LaSalle and Lachine.</w:t>
      </w:r>
    </w:p>
    <w:p>
      <w:pPr>
        <w:spacing w:before="200" w:line="260" w:lineRule="atLeast"/>
        <w:jc w:val="both"/>
        <w:rPr>
          <w:lang w:val="en-US" w:eastAsia="en-US" w:bidi="ar-SA"/>
        </w:rPr>
      </w:pPr>
      <w:r>
        <w:rPr>
          <w:rFonts w:ascii="arial" w:eastAsia="arial" w:hAnsi="arial" w:cs="arial"/>
          <w:color w:val="000000"/>
          <w:sz w:val="20"/>
          <w:lang w:val="en-US" w:eastAsia="en-US" w:bidi="ar-SA"/>
        </w:rPr>
        <w:t>He suffers from Alzheimer's and can have difficulty finding his way home.</w:t>
      </w:r>
    </w:p>
    <w:p>
      <w:pPr>
        <w:spacing w:before="200" w:line="260" w:lineRule="atLeast"/>
        <w:jc w:val="both"/>
        <w:rPr>
          <w:lang w:val="en-US" w:eastAsia="en-US" w:bidi="ar-SA"/>
        </w:rPr>
      </w:pPr>
      <w:r>
        <w:rPr>
          <w:rFonts w:ascii="arial" w:eastAsia="arial" w:hAnsi="arial" w:cs="arial"/>
          <w:color w:val="000000"/>
          <w:sz w:val="20"/>
          <w:lang w:val="en-US" w:eastAsia="en-US" w:bidi="ar-SA"/>
        </w:rPr>
        <w:t>He was wearing a Roots brown leather coat, dark green pants and a yellow bicycle helmet.</w:t>
      </w:r>
    </w:p>
    <w:p>
      <w:pPr>
        <w:spacing w:before="200" w:line="260" w:lineRule="atLeast"/>
        <w:jc w:val="both"/>
        <w:rPr>
          <w:lang w:val="en-US" w:eastAsia="en-US" w:bidi="ar-SA"/>
        </w:rPr>
      </w:pPr>
      <w:r>
        <w:rPr>
          <w:rFonts w:ascii="arial" w:eastAsia="arial" w:hAnsi="arial" w:cs="arial"/>
          <w:color w:val="000000"/>
          <w:sz w:val="20"/>
          <w:lang w:val="en-US" w:eastAsia="en-US" w:bidi="ar-SA"/>
        </w:rPr>
        <w:t>Haeberle is a white man who stands 5-foot-9 inches tall and weighs 165 pounds. He has grey-brown hair and blue eyes.</w:t>
      </w:r>
    </w:p>
    <w:p>
      <w:pPr>
        <w:spacing w:before="200" w:line="260" w:lineRule="atLeast"/>
        <w:jc w:val="both"/>
        <w:rPr>
          <w:lang w:val="en-US" w:eastAsia="en-US" w:bidi="ar-SA"/>
        </w:rPr>
      </w:pPr>
      <w:r>
        <w:rPr>
          <w:rFonts w:ascii="arial" w:eastAsia="arial" w:hAnsi="arial" w:cs="arial"/>
          <w:color w:val="000000"/>
          <w:sz w:val="20"/>
          <w:lang w:val="en-US" w:eastAsia="en-US" w:bidi="ar-SA"/>
        </w:rPr>
        <w:t>He speaks French and English.</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sees him should call 911 or Info-Crime at 514-393-1133. !@COPYRIGHT=© 2019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BICYCLES (90%); BICYCLE SAFETY (77%); SPORTS HELMETS (72%); ALZHEIMER'S DISEASE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,searching,missing,walter,haeberle !@PERMALINK= </w:t>
      </w:r>
      <w:hyperlink r:id="rId345" w:history="1">
        <w:r>
          <w:rPr>
            <w:rFonts w:ascii="arial" w:eastAsia="arial" w:hAnsi="arial" w:cs="arial"/>
            <w:i/>
            <w:color w:val="0077CC"/>
            <w:sz w:val="20"/>
            <w:u w:val="single"/>
            <w:shd w:val="clear" w:color="auto" w:fill="FFFFFF"/>
            <w:lang w:val="en-US" w:eastAsia="en-US" w:bidi="ar-SA"/>
          </w:rPr>
          <w:t>https://montrealgazette.com/news/local-news/</w:t>
        </w:r>
      </w:hyperlink>
      <w:hyperlink r:id="rId345" w:history="1">
        <w:r>
          <w:rPr>
            <w:rFonts w:ascii="arial" w:eastAsia="arial" w:hAnsi="arial" w:cs="arial"/>
            <w:b/>
            <w:i/>
            <w:color w:val="0077CC"/>
            <w:sz w:val="20"/>
            <w:u w:val="single"/>
            <w:shd w:val="clear" w:color="auto" w:fill="FFFFFF"/>
            <w:lang w:val="en-US" w:eastAsia="en-US" w:bidi="ar-SA"/>
          </w:rPr>
          <w:t>montreal</w:t>
        </w:r>
      </w:hyperlink>
      <w:hyperlink r:id="rId345" w:history="1">
        <w:r>
          <w:rPr>
            <w:rFonts w:ascii="arial" w:eastAsia="arial" w:hAnsi="arial" w:cs="arial"/>
            <w:i/>
            <w:color w:val="0077CC"/>
            <w:sz w:val="20"/>
            <w:u w:val="single"/>
            <w:shd w:val="clear" w:color="auto" w:fill="FFFFFF"/>
            <w:lang w:val="en-US" w:eastAsia="en-US" w:bidi="ar-SA"/>
          </w:rPr>
          <w:t>-</w:t>
        </w:r>
      </w:hyperlink>
      <w:hyperlink r:id="rId345" w:history="1">
        <w:r>
          <w:rPr>
            <w:rFonts w:ascii="arial" w:eastAsia="arial" w:hAnsi="arial" w:cs="arial"/>
            <w:b/>
            <w:i/>
            <w:color w:val="0077CC"/>
            <w:sz w:val="20"/>
            <w:u w:val="single"/>
            <w:shd w:val="clear" w:color="auto" w:fill="FFFFFF"/>
            <w:lang w:val="en-US" w:eastAsia="en-US" w:bidi="ar-SA"/>
          </w:rPr>
          <w:t>police</w:t>
        </w:r>
      </w:hyperlink>
      <w:hyperlink r:id="rId345" w:history="1">
        <w:r>
          <w:rPr>
            <w:rFonts w:ascii="arial" w:eastAsia="arial" w:hAnsi="arial" w:cs="arial"/>
            <w:i/>
            <w:color w:val="0077CC"/>
            <w:sz w:val="20"/>
            <w:u w:val="single"/>
            <w:shd w:val="clear" w:color="auto" w:fill="FFFFFF"/>
            <w:lang w:val="en-US" w:eastAsia="en-US" w:bidi="ar-SA"/>
          </w:rPr>
          <w:t>-search-for-missing-n-d-g-cyclist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BICYCLES (90%); BICYCLE SAFETY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5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2" w:history="1">
        <w:r>
          <w:rPr>
            <w:rFonts w:ascii="arial" w:eastAsia="arial" w:hAnsi="arial" w:cs="arial"/>
            <w:b/>
            <w:bCs/>
            <w:i/>
            <w:color w:val="0077CC"/>
            <w:kern w:val="32"/>
            <w:sz w:val="28"/>
            <w:szCs w:val="32"/>
            <w:u w:val="single"/>
            <w:shd w:val="clear" w:color="auto" w:fill="FFFFFF"/>
            <w:lang w:val="en-US" w:eastAsia="en-US" w:bidi="ar-SA"/>
          </w:rPr>
          <w:t xml:space="preserve"> search for missing N.D.G. cyclist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25,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a 71-year-old man who went missing from his home in Notre-Dame-de-Grâce at 7:30 p.m. Tuesday.</w:t>
      </w:r>
    </w:p>
    <w:p>
      <w:pPr>
        <w:spacing w:before="200" w:line="260" w:lineRule="atLeast"/>
        <w:jc w:val="both"/>
        <w:rPr>
          <w:lang w:val="en-US" w:eastAsia="en-US" w:bidi="ar-SA"/>
        </w:rPr>
      </w:pPr>
      <w:r>
        <w:rPr>
          <w:rFonts w:ascii="arial" w:eastAsia="arial" w:hAnsi="arial" w:cs="arial"/>
          <w:color w:val="000000"/>
          <w:sz w:val="20"/>
          <w:lang w:val="en-US" w:eastAsia="en-US" w:bidi="ar-SA"/>
        </w:rPr>
        <w:t>Walter Haeberle left his home for a bike ride but failed to return. He often cycles along bicycle paths in Ville Emard, Verdun, LaSalle and Lachine.</w:t>
      </w:r>
    </w:p>
    <w:p>
      <w:pPr>
        <w:spacing w:before="200" w:line="260" w:lineRule="atLeast"/>
        <w:jc w:val="both"/>
        <w:rPr>
          <w:lang w:val="en-US" w:eastAsia="en-US" w:bidi="ar-SA"/>
        </w:rPr>
      </w:pPr>
      <w:r>
        <w:rPr>
          <w:rFonts w:ascii="arial" w:eastAsia="arial" w:hAnsi="arial" w:cs="arial"/>
          <w:color w:val="000000"/>
          <w:sz w:val="20"/>
          <w:lang w:val="en-US" w:eastAsia="en-US" w:bidi="ar-SA"/>
        </w:rPr>
        <w:t>He suffers from Alzheimer's and can have difficulty finding his way home.</w:t>
      </w:r>
    </w:p>
    <w:p>
      <w:pPr>
        <w:spacing w:before="200" w:line="260" w:lineRule="atLeast"/>
        <w:jc w:val="both"/>
        <w:rPr>
          <w:lang w:val="en-US" w:eastAsia="en-US" w:bidi="ar-SA"/>
        </w:rPr>
      </w:pPr>
      <w:r>
        <w:rPr>
          <w:rFonts w:ascii="arial" w:eastAsia="arial" w:hAnsi="arial" w:cs="arial"/>
          <w:color w:val="000000"/>
          <w:sz w:val="20"/>
          <w:lang w:val="en-US" w:eastAsia="en-US" w:bidi="ar-SA"/>
        </w:rPr>
        <w:t>He was wearing a Roots brown leather coat, dark green pants and a yellow bicycle helmet.</w:t>
      </w:r>
    </w:p>
    <w:p>
      <w:pPr>
        <w:spacing w:before="200" w:line="260" w:lineRule="atLeast"/>
        <w:jc w:val="both"/>
        <w:rPr>
          <w:lang w:val="en-US" w:eastAsia="en-US" w:bidi="ar-SA"/>
        </w:rPr>
      </w:pPr>
      <w:r>
        <w:rPr>
          <w:rFonts w:ascii="arial" w:eastAsia="arial" w:hAnsi="arial" w:cs="arial"/>
          <w:color w:val="000000"/>
          <w:sz w:val="20"/>
          <w:lang w:val="en-US" w:eastAsia="en-US" w:bidi="ar-SA"/>
        </w:rPr>
        <w:t>Haeberle is a white man who stands 5-foot-9 inches tall and weighs 165 pounds. He has grey-brown hair and blue eyes.</w:t>
      </w:r>
    </w:p>
    <w:p>
      <w:pPr>
        <w:spacing w:before="200" w:line="260" w:lineRule="atLeast"/>
        <w:jc w:val="both"/>
        <w:rPr>
          <w:lang w:val="en-US" w:eastAsia="en-US" w:bidi="ar-SA"/>
        </w:rPr>
      </w:pPr>
      <w:r>
        <w:rPr>
          <w:rFonts w:ascii="arial" w:eastAsia="arial" w:hAnsi="arial" w:cs="arial"/>
          <w:color w:val="000000"/>
          <w:sz w:val="20"/>
          <w:lang w:val="en-US" w:eastAsia="en-US" w:bidi="ar-SA"/>
        </w:rPr>
        <w:t>He speaks French and English.</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sees him should call 911 or Info-Crime at 514-393-1133. !@COPYRIGHT=© 2019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BICYCLES (90%); BICYCLE SAFETY (74%); ALZHEIMER'S DISEASE (54%);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,searching,missing,walter,haeberle !@PERMALINK= </w:t>
      </w:r>
      <w:hyperlink r:id="rId345" w:history="1">
        <w:r>
          <w:rPr>
            <w:rFonts w:ascii="arial" w:eastAsia="arial" w:hAnsi="arial" w:cs="arial"/>
            <w:i/>
            <w:color w:val="0077CC"/>
            <w:sz w:val="20"/>
            <w:u w:val="single"/>
            <w:shd w:val="clear" w:color="auto" w:fill="FFFFFF"/>
            <w:lang w:val="en-US" w:eastAsia="en-US" w:bidi="ar-SA"/>
          </w:rPr>
          <w:t>https://montrealgazette.com/news/local-news/</w:t>
        </w:r>
      </w:hyperlink>
      <w:hyperlink r:id="rId345" w:history="1">
        <w:r>
          <w:rPr>
            <w:rFonts w:ascii="arial" w:eastAsia="arial" w:hAnsi="arial" w:cs="arial"/>
            <w:b/>
            <w:i/>
            <w:color w:val="0077CC"/>
            <w:sz w:val="20"/>
            <w:u w:val="single"/>
            <w:shd w:val="clear" w:color="auto" w:fill="FFFFFF"/>
            <w:lang w:val="en-US" w:eastAsia="en-US" w:bidi="ar-SA"/>
          </w:rPr>
          <w:t>montreal</w:t>
        </w:r>
      </w:hyperlink>
      <w:hyperlink r:id="rId345" w:history="1">
        <w:r>
          <w:rPr>
            <w:rFonts w:ascii="arial" w:eastAsia="arial" w:hAnsi="arial" w:cs="arial"/>
            <w:i/>
            <w:color w:val="0077CC"/>
            <w:sz w:val="20"/>
            <w:u w:val="single"/>
            <w:shd w:val="clear" w:color="auto" w:fill="FFFFFF"/>
            <w:lang w:val="en-US" w:eastAsia="en-US" w:bidi="ar-SA"/>
          </w:rPr>
          <w:t>-</w:t>
        </w:r>
      </w:hyperlink>
      <w:hyperlink r:id="rId345" w:history="1">
        <w:r>
          <w:rPr>
            <w:rFonts w:ascii="arial" w:eastAsia="arial" w:hAnsi="arial" w:cs="arial"/>
            <w:b/>
            <w:i/>
            <w:color w:val="0077CC"/>
            <w:sz w:val="20"/>
            <w:u w:val="single"/>
            <w:shd w:val="clear" w:color="auto" w:fill="FFFFFF"/>
            <w:lang w:val="en-US" w:eastAsia="en-US" w:bidi="ar-SA"/>
          </w:rPr>
          <w:t>police</w:t>
        </w:r>
      </w:hyperlink>
      <w:hyperlink r:id="rId345" w:history="1">
        <w:r>
          <w:rPr>
            <w:rFonts w:ascii="arial" w:eastAsia="arial" w:hAnsi="arial" w:cs="arial"/>
            <w:i/>
            <w:color w:val="0077CC"/>
            <w:sz w:val="20"/>
            <w:u w:val="single"/>
            <w:shd w:val="clear" w:color="auto" w:fill="FFFFFF"/>
            <w:lang w:val="en-US" w:eastAsia="en-US" w:bidi="ar-SA"/>
          </w:rPr>
          <w:t>-search-for-missing-n-d-g-cyclist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BICYCLES (90%); BICYCLE SAFETY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3"/>
          <w:headerReference w:type="default" r:id="rId354"/>
          <w:footerReference w:type="even" r:id="rId355"/>
          <w:footerReference w:type="default" r:id="rId356"/>
          <w:headerReference w:type="first" r:id="rId357"/>
          <w:footerReference w:type="first" r:id="rId358"/>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59" w:history="1">
        <w:r>
          <w:rPr>
            <w:rFonts w:ascii="arial" w:eastAsia="arial" w:hAnsi="arial" w:cs="arial"/>
            <w:b/>
            <w:bCs/>
            <w:i/>
            <w:color w:val="0077CC"/>
            <w:kern w:val="32"/>
            <w:sz w:val="28"/>
            <w:szCs w:val="32"/>
            <w:u w:val="single"/>
            <w:shd w:val="clear" w:color="auto" w:fill="FFFFFF"/>
            <w:lang w:val="en-US" w:eastAsia="en-US" w:bidi="ar-SA"/>
          </w:rPr>
          <w:t xml:space="preserve">Anti-capitalist May Day protest turns violent in </w:t>
        </w:r>
      </w:hyperlink>
      <w:hyperlink r:id="rId3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9" w:history="1">
        <w:r>
          <w:rPr>
            <w:rFonts w:ascii="arial" w:eastAsia="arial" w:hAnsi="arial" w:cs="arial"/>
            <w:b/>
            <w:bCs/>
            <w:i/>
            <w:color w:val="0077CC"/>
            <w:kern w:val="32"/>
            <w:sz w:val="28"/>
            <w:szCs w:val="32"/>
            <w:u w:val="single"/>
            <w:shd w:val="clear" w:color="auto" w:fill="FFFFFF"/>
            <w:lang w:val="en-US" w:eastAsia="en-US" w:bidi="ar-SA"/>
          </w:rPr>
          <w:t xml:space="preserve">; May Day protest turns violent in </w:t>
        </w:r>
      </w:hyperlink>
      <w:hyperlink r:id="rId35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1, 2016 Sunday 07:38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136" type="#_x0000_t75" style="width:150pt;height:21.75pt">
            <v:imagedata r:id="rId28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annual May Day march turned chaotic on Sunday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clashed with anti-capitalist demonstrators in the city's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afternoon march began peacefully but degenerated after about an hour,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protesters threw projectiles and broke windows at a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prompting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fire off tear gas canisters.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Red and orange-coloured smoke filled the air as protesters dispersed into small groups and ran in different directions, some being chased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about 10 arrests and one minor injury as of 5 p.m, although small protests were ongoing in the early evening.</w:t>
      </w:r>
    </w:p>
    <w:p>
      <w:pPr>
        <w:spacing w:before="200" w:line="260" w:lineRule="atLeast"/>
        <w:jc w:val="both"/>
        <w:rPr>
          <w:lang w:val="en-US" w:eastAsia="en-US" w:bidi="ar-SA"/>
        </w:rPr>
      </w:pPr>
      <w:r>
        <w:rPr>
          <w:rFonts w:ascii="arial" w:eastAsia="arial" w:hAnsi="arial" w:cs="arial"/>
          <w:color w:val="000000"/>
          <w:sz w:val="20"/>
          <w:lang w:val="en-US" w:eastAsia="en-US" w:bidi="ar-SA"/>
        </w:rPr>
        <w:t>Several hundred demonstrators, many wearing masks and eye protection, marched through the streets waving signs and chanting anti-capitalist slogans.</w:t>
      </w:r>
    </w:p>
    <w:p>
      <w:pPr>
        <w:spacing w:before="200" w:line="260" w:lineRule="atLeast"/>
        <w:jc w:val="both"/>
        <w:rPr>
          <w:lang w:val="en-US" w:eastAsia="en-US" w:bidi="ar-SA"/>
        </w:rPr>
      </w:pPr>
      <w:r>
        <w:rPr>
          <w:rFonts w:ascii="arial" w:eastAsia="arial" w:hAnsi="arial" w:cs="arial"/>
          <w:color w:val="000000"/>
          <w:sz w:val="20"/>
          <w:lang w:val="en-US" w:eastAsia="en-US" w:bidi="ar-SA"/>
        </w:rPr>
        <w:t>At least two groups converged and made their way to Sainte-Catherine street, bringing traffic to a standstill on one of the city's busiest thoroughfares.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was heavy and included officers on horseback and on bicycles as well as dozens who walked alongside the demonstrators.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Anti-Capitalist Convergence said the goal of the event was to "disrupt commercial activity dominated by the local bourgeoisie."</w:t>
      </w:r>
    </w:p>
    <w:p>
      <w:pPr>
        <w:spacing w:before="200" w:line="260" w:lineRule="atLeast"/>
        <w:jc w:val="both"/>
        <w:rPr>
          <w:lang w:val="en-US" w:eastAsia="en-US" w:bidi="ar-SA"/>
        </w:rPr>
      </w:pPr>
      <w:r>
        <w:rPr>
          <w:rFonts w:ascii="arial" w:eastAsia="arial" w:hAnsi="arial" w:cs="arial"/>
          <w:color w:val="000000"/>
          <w:sz w:val="20"/>
          <w:lang w:val="en-US" w:eastAsia="en-US" w:bidi="ar-SA"/>
        </w:rPr>
        <w:t>One protester, Marguerite Garepy, said she was marching to denounce the capitalist system, which she describes as being more focused on profit than on people's well-being.</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was there to call for free education, a better public health system, responsible resource exploitation and a higher minimum wage.</w:t>
      </w:r>
    </w:p>
    <w:p>
      <w:pPr>
        <w:spacing w:before="200" w:line="260" w:lineRule="atLeast"/>
        <w:jc w:val="both"/>
        <w:rPr>
          <w:lang w:val="en-US" w:eastAsia="en-US" w:bidi="ar-SA"/>
        </w:rPr>
      </w:pPr>
      <w:r>
        <w:rPr>
          <w:rFonts w:ascii="arial" w:eastAsia="arial" w:hAnsi="arial" w:cs="arial"/>
          <w:color w:val="000000"/>
          <w:sz w:val="20"/>
          <w:lang w:val="en-US" w:eastAsia="en-US" w:bidi="ar-SA"/>
        </w:rPr>
        <w:t>"Someone working at $10-something an hour, they can't get by," she said.  "It's not liveable for poor people."</w:t>
      </w:r>
    </w:p>
    <w:p>
      <w:pPr>
        <w:spacing w:before="200" w:line="260" w:lineRule="atLeast"/>
        <w:jc w:val="both"/>
        <w:rPr>
          <w:lang w:val="en-US" w:eastAsia="en-US" w:bidi="ar-SA"/>
        </w:rPr>
      </w:pPr>
      <w:r>
        <w:rPr>
          <w:rFonts w:ascii="arial" w:eastAsia="arial" w:hAnsi="arial" w:cs="arial"/>
          <w:color w:val="000000"/>
          <w:sz w:val="20"/>
          <w:lang w:val="en-US" w:eastAsia="en-US" w:bidi="ar-SA"/>
        </w:rPr>
        <w:t>Earlier in the day, a union-organized protest was held without a hitch.</w:t>
      </w:r>
    </w:p>
    <w:p>
      <w:pPr>
        <w:spacing w:before="200" w:line="260" w:lineRule="atLeast"/>
        <w:jc w:val="both"/>
        <w:rPr>
          <w:lang w:val="en-US" w:eastAsia="en-US" w:bidi="ar-SA"/>
        </w:rPr>
      </w:pPr>
      <w:r>
        <w:rPr>
          <w:rFonts w:ascii="arial" w:eastAsia="arial" w:hAnsi="arial" w:cs="arial"/>
          <w:color w:val="000000"/>
          <w:sz w:val="20"/>
          <w:lang w:val="en-US" w:eastAsia="en-US" w:bidi="ar-SA"/>
        </w:rPr>
        <w:t>Its purpose was to denounce government austerity measures and call for higher wages and measures to reduce social inequality.</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organizers also called for Quebec's minimum wage to be raised to $15 an hour.</w:t>
      </w:r>
    </w:p>
    <w:p>
      <w:pPr>
        <w:spacing w:before="200" w:line="260" w:lineRule="atLeast"/>
        <w:jc w:val="both"/>
        <w:rPr>
          <w:lang w:val="en-US" w:eastAsia="en-US" w:bidi="ar-SA"/>
        </w:rPr>
      </w:pPr>
      <w:r>
        <w:rPr>
          <w:rFonts w:ascii="arial" w:eastAsia="arial" w:hAnsi="arial" w:cs="arial"/>
          <w:color w:val="000000"/>
          <w:sz w:val="20"/>
          <w:lang w:val="en-US" w:eastAsia="en-US" w:bidi="ar-SA"/>
        </w:rPr>
        <w:t>Protests are held annually to mark May Day, also known as International Workers' Day.</w:t>
      </w:r>
    </w:p>
    <w:p>
      <w:pPr>
        <w:spacing w:before="200" w:line="260" w:lineRule="atLeast"/>
        <w:jc w:val="both"/>
        <w:rPr>
          <w:lang w:val="en-US" w:eastAsia="en-US" w:bidi="ar-SA"/>
        </w:rPr>
      </w:pPr>
      <w:r>
        <w:rPr>
          <w:rFonts w:ascii="arial" w:eastAsia="arial" w:hAnsi="arial" w:cs="arial"/>
          <w:color w:val="000000"/>
          <w:sz w:val="20"/>
          <w:lang w:val="en-US" w:eastAsia="en-US" w:bidi="ar-SA"/>
        </w:rPr>
        <w:t>More than 80 people were arrested in the anti-capitalist protest last May 1.</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WAGES &amp; SALARIES (86%); MINIMUM WAGE (86%); CITY LIFE (78%); ARRESTS (78%); WOUNDS &amp; INJURIES (70%); LABOR UNIONS (68%); National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(92%); QUEBEC, CANADA (59%);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366" w:history="1">
        <w:r>
          <w:rPr>
            <w:rFonts w:ascii="arial" w:eastAsia="arial" w:hAnsi="arial" w:cs="arial"/>
            <w:b/>
            <w:bCs/>
            <w:i/>
            <w:color w:val="0077CC"/>
            <w:kern w:val="32"/>
            <w:sz w:val="28"/>
            <w:szCs w:val="32"/>
            <w:u w:val="single"/>
            <w:shd w:val="clear" w:color="auto" w:fill="FFFFFF"/>
            <w:lang w:val="en-US" w:eastAsia="en-US" w:bidi="ar-SA"/>
          </w:rPr>
          <w:t xml:space="preserve">Motion to keep </w:t>
        </w:r>
      </w:hyperlink>
      <w:hyperlink r:id="rId3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6" w:history="1">
        <w:r>
          <w:rPr>
            <w:rFonts w:ascii="arial" w:eastAsia="arial" w:hAnsi="arial" w:cs="arial"/>
            <w:b/>
            <w:bCs/>
            <w:i/>
            <w:color w:val="0077CC"/>
            <w:kern w:val="32"/>
            <w:sz w:val="28"/>
            <w:szCs w:val="32"/>
            <w:u w:val="single"/>
            <w:shd w:val="clear" w:color="auto" w:fill="FFFFFF"/>
            <w:lang w:val="en-US" w:eastAsia="en-US" w:bidi="ar-SA"/>
          </w:rPr>
          <w:t xml:space="preserve"> Station 11 in N.D.G. defeated at borough council meeting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1039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motion to keep Station 11 from moving out of NÃ´tre-Dame-de-GrÃ¢ce this fall was defeated on a partisan vote Wednesday at the borough's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Sue Montgomery presented a 2,500-signature petition to council, demanding a one-year moratorium on the move so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hold a series of public consultations in CÃ´te-des-Neiges-Notre-Dame-de-GrÃ¢ce. She attached the petition to a motion supported by Ensemble MontrÃ©al Leader Lionel Perez and independent councillor Marvin Rotrand.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since Rotrand couldn't attend Wednesday's meeting for family reasons, Projet MontrÃ©al's three councillors voted the moratorium down on party lines. Each of the party's elected officials defended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decision to merge Station 11 with Station 9 in neighbouring CÃ´te-St-Luc.</w:t>
      </w:r>
    </w:p>
    <w:p>
      <w:pPr>
        <w:spacing w:before="200" w:line="260" w:lineRule="atLeast"/>
        <w:jc w:val="both"/>
        <w:rPr>
          <w:lang w:val="en-US" w:eastAsia="en-US" w:bidi="ar-SA"/>
        </w:rPr>
      </w:pPr>
      <w:r>
        <w:rPr>
          <w:rFonts w:ascii="arial" w:eastAsia="arial" w:hAnsi="arial" w:cs="arial"/>
          <w:color w:val="000000"/>
          <w:sz w:val="20"/>
          <w:lang w:val="en-US" w:eastAsia="en-US" w:bidi="ar-SA"/>
        </w:rPr>
        <w:t>"It's pretty clear that they're here for Projet MontrÃ©al and not the citizens," Montgomery said. "We have a petition with 2,500 signatures and counting so if the councillors decide to vote against their citizens, I think it's pretty clear they're here for their political careers and not for the citizens."</w:t>
      </w:r>
    </w:p>
    <w:p>
      <w:pPr>
        <w:spacing w:before="200" w:line="260" w:lineRule="atLeast"/>
        <w:jc w:val="both"/>
        <w:rPr>
          <w:lang w:val="en-US" w:eastAsia="en-US" w:bidi="ar-SA"/>
        </w:rPr>
      </w:pPr>
      <w:r>
        <w:rPr>
          <w:rFonts w:ascii="arial" w:eastAsia="arial" w:hAnsi="arial" w:cs="arial"/>
          <w:color w:val="000000"/>
          <w:sz w:val="20"/>
          <w:lang w:val="en-US" w:eastAsia="en-US" w:bidi="ar-SA"/>
        </w:rPr>
        <w:t>One Projet MontrÃ©al councillor says he was ultimately convinced the move would be beneficial for N.D.G.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change is based on sound policy," Christian Arseneault said. "We heard the concerns of the community, we shared them and ... I have to say that I didn't go in (to the meeting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expecting to change my mind. But they convinced me."</w:t>
      </w:r>
    </w:p>
    <w:p>
      <w:pPr>
        <w:spacing w:before="200" w:line="260" w:lineRule="atLeast"/>
        <w:jc w:val="both"/>
        <w:rPr>
          <w:lang w:val="en-US" w:eastAsia="en-US" w:bidi="ar-SA"/>
        </w:rPr>
      </w:pPr>
      <w:r>
        <w:rPr>
          <w:rFonts w:ascii="arial" w:eastAsia="arial" w:hAnsi="arial" w:cs="arial"/>
          <w:color w:val="000000"/>
          <w:sz w:val="20"/>
          <w:lang w:val="en-US" w:eastAsia="en-US" w:bidi="ar-SA"/>
        </w:rPr>
        <w:t>CÃ´te-des-Neiges-Notre-Dame-de-GrÃ¢ce borough mayor Sue Montgomery, left, speaks with Projet MontrÃ©al councillor Magda Popeanu during council meeting Wednesday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Arseneault says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in fact, have more "boots on the ground" in N.D.G. after the merger of Stations 9 and 11. The move will put more officers on night patrol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studies suggest it could improve response times from 10 to 20 per cent, according to councillor Peter McQueen, who met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be careful not to jump to conclusions here," Arseneault said. "There's a big difference between the station being there and what's happening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says the meeting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lacked information and accused Projet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 "rubber-stamping" the decision without public consultations.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believe that, as the body that funds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should have public consultations to allow the people to express themselves,"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sent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Rotrand said it is "unconscionable" that a neighbourhood of 65,000 won't have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within its borders.</w:t>
      </w:r>
    </w:p>
    <w:p>
      <w:pPr>
        <w:spacing w:before="200" w:line="260" w:lineRule="atLeast"/>
        <w:jc w:val="both"/>
        <w:rPr>
          <w:lang w:val="en-US" w:eastAsia="en-US" w:bidi="ar-SA"/>
        </w:rPr>
      </w:pPr>
      <w:r>
        <w:rPr>
          <w:rFonts w:ascii="arial" w:eastAsia="arial" w:hAnsi="arial" w:cs="arial"/>
          <w:color w:val="000000"/>
          <w:sz w:val="20"/>
          <w:lang w:val="en-US" w:eastAsia="en-US" w:bidi="ar-SA"/>
        </w:rPr>
        <w:t>Citizen after citizen took to the microphone at council to denounce the merger.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Adding to tensions Wednesday, Montgomery recently split with Projet MontrÃ©al( </w:t>
      </w:r>
      <w:hyperlink r:id="rId367" w:history="1">
        <w:r>
          <w:rPr>
            <w:rFonts w:ascii="arial" w:eastAsia="arial" w:hAnsi="arial" w:cs="arial"/>
            <w:i/>
            <w:color w:val="0077CC"/>
            <w:sz w:val="20"/>
            <w:u w:val="single"/>
            <w:shd w:val="clear" w:color="auto" w:fill="FFFFFF"/>
            <w:lang w:val="en-US" w:eastAsia="en-US" w:bidi="ar-SA"/>
          </w:rPr>
          <w:t>https://montrealgazette.com/news/local-news/mayor-plante-expelling-montgomery-was-the-right-thing-to-do</w:t>
        </w:r>
      </w:hyperlink>
      <w:r>
        <w:rPr>
          <w:rFonts w:ascii="arial" w:eastAsia="arial" w:hAnsi="arial" w:cs="arial"/>
          <w:color w:val="000000"/>
          <w:sz w:val="20"/>
          <w:lang w:val="en-US" w:eastAsia="en-US" w:bidi="ar-SA"/>
        </w:rPr>
        <w:t xml:space="preserve"> ) for refusing to fire her chief of staff, Annalisa Harris(            </w:t>
      </w:r>
      <w:hyperlink r:id="rId368" w:history="1">
        <w:r>
          <w:rPr>
            <w:rFonts w:ascii="arial" w:eastAsia="arial" w:hAnsi="arial" w:cs="arial"/>
            <w:i/>
            <w:color w:val="0077CC"/>
            <w:sz w:val="20"/>
            <w:u w:val="single"/>
            <w:shd w:val="clear" w:color="auto" w:fill="FFFFFF"/>
            <w:lang w:val="en-US" w:eastAsia="en-US" w:bidi="ar-SA"/>
          </w:rPr>
          <w:t>https://montrealgazette.com/news/local-news/montgomery-stand-behind-chief-of-staff</w:t>
        </w:r>
      </w:hyperlink>
      <w:r>
        <w:rPr>
          <w:rFonts w:ascii="arial" w:eastAsia="arial" w:hAnsi="arial" w:cs="arial"/>
          <w:color w:val="000000"/>
          <w:sz w:val="20"/>
          <w:lang w:val="en-US" w:eastAsia="en-US" w:bidi="ar-SA"/>
        </w:rPr>
        <w:t xml:space="preserve"> ), A report by the comptroller general found that Harris psychologically harassed two city employees. The borough mayor suspended one of the alleged victims, borough director StÃ©phane Plante, for 17 days without pay(            </w:t>
      </w:r>
      <w:hyperlink r:id="rId369" w:history="1">
        <w:r>
          <w:rPr>
            <w:rFonts w:ascii="arial" w:eastAsia="arial" w:hAnsi="arial" w:cs="arial"/>
            <w:i/>
            <w:color w:val="0077CC"/>
            <w:sz w:val="20"/>
            <w:u w:val="single"/>
            <w:shd w:val="clear" w:color="auto" w:fill="FFFFFF"/>
            <w:lang w:val="en-US" w:eastAsia="en-US" w:bidi="ar-SA"/>
          </w:rPr>
          <w:t>https://montrealgazette.com/news/local-news/suspension-resignation-in-montgomerys-office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Arseneault implied that the chaos within Montgomery's office ultimately undercuts her arguments against the station merger. He claims the mayor waited three weeks, from the time she learned Station 11 would move, before informing her colleagues in late February.</w:t>
      </w:r>
    </w:p>
    <w:p>
      <w:pPr>
        <w:spacing w:before="200" w:line="260" w:lineRule="atLeast"/>
        <w:jc w:val="both"/>
        <w:rPr>
          <w:lang w:val="en-US" w:eastAsia="en-US" w:bidi="ar-SA"/>
        </w:rPr>
      </w:pPr>
      <w:r>
        <w:rPr>
          <w:rFonts w:ascii="arial" w:eastAsia="arial" w:hAnsi="arial" w:cs="arial"/>
          <w:color w:val="000000"/>
          <w:sz w:val="20"/>
          <w:lang w:val="en-US" w:eastAsia="en-US" w:bidi="ar-SA"/>
        </w:rPr>
        <w:t>"Projet MontrÃ©al keeps saying that Miss Montgomery should have raised a flag and that it would have stopped the station from moving," Perez said. "But that's ludicrous. It was going to happen. And that's their strongest argument?"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hold an information session on March 16 to talk to citizens about the merger.</w:t>
      </w:r>
    </w:p>
    <w:p>
      <w:pPr>
        <w:spacing w:before="200" w:line="260" w:lineRule="atLeast"/>
        <w:jc w:val="both"/>
        <w:rPr>
          <w:lang w:val="en-US" w:eastAsia="en-US" w:bidi="ar-SA"/>
        </w:rPr>
      </w:pPr>
      <w:r>
        <w:rPr>
          <w:rFonts w:ascii="arial" w:eastAsia="arial" w:hAnsi="arial" w:cs="arial"/>
          <w:color w:val="000000"/>
          <w:sz w:val="20"/>
          <w:lang w:val="en-US" w:eastAsia="en-US" w:bidi="ar-SA"/>
        </w:rPr>
        <w:t>Suspension of borough director overturned</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voted to rescind Plante's suspension Wednesday and reimburse him for lost wages.</w:t>
      </w:r>
    </w:p>
    <w:p>
      <w:pPr>
        <w:spacing w:before="200" w:line="260" w:lineRule="atLeast"/>
        <w:jc w:val="both"/>
        <w:rPr>
          <w:lang w:val="en-US" w:eastAsia="en-US" w:bidi="ar-SA"/>
        </w:rPr>
      </w:pPr>
      <w:r>
        <w:rPr>
          <w:rFonts w:ascii="arial" w:eastAsia="arial" w:hAnsi="arial" w:cs="arial"/>
          <w:color w:val="000000"/>
          <w:sz w:val="20"/>
          <w:lang w:val="en-US" w:eastAsia="en-US" w:bidi="ar-SA"/>
        </w:rPr>
        <w:t>Plante was suspended for two days last week after refusing to attend a meeting with Montgomery where Harris was present. Montgomery said it was this act of "insubordination," followed by his decision to stay home after the sanction ended, that prompted her to impose an additional 17-day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But Projet MontrÃ©al councillor Magda Popeanu said the punishment was excessive and that Plante is the victim of psychological harassment at the hands of Harris.</w:t>
      </w:r>
    </w:p>
    <w:p>
      <w:pPr>
        <w:spacing w:before="200" w:line="260" w:lineRule="atLeast"/>
        <w:jc w:val="both"/>
        <w:rPr>
          <w:lang w:val="en-US" w:eastAsia="en-US" w:bidi="ar-SA"/>
        </w:rPr>
      </w:pPr>
      <w:r>
        <w:rPr>
          <w:rFonts w:ascii="arial" w:eastAsia="arial" w:hAnsi="arial" w:cs="arial"/>
          <w:color w:val="000000"/>
          <w:sz w:val="20"/>
          <w:lang w:val="en-US" w:eastAsia="en-US" w:bidi="ar-SA"/>
        </w:rPr>
        <w:t>"Miss Montgomery defended her chief of staff instead of the victims of harassment," Popeanu said. "All victims of harassment should be able to refuse to meet with the person they're accusing of harassment.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Furthermore, it was under the advice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comptroller general, Alain Bond, that Plante chose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Court documents provided by Bond say two city lawyers who specialize in psychological harassment submitted three reports to the human resources department on Dec. 2 saying Harris had harassed Plante and Chaima Ben, an employee in the borough office. He charged Montgomery had wilfully blinded herself to the harassment.</w:t>
      </w:r>
    </w:p>
    <w:p>
      <w:pPr>
        <w:spacing w:before="200" w:line="260" w:lineRule="atLeast"/>
        <w:jc w:val="both"/>
        <w:rPr>
          <w:lang w:val="en-US" w:eastAsia="en-US" w:bidi="ar-SA"/>
        </w:rPr>
      </w:pPr>
      <w:r>
        <w:rPr>
          <w:rFonts w:ascii="arial" w:eastAsia="arial" w:hAnsi="arial" w:cs="arial"/>
          <w:color w:val="000000"/>
          <w:sz w:val="20"/>
          <w:lang w:val="en-US" w:eastAsia="en-US" w:bidi="ar-SA"/>
        </w:rPr>
        <w:t>"Things are not normal in the borough," Arseneault said. "Things are not working the way they should."</w:t>
      </w:r>
    </w:p>
    <w:p>
      <w:pPr>
        <w:spacing w:before="200" w:line="260" w:lineRule="atLeast"/>
        <w:jc w:val="both"/>
        <w:rPr>
          <w:lang w:val="en-US" w:eastAsia="en-US" w:bidi="ar-SA"/>
        </w:rPr>
      </w:pPr>
      <w:r>
        <w:rPr>
          <w:rFonts w:ascii="arial" w:eastAsia="arial" w:hAnsi="arial" w:cs="arial"/>
          <w:color w:val="000000"/>
          <w:sz w:val="20"/>
          <w:lang w:val="en-US" w:eastAsia="en-US" w:bidi="ar-SA"/>
        </w:rPr>
        <w:t>Empress Theatre</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voted in favour of a $250,000 study to convert the decrepit Empress Theatre building into a mixed-use, social housing and art space.</w:t>
      </w:r>
    </w:p>
    <w:p>
      <w:pPr>
        <w:spacing w:before="200" w:line="260" w:lineRule="atLeast"/>
        <w:jc w:val="both"/>
        <w:rPr>
          <w:lang w:val="en-US" w:eastAsia="en-US" w:bidi="ar-SA"/>
        </w:rPr>
      </w:pPr>
      <w:r>
        <w:rPr>
          <w:rFonts w:ascii="arial" w:eastAsia="arial" w:hAnsi="arial" w:cs="arial"/>
          <w:color w:val="000000"/>
          <w:sz w:val="20"/>
          <w:lang w:val="en-US" w:eastAsia="en-US" w:bidi="ar-SA"/>
        </w:rPr>
        <w:t>The SociÃ©tÃ© d'habitation et de dÃ©veloppement de MontrÃ©al, the city's public housing agency, will "generate several complete proposals" to redevelop the Empress. Scenarios may include the partial or complete demolition of the building.</w:t>
      </w:r>
    </w:p>
    <w:p>
      <w:pPr>
        <w:spacing w:before="240" w:line="260" w:lineRule="atLeast"/>
        <w:jc w:val="both"/>
        <w:rPr>
          <w:lang w:val="en-US" w:eastAsia="en-US" w:bidi="ar-SA"/>
        </w:rPr>
      </w:pPr>
      <w:hyperlink r:id="rId370" w:history="1">
        <w:r>
          <w:rPr>
            <w:rFonts w:ascii="arial" w:eastAsia="arial" w:hAnsi="arial" w:cs="arial"/>
            <w:i/>
            <w:color w:val="0077CC"/>
            <w:sz w:val="20"/>
            <w:u w:val="single"/>
            <w:shd w:val="clear" w:color="auto" w:fill="FFFFFF"/>
            <w:lang w:val="en-US" w:eastAsia="en-US" w:bidi="ar-SA"/>
          </w:rPr>
          <w:t>ccurtis@postmedia.com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Judge rejects C.D.N.-N.D.G. mayor Sue Montgomery's request for reports( </w:t>
      </w:r>
      <w:hyperlink r:id="rId371" w:history="1">
        <w:r>
          <w:rPr>
            <w:rFonts w:ascii="arial" w:eastAsia="arial" w:hAnsi="arial" w:cs="arial"/>
            <w:i/>
            <w:color w:val="0077CC"/>
            <w:sz w:val="20"/>
            <w:u w:val="single"/>
            <w:shd w:val="clear" w:color="auto" w:fill="FFFFFF"/>
            <w:lang w:val="en-US" w:eastAsia="en-US" w:bidi="ar-SA"/>
          </w:rPr>
          <w:t>https://montrealgazette.com/news/local-news/judge-rejects-c-d-n-n-d-g-mayor-sue-montgomerys-request-for-reports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C.D.N.-N.D.G. mayor Sue Montgomery suspends borough director for 17 days( </w:t>
      </w:r>
      <w:hyperlink r:id="rId369" w:history="1">
        <w:r>
          <w:rPr>
            <w:rFonts w:ascii="arial" w:eastAsia="arial" w:hAnsi="arial" w:cs="arial"/>
            <w:i/>
            <w:color w:val="0077CC"/>
            <w:sz w:val="20"/>
            <w:u w:val="single"/>
            <w:shd w:val="clear" w:color="auto" w:fill="FFFFFF"/>
            <w:lang w:val="en-US" w:eastAsia="en-US" w:bidi="ar-SA"/>
          </w:rPr>
          <w:t>https://montrealgazette.com/news/local-news/suspension-resignation-in-montgomerys-office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losing an 'essential service'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11 set to close( </w:t>
      </w:r>
      <w:hyperlink r:id="rId372" w:history="1">
        <w:r>
          <w:rPr>
            <w:rFonts w:ascii="arial" w:eastAsia="arial" w:hAnsi="arial" w:cs="arial"/>
            <w:i/>
            <w:color w:val="0077CC"/>
            <w:sz w:val="20"/>
            <w:u w:val="single"/>
            <w:shd w:val="clear" w:color="auto" w:fill="FFFFFF"/>
            <w:lang w:val="en-US" w:eastAsia="en-US" w:bidi="ar-SA"/>
          </w:rPr>
          <w:t>https://montrealgazette.com/news/local-news/n-d-g-losing-an-essential-service-as-</w:t>
        </w:r>
      </w:hyperlink>
      <w:hyperlink r:id="rId372" w:history="1">
        <w:r>
          <w:rPr>
            <w:rFonts w:ascii="arial" w:eastAsia="arial" w:hAnsi="arial" w:cs="arial"/>
            <w:b/>
            <w:i/>
            <w:color w:val="0077CC"/>
            <w:sz w:val="20"/>
            <w:u w:val="single"/>
            <w:shd w:val="clear" w:color="auto" w:fill="FFFFFF"/>
            <w:lang w:val="en-US" w:eastAsia="en-US" w:bidi="ar-SA"/>
          </w:rPr>
          <w:t>police</w:t>
        </w:r>
      </w:hyperlink>
      <w:hyperlink r:id="rId372" w:history="1">
        <w:r>
          <w:rPr>
            <w:rFonts w:ascii="arial" w:eastAsia="arial" w:hAnsi="arial" w:cs="arial"/>
            <w:i/>
            <w:color w:val="0077CC"/>
            <w:sz w:val="20"/>
            <w:u w:val="single"/>
            <w:shd w:val="clear" w:color="auto" w:fill="FFFFFF"/>
            <w:lang w:val="en-US" w:eastAsia="en-US" w:bidi="ar-SA"/>
          </w:rPr>
          <w:t>-station-11-set-to-close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TALKS &amp; MEETINGS (91%); MAYORS (90%); PETITIONS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CITY GOVERNMENT (90%); PUBLIC OFFICIALS (77%); motion,station,moving,defeated,partisan,council !@PERMALINK= </w:t>
      </w:r>
      <w:hyperlink r:id="rId373" w:history="1">
        <w:r>
          <w:rPr>
            <w:rFonts w:ascii="arial" w:eastAsia="arial" w:hAnsi="arial" w:cs="arial"/>
            <w:i/>
            <w:color w:val="0077CC"/>
            <w:sz w:val="20"/>
            <w:u w:val="single"/>
            <w:shd w:val="clear" w:color="auto" w:fill="FFFFFF"/>
            <w:lang w:val="en-US" w:eastAsia="en-US" w:bidi="ar-SA"/>
          </w:rPr>
          <w:t>https://montrealgazette.com/news/local-news/motion-to-keep-station-11-in-n-d-g-appears-doomed-to-failure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3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0" w:history="1">
        <w:r>
          <w:rPr>
            <w:rFonts w:ascii="arial" w:eastAsia="arial" w:hAnsi="arial" w:cs="arial"/>
            <w:b/>
            <w:bCs/>
            <w:i/>
            <w:color w:val="0077CC"/>
            <w:kern w:val="32"/>
            <w:sz w:val="28"/>
            <w:szCs w:val="32"/>
            <w:u w:val="single"/>
            <w:shd w:val="clear" w:color="auto" w:fill="FFFFFF"/>
            <w:lang w:val="en-US" w:eastAsia="en-US" w:bidi="ar-SA"/>
          </w:rPr>
          <w:t xml:space="preserve"> bust cocaine trafficking ring with links to organized crime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WEST ISLAND GAZETTE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Nine people will appear before a judge in Quebec Superior Court on June 17 after a series of drug bust in and around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on June 16.</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and the S&amp;;#151;reté du Québec carried out raids on Tuesday, June 16, in connection with what they describe as a large cocaine-trafficking network with ties to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network, operating primarily in the western portion of the island, is considered one of the most important suppliers of cocaine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Nine search warrants were carried 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12 individuals: one in Laval, two in Vaudreuil-Dorion, one in Île-Bizard and eight in Dollard-des-Ormeaux.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arrests are the culmination of months of investigation by the organized crime division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Officers confiscated seven kilos of cocaine, $70,000 in cash, a bulletproof vest, seven weapons and ammunition.</w:t>
      </w:r>
    </w:p>
    <w:p>
      <w:pPr>
        <w:spacing w:before="200" w:line="260" w:lineRule="atLeast"/>
        <w:jc w:val="both"/>
        <w:rPr>
          <w:lang w:val="en-US" w:eastAsia="en-US" w:bidi="ar-SA"/>
        </w:rPr>
      </w:pPr>
      <w:r>
        <w:rPr>
          <w:rFonts w:ascii="arial" w:eastAsia="arial" w:hAnsi="arial" w:cs="arial"/>
          <w:color w:val="000000"/>
          <w:sz w:val="20"/>
          <w:lang w:val="en-US" w:eastAsia="en-US" w:bidi="ar-SA"/>
        </w:rPr>
        <w:t>Of the 12 people arrested, nine remain in custody. They will be arraigned on Wednesday, June 17, on charges of drug trafficking, conspiracy and weapons possession.</w:t>
      </w:r>
    </w:p>
    <w:p>
      <w:pPr>
        <w:spacing w:before="240" w:line="260" w:lineRule="atLeast"/>
        <w:jc w:val="both"/>
        <w:rPr>
          <w:lang w:val="en-US" w:eastAsia="en-US" w:bidi="ar-SA"/>
        </w:rPr>
      </w:pPr>
      <w:hyperlink r:id="rId381" w:history="1">
        <w:r>
          <w:rPr>
            <w:rFonts w:ascii="arial" w:eastAsia="arial" w:hAnsi="arial" w:cs="arial"/>
            <w:i/>
            <w:color w:val="0077CC"/>
            <w:sz w:val="20"/>
            <w:u w:val="single"/>
            <w:shd w:val="clear" w:color="auto" w:fill="FFFFFF"/>
            <w:lang w:val="en-US" w:eastAsia="en-US" w:bidi="ar-SA"/>
          </w:rPr>
          <w:t>asutherland@montrealgazette.com</w:t>
        </w:r>
      </w:hyperlink>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asutherland@montrealgazette.com</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DRUG TRAFFICKING (91%); CONTROLLED SUBSTANCES CRIME (91%); ILLEGAL DRUGS (90%); ORGANIZED CRIME (90%); ARRESTS (90%); COCAINE (90%); NARCOTICS ENFORCEMENT (78%); JUDGES (78%); CONSPIRACY (78%); LAW ENFORCEMENT (77%); SEARCH WARRANTS (77%); ILLEGAL WEAPONS (76%); LAW COURTS &amp; TRIBUNALS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people,appear,before,judge,quebec,superior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388" w:history="1">
        <w:r>
          <w:rPr>
            <w:rFonts w:ascii="arial" w:eastAsia="arial" w:hAnsi="arial" w:cs="arial"/>
            <w:b/>
            <w:bCs/>
            <w:i/>
            <w:color w:val="0077CC"/>
            <w:kern w:val="32"/>
            <w:sz w:val="28"/>
            <w:szCs w:val="32"/>
            <w:u w:val="single"/>
            <w:shd w:val="clear" w:color="auto" w:fill="FFFFFF"/>
            <w:lang w:val="en-US" w:eastAsia="en-US" w:bidi="ar-SA"/>
          </w:rPr>
          <w:t xml:space="preserve">3 injured in </w:t>
        </w:r>
      </w:hyperlink>
      <w:hyperlink r:id="rId3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8" w:history="1">
        <w:r>
          <w:rPr>
            <w:rFonts w:ascii="arial" w:eastAsia="arial" w:hAnsi="arial" w:cs="arial"/>
            <w:b/>
            <w:bCs/>
            <w:i/>
            <w:color w:val="0077CC"/>
            <w:kern w:val="32"/>
            <w:sz w:val="28"/>
            <w:szCs w:val="32"/>
            <w:u w:val="single"/>
            <w:shd w:val="clear" w:color="auto" w:fill="FFFFFF"/>
            <w:lang w:val="en-US" w:eastAsia="en-US" w:bidi="ar-SA"/>
          </w:rPr>
          <w:t xml:space="preserve"> West fight, </w:t>
        </w:r>
      </w:hyperlink>
      <w:hyperlink r:id="rId3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8" w:history="1">
        <w:r>
          <w:rPr>
            <w:rFonts w:ascii="arial" w:eastAsia="arial" w:hAnsi="arial" w:cs="arial"/>
            <w:b/>
            <w:bCs/>
            <w:i/>
            <w:color w:val="0077CC"/>
            <w:kern w:val="32"/>
            <w:sz w:val="28"/>
            <w:szCs w:val="32"/>
            <w:u w:val="single"/>
            <w:shd w:val="clear" w:color="auto" w:fill="FFFFFF"/>
            <w:lang w:val="en-US" w:eastAsia="en-US" w:bidi="ar-SA"/>
          </w:rPr>
          <w:t xml:space="preserve"> suspect drug deal went bad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men were transported to hospital with knife wounds and two others are being detained for questioning after an altercation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West on Monday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happened around 11 p.m. near the corner of Northview St. and Westminster 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altercation occurred between two groups of men. At one point during the fight, members of both groups pulled out knives,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Raphaël Bergeron.</w:t>
      </w:r>
    </w:p>
    <w:p>
      <w:pPr>
        <w:spacing w:before="200" w:line="260" w:lineRule="atLeast"/>
        <w:jc w:val="both"/>
        <w:rPr>
          <w:lang w:val="en-US" w:eastAsia="en-US" w:bidi="ar-SA"/>
        </w:rPr>
      </w:pPr>
      <w:r>
        <w:rPr>
          <w:rFonts w:ascii="arial" w:eastAsia="arial" w:hAnsi="arial" w:cs="arial"/>
          <w:color w:val="000000"/>
          <w:sz w:val="20"/>
          <w:lang w:val="en-US" w:eastAsia="en-US" w:bidi="ar-SA"/>
        </w:rPr>
        <w:t>Three men suffered lacerations, though Bergeron said none of their lives are at risk.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five men, all in their 20s, were involved in the incident, all of them have been located and identified.</w:t>
      </w:r>
    </w:p>
    <w:p>
      <w:pPr>
        <w:spacing w:before="200" w:line="260" w:lineRule="atLeast"/>
        <w:jc w:val="both"/>
        <w:rPr>
          <w:lang w:val="en-US" w:eastAsia="en-US" w:bidi="ar-SA"/>
        </w:rPr>
      </w:pPr>
      <w:r>
        <w:rPr>
          <w:rFonts w:ascii="arial" w:eastAsia="arial" w:hAnsi="arial" w:cs="arial"/>
          <w:color w:val="000000"/>
          <w:sz w:val="20"/>
          <w:lang w:val="en-US" w:eastAsia="en-US" w:bidi="ar-SA"/>
        </w:rPr>
        <w:t>Bergeron said the motive for the violence won't be known until the suspects meet with investigators, but drugs may have a factor.</w:t>
      </w:r>
    </w:p>
    <w:p>
      <w:pPr>
        <w:spacing w:before="200" w:line="260" w:lineRule="atLeast"/>
        <w:jc w:val="both"/>
        <w:rPr>
          <w:lang w:val="en-US" w:eastAsia="en-US" w:bidi="ar-SA"/>
        </w:rPr>
      </w:pPr>
      <w:r>
        <w:rPr>
          <w:rFonts w:ascii="arial" w:eastAsia="arial" w:hAnsi="arial" w:cs="arial"/>
          <w:color w:val="000000"/>
          <w:sz w:val="20"/>
          <w:lang w:val="en-US" w:eastAsia="en-US" w:bidi="ar-SA"/>
        </w:rPr>
        <w:t>"We're looking at the possibility that a drug deal went bad," he said. !@COPYRIGHT=© 2018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CONTROLLED SUBSTANCES CRIME (90%); CRIME, LAW ENFORCEMENT &amp; CORRECTIONS (90%); CUTS &amp; ABRASIONS (90%); INTERROGATION OF SUSPECTS (90%); INVESTIGATIONS (90%); NEGATIVE PERSONAL NEWS (90%); WOUNDS &amp; INJURIES (90%); LAW ENFORCEMENT (78%); three,transported,hospital,knife,wounds,others !@PERMALINK= </w:t>
      </w:r>
      <w:hyperlink r:id="rId389" w:history="1">
        <w:r>
          <w:rPr>
            <w:rFonts w:ascii="arial" w:eastAsia="arial" w:hAnsi="arial" w:cs="arial"/>
            <w:i/>
            <w:color w:val="0077CC"/>
            <w:sz w:val="20"/>
            <w:u w:val="single"/>
            <w:shd w:val="clear" w:color="auto" w:fill="FFFFFF"/>
            <w:lang w:val="en-US" w:eastAsia="en-US" w:bidi="ar-SA"/>
          </w:rPr>
          <w:t>http://montrealgazette.com/news/local-news/3-injured-in-</w:t>
        </w:r>
      </w:hyperlink>
      <w:hyperlink r:id="rId389" w:history="1">
        <w:r>
          <w:rPr>
            <w:rFonts w:ascii="arial" w:eastAsia="arial" w:hAnsi="arial" w:cs="arial"/>
            <w:b/>
            <w:i/>
            <w:color w:val="0077CC"/>
            <w:sz w:val="20"/>
            <w:u w:val="single"/>
            <w:shd w:val="clear" w:color="auto" w:fill="FFFFFF"/>
            <w:lang w:val="en-US" w:eastAsia="en-US" w:bidi="ar-SA"/>
          </w:rPr>
          <w:t>montreal</w:t>
        </w:r>
      </w:hyperlink>
      <w:hyperlink r:id="rId389" w:history="1">
        <w:r>
          <w:rPr>
            <w:rFonts w:ascii="arial" w:eastAsia="arial" w:hAnsi="arial" w:cs="arial"/>
            <w:i/>
            <w:color w:val="0077CC"/>
            <w:sz w:val="20"/>
            <w:u w:val="single"/>
            <w:shd w:val="clear" w:color="auto" w:fill="FFFFFF"/>
            <w:lang w:val="en-US" w:eastAsia="en-US" w:bidi="ar-SA"/>
          </w:rPr>
          <w:t>-west-fight-</w:t>
        </w:r>
      </w:hyperlink>
      <w:hyperlink r:id="rId389" w:history="1">
        <w:r>
          <w:rPr>
            <w:rFonts w:ascii="arial" w:eastAsia="arial" w:hAnsi="arial" w:cs="arial"/>
            <w:b/>
            <w:i/>
            <w:color w:val="0077CC"/>
            <w:sz w:val="20"/>
            <w:u w:val="single"/>
            <w:shd w:val="clear" w:color="auto" w:fill="FFFFFF"/>
            <w:lang w:val="en-US" w:eastAsia="en-US" w:bidi="ar-SA"/>
          </w:rPr>
          <w:t>police</w:t>
        </w:r>
      </w:hyperlink>
      <w:hyperlink r:id="rId389" w:history="1">
        <w:r>
          <w:rPr>
            <w:rFonts w:ascii="arial" w:eastAsia="arial" w:hAnsi="arial" w:cs="arial"/>
            <w:i/>
            <w:color w:val="0077CC"/>
            <w:sz w:val="20"/>
            <w:u w:val="single"/>
            <w:shd w:val="clear" w:color="auto" w:fill="FFFFFF"/>
            <w:lang w:val="en-US" w:eastAsia="en-US" w:bidi="ar-SA"/>
          </w:rPr>
          <w:t>-suspect-drug-deal-went-bad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 xml:space="preserve">Baby dies in car after father forgets to bring child to </w:t>
        </w:r>
      </w:hyperlink>
      <w:hyperlink r:id="rId3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6" w:history="1">
        <w:r>
          <w:rPr>
            <w:rFonts w:ascii="arial" w:eastAsia="arial" w:hAnsi="arial" w:cs="arial"/>
            <w:b/>
            <w:bCs/>
            <w:i/>
            <w:color w:val="0077CC"/>
            <w:kern w:val="32"/>
            <w:sz w:val="28"/>
            <w:szCs w:val="32"/>
            <w:u w:val="single"/>
            <w:shd w:val="clear" w:color="auto" w:fill="FFFFFF"/>
            <w:lang w:val="en-US" w:eastAsia="en-US" w:bidi="ar-SA"/>
          </w:rPr>
          <w:t xml:space="preserve"> daycare: </w:t>
        </w:r>
      </w:hyperlink>
      <w:hyperlink r:id="rId39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6" w:history="1">
        <w:r>
          <w:rPr>
            <w:rFonts w:ascii="arial" w:eastAsia="arial" w:hAnsi="arial" w:cs="arial"/>
            <w:b/>
            <w:bCs/>
            <w:i/>
            <w:color w:val="0077CC"/>
            <w:kern w:val="32"/>
            <w:sz w:val="28"/>
            <w:szCs w:val="32"/>
            <w:u w:val="single"/>
            <w:shd w:val="clear" w:color="auto" w:fill="FFFFFF"/>
            <w:lang w:val="en-US" w:eastAsia="en-US" w:bidi="ar-SA"/>
          </w:rPr>
          <w:t>; Baby dies after being left in father's car: cops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2018 Friday 09:12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149" type="#_x0000_t75" style="width:150pt;height:21.75pt">
            <v:imagedata r:id="rId28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six-month-old baby boy has been found dead by his father who forgot him in the car while he was at work.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says the father went to a daycare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around 5:30 p.m. Friday to pick up his 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daycare workers told the father they had not seen the boy all day.</w:t>
      </w:r>
    </w:p>
    <w:p>
      <w:pPr>
        <w:spacing w:before="200" w:line="260" w:lineRule="atLeast"/>
        <w:jc w:val="both"/>
        <w:rPr>
          <w:lang w:val="en-US" w:eastAsia="en-US" w:bidi="ar-SA"/>
        </w:rPr>
      </w:pPr>
      <w:r>
        <w:rPr>
          <w:rFonts w:ascii="arial" w:eastAsia="arial" w:hAnsi="arial" w:cs="arial"/>
          <w:color w:val="000000"/>
          <w:sz w:val="20"/>
          <w:lang w:val="en-US" w:eastAsia="en-US" w:bidi="ar-SA"/>
        </w:rPr>
        <w:t>They say the man then realized that he forgot to drop the boy off in the morning and instead left the child in the car.</w:t>
      </w:r>
    </w:p>
    <w:p>
      <w:pPr>
        <w:spacing w:before="200" w:line="260" w:lineRule="atLeast"/>
        <w:jc w:val="both"/>
        <w:rPr>
          <w:lang w:val="en-US" w:eastAsia="en-US" w:bidi="ar-SA"/>
        </w:rPr>
      </w:pPr>
      <w:r>
        <w:rPr>
          <w:rFonts w:ascii="arial" w:eastAsia="arial" w:hAnsi="arial" w:cs="arial"/>
          <w:color w:val="000000"/>
          <w:sz w:val="20"/>
          <w:lang w:val="en-US" w:eastAsia="en-US" w:bidi="ar-SA"/>
        </w:rPr>
        <w:t>First responders tried to resuscitate the baby, but he was declared dead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A coroner was dispatched and the child's parents, who suffered nervous shock, were transported to hospital.</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&amp; DYING (91%); INFANTS &amp; TODDLERS (90%); DETERMINATION OF DEATH (78%); PARAMEDICS (75%); CORONERS COURTS &amp; OFFICES (73%); EMERGENCY SERVICES (73%); Ontario (%);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PARAMEDICS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ONTARIO, CANADA (74%); QUEBEC, CANADA (59%);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 xml:space="preserve">Drug raids shake up </w:t>
        </w:r>
      </w:hyperlink>
      <w:hyperlink r:id="rId4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3" w:history="1">
        <w:r>
          <w:rPr>
            <w:rFonts w:ascii="arial" w:eastAsia="arial" w:hAnsi="arial" w:cs="arial"/>
            <w:b/>
            <w:bCs/>
            <w:i/>
            <w:color w:val="0077CC"/>
            <w:kern w:val="32"/>
            <w:sz w:val="28"/>
            <w:szCs w:val="32"/>
            <w:u w:val="single"/>
            <w:shd w:val="clear" w:color="auto" w:fill="FFFFFF"/>
            <w:lang w:val="en-US" w:eastAsia="en-US" w:bidi="ar-SA"/>
          </w:rPr>
          <w:t>'s underworld, 48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935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heads of the most powerful criminal organizations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rounded up Thursday as part of a drug trafficking investigation that has shaken up the city's underworld and uncovered an incredible murder plot.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Leonardo Rizzuto, 46, and his longtime friend Stefano Sollecito, 48, were described as being the new heads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more than 200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made 48 arrests as part of two investigations - Projects Magot and Mastiff - that were joined together and revealed the Mafia, the Hells Angels and the city's major street gangs were working in concert to control drug trafficking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Rizzuto is the son of Vito Rizzuto, the former head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died of natural causes near the end of 2013. Sollecito is the son of Rocco Sollecito, a longtime Mafia leader who remained loyal to the organization while attempts were made to overtake it roughly four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alleged that Loris Cavaliere, 61, a longtime defence lawyer, used his office in Little Italy on St-Laurent Blvd., as a place where the major players assumed they could meet in private because of the protection lawyers have to keep their discussion with clients secret. Cavaliere was arrested Thursday morning and is charged with "participating or contributing to the activity of a criminal organization" to facilitate its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Leonardo Rizzuto, grandson of Nicolo Rizzuto Sr., arrives at the funeral of his grandfather and reputed former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at the Notre-Dame-de-la-Défense church in Little Italy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Nov. 15, 2010.</w:t>
      </w:r>
    </w:p>
    <w:p>
      <w:pPr>
        <w:spacing w:before="200" w:line="260" w:lineRule="atLeast"/>
        <w:jc w:val="both"/>
        <w:rPr>
          <w:lang w:val="en-US" w:eastAsia="en-US" w:bidi="ar-SA"/>
        </w:rPr>
      </w:pPr>
      <w:r>
        <w:rPr>
          <w:rFonts w:ascii="arial" w:eastAsia="arial" w:hAnsi="arial" w:cs="arial"/>
          <w:color w:val="000000"/>
          <w:sz w:val="20"/>
          <w:lang w:val="en-US" w:eastAsia="en-US" w:bidi="ar-SA"/>
        </w:rPr>
        <w:t>Also charged on Thursday was Maurice (Mom) Boucher, the former Hells Angels leader who is serving a life sentence for having issued orders that led to the murders of two provincial prison guards and the attempted murder of another in 1997. Boucher, 62, is alleged to have used his daughter, Alexandra Mongeau, 25, to relay messages to his former bodyguard, Gregory Woolley, 43, as part of a plan to kill Raynald Desjardins, a former right-hand man of Vito Rizzuto, who is currently awaiting his sentence for his role in the murder of a Mafioso.</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an indictment filed at the Longueuil courthouse, the plot to kill Raynald Desjardins began in July and ended on Nov. 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Lawyer Loris Cavaliere at the preliminary hearing for Danny De Gregoria on a weapons charge at the Palais de Justice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Wednesday May 9, 2012.</w:t>
      </w:r>
    </w:p>
    <w:p>
      <w:pPr>
        <w:spacing w:before="200" w:line="260" w:lineRule="atLeast"/>
        <w:jc w:val="both"/>
        <w:rPr>
          <w:lang w:val="en-US" w:eastAsia="en-US" w:bidi="ar-SA"/>
        </w:rPr>
      </w:pPr>
      <w:r>
        <w:rPr>
          <w:rFonts w:ascii="arial" w:eastAsia="arial" w:hAnsi="arial" w:cs="arial"/>
          <w:color w:val="000000"/>
          <w:sz w:val="20"/>
          <w:lang w:val="en-US" w:eastAsia="en-US" w:bidi="ar-SA"/>
        </w:rPr>
        <w:t>Salvatore Cazzetta, 60, a longtime member of the Hells Angels and one of its more influential members in Quebec, was also arrested on Thursday. He is alleged to be the man who handled the money for the alliance between the Mafia, Hells Angels and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S&amp;;#151;reté du Québec Chief Inspector Patrick Belanger said the combined investigations "allowed the arrests of the very influential heads of organized crime who formed an alliance" between the Hells Angels, Mafia and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alliance was born out of a desire to control territory, particularly drug trafficking, and more particularly the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to share revenues," Belanger said. "During the investigation, Gregory Woolley, 43, of St-Hubert, was identified as the head of street gangs and also an influential player within the alliance."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their part, Stefano Sollecito and Leonardo Rizzuto were identified as the heads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They took the place of Vito Rizzuto who died in 2013."</w:t>
      </w:r>
    </w:p>
    <w:p>
      <w:pPr>
        <w:spacing w:before="200" w:line="260" w:lineRule="atLeast"/>
        <w:jc w:val="both"/>
        <w:rPr>
          <w:lang w:val="en-US" w:eastAsia="en-US" w:bidi="ar-SA"/>
        </w:rPr>
      </w:pPr>
      <w:r>
        <w:rPr>
          <w:rFonts w:ascii="arial" w:eastAsia="arial" w:hAnsi="arial" w:cs="arial"/>
          <w:color w:val="000000"/>
          <w:sz w:val="20"/>
          <w:lang w:val="en-US" w:eastAsia="en-US" w:bidi="ar-SA"/>
        </w:rPr>
        <w:t>An organizational chart presented at the press conference by the SQ indicates that Cavaliere acted as a go-between for the Mafia and members of street gangs. His office was allegedly used for meetings between high-level members of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Charges against those arrested include gangsterism, drug trafficking and conspiracy to commit murder.</w:t>
      </w:r>
    </w:p>
    <w:p>
      <w:pPr>
        <w:spacing w:before="240" w:line="260" w:lineRule="atLeast"/>
        <w:jc w:val="both"/>
        <w:rPr>
          <w:lang w:val="en-US" w:eastAsia="en-US" w:bidi="ar-SA"/>
        </w:rPr>
      </w:pPr>
      <w:hyperlink r:id="rId404"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twitter.com/PCherryReporter( </w:t>
      </w:r>
      <w:hyperlink r:id="rId405" w:history="1">
        <w:r>
          <w:rPr>
            <w:rFonts w:ascii="arial" w:eastAsia="arial" w:hAnsi="arial" w:cs="arial"/>
            <w:i/>
            <w:color w:val="0077CC"/>
            <w:sz w:val="20"/>
            <w:u w:val="single"/>
            <w:shd w:val="clear" w:color="auto" w:fill="FFFFFF"/>
            <w:lang w:val="en-US" w:eastAsia="en-US" w:bidi="ar-SA"/>
          </w:rPr>
          <w:t>https://twitter.com/PCherryReporter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joint SQ, RCMP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task force raided the Cavaliere &amp;; Associés offices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Nov. 19, 2015.</w:t>
      </w:r>
    </w:p>
    <w:p>
      <w:pPr>
        <w:spacing w:before="200" w:line="260" w:lineRule="atLeast"/>
        <w:jc w:val="both"/>
        <w:rPr>
          <w:lang w:val="en-US" w:eastAsia="en-US" w:bidi="ar-SA"/>
        </w:rPr>
      </w:pPr>
      <w:r>
        <w:rPr>
          <w:rFonts w:ascii="arial" w:eastAsia="arial" w:hAnsi="arial" w:cs="arial"/>
          <w:color w:val="000000"/>
          <w:sz w:val="20"/>
          <w:lang w:val="en-US" w:eastAsia="en-US" w:bidi="ar-SA"/>
        </w:rPr>
        <w:t>Five suspects remain at large. They 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 Bourgeois, 37, from </w:t>
      </w:r>
      <w:r>
        <w:rPr>
          <w:rFonts w:ascii="arial" w:eastAsia="arial" w:hAnsi="arial" w:cs="arial"/>
          <w:b/>
          <w:i/>
          <w:color w:val="000000"/>
          <w:sz w:val="20"/>
          <w:u w:val="single"/>
          <w:lang w:val="en-US" w:eastAsia="en-US" w:bidi="ar-SA"/>
        </w:rPr>
        <w:t>Montréal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José Mc Carthy, 39, from </w:t>
      </w:r>
      <w:r>
        <w:rPr>
          <w:rFonts w:ascii="arial" w:eastAsia="arial" w:hAnsi="arial" w:cs="arial"/>
          <w:b/>
          <w:i/>
          <w:color w:val="000000"/>
          <w:sz w:val="20"/>
          <w:u w:val="single"/>
          <w:lang w:val="en-US" w:eastAsia="en-US" w:bidi="ar-SA"/>
        </w:rPr>
        <w:t>Montréal</w:t>
      </w:r>
    </w:p>
    <w:p>
      <w:pPr>
        <w:spacing w:before="200" w:line="260" w:lineRule="atLeast"/>
        <w:jc w:val="both"/>
        <w:rPr>
          <w:lang w:val="en-US" w:eastAsia="en-US" w:bidi="ar-SA"/>
        </w:rPr>
      </w:pPr>
      <w:r>
        <w:rPr>
          <w:rFonts w:ascii="arial" w:eastAsia="arial" w:hAnsi="arial" w:cs="arial"/>
          <w:color w:val="000000"/>
          <w:sz w:val="20"/>
          <w:lang w:val="en-US" w:eastAsia="en-US" w:bidi="ar-SA"/>
        </w:rPr>
        <w:t>Patrick Williams, 41, from Mascouche</w:t>
      </w:r>
    </w:p>
    <w:p>
      <w:pPr>
        <w:spacing w:before="200" w:line="260" w:lineRule="atLeast"/>
        <w:jc w:val="both"/>
        <w:rPr>
          <w:lang w:val="en-US" w:eastAsia="en-US" w:bidi="ar-SA"/>
        </w:rPr>
      </w:pPr>
      <w:r>
        <w:rPr>
          <w:rFonts w:ascii="arial" w:eastAsia="arial" w:hAnsi="arial" w:cs="arial"/>
          <w:color w:val="000000"/>
          <w:sz w:val="20"/>
          <w:lang w:val="en-US" w:eastAsia="en-US" w:bidi="ar-SA"/>
        </w:rPr>
        <w:t>Dominique Gauthier, 45, from Terrebonne</w:t>
      </w:r>
    </w:p>
    <w:p>
      <w:pPr>
        <w:spacing w:before="200" w:line="260" w:lineRule="atLeast"/>
        <w:jc w:val="both"/>
        <w:rPr>
          <w:lang w:val="en-US" w:eastAsia="en-US" w:bidi="ar-SA"/>
        </w:rPr>
      </w:pPr>
      <w:r>
        <w:rPr>
          <w:rFonts w:ascii="arial" w:eastAsia="arial" w:hAnsi="arial" w:cs="arial"/>
          <w:color w:val="000000"/>
          <w:sz w:val="20"/>
          <w:lang w:val="en-US" w:eastAsia="en-US" w:bidi="ar-SA"/>
        </w:rPr>
        <w:t>Martin Céleste, 35, from Terrebonne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Cazzetta, right, leaves a Longueuil courthouse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with his lawyer, Thursday Nov. 20,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investigation,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$1.2 million in cash. During Thursday's raids, officers confiscated 41 guns, 122 cellphones, one Harley-Davidson motorcycle and seven kilograms of cocaine.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http://montrealgazette.com/tag/</w:t>
        </w:r>
      </w:hyperlink>
      <w:hyperlink r:id="rId406" w:history="1">
        <w:r>
          <w:rPr>
            <w:rFonts w:ascii="arial" w:eastAsia="arial" w:hAnsi="arial" w:cs="arial"/>
            <w:b/>
            <w:i/>
            <w:color w:val="0077CC"/>
            <w:sz w:val="20"/>
            <w:u w:val="single"/>
            <w:shd w:val="clear" w:color="auto" w:fill="FFFFFF"/>
            <w:lang w:val="en-US" w:eastAsia="en-US" w:bidi="ar-SA"/>
          </w:rPr>
          <w:t>montreal</w:t>
        </w:r>
      </w:hyperlink>
      <w:hyperlink r:id="rId406"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targeted are alleged to have control of several sources for the supply and distribution of drugs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Loris Cavaliere is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who has represented members of the Rizzuto family. In September, his office was the target of a Molotov cocktail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Leonardo Rizzuto is the son of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don Vito Rizzuto. He is a practising lawyer.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Stefano Sollecito is the alleged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He is the son of Rocco (Sauce) Sollecito, who is a longtime associate of the Rizzuto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Gregory Woolley was once a right hand man to former Hells Angels boss Maurice (Mom) Boucher and head the a street gang called the Syndicates.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Cazzetta is believed to be a leader among the Hells Angels in Quebec who was already awaiting trial in another case about the Hells Angels' alleged illicit activities in the downtown core and on the South Shore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timeline !@COPYRIGHT=© 2015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DEATHS &amp; OBITUARIES (90%); ORGANIZED CRIME (90%); ARRESTS (90%); INVESTIGATIONS (90%); SENTENCING (89%); GANGS (89%); MURDER (89%); LAWYERS (89%); ASSOCIATIONS &amp; ORGANIZATIONS (89%); CITY LIFE (78%); INDICTMENTS (78%); LAW ENFORCEMENT (78%); CRIMINAL OFFENSES (78%); CONTROLLED SUBSTANCES CRIME (78%); JAIL SENTENCING (78%); GRANDCHILDREN (74%); CORRECTIONS (73%); DRUG TRAFFICKING (73%); CORRECTIONS WORKERS (71%); PRISONS (67%); heads,powerful,criminal,organizations,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,rounded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 xml:space="preserve">Hells Angels from across Canada gather near </w:t>
        </w:r>
      </w:hyperlink>
      <w:hyperlink r:id="rId4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3" w:history="1">
        <w:r>
          <w:rPr>
            <w:rFonts w:ascii="arial" w:eastAsia="arial" w:hAnsi="arial" w:cs="arial"/>
            <w:b/>
            <w:bCs/>
            <w:i/>
            <w:color w:val="0077CC"/>
            <w:kern w:val="32"/>
            <w:sz w:val="28"/>
            <w:szCs w:val="32"/>
            <w:u w:val="single"/>
            <w:shd w:val="clear" w:color="auto" w:fill="FFFFFF"/>
            <w:lang w:val="en-US" w:eastAsia="en-US" w:bidi="ar-SA"/>
          </w:rPr>
          <w:t xml:space="preserve"> for funeral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2015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1113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Dozens of members of the Hells Angels gathered in Repentigny on Saturday to pay their final respects to a longtime member of the world's most notorious outlaw motorcycle gang.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Members of the gang's chapters based in several provinces across Canada could be seen Saturday afternoon outside a funeral home on Notre-Dame St. in the city just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attend funeral services for 63-year-old Lionel Deschamps, a member of the gang's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During a sentence hearing earlier this year, in Operation SharQc, Deschamps's sentencing was complicated by the fact he was in the final stages of suffering from cancer( </w:t>
      </w:r>
      <w:hyperlink r:id="rId414" w:history="1">
        <w:r>
          <w:rPr>
            <w:rFonts w:ascii="arial" w:eastAsia="arial" w:hAnsi="arial" w:cs="arial"/>
            <w:i/>
            <w:color w:val="0077CC"/>
            <w:sz w:val="20"/>
            <w:u w:val="single"/>
            <w:shd w:val="clear" w:color="auto" w:fill="FFFFFF"/>
            <w:lang w:val="en-US" w:eastAsia="en-US" w:bidi="ar-SA"/>
          </w:rPr>
          <w:t>http://montrealgazette.com/news/local-news/longtime-hells-angel-with-cancer-has-years-shaved-off-sentence</w:t>
        </w:r>
      </w:hyperlink>
      <w:r>
        <w:rPr>
          <w:rFonts w:ascii="arial" w:eastAsia="arial" w:hAnsi="arial" w:cs="arial"/>
          <w:color w:val="000000"/>
          <w:sz w:val="20"/>
          <w:lang w:val="en-US" w:eastAsia="en-US" w:bidi="ar-SA"/>
        </w:rPr>
        <w:t xml:space="preserve"> ). He had pleaded guilty to taking part in a general conspiracy to commit murder when the Hells Angels in Quebec were at war with rival gangs between 1994 and 2002.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Hells Angels funeral( </w:t>
      </w:r>
      <w:hyperlink r:id="rId415" w:history="1">
        <w:r>
          <w:rPr>
            <w:rFonts w:ascii="arial" w:eastAsia="arial" w:hAnsi="arial" w:cs="arial"/>
            <w:i/>
            <w:color w:val="0077CC"/>
            <w:sz w:val="20"/>
            <w:u w:val="single"/>
            <w:shd w:val="clear" w:color="auto" w:fill="FFFFFF"/>
            <w:lang w:val="en-US" w:eastAsia="en-US" w:bidi="ar-SA"/>
          </w:rPr>
          <w:t>http://montrealgazette.com/gallery/gallery-hells-angels-funeral/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Dozens of members of the Hells Angels gathered Saturday in Repentigny to pay their final respects to Lionel Deschamps, a longtime member.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Hells Angels from British Columbia stand outside the Alfred Dallaire Funeral Home in Repentigny on Saturday, November 7, 2015. Hundreds of Members of several motorcycle clubs from across Canada gather for the funeral of 63-year-old Lionel Deschamps, a member of Hells Angels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Hundreds of members of several motorcycle clubs from across Canada mingle outside the Alfred Dallaire Funeral Home in Repentigny on Saturday, November 7,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several motorcycle clubs from across Canada leave the Alfred Dallaire Funeral Home in Repentigny as they walk to the church for the funeral service of 63-year-old Lionel Deschamps, a member of Hells Angels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Saturday, November 7,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Motorcyclists leave the Alfred Dallaire Funeral Home in Repentigny on Saturday, November 7, 2015. as hundreds of members of several motorcycle clubs from across Canada gather for the funeral of 63-year-old Lionel Deschamps, a member of Hells Angels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Motorcyclists leave the Alfred Dallaire Funeral Home in Repentigny on Saturday, November 7, 2015. as hundreds of members of several motorcycle clubs from across Canada gather for the funeral of 63-year-old Lionel Deschamps, a member of Hells Angels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motorcyclist leaves the Alfred Dallaire Funeral Home in Repentigny on Saturday, November 7,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Hundreds of members of several motorcycle clubs from across Canada mingle outside the Alfred Dallaire Funeral Home in Repentigny on Saturday, November 7,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motorcyclist leaves the Alfred Dallaire Funeral Home in Repentigny on Saturday, November 7,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several motorcycle clubs from across Canada leave the Alfred Dallaire Funeral Home in Repentigny as they walk to the church for the funeral service of 63-year-old Lionel Deschamps, a member of Hells Angels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Saturday, November 7,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Flowers are placed in a limousine as hundreds of members of several motorcycle clubs from across Canada mingle outside the Alfred Dallaire Funeral Home in Repentigny on Saturday, November 7,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In 2009, he was arrested, along with more than 100 other gang members based in Quebec. He was detained for years while awaiting the outcome of his case but was granted bail, in 2013, because of his failing health. During a sentence hearing in April, a prosecutor said Deschamps merited a 12-year sentence for his role in the conflict but agreed with a request from the defence he should no longer be incarcerated so he could undergo treatment. At that point Deschamps had already served the equivalent of an almost nine-year prison sentence.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had been associated with the gang's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since 1986, when he was arrested as a suspect in five murders carried out in Lennoxville, in March 1985 ,when The Hells Angels purged five of their own members inside a clubhouse. The charges against Deschamps were later dropped and in the decades that followed he managed to avoid arrest. But according to evidence presented during trials related to Operation Springtime 2001, another large-scale investigation into the gang, he attended several important meetings - while the conflict was at its peak in 1999 and 2000 - with other influential Hells Angels who were very involved in the biker war.</w:t>
      </w:r>
    </w:p>
    <w:p>
      <w:pPr>
        <w:spacing w:before="200" w:line="260" w:lineRule="atLeast"/>
        <w:jc w:val="both"/>
        <w:rPr>
          <w:lang w:val="en-US" w:eastAsia="en-US" w:bidi="ar-SA"/>
        </w:rPr>
      </w:pPr>
      <w:r>
        <w:rPr>
          <w:rFonts w:ascii="arial" w:eastAsia="arial" w:hAnsi="arial" w:cs="arial"/>
          <w:color w:val="000000"/>
          <w:sz w:val="20"/>
          <w:lang w:val="en-US" w:eastAsia="en-US" w:bidi="ar-SA"/>
        </w:rPr>
        <w:t>Lionel Deschamps was among the Hells Angels who pleaded guilty March 16, 2015, at the Gouin courthouse as a result of Operation SharQc.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the gang turned out in such great numbers on Saturday is a sign of how much respect Deschamps had within the gang. But it is also a sign that the gang is no longer hesitant to show off its colours to the public in Quebec. Between 2001 and 2009, the Hells Angels in Quebec appeared to try to keep a low profile in this province. Showing up in large numbers wearing their gang colours has provided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the chance to take photographs and videos and note who was in attendance at such events. The information has served as evidence in past court cases, in particular when members were charged with gangsterism.</w:t>
      </w:r>
    </w:p>
    <w:p>
      <w:pPr>
        <w:spacing w:before="200" w:line="260" w:lineRule="atLeast"/>
        <w:jc w:val="both"/>
        <w:rPr>
          <w:lang w:val="en-US" w:eastAsia="en-US" w:bidi="ar-SA"/>
        </w:rPr>
      </w:pPr>
      <w:r>
        <w:rPr>
          <w:rFonts w:ascii="arial" w:eastAsia="arial" w:hAnsi="arial" w:cs="arial"/>
          <w:color w:val="000000"/>
          <w:sz w:val="20"/>
          <w:lang w:val="en-US" w:eastAsia="en-US" w:bidi="ar-SA"/>
        </w:rPr>
        <w:t>Several members of the gang's chapters based in Ontario could be seen gathered outside the funeral home as well as at least one from British Columbia. Dozens of members of other biker gangs were also gathered outside the funeral home including members of the Red Devils, a biker gang whose members have been spotted with increasing frequency across Quebec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S&amp;;#151;reté du Québec Sgt. Claude Denis said that "hundreds" of men wearing gang colours appeared to be in attendance for the funeral. He also said representatives from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monitored the gathering on Saturday for two reasons.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is because we have a responsibility to make sure there is respect for the law. We will have a zero tolerance for any acts of intimidation," Denis said while adding investigators who specialize in investigating the Hells Angels are also on the scene to gather information. He said representatives of the RCMP, SQ,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many other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are working outside the funeral home on Saturday.</w:t>
      </w:r>
    </w:p>
    <w:p>
      <w:pPr>
        <w:spacing w:before="240" w:line="260" w:lineRule="atLeast"/>
        <w:jc w:val="both"/>
        <w:rPr>
          <w:lang w:val="en-US" w:eastAsia="en-US" w:bidi="ar-SA"/>
        </w:rPr>
      </w:pPr>
      <w:hyperlink r:id="rId404"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twitter.com/PCherryReporter( </w:t>
      </w:r>
      <w:hyperlink r:id="rId416" w:history="1">
        <w:r>
          <w:rPr>
            <w:rFonts w:ascii="arial" w:eastAsia="arial" w:hAnsi="arial" w:cs="arial"/>
            <w:i/>
            <w:color w:val="0077CC"/>
            <w:sz w:val="20"/>
            <w:u w:val="single"/>
            <w:shd w:val="clear" w:color="auto" w:fill="FFFFFF"/>
            <w:lang w:val="en-US" w:eastAsia="en-US" w:bidi="ar-SA"/>
          </w:rPr>
          <w:t>http://twitter.com/PCherryReporter</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DEATHS &amp; OBITUARIES (90%); GANGS (90%); CONSPIRACY (74%); SENTENCING (70%); GUILTY PLEAS (70%); dozens,members,hells,angels,gathered,repentigny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BRITISH COLUMBIA, CANADA (58%);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23" w:history="1">
        <w:r>
          <w:rPr>
            <w:rFonts w:ascii="arial" w:eastAsia="arial" w:hAnsi="arial" w:cs="arial"/>
            <w:b/>
            <w:bCs/>
            <w:i/>
            <w:color w:val="0077CC"/>
            <w:kern w:val="32"/>
            <w:sz w:val="28"/>
            <w:szCs w:val="32"/>
            <w:u w:val="single"/>
            <w:shd w:val="clear" w:color="auto" w:fill="FFFFFF"/>
            <w:lang w:val="en-US" w:eastAsia="en-US" w:bidi="ar-SA"/>
          </w:rPr>
          <w:t xml:space="preserve">Hells Angels from across Canada gather near </w:t>
        </w:r>
      </w:hyperlink>
      <w:hyperlink r:id="rId4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3" w:history="1">
        <w:r>
          <w:rPr>
            <w:rFonts w:ascii="arial" w:eastAsia="arial" w:hAnsi="arial" w:cs="arial"/>
            <w:b/>
            <w:bCs/>
            <w:i/>
            <w:color w:val="0077CC"/>
            <w:kern w:val="32"/>
            <w:sz w:val="28"/>
            <w:szCs w:val="32"/>
            <w:u w:val="single"/>
            <w:shd w:val="clear" w:color="auto" w:fill="FFFFFF"/>
            <w:lang w:val="en-US" w:eastAsia="en-US" w:bidi="ar-SA"/>
          </w:rPr>
          <w:t xml:space="preserve"> for funeral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2015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1105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Dozens of members of the Hells Angels gathered in Repentigny on Saturday to pay their final respects to a longtime member of the world's most notorious outlaw motorcycle gang.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Members of the gang's chapters based in several provinces across Canada could be seen Saturday afternoon outside a funeral home on Notre-Dame St. in the city just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attend funeral services for 63-year-old Lionel Deschamps, a member of the gang's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During a sentence hearing earlier this year, in Operation SharQc, Deschamps's sentencing was complicated by the fact he was in the final stages of suffering from cancer( </w:t>
      </w:r>
      <w:hyperlink r:id="rId414" w:history="1">
        <w:r>
          <w:rPr>
            <w:rFonts w:ascii="arial" w:eastAsia="arial" w:hAnsi="arial" w:cs="arial"/>
            <w:i/>
            <w:color w:val="0077CC"/>
            <w:sz w:val="20"/>
            <w:u w:val="single"/>
            <w:shd w:val="clear" w:color="auto" w:fill="FFFFFF"/>
            <w:lang w:val="en-US" w:eastAsia="en-US" w:bidi="ar-SA"/>
          </w:rPr>
          <w:t>http://montrealgazette.com/news/local-news/longtime-hells-angel-with-cancer-has-years-shaved-off-sentence</w:t>
        </w:r>
      </w:hyperlink>
      <w:r>
        <w:rPr>
          <w:rFonts w:ascii="arial" w:eastAsia="arial" w:hAnsi="arial" w:cs="arial"/>
          <w:color w:val="000000"/>
          <w:sz w:val="20"/>
          <w:lang w:val="en-US" w:eastAsia="en-US" w:bidi="ar-SA"/>
        </w:rPr>
        <w:t xml:space="preserve"> ). He had pleaded guilty to taking part in a general conspiracy to commit murder when the Hells Angels in Quebec were at war with rival gangs between 1994 and 2002.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Hells Angels funeral( </w:t>
      </w:r>
      <w:hyperlink r:id="rId415" w:history="1">
        <w:r>
          <w:rPr>
            <w:rFonts w:ascii="arial" w:eastAsia="arial" w:hAnsi="arial" w:cs="arial"/>
            <w:i/>
            <w:color w:val="0077CC"/>
            <w:sz w:val="20"/>
            <w:u w:val="single"/>
            <w:shd w:val="clear" w:color="auto" w:fill="FFFFFF"/>
            <w:lang w:val="en-US" w:eastAsia="en-US" w:bidi="ar-SA"/>
          </w:rPr>
          <w:t>http://montrealgazette.com/gallery/gallery-hells-angels-funeral/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Dozens of members of the Hells Angels gathered Saturday in Repentigny to pay their final respects to Lionel Deschamps, a longtime member.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Hells Angels from British Columbia stand outside the Alfred Dallaire Funeral Home in Repentigny on Saturday, November 7, 2015. Hundreds of Members of several motorcycle clubs from across Canada gather for the funeral of 63-year-old Lionel Deschamps, a member of Hells Angels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Hundreds of members of several motorcycle clubs from across Canada mingle outside the Alfred Dallaire Funeral Home in Repentigny on Saturday, November 7,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several motorcycle clubs from across Canada leave the Alfred Dallaire Funeral Home in Repentigny as they walk to the church for the funeral service of 63-year-old Lionel Deschamps, a member of Hells Angels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Saturday, November 7,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Motorcyclists leave the Alfred Dallaire Funeral Home in Repentigny on Saturday, November 7, 2015. as hundreds of members of several motorcycle clubs from across Canada gather for the funeral of 63-year-old Lionel Deschamps, a member of Hells Angels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Motorcyclists leave the Alfred Dallaire Funeral Home in Repentigny on Saturday, November 7, 2015. as hundreds of members of several motorcycle clubs from across Canada gather for the funeral of 63-year-old Lionel Deschamps, a member of Hells Angels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motorcyclist leaves the Alfred Dallaire Funeral Home in Repentigny on Saturday, November 7,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Hundreds of members of several motorcycle clubs from across Canada mingle outside the Alfred Dallaire Funeral Home in Repentigny on Saturday, November 7,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motorcyclist leaves the Alfred Dallaire Funeral Home in Repentigny on Saturday, November 7,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several motorcycle clubs from across Canada leave the Alfred Dallaire Funeral Home in Repentigny as they walk to the church for the funeral service of 63-year-old Lionel Deschamps, a member of Hells Angels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Saturday, November 7,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Flowers are placed in a limousine as hundreds of members of several motorcycle clubs from across Canada mingle outside the Alfred Dallaire Funeral Home in Repentigny on Saturday, November 7,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In 2009, he was arrested, along with more than 100 other gang members based in Quebec. He was detained for years while awaiting the outcome of his case, but was granted bail in 2013 because of his failing health. During a sentence hearing in April, a prosecutor said Deschamps merited a 12-year sentence for his role in the conflict, but agreed with a request from the defence he should no longer be incarcerated so he could undergo treatment. At that point, Deschamps had already served the equivalent of an almost nine-year prison sentence.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had been associated with the gang's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since 1986, when he was arrested as a suspect in five killings carried out in Lennoxville in March 1985 when The Hells Angels purged five of their own members inside a clubhouse. The charges against Deschamps were later dropped and, in the decades that followed, he managed to avoid arrest. But according to evidence presented during trials related to Operation Springtime 2001, another large-scale investigation into the gang, he attended several important meetings while the conflict was at its peak in 1999 and 2000 with other influential Hells Angels who were involved in the biker war.</w:t>
      </w:r>
    </w:p>
    <w:p>
      <w:pPr>
        <w:spacing w:before="200" w:line="260" w:lineRule="atLeast"/>
        <w:jc w:val="both"/>
        <w:rPr>
          <w:lang w:val="en-US" w:eastAsia="en-US" w:bidi="ar-SA"/>
        </w:rPr>
      </w:pPr>
      <w:r>
        <w:rPr>
          <w:rFonts w:ascii="arial" w:eastAsia="arial" w:hAnsi="arial" w:cs="arial"/>
          <w:color w:val="000000"/>
          <w:sz w:val="20"/>
          <w:lang w:val="en-US" w:eastAsia="en-US" w:bidi="ar-SA"/>
        </w:rPr>
        <w:t>Lionel Deschamps was among the Hells Angels who pleaded guilty March 16, 2015, at the Gouin courthouse as a result of Operation SharQc.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Hells Angels members turned out in such great numbers on Saturday is a sign of how much respect Deschamps had within the gang. But it is also a sign the organization is no longer hesitant to show its colours to the public in Quebec. Between 2001 and 2009, the Hells Angels in Quebec appeared to try to keep a low profile in this province. Appearing in large numbers wearing their gang colours has provided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the chance to take photographs and videos and note who was in attendance at such events. The information has served as evidence in past court cases, in particular when members were charged with gangsterism.</w:t>
      </w:r>
    </w:p>
    <w:p>
      <w:pPr>
        <w:spacing w:before="200" w:line="260" w:lineRule="atLeast"/>
        <w:jc w:val="both"/>
        <w:rPr>
          <w:lang w:val="en-US" w:eastAsia="en-US" w:bidi="ar-SA"/>
        </w:rPr>
      </w:pPr>
      <w:r>
        <w:rPr>
          <w:rFonts w:ascii="arial" w:eastAsia="arial" w:hAnsi="arial" w:cs="arial"/>
          <w:color w:val="000000"/>
          <w:sz w:val="20"/>
          <w:lang w:val="en-US" w:eastAsia="en-US" w:bidi="ar-SA"/>
        </w:rPr>
        <w:t>Several members of the gang's chapters based in Ontario also could be seen gathered outside the funeral home as at least one from British Columbia. Dozens of members of other biker gangs were also present outside the funeral home, including members of the Red Devils, a biker gang whose members have been spotted with increasing frequency across Quebec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S&amp;;#151;reté du Québec Sgt. Claude Denis said hundreds of men wearing gang colours attended the funeral. He also said representatives from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monitored the event on Saturday for two reasons.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is because we have a responsibility to make sure there is respect for the law. We will have a zero tolerance for any acts of intimidation," Denis said while adding investigators who specialize in the Hells Angels were also on the scene to gather information. He said representatives of the RCMP, SQ,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many other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were working outside the funeral home on Saturday.</w:t>
      </w:r>
    </w:p>
    <w:p>
      <w:pPr>
        <w:spacing w:before="240" w:line="260" w:lineRule="atLeast"/>
        <w:jc w:val="both"/>
        <w:rPr>
          <w:lang w:val="en-US" w:eastAsia="en-US" w:bidi="ar-SA"/>
        </w:rPr>
      </w:pPr>
      <w:hyperlink r:id="rId404"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twitter.com/PCherryReporter( </w:t>
      </w:r>
      <w:hyperlink r:id="rId416" w:history="1">
        <w:r>
          <w:rPr>
            <w:rFonts w:ascii="arial" w:eastAsia="arial" w:hAnsi="arial" w:cs="arial"/>
            <w:i/>
            <w:color w:val="0077CC"/>
            <w:sz w:val="20"/>
            <w:u w:val="single"/>
            <w:shd w:val="clear" w:color="auto" w:fill="FFFFFF"/>
            <w:lang w:val="en-US" w:eastAsia="en-US" w:bidi="ar-SA"/>
          </w:rPr>
          <w:t>http://twitter.com/PCherryReporter</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DEATHS &amp; OBITUARIES (90%); GANGS (90%); CONSPIRACY (74%); SENTENCING (70%); GUILTY PLEAS (70%); dozens,members,hells,angels,gathered,repentigny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BRITISH COLUMBIA, CANADA (58%);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30" w:history="1">
        <w:r>
          <w:rPr>
            <w:rFonts w:ascii="arial" w:eastAsia="arial" w:hAnsi="arial" w:cs="arial"/>
            <w:b/>
            <w:bCs/>
            <w:i/>
            <w:color w:val="0077CC"/>
            <w:kern w:val="32"/>
            <w:sz w:val="28"/>
            <w:szCs w:val="32"/>
            <w:u w:val="single"/>
            <w:shd w:val="clear" w:color="auto" w:fill="FFFFFF"/>
            <w:lang w:val="en-US" w:eastAsia="en-US" w:bidi="ar-SA"/>
          </w:rPr>
          <w:t xml:space="preserve">Hells Angels from across Canada gather near </w:t>
        </w:r>
      </w:hyperlink>
      <w:hyperlink r:id="rId4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0" w:history="1">
        <w:r>
          <w:rPr>
            <w:rFonts w:ascii="arial" w:eastAsia="arial" w:hAnsi="arial" w:cs="arial"/>
            <w:b/>
            <w:bCs/>
            <w:i/>
            <w:color w:val="0077CC"/>
            <w:kern w:val="32"/>
            <w:sz w:val="28"/>
            <w:szCs w:val="32"/>
            <w:u w:val="single"/>
            <w:shd w:val="clear" w:color="auto" w:fill="FFFFFF"/>
            <w:lang w:val="en-US" w:eastAsia="en-US" w:bidi="ar-SA"/>
          </w:rPr>
          <w:t xml:space="preserve"> for funeral of longtime member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2015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1102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Dozens of members of the Hells Angels gathered in Repentigny on Saturday to pay their final respects to a longtime member of the world's most notorious outlaw motorcycle gang.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Members of the gang's chapters based in several provinces across Canada could be seen Saturday afternoon outside a funeral home on Notre-Dame St. in the city just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attend funeral services for 63-year-old Lionel Deschamps, a member of the gang's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During a sentence hearing earlier this year, in Operation SharQc, Deschamps's sentencing was complicated by the fact he was in the final stages of suffering from cancer( </w:t>
      </w:r>
      <w:hyperlink r:id="rId414" w:history="1">
        <w:r>
          <w:rPr>
            <w:rFonts w:ascii="arial" w:eastAsia="arial" w:hAnsi="arial" w:cs="arial"/>
            <w:i/>
            <w:color w:val="0077CC"/>
            <w:sz w:val="20"/>
            <w:u w:val="single"/>
            <w:shd w:val="clear" w:color="auto" w:fill="FFFFFF"/>
            <w:lang w:val="en-US" w:eastAsia="en-US" w:bidi="ar-SA"/>
          </w:rPr>
          <w:t>http://montrealgazette.com/news/local-news/longtime-hells-angel-with-cancer-has-years-shaved-off-sentence</w:t>
        </w:r>
      </w:hyperlink>
      <w:r>
        <w:rPr>
          <w:rFonts w:ascii="arial" w:eastAsia="arial" w:hAnsi="arial" w:cs="arial"/>
          <w:color w:val="000000"/>
          <w:sz w:val="20"/>
          <w:lang w:val="en-US" w:eastAsia="en-US" w:bidi="ar-SA"/>
        </w:rPr>
        <w:t xml:space="preserve"> ). He had pleaded guilty to taking part in a general conspiracy to commit murder when the Hells Angels in Quebec were at war with rival gangs between 1994 and 2002.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Hells Angels funeral( </w:t>
      </w:r>
      <w:hyperlink r:id="rId415" w:history="1">
        <w:r>
          <w:rPr>
            <w:rFonts w:ascii="arial" w:eastAsia="arial" w:hAnsi="arial" w:cs="arial"/>
            <w:i/>
            <w:color w:val="0077CC"/>
            <w:sz w:val="20"/>
            <w:u w:val="single"/>
            <w:shd w:val="clear" w:color="auto" w:fill="FFFFFF"/>
            <w:lang w:val="en-US" w:eastAsia="en-US" w:bidi="ar-SA"/>
          </w:rPr>
          <w:t>http://montrealgazette.com/gallery/gallery-hells-angels-funeral/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Dozens of members of the Hells Angels gathered Saturday in Repentigny to pay their final respects to Lionel Deschamps, a longtime member.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Hells Angels from British Columbia stand outside the Alfred Dallaire Funeral Home in Repentigny on Saturday, November 7, 2015. Hundreds of Members of several motorcycle clubs from across Canada gather for the funeral of 63-year-old Lionel Deschamps, a member of Hells Angels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Hundreds of members of several motorcycle clubs from across Canada mingle outside the Alfred Dallaire Funeral Home in Repentigny on Saturday, November 7,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several motorcycle clubs from across Canada leave the Alfred Dallaire Funeral Home in Repentigny as they walk to the church for the funeral service of 63-year-old Lionel Deschamps, a member of Hells Angels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Saturday, November 7,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Motorcyclists leave the Alfred Dallaire Funeral Home in Repentigny on Saturday, November 7, 2015. as hundreds of members of several motorcycle clubs from across Canada gather for the funeral of 63-year-old Lionel Deschamps, a member of Hells Angels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Motorcyclists leave the Alfred Dallaire Funeral Home in Repentigny on Saturday, November 7, 2015. as hundreds of members of several motorcycle clubs from across Canada gather for the funeral of 63-year-old Lionel Deschamps, a member of Hells Angels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motorcyclist leaves the Alfred Dallaire Funeral Home in Repentigny on Saturday, November 7,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Hundreds of members of several motorcycle clubs from across Canada mingle outside the Alfred Dallaire Funeral Home in Repentigny on Saturday, November 7,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motorcyclist leaves the Alfred Dallaire Funeral Home in Repentigny on Saturday, November 7,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several motorcycle clubs from across Canada leave the Alfred Dallaire Funeral Home in Repentigny as they walk to the church for the funeral service of 63-year-old Lionel Deschamps, a member of Hells Angels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Saturday, November 7,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Flowers are placed in a limousine as hundreds of members of several motorcycle clubs from across Canada mingle outside the Alfred Dallaire Funeral Home in Repentigny on Saturday, November 7,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In 2009, he was arrested, along with more than 100 other gang members based in Quebec. He was detained for years while awaiting the outcome of his case but was granted bail, in 2013, because of his failing health. During a sentence hearing in April, a prosecutor said Deschamps merited a 12-year sentence for his role in the conflict but agreed with a request from the defence he should no longer be incarcerated so he could undergo treatment. At that point Deschamps had already served the equivalent of an almost nine-year prison sentence.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had been associated with the gang's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since 1986, when he was arrested as a suspect in five murders carried out in Lennoxville, in March 1985 ,when The Hells Angels purged five of their own members inside a clubhouse. The charges against Deschamps were later dropped and in the decades that followed he managed to avoid arrest. But according to evidence presented during trials related to Operation Springtime 2001, another large-scale investigation into the gang, he attended several important meetings - while the conflict was at its peak in 1999 and 2000 - with other influential Hells Angels who were very involved in the biker war.</w:t>
      </w:r>
    </w:p>
    <w:p>
      <w:pPr>
        <w:spacing w:before="200" w:line="260" w:lineRule="atLeast"/>
        <w:jc w:val="both"/>
        <w:rPr>
          <w:lang w:val="en-US" w:eastAsia="en-US" w:bidi="ar-SA"/>
        </w:rPr>
      </w:pPr>
      <w:r>
        <w:rPr>
          <w:rFonts w:ascii="arial" w:eastAsia="arial" w:hAnsi="arial" w:cs="arial"/>
          <w:color w:val="000000"/>
          <w:sz w:val="20"/>
          <w:lang w:val="en-US" w:eastAsia="en-US" w:bidi="ar-SA"/>
        </w:rPr>
        <w:t>Lionel Deschamps was among the Hells Angels who pleaded guilty March 16, 2015, at the Gouin courthouse as a result of Operation SharQc.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the gang turned out in such great numbers on Saturday is a sign of how much respect Deschamps had within the gang. But it is also a sign that the gang is no longer hesitant to show off its colours to the public in Quebec. Between 2001 and 2009, the Hells Angels in Quebec appeared to try to keep a low profile in this province. Showing up in large numbers wearing their gang colours has provided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the chance to take photographs and videos and note who was in attendance at such events. The information has served as evidence in past court cases, in particular when members were charged with gangsterism.</w:t>
      </w:r>
    </w:p>
    <w:p>
      <w:pPr>
        <w:spacing w:before="200" w:line="260" w:lineRule="atLeast"/>
        <w:jc w:val="both"/>
        <w:rPr>
          <w:lang w:val="en-US" w:eastAsia="en-US" w:bidi="ar-SA"/>
        </w:rPr>
      </w:pPr>
      <w:r>
        <w:rPr>
          <w:rFonts w:ascii="arial" w:eastAsia="arial" w:hAnsi="arial" w:cs="arial"/>
          <w:color w:val="000000"/>
          <w:sz w:val="20"/>
          <w:lang w:val="en-US" w:eastAsia="en-US" w:bidi="ar-SA"/>
        </w:rPr>
        <w:t>Several members of the gang's chapters based in Ontario could be seen gathered outside the funeral home as well as at least one from British Columbia. Dozens of members of other biker gangs were also gathered outside the funeral home including members of the Red Devils, a biker gang whose members have been spotted with increasing frequency across Quebec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S&amp;;#151;reté du Québec Sgt. Claude Denis said that "hundreds" of men wearing gang colours appeared to be in attendance for the funeral. He also said representatives from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monitored the gathering on Saturday for two reasons.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is because we have a responsibility to make sure there is respect for the law. We will have a zero tolerance for any acts of intimidation," Denis said while adding investigators who specialize in investigating the Hells Angels are also on the scene to gather information. He said representatives of the RCMP, SQ,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many other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are working outside the funeral home on Saturday.</w:t>
      </w:r>
    </w:p>
    <w:p>
      <w:pPr>
        <w:spacing w:before="240" w:line="260" w:lineRule="atLeast"/>
        <w:jc w:val="both"/>
        <w:rPr>
          <w:lang w:val="en-US" w:eastAsia="en-US" w:bidi="ar-SA"/>
        </w:rPr>
      </w:pPr>
      <w:hyperlink r:id="rId404"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DEATHS &amp; OBITUARIES (90%); GANGS (90%); CONSPIRACY (74%); SENTENCING (70%); GUILTY PLEAS (70%); dozens,members,hells,angels,gathered,repentigny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BRITISH COLUMBIA, CANADA (58%);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1"/>
          <w:headerReference w:type="default" r:id="rId432"/>
          <w:footerReference w:type="even" r:id="rId433"/>
          <w:footerReference w:type="default" r:id="rId434"/>
          <w:headerReference w:type="first" r:id="rId435"/>
          <w:footerReference w:type="first" r:id="rId436"/>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37" w:history="1">
        <w:r>
          <w:rPr>
            <w:rFonts w:ascii="arial" w:eastAsia="arial" w:hAnsi="arial" w:cs="arial"/>
            <w:b/>
            <w:bCs/>
            <w:i/>
            <w:color w:val="0077CC"/>
            <w:kern w:val="32"/>
            <w:sz w:val="28"/>
            <w:szCs w:val="32"/>
            <w:u w:val="single"/>
            <w:shd w:val="clear" w:color="auto" w:fill="FFFFFF"/>
            <w:lang w:val="en-US" w:eastAsia="en-US" w:bidi="ar-SA"/>
          </w:rPr>
          <w:t xml:space="preserve">Leonardo Rizzuto arrested, fingered as </w:t>
        </w:r>
      </w:hyperlink>
      <w:hyperlink r:id="rId4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7" w:history="1">
        <w:r>
          <w:rPr>
            <w:rFonts w:ascii="arial" w:eastAsia="arial" w:hAnsi="arial" w:cs="arial"/>
            <w:b/>
            <w:bCs/>
            <w:i/>
            <w:color w:val="0077CC"/>
            <w:kern w:val="32"/>
            <w:sz w:val="28"/>
            <w:szCs w:val="32"/>
            <w:u w:val="single"/>
            <w:shd w:val="clear" w:color="auto" w:fill="FFFFFF"/>
            <w:lang w:val="en-US" w:eastAsia="en-US" w:bidi="ar-SA"/>
          </w:rPr>
          <w:t xml:space="preserve"> Mafia leader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935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heads of the most powerful criminal organizations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rounded up Thursday as part of a drug trafficking investigation that has shaken up the city's underworld and uncovered an incredible murder plot.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Leonardo Rizzuto, 46, and his longtime friend Stefano Sollecito, 48, were described as being the new heads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more than 200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made 48 arrests as part of two investigations - Projects Magot and Mastiff - that were joined together and revealed the Mafia, the Hells Angels and the city's major street gangs were working in concert to control drug trafficking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Rizzuto is the son of Vito Rizzuto, the former head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died of natural causes near the end of 2013. Sollecito is the son of Rocco Sollecito, a longtime Mafia leader who remained loyal to the organization while attempts were made to overtake it roughly four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alleged that Loris Cavaliere, 61, a longtime defence lawyer, used his office in Little Italy on St-Laurent Blvd., as a place where the major players assumed they could meet in private because of the protection lawyers have to keep their discussion with clients secret. Cavaliere was arrested Thursday morning and is charged with "participating or contributing to the activity of a criminal organization" to facilitate its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Leonardo Rizzuto, grandson of Nicolo Rizzuto Sr., arrives at the funeral of his grandfather and reputed former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at the Notre-Dame-de-la-Defense church in Little Italy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Nov. 15, 2010.</w:t>
      </w:r>
    </w:p>
    <w:p>
      <w:pPr>
        <w:spacing w:before="200" w:line="260" w:lineRule="atLeast"/>
        <w:jc w:val="both"/>
        <w:rPr>
          <w:lang w:val="en-US" w:eastAsia="en-US" w:bidi="ar-SA"/>
        </w:rPr>
      </w:pPr>
      <w:r>
        <w:rPr>
          <w:rFonts w:ascii="arial" w:eastAsia="arial" w:hAnsi="arial" w:cs="arial"/>
          <w:color w:val="000000"/>
          <w:sz w:val="20"/>
          <w:lang w:val="en-US" w:eastAsia="en-US" w:bidi="ar-SA"/>
        </w:rPr>
        <w:t>Also charged on Thursday was Maurice (Mom) Boucher, the former Hells Angels leader who is serving a life sentence for having issued orders that led to the murders of two provincial prison guards and the attempted murder of another in 1997. Boucher, 62, is alleged to have used his daughter, Alexandra Mongeau, 25, to relay messages to his former bodyguard, Gregory Woolley, 43, as part of a plan to kill Raynald Desjardins, a former right-hand man of Vito Rizzuto, who is currently awaiting his sentence for his role in the murder of a Mafioso.</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an indictment filed at the Longueuil courthouse, the plot to kill Raynald Desjardins began in July and ended on Nov. 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Lawyer Loris Cavaliere at the preliminary hearing for Danny De Gregoria on a weapons charge at the Palais de Justice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Wednesday May 9, 2012.</w:t>
      </w:r>
    </w:p>
    <w:p>
      <w:pPr>
        <w:spacing w:before="200" w:line="260" w:lineRule="atLeast"/>
        <w:jc w:val="both"/>
        <w:rPr>
          <w:lang w:val="en-US" w:eastAsia="en-US" w:bidi="ar-SA"/>
        </w:rPr>
      </w:pPr>
      <w:r>
        <w:rPr>
          <w:rFonts w:ascii="arial" w:eastAsia="arial" w:hAnsi="arial" w:cs="arial"/>
          <w:color w:val="000000"/>
          <w:sz w:val="20"/>
          <w:lang w:val="en-US" w:eastAsia="en-US" w:bidi="ar-SA"/>
        </w:rPr>
        <w:t>Salvatore Cazzetta, 60, a longtime member of the Hells Angels and one of its more influential members in Quebec, was also arrested on Thursday. He is alleged to be the man who handled the money for the alliance between the Mafia, Hells Angels and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S&amp;;#151;reté du Québec Chief Inspector Patrick Belanger said the combined investigations "allowed the arrests of the very influential heads of organized crime who formed an alliance" between the Hells Angels, Mafia and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alliance was born out of a desire to control territory, particularly drug trafficking, and more particularly the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to share revenues," Belanger said. "During the investigation, Gregory Woolley, 43, of St-Hubert, was identified as the head of street gangs and also an influential player within the alliance."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their part, Stefano Sollecito and Leonardo Rizzuto were identified as the heads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They took the place of Vito Rizzuto who died in 2013."</w:t>
      </w:r>
    </w:p>
    <w:p>
      <w:pPr>
        <w:spacing w:before="200" w:line="260" w:lineRule="atLeast"/>
        <w:jc w:val="both"/>
        <w:rPr>
          <w:lang w:val="en-US" w:eastAsia="en-US" w:bidi="ar-SA"/>
        </w:rPr>
      </w:pPr>
      <w:r>
        <w:rPr>
          <w:rFonts w:ascii="arial" w:eastAsia="arial" w:hAnsi="arial" w:cs="arial"/>
          <w:color w:val="000000"/>
          <w:sz w:val="20"/>
          <w:lang w:val="en-US" w:eastAsia="en-US" w:bidi="ar-SA"/>
        </w:rPr>
        <w:t>An organizational chart presented at the press conference by the SQ indicates that Cavaliere acted as a go-between for the Mafia and members of street gangs. His office was allegedly used for meetings between high-level members of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Charges against those arrested include gangsterism, drug trafficking and conspiracy to commit murder.</w:t>
      </w:r>
    </w:p>
    <w:p>
      <w:pPr>
        <w:spacing w:before="240" w:line="260" w:lineRule="atLeast"/>
        <w:jc w:val="both"/>
        <w:rPr>
          <w:lang w:val="en-US" w:eastAsia="en-US" w:bidi="ar-SA"/>
        </w:rPr>
      </w:pPr>
      <w:hyperlink r:id="rId404"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twitter.com/PCherryReporter( </w:t>
      </w:r>
      <w:hyperlink r:id="rId405" w:history="1">
        <w:r>
          <w:rPr>
            <w:rFonts w:ascii="arial" w:eastAsia="arial" w:hAnsi="arial" w:cs="arial"/>
            <w:i/>
            <w:color w:val="0077CC"/>
            <w:sz w:val="20"/>
            <w:u w:val="single"/>
            <w:shd w:val="clear" w:color="auto" w:fill="FFFFFF"/>
            <w:lang w:val="en-US" w:eastAsia="en-US" w:bidi="ar-SA"/>
          </w:rPr>
          <w:t>https://twitter.com/PCherryReporter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joint SQ, RCMP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task force raided the Cavaliere &amp;; Associés offices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Nov. 19, 2015.</w:t>
      </w:r>
    </w:p>
    <w:p>
      <w:pPr>
        <w:spacing w:before="200" w:line="260" w:lineRule="atLeast"/>
        <w:jc w:val="both"/>
        <w:rPr>
          <w:lang w:val="en-US" w:eastAsia="en-US" w:bidi="ar-SA"/>
        </w:rPr>
      </w:pPr>
      <w:r>
        <w:rPr>
          <w:rFonts w:ascii="arial" w:eastAsia="arial" w:hAnsi="arial" w:cs="arial"/>
          <w:color w:val="000000"/>
          <w:sz w:val="20"/>
          <w:lang w:val="en-US" w:eastAsia="en-US" w:bidi="ar-SA"/>
        </w:rPr>
        <w:t>Five suspects remain at large. They 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 Bourgeois, 37, from </w:t>
      </w:r>
      <w:r>
        <w:rPr>
          <w:rFonts w:ascii="arial" w:eastAsia="arial" w:hAnsi="arial" w:cs="arial"/>
          <w:b/>
          <w:i/>
          <w:color w:val="000000"/>
          <w:sz w:val="20"/>
          <w:u w:val="single"/>
          <w:lang w:val="en-US" w:eastAsia="en-US" w:bidi="ar-SA"/>
        </w:rPr>
        <w:t>Montréal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José Mc Carthy, 39, from </w:t>
      </w:r>
      <w:r>
        <w:rPr>
          <w:rFonts w:ascii="arial" w:eastAsia="arial" w:hAnsi="arial" w:cs="arial"/>
          <w:b/>
          <w:i/>
          <w:color w:val="000000"/>
          <w:sz w:val="20"/>
          <w:u w:val="single"/>
          <w:lang w:val="en-US" w:eastAsia="en-US" w:bidi="ar-SA"/>
        </w:rPr>
        <w:t>Montréal</w:t>
      </w:r>
    </w:p>
    <w:p>
      <w:pPr>
        <w:spacing w:before="200" w:line="260" w:lineRule="atLeast"/>
        <w:jc w:val="both"/>
        <w:rPr>
          <w:lang w:val="en-US" w:eastAsia="en-US" w:bidi="ar-SA"/>
        </w:rPr>
      </w:pPr>
      <w:r>
        <w:rPr>
          <w:rFonts w:ascii="arial" w:eastAsia="arial" w:hAnsi="arial" w:cs="arial"/>
          <w:color w:val="000000"/>
          <w:sz w:val="20"/>
          <w:lang w:val="en-US" w:eastAsia="en-US" w:bidi="ar-SA"/>
        </w:rPr>
        <w:t>Patrick Williams, 41, from Mascouche</w:t>
      </w:r>
    </w:p>
    <w:p>
      <w:pPr>
        <w:spacing w:before="200" w:line="260" w:lineRule="atLeast"/>
        <w:jc w:val="both"/>
        <w:rPr>
          <w:lang w:val="en-US" w:eastAsia="en-US" w:bidi="ar-SA"/>
        </w:rPr>
      </w:pPr>
      <w:r>
        <w:rPr>
          <w:rFonts w:ascii="arial" w:eastAsia="arial" w:hAnsi="arial" w:cs="arial"/>
          <w:color w:val="000000"/>
          <w:sz w:val="20"/>
          <w:lang w:val="en-US" w:eastAsia="en-US" w:bidi="ar-SA"/>
        </w:rPr>
        <w:t>Dominique Gauthier, 45, from Terrebonne</w:t>
      </w:r>
    </w:p>
    <w:p>
      <w:pPr>
        <w:spacing w:before="200" w:line="260" w:lineRule="atLeast"/>
        <w:jc w:val="both"/>
        <w:rPr>
          <w:lang w:val="en-US" w:eastAsia="en-US" w:bidi="ar-SA"/>
        </w:rPr>
      </w:pPr>
      <w:r>
        <w:rPr>
          <w:rFonts w:ascii="arial" w:eastAsia="arial" w:hAnsi="arial" w:cs="arial"/>
          <w:color w:val="000000"/>
          <w:sz w:val="20"/>
          <w:lang w:val="en-US" w:eastAsia="en-US" w:bidi="ar-SA"/>
        </w:rPr>
        <w:t>Martin Céleste, 35, from Terrebonne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Cazzetta, right, leaves a Longueuil courthouse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with his lawyer, Thursday Nov. 20,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investigation,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$1.2 million in cash. During Thursday's raids, officers confiscated 41 guns, 122 cellphones, one Harley-Davidson motorcycle and seven kilograms of cocaine.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http://montrealgazette.com/tag/</w:t>
        </w:r>
      </w:hyperlink>
      <w:hyperlink r:id="rId406" w:history="1">
        <w:r>
          <w:rPr>
            <w:rFonts w:ascii="arial" w:eastAsia="arial" w:hAnsi="arial" w:cs="arial"/>
            <w:b/>
            <w:i/>
            <w:color w:val="0077CC"/>
            <w:sz w:val="20"/>
            <w:u w:val="single"/>
            <w:shd w:val="clear" w:color="auto" w:fill="FFFFFF"/>
            <w:lang w:val="en-US" w:eastAsia="en-US" w:bidi="ar-SA"/>
          </w:rPr>
          <w:t>montreal</w:t>
        </w:r>
      </w:hyperlink>
      <w:hyperlink r:id="rId406"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targeted are alleged to have control of several sources for the supply and distribution of drugs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Loris Cavaliere is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who has represented members of the Rizzuto family. In September, his office was the target of a Molotov cocktail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Leonardo Rizzuto is the son of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don Vito Rizzuto. He is a practising lawyer.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Stefano Sollecito is the alleged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He is the son of Rocco (Sauce) Sollecito, who is a longtime associate of the Rizzuto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Gregory Woolley was once a right hand man to former Hells Angels boss Maurice (Mom) Boucher and head the a street gang called the Syndicates.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Cazzetta is believed to be a leader among the Hells Angels in Quebec who was already awaiting trial in another case about the Hells Angels' alleged illicit activities in the downtown core and on the South Shore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timeline !@COPYRIGHT=© 2015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DEATHS &amp; OBITUARIES (90%); ORGANIZED CRIME (90%); ARRESTS (90%); INVESTIGATIONS (90%); SENTENCING (89%); GANGS (89%); MURDER (89%); LAWYERS (89%); ASSOCIATIONS &amp; ORGANIZATIONS (89%); CITY LIFE (78%); INDICTMENTS (78%); LAW ENFORCEMENT (78%); CRIMINAL OFFENSES (78%); CONTROLLED SUBSTANCES CRIME (78%); JAIL SENTENCING (78%); GRANDCHILDREN (74%); CORRECTIONS (73%); DRUG TRAFFICKING (73%); CORRECTIONS WORKERS (71%); PRISONS (67%); heads,powerful,criminal,organizations,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,rounded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44" w:history="1">
        <w:r>
          <w:rPr>
            <w:rFonts w:ascii="arial" w:eastAsia="arial" w:hAnsi="arial" w:cs="arial"/>
            <w:b/>
            <w:bCs/>
            <w:i/>
            <w:color w:val="0077CC"/>
            <w:kern w:val="32"/>
            <w:sz w:val="28"/>
            <w:szCs w:val="32"/>
            <w:u w:val="single"/>
            <w:shd w:val="clear" w:color="auto" w:fill="FFFFFF"/>
            <w:lang w:val="en-US" w:eastAsia="en-US" w:bidi="ar-SA"/>
          </w:rPr>
          <w:t xml:space="preserve">Leonardo Rizzuto arrested, fingered as </w:t>
        </w:r>
      </w:hyperlink>
      <w:hyperlink r:id="rId4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4" w:history="1">
        <w:r>
          <w:rPr>
            <w:rFonts w:ascii="arial" w:eastAsia="arial" w:hAnsi="arial" w:cs="arial"/>
            <w:b/>
            <w:bCs/>
            <w:i/>
            <w:color w:val="0077CC"/>
            <w:kern w:val="32"/>
            <w:sz w:val="28"/>
            <w:szCs w:val="32"/>
            <w:u w:val="single"/>
            <w:shd w:val="clear" w:color="auto" w:fill="FFFFFF"/>
            <w:lang w:val="en-US" w:eastAsia="en-US" w:bidi="ar-SA"/>
          </w:rPr>
          <w:t xml:space="preserve"> Mafia leader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935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heads of the most powerful criminal organizations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rounded up Thursday as part of a drug trafficking investigation that has shaken up the city's underworld and uncovered an incredible murder plot.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Leonardo Rizzuto, 46, and his longtime friend Stefano Sollecito, 48, were described as being the new heads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more than 200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made 48 arrests as part of two investigations - Projects Magot and Mastiff - that were joined together and revealed the Mafia, the Hells Angels and the city's major street gangs were working in concert to control drug trafficking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Rizzuto is the son of Vito Rizzuto, the former head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died of natural causes near the end of 2013. Sollecito is the son of Rocco Sollecito, a longtime Mafia leader who remained loyal to the organization while attempts were made to overtake it roughly four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alleged that Loris Cavaliere, 61, a longtime defence lawyer, used his office in Little Italy on St-Laurent Blvd., as a place where the major players assumed they could meet in private because of the protection lawyers have to keep their discussion with clients secret. Cavaliere was arrested Thursday morning and is charged with "participating or contributing to the activity of a criminal organization" to facilitate its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Leonardo Rizzuto, grandson of Nicolo Rizzuto Sr., arrives at the funeral of his grandfather and reputed former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at the Notre-Dame-de-la-Défense church in Little Italy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Nov. 15, 2010.</w:t>
      </w:r>
    </w:p>
    <w:p>
      <w:pPr>
        <w:spacing w:before="200" w:line="260" w:lineRule="atLeast"/>
        <w:jc w:val="both"/>
        <w:rPr>
          <w:lang w:val="en-US" w:eastAsia="en-US" w:bidi="ar-SA"/>
        </w:rPr>
      </w:pPr>
      <w:r>
        <w:rPr>
          <w:rFonts w:ascii="arial" w:eastAsia="arial" w:hAnsi="arial" w:cs="arial"/>
          <w:color w:val="000000"/>
          <w:sz w:val="20"/>
          <w:lang w:val="en-US" w:eastAsia="en-US" w:bidi="ar-SA"/>
        </w:rPr>
        <w:t>Also charged on Thursday was Maurice (Mom) Boucher, the former Hells Angels leader who is serving a life sentence for having issued orders that led to the murders of two provincial prison guards and the attempted murder of another in 1997. Boucher, 62, is alleged to have used his daughter, Alexandra Mongeau, 25, to relay messages to his former bodyguard, Gregory Woolley, 43, as part of a plan to kill Raynald Desjardins, a former right-hand man of Vito Rizzuto, who is currently awaiting his sentence for his role in the murder of a Mafioso.</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an indictment filed at the Longueuil courthouse, the plot to kill Raynald Desjardins began in July and ended on Nov. 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Lawyer Loris Cavaliere at the preliminary hearing for Danny De Gregoria on a weapons charge at the Palais de Justice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Wednesday May 9, 2012.</w:t>
      </w:r>
    </w:p>
    <w:p>
      <w:pPr>
        <w:spacing w:before="200" w:line="260" w:lineRule="atLeast"/>
        <w:jc w:val="both"/>
        <w:rPr>
          <w:lang w:val="en-US" w:eastAsia="en-US" w:bidi="ar-SA"/>
        </w:rPr>
      </w:pPr>
      <w:r>
        <w:rPr>
          <w:rFonts w:ascii="arial" w:eastAsia="arial" w:hAnsi="arial" w:cs="arial"/>
          <w:color w:val="000000"/>
          <w:sz w:val="20"/>
          <w:lang w:val="en-US" w:eastAsia="en-US" w:bidi="ar-SA"/>
        </w:rPr>
        <w:t>Salvatore Cazzetta, 60, a longtime member of the Hells Angels and one of its more influential members in Quebec, was also arrested on Thursday. He is alleged to be the man who handled the money for the alliance between the Mafia, Hells Angels and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S&amp;;#151;reté du Québec Chief Inspector Patrick Belanger said the combined investigations "allowed the arrests of the very influential heads of organized crime who formed an alliance" between the Hells Angels, Mafia and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alliance was born out of a desire to control territory, particularly drug trafficking, and more particularly the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to share revenues," Belanger said. "During the investigation, Gregory Woolley, 43, of St-Hubert, was identified as the head of street gangs and also an influential player within the alliance."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their part, Stefano Sollecito and Leonardo Rizzuto were identified as the heads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They took the place of Vito Rizzuto who died in 2013."</w:t>
      </w:r>
    </w:p>
    <w:p>
      <w:pPr>
        <w:spacing w:before="200" w:line="260" w:lineRule="atLeast"/>
        <w:jc w:val="both"/>
        <w:rPr>
          <w:lang w:val="en-US" w:eastAsia="en-US" w:bidi="ar-SA"/>
        </w:rPr>
      </w:pPr>
      <w:r>
        <w:rPr>
          <w:rFonts w:ascii="arial" w:eastAsia="arial" w:hAnsi="arial" w:cs="arial"/>
          <w:color w:val="000000"/>
          <w:sz w:val="20"/>
          <w:lang w:val="en-US" w:eastAsia="en-US" w:bidi="ar-SA"/>
        </w:rPr>
        <w:t>An organizational chart presented at the press conference by the SQ indicates that Cavaliere acted as a go-between for the Mafia and members of street gangs. His office was allegedly used for meetings between high-level members of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Charges against those arrested include gangsterism, drug trafficking and conspiracy to commit murder.</w:t>
      </w:r>
    </w:p>
    <w:p>
      <w:pPr>
        <w:spacing w:before="240" w:line="260" w:lineRule="atLeast"/>
        <w:jc w:val="both"/>
        <w:rPr>
          <w:lang w:val="en-US" w:eastAsia="en-US" w:bidi="ar-SA"/>
        </w:rPr>
      </w:pPr>
      <w:hyperlink r:id="rId404"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twitter.com/PCherryReporter( </w:t>
      </w:r>
      <w:hyperlink r:id="rId405" w:history="1">
        <w:r>
          <w:rPr>
            <w:rFonts w:ascii="arial" w:eastAsia="arial" w:hAnsi="arial" w:cs="arial"/>
            <w:i/>
            <w:color w:val="0077CC"/>
            <w:sz w:val="20"/>
            <w:u w:val="single"/>
            <w:shd w:val="clear" w:color="auto" w:fill="FFFFFF"/>
            <w:lang w:val="en-US" w:eastAsia="en-US" w:bidi="ar-SA"/>
          </w:rPr>
          <w:t>https://twitter.com/PCherryReporter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joint SQ, RCMP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task force raided the Cavaliere &amp;; Associés offices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Nov. 19, 2015.</w:t>
      </w:r>
    </w:p>
    <w:p>
      <w:pPr>
        <w:spacing w:before="200" w:line="260" w:lineRule="atLeast"/>
        <w:jc w:val="both"/>
        <w:rPr>
          <w:lang w:val="en-US" w:eastAsia="en-US" w:bidi="ar-SA"/>
        </w:rPr>
      </w:pPr>
      <w:r>
        <w:rPr>
          <w:rFonts w:ascii="arial" w:eastAsia="arial" w:hAnsi="arial" w:cs="arial"/>
          <w:color w:val="000000"/>
          <w:sz w:val="20"/>
          <w:lang w:val="en-US" w:eastAsia="en-US" w:bidi="ar-SA"/>
        </w:rPr>
        <w:t>Five suspects remain at large. They 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 Bourgeois, 37, from </w:t>
      </w:r>
      <w:r>
        <w:rPr>
          <w:rFonts w:ascii="arial" w:eastAsia="arial" w:hAnsi="arial" w:cs="arial"/>
          <w:b/>
          <w:i/>
          <w:color w:val="000000"/>
          <w:sz w:val="20"/>
          <w:u w:val="single"/>
          <w:lang w:val="en-US" w:eastAsia="en-US" w:bidi="ar-SA"/>
        </w:rPr>
        <w:t>Montréal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José Mc Carthy, 39, from </w:t>
      </w:r>
      <w:r>
        <w:rPr>
          <w:rFonts w:ascii="arial" w:eastAsia="arial" w:hAnsi="arial" w:cs="arial"/>
          <w:b/>
          <w:i/>
          <w:color w:val="000000"/>
          <w:sz w:val="20"/>
          <w:u w:val="single"/>
          <w:lang w:val="en-US" w:eastAsia="en-US" w:bidi="ar-SA"/>
        </w:rPr>
        <w:t>Montréal</w:t>
      </w:r>
    </w:p>
    <w:p>
      <w:pPr>
        <w:spacing w:before="200" w:line="260" w:lineRule="atLeast"/>
        <w:jc w:val="both"/>
        <w:rPr>
          <w:lang w:val="en-US" w:eastAsia="en-US" w:bidi="ar-SA"/>
        </w:rPr>
      </w:pPr>
      <w:r>
        <w:rPr>
          <w:rFonts w:ascii="arial" w:eastAsia="arial" w:hAnsi="arial" w:cs="arial"/>
          <w:color w:val="000000"/>
          <w:sz w:val="20"/>
          <w:lang w:val="en-US" w:eastAsia="en-US" w:bidi="ar-SA"/>
        </w:rPr>
        <w:t>Patrick Williams, 41, from Mascouche</w:t>
      </w:r>
    </w:p>
    <w:p>
      <w:pPr>
        <w:spacing w:before="200" w:line="260" w:lineRule="atLeast"/>
        <w:jc w:val="both"/>
        <w:rPr>
          <w:lang w:val="en-US" w:eastAsia="en-US" w:bidi="ar-SA"/>
        </w:rPr>
      </w:pPr>
      <w:r>
        <w:rPr>
          <w:rFonts w:ascii="arial" w:eastAsia="arial" w:hAnsi="arial" w:cs="arial"/>
          <w:color w:val="000000"/>
          <w:sz w:val="20"/>
          <w:lang w:val="en-US" w:eastAsia="en-US" w:bidi="ar-SA"/>
        </w:rPr>
        <w:t>Dominique Gauthier, 45, from Terrebonne</w:t>
      </w:r>
    </w:p>
    <w:p>
      <w:pPr>
        <w:spacing w:before="200" w:line="260" w:lineRule="atLeast"/>
        <w:jc w:val="both"/>
        <w:rPr>
          <w:lang w:val="en-US" w:eastAsia="en-US" w:bidi="ar-SA"/>
        </w:rPr>
      </w:pPr>
      <w:r>
        <w:rPr>
          <w:rFonts w:ascii="arial" w:eastAsia="arial" w:hAnsi="arial" w:cs="arial"/>
          <w:color w:val="000000"/>
          <w:sz w:val="20"/>
          <w:lang w:val="en-US" w:eastAsia="en-US" w:bidi="ar-SA"/>
        </w:rPr>
        <w:t>Martin Céleste, 35, from Terrebonne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Cazzetta, right, leaves a Longueuil courthouse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with his lawyer, Thursday Nov. 20,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investigation,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$1.2 million in cash. During Thursday's raids, officers confiscated 41 guns, 122 cellphones, one Harley-Davidson motorcycle and seven kilograms of cocaine.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http://montrealgazette.com/tag/</w:t>
        </w:r>
      </w:hyperlink>
      <w:hyperlink r:id="rId406" w:history="1">
        <w:r>
          <w:rPr>
            <w:rFonts w:ascii="arial" w:eastAsia="arial" w:hAnsi="arial" w:cs="arial"/>
            <w:b/>
            <w:i/>
            <w:color w:val="0077CC"/>
            <w:sz w:val="20"/>
            <w:u w:val="single"/>
            <w:shd w:val="clear" w:color="auto" w:fill="FFFFFF"/>
            <w:lang w:val="en-US" w:eastAsia="en-US" w:bidi="ar-SA"/>
          </w:rPr>
          <w:t>montreal</w:t>
        </w:r>
      </w:hyperlink>
      <w:hyperlink r:id="rId406"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targeted are alleged to have control of several sources for the supply and distribution of drugs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Loris Cavaliere is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who has represented members of the Rizzuto family. In September, his office was the target of a Molotov cocktail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Leonardo Rizzuto is the son of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don Vito Rizzuto. He is a practising lawyer.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Stefano Sollecito is the alleged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He is the son of Rocco (Sauce) Sollecito, who is a longtime associate of the Rizzuto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Gregory Woolley was once a right hand man to former Hells Angels boss Maurice (Mom) Boucher and head the a street gang called the Syndicates.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Cazzetta is believed to be a leader among the Hells Angels in Quebec who was already awaiting trial in another case about the Hells Angels' alleged illicit activities in the downtown core and on the South Shore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timeline !@COPYRIGHT=© 2015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DEATHS &amp; OBITUARIES (90%); ORGANIZED CRIME (90%); ARRESTS (90%); INVESTIGATIONS (90%); SENTENCING (89%); GANGS (89%); MURDER (89%); LAWYERS (89%); ASSOCIATIONS &amp; ORGANIZATIONS (89%); CITY LIFE (78%); INDICTMENTS (78%); LAW ENFORCEMENT (78%); CRIMINAL OFFENSES (78%); CONTROLLED SUBSTANCES CRIME (78%); JAIL SENTENCING (78%); GRANDCHILDREN (74%); CORRECTIONS (73%); DRUG TRAFFICKING (73%); CORRECTIONS WORKERS (71%); PRISONS (67%); heads,powerful,criminal,organizations,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,rounded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1" w:history="1">
        <w:r>
          <w:rPr>
            <w:rFonts w:ascii="arial" w:eastAsia="arial" w:hAnsi="arial" w:cs="arial"/>
            <w:b/>
            <w:bCs/>
            <w:i/>
            <w:color w:val="0077CC"/>
            <w:kern w:val="32"/>
            <w:sz w:val="28"/>
            <w:szCs w:val="32"/>
            <w:u w:val="single"/>
            <w:shd w:val="clear" w:color="auto" w:fill="FFFFFF"/>
            <w:lang w:val="en-US" w:eastAsia="en-US" w:bidi="ar-SA"/>
          </w:rPr>
          <w:t xml:space="preserve"> arrest 11 in raids targeting drug dealers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24,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Eleven people were arrested Wednesday as part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a drug-trafficking network.</w:t>
      </w:r>
    </w:p>
    <w:p>
      <w:pPr>
        <w:spacing w:before="200" w:line="260" w:lineRule="atLeast"/>
        <w:jc w:val="both"/>
        <w:rPr>
          <w:lang w:val="en-US" w:eastAsia="en-US" w:bidi="ar-SA"/>
        </w:rPr>
      </w:pPr>
      <w:r>
        <w:rPr>
          <w:rFonts w:ascii="arial" w:eastAsia="arial" w:hAnsi="arial" w:cs="arial"/>
          <w:color w:val="000000"/>
          <w:sz w:val="20"/>
          <w:lang w:val="en-US" w:eastAsia="en-US" w:bidi="ar-SA"/>
        </w:rPr>
        <w:t>The eight men and three women face possible charges following an investigation that targeted drug dealers who were active in northern and eastern parts of the city. The investigation began in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150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took part in the operation that included the execution of 10 search warrants,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Andrée-Anne Picard said while adding the operation was still not over as of Wednesday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The people arrested could face charges of drug trafficking, drug possession and conspiracy. !@COPYRIGHT=© 2018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(93%); CONTROLLED SUBSTANCES CRIME (93%); DRUG TRAFFICKING (93%); CRIME, LAW ENFORCEMENT &amp; CORRECTIONS (92%); LAW ENFORCEMENT (91%); NEGATIVE PERSONAL NEWS (91%); CRIMINAL INVESTIGATIONS (90%); INVESTIGATIONS (90%); CONSPIRACY (78%); SEARCH WARRANTS (78%); eleven,people,arrested,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,investigation !@PERMALINK= </w:t>
      </w:r>
      <w:hyperlink r:id="rId452" w:history="1">
        <w:r>
          <w:rPr>
            <w:rFonts w:ascii="arial" w:eastAsia="arial" w:hAnsi="arial" w:cs="arial"/>
            <w:i/>
            <w:color w:val="0077CC"/>
            <w:sz w:val="20"/>
            <w:u w:val="single"/>
            <w:shd w:val="clear" w:color="auto" w:fill="FFFFFF"/>
            <w:lang w:val="en-US" w:eastAsia="en-US" w:bidi="ar-SA"/>
          </w:rPr>
          <w:t>http://montrealgazette.com/news/local-news/</w:t>
        </w:r>
      </w:hyperlink>
      <w:hyperlink r:id="rId452" w:history="1">
        <w:r>
          <w:rPr>
            <w:rFonts w:ascii="arial" w:eastAsia="arial" w:hAnsi="arial" w:cs="arial"/>
            <w:b/>
            <w:i/>
            <w:color w:val="0077CC"/>
            <w:sz w:val="20"/>
            <w:u w:val="single"/>
            <w:shd w:val="clear" w:color="auto" w:fill="FFFFFF"/>
            <w:lang w:val="en-US" w:eastAsia="en-US" w:bidi="ar-SA"/>
          </w:rPr>
          <w:t>montreal</w:t>
        </w:r>
      </w:hyperlink>
      <w:hyperlink r:id="rId452" w:history="1">
        <w:r>
          <w:rPr>
            <w:rFonts w:ascii="arial" w:eastAsia="arial" w:hAnsi="arial" w:cs="arial"/>
            <w:i/>
            <w:color w:val="0077CC"/>
            <w:sz w:val="20"/>
            <w:u w:val="single"/>
            <w:shd w:val="clear" w:color="auto" w:fill="FFFFFF"/>
            <w:lang w:val="en-US" w:eastAsia="en-US" w:bidi="ar-SA"/>
          </w:rPr>
          <w:t>-</w:t>
        </w:r>
      </w:hyperlink>
      <w:hyperlink r:id="rId452" w:history="1">
        <w:r>
          <w:rPr>
            <w:rFonts w:ascii="arial" w:eastAsia="arial" w:hAnsi="arial" w:cs="arial"/>
            <w:b/>
            <w:i/>
            <w:color w:val="0077CC"/>
            <w:sz w:val="20"/>
            <w:u w:val="single"/>
            <w:shd w:val="clear" w:color="auto" w:fill="FFFFFF"/>
            <w:lang w:val="en-US" w:eastAsia="en-US" w:bidi="ar-SA"/>
          </w:rPr>
          <w:t>police</w:t>
        </w:r>
      </w:hyperlink>
      <w:hyperlink r:id="rId452" w:history="1">
        <w:r>
          <w:rPr>
            <w:rFonts w:ascii="arial" w:eastAsia="arial" w:hAnsi="arial" w:cs="arial"/>
            <w:i/>
            <w:color w:val="0077CC"/>
            <w:sz w:val="20"/>
            <w:u w:val="single"/>
            <w:shd w:val="clear" w:color="auto" w:fill="FFFFFF"/>
            <w:lang w:val="en-US" w:eastAsia="en-US" w:bidi="ar-SA"/>
          </w:rPr>
          <w:t>-seek-drug-suspects-in-series-of-raids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4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9" w:history="1">
        <w:r>
          <w:rPr>
            <w:rFonts w:ascii="arial" w:eastAsia="arial" w:hAnsi="arial" w:cs="arial"/>
            <w:b/>
            <w:bCs/>
            <w:i/>
            <w:color w:val="0077CC"/>
            <w:kern w:val="32"/>
            <w:sz w:val="28"/>
            <w:szCs w:val="32"/>
            <w:u w:val="single"/>
            <w:shd w:val="clear" w:color="auto" w:fill="FFFFFF"/>
            <w:lang w:val="en-US" w:eastAsia="en-US" w:bidi="ar-SA"/>
          </w:rPr>
          <w:t xml:space="preserve"> search for suspect in sexual assault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help finding a suspect in a sexual assault case that took place in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released on Friday,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that around 5:30 p.m. on May 5, a young victim was with two friends in a store on the corner of Park and Mount-Royal Aves. She was then followed by the suspect for two kilometres until Van Horne and De l'Épée Aves, at which point she was assaulted, according to the SPVM.</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described as a thin white man, between 20 and 30 years old, who is about six-foot-two. He has reddish brown hair, blue eyes and was wearing a dark quilted coat, beige pants and black shoes. He allegedly spoke French with an English accent and had an iPhone in a pink case.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information that could be used to identify or find the suspect is asked to call 911 or visit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They can also contact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or online( </w:t>
      </w:r>
      <w:hyperlink r:id="rId460" w:history="1">
        <w:r>
          <w:rPr>
            <w:rFonts w:ascii="arial" w:eastAsia="arial" w:hAnsi="arial" w:cs="arial"/>
            <w:i/>
            <w:color w:val="0077CC"/>
            <w:sz w:val="20"/>
            <w:u w:val="single"/>
            <w:shd w:val="clear" w:color="auto" w:fill="FFFFFF"/>
            <w:lang w:val="en-US" w:eastAsia="en-US" w:bidi="ar-SA"/>
          </w:rPr>
          <w:t>https://www.infocrimemontreal.ca/index.php?option=com_chronoforms5&amp;;view=form&amp;;Itemid=269&amp;;lang=fr</w:t>
        </w:r>
      </w:hyperlink>
      <w:r>
        <w:rPr>
          <w:rFonts w:ascii="arial" w:eastAsia="arial" w:hAnsi="arial" w:cs="arial"/>
          <w:color w:val="000000"/>
          <w:sz w:val="20"/>
          <w:lang w:val="en-US" w:eastAsia="en-US" w:bidi="ar-SA"/>
        </w:rPr>
        <w:t xml:space="preserve"> ) (           </w:t>
      </w:r>
      <w:hyperlink r:id="rId461" w:history="1">
        <w:r>
          <w:rPr>
            <w:rFonts w:ascii="arial" w:eastAsia="arial" w:hAnsi="arial" w:cs="arial"/>
            <w:i/>
            <w:color w:val="0077CC"/>
            <w:sz w:val="20"/>
            <w:u w:val="single"/>
            <w:shd w:val="clear" w:color="auto" w:fill="FFFFFF"/>
            <w:lang w:val="en-US" w:eastAsia="en-US" w:bidi="ar-SA"/>
          </w:rPr>
          <w:t>www.infocrimemontreal.ca</w:t>
        </w:r>
      </w:hyperlink>
      <w:r>
        <w:rPr>
          <w:rFonts w:ascii="arial" w:eastAsia="arial" w:hAnsi="arial" w:cs="arial"/>
          <w:color w:val="000000"/>
          <w:sz w:val="20"/>
          <w:lang w:val="en-US" w:eastAsia="en-US" w:bidi="ar-SA"/>
        </w:rPr>
        <w:t>). !@COPYRIGHT=© 2018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(93%); SEX OFFENSES (91%); CRIME, LAW ENFORCEMENT &amp; CORRECTIONS (90%); SEXUAL ASSAULT (90%); CRIMINAL ASSAULT &amp; BATTERY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,asking,finding,suspect,sexual !@PERMALINK= </w:t>
      </w:r>
      <w:hyperlink r:id="rId462" w:history="1">
        <w:r>
          <w:rPr>
            <w:rFonts w:ascii="arial" w:eastAsia="arial" w:hAnsi="arial" w:cs="arial"/>
            <w:i/>
            <w:color w:val="0077CC"/>
            <w:sz w:val="20"/>
            <w:u w:val="single"/>
            <w:shd w:val="clear" w:color="auto" w:fill="FFFFFF"/>
            <w:lang w:val="en-US" w:eastAsia="en-US" w:bidi="ar-SA"/>
          </w:rPr>
          <w:t>http://montrealgazette.com/news/local-news/</w:t>
        </w:r>
      </w:hyperlink>
      <w:hyperlink r:id="rId462" w:history="1">
        <w:r>
          <w:rPr>
            <w:rFonts w:ascii="arial" w:eastAsia="arial" w:hAnsi="arial" w:cs="arial"/>
            <w:b/>
            <w:i/>
            <w:color w:val="0077CC"/>
            <w:sz w:val="20"/>
            <w:u w:val="single"/>
            <w:shd w:val="clear" w:color="auto" w:fill="FFFFFF"/>
            <w:lang w:val="en-US" w:eastAsia="en-US" w:bidi="ar-SA"/>
          </w:rPr>
          <w:t>montreal</w:t>
        </w:r>
      </w:hyperlink>
      <w:hyperlink r:id="rId462" w:history="1">
        <w:r>
          <w:rPr>
            <w:rFonts w:ascii="arial" w:eastAsia="arial" w:hAnsi="arial" w:cs="arial"/>
            <w:i/>
            <w:color w:val="0077CC"/>
            <w:sz w:val="20"/>
            <w:u w:val="single"/>
            <w:shd w:val="clear" w:color="auto" w:fill="FFFFFF"/>
            <w:lang w:val="en-US" w:eastAsia="en-US" w:bidi="ar-SA"/>
          </w:rPr>
          <w:t>-</w:t>
        </w:r>
      </w:hyperlink>
      <w:hyperlink r:id="rId462" w:history="1">
        <w:r>
          <w:rPr>
            <w:rFonts w:ascii="arial" w:eastAsia="arial" w:hAnsi="arial" w:cs="arial"/>
            <w:b/>
            <w:i/>
            <w:color w:val="0077CC"/>
            <w:sz w:val="20"/>
            <w:u w:val="single"/>
            <w:shd w:val="clear" w:color="auto" w:fill="FFFFFF"/>
            <w:lang w:val="en-US" w:eastAsia="en-US" w:bidi="ar-SA"/>
          </w:rPr>
          <w:t>police</w:t>
        </w:r>
      </w:hyperlink>
      <w:hyperlink r:id="rId462" w:history="1">
        <w:r>
          <w:rPr>
            <w:rFonts w:ascii="arial" w:eastAsia="arial" w:hAnsi="arial" w:cs="arial"/>
            <w:i/>
            <w:color w:val="0077CC"/>
            <w:sz w:val="20"/>
            <w:u w:val="single"/>
            <w:shd w:val="clear" w:color="auto" w:fill="FFFFFF"/>
            <w:lang w:val="en-US" w:eastAsia="en-US" w:bidi="ar-SA"/>
          </w:rPr>
          <w:t>-search-for-suspect-in-sexual-assault-case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9" w:history="1">
        <w:r>
          <w:rPr>
            <w:rFonts w:ascii="arial" w:eastAsia="arial" w:hAnsi="arial" w:cs="arial"/>
            <w:b/>
            <w:bCs/>
            <w:i/>
            <w:color w:val="0077CC"/>
            <w:kern w:val="32"/>
            <w:sz w:val="28"/>
            <w:szCs w:val="32"/>
            <w:u w:val="single"/>
            <w:shd w:val="clear" w:color="auto" w:fill="FFFFFF"/>
            <w:lang w:val="en-US" w:eastAsia="en-US" w:bidi="ar-SA"/>
          </w:rPr>
          <w:t xml:space="preserve"> seek Lachine teenager missing since March 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Selisha Robb, a 16-year-old who left her home in Lachine early on March 19 and hasn't been seen since.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 the English-speaking teenager as "vulnerable" and say when last seen she was wearing a black coat and fur hood. She was carrying a beige purse and wearing beige boots.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the girl or her whereabouts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,turned,public,effort,selisha !@PERMALINK= </w:t>
      </w:r>
      <w:hyperlink r:id="rId470" w:history="1">
        <w:r>
          <w:rPr>
            <w:rFonts w:ascii="arial" w:eastAsia="arial" w:hAnsi="arial" w:cs="arial"/>
            <w:i/>
            <w:color w:val="0077CC"/>
            <w:sz w:val="20"/>
            <w:u w:val="single"/>
            <w:shd w:val="clear" w:color="auto" w:fill="FFFFFF"/>
            <w:lang w:val="en-US" w:eastAsia="en-US" w:bidi="ar-SA"/>
          </w:rPr>
          <w:t>http://montrealgazette.com/news/</w:t>
        </w:r>
      </w:hyperlink>
      <w:hyperlink r:id="rId470" w:history="1">
        <w:r>
          <w:rPr>
            <w:rFonts w:ascii="arial" w:eastAsia="arial" w:hAnsi="arial" w:cs="arial"/>
            <w:b/>
            <w:i/>
            <w:color w:val="0077CC"/>
            <w:sz w:val="20"/>
            <w:u w:val="single"/>
            <w:shd w:val="clear" w:color="auto" w:fill="FFFFFF"/>
            <w:lang w:val="en-US" w:eastAsia="en-US" w:bidi="ar-SA"/>
          </w:rPr>
          <w:t>montreal</w:t>
        </w:r>
      </w:hyperlink>
      <w:hyperlink r:id="rId470" w:history="1">
        <w:r>
          <w:rPr>
            <w:rFonts w:ascii="arial" w:eastAsia="arial" w:hAnsi="arial" w:cs="arial"/>
            <w:i/>
            <w:color w:val="0077CC"/>
            <w:sz w:val="20"/>
            <w:u w:val="single"/>
            <w:shd w:val="clear" w:color="auto" w:fill="FFFFFF"/>
            <w:lang w:val="en-US" w:eastAsia="en-US" w:bidi="ar-SA"/>
          </w:rPr>
          <w:t>-</w:t>
        </w:r>
      </w:hyperlink>
      <w:hyperlink r:id="rId470" w:history="1">
        <w:r>
          <w:rPr>
            <w:rFonts w:ascii="arial" w:eastAsia="arial" w:hAnsi="arial" w:cs="arial"/>
            <w:b/>
            <w:i/>
            <w:color w:val="0077CC"/>
            <w:sz w:val="20"/>
            <w:u w:val="single"/>
            <w:shd w:val="clear" w:color="auto" w:fill="FFFFFF"/>
            <w:lang w:val="en-US" w:eastAsia="en-US" w:bidi="ar-SA"/>
          </w:rPr>
          <w:t>police</w:t>
        </w:r>
      </w:hyperlink>
      <w:hyperlink r:id="rId470" w:history="1">
        <w:r>
          <w:rPr>
            <w:rFonts w:ascii="arial" w:eastAsia="arial" w:hAnsi="arial" w:cs="arial"/>
            <w:i/>
            <w:color w:val="0077CC"/>
            <w:sz w:val="20"/>
            <w:u w:val="single"/>
            <w:shd w:val="clear" w:color="auto" w:fill="FFFFFF"/>
            <w:lang w:val="en-US" w:eastAsia="en-US" w:bidi="ar-SA"/>
          </w:rPr>
          <w:t>-seek-lachine-teenager-missing-since-march-19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4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7" w:history="1">
        <w:r>
          <w:rPr>
            <w:rFonts w:ascii="arial" w:eastAsia="arial" w:hAnsi="arial" w:cs="arial"/>
            <w:b/>
            <w:bCs/>
            <w:i/>
            <w:color w:val="0077CC"/>
            <w:kern w:val="32"/>
            <w:sz w:val="28"/>
            <w:szCs w:val="32"/>
            <w:u w:val="single"/>
            <w:shd w:val="clear" w:color="auto" w:fill="FFFFFF"/>
            <w:lang w:val="en-US" w:eastAsia="en-US" w:bidi="ar-SA"/>
          </w:rPr>
          <w:t xml:space="preserve"> seek suspects in anti-Emmanuel Macron attack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19,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in an effort to identify several suspects involved in what appears to have been a politically motivated assault in the basement of a St-Denis St. restaurant April 11.</w:t>
      </w:r>
    </w:p>
    <w:p>
      <w:pPr>
        <w:spacing w:before="200" w:line="260" w:lineRule="atLeast"/>
        <w:jc w:val="both"/>
        <w:rPr>
          <w:lang w:val="en-US" w:eastAsia="en-US" w:bidi="ar-SA"/>
        </w:rPr>
      </w:pPr>
      <w:r>
        <w:rPr>
          <w:rFonts w:ascii="arial" w:eastAsia="arial" w:hAnsi="arial" w:cs="arial"/>
          <w:color w:val="000000"/>
          <w:sz w:val="20"/>
          <w:lang w:val="en-US" w:eastAsia="en-US" w:bidi="ar-SA"/>
        </w:rPr>
        <w:t>At about 6:40 p.m., about 10 people crashed a party to celebrate the first anniversary of the election of Emmanuel Macron as president of France.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suspects, wearing hoods and scarves, entered the event chanting "Bonne fête Macron" and proceeded to spread out and start throwing various objects, including drinking glasses and anti-Macron flyers.</w:t>
      </w:r>
    </w:p>
    <w:p>
      <w:pPr>
        <w:spacing w:before="200" w:line="260" w:lineRule="atLeast"/>
        <w:jc w:val="both"/>
        <w:rPr>
          <w:lang w:val="en-US" w:eastAsia="en-US" w:bidi="ar-SA"/>
        </w:rPr>
      </w:pPr>
      <w:r>
        <w:rPr>
          <w:rFonts w:ascii="arial" w:eastAsia="arial" w:hAnsi="arial" w:cs="arial"/>
          <w:color w:val="000000"/>
          <w:sz w:val="20"/>
          <w:lang w:val="en-US" w:eastAsia="en-US" w:bidi="ar-SA"/>
        </w:rPr>
        <w:t>When the group headed for the exit, one of the celebrants tried to take their picture - prompting one group member to hurl a chair at the would-be photographer, giving him a serious head wound.</w:t>
      </w:r>
    </w:p>
    <w:p>
      <w:pPr>
        <w:spacing w:before="200" w:line="260" w:lineRule="atLeast"/>
        <w:jc w:val="both"/>
        <w:rPr>
          <w:lang w:val="en-US" w:eastAsia="en-US" w:bidi="ar-SA"/>
        </w:rPr>
      </w:pPr>
      <w:r>
        <w:rPr>
          <w:rFonts w:ascii="arial" w:eastAsia="arial" w:hAnsi="arial" w:cs="arial"/>
          <w:color w:val="000000"/>
          <w:sz w:val="20"/>
          <w:lang w:val="en-US" w:eastAsia="en-US" w:bidi="ar-SA"/>
        </w:rPr>
        <w:t>Another suspect, meanwhile, assaulted another client with pepper spray.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half the suspects spoke French with a Quebec accent while the accent of the other half appeared to be French.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urged to contact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Calls are treated confidentially. !@COPYRIGHT=© 2018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PHOTOGRAPHY SERVICES (74%); ANNIVERSARIES (72%); FRENCH PRESIDENTS (71%); HEAD INJURIES (54%);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,turning,public,effort,identify !@PERMALINK= </w:t>
      </w:r>
      <w:hyperlink r:id="rId478" w:history="1">
        <w:r>
          <w:rPr>
            <w:rFonts w:ascii="arial" w:eastAsia="arial" w:hAnsi="arial" w:cs="arial"/>
            <w:i/>
            <w:color w:val="0077CC"/>
            <w:sz w:val="20"/>
            <w:u w:val="single"/>
            <w:shd w:val="clear" w:color="auto" w:fill="FFFFFF"/>
            <w:lang w:val="en-US" w:eastAsia="en-US" w:bidi="ar-SA"/>
          </w:rPr>
          <w:t>http://montrealgazette.com/news/local-news/</w:t>
        </w:r>
      </w:hyperlink>
      <w:hyperlink r:id="rId478" w:history="1">
        <w:r>
          <w:rPr>
            <w:rFonts w:ascii="arial" w:eastAsia="arial" w:hAnsi="arial" w:cs="arial"/>
            <w:b/>
            <w:i/>
            <w:color w:val="0077CC"/>
            <w:sz w:val="20"/>
            <w:u w:val="single"/>
            <w:shd w:val="clear" w:color="auto" w:fill="FFFFFF"/>
            <w:lang w:val="en-US" w:eastAsia="en-US" w:bidi="ar-SA"/>
          </w:rPr>
          <w:t>montreal</w:t>
        </w:r>
      </w:hyperlink>
      <w:hyperlink r:id="rId478" w:history="1">
        <w:r>
          <w:rPr>
            <w:rFonts w:ascii="arial" w:eastAsia="arial" w:hAnsi="arial" w:cs="arial"/>
            <w:i/>
            <w:color w:val="0077CC"/>
            <w:sz w:val="20"/>
            <w:u w:val="single"/>
            <w:shd w:val="clear" w:color="auto" w:fill="FFFFFF"/>
            <w:lang w:val="en-US" w:eastAsia="en-US" w:bidi="ar-SA"/>
          </w:rPr>
          <w:t>-</w:t>
        </w:r>
      </w:hyperlink>
      <w:hyperlink r:id="rId478" w:history="1">
        <w:r>
          <w:rPr>
            <w:rFonts w:ascii="arial" w:eastAsia="arial" w:hAnsi="arial" w:cs="arial"/>
            <w:b/>
            <w:i/>
            <w:color w:val="0077CC"/>
            <w:sz w:val="20"/>
            <w:u w:val="single"/>
            <w:shd w:val="clear" w:color="auto" w:fill="FFFFFF"/>
            <w:lang w:val="en-US" w:eastAsia="en-US" w:bidi="ar-SA"/>
          </w:rPr>
          <w:t>police</w:t>
        </w:r>
      </w:hyperlink>
      <w:hyperlink r:id="rId478" w:history="1">
        <w:r>
          <w:rPr>
            <w:rFonts w:ascii="arial" w:eastAsia="arial" w:hAnsi="arial" w:cs="arial"/>
            <w:i/>
            <w:color w:val="0077CC"/>
            <w:sz w:val="20"/>
            <w:u w:val="single"/>
            <w:shd w:val="clear" w:color="auto" w:fill="FFFFFF"/>
            <w:lang w:val="en-US" w:eastAsia="en-US" w:bidi="ar-SA"/>
          </w:rPr>
          <w:t>-seek-suspects-in-anti-emmanuel-macron-attack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PHOTOGRAPHY SERVICES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EMMANUEL MACRON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9"/>
          <w:headerReference w:type="default" r:id="rId480"/>
          <w:footerReference w:type="even" r:id="rId481"/>
          <w:footerReference w:type="default" r:id="rId482"/>
          <w:headerReference w:type="first" r:id="rId483"/>
          <w:footerReference w:type="first" r:id="rId484"/>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4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5" w:history="1">
        <w:r>
          <w:rPr>
            <w:rFonts w:ascii="arial" w:eastAsia="arial" w:hAnsi="arial" w:cs="arial"/>
            <w:b/>
            <w:bCs/>
            <w:i/>
            <w:color w:val="0077CC"/>
            <w:kern w:val="32"/>
            <w:sz w:val="28"/>
            <w:szCs w:val="32"/>
            <w:u w:val="single"/>
            <w:shd w:val="clear" w:color="auto" w:fill="FFFFFF"/>
            <w:lang w:val="en-US" w:eastAsia="en-US" w:bidi="ar-SA"/>
          </w:rPr>
          <w:t xml:space="preserve"> seek suspects in anti-Emmanuel Macron attack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19,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in an effort to identify several suspects involved in what appears to have been a politically motivated assault in the basement of a St-Denis St. restaurant April 11.</w:t>
      </w:r>
    </w:p>
    <w:p>
      <w:pPr>
        <w:spacing w:before="200" w:line="260" w:lineRule="atLeast"/>
        <w:jc w:val="both"/>
        <w:rPr>
          <w:lang w:val="en-US" w:eastAsia="en-US" w:bidi="ar-SA"/>
        </w:rPr>
      </w:pPr>
      <w:r>
        <w:rPr>
          <w:rFonts w:ascii="arial" w:eastAsia="arial" w:hAnsi="arial" w:cs="arial"/>
          <w:color w:val="000000"/>
          <w:sz w:val="20"/>
          <w:lang w:val="en-US" w:eastAsia="en-US" w:bidi="ar-SA"/>
        </w:rPr>
        <w:t>At about 6:40 p.m., about 10 people crashed a party to celebrate the first anniversary of the election of Emmanuel Macron as president of France.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suspects, wearing hoods and scarves, entered the event chanting "Bonne fête Macron" and proceeded to spread out and start throwing various objects, including drinking glasses and anti-Macron flyers.</w:t>
      </w:r>
    </w:p>
    <w:p>
      <w:pPr>
        <w:spacing w:before="200" w:line="260" w:lineRule="atLeast"/>
        <w:jc w:val="both"/>
        <w:rPr>
          <w:lang w:val="en-US" w:eastAsia="en-US" w:bidi="ar-SA"/>
        </w:rPr>
      </w:pPr>
      <w:r>
        <w:rPr>
          <w:rFonts w:ascii="arial" w:eastAsia="arial" w:hAnsi="arial" w:cs="arial"/>
          <w:color w:val="000000"/>
          <w:sz w:val="20"/>
          <w:lang w:val="en-US" w:eastAsia="en-US" w:bidi="ar-SA"/>
        </w:rPr>
        <w:t>When the group headed for the exit, one of the celebrants tried to take their picture - prompting one group member to hurl a chair at the would-be photographer, giving him a serious head wound.</w:t>
      </w:r>
    </w:p>
    <w:p>
      <w:pPr>
        <w:spacing w:before="200" w:line="260" w:lineRule="atLeast"/>
        <w:jc w:val="both"/>
        <w:rPr>
          <w:lang w:val="en-US" w:eastAsia="en-US" w:bidi="ar-SA"/>
        </w:rPr>
      </w:pPr>
      <w:r>
        <w:rPr>
          <w:rFonts w:ascii="arial" w:eastAsia="arial" w:hAnsi="arial" w:cs="arial"/>
          <w:color w:val="000000"/>
          <w:sz w:val="20"/>
          <w:lang w:val="en-US" w:eastAsia="en-US" w:bidi="ar-SA"/>
        </w:rPr>
        <w:t>Another suspect, meanwhile, assaulted another client with pepper spray.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half the suspects spoke French with a Quebec accent while the accent of the other half appeared to be French.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urged to contact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Calls are treated confidentially. !@COPYRIGHT=© 2018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PHOTOGRAPHY SERVICES (74%); ANNIVERSARIES (72%); FRENCH PRESIDENTS (71%); HEAD INJURIES (54%);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,turning,public,effort,identify !@PERMALINK= </w:t>
      </w:r>
      <w:hyperlink r:id="rId478" w:history="1">
        <w:r>
          <w:rPr>
            <w:rFonts w:ascii="arial" w:eastAsia="arial" w:hAnsi="arial" w:cs="arial"/>
            <w:i/>
            <w:color w:val="0077CC"/>
            <w:sz w:val="20"/>
            <w:u w:val="single"/>
            <w:shd w:val="clear" w:color="auto" w:fill="FFFFFF"/>
            <w:lang w:val="en-US" w:eastAsia="en-US" w:bidi="ar-SA"/>
          </w:rPr>
          <w:t>http://montrealgazette.com/news/local-news/</w:t>
        </w:r>
      </w:hyperlink>
      <w:hyperlink r:id="rId478" w:history="1">
        <w:r>
          <w:rPr>
            <w:rFonts w:ascii="arial" w:eastAsia="arial" w:hAnsi="arial" w:cs="arial"/>
            <w:b/>
            <w:i/>
            <w:color w:val="0077CC"/>
            <w:sz w:val="20"/>
            <w:u w:val="single"/>
            <w:shd w:val="clear" w:color="auto" w:fill="FFFFFF"/>
            <w:lang w:val="en-US" w:eastAsia="en-US" w:bidi="ar-SA"/>
          </w:rPr>
          <w:t>montreal</w:t>
        </w:r>
      </w:hyperlink>
      <w:hyperlink r:id="rId478" w:history="1">
        <w:r>
          <w:rPr>
            <w:rFonts w:ascii="arial" w:eastAsia="arial" w:hAnsi="arial" w:cs="arial"/>
            <w:i/>
            <w:color w:val="0077CC"/>
            <w:sz w:val="20"/>
            <w:u w:val="single"/>
            <w:shd w:val="clear" w:color="auto" w:fill="FFFFFF"/>
            <w:lang w:val="en-US" w:eastAsia="en-US" w:bidi="ar-SA"/>
          </w:rPr>
          <w:t>-</w:t>
        </w:r>
      </w:hyperlink>
      <w:hyperlink r:id="rId478" w:history="1">
        <w:r>
          <w:rPr>
            <w:rFonts w:ascii="arial" w:eastAsia="arial" w:hAnsi="arial" w:cs="arial"/>
            <w:b/>
            <w:i/>
            <w:color w:val="0077CC"/>
            <w:sz w:val="20"/>
            <w:u w:val="single"/>
            <w:shd w:val="clear" w:color="auto" w:fill="FFFFFF"/>
            <w:lang w:val="en-US" w:eastAsia="en-US" w:bidi="ar-SA"/>
          </w:rPr>
          <w:t>police</w:t>
        </w:r>
      </w:hyperlink>
      <w:hyperlink r:id="rId478" w:history="1">
        <w:r>
          <w:rPr>
            <w:rFonts w:ascii="arial" w:eastAsia="arial" w:hAnsi="arial" w:cs="arial"/>
            <w:i/>
            <w:color w:val="0077CC"/>
            <w:sz w:val="20"/>
            <w:u w:val="single"/>
            <w:shd w:val="clear" w:color="auto" w:fill="FFFFFF"/>
            <w:lang w:val="en-US" w:eastAsia="en-US" w:bidi="ar-SA"/>
          </w:rPr>
          <w:t>-seek-suspects-in-anti-emmanuel-macron-attack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PHOTOGRAPHY SERVICES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EMMANUEL MACRON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 xml:space="preserve">Concordia buildings evacuated as </w:t>
        </w:r>
      </w:hyperlink>
      <w:hyperlink r:id="rId4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2" w:history="1">
        <w:r>
          <w:rPr>
            <w:rFonts w:ascii="arial" w:eastAsia="arial" w:hAnsi="arial" w:cs="arial"/>
            <w:b/>
            <w:bCs/>
            <w:i/>
            <w:color w:val="0077CC"/>
            <w:kern w:val="32"/>
            <w:sz w:val="28"/>
            <w:szCs w:val="32"/>
            <w:u w:val="single"/>
            <w:shd w:val="clear" w:color="auto" w:fill="FFFFFF"/>
            <w:lang w:val="en-US" w:eastAsia="en-US" w:bidi="ar-SA"/>
          </w:rPr>
          <w:t xml:space="preserve"> investigate bomb threats against Muslims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 letter was sent to media outlets Wednesday threatening to set off bombs targeting Muslim students in two Concordia University buildings.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letter, which was sent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as well as several other media outlets, suggests bombs will be set off at two buildings this week - the Hall building on de Maisonneuve Blvd. and the Engineering, Computer Science and Visual Arts building on Ste-Catherine St.</w:t>
      </w:r>
    </w:p>
    <w:p>
      <w:pPr>
        <w:spacing w:before="200" w:line="260" w:lineRule="atLeast"/>
        <w:jc w:val="both"/>
        <w:rPr>
          <w:lang w:val="en-US" w:eastAsia="en-US" w:bidi="ar-SA"/>
        </w:rPr>
      </w:pPr>
      <w:r>
        <w:rPr>
          <w:rFonts w:ascii="arial" w:eastAsia="arial" w:hAnsi="arial" w:cs="arial"/>
          <w:color w:val="000000"/>
          <w:sz w:val="20"/>
          <w:lang w:val="en-US" w:eastAsia="en-US" w:bidi="ar-SA"/>
        </w:rPr>
        <w:t>Between Monday and Thursday, one of the buildings is hosting an Islamic Awareness Week.</w:t>
      </w:r>
    </w:p>
    <w:p>
      <w:pPr>
        <w:spacing w:before="200" w:line="260" w:lineRule="atLeast"/>
        <w:jc w:val="both"/>
        <w:rPr>
          <w:lang w:val="en-US" w:eastAsia="en-US" w:bidi="ar-SA"/>
        </w:rPr>
      </w:pPr>
      <w:r>
        <w:rPr>
          <w:rFonts w:ascii="arial" w:eastAsia="arial" w:hAnsi="arial" w:cs="arial"/>
          <w:color w:val="000000"/>
          <w:sz w:val="20"/>
          <w:lang w:val="en-US" w:eastAsia="en-US" w:bidi="ar-SA"/>
        </w:rPr>
        <w:t>Evacuate EV and Hall Buildings on SGW campus, immediately. Classes cancelled; may resume at 6 p.m. Avoid buildings. More info:concordia.ca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Concordia University (@Concordia) March 1, 2017( </w:t>
      </w:r>
      <w:hyperlink r:id="rId493" w:history="1">
        <w:r>
          <w:rPr>
            <w:rFonts w:ascii="arial" w:eastAsia="arial" w:hAnsi="arial" w:cs="arial"/>
            <w:i/>
            <w:color w:val="0077CC"/>
            <w:sz w:val="20"/>
            <w:u w:val="single"/>
            <w:shd w:val="clear" w:color="auto" w:fill="FFFFFF"/>
            <w:lang w:val="en-US" w:eastAsia="en-US" w:bidi="ar-SA"/>
          </w:rPr>
          <w:t>https://twitter.com/Concordia/status/836978024205676544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university ordered the evacuation of the two buildings around 11:30 a.m. Wednesday. Classes have been cancelled in those two buildings.</w:t>
      </w:r>
    </w:p>
    <w:p>
      <w:pPr>
        <w:spacing w:before="200" w:line="260" w:lineRule="atLeast"/>
        <w:jc w:val="both"/>
        <w:rPr>
          <w:lang w:val="en-US" w:eastAsia="en-US" w:bidi="ar-SA"/>
        </w:rPr>
      </w:pPr>
      <w:r>
        <w:rPr>
          <w:rFonts w:ascii="arial" w:eastAsia="arial" w:hAnsi="arial" w:cs="arial"/>
          <w:color w:val="000000"/>
          <w:sz w:val="20"/>
          <w:lang w:val="en-US" w:eastAsia="en-US" w:bidi="ar-SA"/>
        </w:rPr>
        <w:t>The letter, purportedly from a group that calls itself Council of Conservative Citizens of Canada, complains about Muslim students at Concordia. "Now that President Trump is in office south of the border, things have changed," the letter says.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Benoit Boisselle said several officers are at Concordia investigating. "We don't know yet whether the threat is founded," he said.</w:t>
      </w:r>
    </w:p>
    <w:p>
      <w:pPr>
        <w:spacing w:before="200" w:line="260" w:lineRule="atLeast"/>
        <w:jc w:val="both"/>
        <w:rPr>
          <w:lang w:val="en-US" w:eastAsia="en-US" w:bidi="ar-SA"/>
        </w:rPr>
      </w:pPr>
      <w:r>
        <w:rPr>
          <w:rFonts w:ascii="arial" w:eastAsia="arial" w:hAnsi="arial" w:cs="arial"/>
          <w:color w:val="000000"/>
          <w:sz w:val="20"/>
          <w:lang w:val="en-US" w:eastAsia="en-US" w:bidi="ar-SA"/>
        </w:rPr>
        <w:t>Concordia spokesperson Chris Mota said the university also received the letter.</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knows of no other threats made against Muslim students at Concordia.</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Trump 'unleashed right-wing hate': Number of U.S. extremist groups rose for second year, report says( </w:t>
      </w:r>
      <w:hyperlink r:id="rId494" w:history="1">
        <w:r>
          <w:rPr>
            <w:rFonts w:ascii="arial" w:eastAsia="arial" w:hAnsi="arial" w:cs="arial"/>
            <w:i/>
            <w:color w:val="0077CC"/>
            <w:sz w:val="20"/>
            <w:u w:val="single"/>
            <w:shd w:val="clear" w:color="auto" w:fill="FFFFFF"/>
            <w:lang w:val="en-US" w:eastAsia="en-US" w:bidi="ar-SA"/>
          </w:rPr>
          <w:t>http://news.nationalpost.com/news/world/number-of-u-s-extremist-groups-rose-for-second-year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 Facebook pages down following complaint they were anti-Muslim, possibly related to Toronto protest( </w:t>
      </w:r>
      <w:hyperlink r:id="rId495" w:history="1">
        <w:r>
          <w:rPr>
            <w:rFonts w:ascii="arial" w:eastAsia="arial" w:hAnsi="arial" w:cs="arial"/>
            <w:i/>
            <w:color w:val="0077CC"/>
            <w:sz w:val="20"/>
            <w:u w:val="single"/>
            <w:shd w:val="clear" w:color="auto" w:fill="FFFFFF"/>
            <w:lang w:val="en-US" w:eastAsia="en-US" w:bidi="ar-SA"/>
          </w:rPr>
          <w:t>http://news.nationalpost.com/news/canada/canadian-facebook-pages-down-following-complaint-they-were-anti-muslim-possibly-related-to-toronto-protest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it's like to be a Muslim living in Canada: 'People act as if I'm the spokesperson for ISIS'( </w:t>
      </w:r>
      <w:hyperlink r:id="rId496" w:history="1">
        <w:r>
          <w:rPr>
            <w:rFonts w:ascii="arial" w:eastAsia="arial" w:hAnsi="arial" w:cs="arial"/>
            <w:i/>
            <w:color w:val="0077CC"/>
            <w:sz w:val="20"/>
            <w:u w:val="single"/>
            <w:shd w:val="clear" w:color="auto" w:fill="FFFFFF"/>
            <w:lang w:val="en-US" w:eastAsia="en-US" w:bidi="ar-SA"/>
          </w:rPr>
          <w:t>http://news.nationalpost.com/news/canada/what-its-like-to-be-a-muslim-living-in-canada-people-act-as-if-im-the-spokesperson-for-isis</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STUDENTS &amp; STUDENT LIFE (90%); CRIMINAL INVESTIGATIONS (89%); MUSLIMS &amp; ISLAM (89%); RELIGION (89%); INVESTIGATIONS (89%); BOMBINGS (89%); ISLAMIC STATE IN IRAQ &amp; THE LEVANT (78%); LAW ENFORCEMENT (78%); RELIGIOUS DISCRIMINATION (73%); INTERNET SOCIAL NETWORKING (63%); COMPUTER SCIENCE (56%); VISUAL ARTS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,investigating,letter,media,outlets !@PERMALINK= </w:t>
      </w:r>
      <w:hyperlink r:id="rId497" w:history="1">
        <w:r>
          <w:rPr>
            <w:rFonts w:ascii="arial" w:eastAsia="arial" w:hAnsi="arial" w:cs="arial"/>
            <w:i/>
            <w:color w:val="0077CC"/>
            <w:sz w:val="20"/>
            <w:u w:val="single"/>
            <w:shd w:val="clear" w:color="auto" w:fill="FFFFFF"/>
            <w:lang w:val="en-US" w:eastAsia="en-US" w:bidi="ar-SA"/>
          </w:rPr>
          <w:t>http://news.nationalpost.com/news/canada/concordia-buildings-evacuated-as-</w:t>
        </w:r>
      </w:hyperlink>
      <w:hyperlink r:id="rId497" w:history="1">
        <w:r>
          <w:rPr>
            <w:rFonts w:ascii="arial" w:eastAsia="arial" w:hAnsi="arial" w:cs="arial"/>
            <w:b/>
            <w:i/>
            <w:color w:val="0077CC"/>
            <w:sz w:val="20"/>
            <w:u w:val="single"/>
            <w:shd w:val="clear" w:color="auto" w:fill="FFFFFF"/>
            <w:lang w:val="en-US" w:eastAsia="en-US" w:bidi="ar-SA"/>
          </w:rPr>
          <w:t>montreal</w:t>
        </w:r>
      </w:hyperlink>
      <w:hyperlink r:id="rId497" w:history="1">
        <w:r>
          <w:rPr>
            <w:rFonts w:ascii="arial" w:eastAsia="arial" w:hAnsi="arial" w:cs="arial"/>
            <w:i/>
            <w:color w:val="0077CC"/>
            <w:sz w:val="20"/>
            <w:u w:val="single"/>
            <w:shd w:val="clear" w:color="auto" w:fill="FFFFFF"/>
            <w:lang w:val="en-US" w:eastAsia="en-US" w:bidi="ar-SA"/>
          </w:rPr>
          <w:t>-</w:t>
        </w:r>
      </w:hyperlink>
      <w:hyperlink r:id="rId497" w:history="1">
        <w:r>
          <w:rPr>
            <w:rFonts w:ascii="arial" w:eastAsia="arial" w:hAnsi="arial" w:cs="arial"/>
            <w:b/>
            <w:i/>
            <w:color w:val="0077CC"/>
            <w:sz w:val="20"/>
            <w:u w:val="single"/>
            <w:shd w:val="clear" w:color="auto" w:fill="FFFFFF"/>
            <w:lang w:val="en-US" w:eastAsia="en-US" w:bidi="ar-SA"/>
          </w:rPr>
          <w:t>police</w:t>
        </w:r>
      </w:hyperlink>
      <w:hyperlink r:id="rId497" w:history="1">
        <w:r>
          <w:rPr>
            <w:rFonts w:ascii="arial" w:eastAsia="arial" w:hAnsi="arial" w:cs="arial"/>
            <w:i/>
            <w:color w:val="0077CC"/>
            <w:sz w:val="20"/>
            <w:u w:val="single"/>
            <w:shd w:val="clear" w:color="auto" w:fill="FFFFFF"/>
            <w:lang w:val="en-US" w:eastAsia="en-US" w:bidi="ar-SA"/>
          </w:rPr>
          <w:t>-investigate-bomb-threats-against-muslims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  FACEBOOK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(63%); COMPUTER SCIENCE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(79%); ONTARIO, CANADA (55%);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04" w:history="1">
        <w:r>
          <w:rPr>
            <w:rFonts w:ascii="arial" w:eastAsia="arial" w:hAnsi="arial" w:cs="arial"/>
            <w:b/>
            <w:bCs/>
            <w:i/>
            <w:color w:val="0077CC"/>
            <w:kern w:val="32"/>
            <w:sz w:val="28"/>
            <w:szCs w:val="32"/>
            <w:u w:val="single"/>
            <w:shd w:val="clear" w:color="auto" w:fill="FFFFFF"/>
            <w:lang w:val="en-US" w:eastAsia="en-US" w:bidi="ar-SA"/>
          </w:rPr>
          <w:t xml:space="preserve">Hockey legend Guy Lafleur suing Quebec Crown and </w:t>
        </w:r>
      </w:hyperlink>
      <w:hyperlink r:id="rId5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4" w:history="1">
        <w:r>
          <w:rPr>
            <w:rFonts w:ascii="arial" w:eastAsia="arial" w:hAnsi="arial" w:cs="arial"/>
            <w:b/>
            <w:bCs/>
            <w:i/>
            <w:color w:val="0077CC"/>
            <w:kern w:val="32"/>
            <w:sz w:val="28"/>
            <w:szCs w:val="32"/>
            <w:u w:val="single"/>
            <w:shd w:val="clear" w:color="auto" w:fill="FFFFFF"/>
            <w:lang w:val="en-US" w:eastAsia="en-US" w:bidi="ar-SA"/>
          </w:rPr>
          <w:t xml:space="preserve"> for $2 million; Hockey legend Lafleur suing cops and Crown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12, 2015 Monday 06:24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189" type="#_x0000_t75" style="width:150pt;height:21.75pt">
            <v:imagedata r:id="rId28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Stephanie Marin, The Canadian Press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Former Canadiens superstar Guy Lafleur is seeking more than $2 million from the Crown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legal proceedings that began Monday.</w:t>
      </w:r>
    </w:p>
    <w:p>
      <w:pPr>
        <w:spacing w:before="200" w:line="260" w:lineRule="atLeast"/>
        <w:jc w:val="both"/>
        <w:rPr>
          <w:lang w:val="en-US" w:eastAsia="en-US" w:bidi="ar-SA"/>
        </w:rPr>
      </w:pPr>
      <w:r>
        <w:rPr>
          <w:rFonts w:ascii="arial" w:eastAsia="arial" w:hAnsi="arial" w:cs="arial"/>
          <w:color w:val="000000"/>
          <w:sz w:val="20"/>
          <w:lang w:val="en-US" w:eastAsia="en-US" w:bidi="ar-SA"/>
        </w:rPr>
        <w:t>Lafleur testified in 2007 at his son Mark's criminal case and was the subject of an arrest warrant in 2008 when the Crown deemed he had given contradictory testimony.</w:t>
      </w:r>
    </w:p>
    <w:p>
      <w:pPr>
        <w:spacing w:before="200" w:line="260" w:lineRule="atLeast"/>
        <w:jc w:val="both"/>
        <w:rPr>
          <w:lang w:val="en-US" w:eastAsia="en-US" w:bidi="ar-SA"/>
        </w:rPr>
      </w:pPr>
      <w:r>
        <w:rPr>
          <w:rFonts w:ascii="arial" w:eastAsia="arial" w:hAnsi="arial" w:cs="arial"/>
          <w:color w:val="000000"/>
          <w:sz w:val="20"/>
          <w:lang w:val="en-US" w:eastAsia="en-US" w:bidi="ar-SA"/>
        </w:rPr>
        <w:t>He was found guilty in 2009 before the conviction was overturned on appeal a year later.</w:t>
      </w:r>
    </w:p>
    <w:p>
      <w:pPr>
        <w:spacing w:before="200" w:line="260" w:lineRule="atLeast"/>
        <w:jc w:val="both"/>
        <w:rPr>
          <w:lang w:val="en-US" w:eastAsia="en-US" w:bidi="ar-SA"/>
        </w:rPr>
      </w:pPr>
      <w:r>
        <w:rPr>
          <w:rFonts w:ascii="arial" w:eastAsia="arial" w:hAnsi="arial" w:cs="arial"/>
          <w:color w:val="000000"/>
          <w:sz w:val="20"/>
          <w:lang w:val="en-US" w:eastAsia="en-US" w:bidi="ar-SA"/>
        </w:rPr>
        <w:t>Lafleur, 63, is arguing the arrest warrant was exaggerated and unjustified and that his life has been adversely affected by the criminal case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His defence team asked Quebec Superior Court Justice Andre Wery on Monday to amend its case by adding a claim the Crown prosecutor omitted a crucial document that would have helped Lafleur.</w:t>
      </w:r>
    </w:p>
    <w:p>
      <w:pPr>
        <w:spacing w:before="200" w:line="260" w:lineRule="atLeast"/>
        <w:jc w:val="both"/>
        <w:rPr>
          <w:lang w:val="en-US" w:eastAsia="en-US" w:bidi="ar-SA"/>
        </w:rPr>
      </w:pPr>
      <w:r>
        <w:rPr>
          <w:rFonts w:ascii="arial" w:eastAsia="arial" w:hAnsi="arial" w:cs="arial"/>
          <w:color w:val="000000"/>
          <w:sz w:val="20"/>
          <w:lang w:val="en-US" w:eastAsia="en-US" w:bidi="ar-SA"/>
        </w:rPr>
        <w:t>"All of (Canada's) constitutional guarantees were violated," Lafleur's lawyer, Jacques Jeansonne, told the court.</w:t>
      </w:r>
    </w:p>
    <w:p>
      <w:pPr>
        <w:spacing w:before="200" w:line="260" w:lineRule="atLeast"/>
        <w:jc w:val="both"/>
        <w:rPr>
          <w:lang w:val="en-US" w:eastAsia="en-US" w:bidi="ar-SA"/>
        </w:rPr>
      </w:pPr>
      <w:r>
        <w:rPr>
          <w:rFonts w:ascii="arial" w:eastAsia="arial" w:hAnsi="arial" w:cs="arial"/>
          <w:color w:val="000000"/>
          <w:sz w:val="20"/>
          <w:lang w:val="en-US" w:eastAsia="en-US" w:bidi="ar-SA"/>
        </w:rPr>
        <w:t>During Mark Lafleur's criminal proceedings on sex charges, Guy Lafleur initially did not say that his son twice spent a weekend night in a hotel with his girlfriend.</w:t>
      </w:r>
    </w:p>
    <w:p>
      <w:pPr>
        <w:spacing w:before="200" w:line="260" w:lineRule="atLeast"/>
        <w:jc w:val="both"/>
        <w:rPr>
          <w:lang w:val="en-US" w:eastAsia="en-US" w:bidi="ar-SA"/>
        </w:rPr>
      </w:pPr>
      <w:r>
        <w:rPr>
          <w:rFonts w:ascii="arial" w:eastAsia="arial" w:hAnsi="arial" w:cs="arial"/>
          <w:color w:val="000000"/>
          <w:sz w:val="20"/>
          <w:lang w:val="en-US" w:eastAsia="en-US" w:bidi="ar-SA"/>
        </w:rPr>
        <w:t>Lafleur did mention the hotel during his second court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When confronted about the omission, Lafleur said no one had asked him about his son's hotel visits and added he didn't know a court order included a provision that he stay with his parents overnight on weekends.</w:t>
      </w:r>
    </w:p>
    <w:p>
      <w:pPr>
        <w:spacing w:before="200" w:line="260" w:lineRule="atLeast"/>
        <w:jc w:val="both"/>
        <w:rPr>
          <w:lang w:val="en-US" w:eastAsia="en-US" w:bidi="ar-SA"/>
        </w:rPr>
      </w:pPr>
      <w:r>
        <w:rPr>
          <w:rFonts w:ascii="arial" w:eastAsia="arial" w:hAnsi="arial" w:cs="arial"/>
          <w:color w:val="000000"/>
          <w:sz w:val="20"/>
          <w:lang w:val="en-US" w:eastAsia="en-US" w:bidi="ar-SA"/>
        </w:rPr>
        <w:t>Jeansonne said Monday it was only last week that he saw the court document listing the younger Lafleur's bail conditions, which he said did not include an order to stay with his parents overnight.</w:t>
      </w:r>
    </w:p>
    <w:p>
      <w:pPr>
        <w:spacing w:before="200" w:line="260" w:lineRule="atLeast"/>
        <w:jc w:val="both"/>
        <w:rPr>
          <w:lang w:val="en-US" w:eastAsia="en-US" w:bidi="ar-SA"/>
        </w:rPr>
      </w:pPr>
      <w:r>
        <w:rPr>
          <w:rFonts w:ascii="arial" w:eastAsia="arial" w:hAnsi="arial" w:cs="arial"/>
          <w:color w:val="000000"/>
          <w:sz w:val="20"/>
          <w:lang w:val="en-US" w:eastAsia="en-US" w:bidi="ar-SA"/>
        </w:rPr>
        <w:t>The Crown had the document in its possession during Guy Lafleur's trial and hid it from his defence team, Jeansonne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Lafleur has said the time he spent defending himself in court was a nightmare,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mishandled the investigation and that the Crown hounded him.</w:t>
      </w:r>
    </w:p>
    <w:p>
      <w:pPr>
        <w:spacing w:before="200" w:line="260" w:lineRule="atLeast"/>
        <w:jc w:val="both"/>
        <w:rPr>
          <w:lang w:val="en-US" w:eastAsia="en-US" w:bidi="ar-SA"/>
        </w:rPr>
      </w:pPr>
      <w:r>
        <w:rPr>
          <w:rFonts w:ascii="arial" w:eastAsia="arial" w:hAnsi="arial" w:cs="arial"/>
          <w:color w:val="000000"/>
          <w:sz w:val="20"/>
          <w:lang w:val="en-US" w:eastAsia="en-US" w:bidi="ar-SA"/>
        </w:rPr>
        <w:t>Lafleur, who did not speak to reporters Monday, is expected to testify at a later date.</w:t>
      </w:r>
    </w:p>
    <w:p>
      <w:pPr>
        <w:spacing w:before="200" w:line="260" w:lineRule="atLeast"/>
        <w:jc w:val="both"/>
        <w:rPr>
          <w:lang w:val="en-US" w:eastAsia="en-US" w:bidi="ar-SA"/>
        </w:rPr>
      </w:pPr>
      <w:r>
        <w:rPr>
          <w:rFonts w:ascii="arial" w:eastAsia="arial" w:hAnsi="arial" w:cs="arial"/>
          <w:color w:val="000000"/>
          <w:sz w:val="20"/>
          <w:lang w:val="en-US" w:eastAsia="en-US" w:bidi="ar-SA"/>
        </w:rPr>
        <w:t>He had been seeking more than $3.5 million but has reduced the amount to $2.16 million.</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COURTS &amp; TRIBUNALS (90%); CRIMINAL CONVICTIONS (90%); ARRESTS (90%); LITIGATION (90%); SUITS &amp; CLAIMS (89%); ARREST WARRANTS (78%); CRIMINAL INVESTIGATIONS (78%); PUBLIC PROSECUTORS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INVESTIGATIONS (77%); VERDICTS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SEX OFFENSES (73%); APPEALS (72%); BAIL (72%); JUDGES (72%); Sports (%);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QUEBEC, CANADA (90%);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5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1" w:history="1">
        <w:r>
          <w:rPr>
            <w:rFonts w:ascii="arial" w:eastAsia="arial" w:hAnsi="arial" w:cs="arial"/>
            <w:b/>
            <w:bCs/>
            <w:i/>
            <w:color w:val="0077CC"/>
            <w:kern w:val="32"/>
            <w:sz w:val="28"/>
            <w:szCs w:val="32"/>
            <w:u w:val="single"/>
            <w:shd w:val="clear" w:color="auto" w:fill="FFFFFF"/>
            <w:lang w:val="en-US" w:eastAsia="en-US" w:bidi="ar-SA"/>
          </w:rPr>
          <w:t xml:space="preserve"> on June 13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1068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Suspended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should be dismissed: city committee( </w:t>
      </w:r>
      <w:hyperlink r:id="rId512" w:history="1">
        <w:r>
          <w:rPr>
            <w:rFonts w:ascii="arial" w:eastAsia="arial" w:hAnsi="arial" w:cs="arial"/>
            <w:i/>
            <w:color w:val="0077CC"/>
            <w:sz w:val="20"/>
            <w:u w:val="single"/>
            <w:shd w:val="clear" w:color="auto" w:fill="FFFFFF"/>
            <w:lang w:val="en-US" w:eastAsia="en-US" w:bidi="ar-SA"/>
          </w:rPr>
          <w:t>http://montrealgazette.com/news/local-news/fire-suspended-</w:t>
        </w:r>
      </w:hyperlink>
      <w:hyperlink r:id="rId512" w:history="1">
        <w:r>
          <w:rPr>
            <w:rFonts w:ascii="arial" w:eastAsia="arial" w:hAnsi="arial" w:cs="arial"/>
            <w:b/>
            <w:i/>
            <w:color w:val="0077CC"/>
            <w:sz w:val="20"/>
            <w:u w:val="single"/>
            <w:shd w:val="clear" w:color="auto" w:fill="FFFFFF"/>
            <w:lang w:val="en-US" w:eastAsia="en-US" w:bidi="ar-SA"/>
          </w:rPr>
          <w:t>montreal</w:t>
        </w:r>
      </w:hyperlink>
      <w:hyperlink r:id="rId512" w:history="1">
        <w:r>
          <w:rPr>
            <w:rFonts w:ascii="arial" w:eastAsia="arial" w:hAnsi="arial" w:cs="arial"/>
            <w:i/>
            <w:color w:val="0077CC"/>
            <w:sz w:val="20"/>
            <w:u w:val="single"/>
            <w:shd w:val="clear" w:color="auto" w:fill="FFFFFF"/>
            <w:lang w:val="en-US" w:eastAsia="en-US" w:bidi="ar-SA"/>
          </w:rPr>
          <w:t>-</w:t>
        </w:r>
      </w:hyperlink>
      <w:hyperlink r:id="rId512" w:history="1">
        <w:r>
          <w:rPr>
            <w:rFonts w:ascii="arial" w:eastAsia="arial" w:hAnsi="arial" w:cs="arial"/>
            <w:b/>
            <w:i/>
            <w:color w:val="0077CC"/>
            <w:sz w:val="20"/>
            <w:u w:val="single"/>
            <w:shd w:val="clear" w:color="auto" w:fill="FFFFFF"/>
            <w:lang w:val="en-US" w:eastAsia="en-US" w:bidi="ar-SA"/>
          </w:rPr>
          <w:t>police</w:t>
        </w:r>
      </w:hyperlink>
      <w:hyperlink r:id="rId512" w:history="1">
        <w:r>
          <w:rPr>
            <w:rFonts w:ascii="arial" w:eastAsia="arial" w:hAnsi="arial" w:cs="arial"/>
            <w:i/>
            <w:color w:val="0077CC"/>
            <w:sz w:val="20"/>
            <w:u w:val="single"/>
            <w:shd w:val="clear" w:color="auto" w:fill="FFFFFF"/>
            <w:lang w:val="en-US" w:eastAsia="en-US" w:bidi="ar-SA"/>
          </w:rPr>
          <w:t>-chief-city-committee-says-report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will vote next week on the dismissal of suspended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The city's public security committee voted unanimously behind closed doors Tuesday afternoon to recommend that the provincial government dismiss Pichet. On Wednesday, the executive committee approved the recommendation, again in a closed-door session.</w:t>
      </w:r>
    </w:p>
    <w:p>
      <w:pPr>
        <w:spacing w:before="200" w:line="260" w:lineRule="atLeast"/>
        <w:jc w:val="both"/>
        <w:rPr>
          <w:lang w:val="en-US" w:eastAsia="en-US" w:bidi="ar-SA"/>
        </w:rPr>
      </w:pPr>
      <w:r>
        <w:rPr>
          <w:rFonts w:ascii="arial" w:eastAsia="arial" w:hAnsi="arial" w:cs="arial"/>
          <w:color w:val="000000"/>
          <w:sz w:val="20"/>
          <w:lang w:val="en-US" w:eastAsia="en-US" w:bidi="ar-SA"/>
        </w:rPr>
        <w:t>"We responded to the public security minister's request to give our opinion on the dismissal of Mr. Pichet, and this morning we made our decision," Mayor Valérie Plante told reporters Wednesday after a press conference on the city's retail policy.</w:t>
      </w:r>
    </w:p>
    <w:p>
      <w:pPr>
        <w:spacing w:before="200" w:line="260" w:lineRule="atLeast"/>
        <w:jc w:val="both"/>
        <w:rPr>
          <w:lang w:val="en-US" w:eastAsia="en-US" w:bidi="ar-SA"/>
        </w:rPr>
      </w:pPr>
      <w:r>
        <w:rPr>
          <w:rFonts w:ascii="arial" w:eastAsia="arial" w:hAnsi="arial" w:cs="arial"/>
          <w:color w:val="000000"/>
          <w:sz w:val="20"/>
          <w:lang w:val="en-US" w:eastAsia="en-US" w:bidi="ar-SA"/>
        </w:rPr>
        <w:t>"The next step will be the city council and then the agglomeration council,"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council will meet starting Monday and the agglomeration council, representing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-island municipalities, will gather June 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public security committee questioned Pichet for more than three hours Monday on his leadership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until December, when he was suspended following a scathing report on its internal affairs division. Pichet told the committee that he had been the victim of a grave injustice and had done nothing to deserve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Public Security Minister Martin Coiteux released a second report - this time by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 that was harshly critical of Pichet's performance and asked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http://montrealgazette.com/news/local-news/document-recommends-dismissal-of-former-</w:t>
        </w:r>
      </w:hyperlink>
      <w:hyperlink r:id="rId513" w:history="1">
        <w:r>
          <w:rPr>
            <w:rFonts w:ascii="arial" w:eastAsia="arial" w:hAnsi="arial" w:cs="arial"/>
            <w:b/>
            <w:i/>
            <w:color w:val="0077CC"/>
            <w:sz w:val="20"/>
            <w:u w:val="single"/>
            <w:shd w:val="clear" w:color="auto" w:fill="FFFFFF"/>
            <w:lang w:val="en-US" w:eastAsia="en-US" w:bidi="ar-SA"/>
          </w:rPr>
          <w:t>montreal</w:t>
        </w:r>
      </w:hyperlink>
      <w:hyperlink r:id="rId513" w:history="1">
        <w:r>
          <w:rPr>
            <w:rFonts w:ascii="arial" w:eastAsia="arial" w:hAnsi="arial" w:cs="arial"/>
            <w:i/>
            <w:color w:val="0077CC"/>
            <w:sz w:val="20"/>
            <w:u w:val="single"/>
            <w:shd w:val="clear" w:color="auto" w:fill="FFFFFF"/>
            <w:lang w:val="en-US" w:eastAsia="en-US" w:bidi="ar-SA"/>
          </w:rPr>
          <w:t>-</w:t>
        </w:r>
      </w:hyperlink>
      <w:hyperlink r:id="rId513" w:history="1">
        <w:r>
          <w:rPr>
            <w:rFonts w:ascii="arial" w:eastAsia="arial" w:hAnsi="arial" w:cs="arial"/>
            <w:b/>
            <w:i/>
            <w:color w:val="0077CC"/>
            <w:sz w:val="20"/>
            <w:u w:val="single"/>
            <w:shd w:val="clear" w:color="auto" w:fill="FFFFFF"/>
            <w:lang w:val="en-US" w:eastAsia="en-US" w:bidi="ar-SA"/>
          </w:rPr>
          <w:t>police</w:t>
        </w:r>
      </w:hyperlink>
      <w:hyperlink r:id="rId513" w:history="1">
        <w:r>
          <w:rPr>
            <w:rFonts w:ascii="arial" w:eastAsia="arial" w:hAnsi="arial" w:cs="arial"/>
            <w:i/>
            <w:color w:val="0077CC"/>
            <w:sz w:val="20"/>
            <w:u w:val="single"/>
            <w:shd w:val="clear" w:color="auto" w:fill="FFFFFF"/>
            <w:lang w:val="en-US" w:eastAsia="en-US" w:bidi="ar-SA"/>
          </w:rPr>
          <w:t>-chief-reports</w:t>
        </w:r>
      </w:hyperlink>
      <w:r>
        <w:rPr>
          <w:rFonts w:ascii="arial" w:eastAsia="arial" w:hAnsi="arial" w:cs="arial"/>
          <w:color w:val="000000"/>
          <w:sz w:val="20"/>
          <w:lang w:val="en-US" w:eastAsia="en-US" w:bidi="ar-SA"/>
        </w:rPr>
        <w:t xml:space="preserve"> )for its recommendation on whether Pichet should be dismissed.</w:t>
      </w:r>
    </w:p>
    <w:p>
      <w:pPr>
        <w:spacing w:before="200" w:line="260" w:lineRule="atLeast"/>
        <w:jc w:val="both"/>
        <w:rPr>
          <w:lang w:val="en-US" w:eastAsia="en-US" w:bidi="ar-SA"/>
        </w:rPr>
      </w:pPr>
      <w:r>
        <w:rPr>
          <w:rFonts w:ascii="arial" w:eastAsia="arial" w:hAnsi="arial" w:cs="arial"/>
          <w:color w:val="000000"/>
          <w:sz w:val="20"/>
          <w:lang w:val="en-US" w:eastAsia="en-US" w:bidi="ar-SA"/>
        </w:rPr>
        <w:t>Doing so is a necessary first step under the city's charter before the minister can dismiss the suspended chief.</w:t>
      </w:r>
    </w:p>
    <w:p>
      <w:pPr>
        <w:spacing w:before="200" w:line="260" w:lineRule="atLeast"/>
        <w:jc w:val="both"/>
        <w:rPr>
          <w:lang w:val="en-US" w:eastAsia="en-US" w:bidi="ar-SA"/>
        </w:rPr>
      </w:pPr>
      <w:r>
        <w:rPr>
          <w:rFonts w:ascii="arial" w:eastAsia="arial" w:hAnsi="arial" w:cs="arial"/>
          <w:color w:val="000000"/>
          <w:sz w:val="20"/>
          <w:lang w:val="en-US" w:eastAsia="en-US" w:bidi="ar-SA"/>
        </w:rPr>
        <w:t>"It is really a process in due form, and the first step was to hear Mr. Pichet in the public security committee," Plante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Plante, while the executive committee has approved Pichet's dismissal as head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that doesn't mean he is losing his job entirely - just his position as chief. Pichet has filed a lawsuit( </w:t>
      </w:r>
      <w:hyperlink r:id="rId514"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514" w:history="1">
        <w:r>
          <w:rPr>
            <w:rFonts w:ascii="arial" w:eastAsia="arial" w:hAnsi="arial" w:cs="arial"/>
            <w:b/>
            <w:i/>
            <w:color w:val="0077CC"/>
            <w:sz w:val="20"/>
            <w:u w:val="single"/>
            <w:shd w:val="clear" w:color="auto" w:fill="FFFFFF"/>
            <w:lang w:val="en-US" w:eastAsia="en-US" w:bidi="ar-SA"/>
          </w:rPr>
          <w:t>montreal</w:t>
        </w:r>
      </w:hyperlink>
      <w:hyperlink r:id="rId514" w:history="1">
        <w:r>
          <w:rPr>
            <w:rFonts w:ascii="arial" w:eastAsia="arial" w:hAnsi="arial" w:cs="arial"/>
            <w:i/>
            <w:color w:val="0077CC"/>
            <w:sz w:val="20"/>
            <w:u w:val="single"/>
            <w:shd w:val="clear" w:color="auto" w:fill="FFFFFF"/>
            <w:lang w:val="en-US" w:eastAsia="en-US" w:bidi="ar-SA"/>
          </w:rPr>
          <w:t>-</w:t>
        </w:r>
      </w:hyperlink>
      <w:hyperlink r:id="rId514" w:history="1">
        <w:r>
          <w:rPr>
            <w:rFonts w:ascii="arial" w:eastAsia="arial" w:hAnsi="arial" w:cs="arial"/>
            <w:b/>
            <w:i/>
            <w:color w:val="0077CC"/>
            <w:sz w:val="20"/>
            <w:u w:val="single"/>
            <w:shd w:val="clear" w:color="auto" w:fill="FFFFFF"/>
            <w:lang w:val="en-US" w:eastAsia="en-US" w:bidi="ar-SA"/>
          </w:rPr>
          <w:t>police</w:t>
        </w:r>
      </w:hyperlink>
      <w:hyperlink r:id="rId514" w:history="1">
        <w:r>
          <w:rPr>
            <w:rFonts w:ascii="arial" w:eastAsia="arial" w:hAnsi="arial" w:cs="arial"/>
            <w:i/>
            <w:color w:val="0077CC"/>
            <w:sz w:val="20"/>
            <w:u w:val="single"/>
            <w:shd w:val="clear" w:color="auto" w:fill="FFFFFF"/>
            <w:lang w:val="en-US" w:eastAsia="en-US" w:bidi="ar-SA"/>
          </w:rPr>
          <w:t>-chief-philippe-pichet-sues-to-get-his-job-back</w:t>
        </w:r>
      </w:hyperlink>
      <w:r>
        <w:rPr>
          <w:rFonts w:ascii="arial" w:eastAsia="arial" w:hAnsi="arial" w:cs="arial"/>
          <w:color w:val="000000"/>
          <w:sz w:val="20"/>
          <w:lang w:val="en-US" w:eastAsia="en-US" w:bidi="ar-SA"/>
        </w:rPr>
        <w:t xml:space="preserve"> ) against the city to try to get his old job back.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Youth who killed Darius Brown sentenced to two years of detention( </w:t>
      </w:r>
      <w:hyperlink r:id="rId515" w:history="1">
        <w:r>
          <w:rPr>
            <w:rFonts w:ascii="arial" w:eastAsia="arial" w:hAnsi="arial" w:cs="arial"/>
            <w:i/>
            <w:color w:val="0077CC"/>
            <w:sz w:val="20"/>
            <w:u w:val="single"/>
            <w:shd w:val="clear" w:color="auto" w:fill="FFFFFF"/>
            <w:lang w:val="en-US" w:eastAsia="en-US" w:bidi="ar-SA"/>
          </w:rPr>
          <w:t>http://montrealgazette.com/news/youth-who-killed-darius-brown-sentenced-to-two-years-of-detention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youth court judge agreed with a defence lawyer's request to keep his client out of the "university of crime" while he serves a sentence for killing Darius Brown.</w:t>
      </w:r>
    </w:p>
    <w:p>
      <w:pPr>
        <w:spacing w:before="200" w:line="260" w:lineRule="atLeast"/>
        <w:jc w:val="both"/>
        <w:rPr>
          <w:lang w:val="en-US" w:eastAsia="en-US" w:bidi="ar-SA"/>
        </w:rPr>
      </w:pPr>
      <w:r>
        <w:rPr>
          <w:rFonts w:ascii="arial" w:eastAsia="arial" w:hAnsi="arial" w:cs="arial"/>
          <w:color w:val="000000"/>
          <w:sz w:val="20"/>
          <w:lang w:val="en-US" w:eastAsia="en-US" w:bidi="ar-SA"/>
        </w:rPr>
        <w:t>In doing so, Judge Lucie Godin rejected a recommendation from prosecutor Mélanie Rose that the now 19-year-old man be sentenced to a prison term of more than seven years inside a federal penitentiary as an adult. The decision means the name of the person who killed Brown on Nov. 17, 2016, cannot be published.</w:t>
      </w:r>
    </w:p>
    <w:p>
      <w:pPr>
        <w:spacing w:before="200" w:line="260" w:lineRule="atLeast"/>
        <w:jc w:val="both"/>
        <w:rPr>
          <w:lang w:val="en-US" w:eastAsia="en-US" w:bidi="ar-SA"/>
        </w:rPr>
      </w:pPr>
      <w:r>
        <w:rPr>
          <w:rFonts w:ascii="arial" w:eastAsia="arial" w:hAnsi="arial" w:cs="arial"/>
          <w:color w:val="000000"/>
          <w:sz w:val="20"/>
          <w:lang w:val="en-US" w:eastAsia="en-US" w:bidi="ar-SA"/>
        </w:rPr>
        <w:t>During a hearing on Wednesday, Godin sentenced the young man to serve two years in a youth detention centre and one year of supervised release.</w:t>
      </w:r>
    </w:p>
    <w:p>
      <w:pPr>
        <w:spacing w:before="200" w:line="260" w:lineRule="atLeast"/>
        <w:jc w:val="both"/>
        <w:rPr>
          <w:lang w:val="en-US" w:eastAsia="en-US" w:bidi="ar-SA"/>
        </w:rPr>
      </w:pPr>
      <w:r>
        <w:rPr>
          <w:rFonts w:ascii="arial" w:eastAsia="arial" w:hAnsi="arial" w:cs="arial"/>
          <w:color w:val="000000"/>
          <w:sz w:val="20"/>
          <w:lang w:val="en-US" w:eastAsia="en-US" w:bidi="ar-SA"/>
        </w:rPr>
        <w:t>The young man's lawyer, Andrew Barbacki, an attorney with 40 years of experience, said he was relieved because he took the case close to heart and he hoped his client would avoid having to serve time in the federal penitentiary system, which Barbacki referred to as "the university of crime" during sentence arguments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works out well for everyone," Barbacki said, adding he felt he argued successfully that the 19-year-old - who was a 17-year-old experienced drug dealer when he stabbed Brown - was already on a path toward rehabilitation. "It will give the kid a chance."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Six men plead guilty to being part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drug-trafficking ring( </w:t>
      </w:r>
      <w:hyperlink r:id="rId516" w:history="1">
        <w:r>
          <w:rPr>
            <w:rFonts w:ascii="arial" w:eastAsia="arial" w:hAnsi="arial" w:cs="arial"/>
            <w:i/>
            <w:color w:val="0077CC"/>
            <w:sz w:val="20"/>
            <w:u w:val="single"/>
            <w:shd w:val="clear" w:color="auto" w:fill="FFFFFF"/>
            <w:lang w:val="en-US" w:eastAsia="en-US" w:bidi="ar-SA"/>
          </w:rPr>
          <w:t>http://montrealgazette.com/news/local-news/six-men-plead-guilty-to-being-part-of-</w:t>
        </w:r>
      </w:hyperlink>
      <w:hyperlink r:id="rId516" w:history="1">
        <w:r>
          <w:rPr>
            <w:rFonts w:ascii="arial" w:eastAsia="arial" w:hAnsi="arial" w:cs="arial"/>
            <w:b/>
            <w:i/>
            <w:color w:val="0077CC"/>
            <w:sz w:val="20"/>
            <w:u w:val="single"/>
            <w:shd w:val="clear" w:color="auto" w:fill="FFFFFF"/>
            <w:lang w:val="en-US" w:eastAsia="en-US" w:bidi="ar-SA"/>
          </w:rPr>
          <w:t>montreal</w:t>
        </w:r>
      </w:hyperlink>
      <w:hyperlink r:id="rId516" w:history="1">
        <w:r>
          <w:rPr>
            <w:rFonts w:ascii="arial" w:eastAsia="arial" w:hAnsi="arial" w:cs="arial"/>
            <w:i/>
            <w:color w:val="0077CC"/>
            <w:sz w:val="20"/>
            <w:u w:val="single"/>
            <w:shd w:val="clear" w:color="auto" w:fill="FFFFFF"/>
            <w:lang w:val="en-US" w:eastAsia="en-US" w:bidi="ar-SA"/>
          </w:rPr>
          <w:t>-drug-trafficking-ring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 men, including two longtime members of gangs affiliated with the Hells Angels, have pleaded guilty to charges filed against them as part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a drug-trafficking network that operated in eastern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men entered the guilty pleas Wednesday morning at the Gouin courthouse during a hearing before Superior Court Justice Marc David. By entering the guilty pleas, they avoided what was expected to be a lengthy trial scheduled to be held later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Jean Winsing Barthelus, 39, pleaded guilty to three charges related to the case, including one count of conspiring to traffic in drugs. His lawyer, Chantale Gariepy, asked that Barthelus's sentence hearing be delayed to January. The attorney said she and the Crown expect to present a recommendation that Barthelus be sentenced to an overall prison term of 57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Barthelus was once a member of the Syndicate, a street gang that was affiliated with a Hells Angels chapter based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gang was created while the Hells Angels were involved in a murderous conflict between 1994 and 2002 with several other organized groups in Quebec. His criminal past includes convictions in another major drug-trafficking case that revealed he controlled drug trafficking on St-Hubert St. for the gang.</w:t>
      </w:r>
    </w:p>
    <w:p>
      <w:pPr>
        <w:spacing w:before="200" w:line="260" w:lineRule="atLeast"/>
        <w:jc w:val="both"/>
        <w:rPr>
          <w:lang w:val="en-US" w:eastAsia="en-US" w:bidi="ar-SA"/>
        </w:rPr>
      </w:pPr>
      <w:r>
        <w:rPr>
          <w:rFonts w:ascii="arial" w:eastAsia="arial" w:hAnsi="arial" w:cs="arial"/>
          <w:color w:val="000000"/>
          <w:sz w:val="20"/>
          <w:lang w:val="en-US" w:eastAsia="en-US" w:bidi="ar-SA"/>
        </w:rPr>
        <w:t>Martin Girard, 40, another former member of the Syndicate, pleaded guilty to the same charges as Barthelus. His lawyer, Marion Burelle, asked that his sentence hearing be put off until March.</w:t>
      </w:r>
    </w:p>
    <w:p>
      <w:pPr>
        <w:spacing w:before="200" w:line="260" w:lineRule="atLeast"/>
        <w:jc w:val="both"/>
        <w:rPr>
          <w:lang w:val="en-US" w:eastAsia="en-US" w:bidi="ar-SA"/>
        </w:rPr>
      </w:pPr>
      <w:r>
        <w:rPr>
          <w:rFonts w:ascii="arial" w:eastAsia="arial" w:hAnsi="arial" w:cs="arial"/>
          <w:color w:val="000000"/>
          <w:sz w:val="20"/>
          <w:lang w:val="en-US" w:eastAsia="en-US" w:bidi="ar-SA"/>
        </w:rPr>
        <w:t>Mario Lemmetti, 67, of St-Hubert, pleaded guilty to being in possession of the proceeds of crime. Lemmetti, who had no previous criminal record until he pleaded guilty on Wednesday, was sentenced to a 12-month prison term he will be able to serve in the community, including six months of house arrest.</w:t>
      </w:r>
    </w:p>
    <w:p>
      <w:pPr>
        <w:spacing w:before="200" w:line="260" w:lineRule="atLeast"/>
        <w:jc w:val="both"/>
        <w:rPr>
          <w:lang w:val="en-US" w:eastAsia="en-US" w:bidi="ar-SA"/>
        </w:rPr>
      </w:pPr>
      <w:r>
        <w:rPr>
          <w:rFonts w:ascii="arial" w:eastAsia="arial" w:hAnsi="arial" w:cs="arial"/>
          <w:color w:val="000000"/>
          <w:sz w:val="20"/>
          <w:lang w:val="en-US" w:eastAsia="en-US" w:bidi="ar-SA"/>
        </w:rPr>
        <w:t>Éric Paquette, 42, of Lavaltrie, pleaded guilty to drug trafficking and to being part of a conspiracy to do the same. Paquette will have a sentence hearing on July 12.</w:t>
      </w:r>
    </w:p>
    <w:p>
      <w:pPr>
        <w:spacing w:before="200" w:line="260" w:lineRule="atLeast"/>
        <w:jc w:val="both"/>
        <w:rPr>
          <w:lang w:val="en-US" w:eastAsia="en-US" w:bidi="ar-SA"/>
        </w:rPr>
      </w:pPr>
      <w:r>
        <w:rPr>
          <w:rFonts w:ascii="arial" w:eastAsia="arial" w:hAnsi="arial" w:cs="arial"/>
          <w:color w:val="000000"/>
          <w:sz w:val="20"/>
          <w:lang w:val="en-US" w:eastAsia="en-US" w:bidi="ar-SA"/>
        </w:rPr>
        <w:t>Éric Ramsay, 41, of Terrebonne, pleaded guilty to being part of a conspiracy to traffick in drugs and to being in possession of more than $5,000 knowing it was part of the proceeds of crime.</w:t>
      </w:r>
    </w:p>
    <w:p>
      <w:pPr>
        <w:spacing w:before="200" w:line="260" w:lineRule="atLeast"/>
        <w:jc w:val="both"/>
        <w:rPr>
          <w:lang w:val="en-US" w:eastAsia="en-US" w:bidi="ar-SA"/>
        </w:rPr>
      </w:pPr>
      <w:r>
        <w:rPr>
          <w:rFonts w:ascii="arial" w:eastAsia="arial" w:hAnsi="arial" w:cs="arial"/>
          <w:color w:val="000000"/>
          <w:sz w:val="20"/>
          <w:lang w:val="en-US" w:eastAsia="en-US" w:bidi="ar-SA"/>
        </w:rPr>
        <w:t>Gaetan Sevigny, 52, pleaded guilty to conspiracy, drug trafficking and a gangsterism charge. According to his lawyer, Mylene Lareau, on June 19, she and the Crown will probably make a joint request that he be sentenced to an overall prison term of 65 months. !@COPYRIGHT=© 2018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CITY GOVERNMENT (92%); CITIES (90%); LEGISLATIVE BODIES (90%); REGIONAL &amp; LOCAL GOVERNMENTS (90%); CRIME, LAW ENFORCEMENT &amp; CORRECTIONS (89%); DISMISSALS (78%); NEGATIVE PERSONAL NEWS (78%); GOVERNMENT &amp; PUBLIC ADMINISTRATION (76%); MAYORS (76%); APPROVALS (75%); PRESS CONFERENCES (73%); LITIGATION (68%); SUITS &amp; CLAIMS (61%);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,suspended,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 !@PERMALINK= </w:t>
      </w:r>
      <w:hyperlink r:id="rId517"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517" w:history="1">
        <w:r>
          <w:rPr>
            <w:rFonts w:ascii="arial" w:eastAsia="arial" w:hAnsi="arial" w:cs="arial"/>
            <w:b/>
            <w:i/>
            <w:color w:val="0077CC"/>
            <w:sz w:val="20"/>
            <w:u w:val="single"/>
            <w:shd w:val="clear" w:color="auto" w:fill="FFFFFF"/>
            <w:lang w:val="en-US" w:eastAsia="en-US" w:bidi="ar-SA"/>
          </w:rPr>
          <w:t>montreal</w:t>
        </w:r>
      </w:hyperlink>
      <w:hyperlink r:id="rId517" w:history="1">
        <w:r>
          <w:rPr>
            <w:rFonts w:ascii="arial" w:eastAsia="arial" w:hAnsi="arial" w:cs="arial"/>
            <w:i/>
            <w:color w:val="0077CC"/>
            <w:sz w:val="20"/>
            <w:u w:val="single"/>
            <w:shd w:val="clear" w:color="auto" w:fill="FFFFFF"/>
            <w:lang w:val="en-US" w:eastAsia="en-US" w:bidi="ar-SA"/>
          </w:rPr>
          <w:t>-on-june-13</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524" w:history="1">
        <w:r>
          <w:rPr>
            <w:rFonts w:ascii="arial" w:eastAsia="arial" w:hAnsi="arial" w:cs="arial"/>
            <w:b/>
            <w:bCs/>
            <w:i/>
            <w:color w:val="0077CC"/>
            <w:kern w:val="32"/>
            <w:sz w:val="28"/>
            <w:szCs w:val="32"/>
            <w:u w:val="single"/>
            <w:shd w:val="clear" w:color="auto" w:fill="FFFFFF"/>
            <w:lang w:val="en-US" w:eastAsia="en-US" w:bidi="ar-SA"/>
          </w:rPr>
          <w:t xml:space="preserve">: homme malade de 62 ans qui avait disparu dimanche a été retrouvé; Île de </w:t>
        </w:r>
      </w:hyperlink>
      <w:hyperlink r:id="rId524"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524" w:history="1">
        <w:r>
          <w:rPr>
            <w:rFonts w:ascii="arial" w:eastAsia="arial" w:hAnsi="arial" w:cs="arial"/>
            <w:b/>
            <w:bCs/>
            <w:i/>
            <w:color w:val="0077CC"/>
            <w:kern w:val="32"/>
            <w:sz w:val="28"/>
            <w:szCs w:val="32"/>
            <w:u w:val="single"/>
            <w:shd w:val="clear" w:color="auto" w:fill="FFFFFF"/>
            <w:lang w:val="en-US" w:eastAsia="en-US" w:bidi="ar-SA"/>
          </w:rPr>
          <w:t>: homme malade retrouvé</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lundi 7 octobre 2019 09:31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La Presse Canadienne Tous droits resérvés</w:t>
      </w:r>
    </w:p>
    <w:p>
      <w:pPr>
        <w:spacing w:before="120" w:line="220" w:lineRule="atLeast"/>
        <w:rPr>
          <w:lang w:val="en-US" w:eastAsia="en-US" w:bidi="ar-SA"/>
        </w:rPr>
      </w:pPr>
      <w:r>
        <w:rPr>
          <w:lang w:val="en-US" w:eastAsia="en-US" w:bidi="ar-SA"/>
        </w:rPr>
        <w:br/>
      </w:r>
      <w:r>
        <w:pict>
          <v:shape id="_x0000_i1196" type="#_x0000_t75" style="width:150pt;height:21.75pt">
            <v:imagedata r:id="rId28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rapporte que l'homme de 62 ans souffrant de confusion et de problèmes de santé graves qui avait été porté disparu dimanche après-midi dans l'arrondissement Côte-des-Neiges/Notre-Dame-de-Grâce, dans l'ouest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a été retrouvé sain et sauf lundi matin, à Dorval.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enquêteurs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avaient dit craindre pour la sécurité de Marcel Brunette.  </w:t>
      </w:r>
    </w:p>
    <w:p>
      <w:pPr>
        <w:spacing w:before="200" w:line="260" w:lineRule="atLeast"/>
        <w:jc w:val="both"/>
        <w:rPr>
          <w:lang w:val="en-US" w:eastAsia="en-US" w:bidi="ar-SA"/>
        </w:rPr>
      </w:pPr>
      <w:r>
        <w:rPr>
          <w:rFonts w:ascii="arial" w:eastAsia="arial" w:hAnsi="arial" w:cs="arial"/>
          <w:color w:val="000000"/>
          <w:sz w:val="20"/>
          <w:lang w:val="en-US" w:eastAsia="en-US" w:bidi="ar-SA"/>
        </w:rPr>
        <w:t>On ignore les circonstances exactes du dénouement heureux de cette affaire.</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TEMPS VIOLENT (75%); ENQUÊTE (71%); Nouvelles Générales (%); Social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QUÉBEC, CANADA (94%); AMÉRIQUE DU NORD (71%); AMÉRIQUE DU NORD (58%);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1" w:history="1">
        <w:r>
          <w:rPr>
            <w:rFonts w:ascii="arial" w:eastAsia="arial" w:hAnsi="arial" w:cs="arial"/>
            <w:b/>
            <w:bCs/>
            <w:i/>
            <w:color w:val="0077CC"/>
            <w:kern w:val="32"/>
            <w:sz w:val="28"/>
            <w:szCs w:val="32"/>
            <w:u w:val="single"/>
            <w:shd w:val="clear" w:color="auto" w:fill="FFFFFF"/>
            <w:lang w:val="en-US" w:eastAsia="en-US" w:bidi="ar-SA"/>
          </w:rPr>
          <w:t xml:space="preserve"> arrest 2 men at Bal en blanc party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28,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00" type="#_x0000_t75" style="width:135.02pt;height:45.76pt">
            <v:imagedata r:id="rId532"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Two men in their 30s were arrested Monday morning at the overnight Bal en blanc party.</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first man was arrested for possession for the purpose of drug trafficking, while the second was arrested for drug trafficking,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About 150 security guards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on site at the event at the Palais des congr&amp;egrave;s. Medical teams also had to provide medical assistance to 30 people.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22nd annual electronic music festival lasts from Sunday night until 10 a.m. Monday.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533"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CONTROLLED SUBSTANCES CRIME (88%); DRUG TRAFFICKING (87%); FESTIVALS (70%); MUSIC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0" w:history="1">
        <w:r>
          <w:rPr>
            <w:rFonts w:ascii="arial" w:eastAsia="arial" w:hAnsi="arial" w:cs="arial"/>
            <w:b/>
            <w:bCs/>
            <w:i/>
            <w:color w:val="0077CC"/>
            <w:kern w:val="32"/>
            <w:sz w:val="28"/>
            <w:szCs w:val="32"/>
            <w:u w:val="single"/>
            <w:shd w:val="clear" w:color="auto" w:fill="FFFFFF"/>
            <w:lang w:val="en-US" w:eastAsia="en-US" w:bidi="ar-SA"/>
          </w:rPr>
          <w:t xml:space="preserve"> creating hate crimes unit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creating a special unit to deal with hate crime. To be unveiled Wednesday afternoon, the unit will have a team of officers responsible for investigating and analyzing any incidents or crimes "of a hateful character" on its territory.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Denis Coderre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will unveil the hate crimes unit at 1:30 p.m.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city hall. !@COPYRIGHT=© 2016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CRIMINAL INVESTIGATIONS (88%); HATE CRIME (88%); INVESTIGATIONS (87%);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,force,creating,special,crime,unveiled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7" w:history="1">
        <w:r>
          <w:rPr>
            <w:rFonts w:ascii="arial" w:eastAsia="arial" w:hAnsi="arial" w:cs="arial"/>
            <w:b/>
            <w:bCs/>
            <w:i/>
            <w:color w:val="0077CC"/>
            <w:kern w:val="32"/>
            <w:sz w:val="28"/>
            <w:szCs w:val="32"/>
            <w:u w:val="single"/>
            <w:shd w:val="clear" w:color="auto" w:fill="FFFFFF"/>
            <w:lang w:val="en-US" w:eastAsia="en-US" w:bidi="ar-SA"/>
          </w:rPr>
          <w:t xml:space="preserve"> investigate bomb threats at Concordia University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 letter was sent to media outlets Wednesday threatening to set off bombs targeting Muslim students in two Concordia University buildings.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letter, which was mailed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as well as several other media outlets, suggests bombs will be set off at two buildings this week - the Hall building on de Maisonneuve Blvd. and the Engineering, Computer Science and Visual Arts building on Ste-Catherine St.</w:t>
      </w:r>
    </w:p>
    <w:p>
      <w:pPr>
        <w:spacing w:before="200" w:line="260" w:lineRule="atLeast"/>
        <w:jc w:val="both"/>
        <w:rPr>
          <w:lang w:val="en-US" w:eastAsia="en-US" w:bidi="ar-SA"/>
        </w:rPr>
      </w:pPr>
      <w:r>
        <w:rPr>
          <w:rFonts w:ascii="arial" w:eastAsia="arial" w:hAnsi="arial" w:cs="arial"/>
          <w:color w:val="000000"/>
          <w:sz w:val="20"/>
          <w:lang w:val="en-US" w:eastAsia="en-US" w:bidi="ar-SA"/>
        </w:rPr>
        <w:t>Between Monday and Thursday, one of the buildings is hosting an Islamic Awareness Week.</w:t>
      </w:r>
    </w:p>
    <w:p>
      <w:pPr>
        <w:spacing w:before="200" w:line="260" w:lineRule="atLeast"/>
        <w:jc w:val="both"/>
        <w:rPr>
          <w:lang w:val="en-US" w:eastAsia="en-US" w:bidi="ar-SA"/>
        </w:rPr>
      </w:pPr>
      <w:r>
        <w:rPr>
          <w:rFonts w:ascii="arial" w:eastAsia="arial" w:hAnsi="arial" w:cs="arial"/>
          <w:color w:val="000000"/>
          <w:sz w:val="20"/>
          <w:lang w:val="en-US" w:eastAsia="en-US" w:bidi="ar-SA"/>
        </w:rPr>
        <w:t>The letter, purportedly from a group that calls itself Council of Conservative Citizens of Canada, complains about Muslim students at Concordia. "Now that President Trump is in office south of the border, things have changed," the letter says.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Benoit Boisselle said several officers are at Concordia investigating. "We don't know yet whether the threat is founded,"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buildings mentioned in the letter have not been evacuated, Boisselle said.</w:t>
      </w:r>
    </w:p>
    <w:p>
      <w:pPr>
        <w:spacing w:before="200" w:line="260" w:lineRule="atLeast"/>
        <w:jc w:val="both"/>
        <w:rPr>
          <w:lang w:val="en-US" w:eastAsia="en-US" w:bidi="ar-SA"/>
        </w:rPr>
      </w:pPr>
      <w:r>
        <w:rPr>
          <w:rFonts w:ascii="arial" w:eastAsia="arial" w:hAnsi="arial" w:cs="arial"/>
          <w:color w:val="000000"/>
          <w:sz w:val="20"/>
          <w:lang w:val="en-US" w:eastAsia="en-US" w:bidi="ar-SA"/>
        </w:rPr>
        <w:t>Concordia spokersperson Chris Mota said the university also received the letter.</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knows of no other threats made against Muslim students at Concordia.</w:t>
      </w:r>
    </w:p>
    <w:p>
      <w:pPr>
        <w:spacing w:before="240" w:line="260" w:lineRule="atLeast"/>
        <w:jc w:val="both"/>
        <w:rPr>
          <w:lang w:val="en-US" w:eastAsia="en-US" w:bidi="ar-SA"/>
        </w:rPr>
      </w:pPr>
      <w:hyperlink r:id="rId54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549"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STUDENTS &amp; STUDENT LIFE (90%); INVESTIGATIONS (90%); LAW ENFORCEMENT (78%); BOMBINGS (78%); RELIGION (73%); COMPUTER SCIENCE (56%); VISUAL ARTS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,investigating,letter,media,outlets !@PERMALINK= </w:t>
      </w:r>
      <w:hyperlink r:id="rId550" w:history="1">
        <w:r>
          <w:rPr>
            <w:rFonts w:ascii="arial" w:eastAsia="arial" w:hAnsi="arial" w:cs="arial"/>
            <w:i/>
            <w:color w:val="0077CC"/>
            <w:sz w:val="20"/>
            <w:u w:val="single"/>
            <w:shd w:val="clear" w:color="auto" w:fill="FFFFFF"/>
            <w:lang w:val="en-US" w:eastAsia="en-US" w:bidi="ar-SA"/>
          </w:rPr>
          <w:t>http://montrealgazette.com/news/local-news/</w:t>
        </w:r>
      </w:hyperlink>
      <w:hyperlink r:id="rId550" w:history="1">
        <w:r>
          <w:rPr>
            <w:rFonts w:ascii="arial" w:eastAsia="arial" w:hAnsi="arial" w:cs="arial"/>
            <w:b/>
            <w:i/>
            <w:color w:val="0077CC"/>
            <w:sz w:val="20"/>
            <w:u w:val="single"/>
            <w:shd w:val="clear" w:color="auto" w:fill="FFFFFF"/>
            <w:lang w:val="en-US" w:eastAsia="en-US" w:bidi="ar-SA"/>
          </w:rPr>
          <w:t>montreal</w:t>
        </w:r>
      </w:hyperlink>
      <w:hyperlink r:id="rId550" w:history="1">
        <w:r>
          <w:rPr>
            <w:rFonts w:ascii="arial" w:eastAsia="arial" w:hAnsi="arial" w:cs="arial"/>
            <w:i/>
            <w:color w:val="0077CC"/>
            <w:sz w:val="20"/>
            <w:u w:val="single"/>
            <w:shd w:val="clear" w:color="auto" w:fill="FFFFFF"/>
            <w:lang w:val="en-US" w:eastAsia="en-US" w:bidi="ar-SA"/>
          </w:rPr>
          <w:t>-</w:t>
        </w:r>
      </w:hyperlink>
      <w:hyperlink r:id="rId550" w:history="1">
        <w:r>
          <w:rPr>
            <w:rFonts w:ascii="arial" w:eastAsia="arial" w:hAnsi="arial" w:cs="arial"/>
            <w:b/>
            <w:i/>
            <w:color w:val="0077CC"/>
            <w:sz w:val="20"/>
            <w:u w:val="single"/>
            <w:shd w:val="clear" w:color="auto" w:fill="FFFFFF"/>
            <w:lang w:val="en-US" w:eastAsia="en-US" w:bidi="ar-SA"/>
          </w:rPr>
          <w:t>police</w:t>
        </w:r>
      </w:hyperlink>
      <w:hyperlink r:id="rId550" w:history="1">
        <w:r>
          <w:rPr>
            <w:rFonts w:ascii="arial" w:eastAsia="arial" w:hAnsi="arial" w:cs="arial"/>
            <w:i/>
            <w:color w:val="0077CC"/>
            <w:sz w:val="20"/>
            <w:u w:val="single"/>
            <w:shd w:val="clear" w:color="auto" w:fill="FFFFFF"/>
            <w:lang w:val="en-US" w:eastAsia="en-US" w:bidi="ar-SA"/>
          </w:rPr>
          <w:t>-investigate-bomb-threats-at-concordia-university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COMPUTER SCIENCE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7" w:history="1">
        <w:r>
          <w:rPr>
            <w:rFonts w:ascii="arial" w:eastAsia="arial" w:hAnsi="arial" w:cs="arial"/>
            <w:b/>
            <w:bCs/>
            <w:i/>
            <w:color w:val="0077CC"/>
            <w:kern w:val="32"/>
            <w:sz w:val="28"/>
            <w:szCs w:val="32"/>
            <w:u w:val="single"/>
            <w:shd w:val="clear" w:color="auto" w:fill="FFFFFF"/>
            <w:lang w:val="en-US" w:eastAsia="en-US" w:bidi="ar-SA"/>
          </w:rPr>
          <w:t xml:space="preserve"> investigate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30,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10" type="#_x0000_t75" style="width:135.02pt;height:45.76pt">
            <v:imagedata r:id="rId532"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an overnight shooting that sent one man to hospital.</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Several calls were made to 911 around 3:50 a.m. reporting gunshots at the intersection of du Musée and du Docteur-Penfield avenues.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An officer found the 28-year-old man bleeding. He suffered injuries to the upper body.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man was conscious but didn't want to co-operate with officers,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"It's difficult to know what happened,"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spokesperson Manuel Couture said.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victim remains in critical condition.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533"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INVESTIGATIONS (90%); INVESTIGATIONS (90%); SHOOTINGS (87%); LAW ENFORCEMENT (87%); WOUNDS &amp; INJURIES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5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4" w:history="1">
        <w:r>
          <w:rPr>
            <w:rFonts w:ascii="arial" w:eastAsia="arial" w:hAnsi="arial" w:cs="arial"/>
            <w:b/>
            <w:bCs/>
            <w:i/>
            <w:color w:val="0077CC"/>
            <w:kern w:val="32"/>
            <w:sz w:val="28"/>
            <w:szCs w:val="32"/>
            <w:u w:val="single"/>
            <w:shd w:val="clear" w:color="auto" w:fill="FFFFFF"/>
            <w:lang w:val="en-US" w:eastAsia="en-US" w:bidi="ar-SA"/>
          </w:rPr>
          <w:t xml:space="preserve"> seek help in tracking down missing 15 year old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for help in locating 15-year-old Herlisha NoÃ©mie Guerrier, who was last seen Dec. 7 in the borough of MontrÃ©al-Nord. Investigators say they have reason to fear for the girl's safety.</w:t>
      </w:r>
    </w:p>
    <w:p>
      <w:pPr>
        <w:spacing w:before="200" w:line="260" w:lineRule="atLeast"/>
        <w:jc w:val="both"/>
        <w:rPr>
          <w:lang w:val="en-US" w:eastAsia="en-US" w:bidi="ar-SA"/>
        </w:rPr>
      </w:pPr>
      <w:r>
        <w:rPr>
          <w:rFonts w:ascii="arial" w:eastAsia="arial" w:hAnsi="arial" w:cs="arial"/>
          <w:color w:val="000000"/>
          <w:sz w:val="20"/>
          <w:lang w:val="en-US" w:eastAsia="en-US" w:bidi="ar-SA"/>
        </w:rPr>
        <w:t>When last seen, Guerrier was wearing torn jeans and a black camisole. She speaks French and stands 5-feet-2 and weighs 120 pounds.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her whereabouts is urged to call 911, speak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contact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or infocrimemontreal.ca( </w:t>
      </w:r>
      <w:hyperlink r:id="rId565" w:history="1">
        <w:r>
          <w:rPr>
            <w:rFonts w:ascii="arial" w:eastAsia="arial" w:hAnsi="arial" w:cs="arial"/>
            <w:i/>
            <w:color w:val="0077CC"/>
            <w:sz w:val="20"/>
            <w:u w:val="single"/>
            <w:shd w:val="clear" w:color="auto" w:fill="FFFFFF"/>
            <w:lang w:val="en-US" w:eastAsia="en-US" w:bidi="ar-SA"/>
          </w:rPr>
          <w:t>https://www.infocrimemontreal.ca/faire-un-signalement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,turned,public,locating,herlisha !@PERMALINK= </w:t>
      </w:r>
      <w:hyperlink r:id="rId566" w:history="1">
        <w:r>
          <w:rPr>
            <w:rFonts w:ascii="arial" w:eastAsia="arial" w:hAnsi="arial" w:cs="arial"/>
            <w:i/>
            <w:color w:val="0077CC"/>
            <w:sz w:val="20"/>
            <w:u w:val="single"/>
            <w:shd w:val="clear" w:color="auto" w:fill="FFFFFF"/>
            <w:lang w:val="en-US" w:eastAsia="en-US" w:bidi="ar-SA"/>
          </w:rPr>
          <w:t>https://montrealgazette.com/news/local-news/</w:t>
        </w:r>
      </w:hyperlink>
      <w:hyperlink r:id="rId566" w:history="1">
        <w:r>
          <w:rPr>
            <w:rFonts w:ascii="arial" w:eastAsia="arial" w:hAnsi="arial" w:cs="arial"/>
            <w:b/>
            <w:i/>
            <w:color w:val="0077CC"/>
            <w:sz w:val="20"/>
            <w:u w:val="single"/>
            <w:shd w:val="clear" w:color="auto" w:fill="FFFFFF"/>
            <w:lang w:val="en-US" w:eastAsia="en-US" w:bidi="ar-SA"/>
          </w:rPr>
          <w:t>montreal</w:t>
        </w:r>
      </w:hyperlink>
      <w:hyperlink r:id="rId566" w:history="1">
        <w:r>
          <w:rPr>
            <w:rFonts w:ascii="arial" w:eastAsia="arial" w:hAnsi="arial" w:cs="arial"/>
            <w:i/>
            <w:color w:val="0077CC"/>
            <w:sz w:val="20"/>
            <w:u w:val="single"/>
            <w:shd w:val="clear" w:color="auto" w:fill="FFFFFF"/>
            <w:lang w:val="en-US" w:eastAsia="en-US" w:bidi="ar-SA"/>
          </w:rPr>
          <w:t>-</w:t>
        </w:r>
      </w:hyperlink>
      <w:hyperlink r:id="rId566" w:history="1">
        <w:r>
          <w:rPr>
            <w:rFonts w:ascii="arial" w:eastAsia="arial" w:hAnsi="arial" w:cs="arial"/>
            <w:b/>
            <w:i/>
            <w:color w:val="0077CC"/>
            <w:sz w:val="20"/>
            <w:u w:val="single"/>
            <w:shd w:val="clear" w:color="auto" w:fill="FFFFFF"/>
            <w:lang w:val="en-US" w:eastAsia="en-US" w:bidi="ar-SA"/>
          </w:rPr>
          <w:t>police</w:t>
        </w:r>
      </w:hyperlink>
      <w:hyperlink r:id="rId566" w:history="1">
        <w:r>
          <w:rPr>
            <w:rFonts w:ascii="arial" w:eastAsia="arial" w:hAnsi="arial" w:cs="arial"/>
            <w:i/>
            <w:color w:val="0077CC"/>
            <w:sz w:val="20"/>
            <w:u w:val="single"/>
            <w:shd w:val="clear" w:color="auto" w:fill="FFFFFF"/>
            <w:lang w:val="en-US" w:eastAsia="en-US" w:bidi="ar-SA"/>
          </w:rPr>
          <w:t>-seek-help-in-tracking-down-missing-15-year-old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3" w:history="1">
        <w:r>
          <w:rPr>
            <w:rFonts w:ascii="arial" w:eastAsia="arial" w:hAnsi="arial" w:cs="arial"/>
            <w:b/>
            <w:bCs/>
            <w:i/>
            <w:color w:val="0077CC"/>
            <w:kern w:val="32"/>
            <w:sz w:val="28"/>
            <w:szCs w:val="32"/>
            <w:u w:val="single"/>
            <w:shd w:val="clear" w:color="auto" w:fill="FFFFFF"/>
            <w:lang w:val="en-US" w:eastAsia="en-US" w:bidi="ar-SA"/>
          </w:rPr>
          <w:t xml:space="preserve"> seek help locating missing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hope a tip from the public will help them find a missing woman.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Hui Chen, 40, has not contacted her family since leaving her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Mercier neighbourhood on Friday, Feb. 19,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w:t>
      </w:r>
    </w:p>
    <w:p>
      <w:pPr>
        <w:spacing w:before="200" w:line="260" w:lineRule="atLeast"/>
        <w:jc w:val="both"/>
        <w:rPr>
          <w:lang w:val="en-US" w:eastAsia="en-US" w:bidi="ar-SA"/>
        </w:rPr>
      </w:pPr>
      <w:r>
        <w:rPr>
          <w:rFonts w:ascii="arial" w:eastAsia="arial" w:hAnsi="arial" w:cs="arial"/>
          <w:color w:val="000000"/>
          <w:sz w:val="20"/>
          <w:lang w:val="en-US" w:eastAsia="en-US" w:bidi="ar-SA"/>
        </w:rPr>
        <w:t>She is Asian, with black hair and black eyes. She weighs 110 pounds and is 5 foot 3 inches tall.</w:t>
      </w:r>
    </w:p>
    <w:p>
      <w:pPr>
        <w:spacing w:before="200" w:line="260" w:lineRule="atLeast"/>
        <w:jc w:val="both"/>
        <w:rPr>
          <w:lang w:val="en-US" w:eastAsia="en-US" w:bidi="ar-SA"/>
        </w:rPr>
      </w:pPr>
      <w:r>
        <w:rPr>
          <w:rFonts w:ascii="arial" w:eastAsia="arial" w:hAnsi="arial" w:cs="arial"/>
          <w:color w:val="000000"/>
          <w:sz w:val="20"/>
          <w:lang w:val="en-US" w:eastAsia="en-US" w:bidi="ar-SA"/>
        </w:rPr>
        <w:t>The woman's family fears for her safety because she normally does not go away without telling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can anonymously contact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!@COPYRIGHT=© 2016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,public,missing,woman,contacted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0" w:history="1">
        <w:r>
          <w:rPr>
            <w:rFonts w:ascii="arial" w:eastAsia="arial" w:hAnsi="arial" w:cs="arial"/>
            <w:b/>
            <w:bCs/>
            <w:i/>
            <w:color w:val="0077CC"/>
            <w:kern w:val="32"/>
            <w:sz w:val="28"/>
            <w:szCs w:val="32"/>
            <w:u w:val="single"/>
            <w:shd w:val="clear" w:color="auto" w:fill="FFFFFF"/>
            <w:lang w:val="en-US" w:eastAsia="en-US" w:bidi="ar-SA"/>
          </w:rPr>
          <w:t xml:space="preserve"> seek locating missing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hope a tip from the public will help them find a missing woman.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Hui Chen, 40, has not contacted her family since leaving her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Mercier neighbourhood on Friday, Feb. 19,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w:t>
      </w:r>
    </w:p>
    <w:p>
      <w:pPr>
        <w:spacing w:before="200" w:line="260" w:lineRule="atLeast"/>
        <w:jc w:val="both"/>
        <w:rPr>
          <w:lang w:val="en-US" w:eastAsia="en-US" w:bidi="ar-SA"/>
        </w:rPr>
      </w:pPr>
      <w:r>
        <w:rPr>
          <w:rFonts w:ascii="arial" w:eastAsia="arial" w:hAnsi="arial" w:cs="arial"/>
          <w:color w:val="000000"/>
          <w:sz w:val="20"/>
          <w:lang w:val="en-US" w:eastAsia="en-US" w:bidi="ar-SA"/>
        </w:rPr>
        <w:t>She is Asian, with black hair and black eyes. She weighs 110 pounds and is 5 foot 3 inches tall.</w:t>
      </w:r>
    </w:p>
    <w:p>
      <w:pPr>
        <w:spacing w:before="200" w:line="260" w:lineRule="atLeast"/>
        <w:jc w:val="both"/>
        <w:rPr>
          <w:lang w:val="en-US" w:eastAsia="en-US" w:bidi="ar-SA"/>
        </w:rPr>
      </w:pPr>
      <w:r>
        <w:rPr>
          <w:rFonts w:ascii="arial" w:eastAsia="arial" w:hAnsi="arial" w:cs="arial"/>
          <w:color w:val="000000"/>
          <w:sz w:val="20"/>
          <w:lang w:val="en-US" w:eastAsia="en-US" w:bidi="ar-SA"/>
        </w:rPr>
        <w:t>The woman's family fears for her safety because she normally does not go away without telling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can anonymously contact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!@COPYRIGHT=© 2016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,public,missing,woman,contacted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7" w:history="1">
        <w:r>
          <w:rPr>
            <w:rFonts w:ascii="arial" w:eastAsia="arial" w:hAnsi="arial" w:cs="arial"/>
            <w:b/>
            <w:bCs/>
            <w:i/>
            <w:color w:val="0077CC"/>
            <w:kern w:val="32"/>
            <w:sz w:val="28"/>
            <w:szCs w:val="32"/>
            <w:u w:val="single"/>
            <w:shd w:val="clear" w:color="auto" w:fill="FFFFFF"/>
            <w:lang w:val="en-US" w:eastAsia="en-US" w:bidi="ar-SA"/>
          </w:rPr>
          <w:t xml:space="preserve"> seek taxi in connection with downtown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21, 2018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a taxi driver in connection with a hit and run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sent a 38-year-old man to hospital early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around 4 a.m. on Bleury St. near Viger 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taxi was travelling south on Bleury St. when it struck the pedestrian and then left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was listed as being in stable condition.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69"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HIT &amp; RUN (92%); TRAFFIC ACCIDENTS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,seeking,driver,connection,downtown !@PERMALINK= </w:t>
      </w:r>
      <w:hyperlink r:id="rId588" w:history="1">
        <w:r>
          <w:rPr>
            <w:rFonts w:ascii="arial" w:eastAsia="arial" w:hAnsi="arial" w:cs="arial"/>
            <w:i/>
            <w:color w:val="0077CC"/>
            <w:sz w:val="20"/>
            <w:u w:val="single"/>
            <w:shd w:val="clear" w:color="auto" w:fill="FFFFFF"/>
            <w:lang w:val="en-US" w:eastAsia="en-US" w:bidi="ar-SA"/>
          </w:rPr>
          <w:t>https://montrealgazette.com/news/local-news/</w:t>
        </w:r>
      </w:hyperlink>
      <w:hyperlink r:id="rId588" w:history="1">
        <w:r>
          <w:rPr>
            <w:rFonts w:ascii="arial" w:eastAsia="arial" w:hAnsi="arial" w:cs="arial"/>
            <w:b/>
            <w:i/>
            <w:color w:val="0077CC"/>
            <w:sz w:val="20"/>
            <w:u w:val="single"/>
            <w:shd w:val="clear" w:color="auto" w:fill="FFFFFF"/>
            <w:lang w:val="en-US" w:eastAsia="en-US" w:bidi="ar-SA"/>
          </w:rPr>
          <w:t>montreal</w:t>
        </w:r>
      </w:hyperlink>
      <w:hyperlink r:id="rId588" w:history="1">
        <w:r>
          <w:rPr>
            <w:rFonts w:ascii="arial" w:eastAsia="arial" w:hAnsi="arial" w:cs="arial"/>
            <w:i/>
            <w:color w:val="0077CC"/>
            <w:sz w:val="20"/>
            <w:u w:val="single"/>
            <w:shd w:val="clear" w:color="auto" w:fill="FFFFFF"/>
            <w:lang w:val="en-US" w:eastAsia="en-US" w:bidi="ar-SA"/>
          </w:rPr>
          <w:t>-</w:t>
        </w:r>
      </w:hyperlink>
      <w:hyperlink r:id="rId588" w:history="1">
        <w:r>
          <w:rPr>
            <w:rFonts w:ascii="arial" w:eastAsia="arial" w:hAnsi="arial" w:cs="arial"/>
            <w:b/>
            <w:i/>
            <w:color w:val="0077CC"/>
            <w:sz w:val="20"/>
            <w:u w:val="single"/>
            <w:shd w:val="clear" w:color="auto" w:fill="FFFFFF"/>
            <w:lang w:val="en-US" w:eastAsia="en-US" w:bidi="ar-SA"/>
          </w:rPr>
          <w:t>police</w:t>
        </w:r>
      </w:hyperlink>
      <w:hyperlink r:id="rId588" w:history="1">
        <w:r>
          <w:rPr>
            <w:rFonts w:ascii="arial" w:eastAsia="arial" w:hAnsi="arial" w:cs="arial"/>
            <w:i/>
            <w:color w:val="0077CC"/>
            <w:sz w:val="20"/>
            <w:u w:val="single"/>
            <w:shd w:val="clear" w:color="auto" w:fill="FFFFFF"/>
            <w:lang w:val="en-US" w:eastAsia="en-US" w:bidi="ar-SA"/>
          </w:rPr>
          <w:t>-seek-taxi-in-connection-with-downtown-hit-and-run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9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5" w:history="1">
        <w:r>
          <w:rPr>
            <w:rFonts w:ascii="arial" w:eastAsia="arial" w:hAnsi="arial" w:cs="arial"/>
            <w:b/>
            <w:bCs/>
            <w:i/>
            <w:color w:val="0077CC"/>
            <w:kern w:val="32"/>
            <w:sz w:val="28"/>
            <w:szCs w:val="32"/>
            <w:u w:val="single"/>
            <w:shd w:val="clear" w:color="auto" w:fill="FFFFFF"/>
            <w:lang w:val="en-US" w:eastAsia="en-US" w:bidi="ar-SA"/>
          </w:rPr>
          <w:t xml:space="preserve"> seek taxi in connection with downtown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21,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a taxi driver in connection with a hit and run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sent a 38-year-old man to hospital early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around 4 a.m. on Bleury St. near Viger 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taxi was travelling south on Bleury St. when it struck the pedestrian and then left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was listed as being in stable condition.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69"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HIT &amp; RUN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,seeking,driver,connection,downtown !@PERMALINK= </w:t>
      </w:r>
      <w:hyperlink r:id="rId588" w:history="1">
        <w:r>
          <w:rPr>
            <w:rFonts w:ascii="arial" w:eastAsia="arial" w:hAnsi="arial" w:cs="arial"/>
            <w:i/>
            <w:color w:val="0077CC"/>
            <w:sz w:val="20"/>
            <w:u w:val="single"/>
            <w:shd w:val="clear" w:color="auto" w:fill="FFFFFF"/>
            <w:lang w:val="en-US" w:eastAsia="en-US" w:bidi="ar-SA"/>
          </w:rPr>
          <w:t>https://montrealgazette.com/news/local-news/</w:t>
        </w:r>
      </w:hyperlink>
      <w:hyperlink r:id="rId588" w:history="1">
        <w:r>
          <w:rPr>
            <w:rFonts w:ascii="arial" w:eastAsia="arial" w:hAnsi="arial" w:cs="arial"/>
            <w:b/>
            <w:i/>
            <w:color w:val="0077CC"/>
            <w:sz w:val="20"/>
            <w:u w:val="single"/>
            <w:shd w:val="clear" w:color="auto" w:fill="FFFFFF"/>
            <w:lang w:val="en-US" w:eastAsia="en-US" w:bidi="ar-SA"/>
          </w:rPr>
          <w:t>montreal</w:t>
        </w:r>
      </w:hyperlink>
      <w:hyperlink r:id="rId588" w:history="1">
        <w:r>
          <w:rPr>
            <w:rFonts w:ascii="arial" w:eastAsia="arial" w:hAnsi="arial" w:cs="arial"/>
            <w:i/>
            <w:color w:val="0077CC"/>
            <w:sz w:val="20"/>
            <w:u w:val="single"/>
            <w:shd w:val="clear" w:color="auto" w:fill="FFFFFF"/>
            <w:lang w:val="en-US" w:eastAsia="en-US" w:bidi="ar-SA"/>
          </w:rPr>
          <w:t>-</w:t>
        </w:r>
      </w:hyperlink>
      <w:hyperlink r:id="rId588" w:history="1">
        <w:r>
          <w:rPr>
            <w:rFonts w:ascii="arial" w:eastAsia="arial" w:hAnsi="arial" w:cs="arial"/>
            <w:b/>
            <w:i/>
            <w:color w:val="0077CC"/>
            <w:sz w:val="20"/>
            <w:u w:val="single"/>
            <w:shd w:val="clear" w:color="auto" w:fill="FFFFFF"/>
            <w:lang w:val="en-US" w:eastAsia="en-US" w:bidi="ar-SA"/>
          </w:rPr>
          <w:t>police</w:t>
        </w:r>
      </w:hyperlink>
      <w:hyperlink r:id="rId588" w:history="1">
        <w:r>
          <w:rPr>
            <w:rFonts w:ascii="arial" w:eastAsia="arial" w:hAnsi="arial" w:cs="arial"/>
            <w:i/>
            <w:color w:val="0077CC"/>
            <w:sz w:val="20"/>
            <w:u w:val="single"/>
            <w:shd w:val="clear" w:color="auto" w:fill="FFFFFF"/>
            <w:lang w:val="en-US" w:eastAsia="en-US" w:bidi="ar-SA"/>
          </w:rPr>
          <w:t>-seek-taxi-in-connection-with-downtown-hit-and-run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2" w:history="1">
        <w:r>
          <w:rPr>
            <w:rFonts w:ascii="arial" w:eastAsia="arial" w:hAnsi="arial" w:cs="arial"/>
            <w:b/>
            <w:bCs/>
            <w:i/>
            <w:color w:val="0077CC"/>
            <w:kern w:val="32"/>
            <w:sz w:val="28"/>
            <w:szCs w:val="32"/>
            <w:u w:val="single"/>
            <w:shd w:val="clear" w:color="auto" w:fill="FFFFFF"/>
            <w:lang w:val="en-US" w:eastAsia="en-US" w:bidi="ar-SA"/>
          </w:rPr>
          <w:t xml:space="preserve"> seek taxi in connection with downtown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21,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a taxi driver in connection with a hit and run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sent a 38-year-old man to hospital early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around 4 a.m. on Bleury St. near Viger 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taxi was travelling south on Bleury St. when it struck the pedestrian and then left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was listed as being in stable condition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69"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HIT &amp; RUN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,seeking,driver,connection,downtown !@PERMALINK= </w:t>
      </w:r>
      <w:hyperlink r:id="rId588" w:history="1">
        <w:r>
          <w:rPr>
            <w:rFonts w:ascii="arial" w:eastAsia="arial" w:hAnsi="arial" w:cs="arial"/>
            <w:i/>
            <w:color w:val="0077CC"/>
            <w:sz w:val="20"/>
            <w:u w:val="single"/>
            <w:shd w:val="clear" w:color="auto" w:fill="FFFFFF"/>
            <w:lang w:val="en-US" w:eastAsia="en-US" w:bidi="ar-SA"/>
          </w:rPr>
          <w:t>https://montrealgazette.com/news/local-news/</w:t>
        </w:r>
      </w:hyperlink>
      <w:hyperlink r:id="rId588" w:history="1">
        <w:r>
          <w:rPr>
            <w:rFonts w:ascii="arial" w:eastAsia="arial" w:hAnsi="arial" w:cs="arial"/>
            <w:b/>
            <w:i/>
            <w:color w:val="0077CC"/>
            <w:sz w:val="20"/>
            <w:u w:val="single"/>
            <w:shd w:val="clear" w:color="auto" w:fill="FFFFFF"/>
            <w:lang w:val="en-US" w:eastAsia="en-US" w:bidi="ar-SA"/>
          </w:rPr>
          <w:t>montreal</w:t>
        </w:r>
      </w:hyperlink>
      <w:hyperlink r:id="rId588" w:history="1">
        <w:r>
          <w:rPr>
            <w:rFonts w:ascii="arial" w:eastAsia="arial" w:hAnsi="arial" w:cs="arial"/>
            <w:i/>
            <w:color w:val="0077CC"/>
            <w:sz w:val="20"/>
            <w:u w:val="single"/>
            <w:shd w:val="clear" w:color="auto" w:fill="FFFFFF"/>
            <w:lang w:val="en-US" w:eastAsia="en-US" w:bidi="ar-SA"/>
          </w:rPr>
          <w:t>-</w:t>
        </w:r>
      </w:hyperlink>
      <w:hyperlink r:id="rId588" w:history="1">
        <w:r>
          <w:rPr>
            <w:rFonts w:ascii="arial" w:eastAsia="arial" w:hAnsi="arial" w:cs="arial"/>
            <w:b/>
            <w:i/>
            <w:color w:val="0077CC"/>
            <w:sz w:val="20"/>
            <w:u w:val="single"/>
            <w:shd w:val="clear" w:color="auto" w:fill="FFFFFF"/>
            <w:lang w:val="en-US" w:eastAsia="en-US" w:bidi="ar-SA"/>
          </w:rPr>
          <w:t>police</w:t>
        </w:r>
      </w:hyperlink>
      <w:hyperlink r:id="rId588" w:history="1">
        <w:r>
          <w:rPr>
            <w:rFonts w:ascii="arial" w:eastAsia="arial" w:hAnsi="arial" w:cs="arial"/>
            <w:i/>
            <w:color w:val="0077CC"/>
            <w:sz w:val="20"/>
            <w:u w:val="single"/>
            <w:shd w:val="clear" w:color="auto" w:fill="FFFFFF"/>
            <w:lang w:val="en-US" w:eastAsia="en-US" w:bidi="ar-SA"/>
          </w:rPr>
          <w:t>-seek-taxi-in-connection-with-downtown-hit-and-run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9" w:history="1">
        <w:r>
          <w:rPr>
            <w:rFonts w:ascii="arial" w:eastAsia="arial" w:hAnsi="arial" w:cs="arial"/>
            <w:b/>
            <w:bCs/>
            <w:i/>
            <w:color w:val="0077CC"/>
            <w:kern w:val="32"/>
            <w:sz w:val="28"/>
            <w:szCs w:val="32"/>
            <w:u w:val="single"/>
            <w:shd w:val="clear" w:color="auto" w:fill="FFFFFF"/>
            <w:lang w:val="en-US" w:eastAsia="en-US" w:bidi="ar-SA"/>
          </w:rPr>
          <w:t xml:space="preserve"> seize 8,000 bottles of illegally imported kosher wine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Jpost.com (The Jerusalem Post online edition)</w:t>
      </w:r>
    </w:p>
    <w:p>
      <w:pPr>
        <w:spacing w:before="120" w:line="260" w:lineRule="atLeast"/>
        <w:jc w:val="center"/>
        <w:rPr>
          <w:lang w:val="en-US" w:eastAsia="en-US" w:bidi="ar-SA"/>
        </w:rPr>
      </w:pPr>
      <w:r>
        <w:rPr>
          <w:rFonts w:ascii="arial" w:eastAsia="arial" w:hAnsi="arial" w:cs="arial"/>
          <w:color w:val="000000"/>
          <w:sz w:val="20"/>
          <w:lang w:val="en-US" w:eastAsia="en-US" w:bidi="ar-SA"/>
        </w:rPr>
        <w:t>May 2,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Jerusalem Post. Provided by Syndigate Media Inc. All Rights Reserved</w:t>
      </w:r>
    </w:p>
    <w:p>
      <w:pPr>
        <w:spacing w:before="120" w:line="220" w:lineRule="atLeast"/>
        <w:rPr>
          <w:lang w:val="en-US" w:eastAsia="en-US" w:bidi="ar-SA"/>
        </w:rPr>
      </w:pPr>
      <w:r>
        <w:rPr>
          <w:lang w:val="en-US" w:eastAsia="en-US" w:bidi="ar-SA"/>
        </w:rPr>
        <w:br/>
      </w:r>
      <w:r>
        <w:pict>
          <v:shape id="_x0000_i1232" type="#_x0000_t75" style="width:219.78pt;height:39.76pt">
            <v:imagedata r:id="rId610"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JTA</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some 8,000 bottles of kosher wine in what appeared to be a Passover-related bootlegging bust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synagogue.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were arrested at the Young Israel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synagogue on April 26,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650 cases of kosher wine – from Israel, Australia, and the U.S. – in its basement.</w:t>
      </w:r>
    </w:p>
    <w:p>
      <w:pPr>
        <w:spacing w:before="200" w:line="260" w:lineRule="atLeast"/>
        <w:jc w:val="both"/>
        <w:rPr>
          <w:lang w:val="en-US" w:eastAsia="en-US" w:bidi="ar-SA"/>
        </w:rPr>
      </w:pPr>
      <w:r>
        <w:rPr>
          <w:rFonts w:ascii="arial" w:eastAsia="arial" w:hAnsi="arial" w:cs="arial"/>
          <w:color w:val="000000"/>
          <w:sz w:val="20"/>
          <w:lang w:val="en-US" w:eastAsia="en-US" w:bidi="ar-SA"/>
        </w:rPr>
        <w:t>Quebec prohibits the private sale of alcohol except through mandated provincial agency stores, although some wines and beers sold at grocery stores are exempt.</w:t>
      </w:r>
    </w:p>
    <w:p>
      <w:pPr>
        <w:spacing w:before="200" w:line="260" w:lineRule="atLeast"/>
        <w:jc w:val="both"/>
        <w:rPr>
          <w:lang w:val="en-US" w:eastAsia="en-US" w:bidi="ar-SA"/>
        </w:rPr>
      </w:pPr>
      <w:r>
        <w:rPr>
          <w:rFonts w:ascii="arial" w:eastAsia="arial" w:hAnsi="arial" w:cs="arial"/>
          <w:color w:val="000000"/>
          <w:sz w:val="20"/>
          <w:lang w:val="en-US" w:eastAsia="en-US" w:bidi="ar-SA"/>
        </w:rPr>
        <w:t>Also allowed is some private importing of alcohol as long as special taxes are paid to the agency, known as a Crown corporation.</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4"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1492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(90%); ARRESTS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BEER, WINE &amp; LIQUOR STORES (88%); GROCERY STORES &amp; SUPERMARKETS (84%)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ISRAEL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7" w:history="1">
        <w:r>
          <w:rPr>
            <w:rFonts w:ascii="arial" w:eastAsia="arial" w:hAnsi="arial" w:cs="arial"/>
            <w:b/>
            <w:bCs/>
            <w:i/>
            <w:color w:val="0077CC"/>
            <w:kern w:val="32"/>
            <w:sz w:val="28"/>
            <w:szCs w:val="32"/>
            <w:u w:val="single"/>
            <w:shd w:val="clear" w:color="auto" w:fill="FFFFFF"/>
            <w:lang w:val="en-US" w:eastAsia="en-US" w:bidi="ar-SA"/>
          </w:rPr>
          <w:t xml:space="preserve"> test out body cameras under new pilot project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18,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36" type="#_x0000_t75" style="width:135.02pt;height:45.76pt">
            <v:imagedata r:id="rId532"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Several dozen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be wearing body cameras as part of a nine-month pilot project starting today.</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initiative will be the first of its kind in Quebec.</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the cameras will help protect both citizens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an age where nearly everyone is equipped with a cell phone video camera.</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"We need to be in tune with the times and, as we can see, the times have clearly changed," Coderre said, contending that the cameras will give a more complete sense of events.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533"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8"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MEDIA (70%); MOBILE &amp; CELLULAR TELEPHONES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4" w:history="1">
        <w:r>
          <w:rPr>
            <w:rFonts w:ascii="arial" w:eastAsia="arial" w:hAnsi="arial" w:cs="arial"/>
            <w:b/>
            <w:bCs/>
            <w:i/>
            <w:color w:val="0077CC"/>
            <w:kern w:val="32"/>
            <w:sz w:val="28"/>
            <w:szCs w:val="32"/>
            <w:u w:val="single"/>
            <w:shd w:val="clear" w:color="auto" w:fill="FFFFFF"/>
            <w:lang w:val="en-US" w:eastAsia="en-US" w:bidi="ar-SA"/>
          </w:rPr>
          <w:t xml:space="preserve"> to crack down on risky road behaviour in West Island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40" type="#_x0000_t75" style="width:135.02pt;height:45.76pt">
            <v:imagedata r:id="rId532"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Drivers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West Island may want to be more careful on the road.</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increasing their presence in the towns of Ste-Anne-de-Bellevue, Kirkland and Baie D'Urfé.They plan to sanction dangerous drivers on residential streets and busy intersections starting on May 1.</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specifically be looking for drivers who speed, block intersections in traffic, run red lights or blow stop signs and handle electronic devices while driving.</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Officers will be especially prominent at different intersections they have deemed to be of high risk for road accidents.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St-Charles and Brunswick boulevards in Kirkland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St-Charles Boulevard and Highway 20 in Beaconsfield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Highway 20 and des Anciens Combattants Boulevard in Ste-Anne-de-Bellevue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550 des Anciens-Combattants in Ste-Anne-de-Bellevue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André-Brunet and Aesop streets in Kirkland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Victoria Street and Bedford streets in Baie D'Urfé​</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533"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DRIVER BEHAVIOR (90%); TRAFFIC ACCIDENTS (76%); DISTRACTED DRIVING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DRIVER BEHAVIOR (90%); TRAFFIC ACCIDENTS (76%); DISTRACTED DRIVING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(72%);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1" w:history="1">
        <w:r>
          <w:rPr>
            <w:rFonts w:ascii="arial" w:eastAsia="arial" w:hAnsi="arial" w:cs="arial"/>
            <w:b/>
            <w:bCs/>
            <w:i/>
            <w:color w:val="0077CC"/>
            <w:kern w:val="32"/>
            <w:sz w:val="28"/>
            <w:szCs w:val="32"/>
            <w:u w:val="single"/>
            <w:shd w:val="clear" w:color="auto" w:fill="FFFFFF"/>
            <w:lang w:val="en-US" w:eastAsia="en-US" w:bidi="ar-SA"/>
          </w:rPr>
          <w:t xml:space="preserve"> treating arson at </w:t>
        </w:r>
      </w:hyperlink>
      <w:hyperlink r:id="rId6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1" w:history="1">
        <w:r>
          <w:rPr>
            <w:rFonts w:ascii="arial" w:eastAsia="arial" w:hAnsi="arial" w:cs="arial"/>
            <w:b/>
            <w:bCs/>
            <w:i/>
            <w:color w:val="0077CC"/>
            <w:kern w:val="32"/>
            <w:sz w:val="28"/>
            <w:szCs w:val="32"/>
            <w:u w:val="single"/>
            <w:shd w:val="clear" w:color="auto" w:fill="FFFFFF"/>
            <w:lang w:val="en-US" w:eastAsia="en-US" w:bidi="ar-SA"/>
          </w:rPr>
          <w:t xml:space="preserve"> gender reassignment clinic as possible hate crime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4,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are treating a fire set at a medical clinic in the Ahuntsic-Cartierville borough as a possible hate crime, since it targeted the only medical clinic in Canada that offers gender reassignment surgery.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soon as there is the slightest suspicion that it could be a hate crime, we treat it as a hate crime," said Constable Abdullah Emran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"We are treating it as a hate crime because this is the only clinic that does it (gender reassignment surgery), but at this point we have nothing that confirms it is related to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fire began at about 8:45 p.m. Monday when a man entered an operating room at the private hospital centre and set fire to the premises. Some patients and staff members were in the facility at the time, but all got out without injury. A sprinkler system quickly extinguished the flames before firefighters arrived, but smoke and water damaged medical equipment worth about $700,000,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fire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A press release issued Wednesday afternoon by the Centre Métropolitain de Chirurgie notes that clinic staff are working with authorities to try to identify the suspect, who is still at large. Additional security measures have been put in place. A convalescent home beside the hospital was not damaged, the release notes.</w:t>
      </w:r>
    </w:p>
    <w:p>
      <w:pPr>
        <w:spacing w:before="200" w:line="260" w:lineRule="atLeast"/>
        <w:jc w:val="both"/>
        <w:rPr>
          <w:lang w:val="en-US" w:eastAsia="en-US" w:bidi="ar-SA"/>
        </w:rPr>
      </w:pPr>
      <w:r>
        <w:rPr>
          <w:rFonts w:ascii="arial" w:eastAsia="arial" w:hAnsi="arial" w:cs="arial"/>
          <w:color w:val="000000"/>
          <w:sz w:val="20"/>
          <w:lang w:val="en-US" w:eastAsia="en-US" w:bidi="ar-SA"/>
        </w:rPr>
        <w:t>"The CMC was forced to cancel surgeries scheduled between Tuesday, May 3, and Friday, May 6, 2016," the release states. " ... While these repairs are taking place, the CMC has taken steps to temporarily transfer its activities in order to avoid surgery cancellations and delays for its clients."</w:t>
      </w:r>
    </w:p>
    <w:p>
      <w:pPr>
        <w:spacing w:before="200" w:line="260" w:lineRule="atLeast"/>
        <w:jc w:val="both"/>
        <w:rPr>
          <w:lang w:val="en-US" w:eastAsia="en-US" w:bidi="ar-SA"/>
        </w:rPr>
      </w:pPr>
      <w:r>
        <w:rPr>
          <w:rFonts w:ascii="arial" w:eastAsia="arial" w:hAnsi="arial" w:cs="arial"/>
          <w:color w:val="000000"/>
          <w:sz w:val="20"/>
          <w:lang w:val="en-US" w:eastAsia="en-US" w:bidi="ar-SA"/>
        </w:rPr>
        <w:t>Since the Centre Métropolitain de Chirurgie is the only medical clinic in Canada where male-to-female and female-to-male gender reassignment surgery - also called gender confirming surgery - is done, wait times for these procedures can stretch from months to years. The private hospital centre also offers other types of plastic surgery, including facelifts, breast reduction and enlargement, bariatric surgery, orthopedic surgery, and vaginal surgeries such as hymenoplasty (reconstruction of the hymen).</w:t>
      </w:r>
    </w:p>
    <w:p>
      <w:pPr>
        <w:spacing w:before="200" w:line="260" w:lineRule="atLeast"/>
        <w:jc w:val="both"/>
        <w:rPr>
          <w:lang w:val="en-US" w:eastAsia="en-US" w:bidi="ar-SA"/>
        </w:rPr>
      </w:pPr>
      <w:r>
        <w:rPr>
          <w:rFonts w:ascii="arial" w:eastAsia="arial" w:hAnsi="arial" w:cs="arial"/>
          <w:color w:val="000000"/>
          <w:sz w:val="20"/>
          <w:lang w:val="en-US" w:eastAsia="en-US" w:bidi="ar-SA"/>
        </w:rPr>
        <w:t>Const. Emran said investigators are making no assumptions about the motives of the arsonist.</w:t>
      </w:r>
    </w:p>
    <w:p>
      <w:pPr>
        <w:spacing w:before="200" w:line="260" w:lineRule="atLeast"/>
        <w:jc w:val="both"/>
        <w:rPr>
          <w:lang w:val="en-US" w:eastAsia="en-US" w:bidi="ar-SA"/>
        </w:rPr>
      </w:pPr>
      <w:r>
        <w:rPr>
          <w:rFonts w:ascii="arial" w:eastAsia="arial" w:hAnsi="arial" w:cs="arial"/>
          <w:color w:val="000000"/>
          <w:sz w:val="20"/>
          <w:lang w:val="en-US" w:eastAsia="en-US" w:bidi="ar-SA"/>
        </w:rPr>
        <w:t>"It is not a clear cut case of a hate crime," he noted. "It could be something else. It could be someone was looking for someone inside the clinic, it could be retaliation against the clinic, we don't know, but we are not turning a blind eye to the fact that it could be. The investigation will reveal whether it was a hate crime."</w:t>
      </w:r>
    </w:p>
    <w:p>
      <w:pPr>
        <w:spacing w:before="240" w:line="260" w:lineRule="atLeast"/>
        <w:jc w:val="both"/>
        <w:rPr>
          <w:lang w:val="en-US" w:eastAsia="en-US" w:bidi="ar-SA"/>
        </w:rPr>
      </w:pPr>
      <w:hyperlink r:id="rId632"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GENDER IDENTITY (90%); ARSON (90%); TRANSGENDER PERSONS (89%); PRIVATE HEALTH CARE (89%); GENDER IDENTITY DISORDER (89%); HATE CRIME (89%); COSMETIC &amp; RECONSTRUCTIVE SURGERY (89%); SURGERY &amp; TRANSPLANTATION (89%); FIRES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LAW ENFORCEMENT (78%); WOUNDS &amp; INJURIES (78%); ORTHOPEDICS (73%); BARIATRICS (72%); DELAYS &amp; POSTPONEMENTS (69%); FIRE DEPARTMENTS (67%); INVESTIGATIONS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,treating,medical,clinic,borough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PRIVATE HEALTH CARE (89%); CLINICS &amp; OUTPATIENT SERVICES (89%); HOSPITALS (89%); ORTHOPEDICS (73%); BARIATRICS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3"/>
          <w:headerReference w:type="default" r:id="rId634"/>
          <w:footerReference w:type="even" r:id="rId635"/>
          <w:footerReference w:type="default" r:id="rId636"/>
          <w:headerReference w:type="first" r:id="rId637"/>
          <w:footerReference w:type="first" r:id="rId638"/>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639" w:history="1">
        <w:r>
          <w:rPr>
            <w:rFonts w:ascii="arial" w:eastAsia="arial" w:hAnsi="arial" w:cs="arial"/>
            <w:b/>
            <w:bCs/>
            <w:i/>
            <w:color w:val="0077CC"/>
            <w:kern w:val="32"/>
            <w:sz w:val="28"/>
            <w:szCs w:val="32"/>
            <w:u w:val="single"/>
            <w:shd w:val="clear" w:color="auto" w:fill="FFFFFF"/>
            <w:lang w:val="en-US" w:eastAsia="en-US" w:bidi="ar-SA"/>
          </w:rPr>
          <w:t>Top News Advisory for Monday, May 4; Top News Advisory for May 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4, 2020 Monday 05:25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247" type="#_x0000_t75" style="width:150pt;height:21.75pt">
            <v:imagedata r:id="rId28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Top News stories from The Canadian Press. All times are Eastern unless otherwise stated. Coverage plans are included when available. Entries are subject to change as news develops.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NEED HELP, PLEASE SEND AN EMAIL TO </w:t>
      </w:r>
      <w:hyperlink r:id="rId640" w:history="1">
        <w:r>
          <w:rPr>
            <w:rFonts w:ascii="arial" w:eastAsia="arial" w:hAnsi="arial" w:cs="arial"/>
            <w:i/>
            <w:color w:val="0077CC"/>
            <w:sz w:val="20"/>
            <w:u w:val="single"/>
            <w:shd w:val="clear" w:color="auto" w:fill="FFFFFF"/>
            <w:lang w:val="en-US" w:eastAsia="en-US" w:bidi="ar-SA"/>
          </w:rPr>
          <w:t>mainslots@thecanadianpress.com</w:t>
        </w:r>
      </w:hyperlink>
      <w:r>
        <w:rPr>
          <w:rFonts w:ascii="arial" w:eastAsia="arial" w:hAnsi="arial" w:cs="arial"/>
          <w:color w:val="000000"/>
          <w:sz w:val="20"/>
          <w:lang w:val="en-US" w:eastAsia="en-US" w:bidi="ar-SA"/>
        </w:rPr>
        <w:t xml:space="preserve"> AND WE'LL GET BACK TO YOU RIGHT AWAY.</w:t>
      </w:r>
    </w:p>
    <w:p>
      <w:pPr>
        <w:spacing w:before="200" w:line="260" w:lineRule="atLeast"/>
        <w:jc w:val="both"/>
        <w:rPr>
          <w:lang w:val="en-US" w:eastAsia="en-US" w:bidi="ar-SA"/>
        </w:rPr>
      </w:pPr>
      <w:r>
        <w:rPr>
          <w:rFonts w:ascii="arial" w:eastAsia="arial" w:hAnsi="arial" w:cs="arial"/>
          <w:color w:val="000000"/>
          <w:sz w:val="20"/>
          <w:lang w:val="en-US" w:eastAsia="en-US" w:bidi="ar-SA"/>
        </w:rPr>
        <w:t>TOP HEADLINES:</w:t>
      </w:r>
    </w:p>
    <w:p>
      <w:pPr>
        <w:spacing w:before="200" w:line="260" w:lineRule="atLeast"/>
        <w:jc w:val="both"/>
        <w:rPr>
          <w:lang w:val="en-US" w:eastAsia="en-US" w:bidi="ar-SA"/>
        </w:rPr>
      </w:pPr>
      <w:r>
        <w:rPr>
          <w:rFonts w:ascii="arial" w:eastAsia="arial" w:hAnsi="arial" w:cs="arial"/>
          <w:color w:val="000000"/>
          <w:sz w:val="20"/>
          <w:lang w:val="en-US" w:eastAsia="en-US" w:bidi="ar-SA"/>
        </w:rPr>
        <w:t>-Several provinces begin easing lockdowns</w:t>
      </w:r>
    </w:p>
    <w:p>
      <w:pPr>
        <w:spacing w:before="200" w:line="260" w:lineRule="atLeast"/>
        <w:jc w:val="both"/>
        <w:rPr>
          <w:lang w:val="en-US" w:eastAsia="en-US" w:bidi="ar-SA"/>
        </w:rPr>
      </w:pPr>
      <w:r>
        <w:rPr>
          <w:rFonts w:ascii="arial" w:eastAsia="arial" w:hAnsi="arial" w:cs="arial"/>
          <w:color w:val="000000"/>
          <w:sz w:val="20"/>
          <w:lang w:val="en-US" w:eastAsia="en-US" w:bidi="ar-SA"/>
        </w:rPr>
        <w:t>-Cargill plant reopens after two-week shutdown</w:t>
      </w:r>
    </w:p>
    <w:p>
      <w:pPr>
        <w:spacing w:before="200" w:line="260" w:lineRule="atLeast"/>
        <w:jc w:val="both"/>
        <w:rPr>
          <w:lang w:val="en-US" w:eastAsia="en-US" w:bidi="ar-SA"/>
        </w:rPr>
      </w:pPr>
      <w:r>
        <w:rPr>
          <w:rFonts w:ascii="arial" w:eastAsia="arial" w:hAnsi="arial" w:cs="arial"/>
          <w:color w:val="000000"/>
          <w:sz w:val="20"/>
          <w:lang w:val="en-US" w:eastAsia="en-US" w:bidi="ar-SA"/>
        </w:rPr>
        <w:t>-Faulty masks a 'contractual' issue, China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urged to delay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reopening</w:t>
      </w:r>
    </w:p>
    <w:p>
      <w:pPr>
        <w:spacing w:before="200" w:line="260" w:lineRule="atLeast"/>
        <w:jc w:val="both"/>
        <w:rPr>
          <w:lang w:val="en-US" w:eastAsia="en-US" w:bidi="ar-SA"/>
        </w:rPr>
      </w:pPr>
      <w:r>
        <w:rPr>
          <w:rFonts w:ascii="arial" w:eastAsia="arial" w:hAnsi="arial" w:cs="arial"/>
          <w:color w:val="000000"/>
          <w:sz w:val="20"/>
          <w:lang w:val="en-US" w:eastAsia="en-US" w:bidi="ar-SA"/>
        </w:rPr>
        <w:t>-Tribute to crash victims aboard frigate</w:t>
      </w:r>
    </w:p>
    <w:p>
      <w:pPr>
        <w:spacing w:before="200" w:line="260" w:lineRule="atLeast"/>
        <w:jc w:val="both"/>
        <w:rPr>
          <w:lang w:val="en-US" w:eastAsia="en-US" w:bidi="ar-SA"/>
        </w:rPr>
      </w:pPr>
      <w:r>
        <w:rPr>
          <w:rFonts w:ascii="arial" w:eastAsia="arial" w:hAnsi="arial" w:cs="arial"/>
          <w:color w:val="000000"/>
          <w:sz w:val="20"/>
          <w:lang w:val="en-US" w:eastAsia="en-US" w:bidi="ar-SA"/>
        </w:rPr>
        <w:t>-Final evacuation order lifted in Fort McMurray</w:t>
      </w:r>
    </w:p>
    <w:p>
      <w:pPr>
        <w:spacing w:before="200" w:line="260" w:lineRule="atLeast"/>
        <w:jc w:val="both"/>
        <w:rPr>
          <w:lang w:val="en-US" w:eastAsia="en-US" w:bidi="ar-SA"/>
        </w:rPr>
      </w:pPr>
      <w:r>
        <w:rPr>
          <w:rFonts w:ascii="arial" w:eastAsia="arial" w:hAnsi="arial" w:cs="arial"/>
          <w:color w:val="000000"/>
          <w:sz w:val="20"/>
          <w:lang w:val="en-US" w:eastAsia="en-US" w:bidi="ar-SA"/>
        </w:rPr>
        <w:t>-Reopening Quebec schools remains a puzzle</w:t>
      </w:r>
    </w:p>
    <w:p>
      <w:pPr>
        <w:spacing w:before="200" w:line="260" w:lineRule="atLeast"/>
        <w:jc w:val="both"/>
        <w:rPr>
          <w:lang w:val="en-US" w:eastAsia="en-US" w:bidi="ar-SA"/>
        </w:rPr>
      </w:pPr>
      <w:r>
        <w:rPr>
          <w:rFonts w:ascii="arial" w:eastAsia="arial" w:hAnsi="arial" w:cs="arial"/>
          <w:color w:val="000000"/>
          <w:sz w:val="20"/>
          <w:lang w:val="en-US" w:eastAsia="en-US" w:bidi="ar-SA"/>
        </w:rPr>
        <w:t>NEW STORIES SINCE LAST ADVISORY</w:t>
      </w:r>
    </w:p>
    <w:p>
      <w:pPr>
        <w:spacing w:before="200" w:line="260" w:lineRule="atLeast"/>
        <w:jc w:val="both"/>
        <w:rPr>
          <w:lang w:val="en-US" w:eastAsia="en-US" w:bidi="ar-SA"/>
        </w:rPr>
      </w:pPr>
      <w:r>
        <w:rPr>
          <w:rFonts w:ascii="arial" w:eastAsia="arial" w:hAnsi="arial" w:cs="arial"/>
          <w:color w:val="000000"/>
          <w:sz w:val="20"/>
          <w:lang w:val="en-US" w:eastAsia="en-US" w:bidi="ar-SA"/>
        </w:rPr>
        <w:t>Faulty masks a 'contractual' issue, China says</w:t>
      </w:r>
    </w:p>
    <w:p>
      <w:pPr>
        <w:spacing w:before="200" w:line="260" w:lineRule="atLeast"/>
        <w:jc w:val="both"/>
        <w:rPr>
          <w:lang w:val="en-US" w:eastAsia="en-US" w:bidi="ar-SA"/>
        </w:rPr>
      </w:pPr>
      <w:r>
        <w:rPr>
          <w:rFonts w:ascii="arial" w:eastAsia="arial" w:hAnsi="arial" w:cs="arial"/>
          <w:color w:val="000000"/>
          <w:sz w:val="20"/>
          <w:lang w:val="en-US" w:eastAsia="en-US" w:bidi="ar-SA"/>
        </w:rPr>
        <w:t>COVID-China-Masks</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Chinese embassy in Ottawa says a "contractual" issue was behind the one million Chinese-made face masks Canada rejected last month.The masks did not meet the filtering standards for N95 respirator masks in Canada, which are thus named because they are supposed to filter out 95 per cent of small particles.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Wilkins: Bank's independence key to recovery</w:t>
      </w:r>
    </w:p>
    <w:p>
      <w:pPr>
        <w:spacing w:before="200" w:line="260" w:lineRule="atLeast"/>
        <w:jc w:val="both"/>
        <w:rPr>
          <w:lang w:val="en-US" w:eastAsia="en-US" w:bidi="ar-SA"/>
        </w:rPr>
      </w:pPr>
      <w:r>
        <w:rPr>
          <w:rFonts w:ascii="arial" w:eastAsia="arial" w:hAnsi="arial" w:cs="arial"/>
          <w:color w:val="000000"/>
          <w:sz w:val="20"/>
          <w:lang w:val="en-US" w:eastAsia="en-US" w:bidi="ar-SA"/>
        </w:rPr>
        <w:t>COVID-Economy</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Bank of Canada will need to maintain its independence to aid the economy during and after the COVID-19 pandemic, particularly as the country's debt levels rise, says the bank's second-in-command.In a speech on Monday, senior deputy governor Carolyn Wilkins detailed how the bank's actions through the pandemic have been aimed at ensuring businesses and individuals can access lines of credit and short-term loans, and spur demand during an expected recovery through low interest rates. PHOTO. Moves National and Business,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probing 3 cellphone tower fires</w:t>
      </w:r>
    </w:p>
    <w:p>
      <w:pPr>
        <w:spacing w:before="200" w:line="260" w:lineRule="atLeast"/>
        <w:jc w:val="both"/>
        <w:rPr>
          <w:lang w:val="en-US" w:eastAsia="en-US" w:bidi="ar-SA"/>
        </w:rPr>
      </w:pPr>
      <w:r>
        <w:rPr>
          <w:rFonts w:ascii="arial" w:eastAsia="arial" w:hAnsi="arial" w:cs="arial"/>
          <w:color w:val="000000"/>
          <w:sz w:val="20"/>
          <w:lang w:val="en-US" w:eastAsia="en-US" w:bidi="ar-SA"/>
        </w:rPr>
        <w:t>Que-Cell-Tower-Fires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Quebec are investigating whether recent fires at three cellphone towers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connected and if they have anything to do with global conspiracy theories linking COVID-19 with 5G technology.Provincial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Marc Tessier said authorities were called to a fire at around 3:40 a.m. today at a cellphone tower in Piedmont, Que., and then again 20 minutes later at another tower fire six kilometres away in Prevost, Que.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Woodbine's Lawson cautiously optimistic about horse racing's return</w:t>
      </w:r>
    </w:p>
    <w:p>
      <w:pPr>
        <w:spacing w:before="200" w:line="260" w:lineRule="atLeast"/>
        <w:jc w:val="both"/>
        <w:rPr>
          <w:lang w:val="en-US" w:eastAsia="en-US" w:bidi="ar-SA"/>
        </w:rPr>
      </w:pPr>
      <w:r>
        <w:rPr>
          <w:rFonts w:ascii="arial" w:eastAsia="arial" w:hAnsi="arial" w:cs="arial"/>
          <w:color w:val="000000"/>
          <w:sz w:val="20"/>
          <w:lang w:val="en-US" w:eastAsia="en-US" w:bidi="ar-SA"/>
        </w:rPr>
        <w:t>RAC-Woodbine-Optimistic-Lawson</w:t>
      </w:r>
    </w:p>
    <w:p>
      <w:pPr>
        <w:spacing w:before="200" w:line="260" w:lineRule="atLeast"/>
        <w:jc w:val="both"/>
        <w:rPr>
          <w:lang w:val="en-US" w:eastAsia="en-US" w:bidi="ar-SA"/>
        </w:rPr>
      </w:pPr>
      <w:r>
        <w:rPr>
          <w:rFonts w:ascii="arial" w:eastAsia="arial" w:hAnsi="arial" w:cs="arial"/>
          <w:color w:val="000000"/>
          <w:sz w:val="20"/>
          <w:lang w:val="en-US" w:eastAsia="en-US" w:bidi="ar-SA"/>
        </w:rPr>
        <w:t>TORONTO _ Jim Lawson is cautiously optimistic there could be live horse racing as early as next month. Buoying the Woodbine Entertainment CEO's optimism is the Ontario government's gradual easing of COVID-19 restrictions Monday, allowing some mostly seasonal businesses to re-open. The novel coronavirus pandemic forced the suspension of harness racing at Woodbine Mohawk Park in March and postponement of the April 18 start of Woodbine Racetrack's thoroughbred campaign _ and subsequently the $1-million Queen's Plate. 800 words. By Dan Ralph.</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Several provinces begin easing lockdowns</w:t>
      </w:r>
    </w:p>
    <w:p>
      <w:pPr>
        <w:spacing w:before="200" w:line="260" w:lineRule="atLeast"/>
        <w:jc w:val="both"/>
        <w:rPr>
          <w:lang w:val="en-US" w:eastAsia="en-US" w:bidi="ar-SA"/>
        </w:rPr>
      </w:pPr>
      <w:r>
        <w:rPr>
          <w:rFonts w:ascii="arial" w:eastAsia="arial" w:hAnsi="arial" w:cs="arial"/>
          <w:color w:val="000000"/>
          <w:sz w:val="20"/>
          <w:lang w:val="en-US" w:eastAsia="en-US" w:bidi="ar-SA"/>
        </w:rPr>
        <w:t>COVID-Cda</w:t>
      </w:r>
    </w:p>
    <w:p>
      <w:pPr>
        <w:spacing w:before="200" w:line="260" w:lineRule="atLeast"/>
        <w:jc w:val="both"/>
        <w:rPr>
          <w:lang w:val="en-US" w:eastAsia="en-US" w:bidi="ar-SA"/>
        </w:rPr>
      </w:pPr>
      <w:r>
        <w:rPr>
          <w:rFonts w:ascii="arial" w:eastAsia="arial" w:hAnsi="arial" w:cs="arial"/>
          <w:color w:val="000000"/>
          <w:sz w:val="20"/>
          <w:lang w:val="en-US" w:eastAsia="en-US" w:bidi="ar-SA"/>
        </w:rPr>
        <w:t>UNDATED -- Quebeckers were shopping for furniture, Winnipeggers were sipping beers on patios and a Regina physiotherapist was treating aches and pains that built up over weeks of isolation. Some provinces began easing their COVID-19 lockdowns on Monday, but top health officials cautioned many of the changes Canadians have made to their daily lives to slow the spread of the disease are here for the long haul.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Cargill plant reopens after two-week shutdown</w:t>
      </w:r>
    </w:p>
    <w:p>
      <w:pPr>
        <w:spacing w:before="200" w:line="260" w:lineRule="atLeast"/>
        <w:jc w:val="both"/>
        <w:rPr>
          <w:lang w:val="en-US" w:eastAsia="en-US" w:bidi="ar-SA"/>
        </w:rPr>
      </w:pPr>
      <w:r>
        <w:rPr>
          <w:rFonts w:ascii="arial" w:eastAsia="arial" w:hAnsi="arial" w:cs="arial"/>
          <w:color w:val="000000"/>
          <w:sz w:val="20"/>
          <w:lang w:val="en-US" w:eastAsia="en-US" w:bidi="ar-SA"/>
        </w:rPr>
        <w:t>COVID-Alta-Cargill</w:t>
      </w:r>
    </w:p>
    <w:p>
      <w:pPr>
        <w:spacing w:before="200" w:line="260" w:lineRule="atLeast"/>
        <w:jc w:val="both"/>
        <w:rPr>
          <w:lang w:val="en-US" w:eastAsia="en-US" w:bidi="ar-SA"/>
        </w:rPr>
      </w:pPr>
      <w:r>
        <w:rPr>
          <w:rFonts w:ascii="arial" w:eastAsia="arial" w:hAnsi="arial" w:cs="arial"/>
          <w:color w:val="000000"/>
          <w:sz w:val="20"/>
          <w:lang w:val="en-US" w:eastAsia="en-US" w:bidi="ar-SA"/>
        </w:rPr>
        <w:t>HIGH RIVER - The husband of a meat-packing worker who died last month remembered her as "a wonderful wife" who indulged him as he expressed his grief at a memorial Monday, the same day the plant in southern Alberta reopened after a two-week shutdown forced by a COVID-19 outbreak.Hiep Bui, who was 67, worked at the Cargill slaughterhouse for 23 years and was responsible for picking out beef bones from hamburger meat. She became ill on her shift on a Friday, was hospitalized the next day and died on the Sunday. PHOTO. By Bill Graveland.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urged to delay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reopening</w:t>
      </w:r>
    </w:p>
    <w:p>
      <w:pPr>
        <w:spacing w:before="200" w:line="260" w:lineRule="atLeast"/>
        <w:jc w:val="both"/>
        <w:rPr>
          <w:lang w:val="en-US" w:eastAsia="en-US" w:bidi="ar-SA"/>
        </w:rPr>
      </w:pPr>
      <w:r>
        <w:rPr>
          <w:rFonts w:ascii="arial" w:eastAsia="arial" w:hAnsi="arial" w:cs="arial"/>
          <w:color w:val="000000"/>
          <w:sz w:val="20"/>
          <w:lang w:val="en-US" w:eastAsia="en-US" w:bidi="ar-SA"/>
        </w:rPr>
        <w:t>COVID-Que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official Opposition is calling on the provincial government to push back the dates for reopening businesses and schools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Quebec Liberal Leader Pierre Arcand says it's too early to consider easing COVID-19 containment measures in the city, which counted over 16,000 cases and 1,365 deaths as of yesterday. Meanwhile,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stores that have been closed since March reopened for the first time Monday.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Ceremony planned for helicopter crash victims</w:t>
      </w:r>
    </w:p>
    <w:p>
      <w:pPr>
        <w:spacing w:before="200" w:line="260" w:lineRule="atLeast"/>
        <w:jc w:val="both"/>
        <w:rPr>
          <w:lang w:val="en-US" w:eastAsia="en-US" w:bidi="ar-SA"/>
        </w:rPr>
      </w:pPr>
      <w:r>
        <w:rPr>
          <w:rFonts w:ascii="arial" w:eastAsia="arial" w:hAnsi="arial" w:cs="arial"/>
          <w:color w:val="000000"/>
          <w:sz w:val="20"/>
          <w:lang w:val="en-US" w:eastAsia="en-US" w:bidi="ar-SA"/>
        </w:rPr>
        <w:t>Helicopter-Crash</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Canadian Armed Forces is planning to hold a ramp ceremony Wednesday to honour the six service members who went down with a military helicopter that crashed off the coast of Greece, even though the remains of five have not been recovered and identified.The ceremony will be held at Canadian Forces Base Trenton in Ontario and include the friends and family of all six who were aboard the Cyclone helicopter when it crashed into the Ionian Sea during a training accident on April 29. PHOTO. ADDS Quotes, context, background. By Lee Berthiaume and Michael Tutton.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Wood Buffalo mayor to ask for provincial, federal help</w:t>
      </w:r>
    </w:p>
    <w:p>
      <w:pPr>
        <w:spacing w:before="200" w:line="260" w:lineRule="atLeast"/>
        <w:jc w:val="both"/>
        <w:rPr>
          <w:lang w:val="en-US" w:eastAsia="en-US" w:bidi="ar-SA"/>
        </w:rPr>
      </w:pPr>
      <w:r>
        <w:rPr>
          <w:rFonts w:ascii="arial" w:eastAsia="arial" w:hAnsi="arial" w:cs="arial"/>
          <w:color w:val="000000"/>
          <w:sz w:val="20"/>
          <w:lang w:val="en-US" w:eastAsia="en-US" w:bidi="ar-SA"/>
        </w:rPr>
        <w:t>Fort-McMurray-Flooding</w:t>
      </w:r>
    </w:p>
    <w:p>
      <w:pPr>
        <w:spacing w:before="200" w:line="260" w:lineRule="atLeast"/>
        <w:jc w:val="both"/>
        <w:rPr>
          <w:lang w:val="en-US" w:eastAsia="en-US" w:bidi="ar-SA"/>
        </w:rPr>
      </w:pPr>
      <w:r>
        <w:rPr>
          <w:rFonts w:ascii="arial" w:eastAsia="arial" w:hAnsi="arial" w:cs="arial"/>
          <w:color w:val="000000"/>
          <w:sz w:val="20"/>
          <w:lang w:val="en-US" w:eastAsia="en-US" w:bidi="ar-SA"/>
        </w:rPr>
        <w:t>FORT MCMURRAY - The mayor of a northern Alberta city hit hard by flooding says he will seek disaster aid from higher levels of government while residents have been told they may need to boil their tap water for months.Don Scott, mayor of the Regional Municipality of Wood Buffalo, said he spent the weekend walking around downtown Fort McMurray as evacuation orders were lifted and about 13,000 residents were allowed to return to their homes. PHOTO.By Colette Derworiz in Edmonton.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Reopening Quebec schools remains a puzzle</w:t>
      </w:r>
    </w:p>
    <w:p>
      <w:pPr>
        <w:spacing w:before="200" w:line="260" w:lineRule="atLeast"/>
        <w:jc w:val="both"/>
        <w:rPr>
          <w:lang w:val="en-US" w:eastAsia="en-US" w:bidi="ar-SA"/>
        </w:rPr>
      </w:pPr>
      <w:r>
        <w:rPr>
          <w:rFonts w:ascii="arial" w:eastAsia="arial" w:hAnsi="arial" w:cs="arial"/>
          <w:color w:val="000000"/>
          <w:sz w:val="20"/>
          <w:lang w:val="en-US" w:eastAsia="en-US" w:bidi="ar-SA"/>
        </w:rPr>
        <w:t>COVID-Que-Schools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Desks two metres apart. No art, music, drama or gym classes. No playing on schoolyard equipment, and no breakfast or lunch programs. Quebec school boards are attempting to sketch what it will look like when students gradually begin returning to class next week as COVID-19 restrictions are lifted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Garden centres irked by partial reopening</w:t>
      </w:r>
    </w:p>
    <w:p>
      <w:pPr>
        <w:spacing w:before="200" w:line="260" w:lineRule="atLeast"/>
        <w:jc w:val="both"/>
        <w:rPr>
          <w:lang w:val="en-US" w:eastAsia="en-US" w:bidi="ar-SA"/>
        </w:rPr>
      </w:pPr>
      <w:r>
        <w:rPr>
          <w:rFonts w:ascii="arial" w:eastAsia="arial" w:hAnsi="arial" w:cs="arial"/>
          <w:color w:val="000000"/>
          <w:sz w:val="20"/>
          <w:lang w:val="en-US" w:eastAsia="en-US" w:bidi="ar-SA"/>
        </w:rPr>
        <w:t>COVID-Ont-Garden-Centres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few industries granted permission to ease pandemic-related restrictions in Ontario voiced frustration on Monday, saying unclear rules around the operation of garden centres do little to offer economic relief.The Ontario government's first tentative steps toward reopening the economy involved releasing a short list of largely seasonal businesses cleared to resume operations. While landscaping and lawn maintenance companies got the green light to offer full service, garden centres were cleared only to offer curbside pickup or delivery.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Iran plane crash chief a rights abuser: Cotler</w:t>
      </w:r>
    </w:p>
    <w:p>
      <w:pPr>
        <w:spacing w:before="200" w:line="260" w:lineRule="atLeast"/>
        <w:jc w:val="both"/>
        <w:rPr>
          <w:lang w:val="en-US" w:eastAsia="en-US" w:bidi="ar-SA"/>
        </w:rPr>
      </w:pPr>
      <w:r>
        <w:rPr>
          <w:rFonts w:ascii="arial" w:eastAsia="arial" w:hAnsi="arial" w:cs="arial"/>
          <w:color w:val="000000"/>
          <w:sz w:val="20"/>
          <w:lang w:val="en-US" w:eastAsia="en-US" w:bidi="ar-SA"/>
        </w:rPr>
        <w:t>Iran-Crash</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Canada's quest for compensation from Iran for shooting down a Ukrainian airliner is fraught with obstacles because Tehran's lead investigator is a mass executioner who belongs in prison, says a former Canadian justice minister."A person, who in fact should himself be in prison, is now making the determination of what would be a just and transparent inquiry," Irwin Cotler said in an interview. Mike Blanchfield. 700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Gregoire Trudeau hosts mental health podcast</w:t>
      </w:r>
    </w:p>
    <w:p>
      <w:pPr>
        <w:spacing w:before="200" w:line="260" w:lineRule="atLeast"/>
        <w:jc w:val="both"/>
        <w:rPr>
          <w:lang w:val="en-US" w:eastAsia="en-US" w:bidi="ar-SA"/>
        </w:rPr>
      </w:pPr>
      <w:r>
        <w:rPr>
          <w:rFonts w:ascii="arial" w:eastAsia="arial" w:hAnsi="arial" w:cs="arial"/>
          <w:color w:val="000000"/>
          <w:sz w:val="20"/>
          <w:lang w:val="en-US" w:eastAsia="en-US" w:bidi="ar-SA"/>
        </w:rPr>
        <w:t>COVID-Gregoire-Trudeau</w:t>
      </w:r>
    </w:p>
    <w:p>
      <w:pPr>
        <w:spacing w:before="200" w:line="260" w:lineRule="atLeast"/>
        <w:jc w:val="both"/>
        <w:rPr>
          <w:lang w:val="en-US" w:eastAsia="en-US" w:bidi="ar-SA"/>
        </w:rPr>
      </w:pPr>
      <w:r>
        <w:rPr>
          <w:rFonts w:ascii="arial" w:eastAsia="arial" w:hAnsi="arial" w:cs="arial"/>
          <w:color w:val="000000"/>
          <w:sz w:val="20"/>
          <w:lang w:val="en-US" w:eastAsia="en-US" w:bidi="ar-SA"/>
        </w:rPr>
        <w:t>TORONTO - Sophie Gregoire Trudeau has launched a podcast in which she discusses the mental health challenges of the COVID-19 pandemic.The "WE Well-being" podcast features conversations with famous guests and mental health experts including Olympians Silken Laumann and Tessa Virtue, and former NFL player Esera Tuaolo a.k.a. Mr. Aloha. The third episode features her mother-in-law and mental health advocate, Margaret Trudeau, mother of Prime Minister Justin Trudeau. PHOTO.</w:t>
      </w:r>
    </w:p>
    <w:p>
      <w:pPr>
        <w:spacing w:before="200" w:line="260" w:lineRule="atLeast"/>
        <w:jc w:val="both"/>
        <w:rPr>
          <w:lang w:val="en-US" w:eastAsia="en-US" w:bidi="ar-SA"/>
        </w:rPr>
      </w:pPr>
      <w:r>
        <w:rPr>
          <w:rFonts w:ascii="arial" w:eastAsia="arial" w:hAnsi="arial" w:cs="arial"/>
          <w:color w:val="000000"/>
          <w:sz w:val="20"/>
          <w:lang w:val="en-US" w:eastAsia="en-US" w:bidi="ar-SA"/>
        </w:rPr>
        <w:t>__</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forecasts years of hardship</w:t>
      </w:r>
    </w:p>
    <w:p>
      <w:pPr>
        <w:spacing w:before="200" w:line="260" w:lineRule="atLeast"/>
        <w:jc w:val="both"/>
        <w:rPr>
          <w:lang w:val="en-US" w:eastAsia="en-US" w:bidi="ar-SA"/>
        </w:rPr>
      </w:pPr>
      <w:r>
        <w:rPr>
          <w:rFonts w:ascii="arial" w:eastAsia="arial" w:hAnsi="arial" w:cs="arial"/>
          <w:color w:val="000000"/>
          <w:sz w:val="20"/>
          <w:lang w:val="en-US" w:eastAsia="en-US" w:bidi="ar-SA"/>
        </w:rPr>
        <w:t>Air-Canada-Rslts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With losses topping $1 billion last quarter, Air Canada predicts it will take at least three years to return to the flight capacity and earnings heights of 2019 due to the "cataclysmic effect" of the COVID-19 pandemic."We're now living through the darkest period ever in the history of commercial aviation, significantly worse than 9/11, SARS and the 2008 financial crisis," CEO Calin Rovinescu said on a conference call with analysts Monday. By Christopher Reynolds.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Canada demurs on blaming lab in Wuhan</w:t>
      </w:r>
    </w:p>
    <w:p>
      <w:pPr>
        <w:spacing w:before="200" w:line="260" w:lineRule="atLeast"/>
        <w:jc w:val="both"/>
        <w:rPr>
          <w:lang w:val="en-US" w:eastAsia="en-US" w:bidi="ar-SA"/>
        </w:rPr>
      </w:pPr>
      <w:r>
        <w:rPr>
          <w:rFonts w:ascii="arial" w:eastAsia="arial" w:hAnsi="arial" w:cs="arial"/>
          <w:color w:val="000000"/>
          <w:sz w:val="20"/>
          <w:lang w:val="en-US" w:eastAsia="en-US" w:bidi="ar-SA"/>
        </w:rPr>
        <w:t>COVID-Cda-US-Origins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federal government will remain focused on navigating Canada out of the COVID-19 crisis before turning to the murky mystery surrounding the origins of the novel coronavirus, says Health Minister Patty Hajdu.While it will be vitally important in the coming days to learn the true origin story of the virus, Canada's priority right now needs to be the health and safety of Canadians, Hajdu told a news conference Monday. 700 words. By James McCarten.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Fitness culture evolving during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COVID-Fitness</w:t>
      </w:r>
    </w:p>
    <w:p>
      <w:pPr>
        <w:spacing w:before="200" w:line="260" w:lineRule="atLeast"/>
        <w:jc w:val="both"/>
        <w:rPr>
          <w:lang w:val="en-US" w:eastAsia="en-US" w:bidi="ar-SA"/>
        </w:rPr>
      </w:pPr>
      <w:r>
        <w:rPr>
          <w:rFonts w:ascii="arial" w:eastAsia="arial" w:hAnsi="arial" w:cs="arial"/>
          <w:color w:val="000000"/>
          <w:sz w:val="20"/>
          <w:lang w:val="en-US" w:eastAsia="en-US" w:bidi="ar-SA"/>
        </w:rPr>
        <w:t>While gyms and fitness centres weren't exactly conducive to physical distancing before the COVID-19 pandemic hit, as studios begin to draft their reopening plans some say the days of letting the sweat fly in a crammed spin studio or sardining yoga mats in hot rooms are unlikely to return. By Gregory Strong. PHOTO.</w:t>
      </w:r>
    </w:p>
    <w:p>
      <w:pPr>
        <w:spacing w:before="200" w:line="260" w:lineRule="atLeast"/>
        <w:jc w:val="both"/>
        <w:rPr>
          <w:lang w:val="en-US" w:eastAsia="en-US" w:bidi="ar-SA"/>
        </w:rPr>
      </w:pPr>
      <w:r>
        <w:rPr>
          <w:rFonts w:ascii="arial" w:eastAsia="arial" w:hAnsi="arial" w:cs="arial"/>
          <w:color w:val="000000"/>
          <w:sz w:val="20"/>
          <w:lang w:val="en-US" w:eastAsia="en-US" w:bidi="ar-SA"/>
        </w:rPr>
        <w:t>__</w:t>
      </w:r>
    </w:p>
    <w:p>
      <w:pPr>
        <w:spacing w:before="200" w:line="260" w:lineRule="atLeast"/>
        <w:jc w:val="both"/>
        <w:rPr>
          <w:lang w:val="en-US" w:eastAsia="en-US" w:bidi="ar-SA"/>
        </w:rPr>
      </w:pPr>
      <w:r>
        <w:rPr>
          <w:rFonts w:ascii="arial" w:eastAsia="arial" w:hAnsi="arial" w:cs="arial"/>
          <w:color w:val="000000"/>
          <w:sz w:val="20"/>
          <w:lang w:val="en-US" w:eastAsia="en-US" w:bidi="ar-SA"/>
        </w:rPr>
        <w:t>Make emotional support key for students: advocates</w:t>
      </w:r>
    </w:p>
    <w:p>
      <w:pPr>
        <w:spacing w:before="200" w:line="260" w:lineRule="atLeast"/>
        <w:jc w:val="both"/>
        <w:rPr>
          <w:lang w:val="en-US" w:eastAsia="en-US" w:bidi="ar-SA"/>
        </w:rPr>
      </w:pPr>
      <w:r>
        <w:rPr>
          <w:rFonts w:ascii="arial" w:eastAsia="arial" w:hAnsi="arial" w:cs="arial"/>
          <w:color w:val="000000"/>
          <w:sz w:val="20"/>
          <w:lang w:val="en-US" w:eastAsia="en-US" w:bidi="ar-SA"/>
        </w:rPr>
        <w:t>COVID-School</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Bored and isolated students are spending too many hours online and some have started using more substances, but all students will need extra emotional support when classes resume, says a psychiatrist who specializes in youth mental health. Dr. Shimi Kang said that while teens typically question authority and act impulsively some are now self-medicating with substances or ignoring physical distancing measures as a way to deal with anxiety resulting from the pandemic.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MPs must have more time to debate: Scheer</w:t>
      </w:r>
    </w:p>
    <w:p>
      <w:pPr>
        <w:spacing w:before="200" w:line="260" w:lineRule="atLeast"/>
        <w:jc w:val="both"/>
        <w:rPr>
          <w:lang w:val="en-US" w:eastAsia="en-US" w:bidi="ar-SA"/>
        </w:rPr>
      </w:pPr>
      <w:r>
        <w:rPr>
          <w:rFonts w:ascii="arial" w:eastAsia="arial" w:hAnsi="arial" w:cs="arial"/>
          <w:color w:val="000000"/>
          <w:sz w:val="20"/>
          <w:lang w:val="en-US" w:eastAsia="en-US" w:bidi="ar-SA"/>
        </w:rPr>
        <w:t>COVID-Parliament</w:t>
      </w:r>
    </w:p>
    <w:p>
      <w:pPr>
        <w:spacing w:before="200" w:line="260" w:lineRule="atLeast"/>
        <w:jc w:val="both"/>
        <w:rPr>
          <w:lang w:val="en-US" w:eastAsia="en-US" w:bidi="ar-SA"/>
        </w:rPr>
      </w:pPr>
      <w:r>
        <w:rPr>
          <w:rFonts w:ascii="arial" w:eastAsia="arial" w:hAnsi="arial" w:cs="arial"/>
          <w:color w:val="000000"/>
          <w:sz w:val="20"/>
          <w:lang w:val="en-US" w:eastAsia="en-US" w:bidi="ar-SA"/>
        </w:rPr>
        <w:t>OTTAWA-Conservative Leader Andrew Scheer says as provinces begin to ease up on COVID-19 restrictions, Parliament should also return to a more normal routine. Scheer says the single day that's been given to pass emergency COVID-19 legislation in the past is no longer sufficient. 600 words. By Stephanie Levitz. PHOTO and VIDEO.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Trudeau takes part in COVID-19 pledge event</w:t>
      </w:r>
    </w:p>
    <w:p>
      <w:pPr>
        <w:spacing w:before="200" w:line="260" w:lineRule="atLeast"/>
        <w:jc w:val="both"/>
        <w:rPr>
          <w:lang w:val="en-US" w:eastAsia="en-US" w:bidi="ar-SA"/>
        </w:rPr>
      </w:pPr>
      <w:r>
        <w:rPr>
          <w:rFonts w:ascii="arial" w:eastAsia="arial" w:hAnsi="arial" w:cs="arial"/>
          <w:color w:val="000000"/>
          <w:sz w:val="20"/>
          <w:lang w:val="en-US" w:eastAsia="en-US" w:bidi="ar-SA"/>
        </w:rPr>
        <w:t>COVID-EU-Pledges</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 joined the global community Monday in helping to raise $11 billion toward a COVID-19 vaccine, amid promises to avoid past pandemic practice and make it available for all.That hasn't happened with past outbreaks, including the H1N1 pandemic in 2009, where richer countries got a vaccine first at the expense of poorer ones. PHOTO. 600 words. By Laura Osman.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Feds eye tools to aid Access to Info recovery</w:t>
      </w:r>
    </w:p>
    <w:p>
      <w:pPr>
        <w:spacing w:before="200" w:line="260" w:lineRule="atLeast"/>
        <w:jc w:val="both"/>
        <w:rPr>
          <w:lang w:val="en-US" w:eastAsia="en-US" w:bidi="ar-SA"/>
        </w:rPr>
      </w:pPr>
      <w:r>
        <w:rPr>
          <w:rFonts w:ascii="arial" w:eastAsia="arial" w:hAnsi="arial" w:cs="arial"/>
          <w:color w:val="000000"/>
          <w:sz w:val="20"/>
          <w:lang w:val="en-US" w:eastAsia="en-US" w:bidi="ar-SA"/>
        </w:rPr>
        <w:t>COVID-Information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federal government says it will look at whether investments in new technology could help clear any backlog of information requests that arises from a COVID-19 related bottleneck.The pledge comes as the national information ombudsman warns the pandemic could deal a crippling blow to an already ailing transparency system. PHOTO. 450 words. By Jim Bronskill.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Ontario close to opening parks, retail: Ford</w:t>
      </w:r>
    </w:p>
    <w:p>
      <w:pPr>
        <w:spacing w:before="200" w:line="260" w:lineRule="atLeast"/>
        <w:jc w:val="both"/>
        <w:rPr>
          <w:lang w:val="en-US" w:eastAsia="en-US" w:bidi="ar-SA"/>
        </w:rPr>
      </w:pPr>
      <w:r>
        <w:rPr>
          <w:rFonts w:ascii="arial" w:eastAsia="arial" w:hAnsi="arial" w:cs="arial"/>
          <w:color w:val="000000"/>
          <w:sz w:val="20"/>
          <w:lang w:val="en-US" w:eastAsia="en-US" w:bidi="ar-SA"/>
        </w:rPr>
        <w:t>COVID-Ont</w:t>
      </w:r>
    </w:p>
    <w:p>
      <w:pPr>
        <w:spacing w:before="200" w:line="260" w:lineRule="atLeast"/>
        <w:jc w:val="both"/>
        <w:rPr>
          <w:lang w:val="en-US" w:eastAsia="en-US" w:bidi="ar-SA"/>
        </w:rPr>
      </w:pPr>
      <w:r>
        <w:rPr>
          <w:rFonts w:ascii="arial" w:eastAsia="arial" w:hAnsi="arial" w:cs="arial"/>
          <w:color w:val="000000"/>
          <w:sz w:val="20"/>
          <w:lang w:val="en-US" w:eastAsia="en-US" w:bidi="ar-SA"/>
        </w:rPr>
        <w:t>TORONTO - Premier Doug Ford teased good news on steps toward reopening for retail stores, parks, cottagers and people missing loved ones Monday, as long as the province's COVID-19 numbers keep going down.Ontario reported 370 new cases of COVID-19 Monday, bringing the provincial total 2.1 per cent higher than the previous day, part of a downward trend.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reports another COVID-19 death</w:t>
      </w:r>
    </w:p>
    <w:p>
      <w:pPr>
        <w:spacing w:before="200" w:line="260" w:lineRule="atLeast"/>
        <w:jc w:val="both"/>
        <w:rPr>
          <w:lang w:val="en-US" w:eastAsia="en-US" w:bidi="ar-SA"/>
        </w:rPr>
      </w:pPr>
      <w:r>
        <w:rPr>
          <w:rFonts w:ascii="arial" w:eastAsia="arial" w:hAnsi="arial" w:cs="arial"/>
          <w:color w:val="000000"/>
          <w:sz w:val="20"/>
          <w:lang w:val="en-US" w:eastAsia="en-US" w:bidi="ar-SA"/>
        </w:rPr>
        <w:t>COVID-Atlantic</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is reporting another death from COVID-19 at a Halifax nursing home. The death at the Northwood long-term care home is the 38th death from the illness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N.S. shooting warrants sought by media</w:t>
      </w:r>
    </w:p>
    <w:p>
      <w:pPr>
        <w:spacing w:before="200" w:line="260" w:lineRule="atLeast"/>
        <w:jc w:val="both"/>
        <w:rPr>
          <w:lang w:val="en-US" w:eastAsia="en-US" w:bidi="ar-SA"/>
        </w:rPr>
      </w:pPr>
      <w:r>
        <w:rPr>
          <w:rFonts w:ascii="arial" w:eastAsia="arial" w:hAnsi="arial" w:cs="arial"/>
          <w:color w:val="000000"/>
          <w:sz w:val="20"/>
          <w:lang w:val="en-US" w:eastAsia="en-US" w:bidi="ar-SA"/>
        </w:rPr>
        <w:t>NS-Shootings-Warrants</w:t>
      </w:r>
    </w:p>
    <w:p>
      <w:pPr>
        <w:spacing w:before="200" w:line="260" w:lineRule="atLeast"/>
        <w:jc w:val="both"/>
        <w:rPr>
          <w:lang w:val="en-US" w:eastAsia="en-US" w:bidi="ar-SA"/>
        </w:rPr>
      </w:pPr>
      <w:r>
        <w:rPr>
          <w:rFonts w:ascii="arial" w:eastAsia="arial" w:hAnsi="arial" w:cs="arial"/>
          <w:color w:val="000000"/>
          <w:sz w:val="20"/>
          <w:lang w:val="en-US" w:eastAsia="en-US" w:bidi="ar-SA"/>
        </w:rPr>
        <w:t>HALIFAX - A provincial court judge says she'll push to hold hearings as quickly as possible on the public release of search warrants from the investigation into the recent mass shooting in Nova Scotia.Judge Laurel Halfpenny MacQuarrie said Monday she's concerned courts will become very busy in early summer in the event pandemic restrictions are relaxed. PHOTO. Moves Atlantic and National;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Metro Vancouver home sales down 39.4 per cent</w:t>
      </w:r>
    </w:p>
    <w:p>
      <w:pPr>
        <w:spacing w:before="200" w:line="260" w:lineRule="atLeast"/>
        <w:jc w:val="both"/>
        <w:rPr>
          <w:lang w:val="en-US" w:eastAsia="en-US" w:bidi="ar-SA"/>
        </w:rPr>
      </w:pPr>
      <w:r>
        <w:rPr>
          <w:rFonts w:ascii="arial" w:eastAsia="arial" w:hAnsi="arial" w:cs="arial"/>
          <w:color w:val="000000"/>
          <w:sz w:val="20"/>
          <w:lang w:val="en-US" w:eastAsia="en-US" w:bidi="ar-SA"/>
        </w:rPr>
        <w:t>Vancouver-Home-Sales</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The Real Estate Board of Greater Vancouver says home sales dropped by 39.4 per cent in April from a year earlier to hit an almost four-decade low. The board says there were a total of 1,109 home sales in the month, down from the 1,829 sales a year earlier as activity was hit by a full month of physical distance restrictions related to COVID-19.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De Havilland Canada begins phased restart</w:t>
      </w:r>
    </w:p>
    <w:p>
      <w:pPr>
        <w:spacing w:before="200" w:line="260" w:lineRule="atLeast"/>
        <w:jc w:val="both"/>
        <w:rPr>
          <w:lang w:val="en-US" w:eastAsia="en-US" w:bidi="ar-SA"/>
        </w:rPr>
      </w:pPr>
      <w:r>
        <w:rPr>
          <w:rFonts w:ascii="arial" w:eastAsia="arial" w:hAnsi="arial" w:cs="arial"/>
          <w:color w:val="000000"/>
          <w:sz w:val="20"/>
          <w:lang w:val="en-US" w:eastAsia="en-US" w:bidi="ar-SA"/>
        </w:rPr>
        <w:t>COVID-Business-Restarts</w:t>
      </w:r>
    </w:p>
    <w:p>
      <w:pPr>
        <w:spacing w:before="200" w:line="260" w:lineRule="atLeast"/>
        <w:jc w:val="both"/>
        <w:rPr>
          <w:lang w:val="en-US" w:eastAsia="en-US" w:bidi="ar-SA"/>
        </w:rPr>
      </w:pPr>
      <w:r>
        <w:rPr>
          <w:rFonts w:ascii="arial" w:eastAsia="arial" w:hAnsi="arial" w:cs="arial"/>
          <w:color w:val="000000"/>
          <w:sz w:val="20"/>
          <w:lang w:val="en-US" w:eastAsia="en-US" w:bidi="ar-SA"/>
        </w:rPr>
        <w:t>TORONTO - De Havilland Aircraft of Canada Ltd. has started a phased return-to-work plan after it suspended manufacturing operations in March due to the pandemic.The company says 100 employees are back on the job.</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 charges in massive 2017 wildfire in B.C.</w:t>
      </w:r>
    </w:p>
    <w:p>
      <w:pPr>
        <w:spacing w:before="200" w:line="260" w:lineRule="atLeast"/>
        <w:jc w:val="both"/>
        <w:rPr>
          <w:lang w:val="en-US" w:eastAsia="en-US" w:bidi="ar-SA"/>
        </w:rPr>
      </w:pPr>
      <w:r>
        <w:rPr>
          <w:rFonts w:ascii="arial" w:eastAsia="arial" w:hAnsi="arial" w:cs="arial"/>
          <w:color w:val="000000"/>
          <w:sz w:val="20"/>
          <w:lang w:val="en-US" w:eastAsia="en-US" w:bidi="ar-SA"/>
        </w:rPr>
        <w:t>Elephant-Hill-No-Charges</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The British Columbia Wildfire Service has officially released the cause of a 2017 blaze that eventually charred a huge area of trees and bush in the southern Interior and forced thousands to evacuate. Following an extensive investigation, the wildfire service says the Elephant Hill fire - sparked just south of Ashcroft on July 6, 2017 - was most likely caused by smoking or smoking materials ranging from matches to cigarettes, cigars, pipe tobacco or marijuana.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Parkinson's disease podcast explores COVID-19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COVID-Fox-Parkinsons-Podcast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Michael J. Fox's research foundation is launching a podcast to help people with Parkinson's disease navigate the COVID-19 pandemic.The Michael J. Fox Foundation for Parkinson's Research says the limited series will offer practical advice on topics including: how to make the most of telemedicine appointments, and tips for socially isolating when you need in-home care. PHOTO.</w:t>
      </w:r>
    </w:p>
    <w:p>
      <w:pPr>
        <w:spacing w:before="200" w:line="260" w:lineRule="atLeast"/>
        <w:jc w:val="both"/>
        <w:rPr>
          <w:lang w:val="en-US" w:eastAsia="en-US" w:bidi="ar-SA"/>
        </w:rPr>
      </w:pPr>
      <w:r>
        <w:rPr>
          <w:rFonts w:ascii="arial" w:eastAsia="arial" w:hAnsi="arial" w:cs="arial"/>
          <w:color w:val="000000"/>
          <w:sz w:val="20"/>
          <w:lang w:val="en-US" w:eastAsia="en-US" w:bidi="ar-SA"/>
        </w:rPr>
        <w:t>__</w:t>
      </w:r>
    </w:p>
    <w:p>
      <w:pPr>
        <w:spacing w:before="200" w:line="260" w:lineRule="atLeast"/>
        <w:jc w:val="both"/>
        <w:rPr>
          <w:lang w:val="en-US" w:eastAsia="en-US" w:bidi="ar-SA"/>
        </w:rPr>
      </w:pPr>
      <w:r>
        <w:rPr>
          <w:rFonts w:ascii="arial" w:eastAsia="arial" w:hAnsi="arial" w:cs="arial"/>
          <w:color w:val="000000"/>
          <w:sz w:val="20"/>
          <w:lang w:val="en-US" w:eastAsia="en-US" w:bidi="ar-SA"/>
        </w:rPr>
        <w:t>Netflix/CFC announce four films for development initiative</w:t>
      </w:r>
    </w:p>
    <w:p>
      <w:pPr>
        <w:spacing w:before="200" w:line="260" w:lineRule="atLeast"/>
        <w:jc w:val="both"/>
        <w:rPr>
          <w:lang w:val="en-US" w:eastAsia="en-US" w:bidi="ar-SA"/>
        </w:rPr>
      </w:pPr>
      <w:r>
        <w:rPr>
          <w:rFonts w:ascii="arial" w:eastAsia="arial" w:hAnsi="arial" w:cs="arial"/>
          <w:color w:val="000000"/>
          <w:sz w:val="20"/>
          <w:lang w:val="en-US" w:eastAsia="en-US" w:bidi="ar-SA"/>
        </w:rPr>
        <w:t>FILM-CFC-Netflix-Development-Initiative</w:t>
      </w:r>
    </w:p>
    <w:p>
      <w:pPr>
        <w:spacing w:before="200" w:line="260" w:lineRule="atLeast"/>
        <w:jc w:val="both"/>
        <w:rPr>
          <w:lang w:val="en-US" w:eastAsia="en-US" w:bidi="ar-SA"/>
        </w:rPr>
      </w:pPr>
      <w:r>
        <w:rPr>
          <w:rFonts w:ascii="arial" w:eastAsia="arial" w:hAnsi="arial" w:cs="arial"/>
          <w:color w:val="000000"/>
          <w:sz w:val="20"/>
          <w:lang w:val="en-US" w:eastAsia="en-US" w:bidi="ar-SA"/>
        </w:rPr>
        <w:t>TORONTO - "Firecrackers" director Jasmin Mozaffari is among the filmmakers selected for the inaugural Project Development Accelerator initiative from the Canadian Film Centre and Netflix.The three-month initiative announced in 2018 offers advanced project development and workshopping support for the selected creators/projects.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MDA signs $190M robotics contract for ISS</w:t>
      </w:r>
    </w:p>
    <w:p>
      <w:pPr>
        <w:spacing w:before="200" w:line="260" w:lineRule="atLeast"/>
        <w:jc w:val="both"/>
        <w:rPr>
          <w:lang w:val="en-US" w:eastAsia="en-US" w:bidi="ar-SA"/>
        </w:rPr>
      </w:pPr>
      <w:r>
        <w:rPr>
          <w:rFonts w:ascii="arial" w:eastAsia="arial" w:hAnsi="arial" w:cs="arial"/>
          <w:color w:val="000000"/>
          <w:sz w:val="20"/>
          <w:lang w:val="en-US" w:eastAsia="en-US" w:bidi="ar-SA"/>
        </w:rPr>
        <w:t>MDA-Space-Station</w:t>
      </w:r>
    </w:p>
    <w:p>
      <w:pPr>
        <w:spacing w:before="200" w:line="260" w:lineRule="atLeast"/>
        <w:jc w:val="both"/>
        <w:rPr>
          <w:lang w:val="en-US" w:eastAsia="en-US" w:bidi="ar-SA"/>
        </w:rPr>
      </w:pPr>
      <w:r>
        <w:rPr>
          <w:rFonts w:ascii="arial" w:eastAsia="arial" w:hAnsi="arial" w:cs="arial"/>
          <w:color w:val="000000"/>
          <w:sz w:val="20"/>
          <w:lang w:val="en-US" w:eastAsia="en-US" w:bidi="ar-SA"/>
        </w:rPr>
        <w:t>BRAMPTON - MDA has signed a contract worth $190 million to support robotic operations on the International Space Station (ISS).The contract includes ongoing operations and maintenance of the Canadian contribution to the ISS, including Canadarm2, Dextre and the mobile base system.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Canadian equities worst Q1 performer: report</w:t>
      </w:r>
    </w:p>
    <w:p>
      <w:pPr>
        <w:spacing w:before="200" w:line="260" w:lineRule="atLeast"/>
        <w:jc w:val="both"/>
        <w:rPr>
          <w:lang w:val="en-US" w:eastAsia="en-US" w:bidi="ar-SA"/>
        </w:rPr>
      </w:pPr>
      <w:r>
        <w:rPr>
          <w:rFonts w:ascii="arial" w:eastAsia="arial" w:hAnsi="arial" w:cs="arial"/>
          <w:color w:val="000000"/>
          <w:sz w:val="20"/>
          <w:lang w:val="en-US" w:eastAsia="en-US" w:bidi="ar-SA"/>
        </w:rPr>
        <w:t>Investment-Fund-Returns</w:t>
      </w:r>
    </w:p>
    <w:p>
      <w:pPr>
        <w:spacing w:before="200" w:line="260" w:lineRule="atLeast"/>
        <w:jc w:val="both"/>
        <w:rPr>
          <w:lang w:val="en-US" w:eastAsia="en-US" w:bidi="ar-SA"/>
        </w:rPr>
      </w:pPr>
      <w:r>
        <w:rPr>
          <w:rFonts w:ascii="arial" w:eastAsia="arial" w:hAnsi="arial" w:cs="arial"/>
          <w:color w:val="000000"/>
          <w:sz w:val="20"/>
          <w:lang w:val="en-US" w:eastAsia="en-US" w:bidi="ar-SA"/>
        </w:rPr>
        <w:t>TORONTO - Canadian equities were the worst performing traditional asset category in the first quarter, according to a report that sizes up the financial impact of the COVID-19 pandemic and concurrent decline in world oil prices during the first three months of 2020.The CIBC Mellon report says Canadian equities had a first-quarter median return of minus 20.10 per cent.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KBO's lone Canadian ready for season</w:t>
      </w:r>
    </w:p>
    <w:p>
      <w:pPr>
        <w:spacing w:before="200" w:line="260" w:lineRule="atLeast"/>
        <w:jc w:val="both"/>
        <w:rPr>
          <w:lang w:val="en-US" w:eastAsia="en-US" w:bidi="ar-SA"/>
        </w:rPr>
      </w:pPr>
      <w:r>
        <w:rPr>
          <w:rFonts w:ascii="arial" w:eastAsia="arial" w:hAnsi="arial" w:cs="arial"/>
          <w:color w:val="000000"/>
          <w:sz w:val="20"/>
          <w:lang w:val="en-US" w:eastAsia="en-US" w:bidi="ar-SA"/>
        </w:rPr>
        <w:t>BKO-Korea-Canadian</w:t>
      </w:r>
    </w:p>
    <w:p>
      <w:pPr>
        <w:spacing w:before="200" w:line="260" w:lineRule="atLeast"/>
        <w:jc w:val="both"/>
        <w:rPr>
          <w:lang w:val="en-US" w:eastAsia="en-US" w:bidi="ar-SA"/>
        </w:rPr>
      </w:pPr>
      <w:r>
        <w:rPr>
          <w:rFonts w:ascii="arial" w:eastAsia="arial" w:hAnsi="arial" w:cs="arial"/>
          <w:color w:val="000000"/>
          <w:sz w:val="20"/>
          <w:lang w:val="en-US" w:eastAsia="en-US" w:bidi="ar-SA"/>
        </w:rPr>
        <w:t>Jamie Romak had no hesitation about going back to South Korea in the midst of a global pandemic to play in his fourth season in the Korean Baseball Organization. The first baseman from London, Ont., just didn't realize at the time that leaving Canada in mid-March would mean he'd have to be without his wife and two sons - including a newborn - for the foreseeable future. 900 words. By Melissa Couto. PHOTO. MOVED.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Raptors Uprising GC finally gets to play ball</w:t>
      </w:r>
    </w:p>
    <w:p>
      <w:pPr>
        <w:spacing w:before="200" w:line="260" w:lineRule="atLeast"/>
        <w:jc w:val="both"/>
        <w:rPr>
          <w:lang w:val="en-US" w:eastAsia="en-US" w:bidi="ar-SA"/>
        </w:rPr>
      </w:pPr>
      <w:r>
        <w:rPr>
          <w:rFonts w:ascii="arial" w:eastAsia="arial" w:hAnsi="arial" w:cs="arial"/>
          <w:color w:val="000000"/>
          <w:sz w:val="20"/>
          <w:lang w:val="en-US" w:eastAsia="en-US" w:bidi="ar-SA"/>
        </w:rPr>
        <w:t>BKN-Esports-Raptors-Uprising</w:t>
      </w:r>
    </w:p>
    <w:p>
      <w:pPr>
        <w:spacing w:before="200" w:line="260" w:lineRule="atLeast"/>
        <w:jc w:val="both"/>
        <w:rPr>
          <w:lang w:val="en-US" w:eastAsia="en-US" w:bidi="ar-SA"/>
        </w:rPr>
      </w:pPr>
      <w:r>
        <w:rPr>
          <w:rFonts w:ascii="arial" w:eastAsia="arial" w:hAnsi="arial" w:cs="arial"/>
          <w:color w:val="000000"/>
          <w:sz w:val="20"/>
          <w:lang w:val="en-US" w:eastAsia="en-US" w:bidi="ar-SA"/>
        </w:rPr>
        <w:t>TORONTO -- Raptors Uprising GC enters the NBA 2K League's third season full of hope, with the belief it has built a balanced roster that will help franchise player Kenneth (KennyGotWork) Hailey flourish. The Raptors esports team opens play Tuesday against 2019 runner-up 76ers GC as the 23-team league, whose original March 24 tipoff was delayed by the global pandemic, returns to action with at least six weeks of remote play. 600 words. By Neil Davidson.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Phelps advice helps Oleksiak manage time and isolation</w:t>
      </w:r>
    </w:p>
    <w:p>
      <w:pPr>
        <w:spacing w:before="200" w:line="260" w:lineRule="atLeast"/>
        <w:jc w:val="both"/>
        <w:rPr>
          <w:lang w:val="en-US" w:eastAsia="en-US" w:bidi="ar-SA"/>
        </w:rPr>
      </w:pPr>
      <w:r>
        <w:rPr>
          <w:rFonts w:ascii="arial" w:eastAsia="arial" w:hAnsi="arial" w:cs="arial"/>
          <w:color w:val="000000"/>
          <w:sz w:val="20"/>
          <w:lang w:val="en-US" w:eastAsia="en-US" w:bidi="ar-SA"/>
        </w:rPr>
        <w:t>SWM-OLY-Oleksiak-Bides-Time</w:t>
      </w:r>
    </w:p>
    <w:p>
      <w:pPr>
        <w:spacing w:before="200" w:line="260" w:lineRule="atLeast"/>
        <w:jc w:val="both"/>
        <w:rPr>
          <w:lang w:val="en-US" w:eastAsia="en-US" w:bidi="ar-SA"/>
        </w:rPr>
      </w:pPr>
      <w:r>
        <w:rPr>
          <w:rFonts w:ascii="arial" w:eastAsia="arial" w:hAnsi="arial" w:cs="arial"/>
          <w:color w:val="000000"/>
          <w:sz w:val="20"/>
          <w:lang w:val="en-US" w:eastAsia="en-US" w:bidi="ar-SA"/>
        </w:rPr>
        <w:t>Penny Oleksiak spends her mornings riding a stationary bike on her Toronto apartment's balcony and lifting weights in her living room. The winner of four swimming medals, including gold, at the 2016 Rio Olympics was prepping for this summer's Tokyo Games now postponed until next year. A book recommended to her by American swimming legend Michael Phelps helps her manage the isolation and extra time forced on her by the COVID-19 pandemic. 650 words. By Donna Spencer. With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Leafs sign D Mikko Lehtonen to one-year deal</w:t>
      </w:r>
    </w:p>
    <w:p>
      <w:pPr>
        <w:spacing w:before="200" w:line="260" w:lineRule="atLeast"/>
        <w:jc w:val="both"/>
        <w:rPr>
          <w:lang w:val="en-US" w:eastAsia="en-US" w:bidi="ar-SA"/>
        </w:rPr>
      </w:pPr>
      <w:r>
        <w:rPr>
          <w:rFonts w:ascii="arial" w:eastAsia="arial" w:hAnsi="arial" w:cs="arial"/>
          <w:color w:val="000000"/>
          <w:sz w:val="20"/>
          <w:lang w:val="en-US" w:eastAsia="en-US" w:bidi="ar-SA"/>
        </w:rPr>
        <w:t>HKN-Maple-Leafs-Lehtonen</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Toronto Maple Leafs have signed Finnish defenceman Mikko Lehtonen to a one-year, entry-level contract for the 2020-21 season, the club announced Monday. The 26-year-old is coming off a 17-goal, 49-point effort over 60 games with Jokerit to lead all Kontinental Hockey League blue-liners in scoring.Viewed by many observers as the top European-based defenceman in 2019-20, Lehtonen is coming off a KHL all-star appearance, and was named the league's top player at his position three times from November through January. 215 words. PHOTO. MOVED.</w:t>
      </w:r>
    </w:p>
    <w:p>
      <w:pPr>
        <w:spacing w:before="200" w:line="260" w:lineRule="atLeast"/>
        <w:jc w:val="both"/>
        <w:rPr>
          <w:lang w:val="en-US" w:eastAsia="en-US" w:bidi="ar-SA"/>
        </w:rPr>
      </w:pPr>
      <w:r>
        <w:rPr>
          <w:rFonts w:ascii="arial" w:eastAsia="arial" w:hAnsi="arial" w:cs="arial"/>
          <w:color w:val="000000"/>
          <w:sz w:val="20"/>
          <w:lang w:val="en-US" w:eastAsia="en-US" w:bidi="ar-SA"/>
        </w:rPr>
        <w:t>From AP:</w:t>
      </w:r>
    </w:p>
    <w:p>
      <w:pPr>
        <w:spacing w:before="200" w:line="260" w:lineRule="atLeast"/>
        <w:jc w:val="both"/>
        <w:rPr>
          <w:lang w:val="en-US" w:eastAsia="en-US" w:bidi="ar-SA"/>
        </w:rPr>
      </w:pPr>
      <w:r>
        <w:rPr>
          <w:rFonts w:ascii="arial" w:eastAsia="arial" w:hAnsi="arial" w:cs="arial"/>
          <w:color w:val="000000"/>
          <w:sz w:val="20"/>
          <w:lang w:val="en-US" w:eastAsia="en-US" w:bidi="ar-SA"/>
        </w:rPr>
        <w:t>Shula, winningest coach in pro football history, dies at 90</w:t>
      </w:r>
    </w:p>
    <w:p>
      <w:pPr>
        <w:spacing w:before="200" w:line="260" w:lineRule="atLeast"/>
        <w:jc w:val="both"/>
        <w:rPr>
          <w:lang w:val="en-US" w:eastAsia="en-US" w:bidi="ar-SA"/>
        </w:rPr>
      </w:pPr>
      <w:r>
        <w:rPr>
          <w:rFonts w:ascii="arial" w:eastAsia="arial" w:hAnsi="arial" w:cs="arial"/>
          <w:color w:val="000000"/>
          <w:sz w:val="20"/>
          <w:lang w:val="en-US" w:eastAsia="en-US" w:bidi="ar-SA"/>
        </w:rPr>
        <w:t>FBN-Obit-Shula</w:t>
      </w:r>
    </w:p>
    <w:p>
      <w:pPr>
        <w:spacing w:before="200" w:line="260" w:lineRule="atLeast"/>
        <w:jc w:val="both"/>
        <w:rPr>
          <w:lang w:val="en-US" w:eastAsia="en-US" w:bidi="ar-SA"/>
        </w:rPr>
      </w:pPr>
      <w:r>
        <w:rPr>
          <w:rFonts w:ascii="arial" w:eastAsia="arial" w:hAnsi="arial" w:cs="arial"/>
          <w:color w:val="000000"/>
          <w:sz w:val="20"/>
          <w:lang w:val="en-US" w:eastAsia="en-US" w:bidi="ar-SA"/>
        </w:rPr>
        <w:t>MIAMI - Don Shula, who won the most games of any NFL coach and led the Miami Dolphins to the only perfect season in league history, died Monday at his home, the team said. He was 90. Shula surpassed George Halas' league-record 324 victories in 1993. He retired following the 1995 season with 347 wins, 173 losses and six ties, and was inducted into the Pro Football Hall of Fame in 1997.Shula became the only coach to guide an NFL team through a perfect season when the 1972 Dolphins went 17-0. They won the Super Bowl again the following season, finishing 15-2. 1,200 words. PHOTO. MOVED.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COMING LATER TODAY</w:t>
      </w:r>
    </w:p>
    <w:p>
      <w:pPr>
        <w:spacing w:before="200" w:line="260" w:lineRule="atLeast"/>
        <w:jc w:val="both"/>
        <w:rPr>
          <w:lang w:val="en-US" w:eastAsia="en-US" w:bidi="ar-SA"/>
        </w:rPr>
      </w:pPr>
      <w:r>
        <w:rPr>
          <w:rFonts w:ascii="arial" w:eastAsia="arial" w:hAnsi="arial" w:cs="arial"/>
          <w:color w:val="000000"/>
          <w:sz w:val="20"/>
          <w:lang w:val="en-US" w:eastAsia="en-US" w:bidi="ar-SA"/>
        </w:rPr>
        <w:t>EDMONTON - Alberta's chief medical officer of health and officials will provide an update on COVID-19 and the ongoing work to protect public health. The Canadian Press will monitor.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REGINA - Health officials update the COVID-19 situation in the province. Reporter Stephanie Taylor will monitor.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WINNIPEG - Health officials update the COVID-19 situation in the province. Reporter Steve Lambert will monitor.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VICTORIA - Provincial health officer Dr. Bonnie Henry and Health Minister Adrian Dix release COVID-19 figures on modelling and health system capacity. Reporter Dirk Meissner will monitor.</w:t>
      </w:r>
    </w:p>
    <w:p>
      <w:pPr>
        <w:spacing w:before="200" w:line="260" w:lineRule="atLeast"/>
        <w:jc w:val="both"/>
        <w:rPr>
          <w:lang w:val="en-US" w:eastAsia="en-US" w:bidi="ar-SA"/>
        </w:rPr>
      </w:pPr>
      <w:r>
        <w:rPr>
          <w:rFonts w:ascii="arial" w:eastAsia="arial" w:hAnsi="arial" w:cs="arial"/>
          <w:color w:val="000000"/>
          <w:sz w:val="20"/>
          <w:lang w:val="en-US" w:eastAsia="en-US" w:bidi="ar-SA"/>
        </w:rPr>
        <w:t>LOCAL JOURNALISM INITIATIVE STORIES: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LJI is a federally funded program to create local reporting positions across Canada to add coverage in under-covered areas or on under-covered issues. This content is delivered on the CP wire in the "Y" or spare news category, or you can register to see and download it at </w:t>
      </w:r>
      <w:hyperlink r:id="rId641" w:history="1">
        <w:r>
          <w:rPr>
            <w:rFonts w:ascii="arial" w:eastAsia="arial" w:hAnsi="arial" w:cs="arial"/>
            <w:i/>
            <w:color w:val="0077CC"/>
            <w:sz w:val="20"/>
            <w:u w:val="single"/>
            <w:shd w:val="clear" w:color="auto" w:fill="FFFFFF"/>
            <w:lang w:val="en-US" w:eastAsia="en-US" w:bidi="ar-SA"/>
          </w:rPr>
          <w:t>www.lji-ijl.ca</w:t>
        </w:r>
      </w:hyperlink>
      <w:r>
        <w:rPr>
          <w:rFonts w:ascii="arial" w:eastAsia="arial" w:hAnsi="arial" w:cs="arial"/>
          <w:color w:val="000000"/>
          <w:sz w:val="20"/>
          <w:lang w:val="en-US" w:eastAsia="en-US" w:bidi="ar-SA"/>
        </w:rPr>
        <w:t xml:space="preserve">. This content is created and submitted by participating publishers and is not edited by The Canadian Press. Questions should be directed to LJI supervising editor Amy Logan at </w:t>
      </w:r>
      <w:hyperlink r:id="rId642" w:history="1">
        <w:r>
          <w:rPr>
            <w:rFonts w:ascii="arial" w:eastAsia="arial" w:hAnsi="arial" w:cs="arial"/>
            <w:i/>
            <w:color w:val="0077CC"/>
            <w:sz w:val="20"/>
            <w:u w:val="single"/>
            <w:shd w:val="clear" w:color="auto" w:fill="FFFFFF"/>
            <w:lang w:val="en-US" w:eastAsia="en-US" w:bidi="ar-SA"/>
          </w:rPr>
          <w:t>amy.logan@thecanadianpress.com</w:t>
        </w:r>
      </w:hyperlink>
      <w:r>
        <w:rPr>
          <w:rFonts w:ascii="arial" w:eastAsia="arial" w:hAnsi="arial" w:cs="arial"/>
          <w:color w:val="000000"/>
          <w:sz w:val="20"/>
          <w:lang w:val="en-US" w:eastAsia="en-US" w:bidi="ar-SA"/>
        </w:rPr>
        <w:t xml:space="preserve"> Below is a sample of the dozens of stories moved daily:</w:t>
      </w:r>
    </w:p>
    <w:p>
      <w:pPr>
        <w:spacing w:before="200" w:line="260" w:lineRule="atLeast"/>
        <w:jc w:val="both"/>
        <w:rPr>
          <w:lang w:val="en-US" w:eastAsia="en-US" w:bidi="ar-SA"/>
        </w:rPr>
      </w:pPr>
      <w:r>
        <w:rPr>
          <w:rFonts w:ascii="arial" w:eastAsia="arial" w:hAnsi="arial" w:cs="arial"/>
          <w:color w:val="000000"/>
          <w:sz w:val="20"/>
          <w:lang w:val="en-US" w:eastAsia="en-US" w:bidi="ar-SA"/>
        </w:rPr>
        <w:t>Migrant worker rights overlooked in Ontario: advocate</w:t>
      </w:r>
    </w:p>
    <w:p>
      <w:pPr>
        <w:spacing w:before="200" w:line="260" w:lineRule="atLeast"/>
        <w:jc w:val="both"/>
        <w:rPr>
          <w:lang w:val="en-US" w:eastAsia="en-US" w:bidi="ar-SA"/>
        </w:rPr>
      </w:pPr>
      <w:r>
        <w:rPr>
          <w:rFonts w:ascii="arial" w:eastAsia="arial" w:hAnsi="arial" w:cs="arial"/>
          <w:color w:val="000000"/>
          <w:sz w:val="20"/>
          <w:lang w:val="en-US" w:eastAsia="en-US" w:bidi="ar-SA"/>
        </w:rPr>
        <w:t>lji-on-COVID-outbreak-migrant-workers</w:t>
      </w:r>
    </w:p>
    <w:p>
      <w:pPr>
        <w:spacing w:before="200" w:line="260" w:lineRule="atLeast"/>
        <w:jc w:val="both"/>
        <w:rPr>
          <w:lang w:val="en-US" w:eastAsia="en-US" w:bidi="ar-SA"/>
        </w:rPr>
      </w:pPr>
      <w:r>
        <w:rPr>
          <w:rFonts w:ascii="arial" w:eastAsia="arial" w:hAnsi="arial" w:cs="arial"/>
          <w:color w:val="000000"/>
          <w:sz w:val="20"/>
          <w:lang w:val="en-US" w:eastAsia="en-US" w:bidi="ar-SA"/>
        </w:rPr>
        <w:t>An advocate group for migrant workers is asking the province to immediately suspend any agricultural workplace from operating until it is fully sanitized and the workers are provided with full Personal Protective Equipment (PPE) as the COVID-19 pandemic continues. 600 words. Jenna Cocullo/The Chatham Voice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Rural internet issues put in sharper focus during pandemic</w:t>
      </w:r>
    </w:p>
    <w:p>
      <w:pPr>
        <w:spacing w:before="200" w:line="260" w:lineRule="atLeast"/>
        <w:jc w:val="both"/>
        <w:rPr>
          <w:lang w:val="en-US" w:eastAsia="en-US" w:bidi="ar-SA"/>
        </w:rPr>
      </w:pPr>
      <w:r>
        <w:rPr>
          <w:rFonts w:ascii="arial" w:eastAsia="arial" w:hAnsi="arial" w:cs="arial"/>
          <w:color w:val="000000"/>
          <w:sz w:val="20"/>
          <w:lang w:val="en-US" w:eastAsia="en-US" w:bidi="ar-SA"/>
        </w:rPr>
        <w:t>LJI-ON-PUSLINCH-INTERNET</w:t>
      </w:r>
    </w:p>
    <w:p>
      <w:pPr>
        <w:spacing w:before="200" w:line="260" w:lineRule="atLeast"/>
        <w:jc w:val="both"/>
        <w:rPr>
          <w:lang w:val="en-US" w:eastAsia="en-US" w:bidi="ar-SA"/>
        </w:rPr>
      </w:pPr>
      <w:r>
        <w:rPr>
          <w:rFonts w:ascii="arial" w:eastAsia="arial" w:hAnsi="arial" w:cs="arial"/>
          <w:color w:val="000000"/>
          <w:sz w:val="20"/>
          <w:lang w:val="en-US" w:eastAsia="en-US" w:bidi="ar-SA"/>
        </w:rPr>
        <w:t>Engineering student Raj Mody got a crash course in rural internet difficulties moving to Morriston from Brampton a month ago. Mody and his brother are engineering students at the University of Waterloo and McMaster respectively. Their father is a telecommunications engineer. Three engineers working from home has caused some big problems. 1,200 words. Keegan Kozolanka/GuelphToday.com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Trades Newfoundland and Labrador slams government for allowing out-of-province workers during pandemic</w:t>
      </w:r>
    </w:p>
    <w:p>
      <w:pPr>
        <w:spacing w:before="200" w:line="260" w:lineRule="atLeast"/>
        <w:jc w:val="both"/>
        <w:rPr>
          <w:lang w:val="en-US" w:eastAsia="en-US" w:bidi="ar-SA"/>
        </w:rPr>
      </w:pPr>
      <w:r>
        <w:rPr>
          <w:rFonts w:ascii="arial" w:eastAsia="arial" w:hAnsi="arial" w:cs="arial"/>
          <w:color w:val="000000"/>
          <w:sz w:val="20"/>
          <w:lang w:val="en-US" w:eastAsia="en-US" w:bidi="ar-SA"/>
        </w:rPr>
        <w:t>LJI-NL-TRADES-WORKERS-SLAM-PROVINCE</w:t>
      </w:r>
    </w:p>
    <w:p>
      <w:pPr>
        <w:spacing w:before="200" w:line="260" w:lineRule="atLeast"/>
        <w:jc w:val="both"/>
        <w:rPr>
          <w:lang w:val="en-US" w:eastAsia="en-US" w:bidi="ar-SA"/>
        </w:rPr>
      </w:pPr>
      <w:r>
        <w:rPr>
          <w:rFonts w:ascii="arial" w:eastAsia="arial" w:hAnsi="arial" w:cs="arial"/>
          <w:color w:val="000000"/>
          <w:sz w:val="20"/>
          <w:lang w:val="en-US" w:eastAsia="en-US" w:bidi="ar-SA"/>
        </w:rPr>
        <w:t>Some N.L. contractors and tradespeople continue to raise concerns about workers from outside the province being exempted from self-quarantine rules applied to other travellers. Specifically, construction workers who arrive from other parts of Canada are required to self-isolate on off-hours for 14 days but can still work onsite. 600 words. PHOTO. Peter Jackson/The Telegram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Former Barrie emergency doctor jailed for drug trafficking eager to practise again</w:t>
      </w:r>
    </w:p>
    <w:p>
      <w:pPr>
        <w:spacing w:before="200" w:line="260" w:lineRule="atLeast"/>
        <w:jc w:val="both"/>
        <w:rPr>
          <w:lang w:val="en-US" w:eastAsia="en-US" w:bidi="ar-SA"/>
        </w:rPr>
      </w:pPr>
      <w:r>
        <w:rPr>
          <w:rFonts w:ascii="arial" w:eastAsia="arial" w:hAnsi="arial" w:cs="arial"/>
          <w:color w:val="000000"/>
          <w:sz w:val="20"/>
          <w:lang w:val="en-US" w:eastAsia="en-US" w:bidi="ar-SA"/>
        </w:rPr>
        <w:t>LJI-ONT-GebienDoctorLicenceFentanyl</w:t>
      </w:r>
    </w:p>
    <w:p>
      <w:pPr>
        <w:spacing w:before="200" w:line="260" w:lineRule="atLeast"/>
        <w:jc w:val="both"/>
        <w:rPr>
          <w:lang w:val="en-US" w:eastAsia="en-US" w:bidi="ar-SA"/>
        </w:rPr>
      </w:pPr>
      <w:r>
        <w:rPr>
          <w:rFonts w:ascii="arial" w:eastAsia="arial" w:hAnsi="arial" w:cs="arial"/>
          <w:color w:val="000000"/>
          <w:sz w:val="20"/>
          <w:lang w:val="en-US" w:eastAsia="en-US" w:bidi="ar-SA"/>
        </w:rPr>
        <w:t>A former Barrie emergency doctor, who was imprisoned for writing fake prescriptions and trafficking in drugs to feed his drug habit, will be allowed to practise medicine again after he serves a 14-month suspension, the College of Physicians and Surgeons announced this week after finding him guilty of professional misconduct. 1,000 words. Marg. Bruineman/barrietoday.com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oversight needed for pandemic programs, Sask. MP says</w:t>
      </w:r>
    </w:p>
    <w:p>
      <w:pPr>
        <w:spacing w:before="200" w:line="260" w:lineRule="atLeast"/>
        <w:jc w:val="both"/>
        <w:rPr>
          <w:lang w:val="en-US" w:eastAsia="en-US" w:bidi="ar-SA"/>
        </w:rPr>
      </w:pPr>
      <w:r>
        <w:rPr>
          <w:rFonts w:ascii="arial" w:eastAsia="arial" w:hAnsi="arial" w:cs="arial"/>
          <w:color w:val="000000"/>
          <w:sz w:val="20"/>
          <w:lang w:val="en-US" w:eastAsia="en-US" w:bidi="ar-SA"/>
        </w:rPr>
        <w:t>LJI-SASK-HOBACKCOVID</w:t>
      </w:r>
    </w:p>
    <w:p>
      <w:pPr>
        <w:spacing w:before="200" w:line="260" w:lineRule="atLeast"/>
        <w:jc w:val="both"/>
        <w:rPr>
          <w:lang w:val="en-US" w:eastAsia="en-US" w:bidi="ar-SA"/>
        </w:rPr>
      </w:pPr>
      <w:r>
        <w:rPr>
          <w:rFonts w:ascii="arial" w:eastAsia="arial" w:hAnsi="arial" w:cs="arial"/>
          <w:color w:val="000000"/>
          <w:sz w:val="20"/>
          <w:lang w:val="en-US" w:eastAsia="en-US" w:bidi="ar-SA"/>
        </w:rPr>
        <w:t>Randy Hoback, MP for Prince Albert, says Saskatchewan and Alberta MPs are in a challenging situation right now since there are no Liberal members in either one of those provinces. When the Canadian government goes to make decisions regarding support programs for those impacted by COVID-19, no one is at the table to represent the Prairies. 600 words. Becky Zimmer/The Battlefords Regional News-Optimist</w:t>
      </w:r>
    </w:p>
    <w:p>
      <w:pPr>
        <w:spacing w:before="200" w:line="260" w:lineRule="atLeast"/>
        <w:jc w:val="both"/>
        <w:rPr>
          <w:lang w:val="en-US" w:eastAsia="en-US" w:bidi="ar-SA"/>
        </w:rPr>
      </w:pPr>
      <w:r>
        <w:rPr>
          <w:rFonts w:ascii="arial" w:eastAsia="arial" w:hAnsi="arial" w:cs="arial"/>
          <w:color w:val="000000"/>
          <w:sz w:val="20"/>
          <w:lang w:val="en-US" w:eastAsia="en-US" w:bidi="ar-SA"/>
        </w:rPr>
        <w:t>FROM 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AP's latest coverage plans, top stories and promotable content. All times EDT. For up-to-the minute information on AP's coverage, visit Coverage Plan at </w:t>
      </w:r>
      <w:hyperlink r:id="rId643" w:history="1">
        <w:r>
          <w:rPr>
            <w:rFonts w:ascii="arial" w:eastAsia="arial" w:hAnsi="arial" w:cs="arial"/>
            <w:i/>
            <w:color w:val="0077CC"/>
            <w:sz w:val="20"/>
            <w:u w:val="single"/>
            <w:shd w:val="clear" w:color="auto" w:fill="FFFFFF"/>
            <w:lang w:val="en-US" w:eastAsia="en-US" w:bidi="ar-SA"/>
          </w:rPr>
          <w:t>https://newsroom.ap.org</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OUTBREAK-THE HUNGER - Before the coronavirus pandemic, food policy experts say roughly one out of every eight or nine Americans struggled to afford food. Now some say as many as one out of every four are projected to join the ranks of the hungry as millions lose their jobs. Among them are Janeth and Roberto, an immigrant couple on the outskirts of the nation's capital who regularly skip meals to ensure their 5-year-old daughter has enough to eat. SENT: 1,050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OUTBREAK-VACCINE RACE - About 100 research groups around the world are pursuing vaccines against the coronavirus, with nearly a dozen in early stages of human trials or poised to start. It's a crowded field, but researchers say that only increases the odds that a few might overcome the many obstacles that remain. At the same time, policymakers are devising plans to help compress the years it usually takes to develop a vaccine. SENT: 1,500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OUTBREAK-INTELLIGENCE-CHINA - U.S. officials believe China covered up the extent of the coronavirus outbreak - and how contagious the disease is - to stock up on medical supplies. That's according to U.S. intelligence documents obtained by The Associated Press. They say Chinese leaders "intentionally concealed the severity" of the pandemic from the world in early January. By Will Weissert. SENT: 870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OUTBREAK-GIVE ME SPACE - Americans are returning to public life bit by bit and place by place. But what of our institutions, the physical spaces where we congregate? Schools, offices, places of worship; town squares and public parks; nursing homes, college campuses and, of course, hospitals. These are the places that form the shape of American life. Can you reopen a society without its institutions at full capacity, without public spaces available for congregation? While the world we are emerging into might appear the same, it is, in many ways, different - and changing by the day. By Ted Anthony. SENT: 1,190 words, photos. This story has an abridged version. (sent)</w:t>
      </w:r>
    </w:p>
    <w:p>
      <w:pPr>
        <w:spacing w:before="200" w:line="260" w:lineRule="atLeast"/>
        <w:jc w:val="both"/>
        <w:rPr>
          <w:lang w:val="en-US" w:eastAsia="en-US" w:bidi="ar-SA"/>
        </w:rPr>
      </w:pPr>
      <w:r>
        <w:rPr>
          <w:rFonts w:ascii="arial" w:eastAsia="arial" w:hAnsi="arial" w:cs="arial"/>
          <w:color w:val="000000"/>
          <w:sz w:val="20"/>
          <w:lang w:val="en-US" w:eastAsia="en-US" w:bidi="ar-SA"/>
        </w:rPr>
        <w:t>VIRUS-OUTBREAK - Millions of people were allowed to return to work in Italy Monday as Europe's longest lockdown started to ease, while countries from Iceland to India took a patchwork of steps to loosen coronavirus restrictions. Businesses including hairdressers in Greece and restaurants in Lebanon were opening their doors under new conditions. With pressure growing in many countries for more measures to restart the economy, politicians also were trying to boost funding for research into a vaccine for COVID-19. There are hopes that one could be available in months, but warnings that it could take much longer. By Geir Moulson and Nicole Winfield. 990 words, photos. WITH: VIRUS OUTBREAK-THE LATEST,.</w:t>
      </w:r>
    </w:p>
    <w:p>
      <w:pPr>
        <w:spacing w:before="200" w:line="260" w:lineRule="atLeast"/>
        <w:jc w:val="both"/>
        <w:rPr>
          <w:lang w:val="en-US" w:eastAsia="en-US" w:bidi="ar-SA"/>
        </w:rPr>
      </w:pPr>
      <w:r>
        <w:rPr>
          <w:rFonts w:ascii="arial" w:eastAsia="arial" w:hAnsi="arial" w:cs="arial"/>
          <w:color w:val="000000"/>
          <w:sz w:val="20"/>
          <w:lang w:val="en-US" w:eastAsia="en-US" w:bidi="ar-SA"/>
        </w:rPr>
        <w:t>SUPREME COURT-TELEPHONE ARGUMENTS -- It's a morning of firsts for the Supreme Court, the first time audio of the court's arguments will be heard live by the world and the first arguments by telephone, both a result of the coronavirus pandemic. By Mark Sherman and Jessica Gresko. SENT: 480 words, photos. Arguments to begin at 10 a.m. EDT.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OUTBREAK-TUITION LAWSUITS -- Students at more than 25 U.S. universities are filing lawsuits against their schools demanding partial refunds on tuition and fees, saying online learning because of the coronavirus is not providing the calibre of education they were promised. By Education Writer Collin Binkley. SENT: 1,150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Find more all-format coverage on the Virus Outbreak featured topic page in AP Newsroom.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THE 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AP EXPLAINS-VIRUS OUTBREAK-INDIA LOCKDOWN - India's six-week coronavirus lockdown, which was supposed to end on Monday, has been extended for another two weeks, with a few relaxations. Locking down the country's 1.3 billion people has slowed down the spread of the virus, but has come at the enormous cost of upending lives and millions of lost jobs. SENT: 740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OUTBREAK-NATIONAL TRAUMAS - National traumas or major convulsions have been familiar territory in the latter 20th and early 21st centuries for some countries currently ravaged by the coronavirus. Same story for some who have been so far relatively unscathed by the pandemic. Whether by ruinous wars, invasions, civil wars, revolutions, terror attacks, assassinations or natural disasters, mass deaths and distress have shaped nations and their psyches. Dealing with the aftermath of the human devastation wrought by the virus will be another seismic chapter in some painful journeys. SENT: 820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OUTBREAK-ICELAND - High schools, hair salons, dentists and other businesses across Iceland are reopening after six weeks of lockdown, after this North Atlantic nation managed to tame its coronavirus outbreak. Iceland has confirmed 1,799 cases of the virus, but just 10 people have died. The number of new COVID-19 cases each day has fallen from 106 at the peak of the outbreak to single digits - even, on some days, zero. SENT: 970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OUTBREAK-NURSING HOME HEROES - As the coronavirus scythed through nursing homes, cutting a deadly path, Valerie Martin vowed to herself that the story would be different in the home she runs in France. The action she took to stop the virus from infecting and killing the vulnerable older adults in her care, was both drastic and effective: Martin and her staff locked themselves in with the 106 residents. SENT: 600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OUTBREAK-MIDEAST - A Paris-based body says Dubai's Expo 2020 world's fair will be postponed to Oct. 1, 2021. Members of Bureau International des Expositions had been voting on the requested delay over the coronavirus pandemic. On Monday, the bureau said a required two-thirds of the countries in the organization had voted to approve the delay, meaning it would be granted. SENT: 710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OUTBREAK-LEBANON-SHOW MUST GO ON -The owners of some of Lebanon's best-known clubs have pulled together a three-day, non-stop virtual music festival. This time, 150 DJs from around the world are playing for a cause. They're collecting donations for the thousands of bartenders, waiters and other daily wage earners who have been without a job since coronavirus restrictions forced a shutdown in mid-March. SENT: 640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OUTBREAK-GEORGIA TESTING - Volunteers at a Georgia dental college who started using a 3D printer to make nasal swabs used in test kits for the coronavirus are now a major part of the state's effort to expand testing. Dr. Jeffrey James says his crew at Augusta University began by printing 300 swabs a day. Now at the urging of state officials, they're working around the clock to produce 5,000 swabs daily. SENT: 820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OUTBREAK-FALLEN PANDEMIC - The body of a Colorado paramedic who came to New York City to save lives before losing his own to the coronavirus arrived Sunday night in Denver for burial. New York's mayor is praising the sacrifice of Paul Cary, promising that his heroism before he died of the coronavirus will be forever honoured in the city he came to rescue. SENT: 510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OUTBREAK-HAWAII OCEAN-ISOLATION - Hawaii has some of the lowest coronavirus infection and mortality rates in the U.S. As cases rose in March, the governor did something no other state can - effectively seal the borders. People who do come face a two-week quarantine. That has cut off the flow of tens of thousands of tourists a day. SENT: 900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OUTBREAK-ASIA - New Zealand reported no new cases of the coronavirus, marking a significant moment for the country with a bold strategy of trying to eliminate the virus. It was the first time since the outbreak took hold in mid-March that the country has reported zero new cases. SENT: 980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VIOLENCE OUTBREAK-VIOLENT ARREST - A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caught on video pointing a stun gun at a man and violently taking him to the ground over an alleged social distancing violation has been stripped of his gun and badge and placed on desk duty pending an internal investigation. SENT: 850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VIRUS-OUTBREAK-TRUCKERS -- Truck driver Rodney Morine believes his second chance is no better than his first to secure a loan through a government program intended to help small businesses like his survive the pandemic, his pessimism highlighting the perils of trying to rapidly dispense billions of dollars in federal aid to contain the economic damage. By Richard Lardner. SENT: 940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OUTBREAK-ONE GOOD THING-BONUS DONATION - An anonymous donor has gifted their local hospital $1 million, designating the funds to go entirely to the staff, from floor cleaners to nurses. This means $800 bonuses this month for staff at Dignity Health Dominican Hospital in Santa Cruz, California. SENT: 250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OUTBREAK-ONE GOOD THING-DOGS' DAYS -Moscow's coronavirus lockdown is bringing benefits to some of the city's dogs. With humans spending all day at home, it's an opportune period to find the time to acclimate a new dog - and an online project is capitalizing on this to match shelter dogs with people. SENT: 480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SAN FRANCISCO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-MASK CHANGE - San Francisco's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the city's rank and file will wear neutral face coverings to defuse a controversy that was sparked when officers sent to patrol a protest wore masks adorned with the "thin blue line" flag. SENT: 240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ISRAEL GENESIS PRIZE - Former Soviet dissident Natan Sharansky, winner of the 2020 Genesis Prize, says he will donate the $1 million award to organizations fighting the coronavirus pandemic and assisting people most affected by the outbreak. SENT: 430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POLAND-BALTIC PIPELINE - Poland's president says that construction of a gas pipeline from Norway will begin in coming days and will help give Poland independence from Russian gas. SENT: 200 words.</w:t>
      </w:r>
    </w:p>
    <w:p>
      <w:pPr>
        <w:spacing w:before="200" w:line="260" w:lineRule="atLeast"/>
        <w:jc w:val="both"/>
        <w:rPr>
          <w:lang w:val="en-US" w:eastAsia="en-US" w:bidi="ar-SA"/>
        </w:rPr>
      </w:pPr>
      <w:r>
        <w:rPr>
          <w:rFonts w:ascii="arial" w:eastAsia="arial" w:hAnsi="arial" w:cs="arial"/>
          <w:color w:val="000000"/>
          <w:sz w:val="20"/>
          <w:lang w:val="en-US" w:eastAsia="en-US" w:bidi="ar-SA"/>
        </w:rPr>
        <w:t>GERMANY-LOVE PARADE-TRIAL - A German court has closed a trial over the mass panic at the 2010 Love Parade techno music festival in which 21 people died - ending the proceedings without a verdict after 2 1/2 years. SENT: 250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WASHINGTON/POLITICS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OUTBREAK-WASHINGTON - Anxious for an economic recovery, President Trump prepares to field Americans' questions about decisions by some states to allow nonessential businesses to reopen while other states are on virtual lockdown due to the coronavirus. He plans to participate in a "virtual" town hall, hosted Sunday night by Fox News Channel, from inside the Lincoln Memorial. SENT: 500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FACT CHECK-WEEK -- Anxious to spur an economic recovery without risking lives, President Donald Trump on Sunday insisted that "you can satisfy both" - see states gradually lift lockdowns while also protecting people from the coronavirus pandemic that has killed more than 66,000 Americans. By Darlene Superville and Jonathan Lemire. SENT: 1,020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2020-SENATE-GEORGIA - Two of the top Georgia Democrats vying to take on Republican Sen. David Perdue in November took hard swipes at each other during a virtual debate Sunday evening. Criticism of the state government's coronavirus response otherwise took centre stage. SENT: 650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OUTBREAK-CONGRESS -- The Senate will gavel in Monday as the coronavirus rages, returning to an uncertain agenda and deepening national debate over how best to confront the deadly pandemic and its economic devastation. By Congressional Correspondent Lisa Mascaro. SENT: 840 words, photos. Senate expected to convene at 3 p.m. EDT.</w:t>
      </w:r>
    </w:p>
    <w:p>
      <w:pPr>
        <w:spacing w:before="200" w:line="260" w:lineRule="atLeast"/>
        <w:jc w:val="both"/>
        <w:rPr>
          <w:lang w:val="en-US" w:eastAsia="en-US" w:bidi="ar-SA"/>
        </w:rPr>
      </w:pPr>
      <w:r>
        <w:rPr>
          <w:rFonts w:ascii="arial" w:eastAsia="arial" w:hAnsi="arial" w:cs="arial"/>
          <w:color w:val="000000"/>
          <w:sz w:val="20"/>
          <w:lang w:val="en-US" w:eastAsia="en-US" w:bidi="ar-SA"/>
        </w:rPr>
        <w:t>ELECTION-2020-KANSAS-PRIMARY - Joe Biden has overwhelmingly won a Democratic presidential primary in Kansas that the state party conducted exclusively by mail because of the coronavirus pandemic. SENT: 500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NETANYAHU-ISRAEL - Israel's Supreme Court is hearing arguments against the legality of Prime Minister Benjamin Netanyahu's coalition deal with his formal rival. The hearing comes a day after it deliberated on whether the longtime leader could head a government while indicted on serious crimes. SENT: 620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VENEZUELA - A former Green Beret has claimed responsibility for a failed attack aimed at overthrowing Nicolás Maduro that the socialist government said ended with eight dead. Jordan Goudreau's comments capped a bizarre day that started with reports of a pre-dawn amphibious raid near Venezuela's capital. SENT: 1,060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KOREAS-TENSIONS - South Korea says it protested to North Korea over the exchange of gunfire inside their heavily fortified border. South Korea said several bullets fired from North Korea hit one of its front-line guard posts before South Korean troops fired 20 rounds of warning shots in response. It was the first shooting inside the Demilitarized Zone in about 2 1/2 years, but there were no known casualties. SENT: 330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BUSINESS/FINANCE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STOCK MARKET-ECONOMY DISCONNECT - Is Wall Street blind? The global economy is in shambles, the coronavirus pandemic has killed more than 237,000 worldwide and 30 million Americans have lost their jobs as collateral damage in the fight against COVID-19, with the tallies all rising by the day. Yet, the U.S stock market just rocketed to its best month in a generation. SENT: 800 words.</w:t>
      </w:r>
    </w:p>
    <w:p>
      <w:pPr>
        <w:spacing w:before="200" w:line="260" w:lineRule="atLeast"/>
        <w:jc w:val="both"/>
        <w:rPr>
          <w:lang w:val="en-US" w:eastAsia="en-US" w:bidi="ar-SA"/>
        </w:rPr>
      </w:pPr>
      <w:r>
        <w:rPr>
          <w:rFonts w:ascii="arial" w:eastAsia="arial" w:hAnsi="arial" w:cs="arial"/>
          <w:color w:val="000000"/>
          <w:sz w:val="20"/>
          <w:lang w:val="en-US" w:eastAsia="en-US" w:bidi="ar-SA"/>
        </w:rPr>
        <w:t>FINANCIAL MARKETS - Shares have taken a turn for the worse as tensions between the Trump administration and China over the origins and handling of the coronavirus pandemic rattle investors. Benchmarks fell in London, Paris and Hong Kong, while India's Sensex plunged nearly 6%. Facing criticism over his handling of the crisis, SENT: words, photos. 700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MARTIN LUTHER KING'S TRAFFIC STOP - On this day 60 years ago, a black man driving a white woman was pulled over in a traffic stop that would change the course of American history. That man was Martin Luther King Jr., and his misdemeanour citation on May 4, 1960, led to him being sentenced, illegally, to a chain gang. Georgia's segregationist politicians sought to silence King before he could mobilize great masses of people. But it backfired when John F. Kennedy got involved, days before the 1960 presidential election. Black voters switched from Republican to Democrat in huge numbers, hastening the end of race laws across the South. SENT: 900 words, photos WITH: AP WAS THERE-KING SENTENCED (sent)</w:t>
      </w:r>
    </w:p>
    <w:p>
      <w:pPr>
        <w:spacing w:before="200" w:line="260" w:lineRule="atLeast"/>
        <w:jc w:val="both"/>
        <w:rPr>
          <w:lang w:val="en-US" w:eastAsia="en-US" w:bidi="ar-SA"/>
        </w:rPr>
      </w:pPr>
      <w:r>
        <w:rPr>
          <w:rFonts w:ascii="arial" w:eastAsia="arial" w:hAnsi="arial" w:cs="arial"/>
          <w:color w:val="000000"/>
          <w:sz w:val="20"/>
          <w:lang w:val="en-US" w:eastAsia="en-US" w:bidi="ar-SA"/>
        </w:rPr>
        <w:t>AP WAS THERE-KENT STATE SHOOTING - The Ohio National Guard opened fire on unarmed college students during a war protest at Kent State University on May 4, 1970. Four students were killed, and nine others were injured. Not all of those hurt or killed were involved in the demonstration, which opposed the U.S. bombing of neutral Cambodia during the Vietnam War. SENT: 1,350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SHOOTING-CALIFORNIA - A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officer was arrested early Sunday on suspicion of shooting and wounding a fellow officer while they were off-duty at a Southern California recreation area. SENT: 400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OUTBREAK-STAHL - CBS '60 Minutes' correspondent Lesley Stahl says she's well now after fighting a case of COVID-19 that forced her to be hospitalized. Stahl said she was sick at home for two weeks, battling pneumonia caused by the coronavirus and feeling 'really scared' before being admitted to the hospital. SENT: 380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SPORTS-WHAT WOULD HAVE BEEN - The Boston Red Sox would have visited the New York Yankees this coming weekend if not for the pandemic. Major League Baseball's 162-game regular season would have been about one-fourth complete after the AL East clash. The NHL playoffs would have been getting into the conference finals, down to four teams with a chance to win the Stanley Cup. There would have still been twice as many teams left in the NBA playoffs, which would have been in the middle of the second round. SENT: 500 words, photos.</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NEWS BRIEFS (91%); COVID-19 CORONAVIRUS (89%); CRIME, LAW ENFORCEMENT &amp; CORRECTIONS (89%); PANDEMICS (88%); INFECTIOUS DISEASE (86%);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(85%); HORSE RACING (83%); DELAYS &amp; POSTPONEMENTS (76%); PERSONAL PROTECTIVE EQUIPMENT (76%); CRIMINAL INVESTIGATIONS (75%); PUBLIC DEBT (73%); CENTRAL BANKS (71%); OUTPUT &amp; DEMAND (71%); CORONAVIRUSES (65%); SPORTS &amp; RECREATION FACILITIES &amp; VENUES (63%); EMBASSIES &amp; CONSULATES (54%); INTEREST RATES (50%); VIRUSES (50%);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(85%); BANKING &amp; FINANCE (71%); CENTRAL BANKS (71%); LINES OF CREDIT (71%); 5G WIRELESS (62%); INTEREST RATES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(89%); TORONTO, ON, CANADA (59%); QUEBEC, CANADA (90%); ONTARIO, CANADA (74%); ALBERTA, CANADA (59%);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 xml:space="preserve">15th suspect in alleged pedophile ring surrenders to </w:t>
        </w:r>
      </w:hyperlink>
      <w:hyperlink r:id="rId6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0" w:history="1">
        <w:r>
          <w:rPr>
            <w:rFonts w:ascii="arial" w:eastAsia="arial" w:hAnsi="arial" w:cs="arial"/>
            <w:b/>
            <w:bCs/>
            <w:i/>
            <w:color w:val="0077CC"/>
            <w:kern w:val="32"/>
            <w:sz w:val="28"/>
            <w:szCs w:val="32"/>
            <w:u w:val="single"/>
            <w:shd w:val="clear" w:color="auto" w:fill="FFFFFF"/>
            <w:lang w:val="en-US" w:eastAsia="en-US" w:bidi="ar-SA"/>
          </w:rPr>
          <w:t xml:space="preserve"> in </w:t>
        </w:r>
      </w:hyperlink>
      <w:hyperlink r:id="rId6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0" w:history="1">
        <w:r>
          <w:rPr>
            <w:rFonts w:ascii="arial" w:eastAsia="arial" w:hAnsi="arial" w:cs="arial"/>
            <w:b/>
            <w:bCs/>
            <w:i/>
            <w:color w:val="0077CC"/>
            <w:kern w:val="32"/>
            <w:sz w:val="28"/>
            <w:szCs w:val="32"/>
            <w:u w:val="single"/>
            <w:shd w:val="clear" w:color="auto" w:fill="FFFFFF"/>
            <w:lang w:val="en-US" w:eastAsia="en-US" w:bidi="ar-SA"/>
          </w:rPr>
          <w:t>; 15th man in alleged pedophile ring in custody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2016 Wednesday 06:08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251" type="#_x0000_t75" style="width:150pt;height:21.75pt">
            <v:imagedata r:id="rId28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15th suspect in an alleged juvenile-pornography ring surrendered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charge sheet against Jessy Giroux, 32, indicates he has a Toronto address.</w:t>
      </w:r>
    </w:p>
    <w:p>
      <w:pPr>
        <w:spacing w:before="200" w:line="260" w:lineRule="atLeast"/>
        <w:jc w:val="both"/>
        <w:rPr>
          <w:lang w:val="en-US" w:eastAsia="en-US" w:bidi="ar-SA"/>
        </w:rPr>
      </w:pPr>
      <w:r>
        <w:rPr>
          <w:rFonts w:ascii="arial" w:eastAsia="arial" w:hAnsi="arial" w:cs="arial"/>
          <w:color w:val="000000"/>
          <w:sz w:val="20"/>
          <w:lang w:val="en-US" w:eastAsia="en-US" w:bidi="ar-SA"/>
        </w:rPr>
        <w:t>Giroux studied philosophy at the University of Toronto and published an article entitled: "Are Psychopaths Happy? A Challenge for Morality."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bail hearing for seven of his co-accused resumed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and is set to continue Thursday.</w:t>
      </w:r>
    </w:p>
    <w:p>
      <w:pPr>
        <w:spacing w:before="200" w:line="260" w:lineRule="atLeast"/>
        <w:jc w:val="both"/>
        <w:rPr>
          <w:lang w:val="en-US" w:eastAsia="en-US" w:bidi="ar-SA"/>
        </w:rPr>
      </w:pPr>
      <w:r>
        <w:rPr>
          <w:rFonts w:ascii="arial" w:eastAsia="arial" w:hAnsi="arial" w:cs="arial"/>
          <w:color w:val="000000"/>
          <w:sz w:val="20"/>
          <w:lang w:val="en-US" w:eastAsia="en-US" w:bidi="ar-SA"/>
        </w:rPr>
        <w:t>Of the seven other men, two waived their right to a bail hearing and five were freed last week under various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15 are aged between 27 and 74 and face various charges, including possession and distribution of child pornography between 2003 and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allege the accused used online discussion forums to exchange information about their sexual experiences with children and to talk about what tactics to use and where to go to sexually abuse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were arrested following a three-year investigation by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RCMP.</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SEX OFFENSES (91%); CHILD SEXUAL ABUSE (90%); CHILD PORNOGRAPHY (78%); CRIMINAL INVESTIGATIONS (78%); BAIL (78%); ARRESTS (78%); PORNOGRAPHY (78%); INVESTIGATIONS (78%);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ONTARIO, CANADA (72%); QUEBEC, CANADA (59%);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Allison Hanes: Legault's fast track to fixing racism not wide enough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948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There's the slow, humble, grassroots approach to fighting racism and then there's Quebec Premier FranÃ§ois Legault's expedient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 day that Mayor ValÃ©rie Plante announced a historic motion( </w:t>
      </w:r>
      <w:hyperlink r:id="rId658" w:history="1">
        <w:r>
          <w:rPr>
            <w:rFonts w:ascii="arial" w:eastAsia="arial" w:hAnsi="arial" w:cs="arial"/>
            <w:i/>
            <w:color w:val="0077CC"/>
            <w:sz w:val="20"/>
            <w:u w:val="single"/>
            <w:shd w:val="clear" w:color="auto" w:fill="FFFFFF"/>
            <w:lang w:val="en-US" w:eastAsia="en-US" w:bidi="ar-SA"/>
          </w:rPr>
          <w:t>https://montrealgazette.com/news/local-news/plante-reacts-to-systemic-racism-report/wcm/b6582ad4-3a15-48a3-a39a-63de9ca96237/</w:t>
        </w:r>
      </w:hyperlink>
      <w:r>
        <w:rPr>
          <w:rFonts w:ascii="arial" w:eastAsia="arial" w:hAnsi="arial" w:cs="arial"/>
          <w:color w:val="000000"/>
          <w:sz w:val="20"/>
          <w:lang w:val="en-US" w:eastAsia="en-US" w:bidi="ar-SA"/>
        </w:rPr>
        <w:t xml:space="preserve"> ) at city council to formally acknowledge the extent of systemic racism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response to a wide-ranging report after a vast public consultation, Legault chimed in with his own swift remedy to a problem he won't admit exists.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appointed seven members of his government( </w:t>
      </w:r>
      <w:hyperlink r:id="rId659" w:history="1">
        <w:r>
          <w:rPr>
            <w:rFonts w:ascii="arial" w:eastAsia="arial" w:hAnsi="arial" w:cs="arial"/>
            <w:i/>
            <w:color w:val="0077CC"/>
            <w:sz w:val="20"/>
            <w:u w:val="single"/>
            <w:shd w:val="clear" w:color="auto" w:fill="FFFFFF"/>
            <w:lang w:val="en-US" w:eastAsia="en-US" w:bidi="ar-SA"/>
          </w:rPr>
          <w:t>http://www.fil-information.gouv.qc.ca/Pages/Article.aspx?idArticle=2806151025</w:t>
        </w:r>
      </w:hyperlink>
      <w:r>
        <w:rPr>
          <w:rFonts w:ascii="arial" w:eastAsia="arial" w:hAnsi="arial" w:cs="arial"/>
          <w:color w:val="000000"/>
          <w:sz w:val="20"/>
          <w:lang w:val="en-US" w:eastAsia="en-US" w:bidi="ar-SA"/>
        </w:rPr>
        <w:t xml:space="preserve"> ) - including three Black members of his caucus, a white woman representing Indigenous issues, a white MNA from a rural riding, and two white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to tackle racism in Quebec.</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their mandate, they are to dispense with any time-consuming debate about definitions or whether it's "systemic." Quebecers, as Legault has already stated, are not racist. Sure, there may be a few vieux mononcles with retrograde views, but his task force is not to put Quebec society on trial. The team is to proceed directly to action with a plan expected by fall.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premier's hasty announcement is aimed at quelling the growing unrest spreading across North America after the death of George Floyd, a Black man killed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Protesters have poured into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https://montrealgazette.com/news/local-news/a-voice-of-reckoning-from-the-new-generation-of-black-leaders-in-</w:t>
        </w:r>
      </w:hyperlink>
      <w:hyperlink r:id="rId660" w:history="1">
        <w:r>
          <w:rPr>
            <w:rFonts w:ascii="arial" w:eastAsia="arial" w:hAnsi="arial" w:cs="arial"/>
            <w:b/>
            <w:i/>
            <w:color w:val="0077CC"/>
            <w:sz w:val="20"/>
            <w:u w:val="single"/>
            <w:shd w:val="clear" w:color="auto" w:fill="FFFFFF"/>
            <w:lang w:val="en-US" w:eastAsia="en-US" w:bidi="ar-SA"/>
          </w:rPr>
          <w:t>montreal</w:t>
        </w:r>
      </w:hyperlink>
      <w:hyperlink r:id="rId660" w:history="1">
        <w:r>
          <w:rPr>
            <w:rFonts w:ascii="arial" w:eastAsia="arial" w:hAnsi="arial" w:cs="arial"/>
            <w:i/>
            <w:color w:val="0077CC"/>
            <w:sz w:val="20"/>
            <w:u w:val="single"/>
            <w:shd w:val="clear" w:color="auto" w:fill="FFFFFF"/>
            <w:lang w:val="en-US" w:eastAsia="en-US" w:bidi="ar-SA"/>
          </w:rPr>
          <w:t>/wcm/4d1304f9-e97c-4dc8-89c2-94c14fe866bd/</w:t>
        </w:r>
      </w:hyperlink>
      <w:r>
        <w:rPr>
          <w:rFonts w:ascii="arial" w:eastAsia="arial" w:hAnsi="arial" w:cs="arial"/>
          <w:color w:val="000000"/>
          <w:sz w:val="20"/>
          <w:lang w:val="en-US" w:eastAsia="en-US" w:bidi="ar-SA"/>
        </w:rPr>
        <w:t xml:space="preserve"> ) three weekends running demanding justice for similar rights violations here.</w:t>
      </w:r>
    </w:p>
    <w:p>
      <w:pPr>
        <w:spacing w:before="200" w:line="260" w:lineRule="atLeast"/>
        <w:jc w:val="both"/>
        <w:rPr>
          <w:lang w:val="en-US" w:eastAsia="en-US" w:bidi="ar-SA"/>
        </w:rPr>
      </w:pPr>
      <w:r>
        <w:rPr>
          <w:rFonts w:ascii="arial" w:eastAsia="arial" w:hAnsi="arial" w:cs="arial"/>
          <w:color w:val="000000"/>
          <w:sz w:val="20"/>
          <w:lang w:val="en-US" w:eastAsia="en-US" w:bidi="ar-SA"/>
        </w:rPr>
        <w:t>"Everyone was touched by what happened in the United States," Legault said Monday. "But we don't want to import that climate that we see here."</w:t>
      </w:r>
    </w:p>
    <w:p>
      <w:pPr>
        <w:spacing w:before="200" w:line="260" w:lineRule="atLeast"/>
        <w:jc w:val="both"/>
        <w:rPr>
          <w:lang w:val="en-US" w:eastAsia="en-US" w:bidi="ar-SA"/>
        </w:rPr>
      </w:pPr>
      <w:r>
        <w:rPr>
          <w:rFonts w:ascii="arial" w:eastAsia="arial" w:hAnsi="arial" w:cs="arial"/>
          <w:color w:val="000000"/>
          <w:sz w:val="20"/>
          <w:lang w:val="en-US" w:eastAsia="en-US" w:bidi="ar-SA"/>
        </w:rPr>
        <w:t>The naming of the task force coincided - and perhaps overshadowed - the release of a major report that found systemic discrimination is alive and well in Quebec's largest, most diverse city, despite what the premier thinks.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252-page volume from the Office de consultation publique de MontrÃ©al( </w:t>
      </w:r>
      <w:hyperlink r:id="rId661" w:history="1">
        <w:r>
          <w:rPr>
            <w:rFonts w:ascii="arial" w:eastAsia="arial" w:hAnsi="arial" w:cs="arial"/>
            <w:i/>
            <w:color w:val="0077CC"/>
            <w:sz w:val="20"/>
            <w:u w:val="single"/>
            <w:shd w:val="clear" w:color="auto" w:fill="FFFFFF"/>
            <w:lang w:val="en-US" w:eastAsia="en-US" w:bidi="ar-SA"/>
          </w:rPr>
          <w:t>https://ocpm.qc.ca/sites/ocpm.qc.ca/files/pdf/P99/summary-reds_english.pdf</w:t>
        </w:r>
      </w:hyperlink>
      <w:r>
        <w:rPr>
          <w:rFonts w:ascii="arial" w:eastAsia="arial" w:hAnsi="arial" w:cs="arial"/>
          <w:color w:val="000000"/>
          <w:sz w:val="20"/>
          <w:lang w:val="en-US" w:eastAsia="en-US" w:bidi="ar-SA"/>
        </w:rPr>
        <w:t xml:space="preserve"> ) is the product of months of hearings that involved 7,000 citizens. Delayed by the pandemic, the outrage over Floyd's death gave it a greater sense of urgency. But it is only the latest document to reach this conclusion.</w:t>
      </w:r>
    </w:p>
    <w:p>
      <w:pPr>
        <w:spacing w:before="200" w:line="260" w:lineRule="atLeast"/>
        <w:jc w:val="both"/>
        <w:rPr>
          <w:lang w:val="en-US" w:eastAsia="en-US" w:bidi="ar-SA"/>
        </w:rPr>
      </w:pPr>
      <w:r>
        <w:rPr>
          <w:rFonts w:ascii="arial" w:eastAsia="arial" w:hAnsi="arial" w:cs="arial"/>
          <w:color w:val="000000"/>
          <w:sz w:val="20"/>
          <w:lang w:val="en-US" w:eastAsia="en-US" w:bidi="ar-SA"/>
        </w:rPr>
        <w:t>It's not a question of whether Legault is sincere in his desire to fight racism - systemic or otherwise. Give him the benefit of the doubt. The issue is whether he fully understands what Quebec is facing, given his allergic reaction to mere mention of the term.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after all, a government that passed a law that could be the textbook definition of systemic racism. Bill 21 bars people who wear visible religious garb( </w:t>
      </w:r>
      <w:hyperlink r:id="rId662" w:history="1">
        <w:r>
          <w:rPr>
            <w:rFonts w:ascii="arial" w:eastAsia="arial" w:hAnsi="arial" w:cs="arial"/>
            <w:i/>
            <w:color w:val="0077CC"/>
            <w:sz w:val="20"/>
            <w:u w:val="single"/>
            <w:shd w:val="clear" w:color="auto" w:fill="FFFFFF"/>
            <w:lang w:val="en-US" w:eastAsia="en-US" w:bidi="ar-SA"/>
          </w:rPr>
          <w:t>https://montrealgazette.com/news/local-news/atheist-group-public-sector-union-seek-intervenor-status-in-bill-21-challenge</w:t>
        </w:r>
      </w:hyperlink>
      <w:r>
        <w:rPr>
          <w:rFonts w:ascii="arial" w:eastAsia="arial" w:hAnsi="arial" w:cs="arial"/>
          <w:color w:val="000000"/>
          <w:sz w:val="20"/>
          <w:lang w:val="en-US" w:eastAsia="en-US" w:bidi="ar-SA"/>
        </w:rPr>
        <w:t xml:space="preserve"> ) from holding certain public sector jobs, notably teacher 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It's a law that puts the sensitivities of the majority toward secularism above the rights of religious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But Legault doesn't see the conundrum.</w:t>
      </w:r>
    </w:p>
    <w:p>
      <w:pPr>
        <w:spacing w:before="200" w:line="260" w:lineRule="atLeast"/>
        <w:jc w:val="both"/>
        <w:rPr>
          <w:lang w:val="en-US" w:eastAsia="en-US" w:bidi="ar-SA"/>
        </w:rPr>
      </w:pPr>
      <w:r>
        <w:rPr>
          <w:rFonts w:ascii="arial" w:eastAsia="arial" w:hAnsi="arial" w:cs="arial"/>
          <w:color w:val="000000"/>
          <w:sz w:val="20"/>
          <w:lang w:val="en-US" w:eastAsia="en-US" w:bidi="ar-SA"/>
        </w:rPr>
        <w:t>"Secularism is not racism," he said, when asked about this incoherence.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for the ministers in the Coalition Avenir QuÃ©bec government tasked with fixing racism, there's no doubt they have competence, wisdom and experience aplenty. International Relations Minister Nadine Girault and junior health minister Lionel Carmant, the chairs, have both experienced racism firsthand and triumphed over it. (The other members are Sylvie D'Amours, the Indigenous Affairs minister, Christopher Skeete, parliamentary secretary for anglophone affairs( </w:t>
      </w:r>
      <w:hyperlink r:id="rId663" w:history="1">
        <w:r>
          <w:rPr>
            <w:rFonts w:ascii="arial" w:eastAsia="arial" w:hAnsi="arial" w:cs="arial"/>
            <w:i/>
            <w:color w:val="0077CC"/>
            <w:sz w:val="20"/>
            <w:u w:val="single"/>
            <w:shd w:val="clear" w:color="auto" w:fill="FFFFFF"/>
            <w:lang w:val="en-US" w:eastAsia="en-US" w:bidi="ar-SA"/>
          </w:rPr>
          <w:t>https://montrealgazette.com/news/local-news/meet-the-caqs-point-man-with-anglos</w:t>
        </w:r>
      </w:hyperlink>
      <w:r>
        <w:rPr>
          <w:rFonts w:ascii="arial" w:eastAsia="arial" w:hAnsi="arial" w:cs="arial"/>
          <w:color w:val="000000"/>
          <w:sz w:val="20"/>
          <w:lang w:val="en-US" w:eastAsia="en-US" w:bidi="ar-SA"/>
        </w:rPr>
        <w:t xml:space="preserve"> ), Isabelle Lecours, the MNA for LotbiniÃ¨re-Frontenac, Ian LanfreniÃ¨re, parliamentary secretary to the public security minister, and Denis Lamothe, parliamentary secretary to the Indigenous Affairs minister.)</w:t>
      </w:r>
    </w:p>
    <w:p>
      <w:pPr>
        <w:spacing w:before="200" w:line="260" w:lineRule="atLeast"/>
        <w:jc w:val="both"/>
        <w:rPr>
          <w:lang w:val="en-US" w:eastAsia="en-US" w:bidi="ar-SA"/>
        </w:rPr>
      </w:pPr>
      <w:r>
        <w:rPr>
          <w:rFonts w:ascii="arial" w:eastAsia="arial" w:hAnsi="arial" w:cs="arial"/>
          <w:color w:val="000000"/>
          <w:sz w:val="20"/>
          <w:lang w:val="en-US" w:eastAsia="en-US" w:bidi="ar-SA"/>
        </w:rPr>
        <w:t>But do they have the impartiality? Both Carmant and Girault sung the praises of Quebec's openness as a society. Will they be free to call out some of its more cringeworthy elements, given their boss's strict marching orders?</w:t>
      </w:r>
    </w:p>
    <w:p>
      <w:pPr>
        <w:spacing w:before="200" w:line="260" w:lineRule="atLeast"/>
        <w:jc w:val="both"/>
        <w:rPr>
          <w:lang w:val="en-US" w:eastAsia="en-US" w:bidi="ar-SA"/>
        </w:rPr>
      </w:pPr>
      <w:r>
        <w:rPr>
          <w:rFonts w:ascii="arial" w:eastAsia="arial" w:hAnsi="arial" w:cs="arial"/>
          <w:color w:val="000000"/>
          <w:sz w:val="20"/>
          <w:lang w:val="en-US" w:eastAsia="en-US" w:bidi="ar-SA"/>
        </w:rPr>
        <w:t>In creating a partisan, internal committee to address racism, the members will not be accountable to the wider public, but to the premier himself. An inclusive, multi-party effort would have more credibility - and perhaps greater resonance.</w:t>
      </w:r>
    </w:p>
    <w:p>
      <w:pPr>
        <w:spacing w:before="200" w:line="260" w:lineRule="atLeast"/>
        <w:jc w:val="both"/>
        <w:rPr>
          <w:lang w:val="en-US" w:eastAsia="en-US" w:bidi="ar-SA"/>
        </w:rPr>
      </w:pPr>
      <w:r>
        <w:rPr>
          <w:rFonts w:ascii="arial" w:eastAsia="arial" w:hAnsi="arial" w:cs="arial"/>
          <w:color w:val="000000"/>
          <w:sz w:val="20"/>
          <w:lang w:val="en-US" w:eastAsia="en-US" w:bidi="ar-SA"/>
        </w:rPr>
        <w:t>Mayor Plante's statement at city council admitting systemic racism may seem like a symbolic gesture. It is. But it's a necessary step along a path to reconciliation that must come from the ground up rather than be imposed from the top down. Otherwise, it misses the point.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Legault must acknowledge systemic racism in Quebec( </w:t>
      </w:r>
      <w:hyperlink r:id="rId664" w:history="1">
        <w:r>
          <w:rPr>
            <w:rFonts w:ascii="arial" w:eastAsia="arial" w:hAnsi="arial" w:cs="arial"/>
            <w:i/>
            <w:color w:val="0077CC"/>
            <w:sz w:val="20"/>
            <w:u w:val="single"/>
            <w:shd w:val="clear" w:color="auto" w:fill="FFFFFF"/>
            <w:lang w:val="en-US" w:eastAsia="en-US" w:bidi="ar-SA"/>
          </w:rPr>
          <w:t>https://montrealgazette.com/opinion/columnists/allison-hanes-legault-must-acknowledge-systemic-racism-in-quebec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We are starting to own up to racism in Quebec( </w:t>
      </w:r>
      <w:hyperlink r:id="rId665" w:history="1">
        <w:r>
          <w:rPr>
            <w:rFonts w:ascii="arial" w:eastAsia="arial" w:hAnsi="arial" w:cs="arial"/>
            <w:i/>
            <w:color w:val="0077CC"/>
            <w:sz w:val="20"/>
            <w:u w:val="single"/>
            <w:shd w:val="clear" w:color="auto" w:fill="FFFFFF"/>
            <w:lang w:val="en-US" w:eastAsia="en-US" w:bidi="ar-SA"/>
          </w:rPr>
          <w:t>https://montrealgazette.com/opinion/columnists/allison-hanes-we-are-starting-to-own-up-to-racism-in-quebec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Indigenous people say they are afraid to call 911( </w:t>
      </w:r>
      <w:hyperlink r:id="rId666" w:history="1">
        <w:r>
          <w:rPr>
            <w:rFonts w:ascii="arial" w:eastAsia="arial" w:hAnsi="arial" w:cs="arial"/>
            <w:i/>
            <w:color w:val="0077CC"/>
            <w:sz w:val="20"/>
            <w:u w:val="single"/>
            <w:shd w:val="clear" w:color="auto" w:fill="FFFFFF"/>
            <w:lang w:val="en-US" w:eastAsia="en-US" w:bidi="ar-SA"/>
          </w:rPr>
          <w:t>https://montrealgazette.com/news/systemic-racism-indigenous-are-afraid-to-call-911-in-times-of-need/wcm/9ea818a7-beed-4e6e-843a-0dbcc9a145c4/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appoint a commissioner to counter racism and discrimination( </w:t>
      </w:r>
      <w:hyperlink r:id="rId658" w:history="1">
        <w:r>
          <w:rPr>
            <w:rFonts w:ascii="arial" w:eastAsia="arial" w:hAnsi="arial" w:cs="arial"/>
            <w:i/>
            <w:color w:val="0077CC"/>
            <w:sz w:val="20"/>
            <w:u w:val="single"/>
            <w:shd w:val="clear" w:color="auto" w:fill="FFFFFF"/>
            <w:lang w:val="en-US" w:eastAsia="en-US" w:bidi="ar-SA"/>
          </w:rPr>
          <w:t>https://montrealgazette.com/news/local-news/plante-reacts-to-systemic-racism-report/wcm/b6582ad4-3a15-48a3-a39a-63de9ca96237/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667"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MAYORS (90%); RACE &amp; ETHNICITY (90%); CITY GOVERNMENT (89%); CRIME, LAW ENFORCEMENT &amp; CORRECTIONS (87%); LAW ENFORCEMENT (87%); APPOINTMENTS (78%); DISCRIMINATION (78%); REPORTS, REVIEWS &amp; SECTIONS (78%); WRITERS (78%); CITIES (77%); REGIONAL &amp; LOCAL GOVERNMENTS (77%); INDIGENOUS PEOPLES (73%);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(72%); LEGISLATIVE BODIES (72%); GEORGE FLOYD KILLING (67%); EDITORIALS &amp; OPINIONS (57%); humble,grassroots,approach,fighting,racism,quebec !@PERMALINK= </w:t>
      </w:r>
      <w:hyperlink r:id="rId668" w:history="1">
        <w:r>
          <w:rPr>
            <w:rFonts w:ascii="arial" w:eastAsia="arial" w:hAnsi="arial" w:cs="arial"/>
            <w:i/>
            <w:color w:val="0077CC"/>
            <w:sz w:val="20"/>
            <w:u w:val="single"/>
            <w:shd w:val="clear" w:color="auto" w:fill="FFFFFF"/>
            <w:lang w:val="en-US" w:eastAsia="en-US" w:bidi="ar-SA"/>
          </w:rPr>
          <w:t>http://montrealgazette.com/opinion/columnists/allison-hanes-legaults-fast-track-to-fixing-racism-not-wide-enough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(93%); MINNESOTA, USA (79%); CANADA (91%); NORTH AMERICA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9"/>
          <w:headerReference w:type="default" r:id="rId670"/>
          <w:footerReference w:type="even" r:id="rId671"/>
          <w:footerReference w:type="default" r:id="rId672"/>
          <w:headerReference w:type="first" r:id="rId673"/>
          <w:footerReference w:type="first" r:id="rId674"/>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675" w:history="1">
        <w:r>
          <w:rPr>
            <w:rFonts w:ascii="arial" w:eastAsia="arial" w:hAnsi="arial" w:cs="arial"/>
            <w:b/>
            <w:bCs/>
            <w:i/>
            <w:color w:val="0077CC"/>
            <w:kern w:val="32"/>
            <w:sz w:val="28"/>
            <w:szCs w:val="32"/>
            <w:u w:val="single"/>
            <w:shd w:val="clear" w:color="auto" w:fill="FFFFFF"/>
            <w:lang w:val="en-US" w:eastAsia="en-US" w:bidi="ar-SA"/>
          </w:rPr>
          <w:t xml:space="preserve">Allison Hanes: Mean streets of </w:t>
        </w:r>
      </w:hyperlink>
      <w:hyperlink r:id="rId6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5" w:history="1">
        <w:r>
          <w:rPr>
            <w:rFonts w:ascii="arial" w:eastAsia="arial" w:hAnsi="arial" w:cs="arial"/>
            <w:b/>
            <w:bCs/>
            <w:i/>
            <w:color w:val="0077CC"/>
            <w:kern w:val="32"/>
            <w:sz w:val="28"/>
            <w:szCs w:val="32"/>
            <w:u w:val="single"/>
            <w:shd w:val="clear" w:color="auto" w:fill="FFFFFF"/>
            <w:lang w:val="en-US" w:eastAsia="en-US" w:bidi="ar-SA"/>
          </w:rPr>
          <w:t xml:space="preserve"> more perilous than ever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27,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981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back to school for many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kids Wednesday. For the first time since summer started, the sidewalks around primary and high schools, as well as CEGEPs and universities, will be teeming with students - and will be from now on.</w:t>
      </w:r>
    </w:p>
    <w:p>
      <w:pPr>
        <w:spacing w:before="200" w:line="260" w:lineRule="atLeast"/>
        <w:jc w:val="both"/>
        <w:rPr>
          <w:lang w:val="en-US" w:eastAsia="en-US" w:bidi="ar-SA"/>
        </w:rPr>
      </w:pPr>
      <w:r>
        <w:rPr>
          <w:rFonts w:ascii="arial" w:eastAsia="arial" w:hAnsi="arial" w:cs="arial"/>
          <w:color w:val="000000"/>
          <w:sz w:val="20"/>
          <w:lang w:val="en-US" w:eastAsia="en-US" w:bidi="ar-SA"/>
        </w:rPr>
        <w:t>Speed limits have been lowered in many school zones to 30 kilometres an hour to protect children arriving on foot. But will anyone slow down? All too often the posted limits seem like a mere suggestion for hurried drivers, as do those stop signs protruding from school buses.</w:t>
      </w:r>
    </w:p>
    <w:p>
      <w:pPr>
        <w:spacing w:before="200" w:line="260" w:lineRule="atLeast"/>
        <w:jc w:val="both"/>
        <w:rPr>
          <w:lang w:val="en-US" w:eastAsia="en-US" w:bidi="ar-SA"/>
        </w:rPr>
      </w:pPr>
      <w:r>
        <w:rPr>
          <w:rFonts w:ascii="arial" w:eastAsia="arial" w:hAnsi="arial" w:cs="arial"/>
          <w:color w:val="000000"/>
          <w:sz w:val="20"/>
          <w:lang w:val="en-US" w:eastAsia="en-US" w:bidi="ar-SA"/>
        </w:rPr>
        <w:t>Pedestrian safety is still something we take for granted in this city. Despite the implementation of the Vision Zero strategy, the makeover of streets to include wider sidewalks, measures to improve visibility at intersections, more car-free areas, the reduction of speed limits, public consultations and myriad awareness campaigns, little seems to change.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14 pedestrians have died so far this year on their territory, a grim toll that includes an eight-year-old boy and a senior hit on the sidewalk by a garbage truck exiting an alley. The latest fatality occurred Monday( </w:t>
      </w:r>
      <w:hyperlink r:id="rId676" w:history="1">
        <w:r>
          <w:rPr>
            <w:rFonts w:ascii="arial" w:eastAsia="arial" w:hAnsi="arial" w:cs="arial"/>
            <w:i/>
            <w:color w:val="0077CC"/>
            <w:sz w:val="20"/>
            <w:u w:val="single"/>
            <w:shd w:val="clear" w:color="auto" w:fill="FFFFFF"/>
            <w:lang w:val="en-US" w:eastAsia="en-US" w:bidi="ar-SA"/>
          </w:rPr>
          <w:t>https://www.cbc.ca/news/canada/</w:t>
        </w:r>
      </w:hyperlink>
      <w:hyperlink r:id="rId676" w:history="1">
        <w:r>
          <w:rPr>
            <w:rFonts w:ascii="arial" w:eastAsia="arial" w:hAnsi="arial" w:cs="arial"/>
            <w:b/>
            <w:i/>
            <w:color w:val="0077CC"/>
            <w:sz w:val="20"/>
            <w:u w:val="single"/>
            <w:shd w:val="clear" w:color="auto" w:fill="FFFFFF"/>
            <w:lang w:val="en-US" w:eastAsia="en-US" w:bidi="ar-SA"/>
          </w:rPr>
          <w:t>montreal</w:t>
        </w:r>
      </w:hyperlink>
      <w:hyperlink r:id="rId676" w:history="1">
        <w:r>
          <w:rPr>
            <w:rFonts w:ascii="arial" w:eastAsia="arial" w:hAnsi="arial" w:cs="arial"/>
            <w:i/>
            <w:color w:val="0077CC"/>
            <w:sz w:val="20"/>
            <w:u w:val="single"/>
            <w:shd w:val="clear" w:color="auto" w:fill="FFFFFF"/>
            <w:lang w:val="en-US" w:eastAsia="en-US" w:bidi="ar-SA"/>
          </w:rPr>
          <w:t>/</w:t>
        </w:r>
      </w:hyperlink>
      <w:hyperlink r:id="rId676" w:history="1">
        <w:r>
          <w:rPr>
            <w:rFonts w:ascii="arial" w:eastAsia="arial" w:hAnsi="arial" w:cs="arial"/>
            <w:b/>
            <w:i/>
            <w:color w:val="0077CC"/>
            <w:sz w:val="20"/>
            <w:u w:val="single"/>
            <w:shd w:val="clear" w:color="auto" w:fill="FFFFFF"/>
            <w:lang w:val="en-US" w:eastAsia="en-US" w:bidi="ar-SA"/>
          </w:rPr>
          <w:t>montreal</w:t>
        </w:r>
      </w:hyperlink>
      <w:hyperlink r:id="rId676" w:history="1">
        <w:r>
          <w:rPr>
            <w:rFonts w:ascii="arial" w:eastAsia="arial" w:hAnsi="arial" w:cs="arial"/>
            <w:i/>
            <w:color w:val="0077CC"/>
            <w:sz w:val="20"/>
            <w:u w:val="single"/>
            <w:shd w:val="clear" w:color="auto" w:fill="FFFFFF"/>
            <w:lang w:val="en-US" w:eastAsia="en-US" w:bidi="ar-SA"/>
          </w:rPr>
          <w:t>-bus-hits-pedestrian-1.5259695</w:t>
        </w:r>
      </w:hyperlink>
      <w:r>
        <w:rPr>
          <w:rFonts w:ascii="arial" w:eastAsia="arial" w:hAnsi="arial" w:cs="arial"/>
          <w:color w:val="000000"/>
          <w:sz w:val="20"/>
          <w:lang w:val="en-US" w:eastAsia="en-US" w:bidi="ar-SA"/>
        </w:rPr>
        <w:t xml:space="preserve"> ) when a 51-year-old woman was struck by a city bus on St-Laurent Blvd. in Ahuntsic-Cartierville. At this rate, 2019 is on pace to be a deadly year.</w:t>
      </w:r>
    </w:p>
    <w:p>
      <w:pPr>
        <w:spacing w:before="200" w:line="260" w:lineRule="atLeast"/>
        <w:jc w:val="both"/>
        <w:rPr>
          <w:lang w:val="en-US" w:eastAsia="en-US" w:bidi="ar-SA"/>
        </w:rPr>
      </w:pPr>
      <w:r>
        <w:rPr>
          <w:rFonts w:ascii="arial" w:eastAsia="arial" w:hAnsi="arial" w:cs="arial"/>
          <w:color w:val="000000"/>
          <w:sz w:val="20"/>
          <w:lang w:val="en-US" w:eastAsia="en-US" w:bidi="ar-SA"/>
        </w:rPr>
        <w:t>To what do we owe this lamentable situation?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Bad attitudes, for starters. Even Quebec Transport Minister François Bonnardel in July called out a culture of delinquency( </w:t>
      </w:r>
      <w:hyperlink r:id="rId677" w:history="1">
        <w:r>
          <w:rPr>
            <w:rFonts w:ascii="arial" w:eastAsia="arial" w:hAnsi="arial" w:cs="arial"/>
            <w:i/>
            <w:color w:val="0077CC"/>
            <w:sz w:val="20"/>
            <w:u w:val="single"/>
            <w:shd w:val="clear" w:color="auto" w:fill="FFFFFF"/>
            <w:lang w:val="en-US" w:eastAsia="en-US" w:bidi="ar-SA"/>
          </w:rPr>
          <w:t>https://www.tvanouvelles.ca/2019/07/08/bonnardel-denonce-la-culture-de-delinquance-des-automobilistes?fbclid=IwAR13sTaEqxsRXopIa8rMRQiqs-Kmn3ce2FuAvVImzu_f6dfXnXxholqychI</w:t>
        </w:r>
      </w:hyperlink>
      <w:r>
        <w:rPr>
          <w:rFonts w:ascii="arial" w:eastAsia="arial" w:hAnsi="arial" w:cs="arial"/>
          <w:color w:val="000000"/>
          <w:sz w:val="20"/>
          <w:lang w:val="en-US" w:eastAsia="en-US" w:bidi="ar-SA"/>
        </w:rPr>
        <w:t xml:space="preserve"> ) on the roads. He urged drivers to stop treating crosswalks as "a joke." Strong words, but perhaps ones we need to hear more often.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Rules that no one seems to respect are another problem. Ville-Marie borough in April announced that pedestrian corridors( </w:t>
      </w:r>
      <w:hyperlink r:id="rId678" w:history="1">
        <w:r>
          <w:rPr>
            <w:rFonts w:ascii="arial" w:eastAsia="arial" w:hAnsi="arial" w:cs="arial"/>
            <w:i/>
            <w:color w:val="0077CC"/>
            <w:sz w:val="20"/>
            <w:u w:val="single"/>
            <w:shd w:val="clear" w:color="auto" w:fill="FFFFFF"/>
            <w:lang w:val="en-US" w:eastAsia="en-US" w:bidi="ar-SA"/>
          </w:rPr>
          <w:t>https://www.newswire.ca/fr/news-releases/priorite-a-la-circulation-securitaire-des-pietons-819921957.html?fbclid=IwAR26eeoUGhJWRLK0WNRw4XDBx7CkmLkQaVd-JUKpiioUznTwU56Yt2-aE90</w:t>
        </w:r>
      </w:hyperlink>
      <w:r>
        <w:rPr>
          <w:rFonts w:ascii="arial" w:eastAsia="arial" w:hAnsi="arial" w:cs="arial"/>
          <w:color w:val="000000"/>
          <w:sz w:val="20"/>
          <w:lang w:val="en-US" w:eastAsia="en-US" w:bidi="ar-SA"/>
        </w:rPr>
        <w:t xml:space="preserve"> ) must be installed around construction sites that block the sidewalk, be they public or private. Some progress has been observed.</w:t>
      </w:r>
    </w:p>
    <w:p>
      <w:pPr>
        <w:spacing w:before="200" w:line="260" w:lineRule="atLeast"/>
        <w:jc w:val="both"/>
        <w:rPr>
          <w:lang w:val="en-US" w:eastAsia="en-US" w:bidi="ar-SA"/>
        </w:rPr>
      </w:pPr>
      <w:r>
        <w:rPr>
          <w:rFonts w:ascii="arial" w:eastAsia="arial" w:hAnsi="arial" w:cs="arial"/>
          <w:color w:val="000000"/>
          <w:sz w:val="20"/>
          <w:lang w:val="en-US" w:eastAsia="en-US" w:bidi="ar-SA"/>
        </w:rPr>
        <w:t>But just Monday, I found both sides of Sherbrooke St. near Drummond St. blocked. Ridiculous. Some cones with plastic ribbon were eventually set up on the south side in front of the Ritz-Carlton for pedestrians to pass. But the crew operating a crane making a delivery on the north side expected those on foot to just walk on the street, kids and seniors included.</w:t>
      </w:r>
    </w:p>
    <w:p>
      <w:pPr>
        <w:spacing w:before="200" w:line="260" w:lineRule="atLeast"/>
        <w:jc w:val="both"/>
        <w:rPr>
          <w:lang w:val="en-US" w:eastAsia="en-US" w:bidi="ar-SA"/>
        </w:rPr>
      </w:pPr>
      <w:r>
        <w:rPr>
          <w:rFonts w:ascii="arial" w:eastAsia="arial" w:hAnsi="arial" w:cs="arial"/>
          <w:color w:val="000000"/>
          <w:sz w:val="20"/>
          <w:lang w:val="en-US" w:eastAsia="en-US" w:bidi="ar-SA"/>
        </w:rPr>
        <w:t>Sometimes it's construction material that gets left in the middle of the sidewalk for pedestrians to trip over. At one point this summer, a tipped-over "Trottoir barré" sign was the only thing barring the trottoir on a particular downtown block.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Rules that never get enforced are compounded by a blame-the-victim attitude.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recently explained( </w:t>
      </w:r>
      <w:hyperlink r:id="rId679" w:history="1">
        <w:r>
          <w:rPr>
            <w:rFonts w:ascii="arial" w:eastAsia="arial" w:hAnsi="arial" w:cs="arial"/>
            <w:i/>
            <w:color w:val="0077CC"/>
            <w:sz w:val="20"/>
            <w:u w:val="single"/>
            <w:shd w:val="clear" w:color="auto" w:fill="FFFFFF"/>
            <w:lang w:val="en-US" w:eastAsia="en-US" w:bidi="ar-SA"/>
          </w:rPr>
          <w:t>https://montrealgazette.com/news/local-news/</w:t>
        </w:r>
      </w:hyperlink>
      <w:hyperlink r:id="rId679" w:history="1">
        <w:r>
          <w:rPr>
            <w:rFonts w:ascii="arial" w:eastAsia="arial" w:hAnsi="arial" w:cs="arial"/>
            <w:b/>
            <w:i/>
            <w:color w:val="0077CC"/>
            <w:sz w:val="20"/>
            <w:u w:val="single"/>
            <w:shd w:val="clear" w:color="auto" w:fill="FFFFFF"/>
            <w:lang w:val="en-US" w:eastAsia="en-US" w:bidi="ar-SA"/>
          </w:rPr>
          <w:t>montreal</w:t>
        </w:r>
      </w:hyperlink>
      <w:hyperlink r:id="rId679" w:history="1">
        <w:r>
          <w:rPr>
            <w:rFonts w:ascii="arial" w:eastAsia="arial" w:hAnsi="arial" w:cs="arial"/>
            <w:i/>
            <w:color w:val="0077CC"/>
            <w:sz w:val="20"/>
            <w:u w:val="single"/>
            <w:shd w:val="clear" w:color="auto" w:fill="FFFFFF"/>
            <w:lang w:val="en-US" w:eastAsia="en-US" w:bidi="ar-SA"/>
          </w:rPr>
          <w:t>-tickets-cyclists-42-times-as-often-as-toronto</w:t>
        </w:r>
      </w:hyperlink>
      <w:r>
        <w:rPr>
          <w:rFonts w:ascii="arial" w:eastAsia="arial" w:hAnsi="arial" w:cs="arial"/>
          <w:color w:val="000000"/>
          <w:sz w:val="20"/>
          <w:lang w:val="en-US" w:eastAsia="en-US" w:bidi="ar-SA"/>
        </w:rPr>
        <w:t xml:space="preserve"> ) their rationale for handing out 42 times more tickets to cyclists than Toronto was that those riding bikes (and pedestrians) are most likely to get hurt or die in an accident. What happened to shifting the onus to those most likely to inflict harm that many safety experts espouse? No wonder there's so little fear among drivers that they'll get caught speeding or burning red lights.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School-zone security starts with pedestrian safety( </w:t>
      </w:r>
      <w:hyperlink r:id="rId680" w:history="1">
        <w:r>
          <w:rPr>
            <w:rFonts w:ascii="arial" w:eastAsia="arial" w:hAnsi="arial" w:cs="arial"/>
            <w:i/>
            <w:color w:val="0077CC"/>
            <w:sz w:val="20"/>
            <w:u w:val="single"/>
            <w:shd w:val="clear" w:color="auto" w:fill="FFFFFF"/>
            <w:lang w:val="en-US" w:eastAsia="en-US" w:bidi="ar-SA"/>
          </w:rPr>
          <w:t>https://montrealgazette.com/opinion/columnists/allison-hanes-school-zone-security-starts-with-pedestrian-safety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Five pedestrian deaths in four months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an outrage( </w:t>
      </w:r>
      <w:hyperlink r:id="rId681" w:history="1">
        <w:r>
          <w:rPr>
            <w:rFonts w:ascii="arial" w:eastAsia="arial" w:hAnsi="arial" w:cs="arial"/>
            <w:i/>
            <w:color w:val="0077CC"/>
            <w:sz w:val="20"/>
            <w:u w:val="single"/>
            <w:shd w:val="clear" w:color="auto" w:fill="FFFFFF"/>
            <w:lang w:val="en-US" w:eastAsia="en-US" w:bidi="ar-SA"/>
          </w:rPr>
          <w:t>https://montrealgazette.com/opinion/columnists/hanes-five-pedestrian-deaths-in-four-months-in-</w:t>
        </w:r>
      </w:hyperlink>
      <w:hyperlink r:id="rId681" w:history="1">
        <w:r>
          <w:rPr>
            <w:rFonts w:ascii="arial" w:eastAsia="arial" w:hAnsi="arial" w:cs="arial"/>
            <w:b/>
            <w:i/>
            <w:color w:val="0077CC"/>
            <w:sz w:val="20"/>
            <w:u w:val="single"/>
            <w:shd w:val="clear" w:color="auto" w:fill="FFFFFF"/>
            <w:lang w:val="en-US" w:eastAsia="en-US" w:bidi="ar-SA"/>
          </w:rPr>
          <w:t>montreal</w:t>
        </w:r>
      </w:hyperlink>
      <w:hyperlink r:id="rId681" w:history="1">
        <w:r>
          <w:rPr>
            <w:rFonts w:ascii="arial" w:eastAsia="arial" w:hAnsi="arial" w:cs="arial"/>
            <w:i/>
            <w:color w:val="0077CC"/>
            <w:sz w:val="20"/>
            <w:u w:val="single"/>
            <w:shd w:val="clear" w:color="auto" w:fill="FFFFFF"/>
            <w:lang w:val="en-US" w:eastAsia="en-US" w:bidi="ar-SA"/>
          </w:rPr>
          <w:t>-is-an-outrage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Brownstein: More control is needed on use of e-scooters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https://wp.me/p4Uzqt-6Bmv</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These are familiar hazards. Now there's a new menace. Electric scooters have made an auspicious debut in the last few weeks. Operated by Lime, riders are supposed to wear helmets, stay off sidewalks and park in designated areas. So far, few users are respecting any of these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only a matter of time before someone gets hurt - or dies - as has happened in other cities where e-scooters have arrived. We have enough difficulty with drivers, cyclists and pedestrians sharing the ever more congested roadways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Do we really need another type of vehicle jostling for space and ignoring all the safety rules?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made strides in transforming many small streets, blocks and alleys into pedestrian zones. We now have about 50( </w:t>
      </w:r>
      <w:hyperlink r:id="rId683" w:history="1">
        <w:r>
          <w:rPr>
            <w:rFonts w:ascii="arial" w:eastAsia="arial" w:hAnsi="arial" w:cs="arial"/>
            <w:i/>
            <w:color w:val="0077CC"/>
            <w:sz w:val="20"/>
            <w:u w:val="single"/>
            <w:shd w:val="clear" w:color="auto" w:fill="FFFFFF"/>
            <w:lang w:val="en-US" w:eastAsia="en-US" w:bidi="ar-SA"/>
          </w:rPr>
          <w:t>https://www.cbc.ca/news/canada/</w:t>
        </w:r>
      </w:hyperlink>
      <w:hyperlink r:id="rId683" w:history="1">
        <w:r>
          <w:rPr>
            <w:rFonts w:ascii="arial" w:eastAsia="arial" w:hAnsi="arial" w:cs="arial"/>
            <w:b/>
            <w:i/>
            <w:color w:val="0077CC"/>
            <w:sz w:val="20"/>
            <w:u w:val="single"/>
            <w:shd w:val="clear" w:color="auto" w:fill="FFFFFF"/>
            <w:lang w:val="en-US" w:eastAsia="en-US" w:bidi="ar-SA"/>
          </w:rPr>
          <w:t>montreal</w:t>
        </w:r>
      </w:hyperlink>
      <w:hyperlink r:id="rId683" w:history="1">
        <w:r>
          <w:rPr>
            <w:rFonts w:ascii="arial" w:eastAsia="arial" w:hAnsi="arial" w:cs="arial"/>
            <w:i/>
            <w:color w:val="0077CC"/>
            <w:sz w:val="20"/>
            <w:u w:val="single"/>
            <w:shd w:val="clear" w:color="auto" w:fill="FFFFFF"/>
            <w:lang w:val="en-US" w:eastAsia="en-US" w:bidi="ar-SA"/>
          </w:rPr>
          <w:t>/pedestrian-zones-</w:t>
        </w:r>
      </w:hyperlink>
      <w:hyperlink r:id="rId683" w:history="1">
        <w:r>
          <w:rPr>
            <w:rFonts w:ascii="arial" w:eastAsia="arial" w:hAnsi="arial" w:cs="arial"/>
            <w:b/>
            <w:i/>
            <w:color w:val="0077CC"/>
            <w:sz w:val="20"/>
            <w:u w:val="single"/>
            <w:shd w:val="clear" w:color="auto" w:fill="FFFFFF"/>
            <w:lang w:val="en-US" w:eastAsia="en-US" w:bidi="ar-SA"/>
          </w:rPr>
          <w:t>montreal</w:t>
        </w:r>
      </w:hyperlink>
      <w:hyperlink r:id="rId683" w:history="1">
        <w:r>
          <w:rPr>
            <w:rFonts w:ascii="arial" w:eastAsia="arial" w:hAnsi="arial" w:cs="arial"/>
            <w:i/>
            <w:color w:val="0077CC"/>
            <w:sz w:val="20"/>
            <w:u w:val="single"/>
            <w:shd w:val="clear" w:color="auto" w:fill="FFFFFF"/>
            <w:lang w:val="en-US" w:eastAsia="en-US" w:bidi="ar-SA"/>
          </w:rPr>
          <w:t>-c</w:t>
        </w:r>
      </w:hyperlink>
      <w:r>
        <w:rPr>
          <w:rFonts w:ascii="arial" w:eastAsia="arial" w:hAnsi="arial" w:cs="arial"/>
          <w:color w:val="000000"/>
          <w:sz w:val="20"/>
          <w:lang w:val="en-US" w:eastAsia="en-US" w:bidi="ar-SA"/>
        </w:rPr>
        <w:t xml:space="preserve">ôte-des-neiges-notre-dame-de-grâce-1.5216210?fbclid=IwAR0mOiUWHc2lOg6LE1h3zI_JVyTMkxfhA_AXxL-tYOp0XkfhlP2h8S7svUg ), with the newest to be created on Jean Brillant St. near l'Université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These are pleasant and most welcome. But there is too much pushback when it comes to creating more space for pedestrians on arteries like Ste-Catherine St. - never mind that walkable streetscapes are more economically viable. What we truly need, though, are pedestrian corridors, so people can walk from A to B - without the need for zippy scooters.</w:t>
      </w:r>
    </w:p>
    <w:p>
      <w:pPr>
        <w:spacing w:before="200" w:line="260" w:lineRule="atLeast"/>
        <w:jc w:val="both"/>
        <w:rPr>
          <w:lang w:val="en-US" w:eastAsia="en-US" w:bidi="ar-SA"/>
        </w:rPr>
      </w:pPr>
      <w:r>
        <w:rPr>
          <w:rFonts w:ascii="arial" w:eastAsia="arial" w:hAnsi="arial" w:cs="arial"/>
          <w:color w:val="000000"/>
          <w:sz w:val="20"/>
          <w:lang w:val="en-US" w:eastAsia="en-US" w:bidi="ar-SA"/>
        </w:rPr>
        <w:t>There's also too much finger-pointing between motorists, cyclists, pedestrians - and now scooterers - about who is to blame for the carnage and chaos. Everyone needs to take responsibility for their own actions.</w:t>
      </w:r>
    </w:p>
    <w:p>
      <w:pPr>
        <w:spacing w:before="200" w:line="260" w:lineRule="atLeast"/>
        <w:jc w:val="both"/>
        <w:rPr>
          <w:lang w:val="en-US" w:eastAsia="en-US" w:bidi="ar-SA"/>
        </w:rPr>
      </w:pPr>
      <w:r>
        <w:rPr>
          <w:rFonts w:ascii="arial" w:eastAsia="arial" w:hAnsi="arial" w:cs="arial"/>
          <w:color w:val="000000"/>
          <w:sz w:val="20"/>
          <w:lang w:val="en-US" w:eastAsia="en-US" w:bidi="ar-SA"/>
        </w:rPr>
        <w:t>But can we all agree that our children deserve a special duty of protection, especially as they make their way back to class?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 patient. Be vigilant. Slow down in school zones. Think of every child as your own. Then maybe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mean streets will be a bit safer for everyone.</w:t>
      </w:r>
    </w:p>
    <w:p>
      <w:pPr>
        <w:spacing w:before="240" w:line="260" w:lineRule="atLeast"/>
        <w:jc w:val="both"/>
        <w:rPr>
          <w:lang w:val="en-US" w:eastAsia="en-US" w:bidi="ar-SA"/>
        </w:rPr>
      </w:pPr>
      <w:hyperlink r:id="rId667"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CHILD SAFETY (74%); CHILDREN (74%); STUDENTS &amp; STUDENT LIFE (74%); EDUCATION SYSTEMS &amp; INSTITUTIONS (74%); SCHOOL TRANSPORTATION (74%); PRIMARY &amp; SECONDARY EDUCATION (74%); SPEED LIMITS (72%); SAFETY, ACCIDENTS &amp; DISASTERS (71%); HIGH SCHOOLS (69%); DEATH &amp; DYING (65%); TRANSPORTATION DEPARTMENTS (62%); GOVERNMENT ADVISORS &amp; MINISTERS (50%); school,</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,first,summer,started,sidewalks !@PERMALINK= </w:t>
      </w:r>
      <w:hyperlink r:id="rId684" w:history="1">
        <w:r>
          <w:rPr>
            <w:rFonts w:ascii="arial" w:eastAsia="arial" w:hAnsi="arial" w:cs="arial"/>
            <w:i/>
            <w:color w:val="0077CC"/>
            <w:sz w:val="20"/>
            <w:u w:val="single"/>
            <w:shd w:val="clear" w:color="auto" w:fill="FFFFFF"/>
            <w:lang w:val="en-US" w:eastAsia="en-US" w:bidi="ar-SA"/>
          </w:rPr>
          <w:t>https://montrealgazette.com/opinion/columnists/allison-hanes-mean-streets-of-</w:t>
        </w:r>
      </w:hyperlink>
      <w:hyperlink r:id="rId684" w:history="1">
        <w:r>
          <w:rPr>
            <w:rFonts w:ascii="arial" w:eastAsia="arial" w:hAnsi="arial" w:cs="arial"/>
            <w:b/>
            <w:i/>
            <w:color w:val="0077CC"/>
            <w:sz w:val="20"/>
            <w:u w:val="single"/>
            <w:shd w:val="clear" w:color="auto" w:fill="FFFFFF"/>
            <w:lang w:val="en-US" w:eastAsia="en-US" w:bidi="ar-SA"/>
          </w:rPr>
          <w:t>montreal</w:t>
        </w:r>
      </w:hyperlink>
      <w:hyperlink r:id="rId684" w:history="1">
        <w:r>
          <w:rPr>
            <w:rFonts w:ascii="arial" w:eastAsia="arial" w:hAnsi="arial" w:cs="arial"/>
            <w:i/>
            <w:color w:val="0077CC"/>
            <w:sz w:val="20"/>
            <w:u w:val="single"/>
            <w:shd w:val="clear" w:color="auto" w:fill="FFFFFF"/>
            <w:lang w:val="en-US" w:eastAsia="en-US" w:bidi="ar-SA"/>
          </w:rPr>
          <w:t>-more-perilous-than-ever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MOTORCOACHES &amp; BUSES (88%); EDUCATIONAL SERVICES (74%); EDUCATION SYSTEMS &amp; INSTITUTIONS (74%); PRIMARY &amp; SECONDARY EDUCATION (74%); SPEED LIMITS (72%); MOTOR VEHICLES (71%); HIGH SCHOOLS (69%); TRANSPORTATION DEPARTMENTS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(56%);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 xml:space="preserve">Allison Hanes: Mean streets of </w:t>
        </w:r>
      </w:hyperlink>
      <w:hyperlink r:id="rId6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1" w:history="1">
        <w:r>
          <w:rPr>
            <w:rFonts w:ascii="arial" w:eastAsia="arial" w:hAnsi="arial" w:cs="arial"/>
            <w:b/>
            <w:bCs/>
            <w:i/>
            <w:color w:val="0077CC"/>
            <w:kern w:val="32"/>
            <w:sz w:val="28"/>
            <w:szCs w:val="32"/>
            <w:u w:val="single"/>
            <w:shd w:val="clear" w:color="auto" w:fill="FFFFFF"/>
            <w:lang w:val="en-US" w:eastAsia="en-US" w:bidi="ar-SA"/>
          </w:rPr>
          <w:t xml:space="preserve"> more perilous than ever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27,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982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back to school for many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kids Wednesday. For the first time since summer started, the sidewalks around primary and high schools, as well as CEGEPs and universities, will be teeming with students - and will be from now on.</w:t>
      </w:r>
    </w:p>
    <w:p>
      <w:pPr>
        <w:spacing w:before="200" w:line="260" w:lineRule="atLeast"/>
        <w:jc w:val="both"/>
        <w:rPr>
          <w:lang w:val="en-US" w:eastAsia="en-US" w:bidi="ar-SA"/>
        </w:rPr>
      </w:pPr>
      <w:r>
        <w:rPr>
          <w:rFonts w:ascii="arial" w:eastAsia="arial" w:hAnsi="arial" w:cs="arial"/>
          <w:color w:val="000000"/>
          <w:sz w:val="20"/>
          <w:lang w:val="en-US" w:eastAsia="en-US" w:bidi="ar-SA"/>
        </w:rPr>
        <w:t>Speed limits have been lowered in many school zones to 30 kilometres an hour to protect children arriving on foot. But will anyone slow down? All too often the posted limits seem like a mere suggestion for hurried drivers, as do those stop signs protruding from school buses.</w:t>
      </w:r>
    </w:p>
    <w:p>
      <w:pPr>
        <w:spacing w:before="200" w:line="260" w:lineRule="atLeast"/>
        <w:jc w:val="both"/>
        <w:rPr>
          <w:lang w:val="en-US" w:eastAsia="en-US" w:bidi="ar-SA"/>
        </w:rPr>
      </w:pPr>
      <w:r>
        <w:rPr>
          <w:rFonts w:ascii="arial" w:eastAsia="arial" w:hAnsi="arial" w:cs="arial"/>
          <w:color w:val="000000"/>
          <w:sz w:val="20"/>
          <w:lang w:val="en-US" w:eastAsia="en-US" w:bidi="ar-SA"/>
        </w:rPr>
        <w:t>Pedestrian safety is still something we take for granted in this city. Despite the implementation of the Vision Zero strategy, the makeover of streets to include wider sidewalks, measures to improve visibility at intersections, more car-free areas, the reduction of speed limits, public consultations and myriad awareness campaigns, little seems to change.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14 pedestrians have died so far this year on their territory, a grim toll that includes an eight-year-old boy and a senior hit on the sidewalk by a garbage truck exiting an alley. The latest fatality occurred Monday( </w:t>
      </w:r>
      <w:hyperlink r:id="rId676" w:history="1">
        <w:r>
          <w:rPr>
            <w:rFonts w:ascii="arial" w:eastAsia="arial" w:hAnsi="arial" w:cs="arial"/>
            <w:i/>
            <w:color w:val="0077CC"/>
            <w:sz w:val="20"/>
            <w:u w:val="single"/>
            <w:shd w:val="clear" w:color="auto" w:fill="FFFFFF"/>
            <w:lang w:val="en-US" w:eastAsia="en-US" w:bidi="ar-SA"/>
          </w:rPr>
          <w:t>https://www.cbc.ca/news/canada/</w:t>
        </w:r>
      </w:hyperlink>
      <w:hyperlink r:id="rId676" w:history="1">
        <w:r>
          <w:rPr>
            <w:rFonts w:ascii="arial" w:eastAsia="arial" w:hAnsi="arial" w:cs="arial"/>
            <w:b/>
            <w:i/>
            <w:color w:val="0077CC"/>
            <w:sz w:val="20"/>
            <w:u w:val="single"/>
            <w:shd w:val="clear" w:color="auto" w:fill="FFFFFF"/>
            <w:lang w:val="en-US" w:eastAsia="en-US" w:bidi="ar-SA"/>
          </w:rPr>
          <w:t>montreal</w:t>
        </w:r>
      </w:hyperlink>
      <w:hyperlink r:id="rId676" w:history="1">
        <w:r>
          <w:rPr>
            <w:rFonts w:ascii="arial" w:eastAsia="arial" w:hAnsi="arial" w:cs="arial"/>
            <w:i/>
            <w:color w:val="0077CC"/>
            <w:sz w:val="20"/>
            <w:u w:val="single"/>
            <w:shd w:val="clear" w:color="auto" w:fill="FFFFFF"/>
            <w:lang w:val="en-US" w:eastAsia="en-US" w:bidi="ar-SA"/>
          </w:rPr>
          <w:t>/</w:t>
        </w:r>
      </w:hyperlink>
      <w:hyperlink r:id="rId676" w:history="1">
        <w:r>
          <w:rPr>
            <w:rFonts w:ascii="arial" w:eastAsia="arial" w:hAnsi="arial" w:cs="arial"/>
            <w:b/>
            <w:i/>
            <w:color w:val="0077CC"/>
            <w:sz w:val="20"/>
            <w:u w:val="single"/>
            <w:shd w:val="clear" w:color="auto" w:fill="FFFFFF"/>
            <w:lang w:val="en-US" w:eastAsia="en-US" w:bidi="ar-SA"/>
          </w:rPr>
          <w:t>montreal</w:t>
        </w:r>
      </w:hyperlink>
      <w:hyperlink r:id="rId676" w:history="1">
        <w:r>
          <w:rPr>
            <w:rFonts w:ascii="arial" w:eastAsia="arial" w:hAnsi="arial" w:cs="arial"/>
            <w:i/>
            <w:color w:val="0077CC"/>
            <w:sz w:val="20"/>
            <w:u w:val="single"/>
            <w:shd w:val="clear" w:color="auto" w:fill="FFFFFF"/>
            <w:lang w:val="en-US" w:eastAsia="en-US" w:bidi="ar-SA"/>
          </w:rPr>
          <w:t>-bus-hits-pedestrian-1.5259695</w:t>
        </w:r>
      </w:hyperlink>
      <w:r>
        <w:rPr>
          <w:rFonts w:ascii="arial" w:eastAsia="arial" w:hAnsi="arial" w:cs="arial"/>
          <w:color w:val="000000"/>
          <w:sz w:val="20"/>
          <w:lang w:val="en-US" w:eastAsia="en-US" w:bidi="ar-SA"/>
        </w:rPr>
        <w:t xml:space="preserve"> ) when a 51-year-old woman was struck by a city bus on St-Laurent Blvd. in Ahuntsic-Cartierville. At this rate, 2019 is on pace to be a deadly year.</w:t>
      </w:r>
    </w:p>
    <w:p>
      <w:pPr>
        <w:spacing w:before="200" w:line="260" w:lineRule="atLeast"/>
        <w:jc w:val="both"/>
        <w:rPr>
          <w:lang w:val="en-US" w:eastAsia="en-US" w:bidi="ar-SA"/>
        </w:rPr>
      </w:pPr>
      <w:r>
        <w:rPr>
          <w:rFonts w:ascii="arial" w:eastAsia="arial" w:hAnsi="arial" w:cs="arial"/>
          <w:color w:val="000000"/>
          <w:sz w:val="20"/>
          <w:lang w:val="en-US" w:eastAsia="en-US" w:bidi="ar-SA"/>
        </w:rPr>
        <w:t>To what do we owe this lamentable situation?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Bad attitudes, for starters. Even Quebec Transport Minister FranÃ§ois Bonnardel in July called out a culture of delinquency( </w:t>
      </w:r>
      <w:hyperlink r:id="rId677" w:history="1">
        <w:r>
          <w:rPr>
            <w:rFonts w:ascii="arial" w:eastAsia="arial" w:hAnsi="arial" w:cs="arial"/>
            <w:i/>
            <w:color w:val="0077CC"/>
            <w:sz w:val="20"/>
            <w:u w:val="single"/>
            <w:shd w:val="clear" w:color="auto" w:fill="FFFFFF"/>
            <w:lang w:val="en-US" w:eastAsia="en-US" w:bidi="ar-SA"/>
          </w:rPr>
          <w:t>https://www.tvanouvelles.ca/2019/07/08/bonnardel-denonce-la-culture-de-delinquance-des-automobilistes?fbclid=IwAR13sTaEqxsRXopIa8rMRQiqs-Kmn3ce2FuAvVImzu_f6dfXnXxholqychI</w:t>
        </w:r>
      </w:hyperlink>
      <w:r>
        <w:rPr>
          <w:rFonts w:ascii="arial" w:eastAsia="arial" w:hAnsi="arial" w:cs="arial"/>
          <w:color w:val="000000"/>
          <w:sz w:val="20"/>
          <w:lang w:val="en-US" w:eastAsia="en-US" w:bidi="ar-SA"/>
        </w:rPr>
        <w:t xml:space="preserve"> ) on the roads. He urged drivers to stop treating crosswalks as "a joke." Strong words, but perhaps ones we need to hear more often.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Rules that no one seems to respect are another problem. Ville-Marie borough in April announced that pedestrian corridors( </w:t>
      </w:r>
      <w:hyperlink r:id="rId678" w:history="1">
        <w:r>
          <w:rPr>
            <w:rFonts w:ascii="arial" w:eastAsia="arial" w:hAnsi="arial" w:cs="arial"/>
            <w:i/>
            <w:color w:val="0077CC"/>
            <w:sz w:val="20"/>
            <w:u w:val="single"/>
            <w:shd w:val="clear" w:color="auto" w:fill="FFFFFF"/>
            <w:lang w:val="en-US" w:eastAsia="en-US" w:bidi="ar-SA"/>
          </w:rPr>
          <w:t>https://www.newswire.ca/fr/news-releases/priorite-a-la-circulation-securitaire-des-pietons-819921957.html?fbclid=IwAR26eeoUGhJWRLK0WNRw4XDBx7CkmLkQaVd-JUKpiioUznTwU56Yt2-aE90</w:t>
        </w:r>
      </w:hyperlink>
      <w:r>
        <w:rPr>
          <w:rFonts w:ascii="arial" w:eastAsia="arial" w:hAnsi="arial" w:cs="arial"/>
          <w:color w:val="000000"/>
          <w:sz w:val="20"/>
          <w:lang w:val="en-US" w:eastAsia="en-US" w:bidi="ar-SA"/>
        </w:rPr>
        <w:t xml:space="preserve"> ) must be installed around construction sites that block the sidewalk, be they public or private. Some progress has been observed.</w:t>
      </w:r>
    </w:p>
    <w:p>
      <w:pPr>
        <w:spacing w:before="200" w:line="260" w:lineRule="atLeast"/>
        <w:jc w:val="both"/>
        <w:rPr>
          <w:lang w:val="en-US" w:eastAsia="en-US" w:bidi="ar-SA"/>
        </w:rPr>
      </w:pPr>
      <w:r>
        <w:rPr>
          <w:rFonts w:ascii="arial" w:eastAsia="arial" w:hAnsi="arial" w:cs="arial"/>
          <w:color w:val="000000"/>
          <w:sz w:val="20"/>
          <w:lang w:val="en-US" w:eastAsia="en-US" w:bidi="ar-SA"/>
        </w:rPr>
        <w:t>But just Monday, I found both sides of Sherbrooke St. near Drummond St. blocked. Ridiculous. Some cones with plastic ribbon were eventually set up on the south side in front of the Ritz-Carlton for pedestrians to pass. But the crew operating a crane making a delivery on the north side expected those on foot to just walk on the street, kids and seniors included.</w:t>
      </w:r>
    </w:p>
    <w:p>
      <w:pPr>
        <w:spacing w:before="200" w:line="260" w:lineRule="atLeast"/>
        <w:jc w:val="both"/>
        <w:rPr>
          <w:lang w:val="en-US" w:eastAsia="en-US" w:bidi="ar-SA"/>
        </w:rPr>
      </w:pPr>
      <w:r>
        <w:rPr>
          <w:rFonts w:ascii="arial" w:eastAsia="arial" w:hAnsi="arial" w:cs="arial"/>
          <w:color w:val="000000"/>
          <w:sz w:val="20"/>
          <w:lang w:val="en-US" w:eastAsia="en-US" w:bidi="ar-SA"/>
        </w:rPr>
        <w:t>Sometimes it's construction material that gets left in the middle of the sidewalk for pedestrians to trip over. At one point this summer, a tipped-over "Trottoir barrÃ©" sign was the only thing barring the trottoir on a particular downtown block.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Rules that never get enforced are compounded by a blame-the-victim attitude.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recently explained( </w:t>
      </w:r>
      <w:hyperlink r:id="rId679" w:history="1">
        <w:r>
          <w:rPr>
            <w:rFonts w:ascii="arial" w:eastAsia="arial" w:hAnsi="arial" w:cs="arial"/>
            <w:i/>
            <w:color w:val="0077CC"/>
            <w:sz w:val="20"/>
            <w:u w:val="single"/>
            <w:shd w:val="clear" w:color="auto" w:fill="FFFFFF"/>
            <w:lang w:val="en-US" w:eastAsia="en-US" w:bidi="ar-SA"/>
          </w:rPr>
          <w:t>https://montrealgazette.com/news/local-news/</w:t>
        </w:r>
      </w:hyperlink>
      <w:hyperlink r:id="rId679" w:history="1">
        <w:r>
          <w:rPr>
            <w:rFonts w:ascii="arial" w:eastAsia="arial" w:hAnsi="arial" w:cs="arial"/>
            <w:b/>
            <w:i/>
            <w:color w:val="0077CC"/>
            <w:sz w:val="20"/>
            <w:u w:val="single"/>
            <w:shd w:val="clear" w:color="auto" w:fill="FFFFFF"/>
            <w:lang w:val="en-US" w:eastAsia="en-US" w:bidi="ar-SA"/>
          </w:rPr>
          <w:t>montreal</w:t>
        </w:r>
      </w:hyperlink>
      <w:hyperlink r:id="rId679" w:history="1">
        <w:r>
          <w:rPr>
            <w:rFonts w:ascii="arial" w:eastAsia="arial" w:hAnsi="arial" w:cs="arial"/>
            <w:i/>
            <w:color w:val="0077CC"/>
            <w:sz w:val="20"/>
            <w:u w:val="single"/>
            <w:shd w:val="clear" w:color="auto" w:fill="FFFFFF"/>
            <w:lang w:val="en-US" w:eastAsia="en-US" w:bidi="ar-SA"/>
          </w:rPr>
          <w:t>-tickets-cyclists-42-times-as-often-as-toronto</w:t>
        </w:r>
      </w:hyperlink>
      <w:r>
        <w:rPr>
          <w:rFonts w:ascii="arial" w:eastAsia="arial" w:hAnsi="arial" w:cs="arial"/>
          <w:color w:val="000000"/>
          <w:sz w:val="20"/>
          <w:lang w:val="en-US" w:eastAsia="en-US" w:bidi="ar-SA"/>
        </w:rPr>
        <w:t xml:space="preserve"> ) their rationale for handing out 42 times more tickets to cyclists than Toronto was that those riding bikes (and pedestrians) are most likely to get hurt or die in an accident. What happened to shifting the onus to those most likely to inflict harm that many safety experts espouse? No wonder there's so little fear among drivers that they'll get caught speeding or burning red lights.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School-zone security starts with pedestrian safety( </w:t>
      </w:r>
      <w:hyperlink r:id="rId680" w:history="1">
        <w:r>
          <w:rPr>
            <w:rFonts w:ascii="arial" w:eastAsia="arial" w:hAnsi="arial" w:cs="arial"/>
            <w:i/>
            <w:color w:val="0077CC"/>
            <w:sz w:val="20"/>
            <w:u w:val="single"/>
            <w:shd w:val="clear" w:color="auto" w:fill="FFFFFF"/>
            <w:lang w:val="en-US" w:eastAsia="en-US" w:bidi="ar-SA"/>
          </w:rPr>
          <w:t>https://montrealgazette.com/opinion/columnists/allison-hanes-school-zone-security-starts-with-pedestrian-safety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Five pedestrian deaths in four months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an outrage( </w:t>
      </w:r>
      <w:hyperlink r:id="rId681" w:history="1">
        <w:r>
          <w:rPr>
            <w:rFonts w:ascii="arial" w:eastAsia="arial" w:hAnsi="arial" w:cs="arial"/>
            <w:i/>
            <w:color w:val="0077CC"/>
            <w:sz w:val="20"/>
            <w:u w:val="single"/>
            <w:shd w:val="clear" w:color="auto" w:fill="FFFFFF"/>
            <w:lang w:val="en-US" w:eastAsia="en-US" w:bidi="ar-SA"/>
          </w:rPr>
          <w:t>https://montrealgazette.com/opinion/columnists/hanes-five-pedestrian-deaths-in-four-months-in-</w:t>
        </w:r>
      </w:hyperlink>
      <w:hyperlink r:id="rId681" w:history="1">
        <w:r>
          <w:rPr>
            <w:rFonts w:ascii="arial" w:eastAsia="arial" w:hAnsi="arial" w:cs="arial"/>
            <w:b/>
            <w:i/>
            <w:color w:val="0077CC"/>
            <w:sz w:val="20"/>
            <w:u w:val="single"/>
            <w:shd w:val="clear" w:color="auto" w:fill="FFFFFF"/>
            <w:lang w:val="en-US" w:eastAsia="en-US" w:bidi="ar-SA"/>
          </w:rPr>
          <w:t>montreal</w:t>
        </w:r>
      </w:hyperlink>
      <w:hyperlink r:id="rId681" w:history="1">
        <w:r>
          <w:rPr>
            <w:rFonts w:ascii="arial" w:eastAsia="arial" w:hAnsi="arial" w:cs="arial"/>
            <w:i/>
            <w:color w:val="0077CC"/>
            <w:sz w:val="20"/>
            <w:u w:val="single"/>
            <w:shd w:val="clear" w:color="auto" w:fill="FFFFFF"/>
            <w:lang w:val="en-US" w:eastAsia="en-US" w:bidi="ar-SA"/>
          </w:rPr>
          <w:t>-is-an-outrage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Brownstein: More control is needed on use of e-scooters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https://wp.me/p4Uzqt-6Bmv</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These are familiar hazards. Now there's a new menace. Electric scooters have made an auspicious debut in the last few weeks. Operated by Lime, riders are supposed to wear helmets, stay off sidewalks and park in designated areas. So far, few users are respecting any of these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only a matter of time before someone gets hurt - or dies - as has happened in other cities where e-scooters have arrived. We have enough difficulty with drivers, cyclists and pedestrians sharing the ever more congested roadways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Do we really need another type of vehicle jostling for space and ignoring all the safety rules?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made strides in transforming many small streets, blocks and alleys into pedestrian zones. We now have about 50( </w:t>
      </w:r>
      <w:hyperlink r:id="rId683" w:history="1">
        <w:r>
          <w:rPr>
            <w:rFonts w:ascii="arial" w:eastAsia="arial" w:hAnsi="arial" w:cs="arial"/>
            <w:i/>
            <w:color w:val="0077CC"/>
            <w:sz w:val="20"/>
            <w:u w:val="single"/>
            <w:shd w:val="clear" w:color="auto" w:fill="FFFFFF"/>
            <w:lang w:val="en-US" w:eastAsia="en-US" w:bidi="ar-SA"/>
          </w:rPr>
          <w:t>https://www.cbc.ca/news/canada/</w:t>
        </w:r>
      </w:hyperlink>
      <w:hyperlink r:id="rId683" w:history="1">
        <w:r>
          <w:rPr>
            <w:rFonts w:ascii="arial" w:eastAsia="arial" w:hAnsi="arial" w:cs="arial"/>
            <w:b/>
            <w:i/>
            <w:color w:val="0077CC"/>
            <w:sz w:val="20"/>
            <w:u w:val="single"/>
            <w:shd w:val="clear" w:color="auto" w:fill="FFFFFF"/>
            <w:lang w:val="en-US" w:eastAsia="en-US" w:bidi="ar-SA"/>
          </w:rPr>
          <w:t>montreal</w:t>
        </w:r>
      </w:hyperlink>
      <w:hyperlink r:id="rId683" w:history="1">
        <w:r>
          <w:rPr>
            <w:rFonts w:ascii="arial" w:eastAsia="arial" w:hAnsi="arial" w:cs="arial"/>
            <w:i/>
            <w:color w:val="0077CC"/>
            <w:sz w:val="20"/>
            <w:u w:val="single"/>
            <w:shd w:val="clear" w:color="auto" w:fill="FFFFFF"/>
            <w:lang w:val="en-US" w:eastAsia="en-US" w:bidi="ar-SA"/>
          </w:rPr>
          <w:t>/pedestrian-zones-</w:t>
        </w:r>
      </w:hyperlink>
      <w:hyperlink r:id="rId683" w:history="1">
        <w:r>
          <w:rPr>
            <w:rFonts w:ascii="arial" w:eastAsia="arial" w:hAnsi="arial" w:cs="arial"/>
            <w:b/>
            <w:i/>
            <w:color w:val="0077CC"/>
            <w:sz w:val="20"/>
            <w:u w:val="single"/>
            <w:shd w:val="clear" w:color="auto" w:fill="FFFFFF"/>
            <w:lang w:val="en-US" w:eastAsia="en-US" w:bidi="ar-SA"/>
          </w:rPr>
          <w:t>montreal</w:t>
        </w:r>
      </w:hyperlink>
      <w:hyperlink r:id="rId683" w:history="1">
        <w:r>
          <w:rPr>
            <w:rFonts w:ascii="arial" w:eastAsia="arial" w:hAnsi="arial" w:cs="arial"/>
            <w:i/>
            <w:color w:val="0077CC"/>
            <w:sz w:val="20"/>
            <w:u w:val="single"/>
            <w:shd w:val="clear" w:color="auto" w:fill="FFFFFF"/>
            <w:lang w:val="en-US" w:eastAsia="en-US" w:bidi="ar-SA"/>
          </w:rPr>
          <w:t>-c</w:t>
        </w:r>
      </w:hyperlink>
      <w:r>
        <w:rPr>
          <w:rFonts w:ascii="arial" w:eastAsia="arial" w:hAnsi="arial" w:cs="arial"/>
          <w:color w:val="000000"/>
          <w:sz w:val="20"/>
          <w:lang w:val="en-US" w:eastAsia="en-US" w:bidi="ar-SA"/>
        </w:rPr>
        <w:t>Ã´te-des-neiges-notre-dame-de-grÃ¢ce-1.5216210?fbclid=IwAR0mOiUWHc2lOg6LE1h3zI_JVyTMkxfhA_AXxL-tYOp0XkfhlP2h8S7svUg ), with the newest to be created on Jean Brillant St. near l'UniversitÃ© de MontrÃ©al. These are pleasant and most welcome. But there is too much pushback when it comes to creating more space for pedestrians on arteries like Ste-Catherine St. - never mind that walkable streetscapes are more economically viable. What we truly need, though, are pedestrian corridors, so people can walk from A to B - without the need for zippy scooters.</w:t>
      </w:r>
    </w:p>
    <w:p>
      <w:pPr>
        <w:spacing w:before="200" w:line="260" w:lineRule="atLeast"/>
        <w:jc w:val="both"/>
        <w:rPr>
          <w:lang w:val="en-US" w:eastAsia="en-US" w:bidi="ar-SA"/>
        </w:rPr>
      </w:pPr>
      <w:r>
        <w:rPr>
          <w:rFonts w:ascii="arial" w:eastAsia="arial" w:hAnsi="arial" w:cs="arial"/>
          <w:color w:val="000000"/>
          <w:sz w:val="20"/>
          <w:lang w:val="en-US" w:eastAsia="en-US" w:bidi="ar-SA"/>
        </w:rPr>
        <w:t>There's also too much finger-pointing between motorists, cyclists, pedestrians - and now scooterers - about who is to blame for the carnage and chaos. Everyone needs to take responsibility for their own actions.</w:t>
      </w:r>
    </w:p>
    <w:p>
      <w:pPr>
        <w:spacing w:before="200" w:line="260" w:lineRule="atLeast"/>
        <w:jc w:val="both"/>
        <w:rPr>
          <w:lang w:val="en-US" w:eastAsia="en-US" w:bidi="ar-SA"/>
        </w:rPr>
      </w:pPr>
      <w:r>
        <w:rPr>
          <w:rFonts w:ascii="arial" w:eastAsia="arial" w:hAnsi="arial" w:cs="arial"/>
          <w:color w:val="000000"/>
          <w:sz w:val="20"/>
          <w:lang w:val="en-US" w:eastAsia="en-US" w:bidi="ar-SA"/>
        </w:rPr>
        <w:t>But can we all agree that our children deserve a special duty of protection, especially as they make their way back to class?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 patient. Be vigilant. Slow down in school zones. Think of every child as your own. Then maybe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mean streets will be a bit safer for everyone.</w:t>
      </w:r>
    </w:p>
    <w:p>
      <w:pPr>
        <w:spacing w:before="240" w:line="260" w:lineRule="atLeast"/>
        <w:jc w:val="both"/>
        <w:rPr>
          <w:lang w:val="en-US" w:eastAsia="en-US" w:bidi="ar-SA"/>
        </w:rPr>
      </w:pPr>
      <w:hyperlink r:id="rId667"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EDUCATION SYSTEMS &amp; INSTITUTIONS (90%); STUDENTS &amp; STUDENT LIFE (90%); PRIMARY &amp; SECONDARY EDUCATION (90%); PEDESTRIAN WALKWAYS (89%); WRITERS (78%); CHILDREN (78%); HIGH SCHOOLS (78%); PEDESTRIAN SAFETY (78%); REPORTS, REVIEWS &amp; SECTIONS (78%); SCHOOL TRANSPORTATION (78%); CHILD SAFETY (78%); SPEED LIMITS (77%); SAFETY, ACCIDENTS &amp; DISASTERS (75%); TRANSPORTATION DEPARTMENTS (72%); DEATH &amp; DYING (69%); EDITORIALS &amp; OPINIONS (57%); GOVERNMENT ADVISORS &amp; MINISTERS (50%); school,</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,first,summer,started,sidewalks !@PERMALINK= </w:t>
      </w:r>
      <w:hyperlink r:id="rId684" w:history="1">
        <w:r>
          <w:rPr>
            <w:rFonts w:ascii="arial" w:eastAsia="arial" w:hAnsi="arial" w:cs="arial"/>
            <w:i/>
            <w:color w:val="0077CC"/>
            <w:sz w:val="20"/>
            <w:u w:val="single"/>
            <w:shd w:val="clear" w:color="auto" w:fill="FFFFFF"/>
            <w:lang w:val="en-US" w:eastAsia="en-US" w:bidi="ar-SA"/>
          </w:rPr>
          <w:t>https://montrealgazette.com/opinion/columnists/allison-hanes-mean-streets-of-</w:t>
        </w:r>
      </w:hyperlink>
      <w:hyperlink r:id="rId684" w:history="1">
        <w:r>
          <w:rPr>
            <w:rFonts w:ascii="arial" w:eastAsia="arial" w:hAnsi="arial" w:cs="arial"/>
            <w:b/>
            <w:i/>
            <w:color w:val="0077CC"/>
            <w:sz w:val="20"/>
            <w:u w:val="single"/>
            <w:shd w:val="clear" w:color="auto" w:fill="FFFFFF"/>
            <w:lang w:val="en-US" w:eastAsia="en-US" w:bidi="ar-SA"/>
          </w:rPr>
          <w:t>montreal</w:t>
        </w:r>
      </w:hyperlink>
      <w:hyperlink r:id="rId684" w:history="1">
        <w:r>
          <w:rPr>
            <w:rFonts w:ascii="arial" w:eastAsia="arial" w:hAnsi="arial" w:cs="arial"/>
            <w:i/>
            <w:color w:val="0077CC"/>
            <w:sz w:val="20"/>
            <w:u w:val="single"/>
            <w:shd w:val="clear" w:color="auto" w:fill="FFFFFF"/>
            <w:lang w:val="en-US" w:eastAsia="en-US" w:bidi="ar-SA"/>
          </w:rPr>
          <w:t>-more-perilous-than-ever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MOTORCOACHES &amp; BUSES (90%); EDUCATION SYSTEMS &amp; INSTITUTIONS (90%); EDUCATIONAL SERVICES (90%); PRIMARY &amp; SECONDARY EDUCATION (90%); PEDESTRIAN WALKWAYS (89%); HIGH SCHOOLS (78%); WRITERS (78%); SPEED LIMITS (77%); MOTOR VEHICLES (75%); TRANSPORTATION DEPARTMENTS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QUEBEC,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 xml:space="preserve">Update: Dangerous killer who escaped Pinel arrested by </w:t>
        </w:r>
      </w:hyperlink>
      <w:hyperlink r:id="rId69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9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8" w:history="1">
        <w:r>
          <w:rPr>
            <w:rFonts w:ascii="arial" w:eastAsia="arial" w:hAnsi="arial" w:cs="arial"/>
            <w:b/>
            <w:bCs/>
            <w:i/>
            <w:color w:val="0077CC"/>
            <w:kern w:val="32"/>
            <w:sz w:val="28"/>
            <w:szCs w:val="32"/>
            <w:u w:val="single"/>
            <w:shd w:val="clear" w:color="auto" w:fill="FFFFFF"/>
            <w:lang w:val="en-US" w:eastAsia="en-US" w:bidi="ar-SA"/>
          </w:rPr>
          <w:t xml:space="preserve"> in LaSalle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24,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Sean Brennan, the man who disappeared while out on a brief leave( </w:t>
      </w:r>
      <w:hyperlink r:id="rId699" w:history="1">
        <w:r>
          <w:rPr>
            <w:rFonts w:ascii="arial" w:eastAsia="arial" w:hAnsi="arial" w:cs="arial"/>
            <w:i/>
            <w:color w:val="0077CC"/>
            <w:sz w:val="20"/>
            <w:u w:val="single"/>
            <w:shd w:val="clear" w:color="auto" w:fill="FFFFFF"/>
            <w:lang w:val="en-US" w:eastAsia="en-US" w:bidi="ar-SA"/>
          </w:rPr>
          <w:t>http://montrealgazette.com/news/local-news/</w:t>
        </w:r>
      </w:hyperlink>
      <w:hyperlink r:id="rId699" w:history="1">
        <w:r>
          <w:rPr>
            <w:rFonts w:ascii="arial" w:eastAsia="arial" w:hAnsi="arial" w:cs="arial"/>
            <w:b/>
            <w:i/>
            <w:color w:val="0077CC"/>
            <w:sz w:val="20"/>
            <w:u w:val="single"/>
            <w:shd w:val="clear" w:color="auto" w:fill="FFFFFF"/>
            <w:lang w:val="en-US" w:eastAsia="en-US" w:bidi="ar-SA"/>
          </w:rPr>
          <w:t>police</w:t>
        </w:r>
      </w:hyperlink>
      <w:hyperlink r:id="rId699" w:history="1">
        <w:r>
          <w:rPr>
            <w:rFonts w:ascii="arial" w:eastAsia="arial" w:hAnsi="arial" w:cs="arial"/>
            <w:i/>
            <w:color w:val="0077CC"/>
            <w:sz w:val="20"/>
            <w:u w:val="single"/>
            <w:shd w:val="clear" w:color="auto" w:fill="FFFFFF"/>
            <w:lang w:val="en-US" w:eastAsia="en-US" w:bidi="ar-SA"/>
          </w:rPr>
          <w:t>-search-for-man-who-escaped-from-psychiatric-hospital</w:t>
        </w:r>
      </w:hyperlink>
      <w:r>
        <w:rPr>
          <w:rFonts w:ascii="arial" w:eastAsia="arial" w:hAnsi="arial" w:cs="arial"/>
          <w:color w:val="000000"/>
          <w:sz w:val="20"/>
          <w:lang w:val="en-US" w:eastAsia="en-US" w:bidi="ar-SA"/>
        </w:rPr>
        <w:t xml:space="preserve"> ) from the Philippe Pinel Institute earlier this week was located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Wednesday in LaSalle.</w:t>
      </w:r>
    </w:p>
    <w:p>
      <w:pPr>
        <w:spacing w:before="200" w:line="260" w:lineRule="atLeast"/>
        <w:jc w:val="both"/>
        <w:rPr>
          <w:lang w:val="en-US" w:eastAsia="en-US" w:bidi="ar-SA"/>
        </w:rPr>
      </w:pPr>
      <w:r>
        <w:rPr>
          <w:rFonts w:ascii="arial" w:eastAsia="arial" w:hAnsi="arial" w:cs="arial"/>
          <w:color w:val="000000"/>
          <w:sz w:val="20"/>
          <w:lang w:val="en-US" w:eastAsia="en-US" w:bidi="ar-SA"/>
        </w:rPr>
        <w:t>Brennan managed to escape on Monday despite having been classified as a high risk to the public just months ago and had escaped before.</w:t>
      </w:r>
    </w:p>
    <w:p>
      <w:pPr>
        <w:spacing w:before="200" w:line="260" w:lineRule="atLeast"/>
        <w:jc w:val="both"/>
        <w:rPr>
          <w:lang w:val="en-US" w:eastAsia="en-US" w:bidi="ar-SA"/>
        </w:rPr>
      </w:pPr>
      <w:r>
        <w:rPr>
          <w:rFonts w:ascii="arial" w:eastAsia="arial" w:hAnsi="arial" w:cs="arial"/>
          <w:color w:val="000000"/>
          <w:sz w:val="20"/>
          <w:lang w:val="en-US" w:eastAsia="en-US" w:bidi="ar-SA"/>
        </w:rPr>
        <w:t>In 2012, Brennan was declared not criminally responsible for having killed Bryan Bougie, a Pointe Claire resident who had offered to help Brennan in January 2011 when he realized Brennan was homeless. Bougie let Brennan sleep in his apartment but ended up being stabbed 91 times.</w:t>
      </w:r>
    </w:p>
    <w:p>
      <w:pPr>
        <w:spacing w:before="200" w:line="260" w:lineRule="atLeast"/>
        <w:jc w:val="both"/>
        <w:rPr>
          <w:lang w:val="en-US" w:eastAsia="en-US" w:bidi="ar-SA"/>
        </w:rPr>
      </w:pPr>
      <w:r>
        <w:rPr>
          <w:rFonts w:ascii="arial" w:eastAsia="arial" w:hAnsi="arial" w:cs="arial"/>
          <w:color w:val="000000"/>
          <w:sz w:val="20"/>
          <w:lang w:val="en-US" w:eastAsia="en-US" w:bidi="ar-SA"/>
        </w:rPr>
        <w:t>Since being declared not criminally responsible for his actions, on Feb. 15, 2012, Brennan has been detained at the Pinel Institute where he has been evaluated at least twice by the Commission d'examen des troubles mentaux, a tribunal that determines whether patients at Pinel are well enough to leave. Brennan was diagnosed as paranoid schizophrenic before the court made its ruling in 2012.</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S&amp;;#151;reté du Québec spokesperson Sgt. Ingrid Asselin said Brennan disappeared while out on what was supposed to be a short leave from the Institute on Monday. Asselin said she did not have details on what type of leave Brennan was granted but in June, an administrative tribunal based at Pinel determined that the only way he should be allowed to leave Pinel was "at least while accompanied by a member of hospital's personnel."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same decision details how Brennan had escaped from Pinel before, in May 2016, and how it took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10 days to locate him.</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released this photo of Sean Brennan, who escaped from the Philippe-Pinel Institute on Jan. 22, 2018.</w:t>
      </w:r>
    </w:p>
    <w:p>
      <w:pPr>
        <w:spacing w:before="200" w:line="260" w:lineRule="atLeast"/>
        <w:jc w:val="both"/>
        <w:rPr>
          <w:lang w:val="en-US" w:eastAsia="en-US" w:bidi="ar-SA"/>
        </w:rPr>
      </w:pPr>
      <w:r>
        <w:rPr>
          <w:rFonts w:ascii="arial" w:eastAsia="arial" w:hAnsi="arial" w:cs="arial"/>
          <w:color w:val="000000"/>
          <w:sz w:val="20"/>
          <w:lang w:val="en-US" w:eastAsia="en-US" w:bidi="ar-SA"/>
        </w:rPr>
        <w:t>During a hearing that led to the decision, a psychiatrist told the tribunal that Brennan was refusing treatment and that his condition had not improved.</w:t>
      </w:r>
    </w:p>
    <w:p>
      <w:pPr>
        <w:spacing w:before="200" w:line="260" w:lineRule="atLeast"/>
        <w:jc w:val="both"/>
        <w:rPr>
          <w:lang w:val="en-US" w:eastAsia="en-US" w:bidi="ar-SA"/>
        </w:rPr>
      </w:pPr>
      <w:r>
        <w:rPr>
          <w:rFonts w:ascii="arial" w:eastAsia="arial" w:hAnsi="arial" w:cs="arial"/>
          <w:color w:val="000000"/>
          <w:sz w:val="20"/>
          <w:lang w:val="en-US" w:eastAsia="en-US" w:bidi="ar-SA"/>
        </w:rPr>
        <w:t>"At the moment, we classify the risk to the public (including co-patients and hospital staff) as high. If (Brennan) were not staying in a highly structured, drug-free environment, we believe the risk would be extreme. We note that (Brennan's) staying in ICU for three months is not a viable option, as he has access to no activities or exercises there," the psychiatrist is quoted as saying in a decision the tribunal rendered just two months ago. "We therefore suggest that (Brennan) be transferred back to (a section of the institute) on strict detention."</w:t>
      </w:r>
    </w:p>
    <w:p>
      <w:pPr>
        <w:spacing w:before="200" w:line="260" w:lineRule="atLeast"/>
        <w:jc w:val="both"/>
        <w:rPr>
          <w:lang w:val="en-US" w:eastAsia="en-US" w:bidi="ar-SA"/>
        </w:rPr>
      </w:pPr>
      <w:r>
        <w:rPr>
          <w:rFonts w:ascii="arial" w:eastAsia="arial" w:hAnsi="arial" w:cs="arial"/>
          <w:color w:val="000000"/>
          <w:sz w:val="20"/>
          <w:lang w:val="en-US" w:eastAsia="en-US" w:bidi="ar-SA"/>
        </w:rPr>
        <w:t>The psychiatrist expressed hope that the transfer and change of environment would help Brennan accept treatment. "If he does not, we hope that he, co-patients and staff will be protected to the greatest extent possible until the situation changes."</w:t>
      </w:r>
    </w:p>
    <w:p>
      <w:pPr>
        <w:spacing w:before="200" w:line="260" w:lineRule="atLeast"/>
        <w:jc w:val="both"/>
        <w:rPr>
          <w:lang w:val="en-US" w:eastAsia="en-US" w:bidi="ar-SA"/>
        </w:rPr>
      </w:pPr>
      <w:r>
        <w:rPr>
          <w:rFonts w:ascii="arial" w:eastAsia="arial" w:hAnsi="arial" w:cs="arial"/>
          <w:color w:val="000000"/>
          <w:sz w:val="20"/>
          <w:lang w:val="en-US" w:eastAsia="en-US" w:bidi="ar-SA"/>
        </w:rPr>
        <w:t>On November 9, 2016, the same tribunal determined Brennan was not well enough to leave. He had described his family as "imposters" and told staff he was hearing the voices of deceased people in his head.</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hyperlink r:id="rId70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 for man who escaped from psychiatric hospital( </w:t>
      </w:r>
      <w:hyperlink r:id="rId699" w:history="1">
        <w:r>
          <w:rPr>
            <w:rFonts w:ascii="arial" w:eastAsia="arial" w:hAnsi="arial" w:cs="arial"/>
            <w:i/>
            <w:color w:val="0077CC"/>
            <w:sz w:val="20"/>
            <w:u w:val="single"/>
            <w:shd w:val="clear" w:color="auto" w:fill="FFFFFF"/>
            <w:lang w:val="en-US" w:eastAsia="en-US" w:bidi="ar-SA"/>
          </w:rPr>
          <w:t>http://montrealgazette.com/news/local-news/</w:t>
        </w:r>
      </w:hyperlink>
      <w:hyperlink r:id="rId699" w:history="1">
        <w:r>
          <w:rPr>
            <w:rFonts w:ascii="arial" w:eastAsia="arial" w:hAnsi="arial" w:cs="arial"/>
            <w:b/>
            <w:i/>
            <w:color w:val="0077CC"/>
            <w:sz w:val="20"/>
            <w:u w:val="single"/>
            <w:shd w:val="clear" w:color="auto" w:fill="FFFFFF"/>
            <w:lang w:val="en-US" w:eastAsia="en-US" w:bidi="ar-SA"/>
          </w:rPr>
          <w:t>police</w:t>
        </w:r>
      </w:hyperlink>
      <w:hyperlink r:id="rId699" w:history="1">
        <w:r>
          <w:rPr>
            <w:rFonts w:ascii="arial" w:eastAsia="arial" w:hAnsi="arial" w:cs="arial"/>
            <w:i/>
            <w:color w:val="0077CC"/>
            <w:sz w:val="20"/>
            <w:u w:val="single"/>
            <w:shd w:val="clear" w:color="auto" w:fill="FFFFFF"/>
            <w:lang w:val="en-US" w:eastAsia="en-US" w:bidi="ar-SA"/>
          </w:rPr>
          <w:t>-search-for-man-who-escaped-from-psychiatric-hospital</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INSANITY DEFENSE (90%); NEGATIVE PERSONAL NEWS (90%); MENTAL HEALTH PRACTICE (89%); PHYSICIANS &amp; SURGEONS (89%); PSYCHIATRY (89%); LAW COURTS &amp; TRIBUNALS (87%); ARRESTS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STABBINGS (78%); INTENSIVE CARE UNITS (77%); PARANOIA (77%); SCHIZOPHRENIA (77%); MENTAL ILLNESS (72%); AGENCY ADJUDICATION (67%); brennan,disappeared,brief,philippe,pinel,institute !@PERMALINK= </w:t>
      </w:r>
      <w:hyperlink r:id="rId701" w:history="1">
        <w:r>
          <w:rPr>
            <w:rFonts w:ascii="arial" w:eastAsia="arial" w:hAnsi="arial" w:cs="arial"/>
            <w:i/>
            <w:color w:val="0077CC"/>
            <w:sz w:val="20"/>
            <w:u w:val="single"/>
            <w:shd w:val="clear" w:color="auto" w:fill="FFFFFF"/>
            <w:lang w:val="en-US" w:eastAsia="en-US" w:bidi="ar-SA"/>
          </w:rPr>
          <w:t>http://montrealgazette.com/news/killer-who-escaped-pinel-while-on-leave-was-classified-as-high-risk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MENTAL HEALTH PRACTICE (89%); PHYSICIANS &amp; SURGEONS (89%); PSYCHIATRY (89%); HOSPITALS (77%); INTENSIVE CARE UNITS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 xml:space="preserve">Update: Dangerous killer who escaped Pinel arrested by </w:t>
        </w:r>
      </w:hyperlink>
      <w:hyperlink r:id="rId7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8" w:history="1">
        <w:r>
          <w:rPr>
            <w:rFonts w:ascii="arial" w:eastAsia="arial" w:hAnsi="arial" w:cs="arial"/>
            <w:b/>
            <w:bCs/>
            <w:i/>
            <w:color w:val="0077CC"/>
            <w:kern w:val="32"/>
            <w:sz w:val="28"/>
            <w:szCs w:val="32"/>
            <w:u w:val="single"/>
            <w:shd w:val="clear" w:color="auto" w:fill="FFFFFF"/>
            <w:lang w:val="en-US" w:eastAsia="en-US" w:bidi="ar-SA"/>
          </w:rPr>
          <w:t xml:space="preserve"> in LaSalle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24,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692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Sean Brennan, the man who disappeared while out on a brief leave( </w:t>
      </w:r>
      <w:hyperlink r:id="rId699" w:history="1">
        <w:r>
          <w:rPr>
            <w:rFonts w:ascii="arial" w:eastAsia="arial" w:hAnsi="arial" w:cs="arial"/>
            <w:i/>
            <w:color w:val="0077CC"/>
            <w:sz w:val="20"/>
            <w:u w:val="single"/>
            <w:shd w:val="clear" w:color="auto" w:fill="FFFFFF"/>
            <w:lang w:val="en-US" w:eastAsia="en-US" w:bidi="ar-SA"/>
          </w:rPr>
          <w:t>http://montrealgazette.com/news/local-news/</w:t>
        </w:r>
      </w:hyperlink>
      <w:hyperlink r:id="rId699" w:history="1">
        <w:r>
          <w:rPr>
            <w:rFonts w:ascii="arial" w:eastAsia="arial" w:hAnsi="arial" w:cs="arial"/>
            <w:b/>
            <w:i/>
            <w:color w:val="0077CC"/>
            <w:sz w:val="20"/>
            <w:u w:val="single"/>
            <w:shd w:val="clear" w:color="auto" w:fill="FFFFFF"/>
            <w:lang w:val="en-US" w:eastAsia="en-US" w:bidi="ar-SA"/>
          </w:rPr>
          <w:t>police</w:t>
        </w:r>
      </w:hyperlink>
      <w:hyperlink r:id="rId699" w:history="1">
        <w:r>
          <w:rPr>
            <w:rFonts w:ascii="arial" w:eastAsia="arial" w:hAnsi="arial" w:cs="arial"/>
            <w:i/>
            <w:color w:val="0077CC"/>
            <w:sz w:val="20"/>
            <w:u w:val="single"/>
            <w:shd w:val="clear" w:color="auto" w:fill="FFFFFF"/>
            <w:lang w:val="en-US" w:eastAsia="en-US" w:bidi="ar-SA"/>
          </w:rPr>
          <w:t>-search-for-man-who-escaped-from-psychiatric-hospital</w:t>
        </w:r>
      </w:hyperlink>
      <w:r>
        <w:rPr>
          <w:rFonts w:ascii="arial" w:eastAsia="arial" w:hAnsi="arial" w:cs="arial"/>
          <w:color w:val="000000"/>
          <w:sz w:val="20"/>
          <w:lang w:val="en-US" w:eastAsia="en-US" w:bidi="ar-SA"/>
        </w:rPr>
        <w:t xml:space="preserve"> ) from the Philippe Pinel Institute this week was located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Wednesday in LaSalle.</w:t>
      </w:r>
    </w:p>
    <w:p>
      <w:pPr>
        <w:spacing w:before="200" w:line="260" w:lineRule="atLeast"/>
        <w:jc w:val="both"/>
        <w:rPr>
          <w:lang w:val="en-US" w:eastAsia="en-US" w:bidi="ar-SA"/>
        </w:rPr>
      </w:pPr>
      <w:r>
        <w:rPr>
          <w:rFonts w:ascii="arial" w:eastAsia="arial" w:hAnsi="arial" w:cs="arial"/>
          <w:color w:val="000000"/>
          <w:sz w:val="20"/>
          <w:lang w:val="en-US" w:eastAsia="en-US" w:bidi="ar-SA"/>
        </w:rPr>
        <w:t>Brennan managed to escape on Monday despite having been classified as a high risk to the public just months ago and having escaped before.</w:t>
      </w:r>
    </w:p>
    <w:p>
      <w:pPr>
        <w:spacing w:before="200" w:line="260" w:lineRule="atLeast"/>
        <w:jc w:val="both"/>
        <w:rPr>
          <w:lang w:val="en-US" w:eastAsia="en-US" w:bidi="ar-SA"/>
        </w:rPr>
      </w:pPr>
      <w:r>
        <w:rPr>
          <w:rFonts w:ascii="arial" w:eastAsia="arial" w:hAnsi="arial" w:cs="arial"/>
          <w:color w:val="000000"/>
          <w:sz w:val="20"/>
          <w:lang w:val="en-US" w:eastAsia="en-US" w:bidi="ar-SA"/>
        </w:rPr>
        <w:t>In 2012, Brennan was declared not criminally responsible for having killed Bryan Bougie, a Pointe Claire resident who had offered to help Brennan in January 2011 when he realized Brennan was homeless. Bougie let Brennan sleep in his apartment but ended up being stabbed 91 times.</w:t>
      </w:r>
    </w:p>
    <w:p>
      <w:pPr>
        <w:spacing w:before="200" w:line="260" w:lineRule="atLeast"/>
        <w:jc w:val="both"/>
        <w:rPr>
          <w:lang w:val="en-US" w:eastAsia="en-US" w:bidi="ar-SA"/>
        </w:rPr>
      </w:pPr>
      <w:r>
        <w:rPr>
          <w:rFonts w:ascii="arial" w:eastAsia="arial" w:hAnsi="arial" w:cs="arial"/>
          <w:color w:val="000000"/>
          <w:sz w:val="20"/>
          <w:lang w:val="en-US" w:eastAsia="en-US" w:bidi="ar-SA"/>
        </w:rPr>
        <w:t>Since being declared not criminally responsible for his actions, on Feb. 15, 2012, Brennan has been detained at the Pinel Institute where he has been evaluated at least twice by the Commission d'examen des troubles mentaux, a tribunal that determines whether patients at Pinel are well enough to leave. Brennan was diagnosed as paranoid schizophrenic before the court made its ruling in 2012.</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S&amp;;#151;reté du Québec spokesperson Sgt. Ingrid Asselin said Brennan disappeared while out on what was supposed to be a short leave from the Institute on Monday. Asselin said she did not have details on what type of leave Brennan was granted but in June, an administrative tribunal based at Pinel determined that the only way he should be allowed to leave Pinel was "at least while accompanied by a member of hospital's personnel."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same decision details how Brennan had escaped from Pinel before, in May 2016, and how it took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10 days to locate him. He is believed to have abused drugs during those 10 days in 2016 and was seen using marijuana, cocaine and amphetamines shortly after he returned.</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released this photo of Sean Brennan, who escaped from the Philippe-Pinel Institute on Jan. 22, 2018.</w:t>
      </w:r>
    </w:p>
    <w:p>
      <w:pPr>
        <w:spacing w:before="200" w:line="260" w:lineRule="atLeast"/>
        <w:jc w:val="both"/>
        <w:rPr>
          <w:lang w:val="en-US" w:eastAsia="en-US" w:bidi="ar-SA"/>
        </w:rPr>
      </w:pPr>
      <w:r>
        <w:rPr>
          <w:rFonts w:ascii="arial" w:eastAsia="arial" w:hAnsi="arial" w:cs="arial"/>
          <w:color w:val="000000"/>
          <w:sz w:val="20"/>
          <w:lang w:val="en-US" w:eastAsia="en-US" w:bidi="ar-SA"/>
        </w:rPr>
        <w:t>During a hearing that led to the decision, a psychiatrist told the tribunal that Brennan was refusing treatment and that his condition had not improved.</w:t>
      </w:r>
    </w:p>
    <w:p>
      <w:pPr>
        <w:spacing w:before="200" w:line="260" w:lineRule="atLeast"/>
        <w:jc w:val="both"/>
        <w:rPr>
          <w:lang w:val="en-US" w:eastAsia="en-US" w:bidi="ar-SA"/>
        </w:rPr>
      </w:pPr>
      <w:r>
        <w:rPr>
          <w:rFonts w:ascii="arial" w:eastAsia="arial" w:hAnsi="arial" w:cs="arial"/>
          <w:color w:val="000000"/>
          <w:sz w:val="20"/>
          <w:lang w:val="en-US" w:eastAsia="en-US" w:bidi="ar-SA"/>
        </w:rPr>
        <w:t>"At the moment, we classify the risk to the public (including co-patients and hospital staff) as high. If (Brennan) were not staying in a highly structured, drug-free environment, we believe the risk would be extreme. We note that (Brennan's) staying in ICU for three months is not a viable option, as he has access to no activities or exercises there," the psychiatrist is quoted as saying in a decision the tribunal rendered just two months ago. "We therefore suggest that (Brennan) be transferred back to (a section of the institute) on strict detention."</w:t>
      </w:r>
    </w:p>
    <w:p>
      <w:pPr>
        <w:spacing w:before="200" w:line="260" w:lineRule="atLeast"/>
        <w:jc w:val="both"/>
        <w:rPr>
          <w:lang w:val="en-US" w:eastAsia="en-US" w:bidi="ar-SA"/>
        </w:rPr>
      </w:pPr>
      <w:r>
        <w:rPr>
          <w:rFonts w:ascii="arial" w:eastAsia="arial" w:hAnsi="arial" w:cs="arial"/>
          <w:color w:val="000000"/>
          <w:sz w:val="20"/>
          <w:lang w:val="en-US" w:eastAsia="en-US" w:bidi="ar-SA"/>
        </w:rPr>
        <w:t>The psychiatrist expressed hope that the transfer and change of environment would help Brennan accept treatment. "If he does not, we hope that he, co-patients and staff will be protected to the greatest extent possible until the situation changes."</w:t>
      </w:r>
    </w:p>
    <w:p>
      <w:pPr>
        <w:spacing w:before="200" w:line="260" w:lineRule="atLeast"/>
        <w:jc w:val="both"/>
        <w:rPr>
          <w:lang w:val="en-US" w:eastAsia="en-US" w:bidi="ar-SA"/>
        </w:rPr>
      </w:pPr>
      <w:r>
        <w:rPr>
          <w:rFonts w:ascii="arial" w:eastAsia="arial" w:hAnsi="arial" w:cs="arial"/>
          <w:color w:val="000000"/>
          <w:sz w:val="20"/>
          <w:lang w:val="en-US" w:eastAsia="en-US" w:bidi="ar-SA"/>
        </w:rPr>
        <w:t>Based on what it heard in June 2017, the tribunal determined Brennan's condition had shown "no evolution" and was concerned over threats he had made to staff and patients as well as how he "minimized his potential for violence and aggression."</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an article published by La Presse in 2012, Brennan told at least one of two psychiatrists who examined him after he killed Bougie that he believed he was surrounded by actors in a film "like the Truman Show," the 1998 film starring Jim Carrey where the main character learns he is the main character in a reality television show. He also said that on the morning he killed Bougie, a television told him to kill the singer David Bowie and he somehow interpreted that as a request to kill Bougie.</w:t>
      </w:r>
    </w:p>
    <w:p>
      <w:pPr>
        <w:spacing w:before="200" w:line="260" w:lineRule="atLeast"/>
        <w:jc w:val="both"/>
        <w:rPr>
          <w:lang w:val="en-US" w:eastAsia="en-US" w:bidi="ar-SA"/>
        </w:rPr>
      </w:pPr>
      <w:r>
        <w:rPr>
          <w:rFonts w:ascii="arial" w:eastAsia="arial" w:hAnsi="arial" w:cs="arial"/>
          <w:color w:val="000000"/>
          <w:sz w:val="20"/>
          <w:lang w:val="en-US" w:eastAsia="en-US" w:bidi="ar-SA"/>
        </w:rPr>
        <w:t>On November 9, 2016, the same tribunal determined Brennan was not well enough to leave. He had described his family as "imposters" and told staff he was hearing the voices of deceased people in his head.</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hyperlink r:id="rId70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 for man who escaped from psychiatric hospital( </w:t>
      </w:r>
      <w:hyperlink r:id="rId699" w:history="1">
        <w:r>
          <w:rPr>
            <w:rFonts w:ascii="arial" w:eastAsia="arial" w:hAnsi="arial" w:cs="arial"/>
            <w:i/>
            <w:color w:val="0077CC"/>
            <w:sz w:val="20"/>
            <w:u w:val="single"/>
            <w:shd w:val="clear" w:color="auto" w:fill="FFFFFF"/>
            <w:lang w:val="en-US" w:eastAsia="en-US" w:bidi="ar-SA"/>
          </w:rPr>
          <w:t>http://montrealgazette.com/news/local-news/</w:t>
        </w:r>
      </w:hyperlink>
      <w:hyperlink r:id="rId699" w:history="1">
        <w:r>
          <w:rPr>
            <w:rFonts w:ascii="arial" w:eastAsia="arial" w:hAnsi="arial" w:cs="arial"/>
            <w:b/>
            <w:i/>
            <w:color w:val="0077CC"/>
            <w:sz w:val="20"/>
            <w:u w:val="single"/>
            <w:shd w:val="clear" w:color="auto" w:fill="FFFFFF"/>
            <w:lang w:val="en-US" w:eastAsia="en-US" w:bidi="ar-SA"/>
          </w:rPr>
          <w:t>police</w:t>
        </w:r>
      </w:hyperlink>
      <w:hyperlink r:id="rId699" w:history="1">
        <w:r>
          <w:rPr>
            <w:rFonts w:ascii="arial" w:eastAsia="arial" w:hAnsi="arial" w:cs="arial"/>
            <w:i/>
            <w:color w:val="0077CC"/>
            <w:sz w:val="20"/>
            <w:u w:val="single"/>
            <w:shd w:val="clear" w:color="auto" w:fill="FFFFFF"/>
            <w:lang w:val="en-US" w:eastAsia="en-US" w:bidi="ar-SA"/>
          </w:rPr>
          <w:t>-search-for-man-who-escaped-from-psychiatric-hospital</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INSANITY DEFENSE (90%); NEGATIVE PERSONAL NEWS (90%); ARRESTS (89%); MENTAL HEALTH PRACTICE (89%); PHYSICIANS &amp; SURGEONS (89%); PSYCHIATRY (89%); LAW COURTS &amp; TRIBUNALS (87%);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STABBINGS (78%); INTENSIVE CARE UNITS (77%); MARIJUANA (77%); PARANOIA (77%); SCHIZOPHRENIA (77%); CANNABIS (72%); MENTAL ILLNESS (72%); AGENCY ADJUDICATION (67%); SUBSTANCE ABUSE (67%); COCAINE (62%); brennan,disappeared,brief,philippe,pinel,institute !@PERMALINK= </w:t>
      </w:r>
      <w:hyperlink r:id="rId701" w:history="1">
        <w:r>
          <w:rPr>
            <w:rFonts w:ascii="arial" w:eastAsia="arial" w:hAnsi="arial" w:cs="arial"/>
            <w:i/>
            <w:color w:val="0077CC"/>
            <w:sz w:val="20"/>
            <w:u w:val="single"/>
            <w:shd w:val="clear" w:color="auto" w:fill="FFFFFF"/>
            <w:lang w:val="en-US" w:eastAsia="en-US" w:bidi="ar-SA"/>
          </w:rPr>
          <w:t>http://montrealgazette.com/news/killer-who-escaped-pinel-while-on-leave-was-classified-as-high-risk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MENTAL HEALTH PRACTICE (89%); PHYSICIANS &amp; SURGEONS (89%); PSYCHIATRY (89%); HOSPITALS (77%); INTENSIVE CARE UNITS (77%); MARIJUANA (77%); CANNABIS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 xml:space="preserve">Vandalisme sur une mosquée à </w:t>
        </w:r>
      </w:hyperlink>
      <w:hyperlink r:id="rId715"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715" w:history="1">
        <w:r>
          <w:rPr>
            <w:rFonts w:ascii="arial" w:eastAsia="arial" w:hAnsi="arial" w:cs="arial"/>
            <w:b/>
            <w:bCs/>
            <w:i/>
            <w:color w:val="0077CC"/>
            <w:kern w:val="32"/>
            <w:sz w:val="28"/>
            <w:szCs w:val="32"/>
            <w:u w:val="single"/>
            <w:shd w:val="clear" w:color="auto" w:fill="FFFFFF"/>
            <w:lang w:val="en-US" w:eastAsia="en-US" w:bidi="ar-SA"/>
          </w:rPr>
          <w:t xml:space="preserve">: une vidéo diffusée par la </w:t>
        </w:r>
      </w:hyperlink>
      <w:hyperlink r:id="rId7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5" w:history="1">
        <w:r>
          <w:rPr>
            <w:rFonts w:ascii="arial" w:eastAsia="arial" w:hAnsi="arial" w:cs="arial"/>
            <w:b/>
            <w:bCs/>
            <w:i/>
            <w:color w:val="0077CC"/>
            <w:kern w:val="32"/>
            <w:sz w:val="28"/>
            <w:szCs w:val="32"/>
            <w:u w:val="single"/>
            <w:shd w:val="clear" w:color="auto" w:fill="FFFFFF"/>
            <w:lang w:val="en-US" w:eastAsia="en-US" w:bidi="ar-SA"/>
          </w:rPr>
          <w:t>; Une vidéo montrant le vandalisme sur une mosquée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8 février 2017 04:13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La Presse Canadienne Tous droits resérvés</w:t>
      </w:r>
    </w:p>
    <w:p>
      <w:pPr>
        <w:spacing w:before="120" w:line="220" w:lineRule="atLeast"/>
        <w:rPr>
          <w:lang w:val="en-US" w:eastAsia="en-US" w:bidi="ar-SA"/>
        </w:rPr>
      </w:pPr>
      <w:r>
        <w:rPr>
          <w:lang w:val="en-US" w:eastAsia="en-US" w:bidi="ar-SA"/>
        </w:rPr>
        <w:br/>
      </w:r>
      <w:r>
        <w:pict>
          <v:shape id="_x0000_i1270" type="#_x0000_t75" style="width:150pt;height:21.75pt">
            <v:imagedata r:id="rId28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Des enquêteurs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ont réussi à mettre la main sur une bande vidéo sur laquelle on voit un homme lancer un objet sur une mosquée du quartier Pointe-Saint-Charles.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demande l'aide du public afin d'identifier le suspect, qui serait âgé dans la quarantaine ou la cinquantaine. Lors des méfaits, commis jeudi dernier, celui-ci était vêtu d'un jeans foncé, portait des souliers de course, un manteau noir et des lunettes fumées à montures blanches.</w:t>
      </w:r>
    </w:p>
    <w:p>
      <w:pPr>
        <w:spacing w:before="200" w:line="260" w:lineRule="atLeast"/>
        <w:jc w:val="both"/>
        <w:rPr>
          <w:lang w:val="en-US" w:eastAsia="en-US" w:bidi="ar-SA"/>
        </w:rPr>
      </w:pPr>
      <w:r>
        <w:rPr>
          <w:rFonts w:ascii="arial" w:eastAsia="arial" w:hAnsi="arial" w:cs="arial"/>
          <w:color w:val="000000"/>
          <w:sz w:val="20"/>
          <w:lang w:val="en-US" w:eastAsia="en-US" w:bidi="ar-SA"/>
        </w:rPr>
        <w:t>La vidéo permet de voir l'homme lancer violemment un petit objet en direction du bâtiment de la rue Centre pendant qu'il marche.</w:t>
      </w:r>
    </w:p>
    <w:p>
      <w:pPr>
        <w:spacing w:before="200" w:line="260" w:lineRule="atLeast"/>
        <w:jc w:val="both"/>
        <w:rPr>
          <w:lang w:val="en-US" w:eastAsia="en-US" w:bidi="ar-SA"/>
        </w:rPr>
      </w:pPr>
      <w:r>
        <w:rPr>
          <w:rFonts w:ascii="arial" w:eastAsia="arial" w:hAnsi="arial" w:cs="arial"/>
          <w:color w:val="000000"/>
          <w:sz w:val="20"/>
          <w:lang w:val="en-US" w:eastAsia="en-US" w:bidi="ar-SA"/>
        </w:rPr>
        <w:t>Selon les enquêteurs du Module des incidents et des crimes haineux du SPVM, une vitre de la mosquée a été fracassée et des oeufs ont été lancés sur l'édifice.</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2"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ATTEINTE À LA PROPRIÉTÉ (90%); ENQUÊTE (90%); VANDALISME (90%); ENQUÊTE CRIMINELLE (76%); HOMME (75%);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AMÉRIQUE DU NORD (71%);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 xml:space="preserve">West-end </w:t>
        </w:r>
      </w:hyperlink>
      <w:hyperlink r:id="rId7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2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2" w:history="1">
        <w:r>
          <w:rPr>
            <w:rFonts w:ascii="arial" w:eastAsia="arial" w:hAnsi="arial" w:cs="arial"/>
            <w:b/>
            <w:bCs/>
            <w:i/>
            <w:color w:val="0077CC"/>
            <w:kern w:val="32"/>
            <w:sz w:val="28"/>
            <w:szCs w:val="32"/>
            <w:u w:val="single"/>
            <w:shd w:val="clear" w:color="auto" w:fill="FFFFFF"/>
            <w:lang w:val="en-US" w:eastAsia="en-US" w:bidi="ar-SA"/>
          </w:rPr>
          <w:t xml:space="preserve"> Station 9 closes on Monday as it moves to Westminster Ave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26,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informing west-end residents that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(PDQ) 9 at 5757 Cavendish Blvd. will be closed on Monday, Jan. 29, as it moves to its new location 5501 Westminster Ave. (corner of Côte-St-Luc 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station will reopen at its new address on Tuesday, Jan. 30, be accessible from 9 a.m. to 7 p.m. and can be reached at 514-280-0109.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remind residents that in the case of an emergency they should dial 9-1-1.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Residents in the west-end requiring non-emergency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assistance during PDQ 9's moving day on Jan. 29 can contact the following:</w:t>
      </w:r>
    </w:p>
    <w:p>
      <w:pPr>
        <w:spacing w:before="200" w:line="260" w:lineRule="atLeast"/>
        <w:jc w:val="both"/>
        <w:rPr>
          <w:lang w:val="en-US" w:eastAsia="en-US" w:bidi="ar-SA"/>
        </w:rPr>
      </w:pPr>
      <w:r>
        <w:rPr>
          <w:rFonts w:ascii="arial" w:eastAsia="arial" w:hAnsi="arial" w:cs="arial"/>
          <w:color w:val="000000"/>
          <w:sz w:val="20"/>
          <w:lang w:val="en-US" w:eastAsia="en-US" w:bidi="ar-SA"/>
        </w:rPr>
        <w:t>PDQ 11 at 6255 Somerled Ave. (514 280-0111)</w:t>
      </w:r>
    </w:p>
    <w:p>
      <w:pPr>
        <w:spacing w:before="200" w:line="260" w:lineRule="atLeast"/>
        <w:jc w:val="both"/>
        <w:rPr>
          <w:lang w:val="en-US" w:eastAsia="en-US" w:bidi="ar-SA"/>
        </w:rPr>
      </w:pPr>
      <w:r>
        <w:rPr>
          <w:rFonts w:ascii="arial" w:eastAsia="arial" w:hAnsi="arial" w:cs="arial"/>
          <w:color w:val="000000"/>
          <w:sz w:val="20"/>
          <w:lang w:val="en-US" w:eastAsia="en-US" w:bidi="ar-SA"/>
        </w:rPr>
        <w:t>PDQ 26 at 7405 Mountain Sights Ave., (514 280-0126)</w:t>
      </w:r>
    </w:p>
    <w:p>
      <w:pPr>
        <w:spacing w:before="200" w:line="260" w:lineRule="atLeast"/>
        <w:jc w:val="both"/>
        <w:rPr>
          <w:lang w:val="en-US" w:eastAsia="en-US" w:bidi="ar-SA"/>
        </w:rPr>
      </w:pPr>
      <w:r>
        <w:rPr>
          <w:rFonts w:ascii="arial" w:eastAsia="arial" w:hAnsi="arial" w:cs="arial"/>
          <w:color w:val="000000"/>
          <w:sz w:val="20"/>
          <w:lang w:val="en-US" w:eastAsia="en-US" w:bidi="ar-SA"/>
        </w:rPr>
        <w:t>PDQ 8, at 170, 15th Ave. in Lachine (514 280-0108) and</w:t>
      </w:r>
    </w:p>
    <w:p>
      <w:pPr>
        <w:spacing w:before="200" w:line="260" w:lineRule="atLeast"/>
        <w:jc w:val="both"/>
        <w:rPr>
          <w:lang w:val="en-US" w:eastAsia="en-US" w:bidi="ar-SA"/>
        </w:rPr>
      </w:pPr>
      <w:r>
        <w:rPr>
          <w:rFonts w:ascii="arial" w:eastAsia="arial" w:hAnsi="arial" w:cs="arial"/>
          <w:color w:val="000000"/>
          <w:sz w:val="20"/>
          <w:lang w:val="en-US" w:eastAsia="en-US" w:bidi="ar-SA"/>
        </w:rPr>
        <w:t>PDQ 12 at 21 Stanton St. in Westmount (514 280-0112).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patrols and response to calls will not be affected by Monday's move. !@COPYRIGHT=© 2018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,department,informing,residents,neighbourhood !@PERMALINK= </w:t>
      </w:r>
      <w:hyperlink r:id="rId723" w:history="1">
        <w:r>
          <w:rPr>
            <w:rFonts w:ascii="arial" w:eastAsia="arial" w:hAnsi="arial" w:cs="arial"/>
            <w:i/>
            <w:color w:val="0077CC"/>
            <w:sz w:val="20"/>
            <w:u w:val="single"/>
            <w:shd w:val="clear" w:color="auto" w:fill="FFFFFF"/>
            <w:lang w:val="en-US" w:eastAsia="en-US" w:bidi="ar-SA"/>
          </w:rPr>
          <w:t>http://montrealgazette.com/news/west-</w:t>
        </w:r>
      </w:hyperlink>
      <w:r>
        <w:rPr>
          <w:rFonts w:ascii="arial" w:eastAsia="arial" w:hAnsi="arial" w:cs="arial"/>
          <w:color w:val="000000"/>
          <w:sz w:val="20"/>
          <w:lang w:val="en-US" w:eastAsia="en-US" w:bidi="ar-SA"/>
        </w:rPr>
        <w:t xml:space="preserve">  end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-station-9-closed-on-monday-as-it-moves-to-westminster-ave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4"/>
          <w:headerReference w:type="default" r:id="rId725"/>
          <w:footerReference w:type="even" r:id="rId726"/>
          <w:footerReference w:type="default" r:id="rId727"/>
          <w:headerReference w:type="first" r:id="rId728"/>
          <w:footerReference w:type="first" r:id="rId729"/>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30" w:history="1">
        <w:r>
          <w:rPr>
            <w:rFonts w:ascii="arial" w:eastAsia="arial" w:hAnsi="arial" w:cs="arial"/>
            <w:b/>
            <w:bCs/>
            <w:i/>
            <w:color w:val="0077CC"/>
            <w:kern w:val="32"/>
            <w:sz w:val="28"/>
            <w:szCs w:val="32"/>
            <w:u w:val="single"/>
            <w:shd w:val="clear" w:color="auto" w:fill="FFFFFF"/>
            <w:lang w:val="en-US" w:eastAsia="en-US" w:bidi="ar-SA"/>
          </w:rPr>
          <w:t xml:space="preserve">Game 6 of </w:t>
        </w:r>
      </w:hyperlink>
      <w:hyperlink r:id="rId7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0" w:history="1">
        <w:r>
          <w:rPr>
            <w:rFonts w:ascii="arial" w:eastAsia="arial" w:hAnsi="arial" w:cs="arial"/>
            <w:b/>
            <w:bCs/>
            <w:i/>
            <w:color w:val="0077CC"/>
            <w:kern w:val="32"/>
            <w:sz w:val="28"/>
            <w:szCs w:val="32"/>
            <w:u w:val="single"/>
            <w:shd w:val="clear" w:color="auto" w:fill="FFFFFF"/>
            <w:lang w:val="en-US" w:eastAsia="en-US" w:bidi="ar-SA"/>
          </w:rPr>
          <w:t xml:space="preserve">-Tampa Bay series to be broadcast at the Bell Centre; </w:t>
        </w:r>
      </w:hyperlink>
      <w:hyperlink r:id="rId7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0" w:history="1">
        <w:r>
          <w:rPr>
            <w:rFonts w:ascii="arial" w:eastAsia="arial" w:hAnsi="arial" w:cs="arial"/>
            <w:b/>
            <w:bCs/>
            <w:i/>
            <w:color w:val="0077CC"/>
            <w:kern w:val="32"/>
            <w:sz w:val="28"/>
            <w:szCs w:val="32"/>
            <w:u w:val="single"/>
            <w:shd w:val="clear" w:color="auto" w:fill="FFFFFF"/>
            <w:lang w:val="en-US" w:eastAsia="en-US" w:bidi="ar-SA"/>
          </w:rPr>
          <w:t>'s Bell Centre to broadcast Game 6 from Tampa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11, 2015 Monday 04:21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277" type="#_x0000_t75" style="width:150pt;height:21.75pt">
            <v:imagedata r:id="rId28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Bell Centre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be open Tuesday night to allow Canadiens fans to watch the team's crucial Game 6 against the Tampa Bay Lightning, which will be played in Florida.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Tickets cost $10, with part of the proceeds going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Children's Foundation.</w:t>
      </w:r>
    </w:p>
    <w:p>
      <w:pPr>
        <w:spacing w:before="200" w:line="260" w:lineRule="atLeast"/>
        <w:jc w:val="both"/>
        <w:rPr>
          <w:lang w:val="en-US" w:eastAsia="en-US" w:bidi="ar-SA"/>
        </w:rPr>
      </w:pPr>
      <w:r>
        <w:rPr>
          <w:rFonts w:ascii="arial" w:eastAsia="arial" w:hAnsi="arial" w:cs="arial"/>
          <w:color w:val="000000"/>
          <w:sz w:val="20"/>
          <w:lang w:val="en-US" w:eastAsia="en-US" w:bidi="ar-SA"/>
        </w:rPr>
        <w:t>Team spokesman Donald Beauchamp says the club expects a crowd of about 20,000.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Jean-Pierre Brabant says the Canadiens informed authorities of the event and that officers will be on duty around the arena as the Canadiens try to stave off elimination after winning the last two games to make it 3-2 for the Lightning.</w:t>
      </w:r>
    </w:p>
    <w:p>
      <w:pPr>
        <w:spacing w:before="200" w:line="260" w:lineRule="atLeast"/>
        <w:jc w:val="both"/>
        <w:rPr>
          <w:lang w:val="en-US" w:eastAsia="en-US" w:bidi="ar-SA"/>
        </w:rPr>
      </w:pPr>
      <w:r>
        <w:rPr>
          <w:rFonts w:ascii="arial" w:eastAsia="arial" w:hAnsi="arial" w:cs="arial"/>
          <w:color w:val="000000"/>
          <w:sz w:val="20"/>
          <w:lang w:val="en-US" w:eastAsia="en-US" w:bidi="ar-SA"/>
        </w:rPr>
        <w:t>"They are in contact with our services to let us know there is going to an event, with how many people, so from there we're able to get ready," Brabant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around the Bell Centre - it's not different from any other event."</w:t>
      </w:r>
    </w:p>
    <w:p>
      <w:pPr>
        <w:spacing w:before="200" w:line="260" w:lineRule="atLeast"/>
        <w:jc w:val="both"/>
        <w:rPr>
          <w:lang w:val="en-US" w:eastAsia="en-US" w:bidi="ar-SA"/>
        </w:rPr>
      </w:pPr>
      <w:r>
        <w:rPr>
          <w:rFonts w:ascii="arial" w:eastAsia="arial" w:hAnsi="arial" w:cs="arial"/>
          <w:color w:val="000000"/>
          <w:sz w:val="20"/>
          <w:lang w:val="en-US" w:eastAsia="en-US" w:bidi="ar-SA"/>
        </w:rPr>
        <w:t>A Canadiens victory would guarantee another full house at the Bell Centre on Thursday night - a Game 7 that would actually be played in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will be hoping to keep a lid on the type of hockey-related violence that has erupted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previous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2010, looters smashed windows and clashed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Ste-Catherine Street after the Canadiens defeated the Pittsburgh Penguins in the final game of the second round of the Stanley Cup playoffs. At least 25 people were arrested.</w:t>
      </w:r>
    </w:p>
    <w:p>
      <w:pPr>
        <w:spacing w:before="200" w:line="260" w:lineRule="atLeast"/>
        <w:jc w:val="both"/>
        <w:rPr>
          <w:lang w:val="en-US" w:eastAsia="en-US" w:bidi="ar-SA"/>
        </w:rPr>
      </w:pPr>
      <w:r>
        <w:rPr>
          <w:rFonts w:ascii="arial" w:eastAsia="arial" w:hAnsi="arial" w:cs="arial"/>
          <w:color w:val="000000"/>
          <w:sz w:val="20"/>
          <w:lang w:val="en-US" w:eastAsia="en-US" w:bidi="ar-SA"/>
        </w:rPr>
        <w:t>Two years earlier, cars were burned and downtown stores were trashed after the Habs  beat the Boston Bruins to advance to the second round of the 2007-08 playoffs.</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ICE HOCKEY (90%); SPORTS &amp; RECREATION (89%); TOURNAMENTS (89%); SPORTS &amp; RECREATION EVENTS (89%); SPORTS AWARDS (75%); ARRESTS (71%); Sports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(94%); TAMPA BAY LIGHTNING (91%); PITTSBURGH PENGUINS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TAMPA, FL, USA (93%);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BOSTON, MA, USA (79%); FLORIDA, USA (78%); QUEBEC, CANADA (74%);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388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1"/>
          <w:headerReference w:type="default" r:id="rId732"/>
          <w:footerReference w:type="even" r:id="rId733"/>
          <w:footerReference w:type="default" r:id="rId734"/>
          <w:headerReference w:type="first" r:id="rId735"/>
          <w:footerReference w:type="first" r:id="rId73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225" w:name="Bookmark_76"/>
      <w:bookmarkEnd w:id="225"/>
    </w:p>
    <w:p>
      <w:pPr>
        <w:spacing w:before="240" w:after="200" w:line="340" w:lineRule="atLeast"/>
        <w:jc w:val="center"/>
        <w:outlineLvl w:val="0"/>
        <w:rPr>
          <w:rFonts w:ascii="Arial" w:eastAsia="arial" w:hAnsi="Arial" w:cs="Arial"/>
          <w:b/>
          <w:bCs/>
          <w:kern w:val="32"/>
          <w:sz w:val="32"/>
          <w:szCs w:val="32"/>
          <w:lang w:val="en-US" w:eastAsia="en-US" w:bidi="ar-SA"/>
        </w:rPr>
      </w:pPr>
      <w:hyperlink r:id="rId737" w:history="1">
        <w:r>
          <w:rPr>
            <w:rFonts w:ascii="arial" w:eastAsia="arial" w:hAnsi="arial" w:cs="arial"/>
            <w:b/>
            <w:bCs/>
            <w:i/>
            <w:color w:val="0077CC"/>
            <w:kern w:val="32"/>
            <w:sz w:val="28"/>
            <w:szCs w:val="32"/>
            <w:u w:val="single"/>
            <w:shd w:val="clear" w:color="auto" w:fill="FFFFFF"/>
            <w:lang w:val="en-US" w:eastAsia="en-US" w:bidi="ar-SA"/>
          </w:rPr>
          <w:t xml:space="preserve">It certainly won't hit 88mph! </w:t>
        </w:r>
      </w:hyperlink>
      <w:hyperlink r:id="rId7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7" w:history="1">
        <w:r>
          <w:rPr>
            <w:rFonts w:ascii="arial" w:eastAsia="arial" w:hAnsi="arial" w:cs="arial"/>
            <w:b/>
            <w:bCs/>
            <w:i/>
            <w:color w:val="0077CC"/>
            <w:kern w:val="32"/>
            <w:sz w:val="28"/>
            <w:szCs w:val="32"/>
            <w:u w:val="single"/>
            <w:shd w:val="clear" w:color="auto" w:fill="FFFFFF"/>
            <w:lang w:val="en-US" w:eastAsia="en-US" w:bidi="ar-SA"/>
          </w:rPr>
          <w:t xml:space="preserve"> man confuses </w:t>
        </w:r>
      </w:hyperlink>
      <w:hyperlink r:id="rId7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7" w:history="1">
        <w:r>
          <w:rPr>
            <w:rFonts w:ascii="arial" w:eastAsia="arial" w:hAnsi="arial" w:cs="arial"/>
            <w:b/>
            <w:bCs/>
            <w:i/>
            <w:color w:val="0077CC"/>
            <w:kern w:val="32"/>
            <w:sz w:val="28"/>
            <w:szCs w:val="32"/>
            <w:u w:val="single"/>
            <w:shd w:val="clear" w:color="auto" w:fill="FFFFFF"/>
            <w:lang w:val="en-US" w:eastAsia="en-US" w:bidi="ar-SA"/>
          </w:rPr>
          <w:t xml:space="preserve"> by building a Delorean out of snow in an illegal parking spot</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MailOnline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January 18, 2018 Thursday 9:16 PM GMT</w:t>
      </w:r>
    </w:p>
    <w:p>
      <w:pPr>
        <w:spacing w:line="240" w:lineRule="atLeast"/>
        <w:jc w:val="both"/>
        <w:rPr>
          <w:rFonts w:ascii="arial" w:eastAsia="arial" w:hAnsi="arial" w:cs="arial"/>
          <w:sz w:val="20"/>
          <w:lang w:val="en-US" w:eastAsia="en-US" w:bidi="ar-SA"/>
        </w:rPr>
      </w:pP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2018 Associated Newspapers Ltd. All Rights Reserved</w:t>
      </w: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pict>
          <v:shape id="_x0000_i1281" type="#_x0000_t75" style="width:219.03pt;height:42.76pt">
            <v:imagedata r:id="rId738" o:title=""/>
          </v:shape>
        </w:pic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Version:2</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SEAN DEVLIN FOR DAILYMAIL.COM</w:t>
      </w:r>
    </w:p>
    <w:p>
      <w:pPr>
        <w:keepNext/>
        <w:spacing w:before="240" w:line="340" w:lineRule="atLeast"/>
        <w:rPr>
          <w:rFonts w:ascii="arial" w:eastAsia="arial" w:hAnsi="arial" w:cs="arial"/>
          <w:sz w:val="20"/>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82" style="position:absolute;z-index:251735040" from="0,2pt" to="512pt,2pt" strokecolor="#009ddb" strokeweight="2pt">
            <v:stroke linestyle="single"/>
            <w10:wrap type="topAndBottom"/>
          </v:line>
        </w:pict>
      </w:r>
    </w:p>
    <w:p>
      <w:pPr>
        <w:rPr>
          <w:rFonts w:ascii="arial" w:eastAsia="arial" w:hAnsi="arial" w:cs="arial"/>
          <w:sz w:val="20"/>
          <w:lang w:val="en-US" w:eastAsia="en-US" w:bidi="ar-SA"/>
        </w:rPr>
      </w:pP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Simon Laprise created a realistic car out of snow in four hours this week</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posted an amusing picture of a confused looking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inspecting his creation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weren't the intended target of the prank, they were good natured about it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Canadian  tricked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week by sculpting a Delorean out of snow, leading them to believe there was an illegally parked car underneath.</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Simon Laprise said it took him four hours to build the snowy car that was made famous in the 1980s film 'Back to the Future', according to a report by the New York Daily News.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his project, Laprise, a machinist by trade, posted a picture on social media of a confused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standing next to the 'car'.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apparently enjoyed the prank, writing in a ticket to Laprise in French that read, 'You made our evening.'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he managed to play a prank on the cops, Larprise said it wasn't meant for them - it was meant to confuse snow removal crews.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said the 'car' was eventually destroyed by a snow plow. </w:t>
      </w:r>
    </w:p>
    <w:p>
      <w:pPr>
        <w:keepNext/>
        <w:spacing w:before="240" w:line="340" w:lineRule="atLeast"/>
        <w:rPr>
          <w:rFonts w:ascii="arial" w:eastAsia="arial" w:hAnsi="arial" w:cs="arial"/>
          <w:sz w:val="20"/>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rFonts w:ascii="arial" w:eastAsia="arial" w:hAnsi="arial" w:cs="arial"/>
          <w:sz w:val="20"/>
          <w:lang w:val="en-US" w:eastAsia="en-US" w:bidi="ar-SA"/>
        </w:rPr>
      </w:pPr>
      <w:r>
        <w:pict>
          <v:line id="_x0000_s1283" style="position:absolute;z-index:251837440" from="0,2pt" to="512pt,2pt" strokecolor="#009ddb" strokeweight="2pt">
            <v:stroke linestyle="single"/>
            <w10:wrap type="topAndBottom"/>
          </v:line>
        </w:pict>
      </w:r>
    </w:p>
    <w:p>
      <w:pPr>
        <w:spacing w:line="120" w:lineRule="exact"/>
        <w:rPr>
          <w:rFonts w:ascii="arial" w:eastAsia="arial" w:hAnsi="arial" w:cs="arial"/>
          <w:sz w:val="20"/>
          <w:lang w:val="en-US" w:eastAsia="en-US" w:bidi="ar-SA"/>
        </w:rPr>
      </w:pPr>
    </w:p>
    <w:p>
      <w:pPr>
        <w:spacing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WEBDM</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PHOTO &amp; VIDEO SHARING (78%); PARKING OFFENSES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(90%); PHOTO &amp; VIDEO SHARING (78%); ROAD TRANSPORTATION SUPPORT SERVICES (66%)</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(72%); CANADA (88%)</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2018</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84"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9"/>
          <w:headerReference w:type="default" r:id="rId740"/>
          <w:footerReference w:type="even" r:id="rId741"/>
          <w:footerReference w:type="default" r:id="rId742"/>
          <w:headerReference w:type="first" r:id="rId743"/>
          <w:footerReference w:type="first" r:id="rId744"/>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45" w:history="1">
        <w:r>
          <w:rPr>
            <w:rFonts w:ascii="arial" w:eastAsia="arial" w:hAnsi="arial" w:cs="arial"/>
            <w:b/>
            <w:bCs/>
            <w:i/>
            <w:color w:val="0077CC"/>
            <w:kern w:val="32"/>
            <w:sz w:val="28"/>
            <w:szCs w:val="32"/>
            <w:u w:val="single"/>
            <w:shd w:val="clear" w:color="auto" w:fill="FFFFFF"/>
            <w:lang w:val="en-US" w:eastAsia="en-US" w:bidi="ar-SA"/>
          </w:rPr>
          <w:t xml:space="preserve">Marijuana dispensaries selling to recreational users set to open in </w:t>
        </w:r>
      </w:hyperlink>
      <w:hyperlink r:id="rId7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5" w:history="1">
        <w:r>
          <w:rPr>
            <w:rFonts w:ascii="arial" w:eastAsia="arial" w:hAnsi="arial" w:cs="arial"/>
            <w:b/>
            <w:bCs/>
            <w:i/>
            <w:color w:val="0077CC"/>
            <w:kern w:val="32"/>
            <w:sz w:val="28"/>
            <w:szCs w:val="32"/>
            <w:u w:val="single"/>
            <w:shd w:val="clear" w:color="auto" w:fill="FFFFFF"/>
            <w:lang w:val="en-US" w:eastAsia="en-US" w:bidi="ar-SA"/>
          </w:rPr>
          <w:t xml:space="preserve">; Pot dispensaries set to open in </w:t>
        </w:r>
      </w:hyperlink>
      <w:hyperlink r:id="rId74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14, 2016 Wednesday 02:45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285" type="#_x0000_t75" style="width:150pt;height:21.75pt">
            <v:imagedata r:id="rId28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Several pot dispensaries set to open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will be selling marijuana to recreational users despite federal rules that forbid such shops.</w:t>
      </w:r>
    </w:p>
    <w:p>
      <w:pPr>
        <w:spacing w:before="200" w:line="260" w:lineRule="atLeast"/>
        <w:jc w:val="both"/>
        <w:rPr>
          <w:lang w:val="en-US" w:eastAsia="en-US" w:bidi="ar-SA"/>
        </w:rPr>
      </w:pPr>
      <w:r>
        <w:rPr>
          <w:rFonts w:ascii="arial" w:eastAsia="arial" w:hAnsi="arial" w:cs="arial"/>
          <w:color w:val="000000"/>
          <w:sz w:val="20"/>
          <w:lang w:val="en-US" w:eastAsia="en-US" w:bidi="ar-SA"/>
        </w:rPr>
        <w:t>Jodie Emery, a marijuana activist who owns the Cannabis Culture brand with her husband Marc Emery, Canada's self-styled "prince of pot," said in an interview the number of outlets will be between five and 10.</w:t>
      </w:r>
    </w:p>
    <w:p>
      <w:pPr>
        <w:spacing w:before="200" w:line="260" w:lineRule="atLeast"/>
        <w:jc w:val="both"/>
        <w:rPr>
          <w:lang w:val="en-US" w:eastAsia="en-US" w:bidi="ar-SA"/>
        </w:rPr>
      </w:pPr>
      <w:r>
        <w:rPr>
          <w:rFonts w:ascii="arial" w:eastAsia="arial" w:hAnsi="arial" w:cs="arial"/>
          <w:color w:val="000000"/>
          <w:sz w:val="20"/>
          <w:lang w:val="en-US" w:eastAsia="en-US" w:bidi="ar-SA"/>
        </w:rPr>
        <w:t>Emery tweeted she planned to announce the locations later Wednesday.</w:t>
      </w:r>
    </w:p>
    <w:p>
      <w:pPr>
        <w:spacing w:before="200" w:line="260" w:lineRule="atLeast"/>
        <w:jc w:val="both"/>
        <w:rPr>
          <w:lang w:val="en-US" w:eastAsia="en-US" w:bidi="ar-SA"/>
        </w:rPr>
      </w:pPr>
      <w:r>
        <w:rPr>
          <w:rFonts w:ascii="arial" w:eastAsia="arial" w:hAnsi="arial" w:cs="arial"/>
          <w:color w:val="000000"/>
          <w:sz w:val="20"/>
          <w:lang w:val="en-US" w:eastAsia="en-US" w:bidi="ar-SA"/>
        </w:rPr>
        <w:t>She says investors are lining up to open retail outlets as Ottawa forges ahead with plans to legalize marijuana.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our investors has decided to open up franchises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we get requests from all across Canada to open in basically every city," Emery said. </w:t>
      </w:r>
    </w:p>
    <w:p>
      <w:pPr>
        <w:spacing w:before="200" w:line="260" w:lineRule="atLeast"/>
        <w:jc w:val="both"/>
        <w:rPr>
          <w:lang w:val="en-US" w:eastAsia="en-US" w:bidi="ar-SA"/>
        </w:rPr>
      </w:pPr>
      <w:r>
        <w:rPr>
          <w:rFonts w:ascii="arial" w:eastAsia="arial" w:hAnsi="arial" w:cs="arial"/>
          <w:color w:val="000000"/>
          <w:sz w:val="20"/>
          <w:lang w:val="en-US" w:eastAsia="en-US" w:bidi="ar-SA"/>
        </w:rPr>
        <w:t>Anyone 19 and older will be able to buy marijuana, without membership or medical requirements, she added.</w:t>
      </w:r>
    </w:p>
    <w:p>
      <w:pPr>
        <w:spacing w:before="200" w:line="260" w:lineRule="atLeast"/>
        <w:jc w:val="both"/>
        <w:rPr>
          <w:lang w:val="en-US" w:eastAsia="en-US" w:bidi="ar-SA"/>
        </w:rPr>
      </w:pPr>
      <w:r>
        <w:rPr>
          <w:rFonts w:ascii="arial" w:eastAsia="arial" w:hAnsi="arial" w:cs="arial"/>
          <w:color w:val="000000"/>
          <w:sz w:val="20"/>
          <w:lang w:val="en-US" w:eastAsia="en-US" w:bidi="ar-SA"/>
        </w:rPr>
        <w:t>Under current federal legislation, such outlets are illegal and Prime Minister Justin Trudeau has said the laws will stand until they are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Emery, who will be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openings, said neither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nor city officials have been in touch with her.</w:t>
      </w:r>
    </w:p>
    <w:p>
      <w:pPr>
        <w:spacing w:before="200" w:line="260" w:lineRule="atLeast"/>
        <w:jc w:val="both"/>
        <w:rPr>
          <w:lang w:val="en-US" w:eastAsia="en-US" w:bidi="ar-SA"/>
        </w:rPr>
      </w:pPr>
      <w:r>
        <w:rPr>
          <w:rFonts w:ascii="arial" w:eastAsia="arial" w:hAnsi="arial" w:cs="arial"/>
          <w:color w:val="000000"/>
          <w:sz w:val="20"/>
          <w:lang w:val="en-US" w:eastAsia="en-US" w:bidi="ar-SA"/>
        </w:rPr>
        <w:t>"I haven't heard from any law enforcement at all," she said. "I know they've been told by the federal government that all laws across Canada must be enforced so the status quo remains the same."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this week,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such dispensaries are not permitted under federal rules governing medical marijuana and that they might intervene if laws are broken.</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impending arrival of the boutiques, Mayor Denis Coderre said federal laws should apply, but he also cautioned that new marijuana laws are on the way next spring.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stores have been teased for a few weeks on social media. Other Cannabis Culture locations in British Columbia, Toronto and Peterborough, Ont., have been targeted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federal task force on legalized recreational marijuana has recommended that store and mail-order sales be allowed for Canadians 18 years and older. </w:t>
      </w:r>
    </w:p>
    <w:p>
      <w:pPr>
        <w:spacing w:before="200" w:line="260" w:lineRule="atLeast"/>
        <w:jc w:val="both"/>
        <w:rPr>
          <w:lang w:val="en-US" w:eastAsia="en-US" w:bidi="ar-SA"/>
        </w:rPr>
      </w:pPr>
      <w:r>
        <w:rPr>
          <w:rFonts w:ascii="arial" w:eastAsia="arial" w:hAnsi="arial" w:cs="arial"/>
          <w:color w:val="000000"/>
          <w:sz w:val="20"/>
          <w:lang w:val="en-US" w:eastAsia="en-US" w:bidi="ar-SA"/>
        </w:rPr>
        <w:t>"I do hope they will be more progressive and tolerant and allow our business to operate as long as we're not doing any harm," Emery said, adding she wants the franchises to serve as a model for future legal sales.</w:t>
      </w:r>
    </w:p>
    <w:p>
      <w:pPr>
        <w:spacing w:before="200" w:line="260" w:lineRule="atLeast"/>
        <w:jc w:val="both"/>
        <w:rPr>
          <w:lang w:val="en-US" w:eastAsia="en-US" w:bidi="ar-SA"/>
        </w:rPr>
      </w:pPr>
      <w:r>
        <w:rPr>
          <w:rFonts w:ascii="arial" w:eastAsia="arial" w:hAnsi="arial" w:cs="arial"/>
          <w:color w:val="000000"/>
          <w:sz w:val="20"/>
          <w:lang w:val="en-US" w:eastAsia="en-US" w:bidi="ar-SA"/>
        </w:rPr>
        <w:t>If they do get raided in Quebec, Emery said the plan is to reopen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"Threat of arrest is part of civil disobedience," she said. "We've already been through this many times.</w:t>
      </w:r>
    </w:p>
    <w:p>
      <w:pPr>
        <w:spacing w:before="200" w:line="260" w:lineRule="atLeast"/>
        <w:jc w:val="both"/>
        <w:rPr>
          <w:lang w:val="en-US" w:eastAsia="en-US" w:bidi="ar-SA"/>
        </w:rPr>
      </w:pPr>
      <w:r>
        <w:rPr>
          <w:rFonts w:ascii="arial" w:eastAsia="arial" w:hAnsi="arial" w:cs="arial"/>
          <w:color w:val="000000"/>
          <w:sz w:val="20"/>
          <w:lang w:val="en-US" w:eastAsia="en-US" w:bidi="ar-SA"/>
        </w:rPr>
        <w:t>"We openly break them to demonstrate the injustice of the law. If we get raided, it just demonstrates that peaceful, non-violent people are being harmed by force."</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MARIJUANA (94%); CANNABIS (92%); MARIJUANA INDUSTRY (90%); DRUG LIBERALIZATION (90%); MARIJUANA REGULATION &amp; POLICY (89%); DRUG POLICY (78%); MEDICAL MARIJUANA (78%); LEGISLATION (78%); ARRESTS (78%); CONTROLLED SUBSTANCE LAWS (78%); FEDERAL INVESTIGATIONS (78%); HEADS OF STATE &amp; GOVERNMENT (77%); INTERVIEWS (76%); CITIES (74%); CITY GOVERNMENT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LAW ENFORCEMENT (73%); CIVIL DISOBEDIENCE (73%); SOCIAL MEDIA (71%); HERBAL MEDICINE (68%); PRIME MINISTERS (68%); National (%); Human Interest (%); Health (%); Justice (%); Retail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MARIJUANA (94%); CANNABIS (92%); MARIJUANA INDUSTRY (90%); RETAILERS (89%); MARIJUANA REGULATION &amp; POLICY (89%); MEDICAL MARIJUANA (78%); MAIL ORDER RETAILING (73%); SOCIAL MEDIA (71%); HERBAL MEDICINE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OTTAWA, ON, CANADA (59%); TORONTO, ON, CANADA (58%); QUEBEC, CANADA (89%); ONTARIO, CANADA (73%); BRITISH COLUMBIA, CANADA (58%); CANADA (96%);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6"/>
          <w:headerReference w:type="default" r:id="rId747"/>
          <w:footerReference w:type="even" r:id="rId748"/>
          <w:footerReference w:type="default" r:id="rId749"/>
          <w:headerReference w:type="first" r:id="rId750"/>
          <w:footerReference w:type="first" r:id="rId751"/>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7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2" w:history="1">
        <w:r>
          <w:rPr>
            <w:rFonts w:ascii="arial" w:eastAsia="arial" w:hAnsi="arial" w:cs="arial"/>
            <w:b/>
            <w:bCs/>
            <w:i/>
            <w:color w:val="0077CC"/>
            <w:kern w:val="32"/>
            <w:sz w:val="28"/>
            <w:szCs w:val="32"/>
            <w:u w:val="single"/>
            <w:shd w:val="clear" w:color="auto" w:fill="FFFFFF"/>
            <w:lang w:val="en-US" w:eastAsia="en-US" w:bidi="ar-SA"/>
          </w:rPr>
          <w:t xml:space="preserve"> seek potential victims of sex assault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16, 2018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potential victims of a sexual assault suspect who was arrested on Nov. 8 after a series of attacks in the borough of St-Laurent.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Sobhi Akra, 35, is suspected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having committed at least eight sexual assaults.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he would follow his victims discreetly before groping them and then running away. Investigators say they have reason to believe there are other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thinks they were a victim is urged to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911 to file a formal complaint. !@COPYRIGHT=© 2018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0"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SEXUAL ASSAULT (91%); SEX OFFENSES (90%); ARRESTS (90%);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INVESTIGATIONS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,turned,public,effort,potential !@PERMALINK= </w:t>
      </w:r>
      <w:hyperlink r:id="rId753" w:history="1">
        <w:r>
          <w:rPr>
            <w:rFonts w:ascii="arial" w:eastAsia="arial" w:hAnsi="arial" w:cs="arial"/>
            <w:i/>
            <w:color w:val="0077CC"/>
            <w:sz w:val="20"/>
            <w:u w:val="single"/>
            <w:shd w:val="clear" w:color="auto" w:fill="FFFFFF"/>
            <w:lang w:val="en-US" w:eastAsia="en-US" w:bidi="ar-SA"/>
          </w:rPr>
          <w:t>https://montrealgazette.com/news/local-news/</w:t>
        </w:r>
      </w:hyperlink>
      <w:hyperlink r:id="rId753" w:history="1">
        <w:r>
          <w:rPr>
            <w:rFonts w:ascii="arial" w:eastAsia="arial" w:hAnsi="arial" w:cs="arial"/>
            <w:b/>
            <w:i/>
            <w:color w:val="0077CC"/>
            <w:sz w:val="20"/>
            <w:u w:val="single"/>
            <w:shd w:val="clear" w:color="auto" w:fill="FFFFFF"/>
            <w:lang w:val="en-US" w:eastAsia="en-US" w:bidi="ar-SA"/>
          </w:rPr>
          <w:t>montreal</w:t>
        </w:r>
      </w:hyperlink>
      <w:hyperlink r:id="rId753" w:history="1">
        <w:r>
          <w:rPr>
            <w:rFonts w:ascii="arial" w:eastAsia="arial" w:hAnsi="arial" w:cs="arial"/>
            <w:i/>
            <w:color w:val="0077CC"/>
            <w:sz w:val="20"/>
            <w:u w:val="single"/>
            <w:shd w:val="clear" w:color="auto" w:fill="FFFFFF"/>
            <w:lang w:val="en-US" w:eastAsia="en-US" w:bidi="ar-SA"/>
          </w:rPr>
          <w:t>-</w:t>
        </w:r>
      </w:hyperlink>
      <w:hyperlink r:id="rId753" w:history="1">
        <w:r>
          <w:rPr>
            <w:rFonts w:ascii="arial" w:eastAsia="arial" w:hAnsi="arial" w:cs="arial"/>
            <w:b/>
            <w:i/>
            <w:color w:val="0077CC"/>
            <w:sz w:val="20"/>
            <w:u w:val="single"/>
            <w:shd w:val="clear" w:color="auto" w:fill="FFFFFF"/>
            <w:lang w:val="en-US" w:eastAsia="en-US" w:bidi="ar-SA"/>
          </w:rPr>
          <w:t>police</w:t>
        </w:r>
      </w:hyperlink>
      <w:hyperlink r:id="rId753" w:history="1">
        <w:r>
          <w:rPr>
            <w:rFonts w:ascii="arial" w:eastAsia="arial" w:hAnsi="arial" w:cs="arial"/>
            <w:i/>
            <w:color w:val="0077CC"/>
            <w:sz w:val="20"/>
            <w:u w:val="single"/>
            <w:shd w:val="clear" w:color="auto" w:fill="FFFFFF"/>
            <w:lang w:val="en-US" w:eastAsia="en-US" w:bidi="ar-SA"/>
          </w:rPr>
          <w:t>-seek-potential-victims-of-sex-assault-suspect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4"/>
          <w:headerReference w:type="default" r:id="rId755"/>
          <w:footerReference w:type="even" r:id="rId756"/>
          <w:footerReference w:type="default" r:id="rId757"/>
          <w:headerReference w:type="first" r:id="rId758"/>
          <w:footerReference w:type="first" r:id="rId759"/>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7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0" w:history="1">
        <w:r>
          <w:rPr>
            <w:rFonts w:ascii="arial" w:eastAsia="arial" w:hAnsi="arial" w:cs="arial"/>
            <w:b/>
            <w:bCs/>
            <w:i/>
            <w:color w:val="0077CC"/>
            <w:kern w:val="32"/>
            <w:sz w:val="28"/>
            <w:szCs w:val="32"/>
            <w:u w:val="single"/>
            <w:shd w:val="clear" w:color="auto" w:fill="FFFFFF"/>
            <w:lang w:val="en-US" w:eastAsia="en-US" w:bidi="ar-SA"/>
          </w:rPr>
          <w:t xml:space="preserve"> seek potential victims of sex assault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16,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potential victims of a sexual assault suspect who was arrested on Nov. 8 after a series of attacks in the borough of St-Laurent.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Sobhi Akra, 35, is suspected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having committed at least eight sexual assaults.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he would follow his victims discreetly before groping them and then running away. Investigators say they have reason to believe there are other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thinks they were a victim is urged to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911 to file a formal complaint. !@COPYRIGHT=© 2018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3"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 OFFENSES (90%); NEGATIVE PERSONAL NEWS (90%); SEXUAL ASSAULT (90%); ARRESTS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INVESTIGATIONS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,turned,public,effort,potential !@PERMALINK= </w:t>
      </w:r>
      <w:hyperlink r:id="rId753" w:history="1">
        <w:r>
          <w:rPr>
            <w:rFonts w:ascii="arial" w:eastAsia="arial" w:hAnsi="arial" w:cs="arial"/>
            <w:i/>
            <w:color w:val="0077CC"/>
            <w:sz w:val="20"/>
            <w:u w:val="single"/>
            <w:shd w:val="clear" w:color="auto" w:fill="FFFFFF"/>
            <w:lang w:val="en-US" w:eastAsia="en-US" w:bidi="ar-SA"/>
          </w:rPr>
          <w:t>https://montrealgazette.com/news/local-news/</w:t>
        </w:r>
      </w:hyperlink>
      <w:hyperlink r:id="rId753" w:history="1">
        <w:r>
          <w:rPr>
            <w:rFonts w:ascii="arial" w:eastAsia="arial" w:hAnsi="arial" w:cs="arial"/>
            <w:b/>
            <w:i/>
            <w:color w:val="0077CC"/>
            <w:sz w:val="20"/>
            <w:u w:val="single"/>
            <w:shd w:val="clear" w:color="auto" w:fill="FFFFFF"/>
            <w:lang w:val="en-US" w:eastAsia="en-US" w:bidi="ar-SA"/>
          </w:rPr>
          <w:t>montreal</w:t>
        </w:r>
      </w:hyperlink>
      <w:hyperlink r:id="rId753" w:history="1">
        <w:r>
          <w:rPr>
            <w:rFonts w:ascii="arial" w:eastAsia="arial" w:hAnsi="arial" w:cs="arial"/>
            <w:i/>
            <w:color w:val="0077CC"/>
            <w:sz w:val="20"/>
            <w:u w:val="single"/>
            <w:shd w:val="clear" w:color="auto" w:fill="FFFFFF"/>
            <w:lang w:val="en-US" w:eastAsia="en-US" w:bidi="ar-SA"/>
          </w:rPr>
          <w:t>-</w:t>
        </w:r>
      </w:hyperlink>
      <w:hyperlink r:id="rId753" w:history="1">
        <w:r>
          <w:rPr>
            <w:rFonts w:ascii="arial" w:eastAsia="arial" w:hAnsi="arial" w:cs="arial"/>
            <w:b/>
            <w:i/>
            <w:color w:val="0077CC"/>
            <w:sz w:val="20"/>
            <w:u w:val="single"/>
            <w:shd w:val="clear" w:color="auto" w:fill="FFFFFF"/>
            <w:lang w:val="en-US" w:eastAsia="en-US" w:bidi="ar-SA"/>
          </w:rPr>
          <w:t>police</w:t>
        </w:r>
      </w:hyperlink>
      <w:hyperlink r:id="rId753" w:history="1">
        <w:r>
          <w:rPr>
            <w:rFonts w:ascii="arial" w:eastAsia="arial" w:hAnsi="arial" w:cs="arial"/>
            <w:i/>
            <w:color w:val="0077CC"/>
            <w:sz w:val="20"/>
            <w:u w:val="single"/>
            <w:shd w:val="clear" w:color="auto" w:fill="FFFFFF"/>
            <w:lang w:val="en-US" w:eastAsia="en-US" w:bidi="ar-SA"/>
          </w:rPr>
          <w:t>-seek-potential-victims-of-sex-assault-suspect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1"/>
          <w:headerReference w:type="default" r:id="rId762"/>
          <w:footerReference w:type="even" r:id="rId763"/>
          <w:footerReference w:type="default" r:id="rId764"/>
          <w:headerReference w:type="first" r:id="rId765"/>
          <w:footerReference w:type="first" r:id="rId766"/>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767" w:history="1">
        <w:r>
          <w:rPr>
            <w:rFonts w:ascii="arial" w:eastAsia="arial" w:hAnsi="arial" w:cs="arial"/>
            <w:b/>
            <w:bCs/>
            <w:i/>
            <w:color w:val="0077CC"/>
            <w:kern w:val="32"/>
            <w:sz w:val="28"/>
            <w:szCs w:val="32"/>
            <w:u w:val="single"/>
            <w:shd w:val="clear" w:color="auto" w:fill="FFFFFF"/>
            <w:lang w:val="en-US" w:eastAsia="en-US" w:bidi="ar-SA"/>
          </w:rPr>
          <w:t xml:space="preserve">One dead, one injured in shooting north of </w:t>
        </w:r>
      </w:hyperlink>
      <w:hyperlink r:id="rId7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7" w:history="1">
        <w:r>
          <w:rPr>
            <w:rFonts w:ascii="arial" w:eastAsia="arial" w:hAnsi="arial" w:cs="arial"/>
            <w:b/>
            <w:bCs/>
            <w:i/>
            <w:color w:val="0077CC"/>
            <w:kern w:val="32"/>
            <w:sz w:val="28"/>
            <w:szCs w:val="32"/>
            <w:u w:val="single"/>
            <w:shd w:val="clear" w:color="auto" w:fill="FFFFFF"/>
            <w:lang w:val="en-US" w:eastAsia="en-US" w:bidi="ar-SA"/>
          </w:rPr>
          <w:t xml:space="preserve">, Quebec </w:t>
        </w:r>
      </w:hyperlink>
      <w:hyperlink r:id="rId7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7"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MIRABEL, Que. -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one man is dead and another was injured after they were shot inside a car.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were alerted just before 11 p.m. Wednesday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Mirabel, about 65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say the two men had called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help them after taking refuge in the parking lot of a gas station near Highway 15.</w:t>
      </w:r>
    </w:p>
    <w:p>
      <w:pPr>
        <w:spacing w:before="200" w:line="260" w:lineRule="atLeast"/>
        <w:jc w:val="both"/>
        <w:rPr>
          <w:lang w:val="en-US" w:eastAsia="en-US" w:bidi="ar-SA"/>
        </w:rPr>
      </w:pPr>
      <w:r>
        <w:rPr>
          <w:rFonts w:ascii="arial" w:eastAsia="arial" w:hAnsi="arial" w:cs="arial"/>
          <w:color w:val="000000"/>
          <w:sz w:val="20"/>
          <w:lang w:val="en-US" w:eastAsia="en-US" w:bidi="ar-SA"/>
        </w:rPr>
        <w:t>A 24-year-old man was pronounced dead while another man in his 40s was transported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No arrests have so far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put a security perimeter in place and set up a mobile command post today in the St. Janvier district, where the two men were found. !@COPYRIGHT=© 2018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6"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DEATH &amp; DYING (90%); GUNSHOT WOUNDS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WOUNDS &amp; INJURIES (90%); mirabel,quebec,provincial,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,another,injured !@PERMALINK= </w:t>
      </w:r>
      <w:hyperlink r:id="rId768" w:history="1">
        <w:r>
          <w:rPr>
            <w:rFonts w:ascii="arial" w:eastAsia="arial" w:hAnsi="arial" w:cs="arial"/>
            <w:i/>
            <w:color w:val="0077CC"/>
            <w:sz w:val="20"/>
            <w:u w:val="single"/>
            <w:shd w:val="clear" w:color="auto" w:fill="FFFFFF"/>
            <w:lang w:val="en-US" w:eastAsia="en-US" w:bidi="ar-SA"/>
          </w:rPr>
          <w:t>http://nationalpost.com/pmn/news-pmn/canada-news-pmn/one-dead-one-injured-in-shooting-north-of-</w:t>
        </w:r>
      </w:hyperlink>
      <w:hyperlink r:id="rId768" w:history="1">
        <w:r>
          <w:rPr>
            <w:rFonts w:ascii="arial" w:eastAsia="arial" w:hAnsi="arial" w:cs="arial"/>
            <w:b/>
            <w:i/>
            <w:color w:val="0077CC"/>
            <w:sz w:val="20"/>
            <w:u w:val="single"/>
            <w:shd w:val="clear" w:color="auto" w:fill="FFFFFF"/>
            <w:lang w:val="en-US" w:eastAsia="en-US" w:bidi="ar-SA"/>
          </w:rPr>
          <w:t>montreal</w:t>
        </w:r>
      </w:hyperlink>
      <w:hyperlink r:id="rId768" w:history="1">
        <w:r>
          <w:rPr>
            <w:rFonts w:ascii="arial" w:eastAsia="arial" w:hAnsi="arial" w:cs="arial"/>
            <w:i/>
            <w:color w:val="0077CC"/>
            <w:sz w:val="20"/>
            <w:u w:val="single"/>
            <w:shd w:val="clear" w:color="auto" w:fill="FFFFFF"/>
            <w:lang w:val="en-US" w:eastAsia="en-US" w:bidi="ar-SA"/>
          </w:rPr>
          <w:t>-quebec-</w:t>
        </w:r>
      </w:hyperlink>
      <w:hyperlink r:id="rId768" w:history="1">
        <w:r>
          <w:rPr>
            <w:rFonts w:ascii="arial" w:eastAsia="arial" w:hAnsi="arial" w:cs="arial"/>
            <w:b/>
            <w:i/>
            <w:color w:val="0077CC"/>
            <w:sz w:val="20"/>
            <w:u w:val="single"/>
            <w:shd w:val="clear" w:color="auto" w:fill="FFFFFF"/>
            <w:lang w:val="en-US" w:eastAsia="en-US" w:bidi="ar-SA"/>
          </w:rPr>
          <w:t>police</w:t>
        </w:r>
      </w:hyperlink>
      <w:hyperlink r:id="rId768"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 xml:space="preserve">Several illegal pot boutiques selling to recreational users open in </w:t>
        </w:r>
      </w:hyperlink>
      <w:hyperlink r:id="rId7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5" w:history="1">
        <w:r>
          <w:rPr>
            <w:rFonts w:ascii="arial" w:eastAsia="arial" w:hAnsi="arial" w:cs="arial"/>
            <w:b/>
            <w:bCs/>
            <w:i/>
            <w:color w:val="0077CC"/>
            <w:kern w:val="32"/>
            <w:sz w:val="28"/>
            <w:szCs w:val="32"/>
            <w:u w:val="single"/>
            <w:shd w:val="clear" w:color="auto" w:fill="FFFFFF"/>
            <w:lang w:val="en-US" w:eastAsia="en-US" w:bidi="ar-SA"/>
          </w:rPr>
          <w:t xml:space="preserve">; Pot shops for recreational users open in </w:t>
        </w:r>
      </w:hyperlink>
      <w:hyperlink r:id="rId77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15, 2016 Thursday 05:08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298" type="#_x0000_t75" style="width:150pt;height:21.75pt">
            <v:imagedata r:id="rId28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vowed zero tolerance for illegal pot dispensaries on Thursday, just hours after several such establishments aimed at recreational users opened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Denis Coderre tweeted the city would use any administrative tools at its disposal to enforce the law.</w:t>
      </w:r>
    </w:p>
    <w:p>
      <w:pPr>
        <w:spacing w:before="200" w:line="260" w:lineRule="atLeast"/>
        <w:jc w:val="both"/>
        <w:rPr>
          <w:lang w:val="en-US" w:eastAsia="en-US" w:bidi="ar-SA"/>
        </w:rPr>
      </w:pPr>
      <w:r>
        <w:rPr>
          <w:rFonts w:ascii="arial" w:eastAsia="arial" w:hAnsi="arial" w:cs="arial"/>
          <w:color w:val="000000"/>
          <w:sz w:val="20"/>
          <w:lang w:val="en-US" w:eastAsia="en-US" w:bidi="ar-SA"/>
        </w:rPr>
        <w:t>The pot boutiques opened in the presence of two well-known marijuana activists from Vancouver behind the Cannabis Culture stores and brand.</w:t>
      </w:r>
    </w:p>
    <w:p>
      <w:pPr>
        <w:spacing w:before="200" w:line="260" w:lineRule="atLeast"/>
        <w:jc w:val="both"/>
        <w:rPr>
          <w:lang w:val="en-US" w:eastAsia="en-US" w:bidi="ar-SA"/>
        </w:rPr>
      </w:pPr>
      <w:r>
        <w:rPr>
          <w:rFonts w:ascii="arial" w:eastAsia="arial" w:hAnsi="arial" w:cs="arial"/>
          <w:color w:val="000000"/>
          <w:sz w:val="20"/>
          <w:lang w:val="en-US" w:eastAsia="en-US" w:bidi="ar-SA"/>
        </w:rPr>
        <w:t>Storefront outlets are popping up as Ottawa forges ahead with plans to legalize marijuana, with legislation expected in the spring.</w:t>
      </w:r>
    </w:p>
    <w:p>
      <w:pPr>
        <w:spacing w:before="200" w:line="260" w:lineRule="atLeast"/>
        <w:jc w:val="both"/>
        <w:rPr>
          <w:lang w:val="en-US" w:eastAsia="en-US" w:bidi="ar-SA"/>
        </w:rPr>
      </w:pPr>
      <w:r>
        <w:rPr>
          <w:rFonts w:ascii="arial" w:eastAsia="arial" w:hAnsi="arial" w:cs="arial"/>
          <w:color w:val="000000"/>
          <w:sz w:val="20"/>
          <w:lang w:val="en-US" w:eastAsia="en-US" w:bidi="ar-SA"/>
        </w:rPr>
        <w:t>Jodie Emery told a news conference at one of the stores that while they are illegal under current federal legislation, she hopes local authorities will leave them be.</w:t>
      </w:r>
    </w:p>
    <w:p>
      <w:pPr>
        <w:spacing w:before="200" w:line="260" w:lineRule="atLeast"/>
        <w:jc w:val="both"/>
        <w:rPr>
          <w:lang w:val="en-US" w:eastAsia="en-US" w:bidi="ar-SA"/>
        </w:rPr>
      </w:pPr>
      <w:r>
        <w:rPr>
          <w:rFonts w:ascii="arial" w:eastAsia="arial" w:hAnsi="arial" w:cs="arial"/>
          <w:color w:val="000000"/>
          <w:sz w:val="20"/>
          <w:lang w:val="en-US" w:eastAsia="en-US" w:bidi="ar-SA"/>
        </w:rPr>
        <w:t>Under store policy, anyone 19 and older will be able to buy marijuana, without membership or medical requirements. The shops will pay taxes, employ locals and won't allow children inside.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what legalization looks like, this is what marijuana legalization should be," Emery said. "I beg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let us be in peace. Please do not cause harm to the harmless people that are choosing to work here and push forward this very important issue."</w:t>
      </w:r>
    </w:p>
    <w:p>
      <w:pPr>
        <w:spacing w:before="200" w:line="260" w:lineRule="atLeast"/>
        <w:jc w:val="both"/>
        <w:rPr>
          <w:lang w:val="en-US" w:eastAsia="en-US" w:bidi="ar-SA"/>
        </w:rPr>
      </w:pPr>
      <w:r>
        <w:rPr>
          <w:rFonts w:ascii="arial" w:eastAsia="arial" w:hAnsi="arial" w:cs="arial"/>
          <w:color w:val="000000"/>
          <w:sz w:val="20"/>
          <w:lang w:val="en-US" w:eastAsia="en-US" w:bidi="ar-SA"/>
        </w:rPr>
        <w:t>She was accompanied by her husband, Marc Emery, the self-styled "Prince of Pot" who was extradited in 2010 to the United States, where he pleaded guilty to selling marijuana seeds and was sentenced to five years in prison.</w:t>
      </w:r>
    </w:p>
    <w:p>
      <w:pPr>
        <w:spacing w:before="200" w:line="260" w:lineRule="atLeast"/>
        <w:jc w:val="both"/>
        <w:rPr>
          <w:lang w:val="en-US" w:eastAsia="en-US" w:bidi="ar-SA"/>
        </w:rPr>
      </w:pPr>
      <w:r>
        <w:rPr>
          <w:rFonts w:ascii="arial" w:eastAsia="arial" w:hAnsi="arial" w:cs="arial"/>
          <w:color w:val="000000"/>
          <w:sz w:val="20"/>
          <w:lang w:val="en-US" w:eastAsia="en-US" w:bidi="ar-SA"/>
        </w:rPr>
        <w:t>"Marijuana prohibition has never been legitimate, there has never been a reason offered for why this law exists, why it's existed for 50 years,"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enforces this despicable law is indeed a despicable person - and I include politicians, elected officials,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authorities and anyone else who thinks we should be arrested."</w:t>
      </w:r>
    </w:p>
    <w:p>
      <w:pPr>
        <w:spacing w:before="200" w:line="260" w:lineRule="atLeast"/>
        <w:jc w:val="both"/>
        <w:rPr>
          <w:lang w:val="en-US" w:eastAsia="en-US" w:bidi="ar-SA"/>
        </w:rPr>
      </w:pPr>
      <w:r>
        <w:rPr>
          <w:rFonts w:ascii="arial" w:eastAsia="arial" w:hAnsi="arial" w:cs="arial"/>
          <w:color w:val="000000"/>
          <w:sz w:val="20"/>
          <w:lang w:val="en-US" w:eastAsia="en-US" w:bidi="ar-SA"/>
        </w:rPr>
        <w:t>Coderre wrote that he spoke to mayors of several boroughs where the Cannabis Culture shops were opening and that they agreed current laws must be respected.</w:t>
      </w:r>
    </w:p>
    <w:p>
      <w:pPr>
        <w:spacing w:before="200" w:line="260" w:lineRule="atLeast"/>
        <w:jc w:val="both"/>
        <w:rPr>
          <w:lang w:val="en-US" w:eastAsia="en-US" w:bidi="ar-SA"/>
        </w:rPr>
      </w:pPr>
      <w:r>
        <w:rPr>
          <w:rFonts w:ascii="arial" w:eastAsia="arial" w:hAnsi="arial" w:cs="arial"/>
          <w:color w:val="000000"/>
          <w:sz w:val="20"/>
          <w:lang w:val="en-US" w:eastAsia="en-US" w:bidi="ar-SA"/>
        </w:rPr>
        <w:t>Eight boutiques were slated to open, but only six did. Late Thursday, Jodie Emery said permits for two boutiques were held up and they might still open on Friday or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haven't said what they plan to do about the shops but have stressed such operations are currently illegal and that they could intervene.</w:t>
      </w:r>
    </w:p>
    <w:p>
      <w:pPr>
        <w:spacing w:before="200" w:line="260" w:lineRule="atLeast"/>
        <w:jc w:val="both"/>
        <w:rPr>
          <w:lang w:val="en-US" w:eastAsia="en-US" w:bidi="ar-SA"/>
        </w:rPr>
      </w:pPr>
      <w:r>
        <w:rPr>
          <w:rFonts w:ascii="arial" w:eastAsia="arial" w:hAnsi="arial" w:cs="arial"/>
          <w:color w:val="000000"/>
          <w:sz w:val="20"/>
          <w:lang w:val="en-US" w:eastAsia="en-US" w:bidi="ar-SA"/>
        </w:rPr>
        <w:t>The openings had been teased for weeks on social media and several dozen people piled into one of the boutiques Thursday looking to purchase marijuana.</w:t>
      </w:r>
    </w:p>
    <w:p>
      <w:pPr>
        <w:spacing w:before="200" w:line="260" w:lineRule="atLeast"/>
        <w:jc w:val="both"/>
        <w:rPr>
          <w:lang w:val="en-US" w:eastAsia="en-US" w:bidi="ar-SA"/>
        </w:rPr>
      </w:pPr>
      <w:r>
        <w:rPr>
          <w:rFonts w:ascii="arial" w:eastAsia="arial" w:hAnsi="arial" w:cs="arial"/>
          <w:color w:val="000000"/>
          <w:sz w:val="20"/>
          <w:lang w:val="en-US" w:eastAsia="en-US" w:bidi="ar-SA"/>
        </w:rPr>
        <w:t>While the stores were only expected to begin selling later in the day or Friday, Marc Emery ensured eager customers didn't leave empty-handed as he paid for buds given to customers who packed into the shop.</w:t>
      </w:r>
    </w:p>
    <w:p>
      <w:pPr>
        <w:spacing w:before="200" w:line="260" w:lineRule="atLeast"/>
        <w:jc w:val="both"/>
        <w:rPr>
          <w:lang w:val="en-US" w:eastAsia="en-US" w:bidi="ar-SA"/>
        </w:rPr>
      </w:pPr>
      <w:r>
        <w:rPr>
          <w:rFonts w:ascii="arial" w:eastAsia="arial" w:hAnsi="arial" w:cs="arial"/>
          <w:color w:val="000000"/>
          <w:sz w:val="20"/>
          <w:lang w:val="en-US" w:eastAsia="en-US" w:bidi="ar-SA"/>
        </w:rPr>
        <w:t>Some were keen to return, even if the shops are considered illegal.</w:t>
      </w:r>
    </w:p>
    <w:p>
      <w:pPr>
        <w:spacing w:before="200" w:line="260" w:lineRule="atLeast"/>
        <w:jc w:val="both"/>
        <w:rPr>
          <w:lang w:val="en-US" w:eastAsia="en-US" w:bidi="ar-SA"/>
        </w:rPr>
      </w:pPr>
      <w:r>
        <w:rPr>
          <w:rFonts w:ascii="arial" w:eastAsia="arial" w:hAnsi="arial" w:cs="arial"/>
          <w:color w:val="000000"/>
          <w:sz w:val="20"/>
          <w:lang w:val="en-US" w:eastAsia="en-US" w:bidi="ar-SA"/>
        </w:rPr>
        <w:t>"It's what people want - if the prices are the same as on the street, you don't have to wait 45 minutes for a guy at the metro (subway)," said Jonathan, who wouldn't give his family name. "It's not sketchy. You buy it (in the shop) and go home, the same way you would your beer."</w:t>
      </w:r>
    </w:p>
    <w:p>
      <w:pPr>
        <w:spacing w:before="200" w:line="260" w:lineRule="atLeast"/>
        <w:jc w:val="both"/>
        <w:rPr>
          <w:lang w:val="en-US" w:eastAsia="en-US" w:bidi="ar-SA"/>
        </w:rPr>
      </w:pPr>
      <w:r>
        <w:rPr>
          <w:rFonts w:ascii="arial" w:eastAsia="arial" w:hAnsi="arial" w:cs="arial"/>
          <w:color w:val="000000"/>
          <w:sz w:val="20"/>
          <w:lang w:val="en-US" w:eastAsia="en-US" w:bidi="ar-SA"/>
        </w:rPr>
        <w:t>Antoinette Cole came by after hearing from friends about the opening.</w:t>
      </w:r>
    </w:p>
    <w:p>
      <w:pPr>
        <w:spacing w:before="200" w:line="260" w:lineRule="atLeast"/>
        <w:jc w:val="both"/>
        <w:rPr>
          <w:lang w:val="en-US" w:eastAsia="en-US" w:bidi="ar-SA"/>
        </w:rPr>
      </w:pPr>
      <w:r>
        <w:rPr>
          <w:rFonts w:ascii="arial" w:eastAsia="arial" w:hAnsi="arial" w:cs="arial"/>
          <w:color w:val="000000"/>
          <w:sz w:val="20"/>
          <w:lang w:val="en-US" w:eastAsia="en-US" w:bidi="ar-SA"/>
        </w:rPr>
        <w:t>"I would definitely come back, it seems really nice, it seems clean, it seems safe," Cole said after getting her pot. "And the prince of cannabis is here. Why wouldn't you come 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Jodie Emery says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locations are being backed by one principal investor who prefers to remain anonymous.</w:t>
      </w:r>
    </w:p>
    <w:p>
      <w:pPr>
        <w:spacing w:before="200" w:line="260" w:lineRule="atLeast"/>
        <w:jc w:val="both"/>
        <w:rPr>
          <w:lang w:val="en-US" w:eastAsia="en-US" w:bidi="ar-SA"/>
        </w:rPr>
      </w:pPr>
      <w:r>
        <w:rPr>
          <w:rFonts w:ascii="arial" w:eastAsia="arial" w:hAnsi="arial" w:cs="arial"/>
          <w:color w:val="000000"/>
          <w:sz w:val="20"/>
          <w:lang w:val="en-US" w:eastAsia="en-US" w:bidi="ar-SA"/>
        </w:rPr>
        <w:t>She says franchisees are interested in opening in Ottawa, Halifax, Calgary in the coming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Emery added that two additional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locations are to open by the end of December, adding to the dozen shops operating currently in British Columbia and Ontario.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Premier Philippe Couillard was asked about the stores as he held a news conference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 his Ontario counterpart, Kathleen Wynne.</w:t>
      </w:r>
    </w:p>
    <w:p>
      <w:pPr>
        <w:spacing w:before="200" w:line="260" w:lineRule="atLeast"/>
        <w:jc w:val="both"/>
        <w:rPr>
          <w:lang w:val="en-US" w:eastAsia="en-US" w:bidi="ar-SA"/>
        </w:rPr>
      </w:pPr>
      <w:r>
        <w:rPr>
          <w:rFonts w:ascii="arial" w:eastAsia="arial" w:hAnsi="arial" w:cs="arial"/>
          <w:color w:val="000000"/>
          <w:sz w:val="20"/>
          <w:lang w:val="en-US" w:eastAsia="en-US" w:bidi="ar-SA"/>
        </w:rPr>
        <w:t>"If they are illegal, they must be punished," he said. "That's the first thing.</w:t>
      </w:r>
    </w:p>
    <w:p>
      <w:pPr>
        <w:spacing w:before="200" w:line="260" w:lineRule="atLeast"/>
        <w:jc w:val="both"/>
        <w:rPr>
          <w:lang w:val="en-US" w:eastAsia="en-US" w:bidi="ar-SA"/>
        </w:rPr>
      </w:pPr>
      <w:r>
        <w:rPr>
          <w:rFonts w:ascii="arial" w:eastAsia="arial" w:hAnsi="arial" w:cs="arial"/>
          <w:color w:val="000000"/>
          <w:sz w:val="20"/>
          <w:lang w:val="en-US" w:eastAsia="en-US" w:bidi="ar-SA"/>
        </w:rPr>
        <w:t>"But we're on the eve of the legalization of the product in Canada...and it is crucial that we see very soon what the federal government is planning."</w:t>
      </w:r>
    </w:p>
    <w:p>
      <w:pPr>
        <w:spacing w:before="200" w:line="260" w:lineRule="atLeast"/>
        <w:jc w:val="both"/>
        <w:rPr>
          <w:lang w:val="en-US" w:eastAsia="en-US" w:bidi="ar-SA"/>
        </w:rPr>
      </w:pPr>
      <w:r>
        <w:rPr>
          <w:rFonts w:ascii="arial" w:eastAsia="arial" w:hAnsi="arial" w:cs="arial"/>
          <w:color w:val="000000"/>
          <w:sz w:val="20"/>
          <w:lang w:val="en-US" w:eastAsia="en-US" w:bidi="ar-SA"/>
        </w:rPr>
        <w:t>Couillard said Quebec's Public Security Department is looking into the stores to determine whether they are legal.</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send a message that is contrary to the ultimate goal, which is legalization," he said. "But we don't want laws to be flouted, either."</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MARIJUANA (93%); CANNABIS (91%); LEGISLATION (90%); MARIJUANA REGULATION &amp; POLICY (90%); DRUG LIBERALIZATION (90%); CITY GOVERNMENT (89%); MAYORS (89%); LAW ENFORCEMENT (78%); ARRESTS (78%); SENTENCING (75%); EXTRADITION (75%); PRICES (73%); SOCIAL MEDIA (72%); PRESS CONFERENCES (70%); GUILTY PLEAS (70%); JAIL SENTENCING (70%); National (%); Human Interest (%); Health (%); Justice (%); Retail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MARIJUANA (93%); CANNABIS (91%); RETAILERS (90%); MARIJUANA REGULATION &amp; POLICY (90%); SOCIAL MEDIA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(59%); UNITED STATES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Budget de La Presse Canadienne pour le dimanche 14 juin 2020; Budget de La Presse Canadienne du dimanche 14 juin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dimanche 14 juin 2020 03:24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302" type="#_x0000_t75" style="width:150pt;height:21.75pt">
            <v:imagedata r:id="rId28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INTERNATIONAL,NOUVELLES GÉNÉRALES,AVIS,AFFAIRES,CULTURE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OTTAWA - Une nouvelle analyse du bassin de logements abordables au pays laisse entendre que la stratégie des libéraux pour en fournir davantage est confrontée à des besoins plus criants qu'on le pensait. 439 mots Par Jordan Press (Avec photo) LOGEMENTS-CORONAVIRUS (11h19).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La pandémie de coronavirus a fait 14 nouvelles victimes au Québec au cours des 24 dernières heures. En ajoutant 13 décès survenus avant le 6 juin, le bilan atteint 5222 morts, a annoncé dimanche le ministère de la Santé. 387 mots (Avec photo) ÉTAT-SITUATION-CORONAVIRUS. Lead à venir.</w:t>
      </w:r>
    </w:p>
    <w:p>
      <w:pPr>
        <w:spacing w:before="200" w:line="260" w:lineRule="atLeast"/>
        <w:jc w:val="both"/>
        <w:rPr>
          <w:lang w:val="en-US" w:eastAsia="en-US" w:bidi="ar-SA"/>
        </w:rPr>
      </w:pPr>
      <w:r>
        <w:rPr>
          <w:rFonts w:ascii="arial" w:eastAsia="arial" w:hAnsi="arial" w:cs="arial"/>
          <w:color w:val="000000"/>
          <w:sz w:val="20"/>
          <w:lang w:val="en-US" w:eastAsia="en-US" w:bidi="ar-SA"/>
        </w:rPr>
        <w:t>TORONTO - L'Ontario a signalé 197 nouveaux cas de COVID-19 et 12 nouveaux décès liés au virus, dimanche. 93 mots ONTARIO-CORONAVIRUS (11h48).</w:t>
      </w:r>
    </w:p>
    <w:p>
      <w:pPr>
        <w:spacing w:before="200" w:line="260" w:lineRule="atLeast"/>
        <w:jc w:val="both"/>
        <w:rPr>
          <w:lang w:val="en-US" w:eastAsia="en-US" w:bidi="ar-SA"/>
        </w:rPr>
      </w:pPr>
      <w:r>
        <w:rPr>
          <w:rFonts w:ascii="arial" w:eastAsia="arial" w:hAnsi="arial" w:cs="arial"/>
          <w:color w:val="000000"/>
          <w:sz w:val="20"/>
          <w:lang w:val="en-US" w:eastAsia="en-US" w:bidi="ar-SA"/>
        </w:rPr>
        <w:t>________</w:t>
      </w:r>
    </w:p>
    <w:p>
      <w:pPr>
        <w:spacing w:before="200" w:line="260" w:lineRule="atLeast"/>
        <w:jc w:val="both"/>
        <w:rPr>
          <w:lang w:val="en-US" w:eastAsia="en-US" w:bidi="ar-SA"/>
        </w:rPr>
      </w:pPr>
      <w:r>
        <w:rPr>
          <w:rFonts w:ascii="arial" w:eastAsia="arial" w:hAnsi="arial" w:cs="arial"/>
          <w:color w:val="000000"/>
          <w:sz w:val="20"/>
          <w:lang w:val="en-US" w:eastAsia="en-US" w:bidi="ar-SA"/>
        </w:rPr>
        <w:t>GÉNÉRAL</w:t>
      </w:r>
    </w:p>
    <w:p>
      <w:pPr>
        <w:spacing w:before="200" w:line="260" w:lineRule="atLeast"/>
        <w:jc w:val="both"/>
        <w:rPr>
          <w:lang w:val="en-US" w:eastAsia="en-US" w:bidi="ar-SA"/>
        </w:rPr>
      </w:pPr>
      <w:r>
        <w:rPr>
          <w:rFonts w:ascii="arial" w:eastAsia="arial" w:hAnsi="arial" w:cs="arial"/>
          <w:color w:val="000000"/>
          <w:sz w:val="20"/>
          <w:lang w:val="en-US" w:eastAsia="en-US" w:bidi="ar-SA"/>
        </w:rPr>
        <w:t>OTTAWA - Erin O'Toole, un des candidats dans la course à la direction du Parti conservateur du Canada, qui a promis de se tenir debout pour les travailleurs canadiens, a eu recours à des employés américains pour sa campagne électorale. 419 mots Par Stephanie Levitz (Avec photo) COURSE-LEADERSHIP-CONSERVATEURS (10h05).</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ministère de la Défense nationale est rappelé à l'ordre concernant le déploiement du plan libéral d'investir des dizaines de milliards de dollars dans de nouveaux équipements pour les troupes et de la formation. 172 mots (Avec photo) DEPENSES-MILITAIRES (13h36).</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opposants à la Loi sur la laïcité de l'État ne digèrent toujours pas cette pièce législative qu'ils considèrent comme étant discriminatoire. À deux jours de l'anniversaire de l'adoption de la loi sous bâillon, une centaine de manifestants se sont rassemblés dimanche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rappeler au premier ministre François Legault qu'ils n'ont pas l'intention de baisser les bras. 802 mots Par Ugo Giguère (Avec photo)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-MANIFESTATION-LAÏCITÉ (14h37).</w:t>
      </w:r>
    </w:p>
    <w:p>
      <w:pPr>
        <w:spacing w:before="200" w:line="260" w:lineRule="atLeast"/>
        <w:jc w:val="both"/>
        <w:rPr>
          <w:lang w:val="en-US" w:eastAsia="en-US" w:bidi="ar-SA"/>
        </w:rPr>
      </w:pPr>
      <w:r>
        <w:rPr>
          <w:rFonts w:ascii="arial" w:eastAsia="arial" w:hAnsi="arial" w:cs="arial"/>
          <w:color w:val="000000"/>
          <w:sz w:val="20"/>
          <w:lang w:val="en-US" w:eastAsia="en-US" w:bidi="ar-SA"/>
        </w:rPr>
        <w:t>MIRAMICHI - Le chef d'une Première Nation du Nouveau-Brunswick a demandé aux membres de sa communauté de s'abstenir de parler aux médias, au sujet d'une intervention policière qui a coûté la vie à un Autochtone. 196 mots NB-GRC-AUTOCHTONE-TUÉ (15h20).</w:t>
      </w:r>
    </w:p>
    <w:p>
      <w:pPr>
        <w:spacing w:before="200" w:line="260" w:lineRule="atLeast"/>
        <w:jc w:val="both"/>
        <w:rPr>
          <w:lang w:val="en-US" w:eastAsia="en-US" w:bidi="ar-SA"/>
        </w:rPr>
      </w:pPr>
      <w:r>
        <w:rPr>
          <w:rFonts w:ascii="arial" w:eastAsia="arial" w:hAnsi="arial" w:cs="arial"/>
          <w:color w:val="000000"/>
          <w:sz w:val="20"/>
          <w:lang w:val="en-US" w:eastAsia="en-US" w:bidi="ar-SA"/>
        </w:rPr>
        <w:t>TORONTO - Un groupe de soutien aux travailleurs migrants a organisé un rassemblement virtuel, dimanche. 84 mots TRAVAILLEURS-IMMIGRES. Lead à venir.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L'individu arrêté samedi au terme d'une chasse à l'homme à Stanstead, en Estrie, devrait comparaître dimanche après-midi, par voie téléphonique. 373 mots (Avec photo) OPÉRATION-POLICIÈRE-ESTRIE (11h47).</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Un homme dans la vingtaine, arrêté pour conduite avec les facultés affaiblies, devrait faire face à la justice tandis qu'un des passagers de son véhicule est toujours à l'hôpital dans un état critique, mais stable. 185 mots ACCIDENT-CAPACITÉS-AFFAIBLIES (12h26).</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enquête sur des coups de feu qui ont été entendus dans le stationnement d'un hôtel de l'arrondissement Mercier-Hochelaga-Maisonneuve. 193 mots COUPS-FEU-</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(13h20).</w:t>
      </w:r>
    </w:p>
    <w:p>
      <w:pPr>
        <w:spacing w:before="200" w:line="260" w:lineRule="atLeast"/>
        <w:jc w:val="both"/>
        <w:rPr>
          <w:lang w:val="en-US" w:eastAsia="en-US" w:bidi="ar-SA"/>
        </w:rPr>
      </w:pPr>
      <w:r>
        <w:rPr>
          <w:rFonts w:ascii="arial" w:eastAsia="arial" w:hAnsi="arial" w:cs="arial"/>
          <w:color w:val="000000"/>
          <w:sz w:val="20"/>
          <w:lang w:val="en-US" w:eastAsia="en-US" w:bidi="ar-SA"/>
        </w:rPr>
        <w:t>________</w:t>
      </w:r>
    </w:p>
    <w:p>
      <w:pPr>
        <w:spacing w:before="200" w:line="260" w:lineRule="atLeast"/>
        <w:jc w:val="both"/>
        <w:rPr>
          <w:lang w:val="en-US" w:eastAsia="en-US" w:bidi="ar-SA"/>
        </w:rPr>
      </w:pPr>
      <w:r>
        <w:rPr>
          <w:rFonts w:ascii="arial" w:eastAsia="arial" w:hAnsi="arial" w:cs="arial"/>
          <w:color w:val="000000"/>
          <w:sz w:val="20"/>
          <w:lang w:val="en-US" w:eastAsia="en-US" w:bidi="ar-SA"/>
        </w:rPr>
        <w:t>AFFAIRES</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Des contrôles de la température. De plus grandes files d'attente. Moins de repas. Pas d'alcool. Au bout du compte, des prix plus élevés. 641 mots Par Christopher Reynolds (Avec photo) TRANSPORT-AERIEN-CORONAVIRUS (13h12). Aussi transmis sur le fil Nouvelles Générales.</w:t>
      </w:r>
    </w:p>
    <w:p>
      <w:pPr>
        <w:spacing w:before="200" w:line="260" w:lineRule="atLeast"/>
        <w:jc w:val="both"/>
        <w:rPr>
          <w:lang w:val="en-US" w:eastAsia="en-US" w:bidi="ar-SA"/>
        </w:rPr>
      </w:pPr>
      <w:r>
        <w:rPr>
          <w:rFonts w:ascii="arial" w:eastAsia="arial" w:hAnsi="arial" w:cs="arial"/>
          <w:color w:val="000000"/>
          <w:sz w:val="20"/>
          <w:lang w:val="en-US" w:eastAsia="en-US" w:bidi="ar-SA"/>
        </w:rPr>
        <w:t>______</w:t>
      </w:r>
    </w:p>
    <w:p>
      <w:pPr>
        <w:spacing w:before="200" w:line="260" w:lineRule="atLeast"/>
        <w:jc w:val="both"/>
        <w:rPr>
          <w:lang w:val="en-US" w:eastAsia="en-US" w:bidi="ar-SA"/>
        </w:rPr>
      </w:pPr>
      <w:r>
        <w:rPr>
          <w:rFonts w:ascii="arial" w:eastAsia="arial" w:hAnsi="arial" w:cs="arial"/>
          <w:color w:val="000000"/>
          <w:sz w:val="20"/>
          <w:lang w:val="en-US" w:eastAsia="en-US" w:bidi="ar-SA"/>
        </w:rPr>
        <w:t>CULTURE</w:t>
      </w:r>
    </w:p>
    <w:p>
      <w:pPr>
        <w:spacing w:before="200" w:line="260" w:lineRule="atLeast"/>
        <w:jc w:val="both"/>
        <w:rPr>
          <w:lang w:val="en-US" w:eastAsia="en-US" w:bidi="ar-SA"/>
        </w:rPr>
      </w:pPr>
      <w:r>
        <w:rPr>
          <w:rFonts w:ascii="arial" w:eastAsia="arial" w:hAnsi="arial" w:cs="arial"/>
          <w:color w:val="000000"/>
          <w:sz w:val="20"/>
          <w:lang w:val="en-US" w:eastAsia="en-US" w:bidi="ar-SA"/>
        </w:rPr>
        <w:t>______</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CINCINNATI - Le président des États-Unis Donald Trump a beau dire qu'il aime les gagnants, mais les généraux sudistes dont il entend défendre la mémoire en ne retirant pas leur nom de certaines bases de l'armée étaient loin d'être tous des génies militaires. 690 mots Par Dan Sewell (Avec photo) USA-TRUMP-GÉNÉRAUX-SUDISTES (12h14).</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Au pupitre: François Vézina (jusqu'à 19 h 30)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Courriel: </w:t>
      </w:r>
      <w:hyperlink r:id="rId783" w:history="1">
        <w:r>
          <w:rPr>
            <w:rFonts w:ascii="arial" w:eastAsia="arial" w:hAnsi="arial" w:cs="arial"/>
            <w:i/>
            <w:color w:val="0077CC"/>
            <w:sz w:val="20"/>
            <w:u w:val="single"/>
            <w:shd w:val="clear" w:color="auto" w:fill="FFFFFF"/>
            <w:lang w:val="en-US" w:eastAsia="en-US" w:bidi="ar-SA"/>
          </w:rPr>
          <w:t>sfpupitre@lapressecanadienne.com</w:t>
        </w:r>
      </w:hyperlink>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CORONAVIRUS (90%); CORONAVIRUS COVID-19 (90%); POPULATION ACTIVE (89%); RELIGION &amp; ÉTAT (89%); ÉLECTIONS AU ROYAUME-UNI (78%); DISCRIMINATION (76%); MINISTÈRE DE LA SANTÉ (76%); ÉPIDÉMIE (76%); HOMME (75%); MINISTÈRE DE LA DÉFENSE (75%); POLITIQUE DE SANTÉ (75%); PARTI POLITIQUE (73%); CAMPAGNE ÉLECTORALE &amp; ÉLECTION (72%); MAIN D'OEUVRE ÉTRANGÈRE (72%); DROIT FISCAL (69%); MANIFESTATION (67%); MIGRATION DE MAIN-D'OEUVRE (67%); TRAVAILLEUR MIGRANT (67%); INFRACTION DE CONDUITE (64%); LÉGISLATION (64%); RELIGION À L'ÉCOLE (64%); International (%); Nouvelles Générales (%); Avis (%); Affaires (%); Culture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 (90%); MINISTÈRE DE LA SANTÉ (76%); MINISTÈRE DE LA DÉFENSE (75%); POLITIQUE DE SANTÉ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OTTAWA, ON, CANADA (88%); TORONTO, ON, CANADA (73%); QUÉBEC, CANADA (96%); NOUVEAU-BRUNSWICK, CANADA (79%); ONTARIO, CANADA (73%); AMÉRIQUE DU NORD (90%); AMÉRIQUE DU NORD (90%);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 xml:space="preserve">But where is the bullet? </w:t>
        </w:r>
      </w:hyperlink>
      <w:hyperlink r:id="rId7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0" w:history="1">
        <w:r>
          <w:rPr>
            <w:rFonts w:ascii="arial" w:eastAsia="arial" w:hAnsi="arial" w:cs="arial"/>
            <w:b/>
            <w:bCs/>
            <w:i/>
            <w:color w:val="0077CC"/>
            <w:kern w:val="32"/>
            <w:sz w:val="28"/>
            <w:szCs w:val="32"/>
            <w:u w:val="single"/>
            <w:shd w:val="clear" w:color="auto" w:fill="FFFFFF"/>
            <w:lang w:val="en-US" w:eastAsia="en-US" w:bidi="ar-SA"/>
          </w:rPr>
          <w:t xml:space="preserve"> try to untangle St-LÃ©onard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188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trying Wednesday morning to untangle just what happened in a St-LÃ©onard parking lot late Tuesday night. Investigators say they know at least one shot was fired but very little else after the man who filed a complaint suddenly refused to co-operate.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at 10:30 p.m. in a parking lot at the corner of Lacordaire and Grandes-Prairies Blvds. Two vehicles approached a third car parked in the lot and the shot was fired before the two cars left the scene,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apparent victim of the attack went to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report the incident, but over the course of the interview suddenly refused to co-operate.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patrolling officers arrested the occupants of one of the two vehicles they believe fled the parking lot, but the pair were released after questioning.</w:t>
      </w:r>
    </w:p>
    <w:p>
      <w:pPr>
        <w:spacing w:before="200" w:line="260" w:lineRule="atLeast"/>
        <w:jc w:val="both"/>
        <w:rPr>
          <w:lang w:val="en-US" w:eastAsia="en-US" w:bidi="ar-SA"/>
        </w:rPr>
      </w:pPr>
      <w:r>
        <w:rPr>
          <w:rFonts w:ascii="arial" w:eastAsia="arial" w:hAnsi="arial" w:cs="arial"/>
          <w:color w:val="000000"/>
          <w:sz w:val="20"/>
          <w:lang w:val="en-US" w:eastAsia="en-US" w:bidi="ar-SA"/>
        </w:rPr>
        <w:t>As of Wednesday morning, all investigators had to go on was a single shell casing found in the parking lot and no indication of where the bullet landed.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69"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7"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INVESTIGATIONS (90%); SHOOTINGS (90%); ARRESTS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,trying,morning,untangle,happened !@PERMALINK= </w:t>
      </w:r>
      <w:hyperlink r:id="rId791" w:history="1">
        <w:r>
          <w:rPr>
            <w:rFonts w:ascii="arial" w:eastAsia="arial" w:hAnsi="arial" w:cs="arial"/>
            <w:i/>
            <w:color w:val="0077CC"/>
            <w:sz w:val="20"/>
            <w:u w:val="single"/>
            <w:shd w:val="clear" w:color="auto" w:fill="FFFFFF"/>
            <w:lang w:val="en-US" w:eastAsia="en-US" w:bidi="ar-SA"/>
          </w:rPr>
          <w:t>https://montrealgazette.com/news/local-news/but-where-is-the-bullet-</w:t>
        </w:r>
      </w:hyperlink>
      <w:hyperlink r:id="rId791" w:history="1">
        <w:r>
          <w:rPr>
            <w:rFonts w:ascii="arial" w:eastAsia="arial" w:hAnsi="arial" w:cs="arial"/>
            <w:b/>
            <w:i/>
            <w:color w:val="0077CC"/>
            <w:sz w:val="20"/>
            <w:u w:val="single"/>
            <w:shd w:val="clear" w:color="auto" w:fill="FFFFFF"/>
            <w:lang w:val="en-US" w:eastAsia="en-US" w:bidi="ar-SA"/>
          </w:rPr>
          <w:t>montreal</w:t>
        </w:r>
      </w:hyperlink>
      <w:hyperlink r:id="rId791" w:history="1">
        <w:r>
          <w:rPr>
            <w:rFonts w:ascii="arial" w:eastAsia="arial" w:hAnsi="arial" w:cs="arial"/>
            <w:i/>
            <w:color w:val="0077CC"/>
            <w:sz w:val="20"/>
            <w:u w:val="single"/>
            <w:shd w:val="clear" w:color="auto" w:fill="FFFFFF"/>
            <w:lang w:val="en-US" w:eastAsia="en-US" w:bidi="ar-SA"/>
          </w:rPr>
          <w:t>-</w:t>
        </w:r>
      </w:hyperlink>
      <w:hyperlink r:id="rId791" w:history="1">
        <w:r>
          <w:rPr>
            <w:rFonts w:ascii="arial" w:eastAsia="arial" w:hAnsi="arial" w:cs="arial"/>
            <w:b/>
            <w:i/>
            <w:color w:val="0077CC"/>
            <w:sz w:val="20"/>
            <w:u w:val="single"/>
            <w:shd w:val="clear" w:color="auto" w:fill="FFFFFF"/>
            <w:lang w:val="en-US" w:eastAsia="en-US" w:bidi="ar-SA"/>
          </w:rPr>
          <w:t>police</w:t>
        </w:r>
      </w:hyperlink>
      <w:hyperlink r:id="rId791" w:history="1">
        <w:r>
          <w:rPr>
            <w:rFonts w:ascii="arial" w:eastAsia="arial" w:hAnsi="arial" w:cs="arial"/>
            <w:i/>
            <w:color w:val="0077CC"/>
            <w:sz w:val="20"/>
            <w:u w:val="single"/>
            <w:shd w:val="clear" w:color="auto" w:fill="FFFFFF"/>
            <w:lang w:val="en-US" w:eastAsia="en-US" w:bidi="ar-SA"/>
          </w:rPr>
          <w:t>-try-to-untangle-st-leonard-shooting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2"/>
          <w:headerReference w:type="default" r:id="rId793"/>
          <w:footerReference w:type="even" r:id="rId794"/>
          <w:footerReference w:type="default" r:id="rId795"/>
          <w:headerReference w:type="first" r:id="rId796"/>
          <w:footerReference w:type="first" r:id="rId797"/>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798" w:history="1">
        <w:r>
          <w:rPr>
            <w:rFonts w:ascii="arial" w:eastAsia="arial" w:hAnsi="arial" w:cs="arial"/>
            <w:b/>
            <w:bCs/>
            <w:i/>
            <w:color w:val="0077CC"/>
            <w:kern w:val="32"/>
            <w:sz w:val="28"/>
            <w:szCs w:val="32"/>
            <w:u w:val="single"/>
            <w:shd w:val="clear" w:color="auto" w:fill="FFFFFF"/>
            <w:lang w:val="en-US" w:eastAsia="en-US" w:bidi="ar-SA"/>
          </w:rPr>
          <w:t xml:space="preserve">But where is the bullet? </w:t>
        </w:r>
      </w:hyperlink>
      <w:hyperlink r:id="rId79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8" w:history="1">
        <w:r>
          <w:rPr>
            <w:rFonts w:ascii="arial" w:eastAsia="arial" w:hAnsi="arial" w:cs="arial"/>
            <w:b/>
            <w:bCs/>
            <w:i/>
            <w:color w:val="0077CC"/>
            <w:kern w:val="32"/>
            <w:sz w:val="28"/>
            <w:szCs w:val="32"/>
            <w:u w:val="single"/>
            <w:shd w:val="clear" w:color="auto" w:fill="FFFFFF"/>
            <w:lang w:val="en-US" w:eastAsia="en-US" w:bidi="ar-SA"/>
          </w:rPr>
          <w:t xml:space="preserve"> try to untangle St-LÃ©onard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 late-night shootout in a St-LÃ©onard borough parking lot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preliminary information gathered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no one was injured in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At approximately 10:30 p.m., two vehicles reportedly approached another car parked in a shopping mall parking lot, near the intersection of Lacordaire and Grandes-Prairies Blvds. At least one shot was fired before the vehicles fled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apparent victim of the attack went to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report the incident, but over the course of the interview suddenly refused to co-operate.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patrolling officers arrested the occupants of one of the two vehicles they believe fled the parking lot, but the pair were released after questioning.</w:t>
      </w:r>
    </w:p>
    <w:p>
      <w:pPr>
        <w:spacing w:before="200" w:line="260" w:lineRule="atLeast"/>
        <w:jc w:val="both"/>
        <w:rPr>
          <w:lang w:val="en-US" w:eastAsia="en-US" w:bidi="ar-SA"/>
        </w:rPr>
      </w:pPr>
      <w:r>
        <w:rPr>
          <w:rFonts w:ascii="arial" w:eastAsia="arial" w:hAnsi="arial" w:cs="arial"/>
          <w:color w:val="000000"/>
          <w:sz w:val="20"/>
          <w:lang w:val="en-US" w:eastAsia="en-US" w:bidi="ar-SA"/>
        </w:rPr>
        <w:t>As of Wednesday, all investigators had to go on was a single shell casing found in the parking lot and no indication of where the bullet landed.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799" w:history="1">
        <w:r>
          <w:rPr>
            <w:rFonts w:ascii="arial" w:eastAsia="arial" w:hAnsi="arial" w:cs="arial"/>
            <w:i/>
            <w:color w:val="0077CC"/>
            <w:sz w:val="20"/>
            <w:u w:val="single"/>
            <w:shd w:val="clear" w:color="auto" w:fill="FFFFFF"/>
            <w:lang w:val="en-US" w:eastAsia="en-US" w:bidi="ar-SA"/>
          </w:rPr>
          <w:t>http://montrealgazette.com/tag/crime-and-law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0"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CRIME, LAW ENFORCEMENT &amp; CORRECTIONS (90%); CRIMINAL INVESTIGATIONS (90%); GUNSHOT WOUNDS (90%); LAW ENFORCEMENT (90%); SHOOTINGS (90%); ARRESTS (78%); TRENDS &amp; EVENTS (78%); WOUNDS &amp; INJURIES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,investigating,shootout,borough,parking !@PERMALINK= </w:t>
      </w:r>
      <w:hyperlink r:id="rId800" w:history="1">
        <w:r>
          <w:rPr>
            <w:rFonts w:ascii="arial" w:eastAsia="arial" w:hAnsi="arial" w:cs="arial"/>
            <w:i/>
            <w:color w:val="0077CC"/>
            <w:sz w:val="20"/>
            <w:u w:val="single"/>
            <w:shd w:val="clear" w:color="auto" w:fill="FFFFFF"/>
            <w:lang w:val="en-US" w:eastAsia="en-US" w:bidi="ar-SA"/>
          </w:rPr>
          <w:t>http://montrealgazette.com/news/local-news/but-where-is-the-bullet-</w:t>
        </w:r>
      </w:hyperlink>
      <w:hyperlink r:id="rId800" w:history="1">
        <w:r>
          <w:rPr>
            <w:rFonts w:ascii="arial" w:eastAsia="arial" w:hAnsi="arial" w:cs="arial"/>
            <w:b/>
            <w:i/>
            <w:color w:val="0077CC"/>
            <w:sz w:val="20"/>
            <w:u w:val="single"/>
            <w:shd w:val="clear" w:color="auto" w:fill="FFFFFF"/>
            <w:lang w:val="en-US" w:eastAsia="en-US" w:bidi="ar-SA"/>
          </w:rPr>
          <w:t>montreal</w:t>
        </w:r>
      </w:hyperlink>
      <w:hyperlink r:id="rId800" w:history="1">
        <w:r>
          <w:rPr>
            <w:rFonts w:ascii="arial" w:eastAsia="arial" w:hAnsi="arial" w:cs="arial"/>
            <w:i/>
            <w:color w:val="0077CC"/>
            <w:sz w:val="20"/>
            <w:u w:val="single"/>
            <w:shd w:val="clear" w:color="auto" w:fill="FFFFFF"/>
            <w:lang w:val="en-US" w:eastAsia="en-US" w:bidi="ar-SA"/>
          </w:rPr>
          <w:t>-</w:t>
        </w:r>
      </w:hyperlink>
      <w:hyperlink r:id="rId800" w:history="1">
        <w:r>
          <w:rPr>
            <w:rFonts w:ascii="arial" w:eastAsia="arial" w:hAnsi="arial" w:cs="arial"/>
            <w:b/>
            <w:i/>
            <w:color w:val="0077CC"/>
            <w:sz w:val="20"/>
            <w:u w:val="single"/>
            <w:shd w:val="clear" w:color="auto" w:fill="FFFFFF"/>
            <w:lang w:val="en-US" w:eastAsia="en-US" w:bidi="ar-SA"/>
          </w:rPr>
          <w:t>police</w:t>
        </w:r>
      </w:hyperlink>
      <w:hyperlink r:id="rId800" w:history="1">
        <w:r>
          <w:rPr>
            <w:rFonts w:ascii="arial" w:eastAsia="arial" w:hAnsi="arial" w:cs="arial"/>
            <w:i/>
            <w:color w:val="0077CC"/>
            <w:sz w:val="20"/>
            <w:u w:val="single"/>
            <w:shd w:val="clear" w:color="auto" w:fill="FFFFFF"/>
            <w:lang w:val="en-US" w:eastAsia="en-US" w:bidi="ar-SA"/>
          </w:rPr>
          <w:t>-try-to-untangle-st-leonard-shooting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1"/>
          <w:headerReference w:type="default" r:id="rId802"/>
          <w:footerReference w:type="even" r:id="rId803"/>
          <w:footerReference w:type="default" r:id="rId804"/>
          <w:headerReference w:type="first" r:id="rId805"/>
          <w:footerReference w:type="first" r:id="rId806"/>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07" w:history="1">
        <w:r>
          <w:rPr>
            <w:rFonts w:ascii="arial" w:eastAsia="arial" w:hAnsi="arial" w:cs="arial"/>
            <w:b/>
            <w:bCs/>
            <w:i/>
            <w:color w:val="0077CC"/>
            <w:kern w:val="32"/>
            <w:sz w:val="28"/>
            <w:szCs w:val="32"/>
            <w:u w:val="single"/>
            <w:shd w:val="clear" w:color="auto" w:fill="FFFFFF"/>
            <w:lang w:val="en-US" w:eastAsia="en-US" w:bidi="ar-SA"/>
          </w:rPr>
          <w:t xml:space="preserve">But where is the bullet? </w:t>
        </w:r>
      </w:hyperlink>
      <w:hyperlink r:id="rId8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7" w:history="1">
        <w:r>
          <w:rPr>
            <w:rFonts w:ascii="arial" w:eastAsia="arial" w:hAnsi="arial" w:cs="arial"/>
            <w:b/>
            <w:bCs/>
            <w:i/>
            <w:color w:val="0077CC"/>
            <w:kern w:val="32"/>
            <w:sz w:val="28"/>
            <w:szCs w:val="32"/>
            <w:u w:val="single"/>
            <w:shd w:val="clear" w:color="auto" w:fill="FFFFFF"/>
            <w:lang w:val="en-US" w:eastAsia="en-US" w:bidi="ar-SA"/>
          </w:rPr>
          <w:t xml:space="preserve"> try to untangle St-Léonard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188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trying Wednesday morning to untangle just what happened in a St-Léonard parking lot late Tuesday night. Investigators say they know at least one shot was fired but very little else after the man who filed a complaint suddenly refused to co-operate.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at 10:30 p.m. in a parking lot at the corner of Lacordaire and Grandes-Prairies Blvds. Two vehicles approached a third car parked in the lot and the shot was fired before the two cars left the scene,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apparent victim of the attack went to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report the incident, but over the course of the interview suddenly refused to co-operate.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patrolling officers arrested the occupants of one of the two vehicles they believe fled the parking lot, but the pair were released after questioning.</w:t>
      </w:r>
    </w:p>
    <w:p>
      <w:pPr>
        <w:spacing w:before="200" w:line="260" w:lineRule="atLeast"/>
        <w:jc w:val="both"/>
        <w:rPr>
          <w:lang w:val="en-US" w:eastAsia="en-US" w:bidi="ar-SA"/>
        </w:rPr>
      </w:pPr>
      <w:r>
        <w:rPr>
          <w:rFonts w:ascii="arial" w:eastAsia="arial" w:hAnsi="arial" w:cs="arial"/>
          <w:color w:val="000000"/>
          <w:sz w:val="20"/>
          <w:lang w:val="en-US" w:eastAsia="en-US" w:bidi="ar-SA"/>
        </w:rPr>
        <w:t>As of Wednesday morning, all investigators had to go on was a single shell casing found in the parking lot and no indication of where the bullet landed.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69"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3"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INVESTIGATIONS (90%); SHOOTINGS (90%); ARRESTS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,trying,morning,untangle,happened !@PERMALINK= </w:t>
      </w:r>
      <w:hyperlink r:id="rId791" w:history="1">
        <w:r>
          <w:rPr>
            <w:rFonts w:ascii="arial" w:eastAsia="arial" w:hAnsi="arial" w:cs="arial"/>
            <w:i/>
            <w:color w:val="0077CC"/>
            <w:sz w:val="20"/>
            <w:u w:val="single"/>
            <w:shd w:val="clear" w:color="auto" w:fill="FFFFFF"/>
            <w:lang w:val="en-US" w:eastAsia="en-US" w:bidi="ar-SA"/>
          </w:rPr>
          <w:t>https://montrealgazette.com/news/local-news/but-where-is-the-bullet-</w:t>
        </w:r>
      </w:hyperlink>
      <w:hyperlink r:id="rId791" w:history="1">
        <w:r>
          <w:rPr>
            <w:rFonts w:ascii="arial" w:eastAsia="arial" w:hAnsi="arial" w:cs="arial"/>
            <w:b/>
            <w:i/>
            <w:color w:val="0077CC"/>
            <w:sz w:val="20"/>
            <w:u w:val="single"/>
            <w:shd w:val="clear" w:color="auto" w:fill="FFFFFF"/>
            <w:lang w:val="en-US" w:eastAsia="en-US" w:bidi="ar-SA"/>
          </w:rPr>
          <w:t>montreal</w:t>
        </w:r>
      </w:hyperlink>
      <w:hyperlink r:id="rId791" w:history="1">
        <w:r>
          <w:rPr>
            <w:rFonts w:ascii="arial" w:eastAsia="arial" w:hAnsi="arial" w:cs="arial"/>
            <w:i/>
            <w:color w:val="0077CC"/>
            <w:sz w:val="20"/>
            <w:u w:val="single"/>
            <w:shd w:val="clear" w:color="auto" w:fill="FFFFFF"/>
            <w:lang w:val="en-US" w:eastAsia="en-US" w:bidi="ar-SA"/>
          </w:rPr>
          <w:t>-</w:t>
        </w:r>
      </w:hyperlink>
      <w:hyperlink r:id="rId791" w:history="1">
        <w:r>
          <w:rPr>
            <w:rFonts w:ascii="arial" w:eastAsia="arial" w:hAnsi="arial" w:cs="arial"/>
            <w:b/>
            <w:i/>
            <w:color w:val="0077CC"/>
            <w:sz w:val="20"/>
            <w:u w:val="single"/>
            <w:shd w:val="clear" w:color="auto" w:fill="FFFFFF"/>
            <w:lang w:val="en-US" w:eastAsia="en-US" w:bidi="ar-SA"/>
          </w:rPr>
          <w:t>police</w:t>
        </w:r>
      </w:hyperlink>
      <w:hyperlink r:id="rId791" w:history="1">
        <w:r>
          <w:rPr>
            <w:rFonts w:ascii="arial" w:eastAsia="arial" w:hAnsi="arial" w:cs="arial"/>
            <w:i/>
            <w:color w:val="0077CC"/>
            <w:sz w:val="20"/>
            <w:u w:val="single"/>
            <w:shd w:val="clear" w:color="auto" w:fill="FFFFFF"/>
            <w:lang w:val="en-US" w:eastAsia="en-US" w:bidi="ar-SA"/>
          </w:rPr>
          <w:t>-try-to-untangle-st-leonard-shooting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8"/>
          <w:headerReference w:type="default" r:id="rId809"/>
          <w:footerReference w:type="even" r:id="rId810"/>
          <w:footerReference w:type="default" r:id="rId811"/>
          <w:headerReference w:type="first" r:id="rId812"/>
          <w:footerReference w:type="first" r:id="rId813"/>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14" w:history="1">
        <w:r>
          <w:rPr>
            <w:rFonts w:ascii="arial" w:eastAsia="arial" w:hAnsi="arial" w:cs="arial"/>
            <w:b/>
            <w:bCs/>
            <w:i/>
            <w:color w:val="0077CC"/>
            <w:kern w:val="32"/>
            <w:sz w:val="28"/>
            <w:szCs w:val="32"/>
            <w:u w:val="single"/>
            <w:shd w:val="clear" w:color="auto" w:fill="FFFFFF"/>
            <w:lang w:val="en-US" w:eastAsia="en-US" w:bidi="ar-SA"/>
          </w:rPr>
          <w:t xml:space="preserve">But where is the bullet? </w:t>
        </w:r>
      </w:hyperlink>
      <w:hyperlink r:id="rId8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1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14" w:history="1">
        <w:r>
          <w:rPr>
            <w:rFonts w:ascii="arial" w:eastAsia="arial" w:hAnsi="arial" w:cs="arial"/>
            <w:b/>
            <w:bCs/>
            <w:i/>
            <w:color w:val="0077CC"/>
            <w:kern w:val="32"/>
            <w:sz w:val="28"/>
            <w:szCs w:val="32"/>
            <w:u w:val="single"/>
            <w:shd w:val="clear" w:color="auto" w:fill="FFFFFF"/>
            <w:lang w:val="en-US" w:eastAsia="en-US" w:bidi="ar-SA"/>
          </w:rPr>
          <w:t xml:space="preserve"> try to untangle St-Léonard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 late-night shootout in a St-Léonard borough parking lot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preliminary information gathered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no one was injured in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At approximately 10:30 p.m., two vehicles reportedly approached another car parked in a shopping mall parking lot, near the intersection of Lacordaire and Grandes-Prairies Blvds. At least one shot was fired before the vehicles fled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apparent victim of the attack went to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report the incident, but over the course of the interview suddenly refused to co-operate.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patrolling officers arrested the occupants of one of the two vehicles they believe fled the parking lot, but the pair were released after questioning.</w:t>
      </w:r>
    </w:p>
    <w:p>
      <w:pPr>
        <w:spacing w:before="200" w:line="260" w:lineRule="atLeast"/>
        <w:jc w:val="both"/>
        <w:rPr>
          <w:lang w:val="en-US" w:eastAsia="en-US" w:bidi="ar-SA"/>
        </w:rPr>
      </w:pPr>
      <w:r>
        <w:rPr>
          <w:rFonts w:ascii="arial" w:eastAsia="arial" w:hAnsi="arial" w:cs="arial"/>
          <w:color w:val="000000"/>
          <w:sz w:val="20"/>
          <w:lang w:val="en-US" w:eastAsia="en-US" w:bidi="ar-SA"/>
        </w:rPr>
        <w:t>As of Wednesday, all investigators had to go on was a single shell casing found in the parking lot and no indication of where the bullet landed.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69"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6"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CRIME, LAW ENFORCEMENT &amp; CORRECTIONS (90%); CRIMINAL INVESTIGATIONS (90%); GUNSHOT WOUNDS (90%); LAW ENFORCEMENT (90%); SHOOTINGS (90%); ARRESTS (78%); TRENDS &amp; EVENTS (78%); WOUNDS &amp; INJURIES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,investigating,shootout,borough,parking !@PERMALINK= </w:t>
      </w:r>
      <w:hyperlink r:id="rId791" w:history="1">
        <w:r>
          <w:rPr>
            <w:rFonts w:ascii="arial" w:eastAsia="arial" w:hAnsi="arial" w:cs="arial"/>
            <w:i/>
            <w:color w:val="0077CC"/>
            <w:sz w:val="20"/>
            <w:u w:val="single"/>
            <w:shd w:val="clear" w:color="auto" w:fill="FFFFFF"/>
            <w:lang w:val="en-US" w:eastAsia="en-US" w:bidi="ar-SA"/>
          </w:rPr>
          <w:t>https://montrealgazette.com/news/local-news/but-where-is-the-bullet-</w:t>
        </w:r>
      </w:hyperlink>
      <w:hyperlink r:id="rId791" w:history="1">
        <w:r>
          <w:rPr>
            <w:rFonts w:ascii="arial" w:eastAsia="arial" w:hAnsi="arial" w:cs="arial"/>
            <w:b/>
            <w:i/>
            <w:color w:val="0077CC"/>
            <w:sz w:val="20"/>
            <w:u w:val="single"/>
            <w:shd w:val="clear" w:color="auto" w:fill="FFFFFF"/>
            <w:lang w:val="en-US" w:eastAsia="en-US" w:bidi="ar-SA"/>
          </w:rPr>
          <w:t>montreal</w:t>
        </w:r>
      </w:hyperlink>
      <w:hyperlink r:id="rId791" w:history="1">
        <w:r>
          <w:rPr>
            <w:rFonts w:ascii="arial" w:eastAsia="arial" w:hAnsi="arial" w:cs="arial"/>
            <w:i/>
            <w:color w:val="0077CC"/>
            <w:sz w:val="20"/>
            <w:u w:val="single"/>
            <w:shd w:val="clear" w:color="auto" w:fill="FFFFFF"/>
            <w:lang w:val="en-US" w:eastAsia="en-US" w:bidi="ar-SA"/>
          </w:rPr>
          <w:t>-</w:t>
        </w:r>
      </w:hyperlink>
      <w:hyperlink r:id="rId791" w:history="1">
        <w:r>
          <w:rPr>
            <w:rFonts w:ascii="arial" w:eastAsia="arial" w:hAnsi="arial" w:cs="arial"/>
            <w:b/>
            <w:i/>
            <w:color w:val="0077CC"/>
            <w:sz w:val="20"/>
            <w:u w:val="single"/>
            <w:shd w:val="clear" w:color="auto" w:fill="FFFFFF"/>
            <w:lang w:val="en-US" w:eastAsia="en-US" w:bidi="ar-SA"/>
          </w:rPr>
          <w:t>police</w:t>
        </w:r>
      </w:hyperlink>
      <w:hyperlink r:id="rId791" w:history="1">
        <w:r>
          <w:rPr>
            <w:rFonts w:ascii="arial" w:eastAsia="arial" w:hAnsi="arial" w:cs="arial"/>
            <w:i/>
            <w:color w:val="0077CC"/>
            <w:sz w:val="20"/>
            <w:u w:val="single"/>
            <w:shd w:val="clear" w:color="auto" w:fill="FFFFFF"/>
            <w:lang w:val="en-US" w:eastAsia="en-US" w:bidi="ar-SA"/>
          </w:rPr>
          <w:t>-try-to-untangle-st-leonard-shooting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5"/>
          <w:headerReference w:type="default" r:id="rId816"/>
          <w:footerReference w:type="even" r:id="rId817"/>
          <w:footerReference w:type="default" r:id="rId818"/>
          <w:headerReference w:type="first" r:id="rId819"/>
          <w:footerReference w:type="first" r:id="rId820"/>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21" w:history="1">
        <w:r>
          <w:rPr>
            <w:rFonts w:ascii="arial" w:eastAsia="arial" w:hAnsi="arial" w:cs="arial"/>
            <w:b/>
            <w:bCs/>
            <w:i/>
            <w:color w:val="0077CC"/>
            <w:kern w:val="32"/>
            <w:sz w:val="28"/>
            <w:szCs w:val="32"/>
            <w:u w:val="single"/>
            <w:shd w:val="clear" w:color="auto" w:fill="FFFFFF"/>
            <w:lang w:val="en-US" w:eastAsia="en-US" w:bidi="ar-SA"/>
          </w:rPr>
          <w:t xml:space="preserve">But where is the bullet? </w:t>
        </w:r>
      </w:hyperlink>
      <w:hyperlink r:id="rId8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21" w:history="1">
        <w:r>
          <w:rPr>
            <w:rFonts w:ascii="arial" w:eastAsia="arial" w:hAnsi="arial" w:cs="arial"/>
            <w:b/>
            <w:bCs/>
            <w:i/>
            <w:color w:val="0077CC"/>
            <w:kern w:val="32"/>
            <w:sz w:val="28"/>
            <w:szCs w:val="32"/>
            <w:u w:val="single"/>
            <w:shd w:val="clear" w:color="auto" w:fill="FFFFFF"/>
            <w:lang w:val="en-US" w:eastAsia="en-US" w:bidi="ar-SA"/>
          </w:rPr>
          <w:t xml:space="preserve"> try to untangle St-Léonard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 late-night shootout in a St-Léonard borough parking lot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preliminary information gathered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no one was injured in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At approximately 10:30 p.m., two vehicles reportedly approached another car parked in a shopping mall parking lot, near the intersection of Lacordaire and Grandes-Prairies Blvds. At least one shot was fired before the vehicles fled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apparent victim of the attack went to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report the incident, but over the course of the interview suddenly refused to co-operate.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patrolling officers arrested the occupants of one of the two vehicles they believe fled the parking lot, but the pair were released after questioning.</w:t>
      </w:r>
    </w:p>
    <w:p>
      <w:pPr>
        <w:spacing w:before="200" w:line="260" w:lineRule="atLeast"/>
        <w:jc w:val="both"/>
        <w:rPr>
          <w:lang w:val="en-US" w:eastAsia="en-US" w:bidi="ar-SA"/>
        </w:rPr>
      </w:pPr>
      <w:r>
        <w:rPr>
          <w:rFonts w:ascii="arial" w:eastAsia="arial" w:hAnsi="arial" w:cs="arial"/>
          <w:color w:val="000000"/>
          <w:sz w:val="20"/>
          <w:lang w:val="en-US" w:eastAsia="en-US" w:bidi="ar-SA"/>
        </w:rPr>
        <w:t>As of Wednesday, all investigators had to go on was a single shell casing found in the parking lot and no indication of where the bullet landed.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799" w:history="1">
        <w:r>
          <w:rPr>
            <w:rFonts w:ascii="arial" w:eastAsia="arial" w:hAnsi="arial" w:cs="arial"/>
            <w:i/>
            <w:color w:val="0077CC"/>
            <w:sz w:val="20"/>
            <w:u w:val="single"/>
            <w:shd w:val="clear" w:color="auto" w:fill="FFFFFF"/>
            <w:lang w:val="en-US" w:eastAsia="en-US" w:bidi="ar-SA"/>
          </w:rPr>
          <w:t>http://montrealgazette.com/tag/crime-and-law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9"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CRIME, LAW ENFORCEMENT &amp; CORRECTIONS (90%); CRIMINAL INVESTIGATIONS (90%); GUNSHOT WOUNDS (90%); LAW ENFORCEMENT (90%); SHOOTINGS (90%); ARRESTS (78%); TRENDS &amp; EVENTS (78%); WOUNDS &amp; INJURIES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,investigating,shootout,borough,parking !@PERMALINK= </w:t>
      </w:r>
      <w:hyperlink r:id="rId800" w:history="1">
        <w:r>
          <w:rPr>
            <w:rFonts w:ascii="arial" w:eastAsia="arial" w:hAnsi="arial" w:cs="arial"/>
            <w:i/>
            <w:color w:val="0077CC"/>
            <w:sz w:val="20"/>
            <w:u w:val="single"/>
            <w:shd w:val="clear" w:color="auto" w:fill="FFFFFF"/>
            <w:lang w:val="en-US" w:eastAsia="en-US" w:bidi="ar-SA"/>
          </w:rPr>
          <w:t>http://montrealgazette.com/news/local-news/but-where-is-the-bullet-</w:t>
        </w:r>
      </w:hyperlink>
      <w:hyperlink r:id="rId800" w:history="1">
        <w:r>
          <w:rPr>
            <w:rFonts w:ascii="arial" w:eastAsia="arial" w:hAnsi="arial" w:cs="arial"/>
            <w:b/>
            <w:i/>
            <w:color w:val="0077CC"/>
            <w:sz w:val="20"/>
            <w:u w:val="single"/>
            <w:shd w:val="clear" w:color="auto" w:fill="FFFFFF"/>
            <w:lang w:val="en-US" w:eastAsia="en-US" w:bidi="ar-SA"/>
          </w:rPr>
          <w:t>montreal</w:t>
        </w:r>
      </w:hyperlink>
      <w:hyperlink r:id="rId800" w:history="1">
        <w:r>
          <w:rPr>
            <w:rFonts w:ascii="arial" w:eastAsia="arial" w:hAnsi="arial" w:cs="arial"/>
            <w:i/>
            <w:color w:val="0077CC"/>
            <w:sz w:val="20"/>
            <w:u w:val="single"/>
            <w:shd w:val="clear" w:color="auto" w:fill="FFFFFF"/>
            <w:lang w:val="en-US" w:eastAsia="en-US" w:bidi="ar-SA"/>
          </w:rPr>
          <w:t>-</w:t>
        </w:r>
      </w:hyperlink>
      <w:hyperlink r:id="rId800" w:history="1">
        <w:r>
          <w:rPr>
            <w:rFonts w:ascii="arial" w:eastAsia="arial" w:hAnsi="arial" w:cs="arial"/>
            <w:b/>
            <w:i/>
            <w:color w:val="0077CC"/>
            <w:sz w:val="20"/>
            <w:u w:val="single"/>
            <w:shd w:val="clear" w:color="auto" w:fill="FFFFFF"/>
            <w:lang w:val="en-US" w:eastAsia="en-US" w:bidi="ar-SA"/>
          </w:rPr>
          <w:t>police</w:t>
        </w:r>
      </w:hyperlink>
      <w:hyperlink r:id="rId800" w:history="1">
        <w:r>
          <w:rPr>
            <w:rFonts w:ascii="arial" w:eastAsia="arial" w:hAnsi="arial" w:cs="arial"/>
            <w:i/>
            <w:color w:val="0077CC"/>
            <w:sz w:val="20"/>
            <w:u w:val="single"/>
            <w:shd w:val="clear" w:color="auto" w:fill="FFFFFF"/>
            <w:lang w:val="en-US" w:eastAsia="en-US" w:bidi="ar-SA"/>
          </w:rPr>
          <w:t>-try-to-untangle-st-leonard-shooting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2"/>
          <w:headerReference w:type="default" r:id="rId823"/>
          <w:footerReference w:type="even" r:id="rId824"/>
          <w:footerReference w:type="default" r:id="rId825"/>
          <w:headerReference w:type="first" r:id="rId826"/>
          <w:footerReference w:type="first" r:id="rId827"/>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28" w:history="1">
        <w:r>
          <w:rPr>
            <w:rFonts w:ascii="arial" w:eastAsia="arial" w:hAnsi="arial" w:cs="arial"/>
            <w:b/>
            <w:bCs/>
            <w:i/>
            <w:color w:val="0077CC"/>
            <w:kern w:val="32"/>
            <w:sz w:val="28"/>
            <w:szCs w:val="32"/>
            <w:u w:val="single"/>
            <w:shd w:val="clear" w:color="auto" w:fill="FFFFFF"/>
            <w:lang w:val="en-US" w:eastAsia="en-US" w:bidi="ar-SA"/>
          </w:rPr>
          <w:t>City gets tough on illegal e-scooter, e-bike parking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14, 2019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RENÉ BRUEMMER, The Gazette</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 up with widespread non-compliance,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start imposing $50 tickets to e-scooter riders and electric Jump bike users caught in the act of parking illegally.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well, Lime and Uber, the companies that have been running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first pilot-project electric-scooter and electric-bike sharing services, respectively, will be fined $100 for each scooter or bike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city workers find illegally parked. The new regulation is expected to come into effect Oct. 21, after being adopted in council.</w:t>
      </w:r>
    </w:p>
    <w:p>
      <w:pPr>
        <w:spacing w:before="200" w:line="260" w:lineRule="atLeast"/>
        <w:jc w:val="both"/>
        <w:rPr>
          <w:lang w:val="en-US" w:eastAsia="en-US" w:bidi="ar-SA"/>
        </w:rPr>
      </w:pPr>
      <w:r>
        <w:rPr>
          <w:rFonts w:ascii="arial" w:eastAsia="arial" w:hAnsi="arial" w:cs="arial"/>
          <w:color w:val="000000"/>
          <w:sz w:val="20"/>
          <w:lang w:val="en-US" w:eastAsia="en-US" w:bidi="ar-SA"/>
        </w:rPr>
        <w:t>E-scooter sharing has proved popular since it debuted a month ago, with an average of 1,570 rides daily, for a total of about 47,000 trips. Uber's Jump electric bikes, which rolled out June 26, have averaged 1,700 rides a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Bixi,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long-standing docked sharing service that has 7,250 bikes in its fleet, averages 36,000 trips a day.</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239 designated e-scooter parking spots have been painted on city streets, and the number of available e-scooters has been limited to 215, scooters being left illegally on sidewalks or parks is a recurring problem, said Éric Alan Caldwell, city executive committee member responsible for mobility.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they're properly parked, it's okay," he said. "But there are too many scooters improperly parked in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 date, the city would inform Lime of any illegally parked e-scooters and the company had two hours to retrieve them. The city said Lime complied with that regulation, but the public outcry against the illegal parking has shown the regulations weren't strict enough.</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Lime said it will comply with the new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eager to continue partnering with (the city) to ensure the program's success. We remain committed to continuing to educate users on proper parking and ensuring scooters continue to be a valuable addition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electric-scooter and electric-bike-sharing services are pilot projects being run by the city until Nov. 15. Over the winter, the city will evaluate data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operators and city officials and determine whether more changes need to be made, and if applications will be accepted for permits for next year. Lime has authorization to place 430 e-scooters on city streets, while Jump is allowed up to 1,000 e-bikes. The Bird company is also seeking permission to put another 200 e-scooters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coming weeks.</w:t>
      </w:r>
    </w:p>
    <w:p>
      <w:pPr>
        <w:spacing w:before="200" w:line="260" w:lineRule="atLeast"/>
        <w:jc w:val="both"/>
        <w:rPr>
          <w:lang w:val="en-US" w:eastAsia="en-US" w:bidi="ar-SA"/>
        </w:rPr>
      </w:pPr>
      <w:r>
        <w:rPr>
          <w:rFonts w:ascii="arial" w:eastAsia="arial" w:hAnsi="arial" w:cs="arial"/>
          <w:color w:val="000000"/>
          <w:sz w:val="20"/>
          <w:lang w:val="en-US" w:eastAsia="en-US" w:bidi="ar-SA"/>
        </w:rPr>
        <w:t>Jump has been emailing and fining users who park e-bikes illegally $25, and blocking repeat offenders from riding. The sanctions have resulted in improved behaviour, Caldwell said. Lime, which has not been fining its users and has not seen any improvement, "should think about ways of making users more responsible,"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will also be looking at the application of helmet laws, which are widely ignored by e-scooter and e-bike users. The city says it has no records of injuries associated with either device to date. To its knowledge,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been ticketing e-scooter users for not using helmets. At least 75 tickets for e-bike users not wearing helmets have been handed out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did not respond to a request for information this week. </w:t>
      </w:r>
      <w:hyperlink r:id="rId829"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!@COPYRIGHT=© 2019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2"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PARKING OFFENSES (91%); BICYCLES (90%); CRIME, LAW ENFORCEMENT &amp; CORRECTIONS (89%); CITY GOVERNMENT (89%); PUBLIC OFFICIALS (78%); ELECTRIC VEHICLES (78%); FINES &amp; PENALTIES (78%); CITIES (73%); CIVIL SERVICES (71%); widespread,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,start,imposing,tickets,riders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MOTORIZED SCOOTERS (92%); ON DEMAND SERVICES (90%); BICYCLES (90%); ELECTRIC VEHICLES (78%); PARKING SPACES &amp; FACILITIES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0"/>
          <w:headerReference w:type="default" r:id="rId831"/>
          <w:footerReference w:type="even" r:id="rId832"/>
          <w:footerReference w:type="default" r:id="rId833"/>
          <w:headerReference w:type="first" r:id="rId834"/>
          <w:footerReference w:type="first" r:id="rId835"/>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836" w:history="1">
        <w:r>
          <w:rPr>
            <w:rFonts w:ascii="arial" w:eastAsia="arial" w:hAnsi="arial" w:cs="arial"/>
            <w:b/>
            <w:bCs/>
            <w:i/>
            <w:color w:val="0077CC"/>
            <w:kern w:val="32"/>
            <w:sz w:val="28"/>
            <w:szCs w:val="32"/>
            <w:u w:val="single"/>
            <w:shd w:val="clear" w:color="auto" w:fill="FFFFFF"/>
            <w:lang w:val="en-US" w:eastAsia="en-US" w:bidi="ar-SA"/>
          </w:rPr>
          <w:t xml:space="preserve">Man hospitalized after fire sweeps through apartment in east-end </w:t>
        </w:r>
      </w:hyperlink>
      <w:hyperlink r:id="rId8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6" w:history="1">
        <w:r>
          <w:rPr>
            <w:rFonts w:ascii="arial" w:eastAsia="arial" w:hAnsi="arial" w:cs="arial"/>
            <w:b/>
            <w:bCs/>
            <w:i/>
            <w:color w:val="0077CC"/>
            <w:kern w:val="32"/>
            <w:sz w:val="28"/>
            <w:szCs w:val="32"/>
            <w:u w:val="single"/>
            <w:shd w:val="clear" w:color="auto" w:fill="FFFFFF"/>
            <w:lang w:val="en-US" w:eastAsia="en-US" w:bidi="ar-SA"/>
          </w:rPr>
          <w:t xml:space="preserve">; Man hospitalized after </w:t>
        </w:r>
      </w:hyperlink>
      <w:hyperlink r:id="rId8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6" w:history="1">
        <w:r>
          <w:rPr>
            <w:rFonts w:ascii="arial" w:eastAsia="arial" w:hAnsi="arial" w:cs="arial"/>
            <w:b/>
            <w:bCs/>
            <w:i/>
            <w:color w:val="0077CC"/>
            <w:kern w:val="32"/>
            <w:sz w:val="28"/>
            <w:szCs w:val="32"/>
            <w:u w:val="single"/>
            <w:shd w:val="clear" w:color="auto" w:fill="FFFFFF"/>
            <w:lang w:val="en-US" w:eastAsia="en-US" w:bidi="ar-SA"/>
          </w:rPr>
          <w:t xml:space="preserve"> apartment fire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2019 Monday 11:13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324" type="#_x0000_t75" style="width:150pt;height:21.75pt">
            <v:imagedata r:id="rId28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man in his 20s is in critical condition after being pulled from a burning building in cardiac arrest in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says it was called to the building shortly after 5 a.m.,  when a fire started on the first floor of the apartment building.</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noted the blaze had started at the back of the building and quickly spread to the roof.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was transported to hospital,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remains in critical condition.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assisting fire officials with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Six units in total were evacuated because of the fire, which caused heavy damage to the building.</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FIRES (90%);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7"/>
          <w:headerReference w:type="default" r:id="rId838"/>
          <w:footerReference w:type="even" r:id="rId839"/>
          <w:footerReference w:type="default" r:id="rId840"/>
          <w:headerReference w:type="first" r:id="rId841"/>
          <w:footerReference w:type="first" r:id="rId842"/>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8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3" w:history="1">
        <w:r>
          <w:rPr>
            <w:rFonts w:ascii="arial" w:eastAsia="arial" w:hAnsi="arial" w:cs="arial"/>
            <w:b/>
            <w:bCs/>
            <w:i/>
            <w:color w:val="0077CC"/>
            <w:kern w:val="32"/>
            <w:sz w:val="28"/>
            <w:szCs w:val="32"/>
            <w:u w:val="single"/>
            <w:shd w:val="clear" w:color="auto" w:fill="FFFFFF"/>
            <w:lang w:val="en-US" w:eastAsia="en-US" w:bidi="ar-SA"/>
          </w:rPr>
          <w:t xml:space="preserve"> find missing autistic teenager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found a 17-year old boy who went missing Saturday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Gerard Ngoujou was found just after 7 p.m.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in the 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warned his life was in danger because "he suffers from autism, has a mental age of seven, and does not speak."</w:t>
      </w:r>
    </w:p>
    <w:p>
      <w:pPr>
        <w:spacing w:before="200" w:line="260" w:lineRule="atLeast"/>
        <w:jc w:val="both"/>
        <w:rPr>
          <w:lang w:val="en-US" w:eastAsia="en-US" w:bidi="ar-SA"/>
        </w:rPr>
      </w:pPr>
      <w:r>
        <w:rPr>
          <w:rFonts w:ascii="arial" w:eastAsia="arial" w:hAnsi="arial" w:cs="arial"/>
          <w:color w:val="000000"/>
          <w:sz w:val="20"/>
          <w:lang w:val="en-US" w:eastAsia="en-US" w:bidi="ar-SA"/>
        </w:rPr>
        <w:t>The cold weather increased the urgency of finding him. !@COPYRIGHT=© 2017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AUTISM (87%);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,found,missing,afternoon,gerard !@PERMALINK= </w:t>
      </w:r>
      <w:hyperlink r:id="rId844" w:history="1">
        <w:r>
          <w:rPr>
            <w:rFonts w:ascii="arial" w:eastAsia="arial" w:hAnsi="arial" w:cs="arial"/>
            <w:i/>
            <w:color w:val="0077CC"/>
            <w:sz w:val="20"/>
            <w:u w:val="single"/>
            <w:shd w:val="clear" w:color="auto" w:fill="FFFFFF"/>
            <w:lang w:val="en-US" w:eastAsia="en-US" w:bidi="ar-SA"/>
          </w:rPr>
          <w:t>http://montrealgazette.com/news/</w:t>
        </w:r>
      </w:hyperlink>
      <w:hyperlink r:id="rId844" w:history="1">
        <w:r>
          <w:rPr>
            <w:rFonts w:ascii="arial" w:eastAsia="arial" w:hAnsi="arial" w:cs="arial"/>
            <w:b/>
            <w:i/>
            <w:color w:val="0077CC"/>
            <w:sz w:val="20"/>
            <w:u w:val="single"/>
            <w:shd w:val="clear" w:color="auto" w:fill="FFFFFF"/>
            <w:lang w:val="en-US" w:eastAsia="en-US" w:bidi="ar-SA"/>
          </w:rPr>
          <w:t>montreal</w:t>
        </w:r>
      </w:hyperlink>
      <w:hyperlink r:id="rId844" w:history="1">
        <w:r>
          <w:rPr>
            <w:rFonts w:ascii="arial" w:eastAsia="arial" w:hAnsi="arial" w:cs="arial"/>
            <w:i/>
            <w:color w:val="0077CC"/>
            <w:sz w:val="20"/>
            <w:u w:val="single"/>
            <w:shd w:val="clear" w:color="auto" w:fill="FFFFFF"/>
            <w:lang w:val="en-US" w:eastAsia="en-US" w:bidi="ar-SA"/>
          </w:rPr>
          <w:t>-</w:t>
        </w:r>
      </w:hyperlink>
      <w:hyperlink r:id="rId844" w:history="1">
        <w:r>
          <w:rPr>
            <w:rFonts w:ascii="arial" w:eastAsia="arial" w:hAnsi="arial" w:cs="arial"/>
            <w:b/>
            <w:i/>
            <w:color w:val="0077CC"/>
            <w:sz w:val="20"/>
            <w:u w:val="single"/>
            <w:shd w:val="clear" w:color="auto" w:fill="FFFFFF"/>
            <w:lang w:val="en-US" w:eastAsia="en-US" w:bidi="ar-SA"/>
          </w:rPr>
          <w:t>police</w:t>
        </w:r>
      </w:hyperlink>
      <w:hyperlink r:id="rId844" w:history="1">
        <w:r>
          <w:rPr>
            <w:rFonts w:ascii="arial" w:eastAsia="arial" w:hAnsi="arial" w:cs="arial"/>
            <w:i/>
            <w:color w:val="0077CC"/>
            <w:sz w:val="20"/>
            <w:u w:val="single"/>
            <w:shd w:val="clear" w:color="auto" w:fill="FFFFFF"/>
            <w:lang w:val="en-US" w:eastAsia="en-US" w:bidi="ar-SA"/>
          </w:rPr>
          <w:t>-seek-missing-autistic-teenager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5"/>
          <w:headerReference w:type="default" r:id="rId846"/>
          <w:footerReference w:type="even" r:id="rId847"/>
          <w:footerReference w:type="default" r:id="rId848"/>
          <w:headerReference w:type="first" r:id="rId849"/>
          <w:footerReference w:type="first" r:id="rId850"/>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8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1" w:history="1">
        <w:r>
          <w:rPr>
            <w:rFonts w:ascii="arial" w:eastAsia="arial" w:hAnsi="arial" w:cs="arial"/>
            <w:b/>
            <w:bCs/>
            <w:i/>
            <w:color w:val="0077CC"/>
            <w:kern w:val="32"/>
            <w:sz w:val="28"/>
            <w:szCs w:val="32"/>
            <w:u w:val="single"/>
            <w:shd w:val="clear" w:color="auto" w:fill="FFFFFF"/>
            <w:lang w:val="en-US" w:eastAsia="en-US" w:bidi="ar-SA"/>
          </w:rPr>
          <w:t xml:space="preserve"> launch manhunt after man is shot in Côte-des-Neiges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launched an investigation after a man was shot Friday morning on a street in the Côte-des-Neiges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at about 9:20 a.m.,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victim had been struck at least once in the upper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or suspects had fled the scene by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2019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SHOOTINGS (86%); INVESTIGATIONS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,launched,investigation,morning,street !@PERMALINK= </w:t>
      </w:r>
      <w:hyperlink r:id="rId852" w:history="1">
        <w:r>
          <w:rPr>
            <w:rFonts w:ascii="arial" w:eastAsia="arial" w:hAnsi="arial" w:cs="arial"/>
            <w:i/>
            <w:color w:val="0077CC"/>
            <w:sz w:val="20"/>
            <w:u w:val="single"/>
            <w:shd w:val="clear" w:color="auto" w:fill="FFFFFF"/>
            <w:lang w:val="en-US" w:eastAsia="en-US" w:bidi="ar-SA"/>
          </w:rPr>
          <w:t>https://montrealgazette.com/news/local-news/</w:t>
        </w:r>
      </w:hyperlink>
      <w:hyperlink r:id="rId852" w:history="1">
        <w:r>
          <w:rPr>
            <w:rFonts w:ascii="arial" w:eastAsia="arial" w:hAnsi="arial" w:cs="arial"/>
            <w:b/>
            <w:i/>
            <w:color w:val="0077CC"/>
            <w:sz w:val="20"/>
            <w:u w:val="single"/>
            <w:shd w:val="clear" w:color="auto" w:fill="FFFFFF"/>
            <w:lang w:val="en-US" w:eastAsia="en-US" w:bidi="ar-SA"/>
          </w:rPr>
          <w:t>montreal</w:t>
        </w:r>
      </w:hyperlink>
      <w:hyperlink r:id="rId852" w:history="1">
        <w:r>
          <w:rPr>
            <w:rFonts w:ascii="arial" w:eastAsia="arial" w:hAnsi="arial" w:cs="arial"/>
            <w:i/>
            <w:color w:val="0077CC"/>
            <w:sz w:val="20"/>
            <w:u w:val="single"/>
            <w:shd w:val="clear" w:color="auto" w:fill="FFFFFF"/>
            <w:lang w:val="en-US" w:eastAsia="en-US" w:bidi="ar-SA"/>
          </w:rPr>
          <w:t>-</w:t>
        </w:r>
      </w:hyperlink>
      <w:hyperlink r:id="rId852" w:history="1">
        <w:r>
          <w:rPr>
            <w:rFonts w:ascii="arial" w:eastAsia="arial" w:hAnsi="arial" w:cs="arial"/>
            <w:b/>
            <w:i/>
            <w:color w:val="0077CC"/>
            <w:sz w:val="20"/>
            <w:u w:val="single"/>
            <w:shd w:val="clear" w:color="auto" w:fill="FFFFFF"/>
            <w:lang w:val="en-US" w:eastAsia="en-US" w:bidi="ar-SA"/>
          </w:rPr>
          <w:t>police</w:t>
        </w:r>
      </w:hyperlink>
      <w:hyperlink r:id="rId852" w:history="1">
        <w:r>
          <w:rPr>
            <w:rFonts w:ascii="arial" w:eastAsia="arial" w:hAnsi="arial" w:cs="arial"/>
            <w:i/>
            <w:color w:val="0077CC"/>
            <w:sz w:val="20"/>
            <w:u w:val="single"/>
            <w:shd w:val="clear" w:color="auto" w:fill="FFFFFF"/>
            <w:lang w:val="en-US" w:eastAsia="en-US" w:bidi="ar-SA"/>
          </w:rPr>
          <w:t>-launch-manhunt-after-man-is-shot-in-cote-des-neiges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3"/>
          <w:headerReference w:type="default" r:id="rId854"/>
          <w:footerReference w:type="even" r:id="rId855"/>
          <w:footerReference w:type="default" r:id="rId856"/>
          <w:headerReference w:type="first" r:id="rId857"/>
          <w:footerReference w:type="first" r:id="rId858"/>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8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5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9" w:history="1">
        <w:r>
          <w:rPr>
            <w:rFonts w:ascii="arial" w:eastAsia="arial" w:hAnsi="arial" w:cs="arial"/>
            <w:b/>
            <w:bCs/>
            <w:i/>
            <w:color w:val="0077CC"/>
            <w:kern w:val="32"/>
            <w:sz w:val="28"/>
            <w:szCs w:val="32"/>
            <w:u w:val="single"/>
            <w:shd w:val="clear" w:color="auto" w:fill="FFFFFF"/>
            <w:lang w:val="en-US" w:eastAsia="en-US" w:bidi="ar-SA"/>
          </w:rPr>
          <w:t xml:space="preserve"> launch manhunt after man is shot in Côte-des-Neiges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launched an investigation after a man was shot Friday morning on a street in north end of the city's Côte-des-Neiges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at about 9:20 a.m. outside a residence on De Roquancourt St.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victim, a 61-year-old man, was sitting in his car parked in the driveway of his home when the assailant approached the car and riddled it it with gunfire.</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was struck at least once in the upper body and he was taken to hospital where he is listed as being in critical condition.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to seek the suspect, described only as being dressed in dark clothing, and are trying to determine why the victim was targeted and whether he had received any threats.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2019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SHOOTINGS (90%); GUNSHOT WOUNDS (75%); INVESTIGATIONS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,launched,investigation,morning,street !@PERMALINK= </w:t>
      </w:r>
      <w:hyperlink r:id="rId852" w:history="1">
        <w:r>
          <w:rPr>
            <w:rFonts w:ascii="arial" w:eastAsia="arial" w:hAnsi="arial" w:cs="arial"/>
            <w:i/>
            <w:color w:val="0077CC"/>
            <w:sz w:val="20"/>
            <w:u w:val="single"/>
            <w:shd w:val="clear" w:color="auto" w:fill="FFFFFF"/>
            <w:lang w:val="en-US" w:eastAsia="en-US" w:bidi="ar-SA"/>
          </w:rPr>
          <w:t>https://montrealgazette.com/news/local-news/</w:t>
        </w:r>
      </w:hyperlink>
      <w:hyperlink r:id="rId852" w:history="1">
        <w:r>
          <w:rPr>
            <w:rFonts w:ascii="arial" w:eastAsia="arial" w:hAnsi="arial" w:cs="arial"/>
            <w:b/>
            <w:i/>
            <w:color w:val="0077CC"/>
            <w:sz w:val="20"/>
            <w:u w:val="single"/>
            <w:shd w:val="clear" w:color="auto" w:fill="FFFFFF"/>
            <w:lang w:val="en-US" w:eastAsia="en-US" w:bidi="ar-SA"/>
          </w:rPr>
          <w:t>montreal</w:t>
        </w:r>
      </w:hyperlink>
      <w:hyperlink r:id="rId852" w:history="1">
        <w:r>
          <w:rPr>
            <w:rFonts w:ascii="arial" w:eastAsia="arial" w:hAnsi="arial" w:cs="arial"/>
            <w:i/>
            <w:color w:val="0077CC"/>
            <w:sz w:val="20"/>
            <w:u w:val="single"/>
            <w:shd w:val="clear" w:color="auto" w:fill="FFFFFF"/>
            <w:lang w:val="en-US" w:eastAsia="en-US" w:bidi="ar-SA"/>
          </w:rPr>
          <w:t>-</w:t>
        </w:r>
      </w:hyperlink>
      <w:hyperlink r:id="rId852" w:history="1">
        <w:r>
          <w:rPr>
            <w:rFonts w:ascii="arial" w:eastAsia="arial" w:hAnsi="arial" w:cs="arial"/>
            <w:b/>
            <w:i/>
            <w:color w:val="0077CC"/>
            <w:sz w:val="20"/>
            <w:u w:val="single"/>
            <w:shd w:val="clear" w:color="auto" w:fill="FFFFFF"/>
            <w:lang w:val="en-US" w:eastAsia="en-US" w:bidi="ar-SA"/>
          </w:rPr>
          <w:t>police</w:t>
        </w:r>
      </w:hyperlink>
      <w:hyperlink r:id="rId852" w:history="1">
        <w:r>
          <w:rPr>
            <w:rFonts w:ascii="arial" w:eastAsia="arial" w:hAnsi="arial" w:cs="arial"/>
            <w:i/>
            <w:color w:val="0077CC"/>
            <w:sz w:val="20"/>
            <w:u w:val="single"/>
            <w:shd w:val="clear" w:color="auto" w:fill="FFFFFF"/>
            <w:lang w:val="en-US" w:eastAsia="en-US" w:bidi="ar-SA"/>
          </w:rPr>
          <w:t>-launch-manhunt-after-man-is-shot-in-cote-des-neiges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0"/>
          <w:headerReference w:type="default" r:id="rId861"/>
          <w:footerReference w:type="even" r:id="rId862"/>
          <w:footerReference w:type="default" r:id="rId863"/>
          <w:headerReference w:type="first" r:id="rId864"/>
          <w:footerReference w:type="first" r:id="rId865"/>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8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6" w:history="1">
        <w:r>
          <w:rPr>
            <w:rFonts w:ascii="arial" w:eastAsia="arial" w:hAnsi="arial" w:cs="arial"/>
            <w:b/>
            <w:bCs/>
            <w:i/>
            <w:color w:val="0077CC"/>
            <w:kern w:val="32"/>
            <w:sz w:val="28"/>
            <w:szCs w:val="32"/>
            <w:u w:val="single"/>
            <w:shd w:val="clear" w:color="auto" w:fill="FFFFFF"/>
            <w:lang w:val="en-US" w:eastAsia="en-US" w:bidi="ar-SA"/>
          </w:rPr>
          <w:t xml:space="preserve"> searching for thieves who made off with four works of art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suspects after more than $50,000 worth of art was stolen in four separate incidents between May and October.</w:t>
      </w:r>
    </w:p>
    <w:p>
      <w:pPr>
        <w:spacing w:before="200" w:line="260" w:lineRule="atLeast"/>
        <w:jc w:val="both"/>
        <w:rPr>
          <w:lang w:val="en-US" w:eastAsia="en-US" w:bidi="ar-SA"/>
        </w:rPr>
      </w:pPr>
      <w:r>
        <w:rPr>
          <w:rFonts w:ascii="arial" w:eastAsia="arial" w:hAnsi="arial" w:cs="arial"/>
          <w:color w:val="000000"/>
          <w:sz w:val="20"/>
          <w:lang w:val="en-US" w:eastAsia="en-US" w:bidi="ar-SA"/>
        </w:rPr>
        <w:t>The stolen artwork includes a winter scene painted by Marc-Aurele Fortin, a bust of French explorer Rene-Robert Cavelier, a painting by Alfred Pellan, and a sculpture by Jacques Huet.</w:t>
      </w:r>
    </w:p>
    <w:p>
      <w:pPr>
        <w:spacing w:before="200" w:line="260" w:lineRule="atLeast"/>
        <w:jc w:val="both"/>
        <w:rPr>
          <w:lang w:val="en-US" w:eastAsia="en-US" w:bidi="ar-SA"/>
        </w:rPr>
      </w:pPr>
      <w:r>
        <w:rPr>
          <w:rFonts w:ascii="arial" w:eastAsia="arial" w:hAnsi="arial" w:cs="arial"/>
          <w:color w:val="000000"/>
          <w:sz w:val="20"/>
          <w:lang w:val="en-US" w:eastAsia="en-US" w:bidi="ar-SA"/>
        </w:rPr>
        <w:t>Three of the items were stolen from downtown art galleries that are within blocks of each other, while the bust disappeared from city hall in the western borough of Lachine.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says the same man may have been involved in all four robberies.</w:t>
      </w:r>
    </w:p>
    <w:p>
      <w:pPr>
        <w:spacing w:before="200" w:line="260" w:lineRule="atLeast"/>
        <w:jc w:val="both"/>
        <w:rPr>
          <w:lang w:val="en-US" w:eastAsia="en-US" w:bidi="ar-SA"/>
        </w:rPr>
      </w:pPr>
      <w:r>
        <w:rPr>
          <w:rFonts w:ascii="arial" w:eastAsia="arial" w:hAnsi="arial" w:cs="arial"/>
          <w:color w:val="000000"/>
          <w:sz w:val="20"/>
          <w:lang w:val="en-US" w:eastAsia="en-US" w:bidi="ar-SA"/>
        </w:rPr>
        <w:t>Benoit Boisselle said surveillance camera footage showed a man between the ages of 50 and 65 with a short beard and glasses was present at at least three of the robberies, and may have been at the fourth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hoping to identify a second man between the ages of 25 and 30 who allegedly participated in one of the thefts. !@COPYRIGHT=© 2017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8"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ART THEFT (92%); SURVEILLANCE (78%); SCULPTURE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,searching,suspects,worth,stolen !@PERMALINK= </w:t>
      </w:r>
      <w:hyperlink r:id="rId867" w:history="1">
        <w:r>
          <w:rPr>
            <w:rFonts w:ascii="arial" w:eastAsia="arial" w:hAnsi="arial" w:cs="arial"/>
            <w:i/>
            <w:color w:val="0077CC"/>
            <w:sz w:val="20"/>
            <w:u w:val="single"/>
            <w:shd w:val="clear" w:color="auto" w:fill="FFFFFF"/>
            <w:lang w:val="en-US" w:eastAsia="en-US" w:bidi="ar-SA"/>
          </w:rPr>
          <w:t>http://nationalpost.com/pmn/news-pmn/canada-news-pmn/</w:t>
        </w:r>
      </w:hyperlink>
      <w:hyperlink r:id="rId867" w:history="1">
        <w:r>
          <w:rPr>
            <w:rFonts w:ascii="arial" w:eastAsia="arial" w:hAnsi="arial" w:cs="arial"/>
            <w:b/>
            <w:i/>
            <w:color w:val="0077CC"/>
            <w:sz w:val="20"/>
            <w:u w:val="single"/>
            <w:shd w:val="clear" w:color="auto" w:fill="FFFFFF"/>
            <w:lang w:val="en-US" w:eastAsia="en-US" w:bidi="ar-SA"/>
          </w:rPr>
          <w:t>montreal</w:t>
        </w:r>
      </w:hyperlink>
      <w:hyperlink r:id="rId867" w:history="1">
        <w:r>
          <w:rPr>
            <w:rFonts w:ascii="arial" w:eastAsia="arial" w:hAnsi="arial" w:cs="arial"/>
            <w:i/>
            <w:color w:val="0077CC"/>
            <w:sz w:val="20"/>
            <w:u w:val="single"/>
            <w:shd w:val="clear" w:color="auto" w:fill="FFFFFF"/>
            <w:lang w:val="en-US" w:eastAsia="en-US" w:bidi="ar-SA"/>
          </w:rPr>
          <w:t>-</w:t>
        </w:r>
      </w:hyperlink>
      <w:hyperlink r:id="rId867" w:history="1">
        <w:r>
          <w:rPr>
            <w:rFonts w:ascii="arial" w:eastAsia="arial" w:hAnsi="arial" w:cs="arial"/>
            <w:b/>
            <w:i/>
            <w:color w:val="0077CC"/>
            <w:sz w:val="20"/>
            <w:u w:val="single"/>
            <w:shd w:val="clear" w:color="auto" w:fill="FFFFFF"/>
            <w:lang w:val="en-US" w:eastAsia="en-US" w:bidi="ar-SA"/>
          </w:rPr>
          <w:t>police</w:t>
        </w:r>
      </w:hyperlink>
      <w:hyperlink r:id="rId867" w:history="1">
        <w:r>
          <w:rPr>
            <w:rFonts w:ascii="arial" w:eastAsia="arial" w:hAnsi="arial" w:cs="arial"/>
            <w:i/>
            <w:color w:val="0077CC"/>
            <w:sz w:val="20"/>
            <w:u w:val="single"/>
            <w:shd w:val="clear" w:color="auto" w:fill="FFFFFF"/>
            <w:lang w:val="en-US" w:eastAsia="en-US" w:bidi="ar-SA"/>
          </w:rPr>
          <w:t>-searching-for-thieves-who-made-off-with-four-works-of-art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MUSEUMS &amp; GALLERIES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8"/>
          <w:headerReference w:type="default" r:id="rId869"/>
          <w:footerReference w:type="even" r:id="rId870"/>
          <w:footerReference w:type="default" r:id="rId871"/>
          <w:headerReference w:type="first" r:id="rId872"/>
          <w:footerReference w:type="first" r:id="rId873"/>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874" w:history="1">
        <w:r>
          <w:rPr>
            <w:rFonts w:ascii="arial" w:eastAsia="arial" w:hAnsi="arial" w:cs="arial"/>
            <w:b/>
            <w:bCs/>
            <w:i/>
            <w:color w:val="0077CC"/>
            <w:kern w:val="32"/>
            <w:sz w:val="28"/>
            <w:szCs w:val="32"/>
            <w:u w:val="single"/>
            <w:shd w:val="clear" w:color="auto" w:fill="FFFFFF"/>
            <w:lang w:val="en-US" w:eastAsia="en-US" w:bidi="ar-SA"/>
          </w:rPr>
          <w:t>ADR Review: Rio Tinto ADR strengthens above moving average price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ADRs and Depository Receipts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340" type="#_x0000_t75" style="width:110.27pt;height:30pt">
            <v:imagedata r:id="rId87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15884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ADR AND DEPOSITORY RECEIPT REPORT</w:t>
      </w:r>
    </w:p>
    <w:p>
      <w:pPr>
        <w:spacing w:before="200" w:line="260" w:lineRule="atLeast"/>
        <w:jc w:val="both"/>
        <w:rPr>
          <w:lang w:val="en-US" w:eastAsia="en-US" w:bidi="ar-SA"/>
        </w:rPr>
      </w:pPr>
      <w:r>
        <w:rPr>
          <w:rFonts w:ascii="arial" w:eastAsia="arial" w:hAnsi="arial" w:cs="arial"/>
          <w:color w:val="000000"/>
          <w:sz w:val="20"/>
          <w:lang w:val="en-US" w:eastAsia="en-US" w:bidi="ar-SA"/>
        </w:rPr>
        <w:t>Dateline: Tuesday June 16,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Rio Tinto PLC (N:RIO), the International Depository Receipt (IDR) market's 2nd largest Mining company by market cap, has increased 36.0c (0.6%) from its previous trading session to close at USD57.45. Compared with the Bank of New York Mellon Composite ADR Index which rose 2.0 points (1.6%) in the day, the relative price change was -0.9%. The volume of 2.5 million ADRs was close to average trading. The 200-day Moving Average Price (MAP) is USD50.29, up from USD50.23 on Monday. The price to MAP ratio is 1.14. In the last 30 days the share price has exceeded MAP on 21/21 days; a bullish signal. There were 2,532,792 ADRs worth USD145.5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ADR Summary (traded in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680"/>
        <w:gridCol w:w="192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Home Exchange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United Kingdom</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Ratio</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ADR equals 1 ordinary share</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Code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Type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Sponsored</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ISIN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US7672041008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close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USD57.45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CUSIP</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767204100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2,481,256 ADRs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Held by Institutions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93,246,205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35.35 - 58.91</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shares outstanding</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920" w:type="dxa"/>
            <w:tcBorders>
              <w:right w:val="nil"/>
            </w:tcBorders>
            <w:tcMar>
              <w:top w:w="20" w:type="dxa"/>
              <w:bottom w:w="20" w:type="dxa"/>
            </w:tcMar>
            <w:vAlign w:val="top"/>
          </w:tcPr>
          <w:p>
            <w:pPr>
              <w:rPr>
                <w:lang w:val="en-US" w:eastAsia="en-US" w:bidi="ar-SA"/>
              </w:rPr>
            </w:pPr>
          </w:p>
        </w:tc>
        <w:tc>
          <w:tcPr>
            <w:tcW w:w="30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Stock Summary (traded in GBP)</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28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Currency</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GBP = 1.27 USD</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close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GBX4,581.0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Mining</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3,508,216 shares</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1,620,000,000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2,954.00 - 4,631.50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GBP74.2 billion [USD94 billion]</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(FY2019 vs FY2018)</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Financials Summary: EPS down 38.1% to USD4.91 in FY2019</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was down 41.3% from USD13.6 billion in FY2018 to USD8 billion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was down 38.1% from USD7.93 in FY2018 to USD4.91 in FY2019.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7.93</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Click on links to download RIO data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876" w:history="1">
        <w:r>
          <w:rPr>
            <w:rFonts w:ascii="arial" w:eastAsia="arial" w:hAnsi="arial" w:cs="arial"/>
            <w:i/>
            <w:color w:val="0077CC"/>
            <w:sz w:val="20"/>
            <w:u w:val="single"/>
            <w:shd w:val="clear" w:color="auto" w:fill="FFFFFF"/>
            <w:lang w:val="en-US" w:eastAsia="en-US" w:bidi="ar-SA"/>
          </w:rPr>
          <w:t>http://www.buysellsignals.net/BuySellSignals/report/Adr/Stock/PDF/quarterly/xls/RIO_Financials.xls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877" w:history="1">
        <w:r>
          <w:rPr>
            <w:rFonts w:ascii="arial" w:eastAsia="arial" w:hAnsi="arial" w:cs="arial"/>
            <w:i/>
            <w:color w:val="0077CC"/>
            <w:sz w:val="20"/>
            <w:u w:val="single"/>
            <w:shd w:val="clear" w:color="auto" w:fill="FFFFFF"/>
            <w:lang w:val="en-US" w:eastAsia="en-US" w:bidi="ar-SA"/>
          </w:rPr>
          <w:t>http://www.buysellsignals.net/BuySellSignals/report/Adr/Stock/PDF/quarterly/xls/RIO_Institutional_Shareholder_Activity.xls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SECTION 3 Today's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Today's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Rio Tinto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Dividend</w:t>
      </w:r>
    </w:p>
    <w:p>
      <w:pPr>
        <w:spacing w:before="60" w:line="260" w:lineRule="atLeast"/>
        <w:jc w:val="both"/>
        <w:rPr>
          <w:lang w:val="en-US" w:eastAsia="en-US" w:bidi="ar-SA"/>
        </w:rPr>
      </w:pPr>
      <w:r>
        <w:rPr>
          <w:rFonts w:ascii="arial" w:eastAsia="arial" w:hAnsi="arial" w:cs="arial"/>
          <w:color w:val="000000"/>
          <w:sz w:val="20"/>
          <w:lang w:val="en-US" w:eastAsia="en-US" w:bidi="ar-SA"/>
        </w:rPr>
        <w:t>SECTION 9 Financials FY 2019, Past 10 Years</w:t>
      </w:r>
    </w:p>
    <w:p>
      <w:pPr>
        <w:spacing w:before="60" w:line="260" w:lineRule="atLeast"/>
        <w:jc w:val="both"/>
        <w:rPr>
          <w:lang w:val="en-US" w:eastAsia="en-US" w:bidi="ar-SA"/>
        </w:rPr>
      </w:pPr>
      <w:r>
        <w:rPr>
          <w:rFonts w:ascii="arial" w:eastAsia="arial" w:hAnsi="arial" w:cs="arial"/>
          <w:color w:val="000000"/>
          <w:sz w:val="20"/>
          <w:lang w:val="en-US" w:eastAsia="en-US" w:bidi="ar-SA"/>
        </w:rPr>
        <w:t>SECTION 10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11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12 News Archives (Jun 2019 - Feb 2020)</w:t>
      </w:r>
    </w:p>
    <w:p>
      <w:pPr>
        <w:spacing w:before="60" w:line="260" w:lineRule="atLeast"/>
        <w:jc w:val="both"/>
        <w:rPr>
          <w:lang w:val="en-US" w:eastAsia="en-US" w:bidi="ar-SA"/>
        </w:rPr>
      </w:pPr>
      <w:r>
        <w:rPr>
          <w:rFonts w:ascii="arial" w:eastAsia="arial" w:hAnsi="arial" w:cs="arial"/>
          <w:color w:val="000000"/>
          <w:sz w:val="20"/>
          <w:lang w:val="en-US" w:eastAsia="en-US" w:bidi="ar-SA"/>
        </w:rPr>
        <w:t>SECTION 13 Snapshot of 88 British ADRs</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20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March 04,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Rio Tinto profits hit by 41.3% fall</w:t>
      </w:r>
    </w:p>
    <w:p>
      <w:pPr>
        <w:spacing w:before="60" w:line="260" w:lineRule="atLeast"/>
        <w:jc w:val="both"/>
        <w:rPr>
          <w:lang w:val="en-US" w:eastAsia="en-US" w:bidi="ar-SA"/>
        </w:rPr>
      </w:pPr>
      <w:r>
        <w:rPr>
          <w:rFonts w:ascii="arial" w:eastAsia="arial" w:hAnsi="arial" w:cs="arial"/>
          <w:color w:val="000000"/>
          <w:sz w:val="20"/>
          <w:lang w:val="en-US" w:eastAsia="en-US" w:bidi="ar-SA"/>
        </w:rPr>
        <w:t>Rio Tinto (N:RIO) reported net profit for the year-ended 31 December 2019 [FY2019] of $US8.0b, down 41.3% from $US13.6b in the previous year [FY2018]. Earnings per share (EPS) were down 38.1% from $US7.93 in FY2018 to $US4.91 in FY2019.</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9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1.2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1%</w:t>
      </w:r>
    </w:p>
    <w:p>
      <w:pPr>
        <w:spacing w:before="60" w:line="260" w:lineRule="atLeast"/>
        <w:jc w:val="both"/>
        <w:rPr>
          <w:lang w:val="en-US" w:eastAsia="en-US" w:bidi="ar-SA"/>
        </w:rPr>
      </w:pPr>
      <w:r>
        <w:rPr>
          <w:rFonts w:ascii="arial" w:eastAsia="arial" w:hAnsi="arial" w:cs="arial"/>
          <w:color w:val="000000"/>
          <w:sz w:val="20"/>
          <w:lang w:val="en-US" w:eastAsia="en-US" w:bidi="ar-SA"/>
        </w:rPr>
        <w:t>357 Institutions held 93.2 million ADRs at the end of quarter ended Mar 31. Institutional holdings in Rio Tinto decreased by 849,566 ADRs (0.9%) at the end of quarter ended Mar 31. Institutional ownership is now 7.46% of the issued capital, down from 7.53%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11 on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1.3 Share Capital</w:t>
      </w:r>
    </w:p>
    <w:p>
      <w:pPr>
        <w:spacing w:before="60" w:line="260" w:lineRule="atLeast"/>
        <w:jc w:val="both"/>
        <w:rPr>
          <w:lang w:val="en-US" w:eastAsia="en-US" w:bidi="ar-SA"/>
        </w:rPr>
      </w:pPr>
      <w:r>
        <w:rPr>
          <w:rFonts w:ascii="arial" w:eastAsia="arial" w:hAnsi="arial" w:cs="arial"/>
          <w:color w:val="000000"/>
          <w:sz w:val="20"/>
          <w:lang w:val="en-US" w:eastAsia="en-US" w:bidi="ar-SA"/>
        </w:rPr>
        <w:t>April 01: Rio Tinto: Total Voting Rights</w:t>
      </w:r>
    </w:p>
    <w:p>
      <w:pPr>
        <w:spacing w:before="60" w:line="260" w:lineRule="atLeast"/>
        <w:jc w:val="both"/>
        <w:rPr>
          <w:lang w:val="en-US" w:eastAsia="en-US" w:bidi="ar-SA"/>
        </w:rPr>
      </w:pPr>
      <w:r>
        <w:rPr>
          <w:rFonts w:ascii="arial" w:eastAsia="arial" w:hAnsi="arial" w:cs="arial"/>
          <w:color w:val="000000"/>
          <w:sz w:val="20"/>
          <w:lang w:val="en-US" w:eastAsia="en-US" w:bidi="ar-SA"/>
        </w:rPr>
        <w:t>Total voting rights and issued capital</w:t>
      </w:r>
    </w:p>
    <w:p>
      <w:pPr>
        <w:spacing w:before="60" w:line="260" w:lineRule="atLeast"/>
        <w:jc w:val="both"/>
        <w:rPr>
          <w:lang w:val="en-US" w:eastAsia="en-US" w:bidi="ar-SA"/>
        </w:rPr>
      </w:pPr>
      <w:r>
        <w:rPr>
          <w:rFonts w:ascii="arial" w:eastAsia="arial" w:hAnsi="arial" w:cs="arial"/>
          <w:color w:val="000000"/>
          <w:sz w:val="20"/>
          <w:lang w:val="en-US" w:eastAsia="en-US" w:bidi="ar-SA"/>
        </w:rPr>
        <w:t>1 April 2020</w:t>
      </w:r>
    </w:p>
    <w:p>
      <w:pPr>
        <w:spacing w:before="60" w:line="260" w:lineRule="atLeast"/>
        <w:jc w:val="both"/>
        <w:rPr>
          <w:lang w:val="en-US" w:eastAsia="en-US" w:bidi="ar-SA"/>
        </w:rPr>
      </w:pPr>
      <w:r>
        <w:rPr>
          <w:rFonts w:ascii="arial" w:eastAsia="arial" w:hAnsi="arial" w:cs="arial"/>
          <w:color w:val="000000"/>
          <w:sz w:val="20"/>
          <w:lang w:val="en-US" w:eastAsia="en-US" w:bidi="ar-SA"/>
        </w:rPr>
        <w:t>In accordance with the Financial Conduct Authority's (FCA) Disclosure Guidance and Transparency Rule 5.6.1R, Rio Tinto plc notifies the market that as of 31 March 2020:</w:t>
      </w:r>
    </w:p>
    <w:p>
      <w:pPr>
        <w:spacing w:before="60" w:line="260" w:lineRule="atLeast"/>
        <w:jc w:val="both"/>
        <w:rPr>
          <w:lang w:val="en-US" w:eastAsia="en-US" w:bidi="ar-SA"/>
        </w:rPr>
      </w:pPr>
      <w:r>
        <w:rPr>
          <w:rFonts w:ascii="arial" w:eastAsia="arial" w:hAnsi="arial" w:cs="arial"/>
          <w:color w:val="000000"/>
          <w:sz w:val="20"/>
          <w:lang w:val="en-US" w:eastAsia="en-US" w:bidi="ar-SA"/>
        </w:rPr>
        <w:t>1. Rio Tinto plc's issued share capital comprised 1,255,726,174 Ordinary shares of 10p each, each with one vote.</w:t>
      </w:r>
    </w:p>
    <w:p>
      <w:pPr>
        <w:spacing w:before="60" w:line="260" w:lineRule="atLeast"/>
        <w:jc w:val="both"/>
        <w:rPr>
          <w:lang w:val="en-US" w:eastAsia="en-US" w:bidi="ar-SA"/>
        </w:rPr>
      </w:pPr>
      <w:r>
        <w:rPr>
          <w:rFonts w:ascii="arial" w:eastAsia="arial" w:hAnsi="arial" w:cs="arial"/>
          <w:color w:val="000000"/>
          <w:sz w:val="20"/>
          <w:lang w:val="en-US" w:eastAsia="en-US" w:bidi="ar-SA"/>
        </w:rPr>
        <w:t>2. 9,046,354 Ordinary shares of 10p each are held in treasury. These shares are not taken into consideration in relation to the payment of dividends and voting at shareholder meetings.</w:t>
      </w:r>
    </w:p>
    <w:p>
      <w:pPr>
        <w:spacing w:before="60" w:line="260" w:lineRule="atLeast"/>
        <w:jc w:val="both"/>
        <w:rPr>
          <w:lang w:val="en-US" w:eastAsia="en-US" w:bidi="ar-SA"/>
        </w:rPr>
      </w:pPr>
      <w:r>
        <w:rPr>
          <w:rFonts w:ascii="arial" w:eastAsia="arial" w:hAnsi="arial" w:cs="arial"/>
          <w:color w:val="000000"/>
          <w:sz w:val="20"/>
          <w:lang w:val="en-US" w:eastAsia="en-US" w:bidi="ar-SA"/>
        </w:rPr>
        <w:t>Accordingly the total number of voting rights in Rio Tinto plc is 1,246,679,820. This figure may be used by shareholders (and others with notification obligations) as the denominator for the calculation by which they will determine if they are required to notify their interest in, or a change to their interest in, Rio Tinto plc under the FCA's Disclosure Guidance and Transparency Rules.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1.4 Meetings</w:t>
      </w:r>
    </w:p>
    <w:p>
      <w:pPr>
        <w:spacing w:before="60" w:line="260" w:lineRule="atLeast"/>
        <w:jc w:val="both"/>
        <w:rPr>
          <w:lang w:val="en-US" w:eastAsia="en-US" w:bidi="ar-SA"/>
        </w:rPr>
      </w:pPr>
      <w:r>
        <w:rPr>
          <w:rFonts w:ascii="arial" w:eastAsia="arial" w:hAnsi="arial" w:cs="arial"/>
          <w:color w:val="000000"/>
          <w:sz w:val="20"/>
          <w:lang w:val="en-US" w:eastAsia="en-US" w:bidi="ar-SA"/>
        </w:rPr>
        <w:t>March 30: RioTinto plc revised AGM arrangements</w:t>
      </w:r>
    </w:p>
    <w:p>
      <w:pPr>
        <w:spacing w:before="60" w:line="260" w:lineRule="atLeast"/>
        <w:jc w:val="both"/>
        <w:rPr>
          <w:lang w:val="en-US" w:eastAsia="en-US" w:bidi="ar-SA"/>
        </w:rPr>
      </w:pPr>
      <w:r>
        <w:rPr>
          <w:rFonts w:ascii="arial" w:eastAsia="arial" w:hAnsi="arial" w:cs="arial"/>
          <w:color w:val="000000"/>
          <w:sz w:val="20"/>
          <w:lang w:val="en-US" w:eastAsia="en-US" w:bidi="ar-SA"/>
        </w:rPr>
        <w:t>On 10 March 2020, Rio Tinto plc posted notice of its annual general meeting (AGM) to be held at 11:00 a.m. on Wednesday, 8 April 2020 at the Queen Elizabeth II Conference Centre, London (the Notice).</w:t>
      </w:r>
    </w:p>
    <w:p>
      <w:pPr>
        <w:spacing w:before="60" w:line="260" w:lineRule="atLeast"/>
        <w:jc w:val="both"/>
        <w:rPr>
          <w:lang w:val="en-US" w:eastAsia="en-US" w:bidi="ar-SA"/>
        </w:rPr>
      </w:pPr>
      <w:r>
        <w:rPr>
          <w:rFonts w:ascii="arial" w:eastAsia="arial" w:hAnsi="arial" w:cs="arial"/>
          <w:color w:val="000000"/>
          <w:sz w:val="20"/>
          <w:lang w:val="en-US" w:eastAsia="en-US" w:bidi="ar-SA"/>
        </w:rPr>
        <w:t>The Notice explained that, in the lead up to the AGM, we would be closely monitoring the impact of the Covid-19 virus in the United Kingdom and how this may affect the arrangements for the meeting.</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1.5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20: Rio Tinto Rio2 Strengthens the Fenix Gold Project Team as it Moves Closer to Construction</w:t>
      </w:r>
    </w:p>
    <w:p>
      <w:pPr>
        <w:spacing w:before="60" w:line="260" w:lineRule="atLeast"/>
        <w:jc w:val="both"/>
        <w:rPr>
          <w:lang w:val="en-US" w:eastAsia="en-US" w:bidi="ar-SA"/>
        </w:rPr>
      </w:pPr>
      <w:r>
        <w:rPr>
          <w:rFonts w:ascii="arial" w:eastAsia="arial" w:hAnsi="arial" w:cs="arial"/>
          <w:color w:val="000000"/>
          <w:sz w:val="20"/>
          <w:lang w:val="en-US" w:eastAsia="en-US" w:bidi="ar-SA"/>
        </w:rPr>
        <w:t>VANCOUVER, British Columbia, May 19, 2020 (GLOBE NEWSWIRE) -- Rio2 Limited ("Rio2" or the "Company") (TSXV: RIO; OTCQX: RIOFF; BVL: RIO) today announces that it has made two key appointments to its Fenix Gold Project management team as the project progresses through the Environmental Impact Assessment review and approval process and prepares for construction, currently guided for Q4 2021.</w:t>
      </w:r>
    </w:p>
    <w:p>
      <w:pPr>
        <w:spacing w:before="60" w:line="260" w:lineRule="atLeast"/>
        <w:jc w:val="both"/>
        <w:rPr>
          <w:lang w:val="en-US" w:eastAsia="en-US" w:bidi="ar-SA"/>
        </w:rPr>
      </w:pPr>
      <w:r>
        <w:rPr>
          <w:rFonts w:ascii="arial" w:eastAsia="arial" w:hAnsi="arial" w:cs="arial"/>
          <w:color w:val="000000"/>
          <w:sz w:val="20"/>
          <w:lang w:val="en-US" w:eastAsia="en-US" w:bidi="ar-SA"/>
        </w:rPr>
        <w:t>The appointees are Mr. Flavio Fuentes Olivares as Manager, Legal and Permitting and Mr. Edgardo Briones Landauro as Construction Manager.</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20: Rio Tinto Rio2's Fenix Gold Project Moves Closer to Construction After Environmental Impact Assessment Filing</w:t>
      </w:r>
    </w:p>
    <w:p>
      <w:pPr>
        <w:spacing w:before="60" w:line="260" w:lineRule="atLeast"/>
        <w:jc w:val="both"/>
        <w:rPr>
          <w:lang w:val="en-US" w:eastAsia="en-US" w:bidi="ar-SA"/>
        </w:rPr>
      </w:pPr>
      <w:r>
        <w:rPr>
          <w:rFonts w:ascii="arial" w:eastAsia="arial" w:hAnsi="arial" w:cs="arial"/>
          <w:color w:val="000000"/>
          <w:sz w:val="20"/>
          <w:lang w:val="en-US" w:eastAsia="en-US" w:bidi="ar-SA"/>
        </w:rPr>
        <w:t>Rio2 Limited ("Rio2" or the "Company") (TSXV: RIO; OTCQX: RIOFF; BVL: RIO) today announces that it has submitted its Environmental Impact Assessment ("EIA") for the construction and operation of its Fenix Gold Project to the Chilean Environmental Impact Assessment System. The objectives of the EIA are to identify, prevent, minimize, correct and mitigate any potential impacts to the environment or the social framework of the Fenix Gold Project.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1.6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Fri May 15, 2020</w:t>
      </w:r>
    </w:p>
    <w:p>
      <w:pPr>
        <w:spacing w:before="60" w:line="260" w:lineRule="atLeast"/>
        <w:jc w:val="both"/>
        <w:rPr>
          <w:lang w:val="en-US" w:eastAsia="en-US" w:bidi="ar-SA"/>
        </w:rPr>
      </w:pPr>
      <w:r>
        <w:rPr>
          <w:rFonts w:ascii="arial" w:eastAsia="arial" w:hAnsi="arial" w:cs="arial"/>
          <w:color w:val="000000"/>
          <w:sz w:val="20"/>
          <w:lang w:val="en-US" w:eastAsia="en-US" w:bidi="ar-SA"/>
        </w:rPr>
        <w:t>Jean-Sebastien Jacques's performance as CEO of Rio Tinto (L:RIO) is ranked in the top 14% of BuySellSignals performers for the past ten years; a percentile ranking of 86.8. In the last 10 years the average annualized return to shareholders was 8.4%. The 10-year average return is ranked 5,568 out of 42,222 public companies traded globally. A two-bagger, the present value of US$1,000 (PV1000) invested 10 years ago is now worth USD2,248; a capital gain of USD512 and dividend reinvested of USD736.</w:t>
      </w:r>
    </w:p>
    <w:p>
      <w:pPr>
        <w:spacing w:before="200" w:line="260" w:lineRule="atLeast"/>
        <w:jc w:val="both"/>
        <w:rPr>
          <w:lang w:val="en-US" w:eastAsia="en-US" w:bidi="ar-SA"/>
        </w:rPr>
      </w:pPr>
      <w:r>
        <w:rPr>
          <w:rFonts w:ascii="arial" w:eastAsia="arial" w:hAnsi="arial" w:cs="arial"/>
          <w:color w:val="000000"/>
          <w:sz w:val="20"/>
          <w:lang w:val="en-US" w:eastAsia="en-US" w:bidi="ar-SA"/>
        </w:rPr>
        <w:t>Wed Apr 01, 2020</w:t>
      </w:r>
    </w:p>
    <w:p>
      <w:pPr>
        <w:spacing w:before="60" w:line="260" w:lineRule="atLeast"/>
        <w:jc w:val="both"/>
        <w:rPr>
          <w:lang w:val="en-US" w:eastAsia="en-US" w:bidi="ar-SA"/>
        </w:rPr>
      </w:pPr>
      <w:r>
        <w:rPr>
          <w:rFonts w:ascii="arial" w:eastAsia="arial" w:hAnsi="arial" w:cs="arial"/>
          <w:color w:val="000000"/>
          <w:sz w:val="20"/>
          <w:lang w:val="en-US" w:eastAsia="en-US" w:bidi="ar-SA"/>
        </w:rPr>
        <w:t>Simon Thompson was appointed Non-Executive Director of Rio Tinto (L:RIO) six years ago on April 01, 2014. In the last 1 years the average annualized return to shareholders was -5.7%. The present value of GBP1,000 (PV1000) invested 1 years ago is now GBP943, a loss of GBP138 and dividend reinvested of GBP81.</w:t>
      </w:r>
    </w:p>
    <w:p>
      <w:pPr>
        <w:spacing w:before="200" w:line="260" w:lineRule="atLeast"/>
        <w:jc w:val="both"/>
        <w:rPr>
          <w:lang w:val="en-US" w:eastAsia="en-US" w:bidi="ar-SA"/>
        </w:rPr>
      </w:pPr>
      <w:r>
        <w:rPr>
          <w:rFonts w:ascii="arial" w:eastAsia="arial" w:hAnsi="arial" w:cs="arial"/>
          <w:color w:val="000000"/>
          <w:sz w:val="20"/>
          <w:lang w:val="en-US" w:eastAsia="en-US" w:bidi="ar-SA"/>
        </w:rPr>
        <w:t>Wed Mar 25, 2020</w:t>
      </w:r>
    </w:p>
    <w:p>
      <w:pPr>
        <w:spacing w:before="60" w:line="260" w:lineRule="atLeast"/>
        <w:jc w:val="both"/>
        <w:rPr>
          <w:lang w:val="en-US" w:eastAsia="en-US" w:bidi="ar-SA"/>
        </w:rPr>
      </w:pPr>
      <w:r>
        <w:rPr>
          <w:rFonts w:ascii="arial" w:eastAsia="arial" w:hAnsi="arial" w:cs="arial"/>
          <w:color w:val="000000"/>
          <w:sz w:val="20"/>
          <w:lang w:val="en-US" w:eastAsia="en-US" w:bidi="ar-SA"/>
        </w:rPr>
        <w:t>Rio Tinto (L:RIO) Non-Executive Independent Director Simon Henry bought 500 shares worth GBP15,776 ($US18,314) on March 23. The purchase price was GBP31.55. The shares hit a twenty seven-month low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1.7 ADR Buzz</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4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will not bid for remaining stake in Diavik diamond mine - Reuters</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JPMorgan Chase &amp; Co. Cuts Stock Position in Rio Tinto plc ADR (NYSE:RIO)</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(NYSE:RIO) Downgraded by Exane BNP Paribas N A to Neutral</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02,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sorry for blasting 46,000-year-old Aboriginal site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Mining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27,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Inc. Boosts Holdings in Rio Tinto plc ADR (NYSE:RIO)</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07, 2020</w:t>
            </w:r>
          </w:p>
        </w:tc>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contributes $10 million to support COVID-19 community initiatives across Canada and United States</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Best Junior Mining Stocks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1.8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800"/>
        <w:gridCol w:w="1320"/>
        <w:gridCol w:w="1440"/>
        <w:gridCol w:w="132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Past Rating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 Target</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Equal weight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Equal weight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06, 2020</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Exane BNP Paribas</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Outperform</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Neutral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20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Rio Tinto plc and Rio Tinto  operate as one business organization (Rio Tinto). Rio Tinto is an international mining company. Its business is finding, mining and processing mineral resources. Its major products are aluminum, copper, diamonds, coal, uranium, gold, industrial minerals (borax, salt, talc), and iron ore. Businesses include open pit and underground mines, mills, refineries and smelters, as well as a number of research and service facilities. </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7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200" w:type="dxa"/>
            <w:tcBorders>
              <w:bottom w:val="nil"/>
            </w:tcBorders>
            <w:tcMar>
              <w:top w:w="20" w:type="dxa"/>
              <w:bottom w:w="20" w:type="dxa"/>
            </w:tcMar>
            <w:vAlign w:val="top"/>
          </w:tcPr>
          <w:p>
            <w:pPr>
              <w:spacing w:before="240" w:line="220" w:lineRule="atLeast"/>
              <w:rPr>
                <w:lang w:val="en-US" w:eastAsia="en-US" w:bidi="ar-SA"/>
              </w:rPr>
            </w:pPr>
            <w:hyperlink r:id="rId878" w:history="1">
              <w:r>
                <w:rPr>
                  <w:rFonts w:ascii="arial" w:eastAsia="arial" w:hAnsi="arial" w:cs="arial"/>
                  <w:i/>
                  <w:color w:val="0077CC"/>
                  <w:sz w:val="18"/>
                  <w:u w:val="single"/>
                  <w:shd w:val="clear" w:color="auto" w:fill="FFFFFF"/>
                  <w:lang w:val="en-US" w:eastAsia="en-US" w:bidi="ar-SA"/>
                </w:rPr>
                <w:t>http://www.riotinto.com</w:t>
              </w:r>
            </w:hyperlink>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44-20-79302399</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7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44-20-79303249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4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Mineral Resources</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Metals &amp; Mining</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4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Materials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was ranked 316 by total revenues in the Fortune 500 annual list for 2017; a deterioration over a year from rank 296 in 2016.</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113.</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189th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Today's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3.1 Momentum Up 11.7% Past Month</w:t>
      </w:r>
    </w:p>
    <w:p>
      <w:pPr>
        <w:spacing w:before="60" w:line="260" w:lineRule="atLeast"/>
        <w:jc w:val="both"/>
        <w:rPr>
          <w:lang w:val="en-US" w:eastAsia="en-US" w:bidi="ar-SA"/>
        </w:rPr>
      </w:pPr>
      <w:r>
        <w:rPr>
          <w:rFonts w:ascii="arial" w:eastAsia="arial" w:hAnsi="arial" w:cs="arial"/>
          <w:color w:val="000000"/>
          <w:sz w:val="20"/>
          <w:lang w:val="en-US" w:eastAsia="en-US" w:bidi="ar-SA"/>
        </w:rPr>
        <w:t>The past month witnessed the best 2 weeks in the past quarter. In the past quarter the week beginning Monday March 23 saw the highest weekly rise of 19.8% for a relative price increase of 8.5%. The rise was propped up by volume of 1.5 times average.</w:t>
      </w:r>
    </w:p>
    <w:p>
      <w:pPr>
        <w:spacing w:before="60" w:line="260" w:lineRule="atLeast"/>
        <w:jc w:val="both"/>
        <w:rPr>
          <w:lang w:val="en-US" w:eastAsia="en-US" w:bidi="ar-SA"/>
        </w:rPr>
      </w:pPr>
      <w:r>
        <w:rPr>
          <w:rFonts w:ascii="arial" w:eastAsia="arial" w:hAnsi="arial" w:cs="arial"/>
          <w:color w:val="000000"/>
          <w:sz w:val="20"/>
          <w:lang w:val="en-US" w:eastAsia="en-US" w:bidi="ar-SA"/>
        </w:rPr>
        <w:t>The Best 3 weeks in the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960"/>
        <w:gridCol w:w="4560"/>
        <w:gridCol w:w="6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Mon-Fri</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Bank of New York Mellon Composite ADR index Change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RPC %</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23-27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18-22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01-05</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Rank in the top 13% by Relative Valuation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4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 %</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Rank in the top 21% by Price Performance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68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3.4 Uptrend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2.5% discount to 12-month high of USD58.91 against the 62.5% premium to 12-month low of USD35.35 suggests the ADR continues to push for new highs. </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2.8% was 1.5 times the average daily volatility of 1.9%, up from 2.4% on Friday. A rise in the price on high volatility is a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1.14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1.14 for Rio Tinto is higher than the Price/MAP 200 for the Bank of New York Mellon Composite ADR Index of 0.99. </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1.14, a bullish indicator. In the past 200 days this ratio has exceeded 1.14, four times suggesting further upside. The ADR is trading above both its MAPs at USD50.29 for the 200-day MAP and USD49.89 for the 50-day MAP, a bullish indicator. The 200-day MAP has increased to USD50.29.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56.3 minus the 26-day EMA of 53.88 is positive, suggesting a bullish signal. Both the 12-day EMA as well as the 26-day EMA are rising, another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In the past 50 days this ratio has exceeded 1.1, nine times suggesting further upside. The 50-day EMAP has increased to USD51.46.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15:6 or 2.5:1. </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ADR has hit a new 52-week high once.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90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ADR has a 6-month relative strength of 90 in the International Depository Receipts market of 945 units which means it is beating 90% of the market.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 price rise combined with a high relative strength is a bullish signal. </w:t>
      </w:r>
    </w:p>
    <w:p>
      <w:pPr>
        <w:spacing w:before="200" w:line="260" w:lineRule="atLeast"/>
        <w:jc w:val="both"/>
        <w:rPr>
          <w:lang w:val="en-US" w:eastAsia="en-US" w:bidi="ar-SA"/>
        </w:rPr>
      </w:pPr>
      <w:r>
        <w:rPr>
          <w:rFonts w:ascii="arial" w:eastAsia="arial" w:hAnsi="arial" w:cs="arial"/>
          <w:color w:val="000000"/>
          <w:sz w:val="20"/>
          <w:lang w:val="en-US" w:eastAsia="en-US" w:bidi="ar-SA"/>
        </w:rPr>
        <w:t>3.5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of 7.7%  greater than  Index avg of 3.4%:</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ADR, defined by its yield of 7.7%, divided by average yield of dividend yielding ADRs in the Bank of New York Mellon Composite ADR Index of 3.4% is 228.1%. This suggests the ADR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0.8. Compared with the rest of the market the ADR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3.6 Other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Equity of 15.4% versus sector average of 12.4% and market average of 8.4%.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4 is less than 5, this compares 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7.9% versus sector average of 5.8% and market average of 1.5%.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14.5% versus sector average of 11.4% and market average of 3.7%.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24.2% in the last 3 years. This is considered superior and suggests a high margin of safety.</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15.4% is better than sector average of 12.4%. This is computed as net profit margin of 16.2% times asset turnover [sales/assets] of 0.49 times leverage factor [total assets/shareholders' equity] of 1.9.</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Past four-years</w:t>
      </w:r>
    </w:p>
    <w:p>
      <w:pPr>
        <w:spacing w:before="60" w:line="260" w:lineRule="atLeast"/>
        <w:jc w:val="both"/>
        <w:rPr>
          <w:lang w:val="en-US" w:eastAsia="en-US" w:bidi="ar-SA"/>
        </w:rPr>
      </w:pPr>
      <w:r>
        <w:rPr>
          <w:rFonts w:ascii="arial" w:eastAsia="arial" w:hAnsi="arial" w:cs="arial"/>
          <w:color w:val="000000"/>
          <w:sz w:val="20"/>
          <w:lang w:val="en-US" w:eastAsia="en-US" w:bidi="ar-SA"/>
        </w:rPr>
        <w:t>- Rio Tinto rose for a fourth consecutive year. In the past four years it has risen USD30.09 (109.9%).</w:t>
      </w:r>
    </w:p>
    <w:p>
      <w:pPr>
        <w:spacing w:before="200" w:line="260" w:lineRule="atLeast"/>
        <w:jc w:val="both"/>
        <w:rPr>
          <w:lang w:val="en-US" w:eastAsia="en-US" w:bidi="ar-SA"/>
        </w:rPr>
      </w:pPr>
      <w:r>
        <w:rPr>
          <w:rFonts w:ascii="arial" w:eastAsia="arial" w:hAnsi="arial" w:cs="arial"/>
          <w:color w:val="000000"/>
          <w:sz w:val="20"/>
          <w:lang w:val="en-US" w:eastAsia="en-US" w:bidi="ar-SA"/>
        </w:rPr>
        <w:t>4.2 Rank in the top 6% by Size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3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USD145.5 million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USD71.8 billion</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Rank in the top 25% by Productivity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23%</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Annualised Period-based Total Shareholder Returns [TSR %]: The Best Periods with TSR  greater than  9.5%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92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RIO.N</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4.5 Present Value of USD1000 Invested in the Past [3 Mo, 1 Yr, 3 Yrs]; The Best Periods with PVUSD1000  greater than  1,135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760"/>
        <w:gridCol w:w="960"/>
        <w:gridCol w:w="96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RIO.N</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USD1,427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USD1,136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USD1,751</w:t>
            </w:r>
          </w:p>
        </w:tc>
      </w:tr>
      <w:tr>
        <w:tblPrEx>
          <w:tblW w:w="0" w:type="auto"/>
          <w:jc w:val="center"/>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Mining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USD1,413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USD884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USD1,291</w:t>
            </w:r>
          </w:p>
        </w:tc>
      </w:tr>
      <w:tr>
        <w:tblPrEx>
          <w:tblW w:w="0" w:type="auto"/>
          <w:jc w:val="center"/>
          <w:tblLayout w:type="fixed"/>
          <w:tblCellMar>
            <w:left w:w="108" w:type="dxa"/>
            <w:right w:w="108" w:type="dxa"/>
          </w:tblCellMar>
        </w:tblPrEx>
        <w:trPr>
          <w:jc w:val="center"/>
        </w:trPr>
        <w:tc>
          <w:tcPr>
            <w:tcW w:w="5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Composite ADR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USD1,299</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USD944</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USD926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Rio Tinto strengthens 2% in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Rio Tinto PLC (N:RIO), strengthened 99.31c (or 1.8%) year-to-date (YTD) in 2020 to close at USD57.57 today. Compared with the Bank of New York Mellon Composite ADR Index which has fallen 13.4% YTD, this is a relative price increase of 15.2%. </w:t>
      </w:r>
    </w:p>
    <w:p>
      <w:pPr>
        <w:spacing w:before="200" w:line="260" w:lineRule="atLeast"/>
        <w:jc w:val="both"/>
        <w:rPr>
          <w:lang w:val="en-US" w:eastAsia="en-US" w:bidi="ar-SA"/>
        </w:rPr>
      </w:pPr>
      <w:r>
        <w:rPr>
          <w:rFonts w:ascii="arial" w:eastAsia="arial" w:hAnsi="arial" w:cs="arial"/>
          <w:color w:val="000000"/>
          <w:sz w:val="20"/>
          <w:lang w:val="en-US" w:eastAsia="en-US" w:bidi="ar-SA"/>
        </w:rPr>
        <w:t>Rio Tinto strengthens 4% in past year</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(N:RIO), strengthened USD2.11 (or 3.8%) in the past year to close at USD57.57 today. Compared with the Bank of New York Mellon Composite ADR Index which has fallen 5.3% over the same period, this is a relative price increase of 9.1%.</w:t>
      </w:r>
    </w:p>
    <w:p>
      <w:pPr>
        <w:spacing w:before="200" w:line="260" w:lineRule="atLeast"/>
        <w:jc w:val="both"/>
        <w:rPr>
          <w:lang w:val="en-US" w:eastAsia="en-US" w:bidi="ar-SA"/>
        </w:rPr>
      </w:pPr>
      <w:r>
        <w:rPr>
          <w:rFonts w:ascii="arial" w:eastAsia="arial" w:hAnsi="arial" w:cs="arial"/>
          <w:color w:val="000000"/>
          <w:sz w:val="20"/>
          <w:lang w:val="en-US" w:eastAsia="en-US" w:bidi="ar-SA"/>
        </w:rPr>
        <w:t>4.6 The Best Periods [3 Mo, 1 Yr, 3 Yrs] with Price Change %  greater than  3.5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59.7% for Rio Tinto outperformed the change of -6.7% in the The Bank of New York Mellon Composite ADR index for a relative price change of 66.4%.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960"/>
        <w:gridCol w:w="60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Mining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Bank of New York Mellon Composite ADR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4.7 Moving Annual Return of 11.6%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11.6% in the past year. Based on a dynamic start date of 5 years ago, the real rate of return has averaged 12.6%. The Moving Annual Return has been positive in 4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57.45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27.36</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USD39.87</w:t>
      </w:r>
    </w:p>
    <w:p>
      <w:pPr>
        <w:spacing w:before="200" w:line="260" w:lineRule="atLeast"/>
        <w:jc w:val="both"/>
        <w:rPr>
          <w:lang w:val="en-US" w:eastAsia="en-US" w:bidi="ar-SA"/>
        </w:rPr>
      </w:pPr>
      <w:r>
        <w:rPr>
          <w:rFonts w:ascii="arial" w:eastAsia="arial" w:hAnsi="arial" w:cs="arial"/>
          <w:color w:val="000000"/>
          <w:sz w:val="20"/>
          <w:lang w:val="en-US" w:eastAsia="en-US" w:bidi="ar-SA"/>
        </w:rPr>
        <w:t>4.8 MCap: 5-Year Increase of USD10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USD10.2 billion (16%) from USD61.7 billion to USD71.8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USD57.45</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USD55.46</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USD51.92</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USD35.98</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USD27.36</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USD39.87</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4.9 Buybacks and 5-Years Decrease of 11.8%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218.3 million (11.8%) from 1.8 billion to 1.6 billion. Buybacks have averaged 21.5 million shares [1.2%]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3000"/>
        <w:gridCol w:w="480"/>
        <w:gridCol w:w="15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1,630,100,000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1,719,300,000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67,400,000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1,786,700,000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1,797,300,000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1,824,700,000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1,848,400,000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0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129,100,000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00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15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21,516,667</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4.10 Low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32.5% is under a safe benchmark figure of 50%. However, it has deteriorated from 27.9%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46.81</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4.11 Increased VWAP, up 73%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72.9% to USD49.63.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16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49.63</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48.83</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34.43</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25.36</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28.71</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4.12 Satisfies two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P/E of 11.7 multiplied by the P/NTA of 1.7 is 20.1. Being less than the Benjamin Graham benchmark of 22.5 the ADR appears undervalued. </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USD14.7 billion is less than tangible book value of USD41.7 billion.</w:t>
      </w:r>
    </w:p>
    <w:p>
      <w:pPr>
        <w:spacing w:before="200" w:line="260" w:lineRule="atLeast"/>
        <w:jc w:val="both"/>
        <w:rPr>
          <w:lang w:val="en-US" w:eastAsia="en-US" w:bidi="ar-SA"/>
        </w:rPr>
      </w:pPr>
      <w:r>
        <w:rPr>
          <w:rFonts w:ascii="arial" w:eastAsia="arial" w:hAnsi="arial" w:cs="arial"/>
          <w:color w:val="000000"/>
          <w:sz w:val="20"/>
          <w:lang w:val="en-US" w:eastAsia="en-US" w:bidi="ar-SA"/>
        </w:rPr>
        <w:t>4.13 Satisfies 5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33.1% to 36.7%].</w:t>
      </w:r>
    </w:p>
    <w:p>
      <w:pPr>
        <w:spacing w:before="200" w:line="260" w:lineRule="atLeast"/>
        <w:jc w:val="both"/>
        <w:rPr>
          <w:lang w:val="en-US" w:eastAsia="en-US" w:bidi="ar-SA"/>
        </w:rPr>
      </w:pPr>
      <w:r>
        <w:rPr>
          <w:rFonts w:ascii="arial" w:eastAsia="arial" w:hAnsi="arial" w:cs="arial"/>
          <w:color w:val="000000"/>
          <w:sz w:val="20"/>
          <w:lang w:val="en-US" w:eastAsia="en-US" w:bidi="ar-SA"/>
        </w:rPr>
        <w:t>SECTION 5 Today's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ADR has hit a new 52-week low thrice. </w:t>
      </w:r>
    </w:p>
    <w:p>
      <w:pPr>
        <w:spacing w:before="200" w:line="260" w:lineRule="atLeast"/>
        <w:jc w:val="both"/>
        <w:rPr>
          <w:lang w:val="en-US" w:eastAsia="en-US" w:bidi="ar-SA"/>
        </w:rPr>
      </w:pPr>
      <w:r>
        <w:rPr>
          <w:rFonts w:ascii="arial" w:eastAsia="arial" w:hAnsi="arial" w:cs="arial"/>
          <w:color w:val="000000"/>
          <w:sz w:val="20"/>
          <w:lang w:val="en-US" w:eastAsia="en-US" w:bidi="ar-SA"/>
        </w:rPr>
        <w:t>5.2 Overvaluation</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of 11.7  greater than  sector avg of 10.4:</w:t>
      </w:r>
    </w:p>
    <w:p>
      <w:pPr>
        <w:spacing w:before="60" w:line="260" w:lineRule="atLeast"/>
        <w:jc w:val="both"/>
        <w:rPr>
          <w:lang w:val="en-US" w:eastAsia="en-US" w:bidi="ar-SA"/>
        </w:rPr>
      </w:pPr>
      <w:r>
        <w:rPr>
          <w:rFonts w:ascii="arial" w:eastAsia="arial" w:hAnsi="arial" w:cs="arial"/>
          <w:color w:val="000000"/>
          <w:sz w:val="20"/>
          <w:lang w:val="en-US" w:eastAsia="en-US" w:bidi="ar-SA"/>
        </w:rPr>
        <w:t>- Price/Earnings of 11.7 versus sector average of 10.4.</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Declining Volume, down 40%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40.3% to 2.5 million ADRs.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16, million ADRs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Declining ADR turnover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ADR turnover has decreased 2.5% to USD113.6 million. This suggests decreased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16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127.4</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Decrease in Institutional Ownership down from 8.6% to 7.5%</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7.5% of total ADRs on issue; a decrease from 7.5% as at December 31, 2019 and 8.6% as at March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16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2019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7 Rio Tinto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7.1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42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Jean-Sebastien Jacques</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Simon Thompson</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 Non-Executive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2 Mos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Chris Lynch</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L''Estrange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 Godbehere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Director, Senior 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Constable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4 Mos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 Laidlaw</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4 Mos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Megan Clark</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Simon Henry</w:t>
            </w:r>
          </w:p>
        </w:tc>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Independent Director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2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Profiles</w:t>
      </w:r>
    </w:p>
    <w:p>
      <w:pPr>
        <w:spacing w:before="60" w:line="260" w:lineRule="atLeast"/>
        <w:jc w:val="both"/>
        <w:rPr>
          <w:lang w:val="en-US" w:eastAsia="en-US" w:bidi="ar-SA"/>
        </w:rPr>
      </w:pPr>
      <w:r>
        <w:rPr>
          <w:rFonts w:ascii="arial" w:eastAsia="arial" w:hAnsi="arial" w:cs="arial"/>
          <w:color w:val="000000"/>
          <w:sz w:val="20"/>
          <w:lang w:val="en-US" w:eastAsia="en-US" w:bidi="ar-SA"/>
        </w:rPr>
        <w:t>Jean-Sebastien Jacques</w:t>
      </w:r>
    </w:p>
    <w:p>
      <w:pPr>
        <w:spacing w:before="60" w:line="260" w:lineRule="atLeast"/>
        <w:jc w:val="both"/>
        <w:rPr>
          <w:lang w:val="en-US" w:eastAsia="en-US" w:bidi="ar-SA"/>
        </w:rPr>
      </w:pPr>
      <w:r>
        <w:rPr>
          <w:rFonts w:ascii="arial" w:eastAsia="arial" w:hAnsi="arial" w:cs="arial"/>
          <w:color w:val="000000"/>
          <w:sz w:val="20"/>
          <w:lang w:val="en-US" w:eastAsia="en-US" w:bidi="ar-SA"/>
        </w:rPr>
        <w:t>CEO</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March 2016 (board), July 2016 (chief executive)</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Chairman's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Jean-Sebastien, a British citizen, has strong executive leadership skills and expertise in leading significant growth projects. He is also highly respected for his thought leadership across a wide range of geopolitical and economic issues within the mining industry and more broadly.</w:t>
      </w:r>
    </w:p>
    <w:p>
      <w:pPr>
        <w:spacing w:before="60" w:line="260" w:lineRule="atLeast"/>
        <w:jc w:val="both"/>
        <w:rPr>
          <w:lang w:val="en-US" w:eastAsia="en-US" w:bidi="ar-SA"/>
        </w:rPr>
      </w:pPr>
      <w:r>
        <w:rPr>
          <w:rFonts w:ascii="arial" w:eastAsia="arial" w:hAnsi="arial" w:cs="arial"/>
          <w:color w:val="000000"/>
          <w:sz w:val="20"/>
          <w:lang w:val="en-US" w:eastAsia="en-US" w:bidi="ar-SA"/>
        </w:rPr>
        <w:t>Jean-Sebastien was appointed chief executive officer of Rio Tinto's Copper group in 2013 and chief executive of the Copper &amp; Coal group in February 2015. He led the transformation of this group, delivering a step-change in both safety and cash performance while reshaping the portfolio to focus on a core of the highest-quality assets. He also had responsibility for two growth projects, Oyu Tolgoi in Mongolia and Resolution in the US, both of which saw significant progress during his tenure. Prior to joining Rio Tinto, Jean-Sebastien spent more than 15 years working in various roles across Europe, South East Asia, India and the US. He covered a wide range of operational and functional positions for the aluminium, bauxite and steel industries and notably served as group director, Strategy, for Tata Steel Group from 2007 to 2011.</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Chairman of the International Copper Association since late 2014.</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Year of appointment: 2016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3 years the average annualized return to shareholders was 20.3%. The present value of USD1,000 (PV1000) invested 3 years ago is now USD1,751, a gain of USD597 and dividend reinvested of USD154. </w:t>
      </w:r>
    </w:p>
    <w:p>
      <w:pPr>
        <w:spacing w:before="200" w:line="260" w:lineRule="atLeast"/>
        <w:jc w:val="both"/>
        <w:rPr>
          <w:lang w:val="en-US" w:eastAsia="en-US" w:bidi="ar-SA"/>
        </w:rPr>
      </w:pPr>
      <w:r>
        <w:rPr>
          <w:rFonts w:ascii="arial" w:eastAsia="arial" w:hAnsi="arial" w:cs="arial"/>
          <w:color w:val="000000"/>
          <w:sz w:val="20"/>
          <w:lang w:val="en-US" w:eastAsia="en-US" w:bidi="ar-SA"/>
        </w:rPr>
        <w:t>Simon Thompson</w:t>
      </w:r>
    </w:p>
    <w:p>
      <w:pPr>
        <w:spacing w:before="60" w:line="260" w:lineRule="atLeast"/>
        <w:jc w:val="both"/>
        <w:rPr>
          <w:lang w:val="en-US" w:eastAsia="en-US" w:bidi="ar-SA"/>
        </w:rPr>
      </w:pPr>
      <w:r>
        <w:rPr>
          <w:rFonts w:ascii="arial" w:eastAsia="arial" w:hAnsi="arial" w:cs="arial"/>
          <w:color w:val="000000"/>
          <w:sz w:val="20"/>
          <w:lang w:val="en-US" w:eastAsia="en-US" w:bidi="ar-SA"/>
        </w:rPr>
        <w:t>Chairman &amp; 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Simon Thompson has been chairman of Tullow Oil plc since 2012, non-executive director of AMEC plc since 2009 and a non-executive director of Sandvik AB since 2008. He has also served as a non-executive director of Newmont Mining Corporation since 2008, but will be retiring from that board during April 2014. He was an independent director of United Company Rusal from 2007 to 2009, and non-executive director of AngloGold Ashanti Limited from 2004 to 2008.</w:t>
      </w:r>
    </w:p>
    <w:p>
      <w:pPr>
        <w:spacing w:before="60" w:line="260" w:lineRule="atLeast"/>
        <w:jc w:val="both"/>
        <w:rPr>
          <w:lang w:val="en-US" w:eastAsia="en-US" w:bidi="ar-SA"/>
        </w:rPr>
      </w:pPr>
      <w:r>
        <w:rPr>
          <w:rFonts w:ascii="arial" w:eastAsia="arial" w:hAnsi="arial" w:cs="arial"/>
          <w:color w:val="000000"/>
          <w:sz w:val="20"/>
          <w:lang w:val="en-US" w:eastAsia="en-US" w:bidi="ar-SA"/>
        </w:rPr>
        <w:t>Simon has a MA in Geology from University College, Oxford.</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Chairman: The present value of USD1,000 invested on the appointment date of March 05, 2018 at close price of USD47.77 is USD1,203, for a capital gain of USD203. </w:t>
      </w:r>
    </w:p>
    <w:p>
      <w:pPr>
        <w:spacing w:before="200" w:line="260" w:lineRule="atLeast"/>
        <w:jc w:val="both"/>
        <w:rPr>
          <w:lang w:val="en-US" w:eastAsia="en-US" w:bidi="ar-SA"/>
        </w:rPr>
      </w:pPr>
      <w:r>
        <w:rPr>
          <w:rFonts w:ascii="arial" w:eastAsia="arial" w:hAnsi="arial" w:cs="arial"/>
          <w:color w:val="000000"/>
          <w:sz w:val="20"/>
          <w:lang w:val="en-US" w:eastAsia="en-US" w:bidi="ar-SA"/>
        </w:rPr>
        <w:t>Chris Lynch</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September 2011 (board), April 2013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Chairman's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Chris, an Australian citizen, has significant experience in the mining and metals industry, having spent over 30 years working in these fields globally. Chris also has extensive listed company experience at board level across a variety of leadership roles, providing the board with significant operational and financial expertise. He was chief executive officer of the Transurban Group, an international toll road developer and manager with interests in Australia and North America, until 2012. His career has included seven years at BHP Billiton, where he was chief financial officer and then executive director and group president - Carbon Steel Materials.</w:t>
      </w:r>
    </w:p>
    <w:p>
      <w:pPr>
        <w:spacing w:before="60" w:line="260" w:lineRule="atLeast"/>
        <w:jc w:val="both"/>
        <w:rPr>
          <w:lang w:val="en-US" w:eastAsia="en-US" w:bidi="ar-SA"/>
        </w:rPr>
      </w:pPr>
      <w:r>
        <w:rPr>
          <w:rFonts w:ascii="arial" w:eastAsia="arial" w:hAnsi="arial" w:cs="arial"/>
          <w:color w:val="000000"/>
          <w:sz w:val="20"/>
          <w:lang w:val="en-US" w:eastAsia="en-US" w:bidi="ar-SA"/>
        </w:rPr>
        <w:t>Prior to this, Chris spent 20 years with Alcoa Inc. where he was vice president and chief information officer based in Pittsburgh, and chief financial officer of Alcoa Europe in Switzerland. He was also managing director of KAAL Australia Limited, a joint venture company formed by Alcoa and Kobe Steel.</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Chief executive officer of the Transurban Group Limited from 2008 until 2012. Commissioner of the Australian Football League from 2008 until 2014.</w:t>
      </w:r>
    </w:p>
    <w:p>
      <w:pPr>
        <w:spacing w:before="200" w:line="260" w:lineRule="atLeast"/>
        <w:jc w:val="both"/>
        <w:rPr>
          <w:lang w:val="en-US" w:eastAsia="en-US" w:bidi="ar-SA"/>
        </w:rPr>
      </w:pPr>
      <w:r>
        <w:rPr>
          <w:rFonts w:ascii="arial" w:eastAsia="arial" w:hAnsi="arial" w:cs="arial"/>
          <w:color w:val="000000"/>
          <w:sz w:val="20"/>
          <w:lang w:val="en-US" w:eastAsia="en-US" w:bidi="ar-SA"/>
        </w:rPr>
        <w:t>Ann Godbehere</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Director of Rio Tinto and chairman of the Audit Committee since 2010 (notes A, N and I). Skills and experience: Ann, a Canadian and British citizen, has more than 25 years' experience in the financial services industry. She spent ten years at Swiss Re, a global reinsurer, latterly as chief financial officer from 2003 until 2007. She was interim chief financial officer and executive director of Northern Rock bank after its nationalisation. Ann is a qualified accountant. External appointments (current and recent): Non-executive director of British American Tobacco plc since 2011, non-executive director of UBS AG since 2009, non-executive director of Atrium Underwriting Group Limited from 2007 until March 2014, non-executive director of Arden Holdings Ltd from 2007 until November 2014, non-executive director and chairman of the audit committee of Prudential Public Limited Company since 2007 and 2009 respectively, chief financial officer and executive director of Northern Rock (Asset Management) plc from 2008 until 2009.</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Senior Independent Director: The present value of USD1,000 invested on the appointment date of June 26, 2017 at close price of USD35.91 is USD1,600, for a capital gain of USD600. </w:t>
      </w:r>
    </w:p>
    <w:p>
      <w:pPr>
        <w:spacing w:before="200" w:line="260" w:lineRule="atLeast"/>
        <w:jc w:val="both"/>
        <w:rPr>
          <w:lang w:val="en-US" w:eastAsia="en-US" w:bidi="ar-SA"/>
        </w:rPr>
      </w:pPr>
      <w:r>
        <w:rPr>
          <w:rFonts w:ascii="arial" w:eastAsia="arial" w:hAnsi="arial" w:cs="arial"/>
          <w:color w:val="000000"/>
          <w:sz w:val="20"/>
          <w:lang w:val="en-US" w:eastAsia="en-US" w:bidi="ar-SA"/>
        </w:rPr>
        <w:t>Megan Clark</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November 2014. Chairman of the Sustainability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Sustainability Committee (chair); Remuneration Committee; Nominations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Megan, an Australian citizen, has had an extensive career in both the private and public sector, combining expertise in the metals and mining business with high-level experience in science, research and technology. Her core industry experience and knowledge bring valuable insight and effective contributions to the board. Megan was chief executive of the Commonwealth Scientific and Industrial Research Organisation (CSIRO) from 2009 until 2014. Prior to CSIRO, Megan held various roles with Western Mining Corporation, was a director at N M Rothschild and Sons (Australia) and was vice president, Technology, and subsequently vice president, Health, Safety, Environment, Community and Sustainability, with BHP Billiton. She holds a PhD in economic geology from Queen's University, Canada, and is a Fellow of the Australian Academy of Technological Sciences and Engineering, the Australian Institute of Mining and Metallurgy and the Australian Institute of Company Directors. In 2014, she was appointed a Companion of the Order of Australia.</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Non-executive director of CSL Limited since February 2016, non-executive director of CARE Australia since 2016, member of the Prime Minister's Science, Industry and Engineering Council from 2009 to 2014.</w:t>
      </w:r>
    </w:p>
    <w:p>
      <w:pPr>
        <w:spacing w:before="200" w:line="260" w:lineRule="atLeast"/>
        <w:jc w:val="both"/>
        <w:rPr>
          <w:lang w:val="en-US" w:eastAsia="en-US" w:bidi="ar-SA"/>
        </w:rPr>
      </w:pPr>
      <w:r>
        <w:rPr>
          <w:rFonts w:ascii="arial" w:eastAsia="arial" w:hAnsi="arial" w:cs="arial"/>
          <w:color w:val="000000"/>
          <w:sz w:val="20"/>
          <w:lang w:val="en-US" w:eastAsia="en-US" w:bidi="ar-SA"/>
        </w:rPr>
        <w:t>Michael L''Estrange</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September 2014</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Nominations Committee, Sustainability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Michael, an Australian citizen, has long and distinguished public service experience in Australia and brings to the board valuable, global expertise in foreign policy, international relations and trade. His long standing career has enabled him to gain practical experience of the broader geostrategic, economic and societal trends which impact Rio Tinto's global operations. Michael joined the Australian Government's Department of Prime Minister and Cabinet in 1981. From 1989 to 1994, he worked in a range of policy advisory positions before he was appointed the inaugural executive director of the Menzies Research Centre in Canberra in 1995.</w:t>
      </w:r>
    </w:p>
    <w:p>
      <w:pPr>
        <w:spacing w:before="60" w:line="260" w:lineRule="atLeast"/>
        <w:jc w:val="both"/>
        <w:rPr>
          <w:lang w:val="en-US" w:eastAsia="en-US" w:bidi="ar-SA"/>
        </w:rPr>
      </w:pPr>
      <w:r>
        <w:rPr>
          <w:rFonts w:ascii="arial" w:eastAsia="arial" w:hAnsi="arial" w:cs="arial"/>
          <w:color w:val="000000"/>
          <w:sz w:val="20"/>
          <w:lang w:val="en-US" w:eastAsia="en-US" w:bidi="ar-SA"/>
        </w:rPr>
        <w:t>In 1996, he was appointed by the Prime Minister as secretary to cabinet and head of the Cabinet Policy Unit. He served in that role until 2000 when he became Australia's high commissioner to the United Kingdom. He returned to Australia as secretary of the Department of Foreign Affairs and Trade from 2005 to 2009. In 2007, he was appointed as an Officer of the Order of Australia.</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Director and Deputy Chancellor of the University of Notre Dame, Australia, since 2014 and 2017 respectively, and head of college of the National Security College at the Australian National University in Canberra from 2009 until 2014, continuing as a professor until 2015. Non-executive director of Qantas Airways Limited.</w:t>
      </w:r>
    </w:p>
    <w:p>
      <w:pPr>
        <w:spacing w:before="200" w:line="260" w:lineRule="atLeast"/>
        <w:jc w:val="both"/>
        <w:rPr>
          <w:lang w:val="en-US" w:eastAsia="en-US" w:bidi="ar-SA"/>
        </w:rPr>
      </w:pPr>
      <w:r>
        <w:rPr>
          <w:rFonts w:ascii="arial" w:eastAsia="arial" w:hAnsi="arial" w:cs="arial"/>
          <w:color w:val="000000"/>
          <w:sz w:val="20"/>
          <w:lang w:val="en-US" w:eastAsia="en-US" w:bidi="ar-SA"/>
        </w:rPr>
        <w:t>Sam Laidlaw</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February 2017. Chairman of the Remuneration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Nominations Committee; Sustainability Committee; Remuneration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Sam, a British citizen, has had a long and distinguished career in the energy industry, both in the UK and internationally. Sam brings to the board deep experience of long-cycle, high-capex and safety critical industries from his involvement in the upstream oil and gas industry for over 30 years. Sam has particular experience of health, safety and community engagement issues in the mining industry. He also brings experience of operations in developing countries that have a significant economic, environmental and social footprint. Sam was chief executive officer of Centrica plc from 2006 to 2014. His other previous roles include executive vice president of Chevron Corporation; chief executive officer of Enterprise Oil plc; and president and chief operating officer of Amerada Hess Corporation. He was also non-executive director of Hanson PLC, a member of the UK Prime Minister's Business Advisory Group and was senior director of the UK Department of Transport. Sam is a qualified solicitor and has a Master's degree in Business Administration from INSEAD.</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Non-executive director of HSBC Holdings plc from 2008 until April 2017 (including chairman of the Remuneration Committee and Nomination Committee), chairman of Neptune Energy Group Holdings Ltd,, chairman of the National Centre of Universities &amp; Business, a board member of the Oxford Said Business School and a council member of Radley College.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Non-Executive Director: The present value of USD1,000 invested on the appointment date of February 10, 2017 at close price of USD41.52 is USD1,384, for a capital gain of USD384. </w:t>
      </w:r>
    </w:p>
    <w:p>
      <w:pPr>
        <w:spacing w:before="200" w:line="260" w:lineRule="atLeast"/>
        <w:jc w:val="both"/>
        <w:rPr>
          <w:lang w:val="en-US" w:eastAsia="en-US" w:bidi="ar-SA"/>
        </w:rPr>
      </w:pPr>
      <w:r>
        <w:rPr>
          <w:rFonts w:ascii="arial" w:eastAsia="arial" w:hAnsi="arial" w:cs="arial"/>
          <w:color w:val="000000"/>
          <w:sz w:val="20"/>
          <w:lang w:val="en-US" w:eastAsia="en-US" w:bidi="ar-SA"/>
        </w:rPr>
        <w:t>David Constable</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February 2017</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Nominations Committee; Audit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David, a Canadian citizen, is an experienced executive with strong corporate governance, board and leadership credentials in the engineering, construction, energy, mining and chemical sectors. He brings an international perspective to the board, having worked across the globe while based in Canada, the US, Chile, Argentina, the Netherlands, China and South Africa. David was the chief executive officer of Sasol Limited from 2011 to 2016, where he drove a comprehensive group-wide change programme, which culminated in the roll-out of the organisation's new operating model and its related structures, systems and processes.</w:t>
      </w:r>
    </w:p>
    <w:p>
      <w:pPr>
        <w:spacing w:before="60" w:line="260" w:lineRule="atLeast"/>
        <w:jc w:val="both"/>
        <w:rPr>
          <w:lang w:val="en-US" w:eastAsia="en-US" w:bidi="ar-SA"/>
        </w:rPr>
      </w:pPr>
      <w:r>
        <w:rPr>
          <w:rFonts w:ascii="arial" w:eastAsia="arial" w:hAnsi="arial" w:cs="arial"/>
          <w:color w:val="000000"/>
          <w:sz w:val="20"/>
          <w:lang w:val="en-US" w:eastAsia="en-US" w:bidi="ar-SA"/>
        </w:rPr>
        <w:t>David held various roles with Fluor Corporation from 1982 to 2011, most recently as Group president, Operations. He also served as Group president for Fluor's Power Business, heading up its activities in the global coal, gas, nuclear and renewable power generation industries. Prior to this, David was Group president, Operations and Maintenance, focusing on Fluor's operational asset productivity improvement business across a wide range of industries.</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Non-executive director of Anadarko Petroleum Corporation since 2016 and ABB Ltd since 2015, chairman of the Compensation Committee at ABB Ltd, senior advisor of Cerberus Capital Management since 2017, member of the US Business Council, member of the International Business Council until June 2016, member of Sasol Limited's Risk and Safety, Health and Environmental Committee and Capital Investment Committee until June 2016, and was also chairman of the Sasol Global Foundation.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Non-Executive Director: The present value of USD1,000 invested on the appointment date of February 10, 2017 at close price of USD41.52 is USD1,384, for a capital gain of USD384. </w:t>
      </w:r>
    </w:p>
    <w:p>
      <w:pPr>
        <w:spacing w:before="200" w:line="260" w:lineRule="atLeast"/>
        <w:jc w:val="both"/>
        <w:rPr>
          <w:lang w:val="en-US" w:eastAsia="en-US" w:bidi="ar-SA"/>
        </w:rPr>
      </w:pPr>
      <w:r>
        <w:rPr>
          <w:rFonts w:ascii="arial" w:eastAsia="arial" w:hAnsi="arial" w:cs="arial"/>
          <w:color w:val="000000"/>
          <w:sz w:val="20"/>
          <w:lang w:val="en-US" w:eastAsia="en-US" w:bidi="ar-SA"/>
        </w:rPr>
        <w:t>Simon Henry</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April 2017</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Audit Committee, Nominations Committee, Sustainability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Simon, a British citizen, has significant global experience in the oil and gas industry, having spent over 30 years at Royal Dutch Shell plc, most notably as chief financial officer, a position that he held from 2009 to 2017. He was chief financial officer and executive vice president, Finance, Exploration &amp; Production from 2004 to 2009, and prior to this he was head of Group Investor Relations from 2001 to 2004. Simon brings extensive financial expertise to the board and is a fellow of the Chartered Institute of Management Accountants (CIMA) and has a BA in Mathematics and an MA from the University of Cambridge.</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Non-executive director (and a member of the Audit Committee and Risk Committee) of Lloyds Banking Group plc since June 2014, Independent director of PetroChina Company Limited since June 2017, member of the Advisory Board of the Centre for European Reform and the Advisory Panel of CIMA, member of the UK Defence Board and Chair of the Defence Audit Committee from January 2018. Member of the Main Committee of the 100 Group of UK FTSE CFOs from 2009 to 2017, chair of the European Round Table CFO Taskforce from 2011 to 2017.</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Non-Executive Independent Director: The present value of USD1,000 invested on the appointment date of April 01, 2017 at close price of USD37.19 is USD1,545, for a capital gain of USD545. </w:t>
      </w:r>
    </w:p>
    <w:p>
      <w:pPr>
        <w:spacing w:before="200" w:line="260" w:lineRule="atLeast"/>
        <w:jc w:val="both"/>
        <w:rPr>
          <w:lang w:val="en-US" w:eastAsia="en-US" w:bidi="ar-SA"/>
        </w:rPr>
      </w:pPr>
      <w:r>
        <w:rPr>
          <w:rFonts w:ascii="arial" w:eastAsia="arial" w:hAnsi="arial" w:cs="arial"/>
          <w:color w:val="000000"/>
          <w:sz w:val="20"/>
          <w:lang w:val="en-US" w:eastAsia="en-US" w:bidi="ar-SA"/>
        </w:rPr>
        <w:t>SECTION 8 Dividend</w:t>
      </w:r>
    </w:p>
    <w:p>
      <w:pPr>
        <w:spacing w:before="200" w:line="260" w:lineRule="atLeast"/>
        <w:jc w:val="both"/>
        <w:rPr>
          <w:lang w:val="en-US" w:eastAsia="en-US" w:bidi="ar-SA"/>
        </w:rPr>
      </w:pPr>
      <w:r>
        <w:rPr>
          <w:rFonts w:ascii="arial" w:eastAsia="arial" w:hAnsi="arial" w:cs="arial"/>
          <w:color w:val="000000"/>
          <w:sz w:val="20"/>
          <w:lang w:val="en-US" w:eastAsia="en-US" w:bidi="ar-SA"/>
        </w:rPr>
        <w:t>8.1 Dividends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1 year, there has been no change in annual dividends of USD4.4 per share.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33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Paid</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 Mar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 Aug 2019</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 Aug 2019</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Special</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w:t>
            </w:r>
          </w:p>
        </w:tc>
        <w:tc>
          <w:tcPr>
            <w:tcW w:w="22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9 Financials FY 2019, Past 10 Years</w:t>
      </w:r>
    </w:p>
    <w:p>
      <w:pPr>
        <w:spacing w:before="200" w:line="260" w:lineRule="atLeast"/>
        <w:jc w:val="both"/>
        <w:rPr>
          <w:lang w:val="en-US" w:eastAsia="en-US" w:bidi="ar-SA"/>
        </w:rPr>
      </w:pPr>
      <w:r>
        <w:rPr>
          <w:rFonts w:ascii="arial" w:eastAsia="arial" w:hAnsi="arial" w:cs="arial"/>
          <w:color w:val="000000"/>
          <w:sz w:val="20"/>
          <w:lang w:val="en-US" w:eastAsia="en-US" w:bidi="ar-SA"/>
        </w:rPr>
        <w:t>9.1 Annual Report (FY 2019):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profits hit by 41.3% fall</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March 04,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Rio Tinto (L:RIO) reported net profit for the year-ended 31 December 2019 [FY2019] of $US8.0b, down 41.3% from $US13.6b in the previous year [FY2018]. Earnings per share (EPS) were down 38.1% from $US7.93 in FY2018 to $US4.91 in FY2019. </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 (FY2019 vs FY2018):</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Sales revenue up 6.5% from $US40.5b to $US43.2b</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to total assets up from 0.4 to 0.5</w:t>
      </w:r>
    </w:p>
    <w:p>
      <w:pPr>
        <w:spacing w:before="60" w:line="260" w:lineRule="atLeast"/>
        <w:jc w:val="both"/>
        <w:rPr>
          <w:lang w:val="en-US" w:eastAsia="en-US" w:bidi="ar-SA"/>
        </w:rPr>
      </w:pPr>
      <w:r>
        <w:rPr>
          <w:rFonts w:ascii="arial" w:eastAsia="arial" w:hAnsi="arial" w:cs="arial"/>
          <w:color w:val="000000"/>
          <w:sz w:val="20"/>
          <w:lang w:val="en-US" w:eastAsia="en-US" w:bidi="ar-SA"/>
        </w:rPr>
        <w:t>- Cost of Goods Sold to Sales down from 66.9% to 63.3%</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up from 77% to 80.3%</w:t>
      </w:r>
    </w:p>
    <w:p>
      <w:pPr>
        <w:spacing w:before="60" w:line="260" w:lineRule="atLeast"/>
        <w:jc w:val="both"/>
        <w:rPr>
          <w:lang w:val="en-US" w:eastAsia="en-US" w:bidi="ar-SA"/>
        </w:rPr>
      </w:pPr>
      <w:r>
        <w:rPr>
          <w:rFonts w:ascii="arial" w:eastAsia="arial" w:hAnsi="arial" w:cs="arial"/>
          <w:color w:val="000000"/>
          <w:sz w:val="20"/>
          <w:lang w:val="en-US" w:eastAsia="en-US" w:bidi="ar-SA"/>
        </w:rPr>
        <w:t>- Fixed Assets to Total Assets up from 62% to 65.3%</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EBITDA of 4.0 compares favourably with the Joseph Piotroski benchmark of &amp;lt;5. However, it has deteriorated by 71.4% from the previous year's ratio of 2.3.</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Operating Cash Flow of 2.9 compares favourably with the Joseph Piotroski benchmark of &amp;lt;4. This ratio has improved by 18.1% from the previous year's ratio of 3.5.</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slumps 41.3% from $US13.6b to $US8.0b</w:t>
      </w:r>
    </w:p>
    <w:p>
      <w:pPr>
        <w:spacing w:before="60" w:line="260" w:lineRule="atLeast"/>
        <w:jc w:val="both"/>
        <w:rPr>
          <w:lang w:val="en-US" w:eastAsia="en-US" w:bidi="ar-SA"/>
        </w:rPr>
      </w:pPr>
      <w:r>
        <w:rPr>
          <w:rFonts w:ascii="arial" w:eastAsia="arial" w:hAnsi="arial" w:cs="arial"/>
          <w:color w:val="000000"/>
          <w:sz w:val="20"/>
          <w:lang w:val="en-US" w:eastAsia="en-US" w:bidi="ar-SA"/>
        </w:rPr>
        <w:t>- EPS slumps 38.1% from $US7.93 to $US4.91</w:t>
      </w:r>
    </w:p>
    <w:p>
      <w:pPr>
        <w:spacing w:before="60" w:line="260" w:lineRule="atLeast"/>
        <w:jc w:val="both"/>
        <w:rPr>
          <w:lang w:val="en-US" w:eastAsia="en-US" w:bidi="ar-SA"/>
        </w:rPr>
      </w:pPr>
      <w:r>
        <w:rPr>
          <w:rFonts w:ascii="arial" w:eastAsia="arial" w:hAnsi="arial" w:cs="arial"/>
          <w:color w:val="000000"/>
          <w:sz w:val="20"/>
          <w:lang w:val="en-US" w:eastAsia="en-US" w:bidi="ar-SA"/>
        </w:rPr>
        <w:t>- EBIT Margin down from 44.8% to 25.8%</w:t>
      </w:r>
    </w:p>
    <w:p>
      <w:pPr>
        <w:spacing w:before="60" w:line="260" w:lineRule="atLeast"/>
        <w:jc w:val="both"/>
        <w:rPr>
          <w:lang w:val="en-US" w:eastAsia="en-US" w:bidi="ar-SA"/>
        </w:rPr>
      </w:pPr>
      <w:r>
        <w:rPr>
          <w:rFonts w:ascii="arial" w:eastAsia="arial" w:hAnsi="arial" w:cs="arial"/>
          <w:color w:val="000000"/>
          <w:sz w:val="20"/>
          <w:lang w:val="en-US" w:eastAsia="en-US" w:bidi="ar-SA"/>
        </w:rPr>
        <w:t>- EBIT to total assets down from 20.0% to 12.7%</w:t>
      </w:r>
    </w:p>
    <w:p>
      <w:pPr>
        <w:spacing w:before="60" w:line="260" w:lineRule="atLeast"/>
        <w:jc w:val="both"/>
        <w:rPr>
          <w:lang w:val="en-US" w:eastAsia="en-US" w:bidi="ar-SA"/>
        </w:rPr>
      </w:pPr>
      <w:r>
        <w:rPr>
          <w:rFonts w:ascii="arial" w:eastAsia="arial" w:hAnsi="arial" w:cs="arial"/>
          <w:color w:val="000000"/>
          <w:sz w:val="20"/>
          <w:lang w:val="en-US" w:eastAsia="en-US" w:bidi="ar-SA"/>
        </w:rPr>
        <w:t>- Profit before tax to Sales down from 44.8% to 25.8%</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down 21.2% from 2.0 to 1.6</w:t>
      </w:r>
    </w:p>
    <w:p>
      <w:pPr>
        <w:spacing w:before="60" w:line="260" w:lineRule="atLeast"/>
        <w:jc w:val="both"/>
        <w:rPr>
          <w:lang w:val="en-US" w:eastAsia="en-US" w:bidi="ar-SA"/>
        </w:rPr>
      </w:pPr>
      <w:r>
        <w:rPr>
          <w:rFonts w:ascii="arial" w:eastAsia="arial" w:hAnsi="arial" w:cs="arial"/>
          <w:color w:val="000000"/>
          <w:sz w:val="20"/>
          <w:lang w:val="en-US" w:eastAsia="en-US" w:bidi="ar-SA"/>
        </w:rPr>
        <w:t>- Working capital to total assets down from 11.4% to 7.0%</w:t>
      </w:r>
    </w:p>
    <w:p>
      <w:pPr>
        <w:spacing w:before="60" w:line="260" w:lineRule="atLeast"/>
        <w:jc w:val="both"/>
        <w:rPr>
          <w:lang w:val="en-US" w:eastAsia="en-US" w:bidi="ar-SA"/>
        </w:rPr>
      </w:pPr>
      <w:r>
        <w:rPr>
          <w:rFonts w:ascii="arial" w:eastAsia="arial" w:hAnsi="arial" w:cs="arial"/>
          <w:color w:val="000000"/>
          <w:sz w:val="20"/>
          <w:lang w:val="en-US" w:eastAsia="en-US" w:bidi="ar-SA"/>
        </w:rPr>
        <w:t>- Retained earnings to total assets down from 29.7% to 26.6%</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down from 23% to 19.7%</w:t>
      </w:r>
    </w:p>
    <w:p>
      <w:pPr>
        <w:spacing w:before="60" w:line="260" w:lineRule="atLeast"/>
        <w:jc w:val="both"/>
        <w:rPr>
          <w:lang w:val="en-US" w:eastAsia="en-US" w:bidi="ar-SA"/>
        </w:rPr>
      </w:pPr>
      <w:r>
        <w:rPr>
          <w:rFonts w:ascii="arial" w:eastAsia="arial" w:hAnsi="arial" w:cs="arial"/>
          <w:color w:val="000000"/>
          <w:sz w:val="20"/>
          <w:lang w:val="en-US" w:eastAsia="en-US" w:bidi="ar-SA"/>
        </w:rPr>
        <w:t>- Long-term investments to Total Assets down from 5.6% to 5.2%</w:t>
      </w:r>
    </w:p>
    <w:p>
      <w:pPr>
        <w:spacing w:before="60" w:line="260" w:lineRule="atLeast"/>
        <w:jc w:val="both"/>
        <w:rPr>
          <w:lang w:val="en-US" w:eastAsia="en-US" w:bidi="ar-SA"/>
        </w:rPr>
      </w:pPr>
      <w:r>
        <w:rPr>
          <w:rFonts w:ascii="arial" w:eastAsia="arial" w:hAnsi="arial" w:cs="arial"/>
          <w:color w:val="000000"/>
          <w:sz w:val="20"/>
          <w:lang w:val="en-US" w:eastAsia="en-US" w:bidi="ar-SA"/>
        </w:rPr>
        <w:t>- Net tangible assets per share down 4.7% from $US26.83 to $US25.57</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Debt to Equity steady at 0.3</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Total assets steady at 0.5</w:t>
      </w:r>
    </w:p>
    <w:p>
      <w:pPr>
        <w:spacing w:before="60" w:line="260" w:lineRule="atLeast"/>
        <w:jc w:val="both"/>
        <w:rPr>
          <w:lang w:val="en-US" w:eastAsia="en-US" w:bidi="ar-SA"/>
        </w:rPr>
      </w:pPr>
      <w:r>
        <w:rPr>
          <w:rFonts w:ascii="arial" w:eastAsia="arial" w:hAnsi="arial" w:cs="arial"/>
          <w:color w:val="000000"/>
          <w:sz w:val="20"/>
          <w:lang w:val="en-US" w:eastAsia="en-US" w:bidi="ar-SA"/>
        </w:rPr>
        <w:t>- Intangibles to Total Assets steady at 4.1%</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 [FY2019 vs FY2018]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720"/>
        <w:gridCol w:w="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44.8</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48.4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net tangible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Operating Cash Flow</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Debt/Equity (Up 17.9% from 0.28 to 0.33)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Liabilities/Total Assets (Up 6.7% from 0.45 to 0.48)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investments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Sales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Goods Sold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42.5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Amortisation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Sales</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Five-year record of growth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5 years Total Revenue averaged $US37.5B, EBITDA averaged $US9.5B and Net Profit averaged $US6.6B. Compound Annual Growth Rate (CAGR) averaged -2.2% for Total Revenue, 4.2% for Net Profit and -7.0%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040"/>
        <w:gridCol w:w="26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($US 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Avg ($US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Five-year record of EBITDA, Operating Profit, Net Profit, ROE, ROA and ROCE</w:t>
      </w:r>
    </w:p>
    <w:p>
      <w:pPr>
        <w:spacing w:before="60" w:line="260" w:lineRule="atLeast"/>
        <w:jc w:val="both"/>
        <w:rPr>
          <w:lang w:val="en-US" w:eastAsia="en-US" w:bidi="ar-SA"/>
        </w:rPr>
      </w:pPr>
      <w:r>
        <w:rPr>
          <w:rFonts w:ascii="arial" w:eastAsia="arial" w:hAnsi="arial" w:cs="arial"/>
          <w:color w:val="000000"/>
          <w:sz w:val="20"/>
          <w:lang w:val="en-US" w:eastAsia="en-US" w:bidi="ar-SA"/>
        </w:rPr>
        <w:t>In 2019 Net Profit Margin of 16.2% was below its 5-year Avg of 16.4%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Financial Results as reported (FY 2019)</w:t>
      </w:r>
    </w:p>
    <w:p>
      <w:pPr>
        <w:spacing w:before="200" w:line="260" w:lineRule="atLeast"/>
        <w:jc w:val="both"/>
        <w:rPr>
          <w:lang w:val="en-US" w:eastAsia="en-US" w:bidi="ar-SA"/>
        </w:rPr>
      </w:pPr>
      <w:r>
        <w:rPr>
          <w:rFonts w:ascii="arial" w:eastAsia="arial" w:hAnsi="arial" w:cs="arial"/>
          <w:color w:val="000000"/>
          <w:sz w:val="20"/>
          <w:lang w:val="en-US" w:eastAsia="en-US" w:bidi="ar-SA"/>
        </w:rPr>
        <w:t>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Million,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560"/>
        <w:gridCol w:w="15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4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operations</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4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sales revenue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43,165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operating costs (excluding items shown separately)</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-27,307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0.7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Impairment charges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2,541.7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(losses)/gains on consolidation and disposal of interests in businesses(b)</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Exploration and evaluation costs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27.9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relating to interests in undeveloped projects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96.4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11,466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of profit after tax of equity accounted units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41.3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finance items and taxation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11,767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items</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4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exchange gains on net external and intragroup debt balances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losses on derivatives not qualifying for hedge accounting</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19.3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income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costs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0.4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Amortisation of discount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1,863.6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taxation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11,119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Taxation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after tax for the year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49.9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attributable to owners of Rio Tinto (net earnings)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41.3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attributable to non-controlling interests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per share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$US4.91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$US7.93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per share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$US4.88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$US7.88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38.1</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number of shares</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1,630,100,000</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1,719,300,000</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320"/>
        <w:gridCol w:w="13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assets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plant and equipment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in equity accounted units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and other receivables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recoverable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37.5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22.0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70,499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70,047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and other receivables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recoverable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50.6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25.5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 of disposal groups held for sale(a)</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734</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20,902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87,802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90,949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Borrowings and other financial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27.9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and other payables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payable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Provisions including post-retirement benefits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32.5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-11,125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-10,571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liabilities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Borrowings and other financial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-13,341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-12,847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and other payables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payable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12.3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Provisions including post-retirement benefits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-13,704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-12,552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9.2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of disposal groups held for sale(a)</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-30,555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-42,560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-41,126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45,242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49,823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and reserves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capital(b)</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plc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Limited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premium account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reserves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9,177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earnings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23,387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27,025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attributable to owners of Rio Tinto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40,532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43,686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Attributable to non-controlling interests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6,137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23.3</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equity</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45,242</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49,823</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320"/>
        <w:gridCol w:w="13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consolidated operations(a)</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19,705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from equity accounted units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operations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interest paid(b)(f)</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12.3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paid to holders of non-controlling interests in subsidiaries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10.5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paid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26.3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generated from operating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14,912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property plant and equipment and intangible assets(c)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-5,430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Disposals of subsidiaries joint ventures unincorporated joint operations and associates(d)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financial assets(e)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97.3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of financial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336.8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of property plant and equipment and intangible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funding of equity accounted units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266.7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Acquisitions of subsidiaries joint ventures and associates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investing cash flows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(used)/generated in investing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before financing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9,411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dividends paid to owners of Rio Tinto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-10,334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92.9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additional borrowings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48.1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 of borrowings(b)</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91.2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principal payments(f)</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issue of equity to non-controlling interests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Own shares purchased from owners of Rio Tinto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71.2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financing cash flows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flows used in financing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Effects of exchange rates on 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(decrease)/increase in 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Opening cash and cash equivalents less overdrafts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10,889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10,547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3.2</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Closing cash and cash equivalents less overdrafts(g)</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8,027</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10,889</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26.3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Download RIO TINTO Financials Past 10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720"/>
        <w:gridCol w:w="720"/>
        <w:gridCol w:w="720"/>
        <w:gridCol w:w="720"/>
        <w:gridCol w:w="720"/>
        <w:gridCol w:w="720"/>
        <w:gridCol w:w="720"/>
        <w:gridCol w:w="720"/>
        <w:gridCol w:w="72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Description (December 31)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2011</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Income Statement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Revenue per share</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31.94</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EBITDA</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 B</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Depreciation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EBIT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 B</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Interest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750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649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497 M</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778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Profit before tax</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 B</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Tax</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993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(866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Balance Sheet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Share Capital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Retained Earnings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Debt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Assets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119.5</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Current Asset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Fixed Asset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Working Capital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Cash Flow</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Operating Cash Flow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Investing Cash Flow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Financing Cash Flow</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(934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 B)</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Cash Flow</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 M</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 M)</w:t>
            </w:r>
          </w:p>
        </w:tc>
        <w:tc>
          <w:tcPr>
            <w:tcW w:w="7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 B</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10.1 BuySellSignals Fundamentals Valuation Ranking: Rio Tinto vs IDR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945 units in the International Depository Receipts Market, Rio Tinto is ranked Forty-third by Market Cap US$, Eighty-ninth by Yield, 105th by Revenue and 227th by P/Earnings.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IDR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328.4 B NSRGY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 M MTP</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 CSUAY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RC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REPYY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KIGRY</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419.4 B SNP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396.6 B RDS/A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17,694 GENE</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NPNYY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MGDDY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VLPNY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TKYMY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CHA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DGRLY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 CS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 DBSDY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83.3 SWDBY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 KNYJY</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 BBSEY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 NVO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0.002 CIOXY</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billion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32,351.1 B BKRKY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28,565.1 B PBCRY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27,482.1 B PPERY</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IDEXY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SGIOY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TTNDY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7.3x GSK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0.97 MOMO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YORUY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GSH</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1359.8 ADAP</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99.2 TCLRY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 NMHLY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96.6 LNGLY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NTDOY</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B)</w:t>
            </w:r>
          </w:p>
        </w:tc>
        <w:tc>
          <w:tcPr>
            <w:tcW w:w="72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1198</w:t>
            </w:r>
          </w:p>
        </w:tc>
        <w:tc>
          <w:tcPr>
            <w:tcW w:w="1080" w:type="dxa"/>
            <w:tcBorders>
              <w:right w:val="nil"/>
            </w:tcBorders>
            <w:tcMar>
              <w:top w:w="20" w:type="dxa"/>
              <w:bottom w:w="20" w:type="dxa"/>
            </w:tcMar>
            <w:vAlign w:val="top"/>
          </w:tcPr>
          <w:p>
            <w:pPr>
              <w:rPr>
                <w:lang w:val="en-US" w:eastAsia="en-US" w:bidi="ar-SA"/>
              </w:rPr>
            </w:pP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 B ALIZY</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 B BHKLY</w:t>
            </w:r>
          </w:p>
        </w:tc>
        <w:tc>
          <w:tcPr>
            <w:tcW w:w="108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10.2 Rank of Rio Tinto in the Bank of New York Mellon Composite ADR Index [out of 217 ADRs], in the Total International Depository Receipts [IDR] Market [out of 1365 IDRs] and in the Mining sector [out of 22 IDRs]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00"/>
        <w:gridCol w:w="1080"/>
        <w:gridCol w:w="24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BKADR*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IDR Market</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Mining sector</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1,136</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*The Bank of New York Mellon Composite ADR Index</w:t>
      </w:r>
    </w:p>
    <w:p>
      <w:pPr>
        <w:spacing w:before="200" w:line="260" w:lineRule="atLeast"/>
        <w:jc w:val="both"/>
        <w:rPr>
          <w:lang w:val="en-US" w:eastAsia="en-US" w:bidi="ar-SA"/>
        </w:rPr>
      </w:pPr>
      <w:r>
        <w:rPr>
          <w:rFonts w:ascii="arial" w:eastAsia="arial" w:hAnsi="arial" w:cs="arial"/>
          <w:color w:val="000000"/>
          <w:sz w:val="20"/>
          <w:lang w:val="en-US" w:eastAsia="en-US" w:bidi="ar-SA"/>
        </w:rPr>
        <w:t>10.3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Rio Tinto is ranked number 2 out of 39 listed mining companies in the Global with a market capitalization of USD71.8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mining companies it has the 5th  highest total assets and 4th  highest revenues.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strong relative ROE of 15.4% and ROA of 7.9%. The company paid a dividend of USD3.82 in the last twelve months. The dividend yield is high at 7.7%.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11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11.1 Top 99 Institutional Shareholders of Rio Tinto as at March 31,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357 Institutions held investments in Rio Tinto. Institutions had decreased their holdings to 7.46% of issued capital, down from 8.25% nine months ago. The top 99 institutional shareholders held 7.2% ADRs of Rio Tinto. The largest shareholder was State Farm Mutual Automobile Insurance Co with 0.97% of Rio Tinto. The second largest shareholder was Franklin Resources with 0.9%.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200"/>
        <w:gridCol w:w="1080"/>
        <w:gridCol w:w="13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ADRs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12,132,020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12,132,020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11,304,193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7,267,693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11,140,243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4,106,200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5,647,645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123,882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4,663,857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39,968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3,105,949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1,917,976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2,848,995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2,149,655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2,237,007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Menora Mivtachim Holdings (0001351917)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1,944,349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102,776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1,748,933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1,393,042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Earnest Partners (0001102578)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1,655,648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1,655,648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1,612,846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864,059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1,558,932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 Eck Associates (0000869178)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1,519,934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379,679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1,502,035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752,481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Impala Asset Management (0001317679)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1,496,830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1,496,830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1,411,024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33,329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Harding Loevner (0000928196)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1,371,105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1,341,031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1,351,494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1,160,174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1,166,687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969,970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Todd Asset Management (0001071483)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1,020,782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1,020,782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SPX Equities Gestao de Recursosa (0001589176)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1,014,453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106,457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880,014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814,558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TDAM USA (0001115941)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823,412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655,181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654,487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516,510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628,331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Minneapolis Portfolio Management Group (0001317253)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626,717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626,717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Connor, Clark &amp; Lunn Investment Management (0001596800)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621,302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601,615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355,572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595,524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595,524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530,787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503,963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Advisory Research (0000902584)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524,946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248,124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404,043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404,043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Encompass Capital Advisors (0001541901)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300,335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Gavea Investimentos (0001523705)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393,400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361,062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357,835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357,835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Gabelli Funds (0001081407)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341,983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323,091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220,190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309,809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268,588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Gabalex Capital Management (0001454423)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281,817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280,802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Oxford Asset Management (0001438284)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256,728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85,105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249,341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245,759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235,078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Nikko Asset Management Americas (0001480751)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235,078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Grassi Investment Management (0001608531)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159,160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Kornitzer Capital Management (0000898358)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198,825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190,120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Marshall Wace (0001318757)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188,179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187,304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187,304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181,774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Parsec Financial Management (0001349138)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169,934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169,934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Greenline Partners (0001697323)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Ngam Advisors (0001018331)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165,326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155,771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155,120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151,782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Fund Management (0001323645)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151,325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77,226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Pacific Heights Asset Management (0001323414)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 Mission Capital (0001455915)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142,550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142,071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127,628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Commonwealth of Pennsylvania Public School Empls Retrmt Sys (0001083190)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118,459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FineMark National Bank &amp; Trust (0001537720)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107,945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96,450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Park National (0000805676)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105,576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104,746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Causeway Capital Management (0001165797)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101,644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101,644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LPL Financial (0001403438)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88,073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Accident Compensation (0001618832)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85,972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Montag A &amp; Associates (0000829407)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85,318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85,318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83,005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Mackenzie Financial (0000919859)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82,450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BB&amp;T (0000092230)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77,561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76,907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Macquarie Group (0001418333)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76,664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Bourgeon Capital Management (0001088731)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75,855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Bragg Financial Advisors (0001327055)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Crestline Management (0001536054)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M&amp;T Bank (0000036270)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68,902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Scotia Capital (0001335644)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68,108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Comerica Bank (0000901541)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66,715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66,715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Crossmark Global Holdings (0001539204)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66,634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51,802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Pinnacle Associates (0000743127)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Naples Global Advisors (0001582151)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61,031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Marshall Wace North America (0001325091)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Salem Investment Counselors (0000884423)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59,426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Eagle Global Advisors (0001130787)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58,098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58,098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Cullen/Frost Bankers (0000039263)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RMB Capital Management (0001332905)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CSat Investment Advisory (0001483801)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Toroso Investments (0001600064)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Advisors Asset Management (0001297376)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Corecommodity Management (0001301743)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1832 Asset Management (0000944388)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99</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90,488,398</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Major Increases in Top 99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Franklin Resources increased their shareholding in Rio Tinto by 2.6 million ADRs worth USD 126.2 million. Citadel Advisors increased their shareholding by 1.6 million ADRs worth USD 75.2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ADRs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2,610,787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1,554,650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1,240,976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651,453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422,593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SPX Equities Gestao de Recursosa (0001589176)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319,720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260,921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Advisory Research (0000902584)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260,398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Menora Mivtachim Holdings (0001351917)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196,717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TDAM USA (0001115941)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168,231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98,131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54,223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Pacific Heights Asset Management (0001323414)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47,094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Grassi Investment Management (0001608531)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Harding Loevner (0000928196)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Oxford Asset Management (0001438284)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Kornitzer Capital Management (0000898358)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363,574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Bragg Financial Advisors (0001327055)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342,108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M&amp;T Bank (0000036270)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333,937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Macquarie Group (0001418333)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321,463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Ngam Advisors (0001018331)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271,327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Mackenzie Financial (0000919859)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263,495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Crossmark Global Holdings (0001539204)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208,668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Old Mission Capital (0001455915)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181,159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Cullen/Frost Bankers (0000039263)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159,547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FineMark National Bank &amp; Trust (0001537720)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154,761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Naples Global Advisors (0001582151)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37,953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31,619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8,510,239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Major Decreases in Top 99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Arrowstreet Capital reduced their shareholding in Rio Tinto by 5 million ADRs worth USD 241.5 million. JP Morgan Chase &amp; Co reduced their shareholding by 735,759 ADRs worth USD 35.6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ADRs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4,995,595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735,759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718,641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1832 Asset Management (0000944388)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596,336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Impala Asset Management (0001317679)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451,290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257,098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Earnest Partners (0001102578)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245,081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197,424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189,329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115,266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92,749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Park National (0000805676)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Gabalex Capital Management (0001454423)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Nikko Asset Management Americas (0001480751)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Minneapolis Portfolio Management Group (0001317253)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Todd Asset Management (0001071483)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Parsec Financial Management (0001349138)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68,878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Fund Management (0001323645)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(798,510)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(682,669)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 Eck Associates (0000869178)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(663,088)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(0000092230)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(573,838)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LPL Financial (0001403438)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(567,166)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(552,275)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Pinnacle Associates (0000743127)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(531,341)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Advisors Asset Management (0001297376)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(336,645)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Corecommodity Management (0001301743)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(298,063)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Salem Investment Counselors (0000884423)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(269,490)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(250,102)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Montag A &amp; Associates (0000829407)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(246,573)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Accident Compensation (0001618832)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(236,903)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(232,214)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(168,056)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Global Advisors (0001130787)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(74,890)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Comerica Bank (0000901541)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(62,513)</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10,083,031</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11.4 New Entrants in Top 99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ADRs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12,132,020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552.7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11,140,243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1,748,933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1,411,024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Connor, Clark &amp; Lunn Investment Management (0001596800)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621,302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Encompass Capital Advisors (0001541901)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Gavea Investimentos (0001523705)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393,400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361,062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280,802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249,341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Marshall Wace (0001318757)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188,179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187,304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Greenline Partners (0001697323)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169,090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Commonwealth of Pennsylvania Public School Empls Retrmt Sys (0001083190)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118,459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104,746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Causeway Capital Management (0001165797)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101,644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Bourgeon Capital Management (0001088731)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75,855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Crestline Management (0001536054)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73,000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Scotia Capital (0001335644)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68,108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62,604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Marshall Wace North America (0001325091)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59,648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RMB Capital Management (0001332905)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55,247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CSat Investment Advisory (0001483801)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52,860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Toroso Investments (0001600064)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52,860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30,107,731</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11.5 Drop Outs from Top 99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9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ADRs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Corp (0000720672)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45,352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AE Wealth Management LLC (0001697723)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44,979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Sailingstone Capital Partners LLC (0001608904)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44,499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Gilman Hill Asset Management, LLC (0001551969)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42,769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Manning &amp; Napier Group, LLC (0001725248)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41,352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Avalon Advisors, LLC (0001221362)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39,390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Fifth Third Bancorp (0000035527)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37,884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Saturna Capital Corp (0001316617)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37,035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Virtus ETF Advisers LLC (0001587281)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27,983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LLC (0001595888)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24,631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Bridgewater Associates, LP (0001350694)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24,406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Twin Tree Management, LP (0001535588)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14,807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674,607</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BLB &amp; B Advisors, LLC (0001389059)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363,432</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433,064</w:t>
            </w:r>
          </w:p>
        </w:tc>
        <w:tc>
          <w:tcPr>
            <w:tcW w:w="168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11.6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5,879</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7.46% of issued capital, down from 8.25%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News Archives (Jun 2019 - Feb 2020)</w:t>
      </w:r>
    </w:p>
    <w:p>
      <w:pPr>
        <w:spacing w:before="200" w:line="260" w:lineRule="atLeast"/>
        <w:jc w:val="both"/>
        <w:rPr>
          <w:lang w:val="en-US" w:eastAsia="en-US" w:bidi="ar-SA"/>
        </w:rPr>
      </w:pPr>
      <w:r>
        <w:rPr>
          <w:rFonts w:ascii="arial" w:eastAsia="arial" w:hAnsi="arial" w:cs="arial"/>
          <w:color w:val="000000"/>
          <w:sz w:val="20"/>
          <w:lang w:val="en-US" w:eastAsia="en-US" w:bidi="ar-SA"/>
        </w:rPr>
        <w:t>12.1 Dividends</w:t>
      </w:r>
    </w:p>
    <w:p>
      <w:pPr>
        <w:spacing w:before="60" w:line="260" w:lineRule="atLeast"/>
        <w:jc w:val="both"/>
        <w:rPr>
          <w:lang w:val="en-US" w:eastAsia="en-US" w:bidi="ar-SA"/>
        </w:rPr>
      </w:pPr>
      <w:r>
        <w:rPr>
          <w:rFonts w:ascii="arial" w:eastAsia="arial" w:hAnsi="arial" w:cs="arial"/>
          <w:color w:val="000000"/>
          <w:sz w:val="20"/>
          <w:lang w:val="en-US" w:eastAsia="en-US" w:bidi="ar-SA"/>
        </w:rPr>
        <w:t>August 14 2019: Rio Tinto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Rio Tinto today announced a cash dividend of $US1.51 per share. The ex dividend date is Thursday, August 08, 2019 and the record date is Friday, August 09, 2019 and it is payable on Thursday, September 19.</w:t>
      </w:r>
    </w:p>
    <w:p>
      <w:pPr>
        <w:spacing w:before="200" w:line="260" w:lineRule="atLeast"/>
        <w:jc w:val="both"/>
        <w:rPr>
          <w:lang w:val="en-US" w:eastAsia="en-US" w:bidi="ar-SA"/>
        </w:rPr>
      </w:pPr>
      <w:r>
        <w:rPr>
          <w:rFonts w:ascii="arial" w:eastAsia="arial" w:hAnsi="arial" w:cs="arial"/>
          <w:color w:val="000000"/>
          <w:sz w:val="20"/>
          <w:lang w:val="en-US" w:eastAsia="en-US" w:bidi="ar-SA"/>
        </w:rPr>
        <w:t>August 14 2019: Rio Tinto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Rio Tinto today announced a special dividend of 61.0c per share. The ex dividend date is Thursday, August 08, 2019 and the record date is Friday, August 09, 2019 and it is payable on Thursday, September 19.</w:t>
      </w:r>
    </w:p>
    <w:p>
      <w:pPr>
        <w:spacing w:before="200" w:line="260" w:lineRule="atLeast"/>
        <w:jc w:val="both"/>
        <w:rPr>
          <w:lang w:val="en-US" w:eastAsia="en-US" w:bidi="ar-SA"/>
        </w:rPr>
      </w:pPr>
      <w:r>
        <w:rPr>
          <w:rFonts w:ascii="arial" w:eastAsia="arial" w:hAnsi="arial" w:cs="arial"/>
          <w:color w:val="000000"/>
          <w:sz w:val="20"/>
          <w:lang w:val="en-US" w:eastAsia="en-US" w:bidi="ar-SA"/>
        </w:rPr>
        <w:t>12.2 Share Buybacks</w:t>
      </w:r>
    </w:p>
    <w:p>
      <w:pPr>
        <w:spacing w:before="60" w:line="260" w:lineRule="atLeast"/>
        <w:jc w:val="both"/>
        <w:rPr>
          <w:lang w:val="en-US" w:eastAsia="en-US" w:bidi="ar-SA"/>
        </w:rPr>
      </w:pPr>
      <w:r>
        <w:rPr>
          <w:rFonts w:ascii="arial" w:eastAsia="arial" w:hAnsi="arial" w:cs="arial"/>
          <w:color w:val="000000"/>
          <w:sz w:val="20"/>
          <w:lang w:val="en-US" w:eastAsia="en-US" w:bidi="ar-SA"/>
        </w:rPr>
        <w:t>July 22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22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19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19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18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18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17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17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16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16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15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15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HongKong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12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12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11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11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09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9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06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5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04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4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02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01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27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27 June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26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25 June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26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26 June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21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21 June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19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19 June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18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18 June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12.3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February 28: Rio Tinto: Annual Financial Report</w:t>
      </w:r>
    </w:p>
    <w:p>
      <w:pPr>
        <w:spacing w:before="60" w:line="260" w:lineRule="atLeast"/>
        <w:jc w:val="both"/>
        <w:rPr>
          <w:lang w:val="en-US" w:eastAsia="en-US" w:bidi="ar-SA"/>
        </w:rPr>
      </w:pPr>
      <w:r>
        <w:rPr>
          <w:rFonts w:ascii="arial" w:eastAsia="arial" w:hAnsi="arial" w:cs="arial"/>
          <w:color w:val="000000"/>
          <w:sz w:val="20"/>
          <w:lang w:val="en-US" w:eastAsia="en-US" w:bidi="ar-SA"/>
        </w:rPr>
        <w:t>Rio Tinto has published its 2019 Annual report and 2019 Strategic report on its website at: riotinto.com/invest/reports/annual-report on 27 February 2020 (GMT) and both reports have been released to the ASX.</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will hold its 2020 annual general meeting in London on 8 April 2020 and Rio Tinto Limited will hold its 2020 annual general meeting in Brisbane, Australia on 7 May 2020. Notices of those meetings will be given during the week commencing 9 March 2020.</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has uploaded the 2019 Annual report and 2019 Strategic report to the National Storage Mechanism (NSM) and they will shorlty be available for public inspection at: morningstar.co.uk/uk/NSM</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also file its 2019 Annual report on Form 20-F with the United States Securities and Exchange Commission on 28 February 2020. American Depositary Receipt holders will be able to view Rio Tinto's 2019 Annual report and the 2019 Annual report on Form 20-F on the Rio Tinto website at riotinto.com/invest/reports</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disclose its 2019 sustainability performance in the sustainability section of its website during the week commencing 16 March 2020 at riotinto.com/sustainability</w:t>
      </w:r>
    </w:p>
    <w:p>
      <w:pPr>
        <w:spacing w:before="60" w:line="260" w:lineRule="atLeast"/>
        <w:jc w:val="both"/>
        <w:rPr>
          <w:lang w:val="en-US" w:eastAsia="en-US" w:bidi="ar-SA"/>
        </w:rPr>
      </w:pPr>
      <w:r>
        <w:rPr>
          <w:rFonts w:ascii="arial" w:eastAsia="arial" w:hAnsi="arial" w:cs="arial"/>
          <w:color w:val="000000"/>
          <w:sz w:val="20"/>
          <w:lang w:val="en-US" w:eastAsia="en-US" w:bidi="ar-SA"/>
        </w:rPr>
        <w:t>Hard copies of these documents can be obtained free of charge on request from the company secretaries, whose contact details are on the following page.</w:t>
      </w:r>
    </w:p>
    <w:p>
      <w:pPr>
        <w:spacing w:before="60" w:line="260" w:lineRule="atLeast"/>
        <w:jc w:val="both"/>
        <w:rPr>
          <w:lang w:val="en-US" w:eastAsia="en-US" w:bidi="ar-SA"/>
        </w:rPr>
      </w:pPr>
      <w:r>
        <w:rPr>
          <w:rFonts w:ascii="arial" w:eastAsia="arial" w:hAnsi="arial" w:cs="arial"/>
          <w:color w:val="000000"/>
          <w:sz w:val="20"/>
          <w:lang w:val="en-US" w:eastAsia="en-US" w:bidi="ar-SA"/>
        </w:rPr>
        <w:t>In accordance with the requirements of Rules 4.1 &amp; 6.3.5 of the UK Listing Authority's Disclosure Guidance and Transparency Rules, a description of the principal risks and uncertainties affecting the Group and a responsibility statement are set out in appendix 1 to this announcement.</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28: Rio Tinto : Changes to Ore Reserves and Mineral Resources</w:t>
      </w:r>
    </w:p>
    <w:p>
      <w:pPr>
        <w:spacing w:before="60" w:line="260" w:lineRule="atLeast"/>
        <w:jc w:val="both"/>
        <w:rPr>
          <w:lang w:val="en-US" w:eastAsia="en-US" w:bidi="ar-SA"/>
        </w:rPr>
      </w:pPr>
      <w:r>
        <w:rPr>
          <w:rFonts w:ascii="arial" w:eastAsia="arial" w:hAnsi="arial" w:cs="arial"/>
          <w:color w:val="000000"/>
          <w:sz w:val="20"/>
          <w:lang w:val="en-US" w:eastAsia="en-US" w:bidi="ar-SA"/>
        </w:rPr>
        <w:t>On 28 February 2020 Rio Tinto announced to the Australian Securities Exchange (ASX):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first reporting of Ore Reserves at the Western Range iron ore deposit in the Pilbara, Western Australia; and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an increase in titanium dioxide feedstock Mineral Resources at Rio Tinto RTFT's mine in Havre St Pierre, Quebec, Canada.</w:t>
      </w:r>
    </w:p>
    <w:p>
      <w:pPr>
        <w:spacing w:before="60" w:line="260" w:lineRule="atLeast"/>
        <w:jc w:val="both"/>
        <w:rPr>
          <w:lang w:val="en-US" w:eastAsia="en-US" w:bidi="ar-SA"/>
        </w:rPr>
      </w:pPr>
      <w:r>
        <w:rPr>
          <w:rFonts w:ascii="arial" w:eastAsia="arial" w:hAnsi="arial" w:cs="arial"/>
          <w:color w:val="000000"/>
          <w:sz w:val="20"/>
          <w:lang w:val="en-US" w:eastAsia="en-US" w:bidi="ar-SA"/>
        </w:rPr>
        <w:t>The updated Ore Reserves and Mineral Resources are reported in accordance with the Australasian Code for Reporting of Exploration Results, Mineral Resources and Ore Reserves, 2012 (JORC Code) and the ASX Listing Rules.</w:t>
      </w:r>
    </w:p>
    <w:p>
      <w:pPr>
        <w:spacing w:before="60" w:line="260" w:lineRule="atLeast"/>
        <w:jc w:val="both"/>
        <w:rPr>
          <w:lang w:val="en-US" w:eastAsia="en-US" w:bidi="ar-SA"/>
        </w:rPr>
      </w:pPr>
      <w:r>
        <w:rPr>
          <w:rFonts w:ascii="arial" w:eastAsia="arial" w:hAnsi="arial" w:cs="arial"/>
          <w:color w:val="000000"/>
          <w:sz w:val="20"/>
          <w:lang w:val="en-US" w:eastAsia="en-US" w:bidi="ar-SA"/>
        </w:rPr>
        <w:t>The first reporting of Ore Reserves for the Western Range deposit increases Rio Tinto's iron ore Ore Reserves by 201 Mt of Brockman Ore. During 2019, with the above addition from Western Range and after depletion from mining, Rio Tinto's total estimated iron ore Ore Reserves decreased by 94 million tonnes. Rio Tinto's ongoing resource development drilling program aims to maintain Ore Reserves coverage, ahead of future mining depletion rates. Total Ore Reserves now sit at 3,332 million tonnes[1]. Separate to this, Rio Tinto's iron ore Mineral Resources sit at 23 billion tonnes.1</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26: Rio Tinto Results presentation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Rio Tinto 2019 full year results presentation slides are available at </w:t>
      </w:r>
      <w:hyperlink r:id="rId879" w:history="1">
        <w:r>
          <w:rPr>
            <w:rFonts w:ascii="arial" w:eastAsia="arial" w:hAnsi="arial" w:cs="arial"/>
            <w:i/>
            <w:color w:val="0077CC"/>
            <w:sz w:val="20"/>
            <w:u w:val="single"/>
            <w:shd w:val="clear" w:color="auto" w:fill="FFFFFF"/>
            <w:lang w:val="en-US" w:eastAsia="en-US" w:bidi="ar-SA"/>
          </w:rPr>
          <w:t>https://www.riotinto.com/invest/presentations/2020/annual-results</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The presentation will be given at 8.30am (GMT) today by Rio Tinto chief executive Jean-Sebastien Jacques, and chief financial officer Jakob Stausholm.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live webcast will be available at            </w:t>
      </w:r>
      <w:hyperlink r:id="rId879" w:history="1">
        <w:r>
          <w:rPr>
            <w:rFonts w:ascii="arial" w:eastAsia="arial" w:hAnsi="arial" w:cs="arial"/>
            <w:i/>
            <w:color w:val="0077CC"/>
            <w:sz w:val="20"/>
            <w:u w:val="single"/>
            <w:shd w:val="clear" w:color="auto" w:fill="FFFFFF"/>
            <w:lang w:val="en-US" w:eastAsia="en-US" w:bidi="ar-SA"/>
          </w:rPr>
          <w:t>https://www.riotinto.com/invest/presentations/2020/annual-results</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26: Rio Tinto: Final Results</w:t>
      </w:r>
    </w:p>
    <w:p>
      <w:pPr>
        <w:spacing w:before="60" w:line="260" w:lineRule="atLeast"/>
        <w:jc w:val="both"/>
        <w:rPr>
          <w:lang w:val="en-US" w:eastAsia="en-US" w:bidi="ar-SA"/>
        </w:rPr>
      </w:pPr>
      <w:r>
        <w:rPr>
          <w:rFonts w:ascii="arial" w:eastAsia="arial" w:hAnsi="arial" w:cs="arial"/>
          <w:color w:val="000000"/>
          <w:sz w:val="20"/>
          <w:lang w:val="en-US" w:eastAsia="en-US" w:bidi="ar-SA"/>
        </w:rPr>
        <w:t>Rio Tinto Chief Executive J-S Jacques said "We have again delivered strong financial results with underlying EBITDA of $21.2 billion, underlying EBITDA margin of 47% and return on capital employed of 24%. This performance allows us to return a record final ordinary dividend of $3.7 billion, resulting in a full-year ordinary dividend of $6.2 billion and total cash returns of $7.2 billion.</w:t>
      </w:r>
    </w:p>
    <w:p>
      <w:pPr>
        <w:spacing w:before="60" w:line="260" w:lineRule="atLeast"/>
        <w:jc w:val="both"/>
        <w:rPr>
          <w:lang w:val="en-US" w:eastAsia="en-US" w:bidi="ar-SA"/>
        </w:rPr>
      </w:pPr>
      <w:r>
        <w:rPr>
          <w:rFonts w:ascii="arial" w:eastAsia="arial" w:hAnsi="arial" w:cs="arial"/>
          <w:color w:val="000000"/>
          <w:sz w:val="20"/>
          <w:lang w:val="en-US" w:eastAsia="en-US" w:bidi="ar-SA"/>
        </w:rPr>
        <w:t>"In line with our disciplined approach to capital allocation, we invested $2.6 billion in development projects, including high-return iron ore and copper. Longer term, our $624 million exploration and evaluation expenditure in 2019 adds to our pipeline of attractive options.</w:t>
      </w:r>
    </w:p>
    <w:p>
      <w:pPr>
        <w:spacing w:before="60" w:line="260" w:lineRule="atLeast"/>
        <w:jc w:val="both"/>
        <w:rPr>
          <w:lang w:val="en-US" w:eastAsia="en-US" w:bidi="ar-SA"/>
        </w:rPr>
      </w:pPr>
      <w:r>
        <w:rPr>
          <w:rFonts w:ascii="arial" w:eastAsia="arial" w:hAnsi="arial" w:cs="arial"/>
          <w:color w:val="000000"/>
          <w:sz w:val="20"/>
          <w:lang w:val="en-US" w:eastAsia="en-US" w:bidi="ar-SA"/>
        </w:rPr>
        <w:t>"Our world-class portfolio and strong balance sheet serve us well in all market conditions, and are particularly valuable in the current volatile environment. We are closely monitoring the impact of the Covid-19 virus and are prepared for some short-term impacts, such as supply-chain issues. Our products are currently reaching our customers.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18: Rio Tinto progresses Oyu Tolgoi power options</w:t>
      </w:r>
    </w:p>
    <w:p>
      <w:pPr>
        <w:spacing w:before="60" w:line="260" w:lineRule="atLeast"/>
        <w:jc w:val="both"/>
        <w:rPr>
          <w:lang w:val="en-US" w:eastAsia="en-US" w:bidi="ar-SA"/>
        </w:rPr>
      </w:pPr>
      <w:r>
        <w:rPr>
          <w:rFonts w:ascii="arial" w:eastAsia="arial" w:hAnsi="arial" w:cs="arial"/>
          <w:color w:val="000000"/>
          <w:sz w:val="20"/>
          <w:lang w:val="en-US" w:eastAsia="en-US" w:bidi="ar-SA"/>
        </w:rPr>
        <w:t>Rio Tinto continues to progress options to secure domestically sourced power for the Oyu Tolgoi copper mine in Mongolia, which it is obliged to do by 30 June 2023 under the 2009 Investment Agreement (IA) between Turquoise Hill, the Government of Mongolia and Rio Tinto and subsequent Power Sector Framework Agreement, signed in 2018.</w:t>
      </w:r>
    </w:p>
    <w:p>
      <w:pPr>
        <w:spacing w:before="60" w:line="260" w:lineRule="atLeast"/>
        <w:jc w:val="both"/>
        <w:rPr>
          <w:lang w:val="en-US" w:eastAsia="en-US" w:bidi="ar-SA"/>
        </w:rPr>
      </w:pPr>
      <w:r>
        <w:rPr>
          <w:rFonts w:ascii="arial" w:eastAsia="arial" w:hAnsi="arial" w:cs="arial"/>
          <w:color w:val="000000"/>
          <w:sz w:val="20"/>
          <w:lang w:val="en-US" w:eastAsia="en-US" w:bidi="ar-SA"/>
        </w:rPr>
        <w:t>In compliance with these agreements, Oyu Tolgoi LLC today submitted to the Government of Mongolia a Feasibility Study for the Tavan Tolgoi Power Plant (TTPP) Project, which involves building a 300 MW coal power plant. In parallel with the TTPP Project, and in consultation with the Government of Mongolia, Rio Tinto is also progressing alternative options to source domestic power, including a renewable power component.</w:t>
      </w:r>
    </w:p>
    <w:p>
      <w:pPr>
        <w:spacing w:before="60" w:line="260" w:lineRule="atLeast"/>
        <w:jc w:val="both"/>
        <w:rPr>
          <w:lang w:val="en-US" w:eastAsia="en-US" w:bidi="ar-SA"/>
        </w:rPr>
      </w:pPr>
      <w:r>
        <w:rPr>
          <w:rFonts w:ascii="arial" w:eastAsia="arial" w:hAnsi="arial" w:cs="arial"/>
          <w:color w:val="000000"/>
          <w:sz w:val="20"/>
          <w:lang w:val="en-US" w:eastAsia="en-US" w:bidi="ar-SA"/>
        </w:rPr>
        <w:t>Rio Tinto Copper &amp; Diamonds chief executive Arnaud Soirat said "Rio Tinto, Turquoise Hill and the Government of Mongolia are all committed to securing a reliable and long term domestic power source for the Oyu Tolgoi mine and are working together to achieve this".</w:t>
      </w:r>
    </w:p>
    <w:p>
      <w:pPr>
        <w:spacing w:before="60" w:line="260" w:lineRule="atLeast"/>
        <w:jc w:val="both"/>
        <w:rPr>
          <w:lang w:val="en-US" w:eastAsia="en-US" w:bidi="ar-SA"/>
        </w:rPr>
      </w:pPr>
      <w:r>
        <w:rPr>
          <w:rFonts w:ascii="arial" w:eastAsia="arial" w:hAnsi="arial" w:cs="arial"/>
          <w:color w:val="000000"/>
          <w:sz w:val="20"/>
          <w:lang w:val="en-US" w:eastAsia="en-US" w:bidi="ar-SA"/>
        </w:rPr>
        <w:t>The TTPP Feasibility Study envisages a 300 MW power plant with a project cost estimate of around $924 million. This is already included in the group capex guidance of $7 billion in 2020 and $6.5 billion each in 2021 and 2022.</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12: Rio Tinto to review future of ISAL smelter</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conduct a strategic review of the ISAL smelter in Iceland, to determine the operation's ongoing viability and explore options to improve its competitive position.</w:t>
      </w:r>
    </w:p>
    <w:p>
      <w:pPr>
        <w:spacing w:before="60" w:line="260" w:lineRule="atLeast"/>
        <w:jc w:val="both"/>
        <w:rPr>
          <w:lang w:val="en-US" w:eastAsia="en-US" w:bidi="ar-SA"/>
        </w:rPr>
      </w:pPr>
      <w:r>
        <w:rPr>
          <w:rFonts w:ascii="arial" w:eastAsia="arial" w:hAnsi="arial" w:cs="arial"/>
          <w:color w:val="000000"/>
          <w:sz w:val="20"/>
          <w:lang w:val="en-US" w:eastAsia="en-US" w:bidi="ar-SA"/>
        </w:rPr>
        <w:t>ISAL is expected to remain unprofitable in the short to medium term in the challenging conditions facing the aluminium industry, due to the smelter's uncompetitive energy costs and historically low aluminium prices.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continue discussions with the Government of Iceland and power provider Landsvirkjun on how the smelter can return to profitability and become competitive in the global market.</w:t>
      </w:r>
    </w:p>
    <w:p>
      <w:pPr>
        <w:spacing w:before="60" w:line="260" w:lineRule="atLeast"/>
        <w:jc w:val="both"/>
        <w:rPr>
          <w:lang w:val="en-US" w:eastAsia="en-US" w:bidi="ar-SA"/>
        </w:rPr>
      </w:pPr>
      <w:r>
        <w:rPr>
          <w:rFonts w:ascii="arial" w:eastAsia="arial" w:hAnsi="arial" w:cs="arial"/>
          <w:color w:val="000000"/>
          <w:sz w:val="20"/>
          <w:lang w:val="en-US" w:eastAsia="en-US" w:bidi="ar-SA"/>
        </w:rPr>
        <w:t>Rio Tinto Aluminium chief executive Alf Barrios said "We have worked intensively to improve ISAL's performance, however it is currently unprofitable and cannot compete in the challenging market conditions due to its high power costs.</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review options for the smelter, with the aim of finding a solution for ISAL to become an economically viable business.</w:t>
      </w:r>
    </w:p>
    <w:p>
      <w:pPr>
        <w:spacing w:before="60" w:line="260" w:lineRule="atLeast"/>
        <w:jc w:val="both"/>
        <w:rPr>
          <w:lang w:val="en-US" w:eastAsia="en-US" w:bidi="ar-SA"/>
        </w:rPr>
      </w:pPr>
      <w:r>
        <w:rPr>
          <w:rFonts w:ascii="arial" w:eastAsia="arial" w:hAnsi="arial" w:cs="arial"/>
          <w:color w:val="000000"/>
          <w:sz w:val="20"/>
          <w:lang w:val="en-US" w:eastAsia="en-US" w:bidi="ar-SA"/>
        </w:rPr>
        <w:t>"ISAL makes a significant contribution to Iceland's economy and we will work closely with stakeholders who have a shared interest in a strong future for the smelter, including the government, Landsvirkjun, employees, unions and the local community."</w:t>
      </w:r>
    </w:p>
    <w:p>
      <w:pPr>
        <w:spacing w:before="60" w:line="260" w:lineRule="atLeast"/>
        <w:jc w:val="both"/>
        <w:rPr>
          <w:lang w:val="en-US" w:eastAsia="en-US" w:bidi="ar-SA"/>
        </w:rPr>
      </w:pPr>
      <w:r>
        <w:rPr>
          <w:rFonts w:ascii="arial" w:eastAsia="arial" w:hAnsi="arial" w:cs="arial"/>
          <w:color w:val="000000"/>
          <w:sz w:val="20"/>
          <w:lang w:val="en-US" w:eastAsia="en-US" w:bidi="ar-SA"/>
        </w:rPr>
        <w:t>The strategic review will consider all options including curtailment and closure, and will be complete in the first half of 2020.</w:t>
      </w:r>
    </w:p>
    <w:p>
      <w:pPr>
        <w:spacing w:before="60" w:line="260" w:lineRule="atLeast"/>
        <w:jc w:val="both"/>
        <w:rPr>
          <w:lang w:val="en-US" w:eastAsia="en-US" w:bidi="ar-SA"/>
        </w:rPr>
      </w:pPr>
      <w:r>
        <w:rPr>
          <w:rFonts w:ascii="arial" w:eastAsia="arial" w:hAnsi="arial" w:cs="arial"/>
          <w:color w:val="000000"/>
          <w:sz w:val="20"/>
          <w:lang w:val="en-US" w:eastAsia="en-US" w:bidi="ar-SA"/>
        </w:rPr>
        <w:t>Production at ISAL has already been reduced to 85 per cent of the smelter's capacity due to its lack of profitability.</w:t>
      </w:r>
    </w:p>
    <w:p>
      <w:pPr>
        <w:spacing w:before="60" w:line="260" w:lineRule="atLeast"/>
        <w:jc w:val="both"/>
        <w:rPr>
          <w:lang w:val="en-US" w:eastAsia="en-US" w:bidi="ar-SA"/>
        </w:rPr>
      </w:pPr>
      <w:r>
        <w:rPr>
          <w:rFonts w:ascii="arial" w:eastAsia="arial" w:hAnsi="arial" w:cs="arial"/>
          <w:color w:val="000000"/>
          <w:sz w:val="20"/>
          <w:lang w:val="en-US" w:eastAsia="en-US" w:bidi="ar-SA"/>
        </w:rPr>
        <w:t>ISAL is wholly owned by Rio Tinto and around 500 people work at the site.</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January 20: Rio Tinto: Change in Director's Particulars</w:t>
      </w:r>
    </w:p>
    <w:p>
      <w:pPr>
        <w:spacing w:before="60" w:line="260" w:lineRule="atLeast"/>
        <w:jc w:val="both"/>
        <w:rPr>
          <w:lang w:val="en-US" w:eastAsia="en-US" w:bidi="ar-SA"/>
        </w:rPr>
      </w:pPr>
      <w:r>
        <w:rPr>
          <w:rFonts w:ascii="arial" w:eastAsia="arial" w:hAnsi="arial" w:cs="arial"/>
          <w:color w:val="000000"/>
          <w:sz w:val="20"/>
          <w:lang w:val="en-US" w:eastAsia="en-US" w:bidi="ar-SA"/>
        </w:rPr>
        <w:t>Rio Tinto (the "Company") announces that Simon McKeon, a non-executive director of the Company, has been appointed as a non-executive director of National Australia Bank Limited with effect from 3 February 2020.</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January 17: Rio Tinto fourth quarter production results</w:t>
      </w:r>
    </w:p>
    <w:p>
      <w:pPr>
        <w:spacing w:before="60" w:line="260" w:lineRule="atLeast"/>
        <w:jc w:val="both"/>
        <w:rPr>
          <w:lang w:val="en-US" w:eastAsia="en-US" w:bidi="ar-SA"/>
        </w:rPr>
      </w:pPr>
      <w:r>
        <w:rPr>
          <w:rFonts w:ascii="arial" w:eastAsia="arial" w:hAnsi="arial" w:cs="arial"/>
          <w:color w:val="000000"/>
          <w:sz w:val="20"/>
          <w:lang w:val="en-US" w:eastAsia="en-US" w:bidi="ar-SA"/>
        </w:rPr>
        <w:t>Rio Tinto chief executive J-S Jacques said "We finished the year with good momentum, particularly in our Pilbara iron ore operations and in bauxite, despite having experienced some operational challenges in 2019. We are increasing our investment, with $2.25 billion of high-return projects in iron ore and copper approved in the fourth quarter. We also boosted our exploration and evaluation expenditure to $624 million in 2019, further strengthening our pipeline of opportunities.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December 30 2019: Rio Tinto: Operations resumed at Richards Bay Minerals</w:t>
      </w:r>
    </w:p>
    <w:p>
      <w:pPr>
        <w:spacing w:before="60" w:line="260" w:lineRule="atLeast"/>
        <w:jc w:val="both"/>
        <w:rPr>
          <w:lang w:val="en-US" w:eastAsia="en-US" w:bidi="ar-SA"/>
        </w:rPr>
      </w:pPr>
      <w:r>
        <w:rPr>
          <w:rFonts w:ascii="arial" w:eastAsia="arial" w:hAnsi="arial" w:cs="arial"/>
          <w:color w:val="000000"/>
          <w:sz w:val="20"/>
          <w:lang w:val="en-US" w:eastAsia="en-US" w:bidi="ar-SA"/>
        </w:rPr>
        <w:t>Rio Tinto has today started the process of resuming operations at Richards Bay Minerals (RBM) in South Africa. This follows discussions led by the Premier of KwaZulu-Natal, Sihle Zikalala, involving all stakeholders focused on securing stability in order to address the issues in the community and provide the stable environment necessary for RBM to resume operations.</w:t>
      </w:r>
    </w:p>
    <w:p>
      <w:pPr>
        <w:spacing w:before="60" w:line="260" w:lineRule="atLeast"/>
        <w:jc w:val="both"/>
        <w:rPr>
          <w:lang w:val="en-US" w:eastAsia="en-US" w:bidi="ar-SA"/>
        </w:rPr>
      </w:pPr>
      <w:r>
        <w:rPr>
          <w:rFonts w:ascii="arial" w:eastAsia="arial" w:hAnsi="arial" w:cs="arial"/>
          <w:color w:val="000000"/>
          <w:sz w:val="20"/>
          <w:lang w:val="en-US" w:eastAsia="en-US" w:bidi="ar-SA"/>
        </w:rPr>
        <w:t>A phased restart is now in progress across the operation, with RBM expected to return to full operations in early January, leading to regular production in early 2020. Rio Tinto is contacting customers who were advised of a force majeure in their supply that this has now been lifted. Rio Tinto will review the restart of the Zulti South project after normalisation of operations at RBM.</w:t>
      </w:r>
    </w:p>
    <w:p>
      <w:pPr>
        <w:spacing w:before="60" w:line="260" w:lineRule="atLeast"/>
        <w:jc w:val="both"/>
        <w:rPr>
          <w:lang w:val="en-US" w:eastAsia="en-US" w:bidi="ar-SA"/>
        </w:rPr>
      </w:pPr>
      <w:r>
        <w:rPr>
          <w:rFonts w:ascii="arial" w:eastAsia="arial" w:hAnsi="arial" w:cs="arial"/>
          <w:color w:val="000000"/>
          <w:sz w:val="20"/>
          <w:lang w:val="en-US" w:eastAsia="en-US" w:bidi="ar-SA"/>
        </w:rPr>
        <w:t>Bold Baatar, chief executive, Energy &amp; Minerals said "The safety and security of our people is always our first priority and we are pleased that we will now be able to get back to work creating value for our people, our communities, South Africa and RBM's shareholders.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would like to thank the Government of South Africa and the Premier of KwaZulu-Natal for their support and assistance in getting us to a position where we can restart operations at RBM. I would also acknowledge the work of community leaders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 the previous few weeks."</w:t>
      </w:r>
    </w:p>
    <w:p>
      <w:pPr>
        <w:spacing w:before="60" w:line="260" w:lineRule="atLeast"/>
        <w:jc w:val="both"/>
        <w:rPr>
          <w:lang w:val="en-US" w:eastAsia="en-US" w:bidi="ar-SA"/>
        </w:rPr>
      </w:pPr>
      <w:r>
        <w:rPr>
          <w:rFonts w:ascii="arial" w:eastAsia="arial" w:hAnsi="arial" w:cs="arial"/>
          <w:color w:val="000000"/>
          <w:sz w:val="20"/>
          <w:lang w:val="en-US" w:eastAsia="en-US" w:bidi="ar-SA"/>
        </w:rPr>
        <w:t>As previously advised, titanium dioxide slag production for 2019 is now expected to be at the bottom end of 2019 guidance of between 1.2 and 1.4 million tonnes.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December 12 2019: Rio Tinto: Energy Resources of Australia</w:t>
      </w:r>
    </w:p>
    <w:p>
      <w:pPr>
        <w:spacing w:before="60" w:line="260" w:lineRule="atLeast"/>
        <w:jc w:val="both"/>
        <w:rPr>
          <w:lang w:val="en-US" w:eastAsia="en-US" w:bidi="ar-SA"/>
        </w:rPr>
      </w:pPr>
      <w:r>
        <w:rPr>
          <w:rFonts w:ascii="arial" w:eastAsia="arial" w:hAnsi="arial" w:cs="arial"/>
          <w:color w:val="000000"/>
          <w:sz w:val="20"/>
          <w:lang w:val="en-US" w:eastAsia="en-US" w:bidi="ar-SA"/>
        </w:rPr>
        <w:t>Rio Tinto acknowledges the findings of the Takeovers Panel in relation to Energy Resources of Australia Limited's (ERA) renounceable entitlement offer to raise $324 million (A$476 million) for the rehabilitation of the Ranger Project Area in Australia's Northern Territory.</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will consider the Panel's judgement before determining next steps.</w:t>
      </w:r>
    </w:p>
    <w:p>
      <w:pPr>
        <w:spacing w:before="60" w:line="260" w:lineRule="atLeast"/>
        <w:jc w:val="both"/>
        <w:rPr>
          <w:lang w:val="en-US" w:eastAsia="en-US" w:bidi="ar-SA"/>
        </w:rPr>
      </w:pPr>
      <w:r>
        <w:rPr>
          <w:rFonts w:ascii="arial" w:eastAsia="arial" w:hAnsi="arial" w:cs="arial"/>
          <w:color w:val="000000"/>
          <w:sz w:val="20"/>
          <w:lang w:val="en-US" w:eastAsia="en-US" w:bidi="ar-SA"/>
        </w:rPr>
        <w:t>Rio Tinto group executive Energy &amp; Minerals Bold Baatar said "Rio Tinto agreed to fully subscribe to and underwrite an entitlement offer in the absence of any other commercially viable solution being available to ERA for the rehabilitation of the Ranger Project Area.</w:t>
      </w:r>
    </w:p>
    <w:p>
      <w:pPr>
        <w:spacing w:before="60" w:line="260" w:lineRule="atLeast"/>
        <w:jc w:val="both"/>
        <w:rPr>
          <w:lang w:val="en-US" w:eastAsia="en-US" w:bidi="ar-SA"/>
        </w:rPr>
      </w:pPr>
      <w:r>
        <w:rPr>
          <w:rFonts w:ascii="arial" w:eastAsia="arial" w:hAnsi="arial" w:cs="arial"/>
          <w:color w:val="000000"/>
          <w:sz w:val="20"/>
          <w:lang w:val="en-US" w:eastAsia="en-US" w:bidi="ar-SA"/>
        </w:rPr>
        <w:t>"We will now consider our options in light of the Panel's orders so that ERA can fulfil its important rehabilitation obligations and commitments to the communities in which it operates and relevant authorities."</w:t>
      </w:r>
    </w:p>
    <w:p>
      <w:pPr>
        <w:spacing w:before="60" w:line="260" w:lineRule="atLeast"/>
        <w:jc w:val="both"/>
        <w:rPr>
          <w:lang w:val="en-US" w:eastAsia="en-US" w:bidi="ar-SA"/>
        </w:rPr>
      </w:pPr>
      <w:r>
        <w:rPr>
          <w:rFonts w:ascii="arial" w:eastAsia="arial" w:hAnsi="arial" w:cs="arial"/>
          <w:color w:val="000000"/>
          <w:sz w:val="20"/>
          <w:lang w:val="en-US" w:eastAsia="en-US" w:bidi="ar-SA"/>
        </w:rPr>
        <w:t>Under the terms of its mining approvals, ERA is required to end mining and processing activities at Ranger by January 2021 and complete final rehabilitation by January 2026.</w:t>
      </w:r>
    </w:p>
    <w:p>
      <w:pPr>
        <w:spacing w:before="60" w:line="260" w:lineRule="atLeast"/>
        <w:jc w:val="both"/>
        <w:rPr>
          <w:lang w:val="en-US" w:eastAsia="en-US" w:bidi="ar-SA"/>
        </w:rPr>
      </w:pPr>
      <w:r>
        <w:rPr>
          <w:rFonts w:ascii="arial" w:eastAsia="arial" w:hAnsi="arial" w:cs="arial"/>
          <w:color w:val="000000"/>
          <w:sz w:val="20"/>
          <w:lang w:val="en-US" w:eastAsia="en-US" w:bidi="ar-SA"/>
        </w:rPr>
        <w:t>On 8 February 2019, ERA finalised its closure feasibility study for Ranger Project Area rehabilitation, resulting in a material increase in anticipated rehabilitation costs. Following this increase, ERA advised it needed extra funding to meet its rehabilitation obligations to the Commonwealth Government, Northern Territory Government and Traditional Owners.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December 04 2019: Rio Tinto curtails operations at RBM</w:t>
      </w:r>
    </w:p>
    <w:p>
      <w:pPr>
        <w:spacing w:before="60" w:line="260" w:lineRule="atLeast"/>
        <w:jc w:val="both"/>
        <w:rPr>
          <w:lang w:val="en-US" w:eastAsia="en-US" w:bidi="ar-SA"/>
        </w:rPr>
      </w:pPr>
      <w:r>
        <w:rPr>
          <w:rFonts w:ascii="arial" w:eastAsia="arial" w:hAnsi="arial" w:cs="arial"/>
          <w:color w:val="000000"/>
          <w:sz w:val="20"/>
          <w:lang w:val="en-US" w:eastAsia="en-US" w:bidi="ar-SA"/>
        </w:rPr>
        <w:t>Rio Tinto has decided to curtail operations at Richards Bay Minerals (RBM) in South Africa to ensure the safety and security of its employees due to an escalation in violence in the communities surrounding the operations.</w:t>
      </w:r>
    </w:p>
    <w:p>
      <w:pPr>
        <w:spacing w:before="60" w:line="260" w:lineRule="atLeast"/>
        <w:jc w:val="both"/>
        <w:rPr>
          <w:lang w:val="en-US" w:eastAsia="en-US" w:bidi="ar-SA"/>
        </w:rPr>
      </w:pPr>
      <w:r>
        <w:rPr>
          <w:rFonts w:ascii="arial" w:eastAsia="arial" w:hAnsi="arial" w:cs="arial"/>
          <w:color w:val="000000"/>
          <w:sz w:val="20"/>
          <w:lang w:val="en-US" w:eastAsia="en-US" w:bidi="ar-SA"/>
        </w:rPr>
        <w:t>There has been an escalation of criminal activity towards RBM employees and one was shot and seriously injured in the last few days. As a result, all mining operations at RBM have been halted and the smelters are operating at a reduced level, with a minimum number of employees now on site. Construction of the Zulti South project has also been temporarily paused.</w:t>
      </w:r>
    </w:p>
    <w:p>
      <w:pPr>
        <w:spacing w:before="60" w:line="260" w:lineRule="atLeast"/>
        <w:jc w:val="both"/>
        <w:rPr>
          <w:lang w:val="en-US" w:eastAsia="en-US" w:bidi="ar-SA"/>
        </w:rPr>
      </w:pPr>
      <w:r>
        <w:rPr>
          <w:rFonts w:ascii="arial" w:eastAsia="arial" w:hAnsi="arial" w:cs="arial"/>
          <w:color w:val="000000"/>
          <w:sz w:val="20"/>
          <w:lang w:val="en-US" w:eastAsia="en-US" w:bidi="ar-SA"/>
        </w:rPr>
        <w:t>Bold Baatar, chief executive, Energy &amp; Minerals said "The safety of our people is Rio Tinto's key priority and we have taken decisive action to stop operations to reduce the risk of serious harm to our team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in discussions with the local communities, regional and national governments,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order to find a way to address the safety and security issues. Our goal is to return RBM to normal operations in a safe and sustainable way. We would like to acknowledge and thank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authorities for their support."</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contact customers to discuss how to minimise any potential disruptions. Titanium dioxide slag production for 2019 is now expected to be at the bottom end of 2019 guidance of between 1.2 and 1.4 million tonnes.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November 27 2019: Rio Tinto approves $749m investment in Pilbara</w:t>
      </w:r>
    </w:p>
    <w:p>
      <w:pPr>
        <w:spacing w:before="60" w:line="260" w:lineRule="atLeast"/>
        <w:jc w:val="both"/>
        <w:rPr>
          <w:lang w:val="en-US" w:eastAsia="en-US" w:bidi="ar-SA"/>
        </w:rPr>
      </w:pPr>
      <w:r>
        <w:rPr>
          <w:rFonts w:ascii="arial" w:eastAsia="arial" w:hAnsi="arial" w:cs="arial"/>
          <w:color w:val="000000"/>
          <w:sz w:val="20"/>
          <w:lang w:val="en-US" w:eastAsia="en-US" w:bidi="ar-SA"/>
        </w:rPr>
        <w:t>Rio Tinto has approved a $749 million (A$1 billion) investment in its existing Greater Tom Price operations (100% owned) to help sustain the production capacity of its world-class iron ore business in the Pilbara of Western Australia.</w:t>
      </w:r>
    </w:p>
    <w:p>
      <w:pPr>
        <w:spacing w:before="60" w:line="260" w:lineRule="atLeast"/>
        <w:jc w:val="both"/>
        <w:rPr>
          <w:lang w:val="en-US" w:eastAsia="en-US" w:bidi="ar-SA"/>
        </w:rPr>
      </w:pPr>
      <w:r>
        <w:rPr>
          <w:rFonts w:ascii="arial" w:eastAsia="arial" w:hAnsi="arial" w:cs="arial"/>
          <w:color w:val="000000"/>
          <w:sz w:val="20"/>
          <w:lang w:val="en-US" w:eastAsia="en-US" w:bidi="ar-SA"/>
        </w:rPr>
        <w:t>The investment in the Western Turner Syncline Phase 2 (WTS2) mine will facilitate mining of existing and new deposits and includes construction of a new crusher as well as a 13-kilometre conveyor.</w:t>
      </w:r>
    </w:p>
    <w:p>
      <w:pPr>
        <w:spacing w:before="60" w:line="260" w:lineRule="atLeast"/>
        <w:jc w:val="both"/>
        <w:rPr>
          <w:lang w:val="en-US" w:eastAsia="en-US" w:bidi="ar-SA"/>
        </w:rPr>
      </w:pPr>
      <w:r>
        <w:rPr>
          <w:rFonts w:ascii="arial" w:eastAsia="arial" w:hAnsi="arial" w:cs="arial"/>
          <w:color w:val="000000"/>
          <w:sz w:val="20"/>
          <w:lang w:val="en-US" w:eastAsia="en-US" w:bidi="ar-SA"/>
        </w:rPr>
        <w:t>The new conveyor system will help lower greenhouse gas emissions from the mine by 3.5 per cent compared to road haulage and the business is continuing to assess additional options to reduce emissions including renewable energy solutions.</w:t>
      </w:r>
    </w:p>
    <w:p>
      <w:pPr>
        <w:spacing w:before="60" w:line="260" w:lineRule="atLeast"/>
        <w:jc w:val="both"/>
        <w:rPr>
          <w:lang w:val="en-US" w:eastAsia="en-US" w:bidi="ar-SA"/>
        </w:rPr>
      </w:pPr>
      <w:r>
        <w:rPr>
          <w:rFonts w:ascii="arial" w:eastAsia="arial" w:hAnsi="arial" w:cs="arial"/>
          <w:color w:val="000000"/>
          <w:sz w:val="20"/>
          <w:lang w:val="en-US" w:eastAsia="en-US" w:bidi="ar-SA"/>
        </w:rPr>
        <w:t>Pending final government approvals, construction will start in the first quarter of 2020 with first ore from the crusher expected in 2021. Production of high-quality Brockman ore will support the company's flagship Pilbara Blend, which continues to be the preferred baseload product for China's steel mills.</w:t>
      </w:r>
    </w:p>
    <w:p>
      <w:pPr>
        <w:spacing w:before="60" w:line="260" w:lineRule="atLeast"/>
        <w:jc w:val="both"/>
        <w:rPr>
          <w:lang w:val="en-US" w:eastAsia="en-US" w:bidi="ar-SA"/>
        </w:rPr>
      </w:pPr>
      <w:r>
        <w:rPr>
          <w:rFonts w:ascii="arial" w:eastAsia="arial" w:hAnsi="arial" w:cs="arial"/>
          <w:color w:val="000000"/>
          <w:sz w:val="20"/>
          <w:lang w:val="en-US" w:eastAsia="en-US" w:bidi="ar-SA"/>
        </w:rPr>
        <w:t>The project is expected to deliver an attractive internal rate of return with a capital intensity of about $25 per tonne of production capacity. The investment is included in Rio Tinto's existing guidance for Pilbara replacement capital for 2020 to 2022.</w:t>
      </w:r>
    </w:p>
    <w:p>
      <w:pPr>
        <w:spacing w:before="60" w:line="260" w:lineRule="atLeast"/>
        <w:jc w:val="both"/>
        <w:rPr>
          <w:lang w:val="en-US" w:eastAsia="en-US" w:bidi="ar-SA"/>
        </w:rPr>
      </w:pPr>
      <w:r>
        <w:rPr>
          <w:rFonts w:ascii="arial" w:eastAsia="arial" w:hAnsi="arial" w:cs="arial"/>
          <w:color w:val="000000"/>
          <w:sz w:val="20"/>
          <w:lang w:val="en-US" w:eastAsia="en-US" w:bidi="ar-SA"/>
        </w:rPr>
        <w:t>As part of the investment, the haul truck fleet at the mine will be fitted with Autonomous Haulage System (AHS) technology to enable autonomous haulage at WTS2 from 2021. The ongoing deployment of autonomous haulage at the company's Pilbara operations is delivering significant safety benefits as well as enhancing productivity and reducing costs.</w:t>
      </w:r>
    </w:p>
    <w:p>
      <w:pPr>
        <w:spacing w:before="60" w:line="260" w:lineRule="atLeast"/>
        <w:jc w:val="both"/>
        <w:rPr>
          <w:lang w:val="en-US" w:eastAsia="en-US" w:bidi="ar-SA"/>
        </w:rPr>
      </w:pPr>
      <w:r>
        <w:rPr>
          <w:rFonts w:ascii="arial" w:eastAsia="arial" w:hAnsi="arial" w:cs="arial"/>
          <w:color w:val="000000"/>
          <w:sz w:val="20"/>
          <w:lang w:val="en-US" w:eastAsia="en-US" w:bidi="ar-SA"/>
        </w:rPr>
        <w:t>Approximately 50% of the company's haul truck fleet will be capable of operating autonomously by the end of the year with plans being assessed to expand this in the years ahead. Consistent with its proven track record, the company is continuing to reskill, redeploy and retrain as automation technology is implemented.</w:t>
      </w:r>
    </w:p>
    <w:p>
      <w:pPr>
        <w:spacing w:before="60" w:line="260" w:lineRule="atLeast"/>
        <w:jc w:val="both"/>
        <w:rPr>
          <w:lang w:val="en-US" w:eastAsia="en-US" w:bidi="ar-SA"/>
        </w:rPr>
      </w:pPr>
      <w:r>
        <w:rPr>
          <w:rFonts w:ascii="arial" w:eastAsia="arial" w:hAnsi="arial" w:cs="arial"/>
          <w:color w:val="000000"/>
          <w:sz w:val="20"/>
          <w:lang w:val="en-US" w:eastAsia="en-US" w:bidi="ar-SA"/>
        </w:rPr>
        <w:t>Rio Tinto Iron Ore chief executive Chris Salisbury said "Our iron ore business continues to deliver industry-leading margins as we drive performance from our mines.</w:t>
      </w:r>
    </w:p>
    <w:p>
      <w:pPr>
        <w:spacing w:before="200" w:line="260" w:lineRule="atLeast"/>
        <w:jc w:val="both"/>
        <w:rPr>
          <w:lang w:val="en-US" w:eastAsia="en-US" w:bidi="ar-SA"/>
        </w:rPr>
      </w:pPr>
      <w:r>
        <w:rPr>
          <w:rFonts w:ascii="arial" w:eastAsia="arial" w:hAnsi="arial" w:cs="arial"/>
          <w:color w:val="000000"/>
          <w:sz w:val="20"/>
          <w:lang w:val="en-US" w:eastAsia="en-US" w:bidi="ar-SA"/>
        </w:rPr>
        <w:t>November 19 2019: Rio Tinto notes Court proceedings in Mongolia</w:t>
      </w:r>
    </w:p>
    <w:p>
      <w:pPr>
        <w:spacing w:before="60" w:line="260" w:lineRule="atLeast"/>
        <w:jc w:val="both"/>
        <w:rPr>
          <w:lang w:val="en-US" w:eastAsia="en-US" w:bidi="ar-SA"/>
        </w:rPr>
      </w:pPr>
      <w:r>
        <w:rPr>
          <w:rFonts w:ascii="arial" w:eastAsia="arial" w:hAnsi="arial" w:cs="arial"/>
          <w:color w:val="000000"/>
          <w:sz w:val="20"/>
          <w:lang w:val="en-US" w:eastAsia="en-US" w:bidi="ar-SA"/>
        </w:rPr>
        <w:t>Rio Tinto today notes Administrative Court proceedings in Mongolia with regard to a lawsuit initiated by the Darkhan Mongol Nogoon Negdel Non-Governmental Organization (NGO) relating to the Government of Mongolia's process in finalising the Oyu Tolgoi Underground Mine Development and Financing Plan (UDP).</w:t>
      </w:r>
    </w:p>
    <w:p>
      <w:pPr>
        <w:spacing w:before="60" w:line="260" w:lineRule="atLeast"/>
        <w:jc w:val="both"/>
        <w:rPr>
          <w:lang w:val="en-US" w:eastAsia="en-US" w:bidi="ar-SA"/>
        </w:rPr>
      </w:pPr>
      <w:r>
        <w:rPr>
          <w:rFonts w:ascii="arial" w:eastAsia="arial" w:hAnsi="arial" w:cs="arial"/>
          <w:color w:val="000000"/>
          <w:sz w:val="20"/>
          <w:lang w:val="en-US" w:eastAsia="en-US" w:bidi="ar-SA"/>
        </w:rPr>
        <w:t>Early reports suggest the Administrative Court of first instance has upheld claims by the NGO that due process was not followed by the Government of Mongolia in finalising the UDP, although the Court's formal written ruling is expected to be released only in the coming weeks.</w:t>
      </w:r>
    </w:p>
    <w:p>
      <w:pPr>
        <w:spacing w:before="60" w:line="260" w:lineRule="atLeast"/>
        <w:jc w:val="both"/>
        <w:rPr>
          <w:lang w:val="en-US" w:eastAsia="en-US" w:bidi="ar-SA"/>
        </w:rPr>
      </w:pPr>
      <w:r>
        <w:rPr>
          <w:rFonts w:ascii="arial" w:eastAsia="arial" w:hAnsi="arial" w:cs="arial"/>
          <w:color w:val="000000"/>
          <w:sz w:val="20"/>
          <w:lang w:val="en-US" w:eastAsia="en-US" w:bidi="ar-SA"/>
        </w:rPr>
        <w:t>Rio Tinto strongly refutes any suggestion that the UDP or any of the foundational OT Agreements are illegal. Adherence to the principles of the Investment Agreement (IA) ARSHA and the UDP has allowed for the development of the Oyu Tolgoi mine in a manner that has given rise to significant long-term benefits to the people of Mongolia.</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November 15 2019: Rio Tinto: Rehabilitation of Ranger Project Area</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support Energy Resources of Australia Limited's (ERA) plans for a renounceable entitlement offer to raise $324 million (A$476 million) for the rehabilitation of the Ranger Project Area in Australia's Northern Territory.</w:t>
      </w:r>
    </w:p>
    <w:p>
      <w:pPr>
        <w:spacing w:before="60" w:line="260" w:lineRule="atLeast"/>
        <w:jc w:val="both"/>
        <w:rPr>
          <w:lang w:val="en-US" w:eastAsia="en-US" w:bidi="ar-SA"/>
        </w:rPr>
      </w:pPr>
      <w:r>
        <w:rPr>
          <w:rFonts w:ascii="arial" w:eastAsia="arial" w:hAnsi="arial" w:cs="arial"/>
          <w:color w:val="000000"/>
          <w:sz w:val="20"/>
          <w:lang w:val="en-US" w:eastAsia="en-US" w:bidi="ar-SA"/>
        </w:rPr>
        <w:t>As a 68.4 per cent shareholder in ERA, Rio Tinto will subscribe to its full entitlement of approximately $221 million (A$326 million). Given ERA's inability to secure third-party underwriting support, Rio Tinto has also agreed to fully underwrite the offer to ensure ERA has the funds it needs to meet its current rehabilitation obligations.</w:t>
      </w:r>
    </w:p>
    <w:p>
      <w:pPr>
        <w:spacing w:before="60" w:line="260" w:lineRule="atLeast"/>
        <w:jc w:val="both"/>
        <w:rPr>
          <w:lang w:val="en-US" w:eastAsia="en-US" w:bidi="ar-SA"/>
        </w:rPr>
      </w:pPr>
      <w:r>
        <w:rPr>
          <w:rFonts w:ascii="arial" w:eastAsia="arial" w:hAnsi="arial" w:cs="arial"/>
          <w:color w:val="000000"/>
          <w:sz w:val="20"/>
          <w:lang w:val="en-US" w:eastAsia="en-US" w:bidi="ar-SA"/>
        </w:rPr>
        <w:t>Rio Tinto group executive Energy &amp; Minerals Bold Baatar said "We take mine closure very seriously and ensuring ERA is able to fund the closure and rehabilitation of the Ranger Project Area, through participating in this entitlement offer, is a priority.</w:t>
      </w:r>
    </w:p>
    <w:p>
      <w:pPr>
        <w:spacing w:before="60" w:line="260" w:lineRule="atLeast"/>
        <w:jc w:val="both"/>
        <w:rPr>
          <w:lang w:val="en-US" w:eastAsia="en-US" w:bidi="ar-SA"/>
        </w:rPr>
      </w:pPr>
      <w:r>
        <w:rPr>
          <w:rFonts w:ascii="arial" w:eastAsia="arial" w:hAnsi="arial" w:cs="arial"/>
          <w:color w:val="000000"/>
          <w:sz w:val="20"/>
          <w:lang w:val="en-US" w:eastAsia="en-US" w:bidi="ar-SA"/>
        </w:rPr>
        <w:t>"We have committed to supporting this offer with the objective of ensuring ERA is in a position to rehabilitate Ranger to a standard that will establish an environment similar to the adjacent Kakadu National Park."</w:t>
      </w:r>
    </w:p>
    <w:p>
      <w:pPr>
        <w:spacing w:before="60" w:line="260" w:lineRule="atLeast"/>
        <w:jc w:val="both"/>
        <w:rPr>
          <w:lang w:val="en-US" w:eastAsia="en-US" w:bidi="ar-SA"/>
        </w:rPr>
      </w:pPr>
      <w:r>
        <w:rPr>
          <w:rFonts w:ascii="arial" w:eastAsia="arial" w:hAnsi="arial" w:cs="arial"/>
          <w:color w:val="000000"/>
          <w:sz w:val="20"/>
          <w:lang w:val="en-US" w:eastAsia="en-US" w:bidi="ar-SA"/>
        </w:rPr>
        <w:t>Under the terms of its mining approvals, ERA is required to end mining and processing activities at Ranger by January 2021 and complete final rehabilitation by January 2026.</w:t>
      </w:r>
    </w:p>
    <w:p>
      <w:pPr>
        <w:spacing w:before="60" w:line="260" w:lineRule="atLeast"/>
        <w:jc w:val="both"/>
        <w:rPr>
          <w:lang w:val="en-US" w:eastAsia="en-US" w:bidi="ar-SA"/>
        </w:rPr>
      </w:pPr>
      <w:r>
        <w:rPr>
          <w:rFonts w:ascii="arial" w:eastAsia="arial" w:hAnsi="arial" w:cs="arial"/>
          <w:color w:val="000000"/>
          <w:sz w:val="20"/>
          <w:lang w:val="en-US" w:eastAsia="en-US" w:bidi="ar-SA"/>
        </w:rPr>
        <w:t>On 8 February 2019, ERA finalised its closure feasibility study for Ranger Project Area rehabilitation, resulting in a material increase in anticipated rehabilitation costs. Following this increase, ERA advised it needed extra funding to meet its rehabilitation obligations to the Commonwealth Government, Northern Territory Government and Traditional Owners.</w:t>
      </w:r>
    </w:p>
    <w:p>
      <w:pPr>
        <w:spacing w:before="60" w:line="260" w:lineRule="atLeast"/>
        <w:jc w:val="both"/>
        <w:rPr>
          <w:lang w:val="en-US" w:eastAsia="en-US" w:bidi="ar-SA"/>
        </w:rPr>
      </w:pPr>
      <w:r>
        <w:rPr>
          <w:rFonts w:ascii="arial" w:eastAsia="arial" w:hAnsi="arial" w:cs="arial"/>
          <w:color w:val="000000"/>
          <w:sz w:val="20"/>
          <w:lang w:val="en-US" w:eastAsia="en-US" w:bidi="ar-SA"/>
        </w:rPr>
        <w:t>As announced by ERA today, Ranger rehabilitation expenditure is not expected to generate any direct financial return for ERA.</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October 23 2019: Rio Tinto: Future of New Zealand Aluminium Smelter</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conduct a strategic review of its interest in New Zealand's Aluminium Smelter (NZAS) at Tiwai Point, to determine the operation's ongoing viability and competitive position.</w:t>
      </w:r>
    </w:p>
    <w:p>
      <w:pPr>
        <w:spacing w:before="60" w:line="260" w:lineRule="atLeast"/>
        <w:jc w:val="both"/>
        <w:rPr>
          <w:lang w:val="en-US" w:eastAsia="en-US" w:bidi="ar-SA"/>
        </w:rPr>
      </w:pPr>
      <w:r>
        <w:rPr>
          <w:rFonts w:ascii="arial" w:eastAsia="arial" w:hAnsi="arial" w:cs="arial"/>
          <w:color w:val="000000"/>
          <w:sz w:val="20"/>
          <w:lang w:val="en-US" w:eastAsia="en-US" w:bidi="ar-SA"/>
        </w:rPr>
        <w:t>Under current market conditions and with high energy costs, we expect the short to medium outlook for the aluminium industry to be challenging and this asset to continue to be unprofitable. Rio Tinto intends to hold discussions with the Government of New Zealand and energy providers to explore options and identify economically viable solutions to find a pathway to profitability for the asset.</w:t>
      </w:r>
    </w:p>
    <w:p>
      <w:pPr>
        <w:spacing w:before="60" w:line="260" w:lineRule="atLeast"/>
        <w:jc w:val="both"/>
        <w:rPr>
          <w:lang w:val="en-US" w:eastAsia="en-US" w:bidi="ar-SA"/>
        </w:rPr>
      </w:pPr>
      <w:r>
        <w:rPr>
          <w:rFonts w:ascii="arial" w:eastAsia="arial" w:hAnsi="arial" w:cs="arial"/>
          <w:color w:val="000000"/>
          <w:sz w:val="20"/>
          <w:lang w:val="en-US" w:eastAsia="en-US" w:bidi="ar-SA"/>
        </w:rPr>
        <w:t>Rio Tinto Aluminium chief executive Alf Barrios said "The aluminium industry is currently facing significant headwinds with historically low prices due to an over-supplied market. This means that many aluminium providers are reviewing their positions.</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work with all stakeholders including the government, suppliers, communities and employees in order to find a solution that will ensure a profitable future for this plant."</w:t>
      </w:r>
    </w:p>
    <w:p>
      <w:pPr>
        <w:spacing w:before="60" w:line="260" w:lineRule="atLeast"/>
        <w:jc w:val="both"/>
        <w:rPr>
          <w:lang w:val="en-US" w:eastAsia="en-US" w:bidi="ar-SA"/>
        </w:rPr>
      </w:pPr>
      <w:r>
        <w:rPr>
          <w:rFonts w:ascii="arial" w:eastAsia="arial" w:hAnsi="arial" w:cs="arial"/>
          <w:color w:val="000000"/>
          <w:sz w:val="20"/>
          <w:lang w:val="en-US" w:eastAsia="en-US" w:bidi="ar-SA"/>
        </w:rPr>
        <w:t>The strategic review will consider all options, including curtailment and closure and will be complete in the first quarter in 2020.</w:t>
      </w:r>
    </w:p>
    <w:p>
      <w:pPr>
        <w:spacing w:before="60" w:line="260" w:lineRule="atLeast"/>
        <w:jc w:val="both"/>
        <w:rPr>
          <w:lang w:val="en-US" w:eastAsia="en-US" w:bidi="ar-SA"/>
        </w:rPr>
      </w:pPr>
      <w:r>
        <w:rPr>
          <w:rFonts w:ascii="arial" w:eastAsia="arial" w:hAnsi="arial" w:cs="arial"/>
          <w:color w:val="000000"/>
          <w:sz w:val="20"/>
          <w:lang w:val="en-US" w:eastAsia="en-US" w:bidi="ar-SA"/>
        </w:rPr>
        <w:t>NZAS is a joint venture between Rio Tinto (79.36%) and Sumitomo Chemical Company Limited (20.64%) and employs around 1000 people.</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01 2019: Rio Tinto 2019 half year results</w:t>
      </w:r>
    </w:p>
    <w:p>
      <w:pPr>
        <w:spacing w:before="60" w:line="260" w:lineRule="atLeast"/>
        <w:jc w:val="both"/>
        <w:rPr>
          <w:lang w:val="en-US" w:eastAsia="en-US" w:bidi="ar-SA"/>
        </w:rPr>
      </w:pPr>
      <w:r>
        <w:rPr>
          <w:rFonts w:ascii="arial" w:eastAsia="arial" w:hAnsi="arial" w:cs="arial"/>
          <w:color w:val="000000"/>
          <w:sz w:val="20"/>
          <w:lang w:val="en-US" w:eastAsia="en-US" w:bidi="ar-SA"/>
        </w:rPr>
        <w:t>Rio Tinto announces returns to shareholders of $3.5 billion including interim dividend of $2.5 billion and special dividend of $1.0 billion</w:t>
      </w:r>
    </w:p>
    <w:p>
      <w:pPr>
        <w:spacing w:before="60" w:line="260" w:lineRule="atLeast"/>
        <w:jc w:val="both"/>
        <w:rPr>
          <w:lang w:val="en-US" w:eastAsia="en-US" w:bidi="ar-SA"/>
        </w:rPr>
      </w:pPr>
      <w:r>
        <w:rPr>
          <w:rFonts w:ascii="arial" w:eastAsia="arial" w:hAnsi="arial" w:cs="arial"/>
          <w:color w:val="000000"/>
          <w:sz w:val="20"/>
          <w:lang w:val="en-US" w:eastAsia="en-US" w:bidi="ar-SA"/>
        </w:rPr>
        <w:t>1 August 2019</w:t>
      </w:r>
    </w:p>
    <w:p>
      <w:pPr>
        <w:spacing w:before="60" w:line="260" w:lineRule="atLeast"/>
        <w:jc w:val="both"/>
        <w:rPr>
          <w:lang w:val="en-US" w:eastAsia="en-US" w:bidi="ar-SA"/>
        </w:rPr>
      </w:pPr>
      <w:r>
        <w:rPr>
          <w:rFonts w:ascii="arial" w:eastAsia="arial" w:hAnsi="arial" w:cs="arial"/>
          <w:color w:val="000000"/>
          <w:sz w:val="20"/>
          <w:lang w:val="en-US" w:eastAsia="en-US" w:bidi="ar-SA"/>
        </w:rPr>
        <w:t>Rio Tinto chief executive J-S Jacques said "We have delivered strong financial results with underlying EBITDA of $10.3 billion and EBITDA margin of 47%. Our financial performance was driven by our Pilbara operations with a 72% EBITDA margin, underpinned by strong iron ore prices.</w:t>
      </w:r>
    </w:p>
    <w:p>
      <w:pPr>
        <w:spacing w:before="60" w:line="260" w:lineRule="atLeast"/>
        <w:jc w:val="both"/>
        <w:rPr>
          <w:lang w:val="en-US" w:eastAsia="en-US" w:bidi="ar-SA"/>
        </w:rPr>
      </w:pPr>
      <w:r>
        <w:rPr>
          <w:rFonts w:ascii="arial" w:eastAsia="arial" w:hAnsi="arial" w:cs="arial"/>
          <w:color w:val="000000"/>
          <w:sz w:val="20"/>
          <w:lang w:val="en-US" w:eastAsia="en-US" w:bidi="ar-SA"/>
        </w:rPr>
        <w:t>"We are taking actions to protect the Pilbara Blend and optimise performance across our iron ore system, following the operational challenges which emerged in the first half.</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16 2019: Rio Tinto: Update on Oyu Tolgoi underground project</w:t>
      </w:r>
    </w:p>
    <w:p>
      <w:pPr>
        <w:spacing w:before="60" w:line="260" w:lineRule="atLeast"/>
        <w:jc w:val="both"/>
        <w:rPr>
          <w:lang w:val="en-US" w:eastAsia="en-US" w:bidi="ar-SA"/>
        </w:rPr>
      </w:pPr>
      <w:r>
        <w:rPr>
          <w:rFonts w:ascii="arial" w:eastAsia="arial" w:hAnsi="arial" w:cs="arial"/>
          <w:color w:val="000000"/>
          <w:sz w:val="20"/>
          <w:lang w:val="en-US" w:eastAsia="en-US" w:bidi="ar-SA"/>
        </w:rPr>
        <w:t>Rio Tinto is today providing an update on the schedule and cost of the Oyu Tolgoi underground project ('the Project') in Mongolia.</w:t>
      </w:r>
    </w:p>
    <w:p>
      <w:pPr>
        <w:spacing w:before="60" w:line="260" w:lineRule="atLeast"/>
        <w:jc w:val="both"/>
        <w:rPr>
          <w:lang w:val="en-US" w:eastAsia="en-US" w:bidi="ar-SA"/>
        </w:rPr>
      </w:pPr>
      <w:r>
        <w:rPr>
          <w:rFonts w:ascii="arial" w:eastAsia="arial" w:hAnsi="arial" w:cs="arial"/>
          <w:color w:val="000000"/>
          <w:sz w:val="20"/>
          <w:lang w:val="en-US" w:eastAsia="en-US" w:bidi="ar-SA"/>
        </w:rPr>
        <w:t>The Project continued to progress in 2019 towards its path to become one of the largest copper mines in the world.</w:t>
      </w:r>
    </w:p>
    <w:p>
      <w:pPr>
        <w:spacing w:before="60" w:line="260" w:lineRule="atLeast"/>
        <w:jc w:val="both"/>
        <w:rPr>
          <w:lang w:val="en-US" w:eastAsia="en-US" w:bidi="ar-SA"/>
        </w:rPr>
      </w:pPr>
      <w:r>
        <w:rPr>
          <w:rFonts w:ascii="arial" w:eastAsia="arial" w:hAnsi="arial" w:cs="arial"/>
          <w:color w:val="000000"/>
          <w:sz w:val="20"/>
          <w:lang w:val="en-US" w:eastAsia="en-US" w:bidi="ar-SA"/>
        </w:rPr>
        <w:t>Since February, key below ground infrastructure such as the control room facility and the jaw crusher system are now complete and construction of shafts 3 and 4 is progressing well. The commissioning of shaft 2 remains on track for October 2019.</w:t>
      </w:r>
    </w:p>
    <w:p>
      <w:pPr>
        <w:spacing w:before="60" w:line="260" w:lineRule="atLeast"/>
        <w:jc w:val="both"/>
        <w:rPr>
          <w:lang w:val="en-US" w:eastAsia="en-US" w:bidi="ar-SA"/>
        </w:rPr>
      </w:pPr>
      <w:r>
        <w:rPr>
          <w:rFonts w:ascii="arial" w:eastAsia="arial" w:hAnsi="arial" w:cs="arial"/>
          <w:color w:val="000000"/>
          <w:sz w:val="20"/>
          <w:lang w:val="en-US" w:eastAsia="en-US" w:bidi="ar-SA"/>
        </w:rPr>
        <w:t>As previously advised, enhanced geotechnical information and data modelling suggests that there may be some stability risks identified with the approved mine design and so a number of other mine design options are also under consideration to complete the Project. Studies to date indicate that these options may result in some of the critical underground infrastructure, such as the mid-access drive and the ore handling system, being relocated or removed. Options relating to the sequence of crossing the panel boundaries during mining operations are also being analysed.</w:t>
      </w:r>
    </w:p>
    <w:p>
      <w:pPr>
        <w:spacing w:before="60" w:line="260" w:lineRule="atLeast"/>
        <w:jc w:val="both"/>
        <w:rPr>
          <w:lang w:val="en-US" w:eastAsia="en-US" w:bidi="ar-SA"/>
        </w:rPr>
      </w:pPr>
      <w:r>
        <w:rPr>
          <w:rFonts w:ascii="arial" w:eastAsia="arial" w:hAnsi="arial" w:cs="arial"/>
          <w:color w:val="000000"/>
          <w:sz w:val="20"/>
          <w:lang w:val="en-US" w:eastAsia="en-US" w:bidi="ar-SA"/>
        </w:rPr>
        <w:t>These options are being evaluated to determine the final design of the first panel of mining, "Panel 0", and this work is anticipated to continue until early 2020. Given the further technical work which is needed, the Definitive Estimate, which will include the final estimate of cost and schedule for the remaining underground project, is now expected to be delivered in the second half of 2020, reflecting the preferred mine design approach.</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16 2019: Rio Tinto completes sale of its stake in Rossing Uranium Limited</w:t>
      </w:r>
    </w:p>
    <w:p>
      <w:pPr>
        <w:spacing w:before="60" w:line="260" w:lineRule="atLeast"/>
        <w:jc w:val="both"/>
        <w:rPr>
          <w:lang w:val="en-US" w:eastAsia="en-US" w:bidi="ar-SA"/>
        </w:rPr>
      </w:pPr>
      <w:r>
        <w:rPr>
          <w:rFonts w:ascii="arial" w:eastAsia="arial" w:hAnsi="arial" w:cs="arial"/>
          <w:color w:val="000000"/>
          <w:sz w:val="20"/>
          <w:lang w:val="en-US" w:eastAsia="en-US" w:bidi="ar-SA"/>
        </w:rPr>
        <w:t>Rio Tinto has completed the sale of its entire interest in the Rossing uranium mine in Namibia to China National Uranium Corporation Limited (CNUC) for an initial cash payment of $6.5 million plus a contingent payment of up to $100 million.</w:t>
      </w:r>
    </w:p>
    <w:p>
      <w:pPr>
        <w:spacing w:before="60" w:line="260" w:lineRule="atLeast"/>
        <w:jc w:val="both"/>
        <w:rPr>
          <w:lang w:val="en-US" w:eastAsia="en-US" w:bidi="ar-SA"/>
        </w:rPr>
      </w:pPr>
      <w:r>
        <w:rPr>
          <w:rFonts w:ascii="arial" w:eastAsia="arial" w:hAnsi="arial" w:cs="arial"/>
          <w:color w:val="000000"/>
          <w:sz w:val="20"/>
          <w:lang w:val="en-US" w:eastAsia="en-US" w:bidi="ar-SA"/>
        </w:rPr>
        <w:t>Rio Tinto chief executive J-S Jacques said "This sale demonstrates Rio Tinto's commitment to further simplifying and strengthening our portfolio and brings the total divestment proceeds received since 2017 to $11.2 billion, of which $9.7 billion has been returned to our shareholders.</w:t>
      </w:r>
    </w:p>
    <w:p>
      <w:pPr>
        <w:spacing w:before="60" w:line="260" w:lineRule="atLeast"/>
        <w:jc w:val="both"/>
        <w:rPr>
          <w:lang w:val="en-US" w:eastAsia="en-US" w:bidi="ar-SA"/>
        </w:rPr>
      </w:pPr>
      <w:r>
        <w:rPr>
          <w:rFonts w:ascii="arial" w:eastAsia="arial" w:hAnsi="arial" w:cs="arial"/>
          <w:color w:val="000000"/>
          <w:sz w:val="20"/>
          <w:lang w:val="en-US" w:eastAsia="en-US" w:bidi="ar-SA"/>
        </w:rPr>
        <w:t>"I would like to recognise the hard work of people across Rio Tinto and the communities around Rossing who have contributed to the success of the mine and wish them all the best for the future under new ownership."</w:t>
      </w:r>
    </w:p>
    <w:p>
      <w:pPr>
        <w:spacing w:before="60" w:line="260" w:lineRule="atLeast"/>
        <w:jc w:val="both"/>
        <w:rPr>
          <w:lang w:val="en-US" w:eastAsia="en-US" w:bidi="ar-SA"/>
        </w:rPr>
      </w:pPr>
      <w:r>
        <w:rPr>
          <w:rFonts w:ascii="arial" w:eastAsia="arial" w:hAnsi="arial" w:cs="arial"/>
          <w:color w:val="000000"/>
          <w:sz w:val="20"/>
          <w:lang w:val="en-US" w:eastAsia="en-US" w:bidi="ar-SA"/>
        </w:rPr>
        <w:t>The $100 million contingent payment is linked to uranium spot prices and Rossing's net income during the next seven calendar years. In addition, Rio Tinto will receive a cash payment if CNUC sells the Zelda 20 Mineral Deposit during a restricted period following completion.</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SECTION 13 Snapshot of 88 British ADRs</w:t>
      </w:r>
    </w:p>
    <w:p>
      <w:pPr>
        <w:spacing w:before="60" w:line="260" w:lineRule="atLeast"/>
        <w:jc w:val="both"/>
        <w:rPr>
          <w:lang w:val="en-US" w:eastAsia="en-US" w:bidi="ar-SA"/>
        </w:rPr>
      </w:pPr>
      <w:r>
        <w:rPr>
          <w:rFonts w:ascii="arial" w:eastAsia="arial" w:hAnsi="arial" w:cs="arial"/>
          <w:color w:val="000000"/>
          <w:sz w:val="20"/>
          <w:lang w:val="en-US" w:eastAsia="en-US" w:bidi="ar-SA"/>
        </w:rPr>
        <w:t>Total MCap of 88 British ADRs = USD1,728.6 billion</w:t>
      </w:r>
    </w:p>
    <w:p>
      <w:pPr>
        <w:spacing w:before="60" w:line="260" w:lineRule="atLeast"/>
        <w:jc w:val="both"/>
        <w:rPr>
          <w:lang w:val="en-US" w:eastAsia="en-US" w:bidi="ar-SA"/>
        </w:rPr>
      </w:pPr>
      <w:r>
        <w:rPr>
          <w:rFonts w:ascii="arial" w:eastAsia="arial" w:hAnsi="arial" w:cs="arial"/>
          <w:color w:val="000000"/>
          <w:sz w:val="20"/>
          <w:lang w:val="en-US" w:eastAsia="en-US" w:bidi="ar-SA"/>
        </w:rPr>
        <w:t>Rio Tinto MCap as % of Total MCap of British ADRs = 4.2%</w:t>
      </w:r>
    </w:p>
    <w:p>
      <w:pPr>
        <w:spacing w:before="200" w:line="260" w:lineRule="atLeast"/>
        <w:jc w:val="both"/>
        <w:rPr>
          <w:lang w:val="en-US" w:eastAsia="en-US" w:bidi="ar-SA"/>
        </w:rPr>
      </w:pPr>
      <w:r>
        <w:rPr>
          <w:rFonts w:ascii="arial" w:eastAsia="arial" w:hAnsi="arial" w:cs="arial"/>
          <w:color w:val="000000"/>
          <w:sz w:val="20"/>
          <w:lang w:val="en-US" w:eastAsia="en-US" w:bidi="ar-SA"/>
        </w:rPr>
        <w:t>*ADR Ratio: The number of shares in the United Kingdom represented by one American Depositary Receipt (ADR). For example, a Ratio of 2:1 for 3i Group means 2 ADRs are equivalent to 1 ordinary share traded in the United Kingdom.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600"/>
        <w:gridCol w:w="840"/>
        <w:gridCol w:w="840"/>
        <w:gridCol w:w="960"/>
        <w:gridCol w:w="480"/>
        <w:gridCol w:w="840"/>
        <w:gridCol w:w="84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Company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Code</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Close (USD)</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MCap (US$ M)</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Change (% YTD)</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PV1000 (1Yr)</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*Ratio</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3i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TGOPY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10,686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Abcam</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ABCZY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Adaptimmune Therapeutics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ADAP</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762.5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2,828</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Akari Therapeutics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AKTX</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982</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Amarin</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AMRN</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Anglo American</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NGLOY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31,668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Ashtead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ASHTY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14,875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1,390</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ASOS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ASOMY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3,880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Associated British Foods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ASBFY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19,420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820</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AstraZeneca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AZN</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140,380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BAE Systems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BAESY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20,584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1,140</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Balfour Beatty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BAFYY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1,078</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Bank</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BCS</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26,561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-33.2</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919</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Barratt Developments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BTDPY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BHP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BBL</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44,054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boohoo.com Plc</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BHOOY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5,791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BP</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82,979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-33.8</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670</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British American Tobacco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BTI</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90,936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1,112</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British Land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BTLCY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888</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Britvic</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BTVCY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Bunzl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BZLFY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9,159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Burberry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BURBY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8,130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Carnival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CUK</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3,150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Centrica</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CPYYY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Close Brothers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CBGPY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Compass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CMPGY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22,562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622</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Croda</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COIHY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8,249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1,141</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 La Rue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DLUEY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492</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Diageo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DEO</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83,932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881</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Direct Line Insurance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DIISY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easyJet</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ESYJY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972</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Endava</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DAVA</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Experian</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EXPGY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32,469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G4S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GFSZY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-55.4</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GlaxoSmithKline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GSK</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103,713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1,139</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GW Pharmaceuticals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GWPH</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3,886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Halfords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HLFDY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Hikma Pharmaceuticals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HKMPY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7,416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98,250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Imperial Brands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IMBBY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9,280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Intercontinental Hotels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IHG</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8,952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ITV</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ITVPY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4,078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 Sainsbury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JSAIY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5,425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1,030</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Johnson Matthey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JMPLY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5,212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Kaz Minerals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KZMYY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2,608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801</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Kingfisher</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KGFHY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LGGNY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17,445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1,041</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Lloyds Banking</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LYG</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28,835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London Stock Exchange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LNSTY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36,166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1,512</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Marks and Spencer</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MAKSY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Micro Focus International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MFGP</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-57.9</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Midatech Pharma</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MTP</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-59.7</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Mitie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MITFY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Mondi</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MONDY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6,886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National Grid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NGG</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41,152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Ocado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OCDDY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19,536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Pearson</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PSO</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5,493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Persimmon</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PSMMY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9,376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Playtech</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PYTCY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PUK</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38,857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1,038</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Randgold Resources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Reckitt Benckiser</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RBGLY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63,226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RELX</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RELX</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45,683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Rentokil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RTOKY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11,595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Rightmove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RTMVY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6,282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Rio Tinto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RIO</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71,812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Rolls Royce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RYCEY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8,125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-52.2</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392</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Scotland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RBS</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19,271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Dutch Shell PLC, A Shares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RDS/A</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69,765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Dutch Shell PLC, B Shares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RDS/B</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40,589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-44.9</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Mail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ROYMY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1,102</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RSA Insurance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RSNAY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800</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Sage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SGPYY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9,288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Scottish and Southern Energy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SSEZY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16,526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1,332</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Smith &amp; Nephew</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SNN</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18,211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Smiths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SMGZY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6,353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Spirent</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SPMYY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1,632</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Standard Life Aberdeen</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SLFPY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7,466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1,182</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Summit Therapeutics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SMMT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113.8</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Tate &amp; Lyle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TATYY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TESCO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TSCDY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27,580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1,070</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Tullow Oil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TUWOY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Unilever</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UL</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65,859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960</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United Utilities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UUGRY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1,242</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Vodafone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VOD</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43,657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1,138</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Weir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WEGRY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3,380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798</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William Hill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WIMHY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WM Morrison Supermarkets</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MRWSY</w:t>
            </w:r>
          </w:p>
        </w:tc>
        <w:tc>
          <w:tcPr>
            <w:tcW w:w="8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w:t>
            </w:r>
          </w:p>
        </w:tc>
        <w:tc>
          <w:tcPr>
            <w:tcW w:w="8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5,579</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w:t>
            </w:r>
          </w:p>
        </w:tc>
        <w:tc>
          <w:tcPr>
            <w:tcW w:w="4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88.6</w:t>
            </w:r>
          </w:p>
        </w:tc>
        <w:tc>
          <w:tcPr>
            <w:tcW w:w="8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w:t>
            </w:r>
          </w:p>
        </w:tc>
        <w:tc>
          <w:tcPr>
            <w:tcW w:w="8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1,036</w:t>
            </w:r>
          </w:p>
        </w:tc>
        <w:tc>
          <w:tcPr>
            <w:tcW w:w="8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880"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2"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Corporate Analysis; Investing; Profile; Ranking; Independent Ratings; Performance; Directors; Analyst Recommendation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AMERICAN DEPOSITARY RECEIPTS (94%); DEPOSITORY SERVICES (91%); MINING &amp; EXTRACTION SECTOR PERFORMANCE (90%); PRICES (90%); COMPANY EARNINGS (89%); FINANCIAL PERFORMANCE &amp; REPORTS (89%); MARKET CAPITALIZATION (89%); COMPANY PROFITS (78%); SHAREHOLDERS (78%); COMMON STOCK (77%); PRICE CHANGES (77%); STOCK INDEXES (77%); STOCK PRICES (77%); DIVIDENDS (73%); EARNINGS PER SHARE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RIO TINTO GROUP (95%); Rio Tinto PLC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RIO (NYSE) (95%); RIO (LSE) (95%); RIO (ASX) (95%); RIO</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NAICS212221 GOLD ORE MINING (95%); NAICS212210 IRON ORE MINING (95%); NAICS212112 BITUMINOUS COAL UNDERGROUND MINING (95%); SIC1041 GOLD ORES (95%); AMERICAN DEPOSITARY RECEIPTS (94%); MINES &amp; MINING (93%); DEPOSITORY SERVICES (91%); COAL MINING (90%); GOLD MINING (90%); MINING &amp; EXTRACTION (90%); MINING &amp; EXTRACTION SECTOR PERFORMANCE (90%); COMMON STOCK (77%); PRICE CHANGES (77%); STOCK INDEXES (77%); STOCK PRICES (77%); UNDERGROUND MINING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UNITED KINGDOM (90%); United Kingdom; United States; United Kingdom,United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1"/>
          <w:headerReference w:type="default" r:id="rId882"/>
          <w:footerReference w:type="even" r:id="rId883"/>
          <w:footerReference w:type="default" r:id="rId884"/>
          <w:headerReference w:type="first" r:id="rId885"/>
          <w:footerReference w:type="first" r:id="rId886"/>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887" w:history="1">
        <w:r>
          <w:rPr>
            <w:rFonts w:ascii="arial" w:eastAsia="arial" w:hAnsi="arial" w:cs="arial"/>
            <w:b/>
            <w:bCs/>
            <w:i/>
            <w:color w:val="0077CC"/>
            <w:kern w:val="32"/>
            <w:sz w:val="28"/>
            <w:szCs w:val="32"/>
            <w:u w:val="single"/>
            <w:shd w:val="clear" w:color="auto" w:fill="FFFFFF"/>
            <w:lang w:val="en-US" w:eastAsia="en-US" w:bidi="ar-SA"/>
          </w:rPr>
          <w:t>CISCO SYS Inc 19-year bond YTM drops by 8.4 basis points Tuesday June 16,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344" type="#_x0000_t75" style="width:110.27pt;height:30pt">
            <v:imagedata r:id="rId87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13272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CISCO SYS bond (CUSIP: 17275RAF9) price has increased USD1.62 (or 1.1%) from its last trading session of Friday June 12, 2020 to close at USD145.69. The bond matures in 19 years and 7 months; its yield to maturity (YTM) has decreased by 8.4 basis points from 2.61% to 2.53%.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Yield to maturity dropped 5.0 basis points from 2.58% a week ago to 2.53%.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15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YTM soars by 48.0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 (17275RAP7)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12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19-year bond YTM increases by 0.7 basis point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 (17275RAF9)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falling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19-year bond YTM decreases by 2.5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(17275RAF9)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10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Systems Inc bond YTM plummets by 33.6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0.31 (17275RBD3)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Price/PMAP200 above 1 and rising</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09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up 2.1% in 2 days; Implied Yield falls to 2.58%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 (17275RAD4)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148.92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CISCO SYS INC 2040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CISCO SYS INC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CISCO SYS INC UPDATED AT THE LAST PRICE OF USD46.27</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CISCO SYS INC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CISCO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17275RAF9</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SYS Inc</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 15, 2040</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SEDOL</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B596Q94</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 Frequency</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Semi Annually</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17, 2009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 15, 2010</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17, 2009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99 basis points from a year ago to 2.53%.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CISCO SYS INC 2040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increased 1.2% in the last week and 0.9% in the last month.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CISCO SYS Inc 2040 Bonds is USD1,131, for a capital gain of USD131. The total return to investors for 1 year is 13.1%.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216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CSCO.GG.N</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USD1,012</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USD1,009</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USD1,131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CISCO SYS INC BONDS</w:t>
      </w:r>
    </w:p>
    <w:p>
      <w:pPr>
        <w:spacing w:before="200" w:line="260" w:lineRule="atLeast"/>
        <w:jc w:val="both"/>
        <w:rPr>
          <w:lang w:val="en-US" w:eastAsia="en-US" w:bidi="ar-SA"/>
        </w:rPr>
      </w:pPr>
      <w:r>
        <w:rPr>
          <w:rFonts w:ascii="arial" w:eastAsia="arial" w:hAnsi="arial" w:cs="arial"/>
          <w:color w:val="000000"/>
          <w:sz w:val="20"/>
          <w:lang w:val="en-US" w:eastAsia="en-US" w:bidi="ar-SA"/>
        </w:rPr>
        <w:t>3.1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Mar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0.34 to 0.38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 to 0.72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2039</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18.66</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2040</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CISCO SYS INC UPDATED AT THE LAST PRICE OF USD46.27</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Cisco (CSCO:USD46.27) adds USD4 billion in MCap, quarterly dividends steady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Cisco Systems, Inc. (NASDAQ:CSCO), the NASDAQ's largest Computer networks company by market cap, has lifted 92.0c (2.0%) from its previous trading session to close at USD46.27. Compared with the NASDAQ-100 Index which rose 174.8 points (1.8%) in the day, the relative price increase was 0.2%. The volume was 0.7 times the average daily trading volume of 24.4 million shares. It posted the highest rise in MCap (USD3.9 billion) with the most influence on the Computer networks sector. There were 16,910,800 shares worth USD782.5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UPCOMING EVENT: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company today announced a quarterly dividend of 36.0c per share for Q3/2020; unchanged from the previous quarter (Q2/2020) dividend of 36.0c. The ex-dividend date is Thursday, July 02, 2020 and the record date is Monday, July 06, 2020 and it is payable on Wednesday, July 22. Total dividends per share paid in the 12 months ended June 16 were US$1.41. This reflects actual dividend yield of 3.1% at the last price of US$45.07. </w:t>
      </w:r>
    </w:p>
    <w:p>
      <w:pPr>
        <w:spacing w:before="200" w:line="260" w:lineRule="atLeast"/>
        <w:jc w:val="both"/>
        <w:rPr>
          <w:lang w:val="en-US" w:eastAsia="en-US" w:bidi="ar-SA"/>
        </w:rPr>
      </w:pPr>
      <w:r>
        <w:rPr>
          <w:rFonts w:ascii="arial" w:eastAsia="arial" w:hAnsi="arial" w:cs="arial"/>
          <w:color w:val="000000"/>
          <w:sz w:val="20"/>
          <w:lang w:val="en-US" w:eastAsia="en-US" w:bidi="ar-SA"/>
        </w:rPr>
        <w:t>Dividends over the past 12 months were up 5.2% from USD1.41 to USD1.34 year-on-year. Over the past 4 years, full year dividends have increased 31.8% from USD1.07 to USD1.41 and average annual compound growth rate was 9.6%.</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46.08 minus the 26-day EMA of 45.36 is positive, suggesting a bullish signal. Both the 12-day EMA as well as the 26-day EMA are rising, another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13:8 or 1.6:1.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Cisco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USD196.3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USD782.5 million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18.1  less than  sector avg of 21.0: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18.1 versus sector average of 21.0 and market average of 33.1.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5.5%  greater than  NASDAQ ave of 3%  greater than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5.5% is greater than the NASDAQ average earning yield of 3%.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5.5% is 7.3 times the 10-year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3.05% is 4.01 times the triple-A bond yield of 0.76%. The times factor of 4.01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0.76</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of 3%  greater than  Index avg of 0.8%:</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3%, divided by average yield of dividend yielding stocks in the NASDAQ-100 Index of 0.8% is 401.3%.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company is cash rich with Cash to Market Capitalisation at 11.0%. </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Cisco brand value at USD15.5 billion. The Brand Value represents 7.0% of the estimated Enterprise Value of USD221 billion. Enterprise Value is defined as MCap of USD196.3 billion plus net debt of USD24.7 billion.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34.6% versus sector average of 26.6% and market average of 13.6%.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4.4 is less than 5, this compares 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11.9% versus sector average of 9.8% and market average of 3.0%.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22.1% versus sector average of 19.5% and market average of 4.8%.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14.2% in the last 3 years. This is better than the sector average of 14.1% and suggests a high margin of safety.</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high at 34.6%. This is computed as net profit margin of 22.4% times asset turnover [sales/assets] of 0.53 times leverage factor [total assets/shareholders' equity] of 2.9. Also, this has improved from 0.3%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0.45</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once. </w:t>
      </w:r>
    </w:p>
    <w:p>
      <w:pPr>
        <w:spacing w:before="200" w:line="260" w:lineRule="atLeast"/>
        <w:jc w:val="both"/>
        <w:rPr>
          <w:lang w:val="en-US" w:eastAsia="en-US" w:bidi="ar-SA"/>
        </w:rPr>
      </w:pPr>
      <w:r>
        <w:rPr>
          <w:rFonts w:ascii="arial" w:eastAsia="arial" w:hAnsi="arial" w:cs="arial"/>
          <w:color w:val="000000"/>
          <w:sz w:val="20"/>
          <w:lang w:val="en-US" w:eastAsia="en-US" w:bidi="ar-SA"/>
        </w:rPr>
        <w:t>5.2 Low Price Performance Indicator and rank of Cisco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92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 Value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Prem to Vol Wtd Price</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2% by Size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32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USD196.3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USD782.5 million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USD50.6 billion</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25% by Performance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32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13% by Productivity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Annualised Period-based Total Shareholder Returns [TSR %]: The Best Periods with TSR  greater than  10.8%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680"/>
        <w:gridCol w:w="16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CSCO.NASDAQ</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6.5 Present Value of USD1000 Invested in the Past [3 Mo, 3 Yrs]; The Best Periods with PVUSD1000  greater than  1,398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8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CSCO.NASDAQ</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USD1,399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USD1,726</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Networks sector</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USD1,406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USD1,280</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USD1,420</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USD1,752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6.6 MCap: 5-Year Increase of USD51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USD51.1 billion (35%) from USD145.2 billion to USD196.3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USD46.27</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USD54.07</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USD41.97</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USD29.50</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USD26.53</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144.2</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USD26.13</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6.7 Buybacks and 5-Years Decrease of 15.6%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814 million (15.6%) from 5.2 billion to 4.4 billion. Buybacks have averaged 81.5 million shares [1.6%]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3120"/>
        <w:gridCol w:w="600"/>
        <w:gridCol w:w="15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27, 2019</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4,420,000,000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28, 2018</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4,840,000,000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170,000,000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29, 2017</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5,010,000,000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43,000,000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30, 2016</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5,053,000,000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51,000,000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25, 2015</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5,104,000,000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130,000,000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26, 2014</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5,234,000,000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95,000,000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489,000,000</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12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5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81,500,000</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26.4% to 28.1%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6.9 Increased VWAP, up 84%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83.5% to USD45.21.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16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56.86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46.15</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27.23</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24.64</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6.10 Increased share turnover, up 53%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53.4% to USD1.1 billion.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16 (USD billion)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0.61</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6.11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5.5% is 7.3 times the triple-A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4 times the triple-A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-"Total debt equal or less than twice the net quick liquidation value"; total debt of USD24.7 billion is 1.1 times the net liquidation value of USD23.09 billion.</w:t>
      </w:r>
    </w:p>
    <w:p>
      <w:pPr>
        <w:spacing w:before="200" w:line="260" w:lineRule="atLeast"/>
        <w:jc w:val="both"/>
        <w:rPr>
          <w:lang w:val="en-US" w:eastAsia="en-US" w:bidi="ar-SA"/>
        </w:rPr>
      </w:pPr>
      <w:r>
        <w:rPr>
          <w:rFonts w:ascii="arial" w:eastAsia="arial" w:hAnsi="arial" w:cs="arial"/>
          <w:color w:val="000000"/>
          <w:sz w:val="20"/>
          <w:lang w:val="en-US" w:eastAsia="en-US" w:bidi="ar-SA"/>
        </w:rPr>
        <w:t>6.12 Satisfies 7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0.1% to 11.9%].</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long-term debt to total assets from 0.2 to 0.1.</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62% to 62.9%].</w:t>
      </w:r>
    </w:p>
    <w:p>
      <w:pPr>
        <w:spacing w:before="200" w:line="260" w:lineRule="atLeast"/>
        <w:jc w:val="both"/>
        <w:rPr>
          <w:lang w:val="en-US" w:eastAsia="en-US" w:bidi="ar-SA"/>
        </w:rPr>
      </w:pPr>
      <w:r>
        <w:rPr>
          <w:rFonts w:ascii="arial" w:eastAsia="arial" w:hAnsi="arial" w:cs="arial"/>
          <w:color w:val="000000"/>
          <w:sz w:val="20"/>
          <w:lang w:val="en-US" w:eastAsia="en-US" w:bidi="ar-SA"/>
        </w:rPr>
        <w:t>6.13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Q2/2020 was 36.0c, up 2.9% sequentially from 35.0c in Q1/2020. The year-on-year change was up 2.9% from 35.0c in the previous corresponding period Q2/2019.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Annualised Period-based Total Shareholder Returns [TSR %]: The Worst Period with TSR  less than  -11.7%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CSCO.NASDAQ</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7.2 Present Value of USD1000 Invested in the Past Year; The Worst Period with PVUSD1000  less than  883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CSCO.NASDAQ</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USD882</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Networks sector</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USD870</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USD1,331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7.3 Past year: price fall of 14.4%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-14.4% for Cisco underperformed the change of 33.1% in the NASDAQ-100 index for a relative price change of -47.5%.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Networks sector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Moving Annual Return of -11.8%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-11.8% in the past year. Based on a dynamic start date of 5 years ago, the real rate of return has averaged 17.3%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26.53</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0.89</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USD26.13</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7.5 Past 4 Quarters Sequential EPS growth averaged 0.6%: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most recent quarter (Q3/2020) showed a decline of 2.9% in sequential growth of Quarterly EPS. There has been one rise and three declines in the past 4 quarters. Average quarterly growth in the past 4 quarters was muted at 0.6%.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 Report</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(c)</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52.0</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High Debt to Equity (%) and Increasing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73.5% is above a safe benchmark figure of 70%. Moreover, it has deteriorated in the past four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73.47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45.05</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7.7 % Growth in EPS  greater than  RPS</w:t>
      </w:r>
    </w:p>
    <w:p>
      <w:pPr>
        <w:spacing w:before="60" w:line="260" w:lineRule="atLeast"/>
        <w:jc w:val="both"/>
        <w:rPr>
          <w:lang w:val="en-US" w:eastAsia="en-US" w:bidi="ar-SA"/>
        </w:rPr>
      </w:pPr>
      <w:r>
        <w:rPr>
          <w:rFonts w:ascii="arial" w:eastAsia="arial" w:hAnsi="arial" w:cs="arial"/>
          <w:color w:val="000000"/>
          <w:sz w:val="20"/>
          <w:lang w:val="en-US" w:eastAsia="en-US" w:bidi="ar-SA"/>
        </w:rPr>
        <w:t>EPS growth has consistently exceeded growth in RPS [Revenue Per Share].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Sequential EPS growth (Q3 vs Q2, 2020) was down 2.9% and PCP EPS growth (Q3 2020 vs Q3 2019) was down 5.7%. FY EPS growth (FY2019 vs FY2018) was up 13050.0%.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Sequential growth in Revenue per share (Q3 vs Q2, 2020) was down 0.5% and PCP growth in Revenue per share (Q3 2020 vs Q3 2019) was down 8.0%. FY growth in Revenue per share (FY2019 vs FY2018) was up 15.4%.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9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EPS (Q3 vs Q2, 2020)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RPS (Q3 vs Q2, 2020)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(Q3 2020 vs Q3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(Q3 2020 vs Q3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(FY2019 vs FY2018)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13050.0</w:t>
            </w:r>
          </w:p>
        </w:tc>
      </w:tr>
      <w:tr>
        <w:tblPrEx>
          <w:tblW w:w="0" w:type="auto"/>
          <w:jc w:val="center"/>
          <w:tblLayout w:type="fixed"/>
          <w:tblCellMar>
            <w:left w:w="108" w:type="dxa"/>
            <w:right w:w="108" w:type="dxa"/>
          </w:tblCellMar>
        </w:tblPrEx>
        <w:trPr>
          <w:jc w:val="center"/>
        </w:trPr>
        <w:tc>
          <w:tcPr>
            <w:tcW w:w="7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(FY2019 vs FY2018)</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7.8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6,409,888 Cisco shares worth USD221.5 million were sold by insiders. Based on a dynamic start date of 5 years ago, insider selling has averaged 1,281,978 shares per year. In the past year, insiders sold 778,883 shares, an increase of 2.3%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24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778,883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35,586,807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761,666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36,987,383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822,375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28,511,978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2,047,325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64,493,961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1,999,639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55,962,284</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6,409,888</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221,542,413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7.9 Declining Volume, down 13%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13.1% to 24.4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16,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7.10 Decrease in Institutional Ownership down from 71.1% to 69.4%</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69.4% of total shares on issue; a decrease from 71.1%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7.11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growth has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 [Q3 vs Q2]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 [Q2 vs Q1]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19 [Q1 vs Q4]</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CISCO SYS INC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BuySellSignals Fundamentals Valuation Ranking: Cisco vs NASDAQ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2,410 stocks and 29 units in the NASDAQ Market, Cisco is ranked seventh by Free Cash Flow, ninth by Net Profit, fourteenth by Revenue and Twenty-first by Total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B DGICA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B CMCSA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 B AMTD</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184.8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B MSFT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 B GOOG</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 B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 B AAPL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 CBIO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 B MSFT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362,888 MTC</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 XBIT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 GPP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 MARPS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CEVA</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89.2 INVA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 GGAL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 VNOM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 NEON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 TRMT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 CSWC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 ICMB</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CIGI</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 MOMO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RAND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WISA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7729.5 GNUS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LXRX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MMAC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SND</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11.7x PODD</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1709</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 VIVE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 TOPS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 OCGN</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0.03 CHSCP</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8.2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Cisco has a position of market dominance in the Computer Networks sector. </w:t>
      </w:r>
    </w:p>
    <w:p>
      <w:pPr>
        <w:spacing w:before="60" w:line="260" w:lineRule="atLeast"/>
        <w:jc w:val="both"/>
        <w:rPr>
          <w:lang w:val="en-US" w:eastAsia="en-US" w:bidi="ar-SA"/>
        </w:rPr>
      </w:pPr>
      <w:r>
        <w:rPr>
          <w:rFonts w:ascii="arial" w:eastAsia="arial" w:hAnsi="arial" w:cs="arial"/>
          <w:color w:val="000000"/>
          <w:sz w:val="20"/>
          <w:lang w:val="en-US" w:eastAsia="en-US" w:bidi="ar-SA"/>
        </w:rPr>
        <w:t>Cisco vs Computer Networks sector [Computer Networks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USD51.9 billion[89.3% of aggregate sector revenue of USD58.3 billion; down from 90.0%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8.3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Cisco is a constituent of the following indices. Its market capitalisation accounts for 2.6% of the combined MCap of the S&amp;P 500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NASDAQ-100 Equal Weighted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12,077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12,639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Global Select Market Composite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14,467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Composite Index</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15,022</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8.4 Global Rank [out of 47,281 stocks] and Rank of Cisco in the American Region [out of 11,457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14,140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4,847</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23,402</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Rank of Cisco in the NASDAQ-100 Index [out of 98 stocks], in the Total NASDAQ Market [out of 2410 stocks] and in the Computer networks sector [out of 13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20"/>
        <w:gridCol w:w="1800"/>
        <w:gridCol w:w="204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NASDAQ-100 Index</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NASDAQ Market</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Computer networks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196.3B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882</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1,190</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Cisco is ranked number 1 out of 14 listed computer networks companies in the United States with a market capitalization of USD196.3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P/E of 18.1.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strong relative ROE of 34.6% and ROA of 11.9%. The company paid a dividend of USD1.06 in the last twelve months. The dividend yield is high at 3%.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ChartPath:/opt/jboss/jboss-4.0.5.GA/server/default/deploy/BuySellSignals.war/report/images/arrow/Rating1.gif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Cisco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2203 Institutions held investments in Cisco. Institutions had decreased their holdings to 69.39% of issued capital, down from 71.45% nine months ago. The top 100 institutional shareholders held 58.4% shares of Cisco. The largest shareholder was Vanguard Group with 8.5% of Cisco. The second largest shareholder was Blackrock with 7.6%.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44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362,349,634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350,465,831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323,155,278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303,208,134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185,835,548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185,835,548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101,134,649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81,765,886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94,598,864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65,902,004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82,775,451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152,636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62,331,398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54,091,715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56,871,118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56,871,118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55,708,587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52,554,505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53,964,046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47,213,506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41,692,091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32,362,452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35,543,914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34,239,367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31,867,270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2,766,328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Dodge &amp; Cox (0000200217)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31,807,872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20,401,184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31,723,040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31,723,040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31,222,096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31,042,265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31,084,656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24,212,599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29,675,408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22,540,210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28,588,891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24,503,814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28,235,118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17,004,668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23,706,515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17,494,595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23,271,358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18,521,652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22,795,478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22,795,478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22,238,605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22,238,605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20,969,492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16,076,117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20,138,166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16,159,190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20,029,883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18,188,074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18,997,864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8,663,950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18,303,410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14,596,041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17,623,864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12,692,317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Macquarie Group (0001418333)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16,975,838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14,798,590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16,825,645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13,816,545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16,583,014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6,453,640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16,373,485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16,373,485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15,837,337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13,107,360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14,924,357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14,924,357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14,628,830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11,652,951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13,865,164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7,269,426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13,494,008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13,494,008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13,113,421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9,003,882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Investment Fund (0001767640)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12,487,436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12,487,436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12,372,624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12,372,624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11,853,565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11,853,565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11,801,941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11,801,941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Primecap Management Co (0000763212)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10,912,465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10,912,465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10,820,061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7,976,025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10,699,170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10,699,170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10,415,068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10,415,068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9,692,922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9,692,922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9,233,066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576,967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9,141,587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8,633,721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8,909,284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7,397,852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8,834,464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7,388,885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8,739,467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8,739,467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8,597,536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7,995,735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8,100,346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5,894,595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8,077,416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6,162,722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7,876,869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5,200,390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7,774,179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7,774,179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7,634,102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7,598,658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BB&amp;T (0000092230)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7,476,498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1,079,953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7,248,568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4,892,754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7,144,728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7,144,728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7,092,613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4,016,709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Federated Investors (0001056288)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7,000,701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493,008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6,922,712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6,922,712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6,876,213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4,986,178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6,871,551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6,744,329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6,604,661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Flossbach von Storch (0001575677)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6,540,666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175,253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The Wellcome Trust (0001026720)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6,335,391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131,214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Boston Partners (0001386060)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6,262,375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4,865,406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6,229,970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3,013,750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6,215,386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6,215,386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6,144,722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6,144,722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6,109,563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4,477,908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5,875,601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5,875,601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5,826,533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5,782,505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Grantham, Mayo, Van Otterloo &amp; Co. (0001352662)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5,667,060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4,166,322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5,587,677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3,013,180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5,542,544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3,467,322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5,402,621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4,749,621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5,169,228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5,169,228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5,129,281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89,620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5,623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5,049,723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424,239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4,993,562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3,823,219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Korea Investment (0001441689)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4,777,659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3,079,469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4,681,458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4,681,458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4,664,915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4,029,984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4,553,354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44,541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Yacktman Asset Management (0000905567)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4,420,361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4,420,361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4,364,533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4,011,912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4,088,800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2,967,166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4,063,934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3,839,012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4,026,167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1,139,539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3,890,216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3,890,216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M&amp;G Investment Management (0000922898)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3,873,910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3,867,415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3,806,259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90,820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4,091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3,792,858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3,236,305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2,477,658,803</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58.41</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96.5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Wellington Management Group increased their shareholding in Cisco by 26.2 million shares worth USD 1.1 billion. Dodge &amp; Cox increased their shareholding by 11.4 million shares worth USD 476.7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26,179,953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Dodge &amp; Cox (0000200217)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11,406,688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9,392,704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8,640,050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7,151,736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5,966,755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5,322,171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5,084,685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4,961,036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4,242,190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3,978,976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3,009,100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Federated Investors (0001056288)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2,657,400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Grantham, Mayo, Van Otterloo &amp; Co. (0001352662)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1,500,738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1,406,613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Boston Partners (0001386060)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1,396,969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1,287,436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1,201,087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907,397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863,309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782,430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665,645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590,651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504,880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435,770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415,866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406,368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346,138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319,791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(0001441689)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254,280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228,074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157,982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148,990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(0000092230)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M&amp;G Investment Management (0000922898)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271,433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112,716,474</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Lazard Asset Management reduced their shareholding in Cisco by 12 million shares worth USD 500.6 million. Primecap Management Co reduced their shareholding by 7.8 million shares worth USD 326.9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11,979,677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Primecap Management Co (0000763212)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7,821,471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7,402,500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6,459,454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5,295,253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4,036,055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3,967,557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3,692,605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2,518,450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2,507,300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2,435,348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1,957,022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1,791,447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1,709,716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Macquarie Group (0001418333)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1,694,290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1,679,950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1,528,071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1,482,858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1,433,982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1,242,129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1,238,253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1,211,706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1,125,769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818,281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746,086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740,339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640,758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600,795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537,469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522,405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470,023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351,883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245,281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240,800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168,974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143,063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104,687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99,697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84,864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Yacktman Asset Management (0000905567)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83,082,501</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120"/>
        <w:gridCol w:w="14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31,867,270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20,969,492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816.6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13,865,164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539.9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Investment Fund (0001767640)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12,487,436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486.3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10,820,061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421.3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9,692,922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377.5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7,774,179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302.7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6,604,661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257.2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Flossbach von Storch (0001575677)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6,540,666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254.7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5,587,677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217.6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5,542,544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215.8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4,553,354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177.3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3,806,259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148.2 M</w:t>
            </w:r>
          </w:p>
        </w:tc>
      </w:tr>
      <w:tr>
        <w:tblPrEx>
          <w:tblW w:w="0" w:type="auto"/>
          <w:jc w:val="center"/>
          <w:tblLayout w:type="fixed"/>
          <w:tblCellMar>
            <w:left w:w="108" w:type="dxa"/>
            <w:right w:w="108" w:type="dxa"/>
          </w:tblCellMar>
        </w:tblPrEx>
        <w:trPr>
          <w:jc w:val="center"/>
        </w:trPr>
        <w:tc>
          <w:tcPr>
            <w:tcW w:w="6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140,111,685</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LLC (0001364615)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3,737,780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Silvercrest Asset Management Group LLC (0001232395)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3,676,702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plc (0001716774)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3,314,761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LLC (0001348883)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3,206,348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Inc. (0001009207)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3,054,055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PLC (0000898419)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2,933,122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Marshall Wace North America L.P. (0001325091)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918,370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A/S (0001778131)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750,268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LLC (0001179392)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475,838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Altshuler Shaham Ltd (0001324290)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72,084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22,139,328</w:t>
            </w:r>
          </w:p>
        </w:tc>
        <w:tc>
          <w:tcPr>
            <w:tcW w:w="132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8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8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114,634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142,224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136,947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161,912</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69.39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66.94</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69.39% of issued capital, down from 71.45%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(Q3/2020):</w:t>
      </w:r>
    </w:p>
    <w:p>
      <w:pPr>
        <w:spacing w:before="60" w:line="260" w:lineRule="atLeast"/>
        <w:jc w:val="both"/>
        <w:rPr>
          <w:lang w:val="en-US" w:eastAsia="en-US" w:bidi="ar-SA"/>
        </w:rPr>
      </w:pPr>
      <w:r>
        <w:rPr>
          <w:rFonts w:ascii="arial" w:eastAsia="arial" w:hAnsi="arial" w:cs="arial"/>
          <w:color w:val="000000"/>
          <w:sz w:val="20"/>
          <w:lang w:val="en-US" w:eastAsia="en-US" w:bidi="ar-SA"/>
        </w:rPr>
        <w:t>May 18,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Q3 2020: Cisco reports 3.6% sequential fall in Quarterly Net Profit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Cisco (NASDAQ:CSCO), announced net profit of $US2.8b for the quarter-ended 25 April 2020 [Q3/2020], down 3.6% from the previous quarter [Q2/2020] and down 8.9% from the year-earlier period [Q3/2019]. Earnings per share (EPS) were down 2.9% sequentially from 68.0c in Q2/2020 to 66.0c in Q3/2020.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Q3/2019], year-over-year [y.o.y.] EPS was down 5.7%, Revenue was down 7.5% and Net Profit was down 8.9%.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2203 Institutions held 2.9 billion shares at the end of quarter ended Mar 31. Institutional holdings in Cisco decreased by 71,792,410 shares (2.4%) at the end of quarter ended Mar 31. Institutional ownership is now 69.39% of the issued capital, down from 71.08%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Dividends</w:t>
      </w:r>
    </w:p>
    <w:p>
      <w:pPr>
        <w:spacing w:before="60" w:line="260" w:lineRule="atLeast"/>
        <w:jc w:val="both"/>
        <w:rPr>
          <w:lang w:val="en-US" w:eastAsia="en-US" w:bidi="ar-SA"/>
        </w:rPr>
      </w:pPr>
      <w:r>
        <w:rPr>
          <w:rFonts w:ascii="arial" w:eastAsia="arial" w:hAnsi="arial" w:cs="arial"/>
          <w:color w:val="000000"/>
          <w:sz w:val="20"/>
          <w:lang w:val="en-US" w:eastAsia="en-US" w:bidi="ar-SA"/>
        </w:rPr>
        <w:t>June 15: Cisco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Cisco today announced a quarterly dividend of 36.0c per share for Q3/2020; unchanged from the previous quarter (Q2/2020) dividend of 36.0c. The ex-dividend date is Thursday, July 02, 2020 and the record date is Monday, July 06, 2020 and it is payable on Wednesday, July 22. Total dividends per share paid in the 12 months ended June 16 were US$1.41. This reflects actual dividend yield of 3.1% at the last price of US$45.07.</w:t>
      </w:r>
    </w:p>
    <w:p>
      <w:pPr>
        <w:spacing w:before="200" w:line="260" w:lineRule="atLeast"/>
        <w:jc w:val="both"/>
        <w:rPr>
          <w:lang w:val="en-US" w:eastAsia="en-US" w:bidi="ar-SA"/>
        </w:rPr>
      </w:pPr>
      <w:r>
        <w:rPr>
          <w:rFonts w:ascii="arial" w:eastAsia="arial" w:hAnsi="arial" w:cs="arial"/>
          <w:color w:val="000000"/>
          <w:sz w:val="20"/>
          <w:lang w:val="en-US" w:eastAsia="en-US" w:bidi="ar-SA"/>
        </w:rPr>
        <w:t>10.4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14: CISCO REPORTS THIRD QUARTER EARNINGS</w:t>
      </w:r>
    </w:p>
    <w:p>
      <w:pPr>
        <w:spacing w:before="60" w:line="260" w:lineRule="atLeast"/>
        <w:jc w:val="both"/>
        <w:rPr>
          <w:lang w:val="en-US" w:eastAsia="en-US" w:bidi="ar-SA"/>
        </w:rPr>
      </w:pPr>
      <w:r>
        <w:rPr>
          <w:rFonts w:ascii="arial" w:eastAsia="arial" w:hAnsi="arial" w:cs="arial"/>
          <w:color w:val="000000"/>
          <w:sz w:val="20"/>
          <w:lang w:val="en-US" w:eastAsia="en-US" w:bidi="ar-SA"/>
        </w:rPr>
        <w:t>Cisco today reported third quarter results for the period ended April 25, 2020. Cisco reported third quarter revenue of $12.0 billion, net income on a generally accepted accounting principles (GAAP) basis of $2.8 billion or $0.65 per share, and non-GAAP net income of$3.4 billion or $0.79 per share.</w:t>
      </w:r>
    </w:p>
    <w:p>
      <w:pPr>
        <w:spacing w:before="60" w:line="260" w:lineRule="atLeast"/>
        <w:jc w:val="both"/>
        <w:rPr>
          <w:lang w:val="en-US" w:eastAsia="en-US" w:bidi="ar-SA"/>
        </w:rPr>
      </w:pPr>
      <w:r>
        <w:rPr>
          <w:rFonts w:ascii="arial" w:eastAsia="arial" w:hAnsi="arial" w:cs="arial"/>
          <w:color w:val="000000"/>
          <w:sz w:val="20"/>
          <w:lang w:val="en-US" w:eastAsia="en-US" w:bidi="ar-SA"/>
        </w:rPr>
        <w:t>"During this extraordinary time, our priority has been supporting our employees, customers, partners andcommunities, while positioning Cisco for the future," said Chuck Robbins, chairman and CEO of Cisco. "The pandemic has driven organizations across the globe to digitize their operations and support remote workforces at a faster speed andgreater scale than ever before. We remain focused on providing the technology and solutions our customers need to accelerate their digital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Fri Jun 12, 2020</w:t>
      </w:r>
    </w:p>
    <w:p>
      <w:pPr>
        <w:spacing w:before="60" w:line="260" w:lineRule="atLeast"/>
        <w:jc w:val="both"/>
        <w:rPr>
          <w:lang w:val="en-US" w:eastAsia="en-US" w:bidi="ar-SA"/>
        </w:rPr>
      </w:pPr>
      <w:r>
        <w:rPr>
          <w:rFonts w:ascii="arial" w:eastAsia="arial" w:hAnsi="arial" w:cs="arial"/>
          <w:color w:val="000000"/>
          <w:sz w:val="20"/>
          <w:lang w:val="en-US" w:eastAsia="en-US" w:bidi="ar-SA"/>
        </w:rPr>
        <w:t>Cisco (NASDAQ:CSCO) Chief Compliance Officer, Chief Legal Officer and Executive Vice President Mark Chandler sold 346 shares worth USD15,594 on June 12.</w:t>
      </w:r>
    </w:p>
    <w:p>
      <w:pPr>
        <w:spacing w:before="200" w:line="260" w:lineRule="atLeast"/>
        <w:jc w:val="both"/>
        <w:rPr>
          <w:lang w:val="en-US" w:eastAsia="en-US" w:bidi="ar-SA"/>
        </w:rPr>
      </w:pPr>
      <w:r>
        <w:rPr>
          <w:rFonts w:ascii="arial" w:eastAsia="arial" w:hAnsi="arial" w:cs="arial"/>
          <w:color w:val="000000"/>
          <w:sz w:val="20"/>
          <w:lang w:val="en-US" w:eastAsia="en-US" w:bidi="ar-SA"/>
        </w:rPr>
        <w:t>Thu Jun 11, 2020</w:t>
      </w:r>
    </w:p>
    <w:p>
      <w:pPr>
        <w:spacing w:before="60" w:line="260" w:lineRule="atLeast"/>
        <w:jc w:val="both"/>
        <w:rPr>
          <w:lang w:val="en-US" w:eastAsia="en-US" w:bidi="ar-SA"/>
        </w:rPr>
      </w:pPr>
      <w:r>
        <w:rPr>
          <w:rFonts w:ascii="arial" w:eastAsia="arial" w:hAnsi="arial" w:cs="arial"/>
          <w:color w:val="000000"/>
          <w:sz w:val="20"/>
          <w:lang w:val="en-US" w:eastAsia="en-US" w:bidi="ar-SA"/>
        </w:rPr>
        <w:t>Cisco (NASDAQ:CSCO) CFO Kelly A. Kramer holds 276,932 shares worth USD13.1 million at the last price of USD47.42, a fall in value by USD866,858 (6.2%). Three months ago Kelly A. Kramer held the same number of shares and the price was USD39.70.</w:t>
      </w:r>
    </w:p>
    <w:p>
      <w:pPr>
        <w:spacing w:before="200" w:line="260" w:lineRule="atLeast"/>
        <w:jc w:val="both"/>
        <w:rPr>
          <w:lang w:val="en-US" w:eastAsia="en-US" w:bidi="ar-SA"/>
        </w:rPr>
      </w:pPr>
      <w:r>
        <w:rPr>
          <w:rFonts w:ascii="arial" w:eastAsia="arial" w:hAnsi="arial" w:cs="arial"/>
          <w:color w:val="000000"/>
          <w:sz w:val="20"/>
          <w:lang w:val="en-US" w:eastAsia="en-US" w:bidi="ar-SA"/>
        </w:rPr>
        <w:t>Wed May 20, 2020</w:t>
      </w:r>
    </w:p>
    <w:p>
      <w:pPr>
        <w:spacing w:before="60" w:line="260" w:lineRule="atLeast"/>
        <w:jc w:val="both"/>
        <w:rPr>
          <w:lang w:val="en-US" w:eastAsia="en-US" w:bidi="ar-SA"/>
        </w:rPr>
      </w:pPr>
      <w:r>
        <w:rPr>
          <w:rFonts w:ascii="arial" w:eastAsia="arial" w:hAnsi="arial" w:cs="arial"/>
          <w:color w:val="000000"/>
          <w:sz w:val="20"/>
          <w:lang w:val="en-US" w:eastAsia="en-US" w:bidi="ar-SA"/>
        </w:rPr>
        <w:t>Cisco (NASDAQ:CSCO) Director Roderick C. McGeary sold 8,491 shares worth USD382,902 on May 18. The shares hit a four-month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Wed May 20, 2020</w:t>
      </w:r>
    </w:p>
    <w:p>
      <w:pPr>
        <w:spacing w:before="60" w:line="260" w:lineRule="atLeast"/>
        <w:jc w:val="both"/>
        <w:rPr>
          <w:lang w:val="en-US" w:eastAsia="en-US" w:bidi="ar-SA"/>
        </w:rPr>
      </w:pPr>
      <w:r>
        <w:rPr>
          <w:rFonts w:ascii="arial" w:eastAsia="arial" w:hAnsi="arial" w:cs="arial"/>
          <w:color w:val="000000"/>
          <w:sz w:val="20"/>
          <w:lang w:val="en-US" w:eastAsia="en-US" w:bidi="ar-SA"/>
        </w:rPr>
        <w:t>Cisco (NASDAQ:CSCO) Chief Customer Experience Officer and Executive Vice President Maria Martinez sold 5,000 shares worth USD225,183 on May 18. The shares hit a four-month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Wed May 20, 2020</w:t>
      </w:r>
    </w:p>
    <w:p>
      <w:pPr>
        <w:spacing w:before="60" w:line="260" w:lineRule="atLeast"/>
        <w:jc w:val="both"/>
        <w:rPr>
          <w:lang w:val="en-US" w:eastAsia="en-US" w:bidi="ar-SA"/>
        </w:rPr>
      </w:pPr>
      <w:r>
        <w:rPr>
          <w:rFonts w:ascii="arial" w:eastAsia="arial" w:hAnsi="arial" w:cs="arial"/>
          <w:color w:val="000000"/>
          <w:sz w:val="20"/>
          <w:lang w:val="en-US" w:eastAsia="en-US" w:bidi="ar-SA"/>
        </w:rPr>
        <w:t>Cisco (NASDAQ:CSCO) Chief Operating Officer and Executive Vice President Irving Tan sold 4,142 shares worth USD186,367 on May 18. The shares hit a four-month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Thu May 07, 2020</w:t>
      </w:r>
    </w:p>
    <w:p>
      <w:pPr>
        <w:spacing w:before="60" w:line="260" w:lineRule="atLeast"/>
        <w:jc w:val="both"/>
        <w:rPr>
          <w:lang w:val="en-US" w:eastAsia="en-US" w:bidi="ar-SA"/>
        </w:rPr>
      </w:pPr>
      <w:r>
        <w:rPr>
          <w:rFonts w:ascii="arial" w:eastAsia="arial" w:hAnsi="arial" w:cs="arial"/>
          <w:color w:val="000000"/>
          <w:sz w:val="20"/>
          <w:lang w:val="en-US" w:eastAsia="en-US" w:bidi="ar-SA"/>
        </w:rPr>
        <w:t>Charles H. Robbins's performance as CEO of Cisco Systems (NASDAQ:CSCO) is ranked in the top 14% of BuySellSignals performers for the past ten years; a percentile ranking of 86.5. In the last 10 years the average annualized return to shareholders was 8.2%. The 10-year average return is ranked 5,628 out of 41,823 public companies traded globally. A two-bagger, the present value of US$1,000 (PV1000) invested 10 years ago is now worth USD2,209; a capital gain of USD851 and dividend reinvested of USD358.</w:t>
      </w:r>
    </w:p>
    <w:p>
      <w:pPr>
        <w:spacing w:before="200" w:line="260" w:lineRule="atLeast"/>
        <w:jc w:val="both"/>
        <w:rPr>
          <w:lang w:val="en-US" w:eastAsia="en-US" w:bidi="ar-SA"/>
        </w:rPr>
      </w:pPr>
      <w:r>
        <w:rPr>
          <w:rFonts w:ascii="arial" w:eastAsia="arial" w:hAnsi="arial" w:cs="arial"/>
          <w:color w:val="000000"/>
          <w:sz w:val="20"/>
          <w:lang w:val="en-US" w:eastAsia="en-US" w:bidi="ar-SA"/>
        </w:rPr>
        <w:t>10.6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02: Cisco: Tech companies and execs announce over $20 million in donations after killing of George Floyd</w:t>
      </w:r>
    </w:p>
    <w:p>
      <w:pPr>
        <w:spacing w:before="60" w:line="260" w:lineRule="atLeast"/>
        <w:jc w:val="both"/>
        <w:rPr>
          <w:lang w:val="en-US" w:eastAsia="en-US" w:bidi="ar-SA"/>
        </w:rPr>
      </w:pPr>
      <w:r>
        <w:rPr>
          <w:rFonts w:ascii="arial" w:eastAsia="arial" w:hAnsi="arial" w:cs="arial"/>
          <w:color w:val="000000"/>
          <w:sz w:val="20"/>
          <w:lang w:val="en-US" w:eastAsia="en-US" w:bidi="ar-SA"/>
        </w:rPr>
        <w:t>Tech executives have been speaking out forcefully against racial violence in the U.S., with some promising millions of dollars in contributions to organizations pursuing justice and others setting up matching grant programs for colleagues and friends.</w:t>
      </w:r>
    </w:p>
    <w:p>
      <w:pPr>
        <w:spacing w:before="60" w:line="260" w:lineRule="atLeast"/>
        <w:jc w:val="both"/>
        <w:rPr>
          <w:lang w:val="en-US" w:eastAsia="en-US" w:bidi="ar-SA"/>
        </w:rPr>
      </w:pPr>
      <w:r>
        <w:rPr>
          <w:rFonts w:ascii="arial" w:eastAsia="arial" w:hAnsi="arial" w:cs="arial"/>
          <w:color w:val="000000"/>
          <w:sz w:val="20"/>
          <w:lang w:val="en-US" w:eastAsia="en-US" w:bidi="ar-SA"/>
        </w:rPr>
        <w:t>Facebook CEO Mark Zuckerberg announced the biggest single donation, writing on his Facebook page on Sunday night that the company will contribute $10 million to "groups working on racial justice," and telling followers that he's working with advisers and employees to find organizations that "could most effectively use this right now."</w:t>
      </w:r>
    </w:p>
    <w:p>
      <w:pPr>
        <w:spacing w:before="60" w:line="260" w:lineRule="atLeast"/>
        <w:jc w:val="both"/>
        <w:rPr>
          <w:lang w:val="en-US" w:eastAsia="en-US" w:bidi="ar-SA"/>
        </w:rPr>
      </w:pPr>
      <w:r>
        <w:rPr>
          <w:rFonts w:ascii="arial" w:eastAsia="arial" w:hAnsi="arial" w:cs="arial"/>
          <w:color w:val="000000"/>
          <w:sz w:val="20"/>
          <w:lang w:val="en-US" w:eastAsia="en-US" w:bidi="ar-SA"/>
        </w:rPr>
        <w:t>Cisco CEO Chuck Robbins followed on Monday, with the announcement of $5 million to groups including Equal Justice Initiative, Black Lives Matter and "our own fund for Fighting Racism and Discrimination." "This is just the beginning," he added, and signed off with "#BlackLivesMatter."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technology executives have been increasingly willing to delve into politics over the course Presdeint Donald Trump's contentious policies, it's rare to see such universal outrage over a single event. As videos surfaced showing the death of George Floyd while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kneeled on the unarmed black man's neck for nearly nine minutes, and as protests erupted nationwide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tech CEOs and investors, one by one, expressed their indignation.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Google's YouTube committed $1 million for the Center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Equity, Uber CEO Dara Khosrowshahi announced $1 million to that organization and Equal Justice Initiative, and Intel CEO Bob Swan said the chipmaker was pledging $1 million "in support of efforts to address social injustice and anti-racism across various nonprofits and community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The amounts are immaterial for companies with such hefty market caps, but they're a start and show that top executives and boards are listening to concerns being expressed by minority employees.</w:t>
      </w:r>
    </w:p>
    <w:p>
      <w:pPr>
        <w:spacing w:before="60" w:line="260" w:lineRule="atLeast"/>
        <w:jc w:val="both"/>
        <w:rPr>
          <w:lang w:val="en-US" w:eastAsia="en-US" w:bidi="ar-SA"/>
        </w:rPr>
      </w:pPr>
      <w:r>
        <w:rPr>
          <w:rFonts w:ascii="arial" w:eastAsia="arial" w:hAnsi="arial" w:cs="arial"/>
          <w:color w:val="000000"/>
          <w:sz w:val="20"/>
          <w:lang w:val="en-US" w:eastAsia="en-US" w:bidi="ar-SA"/>
        </w:rPr>
        <w:t>Shopify CEO Tobias Lutke said his company would commit a total of $1 million to three separate organizations, and WeWork said it was directing $2 million in grants to "Black-owned WeWork member businesses." Box CEO Aaron Levie was in front of his peers, tweeting on Friday that he was committing $500,000 of his own money, asking for recommendations for organizations working to eliminate racial injustice.</w:t>
      </w:r>
    </w:p>
    <w:p>
      <w:pPr>
        <w:spacing w:before="60" w:line="260" w:lineRule="atLeast"/>
        <w:jc w:val="both"/>
        <w:rPr>
          <w:lang w:val="en-US" w:eastAsia="en-US" w:bidi="ar-SA"/>
        </w:rPr>
      </w:pPr>
      <w:r>
        <w:rPr>
          <w:rFonts w:ascii="arial" w:eastAsia="arial" w:hAnsi="arial" w:cs="arial"/>
          <w:color w:val="000000"/>
          <w:sz w:val="20"/>
          <w:lang w:val="en-US" w:eastAsia="en-US" w:bidi="ar-SA"/>
        </w:rPr>
        <w:t>Tensions picked up over the weekend as protests in numerous cities turned violent, and debate raged about whether anarchists and outside groups were causing much of the destruction.</w:t>
      </w:r>
    </w:p>
    <w:p>
      <w:pPr>
        <w:spacing w:before="200" w:line="260" w:lineRule="atLeast"/>
        <w:jc w:val="both"/>
        <w:rPr>
          <w:lang w:val="en-US" w:eastAsia="en-US" w:bidi="ar-SA"/>
        </w:rPr>
      </w:pPr>
      <w:r>
        <w:rPr>
          <w:rFonts w:ascii="arial" w:eastAsia="arial" w:hAnsi="arial" w:cs="arial"/>
          <w:color w:val="000000"/>
          <w:sz w:val="20"/>
          <w:lang w:val="en-US" w:eastAsia="en-US" w:bidi="ar-SA"/>
        </w:rPr>
        <w:t>May 29: Stocks making the biggest moves premarket: Costco, Salesforce, Eli Lilly, Tyson Foods &amp; more</w:t>
      </w:r>
    </w:p>
    <w:p>
      <w:pPr>
        <w:spacing w:before="60" w:line="260" w:lineRule="atLeast"/>
        <w:jc w:val="both"/>
        <w:rPr>
          <w:lang w:val="en-US" w:eastAsia="en-US" w:bidi="ar-SA"/>
        </w:rPr>
      </w:pPr>
      <w:r>
        <w:rPr>
          <w:rFonts w:ascii="arial" w:eastAsia="arial" w:hAnsi="arial" w:cs="arial"/>
          <w:color w:val="000000"/>
          <w:sz w:val="20"/>
          <w:lang w:val="en-US" w:eastAsia="en-US" w:bidi="ar-SA"/>
        </w:rPr>
        <w:t>Cisco Systems - Cisco is buying ThousandEyes, whose software helps companies monitor computer network outages. Terms were not disclosed, but multiple reports say the purchase price was approximately $1 billion.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10.7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Webex Helps Customers Stay Remotely Connected and Reimagine Work</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Declares Quarterly Cash Dividend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Announces Intent To Acquire ThousandEyes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Announces June 2020 Events with the Financial Community</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Designed portfolio expands to focus on empowering small businesses for the &amp;quot; New Normal&amp;quot;</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14</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Cisco's Dim View Has a Bright Side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5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Radically Simplifies Security for Today s Accelerated IT Agenda</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Express your innovation with Cisco 5G</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Telecom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Connecting The Dots : Former Cisco CEO John Chambers Details Lessons In Leadership, Life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 on MSN.com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Launches Portfolio of Solutions to Boost Business Resiliency for the Workforce and Workplace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Stockhouse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Webex Helps Customers Stay Remotely Connected and Reimagine Work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TMCnet</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5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5G Could Help Drive Cisco Systems Recovery, BofA Says In Upgrade</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Benzinga.com</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10.8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2520"/>
        <w:gridCol w:w="24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W. Baird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W. Baird</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Cisco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H. Robbins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Kelly A. Kramer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5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Lisa Su</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Roderick C. McGeary</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Yrs, 11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Gary Fearnall</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Garrett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 Michele Burns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Wesley G. Bush</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Arun Sarin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Yrs, 9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Carol B. Tome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D. Capellas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4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Brenton L. Saunders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Kristina M. Johnson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Irving Tan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Prat Bhatt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 Senior Vice President, Corporate Controller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Chandler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Legal Officer, Chief Compliance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Goeckeler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Gerri Elliott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Marketing Officer, Chief Sales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Maria Martinez</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Customer Experience Officer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2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1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L. Hennessy</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October 2018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T. Chambers</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December 2017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Kelly A. Kramer</w:t>
      </w:r>
    </w:p>
    <w:p>
      <w:pPr>
        <w:spacing w:before="60" w:line="260" w:lineRule="atLeast"/>
        <w:jc w:val="both"/>
        <w:rPr>
          <w:lang w:val="en-US" w:eastAsia="en-US" w:bidi="ar-SA"/>
        </w:rPr>
      </w:pPr>
      <w:r>
        <w:rPr>
          <w:rFonts w:ascii="arial" w:eastAsia="arial" w:hAnsi="arial" w:cs="arial"/>
          <w:color w:val="000000"/>
          <w:sz w:val="20"/>
          <w:lang w:val="en-US" w:eastAsia="en-US" w:bidi="ar-SA"/>
        </w:rPr>
        <w:t>CFO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Kelly Kramer is Executive Vice President and Chief Financial Officer (CFO) at Cisco, managing the financial strategy and operations of a company with more than 72,000 employees and total revenue for fiscal year 2014 of $47 billion. Kramer is committed to maximizing long-term shareholder value, ensuring a balanced portfolio of growth initiatives, and maintaining the high level of integrity and transparency for which Cisco is known.</w:t>
      </w:r>
    </w:p>
    <w:p>
      <w:pPr>
        <w:spacing w:before="60" w:line="260" w:lineRule="atLeast"/>
        <w:jc w:val="both"/>
        <w:rPr>
          <w:lang w:val="en-US" w:eastAsia="en-US" w:bidi="ar-SA"/>
        </w:rPr>
      </w:pPr>
      <w:r>
        <w:rPr>
          <w:rFonts w:ascii="arial" w:eastAsia="arial" w:hAnsi="arial" w:cs="arial"/>
          <w:color w:val="000000"/>
          <w:sz w:val="20"/>
          <w:lang w:val="en-US" w:eastAsia="en-US" w:bidi="ar-SA"/>
        </w:rPr>
        <w:t>Previously, Kramer was Senior Vice President of Business Technology and Operations Finance, partnering with the Development organization across business groups, segments, and operations on strategic long-range planning, budgeting and forecasting, new-offer development, as well as the analysis and strategy of product pricing. In addition, her organization managed finance for the company's supply chain, marketing, corporate communications, operations, HR, and IT groups.</w:t>
      </w:r>
    </w:p>
    <w:p>
      <w:pPr>
        <w:spacing w:before="60" w:line="260" w:lineRule="atLeast"/>
        <w:jc w:val="both"/>
        <w:rPr>
          <w:lang w:val="en-US" w:eastAsia="en-US" w:bidi="ar-SA"/>
        </w:rPr>
      </w:pPr>
      <w:r>
        <w:rPr>
          <w:rFonts w:ascii="arial" w:eastAsia="arial" w:hAnsi="arial" w:cs="arial"/>
          <w:color w:val="000000"/>
          <w:sz w:val="20"/>
          <w:lang w:val="en-US" w:eastAsia="en-US" w:bidi="ar-SA"/>
        </w:rPr>
        <w:t>Kramer joined Cisco in 2012 as Senior Vice President of Corporate Finance. Prior to Cisco, she was Vice President and Chief Financial Officer of GE Healthcare's Healthcare Systems business. During her 20 years with General Electric she held other CFO roles including CFO of GE Healthcare Biosciences, a division in Life Sciences and Molecular Diagnostics. She also worked in GE's Corporate Headquarters, Transportation Systems and Aerospace divisions. Kramer has extensive experience in financial planning and analysis, profit-and-loss leadership, and mergers and acquisition.</w:t>
      </w:r>
    </w:p>
    <w:p>
      <w:pPr>
        <w:spacing w:before="60" w:line="260" w:lineRule="atLeast"/>
        <w:jc w:val="both"/>
        <w:rPr>
          <w:lang w:val="en-US" w:eastAsia="en-US" w:bidi="ar-SA"/>
        </w:rPr>
      </w:pPr>
      <w:r>
        <w:rPr>
          <w:rFonts w:ascii="arial" w:eastAsia="arial" w:hAnsi="arial" w:cs="arial"/>
          <w:color w:val="000000"/>
          <w:sz w:val="20"/>
          <w:lang w:val="en-US" w:eastAsia="en-US" w:bidi="ar-SA"/>
        </w:rPr>
        <w:t>Kramer holds a bachelor of science degree in mathematics from Purdue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2015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15.9%. The present value of USD1,000 (PV1000) invested 5 years ago is now USD2,096, a gain of USD771 and dividend reinvested of USD325.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ChartPath:/opt/jboss/jboss-4.0.5.GA/server/default/deploy/BuySellSignals.war/report/Usnasdaq/Director/627_Kelly_A._Kramer.jpg</w:t>
      </w:r>
    </w:p>
    <w:p>
      <w:pPr>
        <w:spacing w:before="200" w:line="260" w:lineRule="atLeast"/>
        <w:jc w:val="both"/>
        <w:rPr>
          <w:lang w:val="en-US" w:eastAsia="en-US" w:bidi="ar-SA"/>
        </w:rPr>
      </w:pPr>
      <w:r>
        <w:rPr>
          <w:rFonts w:ascii="arial" w:eastAsia="arial" w:hAnsi="arial" w:cs="arial"/>
          <w:color w:val="000000"/>
          <w:sz w:val="20"/>
          <w:lang w:val="en-US" w:eastAsia="en-US" w:bidi="ar-SA"/>
        </w:rPr>
        <w:t>Arun Sarin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Sarin, 64, has been a member of the Board of Directors since September 2009 and previously served on the Board of Directors from September 1998 to July 2003. In April 2003, he became CEO designate of Vodafone Group Plc and served as its Chief Executive Officer from July 2003 to July 2008. He also served as a member of the board of directors of that company from 1999 to 2008. From July 2001 to January 2003, he was Chief Executive Officer of Accel-KKR Telecom. He was the Chief Executive Officer of InfoSpace, Inc., and a member of its board of directors from April 2000 to January 2001. He was the Chief Executive Officer of the USA/Asia Pacific Region for Vodafone AirTouch Plc from July 1999 to April 2000. From February 1997 to July 1999, he was the President of AirTouch Communications, Inc. Prior to that, from April 1994 to February 1997, he served as President and Chief Executive Officer of AirTouch International. Mr. Sarin joined AirTouch Communications, Inc. in 1994 as Senior Vice President Corporate Strategy and Development upon its demerger from Pacific Telesis Group, which he joined in 1984. Mr. Sarin also currently serves on the boards of directors of Accenture plc and The Charles Schwab Corporation. Mr. Sarin served as a Senior Advisor at Kohlberg Kravis Roberts &amp; Co. from October 2009 to October 2014. He previously served as a director of Safeway, Inc., ending in 2015 and Blackhawk Network Holdings, Inc., ending in 2018. In 2010, Mr. Sarin was named an Honorary Knight of the British Empire for services to the communications industry.</w:t>
      </w:r>
    </w:p>
    <w:p>
      <w:pPr>
        <w:spacing w:before="60" w:line="260" w:lineRule="atLeast"/>
        <w:jc w:val="both"/>
        <w:rPr>
          <w:lang w:val="en-US" w:eastAsia="en-US" w:bidi="ar-SA"/>
        </w:rPr>
      </w:pPr>
      <w:r>
        <w:rPr>
          <w:rFonts w:ascii="arial" w:eastAsia="arial" w:hAnsi="arial" w:cs="arial"/>
          <w:color w:val="000000"/>
          <w:sz w:val="20"/>
          <w:lang w:val="en-US" w:eastAsia="en-US" w:bidi="ar-SA"/>
        </w:rPr>
        <w:t>Mr. Sarin provides to the Board of Directors a telecommunications industry and technology background, as well as leadership skills, including through his global chief executive experience at Vodafone Group Plc. He also provides an international perspective as well as expertise in general management, finance, marketing and operations. Mr. Sarin also has experience as a director, including service as an outside board member of companies in the information technology, banking, financial services, and retail industries.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September 01, 1998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10.9%. The present value of USD1,000 (PV1000) invested 10 years ago is now USD2,826, a gain of USD1,368 and dividend reinvested of USD458. </w:t>
      </w:r>
    </w:p>
    <w:p>
      <w:pPr>
        <w:spacing w:before="200" w:line="260" w:lineRule="atLeast"/>
        <w:jc w:val="both"/>
        <w:rPr>
          <w:lang w:val="en-US" w:eastAsia="en-US" w:bidi="ar-SA"/>
        </w:rPr>
      </w:pPr>
      <w:r>
        <w:rPr>
          <w:rFonts w:ascii="arial" w:eastAsia="arial" w:hAnsi="arial" w:cs="arial"/>
          <w:color w:val="000000"/>
          <w:sz w:val="20"/>
          <w:lang w:val="en-US" w:eastAsia="en-US" w:bidi="ar-SA"/>
        </w:rPr>
        <w:t>Gary Fearnall</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August 29, 2019 at close price of USD46.13 is USD1,028, including a capital gain of USD3 and dividend reinvested of USD25. </w:t>
      </w:r>
    </w:p>
    <w:p>
      <w:pPr>
        <w:spacing w:before="200" w:line="260" w:lineRule="atLeast"/>
        <w:jc w:val="both"/>
        <w:rPr>
          <w:lang w:val="en-US" w:eastAsia="en-US" w:bidi="ar-SA"/>
        </w:rPr>
      </w:pPr>
      <w:r>
        <w:rPr>
          <w:rFonts w:ascii="arial" w:eastAsia="arial" w:hAnsi="arial" w:cs="arial"/>
          <w:color w:val="000000"/>
          <w:sz w:val="20"/>
          <w:lang w:val="en-US" w:eastAsia="en-US" w:bidi="ar-SA"/>
        </w:rPr>
        <w:t>Carol B. Tome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Ms. Tome, 62, served as Chief Financial Officer of The Home Depot, Inc. ("Home Depot") from May 2001 through August 2019 and as its Executive Vice President - Corporate Services from January 2007 through August 2019. From April 2000 through May 2001, she served as Senior Vice President - Finance and Accounting/Treasurer of Home Depot and as its Vice President and Treasurer from 1995 through April 2000. From 1992 until 1995, Ms. Tome was Vice President and Treasurer of Riverwood International Corporation. Ms. Tome also currently serves on the board of directors of United Parcel Service, Inc.</w:t>
      </w:r>
    </w:p>
    <w:p>
      <w:pPr>
        <w:spacing w:before="60" w:line="260" w:lineRule="atLeast"/>
        <w:jc w:val="both"/>
        <w:rPr>
          <w:lang w:val="en-US" w:eastAsia="en-US" w:bidi="ar-SA"/>
        </w:rPr>
      </w:pPr>
      <w:r>
        <w:rPr>
          <w:rFonts w:ascii="arial" w:eastAsia="arial" w:hAnsi="arial" w:cs="arial"/>
          <w:color w:val="000000"/>
          <w:sz w:val="20"/>
          <w:lang w:val="en-US" w:eastAsia="en-US" w:bidi="ar-SA"/>
        </w:rPr>
        <w:t>Ms. Tome brings to the Board of Directors her extensive experience in corporate finance as well as leadership experience gained throughout her career including as chief financial officer at a complex, multinational business. She also has experience with strategic business development. Her past role as Chair of the Board of the Federal Reserve Bank of Atlanta also brings valuable financial experience. Ms. Tome also has experience serving as a public company outside director.</w:t>
      </w:r>
    </w:p>
    <w:p>
      <w:pPr>
        <w:spacing w:before="200" w:line="260" w:lineRule="atLeast"/>
        <w:jc w:val="both"/>
        <w:rPr>
          <w:lang w:val="en-US" w:eastAsia="en-US" w:bidi="ar-SA"/>
        </w:rPr>
      </w:pPr>
      <w:r>
        <w:rPr>
          <w:rFonts w:ascii="arial" w:eastAsia="arial" w:hAnsi="arial" w:cs="arial"/>
          <w:color w:val="000000"/>
          <w:sz w:val="20"/>
          <w:lang w:val="en-US" w:eastAsia="en-US" w:bidi="ar-SA"/>
        </w:rPr>
        <w:t>Lisa Su</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Dr. Su, 50, has been a member of the Board of Directors since January 2020. Dr. Su joined AMD in 2012 and has held the position of President and Chief Executive Officer since October 2014. She also serves on AMD's Board of Directors. Previously, Dr. Su served as Senior Vice President and General Manager, Networking and Multimedia at Freescale Semiconductor, Inc., and was responsible for global strategy, marketing and engineering for the company's embedded communications and applications processor business. Dr. Su joined Freescale in 2007 as Chief Technology Officer, where she led the company's technology roadmap and research and development efforts. Dr. Su spent the previous 13 years at IBM in various engineering and business leadership positions, including Vice President of the Semiconductor Research and Development Center responsible for the strategic direction of IBM's silicon technologies, joint development alliances and semiconductor R&amp;D operations. Prior to IBM, she was a member of the technical staff at Texas Instruments Incorporated from 1994 to 1995. Dr. Su has a Bachelor of Science, Master of Science and Doctorate degrees in Electrical Engineering from the Massachusetts Institute of Technology (MIT).</w:t>
      </w:r>
    </w:p>
    <w:p>
      <w:pPr>
        <w:spacing w:before="60" w:line="260" w:lineRule="atLeast"/>
        <w:jc w:val="both"/>
        <w:rPr>
          <w:lang w:val="en-US" w:eastAsia="en-US" w:bidi="ar-SA"/>
        </w:rPr>
      </w:pPr>
      <w:r>
        <w:rPr>
          <w:rFonts w:ascii="arial" w:eastAsia="arial" w:hAnsi="arial" w:cs="arial"/>
          <w:color w:val="000000"/>
          <w:sz w:val="20"/>
          <w:lang w:val="en-US" w:eastAsia="en-US" w:bidi="ar-SA"/>
        </w:rPr>
        <w:t>Dr. Su brings to the Board of Directors her extensive business leadership experience, as well as her technology and semiconductor expertise.</w:t>
      </w:r>
    </w:p>
    <w:p>
      <w:pPr>
        <w:spacing w:before="200" w:line="260" w:lineRule="atLeast"/>
        <w:jc w:val="both"/>
        <w:rPr>
          <w:lang w:val="en-US" w:eastAsia="en-US" w:bidi="ar-SA"/>
        </w:rPr>
      </w:pPr>
      <w:r>
        <w:rPr>
          <w:rFonts w:ascii="arial" w:eastAsia="arial" w:hAnsi="arial" w:cs="arial"/>
          <w:color w:val="000000"/>
          <w:sz w:val="20"/>
          <w:lang w:val="en-US" w:eastAsia="en-US" w:bidi="ar-SA"/>
        </w:rPr>
        <w:t>Michael D. Capellas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Capellas, 65, has been a member of the Board of Directors since January 2006. He has served as founder and Chief Executive Officer of Capellas Strategic Partners since November 2012. He served as Chairman of the Board of VCE Company, LLC from January 2011 until November 2012 and as Chief Executive Officer of VCE from May 2010 to September 2011. Mr. Capellas was the Chairman and Chief Executive Officer of First Data Corporation from September 2007 to March 2010. From November 2002 to January 2006, he served as Chief Executive Officer of MCI, Inc. ("MCI"), previously WorldCom. From November 2002 to March 2004, he was also Chairman of the Board of WorldCom, and he continued to serve as a member of the board of directors of MCI until January 2006. Mr. Capellas left MCI as planned in early January 2006 upon its acquisition by Verizon Communications Inc. Previously, Mr. Capellas was President of Hewlett-Packard Company from May 2002 to November 2002. Before the merger of Hewlett-Packard and Compaq Computer Corporation in May 2002, Mr. Capellas was President and Chief Executive Officer of Compaq, a position he had held since July 1999, and Chairman of the Board of Compaq, a position he had held since September 2000. Mr. Capellas held earlier positions as Chief Information Officer and Chief Operating Officer of Compaq. Mr. Capellas also currently serves as the chairman of the board of directors of Flex Ltd. He previously served as a director of MuleSoft, Inc., ending in 2018.</w:t>
      </w:r>
    </w:p>
    <w:p>
      <w:pPr>
        <w:spacing w:before="60" w:line="260" w:lineRule="atLeast"/>
        <w:jc w:val="both"/>
        <w:rPr>
          <w:lang w:val="en-US" w:eastAsia="en-US" w:bidi="ar-SA"/>
        </w:rPr>
      </w:pPr>
      <w:r>
        <w:rPr>
          <w:rFonts w:ascii="arial" w:eastAsia="arial" w:hAnsi="arial" w:cs="arial"/>
          <w:color w:val="000000"/>
          <w:sz w:val="20"/>
          <w:lang w:val="en-US" w:eastAsia="en-US" w:bidi="ar-SA"/>
        </w:rPr>
        <w:t>Mr. Capellas brings to the Board of Directors experience in executive roles and a background of leading global organizations in the technology industry. Through this experience, he has developed expertise in several valued areas including strategic product development, business development, sales, marketing, and finance.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31, 2006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10.9%. The present value of USD1,000 (PV1000) invested 10 years ago is now USD2,826, a gain of USD1,368 and dividend reinvested of USD458. </w:t>
      </w:r>
    </w:p>
    <w:p>
      <w:pPr>
        <w:spacing w:before="200" w:line="260" w:lineRule="atLeast"/>
        <w:jc w:val="both"/>
        <w:rPr>
          <w:lang w:val="en-US" w:eastAsia="en-US" w:bidi="ar-SA"/>
        </w:rPr>
      </w:pPr>
      <w:r>
        <w:rPr>
          <w:rFonts w:ascii="arial" w:eastAsia="arial" w:hAnsi="arial" w:cs="arial"/>
          <w:color w:val="000000"/>
          <w:sz w:val="20"/>
          <w:lang w:val="en-US" w:eastAsia="en-US" w:bidi="ar-SA"/>
        </w:rPr>
        <w:t>Wesley G. Bush</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Bush, 58, has been a member of the Board of Directors since May 2019. He served as Chief Executive Officer of Northrop Grumman Corporation ("Northrop Grumman") from January 2010 through December 2018 and served on its board from September 2009 to July 2019 and in the role of chairman from July 2011 to July 2019. Prior to January 2010, he served in various leadership roles, including as Northrop Grumman's President and Chief Operating Officer, Corporate Vice President and Chief Financial Officer, and President of its Space Technology sector. Mr. Bush also served in various leadership roles at TRW Inc. prior to its acquisition by Northrop Grumman in 2002. Mr. Bush is a member of the National Academy of Engineering. Mr. Bush also currently serves on the board of directors of Dow Inc. and General Motors Corporation. He previously served as a director of Norfolk Southern Corporation and Northrop Grumman Corporation, each ending in 2019.</w:t>
      </w:r>
    </w:p>
    <w:p>
      <w:pPr>
        <w:spacing w:before="60" w:line="260" w:lineRule="atLeast"/>
        <w:jc w:val="both"/>
        <w:rPr>
          <w:lang w:val="en-US" w:eastAsia="en-US" w:bidi="ar-SA"/>
        </w:rPr>
      </w:pPr>
      <w:r>
        <w:rPr>
          <w:rFonts w:ascii="arial" w:eastAsia="arial" w:hAnsi="arial" w:cs="arial"/>
          <w:color w:val="000000"/>
          <w:sz w:val="20"/>
          <w:lang w:val="en-US" w:eastAsia="en-US" w:bidi="ar-SA"/>
        </w:rPr>
        <w:t>Mr. Bush brings to the Board of Directors his extensive international business experience, including over 35 years in the aerospace and defense industry. In addition, he brings extensive financial, strategic and operational experience. Mr. Bush also has experience serving as a public company outside director.</w:t>
      </w:r>
    </w:p>
    <w:p>
      <w:pPr>
        <w:spacing w:before="200" w:line="260" w:lineRule="atLeast"/>
        <w:jc w:val="both"/>
        <w:rPr>
          <w:lang w:val="en-US" w:eastAsia="en-US" w:bidi="ar-SA"/>
        </w:rPr>
      </w:pPr>
      <w:r>
        <w:rPr>
          <w:rFonts w:ascii="arial" w:eastAsia="arial" w:hAnsi="arial" w:cs="arial"/>
          <w:color w:val="000000"/>
          <w:sz w:val="20"/>
          <w:lang w:val="en-US" w:eastAsia="en-US" w:bidi="ar-SA"/>
        </w:rPr>
        <w:t>Brenton L. Saunders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Saunders, 49, has been a member of the Board of Directors since March 2017. Mr. Saunders has served as CEO and President of Allergan plc since July 2014. He has been a board member of Allergan plc since July 2014 and has served as its Chairman since October 2016. He previously served as Chief Executive Officer and President of Forest Laboratories, Inc. from October 2013 until July 2014 and had served as a board member of Forest Laboratories, Inc. beginning in 2011. In addition, Mr. Saunders served as Chief Executive Officer of Bausch + Lomb Incorporated, a leading global eye health company, from March 2010 until August 2013. From 2003 to 2010 Mr. Saunders also held a number of leadership positions at Schering-Plough, including the position of President of Global Consumer Health Care and was named head of integration for Schering-Plough's merger with Merck &amp; Co. and for its acquisition of Organon BioSciences. Before joining Schering-Plough, Mr. Saunders was a Partner and Head of Compliance Business Advisory Group at PricewaterhouseCoopers LLP from 2000 to 2003. Prior to that, he was Chief Risk Officer at Coventry Health Care and Senior Vice President, Compliance, Legal and Regulatory at Home Care Corporation of America. Mr. Saunders began his career as Chief Compliance Officer for the Thomas Jefferson University Health System.</w:t>
      </w:r>
    </w:p>
    <w:p>
      <w:pPr>
        <w:spacing w:before="60" w:line="260" w:lineRule="atLeast"/>
        <w:jc w:val="both"/>
        <w:rPr>
          <w:lang w:val="en-US" w:eastAsia="en-US" w:bidi="ar-SA"/>
        </w:rPr>
      </w:pPr>
      <w:r>
        <w:rPr>
          <w:rFonts w:ascii="arial" w:eastAsia="arial" w:hAnsi="arial" w:cs="arial"/>
          <w:color w:val="000000"/>
          <w:sz w:val="20"/>
          <w:lang w:val="en-US" w:eastAsia="en-US" w:bidi="ar-SA"/>
        </w:rPr>
        <w:t>Mr. Saunders brings to the Board of Directors his extensive leadership experience, including his role as chief executive officer of two global healthcare companies, as well as his financial, strategic and operational experience. He is a natural innovator and leader with a deep understanding of business transformation.</w:t>
      </w:r>
    </w:p>
    <w:p>
      <w:pPr>
        <w:spacing w:before="200" w:line="260" w:lineRule="atLeast"/>
        <w:jc w:val="both"/>
        <w:rPr>
          <w:lang w:val="en-US" w:eastAsia="en-US" w:bidi="ar-SA"/>
        </w:rPr>
      </w:pPr>
      <w:r>
        <w:rPr>
          <w:rFonts w:ascii="arial" w:eastAsia="arial" w:hAnsi="arial" w:cs="arial"/>
          <w:color w:val="000000"/>
          <w:sz w:val="20"/>
          <w:lang w:val="en-US" w:eastAsia="en-US" w:bidi="ar-SA"/>
        </w:rPr>
        <w:t>Kristina M. Johnson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Dr. Johnson, 62, has been a member of the Board of Directors since August 2012. Dr. Johnson has served as the chancellor of the State University of New York since September 2017. From January 2014 to September 2017, Dr. Johnson served as the Chief Executive Officer of Cube Hydro Partners, LLC, a clean energy company, and a joint venture between Enduring Hydro, a company she founded in January 2011 and I Squared Capital, a private equity firm. From May 2009 to October 2010, Dr. Johnson served as Under Secretary of Energy at the U.S. Department of Energy. Prior to this, Dr. Johnson was Provost and Senior Vice President for Academic Affairs at The Johns Hopkins University from 2007 to 2009 and Dean of the Pratt School of Engineering at Duke University from 1999 to 2007. Previously, she served as a professor in the Electrical and Computer Engineering Department, University of Colorado and as director of the National Science Foundation Engineering Research Center for Optoelectronics Computing Systems at the University of Colorado, Boulder. She holds 119 U.S. and international patents and has received the John Fritz Medal, widely considered the highest award given in the engineering profession. Dr. Johnson was inducted into the National Inventors Hall of Fame in 2015 and she is also a member of the National Academy of Engineering. She previously served as a director of Boston Scientific Corporation, ending in 2017 and The AES Corporation, ending in 2019.</w:t>
      </w:r>
    </w:p>
    <w:p>
      <w:pPr>
        <w:spacing w:before="60" w:line="260" w:lineRule="atLeast"/>
        <w:jc w:val="both"/>
        <w:rPr>
          <w:lang w:val="en-US" w:eastAsia="en-US" w:bidi="ar-SA"/>
        </w:rPr>
      </w:pPr>
      <w:r>
        <w:rPr>
          <w:rFonts w:ascii="arial" w:eastAsia="arial" w:hAnsi="arial" w:cs="arial"/>
          <w:color w:val="000000"/>
          <w:sz w:val="20"/>
          <w:lang w:val="en-US" w:eastAsia="en-US" w:bidi="ar-SA"/>
        </w:rPr>
        <w:t>Dr. Johnson brings to the Board of Directors an engineering background as well as expertise in science, technology, business, education and government. In addition, she has leadership and management experience, both in an academic context as chancellor, provost and dean of nationally recognized academic institutions and in a corporate context as a board member of public technology companies.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01, 2012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15.9%. The present value of USD1,000 (PV1000) invested 5 years ago is now USD2,096, a gain of USD771 and dividend reinvested of USD325. </w:t>
      </w:r>
    </w:p>
    <w:p>
      <w:pPr>
        <w:spacing w:before="200" w:line="260" w:lineRule="atLeast"/>
        <w:jc w:val="both"/>
        <w:rPr>
          <w:lang w:val="en-US" w:eastAsia="en-US" w:bidi="ar-SA"/>
        </w:rPr>
      </w:pPr>
      <w:r>
        <w:rPr>
          <w:rFonts w:ascii="arial" w:eastAsia="arial" w:hAnsi="arial" w:cs="arial"/>
          <w:color w:val="000000"/>
          <w:sz w:val="20"/>
          <w:lang w:val="en-US" w:eastAsia="en-US" w:bidi="ar-SA"/>
        </w:rPr>
        <w:t>M. Michele Burns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Ms. Burns, 61, has been a member of the Board of Directors since November 2003. She has served as the Center Fellow and Strategic Advisor to the Stanford Center on Longevity at Stanford University since August 2012 and serves on its Advisory Council. She served as the Chief Executive Officer of the Retirement Policy Center sponsored by Marsh &amp; McLennan Companies, Inc. from October 2011 to February 2014. From September 2006 to October 2011, Ms. Burns served as Chairman and Chief Executive Officer of Mercer LLC, a global leader for human resources and related financial advice and services. She assumed that role after joining Marsh &amp; McLennan Companies, Inc. in March 2006 as Chief Financial Officer. From May 2004 to January 2006, Ms. Burns served as Chief Financial Officer and Chief Restructuring Officer of Mirant Corporation, where she successfully helped Mirant restructure and emerge from bankruptcy. In 1999, Ms. Burns joined Delta Air Lines, Inc. assuming the role of Chief Financial Officer in 2000 and holding that position through April 2004. She began her career in 1981 at Arthur Andersen LLP and became a partner in 1991. Ms. Burns also currently serves on the boards of directors of Anheuser-Busch InBev SA/NV, Etsy, Inc. and The Goldman Sachs Group, Inc. She previously served as a director of Alexion Pharmaceuticals, Inc., ending in 2018.</w:t>
      </w:r>
    </w:p>
    <w:p>
      <w:pPr>
        <w:spacing w:before="60" w:line="260" w:lineRule="atLeast"/>
        <w:jc w:val="both"/>
        <w:rPr>
          <w:lang w:val="en-US" w:eastAsia="en-US" w:bidi="ar-SA"/>
        </w:rPr>
      </w:pPr>
      <w:r>
        <w:rPr>
          <w:rFonts w:ascii="arial" w:eastAsia="arial" w:hAnsi="arial" w:cs="arial"/>
          <w:color w:val="000000"/>
          <w:sz w:val="20"/>
          <w:lang w:val="en-US" w:eastAsia="en-US" w:bidi="ar-SA"/>
        </w:rPr>
        <w:t>Ms. Burns provides to the Board of Directors expertise in corporate finance, accounting and strategy, including experience gained as the chief financial officer of three public companies. Through her experience gained as chief executive officer of Mercer, she brings expertise in global and operational management, including a background in organizational leadership and human resources. Ms. Burns also has experience serving as a public company outside director.</w:t>
      </w:r>
    </w:p>
    <w:p>
      <w:pPr>
        <w:spacing w:before="200" w:line="260" w:lineRule="atLeast"/>
        <w:jc w:val="both"/>
        <w:rPr>
          <w:lang w:val="en-US" w:eastAsia="en-US" w:bidi="ar-SA"/>
        </w:rPr>
      </w:pPr>
      <w:r>
        <w:rPr>
          <w:rFonts w:ascii="arial" w:eastAsia="arial" w:hAnsi="arial" w:cs="arial"/>
          <w:color w:val="000000"/>
          <w:sz w:val="20"/>
          <w:lang w:val="en-US" w:eastAsia="en-US" w:bidi="ar-SA"/>
        </w:rPr>
        <w:t>Roderick C. McGeary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McGeary, 69, has been a member of the Board of Directors since July 2003. He served as Chairman of Tegile Systems, Inc. from June 2010 to June 2012. From November 2004 to December 2009, he served as Chairman of the Board of BearingPoint, Inc. and also was interim Chief Executive Officer of BearingPoint from November 2004 to March 2005. BearingPoint filed for protection under Chapter 11 of the U.S. Bankruptcy Code in February 2009 and its plan under Chapter 11 was declared effective as of December 30, 2009. Mr. McGeary served as Chief Executive Officer of Brience, Inc. from July 2000 to July 2002. From April 2000 to June 2000, he served as a Managing Director of KPMG Consulting LLC, a wholly owned subsidiary of BearingPoint, Inc. (formerly KPMG Consulting, Inc.). From August 1999 to April 2000, he served as Co-President and Co-Chief Executive Officer of BearingPoint, Inc. From January 1997 to August 1999, he was employed by KPMG LLP as its Co-Vice Chairman of Consulting. Prior to 1997, he served in several capacities with KPMG LLP, including audit partner for technology clients. Mr. McGeary is a Certified Public Accountant and holds a B.S. degree in Accounting from Lehigh University. Mr. McGeary also currently serves on the boards of directors of PACCAR Inc. and Raymond James Financial, Inc.</w:t>
      </w:r>
    </w:p>
    <w:p>
      <w:pPr>
        <w:spacing w:before="60" w:line="260" w:lineRule="atLeast"/>
        <w:jc w:val="both"/>
        <w:rPr>
          <w:lang w:val="en-US" w:eastAsia="en-US" w:bidi="ar-SA"/>
        </w:rPr>
      </w:pPr>
      <w:r>
        <w:rPr>
          <w:rFonts w:ascii="arial" w:eastAsia="arial" w:hAnsi="arial" w:cs="arial"/>
          <w:color w:val="000000"/>
          <w:sz w:val="20"/>
          <w:lang w:val="en-US" w:eastAsia="en-US" w:bidi="ar-SA"/>
        </w:rPr>
        <w:t>Mr. McGeary brings to the Board of Directors a combination of executive experience in management and technology consulting. He also has expertise in leading talented teams, and skills in finance, accounting and auditing with technology industry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July 15, 2003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10.9%. The present value of USD1,000 (PV1000) invested 10 years ago is now USD2,826, a gain of USD1,368 and dividend reinvested of USD458. </w:t>
      </w:r>
    </w:p>
    <w:p>
      <w:pPr>
        <w:spacing w:before="200" w:line="260" w:lineRule="atLeast"/>
        <w:jc w:val="both"/>
        <w:rPr>
          <w:lang w:val="en-US" w:eastAsia="en-US" w:bidi="ar-SA"/>
        </w:rPr>
      </w:pPr>
      <w:r>
        <w:rPr>
          <w:rFonts w:ascii="arial" w:eastAsia="arial" w:hAnsi="arial" w:cs="arial"/>
          <w:color w:val="000000"/>
          <w:sz w:val="20"/>
          <w:lang w:val="en-US" w:eastAsia="en-US" w:bidi="ar-SA"/>
        </w:rPr>
        <w:t>Mark Garrett</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Garrett, 61, has been a member of the Board of Directors since April 2018. Mr. Garrett served as Executive Vice President and Chief Financial Officer of Adobe Systems Incorporated from February 2007 to April 2018. From January 2004 to February 2007, Mr. Garrett served as Senior Vice President and Chief Financial Officer of the Software Group of EMC Corporation. From August 2002 to January 2004 and from 1997 to 1999, Mr. Garrett served as Executive Vice President and Chief Financial Officer of Documentum, Inc., including throughout its acquisition by EMC in December 2003. Mr. Garrett also currently serves on the board of directors of GoDaddy Inc. and Pure Storage, Inc. He previously served as a director of Informatica Corporation, ending in 2015 and Model N, Inc., ending in 2016.</w:t>
      </w:r>
    </w:p>
    <w:p>
      <w:pPr>
        <w:spacing w:before="60" w:line="260" w:lineRule="atLeast"/>
        <w:jc w:val="both"/>
        <w:rPr>
          <w:lang w:val="en-US" w:eastAsia="en-US" w:bidi="ar-SA"/>
        </w:rPr>
      </w:pPr>
      <w:r>
        <w:rPr>
          <w:rFonts w:ascii="arial" w:eastAsia="arial" w:hAnsi="arial" w:cs="arial"/>
          <w:color w:val="000000"/>
          <w:sz w:val="20"/>
          <w:lang w:val="en-US" w:eastAsia="en-US" w:bidi="ar-SA"/>
        </w:rPr>
        <w:t>Mr. Garrett brings to the Board of Directors extensive history of leadership in finance and accounting in the technology industry, including experience in the transformation and transition to the cloud. Mr. Garrett also has experience as a public company outside director.</w:t>
      </w:r>
    </w:p>
    <w:p>
      <w:pPr>
        <w:spacing w:before="200" w:line="260" w:lineRule="atLeast"/>
        <w:jc w:val="both"/>
        <w:rPr>
          <w:lang w:val="en-US" w:eastAsia="en-US" w:bidi="ar-SA"/>
        </w:rPr>
      </w:pPr>
      <w:r>
        <w:rPr>
          <w:rFonts w:ascii="arial" w:eastAsia="arial" w:hAnsi="arial" w:cs="arial"/>
          <w:color w:val="000000"/>
          <w:sz w:val="20"/>
          <w:lang w:val="en-US" w:eastAsia="en-US" w:bidi="ar-SA"/>
        </w:rPr>
        <w:t>Irving Tan</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Executive Vice President and Chief of Operations, Irving Tan is responsible for the development and implementation of Cisco's operating strategy, targeting growth through productivity improvements and innovation across all core business functions, including sales, engineering, supply chain, and services. One of Tan's top priorities is leading Cisco's transformation into an end-to-end digital company, accelerating the value the business brings to customers, partners, and employees.</w:t>
      </w:r>
    </w:p>
    <w:p>
      <w:pPr>
        <w:spacing w:before="60" w:line="260" w:lineRule="atLeast"/>
        <w:jc w:val="both"/>
        <w:rPr>
          <w:lang w:val="en-US" w:eastAsia="en-US" w:bidi="ar-SA"/>
        </w:rPr>
      </w:pPr>
      <w:r>
        <w:rPr>
          <w:rFonts w:ascii="arial" w:eastAsia="arial" w:hAnsi="arial" w:cs="arial"/>
          <w:color w:val="000000"/>
          <w:sz w:val="20"/>
          <w:lang w:val="en-US" w:eastAsia="en-US" w:bidi="ar-SA"/>
        </w:rPr>
        <w:t>Tan was promoted to the role of COO in January 2018 and has been with Cisco for more than 11 years. He is known as an exceptional leader with deep expertise in sales and global operations, market transitions, and customer dynamics. His focus on people is evidenced by his track record leading high-performing teams that achieve sustained results.</w:t>
      </w:r>
    </w:p>
    <w:p>
      <w:pPr>
        <w:spacing w:before="60" w:line="260" w:lineRule="atLeast"/>
        <w:jc w:val="both"/>
        <w:rPr>
          <w:lang w:val="en-US" w:eastAsia="en-US" w:bidi="ar-SA"/>
        </w:rPr>
      </w:pPr>
      <w:r>
        <w:rPr>
          <w:rFonts w:ascii="arial" w:eastAsia="arial" w:hAnsi="arial" w:cs="arial"/>
          <w:color w:val="000000"/>
          <w:sz w:val="20"/>
          <w:lang w:val="en-US" w:eastAsia="en-US" w:bidi="ar-SA"/>
        </w:rPr>
        <w:t>Prior to his current role, Tan was the leader of Cisco Asia Pacific and Japan (APJ), where he grew the sales business consistently over his four-year tenure and advanced APJ's position as one of the most trusted IT partners and providers in the region. Previous roles include leader of Cisco ASEAN, leader of Cisco Singapore and Brunei, and senior manager in both Enterprise Sales Operations and Managed Services.</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Cisco, Tan was a principal at A.T. Kearney, a management consultancy specializing in mergers and acquisitions and merger integration in IT and communications. He also worked at Hewlett-Packard as business-unit leader for the APJ Communications and Media Solutions Group.</w:t>
      </w:r>
    </w:p>
    <w:p>
      <w:pPr>
        <w:spacing w:before="60" w:line="260" w:lineRule="atLeast"/>
        <w:jc w:val="both"/>
        <w:rPr>
          <w:lang w:val="en-US" w:eastAsia="en-US" w:bidi="ar-SA"/>
        </w:rPr>
      </w:pPr>
      <w:r>
        <w:rPr>
          <w:rFonts w:ascii="arial" w:eastAsia="arial" w:hAnsi="arial" w:cs="arial"/>
          <w:color w:val="000000"/>
          <w:sz w:val="20"/>
          <w:lang w:val="en-US" w:eastAsia="en-US" w:bidi="ar-SA"/>
        </w:rPr>
        <w:t>Tan has served as an advisor to governments, industry partners, and members on various boards, helping organizations understand how to use technology to innovate and transform. He holds a bachelor's degree in mechanical engineering and a master's degree in business administration from Singapore's Nanyang Technological University, as well as an honorary doctoral degree in engineering from Curtin University.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ChartPath:/opt/jboss/jboss-4.0.5.GA/server/default/deploy/BuySellSignals.war/report/Usnasdaq/Director/627_Irving_Tan.jpg</w:t>
      </w:r>
    </w:p>
    <w:p>
      <w:pPr>
        <w:spacing w:before="200" w:line="260" w:lineRule="atLeast"/>
        <w:jc w:val="both"/>
        <w:rPr>
          <w:lang w:val="en-US" w:eastAsia="en-US" w:bidi="ar-SA"/>
        </w:rPr>
      </w:pPr>
      <w:r>
        <w:rPr>
          <w:rFonts w:ascii="arial" w:eastAsia="arial" w:hAnsi="arial" w:cs="arial"/>
          <w:color w:val="000000"/>
          <w:sz w:val="20"/>
          <w:lang w:val="en-US" w:eastAsia="en-US" w:bidi="ar-SA"/>
        </w:rPr>
        <w:t>Prat Bhatt</w:t>
      </w:r>
    </w:p>
    <w:p>
      <w:pPr>
        <w:spacing w:before="60" w:line="260" w:lineRule="atLeast"/>
        <w:jc w:val="both"/>
        <w:rPr>
          <w:lang w:val="en-US" w:eastAsia="en-US" w:bidi="ar-SA"/>
        </w:rPr>
      </w:pPr>
      <w:r>
        <w:rPr>
          <w:rFonts w:ascii="arial" w:eastAsia="arial" w:hAnsi="arial" w:cs="arial"/>
          <w:color w:val="000000"/>
          <w:sz w:val="20"/>
          <w:lang w:val="en-US" w:eastAsia="en-US" w:bidi="ar-SA"/>
        </w:rPr>
        <w:t>Chief Administrative Officer &amp; 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Prat Bhatt is Senior Vice President and Chief Accounting Officer. He leads Cisco's Controllership organization with global responsibility for accounting, external financial reporting, and financial controls covering all aspects of Cisco's business. Over his career at Cisco, Prat has led a number of key financial and business initiatives. His responsibilities include:</w:t>
      </w:r>
    </w:p>
    <w:p>
      <w:pPr>
        <w:spacing w:before="60" w:line="260" w:lineRule="atLeast"/>
        <w:jc w:val="both"/>
        <w:rPr>
          <w:lang w:val="en-US" w:eastAsia="en-US" w:bidi="ar-SA"/>
        </w:rPr>
      </w:pPr>
      <w:r>
        <w:rPr>
          <w:rFonts w:ascii="arial" w:eastAsia="arial" w:hAnsi="arial" w:cs="arial"/>
          <w:color w:val="000000"/>
          <w:sz w:val="20"/>
          <w:lang w:val="en-US" w:eastAsia="en-US" w:bidi="ar-SA"/>
        </w:rPr>
        <w:t>- SEC and statutory reporting, policy and technical accounting, revenue recognition, and accounting for all business units and geographies as well as all functions including: mergers and acquisitions, supply chain, sales, leasing, real estate, treasury, etc.;</w:t>
      </w:r>
    </w:p>
    <w:p>
      <w:pPr>
        <w:spacing w:before="60" w:line="260" w:lineRule="atLeast"/>
        <w:jc w:val="both"/>
        <w:rPr>
          <w:lang w:val="en-US" w:eastAsia="en-US" w:bidi="ar-SA"/>
        </w:rPr>
      </w:pPr>
      <w:r>
        <w:rPr>
          <w:rFonts w:ascii="arial" w:eastAsia="arial" w:hAnsi="arial" w:cs="arial"/>
          <w:color w:val="000000"/>
          <w:sz w:val="20"/>
          <w:lang w:val="en-US" w:eastAsia="en-US" w:bidi="ar-SA"/>
        </w:rPr>
        <w:t>- Strategic development and continuous improvement for financial systems and processes;</w:t>
      </w:r>
    </w:p>
    <w:p>
      <w:pPr>
        <w:spacing w:before="60" w:line="260" w:lineRule="atLeast"/>
        <w:jc w:val="both"/>
        <w:rPr>
          <w:lang w:val="en-US" w:eastAsia="en-US" w:bidi="ar-SA"/>
        </w:rPr>
      </w:pPr>
      <w:r>
        <w:rPr>
          <w:rFonts w:ascii="arial" w:eastAsia="arial" w:hAnsi="arial" w:cs="arial"/>
          <w:color w:val="000000"/>
          <w:sz w:val="20"/>
          <w:lang w:val="en-US" w:eastAsia="en-US" w:bidi="ar-SA"/>
        </w:rPr>
        <w:t>- Leadership for Cisco's one day close process; and</w:t>
      </w:r>
    </w:p>
    <w:p>
      <w:pPr>
        <w:spacing w:before="60" w:line="260" w:lineRule="atLeast"/>
        <w:jc w:val="both"/>
        <w:rPr>
          <w:lang w:val="en-US" w:eastAsia="en-US" w:bidi="ar-SA"/>
        </w:rPr>
      </w:pPr>
      <w:r>
        <w:rPr>
          <w:rFonts w:ascii="arial" w:eastAsia="arial" w:hAnsi="arial" w:cs="arial"/>
          <w:color w:val="000000"/>
          <w:sz w:val="20"/>
          <w:lang w:val="en-US" w:eastAsia="en-US" w:bidi="ar-SA"/>
        </w:rPr>
        <w:t>- Sarbanes-Oxley and overall financial controls and compliance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Prat has also been a leader in the finance profession over his career with notable roles including:</w:t>
      </w:r>
    </w:p>
    <w:p>
      <w:pPr>
        <w:spacing w:before="60" w:line="260" w:lineRule="atLeast"/>
        <w:jc w:val="both"/>
        <w:rPr>
          <w:lang w:val="en-US" w:eastAsia="en-US" w:bidi="ar-SA"/>
        </w:rPr>
      </w:pPr>
      <w:r>
        <w:rPr>
          <w:rFonts w:ascii="arial" w:eastAsia="arial" w:hAnsi="arial" w:cs="arial"/>
          <w:color w:val="000000"/>
          <w:sz w:val="20"/>
          <w:lang w:val="en-US" w:eastAsia="en-US" w:bidi="ar-SA"/>
        </w:rPr>
        <w:t>- Chair of Financial Executives International's (FEI) Committee on Corporate Reporting (CCR);</w:t>
      </w:r>
    </w:p>
    <w:p>
      <w:pPr>
        <w:spacing w:before="60" w:line="260" w:lineRule="atLeast"/>
        <w:jc w:val="both"/>
        <w:rPr>
          <w:lang w:val="en-US" w:eastAsia="en-US" w:bidi="ar-SA"/>
        </w:rPr>
      </w:pPr>
      <w:r>
        <w:rPr>
          <w:rFonts w:ascii="arial" w:eastAsia="arial" w:hAnsi="arial" w:cs="arial"/>
          <w:color w:val="000000"/>
          <w:sz w:val="20"/>
          <w:lang w:val="en-US" w:eastAsia="en-US" w:bidi="ar-SA"/>
        </w:rPr>
        <w:t>- Chair of the Audit Committee of the Cisco Systems Foundation;</w:t>
      </w:r>
    </w:p>
    <w:p>
      <w:pPr>
        <w:spacing w:before="60" w:line="260" w:lineRule="atLeast"/>
        <w:jc w:val="both"/>
        <w:rPr>
          <w:lang w:val="en-US" w:eastAsia="en-US" w:bidi="ar-SA"/>
        </w:rPr>
      </w:pPr>
      <w:r>
        <w:rPr>
          <w:rFonts w:ascii="arial" w:eastAsia="arial" w:hAnsi="arial" w:cs="arial"/>
          <w:color w:val="000000"/>
          <w:sz w:val="20"/>
          <w:lang w:val="en-US" w:eastAsia="en-US" w:bidi="ar-SA"/>
        </w:rPr>
        <w:t>- Past member of the Standing Advisory Group of the Public Company Accounting Oversight Board (PCAOB SAG);</w:t>
      </w:r>
    </w:p>
    <w:p>
      <w:pPr>
        <w:spacing w:before="60" w:line="260" w:lineRule="atLeast"/>
        <w:jc w:val="both"/>
        <w:rPr>
          <w:lang w:val="en-US" w:eastAsia="en-US" w:bidi="ar-SA"/>
        </w:rPr>
      </w:pPr>
      <w:r>
        <w:rPr>
          <w:rFonts w:ascii="arial" w:eastAsia="arial" w:hAnsi="arial" w:cs="arial"/>
          <w:color w:val="000000"/>
          <w:sz w:val="20"/>
          <w:lang w:val="en-US" w:eastAsia="en-US" w:bidi="ar-SA"/>
        </w:rPr>
        <w:t>- Past member of the FASB's Financial Accounting Standards Advisory Council (FASAC);</w:t>
      </w:r>
    </w:p>
    <w:p>
      <w:pPr>
        <w:spacing w:before="60" w:line="260" w:lineRule="atLeast"/>
        <w:jc w:val="both"/>
        <w:rPr>
          <w:lang w:val="en-US" w:eastAsia="en-US" w:bidi="ar-SA"/>
        </w:rPr>
      </w:pPr>
      <w:r>
        <w:rPr>
          <w:rFonts w:ascii="arial" w:eastAsia="arial" w:hAnsi="arial" w:cs="arial"/>
          <w:color w:val="000000"/>
          <w:sz w:val="20"/>
          <w:lang w:val="en-US" w:eastAsia="en-US" w:bidi="ar-SA"/>
        </w:rPr>
        <w:t>- Past Chair of the Board of Financial Executives International (FEI);</w:t>
      </w:r>
    </w:p>
    <w:p>
      <w:pPr>
        <w:spacing w:before="60" w:line="260" w:lineRule="atLeast"/>
        <w:jc w:val="both"/>
        <w:rPr>
          <w:lang w:val="en-US" w:eastAsia="en-US" w:bidi="ar-SA"/>
        </w:rPr>
      </w:pPr>
      <w:r>
        <w:rPr>
          <w:rFonts w:ascii="arial" w:eastAsia="arial" w:hAnsi="arial" w:cs="arial"/>
          <w:color w:val="000000"/>
          <w:sz w:val="20"/>
          <w:lang w:val="en-US" w:eastAsia="en-US" w:bidi="ar-SA"/>
        </w:rPr>
        <w:t>- Past Chair of the Financial Executives Research Foundation (FERF).</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Cisco, Prat was with Kaiser Permanente as the Director of Financial Operations and with Ernst &amp; Young. He holds a masters degree in accounting from the University of Southern California, a bachelor's degree in economics from the University of California, Santa Cruz, and is a licensed CPA.</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ChartPath:/opt/jboss/jboss-4.0.5.GA/server/default/deploy/BuySellSignals.war/report/Usnasdaq/Director/627_Prat_Bhatt.jpg</w:t>
      </w:r>
    </w:p>
    <w:p>
      <w:pPr>
        <w:spacing w:before="200" w:line="260" w:lineRule="atLeast"/>
        <w:jc w:val="both"/>
        <w:rPr>
          <w:lang w:val="en-US" w:eastAsia="en-US" w:bidi="ar-SA"/>
        </w:rPr>
      </w:pPr>
      <w:r>
        <w:rPr>
          <w:rFonts w:ascii="arial" w:eastAsia="arial" w:hAnsi="arial" w:cs="arial"/>
          <w:color w:val="000000"/>
          <w:sz w:val="20"/>
          <w:lang w:val="en-US" w:eastAsia="en-US" w:bidi="ar-SA"/>
        </w:rPr>
        <w:t>David Goeckeler</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Goeckeler will continue to lead a global team of over 20,000 engineers responsible for networking and security technology development and market strategy. He has held leadership roles across the Security, Enterprise and Service Provider markets. He is a 17-year veteran of Cisco.</w:t>
      </w:r>
    </w:p>
    <w:p>
      <w:pPr>
        <w:spacing w:before="200" w:line="260" w:lineRule="atLeast"/>
        <w:jc w:val="both"/>
        <w:rPr>
          <w:lang w:val="en-US" w:eastAsia="en-US" w:bidi="ar-SA"/>
        </w:rPr>
      </w:pPr>
      <w:r>
        <w:rPr>
          <w:rFonts w:ascii="arial" w:eastAsia="arial" w:hAnsi="arial" w:cs="arial"/>
          <w:color w:val="000000"/>
          <w:sz w:val="20"/>
          <w:lang w:val="en-US" w:eastAsia="en-US" w:bidi="ar-SA"/>
        </w:rPr>
        <w:t>Maria Martinez</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Maria Martinez is Executive Vice President and Chief Customer Experience Officer at Cisco. As a member of the executive leadership team, Martinez oversees Cisco's $12.5B Services and Customer Success organizations that are responsible for helping customers transform their businesses through Cisco's broad portfolio of software, subscription and services offerings. Under her leadership, Martinez is also helping to drive Cisco's overall sales and go-to-market transformation to deliver greater business outcomes for customers as they transform their businesses.</w:t>
      </w:r>
    </w:p>
    <w:p>
      <w:pPr>
        <w:spacing w:before="60" w:line="260" w:lineRule="atLeast"/>
        <w:jc w:val="both"/>
        <w:rPr>
          <w:lang w:val="en-US" w:eastAsia="en-US" w:bidi="ar-SA"/>
        </w:rPr>
      </w:pPr>
      <w:r>
        <w:rPr>
          <w:rFonts w:ascii="arial" w:eastAsia="arial" w:hAnsi="arial" w:cs="arial"/>
          <w:color w:val="000000"/>
          <w:sz w:val="20"/>
          <w:lang w:val="en-US" w:eastAsia="en-US" w:bidi="ar-SA"/>
        </w:rPr>
        <w:t>Martinez brings more than 35 years of leadership experience from a variety of technology sectors including software, services, networking technology and hardware to Cisco. Most recently, she served as President, Customer Success Group and Success Cloud, as well as General Manager for Latin America at Salesforce. In these roles, she was responsible for keeping Salesforce's 100,000-plus customers across the globe happy, including the on-boarding, product usage, best practices, training, customer support, professional services, partner certification, and developing long-term relationships, while also looking after the firm's operations in the emerging Latin America region.</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Salesforce, Martinez managed Microsoft's global services business, including professional services and customer support for all products. During her six-year tenure, she led the business to outperform revenue targets and to significantly increase Microsoft's customer satisfaction rating.</w:t>
      </w:r>
    </w:p>
    <w:p>
      <w:pPr>
        <w:spacing w:before="60" w:line="260" w:lineRule="atLeast"/>
        <w:jc w:val="both"/>
        <w:rPr>
          <w:lang w:val="en-US" w:eastAsia="en-US" w:bidi="ar-SA"/>
        </w:rPr>
      </w:pPr>
      <w:r>
        <w:rPr>
          <w:rFonts w:ascii="arial" w:eastAsia="arial" w:hAnsi="arial" w:cs="arial"/>
          <w:color w:val="000000"/>
          <w:sz w:val="20"/>
          <w:lang w:val="en-US" w:eastAsia="en-US" w:bidi="ar-SA"/>
        </w:rPr>
        <w:t>Martinez has held a number of other leadership positions at Motorola and AT&amp;T. She also served as the CEO of Embrace Networks where she led the development of the start-up's technical strategy, launched its first software platform and developed its customer base.</w:t>
      </w:r>
    </w:p>
    <w:p>
      <w:pPr>
        <w:spacing w:before="60" w:line="260" w:lineRule="atLeast"/>
        <w:jc w:val="both"/>
        <w:rPr>
          <w:lang w:val="en-US" w:eastAsia="en-US" w:bidi="ar-SA"/>
        </w:rPr>
      </w:pPr>
      <w:r>
        <w:rPr>
          <w:rFonts w:ascii="arial" w:eastAsia="arial" w:hAnsi="arial" w:cs="arial"/>
          <w:color w:val="000000"/>
          <w:sz w:val="20"/>
          <w:lang w:val="en-US" w:eastAsia="en-US" w:bidi="ar-SA"/>
        </w:rPr>
        <w:t>Martinez serves on the boards of directors for Genesys Works and Declara, Inc. Martinez has received several distinctions for her leadership, most recently being ranked No. 6 on Fortune magazine's list of the 50 Most Powerful Latinas.</w:t>
      </w:r>
    </w:p>
    <w:p>
      <w:pPr>
        <w:spacing w:before="60" w:line="260" w:lineRule="atLeast"/>
        <w:jc w:val="both"/>
        <w:rPr>
          <w:lang w:val="en-US" w:eastAsia="en-US" w:bidi="ar-SA"/>
        </w:rPr>
      </w:pPr>
      <w:r>
        <w:rPr>
          <w:rFonts w:ascii="arial" w:eastAsia="arial" w:hAnsi="arial" w:cs="arial"/>
          <w:color w:val="000000"/>
          <w:sz w:val="20"/>
          <w:lang w:val="en-US" w:eastAsia="en-US" w:bidi="ar-SA"/>
        </w:rPr>
        <w:t>Martinez holds a Bachelor's of Science degree in Electrical Engineering from the University of Puerto Rico, San Juan and a Master's of Science degree in Computer Engineering from Ohio State University.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ChartPath:/opt/jboss/jboss-4.0.5.GA/server/default/deploy/BuySellSignals.war/report/Usnasdaq/Director/627_Maria_Martinez.jpg</w:t>
      </w:r>
    </w:p>
    <w:p>
      <w:pPr>
        <w:spacing w:before="200" w:line="260" w:lineRule="atLeast"/>
        <w:jc w:val="both"/>
        <w:rPr>
          <w:lang w:val="en-US" w:eastAsia="en-US" w:bidi="ar-SA"/>
        </w:rPr>
      </w:pPr>
      <w:r>
        <w:rPr>
          <w:rFonts w:ascii="arial" w:eastAsia="arial" w:hAnsi="arial" w:cs="arial"/>
          <w:color w:val="000000"/>
          <w:sz w:val="20"/>
          <w:lang w:val="en-US" w:eastAsia="en-US" w:bidi="ar-SA"/>
        </w:rPr>
        <w:t>Mark Chandler</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Mark Chandler is Executive Vice President, Chief Legal Officer, and is also Cisco's Chief Compliance Officer. In these roles, he oversees Cisco's global legal activities and policies, as well as ethics, compliance and regulatory affairs, employee relations, investigations, and brand protection. He has been General Counsel since 2001. Previously, he was Managing Attorney for the Europe, Middle East, and Africa region, based in Paris. A primary part of his focus is developing solutions to simplify the support for Cisco's sales and services transactions, including process automation and anticipation of future transactional needs.</w:t>
      </w:r>
    </w:p>
    <w:p>
      <w:pPr>
        <w:spacing w:before="60" w:line="260" w:lineRule="atLeast"/>
        <w:jc w:val="both"/>
        <w:rPr>
          <w:lang w:val="en-US" w:eastAsia="en-US" w:bidi="ar-SA"/>
        </w:rPr>
      </w:pPr>
      <w:r>
        <w:rPr>
          <w:rFonts w:ascii="arial" w:eastAsia="arial" w:hAnsi="arial" w:cs="arial"/>
          <w:color w:val="000000"/>
          <w:sz w:val="20"/>
          <w:lang w:val="en-US" w:eastAsia="en-US" w:bidi="ar-SA"/>
        </w:rPr>
        <w:t>Chandler joined Cisco in 1996, when Cisco acquired StrataCom, Inc., where he had been general counsel. Prior to StrataCom, he served for six years as vice president of corporate development and general counsel for Maxtor Corporation, a Fortune 500 hard disk drive manufacturer.</w:t>
      </w:r>
    </w:p>
    <w:p>
      <w:pPr>
        <w:spacing w:before="60" w:line="260" w:lineRule="atLeast"/>
        <w:jc w:val="both"/>
        <w:rPr>
          <w:lang w:val="en-US" w:eastAsia="en-US" w:bidi="ar-SA"/>
        </w:rPr>
      </w:pPr>
      <w:r>
        <w:rPr>
          <w:rFonts w:ascii="arial" w:eastAsia="arial" w:hAnsi="arial" w:cs="arial"/>
          <w:color w:val="000000"/>
          <w:sz w:val="20"/>
          <w:lang w:val="en-US" w:eastAsia="en-US" w:bidi="ar-SA"/>
        </w:rPr>
        <w:t>Chandler is a member of the Dean's Advisory Council for Stanford Law School, the Board of Directors of the Law Foundation of Silicon Valley, and the Board of Trustees for Belmont Hill School in Belmont, Mass. He previously served as a member of the U.S. Department of Commerce Manufacturing Council, member and chairman of the City of Palo Alto Planning Commission, and member of the Palo Alto Utilities Advisory Commission. In spring 2016, he was a Lecturer in Law at Stanford Law School. In 2010, The National Law Journal named him one of the 40 Most Influential Lawyers of the Decade, and in 2013, American Lawyer numbered him among the Top 50 Big Law Innovators of the Last 50 Years.</w:t>
      </w:r>
    </w:p>
    <w:p>
      <w:pPr>
        <w:spacing w:before="60" w:line="260" w:lineRule="atLeast"/>
        <w:jc w:val="both"/>
        <w:rPr>
          <w:lang w:val="en-US" w:eastAsia="en-US" w:bidi="ar-SA"/>
        </w:rPr>
      </w:pPr>
      <w:r>
        <w:rPr>
          <w:rFonts w:ascii="arial" w:eastAsia="arial" w:hAnsi="arial" w:cs="arial"/>
          <w:color w:val="000000"/>
          <w:sz w:val="20"/>
          <w:lang w:val="en-US" w:eastAsia="en-US" w:bidi="ar-SA"/>
        </w:rPr>
        <w:t>Chandler received a JD degree from Stanford Law School in 1981 and a BA degree in economics from Harvard College in 1978.</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ChartPath:/opt/jboss/jboss-4.0.5.GA/server/default/deploy/BuySellSignals.war/report/Usnasdaq/Director/627_Mark_Chandler.jpg</w:t>
      </w:r>
    </w:p>
    <w:p>
      <w:pPr>
        <w:spacing w:before="200" w:line="260" w:lineRule="atLeast"/>
        <w:jc w:val="both"/>
        <w:rPr>
          <w:lang w:val="en-US" w:eastAsia="en-US" w:bidi="ar-SA"/>
        </w:rPr>
      </w:pPr>
      <w:r>
        <w:rPr>
          <w:rFonts w:ascii="arial" w:eastAsia="arial" w:hAnsi="arial" w:cs="arial"/>
          <w:color w:val="000000"/>
          <w:sz w:val="20"/>
          <w:lang w:val="en-US" w:eastAsia="en-US" w:bidi="ar-SA"/>
        </w:rPr>
        <w:t>Gerri Elliott</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first ever EVP and Chief Sales and Marketing Officer, Gerri Elliott is responsible for worldwide sales and marketing, field operations, and partnerships across the globe.</w:t>
      </w:r>
    </w:p>
    <w:p>
      <w:pPr>
        <w:spacing w:before="60" w:line="260" w:lineRule="atLeast"/>
        <w:jc w:val="both"/>
        <w:rPr>
          <w:lang w:val="en-US" w:eastAsia="en-US" w:bidi="ar-SA"/>
        </w:rPr>
      </w:pPr>
      <w:r>
        <w:rPr>
          <w:rFonts w:ascii="arial" w:eastAsia="arial" w:hAnsi="arial" w:cs="arial"/>
          <w:color w:val="000000"/>
          <w:sz w:val="20"/>
          <w:lang w:val="en-US" w:eastAsia="en-US" w:bidi="ar-SA"/>
        </w:rPr>
        <w:t>Gerri is an accomplished business leader with deep technology experience in enterprise and software sales. She has led large-scale and highly complex global sales organizations and is a recognized expert in go-to-market and customer care strategies. She is highly regarded for her deep international experience including spending years living and working in Asia.</w:t>
      </w:r>
    </w:p>
    <w:p>
      <w:pPr>
        <w:spacing w:before="60" w:line="260" w:lineRule="atLeast"/>
        <w:jc w:val="both"/>
        <w:rPr>
          <w:lang w:val="en-US" w:eastAsia="en-US" w:bidi="ar-SA"/>
        </w:rPr>
      </w:pPr>
      <w:r>
        <w:rPr>
          <w:rFonts w:ascii="arial" w:eastAsia="arial" w:hAnsi="arial" w:cs="arial"/>
          <w:color w:val="000000"/>
          <w:sz w:val="20"/>
          <w:lang w:val="en-US" w:eastAsia="en-US" w:bidi="ar-SA"/>
        </w:rPr>
        <w:t>As a leader at IBM, Microsoft and Juniper Networks, Gerri has transformed global businesses for more than half of her career. As Juniper Networks Chief Customer Officer, she led a global organization of direct and indirect sales, systems engineering, marketing, advanced technologies, channel partners and alliances, field operations, services and support. Prior to that, Gerri was Microsoft's Corporate Vice President, WW Public Sector, where she oversaw sales and marketing teams serving government, education and health care customers across more than 100 countries. She built the WW Industry Solutions Group, creating multiple industry go-to-market teams, and led Americas Enterprise, the largest geography for Microsoft. Gerri started her tech career at IBM, spending almost 22 years there in key executive and management positions in strategy development, services and consulting, product management, and sales.</w:t>
      </w:r>
    </w:p>
    <w:p>
      <w:pPr>
        <w:spacing w:before="60" w:line="260" w:lineRule="atLeast"/>
        <w:jc w:val="both"/>
        <w:rPr>
          <w:lang w:val="en-US" w:eastAsia="en-US" w:bidi="ar-SA"/>
        </w:rPr>
      </w:pPr>
      <w:r>
        <w:rPr>
          <w:rFonts w:ascii="arial" w:eastAsia="arial" w:hAnsi="arial" w:cs="arial"/>
          <w:color w:val="000000"/>
          <w:sz w:val="20"/>
          <w:lang w:val="en-US" w:eastAsia="en-US" w:bidi="ar-SA"/>
        </w:rPr>
        <w:t>Gerri has a deep commitment and passion for developing female leaders and creating more diversity in business. Most recently, she founded Broadrooms.com, a site devoted to executive women who serve or want to serve on corporate boards. Prior to Cisco, Gerri served on several Board of Directors, including Imperva, Marvell Technologies, Mimecast and Bed Bath and Beyond. She currently serves on the Board of Directors for Whirlpool and the advisory board for the Center for Executive Women Senior Leadership Program at Northwestern University's Kellogg School of Management.</w:t>
      </w:r>
    </w:p>
    <w:p>
      <w:pPr>
        <w:spacing w:before="60" w:line="260" w:lineRule="atLeast"/>
        <w:jc w:val="both"/>
        <w:rPr>
          <w:lang w:val="en-US" w:eastAsia="en-US" w:bidi="ar-SA"/>
        </w:rPr>
      </w:pPr>
      <w:r>
        <w:rPr>
          <w:rFonts w:ascii="arial" w:eastAsia="arial" w:hAnsi="arial" w:cs="arial"/>
          <w:color w:val="000000"/>
          <w:sz w:val="20"/>
          <w:lang w:val="en-US" w:eastAsia="en-US" w:bidi="ar-SA"/>
        </w:rPr>
        <w:t>Gerri holds a bachelor's degree in political science from New York University.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ChartPath:/opt/jboss/jboss-4.0.5.GA/server/default/deploy/BuySellSignals.war/report/Usnasdaq/Director/627_Gerri_Elliott.jpg</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Cisco Systems, Inc. designs, manufactures and sells Internet protocol (IP)-based networking and other products related to the communications and information technology (IT) industry, and provides services associated with these products and their use. The Company provides a line of products for transporting data, voice, and video within buildings, across campuses, and around the world. Its products are designed to transform how people connect, communicate and collaborate. Cisco Systems, Inc.'s products, which include primarily routers, switches, and products that the Company refers to as its technologies, are installed at enterprises, public institutions, telecommunications companies, commercial businesses and personal residences. In November 2008, the Company acquired Jabber Inc. In January 2009, the Company acquired Richards-Zeta Building Intelligence, Inc.</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960" w:type="dxa"/>
            <w:tcBorders>
              <w:bottom w:val="nil"/>
            </w:tcBorders>
            <w:tcMar>
              <w:top w:w="20" w:type="dxa"/>
              <w:bottom w:w="20" w:type="dxa"/>
            </w:tcMar>
            <w:vAlign w:val="top"/>
          </w:tcPr>
          <w:p>
            <w:pPr>
              <w:spacing w:before="240" w:line="220" w:lineRule="atLeast"/>
              <w:rPr>
                <w:lang w:val="en-US" w:eastAsia="en-US" w:bidi="ar-SA"/>
              </w:rPr>
            </w:pPr>
            <w:hyperlink r:id="rId888" w:history="1">
              <w:r>
                <w:rPr>
                  <w:rFonts w:ascii="arial" w:eastAsia="arial" w:hAnsi="arial" w:cs="arial"/>
                  <w:i/>
                  <w:color w:val="0077CC"/>
                  <w:sz w:val="18"/>
                  <w:u w:val="single"/>
                  <w:shd w:val="clear" w:color="auto" w:fill="FFFFFF"/>
                  <w:lang w:val="en-US" w:eastAsia="en-US" w:bidi="ar-SA"/>
                </w:rPr>
                <w:t>http://www.cisco.com</w:t>
              </w:r>
            </w:hyperlink>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 West Tasman Drive, San Jose, CA,95134-1706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+1 408 526-4000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1-408-8533683</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960" w:type="dxa"/>
            <w:tcMar>
              <w:top w:w="20" w:type="dxa"/>
              <w:bottom w:w="20" w:type="dxa"/>
            </w:tcMar>
            <w:vAlign w:val="top"/>
          </w:tcPr>
          <w:p>
            <w:pPr>
              <w:spacing w:before="240" w:line="220" w:lineRule="atLeast"/>
              <w:rPr>
                <w:lang w:val="en-US" w:eastAsia="en-US" w:bidi="ar-SA"/>
              </w:rPr>
            </w:pPr>
            <w:hyperlink r:id="rId889" w:history="1">
              <w:r>
                <w:rPr>
                  <w:rFonts w:ascii="arial" w:eastAsia="arial" w:hAnsi="arial" w:cs="arial"/>
                  <w:i/>
                  <w:color w:val="0077CC"/>
                  <w:sz w:val="18"/>
                  <w:u w:val="single"/>
                  <w:shd w:val="clear" w:color="auto" w:fill="FFFFFF"/>
                  <w:lang w:val="en-US" w:eastAsia="en-US" w:bidi="ar-SA"/>
                </w:rPr>
                <w:t>doaronso@cisco.com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334290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Other Communications Equipment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12.4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Carbon Disclosure Project (CDP):</w:t>
      </w:r>
    </w:p>
    <w:p>
      <w:pPr>
        <w:spacing w:before="60" w:line="260" w:lineRule="atLeast"/>
        <w:jc w:val="both"/>
        <w:rPr>
          <w:lang w:val="en-US" w:eastAsia="en-US" w:bidi="ar-SA"/>
        </w:rPr>
      </w:pPr>
      <w:r>
        <w:rPr>
          <w:rFonts w:ascii="arial" w:eastAsia="arial" w:hAnsi="arial" w:cs="arial"/>
          <w:color w:val="000000"/>
          <w:sz w:val="20"/>
          <w:lang w:val="en-US" w:eastAsia="en-US" w:bidi="ar-SA"/>
        </w:rPr>
        <w:t>Cisco Systems, Inc. is one of 181 companies selected by the Carbon Disclosure Project (CDP) in their A List 2019. The CDP names the world's most pioneering companies leading on environmental transparency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10 in the Just Capital annual list of top 100 ESG stocks for 2019; it was ranked 1 in the Technology hardware sector.</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187 by total revenues in the Fortune 500 annual list for 2017; a deterioration over a year from rank 183 in 2016.</w:t>
      </w:r>
    </w:p>
    <w:p>
      <w:pPr>
        <w:spacing w:before="60" w:line="260" w:lineRule="atLeast"/>
        <w:jc w:val="both"/>
        <w:rPr>
          <w:lang w:val="en-US" w:eastAsia="en-US" w:bidi="ar-SA"/>
        </w:rPr>
      </w:pPr>
      <w:r>
        <w:rPr>
          <w:rFonts w:ascii="arial" w:eastAsia="arial" w:hAnsi="arial" w:cs="arial"/>
          <w:color w:val="000000"/>
          <w:sz w:val="20"/>
          <w:lang w:val="en-US" w:eastAsia="en-US" w:bidi="ar-SA"/>
        </w:rPr>
        <w:t>+    Top 50 BCG:</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25 in Boston Consulting Group's list of Top 50 Most Innovative Companies 2016; an improvement over a year from rank 31 in 2015.</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67.</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87 by Newsweek and Corporate Knights Capital in the World's 500 Greenest Companies 2016. It had outstanding scores of 10.4% in Carbon productivity, 7.9% in Waste productivity and 6% in Water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187th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PwC 100: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49 by MCap as at March 31, 2015 by PwC in the Top 100 Global companies; a deterioration over 6 years from rank 30 as at March 31, 2009.</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112th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Citi Top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in Citi's Top 50 global cash cows with reinvest-to-payout ratio of 0.56.</w:t>
      </w:r>
    </w:p>
    <w:p>
      <w:pPr>
        <w:spacing w:before="60" w:line="260" w:lineRule="atLeast"/>
        <w:jc w:val="both"/>
        <w:rPr>
          <w:lang w:val="en-US" w:eastAsia="en-US" w:bidi="ar-SA"/>
        </w:rPr>
      </w:pPr>
      <w:r>
        <w:rPr>
          <w:rFonts w:ascii="arial" w:eastAsia="arial" w:hAnsi="arial" w:cs="arial"/>
          <w:color w:val="000000"/>
          <w:sz w:val="20"/>
          <w:lang w:val="en-US" w:eastAsia="en-US" w:bidi="ar-SA"/>
        </w:rPr>
        <w:t>+    Fortune's Change of the World list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8 out of 50 companies in the Fortune's Change of the World list 2015.</w:t>
      </w:r>
    </w:p>
    <w:p>
      <w:pPr>
        <w:spacing w:before="60" w:line="260" w:lineRule="atLeast"/>
        <w:jc w:val="both"/>
        <w:rPr>
          <w:lang w:val="en-US" w:eastAsia="en-US" w:bidi="ar-SA"/>
        </w:rPr>
      </w:pPr>
      <w:r>
        <w:rPr>
          <w:rFonts w:ascii="arial" w:eastAsia="arial" w:hAnsi="arial" w:cs="arial"/>
          <w:color w:val="000000"/>
          <w:sz w:val="20"/>
          <w:lang w:val="en-US" w:eastAsia="en-US" w:bidi="ar-SA"/>
        </w:rPr>
        <w:t>+    PwC Top100 Software Leaders:</w:t>
      </w:r>
    </w:p>
    <w:p>
      <w:pPr>
        <w:spacing w:before="60" w:line="260" w:lineRule="atLeast"/>
        <w:jc w:val="both"/>
        <w:rPr>
          <w:lang w:val="en-US" w:eastAsia="en-US" w:bidi="ar-SA"/>
        </w:rPr>
      </w:pPr>
      <w:r>
        <w:rPr>
          <w:rFonts w:ascii="arial" w:eastAsia="arial" w:hAnsi="arial" w:cs="arial"/>
          <w:color w:val="000000"/>
          <w:sz w:val="20"/>
          <w:lang w:val="en-US" w:eastAsia="en-US" w:bidi="ar-SA"/>
        </w:rPr>
        <w:t>It is the 22nd largest by revenue and 7th largest by MCap among the PwC Global Software Leaders.</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Cash/MCap: Cash plus Liquids/Market Capitalisation (times)</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ISIN: US17275RAF91</w:t>
      </w:r>
    </w:p>
    <w:p>
      <w:pPr>
        <w:spacing w:before="60" w:line="260" w:lineRule="atLeast"/>
        <w:jc w:val="both"/>
        <w:rPr>
          <w:lang w:val="en-US" w:eastAsia="en-US" w:bidi="ar-SA"/>
        </w:rPr>
      </w:pPr>
      <w:r>
        <w:rPr>
          <w:rFonts w:ascii="arial" w:eastAsia="arial" w:hAnsi="arial" w:cs="arial"/>
          <w:color w:val="000000"/>
          <w:sz w:val="20"/>
          <w:lang w:val="en-US" w:eastAsia="en-US" w:bidi="ar-SA"/>
        </w:rPr>
        <w:t>CUSIP: 17275RAF9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880"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6"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INCREASES (91%); BONDS (90%); CORPORATE BONDS (90%); FINANCIAL MARKET UPDATES (90%);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CISCO SYSTEMS INC (95%); CISCO SYS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CSCO (NASDAQ) (95%); CSCO.GG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NAICS511210 SOFTWARE PUBLISHERS (95%); NAICS334210 TELEPHONE APPARATUS MANUFACTURING (95%); NAICS334111 ELECTRONIC COMPUTER MANUFACTURING (95%); SIC7372 PREPACKAGED SOFTWARE (95%); SIC3663 RADIO &amp; TELEVISION BROADCASTING &amp; COMMUNICATIONS EQUIPMENT (95%); SIC3661 TELEPHONE &amp; TELEGRAPH APPARATUS (95%); PRICE INCREASES (91%); BONDS (90%); COMPUTER SOFTWARE (90%); CORPORATE BONDS (90%); FINANCIAL MARKET UPDATES (90%); SOFTWARE MAKERS (90%); TELECOMMUNICATIONS EQUIPMENT (90%); TELECOMMUNICATIONS EQUIPMENT MFG (90%); TELEPHONE EQUIPMENT MFG (90%); TELEPHONIC EQUIPMENT (90%); BROADCASTING INDUSTRY (76%); COMPUTER MAKERS (76%); TELEVISION INDUSTRY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0"/>
          <w:headerReference w:type="default" r:id="rId891"/>
          <w:footerReference w:type="even" r:id="rId892"/>
          <w:footerReference w:type="default" r:id="rId893"/>
          <w:headerReference w:type="first" r:id="rId894"/>
          <w:footerReference w:type="first" r:id="rId895"/>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896" w:history="1">
        <w:r>
          <w:rPr>
            <w:rFonts w:ascii="arial" w:eastAsia="arial" w:hAnsi="arial" w:cs="arial"/>
            <w:b/>
            <w:bCs/>
            <w:i/>
            <w:color w:val="0077CC"/>
            <w:kern w:val="32"/>
            <w:sz w:val="28"/>
            <w:szCs w:val="32"/>
            <w:u w:val="single"/>
            <w:shd w:val="clear" w:color="auto" w:fill="FFFFFF"/>
            <w:lang w:val="en-US" w:eastAsia="en-US" w:bidi="ar-SA"/>
          </w:rPr>
          <w:t xml:space="preserve">Cree woman says she was ignored by </w:t>
        </w:r>
      </w:hyperlink>
      <w:hyperlink r:id="rId8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9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6" w:history="1">
        <w:r>
          <w:rPr>
            <w:rFonts w:ascii="arial" w:eastAsia="arial" w:hAnsi="arial" w:cs="arial"/>
            <w:b/>
            <w:bCs/>
            <w:i/>
            <w:color w:val="0077CC"/>
            <w:kern w:val="32"/>
            <w:sz w:val="28"/>
            <w:szCs w:val="32"/>
            <w:u w:val="single"/>
            <w:shd w:val="clear" w:color="auto" w:fill="FFFFFF"/>
            <w:lang w:val="en-US" w:eastAsia="en-US" w:bidi="ar-SA"/>
          </w:rPr>
          <w:t xml:space="preserve"> after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16,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Plus Media Solutions Private Limited All Rights Reserved</w:t>
      </w:r>
    </w:p>
    <w:p>
      <w:pPr>
        <w:spacing w:before="120" w:line="220" w:lineRule="atLeast"/>
        <w:rPr>
          <w:lang w:val="en-US" w:eastAsia="en-US" w:bidi="ar-SA"/>
        </w:rPr>
      </w:pPr>
      <w:r>
        <w:rPr>
          <w:lang w:val="en-US" w:eastAsia="en-US" w:bidi="ar-SA"/>
        </w:rPr>
        <w:br/>
      </w:r>
      <w:r>
        <w:pict>
          <v:shape id="_x0000_i1348" type="#_x0000_t75" style="width:135.02pt;height:45.76pt">
            <v:imagedata r:id="rId532"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49"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Yellowknife: The Government of Northwest Territories has issued the following news release: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Cree woman from the James Bay region of Northern Quebec has filed a complaint against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she says failed to help her after she was punched in the face by a stranger on a downtown street corner.</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Jeannie Icebound, originally from Waswanipi, was walking along St. Catherine Street after supper on December 1st, when she says a man walked up and punched her hard enough to knock her off her feet and onto the ground and make her nose bleed.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After waiting a half an hour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arrive, Icebound says officers didn't even get out of their patrol car to come and see her, but told her boyfriend Wayne they had to leave for another emergency before leaving without their sirens on.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 see more of that they don't care about aboriginal people," said Icebound. "This is how I felt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even come to assist me. I felt he did not care about what Aboriginal women go through."</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Icebound filed her complaint Monday night with the help of Alan Gull, who is with Native Para-Judicial Services of Quebec.</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"It was unacceptable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assist her," said Gull. "I don't know why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this way and I feel like they shouldn't have neglected her. And I hope there will be serious consequences for the responding officers."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533" w:history="1">
        <w:r>
          <w:rPr>
            <w:rFonts w:ascii="arial" w:eastAsia="arial" w:hAnsi="arial" w:cs="arial"/>
            <w:i/>
            <w:color w:val="0077CC"/>
            <w:sz w:val="20"/>
            <w:u w:val="single"/>
            <w:shd w:val="clear" w:color="auto" w:fill="FFFFFF"/>
            <w:lang w:val="en-US" w:eastAsia="en-US" w:bidi="ar-SA"/>
          </w:rPr>
          <w:t>editorial@plusmediasolutions.com</w:t>
        </w:r>
      </w:hyperlink>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0"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INDIGENOUS PEOPLES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YELLOWKNIFE, NT, CANADA (79%);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1"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7"/>
          <w:headerReference w:type="default" r:id="rId898"/>
          <w:footerReference w:type="even" r:id="rId899"/>
          <w:footerReference w:type="default" r:id="rId900"/>
          <w:headerReference w:type="first" r:id="rId901"/>
          <w:footerReference w:type="first" r:id="rId902"/>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03" w:history="1">
        <w:r>
          <w:rPr>
            <w:rFonts w:ascii="arial" w:eastAsia="arial" w:hAnsi="arial" w:cs="arial"/>
            <w:b/>
            <w:bCs/>
            <w:i/>
            <w:color w:val="0077CC"/>
            <w:kern w:val="32"/>
            <w:sz w:val="28"/>
            <w:szCs w:val="32"/>
            <w:u w:val="single"/>
            <w:shd w:val="clear" w:color="auto" w:fill="FFFFFF"/>
            <w:lang w:val="en-US" w:eastAsia="en-US" w:bidi="ar-SA"/>
          </w:rPr>
          <w:t xml:space="preserve">Head of </w:t>
        </w:r>
      </w:hyperlink>
      <w:hyperlink r:id="rId9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0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3" w:history="1">
        <w:r>
          <w:rPr>
            <w:rFonts w:ascii="arial" w:eastAsia="arial" w:hAnsi="arial" w:cs="arial"/>
            <w:b/>
            <w:bCs/>
            <w:i/>
            <w:color w:val="0077CC"/>
            <w:kern w:val="32"/>
            <w:sz w:val="28"/>
            <w:szCs w:val="32"/>
            <w:u w:val="single"/>
            <w:shd w:val="clear" w:color="auto" w:fill="FFFFFF"/>
            <w:lang w:val="en-US" w:eastAsia="en-US" w:bidi="ar-SA"/>
          </w:rPr>
          <w:t xml:space="preserve"> force's internal affairs won't face criminal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23,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criminal charges against Costa Labos, the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internal affairs department,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on Friday.</w:t>
      </w:r>
    </w:p>
    <w:p>
      <w:pPr>
        <w:spacing w:before="200" w:line="260" w:lineRule="atLeast"/>
        <w:jc w:val="both"/>
        <w:rPr>
          <w:lang w:val="en-US" w:eastAsia="en-US" w:bidi="ar-SA"/>
        </w:rPr>
      </w:pPr>
      <w:r>
        <w:rPr>
          <w:rFonts w:ascii="arial" w:eastAsia="arial" w:hAnsi="arial" w:cs="arial"/>
          <w:color w:val="000000"/>
          <w:sz w:val="20"/>
          <w:lang w:val="en-US" w:eastAsia="en-US" w:bidi="ar-SA"/>
        </w:rPr>
        <w:t>Pichet also said Labos has his full support.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Labos had been under investigation because of allegations he lied to a judge in 2014 when he obtained a search warrant to wiretap the phones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Roger Larivière, as well as to execute a search at the officer's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reported to Labos that a fellow officer met a journalist at the Eldorado restaurant on Mont-Royal Ave. They took photos of the meeting and passed it on. The officer in question, Roger Larivière, was not giving confidential information, but rather telling the journalist about criminal complaints brought against him by his wife, who was also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charges against Larivière were dropped, but the officer felt his reputation was harmed by the situation. !@COPYRIGHT=© 2016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3"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CRIMINAL OFFENSES (94%); INTERNAL INVESTIGATIONS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CRIMINAL INVESTIGATIONS (78%); SEARCH WARRANTS (78%); INVESTIGATIONS (78%); SEARCH &amp; SEIZURE (78%); WIRETAPPING (77%); criminal,charges,against,costa,labos,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904" w:history="1">
        <w:r>
          <w:rPr>
            <w:rFonts w:ascii="arial" w:eastAsia="arial" w:hAnsi="arial" w:cs="arial"/>
            <w:i/>
            <w:color w:val="0077CC"/>
            <w:sz w:val="20"/>
            <w:u w:val="single"/>
            <w:shd w:val="clear" w:color="auto" w:fill="FFFFFF"/>
            <w:lang w:val="en-US" w:eastAsia="en-US" w:bidi="ar-SA"/>
          </w:rPr>
          <w:t>http://montrealgazette.com/news/local-news/</w:t>
        </w:r>
      </w:hyperlink>
      <w:hyperlink r:id="rId904" w:history="1">
        <w:r>
          <w:rPr>
            <w:rFonts w:ascii="arial" w:eastAsia="arial" w:hAnsi="arial" w:cs="arial"/>
            <w:b/>
            <w:i/>
            <w:color w:val="0077CC"/>
            <w:sz w:val="20"/>
            <w:u w:val="single"/>
            <w:shd w:val="clear" w:color="auto" w:fill="FFFFFF"/>
            <w:lang w:val="en-US" w:eastAsia="en-US" w:bidi="ar-SA"/>
          </w:rPr>
          <w:t>montreal</w:t>
        </w:r>
      </w:hyperlink>
      <w:hyperlink r:id="rId904" w:history="1">
        <w:r>
          <w:rPr>
            <w:rFonts w:ascii="arial" w:eastAsia="arial" w:hAnsi="arial" w:cs="arial"/>
            <w:i/>
            <w:color w:val="0077CC"/>
            <w:sz w:val="20"/>
            <w:u w:val="single"/>
            <w:shd w:val="clear" w:color="auto" w:fill="FFFFFF"/>
            <w:lang w:val="en-US" w:eastAsia="en-US" w:bidi="ar-SA"/>
          </w:rPr>
          <w:t>-</w:t>
        </w:r>
      </w:hyperlink>
      <w:hyperlink r:id="rId904" w:history="1">
        <w:r>
          <w:rPr>
            <w:rFonts w:ascii="arial" w:eastAsia="arial" w:hAnsi="arial" w:cs="arial"/>
            <w:b/>
            <w:i/>
            <w:color w:val="0077CC"/>
            <w:sz w:val="20"/>
            <w:u w:val="single"/>
            <w:shd w:val="clear" w:color="auto" w:fill="FFFFFF"/>
            <w:lang w:val="en-US" w:eastAsia="en-US" w:bidi="ar-SA"/>
          </w:rPr>
          <w:t>police</w:t>
        </w:r>
      </w:hyperlink>
      <w:hyperlink r:id="rId904" w:history="1">
        <w:r>
          <w:rPr>
            <w:rFonts w:ascii="arial" w:eastAsia="arial" w:hAnsi="arial" w:cs="arial"/>
            <w:i/>
            <w:color w:val="0077CC"/>
            <w:sz w:val="20"/>
            <w:u w:val="single"/>
            <w:shd w:val="clear" w:color="auto" w:fill="FFFFFF"/>
            <w:lang w:val="en-US" w:eastAsia="en-US" w:bidi="ar-SA"/>
          </w:rPr>
          <w:t>-chief-to-address-accusations-against-head-of-internal-affairs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5"/>
          <w:headerReference w:type="default" r:id="rId906"/>
          <w:footerReference w:type="even" r:id="rId907"/>
          <w:footerReference w:type="default" r:id="rId908"/>
          <w:headerReference w:type="first" r:id="rId909"/>
          <w:footerReference w:type="first" r:id="rId910"/>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11" w:history="1">
        <w:r>
          <w:rPr>
            <w:rFonts w:ascii="arial" w:eastAsia="arial" w:hAnsi="arial" w:cs="arial"/>
            <w:b/>
            <w:bCs/>
            <w:i/>
            <w:color w:val="0077CC"/>
            <w:kern w:val="32"/>
            <w:sz w:val="28"/>
            <w:szCs w:val="32"/>
            <w:u w:val="single"/>
            <w:shd w:val="clear" w:color="auto" w:fill="FFFFFF"/>
            <w:lang w:val="en-US" w:eastAsia="en-US" w:bidi="ar-SA"/>
          </w:rPr>
          <w:t xml:space="preserve">In 48 hours, </w:t>
        </w:r>
      </w:hyperlink>
      <w:hyperlink r:id="rId9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1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1" w:history="1">
        <w:r>
          <w:rPr>
            <w:rFonts w:ascii="arial" w:eastAsia="arial" w:hAnsi="arial" w:cs="arial"/>
            <w:b/>
            <w:bCs/>
            <w:i/>
            <w:color w:val="0077CC"/>
            <w:kern w:val="32"/>
            <w:sz w:val="28"/>
            <w:szCs w:val="32"/>
            <w:u w:val="single"/>
            <w:shd w:val="clear" w:color="auto" w:fill="FFFFFF"/>
            <w:lang w:val="en-US" w:eastAsia="en-US" w:bidi="ar-SA"/>
          </w:rPr>
          <w:t xml:space="preserve"> sex assault hotline logs 174 calls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170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55"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hotline established for victims of sexual assault fielded 174 calls in its first two days of operation, the force announced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Established last Thursday and in the wake of two, separate bombshell news reports alleging sexual misconduct on the part of Quebec TV talk-show host Éric Salvail( </w:t>
      </w:r>
      <w:hyperlink r:id="rId912" w:history="1">
        <w:r>
          <w:rPr>
            <w:rFonts w:ascii="arial" w:eastAsia="arial" w:hAnsi="arial" w:cs="arial"/>
            <w:i/>
            <w:color w:val="0077CC"/>
            <w:sz w:val="20"/>
            <w:u w:val="single"/>
            <w:shd w:val="clear" w:color="auto" w:fill="FFFFFF"/>
            <w:lang w:val="en-US" w:eastAsia="en-US" w:bidi="ar-SA"/>
          </w:rPr>
          <w:t>http://montrealgazette.com/news/local-news/subject-of-sexual-allegations-quebec-tv-host-eric-salvail-suspends-career-indefinitely-and-apologizes</w:t>
        </w:r>
      </w:hyperlink>
      <w:r>
        <w:rPr>
          <w:rFonts w:ascii="arial" w:eastAsia="arial" w:hAnsi="arial" w:cs="arial"/>
          <w:color w:val="000000"/>
          <w:sz w:val="20"/>
          <w:lang w:val="en-US" w:eastAsia="en-US" w:bidi="ar-SA"/>
        </w:rPr>
        <w:t xml:space="preserve"> ) and Just for Laughs founder Gilbert Rozon(            </w:t>
      </w:r>
      <w:hyperlink r:id="rId913" w:history="1">
        <w:r>
          <w:rPr>
            <w:rFonts w:ascii="arial" w:eastAsia="arial" w:hAnsi="arial" w:cs="arial"/>
            <w:i/>
            <w:color w:val="0077CC"/>
            <w:sz w:val="20"/>
            <w:u w:val="single"/>
            <w:shd w:val="clear" w:color="auto" w:fill="FFFFFF"/>
            <w:lang w:val="en-US" w:eastAsia="en-US" w:bidi="ar-SA"/>
          </w:rPr>
          <w:t>http://montrealgazette.com/news/local-news/</w:t>
        </w:r>
      </w:hyperlink>
      <w:hyperlink r:id="rId913" w:history="1">
        <w:r>
          <w:rPr>
            <w:rFonts w:ascii="arial" w:eastAsia="arial" w:hAnsi="arial" w:cs="arial"/>
            <w:b/>
            <w:i/>
            <w:color w:val="0077CC"/>
            <w:sz w:val="20"/>
            <w:u w:val="single"/>
            <w:shd w:val="clear" w:color="auto" w:fill="FFFFFF"/>
            <w:lang w:val="en-US" w:eastAsia="en-US" w:bidi="ar-SA"/>
          </w:rPr>
          <w:t>police</w:t>
        </w:r>
      </w:hyperlink>
      <w:hyperlink r:id="rId913" w:history="1">
        <w:r>
          <w:rPr>
            <w:rFonts w:ascii="arial" w:eastAsia="arial" w:hAnsi="arial" w:cs="arial"/>
            <w:i/>
            <w:color w:val="0077CC"/>
            <w:sz w:val="20"/>
            <w:u w:val="single"/>
            <w:shd w:val="clear" w:color="auto" w:fill="FFFFFF"/>
            <w:lang w:val="en-US" w:eastAsia="en-US" w:bidi="ar-SA"/>
          </w:rPr>
          <w:t>-wont-confirm-investigation-into-gilbert-rozon-sex-assault-allegations</w:t>
        </w:r>
      </w:hyperlink>
      <w:r>
        <w:rPr>
          <w:rFonts w:ascii="arial" w:eastAsia="arial" w:hAnsi="arial" w:cs="arial"/>
          <w:color w:val="000000"/>
          <w:sz w:val="20"/>
          <w:lang w:val="en-US" w:eastAsia="en-US" w:bidi="ar-SA"/>
        </w:rPr>
        <w:t xml:space="preserve"> ), the 514-280-2079 hotline is in operation from 7 a.m. to 10 p.m. Monday to Friday.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urge those who wish to report a sexual assault on a weekend to call 911 or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on Monday that officers are being added to the force's sexual assault squad to deal with the influx of calls. !@COPYRIGHT=© 2017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6"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SEXUAL ASSAULT (90%); SEX OFFENSES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MISCONDUCT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,hotline,established,victims,sexual !@PERMALINK= </w:t>
      </w:r>
      <w:hyperlink r:id="rId914" w:history="1">
        <w:r>
          <w:rPr>
            <w:rFonts w:ascii="arial" w:eastAsia="arial" w:hAnsi="arial" w:cs="arial"/>
            <w:i/>
            <w:color w:val="0077CC"/>
            <w:sz w:val="20"/>
            <w:u w:val="single"/>
            <w:shd w:val="clear" w:color="auto" w:fill="FFFFFF"/>
            <w:lang w:val="en-US" w:eastAsia="en-US" w:bidi="ar-SA"/>
          </w:rPr>
          <w:t>http://montrealgazette.com/news/local-news/in-48-hours-</w:t>
        </w:r>
      </w:hyperlink>
      <w:hyperlink r:id="rId914" w:history="1">
        <w:r>
          <w:rPr>
            <w:rFonts w:ascii="arial" w:eastAsia="arial" w:hAnsi="arial" w:cs="arial"/>
            <w:b/>
            <w:i/>
            <w:color w:val="0077CC"/>
            <w:sz w:val="20"/>
            <w:u w:val="single"/>
            <w:shd w:val="clear" w:color="auto" w:fill="FFFFFF"/>
            <w:lang w:val="en-US" w:eastAsia="en-US" w:bidi="ar-SA"/>
          </w:rPr>
          <w:t>montreal</w:t>
        </w:r>
      </w:hyperlink>
      <w:hyperlink r:id="rId914" w:history="1">
        <w:r>
          <w:rPr>
            <w:rFonts w:ascii="arial" w:eastAsia="arial" w:hAnsi="arial" w:cs="arial"/>
            <w:i/>
            <w:color w:val="0077CC"/>
            <w:sz w:val="20"/>
            <w:u w:val="single"/>
            <w:shd w:val="clear" w:color="auto" w:fill="FFFFFF"/>
            <w:lang w:val="en-US" w:eastAsia="en-US" w:bidi="ar-SA"/>
          </w:rPr>
          <w:t>-</w:t>
        </w:r>
      </w:hyperlink>
      <w:hyperlink r:id="rId914" w:history="1">
        <w:r>
          <w:rPr>
            <w:rFonts w:ascii="arial" w:eastAsia="arial" w:hAnsi="arial" w:cs="arial"/>
            <w:b/>
            <w:i/>
            <w:color w:val="0077CC"/>
            <w:sz w:val="20"/>
            <w:u w:val="single"/>
            <w:shd w:val="clear" w:color="auto" w:fill="FFFFFF"/>
            <w:lang w:val="en-US" w:eastAsia="en-US" w:bidi="ar-SA"/>
          </w:rPr>
          <w:t>police</w:t>
        </w:r>
      </w:hyperlink>
      <w:hyperlink r:id="rId914" w:history="1">
        <w:r>
          <w:rPr>
            <w:rFonts w:ascii="arial" w:eastAsia="arial" w:hAnsi="arial" w:cs="arial"/>
            <w:i/>
            <w:color w:val="0077CC"/>
            <w:sz w:val="20"/>
            <w:u w:val="single"/>
            <w:shd w:val="clear" w:color="auto" w:fill="FFFFFF"/>
            <w:lang w:val="en-US" w:eastAsia="en-US" w:bidi="ar-SA"/>
          </w:rPr>
          <w:t>-sex-assault-hotline-logs-174-calls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TALK SHOWS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7"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5"/>
          <w:headerReference w:type="default" r:id="rId916"/>
          <w:footerReference w:type="even" r:id="rId917"/>
          <w:footerReference w:type="default" r:id="rId918"/>
          <w:headerReference w:type="first" r:id="rId919"/>
          <w:footerReference w:type="first" r:id="rId920"/>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921" w:history="1">
        <w:r>
          <w:rPr>
            <w:rFonts w:ascii="arial" w:eastAsia="arial" w:hAnsi="arial" w:cs="arial"/>
            <w:b/>
            <w:bCs/>
            <w:i/>
            <w:color w:val="0077CC"/>
            <w:kern w:val="32"/>
            <w:sz w:val="28"/>
            <w:szCs w:val="32"/>
            <w:u w:val="single"/>
            <w:shd w:val="clear" w:color="auto" w:fill="FFFFFF"/>
            <w:lang w:val="en-US" w:eastAsia="en-US" w:bidi="ar-SA"/>
          </w:rPr>
          <w:t xml:space="preserve">In 48 hours, </w:t>
        </w:r>
      </w:hyperlink>
      <w:hyperlink r:id="rId9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1" w:history="1">
        <w:r>
          <w:rPr>
            <w:rFonts w:ascii="arial" w:eastAsia="arial" w:hAnsi="arial" w:cs="arial"/>
            <w:b/>
            <w:bCs/>
            <w:i/>
            <w:color w:val="0077CC"/>
            <w:kern w:val="32"/>
            <w:sz w:val="28"/>
            <w:szCs w:val="32"/>
            <w:u w:val="single"/>
            <w:shd w:val="clear" w:color="auto" w:fill="FFFFFF"/>
            <w:lang w:val="en-US" w:eastAsia="en-US" w:bidi="ar-SA"/>
          </w:rPr>
          <w:t xml:space="preserve"> sex assault hotline logs 174 calls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170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hotline established for victims of sexual assault fielded 174 calls in its first two days of operation, the force announced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Established last Thursday and in the wake of two, separate bombshell news reports alleging sexual misconduct on the part of Quebec TV talk-show host Eric Salvail( </w:t>
      </w:r>
      <w:hyperlink r:id="rId912" w:history="1">
        <w:r>
          <w:rPr>
            <w:rFonts w:ascii="arial" w:eastAsia="arial" w:hAnsi="arial" w:cs="arial"/>
            <w:i/>
            <w:color w:val="0077CC"/>
            <w:sz w:val="20"/>
            <w:u w:val="single"/>
            <w:shd w:val="clear" w:color="auto" w:fill="FFFFFF"/>
            <w:lang w:val="en-US" w:eastAsia="en-US" w:bidi="ar-SA"/>
          </w:rPr>
          <w:t>http://montrealgazette.com/news/local-news/subject-of-sexual-allegations-quebec-tv-host-eric-salvail-suspends-career-indefinitely-and-apologizes</w:t>
        </w:r>
      </w:hyperlink>
      <w:r>
        <w:rPr>
          <w:rFonts w:ascii="arial" w:eastAsia="arial" w:hAnsi="arial" w:cs="arial"/>
          <w:color w:val="000000"/>
          <w:sz w:val="20"/>
          <w:lang w:val="en-US" w:eastAsia="en-US" w:bidi="ar-SA"/>
        </w:rPr>
        <w:t xml:space="preserve"> ) and Just for Laughs founder Gilbert Rozon(            </w:t>
      </w:r>
      <w:hyperlink r:id="rId913" w:history="1">
        <w:r>
          <w:rPr>
            <w:rFonts w:ascii="arial" w:eastAsia="arial" w:hAnsi="arial" w:cs="arial"/>
            <w:i/>
            <w:color w:val="0077CC"/>
            <w:sz w:val="20"/>
            <w:u w:val="single"/>
            <w:shd w:val="clear" w:color="auto" w:fill="FFFFFF"/>
            <w:lang w:val="en-US" w:eastAsia="en-US" w:bidi="ar-SA"/>
          </w:rPr>
          <w:t>http://montrealgazette.com/news/local-news/</w:t>
        </w:r>
      </w:hyperlink>
      <w:hyperlink r:id="rId913" w:history="1">
        <w:r>
          <w:rPr>
            <w:rFonts w:ascii="arial" w:eastAsia="arial" w:hAnsi="arial" w:cs="arial"/>
            <w:b/>
            <w:i/>
            <w:color w:val="0077CC"/>
            <w:sz w:val="20"/>
            <w:u w:val="single"/>
            <w:shd w:val="clear" w:color="auto" w:fill="FFFFFF"/>
            <w:lang w:val="en-US" w:eastAsia="en-US" w:bidi="ar-SA"/>
          </w:rPr>
          <w:t>police</w:t>
        </w:r>
      </w:hyperlink>
      <w:hyperlink r:id="rId913" w:history="1">
        <w:r>
          <w:rPr>
            <w:rFonts w:ascii="arial" w:eastAsia="arial" w:hAnsi="arial" w:cs="arial"/>
            <w:i/>
            <w:color w:val="0077CC"/>
            <w:sz w:val="20"/>
            <w:u w:val="single"/>
            <w:shd w:val="clear" w:color="auto" w:fill="FFFFFF"/>
            <w:lang w:val="en-US" w:eastAsia="en-US" w:bidi="ar-SA"/>
          </w:rPr>
          <w:t>-wont-confirm-investigation-into-gilbert-rozon-sex-assault-allegations</w:t>
        </w:r>
      </w:hyperlink>
      <w:r>
        <w:rPr>
          <w:rFonts w:ascii="arial" w:eastAsia="arial" w:hAnsi="arial" w:cs="arial"/>
          <w:color w:val="000000"/>
          <w:sz w:val="20"/>
          <w:lang w:val="en-US" w:eastAsia="en-US" w:bidi="ar-SA"/>
        </w:rPr>
        <w:t xml:space="preserve"> ), the 514-280-2079 hotline is in operation from 7 a.m. to 10 p.m. Monday to Friday.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urge those who wish to report a sexual assault on a weekend to call 911 or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on Monday that officers are being added to the force's sexual assault squad to deal with the influx of calls. !@COPYRIGHT=© 2017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9"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SEXUAL ASSAULT (90%); SEX OFFENSES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MISCONDUCT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,hotline,established,victims,sexual !@PERMALINK= </w:t>
      </w:r>
      <w:hyperlink r:id="rId914" w:history="1">
        <w:r>
          <w:rPr>
            <w:rFonts w:ascii="arial" w:eastAsia="arial" w:hAnsi="arial" w:cs="arial"/>
            <w:i/>
            <w:color w:val="0077CC"/>
            <w:sz w:val="20"/>
            <w:u w:val="single"/>
            <w:shd w:val="clear" w:color="auto" w:fill="FFFFFF"/>
            <w:lang w:val="en-US" w:eastAsia="en-US" w:bidi="ar-SA"/>
          </w:rPr>
          <w:t>http://montrealgazette.com/news/local-news/in-48-hours-</w:t>
        </w:r>
      </w:hyperlink>
      <w:hyperlink r:id="rId914" w:history="1">
        <w:r>
          <w:rPr>
            <w:rFonts w:ascii="arial" w:eastAsia="arial" w:hAnsi="arial" w:cs="arial"/>
            <w:b/>
            <w:i/>
            <w:color w:val="0077CC"/>
            <w:sz w:val="20"/>
            <w:u w:val="single"/>
            <w:shd w:val="clear" w:color="auto" w:fill="FFFFFF"/>
            <w:lang w:val="en-US" w:eastAsia="en-US" w:bidi="ar-SA"/>
          </w:rPr>
          <w:t>montreal</w:t>
        </w:r>
      </w:hyperlink>
      <w:hyperlink r:id="rId914" w:history="1">
        <w:r>
          <w:rPr>
            <w:rFonts w:ascii="arial" w:eastAsia="arial" w:hAnsi="arial" w:cs="arial"/>
            <w:i/>
            <w:color w:val="0077CC"/>
            <w:sz w:val="20"/>
            <w:u w:val="single"/>
            <w:shd w:val="clear" w:color="auto" w:fill="FFFFFF"/>
            <w:lang w:val="en-US" w:eastAsia="en-US" w:bidi="ar-SA"/>
          </w:rPr>
          <w:t>-</w:t>
        </w:r>
      </w:hyperlink>
      <w:hyperlink r:id="rId914" w:history="1">
        <w:r>
          <w:rPr>
            <w:rFonts w:ascii="arial" w:eastAsia="arial" w:hAnsi="arial" w:cs="arial"/>
            <w:b/>
            <w:i/>
            <w:color w:val="0077CC"/>
            <w:sz w:val="20"/>
            <w:u w:val="single"/>
            <w:shd w:val="clear" w:color="auto" w:fill="FFFFFF"/>
            <w:lang w:val="en-US" w:eastAsia="en-US" w:bidi="ar-SA"/>
          </w:rPr>
          <w:t>police</w:t>
        </w:r>
      </w:hyperlink>
      <w:hyperlink r:id="rId914" w:history="1">
        <w:r>
          <w:rPr>
            <w:rFonts w:ascii="arial" w:eastAsia="arial" w:hAnsi="arial" w:cs="arial"/>
            <w:i/>
            <w:color w:val="0077CC"/>
            <w:sz w:val="20"/>
            <w:u w:val="single"/>
            <w:shd w:val="clear" w:color="auto" w:fill="FFFFFF"/>
            <w:lang w:val="en-US" w:eastAsia="en-US" w:bidi="ar-SA"/>
          </w:rPr>
          <w:t>-sex-assault-hotline-logs-174-calls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TALK SHOWS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0"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2"/>
          <w:headerReference w:type="default" r:id="rId923"/>
          <w:footerReference w:type="even" r:id="rId924"/>
          <w:footerReference w:type="default" r:id="rId925"/>
          <w:headerReference w:type="first" r:id="rId926"/>
          <w:footerReference w:type="first" r:id="rId927"/>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928" w:history="1">
        <w:r>
          <w:rPr>
            <w:rFonts w:ascii="arial" w:eastAsia="arial" w:hAnsi="arial" w:cs="arial"/>
            <w:b/>
            <w:bCs/>
            <w:i/>
            <w:color w:val="0077CC"/>
            <w:kern w:val="32"/>
            <w:sz w:val="28"/>
            <w:szCs w:val="32"/>
            <w:u w:val="single"/>
            <w:shd w:val="clear" w:color="auto" w:fill="FFFFFF"/>
            <w:lang w:val="en-US" w:eastAsia="en-US" w:bidi="ar-SA"/>
          </w:rPr>
          <w:t xml:space="preserve">Man charged with human trafficking drove victim to Winnipeg from </w:t>
        </w:r>
      </w:hyperlink>
      <w:hyperlink r:id="rId9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28"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361" type="#_x0000_t75" style="width:135.02pt;height:45.76pt">
            <v:imagedata r:id="rId532"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62"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Winnipeg: The Government of Manitoba has issued the following news release: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23-year-old man is in a Winnipeg jail on human trafficking charges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he held a woman against her will and forced her to work as an escort at various Winnipeg hotels.</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"She had been driven to Winnipeg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December 4 ... for this sole purpose,"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wrote in a press release, adding she was threatened if she failed to comply.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On Friday evening,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check on the well-being of a 23-year-old woman at a downtown hotel. She and the male suspect are both from Quebec.</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Winnipeg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Jason Michalyshen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the arrest after hearing from the woman's family, who were concerned about her.</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He said the suspect allegedly assaulted the woman with a weapon while he was in control of her.</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"We were just thankful that we were able to respond quickly," he said.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A 19-year-old woman was also found with the man and the 23-year-old woman. She claimed to be his girlfriend.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man is charged with trafficking in persons, advertising sexual services and assault with a weapon.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533"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3"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WINNIPEG, MB,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(72%); MANITOBA, CANADA (91%); QUEBEC,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2016</w:t>
      </w:r>
    </w:p>
    <w:p>
      <w:pPr>
        <w:rPr>
          <w:lang w:val="en-US" w:eastAsia="en-US" w:bidi="ar-SA"/>
        </w:rPr>
      </w:pPr>
    </w:p>
    <w:p>
      <w:pPr>
        <w:ind w:left="200"/>
        <w:rPr>
          <w:lang w:val="en-US" w:eastAsia="en-US" w:bidi="ar-SA"/>
        </w:rPr>
      </w:pPr>
      <w:r>
        <w:rPr>
          <w:lang w:val="en-US" w:eastAsia="en-US" w:bidi="ar-SA"/>
        </w:rPr>
        <w:br/>
      </w:r>
      <w:r>
        <w:pict>
          <v:line id="_x0000_s1364"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reports 691 new cases, 75 more deaths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reports 691 new cases, 75 more deaths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abolishes infamous traffic and parking ticket quotas, bonuses tied to them</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abolishes infamous traffic and parking ticket quotas, bonuses tied to them</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abolishes infamous traffic and parking ticket quotas, bonuses tied to them</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abolishes infamous traffic and parking ticket quotas, bonuses tied to them</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abolishes infamous traffic and parking ticket quotas, bonuses tied to them</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abolishes infamous traffic and parking ticket quotas, bonuses tied to them</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abolishes infamous traffic and parking ticket quotas, bonuses tied to them</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abolishes infamous traffic and parking ticket quotas, bonuses tied to them</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abolishes infamous traffic and parking ticket quotas, bonuses tied to them</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abolishes infamous traffic and parking ticket quotas, bonuses tied to them</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abolishes infamous traffic and parking ticket quotas, bonuses tied to them</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abolishes infamous traffic and parking ticket quotas, bonuses tied to them</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abolishes infamous traffic and parking ticket quotas, bonuses tied to them</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abolishes infamous traffic and parking ticket quotas, bonuses tied to them</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Abolishes Infamous Traffic And Parking Ticket Quotas, Bonuses Tied To Them</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cops told to fess up to racism, profiling</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cops told to fess up to racism, profiling</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deploy canine unit after gunfire in Plateau-Mont-Royal</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deploy canine unit after gunfire in Plateau-Mont-Royal</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Passing off plonk as a finer vintage: cops bust Montreal-area contraband wine ring; Cops nab 11 in Montreal-area contraband wine ring</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commit to action on racial profiling; Policy changes, task force and more research to address 'systemic bias'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indigenous groups demand probe after police kill woman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2017 in Quebec; This quiz by Montreal writer Mark Abley tests your recall of the past year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Montreal-Nord stabbing leaves 24-year-old in hospital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Montreal-Nord stabbing leaves 24-year-old in hospital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fear for safety of missing 22-year-old woman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fear for safety of missing 22-year-old woman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for missing N.D.G. cyclist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for missing N.D.G. cyclist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Anti-capitalist May Day protest turns violent in Montreal; May Day protest turns violent in Montreal</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Motion to keep police Station 11 in N.D.G. defeated at borough council meeting</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bust cocaine trafficking ring with links to organized crime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 injured in Montreal West fight, police suspect drug deal went bad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Baby dies in car after father forgets to bring child to Montreal daycare: police; Baby dies after being left in father's car: cops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Drug raids shake up Montreal's underworld, 48 arrested</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Hells Angels from across Canada gather near Montreal for funeral</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Hells Angels from across Canada gather near Montreal for funeral</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Hells Angels from across Canada gather near Montreal for funeral of longtime member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Leonardo Rizzuto arrested, fingered as Montreal Mafia leader</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Leonardo Rizzuto arrested, fingered as Montreal Mafia leader</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11 in raids targeting drug dealers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for suspect in sexual assault case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Lachine teenager missing since March 19</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suspects in anti-Emmanuel Macron attack</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suspects in anti-Emmanuel Macron attack</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Concordia buildings evacuated as Montreal police investigate bomb threats against Muslims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Hockey legend Guy Lafleur suing Quebec Crown and Montreal police for $2 million; Hockey legend Lafleur suing cops and Crown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June 13</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homme malade de 62 ans qui avait disparu dimanche a été retrouvé; Île de Montréal: homme malade retrouvé</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2 men at Bal en blanc party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creating hate crimes unit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bomb threats at Concordia University</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shooting</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in tracking down missing 15 year old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locating missing woman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locating missing woman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taxi in connection with downtown hit and run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taxi in connection with downtown hit and run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taxi in connection with downtown hit and run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seize 8,000 bottles of illegally imported kosher wine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test out body cameras under new pilot project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to crack down on risky road behaviour in West Island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treating arson at Montreal gender reassignment clinic as possible hate crime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Monday, May 4; Top News Advisory for May 4</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15th suspect in alleged pedophile ring surrenders to police in Montreal; 15th man in alleged pedophile ring in custody</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Allison Hanes: Legault's fast track to fixing racism not wide enough</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Allison Hanes: Mean streets of Montreal more perilous than ever</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Allison Hanes: Mean streets of Montreal more perilous than ever</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Dangerous killer who escaped Pinel arrested by Montreal police in LaSalle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Dangerous killer who escaped Pinel arrested by Montreal police in LaSalle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Vandalisme sur une mosquée à Montréal: une vidéo diffusée par la police; Une vidéo montrant le vandalisme sur une mosquée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West-end Montreal police Station 9 closes on Monday as it moves to Westminster Ave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Game 6 of Montreal-Tampa Bay series to be broadcast at the Bell Centre; Montreal's Bell Centre to broadcast Game 6 from Tampa</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certainly won't hit 88mph! Montreal man confuses police by building a Delorean out of snow in an illegal parking spot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Marijuana dispensaries selling to recreational users set to open in Montreal; Pot dispensaries set to open in Montreal</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potential victims of sex assault suspect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potential victims of sex assault suspect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dead, one injured in shooting north of Montreal, Quebec police say</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Several illegal pot boutiques selling to recreational users open in Montreal; Pot shops for recreational users open in Montreal</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de La Presse Canadienne pour le dimanche 14 juin 2020; Budget de La Presse Canadienne du dimanche 14 juin 2020</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But where is the bullet? Montreal police try to untangle St-LÃ©onard shooting</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But where is the bullet? Montreal police try to untangle St-LÃ©onard shooting</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But where is the bullet? Montreal police try to untangle St-Léonard shooting</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But where is the bullet? Montreal police try to untangle St-Léonard shooting</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But where is the bullet? Montreal police try to untangle St-Léonard shooting</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gets tough on illegal e-scooter, e-bike parking</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hospitalized after fire sweeps through apartment in east-end Montreal; Man hospitalized after Montreal apartment fire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find missing autistic teenager</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launch manhunt after man is shot in Côte-des-Neiges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launch manhunt after man is shot in Côte-des-Neiges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for thieves who made off with four works of art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ADR Review: Rio Tinto ADR strengthens above moving average price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CISCO SYS Inc 19-year bond YTM drops by 8.4 basis points Tuesday June 16, 2020</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Cree woman says she was ignored by Montreal police after assault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Head of Montreal police force's internal affairs won't face criminal charges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48 hours, Montreal police sex assault hotline logs 174 calls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48 hours, Montreal police sex assault hotline logs 174 calls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charged with human trafficking drove victim to Winnipeg from Montreal: police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RG3-6H61-JC4X-5402-00000-00&amp;idtype=PID&amp;context=1516831" TargetMode="External" /><Relationship Id="rId100" Type="http://schemas.openxmlformats.org/officeDocument/2006/relationships/hyperlink" Target="https://advance.lexis.com/api/document?id=urn:contentItem:5HMC-BCM1-DXCW-D484-00000-00&amp;idtype=PID&amp;context=1516831" TargetMode="External" /><Relationship Id="rId101" Type="http://schemas.openxmlformats.org/officeDocument/2006/relationships/hyperlink" Target="https://advance.lexis.com/api/document?id=urn:contentItem:5KSG-H7S1-F125-124S-00000-00&amp;idtype=PID&amp;context=1516831" TargetMode="External" /><Relationship Id="rId102" Type="http://schemas.openxmlformats.org/officeDocument/2006/relationships/hyperlink" Target="https://advance.lexis.com/api/document?id=urn:contentItem:5PSS-0CN1-F125-1411-00000-00&amp;idtype=PID&amp;context=1516831" TargetMode="External" /><Relationship Id="rId103" Type="http://schemas.openxmlformats.org/officeDocument/2006/relationships/hyperlink" Target="https://advance.lexis.com/api/document?id=urn:contentItem:5PSR-5DS1-F125-1228-00000-00&amp;idtype=PID&amp;context=1516831" TargetMode="External" /><Relationship Id="rId104" Type="http://schemas.openxmlformats.org/officeDocument/2006/relationships/hyperlink" Target="https://advance.lexis.com/api/document?id=urn:contentItem:5MDM-S9H1-DXCW-D30W-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RG3-6HC1-JC4W-R41G-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YNM-10V1-JBKR-N2CM-00000-00&amp;context=" TargetMode="External" /><Relationship Id="rId118" Type="http://schemas.openxmlformats.org/officeDocument/2006/relationships/hyperlink" Target="mailto:jfeith@postmedia.com" TargetMode="External" /><Relationship Id="rId119" Type="http://schemas.openxmlformats.org/officeDocument/2006/relationships/hyperlink" Target="https://montrealgazette.com/business/local-business/montreal-property-prices-seen-posting-biggest-drop-in-50-years/wcm/e3383535-c160-4943-9763-e39b216f4c22/" TargetMode="External" /><Relationship Id="rId12" Type="http://schemas.openxmlformats.org/officeDocument/2006/relationships/hyperlink" Target="https://advance.lexis.com/api/document?id=urn:contentItem:5RG3-6M81-JC58-74TC-00000-00&amp;idtype=PID&amp;context=1516831" TargetMode="External" /><Relationship Id="rId120" Type="http://schemas.openxmlformats.org/officeDocument/2006/relationships/hyperlink" Target="https://montrealgazette.com/news/quebec/covid-19-premier-legault-appeals-for-help-to-staff-chsld-centres/wcm/32ef6efc-b7f7-4d43-b61a-f5ff34cd0ccd/" TargetMode="External" /><Relationship Id="rId121" Type="http://schemas.openxmlformats.org/officeDocument/2006/relationships/hyperlink" Target="https://montrealgazette.com/news/local-news/public-health-police-find-bodies-feces-at-dorval-seniors-residence-sources/" TargetMode="External" /><Relationship Id="rId122" Type="http://schemas.openxmlformats.org/officeDocument/2006/relationships/hyperlink" Target="https://montrealgazette.com/news/local-news/choking-death-raised-questions-about-care-at-chsld-herron-coroner-says/" TargetMode="External" /><Relationship Id="rId123" Type="http://schemas.openxmlformats.org/officeDocument/2006/relationships/hyperlink" Target="https://montrealgazette.com/news/local-news/montreal-to-unveil-relaunch-program-to-restore-battered-economy-plante-says/wcm/84f326cd-3a9e-4e5f-a5c4-0a7efbd5d25e/" TargetMode="External" /><Relationship Id="rId124" Type="http://schemas.openxmlformats.org/officeDocument/2006/relationships/hyperlink" Target="https://twitter.com/hashtag/mtl?src=hash&amp;;ref_src=twsrc%5Etfw" TargetMode="External" /><Relationship Id="rId125" Type="http://schemas.openxmlformats.org/officeDocument/2006/relationships/hyperlink" Target="https://twitter.com/hashtag/covid19?src=hash&amp;;ref_src=twsrc%5Etfw" TargetMode="External" /><Relationship Id="rId126" Type="http://schemas.openxmlformats.org/officeDocument/2006/relationships/hyperlink" Target="https://twitter.com/ReneBruemmer/status/1250085746918244357?ref_src=twsrc%5Etfw" TargetMode="External" /><Relationship Id="rId127" Type="http://schemas.openxmlformats.org/officeDocument/2006/relationships/hyperlink" Target="https://montrealgazette.com/news/local-news/we-reached-out-for-help-residence-herron-owner-denies-allegations-of-negligence/wcm/4d40eaaf-6c8d-4486-a132-f64dcc0e11f1/" TargetMode="External" /><Relationship Id="rId128" Type="http://schemas.openxmlformats.org/officeDocument/2006/relationships/hyperlink" Target="https://montrealgazette.com/news/local-news/lasalle-hospital-to-open-coronavirus-ward/wcm/f4e21ff3-aaed-4c30-9ff6-d6f88638b3a3/" TargetMode="External" /><Relationship Id="rId129" Type="http://schemas.openxmlformats.org/officeDocument/2006/relationships/hyperlink" Target="https://montrealgazette.com/news/local-news/police-urge-montrealers-to-report-covid-scofflaws-online-not-call-911/wcm/7492536f-ed23-42c5-804e-d8eec60761d6/" TargetMode="External" /><Relationship Id="rId13" Type="http://schemas.openxmlformats.org/officeDocument/2006/relationships/hyperlink" Target="https://advance.lexis.com/api/document?id=urn:contentItem:5RG2-PMC1-DYG5-T3SB-00000-00&amp;idtype=PID&amp;context=1516831" TargetMode="External" /><Relationship Id="rId130" Type="http://schemas.openxmlformats.org/officeDocument/2006/relationships/hyperlink" Target="https://montrealgazette.com/news/local-news/coronavirus-whats-open-and-closed-in-montreal" TargetMode="External" /><Relationship Id="rId131" Type="http://schemas.openxmlformats.org/officeDocument/2006/relationships/hyperlink" Target="http://montrealgazette.com/coronavirusnews" TargetMode="External" /><Relationship Id="rId132" Type="http://schemas.openxmlformats.org/officeDocument/2006/relationships/hyperlink" Target="https://montrealgazette.com/news/quebec/covid-19-legault-pledges-to-get-to-the-bottom-of-what-happened-at-dorval-residence/wcm/6decc0ea-9e46-46c1-9333-3f1e66862670/" TargetMode="External" /><Relationship Id="rId133" Type="http://schemas.openxmlformats.org/officeDocument/2006/relationships/hyperlink" Target="https://montrealgazette.com/news/local-news/coronavirus-live-updates-police-begin-investigation-into-dorval-residence/wcm/8af2f177-da15-42d6-84ee-204bbd7d3f09/" TargetMode="External" /><Relationship Id="rId134" Type="http://schemas.openxmlformats.org/officeDocument/2006/relationships/hyperlink" Target="http://montrealgazette.com/news/local-news/coronavirus-live-updates-herron-residence-owner-refutes-negligence-claims" TargetMode="External" /><Relationship Id="rId135" Type="http://schemas.openxmlformats.org/officeDocument/2006/relationships/header" Target="header7.xml" /><Relationship Id="rId136" Type="http://schemas.openxmlformats.org/officeDocument/2006/relationships/header" Target="header8.xml" /><Relationship Id="rId137" Type="http://schemas.openxmlformats.org/officeDocument/2006/relationships/footer" Target="footer7.xml" /><Relationship Id="rId138" Type="http://schemas.openxmlformats.org/officeDocument/2006/relationships/footer" Target="footer8.xml" /><Relationship Id="rId139" Type="http://schemas.openxmlformats.org/officeDocument/2006/relationships/header" Target="header9.xml" /><Relationship Id="rId14" Type="http://schemas.openxmlformats.org/officeDocument/2006/relationships/hyperlink" Target="https://advance.lexis.com/api/document?id=urn:contentItem:5RG3-1VJ1-JC49-F327-00000-00&amp;idtype=PID&amp;context=1516831" TargetMode="External" /><Relationship Id="rId140" Type="http://schemas.openxmlformats.org/officeDocument/2006/relationships/footer" Target="footer9.xml" /><Relationship Id="rId141" Type="http://schemas.openxmlformats.org/officeDocument/2006/relationships/hyperlink" Target="https://advance.lexis.com/api/document?collection=news&amp;id=urn:contentItem:5YNH-FWK1-F125-13YP-00000-00&amp;context=" TargetMode="External" /><Relationship Id="rId142" Type="http://schemas.openxmlformats.org/officeDocument/2006/relationships/header" Target="header10.xml" /><Relationship Id="rId143" Type="http://schemas.openxmlformats.org/officeDocument/2006/relationships/header" Target="header11.xml" /><Relationship Id="rId144" Type="http://schemas.openxmlformats.org/officeDocument/2006/relationships/footer" Target="footer10.xml" /><Relationship Id="rId145" Type="http://schemas.openxmlformats.org/officeDocument/2006/relationships/footer" Target="footer11.xml" /><Relationship Id="rId146" Type="http://schemas.openxmlformats.org/officeDocument/2006/relationships/header" Target="header12.xml" /><Relationship Id="rId147" Type="http://schemas.openxmlformats.org/officeDocument/2006/relationships/footer" Target="footer12.xml" /><Relationship Id="rId148" Type="http://schemas.openxmlformats.org/officeDocument/2006/relationships/hyperlink" Target="https://advance.lexis.com/api/document?collection=news&amp;id=urn:contentItem:5RFW-XJJ1-JDK3-913K-00000-00&amp;context=" TargetMode="External" /><Relationship Id="rId149" Type="http://schemas.openxmlformats.org/officeDocument/2006/relationships/hyperlink" Target="http://nationalpost.com/pmn/news-pmn/canada-news-pmn/montreal-abolishes-infamous-traffic-and-parking-ticket-quotas-bonuses-tied-to-them" TargetMode="External" /><Relationship Id="rId15" Type="http://schemas.openxmlformats.org/officeDocument/2006/relationships/hyperlink" Target="https://advance.lexis.com/api/document?id=urn:contentItem:5RG3-6JY1-JC55-M4DG-00000-00&amp;idtype=PID&amp;context=1516831" TargetMode="External" /><Relationship Id="rId150" Type="http://schemas.openxmlformats.org/officeDocument/2006/relationships/header" Target="header13.xml" /><Relationship Id="rId151" Type="http://schemas.openxmlformats.org/officeDocument/2006/relationships/header" Target="header14.xml" /><Relationship Id="rId152" Type="http://schemas.openxmlformats.org/officeDocument/2006/relationships/footer" Target="footer13.xml" /><Relationship Id="rId153" Type="http://schemas.openxmlformats.org/officeDocument/2006/relationships/footer" Target="footer14.xml" /><Relationship Id="rId154" Type="http://schemas.openxmlformats.org/officeDocument/2006/relationships/header" Target="header15.xml" /><Relationship Id="rId155" Type="http://schemas.openxmlformats.org/officeDocument/2006/relationships/footer" Target="footer15.xml" /><Relationship Id="rId156" Type="http://schemas.openxmlformats.org/officeDocument/2006/relationships/hyperlink" Target="https://advance.lexis.com/api/document?collection=news&amp;id=urn:contentItem:5RG3-6JK1-JC56-24BB-00000-00&amp;context=" TargetMode="External" /><Relationship Id="rId157" Type="http://schemas.openxmlformats.org/officeDocument/2006/relationships/header" Target="header16.xml" /><Relationship Id="rId158" Type="http://schemas.openxmlformats.org/officeDocument/2006/relationships/header" Target="header17.xml" /><Relationship Id="rId159" Type="http://schemas.openxmlformats.org/officeDocument/2006/relationships/footer" Target="footer16.xml" /><Relationship Id="rId16" Type="http://schemas.openxmlformats.org/officeDocument/2006/relationships/hyperlink" Target="https://advance.lexis.com/api/document?id=urn:contentItem:5RG3-6JH1-JC55-D475-00000-00&amp;idtype=PID&amp;context=1516831" TargetMode="External" /><Relationship Id="rId160" Type="http://schemas.openxmlformats.org/officeDocument/2006/relationships/footer" Target="footer17.xml" /><Relationship Id="rId161" Type="http://schemas.openxmlformats.org/officeDocument/2006/relationships/header" Target="header18.xml" /><Relationship Id="rId162" Type="http://schemas.openxmlformats.org/officeDocument/2006/relationships/footer" Target="footer18.xml" /><Relationship Id="rId163" Type="http://schemas.openxmlformats.org/officeDocument/2006/relationships/hyperlink" Target="https://advance.lexis.com/api/document?collection=news&amp;id=urn:contentItem:5RG3-1VJ1-JC4X-7367-00000-00&amp;context=" TargetMode="External" /><Relationship Id="rId164" Type="http://schemas.openxmlformats.org/officeDocument/2006/relationships/header" Target="header19.xml" /><Relationship Id="rId165" Type="http://schemas.openxmlformats.org/officeDocument/2006/relationships/header" Target="header20.xml" /><Relationship Id="rId166" Type="http://schemas.openxmlformats.org/officeDocument/2006/relationships/footer" Target="footer19.xml" /><Relationship Id="rId167" Type="http://schemas.openxmlformats.org/officeDocument/2006/relationships/footer" Target="footer20.xml" /><Relationship Id="rId168" Type="http://schemas.openxmlformats.org/officeDocument/2006/relationships/header" Target="header21.xml" /><Relationship Id="rId169" Type="http://schemas.openxmlformats.org/officeDocument/2006/relationships/footer" Target="footer21.xml" /><Relationship Id="rId17" Type="http://schemas.openxmlformats.org/officeDocument/2006/relationships/hyperlink" Target="https://advance.lexis.com/api/document?id=urn:contentItem:5RG3-6J41-JC4Y-0455-00000-00&amp;idtype=PID&amp;context=1516831" TargetMode="External" /><Relationship Id="rId170" Type="http://schemas.openxmlformats.org/officeDocument/2006/relationships/hyperlink" Target="https://advance.lexis.com/api/document?collection=news&amp;id=urn:contentItem:5RG3-6H61-JC4X-5402-00000-00&amp;context=" TargetMode="External" /><Relationship Id="rId171" Type="http://schemas.openxmlformats.org/officeDocument/2006/relationships/header" Target="header22.xml" /><Relationship Id="rId172" Type="http://schemas.openxmlformats.org/officeDocument/2006/relationships/header" Target="header23.xml" /><Relationship Id="rId173" Type="http://schemas.openxmlformats.org/officeDocument/2006/relationships/footer" Target="footer22.xml" /><Relationship Id="rId174" Type="http://schemas.openxmlformats.org/officeDocument/2006/relationships/footer" Target="footer23.xml" /><Relationship Id="rId175" Type="http://schemas.openxmlformats.org/officeDocument/2006/relationships/header" Target="header24.xml" /><Relationship Id="rId176" Type="http://schemas.openxmlformats.org/officeDocument/2006/relationships/footer" Target="footer24.xml" /><Relationship Id="rId177" Type="http://schemas.openxmlformats.org/officeDocument/2006/relationships/hyperlink" Target="https://advance.lexis.com/api/document?collection=news&amp;id=urn:contentItem:5RG3-6HC1-JC4W-R41G-00000-00&amp;context=" TargetMode="External" /><Relationship Id="rId178" Type="http://schemas.openxmlformats.org/officeDocument/2006/relationships/header" Target="header25.xml" /><Relationship Id="rId179" Type="http://schemas.openxmlformats.org/officeDocument/2006/relationships/header" Target="header26.xml" /><Relationship Id="rId18" Type="http://schemas.openxmlformats.org/officeDocument/2006/relationships/hyperlink" Target="https://advance.lexis.com/api/document?id=urn:contentItem:5RG2-PMB1-DYK3-Y3M0-00000-00&amp;idtype=PID&amp;context=1516831" TargetMode="External" /><Relationship Id="rId180" Type="http://schemas.openxmlformats.org/officeDocument/2006/relationships/footer" Target="footer25.xml" /><Relationship Id="rId181" Type="http://schemas.openxmlformats.org/officeDocument/2006/relationships/footer" Target="footer26.xml" /><Relationship Id="rId182" Type="http://schemas.openxmlformats.org/officeDocument/2006/relationships/header" Target="header27.xml" /><Relationship Id="rId183" Type="http://schemas.openxmlformats.org/officeDocument/2006/relationships/footer" Target="footer27.xml" /><Relationship Id="rId184" Type="http://schemas.openxmlformats.org/officeDocument/2006/relationships/hyperlink" Target="https://advance.lexis.com/api/document?collection=news&amp;id=urn:contentItem:5RG3-6M81-JC58-74TC-00000-00&amp;context=" TargetMode="External" /><Relationship Id="rId185" Type="http://schemas.openxmlformats.org/officeDocument/2006/relationships/header" Target="header28.xml" /><Relationship Id="rId186" Type="http://schemas.openxmlformats.org/officeDocument/2006/relationships/header" Target="header29.xml" /><Relationship Id="rId187" Type="http://schemas.openxmlformats.org/officeDocument/2006/relationships/footer" Target="footer28.xml" /><Relationship Id="rId188" Type="http://schemas.openxmlformats.org/officeDocument/2006/relationships/footer" Target="footer29.xml" /><Relationship Id="rId189" Type="http://schemas.openxmlformats.org/officeDocument/2006/relationships/header" Target="header30.xml" /><Relationship Id="rId19" Type="http://schemas.openxmlformats.org/officeDocument/2006/relationships/hyperlink" Target="https://advance.lexis.com/api/document?id=urn:contentItem:5RG3-6KC1-JC56-S4HG-00000-00&amp;idtype=PID&amp;context=1516831" TargetMode="External" /><Relationship Id="rId190" Type="http://schemas.openxmlformats.org/officeDocument/2006/relationships/footer" Target="footer30.xml" /><Relationship Id="rId191" Type="http://schemas.openxmlformats.org/officeDocument/2006/relationships/hyperlink" Target="https://advance.lexis.com/api/document?collection=news&amp;id=urn:contentItem:5RG2-PMC1-DYG5-T3SB-00000-00&amp;context=" TargetMode="External" /><Relationship Id="rId192" Type="http://schemas.openxmlformats.org/officeDocument/2006/relationships/header" Target="header31.xml" /><Relationship Id="rId193" Type="http://schemas.openxmlformats.org/officeDocument/2006/relationships/header" Target="header32.xml" /><Relationship Id="rId194" Type="http://schemas.openxmlformats.org/officeDocument/2006/relationships/footer" Target="footer31.xml" /><Relationship Id="rId195" Type="http://schemas.openxmlformats.org/officeDocument/2006/relationships/footer" Target="footer32.xml" /><Relationship Id="rId196" Type="http://schemas.openxmlformats.org/officeDocument/2006/relationships/header" Target="header33.xml" /><Relationship Id="rId197" Type="http://schemas.openxmlformats.org/officeDocument/2006/relationships/footer" Target="footer33.xml" /><Relationship Id="rId198" Type="http://schemas.openxmlformats.org/officeDocument/2006/relationships/hyperlink" Target="https://advance.lexis.com/api/document?collection=news&amp;id=urn:contentItem:5RG3-1VJ1-JC49-F327-00000-00&amp;context=" TargetMode="External" /><Relationship Id="rId199" Type="http://schemas.openxmlformats.org/officeDocument/2006/relationships/header" Target="header34.xml" /><Relationship Id="rId2" Type="http://schemas.openxmlformats.org/officeDocument/2006/relationships/webSettings" Target="webSettings.xml" /><Relationship Id="rId20" Type="http://schemas.openxmlformats.org/officeDocument/2006/relationships/hyperlink" Target="https://advance.lexis.com/api/document?id=urn:contentItem:5RG3-6M21-JC57-N4RT-00000-00&amp;idtype=PID&amp;context=1516831" TargetMode="External" /><Relationship Id="rId200" Type="http://schemas.openxmlformats.org/officeDocument/2006/relationships/header" Target="header35.xml" /><Relationship Id="rId201" Type="http://schemas.openxmlformats.org/officeDocument/2006/relationships/footer" Target="footer34.xml" /><Relationship Id="rId202" Type="http://schemas.openxmlformats.org/officeDocument/2006/relationships/footer" Target="footer35.xml" /><Relationship Id="rId203" Type="http://schemas.openxmlformats.org/officeDocument/2006/relationships/header" Target="header36.xml" /><Relationship Id="rId204" Type="http://schemas.openxmlformats.org/officeDocument/2006/relationships/footer" Target="footer36.xml" /><Relationship Id="rId205" Type="http://schemas.openxmlformats.org/officeDocument/2006/relationships/hyperlink" Target="https://advance.lexis.com/api/document?collection=news&amp;id=urn:contentItem:5RG3-6JY1-JC55-M4DG-00000-00&amp;context=" TargetMode="External" /><Relationship Id="rId206" Type="http://schemas.openxmlformats.org/officeDocument/2006/relationships/header" Target="header37.xml" /><Relationship Id="rId207" Type="http://schemas.openxmlformats.org/officeDocument/2006/relationships/header" Target="header38.xml" /><Relationship Id="rId208" Type="http://schemas.openxmlformats.org/officeDocument/2006/relationships/footer" Target="footer37.xml" /><Relationship Id="rId209" Type="http://schemas.openxmlformats.org/officeDocument/2006/relationships/footer" Target="footer38.xml" /><Relationship Id="rId21" Type="http://schemas.openxmlformats.org/officeDocument/2006/relationships/hyperlink" Target="https://advance.lexis.com/api/document?id=urn:contentItem:5RG3-1VJ1-JC56-F383-00000-00&amp;idtype=PID&amp;context=1516831" TargetMode="External" /><Relationship Id="rId210" Type="http://schemas.openxmlformats.org/officeDocument/2006/relationships/header" Target="header39.xml" /><Relationship Id="rId211" Type="http://schemas.openxmlformats.org/officeDocument/2006/relationships/footer" Target="footer39.xml" /><Relationship Id="rId212" Type="http://schemas.openxmlformats.org/officeDocument/2006/relationships/hyperlink" Target="https://advance.lexis.com/api/document?collection=news&amp;id=urn:contentItem:5RG3-6JH1-JC55-D475-00000-00&amp;context=" TargetMode="External" /><Relationship Id="rId213" Type="http://schemas.openxmlformats.org/officeDocument/2006/relationships/header" Target="header40.xml" /><Relationship Id="rId214" Type="http://schemas.openxmlformats.org/officeDocument/2006/relationships/header" Target="header41.xml" /><Relationship Id="rId215" Type="http://schemas.openxmlformats.org/officeDocument/2006/relationships/footer" Target="footer40.xml" /><Relationship Id="rId216" Type="http://schemas.openxmlformats.org/officeDocument/2006/relationships/footer" Target="footer41.xml" /><Relationship Id="rId217" Type="http://schemas.openxmlformats.org/officeDocument/2006/relationships/header" Target="header42.xml" /><Relationship Id="rId218" Type="http://schemas.openxmlformats.org/officeDocument/2006/relationships/footer" Target="footer42.xml" /><Relationship Id="rId219" Type="http://schemas.openxmlformats.org/officeDocument/2006/relationships/hyperlink" Target="https://advance.lexis.com/api/document?collection=news&amp;id=urn:contentItem:5RG3-6J41-JC4Y-0455-00000-00&amp;context=" TargetMode="External" /><Relationship Id="rId22" Type="http://schemas.openxmlformats.org/officeDocument/2006/relationships/hyperlink" Target="https://advance.lexis.com/api/document?id=urn:contentItem:5XJY-NP41-JC14-73K3-00000-00&amp;idtype=PID&amp;context=1516831" TargetMode="External" /><Relationship Id="rId220" Type="http://schemas.openxmlformats.org/officeDocument/2006/relationships/header" Target="header43.xml" /><Relationship Id="rId221" Type="http://schemas.openxmlformats.org/officeDocument/2006/relationships/header" Target="header44.xml" /><Relationship Id="rId222" Type="http://schemas.openxmlformats.org/officeDocument/2006/relationships/footer" Target="footer43.xml" /><Relationship Id="rId223" Type="http://schemas.openxmlformats.org/officeDocument/2006/relationships/footer" Target="footer44.xml" /><Relationship Id="rId224" Type="http://schemas.openxmlformats.org/officeDocument/2006/relationships/header" Target="header45.xml" /><Relationship Id="rId225" Type="http://schemas.openxmlformats.org/officeDocument/2006/relationships/footer" Target="footer45.xml" /><Relationship Id="rId226" Type="http://schemas.openxmlformats.org/officeDocument/2006/relationships/hyperlink" Target="https://advance.lexis.com/api/document?collection=news&amp;id=urn:contentItem:5RG2-PMB1-DYK3-Y3M0-00000-00&amp;context=" TargetMode="External" /><Relationship Id="rId227" Type="http://schemas.openxmlformats.org/officeDocument/2006/relationships/header" Target="header46.xml" /><Relationship Id="rId228" Type="http://schemas.openxmlformats.org/officeDocument/2006/relationships/header" Target="header47.xml" /><Relationship Id="rId229" Type="http://schemas.openxmlformats.org/officeDocument/2006/relationships/footer" Target="footer46.xml" /><Relationship Id="rId23" Type="http://schemas.openxmlformats.org/officeDocument/2006/relationships/hyperlink" Target="https://advance.lexis.com/api/document?id=urn:contentItem:5XJY-NRS1-JC14-83R6-00000-00&amp;idtype=PID&amp;context=1516831" TargetMode="External" /><Relationship Id="rId230" Type="http://schemas.openxmlformats.org/officeDocument/2006/relationships/footer" Target="footer47.xml" /><Relationship Id="rId231" Type="http://schemas.openxmlformats.org/officeDocument/2006/relationships/header" Target="header48.xml" /><Relationship Id="rId232" Type="http://schemas.openxmlformats.org/officeDocument/2006/relationships/footer" Target="footer48.xml" /><Relationship Id="rId233" Type="http://schemas.openxmlformats.org/officeDocument/2006/relationships/hyperlink" Target="https://advance.lexis.com/api/document?collection=news&amp;id=urn:contentItem:5RG3-6KC1-JC56-S4HG-00000-00&amp;context=" TargetMode="External" /><Relationship Id="rId234" Type="http://schemas.openxmlformats.org/officeDocument/2006/relationships/header" Target="header49.xml" /><Relationship Id="rId235" Type="http://schemas.openxmlformats.org/officeDocument/2006/relationships/header" Target="header50.xml" /><Relationship Id="rId236" Type="http://schemas.openxmlformats.org/officeDocument/2006/relationships/footer" Target="footer49.xml" /><Relationship Id="rId237" Type="http://schemas.openxmlformats.org/officeDocument/2006/relationships/footer" Target="footer50.xml" /><Relationship Id="rId238" Type="http://schemas.openxmlformats.org/officeDocument/2006/relationships/header" Target="header51.xml" /><Relationship Id="rId239" Type="http://schemas.openxmlformats.org/officeDocument/2006/relationships/footer" Target="footer51.xml" /><Relationship Id="rId24" Type="http://schemas.openxmlformats.org/officeDocument/2006/relationships/hyperlink" Target="https://advance.lexis.com/api/document?id=urn:contentItem:5WMY-PX21-F125-13X2-00000-00&amp;idtype=PID&amp;context=1516831" TargetMode="External" /><Relationship Id="rId240" Type="http://schemas.openxmlformats.org/officeDocument/2006/relationships/hyperlink" Target="https://advance.lexis.com/api/document?collection=news&amp;id=urn:contentItem:5RG3-6M21-JC57-N4RT-00000-00&amp;context=" TargetMode="External" /><Relationship Id="rId241" Type="http://schemas.openxmlformats.org/officeDocument/2006/relationships/header" Target="header52.xml" /><Relationship Id="rId242" Type="http://schemas.openxmlformats.org/officeDocument/2006/relationships/header" Target="header53.xml" /><Relationship Id="rId243" Type="http://schemas.openxmlformats.org/officeDocument/2006/relationships/footer" Target="footer52.xml" /><Relationship Id="rId244" Type="http://schemas.openxmlformats.org/officeDocument/2006/relationships/footer" Target="footer53.xml" /><Relationship Id="rId245" Type="http://schemas.openxmlformats.org/officeDocument/2006/relationships/header" Target="header54.xml" /><Relationship Id="rId246" Type="http://schemas.openxmlformats.org/officeDocument/2006/relationships/footer" Target="footer54.xml" /><Relationship Id="rId247" Type="http://schemas.openxmlformats.org/officeDocument/2006/relationships/hyperlink" Target="https://advance.lexis.com/api/document?collection=news&amp;id=urn:contentItem:5RG3-1VJ1-JC56-F383-00000-00&amp;context=" TargetMode="External" /><Relationship Id="rId248" Type="http://schemas.openxmlformats.org/officeDocument/2006/relationships/header" Target="header55.xml" /><Relationship Id="rId249" Type="http://schemas.openxmlformats.org/officeDocument/2006/relationships/header" Target="header56.xml" /><Relationship Id="rId25" Type="http://schemas.openxmlformats.org/officeDocument/2006/relationships/hyperlink" Target="https://advance.lexis.com/api/document?id=urn:contentItem:5Y33-3SN1-DY2T-C3SC-00000-00&amp;idtype=PID&amp;context=1516831" TargetMode="External" /><Relationship Id="rId250" Type="http://schemas.openxmlformats.org/officeDocument/2006/relationships/footer" Target="footer55.xml" /><Relationship Id="rId251" Type="http://schemas.openxmlformats.org/officeDocument/2006/relationships/footer" Target="footer56.xml" /><Relationship Id="rId252" Type="http://schemas.openxmlformats.org/officeDocument/2006/relationships/header" Target="header57.xml" /><Relationship Id="rId253" Type="http://schemas.openxmlformats.org/officeDocument/2006/relationships/footer" Target="footer57.xml" /><Relationship Id="rId254" Type="http://schemas.openxmlformats.org/officeDocument/2006/relationships/hyperlink" Target="https://advance.lexis.com/api/document?collection=news&amp;id=urn:contentItem:5XJY-NP41-JC14-73K3-00000-00&amp;context=" TargetMode="External" /><Relationship Id="rId255" Type="http://schemas.openxmlformats.org/officeDocument/2006/relationships/header" Target="header58.xml" /><Relationship Id="rId256" Type="http://schemas.openxmlformats.org/officeDocument/2006/relationships/header" Target="header59.xml" /><Relationship Id="rId257" Type="http://schemas.openxmlformats.org/officeDocument/2006/relationships/footer" Target="footer58.xml" /><Relationship Id="rId258" Type="http://schemas.openxmlformats.org/officeDocument/2006/relationships/footer" Target="footer59.xml" /><Relationship Id="rId259" Type="http://schemas.openxmlformats.org/officeDocument/2006/relationships/header" Target="header60.xml" /><Relationship Id="rId26" Type="http://schemas.openxmlformats.org/officeDocument/2006/relationships/hyperlink" Target="https://advance.lexis.com/api/document?id=urn:contentItem:5G02-VPD1-JBVR-32B1-00000-00&amp;idtype=PID&amp;context=1516831" TargetMode="External" /><Relationship Id="rId260" Type="http://schemas.openxmlformats.org/officeDocument/2006/relationships/footer" Target="footer60.xml" /><Relationship Id="rId261" Type="http://schemas.openxmlformats.org/officeDocument/2006/relationships/hyperlink" Target="https://advance.lexis.com/api/document?collection=news&amp;id=urn:contentItem:5XJY-NRS1-JC14-83R6-00000-00&amp;context=" TargetMode="External" /><Relationship Id="rId262" Type="http://schemas.openxmlformats.org/officeDocument/2006/relationships/header" Target="header61.xml" /><Relationship Id="rId263" Type="http://schemas.openxmlformats.org/officeDocument/2006/relationships/header" Target="header62.xml" /><Relationship Id="rId264" Type="http://schemas.openxmlformats.org/officeDocument/2006/relationships/footer" Target="footer61.xml" /><Relationship Id="rId265" Type="http://schemas.openxmlformats.org/officeDocument/2006/relationships/footer" Target="footer62.xml" /><Relationship Id="rId266" Type="http://schemas.openxmlformats.org/officeDocument/2006/relationships/header" Target="header63.xml" /><Relationship Id="rId267" Type="http://schemas.openxmlformats.org/officeDocument/2006/relationships/footer" Target="footer63.xml" /><Relationship Id="rId268" Type="http://schemas.openxmlformats.org/officeDocument/2006/relationships/hyperlink" Target="https://advance.lexis.com/api/document?collection=news&amp;id=urn:contentItem:5WMY-PX21-F125-13X2-00000-00&amp;context=" TargetMode="External" /><Relationship Id="rId269" Type="http://schemas.openxmlformats.org/officeDocument/2006/relationships/hyperlink" Target="https://montrealgazette.com/tag/crime-and-law" TargetMode="External" /><Relationship Id="rId27" Type="http://schemas.openxmlformats.org/officeDocument/2006/relationships/hyperlink" Target="https://advance.lexis.com/api/document?id=urn:contentItem:5XJY-H3W1-DY2T-C4GC-00000-00&amp;idtype=PID&amp;context=1516831" TargetMode="External" /><Relationship Id="rId270" Type="http://schemas.openxmlformats.org/officeDocument/2006/relationships/hyperlink" Target="https://montrealgazette.com/news/local-news/montreal-police-deploy-canine-unit-after-gunfire-in-plateau-mont-royal" TargetMode="External" /><Relationship Id="rId271" Type="http://schemas.openxmlformats.org/officeDocument/2006/relationships/header" Target="header64.xml" /><Relationship Id="rId272" Type="http://schemas.openxmlformats.org/officeDocument/2006/relationships/header" Target="header65.xml" /><Relationship Id="rId273" Type="http://schemas.openxmlformats.org/officeDocument/2006/relationships/footer" Target="footer64.xml" /><Relationship Id="rId274" Type="http://schemas.openxmlformats.org/officeDocument/2006/relationships/footer" Target="footer65.xml" /><Relationship Id="rId275" Type="http://schemas.openxmlformats.org/officeDocument/2006/relationships/header" Target="header66.xml" /><Relationship Id="rId276" Type="http://schemas.openxmlformats.org/officeDocument/2006/relationships/footer" Target="footer66.xml" /><Relationship Id="rId277" Type="http://schemas.openxmlformats.org/officeDocument/2006/relationships/hyperlink" Target="https://advance.lexis.com/api/document?collection=news&amp;id=urn:contentItem:5Y33-3SN1-DY2T-C3SC-00000-00&amp;context=" TargetMode="External" /><Relationship Id="rId278" Type="http://schemas.openxmlformats.org/officeDocument/2006/relationships/header" Target="header67.xml" /><Relationship Id="rId279" Type="http://schemas.openxmlformats.org/officeDocument/2006/relationships/header" Target="header68.xml" /><Relationship Id="rId28" Type="http://schemas.openxmlformats.org/officeDocument/2006/relationships/hyperlink" Target="https://advance.lexis.com/api/document?id=urn:contentItem:602X-FKS1-JBV1-X0NG-00000-00&amp;idtype=PID&amp;context=1516831" TargetMode="External" /><Relationship Id="rId280" Type="http://schemas.openxmlformats.org/officeDocument/2006/relationships/footer" Target="footer67.xml" /><Relationship Id="rId281" Type="http://schemas.openxmlformats.org/officeDocument/2006/relationships/footer" Target="footer68.xml" /><Relationship Id="rId282" Type="http://schemas.openxmlformats.org/officeDocument/2006/relationships/header" Target="header69.xml" /><Relationship Id="rId283" Type="http://schemas.openxmlformats.org/officeDocument/2006/relationships/footer" Target="footer69.xml" /><Relationship Id="rId284" Type="http://schemas.openxmlformats.org/officeDocument/2006/relationships/hyperlink" Target="https://advance.lexis.com/api/document?collection=news&amp;id=urn:contentItem:5G02-VPD1-JBVR-32B1-00000-00&amp;context=" TargetMode="External" /><Relationship Id="rId285" Type="http://schemas.openxmlformats.org/officeDocument/2006/relationships/image" Target="media/image3.jpeg" /><Relationship Id="rId286" Type="http://schemas.openxmlformats.org/officeDocument/2006/relationships/header" Target="header70.xml" /><Relationship Id="rId287" Type="http://schemas.openxmlformats.org/officeDocument/2006/relationships/header" Target="header71.xml" /><Relationship Id="rId288" Type="http://schemas.openxmlformats.org/officeDocument/2006/relationships/footer" Target="footer70.xml" /><Relationship Id="rId289" Type="http://schemas.openxmlformats.org/officeDocument/2006/relationships/footer" Target="footer71.xml" /><Relationship Id="rId29" Type="http://schemas.openxmlformats.org/officeDocument/2006/relationships/hyperlink" Target="https://advance.lexis.com/api/document?id=urn:contentItem:5R8Y-X601-DY2T-C2HD-00000-00&amp;idtype=PID&amp;context=1516831" TargetMode="External" /><Relationship Id="rId290" Type="http://schemas.openxmlformats.org/officeDocument/2006/relationships/header" Target="header72.xml" /><Relationship Id="rId291" Type="http://schemas.openxmlformats.org/officeDocument/2006/relationships/footer" Target="footer72.xml" /><Relationship Id="rId292" Type="http://schemas.openxmlformats.org/officeDocument/2006/relationships/hyperlink" Target="https://advance.lexis.com/api/document?collection=news&amp;id=urn:contentItem:5XJY-H3W1-DY2T-C4GC-00000-00&amp;context=" TargetMode="External" /><Relationship Id="rId293" Type="http://schemas.openxmlformats.org/officeDocument/2006/relationships/header" Target="header73.xml" /><Relationship Id="rId294" Type="http://schemas.openxmlformats.org/officeDocument/2006/relationships/header" Target="header74.xml" /><Relationship Id="rId295" Type="http://schemas.openxmlformats.org/officeDocument/2006/relationships/footer" Target="footer73.xml" /><Relationship Id="rId296" Type="http://schemas.openxmlformats.org/officeDocument/2006/relationships/footer" Target="footer74.xml" /><Relationship Id="rId297" Type="http://schemas.openxmlformats.org/officeDocument/2006/relationships/header" Target="header75.xml" /><Relationship Id="rId298" Type="http://schemas.openxmlformats.org/officeDocument/2006/relationships/footer" Target="footer75.xml" /><Relationship Id="rId299" Type="http://schemas.openxmlformats.org/officeDocument/2006/relationships/hyperlink" Target="https://advance.lexis.com/api/document?collection=news&amp;id=urn:contentItem:602X-FKS1-JBV1-X0NG-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id=urn:contentItem:600W-6F11-JBKR-N009-00000-00&amp;idtype=PID&amp;context=1516831" TargetMode="External" /><Relationship Id="rId300" Type="http://schemas.openxmlformats.org/officeDocument/2006/relationships/image" Target="media/image4.png" /><Relationship Id="rId301" Type="http://schemas.openxmlformats.org/officeDocument/2006/relationships/header" Target="header76.xml" /><Relationship Id="rId302" Type="http://schemas.openxmlformats.org/officeDocument/2006/relationships/header" Target="header77.xml" /><Relationship Id="rId303" Type="http://schemas.openxmlformats.org/officeDocument/2006/relationships/footer" Target="footer76.xml" /><Relationship Id="rId304" Type="http://schemas.openxmlformats.org/officeDocument/2006/relationships/footer" Target="footer77.xml" /><Relationship Id="rId305" Type="http://schemas.openxmlformats.org/officeDocument/2006/relationships/header" Target="header78.xml" /><Relationship Id="rId306" Type="http://schemas.openxmlformats.org/officeDocument/2006/relationships/footer" Target="footer78.xml" /><Relationship Id="rId307" Type="http://schemas.openxmlformats.org/officeDocument/2006/relationships/hyperlink" Target="https://advance.lexis.com/api/document?collection=news&amp;id=urn:contentItem:5R8Y-X601-DY2T-C2HD-00000-00&amp;context=" TargetMode="External" /><Relationship Id="rId308" Type="http://schemas.openxmlformats.org/officeDocument/2006/relationships/header" Target="header79.xml" /><Relationship Id="rId309" Type="http://schemas.openxmlformats.org/officeDocument/2006/relationships/header" Target="header80.xml" /><Relationship Id="rId31" Type="http://schemas.openxmlformats.org/officeDocument/2006/relationships/hyperlink" Target="https://advance.lexis.com/api/document?id=urn:contentItem:600V-PPN1-JDK3-901B-00000-00&amp;idtype=PID&amp;context=1516831" TargetMode="External" /><Relationship Id="rId310" Type="http://schemas.openxmlformats.org/officeDocument/2006/relationships/footer" Target="footer79.xml" /><Relationship Id="rId311" Type="http://schemas.openxmlformats.org/officeDocument/2006/relationships/footer" Target="footer80.xml" /><Relationship Id="rId312" Type="http://schemas.openxmlformats.org/officeDocument/2006/relationships/header" Target="header81.xml" /><Relationship Id="rId313" Type="http://schemas.openxmlformats.org/officeDocument/2006/relationships/footer" Target="footer81.xml" /><Relationship Id="rId314" Type="http://schemas.openxmlformats.org/officeDocument/2006/relationships/hyperlink" Target="https://advance.lexis.com/api/document?collection=news&amp;id=urn:contentItem:600W-6F11-JBKR-N009-00000-00&amp;context=" TargetMode="External" /><Relationship Id="rId315" Type="http://schemas.openxmlformats.org/officeDocument/2006/relationships/hyperlink" Target="http://montrealgazette.com/news/local-news/montreal-north-stabbing-leaves-24-year-old-in-critical-condition" TargetMode="External" /><Relationship Id="rId316" Type="http://schemas.openxmlformats.org/officeDocument/2006/relationships/header" Target="header82.xml" /><Relationship Id="rId317" Type="http://schemas.openxmlformats.org/officeDocument/2006/relationships/header" Target="header83.xml" /><Relationship Id="rId318" Type="http://schemas.openxmlformats.org/officeDocument/2006/relationships/footer" Target="footer82.xml" /><Relationship Id="rId319" Type="http://schemas.openxmlformats.org/officeDocument/2006/relationships/footer" Target="footer83.xml" /><Relationship Id="rId32" Type="http://schemas.openxmlformats.org/officeDocument/2006/relationships/hyperlink" Target="https://advance.lexis.com/api/document?id=urn:contentItem:5X50-WR91-F125-122D-00000-00&amp;idtype=PID&amp;context=1516831" TargetMode="External" /><Relationship Id="rId320" Type="http://schemas.openxmlformats.org/officeDocument/2006/relationships/header" Target="header84.xml" /><Relationship Id="rId321" Type="http://schemas.openxmlformats.org/officeDocument/2006/relationships/footer" Target="footer84.xml" /><Relationship Id="rId322" Type="http://schemas.openxmlformats.org/officeDocument/2006/relationships/hyperlink" Target="https://advance.lexis.com/api/document?collection=news&amp;id=urn:contentItem:600V-PPN1-JDK3-901B-00000-00&amp;context=" TargetMode="External" /><Relationship Id="rId323" Type="http://schemas.openxmlformats.org/officeDocument/2006/relationships/header" Target="header85.xml" /><Relationship Id="rId324" Type="http://schemas.openxmlformats.org/officeDocument/2006/relationships/header" Target="header86.xml" /><Relationship Id="rId325" Type="http://schemas.openxmlformats.org/officeDocument/2006/relationships/footer" Target="footer85.xml" /><Relationship Id="rId326" Type="http://schemas.openxmlformats.org/officeDocument/2006/relationships/footer" Target="footer86.xml" /><Relationship Id="rId327" Type="http://schemas.openxmlformats.org/officeDocument/2006/relationships/header" Target="header87.xml" /><Relationship Id="rId328" Type="http://schemas.openxmlformats.org/officeDocument/2006/relationships/footer" Target="footer87.xml" /><Relationship Id="rId329" Type="http://schemas.openxmlformats.org/officeDocument/2006/relationships/hyperlink" Target="https://advance.lexis.com/api/document?collection=news&amp;id=urn:contentItem:5X50-WR91-F125-122D-00000-00&amp;context=" TargetMode="External" /><Relationship Id="rId33" Type="http://schemas.openxmlformats.org/officeDocument/2006/relationships/hyperlink" Target="https://advance.lexis.com/api/document?id=urn:contentItem:5Y36-BV01-JBKR-N4B0-00000-00&amp;idtype=PID&amp;context=1516831" TargetMode="External" /><Relationship Id="rId330" Type="http://schemas.openxmlformats.org/officeDocument/2006/relationships/hyperlink" Target="https://montrealgazette.com/news/local-news/montreal-police-fear-for-safety-of-missing-22-year-old-woman" TargetMode="External" /><Relationship Id="rId331" Type="http://schemas.openxmlformats.org/officeDocument/2006/relationships/header" Target="header88.xml" /><Relationship Id="rId332" Type="http://schemas.openxmlformats.org/officeDocument/2006/relationships/header" Target="header89.xml" /><Relationship Id="rId333" Type="http://schemas.openxmlformats.org/officeDocument/2006/relationships/footer" Target="footer88.xml" /><Relationship Id="rId334" Type="http://schemas.openxmlformats.org/officeDocument/2006/relationships/footer" Target="footer89.xml" /><Relationship Id="rId335" Type="http://schemas.openxmlformats.org/officeDocument/2006/relationships/header" Target="header90.xml" /><Relationship Id="rId336" Type="http://schemas.openxmlformats.org/officeDocument/2006/relationships/footer" Target="footer90.xml" /><Relationship Id="rId337" Type="http://schemas.openxmlformats.org/officeDocument/2006/relationships/hyperlink" Target="https://advance.lexis.com/api/document?collection=news&amp;id=urn:contentItem:5Y36-BV01-JBKR-N4B0-00000-00&amp;context=" TargetMode="External" /><Relationship Id="rId338" Type="http://schemas.openxmlformats.org/officeDocument/2006/relationships/header" Target="header91.xml" /><Relationship Id="rId339" Type="http://schemas.openxmlformats.org/officeDocument/2006/relationships/header" Target="header92.xml" /><Relationship Id="rId34" Type="http://schemas.openxmlformats.org/officeDocument/2006/relationships/hyperlink" Target="https://advance.lexis.com/api/document?id=urn:contentItem:5Y36-BV11-JBKR-N2ND-00000-00&amp;idtype=PID&amp;context=1516831" TargetMode="External" /><Relationship Id="rId340" Type="http://schemas.openxmlformats.org/officeDocument/2006/relationships/footer" Target="footer91.xml" /><Relationship Id="rId341" Type="http://schemas.openxmlformats.org/officeDocument/2006/relationships/footer" Target="footer92.xml" /><Relationship Id="rId342" Type="http://schemas.openxmlformats.org/officeDocument/2006/relationships/header" Target="header93.xml" /><Relationship Id="rId343" Type="http://schemas.openxmlformats.org/officeDocument/2006/relationships/footer" Target="footer93.xml" /><Relationship Id="rId344" Type="http://schemas.openxmlformats.org/officeDocument/2006/relationships/hyperlink" Target="https://advance.lexis.com/api/document?collection=news&amp;id=urn:contentItem:5Y36-BV11-JBKR-N2ND-00000-00&amp;context=" TargetMode="External" /><Relationship Id="rId345" Type="http://schemas.openxmlformats.org/officeDocument/2006/relationships/hyperlink" Target="https://montrealgazette.com/news/local-news/montreal-police-search-for-missing-n-d-g-cyclist" TargetMode="External" /><Relationship Id="rId346" Type="http://schemas.openxmlformats.org/officeDocument/2006/relationships/header" Target="header94.xml" /><Relationship Id="rId347" Type="http://schemas.openxmlformats.org/officeDocument/2006/relationships/header" Target="header95.xml" /><Relationship Id="rId348" Type="http://schemas.openxmlformats.org/officeDocument/2006/relationships/footer" Target="footer94.xml" /><Relationship Id="rId349" Type="http://schemas.openxmlformats.org/officeDocument/2006/relationships/footer" Target="footer95.xml" /><Relationship Id="rId35" Type="http://schemas.openxmlformats.org/officeDocument/2006/relationships/hyperlink" Target="https://advance.lexis.com/api/document?id=urn:contentItem:5X4D-29S1-F125-154M-00000-00&amp;idtype=PID&amp;context=1516831" TargetMode="External" /><Relationship Id="rId350" Type="http://schemas.openxmlformats.org/officeDocument/2006/relationships/header" Target="header96.xml" /><Relationship Id="rId351" Type="http://schemas.openxmlformats.org/officeDocument/2006/relationships/footer" Target="footer96.xml" /><Relationship Id="rId352" Type="http://schemas.openxmlformats.org/officeDocument/2006/relationships/hyperlink" Target="https://advance.lexis.com/api/document?collection=news&amp;id=urn:contentItem:5X4D-29S1-F125-154M-00000-00&amp;context=" TargetMode="External" /><Relationship Id="rId353" Type="http://schemas.openxmlformats.org/officeDocument/2006/relationships/header" Target="header97.xml" /><Relationship Id="rId354" Type="http://schemas.openxmlformats.org/officeDocument/2006/relationships/header" Target="header98.xml" /><Relationship Id="rId355" Type="http://schemas.openxmlformats.org/officeDocument/2006/relationships/footer" Target="footer97.xml" /><Relationship Id="rId356" Type="http://schemas.openxmlformats.org/officeDocument/2006/relationships/footer" Target="footer98.xml" /><Relationship Id="rId357" Type="http://schemas.openxmlformats.org/officeDocument/2006/relationships/header" Target="header99.xml" /><Relationship Id="rId358" Type="http://schemas.openxmlformats.org/officeDocument/2006/relationships/footer" Target="footer99.xml" /><Relationship Id="rId359" Type="http://schemas.openxmlformats.org/officeDocument/2006/relationships/hyperlink" Target="https://advance.lexis.com/api/document?collection=news&amp;id=urn:contentItem:5JNS-4381-DY9S-T47R-00000-00&amp;context=" TargetMode="External" /><Relationship Id="rId36" Type="http://schemas.openxmlformats.org/officeDocument/2006/relationships/hyperlink" Target="https://advance.lexis.com/api/document?id=urn:contentItem:5JNS-4381-DY9S-T47R-00000-00&amp;idtype=PID&amp;context=1516831" TargetMode="External" /><Relationship Id="rId360" Type="http://schemas.openxmlformats.org/officeDocument/2006/relationships/header" Target="header100.xml" /><Relationship Id="rId361" Type="http://schemas.openxmlformats.org/officeDocument/2006/relationships/header" Target="header101.xml" /><Relationship Id="rId362" Type="http://schemas.openxmlformats.org/officeDocument/2006/relationships/footer" Target="footer100.xml" /><Relationship Id="rId363" Type="http://schemas.openxmlformats.org/officeDocument/2006/relationships/footer" Target="footer101.xml" /><Relationship Id="rId364" Type="http://schemas.openxmlformats.org/officeDocument/2006/relationships/header" Target="header102.xml" /><Relationship Id="rId365" Type="http://schemas.openxmlformats.org/officeDocument/2006/relationships/footer" Target="footer102.xml" /><Relationship Id="rId366" Type="http://schemas.openxmlformats.org/officeDocument/2006/relationships/hyperlink" Target="https://advance.lexis.com/api/document?collection=news&amp;id=urn:contentItem:5YDD-4MW1-JBKR-N4NP-00000-00&amp;context=" TargetMode="External" /><Relationship Id="rId367" Type="http://schemas.openxmlformats.org/officeDocument/2006/relationships/hyperlink" Target="https://montrealgazette.com/news/local-news/mayor-plante-expelling-montgomery-was-the-right-thing-to-do" TargetMode="External" /><Relationship Id="rId368" Type="http://schemas.openxmlformats.org/officeDocument/2006/relationships/hyperlink" Target="https://montrealgazette.com/news/local-news/montgomery-stand-behind-chief-of-staff" TargetMode="External" /><Relationship Id="rId369" Type="http://schemas.openxmlformats.org/officeDocument/2006/relationships/hyperlink" Target="https://montrealgazette.com/news/local-news/suspension-resignation-in-montgomerys-office" TargetMode="External" /><Relationship Id="rId37" Type="http://schemas.openxmlformats.org/officeDocument/2006/relationships/hyperlink" Target="https://advance.lexis.com/api/document?id=urn:contentItem:5YDD-4MW1-JBKR-N4NP-00000-00&amp;idtype=PID&amp;context=1516831" TargetMode="External" /><Relationship Id="rId370" Type="http://schemas.openxmlformats.org/officeDocument/2006/relationships/hyperlink" Target="mailto:ccurtis@postmedia.com" TargetMode="External" /><Relationship Id="rId371" Type="http://schemas.openxmlformats.org/officeDocument/2006/relationships/hyperlink" Target="https://montrealgazette.com/news/local-news/judge-rejects-c-d-n-n-d-g-mayor-sue-montgomerys-request-for-reports" TargetMode="External" /><Relationship Id="rId372" Type="http://schemas.openxmlformats.org/officeDocument/2006/relationships/hyperlink" Target="https://montrealgazette.com/news/local-news/n-d-g-losing-an-essential-service-as-police-station-11-set-to-close" TargetMode="External" /><Relationship Id="rId373" Type="http://schemas.openxmlformats.org/officeDocument/2006/relationships/hyperlink" Target="https://montrealgazette.com/news/local-news/motion-to-keep-station-11-in-n-d-g-appears-doomed-to-failure" TargetMode="External" /><Relationship Id="rId374" Type="http://schemas.openxmlformats.org/officeDocument/2006/relationships/header" Target="header103.xml" /><Relationship Id="rId375" Type="http://schemas.openxmlformats.org/officeDocument/2006/relationships/header" Target="header104.xml" /><Relationship Id="rId376" Type="http://schemas.openxmlformats.org/officeDocument/2006/relationships/footer" Target="footer103.xml" /><Relationship Id="rId377" Type="http://schemas.openxmlformats.org/officeDocument/2006/relationships/footer" Target="footer104.xml" /><Relationship Id="rId378" Type="http://schemas.openxmlformats.org/officeDocument/2006/relationships/header" Target="header105.xml" /><Relationship Id="rId379" Type="http://schemas.openxmlformats.org/officeDocument/2006/relationships/footer" Target="footer105.xml" /><Relationship Id="rId38" Type="http://schemas.openxmlformats.org/officeDocument/2006/relationships/hyperlink" Target="https://advance.lexis.com/api/document?id=urn:contentItem:5G7J-6M21-F125-1168-00000-00&amp;idtype=PID&amp;context=1516831" TargetMode="External" /><Relationship Id="rId380" Type="http://schemas.openxmlformats.org/officeDocument/2006/relationships/hyperlink" Target="https://advance.lexis.com/api/document?collection=news&amp;id=urn:contentItem:5G7J-6M21-F125-1168-00000-00&amp;context=" TargetMode="External" /><Relationship Id="rId381" Type="http://schemas.openxmlformats.org/officeDocument/2006/relationships/hyperlink" Target="mailto:asutherland@montrealgazette.com" TargetMode="External" /><Relationship Id="rId382" Type="http://schemas.openxmlformats.org/officeDocument/2006/relationships/header" Target="header106.xml" /><Relationship Id="rId383" Type="http://schemas.openxmlformats.org/officeDocument/2006/relationships/header" Target="header107.xml" /><Relationship Id="rId384" Type="http://schemas.openxmlformats.org/officeDocument/2006/relationships/footer" Target="footer106.xml" /><Relationship Id="rId385" Type="http://schemas.openxmlformats.org/officeDocument/2006/relationships/footer" Target="footer107.xml" /><Relationship Id="rId386" Type="http://schemas.openxmlformats.org/officeDocument/2006/relationships/header" Target="header108.xml" /><Relationship Id="rId387" Type="http://schemas.openxmlformats.org/officeDocument/2006/relationships/footer" Target="footer108.xml" /><Relationship Id="rId388" Type="http://schemas.openxmlformats.org/officeDocument/2006/relationships/hyperlink" Target="https://advance.lexis.com/api/document?collection=news&amp;id=urn:contentItem:5SCP-1KG1-F125-1423-00000-00&amp;context=" TargetMode="External" /><Relationship Id="rId389" Type="http://schemas.openxmlformats.org/officeDocument/2006/relationships/hyperlink" Target="http://montrealgazette.com/news/local-news/3-injured-in-montreal-west-fight-police-suspect-drug-deal-went-bad" TargetMode="External" /><Relationship Id="rId39" Type="http://schemas.openxmlformats.org/officeDocument/2006/relationships/hyperlink" Target="https://advance.lexis.com/api/document?id=urn:contentItem:5SCP-1KG1-F125-1423-00000-00&amp;idtype=PID&amp;context=1516831" TargetMode="External" /><Relationship Id="rId390" Type="http://schemas.openxmlformats.org/officeDocument/2006/relationships/header" Target="header109.xml" /><Relationship Id="rId391" Type="http://schemas.openxmlformats.org/officeDocument/2006/relationships/header" Target="header110.xml" /><Relationship Id="rId392" Type="http://schemas.openxmlformats.org/officeDocument/2006/relationships/footer" Target="footer109.xml" /><Relationship Id="rId393" Type="http://schemas.openxmlformats.org/officeDocument/2006/relationships/footer" Target="footer110.xml" /><Relationship Id="rId394" Type="http://schemas.openxmlformats.org/officeDocument/2006/relationships/header" Target="header111.xml" /><Relationship Id="rId395" Type="http://schemas.openxmlformats.org/officeDocument/2006/relationships/footer" Target="footer111.xml" /><Relationship Id="rId396" Type="http://schemas.openxmlformats.org/officeDocument/2006/relationships/hyperlink" Target="https://advance.lexis.com/api/document?collection=news&amp;id=urn:contentItem:5SMH-CC41-DY9S-T3N0-00000-00&amp;context=" TargetMode="External" /><Relationship Id="rId397" Type="http://schemas.openxmlformats.org/officeDocument/2006/relationships/header" Target="header112.xml" /><Relationship Id="rId398" Type="http://schemas.openxmlformats.org/officeDocument/2006/relationships/header" Target="header113.xml" /><Relationship Id="rId399" Type="http://schemas.openxmlformats.org/officeDocument/2006/relationships/footer" Target="footer112.xml" /><Relationship Id="rId4" Type="http://schemas.openxmlformats.org/officeDocument/2006/relationships/image" Target="media/image1.png" /><Relationship Id="rId40" Type="http://schemas.openxmlformats.org/officeDocument/2006/relationships/hyperlink" Target="https://advance.lexis.com/api/document?id=urn:contentItem:5SMH-CC41-DY9S-T3N0-00000-00&amp;idtype=PID&amp;context=1516831" TargetMode="External" /><Relationship Id="rId400" Type="http://schemas.openxmlformats.org/officeDocument/2006/relationships/footer" Target="footer113.xml" /><Relationship Id="rId401" Type="http://schemas.openxmlformats.org/officeDocument/2006/relationships/header" Target="header114.xml" /><Relationship Id="rId402" Type="http://schemas.openxmlformats.org/officeDocument/2006/relationships/footer" Target="footer114.xml" /><Relationship Id="rId403" Type="http://schemas.openxmlformats.org/officeDocument/2006/relationships/hyperlink" Target="https://advance.lexis.com/api/document?collection=news&amp;id=urn:contentItem:5HDM-NN21-JDK3-91MH-00000-00&amp;context=" TargetMode="External" /><Relationship Id="rId404" Type="http://schemas.openxmlformats.org/officeDocument/2006/relationships/hyperlink" Target="mailto:pcherry@montrealgazette.com" TargetMode="External" /><Relationship Id="rId405" Type="http://schemas.openxmlformats.org/officeDocument/2006/relationships/hyperlink" Target="https://twitter.com/PCherryReporter" TargetMode="External" /><Relationship Id="rId406" Type="http://schemas.openxmlformats.org/officeDocument/2006/relationships/hyperlink" Target="http://montrealgazette.com/tag/montreal-mafia" TargetMode="External" /><Relationship Id="rId407" Type="http://schemas.openxmlformats.org/officeDocument/2006/relationships/header" Target="header115.xml" /><Relationship Id="rId408" Type="http://schemas.openxmlformats.org/officeDocument/2006/relationships/header" Target="header116.xml" /><Relationship Id="rId409" Type="http://schemas.openxmlformats.org/officeDocument/2006/relationships/footer" Target="footer115.xml" /><Relationship Id="rId41" Type="http://schemas.openxmlformats.org/officeDocument/2006/relationships/hyperlink" Target="https://advance.lexis.com/api/document?id=urn:contentItem:5HDM-NN21-JDK3-91MH-00000-00&amp;idtype=PID&amp;context=1516831" TargetMode="External" /><Relationship Id="rId410" Type="http://schemas.openxmlformats.org/officeDocument/2006/relationships/footer" Target="footer116.xml" /><Relationship Id="rId411" Type="http://schemas.openxmlformats.org/officeDocument/2006/relationships/header" Target="header117.xml" /><Relationship Id="rId412" Type="http://schemas.openxmlformats.org/officeDocument/2006/relationships/footer" Target="footer117.xml" /><Relationship Id="rId413" Type="http://schemas.openxmlformats.org/officeDocument/2006/relationships/hyperlink" Target="https://advance.lexis.com/api/document?collection=news&amp;id=urn:contentItem:5HB8-V271-JDK3-94HX-00000-00&amp;context=" TargetMode="External" /><Relationship Id="rId414" Type="http://schemas.openxmlformats.org/officeDocument/2006/relationships/hyperlink" Target="http://montrealgazette.com/news/local-news/longtime-hells-angel-with-cancer-has-years-shaved-off-sentence" TargetMode="External" /><Relationship Id="rId415" Type="http://schemas.openxmlformats.org/officeDocument/2006/relationships/hyperlink" Target="http://montrealgazette.com/gallery/gallery-hells-angels-funeral/" TargetMode="External" /><Relationship Id="rId416" Type="http://schemas.openxmlformats.org/officeDocument/2006/relationships/hyperlink" Target="http://twitter.com/PCherryReporter" TargetMode="External" /><Relationship Id="rId417" Type="http://schemas.openxmlformats.org/officeDocument/2006/relationships/header" Target="header118.xml" /><Relationship Id="rId418" Type="http://schemas.openxmlformats.org/officeDocument/2006/relationships/header" Target="header119.xml" /><Relationship Id="rId419" Type="http://schemas.openxmlformats.org/officeDocument/2006/relationships/footer" Target="footer118.xml" /><Relationship Id="rId42" Type="http://schemas.openxmlformats.org/officeDocument/2006/relationships/hyperlink" Target="https://advance.lexis.com/api/document?id=urn:contentItem:5HB8-V271-JDK3-94HX-00000-00&amp;idtype=PID&amp;context=1516831" TargetMode="External" /><Relationship Id="rId420" Type="http://schemas.openxmlformats.org/officeDocument/2006/relationships/footer" Target="footer119.xml" /><Relationship Id="rId421" Type="http://schemas.openxmlformats.org/officeDocument/2006/relationships/header" Target="header120.xml" /><Relationship Id="rId422" Type="http://schemas.openxmlformats.org/officeDocument/2006/relationships/footer" Target="footer120.xml" /><Relationship Id="rId423" Type="http://schemas.openxmlformats.org/officeDocument/2006/relationships/hyperlink" Target="https://advance.lexis.com/api/document?collection=news&amp;id=urn:contentItem:5HBC-6BD1-JDK3-955R-00000-00&amp;context=" TargetMode="External" /><Relationship Id="rId424" Type="http://schemas.openxmlformats.org/officeDocument/2006/relationships/header" Target="header121.xml" /><Relationship Id="rId425" Type="http://schemas.openxmlformats.org/officeDocument/2006/relationships/header" Target="header122.xml" /><Relationship Id="rId426" Type="http://schemas.openxmlformats.org/officeDocument/2006/relationships/footer" Target="footer121.xml" /><Relationship Id="rId427" Type="http://schemas.openxmlformats.org/officeDocument/2006/relationships/footer" Target="footer122.xml" /><Relationship Id="rId428" Type="http://schemas.openxmlformats.org/officeDocument/2006/relationships/header" Target="header123.xml" /><Relationship Id="rId429" Type="http://schemas.openxmlformats.org/officeDocument/2006/relationships/footer" Target="footer123.xml" /><Relationship Id="rId43" Type="http://schemas.openxmlformats.org/officeDocument/2006/relationships/hyperlink" Target="https://advance.lexis.com/api/document?id=urn:contentItem:5HBC-6BD1-JDK3-955R-00000-00&amp;idtype=PID&amp;context=1516831" TargetMode="External" /><Relationship Id="rId430" Type="http://schemas.openxmlformats.org/officeDocument/2006/relationships/hyperlink" Target="https://advance.lexis.com/api/document?collection=news&amp;id=urn:contentItem:5HB5-73F1-JDK3-923R-00000-00&amp;context=" TargetMode="External" /><Relationship Id="rId431" Type="http://schemas.openxmlformats.org/officeDocument/2006/relationships/header" Target="header124.xml" /><Relationship Id="rId432" Type="http://schemas.openxmlformats.org/officeDocument/2006/relationships/header" Target="header125.xml" /><Relationship Id="rId433" Type="http://schemas.openxmlformats.org/officeDocument/2006/relationships/footer" Target="footer124.xml" /><Relationship Id="rId434" Type="http://schemas.openxmlformats.org/officeDocument/2006/relationships/footer" Target="footer125.xml" /><Relationship Id="rId435" Type="http://schemas.openxmlformats.org/officeDocument/2006/relationships/header" Target="header126.xml" /><Relationship Id="rId436" Type="http://schemas.openxmlformats.org/officeDocument/2006/relationships/footer" Target="footer126.xml" /><Relationship Id="rId437" Type="http://schemas.openxmlformats.org/officeDocument/2006/relationships/hyperlink" Target="https://advance.lexis.com/api/document?collection=news&amp;id=urn:contentItem:5HDM-BDR1-F125-11TX-00000-00&amp;context=" TargetMode="External" /><Relationship Id="rId438" Type="http://schemas.openxmlformats.org/officeDocument/2006/relationships/header" Target="header127.xml" /><Relationship Id="rId439" Type="http://schemas.openxmlformats.org/officeDocument/2006/relationships/header" Target="header128.xml" /><Relationship Id="rId44" Type="http://schemas.openxmlformats.org/officeDocument/2006/relationships/hyperlink" Target="https://advance.lexis.com/api/document?id=urn:contentItem:5HB5-73F1-JDK3-923R-00000-00&amp;idtype=PID&amp;context=1516831" TargetMode="External" /><Relationship Id="rId440" Type="http://schemas.openxmlformats.org/officeDocument/2006/relationships/footer" Target="footer127.xml" /><Relationship Id="rId441" Type="http://schemas.openxmlformats.org/officeDocument/2006/relationships/footer" Target="footer128.xml" /><Relationship Id="rId442" Type="http://schemas.openxmlformats.org/officeDocument/2006/relationships/header" Target="header129.xml" /><Relationship Id="rId443" Type="http://schemas.openxmlformats.org/officeDocument/2006/relationships/footer" Target="footer129.xml" /><Relationship Id="rId444" Type="http://schemas.openxmlformats.org/officeDocument/2006/relationships/hyperlink" Target="https://advance.lexis.com/api/document?collection=news&amp;id=urn:contentItem:5HDM-NN21-JDK3-91JH-00000-00&amp;context=" TargetMode="External" /><Relationship Id="rId445" Type="http://schemas.openxmlformats.org/officeDocument/2006/relationships/header" Target="header130.xml" /><Relationship Id="rId446" Type="http://schemas.openxmlformats.org/officeDocument/2006/relationships/header" Target="header131.xml" /><Relationship Id="rId447" Type="http://schemas.openxmlformats.org/officeDocument/2006/relationships/footer" Target="footer130.xml" /><Relationship Id="rId448" Type="http://schemas.openxmlformats.org/officeDocument/2006/relationships/footer" Target="footer131.xml" /><Relationship Id="rId449" Type="http://schemas.openxmlformats.org/officeDocument/2006/relationships/header" Target="header132.xml" /><Relationship Id="rId45" Type="http://schemas.openxmlformats.org/officeDocument/2006/relationships/hyperlink" Target="https://advance.lexis.com/api/document?id=urn:contentItem:5HDM-BDR1-F125-11TX-00000-00&amp;idtype=PID&amp;context=1516831" TargetMode="External" /><Relationship Id="rId450" Type="http://schemas.openxmlformats.org/officeDocument/2006/relationships/footer" Target="footer132.xml" /><Relationship Id="rId451" Type="http://schemas.openxmlformats.org/officeDocument/2006/relationships/hyperlink" Target="https://advance.lexis.com/api/document?collection=news&amp;id=urn:contentItem:5SD2-B651-F125-12DP-00000-00&amp;context=" TargetMode="External" /><Relationship Id="rId452" Type="http://schemas.openxmlformats.org/officeDocument/2006/relationships/hyperlink" Target="http://montrealgazette.com/news/local-news/montreal-police-seek-drug-suspects-in-series-of-raids" TargetMode="External" /><Relationship Id="rId453" Type="http://schemas.openxmlformats.org/officeDocument/2006/relationships/header" Target="header133.xml" /><Relationship Id="rId454" Type="http://schemas.openxmlformats.org/officeDocument/2006/relationships/header" Target="header134.xml" /><Relationship Id="rId455" Type="http://schemas.openxmlformats.org/officeDocument/2006/relationships/footer" Target="footer133.xml" /><Relationship Id="rId456" Type="http://schemas.openxmlformats.org/officeDocument/2006/relationships/footer" Target="footer134.xml" /><Relationship Id="rId457" Type="http://schemas.openxmlformats.org/officeDocument/2006/relationships/header" Target="header135.xml" /><Relationship Id="rId458" Type="http://schemas.openxmlformats.org/officeDocument/2006/relationships/footer" Target="footer135.xml" /><Relationship Id="rId459" Type="http://schemas.openxmlformats.org/officeDocument/2006/relationships/hyperlink" Target="https://advance.lexis.com/api/document?collection=news&amp;id=urn:contentItem:5SJV-MSM1-F125-10XG-00000-00&amp;context=" TargetMode="External" /><Relationship Id="rId46" Type="http://schemas.openxmlformats.org/officeDocument/2006/relationships/hyperlink" Target="https://advance.lexis.com/api/document?id=urn:contentItem:5HDM-NN21-JDK3-91JH-00000-00&amp;idtype=PID&amp;context=1516831" TargetMode="External" /><Relationship Id="rId460" Type="http://schemas.openxmlformats.org/officeDocument/2006/relationships/hyperlink" Target="https://www.infocrimemontreal.ca/index.php?option=com_chronoforms5&amp;;view=form&amp;;Itemid=269&amp;;lang=fr" TargetMode="External" /><Relationship Id="rId461" Type="http://schemas.openxmlformats.org/officeDocument/2006/relationships/hyperlink" Target="http://www.infocrimemontreal.ca" TargetMode="External" /><Relationship Id="rId462" Type="http://schemas.openxmlformats.org/officeDocument/2006/relationships/hyperlink" Target="http://montrealgazette.com/news/local-news/montreal-police-search-for-suspect-in-sexual-assault-case" TargetMode="External" /><Relationship Id="rId463" Type="http://schemas.openxmlformats.org/officeDocument/2006/relationships/header" Target="header136.xml" /><Relationship Id="rId464" Type="http://schemas.openxmlformats.org/officeDocument/2006/relationships/header" Target="header137.xml" /><Relationship Id="rId465" Type="http://schemas.openxmlformats.org/officeDocument/2006/relationships/footer" Target="footer136.xml" /><Relationship Id="rId466" Type="http://schemas.openxmlformats.org/officeDocument/2006/relationships/footer" Target="footer137.xml" /><Relationship Id="rId467" Type="http://schemas.openxmlformats.org/officeDocument/2006/relationships/header" Target="header138.xml" /><Relationship Id="rId468" Type="http://schemas.openxmlformats.org/officeDocument/2006/relationships/footer" Target="footer138.xml" /><Relationship Id="rId469" Type="http://schemas.openxmlformats.org/officeDocument/2006/relationships/hyperlink" Target="https://advance.lexis.com/api/document?collection=news&amp;id=urn:contentItem:5S3D-50R1-JDK3-9470-00000-00&amp;context=" TargetMode="External" /><Relationship Id="rId47" Type="http://schemas.openxmlformats.org/officeDocument/2006/relationships/hyperlink" Target="https://advance.lexis.com/api/document?id=urn:contentItem:5SD2-B651-F125-12DP-00000-00&amp;idtype=PID&amp;context=1516831" TargetMode="External" /><Relationship Id="rId470" Type="http://schemas.openxmlformats.org/officeDocument/2006/relationships/hyperlink" Target="http://montrealgazette.com/news/montreal-police-seek-lachine-teenager-missing-since-march-19" TargetMode="External" /><Relationship Id="rId471" Type="http://schemas.openxmlformats.org/officeDocument/2006/relationships/header" Target="header139.xml" /><Relationship Id="rId472" Type="http://schemas.openxmlformats.org/officeDocument/2006/relationships/header" Target="header140.xml" /><Relationship Id="rId473" Type="http://schemas.openxmlformats.org/officeDocument/2006/relationships/footer" Target="footer139.xml" /><Relationship Id="rId474" Type="http://schemas.openxmlformats.org/officeDocument/2006/relationships/footer" Target="footer140.xml" /><Relationship Id="rId475" Type="http://schemas.openxmlformats.org/officeDocument/2006/relationships/header" Target="header141.xml" /><Relationship Id="rId476" Type="http://schemas.openxmlformats.org/officeDocument/2006/relationships/footer" Target="footer141.xml" /><Relationship Id="rId477" Type="http://schemas.openxmlformats.org/officeDocument/2006/relationships/hyperlink" Target="https://advance.lexis.com/api/document?collection=news&amp;id=urn:contentItem:5S4P-YMT1-F125-137R-00000-00&amp;context=" TargetMode="External" /><Relationship Id="rId478" Type="http://schemas.openxmlformats.org/officeDocument/2006/relationships/hyperlink" Target="http://montrealgazette.com/news/local-news/montreal-police-seek-suspects-in-anti-emmanuel-macron-attack" TargetMode="External" /><Relationship Id="rId479" Type="http://schemas.openxmlformats.org/officeDocument/2006/relationships/header" Target="header142.xml" /><Relationship Id="rId48" Type="http://schemas.openxmlformats.org/officeDocument/2006/relationships/hyperlink" Target="https://advance.lexis.com/api/document?id=urn:contentItem:5SJV-MSM1-F125-10XG-00000-00&amp;idtype=PID&amp;context=1516831" TargetMode="External" /><Relationship Id="rId480" Type="http://schemas.openxmlformats.org/officeDocument/2006/relationships/header" Target="header143.xml" /><Relationship Id="rId481" Type="http://schemas.openxmlformats.org/officeDocument/2006/relationships/footer" Target="footer142.xml" /><Relationship Id="rId482" Type="http://schemas.openxmlformats.org/officeDocument/2006/relationships/footer" Target="footer143.xml" /><Relationship Id="rId483" Type="http://schemas.openxmlformats.org/officeDocument/2006/relationships/header" Target="header144.xml" /><Relationship Id="rId484" Type="http://schemas.openxmlformats.org/officeDocument/2006/relationships/footer" Target="footer144.xml" /><Relationship Id="rId485" Type="http://schemas.openxmlformats.org/officeDocument/2006/relationships/hyperlink" Target="https://advance.lexis.com/api/document?collection=news&amp;id=urn:contentItem:5S4N-MXT1-JDK3-930M-00000-00&amp;context=" TargetMode="External" /><Relationship Id="rId486" Type="http://schemas.openxmlformats.org/officeDocument/2006/relationships/header" Target="header145.xml" /><Relationship Id="rId487" Type="http://schemas.openxmlformats.org/officeDocument/2006/relationships/header" Target="header146.xml" /><Relationship Id="rId488" Type="http://schemas.openxmlformats.org/officeDocument/2006/relationships/footer" Target="footer145.xml" /><Relationship Id="rId489" Type="http://schemas.openxmlformats.org/officeDocument/2006/relationships/footer" Target="footer146.xml" /><Relationship Id="rId49" Type="http://schemas.openxmlformats.org/officeDocument/2006/relationships/hyperlink" Target="https://advance.lexis.com/api/document?id=urn:contentItem:5S3D-50R1-JDK3-9470-00000-00&amp;idtype=PID&amp;context=1516831" TargetMode="External" /><Relationship Id="rId490" Type="http://schemas.openxmlformats.org/officeDocument/2006/relationships/header" Target="header147.xml" /><Relationship Id="rId491" Type="http://schemas.openxmlformats.org/officeDocument/2006/relationships/footer" Target="footer147.xml" /><Relationship Id="rId492" Type="http://schemas.openxmlformats.org/officeDocument/2006/relationships/hyperlink" Target="https://advance.lexis.com/api/document?collection=news&amp;id=urn:contentItem:5N0D-6VM1-F125-14T6-00000-00&amp;context=" TargetMode="External" /><Relationship Id="rId493" Type="http://schemas.openxmlformats.org/officeDocument/2006/relationships/hyperlink" Target="https://twitter.com/Concordia/status/836978024205676544" TargetMode="External" /><Relationship Id="rId494" Type="http://schemas.openxmlformats.org/officeDocument/2006/relationships/hyperlink" Target="http://news.nationalpost.com/news/world/number-of-u-s-extremist-groups-rose-for-second-year" TargetMode="External" /><Relationship Id="rId495" Type="http://schemas.openxmlformats.org/officeDocument/2006/relationships/hyperlink" Target="http://news.nationalpost.com/news/canada/canadian-facebook-pages-down-following-complaint-they-were-anti-muslim-possibly-related-to-toronto-protest" TargetMode="External" /><Relationship Id="rId496" Type="http://schemas.openxmlformats.org/officeDocument/2006/relationships/hyperlink" Target="http://news.nationalpost.com/news/canada/what-its-like-to-be-a-muslim-living-in-canada-people-act-as-if-im-the-spokesperson-for-isis" TargetMode="External" /><Relationship Id="rId497" Type="http://schemas.openxmlformats.org/officeDocument/2006/relationships/hyperlink" Target="http://news.nationalpost.com/news/canada/concordia-buildings-evacuated-as-montreal-police-investigate-bomb-threats-against-muslims" TargetMode="External" /><Relationship Id="rId498" Type="http://schemas.openxmlformats.org/officeDocument/2006/relationships/header" Target="header148.xml" /><Relationship Id="rId499" Type="http://schemas.openxmlformats.org/officeDocument/2006/relationships/header" Target="header149.xml" /><Relationship Id="rId5" Type="http://schemas.openxmlformats.org/officeDocument/2006/relationships/hyperlink" Target="https://advance.lexis.com/api/document?id=urn:contentItem:5YNM-10V1-JBKR-N2CM-00000-00&amp;idtype=PID&amp;context=1516831" TargetMode="External" /><Relationship Id="rId50" Type="http://schemas.openxmlformats.org/officeDocument/2006/relationships/hyperlink" Target="https://advance.lexis.com/api/document?id=urn:contentItem:5S4P-YMT1-F125-137R-00000-00&amp;idtype=PID&amp;context=1516831" TargetMode="External" /><Relationship Id="rId500" Type="http://schemas.openxmlformats.org/officeDocument/2006/relationships/footer" Target="footer148.xml" /><Relationship Id="rId501" Type="http://schemas.openxmlformats.org/officeDocument/2006/relationships/footer" Target="footer149.xml" /><Relationship Id="rId502" Type="http://schemas.openxmlformats.org/officeDocument/2006/relationships/header" Target="header150.xml" /><Relationship Id="rId503" Type="http://schemas.openxmlformats.org/officeDocument/2006/relationships/footer" Target="footer150.xml" /><Relationship Id="rId504" Type="http://schemas.openxmlformats.org/officeDocument/2006/relationships/hyperlink" Target="https://advance.lexis.com/api/document?collection=news&amp;id=urn:contentItem:5F2G-8J21-DY9S-T37B-00000-00&amp;context=" TargetMode="External" /><Relationship Id="rId505" Type="http://schemas.openxmlformats.org/officeDocument/2006/relationships/header" Target="header151.xml" /><Relationship Id="rId506" Type="http://schemas.openxmlformats.org/officeDocument/2006/relationships/header" Target="header152.xml" /><Relationship Id="rId507" Type="http://schemas.openxmlformats.org/officeDocument/2006/relationships/footer" Target="footer151.xml" /><Relationship Id="rId508" Type="http://schemas.openxmlformats.org/officeDocument/2006/relationships/footer" Target="footer152.xml" /><Relationship Id="rId509" Type="http://schemas.openxmlformats.org/officeDocument/2006/relationships/header" Target="header153.xml" /><Relationship Id="rId51" Type="http://schemas.openxmlformats.org/officeDocument/2006/relationships/hyperlink" Target="https://advance.lexis.com/api/document?id=urn:contentItem:5S4N-MXT1-JDK3-930M-00000-00&amp;idtype=PID&amp;context=1516831" TargetMode="External" /><Relationship Id="rId510" Type="http://schemas.openxmlformats.org/officeDocument/2006/relationships/footer" Target="footer153.xml" /><Relationship Id="rId511" Type="http://schemas.openxmlformats.org/officeDocument/2006/relationships/hyperlink" Target="https://advance.lexis.com/api/document?collection=news&amp;id=urn:contentItem:5SJK-7021-F125-1147-00000-00&amp;context=" TargetMode="External" /><Relationship Id="rId512" Type="http://schemas.openxmlformats.org/officeDocument/2006/relationships/hyperlink" Target="http://montrealgazette.com/news/local-news/fire-suspended-montreal-police-chief-city-committee-says-report" TargetMode="External" /><Relationship Id="rId513" Type="http://schemas.openxmlformats.org/officeDocument/2006/relationships/hyperlink" Target="http://montrealgazette.com/news/local-news/document-recommends-dismissal-of-former-montreal-police-chief-reports" TargetMode="External" /><Relationship Id="rId514" Type="http://schemas.openxmlformats.org/officeDocument/2006/relationships/hyperlink" Target="http://montrealgazette.com/news/local-news/former-montreal-police-chief-philippe-pichet-sues-to-get-his-job-back" TargetMode="External" /><Relationship Id="rId515" Type="http://schemas.openxmlformats.org/officeDocument/2006/relationships/hyperlink" Target="http://montrealgazette.com/news/youth-who-killed-darius-brown-sentenced-to-two-years-of-detention" TargetMode="External" /><Relationship Id="rId516" Type="http://schemas.openxmlformats.org/officeDocument/2006/relationships/hyperlink" Target="http://montrealgazette.com/news/local-news/six-men-plead-guilty-to-being-part-of-montreal-drug-trafficking-ring" TargetMode="External" /><Relationship Id="rId517" Type="http://schemas.openxmlformats.org/officeDocument/2006/relationships/hyperlink" Target="http://montrealgazette.com/news/local-news/in-case-you-missed-it-heres-what-happened-in-montreal-on-june-13" TargetMode="External" /><Relationship Id="rId518" Type="http://schemas.openxmlformats.org/officeDocument/2006/relationships/header" Target="header154.xml" /><Relationship Id="rId519" Type="http://schemas.openxmlformats.org/officeDocument/2006/relationships/header" Target="header155.xml" /><Relationship Id="rId52" Type="http://schemas.openxmlformats.org/officeDocument/2006/relationships/hyperlink" Target="https://advance.lexis.com/api/document?id=urn:contentItem:5N0D-6VM1-F125-14T6-00000-00&amp;idtype=PID&amp;context=1516831" TargetMode="External" /><Relationship Id="rId520" Type="http://schemas.openxmlformats.org/officeDocument/2006/relationships/footer" Target="footer154.xml" /><Relationship Id="rId521" Type="http://schemas.openxmlformats.org/officeDocument/2006/relationships/footer" Target="footer155.xml" /><Relationship Id="rId522" Type="http://schemas.openxmlformats.org/officeDocument/2006/relationships/header" Target="header156.xml" /><Relationship Id="rId523" Type="http://schemas.openxmlformats.org/officeDocument/2006/relationships/footer" Target="footer156.xml" /><Relationship Id="rId524" Type="http://schemas.openxmlformats.org/officeDocument/2006/relationships/hyperlink" Target="https://advance.lexis.com/api/document?collection=news&amp;id=urn:contentItem:5X6Y-MTC1-DY9S-T50M-00000-00&amp;context=" TargetMode="External" /><Relationship Id="rId525" Type="http://schemas.openxmlformats.org/officeDocument/2006/relationships/header" Target="header157.xml" /><Relationship Id="rId526" Type="http://schemas.openxmlformats.org/officeDocument/2006/relationships/header" Target="header158.xml" /><Relationship Id="rId527" Type="http://schemas.openxmlformats.org/officeDocument/2006/relationships/footer" Target="footer157.xml" /><Relationship Id="rId528" Type="http://schemas.openxmlformats.org/officeDocument/2006/relationships/footer" Target="footer158.xml" /><Relationship Id="rId529" Type="http://schemas.openxmlformats.org/officeDocument/2006/relationships/header" Target="header159.xml" /><Relationship Id="rId53" Type="http://schemas.openxmlformats.org/officeDocument/2006/relationships/hyperlink" Target="https://advance.lexis.com/api/document?id=urn:contentItem:5F2G-8J21-DY9S-T37B-00000-00&amp;idtype=PID&amp;context=1516831" TargetMode="External" /><Relationship Id="rId530" Type="http://schemas.openxmlformats.org/officeDocument/2006/relationships/footer" Target="footer159.xml" /><Relationship Id="rId531" Type="http://schemas.openxmlformats.org/officeDocument/2006/relationships/hyperlink" Target="https://advance.lexis.com/api/document?collection=news&amp;id=urn:contentItem:5JDB-HG61-DXCW-D3W4-00000-00&amp;context=" TargetMode="External" /><Relationship Id="rId532" Type="http://schemas.openxmlformats.org/officeDocument/2006/relationships/image" Target="media/image5.png" /><Relationship Id="rId533" Type="http://schemas.openxmlformats.org/officeDocument/2006/relationships/hyperlink" Target="mailto:editorial@plusmediasolutions.com" TargetMode="External" /><Relationship Id="rId534" Type="http://schemas.openxmlformats.org/officeDocument/2006/relationships/header" Target="header160.xml" /><Relationship Id="rId535" Type="http://schemas.openxmlformats.org/officeDocument/2006/relationships/header" Target="header161.xml" /><Relationship Id="rId536" Type="http://schemas.openxmlformats.org/officeDocument/2006/relationships/footer" Target="footer160.xml" /><Relationship Id="rId537" Type="http://schemas.openxmlformats.org/officeDocument/2006/relationships/footer" Target="footer161.xml" /><Relationship Id="rId538" Type="http://schemas.openxmlformats.org/officeDocument/2006/relationships/header" Target="header162.xml" /><Relationship Id="rId539" Type="http://schemas.openxmlformats.org/officeDocument/2006/relationships/footer" Target="footer162.xml" /><Relationship Id="rId54" Type="http://schemas.openxmlformats.org/officeDocument/2006/relationships/hyperlink" Target="https://advance.lexis.com/api/document?id=urn:contentItem:5SJK-7021-F125-1147-00000-00&amp;idtype=PID&amp;context=1516831" TargetMode="External" /><Relationship Id="rId540" Type="http://schemas.openxmlformats.org/officeDocument/2006/relationships/hyperlink" Target="https://advance.lexis.com/api/document?collection=news&amp;id=urn:contentItem:5JVN-WDY1-JDK3-904T-00000-00&amp;context=" TargetMode="External" /><Relationship Id="rId541" Type="http://schemas.openxmlformats.org/officeDocument/2006/relationships/header" Target="header163.xml" /><Relationship Id="rId542" Type="http://schemas.openxmlformats.org/officeDocument/2006/relationships/header" Target="header164.xml" /><Relationship Id="rId543" Type="http://schemas.openxmlformats.org/officeDocument/2006/relationships/footer" Target="footer163.xml" /><Relationship Id="rId544" Type="http://schemas.openxmlformats.org/officeDocument/2006/relationships/footer" Target="footer164.xml" /><Relationship Id="rId545" Type="http://schemas.openxmlformats.org/officeDocument/2006/relationships/header" Target="header165.xml" /><Relationship Id="rId546" Type="http://schemas.openxmlformats.org/officeDocument/2006/relationships/footer" Target="footer165.xml" /><Relationship Id="rId547" Type="http://schemas.openxmlformats.org/officeDocument/2006/relationships/hyperlink" Target="https://advance.lexis.com/api/document?collection=news&amp;id=urn:contentItem:5N0D-2251-JDK3-93RV-00000-00&amp;context=" TargetMode="External" /><Relationship Id="rId548" Type="http://schemas.openxmlformats.org/officeDocument/2006/relationships/hyperlink" Target="mailto:ariga@postmedia.com" TargetMode="External" /><Relationship Id="rId549" Type="http://schemas.openxmlformats.org/officeDocument/2006/relationships/hyperlink" Target="http://twitter.com/andyriga" TargetMode="External" /><Relationship Id="rId55" Type="http://schemas.openxmlformats.org/officeDocument/2006/relationships/hyperlink" Target="https://advance.lexis.com/api/document?id=urn:contentItem:5X6Y-MTC1-DY9S-T50M-00000-00&amp;idtype=PID&amp;context=1516831" TargetMode="External" /><Relationship Id="rId550" Type="http://schemas.openxmlformats.org/officeDocument/2006/relationships/hyperlink" Target="http://montrealgazette.com/news/local-news/montreal-police-investigate-bomb-threats-at-concordia-university" TargetMode="External" /><Relationship Id="rId551" Type="http://schemas.openxmlformats.org/officeDocument/2006/relationships/header" Target="header166.xml" /><Relationship Id="rId552" Type="http://schemas.openxmlformats.org/officeDocument/2006/relationships/header" Target="header167.xml" /><Relationship Id="rId553" Type="http://schemas.openxmlformats.org/officeDocument/2006/relationships/footer" Target="footer166.xml" /><Relationship Id="rId554" Type="http://schemas.openxmlformats.org/officeDocument/2006/relationships/footer" Target="footer167.xml" /><Relationship Id="rId555" Type="http://schemas.openxmlformats.org/officeDocument/2006/relationships/header" Target="header168.xml" /><Relationship Id="rId556" Type="http://schemas.openxmlformats.org/officeDocument/2006/relationships/footer" Target="footer168.xml" /><Relationship Id="rId557" Type="http://schemas.openxmlformats.org/officeDocument/2006/relationships/hyperlink" Target="https://advance.lexis.com/api/document?collection=news&amp;id=urn:contentItem:5JNR-MVV1-DXCW-D072-00000-00&amp;context=" TargetMode="External" /><Relationship Id="rId558" Type="http://schemas.openxmlformats.org/officeDocument/2006/relationships/header" Target="header169.xml" /><Relationship Id="rId559" Type="http://schemas.openxmlformats.org/officeDocument/2006/relationships/header" Target="header170.xml" /><Relationship Id="rId56" Type="http://schemas.openxmlformats.org/officeDocument/2006/relationships/hyperlink" Target="https://advance.lexis.com/api/document?id=urn:contentItem:5JDB-HG61-DXCW-D3W4-00000-00&amp;idtype=PID&amp;context=1516831" TargetMode="External" /><Relationship Id="rId560" Type="http://schemas.openxmlformats.org/officeDocument/2006/relationships/footer" Target="footer169.xml" /><Relationship Id="rId561" Type="http://schemas.openxmlformats.org/officeDocument/2006/relationships/footer" Target="footer170.xml" /><Relationship Id="rId562" Type="http://schemas.openxmlformats.org/officeDocument/2006/relationships/header" Target="header171.xml" /><Relationship Id="rId563" Type="http://schemas.openxmlformats.org/officeDocument/2006/relationships/footer" Target="footer171.xml" /><Relationship Id="rId564" Type="http://schemas.openxmlformats.org/officeDocument/2006/relationships/hyperlink" Target="https://advance.lexis.com/api/document?collection=news&amp;id=urn:contentItem:5Y30-BK31-JBKR-N44C-00000-00&amp;context=" TargetMode="External" /><Relationship Id="rId565" Type="http://schemas.openxmlformats.org/officeDocument/2006/relationships/hyperlink" Target="https://www.infocrimemontreal.ca/faire-un-signalement" TargetMode="External" /><Relationship Id="rId566" Type="http://schemas.openxmlformats.org/officeDocument/2006/relationships/hyperlink" Target="https://montrealgazette.com/news/local-news/montreal-police-seek-help-in-tracking-down-missing-15-year-old" TargetMode="External" /><Relationship Id="rId567" Type="http://schemas.openxmlformats.org/officeDocument/2006/relationships/header" Target="header172.xml" /><Relationship Id="rId568" Type="http://schemas.openxmlformats.org/officeDocument/2006/relationships/header" Target="header173.xml" /><Relationship Id="rId569" Type="http://schemas.openxmlformats.org/officeDocument/2006/relationships/footer" Target="footer172.xml" /><Relationship Id="rId57" Type="http://schemas.openxmlformats.org/officeDocument/2006/relationships/hyperlink" Target="https://advance.lexis.com/api/document?id=urn:contentItem:5JVN-WDY1-JDK3-904T-00000-00&amp;idtype=PID&amp;context=1516831" TargetMode="External" /><Relationship Id="rId570" Type="http://schemas.openxmlformats.org/officeDocument/2006/relationships/footer" Target="footer173.xml" /><Relationship Id="rId571" Type="http://schemas.openxmlformats.org/officeDocument/2006/relationships/header" Target="header174.xml" /><Relationship Id="rId572" Type="http://schemas.openxmlformats.org/officeDocument/2006/relationships/footer" Target="footer174.xml" /><Relationship Id="rId573" Type="http://schemas.openxmlformats.org/officeDocument/2006/relationships/hyperlink" Target="https://advance.lexis.com/api/document?collection=news&amp;id=urn:contentItem:5J4N-XYC1-JDK3-910C-00000-00&amp;context=" TargetMode="External" /><Relationship Id="rId574" Type="http://schemas.openxmlformats.org/officeDocument/2006/relationships/header" Target="header175.xml" /><Relationship Id="rId575" Type="http://schemas.openxmlformats.org/officeDocument/2006/relationships/header" Target="header176.xml" /><Relationship Id="rId576" Type="http://schemas.openxmlformats.org/officeDocument/2006/relationships/footer" Target="footer175.xml" /><Relationship Id="rId577" Type="http://schemas.openxmlformats.org/officeDocument/2006/relationships/footer" Target="footer176.xml" /><Relationship Id="rId578" Type="http://schemas.openxmlformats.org/officeDocument/2006/relationships/header" Target="header177.xml" /><Relationship Id="rId579" Type="http://schemas.openxmlformats.org/officeDocument/2006/relationships/footer" Target="footer177.xml" /><Relationship Id="rId58" Type="http://schemas.openxmlformats.org/officeDocument/2006/relationships/hyperlink" Target="https://advance.lexis.com/api/document?id=urn:contentItem:5N0D-2251-JDK3-93RV-00000-00&amp;idtype=PID&amp;context=1516831" TargetMode="External" /><Relationship Id="rId580" Type="http://schemas.openxmlformats.org/officeDocument/2006/relationships/hyperlink" Target="https://advance.lexis.com/api/document?collection=news&amp;id=urn:contentItem:5J4N-SB21-JDK3-90BP-00000-00&amp;context=" TargetMode="External" /><Relationship Id="rId581" Type="http://schemas.openxmlformats.org/officeDocument/2006/relationships/header" Target="header178.xml" /><Relationship Id="rId582" Type="http://schemas.openxmlformats.org/officeDocument/2006/relationships/header" Target="header179.xml" /><Relationship Id="rId583" Type="http://schemas.openxmlformats.org/officeDocument/2006/relationships/footer" Target="footer178.xml" /><Relationship Id="rId584" Type="http://schemas.openxmlformats.org/officeDocument/2006/relationships/footer" Target="footer179.xml" /><Relationship Id="rId585" Type="http://schemas.openxmlformats.org/officeDocument/2006/relationships/header" Target="header180.xml" /><Relationship Id="rId586" Type="http://schemas.openxmlformats.org/officeDocument/2006/relationships/footer" Target="footer180.xml" /><Relationship Id="rId587" Type="http://schemas.openxmlformats.org/officeDocument/2006/relationships/hyperlink" Target="https://advance.lexis.com/api/document?collection=news&amp;id=urn:contentItem:5Y30-9X51-JBKR-N1TV-00000-00&amp;context=" TargetMode="External" /><Relationship Id="rId588" Type="http://schemas.openxmlformats.org/officeDocument/2006/relationships/hyperlink" Target="https://montrealgazette.com/news/local-news/montreal-police-seek-taxi-in-connection-with-downtown-hit-and-run" TargetMode="External" /><Relationship Id="rId589" Type="http://schemas.openxmlformats.org/officeDocument/2006/relationships/header" Target="header181.xml" /><Relationship Id="rId59" Type="http://schemas.openxmlformats.org/officeDocument/2006/relationships/hyperlink" Target="https://advance.lexis.com/api/document?id=urn:contentItem:5JNR-MVV1-DXCW-D072-00000-00&amp;idtype=PID&amp;context=1516831" TargetMode="External" /><Relationship Id="rId590" Type="http://schemas.openxmlformats.org/officeDocument/2006/relationships/header" Target="header182.xml" /><Relationship Id="rId591" Type="http://schemas.openxmlformats.org/officeDocument/2006/relationships/footer" Target="footer181.xml" /><Relationship Id="rId592" Type="http://schemas.openxmlformats.org/officeDocument/2006/relationships/footer" Target="footer182.xml" /><Relationship Id="rId593" Type="http://schemas.openxmlformats.org/officeDocument/2006/relationships/header" Target="header183.xml" /><Relationship Id="rId594" Type="http://schemas.openxmlformats.org/officeDocument/2006/relationships/footer" Target="footer183.xml" /><Relationship Id="rId595" Type="http://schemas.openxmlformats.org/officeDocument/2006/relationships/hyperlink" Target="https://advance.lexis.com/api/document?collection=news&amp;id=urn:contentItem:5V15-MGN1-F125-13F7-00000-00&amp;context=" TargetMode="External" /><Relationship Id="rId596" Type="http://schemas.openxmlformats.org/officeDocument/2006/relationships/header" Target="header184.xml" /><Relationship Id="rId597" Type="http://schemas.openxmlformats.org/officeDocument/2006/relationships/header" Target="header185.xml" /><Relationship Id="rId598" Type="http://schemas.openxmlformats.org/officeDocument/2006/relationships/footer" Target="footer184.xml" /><Relationship Id="rId599" Type="http://schemas.openxmlformats.org/officeDocument/2006/relationships/footer" Target="footer185.xml" /><Relationship Id="rId6" Type="http://schemas.openxmlformats.org/officeDocument/2006/relationships/hyperlink" Target="https://advance.lexis.com/api/document?id=urn:contentItem:5YNH-FWK1-F125-13YP-00000-00&amp;idtype=PID&amp;context=1516831" TargetMode="External" /><Relationship Id="rId60" Type="http://schemas.openxmlformats.org/officeDocument/2006/relationships/hyperlink" Target="https://advance.lexis.com/api/document?id=urn:contentItem:5Y30-BK31-JBKR-N44C-00000-00&amp;idtype=PID&amp;context=1516831" TargetMode="External" /><Relationship Id="rId600" Type="http://schemas.openxmlformats.org/officeDocument/2006/relationships/header" Target="header186.xml" /><Relationship Id="rId601" Type="http://schemas.openxmlformats.org/officeDocument/2006/relationships/footer" Target="footer186.xml" /><Relationship Id="rId602" Type="http://schemas.openxmlformats.org/officeDocument/2006/relationships/hyperlink" Target="https://advance.lexis.com/api/document?collection=news&amp;id=urn:contentItem:5V15-4K71-JDK3-904T-00000-00&amp;context=" TargetMode="External" /><Relationship Id="rId603" Type="http://schemas.openxmlformats.org/officeDocument/2006/relationships/header" Target="header187.xml" /><Relationship Id="rId604" Type="http://schemas.openxmlformats.org/officeDocument/2006/relationships/header" Target="header188.xml" /><Relationship Id="rId605" Type="http://schemas.openxmlformats.org/officeDocument/2006/relationships/footer" Target="footer187.xml" /><Relationship Id="rId606" Type="http://schemas.openxmlformats.org/officeDocument/2006/relationships/footer" Target="footer188.xml" /><Relationship Id="rId607" Type="http://schemas.openxmlformats.org/officeDocument/2006/relationships/header" Target="header189.xml" /><Relationship Id="rId608" Type="http://schemas.openxmlformats.org/officeDocument/2006/relationships/footer" Target="footer189.xml" /><Relationship Id="rId609" Type="http://schemas.openxmlformats.org/officeDocument/2006/relationships/hyperlink" Target="https://advance.lexis.com/api/document?collection=news&amp;id=urn:contentItem:5JNS-7J11-F11P-X1SS-00000-00&amp;context=" TargetMode="External" /><Relationship Id="rId61" Type="http://schemas.openxmlformats.org/officeDocument/2006/relationships/hyperlink" Target="https://advance.lexis.com/api/document?id=urn:contentItem:5J4N-XYC1-JDK3-910C-00000-00&amp;idtype=PID&amp;context=1516831" TargetMode="External" /><Relationship Id="rId610" Type="http://schemas.openxmlformats.org/officeDocument/2006/relationships/image" Target="media/image6.png" /><Relationship Id="rId611" Type="http://schemas.openxmlformats.org/officeDocument/2006/relationships/header" Target="header190.xml" /><Relationship Id="rId612" Type="http://schemas.openxmlformats.org/officeDocument/2006/relationships/header" Target="header191.xml" /><Relationship Id="rId613" Type="http://schemas.openxmlformats.org/officeDocument/2006/relationships/footer" Target="footer190.xml" /><Relationship Id="rId614" Type="http://schemas.openxmlformats.org/officeDocument/2006/relationships/footer" Target="footer191.xml" /><Relationship Id="rId615" Type="http://schemas.openxmlformats.org/officeDocument/2006/relationships/header" Target="header192.xml" /><Relationship Id="rId616" Type="http://schemas.openxmlformats.org/officeDocument/2006/relationships/footer" Target="footer192.xml" /><Relationship Id="rId617" Type="http://schemas.openxmlformats.org/officeDocument/2006/relationships/hyperlink" Target="https://advance.lexis.com/api/document?collection=news&amp;id=urn:contentItem:5JT6-X6R1-DXCW-D4V6-00000-00&amp;context=" TargetMode="External" /><Relationship Id="rId618" Type="http://schemas.openxmlformats.org/officeDocument/2006/relationships/header" Target="header193.xml" /><Relationship Id="rId619" Type="http://schemas.openxmlformats.org/officeDocument/2006/relationships/header" Target="header194.xml" /><Relationship Id="rId62" Type="http://schemas.openxmlformats.org/officeDocument/2006/relationships/hyperlink" Target="https://advance.lexis.com/api/document?id=urn:contentItem:5J4N-SB21-JDK3-90BP-00000-00&amp;idtype=PID&amp;context=1516831" TargetMode="External" /><Relationship Id="rId620" Type="http://schemas.openxmlformats.org/officeDocument/2006/relationships/footer" Target="footer193.xml" /><Relationship Id="rId621" Type="http://schemas.openxmlformats.org/officeDocument/2006/relationships/footer" Target="footer194.xml" /><Relationship Id="rId622" Type="http://schemas.openxmlformats.org/officeDocument/2006/relationships/header" Target="header195.xml" /><Relationship Id="rId623" Type="http://schemas.openxmlformats.org/officeDocument/2006/relationships/footer" Target="footer195.xml" /><Relationship Id="rId624" Type="http://schemas.openxmlformats.org/officeDocument/2006/relationships/hyperlink" Target="https://advance.lexis.com/api/document?collection=news&amp;id=urn:contentItem:5JMW-42F1-DXCW-D33C-00000-00&amp;context=" TargetMode="External" /><Relationship Id="rId625" Type="http://schemas.openxmlformats.org/officeDocument/2006/relationships/header" Target="header196.xml" /><Relationship Id="rId626" Type="http://schemas.openxmlformats.org/officeDocument/2006/relationships/header" Target="header197.xml" /><Relationship Id="rId627" Type="http://schemas.openxmlformats.org/officeDocument/2006/relationships/footer" Target="footer196.xml" /><Relationship Id="rId628" Type="http://schemas.openxmlformats.org/officeDocument/2006/relationships/footer" Target="footer197.xml" /><Relationship Id="rId629" Type="http://schemas.openxmlformats.org/officeDocument/2006/relationships/header" Target="header198.xml" /><Relationship Id="rId63" Type="http://schemas.openxmlformats.org/officeDocument/2006/relationships/hyperlink" Target="https://advance.lexis.com/api/document?id=urn:contentItem:5Y30-9X51-JBKR-N1TV-00000-00&amp;idtype=PID&amp;context=1516831" TargetMode="External" /><Relationship Id="rId630" Type="http://schemas.openxmlformats.org/officeDocument/2006/relationships/footer" Target="footer198.xml" /><Relationship Id="rId631" Type="http://schemas.openxmlformats.org/officeDocument/2006/relationships/hyperlink" Target="https://advance.lexis.com/api/document?collection=news&amp;id=urn:contentItem:5JPB-JH81-JDK3-923N-00000-00&amp;context=" TargetMode="External" /><Relationship Id="rId632" Type="http://schemas.openxmlformats.org/officeDocument/2006/relationships/hyperlink" Target="mailto:mlalonde@postmedia.com" TargetMode="External" /><Relationship Id="rId633" Type="http://schemas.openxmlformats.org/officeDocument/2006/relationships/header" Target="header199.xml" /><Relationship Id="rId634" Type="http://schemas.openxmlformats.org/officeDocument/2006/relationships/header" Target="header200.xml" /><Relationship Id="rId635" Type="http://schemas.openxmlformats.org/officeDocument/2006/relationships/footer" Target="footer199.xml" /><Relationship Id="rId636" Type="http://schemas.openxmlformats.org/officeDocument/2006/relationships/footer" Target="footer200.xml" /><Relationship Id="rId637" Type="http://schemas.openxmlformats.org/officeDocument/2006/relationships/header" Target="header201.xml" /><Relationship Id="rId638" Type="http://schemas.openxmlformats.org/officeDocument/2006/relationships/footer" Target="footer201.xml" /><Relationship Id="rId639" Type="http://schemas.openxmlformats.org/officeDocument/2006/relationships/hyperlink" Target="https://advance.lexis.com/api/document?collection=news&amp;id=urn:contentItem:5YTY-DPT1-DY9S-T04V-00000-00&amp;context=" TargetMode="External" /><Relationship Id="rId64" Type="http://schemas.openxmlformats.org/officeDocument/2006/relationships/hyperlink" Target="https://advance.lexis.com/api/document?id=urn:contentItem:5V15-MGN1-F125-13F7-00000-00&amp;idtype=PID&amp;context=1516831" TargetMode="External" /><Relationship Id="rId640" Type="http://schemas.openxmlformats.org/officeDocument/2006/relationships/hyperlink" Target="mailto:mainslots@thecanadianpress.com" TargetMode="External" /><Relationship Id="rId641" Type="http://schemas.openxmlformats.org/officeDocument/2006/relationships/hyperlink" Target="http://www.lji-ijl.ca" TargetMode="External" /><Relationship Id="rId642" Type="http://schemas.openxmlformats.org/officeDocument/2006/relationships/hyperlink" Target="mailto:amy.logan@thecanadianpress.com" TargetMode="External" /><Relationship Id="rId643" Type="http://schemas.openxmlformats.org/officeDocument/2006/relationships/hyperlink" Target="https://newsroom.ap.org" TargetMode="External" /><Relationship Id="rId644" Type="http://schemas.openxmlformats.org/officeDocument/2006/relationships/header" Target="header202.xml" /><Relationship Id="rId645" Type="http://schemas.openxmlformats.org/officeDocument/2006/relationships/header" Target="header203.xml" /><Relationship Id="rId646" Type="http://schemas.openxmlformats.org/officeDocument/2006/relationships/footer" Target="footer202.xml" /><Relationship Id="rId647" Type="http://schemas.openxmlformats.org/officeDocument/2006/relationships/footer" Target="footer203.xml" /><Relationship Id="rId648" Type="http://schemas.openxmlformats.org/officeDocument/2006/relationships/header" Target="header204.xml" /><Relationship Id="rId649" Type="http://schemas.openxmlformats.org/officeDocument/2006/relationships/footer" Target="footer204.xml" /><Relationship Id="rId65" Type="http://schemas.openxmlformats.org/officeDocument/2006/relationships/hyperlink" Target="https://advance.lexis.com/api/document?id=urn:contentItem:5V15-4K71-JDK3-904T-00000-00&amp;idtype=PID&amp;context=1516831" TargetMode="External" /><Relationship Id="rId650" Type="http://schemas.openxmlformats.org/officeDocument/2006/relationships/hyperlink" Target="https://advance.lexis.com/api/document?collection=news&amp;id=urn:contentItem:5J2G-RCB1-DY9S-T3DT-00000-00&amp;context=" TargetMode="External" /><Relationship Id="rId651" Type="http://schemas.openxmlformats.org/officeDocument/2006/relationships/header" Target="header205.xml" /><Relationship Id="rId652" Type="http://schemas.openxmlformats.org/officeDocument/2006/relationships/header" Target="header206.xml" /><Relationship Id="rId653" Type="http://schemas.openxmlformats.org/officeDocument/2006/relationships/footer" Target="footer205.xml" /><Relationship Id="rId654" Type="http://schemas.openxmlformats.org/officeDocument/2006/relationships/footer" Target="footer206.xml" /><Relationship Id="rId655" Type="http://schemas.openxmlformats.org/officeDocument/2006/relationships/header" Target="header207.xml" /><Relationship Id="rId656" Type="http://schemas.openxmlformats.org/officeDocument/2006/relationships/footer" Target="footer207.xml" /><Relationship Id="rId657" Type="http://schemas.openxmlformats.org/officeDocument/2006/relationships/hyperlink" Target="https://advance.lexis.com/api/document?collection=news&amp;id=urn:contentItem:604V-NVD1-DY2T-C2R9-00000-00&amp;context=" TargetMode="External" /><Relationship Id="rId658" Type="http://schemas.openxmlformats.org/officeDocument/2006/relationships/hyperlink" Target="https://montrealgazette.com/news/local-news/plante-reacts-to-systemic-racism-report/wcm/b6582ad4-3a15-48a3-a39a-63de9ca96237/" TargetMode="External" /><Relationship Id="rId659" Type="http://schemas.openxmlformats.org/officeDocument/2006/relationships/hyperlink" Target="http://www.fil-information.gouv.qc.ca/Pages/Article.aspx?idArticle=2806151025" TargetMode="External" /><Relationship Id="rId66" Type="http://schemas.openxmlformats.org/officeDocument/2006/relationships/hyperlink" Target="https://advance.lexis.com/api/document?id=urn:contentItem:5JNS-7J11-F11P-X1SS-00000-00&amp;idtype=PID&amp;context=1516831" TargetMode="External" /><Relationship Id="rId660" Type="http://schemas.openxmlformats.org/officeDocument/2006/relationships/hyperlink" Target="https://montrealgazette.com/news/local-news/a-voice-of-reckoning-from-the-new-generation-of-black-leaders-in-montreal/wcm/4d1304f9-e97c-4dc8-89c2-94c14fe866bd/" TargetMode="External" /><Relationship Id="rId661" Type="http://schemas.openxmlformats.org/officeDocument/2006/relationships/hyperlink" Target="https://ocpm.qc.ca/sites/ocpm.qc.ca/files/pdf/P99/summary-reds_english.pdf" TargetMode="External" /><Relationship Id="rId662" Type="http://schemas.openxmlformats.org/officeDocument/2006/relationships/hyperlink" Target="https://montrealgazette.com/news/local-news/atheist-group-public-sector-union-seek-intervenor-status-in-bill-21-challenge" TargetMode="External" /><Relationship Id="rId663" Type="http://schemas.openxmlformats.org/officeDocument/2006/relationships/hyperlink" Target="https://montrealgazette.com/news/local-news/meet-the-caqs-point-man-with-anglos" TargetMode="External" /><Relationship Id="rId664" Type="http://schemas.openxmlformats.org/officeDocument/2006/relationships/hyperlink" Target="https://montrealgazette.com/opinion/columnists/allison-hanes-legault-must-acknowledge-systemic-racism-in-quebec" TargetMode="External" /><Relationship Id="rId665" Type="http://schemas.openxmlformats.org/officeDocument/2006/relationships/hyperlink" Target="https://montrealgazette.com/opinion/columnists/allison-hanes-we-are-starting-to-own-up-to-racism-in-quebec" TargetMode="External" /><Relationship Id="rId666" Type="http://schemas.openxmlformats.org/officeDocument/2006/relationships/hyperlink" Target="https://montrealgazette.com/news/systemic-racism-indigenous-are-afraid-to-call-911-in-times-of-need/wcm/9ea818a7-beed-4e6e-843a-0dbcc9a145c4/" TargetMode="External" /><Relationship Id="rId667" Type="http://schemas.openxmlformats.org/officeDocument/2006/relationships/hyperlink" Target="mailto:ahanes@postmedia.com" TargetMode="External" /><Relationship Id="rId668" Type="http://schemas.openxmlformats.org/officeDocument/2006/relationships/hyperlink" Target="http://montrealgazette.com/opinion/columnists/allison-hanes-legaults-fast-track-to-fixing-racism-not-wide-enough" TargetMode="External" /><Relationship Id="rId669" Type="http://schemas.openxmlformats.org/officeDocument/2006/relationships/header" Target="header208.xml" /><Relationship Id="rId67" Type="http://schemas.openxmlformats.org/officeDocument/2006/relationships/hyperlink" Target="https://advance.lexis.com/api/document?id=urn:contentItem:5JT6-X6R1-DXCW-D4V6-00000-00&amp;idtype=PID&amp;context=1516831" TargetMode="External" /><Relationship Id="rId670" Type="http://schemas.openxmlformats.org/officeDocument/2006/relationships/header" Target="header209.xml" /><Relationship Id="rId671" Type="http://schemas.openxmlformats.org/officeDocument/2006/relationships/footer" Target="footer208.xml" /><Relationship Id="rId672" Type="http://schemas.openxmlformats.org/officeDocument/2006/relationships/footer" Target="footer209.xml" /><Relationship Id="rId673" Type="http://schemas.openxmlformats.org/officeDocument/2006/relationships/header" Target="header210.xml" /><Relationship Id="rId674" Type="http://schemas.openxmlformats.org/officeDocument/2006/relationships/footer" Target="footer210.xml" /><Relationship Id="rId675" Type="http://schemas.openxmlformats.org/officeDocument/2006/relationships/hyperlink" Target="https://advance.lexis.com/api/document?collection=news&amp;id=urn:contentItem:5WX8-C801-F125-12R0-00000-00&amp;context=" TargetMode="External" /><Relationship Id="rId676" Type="http://schemas.openxmlformats.org/officeDocument/2006/relationships/hyperlink" Target="https://www.cbc.ca/news/canada/montreal/montreal-bus-hits-pedestrian-1.5259695" TargetMode="External" /><Relationship Id="rId677" Type="http://schemas.openxmlformats.org/officeDocument/2006/relationships/hyperlink" Target="https://www.tvanouvelles.ca/2019/07/08/bonnardel-denonce-la-culture-de-delinquance-des-automobilistes?fbclid=IwAR13sTaEqxsRXopIa8rMRQiqs-Kmn3ce2FuAvVImzu_f6dfXnXxholqychI" TargetMode="External" /><Relationship Id="rId678" Type="http://schemas.openxmlformats.org/officeDocument/2006/relationships/hyperlink" Target="https://www.newswire.ca/fr/news-releases/priorite-a-la-circulation-securitaire-des-pietons-819921957.html?fbclid=IwAR26eeoUGhJWRLK0WNRw4XDBx7CkmLkQaVd-JUKpiioUznTwU56Yt2-aE90" TargetMode="External" /><Relationship Id="rId679" Type="http://schemas.openxmlformats.org/officeDocument/2006/relationships/hyperlink" Target="https://montrealgazette.com/news/local-news/montreal-tickets-cyclists-42-times-as-often-as-toronto" TargetMode="External" /><Relationship Id="rId68" Type="http://schemas.openxmlformats.org/officeDocument/2006/relationships/hyperlink" Target="https://advance.lexis.com/api/document?id=urn:contentItem:5JMW-42F1-DXCW-D33C-00000-00&amp;idtype=PID&amp;context=1516831" TargetMode="External" /><Relationship Id="rId680" Type="http://schemas.openxmlformats.org/officeDocument/2006/relationships/hyperlink" Target="https://montrealgazette.com/opinion/columnists/allison-hanes-school-zone-security-starts-with-pedestrian-safety" TargetMode="External" /><Relationship Id="rId681" Type="http://schemas.openxmlformats.org/officeDocument/2006/relationships/hyperlink" Target="https://montrealgazette.com/opinion/columnists/hanes-five-pedestrian-deaths-in-four-months-in-montreal-is-an-outrage" TargetMode="External" /><Relationship Id="rId682" Type="http://schemas.openxmlformats.org/officeDocument/2006/relationships/hyperlink" Target="https://wp.me/p4Uzqt-6Bmv" TargetMode="External" /><Relationship Id="rId683" Type="http://schemas.openxmlformats.org/officeDocument/2006/relationships/hyperlink" Target="https://www.cbc.ca/news/canada/montreal/pedestrian-zones-montreal-c" TargetMode="External" /><Relationship Id="rId684" Type="http://schemas.openxmlformats.org/officeDocument/2006/relationships/hyperlink" Target="https://montrealgazette.com/opinion/columnists/allison-hanes-mean-streets-of-montreal-more-perilous-than-ever" TargetMode="External" /><Relationship Id="rId685" Type="http://schemas.openxmlformats.org/officeDocument/2006/relationships/header" Target="header211.xml" /><Relationship Id="rId686" Type="http://schemas.openxmlformats.org/officeDocument/2006/relationships/header" Target="header212.xml" /><Relationship Id="rId687" Type="http://schemas.openxmlformats.org/officeDocument/2006/relationships/footer" Target="footer211.xml" /><Relationship Id="rId688" Type="http://schemas.openxmlformats.org/officeDocument/2006/relationships/footer" Target="footer212.xml" /><Relationship Id="rId689" Type="http://schemas.openxmlformats.org/officeDocument/2006/relationships/header" Target="header213.xml" /><Relationship Id="rId69" Type="http://schemas.openxmlformats.org/officeDocument/2006/relationships/hyperlink" Target="https://advance.lexis.com/api/document?id=urn:contentItem:5JPB-JH81-JDK3-923N-00000-00&amp;idtype=PID&amp;context=1516831" TargetMode="External" /><Relationship Id="rId690" Type="http://schemas.openxmlformats.org/officeDocument/2006/relationships/footer" Target="footer213.xml" /><Relationship Id="rId691" Type="http://schemas.openxmlformats.org/officeDocument/2006/relationships/hyperlink" Target="https://advance.lexis.com/api/document?collection=news&amp;id=urn:contentItem:5Y36-CGF1-JBKR-N3F6-00000-00&amp;context=" TargetMode="External" /><Relationship Id="rId692" Type="http://schemas.openxmlformats.org/officeDocument/2006/relationships/header" Target="header214.xml" /><Relationship Id="rId693" Type="http://schemas.openxmlformats.org/officeDocument/2006/relationships/header" Target="header215.xml" /><Relationship Id="rId694" Type="http://schemas.openxmlformats.org/officeDocument/2006/relationships/footer" Target="footer214.xml" /><Relationship Id="rId695" Type="http://schemas.openxmlformats.org/officeDocument/2006/relationships/footer" Target="footer215.xml" /><Relationship Id="rId696" Type="http://schemas.openxmlformats.org/officeDocument/2006/relationships/header" Target="header216.xml" /><Relationship Id="rId697" Type="http://schemas.openxmlformats.org/officeDocument/2006/relationships/footer" Target="footer216.xml" /><Relationship Id="rId698" Type="http://schemas.openxmlformats.org/officeDocument/2006/relationships/hyperlink" Target="https://advance.lexis.com/api/document?collection=news&amp;id=urn:contentItem:5RGJ-8X81-F125-12CH-00000-00&amp;context=" TargetMode="External" /><Relationship Id="rId699" Type="http://schemas.openxmlformats.org/officeDocument/2006/relationships/hyperlink" Target="http://montrealgazette.com/news/local-news/police-search-for-man-who-escaped-from-psychiatric-hospital" TargetMode="External" /><Relationship Id="rId7" Type="http://schemas.openxmlformats.org/officeDocument/2006/relationships/hyperlink" Target="https://advance.lexis.com/api/document?id=urn:contentItem:5RFW-XJJ1-JDK3-913K-00000-00&amp;idtype=PID&amp;context=1516831" TargetMode="External" /><Relationship Id="rId70" Type="http://schemas.openxmlformats.org/officeDocument/2006/relationships/hyperlink" Target="https://advance.lexis.com/api/document?id=urn:contentItem:5YTY-DPT1-DY9S-T04V-00000-00&amp;idtype=PID&amp;context=1516831" TargetMode="External" /><Relationship Id="rId700" Type="http://schemas.openxmlformats.org/officeDocument/2006/relationships/hyperlink" Target="mailto:pcherry@postmedia.com" TargetMode="External" /><Relationship Id="rId701" Type="http://schemas.openxmlformats.org/officeDocument/2006/relationships/hyperlink" Target="http://montrealgazette.com/news/killer-who-escaped-pinel-while-on-leave-was-classified-as-high-risk" TargetMode="External" /><Relationship Id="rId702" Type="http://schemas.openxmlformats.org/officeDocument/2006/relationships/header" Target="header217.xml" /><Relationship Id="rId703" Type="http://schemas.openxmlformats.org/officeDocument/2006/relationships/header" Target="header218.xml" /><Relationship Id="rId704" Type="http://schemas.openxmlformats.org/officeDocument/2006/relationships/footer" Target="footer217.xml" /><Relationship Id="rId705" Type="http://schemas.openxmlformats.org/officeDocument/2006/relationships/footer" Target="footer218.xml" /><Relationship Id="rId706" Type="http://schemas.openxmlformats.org/officeDocument/2006/relationships/header" Target="header219.xml" /><Relationship Id="rId707" Type="http://schemas.openxmlformats.org/officeDocument/2006/relationships/footer" Target="footer219.xml" /><Relationship Id="rId708" Type="http://schemas.openxmlformats.org/officeDocument/2006/relationships/hyperlink" Target="https://advance.lexis.com/api/document?collection=news&amp;id=urn:contentItem:5RGJ-M441-F125-130M-00000-00&amp;context=" TargetMode="External" /><Relationship Id="rId709" Type="http://schemas.openxmlformats.org/officeDocument/2006/relationships/header" Target="header220.xml" /><Relationship Id="rId71" Type="http://schemas.openxmlformats.org/officeDocument/2006/relationships/hyperlink" Target="https://advance.lexis.com/api/document?id=urn:contentItem:5J2G-RCB1-DY9S-T3DT-00000-00&amp;idtype=PID&amp;context=1516831" TargetMode="External" /><Relationship Id="rId710" Type="http://schemas.openxmlformats.org/officeDocument/2006/relationships/header" Target="header221.xml" /><Relationship Id="rId711" Type="http://schemas.openxmlformats.org/officeDocument/2006/relationships/footer" Target="footer220.xml" /><Relationship Id="rId712" Type="http://schemas.openxmlformats.org/officeDocument/2006/relationships/footer" Target="footer221.xml" /><Relationship Id="rId713" Type="http://schemas.openxmlformats.org/officeDocument/2006/relationships/header" Target="header222.xml" /><Relationship Id="rId714" Type="http://schemas.openxmlformats.org/officeDocument/2006/relationships/footer" Target="footer222.xml" /><Relationship Id="rId715" Type="http://schemas.openxmlformats.org/officeDocument/2006/relationships/hyperlink" Target="https://advance.lexis.com/api/document?collection=news&amp;id=urn:contentItem:5MV4-3K41-DY9S-T1XH-00000-00&amp;context=" TargetMode="External" /><Relationship Id="rId716" Type="http://schemas.openxmlformats.org/officeDocument/2006/relationships/header" Target="header223.xml" /><Relationship Id="rId717" Type="http://schemas.openxmlformats.org/officeDocument/2006/relationships/header" Target="header224.xml" /><Relationship Id="rId718" Type="http://schemas.openxmlformats.org/officeDocument/2006/relationships/footer" Target="footer223.xml" /><Relationship Id="rId719" Type="http://schemas.openxmlformats.org/officeDocument/2006/relationships/footer" Target="footer224.xml" /><Relationship Id="rId72" Type="http://schemas.openxmlformats.org/officeDocument/2006/relationships/hyperlink" Target="https://advance.lexis.com/api/document?id=urn:contentItem:604V-NVD1-DY2T-C2R9-00000-00&amp;idtype=PID&amp;context=1516831" TargetMode="External" /><Relationship Id="rId720" Type="http://schemas.openxmlformats.org/officeDocument/2006/relationships/header" Target="header225.xml" /><Relationship Id="rId721" Type="http://schemas.openxmlformats.org/officeDocument/2006/relationships/footer" Target="footer225.xml" /><Relationship Id="rId722" Type="http://schemas.openxmlformats.org/officeDocument/2006/relationships/hyperlink" Target="https://advance.lexis.com/api/document?collection=news&amp;id=urn:contentItem:5RH1-70W1-F125-14VX-00000-00&amp;context=" TargetMode="External" /><Relationship Id="rId723" Type="http://schemas.openxmlformats.org/officeDocument/2006/relationships/hyperlink" Target="http://montrealgazette.com/news/west-" TargetMode="External" /><Relationship Id="rId724" Type="http://schemas.openxmlformats.org/officeDocument/2006/relationships/header" Target="header226.xml" /><Relationship Id="rId725" Type="http://schemas.openxmlformats.org/officeDocument/2006/relationships/header" Target="header227.xml" /><Relationship Id="rId726" Type="http://schemas.openxmlformats.org/officeDocument/2006/relationships/footer" Target="footer226.xml" /><Relationship Id="rId727" Type="http://schemas.openxmlformats.org/officeDocument/2006/relationships/footer" Target="footer227.xml" /><Relationship Id="rId728" Type="http://schemas.openxmlformats.org/officeDocument/2006/relationships/header" Target="header228.xml" /><Relationship Id="rId729" Type="http://schemas.openxmlformats.org/officeDocument/2006/relationships/footer" Target="footer228.xml" /><Relationship Id="rId73" Type="http://schemas.openxmlformats.org/officeDocument/2006/relationships/hyperlink" Target="https://advance.lexis.com/api/document?id=urn:contentItem:5WX8-C801-F125-12R0-00000-00&amp;idtype=PID&amp;context=1516831" TargetMode="External" /><Relationship Id="rId730" Type="http://schemas.openxmlformats.org/officeDocument/2006/relationships/hyperlink" Target="https://advance.lexis.com/api/document?collection=news&amp;id=urn:contentItem:5FYW-2JR1-DY9S-T4Y1-00000-00&amp;context=" TargetMode="External" /><Relationship Id="rId731" Type="http://schemas.openxmlformats.org/officeDocument/2006/relationships/header" Target="header229.xml" /><Relationship Id="rId732" Type="http://schemas.openxmlformats.org/officeDocument/2006/relationships/header" Target="header230.xml" /><Relationship Id="rId733" Type="http://schemas.openxmlformats.org/officeDocument/2006/relationships/footer" Target="footer229.xml" /><Relationship Id="rId734" Type="http://schemas.openxmlformats.org/officeDocument/2006/relationships/footer" Target="footer230.xml" /><Relationship Id="rId735" Type="http://schemas.openxmlformats.org/officeDocument/2006/relationships/header" Target="header231.xml" /><Relationship Id="rId736" Type="http://schemas.openxmlformats.org/officeDocument/2006/relationships/footer" Target="footer231.xml" /><Relationship Id="rId737" Type="http://schemas.openxmlformats.org/officeDocument/2006/relationships/hyperlink" Target="https://advance.lexis.com/api/document?collection=news&amp;id=urn:contentItem:5RF9-PWW1-F021-619X-00000-00&amp;context=" TargetMode="External" /><Relationship Id="rId738" Type="http://schemas.openxmlformats.org/officeDocument/2006/relationships/image" Target="media/image7.png" /><Relationship Id="rId739" Type="http://schemas.openxmlformats.org/officeDocument/2006/relationships/header" Target="header232.xml" /><Relationship Id="rId74" Type="http://schemas.openxmlformats.org/officeDocument/2006/relationships/hyperlink" Target="https://advance.lexis.com/api/document?id=urn:contentItem:5Y36-CGF1-JBKR-N3F6-00000-00&amp;idtype=PID&amp;context=1516831" TargetMode="External" /><Relationship Id="rId740" Type="http://schemas.openxmlformats.org/officeDocument/2006/relationships/header" Target="header233.xml" /><Relationship Id="rId741" Type="http://schemas.openxmlformats.org/officeDocument/2006/relationships/footer" Target="footer232.xml" /><Relationship Id="rId742" Type="http://schemas.openxmlformats.org/officeDocument/2006/relationships/footer" Target="footer233.xml" /><Relationship Id="rId743" Type="http://schemas.openxmlformats.org/officeDocument/2006/relationships/header" Target="header234.xml" /><Relationship Id="rId744" Type="http://schemas.openxmlformats.org/officeDocument/2006/relationships/footer" Target="footer234.xml" /><Relationship Id="rId745" Type="http://schemas.openxmlformats.org/officeDocument/2006/relationships/hyperlink" Target="https://advance.lexis.com/api/document?collection=news&amp;id=urn:contentItem:5MD5-PRX1-JBVR-31SB-00000-00&amp;context=" TargetMode="External" /><Relationship Id="rId746" Type="http://schemas.openxmlformats.org/officeDocument/2006/relationships/header" Target="header235.xml" /><Relationship Id="rId747" Type="http://schemas.openxmlformats.org/officeDocument/2006/relationships/header" Target="header236.xml" /><Relationship Id="rId748" Type="http://schemas.openxmlformats.org/officeDocument/2006/relationships/footer" Target="footer235.xml" /><Relationship Id="rId749" Type="http://schemas.openxmlformats.org/officeDocument/2006/relationships/footer" Target="footer236.xml" /><Relationship Id="rId75" Type="http://schemas.openxmlformats.org/officeDocument/2006/relationships/hyperlink" Target="https://advance.lexis.com/api/document?id=urn:contentItem:5RGJ-8X81-F125-12CH-00000-00&amp;idtype=PID&amp;context=1516831" TargetMode="External" /><Relationship Id="rId750" Type="http://schemas.openxmlformats.org/officeDocument/2006/relationships/header" Target="header237.xml" /><Relationship Id="rId751" Type="http://schemas.openxmlformats.org/officeDocument/2006/relationships/footer" Target="footer237.xml" /><Relationship Id="rId752" Type="http://schemas.openxmlformats.org/officeDocument/2006/relationships/hyperlink" Target="https://advance.lexis.com/api/document?collection=news&amp;id=urn:contentItem:5Y30-BM31-JBKR-N0KN-00000-00&amp;context=" TargetMode="External" /><Relationship Id="rId753" Type="http://schemas.openxmlformats.org/officeDocument/2006/relationships/hyperlink" Target="https://montrealgazette.com/news/local-news/montreal-police-seek-potential-victims-of-sex-assault-suspect" TargetMode="External" /><Relationship Id="rId754" Type="http://schemas.openxmlformats.org/officeDocument/2006/relationships/header" Target="header238.xml" /><Relationship Id="rId755" Type="http://schemas.openxmlformats.org/officeDocument/2006/relationships/header" Target="header239.xml" /><Relationship Id="rId756" Type="http://schemas.openxmlformats.org/officeDocument/2006/relationships/footer" Target="footer238.xml" /><Relationship Id="rId757" Type="http://schemas.openxmlformats.org/officeDocument/2006/relationships/footer" Target="footer239.xml" /><Relationship Id="rId758" Type="http://schemas.openxmlformats.org/officeDocument/2006/relationships/header" Target="header240.xml" /><Relationship Id="rId759" Type="http://schemas.openxmlformats.org/officeDocument/2006/relationships/footer" Target="footer240.xml" /><Relationship Id="rId76" Type="http://schemas.openxmlformats.org/officeDocument/2006/relationships/hyperlink" Target="https://advance.lexis.com/api/document?id=urn:contentItem:5RGJ-M441-F125-130M-00000-00&amp;idtype=PID&amp;context=1516831" TargetMode="External" /><Relationship Id="rId760" Type="http://schemas.openxmlformats.org/officeDocument/2006/relationships/hyperlink" Target="https://advance.lexis.com/api/document?collection=news&amp;id=urn:contentItem:5TRP-9TJ1-JDK3-9402-00000-00&amp;context=" TargetMode="External" /><Relationship Id="rId761" Type="http://schemas.openxmlformats.org/officeDocument/2006/relationships/header" Target="header241.xml" /><Relationship Id="rId762" Type="http://schemas.openxmlformats.org/officeDocument/2006/relationships/header" Target="header242.xml" /><Relationship Id="rId763" Type="http://schemas.openxmlformats.org/officeDocument/2006/relationships/footer" Target="footer241.xml" /><Relationship Id="rId764" Type="http://schemas.openxmlformats.org/officeDocument/2006/relationships/footer" Target="footer242.xml" /><Relationship Id="rId765" Type="http://schemas.openxmlformats.org/officeDocument/2006/relationships/header" Target="header243.xml" /><Relationship Id="rId766" Type="http://schemas.openxmlformats.org/officeDocument/2006/relationships/footer" Target="footer243.xml" /><Relationship Id="rId767" Type="http://schemas.openxmlformats.org/officeDocument/2006/relationships/hyperlink" Target="https://advance.lexis.com/api/document?collection=news&amp;id=urn:contentItem:5RJ7-JJT1-F125-10P6-00000-00&amp;context=" TargetMode="External" /><Relationship Id="rId768" Type="http://schemas.openxmlformats.org/officeDocument/2006/relationships/hyperlink" Target="http://nationalpost.com/pmn/news-pmn/canada-news-pmn/one-dead-one-injured-in-shooting-north-of-montreal-quebec-police-say" TargetMode="External" /><Relationship Id="rId769" Type="http://schemas.openxmlformats.org/officeDocument/2006/relationships/header" Target="header244.xml" /><Relationship Id="rId77" Type="http://schemas.openxmlformats.org/officeDocument/2006/relationships/hyperlink" Target="https://advance.lexis.com/api/document?id=urn:contentItem:5MV4-3K41-DY9S-T1XH-00000-00&amp;idtype=PID&amp;context=1516831" TargetMode="External" /><Relationship Id="rId770" Type="http://schemas.openxmlformats.org/officeDocument/2006/relationships/header" Target="header245.xml" /><Relationship Id="rId771" Type="http://schemas.openxmlformats.org/officeDocument/2006/relationships/footer" Target="footer244.xml" /><Relationship Id="rId772" Type="http://schemas.openxmlformats.org/officeDocument/2006/relationships/footer" Target="footer245.xml" /><Relationship Id="rId773" Type="http://schemas.openxmlformats.org/officeDocument/2006/relationships/header" Target="header246.xml" /><Relationship Id="rId774" Type="http://schemas.openxmlformats.org/officeDocument/2006/relationships/footer" Target="footer246.xml" /><Relationship Id="rId775" Type="http://schemas.openxmlformats.org/officeDocument/2006/relationships/hyperlink" Target="https://advance.lexis.com/api/document?collection=news&amp;id=urn:contentItem:5MDC-NWJ1-JBVR-308V-00000-00&amp;context=" TargetMode="External" /><Relationship Id="rId776" Type="http://schemas.openxmlformats.org/officeDocument/2006/relationships/header" Target="header247.xml" /><Relationship Id="rId777" Type="http://schemas.openxmlformats.org/officeDocument/2006/relationships/header" Target="header248.xml" /><Relationship Id="rId778" Type="http://schemas.openxmlformats.org/officeDocument/2006/relationships/footer" Target="footer247.xml" /><Relationship Id="rId779" Type="http://schemas.openxmlformats.org/officeDocument/2006/relationships/footer" Target="footer248.xml" /><Relationship Id="rId78" Type="http://schemas.openxmlformats.org/officeDocument/2006/relationships/hyperlink" Target="https://advance.lexis.com/api/document?id=urn:contentItem:5RH1-70W1-F125-14VX-00000-00&amp;idtype=PID&amp;context=1516831" TargetMode="External" /><Relationship Id="rId780" Type="http://schemas.openxmlformats.org/officeDocument/2006/relationships/header" Target="header249.xml" /><Relationship Id="rId781" Type="http://schemas.openxmlformats.org/officeDocument/2006/relationships/footer" Target="footer249.xml" /><Relationship Id="rId782" Type="http://schemas.openxmlformats.org/officeDocument/2006/relationships/hyperlink" Target="https://advance.lexis.com/api/document?collection=news&amp;id=urn:contentItem:604P-6TW1-DY9S-T07X-00000-00&amp;context=" TargetMode="External" /><Relationship Id="rId783" Type="http://schemas.openxmlformats.org/officeDocument/2006/relationships/hyperlink" Target="mailto:sfpupitre@lapressecanadienne.com" TargetMode="External" /><Relationship Id="rId784" Type="http://schemas.openxmlformats.org/officeDocument/2006/relationships/header" Target="header250.xml" /><Relationship Id="rId785" Type="http://schemas.openxmlformats.org/officeDocument/2006/relationships/header" Target="header251.xml" /><Relationship Id="rId786" Type="http://schemas.openxmlformats.org/officeDocument/2006/relationships/footer" Target="footer250.xml" /><Relationship Id="rId787" Type="http://schemas.openxmlformats.org/officeDocument/2006/relationships/footer" Target="footer251.xml" /><Relationship Id="rId788" Type="http://schemas.openxmlformats.org/officeDocument/2006/relationships/header" Target="header252.xml" /><Relationship Id="rId789" Type="http://schemas.openxmlformats.org/officeDocument/2006/relationships/footer" Target="footer252.xml" /><Relationship Id="rId79" Type="http://schemas.openxmlformats.org/officeDocument/2006/relationships/hyperlink" Target="https://advance.lexis.com/api/document?id=urn:contentItem:5FYW-2JR1-DY9S-T4Y1-00000-00&amp;idtype=PID&amp;context=1516831" TargetMode="External" /><Relationship Id="rId790" Type="http://schemas.openxmlformats.org/officeDocument/2006/relationships/hyperlink" Target="https://advance.lexis.com/api/document?collection=news&amp;id=urn:contentItem:5Y31-2711-DY2T-C1RH-00000-00&amp;context=" TargetMode="External" /><Relationship Id="rId791" Type="http://schemas.openxmlformats.org/officeDocument/2006/relationships/hyperlink" Target="https://montrealgazette.com/news/local-news/but-where-is-the-bullet-montreal-police-try-to-untangle-st-leonard-shooting" TargetMode="External" /><Relationship Id="rId792" Type="http://schemas.openxmlformats.org/officeDocument/2006/relationships/header" Target="header253.xml" /><Relationship Id="rId793" Type="http://schemas.openxmlformats.org/officeDocument/2006/relationships/header" Target="header254.xml" /><Relationship Id="rId794" Type="http://schemas.openxmlformats.org/officeDocument/2006/relationships/footer" Target="footer253.xml" /><Relationship Id="rId795" Type="http://schemas.openxmlformats.org/officeDocument/2006/relationships/footer" Target="footer254.xml" /><Relationship Id="rId796" Type="http://schemas.openxmlformats.org/officeDocument/2006/relationships/header" Target="header255.xml" /><Relationship Id="rId797" Type="http://schemas.openxmlformats.org/officeDocument/2006/relationships/footer" Target="footer255.xml" /><Relationship Id="rId798" Type="http://schemas.openxmlformats.org/officeDocument/2006/relationships/hyperlink" Target="https://advance.lexis.com/api/document?collection=news&amp;id=urn:contentItem:5Y31-26W1-DY2T-C3MH-00000-00&amp;context=" TargetMode="External" /><Relationship Id="rId799" Type="http://schemas.openxmlformats.org/officeDocument/2006/relationships/hyperlink" Target="http://montrealgazette.com/tag/crime-and-law" TargetMode="External" /><Relationship Id="rId8" Type="http://schemas.openxmlformats.org/officeDocument/2006/relationships/hyperlink" Target="https://advance.lexis.com/api/document?id=urn:contentItem:5RG3-6JK1-JC56-24BB-00000-00&amp;idtype=PID&amp;context=1516831" TargetMode="External" /><Relationship Id="rId80" Type="http://schemas.openxmlformats.org/officeDocument/2006/relationships/hyperlink" Target="https://advance.lexis.com/api/document?id=urn:contentItem:5RF9-PWW1-F021-619X-00000-00&amp;idtype=PID&amp;context=1516831" TargetMode="External" /><Relationship Id="rId800" Type="http://schemas.openxmlformats.org/officeDocument/2006/relationships/hyperlink" Target="http://montrealgazette.com/news/local-news/but-where-is-the-bullet-montreal-police-try-to-untangle-st-leonard-shooting" TargetMode="External" /><Relationship Id="rId801" Type="http://schemas.openxmlformats.org/officeDocument/2006/relationships/header" Target="header256.xml" /><Relationship Id="rId802" Type="http://schemas.openxmlformats.org/officeDocument/2006/relationships/header" Target="header257.xml" /><Relationship Id="rId803" Type="http://schemas.openxmlformats.org/officeDocument/2006/relationships/footer" Target="footer256.xml" /><Relationship Id="rId804" Type="http://schemas.openxmlformats.org/officeDocument/2006/relationships/footer" Target="footer257.xml" /><Relationship Id="rId805" Type="http://schemas.openxmlformats.org/officeDocument/2006/relationships/header" Target="header258.xml" /><Relationship Id="rId806" Type="http://schemas.openxmlformats.org/officeDocument/2006/relationships/footer" Target="footer258.xml" /><Relationship Id="rId807" Type="http://schemas.openxmlformats.org/officeDocument/2006/relationships/hyperlink" Target="https://advance.lexis.com/api/document?collection=news&amp;id=urn:contentItem:5VT3-9PT1-JDK3-94N1-00000-00&amp;context=" TargetMode="External" /><Relationship Id="rId808" Type="http://schemas.openxmlformats.org/officeDocument/2006/relationships/header" Target="header259.xml" /><Relationship Id="rId809" Type="http://schemas.openxmlformats.org/officeDocument/2006/relationships/header" Target="header260.xml" /><Relationship Id="rId81" Type="http://schemas.openxmlformats.org/officeDocument/2006/relationships/hyperlink" Target="https://advance.lexis.com/api/document?id=urn:contentItem:5MD5-PRX1-JBVR-31SB-00000-00&amp;idtype=PID&amp;context=1516831" TargetMode="External" /><Relationship Id="rId810" Type="http://schemas.openxmlformats.org/officeDocument/2006/relationships/footer" Target="footer259.xml" /><Relationship Id="rId811" Type="http://schemas.openxmlformats.org/officeDocument/2006/relationships/footer" Target="footer260.xml" /><Relationship Id="rId812" Type="http://schemas.openxmlformats.org/officeDocument/2006/relationships/header" Target="header261.xml" /><Relationship Id="rId813" Type="http://schemas.openxmlformats.org/officeDocument/2006/relationships/footer" Target="footer261.xml" /><Relationship Id="rId814" Type="http://schemas.openxmlformats.org/officeDocument/2006/relationships/hyperlink" Target="https://advance.lexis.com/api/document?collection=news&amp;id=urn:contentItem:5VT7-BCV1-F125-14PH-00000-00&amp;context=" TargetMode="External" /><Relationship Id="rId815" Type="http://schemas.openxmlformats.org/officeDocument/2006/relationships/header" Target="header262.xml" /><Relationship Id="rId816" Type="http://schemas.openxmlformats.org/officeDocument/2006/relationships/header" Target="header263.xml" /><Relationship Id="rId817" Type="http://schemas.openxmlformats.org/officeDocument/2006/relationships/footer" Target="footer262.xml" /><Relationship Id="rId818" Type="http://schemas.openxmlformats.org/officeDocument/2006/relationships/footer" Target="footer263.xml" /><Relationship Id="rId819" Type="http://schemas.openxmlformats.org/officeDocument/2006/relationships/header" Target="header264.xml" /><Relationship Id="rId82" Type="http://schemas.openxmlformats.org/officeDocument/2006/relationships/hyperlink" Target="https://advance.lexis.com/api/document?id=urn:contentItem:5Y30-BM31-JBKR-N0KN-00000-00&amp;idtype=PID&amp;context=1516831" TargetMode="External" /><Relationship Id="rId820" Type="http://schemas.openxmlformats.org/officeDocument/2006/relationships/footer" Target="footer264.xml" /><Relationship Id="rId821" Type="http://schemas.openxmlformats.org/officeDocument/2006/relationships/hyperlink" Target="https://advance.lexis.com/api/document?collection=news&amp;id=urn:contentItem:5VT8-0N61-JDK3-90D0-00000-00&amp;context=" TargetMode="External" /><Relationship Id="rId822" Type="http://schemas.openxmlformats.org/officeDocument/2006/relationships/header" Target="header265.xml" /><Relationship Id="rId823" Type="http://schemas.openxmlformats.org/officeDocument/2006/relationships/header" Target="header266.xml" /><Relationship Id="rId824" Type="http://schemas.openxmlformats.org/officeDocument/2006/relationships/footer" Target="footer265.xml" /><Relationship Id="rId825" Type="http://schemas.openxmlformats.org/officeDocument/2006/relationships/footer" Target="footer266.xml" /><Relationship Id="rId826" Type="http://schemas.openxmlformats.org/officeDocument/2006/relationships/header" Target="header267.xml" /><Relationship Id="rId827" Type="http://schemas.openxmlformats.org/officeDocument/2006/relationships/footer" Target="footer267.xml" /><Relationship Id="rId828" Type="http://schemas.openxmlformats.org/officeDocument/2006/relationships/hyperlink" Target="https://advance.lexis.com/api/document?collection=news&amp;id=urn:contentItem:5X21-7041-JBKR-N12Y-00000-00&amp;context=" TargetMode="External" /><Relationship Id="rId829" Type="http://schemas.openxmlformats.org/officeDocument/2006/relationships/hyperlink" Target="mailto:rbruemmer@postmedia.com" TargetMode="External" /><Relationship Id="rId83" Type="http://schemas.openxmlformats.org/officeDocument/2006/relationships/hyperlink" Target="https://advance.lexis.com/api/document?id=urn:contentItem:5TRP-9TJ1-JDK3-9402-00000-00&amp;idtype=PID&amp;context=1516831" TargetMode="External" /><Relationship Id="rId830" Type="http://schemas.openxmlformats.org/officeDocument/2006/relationships/header" Target="header268.xml" /><Relationship Id="rId831" Type="http://schemas.openxmlformats.org/officeDocument/2006/relationships/header" Target="header269.xml" /><Relationship Id="rId832" Type="http://schemas.openxmlformats.org/officeDocument/2006/relationships/footer" Target="footer268.xml" /><Relationship Id="rId833" Type="http://schemas.openxmlformats.org/officeDocument/2006/relationships/footer" Target="footer269.xml" /><Relationship Id="rId834" Type="http://schemas.openxmlformats.org/officeDocument/2006/relationships/header" Target="header270.xml" /><Relationship Id="rId835" Type="http://schemas.openxmlformats.org/officeDocument/2006/relationships/footer" Target="footer270.xml" /><Relationship Id="rId836" Type="http://schemas.openxmlformats.org/officeDocument/2006/relationships/hyperlink" Target="https://advance.lexis.com/api/document?collection=news&amp;id=urn:contentItem:5W89-8HM1-JBVR-331C-00000-00&amp;context=" TargetMode="External" /><Relationship Id="rId837" Type="http://schemas.openxmlformats.org/officeDocument/2006/relationships/header" Target="header271.xml" /><Relationship Id="rId838" Type="http://schemas.openxmlformats.org/officeDocument/2006/relationships/header" Target="header272.xml" /><Relationship Id="rId839" Type="http://schemas.openxmlformats.org/officeDocument/2006/relationships/footer" Target="footer271.xml" /><Relationship Id="rId84" Type="http://schemas.openxmlformats.org/officeDocument/2006/relationships/hyperlink" Target="https://advance.lexis.com/api/document?id=urn:contentItem:5RJ7-JJT1-F125-10P6-00000-00&amp;idtype=PID&amp;context=1516831" TargetMode="External" /><Relationship Id="rId840" Type="http://schemas.openxmlformats.org/officeDocument/2006/relationships/footer" Target="footer272.xml" /><Relationship Id="rId841" Type="http://schemas.openxmlformats.org/officeDocument/2006/relationships/header" Target="header273.xml" /><Relationship Id="rId842" Type="http://schemas.openxmlformats.org/officeDocument/2006/relationships/footer" Target="footer273.xml" /><Relationship Id="rId843" Type="http://schemas.openxmlformats.org/officeDocument/2006/relationships/hyperlink" Target="https://advance.lexis.com/api/document?collection=news&amp;id=urn:contentItem:5R6C-3MS1-JDK3-90G0-00000-00&amp;context=" TargetMode="External" /><Relationship Id="rId844" Type="http://schemas.openxmlformats.org/officeDocument/2006/relationships/hyperlink" Target="http://montrealgazette.com/news/montreal-police-seek-missing-autistic-teenager" TargetMode="External" /><Relationship Id="rId845" Type="http://schemas.openxmlformats.org/officeDocument/2006/relationships/header" Target="header274.xml" /><Relationship Id="rId846" Type="http://schemas.openxmlformats.org/officeDocument/2006/relationships/header" Target="header275.xml" /><Relationship Id="rId847" Type="http://schemas.openxmlformats.org/officeDocument/2006/relationships/footer" Target="footer274.xml" /><Relationship Id="rId848" Type="http://schemas.openxmlformats.org/officeDocument/2006/relationships/footer" Target="footer275.xml" /><Relationship Id="rId849" Type="http://schemas.openxmlformats.org/officeDocument/2006/relationships/header" Target="header276.xml" /><Relationship Id="rId85" Type="http://schemas.openxmlformats.org/officeDocument/2006/relationships/hyperlink" Target="https://advance.lexis.com/api/document?id=urn:contentItem:5MDC-NWJ1-JBVR-308V-00000-00&amp;idtype=PID&amp;context=1516831" TargetMode="External" /><Relationship Id="rId850" Type="http://schemas.openxmlformats.org/officeDocument/2006/relationships/footer" Target="footer276.xml" /><Relationship Id="rId851" Type="http://schemas.openxmlformats.org/officeDocument/2006/relationships/hyperlink" Target="https://advance.lexis.com/api/document?collection=news&amp;id=urn:contentItem:5VS6-NYV1-F125-11BJ-00000-00&amp;context=" TargetMode="External" /><Relationship Id="rId852" Type="http://schemas.openxmlformats.org/officeDocument/2006/relationships/hyperlink" Target="https://montrealgazette.com/news/local-news/montreal-police-launch-manhunt-after-man-is-shot-in-cote-des-neiges" TargetMode="External" /><Relationship Id="rId853" Type="http://schemas.openxmlformats.org/officeDocument/2006/relationships/header" Target="header277.xml" /><Relationship Id="rId854" Type="http://schemas.openxmlformats.org/officeDocument/2006/relationships/header" Target="header278.xml" /><Relationship Id="rId855" Type="http://schemas.openxmlformats.org/officeDocument/2006/relationships/footer" Target="footer277.xml" /><Relationship Id="rId856" Type="http://schemas.openxmlformats.org/officeDocument/2006/relationships/footer" Target="footer278.xml" /><Relationship Id="rId857" Type="http://schemas.openxmlformats.org/officeDocument/2006/relationships/header" Target="header279.xml" /><Relationship Id="rId858" Type="http://schemas.openxmlformats.org/officeDocument/2006/relationships/footer" Target="footer279.xml" /><Relationship Id="rId859" Type="http://schemas.openxmlformats.org/officeDocument/2006/relationships/hyperlink" Target="https://advance.lexis.com/api/document?collection=news&amp;id=urn:contentItem:5VS6-NYV1-F125-11HY-00000-00&amp;context=" TargetMode="External" /><Relationship Id="rId86" Type="http://schemas.openxmlformats.org/officeDocument/2006/relationships/hyperlink" Target="https://advance.lexis.com/api/document?id=urn:contentItem:604P-6TW1-DY9S-T07X-00000-00&amp;idtype=PID&amp;context=1516831" TargetMode="External" /><Relationship Id="rId860" Type="http://schemas.openxmlformats.org/officeDocument/2006/relationships/header" Target="header280.xml" /><Relationship Id="rId861" Type="http://schemas.openxmlformats.org/officeDocument/2006/relationships/header" Target="header281.xml" /><Relationship Id="rId862" Type="http://schemas.openxmlformats.org/officeDocument/2006/relationships/footer" Target="footer280.xml" /><Relationship Id="rId863" Type="http://schemas.openxmlformats.org/officeDocument/2006/relationships/footer" Target="footer281.xml" /><Relationship Id="rId864" Type="http://schemas.openxmlformats.org/officeDocument/2006/relationships/header" Target="header282.xml" /><Relationship Id="rId865" Type="http://schemas.openxmlformats.org/officeDocument/2006/relationships/footer" Target="footer282.xml" /><Relationship Id="rId866" Type="http://schemas.openxmlformats.org/officeDocument/2006/relationships/hyperlink" Target="https://advance.lexis.com/api/document?collection=news&amp;id=urn:contentItem:5R38-5BP1-JDK3-93WV-00000-00&amp;context=" TargetMode="External" /><Relationship Id="rId867" Type="http://schemas.openxmlformats.org/officeDocument/2006/relationships/hyperlink" Target="http://nationalpost.com/pmn/news-pmn/canada-news-pmn/montreal-police-searching-for-thieves-who-made-off-with-four-works-of-art" TargetMode="External" /><Relationship Id="rId868" Type="http://schemas.openxmlformats.org/officeDocument/2006/relationships/header" Target="header283.xml" /><Relationship Id="rId869" Type="http://schemas.openxmlformats.org/officeDocument/2006/relationships/header" Target="header284.xml" /><Relationship Id="rId87" Type="http://schemas.openxmlformats.org/officeDocument/2006/relationships/hyperlink" Target="https://advance.lexis.com/api/document?id=urn:contentItem:5Y31-2711-DY2T-C1RH-00000-00&amp;idtype=PID&amp;context=1516831" TargetMode="External" /><Relationship Id="rId870" Type="http://schemas.openxmlformats.org/officeDocument/2006/relationships/footer" Target="footer283.xml" /><Relationship Id="rId871" Type="http://schemas.openxmlformats.org/officeDocument/2006/relationships/footer" Target="footer284.xml" /><Relationship Id="rId872" Type="http://schemas.openxmlformats.org/officeDocument/2006/relationships/header" Target="header285.xml" /><Relationship Id="rId873" Type="http://schemas.openxmlformats.org/officeDocument/2006/relationships/footer" Target="footer285.xml" /><Relationship Id="rId874" Type="http://schemas.openxmlformats.org/officeDocument/2006/relationships/hyperlink" Target="https://advance.lexis.com/api/document?collection=news&amp;id=urn:contentItem:604Y-VBX1-JB4F-Y3MF-00000-00&amp;context=" TargetMode="External" /><Relationship Id="rId875" Type="http://schemas.openxmlformats.org/officeDocument/2006/relationships/image" Target="media/image8.png" /><Relationship Id="rId876" Type="http://schemas.openxmlformats.org/officeDocument/2006/relationships/hyperlink" Target="http://www.buysellsignals.net/BuySellSignals/report/Adr/Stock/PDF/quarterly/xls/RIO_Financials.xls" TargetMode="External" /><Relationship Id="rId877" Type="http://schemas.openxmlformats.org/officeDocument/2006/relationships/hyperlink" Target="http://www.buysellsignals.net/BuySellSignals/report/Adr/Stock/PDF/quarterly/xls/RIO_Institutional_Shareholder_Activity.xls" TargetMode="External" /><Relationship Id="rId878" Type="http://schemas.openxmlformats.org/officeDocument/2006/relationships/hyperlink" Target="http://www.riotinto.com" TargetMode="External" /><Relationship Id="rId879" Type="http://schemas.openxmlformats.org/officeDocument/2006/relationships/hyperlink" Target="https://www.riotinto.com/invest/presentations/2020/annual-results" TargetMode="External" /><Relationship Id="rId88" Type="http://schemas.openxmlformats.org/officeDocument/2006/relationships/hyperlink" Target="https://advance.lexis.com/api/document?id=urn:contentItem:5Y31-26W1-DY2T-C3MH-00000-00&amp;idtype=PID&amp;context=1516831" TargetMode="External" /><Relationship Id="rId880" Type="http://schemas.openxmlformats.org/officeDocument/2006/relationships/hyperlink" Target="http://www.buysellsignals.com" TargetMode="External" /><Relationship Id="rId881" Type="http://schemas.openxmlformats.org/officeDocument/2006/relationships/header" Target="header286.xml" /><Relationship Id="rId882" Type="http://schemas.openxmlformats.org/officeDocument/2006/relationships/header" Target="header287.xml" /><Relationship Id="rId883" Type="http://schemas.openxmlformats.org/officeDocument/2006/relationships/footer" Target="footer286.xml" /><Relationship Id="rId884" Type="http://schemas.openxmlformats.org/officeDocument/2006/relationships/footer" Target="footer287.xml" /><Relationship Id="rId885" Type="http://schemas.openxmlformats.org/officeDocument/2006/relationships/header" Target="header288.xml" /><Relationship Id="rId886" Type="http://schemas.openxmlformats.org/officeDocument/2006/relationships/footer" Target="footer288.xml" /><Relationship Id="rId887" Type="http://schemas.openxmlformats.org/officeDocument/2006/relationships/hyperlink" Target="https://advance.lexis.com/api/document?collection=news&amp;id=urn:contentItem:6054-0Y71-JB4F-Y54P-00000-00&amp;context=" TargetMode="External" /><Relationship Id="rId888" Type="http://schemas.openxmlformats.org/officeDocument/2006/relationships/hyperlink" Target="http://www.cisco.com" TargetMode="External" /><Relationship Id="rId889" Type="http://schemas.openxmlformats.org/officeDocument/2006/relationships/hyperlink" Target="mailto:doaronso@cisco.com" TargetMode="External" /><Relationship Id="rId89" Type="http://schemas.openxmlformats.org/officeDocument/2006/relationships/hyperlink" Target="https://advance.lexis.com/api/document?id=urn:contentItem:5VT3-9PT1-JDK3-94N1-00000-00&amp;idtype=PID&amp;context=1516831" TargetMode="External" /><Relationship Id="rId890" Type="http://schemas.openxmlformats.org/officeDocument/2006/relationships/header" Target="header289.xml" /><Relationship Id="rId891" Type="http://schemas.openxmlformats.org/officeDocument/2006/relationships/header" Target="header290.xml" /><Relationship Id="rId892" Type="http://schemas.openxmlformats.org/officeDocument/2006/relationships/footer" Target="footer289.xml" /><Relationship Id="rId893" Type="http://schemas.openxmlformats.org/officeDocument/2006/relationships/footer" Target="footer290.xml" /><Relationship Id="rId894" Type="http://schemas.openxmlformats.org/officeDocument/2006/relationships/header" Target="header291.xml" /><Relationship Id="rId895" Type="http://schemas.openxmlformats.org/officeDocument/2006/relationships/footer" Target="footer291.xml" /><Relationship Id="rId896" Type="http://schemas.openxmlformats.org/officeDocument/2006/relationships/hyperlink" Target="https://advance.lexis.com/api/document?collection=news&amp;id=urn:contentItem:5HMC-BCM1-DXCW-D484-00000-00&amp;context=" TargetMode="External" /><Relationship Id="rId897" Type="http://schemas.openxmlformats.org/officeDocument/2006/relationships/header" Target="header292.xml" /><Relationship Id="rId898" Type="http://schemas.openxmlformats.org/officeDocument/2006/relationships/header" Target="header293.xml" /><Relationship Id="rId899" Type="http://schemas.openxmlformats.org/officeDocument/2006/relationships/footer" Target="footer292.xml" /><Relationship Id="rId9" Type="http://schemas.openxmlformats.org/officeDocument/2006/relationships/hyperlink" Target="https://advance.lexis.com/api/document?id=urn:contentItem:5RG3-1VJ1-JC4X-7367-00000-00&amp;idtype=PID&amp;context=1516831" TargetMode="External" /><Relationship Id="rId90" Type="http://schemas.openxmlformats.org/officeDocument/2006/relationships/hyperlink" Target="https://advance.lexis.com/api/document?id=urn:contentItem:5VT7-BCV1-F125-14PH-00000-00&amp;idtype=PID&amp;context=1516831" TargetMode="External" /><Relationship Id="rId900" Type="http://schemas.openxmlformats.org/officeDocument/2006/relationships/footer" Target="footer293.xml" /><Relationship Id="rId901" Type="http://schemas.openxmlformats.org/officeDocument/2006/relationships/header" Target="header294.xml" /><Relationship Id="rId902" Type="http://schemas.openxmlformats.org/officeDocument/2006/relationships/footer" Target="footer294.xml" /><Relationship Id="rId903" Type="http://schemas.openxmlformats.org/officeDocument/2006/relationships/hyperlink" Target="https://advance.lexis.com/api/document?collection=news&amp;id=urn:contentItem:5KSG-H7S1-F125-124S-00000-00&amp;context=" TargetMode="External" /><Relationship Id="rId904" Type="http://schemas.openxmlformats.org/officeDocument/2006/relationships/hyperlink" Target="http://montrealgazette.com/news/local-news/montreal-police-chief-to-address-accusations-against-head-of-internal-affairs" TargetMode="External" /><Relationship Id="rId905" Type="http://schemas.openxmlformats.org/officeDocument/2006/relationships/header" Target="header295.xml" /><Relationship Id="rId906" Type="http://schemas.openxmlformats.org/officeDocument/2006/relationships/header" Target="header296.xml" /><Relationship Id="rId907" Type="http://schemas.openxmlformats.org/officeDocument/2006/relationships/footer" Target="footer295.xml" /><Relationship Id="rId908" Type="http://schemas.openxmlformats.org/officeDocument/2006/relationships/footer" Target="footer296.xml" /><Relationship Id="rId909" Type="http://schemas.openxmlformats.org/officeDocument/2006/relationships/header" Target="header297.xml" /><Relationship Id="rId91" Type="http://schemas.openxmlformats.org/officeDocument/2006/relationships/hyperlink" Target="https://advance.lexis.com/api/document?id=urn:contentItem:5VT8-0N61-JDK3-90D0-00000-00&amp;idtype=PID&amp;context=1516831" TargetMode="External" /><Relationship Id="rId910" Type="http://schemas.openxmlformats.org/officeDocument/2006/relationships/footer" Target="footer297.xml" /><Relationship Id="rId911" Type="http://schemas.openxmlformats.org/officeDocument/2006/relationships/hyperlink" Target="https://advance.lexis.com/api/document?collection=news&amp;id=urn:contentItem:5PSS-0CN1-F125-1411-00000-00&amp;context=" TargetMode="External" /><Relationship Id="rId912" Type="http://schemas.openxmlformats.org/officeDocument/2006/relationships/hyperlink" Target="http://montrealgazette.com/news/local-news/subject-of-sexual-allegations-quebec-tv-host-eric-salvail-suspends-career-indefinitely-and-apologizes" TargetMode="External" /><Relationship Id="rId913" Type="http://schemas.openxmlformats.org/officeDocument/2006/relationships/hyperlink" Target="http://montrealgazette.com/news/local-news/police-wont-confirm-investigation-into-gilbert-rozon-sex-assault-allegations" TargetMode="External" /><Relationship Id="rId914" Type="http://schemas.openxmlformats.org/officeDocument/2006/relationships/hyperlink" Target="http://montrealgazette.com/news/local-news/in-48-hours-montreal-police-sex-assault-hotline-logs-174-calls" TargetMode="External" /><Relationship Id="rId915" Type="http://schemas.openxmlformats.org/officeDocument/2006/relationships/header" Target="header298.xml" /><Relationship Id="rId916" Type="http://schemas.openxmlformats.org/officeDocument/2006/relationships/header" Target="header299.xml" /><Relationship Id="rId917" Type="http://schemas.openxmlformats.org/officeDocument/2006/relationships/footer" Target="footer298.xml" /><Relationship Id="rId918" Type="http://schemas.openxmlformats.org/officeDocument/2006/relationships/footer" Target="footer299.xml" /><Relationship Id="rId919" Type="http://schemas.openxmlformats.org/officeDocument/2006/relationships/header" Target="header300.xml" /><Relationship Id="rId92" Type="http://schemas.openxmlformats.org/officeDocument/2006/relationships/hyperlink" Target="https://advance.lexis.com/api/document?id=urn:contentItem:5X21-7041-JBKR-N12Y-00000-00&amp;idtype=PID&amp;context=1516831" TargetMode="External" /><Relationship Id="rId920" Type="http://schemas.openxmlformats.org/officeDocument/2006/relationships/footer" Target="footer300.xml" /><Relationship Id="rId921" Type="http://schemas.openxmlformats.org/officeDocument/2006/relationships/hyperlink" Target="https://advance.lexis.com/api/document?collection=news&amp;id=urn:contentItem:5PSR-5DS1-F125-1228-00000-00&amp;context=" TargetMode="External" /><Relationship Id="rId922" Type="http://schemas.openxmlformats.org/officeDocument/2006/relationships/header" Target="header301.xml" /><Relationship Id="rId923" Type="http://schemas.openxmlformats.org/officeDocument/2006/relationships/header" Target="header302.xml" /><Relationship Id="rId924" Type="http://schemas.openxmlformats.org/officeDocument/2006/relationships/footer" Target="footer301.xml" /><Relationship Id="rId925" Type="http://schemas.openxmlformats.org/officeDocument/2006/relationships/footer" Target="footer302.xml" /><Relationship Id="rId926" Type="http://schemas.openxmlformats.org/officeDocument/2006/relationships/header" Target="header303.xml" /><Relationship Id="rId927" Type="http://schemas.openxmlformats.org/officeDocument/2006/relationships/footer" Target="footer303.xml" /><Relationship Id="rId928" Type="http://schemas.openxmlformats.org/officeDocument/2006/relationships/hyperlink" Target="https://advance.lexis.com/api/document?collection=news&amp;id=urn:contentItem:5MDM-S9H1-DXCW-D30W-00000-00&amp;context=" TargetMode="External" /><Relationship Id="rId929" Type="http://schemas.openxmlformats.org/officeDocument/2006/relationships/numbering" Target="numbering.xml" /><Relationship Id="rId93" Type="http://schemas.openxmlformats.org/officeDocument/2006/relationships/hyperlink" Target="https://advance.lexis.com/api/document?id=urn:contentItem:5W89-8HM1-JBVR-331C-00000-00&amp;idtype=PID&amp;context=1516831" TargetMode="External" /><Relationship Id="rId930" Type="http://schemas.openxmlformats.org/officeDocument/2006/relationships/styles" Target="styles.xml" /><Relationship Id="rId94" Type="http://schemas.openxmlformats.org/officeDocument/2006/relationships/hyperlink" Target="https://advance.lexis.com/api/document?id=urn:contentItem:5R6C-3MS1-JDK3-90G0-00000-00&amp;idtype=PID&amp;context=1516831" TargetMode="External" /><Relationship Id="rId95" Type="http://schemas.openxmlformats.org/officeDocument/2006/relationships/hyperlink" Target="https://advance.lexis.com/api/document?id=urn:contentItem:5VS6-NYV1-F125-11BJ-00000-00&amp;idtype=PID&amp;context=1516831" TargetMode="External" /><Relationship Id="rId96" Type="http://schemas.openxmlformats.org/officeDocument/2006/relationships/hyperlink" Target="https://advance.lexis.com/api/document?id=urn:contentItem:5VS6-NYV1-F125-11HY-00000-00&amp;idtype=PID&amp;context=1516831" TargetMode="External" /><Relationship Id="rId97" Type="http://schemas.openxmlformats.org/officeDocument/2006/relationships/hyperlink" Target="https://advance.lexis.com/api/document?id=urn:contentItem:5R38-5BP1-JDK3-93WV-00000-00&amp;idtype=PID&amp;context=1516831" TargetMode="External" /><Relationship Id="rId98" Type="http://schemas.openxmlformats.org/officeDocument/2006/relationships/hyperlink" Target="https://advance.lexis.com/api/document?id=urn:contentItem:604Y-VBX1-JB4F-Y3MF-00000-00&amp;idtype=PID&amp;context=1516831" TargetMode="External" /><Relationship Id="rId99" Type="http://schemas.openxmlformats.org/officeDocument/2006/relationships/hyperlink" Target="https://advance.lexis.com/api/document?id=urn:contentItem:6054-0Y71-JB4F-Y54P-00000-00&amp;idtype=PID&amp;context=1516831"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charged with human trafficking drove victim to Winnipeg from Montreal: police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119951402</vt:lpwstr>
  </property>
  <property fmtid="{D5CDD505-2E9C-101B-9397-08002B2CF9AE}" pid="3" name="LADocCount">
    <vt:i4>101</vt:i4>
  </property>
  <property fmtid="{D5CDD505-2E9C-101B-9397-08002B2CF9AE}" pid="4" name="UserPermID">
    <vt:lpwstr>urn:user:PA187305608</vt:lpwstr>
  </property>
</Properties>
</file>