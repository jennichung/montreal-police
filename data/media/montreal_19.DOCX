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10:12:00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119946735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Est de Montréal: cocktails Molotov trouvés lundi sous deux voitures de police;Montréal: début d'incendie de deux autos de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Former national basketball player has experienced racism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Judge denies detainee a release despite virus spread in Montreal jail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Judge denies detainee a release despite virus spread in Montreal jail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'Shooting' incident a hoax,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Body-camera pilot project shows they're not worth it,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High-ranking Montreal police officer suspended over fraud, breach of trust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newspaper La Presse wants court to stop police investigation of reporter;La Presse argues warrants issued to allow access to Patrick Lagacé s private conversations and telephone records were unjustified and unconstitutional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arrest dozens in raids sparked by fentanyl overdoses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arrest dozens in raids sparked by fentanyl overdoses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prepared to handle consequences of releasing fake info, witness tells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prepared to handle consequences of releasing fake info, witness tells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prepared to handle consequences of releasing fake info, witness tells inquiry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Bill 21 protest planned for Sunday outside Legault's Montreal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Bill 21 protest planned for Sunday outside Legault's Montreal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Bill 21 protest planned for Sunday outside Legault's Montreal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Bill 21 protest planned for Sunday outside Legault's Montreal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Police want your help to find Frédérick Silva, from Quebec 'most wanted' 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Police want your help to find Frédérick Silva, from Quebec 'most wanted' 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11 held during looting that followed protest; One person charged with armed assault as businesses ransacked and damaged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Boy's parents hold out hope as Montreal police divers search river for missing 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High-ranking Montreal police official suspended as force deals with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Openness long overdue for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Drugs and cash seized in RCMP raids in Montreal and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Drugs, cash seized as RCMP busts money laundering ring in Montreal,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Protesters, police maintain their positions as St-Lambert blockade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Protesters, police maintain their positions as St-Lambert blockade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Protesters, police maintain their positions as St-Lambert blockade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Protesters, police maintain their positions as St-Lambert blockade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Quebec prosecution to release findings into Val-d Or police abuse allegations;Quebec s public prosecution service said Monday it has reviewed a total of 37 files that were turned over by Montreal police, which spent several months investigating allegations against Sûreté du Québec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ending water search for missing 10-year-old boy;Montreal cops end river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'Brutal, mean and homophobic'; Montreal police and city urged to apologize for raids on LGBTQ bars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Pride: Calls for continued activism after police apology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Pride: Calls for continued activism after police apology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Despite anger and frustration, black Montrealers see signs of hope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Despite anger and frustration, black Montrealers see signs of hope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Despite anger and frustration, black Montrealers see signs of hope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Despite anger and frustration, black Montrealers see signs of hope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seek help finding alleged SAQ thief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Three arrested as Montreal police investigate suspected hitman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Three arrested as Montreal police investigate suspected hitman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Police seeking suspects in Montreal Macron melee that left partygoers injured;Montreal police looking for anti-Macron rabble-rousers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Body camera pilot project shows they're not worth it,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Brownface, Blackface and About-Face. Is Trudeau Who He Says He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Coiteux on Montreal police scandal: Everyone needs to take a deep breath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to try out cameras on 30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Not enough policing changes since Villanueva death: Projet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Pichet expects arrests in Montreal police internal affairs division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Small group of Montreal police officers to wear body cameras as part of pilot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Use civilian employees not pricey police officers to direct traffic: Projet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Use civilian employees, not pricey police officers, to direct traffic: Projet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How biker gangs and organized crime muscled in;Groups drawn to towing because it dovetails with other criminal pursuits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Coronavirus live updates: Montreal reports 125 new cases, 31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Coronavirus live updates: Montreal reports 125 new cases, 31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Coronavirus live updates: Montreal reports 125 new cases, 31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Coronavirus live updates: Montreal reports 125 new cases, 31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Eight arrested during march in downtown Montreal;Police, protesters clash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councillor cites Halifax as model in push to end police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councillor cites Halifax as model in push to end police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obtain warrant to arrest alleged neo-Nazi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obtain warrant to arrest alleged neo-Nazi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temporarily pack up their camouflage pants;Montreal cops stow away camouflage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[The Canadian Press Former Montreal chief of police Philippe Pichet speaks to the media at a news co]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Unlearning and relearning how to be an ally; For change to take place, we all need to accept being uncomfortable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Sanctuary cities, like Montreal, pose problems for police;Changing the police s relationship with the CBSA poses real difficulties, as officers are required to report undocumented migrants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2 Montreal police officers arrested and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Allow police to wear headwear: councillor;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Sex assaults in spotlight as Montreal police present annual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Sex assaults in spotlight as Montreal police present annual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Suspended Montreal police chief resigns post, abandons lawsuit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Suspended Montreal police chief resigns post, abandons lawsuit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Two Montreal police officers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Two Montreal police officers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Two Montreal police officers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3 Montreal men charged in Saskatoon drug bust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Arrest made after hate crimes spike following Quebec mosque attack;Montreal police have made one arrest and say there have been heated comments about Muslims online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Bookmaking case against Montreal police officer tossed 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Bookmaking case against Montreal police officer tossed 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Former Montreal police 'whistleblowers' say they were silenced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Imam calling for Jews to be killed in sermon at Montreal mosque draws police complaint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Une baleine à bosse retrouvée morte dans le Saint-Laurent près de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World joins US protests;Calls for change as countries react to police violence, riots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Bail hearing Friday for Montreal police officer, charged with drug trafficking;Montreal cop facing drug trafficking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investigate as Coldplay fans turned away in Montreal, duped by fake tickets;Montreal Coldplay fans duped in ticket scam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Le Service de police de la Ville de Montréal enquête sur une affaire inusitée;Montréal: la police enquête sur un dossier inusité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No leads in Montreal missing-boy case;More than 100 volunteers search for 10-year-old, cops consider all theories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Un homme recherché pour meurtre à Toronto se rend à la police à Montréal;Un homme recherché à Toronto se rend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Who are the candidates for Montreal's police chief job?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approves new lease for merged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Will more power make Montreal's mÃ©tro security more accountable?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Will more power make Montreal's métro security more accountable?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Black Canadians say racism here is just as harmful as in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Black Canadians say racism here is just as harmful as in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Black Canadians say racism here is just as harmful as in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Black Canadians say racism here is just as harmful as in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Black Canadians say racism here is just as harmful as in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Black Canadians say racism here is just as harmful as in the United States;Canadians describe experiences with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Budget de La Presse Canadienne pour le mercredi 18 décembre 2019;Budget de La Presse Canadienne du 18 décembre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Ex-husband killed woman six days after she reported death threat - ethics panel clears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La Presse says Montreal police tracked journalist's iphone for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Est de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cocktails Molotov trouvés lundi sous deux voitures de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début d'incendie de deux autos de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23 octobre 2018 07:11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026"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objets incendiaires ont été trouvés lundi sous deux voitures de patrouille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qui étaient stationnées sur un terrain de l'est de la ville utilisé par le corps policier.</w:t>
      </w:r>
    </w:p>
    <w:p>
      <w:pPr>
        <w:spacing w:before="200" w:line="260" w:lineRule="atLeast"/>
        <w:jc w:val="both"/>
        <w:rPr>
          <w:lang w:val="en-US" w:eastAsia="en-US" w:bidi="ar-SA"/>
        </w:rPr>
      </w:pPr>
      <w:r>
        <w:rPr>
          <w:rFonts w:ascii="arial" w:eastAsia="arial" w:hAnsi="arial" w:cs="arial"/>
          <w:color w:val="000000"/>
          <w:sz w:val="20"/>
          <w:lang w:val="en-US" w:eastAsia="en-US" w:bidi="ar-SA"/>
        </w:rPr>
        <w:t>Les cocktails Molotov avaient été allumés mais ils n'ont pas causé de dommages aux véhicules; personne n'a été blessé.</w:t>
      </w:r>
    </w:p>
    <w:p>
      <w:pPr>
        <w:spacing w:before="200" w:line="260" w:lineRule="atLeast"/>
        <w:jc w:val="both"/>
        <w:rPr>
          <w:lang w:val="en-US" w:eastAsia="en-US" w:bidi="ar-SA"/>
        </w:rPr>
      </w:pPr>
      <w:r>
        <w:rPr>
          <w:rFonts w:ascii="arial" w:eastAsia="arial" w:hAnsi="arial" w:cs="arial"/>
          <w:color w:val="000000"/>
          <w:sz w:val="20"/>
          <w:lang w:val="en-US" w:eastAsia="en-US" w:bidi="ar-SA"/>
        </w:rPr>
        <w:t>C'est d'abord un agent du SPVM qui s'est présenté dans le stationnement de l'immeuble qui a aperçu l'objet incendiaire sous un véhicule. Le dispositif était notamment constitué d'une bouteille contenant de l'essence.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Lorsque d'autres policiers sont arrivés sur place pour amorcer leur enquête, ils ont aperçu un autre cocktail Molotov qui avait été placé et allumé sous une autre voiture de patrouille. </w:t>
      </w:r>
    </w:p>
    <w:p>
      <w:pPr>
        <w:spacing w:before="200" w:line="260" w:lineRule="atLeast"/>
        <w:jc w:val="both"/>
        <w:rPr>
          <w:lang w:val="en-US" w:eastAsia="en-US" w:bidi="ar-SA"/>
        </w:rPr>
      </w:pPr>
      <w:r>
        <w:rPr>
          <w:rFonts w:ascii="arial" w:eastAsia="arial" w:hAnsi="arial" w:cs="arial"/>
          <w:color w:val="000000"/>
          <w:sz w:val="20"/>
          <w:lang w:val="en-US" w:eastAsia="en-US" w:bidi="ar-SA"/>
        </w:rPr>
        <w:t>On ne rapporte aucune arrestation et personne ne semble avoir été témoin des incidents. Les enregistrements de caméras de surveillance devraient être bientôt examinés.</w:t>
      </w:r>
    </w:p>
    <w:p>
      <w:pPr>
        <w:spacing w:before="200" w:line="260" w:lineRule="atLeast"/>
        <w:jc w:val="both"/>
        <w:rPr>
          <w:lang w:val="en-US" w:eastAsia="en-US" w:bidi="ar-SA"/>
        </w:rPr>
      </w:pPr>
      <w:r>
        <w:rPr>
          <w:rFonts w:ascii="arial" w:eastAsia="arial" w:hAnsi="arial" w:cs="arial"/>
          <w:color w:val="000000"/>
          <w:sz w:val="20"/>
          <w:lang w:val="en-US" w:eastAsia="en-US" w:bidi="ar-SA"/>
        </w:rPr>
        <w:t>L'immeuble est situé à l'intersection de l'avenue Bennett et de la rue de Rouen, dans le quartier Hochelaga-Maisonneuve. (Collaboration Cogeco Nouvelles)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SURVEILLANCE (78%); ARRESTATION (73%); BLESSURES &amp; PLAIES (56%);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(90%);  MAISONNEUVE SA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NAICS512110 MOTION PICTURE &amp; VIDEO PRODUCTION (90%); SIC4832 RADIO BROADCASTING STATIONS (90%); CONSTRUCTION DE MOTEURS D'AÉRONEFS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ROUEN, FRANCE (58%); QUÉBEC, CANADA (94%); SEINE-MARITIME, FRANCE (58%);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Former national basketball player has experienced racism in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NP8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HERB ZURKOWSKY, The Gazette</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6-6 and 250 pounds, former Canadian national basketball team member Dwight Walton casts an imposing figure when out in public.</w:t>
      </w:r>
    </w:p>
    <w:p>
      <w:pPr>
        <w:spacing w:before="200" w:line="260" w:lineRule="atLeast"/>
        <w:jc w:val="both"/>
        <w:rPr>
          <w:lang w:val="en-US" w:eastAsia="en-US" w:bidi="ar-SA"/>
        </w:rPr>
      </w:pPr>
      <w:r>
        <w:rPr>
          <w:rFonts w:ascii="arial" w:eastAsia="arial" w:hAnsi="arial" w:cs="arial"/>
          <w:color w:val="000000"/>
          <w:sz w:val="20"/>
          <w:lang w:val="en-US" w:eastAsia="en-US" w:bidi="ar-SA"/>
        </w:rPr>
        <w:t>And his deep, resounding voice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a Black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tough, Walton said, although he loves the city and can't imagine living elsewhere. Nonetheless, growing up in Notre-Dame-de-Grâce, he has witnessed racism and experienced it.</w:t>
      </w:r>
    </w:p>
    <w:p>
      <w:pPr>
        <w:spacing w:before="200" w:line="260" w:lineRule="atLeast"/>
        <w:jc w:val="both"/>
        <w:rPr>
          <w:lang w:val="en-US" w:eastAsia="en-US" w:bidi="ar-SA"/>
        </w:rPr>
      </w:pPr>
      <w:r>
        <w:rPr>
          <w:rFonts w:ascii="arial" w:eastAsia="arial" w:hAnsi="arial" w:cs="arial"/>
          <w:color w:val="000000"/>
          <w:sz w:val="20"/>
          <w:lang w:val="en-US" w:eastAsia="en-US" w:bidi="ar-SA"/>
        </w:rPr>
        <w:t>"I can't sugar-coat it. We're looked at differently and have this defence mechanism," the 55-year-old admitted. "I see how people react when I'm walking ... how they look at me twice. I know I can look intimidating, but the second glances, the way they look at me ...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Walton participated in last Sunday's MTL Kneels For Change event, a silent reflection period at Loyola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like many worldwide, Walton has felt the need to express his feelings after watching the graphic footage of George Floyd's arrest, and subsequent death, May 25 in Minneapolis at the hands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"People got the chance to actually see somebody be murdered," Walton said. "You didn't need to edit the video. There were no glitches. It was in HD, plain as day, for everybody to see.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jolted the world," he continued. "That's why people now are starting to pay attention. Enough is enough. We're sick and tired of being irrelevant and second-class citizens. We're here.</w:t>
      </w:r>
    </w:p>
    <w:p>
      <w:pPr>
        <w:spacing w:before="200" w:line="260" w:lineRule="atLeast"/>
        <w:jc w:val="both"/>
        <w:rPr>
          <w:lang w:val="en-US" w:eastAsia="en-US" w:bidi="ar-SA"/>
        </w:rPr>
      </w:pPr>
      <w:r>
        <w:rPr>
          <w:rFonts w:ascii="arial" w:eastAsia="arial" w:hAnsi="arial" w:cs="arial"/>
          <w:color w:val="000000"/>
          <w:sz w:val="20"/>
          <w:lang w:val="en-US" w:eastAsia="en-US" w:bidi="ar-SA"/>
        </w:rPr>
        <w:t>We've always been here (yet) we've been treated poorly.</w:t>
      </w:r>
    </w:p>
    <w:p>
      <w:pPr>
        <w:spacing w:before="200" w:line="260" w:lineRule="atLeast"/>
        <w:jc w:val="both"/>
        <w:rPr>
          <w:lang w:val="en-US" w:eastAsia="en-US" w:bidi="ar-SA"/>
        </w:rPr>
      </w:pPr>
      <w:r>
        <w:rPr>
          <w:rFonts w:ascii="arial" w:eastAsia="arial" w:hAnsi="arial" w:cs="arial"/>
          <w:color w:val="000000"/>
          <w:sz w:val="20"/>
          <w:lang w:val="en-US" w:eastAsia="en-US" w:bidi="ar-SA"/>
        </w:rPr>
        <w:t>"Four hundred years of oppression is long enough."</w:t>
      </w:r>
    </w:p>
    <w:p>
      <w:pPr>
        <w:spacing w:before="200" w:line="260" w:lineRule="atLeast"/>
        <w:jc w:val="both"/>
        <w:rPr>
          <w:lang w:val="en-US" w:eastAsia="en-US" w:bidi="ar-SA"/>
        </w:rPr>
      </w:pPr>
      <w:r>
        <w:rPr>
          <w:rFonts w:ascii="arial" w:eastAsia="arial" w:hAnsi="arial" w:cs="arial"/>
          <w:color w:val="000000"/>
          <w:sz w:val="20"/>
          <w:lang w:val="en-US" w:eastAsia="en-US" w:bidi="ar-SA"/>
        </w:rPr>
        <w:t>After playing at Dawson College, Walton was heavily recruited by numerous NCAA Division-I schools, ultimately deciding on Siena College, near Albany, N.Y. Although he was conference rookie of the year, Walton had eligibility issues and played only his freshman season before becoming an all-American at the Florida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On his way out from Siena, Walton received an anonymous hate letter, imploring him to return to Canada. He was referred to as a "liver-lipped n--er." To this day, Walton regrets not going to the local or national media with the story.</w:t>
      </w:r>
    </w:p>
    <w:p>
      <w:pPr>
        <w:spacing w:before="200" w:line="260" w:lineRule="atLeast"/>
        <w:jc w:val="both"/>
        <w:rPr>
          <w:lang w:val="en-US" w:eastAsia="en-US" w:bidi="ar-SA"/>
        </w:rPr>
      </w:pPr>
      <w:r>
        <w:rPr>
          <w:rFonts w:ascii="arial" w:eastAsia="arial" w:hAnsi="arial" w:cs="arial"/>
          <w:color w:val="000000"/>
          <w:sz w:val="20"/>
          <w:lang w:val="en-US" w:eastAsia="en-US" w:bidi="ar-SA"/>
        </w:rPr>
        <w:t>"It stung and it still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Walton also made Canada's national team, at roughly the same time, as an alternate. In the summer of 1987, while in South Korea preparing for an Olympic qualifying tournament, Walton experienced another act of racism.</w:t>
      </w:r>
    </w:p>
    <w:p>
      <w:pPr>
        <w:spacing w:before="200" w:line="260" w:lineRule="atLeast"/>
        <w:jc w:val="both"/>
        <w:rPr>
          <w:lang w:val="en-US" w:eastAsia="en-US" w:bidi="ar-SA"/>
        </w:rPr>
      </w:pPr>
      <w:r>
        <w:rPr>
          <w:rFonts w:ascii="arial" w:eastAsia="arial" w:hAnsi="arial" w:cs="arial"/>
          <w:color w:val="000000"/>
          <w:sz w:val="20"/>
          <w:lang w:val="en-US" w:eastAsia="en-US" w:bidi="ar-SA"/>
        </w:rPr>
        <w:t>During a team breakfast before that day's practice, an excited Walton, speaking loudly, was told to calm down by an assistant coach he won't name.</w:t>
      </w:r>
    </w:p>
    <w:p>
      <w:pPr>
        <w:spacing w:before="200" w:line="260" w:lineRule="atLeast"/>
        <w:jc w:val="both"/>
        <w:rPr>
          <w:lang w:val="en-US" w:eastAsia="en-US" w:bidi="ar-SA"/>
        </w:rPr>
      </w:pPr>
      <w:r>
        <w:rPr>
          <w:rFonts w:ascii="arial" w:eastAsia="arial" w:hAnsi="arial" w:cs="arial"/>
          <w:color w:val="000000"/>
          <w:sz w:val="20"/>
          <w:lang w:val="en-US" w:eastAsia="en-US" w:bidi="ar-SA"/>
        </w:rPr>
        <w:t>"You're acting your roots," Walton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room went silent. Walton was one of only three black players on the team, along with Norm Clark and Tony Simms. The latter demanded an apology, which Walton said was given reluctantly and demurely. Nonetheless, Walton said, it altered the tenor of the trip and experience for him and he became cautious.</w:t>
      </w:r>
    </w:p>
    <w:p>
      <w:pPr>
        <w:spacing w:before="200" w:line="260" w:lineRule="atLeast"/>
        <w:jc w:val="both"/>
        <w:rPr>
          <w:lang w:val="en-US" w:eastAsia="en-US" w:bidi="ar-SA"/>
        </w:rPr>
      </w:pPr>
      <w:r>
        <w:rPr>
          <w:rFonts w:ascii="arial" w:eastAsia="arial" w:hAnsi="arial" w:cs="arial"/>
          <w:color w:val="000000"/>
          <w:sz w:val="20"/>
          <w:lang w:val="en-US" w:eastAsia="en-US" w:bidi="ar-SA"/>
        </w:rPr>
        <w:t>"It was pure disrespect, unnecessary and uncalled for,"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Walton also noted how frequently he was called the N-word - strictly by opposing players, not parents - while playing minor hockey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 decade. The word justifiably incensed him, and while he used his stick more than once in retribution Walton said the repeated experience soured him on the 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Generally, however, Walton said his experiences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positive. He drives and has been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there was a car in his past which he said had legally tinted windows - but when they ran his plates and saw his record was clean, Walton was permitted to continue driving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Walton, a student supervisor at the John F. Kennedy adult education centre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along with being an assistant men's basketball coach at Concordia, said he disagrees with Quebec Premier François Legault, who has repeatedly stated systemic racism doesn't exist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"He's wrong. That's the problem," Walton said. "For him to so confidently say that, he's being very dismissive and doesn't want to deal with it. He needs to come and talk to us. He should go into the neighbourhoods and get an understanding of what we're dealing with daily."</w:t>
      </w:r>
    </w:p>
    <w:p>
      <w:pPr>
        <w:spacing w:before="200" w:line="260" w:lineRule="atLeast"/>
        <w:jc w:val="both"/>
        <w:rPr>
          <w:lang w:val="en-US" w:eastAsia="en-US" w:bidi="ar-SA"/>
        </w:rPr>
      </w:pPr>
      <w:r>
        <w:rPr>
          <w:rFonts w:ascii="arial" w:eastAsia="arial" w:hAnsi="arial" w:cs="arial"/>
          <w:color w:val="000000"/>
          <w:sz w:val="20"/>
          <w:lang w:val="en-US" w:eastAsia="en-US" w:bidi="ar-SA"/>
        </w:rPr>
        <w:t>Walton said he believes the protests will continue indefinitely - at least until there's a sustained effort to change social injustice.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video (of Floyd) jolted the entire world like no other," he said. </w:t>
      </w:r>
      <w:hyperlink r:id="rId126"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twitter.com/HerbZurkowsky1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"I see how people react when I'm walking ... how they look at me twice," former basketball player Dwight Walton says.;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BASKETBALL (91%); MURDER (90%); NEGATIVE PERSONAL NEWS (90%); RACISM &amp; XENOPHOBIA (90%); COLLEGE &amp; UNIVERSITY SPORTS (89%); RACE &amp; ETHNICITY (89%); COLLEGIATE SPORTS ORGANIZATIONS (78%); HATE SPEECH (78%); OLYMPICS (78%); SPORTS &amp; RECREATION EVENTS (78%); SPORTS AWARDS (78%); ARRESTS (76%); COACHES &amp; TRAINERS (73%); GEORGE FLOYD KILLING (73%); CRIME, LAW ENFORCEMENT &amp; CORRECTIONS (72%); EMOTIONS (72%); LAW ENFORCEMENT (72%); CRIMINAL OFFENSES (67%); TOURNAMENTS (50%); pounds,former,canadian,national,basketball,member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SPORTS (89%); COLLEGIATE SPORTS ORGANIZATIONS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ALBANY, NY, USA (73%); FLORIDA, USA (79%); MINNESOTA, USA (79%); NEW YORK, USA (79%); CANADA (93%); KOREA, REPUBLIC OF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Judge denies detainee a release despite virus spread in </w:t>
        </w:r>
      </w:hyperlink>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jail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charged with being part of a network that grew marijuana illegally and sold 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denied in his request for a release from the Bordeaux jail based on his fear of the spread of the coronavirus inside the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Superior Court Justice Guy Cournoyer made the decision on Friday, rejecting Johnny Samuel Videz-Rauda, 31, in his request to be released from the jail, officially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while he faces 14 charges related to the illegal production of marijuana and possession of a variety of drugs with the intention to sell them. He is also alleged to be part of five drug trafficking conspiracies uncovered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year-long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search warrant at his home turned up more than 300 grams of cannabis, 42 grams of hashish, 12 grams of cocaine, as well as ammunition and a loading clip for a 9 mm firearm.</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was arrested with seven other people in November 2018 and, he argued, he has waited long enough for his trial and has likely served the equivalent of any sentence he might end up with. He renounced his right to a bail hearing twice in 2019. But last week, defence lawyers Richard Tawil and Patrick Davis argued Videz-Rauda's situation had changed significantly because little was initially done to prevent the spread of COVID-19 inside the jail.</w:t>
      </w:r>
    </w:p>
    <w:p>
      <w:pPr>
        <w:spacing w:before="200" w:line="260" w:lineRule="atLeast"/>
        <w:jc w:val="both"/>
        <w:rPr>
          <w:lang w:val="en-US" w:eastAsia="en-US" w:bidi="ar-SA"/>
        </w:rPr>
      </w:pPr>
      <w:r>
        <w:rPr>
          <w:rFonts w:ascii="arial" w:eastAsia="arial" w:hAnsi="arial" w:cs="arial"/>
          <w:color w:val="000000"/>
          <w:sz w:val="20"/>
          <w:lang w:val="en-US" w:eastAsia="en-US" w:bidi="ar-SA"/>
        </w:rPr>
        <w:t>When Cournoyer heard arguments on April 29, Carmen Landry, director of services at the province's largest detention centre, testified and revealed that 14 inmates at the jail had tested positive for COVID-19. She also said the first inmate or detainee at the jail was only tested on April 24, after having been taken to a hospital to be treated for another matter.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Quebec government's most recent statistics posted online, 35 detainees or inmates inside the province's largest detention centre now have COVID-19. The government's website also reports that 112 of the men who are behind bars there have been tested.</w:t>
      </w:r>
    </w:p>
    <w:p>
      <w:pPr>
        <w:spacing w:before="200" w:line="260" w:lineRule="atLeast"/>
        <w:jc w:val="both"/>
        <w:rPr>
          <w:lang w:val="en-US" w:eastAsia="en-US" w:bidi="ar-SA"/>
        </w:rPr>
      </w:pPr>
      <w:r>
        <w:rPr>
          <w:rFonts w:ascii="arial" w:eastAsia="arial" w:hAnsi="arial" w:cs="arial"/>
          <w:color w:val="000000"/>
          <w:sz w:val="20"/>
          <w:lang w:val="en-US" w:eastAsia="en-US" w:bidi="ar-SA"/>
        </w:rPr>
        <w:t>"Even if we take it for granted that the COVID-19 pandemic constitutes a significant change of circumstances, Mr. Videz-Rauda has not succeeded in convincing the Court that his release is justified," Cournoyer wrote in his 14-page decision. "The obligation that is incumbent on the correctional authorities is to show a reasonable diligence by putting in place reasonable measures with the goal of avoiding the transmission and the propagation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Cournoyer was told that staff at the jail have established a quarantine sector, isolate new arrivals for a period of time and have put in place sanitary measures for staff, inmates and detainees.</w:t>
      </w:r>
    </w:p>
    <w:p>
      <w:pPr>
        <w:spacing w:before="200" w:line="260" w:lineRule="atLeast"/>
        <w:jc w:val="both"/>
        <w:rPr>
          <w:lang w:val="en-US" w:eastAsia="en-US" w:bidi="ar-SA"/>
        </w:rPr>
      </w:pPr>
      <w:r>
        <w:rPr>
          <w:rFonts w:ascii="arial" w:eastAsia="arial" w:hAnsi="arial" w:cs="arial"/>
          <w:color w:val="000000"/>
          <w:sz w:val="20"/>
          <w:lang w:val="en-US" w:eastAsia="en-US" w:bidi="ar-SA"/>
        </w:rPr>
        <w:t>Videz-Rauda's case returns to court in July.</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a dozen inmates at Bordeaux jail diagnosed with COVID-19( </w:t>
      </w:r>
      <w:hyperlink r:id="rId135" w:history="1">
        <w:r>
          <w:rPr>
            <w:rFonts w:ascii="arial" w:eastAsia="arial" w:hAnsi="arial" w:cs="arial"/>
            <w:i/>
            <w:color w:val="0077CC"/>
            <w:sz w:val="20"/>
            <w:u w:val="single"/>
            <w:shd w:val="clear" w:color="auto" w:fill="FFFFFF"/>
            <w:lang w:val="en-US" w:eastAsia="en-US" w:bidi="ar-SA"/>
          </w:rPr>
          <w:t>https://montrealgazette.com/news/more-than-a-dozen-inmates-at-bordeaux-jail-diagnosed-with-covid-19/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Prison union calls for action as COVID-19 spreads to Bordeaux jail( </w:t>
      </w:r>
      <w:hyperlink r:id="rId135" w:history="1">
        <w:r>
          <w:rPr>
            <w:rFonts w:ascii="arial" w:eastAsia="arial" w:hAnsi="arial" w:cs="arial"/>
            <w:i/>
            <w:color w:val="0077CC"/>
            <w:sz w:val="20"/>
            <w:u w:val="single"/>
            <w:shd w:val="clear" w:color="auto" w:fill="FFFFFF"/>
            <w:lang w:val="en-US" w:eastAsia="en-US" w:bidi="ar-SA"/>
          </w:rPr>
          <w:t>https://montrealgazette.com/news/more-than-a-dozen-inmates-at-bordeaux-jail-diagnosed-with-covid-19/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coverage of COVID-19(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8(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137" w:history="1">
        <w:r>
          <w:rPr>
            <w:rFonts w:ascii="arial" w:eastAsia="arial" w:hAnsi="arial" w:cs="arial"/>
            <w:b/>
            <w:i/>
            <w:color w:val="0077CC"/>
            <w:sz w:val="20"/>
            <w:u w:val="single"/>
            <w:shd w:val="clear" w:color="auto" w:fill="FFFFFF"/>
            <w:lang w:val="en-US" w:eastAsia="en-US" w:bidi="ar-SA"/>
          </w:rPr>
          <w:t>montreal</w:t>
        </w:r>
      </w:hyperlink>
      <w:hyperlink r:id="rId137"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38" w:history="1">
        <w:r>
          <w:rPr>
            <w:rFonts w:ascii="arial" w:eastAsia="arial" w:hAnsi="arial" w:cs="arial"/>
            <w:i/>
            <w:color w:val="0077CC"/>
            <w:sz w:val="20"/>
            <w:u w:val="single"/>
            <w:shd w:val="clear" w:color="auto" w:fill="FFFFFF"/>
            <w:lang w:val="en-US" w:eastAsia="en-US" w:bidi="ar-SA"/>
          </w:rPr>
          <w:t>http://view.ceros.com/postmedia-network/cv-</w:t>
        </w:r>
      </w:hyperlink>
      <w:hyperlink r:id="rId138" w:history="1">
        <w:r>
          <w:rPr>
            <w:rFonts w:ascii="arial" w:eastAsia="arial" w:hAnsi="arial" w:cs="arial"/>
            <w:b/>
            <w:i/>
            <w:color w:val="0077CC"/>
            <w:sz w:val="20"/>
            <w:u w:val="single"/>
            <w:shd w:val="clear" w:color="auto" w:fill="FFFFFF"/>
            <w:lang w:val="en-US" w:eastAsia="en-US" w:bidi="ar-SA"/>
          </w:rPr>
          <w:t>montreal</w:t>
        </w:r>
      </w:hyperlink>
      <w:hyperlink r:id="rId138"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39" w:history="1">
        <w:r>
          <w:rPr>
            <w:rFonts w:ascii="arial" w:eastAsia="arial" w:hAnsi="arial" w:cs="arial"/>
            <w:i/>
            <w:color w:val="0077CC"/>
            <w:sz w:val="20"/>
            <w:u w:val="single"/>
            <w:shd w:val="clear" w:color="auto" w:fill="FFFFFF"/>
            <w:lang w:val="en-US" w:eastAsia="en-US" w:bidi="ar-SA"/>
          </w:rPr>
          <w:t>https://pages.postmedia.com/</w:t>
        </w:r>
      </w:hyperlink>
      <w:hyperlink r:id="rId139" w:history="1">
        <w:r>
          <w:rPr>
            <w:rFonts w:ascii="arial" w:eastAsia="arial" w:hAnsi="arial" w:cs="arial"/>
            <w:b/>
            <w:i/>
            <w:color w:val="0077CC"/>
            <w:sz w:val="20"/>
            <w:u w:val="single"/>
            <w:shd w:val="clear" w:color="auto" w:fill="FFFFFF"/>
            <w:lang w:val="en-US" w:eastAsia="en-US" w:bidi="ar-SA"/>
          </w:rPr>
          <w:t>montreal</w:t>
        </w:r>
      </w:hyperlink>
      <w:hyperlink r:id="rId13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MARIJUANA (92%); INFECTIOUS DISEASE (90%); CANNABIS (90%); NEGATIVE PERSONAL NEWS (90%); JUDGES (90%); ILLEGAL DRUGS (90%); COVID-19 CORONAVIRUS (89%); CORRECTIONS (89%); PRISONERS (89%); CORRECTIONS WORKERS (89%); PRISONS (89%); PATENT COURTS (79%); ARRESTS (78%); PUBLIC HEALTH (78%); JAIL SENTENCING (78%); LAW COURTS &amp; TRIBUNALS (78%); CONTROLLED SUBSTANCES CRIME (78%); CONSPIRACY (78%); CRIME, LAW ENFORCEMENT &amp; CORRECTIONS (78%); DRUG TRAFFICKING (78%); VIRUSES (77%); DISEASE AGENTS &amp; VECTORS (77%); CORONAVIRUSES (77%); COMMUNICABLE DISEASE CONTROL (77%); INVESTIGATIONS (74%); LAWYERS (74%); BAIL (72%); ISOLATION &amp; QUARANTINE (72%); PANDEMICS (72%); COCAINE (70%); SEARCH WARRANTS (69%); charged,being,network,marijuana,illegally,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40" w:history="1">
        <w:r>
          <w:rPr>
            <w:rFonts w:ascii="arial" w:eastAsia="arial" w:hAnsi="arial" w:cs="arial"/>
            <w:i/>
            <w:color w:val="0077CC"/>
            <w:sz w:val="20"/>
            <w:u w:val="single"/>
            <w:shd w:val="clear" w:color="auto" w:fill="FFFFFF"/>
            <w:lang w:val="en-US" w:eastAsia="en-US" w:bidi="ar-SA"/>
          </w:rPr>
          <w:t>http://montrealgazette.com/news/judge-denies-detainee-a-release-despite-virus-spread-in-</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-jail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(92%); CANNABIS (90%);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Judge denies detainee a release despite virus spread in </w:t>
        </w:r>
      </w:hyperlink>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jail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charged with being part of a network that grew marijuana illegally and sold 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denied in his request for a release from the Bordeaux jail based on his fear of the spread of the coronavirus inside the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Superior Court Justice Guy Cournoyer made the decision on Friday, rejecting Johnny Samuel Videz-Rauda, 31, in his request to be released from the jail, officially called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while he faces 14 charges related to the illegal production of marijuana and possession of a variety of drugs with the intention to sell them. He is also alleged to be part of five drug trafficking conspiracies uncovered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year-long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search warrant at his home turned up more than 300 grams of cannabis, 42 grams of hashish, 12 grams of cocaine, as well as ammunition and a loading clip for a 9 mm firearm.</w:t>
      </w:r>
    </w:p>
    <w:p>
      <w:pPr>
        <w:spacing w:before="200" w:line="260" w:lineRule="atLeast"/>
        <w:jc w:val="both"/>
        <w:rPr>
          <w:lang w:val="en-US" w:eastAsia="en-US" w:bidi="ar-SA"/>
        </w:rPr>
      </w:pPr>
      <w:r>
        <w:rPr>
          <w:rFonts w:ascii="arial" w:eastAsia="arial" w:hAnsi="arial" w:cs="arial"/>
          <w:color w:val="000000"/>
          <w:sz w:val="20"/>
          <w:lang w:val="en-US" w:eastAsia="en-US" w:bidi="ar-SA"/>
        </w:rPr>
        <w:t>Videz-Rauda was arrested with seven other people in November 2018 and, he argued, he has waited long enough for his trial and has likely served the equivalent of any sentence he might end up with. He renounced his right to a bail hearing twice in 2019. But last week, defence lawyers Richard Tawil and Patrick Davis argued Videz-Rauda's situation had changed significantly because little was initially done to prevent the spread of COVID-19 inside the jail.</w:t>
      </w:r>
    </w:p>
    <w:p>
      <w:pPr>
        <w:spacing w:before="200" w:line="260" w:lineRule="atLeast"/>
        <w:jc w:val="both"/>
        <w:rPr>
          <w:lang w:val="en-US" w:eastAsia="en-US" w:bidi="ar-SA"/>
        </w:rPr>
      </w:pPr>
      <w:r>
        <w:rPr>
          <w:rFonts w:ascii="arial" w:eastAsia="arial" w:hAnsi="arial" w:cs="arial"/>
          <w:color w:val="000000"/>
          <w:sz w:val="20"/>
          <w:lang w:val="en-US" w:eastAsia="en-US" w:bidi="ar-SA"/>
        </w:rPr>
        <w:t>When Cournoyer heard arguments on April 29, Carmen Landry, director of services at the province's largest detention centre, testified and revealed that 14 inmates at the jail had tested positive for COVID-19. She also said the first inmate or detainee at the jail was only tested on April 24, after having been taken to a hospital to be treated for another matter.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Quebec government's most recent statistics posted online, 35 detainees or inmates inside the province's largest detention centre now have COVID-19. The government's website also reports that 112 of the men who are behind bars there have been tested.</w:t>
      </w:r>
    </w:p>
    <w:p>
      <w:pPr>
        <w:spacing w:before="200" w:line="260" w:lineRule="atLeast"/>
        <w:jc w:val="both"/>
        <w:rPr>
          <w:lang w:val="en-US" w:eastAsia="en-US" w:bidi="ar-SA"/>
        </w:rPr>
      </w:pPr>
      <w:r>
        <w:rPr>
          <w:rFonts w:ascii="arial" w:eastAsia="arial" w:hAnsi="arial" w:cs="arial"/>
          <w:color w:val="000000"/>
          <w:sz w:val="20"/>
          <w:lang w:val="en-US" w:eastAsia="en-US" w:bidi="ar-SA"/>
        </w:rPr>
        <w:t>"Even if we take it for granted that the COVID-19 pandemic constitutes a significant change of circumstances, Mr. Videz-Rauda has not succeeded in convincing the Court that his release is justified," Cournoyer wrote in his 14-page decision. "The obligation that is incumbent on the correctional authorities is to show a reasonable diligence by putting in place reasonable measures with the goal of avoiding the transmission and the propagation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Cournoyer was told that staff at the jail have established a quarantine sector, isolate new arrivals for a period of time and have put in place sanitary measures for staff, inmates and detainees.</w:t>
      </w:r>
    </w:p>
    <w:p>
      <w:pPr>
        <w:spacing w:before="200" w:line="260" w:lineRule="atLeast"/>
        <w:jc w:val="both"/>
        <w:rPr>
          <w:lang w:val="en-US" w:eastAsia="en-US" w:bidi="ar-SA"/>
        </w:rPr>
      </w:pPr>
      <w:r>
        <w:rPr>
          <w:rFonts w:ascii="arial" w:eastAsia="arial" w:hAnsi="arial" w:cs="arial"/>
          <w:color w:val="000000"/>
          <w:sz w:val="20"/>
          <w:lang w:val="en-US" w:eastAsia="en-US" w:bidi="ar-SA"/>
        </w:rPr>
        <w:t>Videz-Rauda's case returns to court in July.</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a dozen inmates at Bordeaux jail diagnosed with COVID-19( </w:t>
      </w:r>
      <w:hyperlink r:id="rId135" w:history="1">
        <w:r>
          <w:rPr>
            <w:rFonts w:ascii="arial" w:eastAsia="arial" w:hAnsi="arial" w:cs="arial"/>
            <w:i/>
            <w:color w:val="0077CC"/>
            <w:sz w:val="20"/>
            <w:u w:val="single"/>
            <w:shd w:val="clear" w:color="auto" w:fill="FFFFFF"/>
            <w:lang w:val="en-US" w:eastAsia="en-US" w:bidi="ar-SA"/>
          </w:rPr>
          <w:t>https://montrealgazette.com/news/more-than-a-dozen-inmates-at-bordeaux-jail-diagnosed-with-covid-19/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Prison union calls for action as COVID-19 spreads to Bordeaux jail( </w:t>
      </w:r>
      <w:hyperlink r:id="rId135" w:history="1">
        <w:r>
          <w:rPr>
            <w:rFonts w:ascii="arial" w:eastAsia="arial" w:hAnsi="arial" w:cs="arial"/>
            <w:i/>
            <w:color w:val="0077CC"/>
            <w:sz w:val="20"/>
            <w:u w:val="single"/>
            <w:shd w:val="clear" w:color="auto" w:fill="FFFFFF"/>
            <w:lang w:val="en-US" w:eastAsia="en-US" w:bidi="ar-SA"/>
          </w:rPr>
          <w:t>https://montrealgazette.com/news/more-than-a-dozen-inmates-at-bordeaux-jail-diagnosed-with-covid-19/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coverage of COVID-19(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8(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137" w:history="1">
        <w:r>
          <w:rPr>
            <w:rFonts w:ascii="arial" w:eastAsia="arial" w:hAnsi="arial" w:cs="arial"/>
            <w:b/>
            <w:i/>
            <w:color w:val="0077CC"/>
            <w:sz w:val="20"/>
            <w:u w:val="single"/>
            <w:shd w:val="clear" w:color="auto" w:fill="FFFFFF"/>
            <w:lang w:val="en-US" w:eastAsia="en-US" w:bidi="ar-SA"/>
          </w:rPr>
          <w:t>montreal</w:t>
        </w:r>
      </w:hyperlink>
      <w:hyperlink r:id="rId137"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3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38" w:history="1">
        <w:r>
          <w:rPr>
            <w:rFonts w:ascii="arial" w:eastAsia="arial" w:hAnsi="arial" w:cs="arial"/>
            <w:i/>
            <w:color w:val="0077CC"/>
            <w:sz w:val="20"/>
            <w:u w:val="single"/>
            <w:shd w:val="clear" w:color="auto" w:fill="FFFFFF"/>
            <w:lang w:val="en-US" w:eastAsia="en-US" w:bidi="ar-SA"/>
          </w:rPr>
          <w:t>http://view.ceros.com/postmedia-network/cv-</w:t>
        </w:r>
      </w:hyperlink>
      <w:hyperlink r:id="rId138" w:history="1">
        <w:r>
          <w:rPr>
            <w:rFonts w:ascii="arial" w:eastAsia="arial" w:hAnsi="arial" w:cs="arial"/>
            <w:b/>
            <w:i/>
            <w:color w:val="0077CC"/>
            <w:sz w:val="20"/>
            <w:u w:val="single"/>
            <w:shd w:val="clear" w:color="auto" w:fill="FFFFFF"/>
            <w:lang w:val="en-US" w:eastAsia="en-US" w:bidi="ar-SA"/>
          </w:rPr>
          <w:t>montreal</w:t>
        </w:r>
      </w:hyperlink>
      <w:hyperlink r:id="rId138"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39" w:history="1">
        <w:r>
          <w:rPr>
            <w:rFonts w:ascii="arial" w:eastAsia="arial" w:hAnsi="arial" w:cs="arial"/>
            <w:i/>
            <w:color w:val="0077CC"/>
            <w:sz w:val="20"/>
            <w:u w:val="single"/>
            <w:shd w:val="clear" w:color="auto" w:fill="FFFFFF"/>
            <w:lang w:val="en-US" w:eastAsia="en-US" w:bidi="ar-SA"/>
          </w:rPr>
          <w:t>https://pages.postmedia.com/</w:t>
        </w:r>
      </w:hyperlink>
      <w:hyperlink r:id="rId139" w:history="1">
        <w:r>
          <w:rPr>
            <w:rFonts w:ascii="arial" w:eastAsia="arial" w:hAnsi="arial" w:cs="arial"/>
            <w:b/>
            <w:i/>
            <w:color w:val="0077CC"/>
            <w:sz w:val="20"/>
            <w:u w:val="single"/>
            <w:shd w:val="clear" w:color="auto" w:fill="FFFFFF"/>
            <w:lang w:val="en-US" w:eastAsia="en-US" w:bidi="ar-SA"/>
          </w:rPr>
          <w:t>montreal</w:t>
        </w:r>
      </w:hyperlink>
      <w:hyperlink r:id="rId13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MARIJUANA (92%); INFECTIOUS DISEASE (90%); CANNABIS (90%); NEGATIVE PERSONAL NEWS (90%); JUDGES (90%); ILLEGAL DRUGS (90%); COVID-19 CORONAVIRUS (89%); CORRECTIONS (89%); PRISONERS (89%); CORRECTIONS WORKERS (89%); PRISONS (89%); PATENT COURTS (79%); ARRESTS (78%); PUBLIC HEALTH (78%); JAIL SENTENCING (78%); LAW COURTS &amp; TRIBUNALS (78%); CONTROLLED SUBSTANCES CRIME (78%); CONSPIRACY (78%); CRIME, LAW ENFORCEMENT &amp; CORRECTIONS (78%); DRUG TRAFFICKING (78%); VIRUSES (77%); DISEASE AGENTS &amp; VECTORS (77%); CORONAVIRUSES (77%); COMMUNICABLE DISEASE CONTROL (77%); INVESTIGATIONS (74%); LAWYERS (74%); BAIL (72%); ISOLATION &amp; QUARANTINE (72%); PANDEMICS (72%); COCAINE (70%); SEARCH WARRANTS (69%); charged,being,network,marijuana,illegally,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40" w:history="1">
        <w:r>
          <w:rPr>
            <w:rFonts w:ascii="arial" w:eastAsia="arial" w:hAnsi="arial" w:cs="arial"/>
            <w:i/>
            <w:color w:val="0077CC"/>
            <w:sz w:val="20"/>
            <w:u w:val="single"/>
            <w:shd w:val="clear" w:color="auto" w:fill="FFFFFF"/>
            <w:lang w:val="en-US" w:eastAsia="en-US" w:bidi="ar-SA"/>
          </w:rPr>
          <w:t>http://montrealgazette.com/news/judge-denies-detainee-a-release-despite-virus-spread-in-</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-jail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(92%); CANNABIS (90%);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'Shooting' incident a hoax, </w:t>
        </w:r>
      </w:hyperlink>
      <w:hyperlink r:id="rId1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noontime call to 911 Sunday about a shooting at Jean-Talon St. and Victoria Ave. turned out to be a hoax.</w:t>
      </w:r>
    </w:p>
    <w:p>
      <w:pPr>
        <w:spacing w:before="200" w:line="260" w:lineRule="atLeast"/>
        <w:jc w:val="both"/>
        <w:rPr>
          <w:lang w:val="en-US" w:eastAsia="en-US" w:bidi="ar-SA"/>
        </w:rPr>
      </w:pPr>
      <w:r>
        <w:rPr>
          <w:rFonts w:ascii="arial" w:eastAsia="arial" w:hAnsi="arial" w:cs="arial"/>
          <w:color w:val="000000"/>
          <w:sz w:val="20"/>
          <w:lang w:val="en-US" w:eastAsia="en-US" w:bidi="ar-SA"/>
        </w:rPr>
        <w:t>The caller said there was a large altercation involving many people and that a victim was wounded by a gunshot in a building at the intersection of the two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 victims and eventually declared the report a hoax.</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they were suspicious about activities in the building in question and will investigate it further. !@COPYRIGHT=© 2016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(88%); GUNSHOT WOUNDS (88%); LAW ENFORCEMENT (88%); WOUNDS &amp; INJURIES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,noontime,shooting,victoria,turned !@PERMALINK= </w:t>
      </w:r>
      <w:hyperlink r:id="rId155" w:history="1">
        <w:r>
          <w:rPr>
            <w:rFonts w:ascii="arial" w:eastAsia="arial" w:hAnsi="arial" w:cs="arial"/>
            <w:i/>
            <w:color w:val="0077CC"/>
            <w:sz w:val="20"/>
            <w:u w:val="single"/>
            <w:shd w:val="clear" w:color="auto" w:fill="FFFFFF"/>
            <w:lang w:val="en-US" w:eastAsia="en-US" w:bidi="ar-SA"/>
          </w:rPr>
          <w:t>http://montrealgazette.com/news/local-news/shooting-incident-a-hoax-</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w:t>
        </w:r>
      </w:hyperlink>
      <w:hyperlink r:id="rId155" w:history="1">
        <w:r>
          <w:rPr>
            <w:rFonts w:ascii="arial" w:eastAsia="arial" w:hAnsi="arial" w:cs="arial"/>
            <w:b/>
            <w:i/>
            <w:color w:val="0077CC"/>
            <w:sz w:val="20"/>
            <w:u w:val="single"/>
            <w:shd w:val="clear" w:color="auto" w:fill="FFFFFF"/>
            <w:lang w:val="en-US" w:eastAsia="en-US" w:bidi="ar-SA"/>
          </w:rPr>
          <w:t>police</w:t>
        </w:r>
      </w:hyperlink>
      <w:hyperlink r:id="rId155"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Body-camera pilot project shows they're not worth it, </w:t>
        </w:r>
      </w:hyperlink>
      <w:hyperlink r:id="rId1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equip its officers with body cameras any time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are moving toward the practice some studies suggest can reduce excessive force complaints against officers and increase guilty pleas from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studying the issue during a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chairman of the city's public security commission said Friday they have serious reservations about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78 officers with body cameras for a seven-month period ending in 2017. A study of the pilot project suggests use of the devices did not result in a decrease of officers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Pascal Lacquement, the project's director, said the cost of storing thousands of hours of data and equipping 3,000 officers with body cameras would be "astronomical."</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suggests buying the equipment, training the officers and implementing new software will cost $17.4 million over five years and another $24 million annually in administration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"weak sample size" of data to evaluate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officers in the study used force 19 times while equipped with the cameras, but only turned the devices on during 13 of those incidents. And in five of the recordings, the camera didn't capture any of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only 42 per cent of these incidents were captured on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reach such decisive conclusions with such weak data collected over just a few months?" said Abdelhaq Sari, a councillor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"You've mentioned high costs ... but what is the cost of not implementing it? Right now, there's a perception that there's widespread racial profiling, social profiling and impunity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more Tasers, cost is not a factor. ... What is the cost of not implementing this?" Sari said he doesn't believe there's rampant profiling in the department, but the perception it exists is equally problematic. People need to be able to trust justice is being done and body cameras are a step toward establishing that trust,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councillor mentioned a number of high-profile, officer-involved shootings of racial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that have shattered public confidence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who chairs the security commission, said the cameras rely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activate them at times where they might have to make life-and-death decisions. As a result, the cameras are often left off during use-offorce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project was conceived ... we only have access to fragments of these interactions," Norris said. "To really analyze an event between an officer and a citizen, we need more. The majority of what we do have is fragmented.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fragmented nature of the recordings and because of the high costs of deploying the technology, I think it would be premature at this stage to commit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thousands of officers filming their interactions with citizens also raises privacy issues.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pilot project, officers used cameras in the métro and while responding to 911 calls, but never during protests or crowd-control operations,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Dennis Barrette, a lawyer with the Ligue des droits et libertés, said he worried about a system where "the state films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facial recognition software and data sharing ... given the implications here, this warrants a wider public debate," he said. "We need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likely won't be such a consultation, according to Norris. While he wouldn't outright reject the idea of implementing body cameras, Norris said - if anything - the pilot project raised more questions than it 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share footage with other departments, Lacquement said that would only happen during a joint investigation. He added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store footage for 39 months before deleting it, unless a court case required the evidence for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asked if the advantages of having the device outweighed the costs, 33 per cent said yes.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A body camera is shown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vest during the launch of a pilot project in May 2016.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serious reservations about implementing the cameras across the force.;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RACIAL PROFILING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LAW ENFORCEMENT (78%); RESEARCH REPORTS (73%); GUILTY PLEAS (72%); CIVIL RIGHTS (67%); RACE &amp; ETHNICITY (67%); MINORITY GROUPS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,equip,officers,cameras,departments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High-ranking </w:t>
        </w:r>
      </w:hyperlink>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officer suspended over fraud, breach of trust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2017 Thursday 1:05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suspended a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accused of fraud and breach of trust.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suspension is effective immediately and will be in place until an investigation is complete, Chief Philippe Pichet said in a statement tweeted from the force's Twitter account Friday morning. Pichet didn't give the name of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earlier Friday, Pichet confirmed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into allegations involving issues with overtime hours and bonuses received by his right-hand man, Imad Sawaya,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those issues have already been verified and there were no anomalies. But someone tipped off a mixed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headed by the SÃ»retÃ© du QuÃ©bec and set up by Public Security Minister Martin Coiteux to investigate the force's internal affairs, to potential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Sawaya has not been arrested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collaborating with the SQ in the investigation,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about the raid,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that if laws are broken, there are consequences. But he reiterated that the accusations have not been proven and there's a process that must be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 not in charge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so we'll let the process go and we'll see what happens,"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commended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quickly making himself available to answer reporters' questions.</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day, Mr. Pichet showed his openness, and I trust not only the institution but the director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Yves Francoeur, declined to comment on the matter. Coiteux also declined to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raided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SQ's team raided the downtown headquarters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Thursday in connection with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SQ's deputy chief informed Pichet around 4 p.m. ET Thursday that search warrants would be executed at different buildings belonging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probe.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SQ's team arrived at SPVM headquarters around 6 p.m. Pichet said he was still at his office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They were looking for a specific file, he said. Pichet also said the investigation has no impact on the day-to-day service the force provides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"I know it's big, seeing the headquarters of the SPVM being searched, but ... [investigators] are doing their job, they're going to look at all the information and it's important to make sure we're [shedding] light on the file," he said.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to his knowledge, this is the first time the SPVM's headquarters have been searched.</w:t>
      </w:r>
    </w:p>
    <w:p>
      <w:pPr>
        <w:spacing w:before="200" w:line="260" w:lineRule="atLeast"/>
        <w:jc w:val="both"/>
        <w:rPr>
          <w:lang w:val="en-US" w:eastAsia="en-US" w:bidi="ar-SA"/>
        </w:rPr>
      </w:pPr>
      <w:r>
        <w:rPr>
          <w:rFonts w:ascii="arial" w:eastAsia="arial" w:hAnsi="arial" w:cs="arial"/>
          <w:color w:val="000000"/>
          <w:sz w:val="20"/>
          <w:lang w:val="en-US" w:eastAsia="en-US" w:bidi="ar-SA"/>
        </w:rPr>
        <w:t>Ongoing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spent the night meeting with other high-ranking officers and said he has to inform the people concerned before speaking further about the case. </w:t>
      </w:r>
    </w:p>
    <w:p>
      <w:pPr>
        <w:spacing w:before="200" w:line="260" w:lineRule="atLeast"/>
        <w:jc w:val="both"/>
        <w:rPr>
          <w:lang w:val="en-US" w:eastAsia="en-US" w:bidi="ar-SA"/>
        </w:rPr>
      </w:pPr>
      <w:r>
        <w:rPr>
          <w:rFonts w:ascii="arial" w:eastAsia="arial" w:hAnsi="arial" w:cs="arial"/>
          <w:color w:val="000000"/>
          <w:sz w:val="20"/>
          <w:lang w:val="en-US" w:eastAsia="en-US" w:bidi="ar-SA"/>
        </w:rPr>
        <w:t>The SQ team searched the third and seventh floors, where the operational planning division and human resources are located,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originally reported the raids targeted the building's fourth and ninth floors.</w:t>
      </w:r>
    </w:p>
    <w:p>
      <w:pPr>
        <w:spacing w:before="200" w:line="260" w:lineRule="atLeast"/>
        <w:jc w:val="both"/>
        <w:rPr>
          <w:lang w:val="en-US" w:eastAsia="en-US" w:bidi="ar-SA"/>
        </w:rPr>
      </w:pPr>
      <w:r>
        <w:rPr>
          <w:rFonts w:ascii="arial" w:eastAsia="arial" w:hAnsi="arial" w:cs="arial"/>
          <w:color w:val="000000"/>
          <w:sz w:val="20"/>
          <w:lang w:val="en-US" w:eastAsia="en-US" w:bidi="ar-SA"/>
        </w:rPr>
        <w:t>The fourth floor is where internal affairs was located until last winter. Meanwhile, the ninth floor is for the top brass.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also conducted searches at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 municipal building,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archives. No private homes were searched,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come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attempt to improve transparency in the wake of scandals involving its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'It's the principle'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â€‹Guy Ryan said the investigation may not be about the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might be about a few hundred dollars, but it's the principle," he said, adding that his rank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would send a message to other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if the investigation would jeopardize Pichet's standing as chief, Ryan said "it doesn't help." He also said  these are things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doesn't want to have to handle.</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INTERNAL INVESTIGATIONS (78%); ARRESTS (78%); SEARCH WARRANTS (78%); INTERNET SOCIAL NETWORKING (72%); OVERTIME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newspaper La Presse wants court to stop </w:t>
        </w:r>
      </w:hyperlink>
      <w:hyperlink r:id="rId1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investigation of reporter; La Presse argues warrants issued to allow access to Patrick Lagacé s private conversations and telephone records were unjustified and unconstitutional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2016 Tuesday 6:24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LEBLANC</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La Presse argues warrants issued to allow access to Patrick Lagacé s private conversations and telephone records were unjustified and unconstitutional</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newspaper is asking a court to quash 24 warrants that allowed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spy on one of its reporters, arguing the judicial orders were issued as part of an unprecedented crackdown on leaks rather than any legitimate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is arguing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requested the warrants, and the judicial officers who approved them, went further than any other law-enforcement authorities in Canadian history to find a journalist's confidential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involves journalist and columnist Patrick Lagacé, who was the subject of several warrants this year that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his phone records going back to 2015, to track his movements using the GPS on his iPhone and to listen in on his phone conversations.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Globe editorial: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 Presse: Warrants not warranted (</w:t>
      </w:r>
      <w:hyperlink r:id="rId178" w:history="1">
        <w:r>
          <w:rPr>
            <w:rFonts w:ascii="arial" w:eastAsia="arial" w:hAnsi="arial" w:cs="arial"/>
            <w:i/>
            <w:color w:val="0077CC"/>
            <w:sz w:val="20"/>
            <w:u w:val="single"/>
            <w:shd w:val="clear" w:color="auto" w:fill="FFFFFF"/>
            <w:lang w:val="en-US" w:eastAsia="en-US" w:bidi="ar-SA"/>
          </w:rPr>
          <w:t>http://www.theglobeandmail.com/opinion/editorials/</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-and-la-presse-warrants-not-warranted/article33009790/</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Opinion: The role of media in our democracy deserves special protection (</w:t>
      </w:r>
      <w:hyperlink r:id="rId179" w:history="1">
        <w:r>
          <w:rPr>
            <w:rFonts w:ascii="arial" w:eastAsia="arial" w:hAnsi="arial" w:cs="arial"/>
            <w:i/>
            <w:color w:val="0077CC"/>
            <w:sz w:val="20"/>
            <w:u w:val="single"/>
            <w:shd w:val="clear" w:color="auto" w:fill="FFFFFF"/>
            <w:lang w:val="en-US" w:eastAsia="en-US" w:bidi="ar-SA"/>
          </w:rPr>
          <w:t>http://www.theglobeandmail.com/opinion/the-role-of-media-in-our-democracy-deserves-special-protection/article32712593/</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matter,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deliberately created a complete registry of telephone communications by a reporter who was not under investigation, giving itself the means to identify all of the confidential sources that he contacted over a period of many months," La Presse said in its request for judicial review, which was tabled in Quebec Superior Court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from an analysis of the documents that these investigative techniques were not justified, nor useful to obtain progress on the real investigation under way," the document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Media organizations including The Globe and Mail have gone to court to obtain the release of the warrants in this case, which began as an investigation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Information from the documents is covered by a publication ban until at least Jan.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internal affairs launched an investigation in late 2015 into allegations that officer Fayçal Djelidi, a 16-year veteran of the force, falsified information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Mr. Djelidi was charged last July with perjury, obstructing justice and breach of trust, as well as soliciting and obtaining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discovered Mr. Djelidi had phone communications with Mr. Lagacé in 2015 and early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investigators cited the fact that there had been a number of leaks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early January of this year in their application to obtain the first warrant to sift through Mr. Lagacé's phone records, which they got on Jan. 19.</w:t>
      </w:r>
    </w:p>
    <w:p>
      <w:pPr>
        <w:spacing w:before="200" w:line="260" w:lineRule="atLeast"/>
        <w:jc w:val="both"/>
        <w:rPr>
          <w:lang w:val="en-US" w:eastAsia="en-US" w:bidi="ar-SA"/>
        </w:rPr>
      </w:pPr>
      <w:r>
        <w:rPr>
          <w:rFonts w:ascii="arial" w:eastAsia="arial" w:hAnsi="arial" w:cs="arial"/>
          <w:color w:val="000000"/>
          <w:sz w:val="20"/>
          <w:lang w:val="en-US" w:eastAsia="en-US" w:bidi="ar-SA"/>
        </w:rPr>
        <w:t>However, La Presse says in its court filing, the biggest stories emanating from leaks were on television network TVA. "None of these stories were written by Patrick Lagacé," La Presse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media company argues that, for this reason, there was no legal rationale to support the warrants, especially because the contacts between Mr. Lagacé and Mr. Djelidi were not criminal in nature.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the knowledge of the applicants,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civil servant has ever been found guilty of breach of trust for transmitting information to members of the media," La Presse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La Presse, it was not necessary to go through Mr. Lagacé's phone records except as an attempt to stop leaks of embarrassing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court filing, La Presse asks the Superior Court to find that the warrants violated Mr. Lagacé's constitutional rights and to order the destruction of all of the records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seized.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controversy erupted over the warrants in the fall,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his force acted legally to get the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granted by Josée De Carufel, a justice of the peace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was nominated in 2012 after working as a criminal prosecutor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recognizes freedom of the press," Chief Pichet said. "But on the other hand, there were criminal allegations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we have a job to do."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80" w:history="1">
        <w:r>
          <w:rPr>
            <w:rFonts w:ascii="arial" w:eastAsia="arial" w:hAnsi="arial" w:cs="arial"/>
            <w:i/>
            <w:color w:val="0077CC"/>
            <w:sz w:val="20"/>
            <w:u w:val="single"/>
            <w:shd w:val="clear" w:color="auto" w:fill="FFFFFF"/>
            <w:lang w:val="en-US" w:eastAsia="en-US" w:bidi="ar-SA"/>
          </w:rPr>
          <w:t>http://www.theglobeandmail.com/news/politics/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-newspaper-la-presse-wants-court-to-stop-</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-investigation-of-reporter/article33396088/</w:t>
        </w:r>
      </w:hyperlink>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(91%); JOURNALISM (90%); CRIMINAL INVESTIGATIONS (90%); WRITERS (90%); LAW ENFORCEMENT (90%); NEGATIVE PERSONAL NEWS (90%); INVESTIGATIONS (90%); ESPIONAGE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DEMOCRACIES (78%); JUDICIAL REVIEW (78%); LITIGATION (78%); PATENT COURTS (78%); TRENDS &amp; EVENTS (78%); INTERNAL INVESTIGATIONS (77%); OBSTRUCTION OF JUSTICE (77%); LAW COURTS &amp; TRIBUNALS (73%); PERJURY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(75%); PUBLISHING (73%); MEDIA &amp; TELECOMMUNICATIONS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arrest dozens in raids sparked by fentanyl overdoses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division arrested 24 people on Wednesday and seized a quantity of drugs and cash in a series of raids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triggered by a wave of fentanyl overdoses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carried out with the assistance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Granby, Longueuil and Quebec City, are part of an investigation christened "Asterios" and will see those suspects taken into custody appear via video conference later on Wednesday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raids are a continuation of an operation that saw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 warrants last November against members of the Minotaures West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motorcycle gang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The gang was suspected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being involved in a network distributing heroin and cocaine, and the raids netted investigators quantities of cocaine, cannabis, heroin and methamphetamine as well as firearms and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launched after a wave of overdose deaths linked to fentanyl were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summer of 2017. At the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trace the path the drug took in the case of each overdose and target those individuals and networks responsible for its sale and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Thus far, more than 40 raids have been carried out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concerning this investigation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NEGATIVE PERSONAL NEWS (90%); ARRESTS (89%); DRUG OVERDOSES (89%); ORGANIZED CRIME (88%); INVESTIGATIONS (87%); CITY LIFE (74%); HEROIN (74%); METHAMPHETAMINE (74%); TRENDS &amp; EVENTS (74%); ARREST WARRANTS (74%); COCAINE (74%); DRUG TRAFFICKING (69%); CANNABIS (69%); DEATH &amp; DYING (68%); GANGS (65%); officers,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,organized,crime,division !@PERMALINK= </w:t>
      </w:r>
      <w:hyperlink r:id="rId188" w:history="1">
        <w:r>
          <w:rPr>
            <w:rFonts w:ascii="arial" w:eastAsia="arial" w:hAnsi="arial" w:cs="arial"/>
            <w:i/>
            <w:color w:val="0077CC"/>
            <w:sz w:val="20"/>
            <w:u w:val="single"/>
            <w:shd w:val="clear" w:color="auto" w:fill="FFFFFF"/>
            <w:lang w:val="en-US" w:eastAsia="en-US" w:bidi="ar-SA"/>
          </w:rPr>
          <w:t>https://montrealgazette.com/news/local-news/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-arrest-dozens-in-raids-sparked-by-fentanyl-overdoses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arrest dozens in raids sparked by fentanyl overdoses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division arrested 24 people on Wednesday and seized a quantity of drugs and cash in a series of raids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triggered by a wave of fentanyl overdoses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carried out with the assistance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Granby, Longueuil and Quebec City, are part of an investigation christened "Asterios" and will see those suspects taken into custody appear via video conference later on Wednesday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raids are a continuation of an operation that saw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 warrants last November against members of the Minotaures West MontrÃ©al motorcycle gang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The gang was suspected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being involved in a network distributing heroin and cocaine, and the raids netted investigators quantities of cocaine, cannabis, heroin and methamphetamine as well as firearms and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launched after a wave of overdose deaths linked to fentanyl were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summer of 2017. At the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trace the path the drug took in the case of each overdose and target those individuals and networks responsible for its sale and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Thus far, more than 40 raids have been carried out as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concerning this investigation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(92%); CRIME, LAW ENFORCEMENT &amp; CORRECTIONS (92%); DRUG OVERDOSES (92%); INVESTIGATIONS (90%); NARCOTICS (90%); NEGATIVE PERSONAL NEWS (90%); ORGANIZED CRIME (90%); COCAINE (78%); HEROIN (78%); METHAMPHETAMINE (78%); TRENDS &amp; EVENTS (78%); ARREST WARRANTS (78%); CITY LIFE (78%); DRUG TRAFFICKING (73%); CANNABIS (73%); DEATH &amp; DYING (72%); GANGS (69%); officers,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,organized,crime,division !@PERMALINK= </w:t>
      </w:r>
      <w:hyperlink r:id="rId188" w:history="1">
        <w:r>
          <w:rPr>
            <w:rFonts w:ascii="arial" w:eastAsia="arial" w:hAnsi="arial" w:cs="arial"/>
            <w:i/>
            <w:color w:val="0077CC"/>
            <w:sz w:val="20"/>
            <w:u w:val="single"/>
            <w:shd w:val="clear" w:color="auto" w:fill="FFFFFF"/>
            <w:lang w:val="en-US" w:eastAsia="en-US" w:bidi="ar-SA"/>
          </w:rPr>
          <w:t>https://montrealgazette.com/news/local-news/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-arrest-dozens-in-raids-sparked-by-fentanyl-overdoses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(90%); HEROIN (78%); CANNABIS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prepared to handle consequences of releasing fake info, witness tells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found himself having to explain what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have done if fake information they created, and hoped would be published, ever actually became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Det.-Lt. Normand Borduas was in his fourth day before the Chamberland Commission( </w:t>
      </w:r>
      <w:hyperlink r:id="rId203" w:history="1">
        <w:r>
          <w:rPr>
            <w:rFonts w:ascii="arial" w:eastAsia="arial" w:hAnsi="arial" w:cs="arial"/>
            <w:i/>
            <w:color w:val="0077CC"/>
            <w:sz w:val="20"/>
            <w:u w:val="single"/>
            <w:shd w:val="clear" w:color="auto" w:fill="FFFFFF"/>
            <w:lang w:val="en-US" w:eastAsia="en-US" w:bidi="ar-SA"/>
          </w:rPr>
          <w:t>http://montrealgazette.com/tag/</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when he was asked a series of questions concerning a plan the internal affairs division put in place in an effort to determine how sensitive information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was being leaked to a reporter, or reporters with the La Presse, a French-language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involved circulating false information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who were suspected of being the leaks. Spreading the false information was called a "provocation technique"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plan in place in case the information was ever actually published.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ready to deny the information and would thereby be discrediting any journalist who reported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things that are possible," Borduas said while answering a series of questions from Christian Leblanc, a lawyer who is representing several media at the commission,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Borduas said that because the fake information was never reported, Leblanc was asking questions about hypothetical situations that would have been dealt with "piece by piece." But he did confirm that internal affairs investigators, including himself, expected the information to be published.</w:t>
      </w:r>
    </w:p>
    <w:p>
      <w:pPr>
        <w:spacing w:before="200" w:line="260" w:lineRule="atLeast"/>
        <w:jc w:val="both"/>
        <w:rPr>
          <w:lang w:val="en-US" w:eastAsia="en-US" w:bidi="ar-SA"/>
        </w:rPr>
      </w:pPr>
      <w:r>
        <w:rPr>
          <w:rFonts w:ascii="arial" w:eastAsia="arial" w:hAnsi="arial" w:cs="arial"/>
          <w:color w:val="000000"/>
          <w:sz w:val="20"/>
          <w:lang w:val="en-US" w:eastAsia="en-US" w:bidi="ar-SA"/>
        </w:rPr>
        <w:t>"Did you consider the consequences?" Leblanc asked.</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how it could have consequences," Borduas said, adding leaking such information could come from a case that is already closed. "Or the investigation (referred to) would itself be fictional."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the technique is mentioned in a document filed to the commission earlier this week. The internal affairs division was given a document with an outlined plan to find out who was leaking the sensitive information to La Presse about the Eclipse Squad, a unit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received information that Det.-Sgt. Fayçal Djelidi, 40, was allegedly placing heroin in the pockets of drug dealers and users as a method to get information out of them. Also, according to an affidavit presented to the commission, Djelidi controlled a series of informants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there were "major anomalies" in his reports from those sources. An investigation dubbed Project Esquade was launched and while it was underway internal affairs investigators noticed that someone was feeding sensitive information related to the Eclipse Squad to a reporter or reporters. This included details on how a briefcase containing sensitive documents belonging to Commander Patrice Vilceus, the leader of Eclipse, was stolen from his car while he attended a Christmas party (Vilceus was suspended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Vilceus was suspended after he received information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full coverage of Chamberland Commission( </w:t>
      </w:r>
      <w:hyperlink r:id="rId203" w:history="1">
        <w:r>
          <w:rPr>
            <w:rFonts w:ascii="arial" w:eastAsia="arial" w:hAnsi="arial" w:cs="arial"/>
            <w:i/>
            <w:color w:val="0077CC"/>
            <w:sz w:val="20"/>
            <w:u w:val="single"/>
            <w:shd w:val="clear" w:color="auto" w:fill="FFFFFF"/>
            <w:lang w:val="en-US" w:eastAsia="en-US" w:bidi="ar-SA"/>
          </w:rPr>
          <w:t>http://montrealgazette.com/tag/</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affairs investigated cop after details of crash leaked, witness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inquiry( </w:t>
      </w:r>
      <w:hyperlink r:id="rId204"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204" w:history="1">
        <w:r>
          <w:rPr>
            <w:rFonts w:ascii="arial" w:eastAsia="arial" w:hAnsi="arial" w:cs="arial"/>
            <w:b/>
            <w:i/>
            <w:color w:val="0077CC"/>
            <w:sz w:val="20"/>
            <w:u w:val="single"/>
            <w:shd w:val="clear" w:color="auto" w:fill="FFFFFF"/>
            <w:lang w:val="en-US" w:eastAsia="en-US" w:bidi="ar-SA"/>
          </w:rPr>
          <w:t>police</w:t>
        </w:r>
      </w:hyperlink>
      <w:hyperlink r:id="rId204"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Borduas told the commission earlier this week that the leaks about Eclipse to the media touched off a second investigation dubbed Project Espion, the French word for spy. Borduas told the commission that the choice of the name was a coincidence even though he ultimately obtained warrants to have access La Presse reporter Patrick Lagacé's phone calls and text messages. The investigation in Djelidi revealed he had called Lagacé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titled Investigation Plan, describes how the internal affairs division also wanted to know how La Presse received information on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worked under Vilceus had filed a complaint alleging he obstructed justice by trying to prevent two brothers from being charged with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they suspected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knew Djelidi was the source of the leak and that Djelidi, in turn, was transmitting the information to Lagacé.</w:t>
      </w:r>
    </w:p>
    <w:p>
      <w:pPr>
        <w:spacing w:before="200" w:line="260" w:lineRule="atLeast"/>
        <w:jc w:val="both"/>
        <w:rPr>
          <w:lang w:val="en-US" w:eastAsia="en-US" w:bidi="ar-SA"/>
        </w:rPr>
      </w:pPr>
      <w:r>
        <w:rPr>
          <w:rFonts w:ascii="arial" w:eastAsia="arial" w:hAnsi="arial" w:cs="arial"/>
          <w:color w:val="000000"/>
          <w:sz w:val="20"/>
          <w:lang w:val="en-US" w:eastAsia="en-US" w:bidi="ar-SA"/>
        </w:rPr>
        <w:t>Djelidi was arrested, in July last year, and currently facing charges of perjury, obstructing justice, breach of trust and obtaining sexual services from a person. His preliminary inquiry is scheduled to begin in June.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LAW ENFORCEMENT (78%); CONTROLLED SUBSTANCES CRIME (78%); JOURNALISM (77%); WRITERS (77%); CHRISTMAS (72%); GANGS (61%); DRUG TRAFFICKING (60%); HEROIN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,internal,affairs,investigator,found !@PERMALINK= </w:t>
      </w:r>
      <w:hyperlink r:id="rId205" w:history="1">
        <w:r>
          <w:rPr>
            <w:rFonts w:ascii="arial" w:eastAsia="arial" w:hAnsi="arial" w:cs="arial"/>
            <w:i/>
            <w:color w:val="0077CC"/>
            <w:sz w:val="20"/>
            <w:u w:val="single"/>
            <w:shd w:val="clear" w:color="auto" w:fill="FFFFFF"/>
            <w:lang w:val="en-US" w:eastAsia="en-US" w:bidi="ar-SA"/>
          </w:rPr>
          <w:t>http://montrealgazette.com/news/local-news/</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w:t>
        </w:r>
      </w:hyperlink>
      <w:hyperlink r:id="rId205" w:history="1">
        <w:r>
          <w:rPr>
            <w:rFonts w:ascii="arial" w:eastAsia="arial" w:hAnsi="arial" w:cs="arial"/>
            <w:b/>
            <w:i/>
            <w:color w:val="0077CC"/>
            <w:sz w:val="20"/>
            <w:u w:val="single"/>
            <w:shd w:val="clear" w:color="auto" w:fill="FFFFFF"/>
            <w:lang w:val="en-US" w:eastAsia="en-US" w:bidi="ar-SA"/>
          </w:rPr>
          <w:t>police</w:t>
        </w:r>
      </w:hyperlink>
      <w:hyperlink r:id="rId205" w:history="1">
        <w:r>
          <w:rPr>
            <w:rFonts w:ascii="arial" w:eastAsia="arial" w:hAnsi="arial" w:cs="arial"/>
            <w:i/>
            <w:color w:val="0077CC"/>
            <w:sz w:val="20"/>
            <w:u w:val="single"/>
            <w:shd w:val="clear" w:color="auto" w:fill="FFFFFF"/>
            <w:lang w:val="en-US" w:eastAsia="en-US" w:bidi="ar-SA"/>
          </w:rPr>
          <w:t>-prepared-to-handle-consequences-of-releasing-fake-info-witness-tells-inquiry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prepared to handle consequences of releasing fake info, witness tells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found himself having to explain what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have done if fake information they created, and hoped would be published, ever actually became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Det.-Lt. Normand Borduas was in his fourth day before the Chamberland Commission( </w:t>
      </w:r>
      <w:hyperlink r:id="rId203" w:history="1">
        <w:r>
          <w:rPr>
            <w:rFonts w:ascii="arial" w:eastAsia="arial" w:hAnsi="arial" w:cs="arial"/>
            <w:i/>
            <w:color w:val="0077CC"/>
            <w:sz w:val="20"/>
            <w:u w:val="single"/>
            <w:shd w:val="clear" w:color="auto" w:fill="FFFFFF"/>
            <w:lang w:val="en-US" w:eastAsia="en-US" w:bidi="ar-SA"/>
          </w:rPr>
          <w:t>http://montrealgazette.com/tag/</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when he was asked a series of questions concerning a plan the internal affairs division put in place in an effort to determine how sensitive information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was being leaked to a reporter, or reporters with the La Presse, a French-language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involved circulating false information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who were suspected of being the leaks. Spreading the false information was called a "provocation technique"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plan in place in case the information was ever actually published.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ready to deny the information and would thereby be discrediting any journalist who reported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things that are possible," Borduas said while answering a series of questions from Christian Leblanc, a lawyer who is representing several media at the commission,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Borduas said that because the fake information was never reported, Leblanc was asking questions about hypothetical situations that would have been dealt with "piece by piece." But he did confirm that internal affairs investigators, including himself, expected the information to be published.</w:t>
      </w:r>
    </w:p>
    <w:p>
      <w:pPr>
        <w:spacing w:before="200" w:line="260" w:lineRule="atLeast"/>
        <w:jc w:val="both"/>
        <w:rPr>
          <w:lang w:val="en-US" w:eastAsia="en-US" w:bidi="ar-SA"/>
        </w:rPr>
      </w:pPr>
      <w:r>
        <w:rPr>
          <w:rFonts w:ascii="arial" w:eastAsia="arial" w:hAnsi="arial" w:cs="arial"/>
          <w:color w:val="000000"/>
          <w:sz w:val="20"/>
          <w:lang w:val="en-US" w:eastAsia="en-US" w:bidi="ar-SA"/>
        </w:rPr>
        <w:t>"Did you consider the consequences?" Leblanc asked.</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how it could have consequences," Borduas said, adding leaking such information could come from a case that is already closed. "Or the investigation (referred to) would itself be fictional."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the technique is mentioned in a document filed to the commission earlier this week. The internal affairs division was given a document with an outlined plan to find out who was leaking the sensitive information to La Presse about the Eclipse Squad, a unit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received information that Det.-Sgt. Fayçal Djelidi, 40, was allegedly placing heroin in the pockets of drug dealers and users as a method to get information from them. Also, according to an affidavit presented to the commission, Djelidi controlled a series of informants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there were "major anomalies" in his reports from those sources. An investigation dubbed Project Esquade was launched and while it was underway internal affairs investigators noticed that someone was feeding sensitive information related to the Eclipse Squad to a reporter or reporters. This included details on how a briefcase containing sensitive documents belonging to Commander Patrice Vilceus, the leader of Eclipse, was stolen from his car while he attended a Christmas party (Vilceus was suspended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Vilceus was suspended after Pichet received information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full coverage of Chamberland Commission( </w:t>
      </w:r>
      <w:hyperlink r:id="rId203" w:history="1">
        <w:r>
          <w:rPr>
            <w:rFonts w:ascii="arial" w:eastAsia="arial" w:hAnsi="arial" w:cs="arial"/>
            <w:i/>
            <w:color w:val="0077CC"/>
            <w:sz w:val="20"/>
            <w:u w:val="single"/>
            <w:shd w:val="clear" w:color="auto" w:fill="FFFFFF"/>
            <w:lang w:val="en-US" w:eastAsia="en-US" w:bidi="ar-SA"/>
          </w:rPr>
          <w:t>http://montrealgazette.com/tag/</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affairs investigated cop after details of crash leaked, witness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inquiry( </w:t>
      </w:r>
      <w:hyperlink r:id="rId204"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204" w:history="1">
        <w:r>
          <w:rPr>
            <w:rFonts w:ascii="arial" w:eastAsia="arial" w:hAnsi="arial" w:cs="arial"/>
            <w:b/>
            <w:i/>
            <w:color w:val="0077CC"/>
            <w:sz w:val="20"/>
            <w:u w:val="single"/>
            <w:shd w:val="clear" w:color="auto" w:fill="FFFFFF"/>
            <w:lang w:val="en-US" w:eastAsia="en-US" w:bidi="ar-SA"/>
          </w:rPr>
          <w:t>police</w:t>
        </w:r>
      </w:hyperlink>
      <w:hyperlink r:id="rId204"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Borduas told the commission this week that the leaks about Eclipse to the media touched off a second investigation dubbed Project Espion, the French word for spy. Borduas told the commission that the choice of the name was a coincidence even though he ultimately obtained warrants to have access to La Presse reporter Patrick Lagacé's phone calls and text messages. The investigation of Djelidi revealed he had called Lagacé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filed to the commission this week, titled Investigation Plan, describes how the internal affairs division also wanted to know how La Presse received information on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worked under Vilceus had filed a complaint alleging he obstructed justice by trying to prevent two brothers from being charged with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they suspected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knew Djelidi was the source of the leak and that Djelidi, in turn, was transmitting the information to Lagacé.</w:t>
      </w:r>
    </w:p>
    <w:p>
      <w:pPr>
        <w:spacing w:before="200" w:line="260" w:lineRule="atLeast"/>
        <w:jc w:val="both"/>
        <w:rPr>
          <w:lang w:val="en-US" w:eastAsia="en-US" w:bidi="ar-SA"/>
        </w:rPr>
      </w:pPr>
      <w:r>
        <w:rPr>
          <w:rFonts w:ascii="arial" w:eastAsia="arial" w:hAnsi="arial" w:cs="arial"/>
          <w:color w:val="000000"/>
          <w:sz w:val="20"/>
          <w:lang w:val="en-US" w:eastAsia="en-US" w:bidi="ar-SA"/>
        </w:rPr>
        <w:t>Djelidi was arrested in July last year, and currently faces charges of perjury, obstructing justice, breach of trust and obtaining sexual services from a person. His preliminary inquiry is scheduled to begin in June.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LAW ENFORCEMENT (78%); CONTROLLED SUBSTANCES CRIME (78%); JOURNALISM (77%); WRITERS (77%); CHRISTMAS (72%); GANGS (61%); DRUG TRAFFICKING (60%); HEROIN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,internal,affairs,investigator,found !@PERMALINK= </w:t>
      </w:r>
      <w:hyperlink r:id="rId205" w:history="1">
        <w:r>
          <w:rPr>
            <w:rFonts w:ascii="arial" w:eastAsia="arial" w:hAnsi="arial" w:cs="arial"/>
            <w:i/>
            <w:color w:val="0077CC"/>
            <w:sz w:val="20"/>
            <w:u w:val="single"/>
            <w:shd w:val="clear" w:color="auto" w:fill="FFFFFF"/>
            <w:lang w:val="en-US" w:eastAsia="en-US" w:bidi="ar-SA"/>
          </w:rPr>
          <w:t>http://montrealgazette.com/news/local-news/</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w:t>
        </w:r>
      </w:hyperlink>
      <w:hyperlink r:id="rId205" w:history="1">
        <w:r>
          <w:rPr>
            <w:rFonts w:ascii="arial" w:eastAsia="arial" w:hAnsi="arial" w:cs="arial"/>
            <w:b/>
            <w:i/>
            <w:color w:val="0077CC"/>
            <w:sz w:val="20"/>
            <w:u w:val="single"/>
            <w:shd w:val="clear" w:color="auto" w:fill="FFFFFF"/>
            <w:lang w:val="en-US" w:eastAsia="en-US" w:bidi="ar-SA"/>
          </w:rPr>
          <w:t>police</w:t>
        </w:r>
      </w:hyperlink>
      <w:hyperlink r:id="rId205" w:history="1">
        <w:r>
          <w:rPr>
            <w:rFonts w:ascii="arial" w:eastAsia="arial" w:hAnsi="arial" w:cs="arial"/>
            <w:i/>
            <w:color w:val="0077CC"/>
            <w:sz w:val="20"/>
            <w:u w:val="single"/>
            <w:shd w:val="clear" w:color="auto" w:fill="FFFFFF"/>
            <w:lang w:val="en-US" w:eastAsia="en-US" w:bidi="ar-SA"/>
          </w:rPr>
          <w:t>-prepared-to-handle-consequences-of-releasing-fake-info-witness-tells-inquiry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prepared to handle consequences of releasing fake info, witness tells inquiry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found himself having to explain what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have done if fake information they created, and hoped would be published, ever actually became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Det.-Lt. Normand Borduas was in his fourth day before the Chamberland Commission( </w:t>
      </w:r>
      <w:hyperlink r:id="rId203" w:history="1">
        <w:r>
          <w:rPr>
            <w:rFonts w:ascii="arial" w:eastAsia="arial" w:hAnsi="arial" w:cs="arial"/>
            <w:i/>
            <w:color w:val="0077CC"/>
            <w:sz w:val="20"/>
            <w:u w:val="single"/>
            <w:shd w:val="clear" w:color="auto" w:fill="FFFFFF"/>
            <w:lang w:val="en-US" w:eastAsia="en-US" w:bidi="ar-SA"/>
          </w:rPr>
          <w:t>http://montrealgazette.com/tag/</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Thursday when he was asked a series of questions concerning a plan the internal affairs division put in place in an effort to determine how sensitive information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was being leaked to a reporter, or reporters, with La Presse and TVA.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involved circulating false information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who were suspected of being the leaks. Spreading the false information was called a "provocation technique"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plan in place in case the information was ever actually published.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ready to deny the information and would thereby be discrediting any journalist who reported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things that are possible," Borduas said while answering a series of questions from Christian Leblanc, a lawyer who is representing several media at the commission,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Borduas said that because the fake information was never reported, Leblanc was asking questions about hypothetical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"Did you consider the consequences?" Leblanc asked.</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how it could have consequences," Borduas said, adding leaking such information could come from a case that is already closed. "Or the investigation (referred to) would itself be fictional."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the technique is mentioned in a document filed to the commission this week. The internal affairs division wanted to find out who was leaking sensitive information to the media about the Eclipse Squad, a unit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received information that Det.-Sgt. Fayçal Djelidi, 40, was allegedly placing heroin in the pockets of drug dealers and users as a method to get information from them. Also, according to an affidavit presented to the commission, Djelidi controlled a series of informants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there were "major anomalies" in his reports from those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dubbed Project Esquade was launched and while it was underway internal affairs investigators noticed that someone was feeding sensitive information related to the Eclipse Squad to a reporter or reporters. This included details on how a briefcase containing sensitive documents belonging to Commander Patrice Vilceus, the leader of Eclipse, was stolen from his car while he attended a Christmas party (Vilceus was suspended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Vilceus was suspended after Pichet received information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full coverage of Chamberland Commission( </w:t>
      </w:r>
      <w:hyperlink r:id="rId203" w:history="1">
        <w:r>
          <w:rPr>
            <w:rFonts w:ascii="arial" w:eastAsia="arial" w:hAnsi="arial" w:cs="arial"/>
            <w:i/>
            <w:color w:val="0077CC"/>
            <w:sz w:val="20"/>
            <w:u w:val="single"/>
            <w:shd w:val="clear" w:color="auto" w:fill="FFFFFF"/>
            <w:lang w:val="en-US" w:eastAsia="en-US" w:bidi="ar-SA"/>
          </w:rPr>
          <w:t>http://montrealgazette.com/tag/</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affairs investigated cop after details of crash leaked, witness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inquiry( </w:t>
      </w:r>
      <w:hyperlink r:id="rId204"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204" w:history="1">
        <w:r>
          <w:rPr>
            <w:rFonts w:ascii="arial" w:eastAsia="arial" w:hAnsi="arial" w:cs="arial"/>
            <w:b/>
            <w:i/>
            <w:color w:val="0077CC"/>
            <w:sz w:val="20"/>
            <w:u w:val="single"/>
            <w:shd w:val="clear" w:color="auto" w:fill="FFFFFF"/>
            <w:lang w:val="en-US" w:eastAsia="en-US" w:bidi="ar-SA"/>
          </w:rPr>
          <w:t>police</w:t>
        </w:r>
      </w:hyperlink>
      <w:hyperlink r:id="rId204"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Borduas told the commission this week that the leaks about Eclipse to the media touched off a second investigation dubbed Project Espion, the French word for spy. Borduas said the choice of the name was a coincidence, even though he ultimately obtained warrants to have access to La Presse reporter Patrick Lagacé's phone calls and text messages. While investigating Djelidi, investigators learned he had called Lagacé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titled Investigation Plan, describes how the internal affairs division also wanted to know how La Presse received information on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worked under Vilceus had filed a complaint alleging he obstructed justice by trying to prevent two brothers from being charged with crimes. The Investigation Plan was prepared by Det.-Sgt. Iad Hanna, another internal affairs investigator. On Thursday, Hanna began his testimony before the commission but was only left with enough time to describe how he joined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they suspected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knew Djelidi was the source of the leak and that Djelidi, in turn, was transmitting the information to Lagacé.</w:t>
      </w:r>
    </w:p>
    <w:p>
      <w:pPr>
        <w:spacing w:before="200" w:line="260" w:lineRule="atLeast"/>
        <w:jc w:val="both"/>
        <w:rPr>
          <w:lang w:val="en-US" w:eastAsia="en-US" w:bidi="ar-SA"/>
        </w:rPr>
      </w:pPr>
      <w:r>
        <w:rPr>
          <w:rFonts w:ascii="arial" w:eastAsia="arial" w:hAnsi="arial" w:cs="arial"/>
          <w:color w:val="000000"/>
          <w:sz w:val="20"/>
          <w:lang w:val="en-US" w:eastAsia="en-US" w:bidi="ar-SA"/>
        </w:rPr>
        <w:t>Djelidi was arrested in July last year, and currently faces charges of perjury, obstructing justice, breach of trust and obtaining sexual services from a person. His preliminary inquiry is scheduled to begin in June.</w:t>
      </w:r>
    </w:p>
    <w:p>
      <w:pPr>
        <w:spacing w:before="200" w:line="260" w:lineRule="atLeast"/>
        <w:jc w:val="both"/>
        <w:rPr>
          <w:lang w:val="en-US" w:eastAsia="en-US" w:bidi="ar-SA"/>
        </w:rPr>
      </w:pPr>
      <w:r>
        <w:rPr>
          <w:rFonts w:ascii="arial" w:eastAsia="arial" w:hAnsi="arial" w:cs="arial"/>
          <w:color w:val="000000"/>
          <w:sz w:val="20"/>
          <w:lang w:val="en-US" w:eastAsia="en-US" w:bidi="ar-SA"/>
        </w:rPr>
        <w:t>Hanna is scheduled to resume his testimony on Friday.</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LAW ENFORCEMENT (78%); WITNESSES (78%); CONTROLLED SUBSTANCES CRIME (78%); JOURNALISM (77%); ESPIONAGE (75%); WRITERS (72%); CHRISTMAS (72%); GANGS (62%); DRUG TRAFFICKING (61%); HEROIN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,internal,affairs,investigator,found !@PERMALINK= </w:t>
      </w:r>
      <w:hyperlink r:id="rId205" w:history="1">
        <w:r>
          <w:rPr>
            <w:rFonts w:ascii="arial" w:eastAsia="arial" w:hAnsi="arial" w:cs="arial"/>
            <w:i/>
            <w:color w:val="0077CC"/>
            <w:sz w:val="20"/>
            <w:u w:val="single"/>
            <w:shd w:val="clear" w:color="auto" w:fill="FFFFFF"/>
            <w:lang w:val="en-US" w:eastAsia="en-US" w:bidi="ar-SA"/>
          </w:rPr>
          <w:t>http://montrealgazette.com/news/local-news/</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w:t>
        </w:r>
      </w:hyperlink>
      <w:hyperlink r:id="rId205" w:history="1">
        <w:r>
          <w:rPr>
            <w:rFonts w:ascii="arial" w:eastAsia="arial" w:hAnsi="arial" w:cs="arial"/>
            <w:b/>
            <w:i/>
            <w:color w:val="0077CC"/>
            <w:sz w:val="20"/>
            <w:u w:val="single"/>
            <w:shd w:val="clear" w:color="auto" w:fill="FFFFFF"/>
            <w:lang w:val="en-US" w:eastAsia="en-US" w:bidi="ar-SA"/>
          </w:rPr>
          <w:t>police</w:t>
        </w:r>
      </w:hyperlink>
      <w:hyperlink r:id="rId205" w:history="1">
        <w:r>
          <w:rPr>
            <w:rFonts w:ascii="arial" w:eastAsia="arial" w:hAnsi="arial" w:cs="arial"/>
            <w:i/>
            <w:color w:val="0077CC"/>
            <w:sz w:val="20"/>
            <w:u w:val="single"/>
            <w:shd w:val="clear" w:color="auto" w:fill="FFFFFF"/>
            <w:lang w:val="en-US" w:eastAsia="en-US" w:bidi="ar-SA"/>
          </w:rPr>
          <w:t>-prepared-to-handle-consequences-of-releasing-fake-info-witness-tells-inquiry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 xml:space="preserve">Bill 21 protest planned for Sunday outside Legault's </w:t>
        </w:r>
      </w:hyperlink>
      <w:hyperlink r:id="rId2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6" w:history="1">
        <w:r>
          <w:rPr>
            <w:rFonts w:ascii="arial" w:eastAsia="arial" w:hAnsi="arial" w:cs="arial"/>
            <w:b/>
            <w:bCs/>
            <w:i/>
            <w:color w:val="0077CC"/>
            <w:kern w:val="32"/>
            <w:sz w:val="28"/>
            <w:szCs w:val="32"/>
            <w:u w:val="single"/>
            <w:shd w:val="clear" w:color="auto" w:fill="FFFFFF"/>
            <w:lang w:val="en-US" w:eastAsia="en-US" w:bidi="ar-SA"/>
          </w:rPr>
          <w:t xml:space="preser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marking the first anniversary of Bill 21( </w:t>
      </w:r>
      <w:hyperlink r:id="rId227"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is planned for this Sunday outside Premier François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prohibits some public-sector workers, including teachers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A sit-in organized by groups opposing Quebec's secularism law is scheduled to begin at 11 a.m. at 2001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"In these difficult times, we need to move away from divisive policies and stand together in the face of the challenges ahead," Ehab Lotayef, coordinator of the Non à la Loi 21 coalition, said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time for leaders to unify us, rather than divide us. As we witness our whole society courageously confronting systemic racism( </w:t>
      </w:r>
      <w:hyperlink r:id="rId228"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we cannot accept laws that legalize and enforce discrimination," Lotayef said.</w:t>
      </w:r>
    </w:p>
    <w:p>
      <w:pPr>
        <w:spacing w:before="200" w:line="260" w:lineRule="atLeast"/>
        <w:jc w:val="both"/>
        <w:rPr>
          <w:lang w:val="en-US" w:eastAsia="en-US" w:bidi="ar-SA"/>
        </w:rPr>
      </w:pPr>
      <w:r>
        <w:rPr>
          <w:rFonts w:ascii="arial" w:eastAsia="arial" w:hAnsi="arial" w:cs="arial"/>
          <w:color w:val="000000"/>
          <w:sz w:val="20"/>
          <w:lang w:val="en-US" w:eastAsia="en-US" w:bidi="ar-SA"/>
        </w:rPr>
        <w:t>"Women from minorities, Black women, Aboriginal women and Muslim women have suffered enough," said Hanadi Saad, president of Justice Femme. "Law 21 only exacerbated racism toward religious minorities and especially women wearing a hijab."</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For many Quebecers, Bill 21 changes everything( </w:t>
      </w:r>
      <w:hyperlink r:id="rId230" w:history="1">
        <w:r>
          <w:rPr>
            <w:rFonts w:ascii="arial" w:eastAsia="arial" w:hAnsi="arial" w:cs="arial"/>
            <w:i/>
            <w:color w:val="0077CC"/>
            <w:sz w:val="20"/>
            <w:u w:val="single"/>
            <w:shd w:val="clear" w:color="auto" w:fill="FFFFFF"/>
            <w:lang w:val="en-US" w:eastAsia="en-US" w:bidi="ar-SA"/>
          </w:rPr>
          <w:t>https://montrealgazette.com/opinion/columnists/fariha-naqvi-mohamed-for-many-quebecers-bill-21-changes-everything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won't hear bid to suspend Quebec's secularism law( </w:t>
      </w:r>
      <w:hyperlink r:id="rId231" w:history="1">
        <w:r>
          <w:rPr>
            <w:rFonts w:ascii="arial" w:eastAsia="arial" w:hAnsi="arial" w:cs="arial"/>
            <w:i/>
            <w:color w:val="0077CC"/>
            <w:sz w:val="20"/>
            <w:u w:val="single"/>
            <w:shd w:val="clear" w:color="auto" w:fill="FFFFFF"/>
            <w:lang w:val="en-US" w:eastAsia="en-US" w:bidi="ar-SA"/>
          </w:rPr>
          <w:t>https://montrealgazette.com/pmn/news-pmn/canada-news-pmn/top-court-wont-hear-bid-to-suspend-quebecs-secularism-law/wcm/5004703c-181d-49b4-9f21-349b79988b5f/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MINORITY GROUPS (90%); PROTESTS &amp; DEMONSTRATIONS (90%); RACE &amp; ETHNICITY (90%); RACISM &amp; XENOPHOBIA (90%); RELIGION (90%); THIS DAY IN HISTORY (90%); CHURCH &amp; STATE (89%); WOMEN (78%); EDUCATIONAL INSTITUTION EMPLOYEES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DISCRIMINATION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MUSLIMS &amp; ISLAM (71%); INDIGENOUS PEOPLES (68%); LAW COURTS &amp; TRIBUNALS (65%); SUPREME COURTS (65%); WRITERS (50%); protest,marking,first,anniversary,planned,outside !@PERMALINK= </w:t>
      </w:r>
      <w:hyperlink r:id="rId232" w:history="1">
        <w:r>
          <w:rPr>
            <w:rFonts w:ascii="arial" w:eastAsia="arial" w:hAnsi="arial" w:cs="arial"/>
            <w:i/>
            <w:color w:val="0077CC"/>
            <w:sz w:val="20"/>
            <w:u w:val="single"/>
            <w:shd w:val="clear" w:color="auto" w:fill="FFFFFF"/>
            <w:lang w:val="en-US" w:eastAsia="en-US" w:bidi="ar-SA"/>
          </w:rPr>
          <w:t>http://montrealgazette.com/news/local-news/bill-21-protest-planned-for-sunday-outside-legaults-</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 xml:space="preserve">Bill 21 protest planned for Sunday outside Legault's </w:t>
        </w:r>
      </w:hyperlink>
      <w:hyperlink r:id="rId2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marking the one-year anniversary of Bill 21( </w:t>
      </w:r>
      <w:hyperlink r:id="rId227"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is planned for this Sunday outside Premier FranÃ§ois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prohibits some public-sector workers, including teachers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A sit-in organized by groups opposing Quebec's secularism law is scheduled to begin at 11 a.m. at 2001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"In these difficult times, we need to move away from divisive policies and stand together in the face of the challenges ahead," Ehab Lotayef, coordinator of the Non Ã  la Loi 21 coalition, said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time for leaders to unify us, rather than divide us. As we witness our whole society courageously confronting systemic racism( </w:t>
      </w:r>
      <w:hyperlink r:id="rId228"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we cannot accept laws that legalize and enforce discrimination," Lotayef said.</w:t>
      </w:r>
    </w:p>
    <w:p>
      <w:pPr>
        <w:spacing w:before="200" w:line="260" w:lineRule="atLeast"/>
        <w:jc w:val="both"/>
        <w:rPr>
          <w:lang w:val="en-US" w:eastAsia="en-US" w:bidi="ar-SA"/>
        </w:rPr>
      </w:pPr>
      <w:r>
        <w:rPr>
          <w:rFonts w:ascii="arial" w:eastAsia="arial" w:hAnsi="arial" w:cs="arial"/>
          <w:color w:val="000000"/>
          <w:sz w:val="20"/>
          <w:lang w:val="en-US" w:eastAsia="en-US" w:bidi="ar-SA"/>
        </w:rPr>
        <w:t>"Women from minorities, Black women, Aboriginal women and Muslim women have suffered enough," said Hanadi Saad, president of Justice Femme. "Law 21 only exacerbated racism toward religious minorities and especially women wearing a hijab."</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For many Quebecers, Bill 21 changes everything( </w:t>
      </w:r>
      <w:hyperlink r:id="rId230" w:history="1">
        <w:r>
          <w:rPr>
            <w:rFonts w:ascii="arial" w:eastAsia="arial" w:hAnsi="arial" w:cs="arial"/>
            <w:i/>
            <w:color w:val="0077CC"/>
            <w:sz w:val="20"/>
            <w:u w:val="single"/>
            <w:shd w:val="clear" w:color="auto" w:fill="FFFFFF"/>
            <w:lang w:val="en-US" w:eastAsia="en-US" w:bidi="ar-SA"/>
          </w:rPr>
          <w:t>https://montrealgazette.com/opinion/columnists/fariha-naqvi-mohamed-for-many-quebecers-bill-21-changes-everything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won't hear bid to suspend Quebec's secularism law( </w:t>
      </w:r>
      <w:hyperlink r:id="rId231" w:history="1">
        <w:r>
          <w:rPr>
            <w:rFonts w:ascii="arial" w:eastAsia="arial" w:hAnsi="arial" w:cs="arial"/>
            <w:i/>
            <w:color w:val="0077CC"/>
            <w:sz w:val="20"/>
            <w:u w:val="single"/>
            <w:shd w:val="clear" w:color="auto" w:fill="FFFFFF"/>
            <w:lang w:val="en-US" w:eastAsia="en-US" w:bidi="ar-SA"/>
          </w:rPr>
          <w:t>https://montrealgazette.com/pmn/news-pmn/canada-news-pmn/top-court-wont-hear-bid-to-suspend-quebecs-secularism-law/wcm/5004703c-181d-49b4-9f21-349b79988b5f/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MINORITY GROUPS (90%); PROTESTS &amp; DEMONSTRATIONS (90%); RACE &amp; ETHNICITY (90%); RACISM &amp; XENOPHOBIA (90%); RELIGION (90%); WOMEN (78%); EDUCATIONAL INSTITUTION EMPLOYEES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DISCRIMINATION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MUSLIMS &amp; ISLAM (71%); INDIGENOUS PEOPLES (68%); LAW COURTS &amp; TRIBUNALS (65%); SUPREME COURTS (65%); WRITERS (50%); protest,marking,anniversary,planned,outside,premier !@PERMALINK= </w:t>
      </w:r>
      <w:hyperlink r:id="rId232" w:history="1">
        <w:r>
          <w:rPr>
            <w:rFonts w:ascii="arial" w:eastAsia="arial" w:hAnsi="arial" w:cs="arial"/>
            <w:i/>
            <w:color w:val="0077CC"/>
            <w:sz w:val="20"/>
            <w:u w:val="single"/>
            <w:shd w:val="clear" w:color="auto" w:fill="FFFFFF"/>
            <w:lang w:val="en-US" w:eastAsia="en-US" w:bidi="ar-SA"/>
          </w:rPr>
          <w:t>http://montrealgazette.com/news/local-news/bill-21-protest-planned-for-sunday-outside-legaults-</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Bill 21 protest planned for Sunday outside Legault's </w:t>
        </w:r>
      </w:hyperlink>
      <w:hyperlink r:id="rId2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marking the first anniversary of Bill 21( </w:t>
      </w:r>
      <w:hyperlink r:id="rId227"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is planned for this Sunday outside Premier FranÃ§ois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prohibits some public-sector workers, including teachers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A sit-in organized by groups opposing Quebec's secularism law is scheduled to begin at 11 a.m. at 2001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"In these difficult times, we need to move away from divisive policies and stand together in the face of the challenges ahead," Ehab Lotayef, coordinator of the Non Ã  la Loi 21 coalition, said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time for leaders to unify us, rather than divide us. As we witness our whole society courageously confronting systemic racism( </w:t>
      </w:r>
      <w:hyperlink r:id="rId228"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we cannot accept laws that legalize and enforce discrimination," Lotayef said.</w:t>
      </w:r>
    </w:p>
    <w:p>
      <w:pPr>
        <w:spacing w:before="200" w:line="260" w:lineRule="atLeast"/>
        <w:jc w:val="both"/>
        <w:rPr>
          <w:lang w:val="en-US" w:eastAsia="en-US" w:bidi="ar-SA"/>
        </w:rPr>
      </w:pPr>
      <w:r>
        <w:rPr>
          <w:rFonts w:ascii="arial" w:eastAsia="arial" w:hAnsi="arial" w:cs="arial"/>
          <w:color w:val="000000"/>
          <w:sz w:val="20"/>
          <w:lang w:val="en-US" w:eastAsia="en-US" w:bidi="ar-SA"/>
        </w:rPr>
        <w:t>"Women from minorities, Black women, Aboriginal women and Muslim women have suffered enough," said Hanadi Saad, president of Justice Femme. "Law 21 only exacerbated racism toward religious minorities and especially women wearing a hijab."</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For many Quebecers, Bill 21 changes everything( </w:t>
      </w:r>
      <w:hyperlink r:id="rId230" w:history="1">
        <w:r>
          <w:rPr>
            <w:rFonts w:ascii="arial" w:eastAsia="arial" w:hAnsi="arial" w:cs="arial"/>
            <w:i/>
            <w:color w:val="0077CC"/>
            <w:sz w:val="20"/>
            <w:u w:val="single"/>
            <w:shd w:val="clear" w:color="auto" w:fill="FFFFFF"/>
            <w:lang w:val="en-US" w:eastAsia="en-US" w:bidi="ar-SA"/>
          </w:rPr>
          <w:t>https://montrealgazette.com/opinion/columnists/fariha-naqvi-mohamed-for-many-quebecers-bill-21-changes-everything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won't hear bid to suspend Quebec's secularism law( </w:t>
      </w:r>
      <w:hyperlink r:id="rId231" w:history="1">
        <w:r>
          <w:rPr>
            <w:rFonts w:ascii="arial" w:eastAsia="arial" w:hAnsi="arial" w:cs="arial"/>
            <w:i/>
            <w:color w:val="0077CC"/>
            <w:sz w:val="20"/>
            <w:u w:val="single"/>
            <w:shd w:val="clear" w:color="auto" w:fill="FFFFFF"/>
            <w:lang w:val="en-US" w:eastAsia="en-US" w:bidi="ar-SA"/>
          </w:rPr>
          <w:t>https://montrealgazette.com/pmn/news-pmn/canada-news-pmn/top-court-wont-hear-bid-to-suspend-quebecs-secularism-law/wcm/5004703c-181d-49b4-9f21-349b79988b5f/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MINORITY GROUPS (90%); PROTESTS &amp; DEMONSTRATIONS (90%); RACE &amp; ETHNICITY (90%); RACISM &amp; XENOPHOBIA (90%); RELIGION (90%); THIS DAY IN HISTORY (90%); WOMEN (78%); EDUCATIONAL INSTITUTION EMPLOYEES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DISCRIMINATION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MUSLIMS &amp; ISLAM (71%); INDIGENOUS PEOPLES (68%); LAW COURTS &amp; TRIBUNALS (65%); SUPREME COURTS (65%); WRITERS (50%); protest,marking,first,anniversary,planned,outside !@PERMALINK= </w:t>
      </w:r>
      <w:hyperlink r:id="rId232" w:history="1">
        <w:r>
          <w:rPr>
            <w:rFonts w:ascii="arial" w:eastAsia="arial" w:hAnsi="arial" w:cs="arial"/>
            <w:i/>
            <w:color w:val="0077CC"/>
            <w:sz w:val="20"/>
            <w:u w:val="single"/>
            <w:shd w:val="clear" w:color="auto" w:fill="FFFFFF"/>
            <w:lang w:val="en-US" w:eastAsia="en-US" w:bidi="ar-SA"/>
          </w:rPr>
          <w:t>http://montrealgazette.com/news/local-news/bill-21-protest-planned-for-sunday-outside-legaults-</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 xml:space="preserve">Bill 21 protest planned for Sunday outside Legault's </w:t>
        </w:r>
      </w:hyperlink>
      <w:hyperlink r:id="rId2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3" w:history="1">
        <w:r>
          <w:rPr>
            <w:rFonts w:ascii="arial" w:eastAsia="arial" w:hAnsi="arial" w:cs="arial"/>
            <w:b/>
            <w:bCs/>
            <w:i/>
            <w:color w:val="0077CC"/>
            <w:kern w:val="32"/>
            <w:sz w:val="28"/>
            <w:szCs w:val="32"/>
            <w:u w:val="single"/>
            <w:shd w:val="clear" w:color="auto" w:fill="FFFFFF"/>
            <w:lang w:val="en-US" w:eastAsia="en-US" w:bidi="ar-SA"/>
          </w:rPr>
          <w:t xml:space="preser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marking the one-year anniversary of Bill 21( </w:t>
      </w:r>
      <w:hyperlink r:id="rId227"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is planned for this Sunday outside Premier François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prohibits some public-sector workers, including teachers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A sit-in organized by groups opposing Quebec's secularism law is scheduled to begin at 11 a.m. at 2001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"In these difficult times, we need to move away from divisive policies and stand together in the face of the challenges ahead," Ehab Lotayef, coordinator of the Non à la Loi 21 coalition, said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time for leaders to unify us, rather than divide us. As we witness our whole society courageously confronting systemic racism( </w:t>
      </w:r>
      <w:hyperlink r:id="rId228"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we cannot accept laws that legalize and enforce discrimination," Lotayef said.</w:t>
      </w:r>
    </w:p>
    <w:p>
      <w:pPr>
        <w:spacing w:before="200" w:line="260" w:lineRule="atLeast"/>
        <w:jc w:val="both"/>
        <w:rPr>
          <w:lang w:val="en-US" w:eastAsia="en-US" w:bidi="ar-SA"/>
        </w:rPr>
      </w:pPr>
      <w:r>
        <w:rPr>
          <w:rFonts w:ascii="arial" w:eastAsia="arial" w:hAnsi="arial" w:cs="arial"/>
          <w:color w:val="000000"/>
          <w:sz w:val="20"/>
          <w:lang w:val="en-US" w:eastAsia="en-US" w:bidi="ar-SA"/>
        </w:rPr>
        <w:t>"Women from minorities, Black women, Aboriginal women and Muslim women have suffered enough," said Hanadi Saad, president of Justice Femme. "Law 21 only exacerbated racism toward religious minorities and especially women wearing a hijab."</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For many Quebecers, Bill 21 changes everything( </w:t>
      </w:r>
      <w:hyperlink r:id="rId230" w:history="1">
        <w:r>
          <w:rPr>
            <w:rFonts w:ascii="arial" w:eastAsia="arial" w:hAnsi="arial" w:cs="arial"/>
            <w:i/>
            <w:color w:val="0077CC"/>
            <w:sz w:val="20"/>
            <w:u w:val="single"/>
            <w:shd w:val="clear" w:color="auto" w:fill="FFFFFF"/>
            <w:lang w:val="en-US" w:eastAsia="en-US" w:bidi="ar-SA"/>
          </w:rPr>
          <w:t>https://montrealgazette.com/opinion/columnists/fariha-naqvi-mohamed-for-many-quebecers-bill-21-changes-everything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won't hear bid to suspend Quebec's secularism law( </w:t>
      </w:r>
      <w:hyperlink r:id="rId231" w:history="1">
        <w:r>
          <w:rPr>
            <w:rFonts w:ascii="arial" w:eastAsia="arial" w:hAnsi="arial" w:cs="arial"/>
            <w:i/>
            <w:color w:val="0077CC"/>
            <w:sz w:val="20"/>
            <w:u w:val="single"/>
            <w:shd w:val="clear" w:color="auto" w:fill="FFFFFF"/>
            <w:lang w:val="en-US" w:eastAsia="en-US" w:bidi="ar-SA"/>
          </w:rPr>
          <w:t>https://montrealgazette.com/pmn/news-pmn/canada-news-pmn/top-court-wont-hear-bid-to-suspend-quebecs-secularism-law/wcm/5004703c-181d-49b4-9f21-349b79988b5f/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MINORITY GROUPS (90%); PROTESTS &amp; DEMONSTRATIONS (90%); RACE &amp; ETHNICITY (90%); RACISM &amp; XENOPHOBIA (90%); RELIGION (90%); CHURCH &amp; STATE (89%); WOMEN (78%); EDUCATIONAL INSTITUTION EMPLOYEES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DISCRIMINATION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MUSLIMS &amp; ISLAM (71%); INDIGENOUS PEOPLES (68%); LAW COURTS &amp; TRIBUNALS (65%); SUPREME COURTS (65%); WRITERS (50%); protest,marking,anniversary,planned,outside,premier !@PERMALINK= </w:t>
      </w:r>
      <w:hyperlink r:id="rId232" w:history="1">
        <w:r>
          <w:rPr>
            <w:rFonts w:ascii="arial" w:eastAsia="arial" w:hAnsi="arial" w:cs="arial"/>
            <w:i/>
            <w:color w:val="0077CC"/>
            <w:sz w:val="20"/>
            <w:u w:val="single"/>
            <w:shd w:val="clear" w:color="auto" w:fill="FFFFFF"/>
            <w:lang w:val="en-US" w:eastAsia="en-US" w:bidi="ar-SA"/>
          </w:rPr>
          <w:t>http://montrealgazette.com/news/local-news/bill-21-protest-planned-for-sunday-outside-legaults-</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want your help to find Frédérick Silva, from Quebec 'most wanted'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requesting the public's help in locating Frédérick Silva, a suspect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10th homicide of 2017 last May, and now also wanted in connection with an attempt to murder a man with close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Silva is considered armed and dangerous and is on the list of Quebec's most-wanted criminals.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investigators believe Silva, along with 10 other individuals, entered a restaurant in Lachenaie, just north of Laval, around 9 p.m. on Tuesday, Feb. 21. Silva is suspected of shooting an individual there several times, hitting him at least twice, then chasing the victim on foot before returning to his car, a red Range Rover, and fleeing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this photo in hopes of helping someone identify murder and attempted murder suspect Frédérick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identified five of the individuals believed to have accompanied Silva that night, and are still trying to identify another five. While the release does not name the victim, the shooting is an apparent reference to how Salvatore Scoppa, 47, was shot while at a restaurant in Lachenaie, which is part of Terrebonne. Scoppa is the brother of Andrea (Andrew) Scoppa, 53, the alleged leader of a Calabrian clan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Silva, 36, was already a suspect in a homicide( </w:t>
      </w:r>
      <w:hyperlink r:id="rId261" w:history="1">
        <w:r>
          <w:rPr>
            <w:rFonts w:ascii="arial" w:eastAsia="arial" w:hAnsi="arial" w:cs="arial"/>
            <w:i/>
            <w:color w:val="0077CC"/>
            <w:sz w:val="20"/>
            <w:u w:val="single"/>
            <w:shd w:val="clear" w:color="auto" w:fill="FFFFFF"/>
            <w:lang w:val="en-US" w:eastAsia="en-US" w:bidi="ar-SA"/>
          </w:rPr>
          <w:t>http://montrealgazette.com/news/local-news/</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-seek-suspects-after-shooting-at-amazones-strip-club-in-n-d-g</w:t>
        </w:r>
      </w:hyperlink>
      <w:r>
        <w:rPr>
          <w:rFonts w:ascii="arial" w:eastAsia="arial" w:hAnsi="arial" w:cs="arial"/>
          <w:color w:val="000000"/>
          <w:sz w:val="20"/>
          <w:lang w:val="en-US" w:eastAsia="en-US" w:bidi="ar-SA"/>
        </w:rPr>
        <w:t xml:space="preserve"> ) that occurred on May 24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outside the Cabaret Les Amazones, a strip club on St-Jacques St. in the borough of Côte-des-Neiges-Notre-Dame-de-Grâce.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who sees Silva should call 911 immediately, and anyone who knows the location of this individual should contact investigators directly at 514-280-2053. Contact can also be made anonymously via Info-Crime at 514-393-1133 or infocrimemontreal.ca( </w:t>
      </w:r>
      <w:hyperlink r:id="rId262"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see or know the location of this man, Frédérick Silva, please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suspects after strip-club shooting( </w:t>
      </w:r>
      <w:hyperlink r:id="rId261" w:history="1">
        <w:r>
          <w:rPr>
            <w:rFonts w:ascii="arial" w:eastAsia="arial" w:hAnsi="arial" w:cs="arial"/>
            <w:i/>
            <w:color w:val="0077CC"/>
            <w:sz w:val="20"/>
            <w:u w:val="single"/>
            <w:shd w:val="clear" w:color="auto" w:fill="FFFFFF"/>
            <w:lang w:val="en-US" w:eastAsia="en-US" w:bidi="ar-SA"/>
          </w:rPr>
          <w:t>http://montrealgazette.com/news/local-news/</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-seek-suspects-after-shooting-at-amazones-strip-club-in-n-d-g</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HOMICIDE (90%); ORGANIZED CRIME (90%); SHOOTINGS (90%); INVESTIGATIONS (90%); CRIMINAL INVESTIGATIONS (78%); 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,requesting,locating !@PERMALINK= </w:t>
      </w:r>
      <w:hyperlink r:id="rId263" w:history="1">
        <w:r>
          <w:rPr>
            <w:rFonts w:ascii="arial" w:eastAsia="arial" w:hAnsi="arial" w:cs="arial"/>
            <w:i/>
            <w:color w:val="0077CC"/>
            <w:sz w:val="20"/>
            <w:u w:val="single"/>
            <w:shd w:val="clear" w:color="auto" w:fill="FFFFFF"/>
            <w:lang w:val="en-US" w:eastAsia="en-US" w:bidi="ar-SA"/>
          </w:rPr>
          <w:t>http://montrealgazette.com/news/local-news/</w:t>
        </w:r>
      </w:hyperlink>
      <w:hyperlink r:id="rId263" w:history="1">
        <w:r>
          <w:rPr>
            <w:rFonts w:ascii="arial" w:eastAsia="arial" w:hAnsi="arial" w:cs="arial"/>
            <w:b/>
            <w:i/>
            <w:color w:val="0077CC"/>
            <w:sz w:val="20"/>
            <w:u w:val="single"/>
            <w:shd w:val="clear" w:color="auto" w:fill="FFFFFF"/>
            <w:lang w:val="en-US" w:eastAsia="en-US" w:bidi="ar-SA"/>
          </w:rPr>
          <w:t>police</w:t>
        </w:r>
      </w:hyperlink>
      <w:hyperlink r:id="rId263" w:history="1">
        <w:r>
          <w:rPr>
            <w:rFonts w:ascii="arial" w:eastAsia="arial" w:hAnsi="arial" w:cs="arial"/>
            <w:i/>
            <w:color w:val="0077CC"/>
            <w:sz w:val="20"/>
            <w:u w:val="single"/>
            <w:shd w:val="clear" w:color="auto" w:fill="FFFFFF"/>
            <w:lang w:val="en-US" w:eastAsia="en-US" w:bidi="ar-SA"/>
          </w:rPr>
          <w:t>-want-your-help-to-find-frederick-silva-from-quebec-most-wanted-list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(75%); STRIP CLUBS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0" w:history="1">
        <w:r>
          <w:rPr>
            <w:rFonts w:ascii="arial" w:eastAsia="arial" w:hAnsi="arial" w:cs="arial"/>
            <w:b/>
            <w:bCs/>
            <w:i/>
            <w:color w:val="0077CC"/>
            <w:kern w:val="32"/>
            <w:sz w:val="28"/>
            <w:szCs w:val="32"/>
            <w:u w:val="single"/>
            <w:shd w:val="clear" w:color="auto" w:fill="FFFFFF"/>
            <w:lang w:val="en-US" w:eastAsia="en-US" w:bidi="ar-SA"/>
          </w:rPr>
          <w:t xml:space="preserve"> want your help to find Frédérick Silva, from Quebec 'most wanted'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requesting the public's help in locating Frédérick Silva, a suspect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10th homicide of 2017 last May, and now also wanted in connected with an attempt to murder a man with close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Silva is considered armed and dangerous and is on the list of Quebec's most-wanted criminals.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investigators believe Silva, along with 10 other individuals, entered a restaurant in Lachenaie, just north of Laval, around 9 p.m. on Tuesday, Feb. 21. Silva is suspected of shooting an individual there several times, hitting him at least twice, then chasing the victim on foot before returning to his car, a red Range Rover, and fleeing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this photo in hopes of helping someone identify murder and attempted murder suspect Frédérick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identified five of the individuals believed to have accompanied Silva that night, and are still trying to identify another five. While the release does not name the victim, the shooting is an apparent reference to how Salvatore Scoppa, 47, was shot while at a restaurant in Lachenaie, which is part of Terrebonne. Scoppa is the brother of Andrea (Andrew) Scoppa, 53, the alleged leader of a Calabrian clan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Silva, 36, was already a suspect in a homicide( </w:t>
      </w:r>
      <w:hyperlink r:id="rId261" w:history="1">
        <w:r>
          <w:rPr>
            <w:rFonts w:ascii="arial" w:eastAsia="arial" w:hAnsi="arial" w:cs="arial"/>
            <w:i/>
            <w:color w:val="0077CC"/>
            <w:sz w:val="20"/>
            <w:u w:val="single"/>
            <w:shd w:val="clear" w:color="auto" w:fill="FFFFFF"/>
            <w:lang w:val="en-US" w:eastAsia="en-US" w:bidi="ar-SA"/>
          </w:rPr>
          <w:t>http://montrealgazette.com/news/local-news/</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-seek-suspects-after-shooting-at-amazones-strip-club-in-n-d-g</w:t>
        </w:r>
      </w:hyperlink>
      <w:r>
        <w:rPr>
          <w:rFonts w:ascii="arial" w:eastAsia="arial" w:hAnsi="arial" w:cs="arial"/>
          <w:color w:val="000000"/>
          <w:sz w:val="20"/>
          <w:lang w:val="en-US" w:eastAsia="en-US" w:bidi="ar-SA"/>
        </w:rPr>
        <w:t xml:space="preserve"> ) that occurred on May 24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outside the Cabaret Les Amazones, a strip club on St-Jacques St. in the borough of Côte-des-Neiges-Notre-Dame-de-Grâce.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who sees Silva should call 911 immediately, and anyone who knows the location of this individual should contact investigators directly at 514-280-2053. Contact can also be made anonymously via Info-Crime at 514-393-1133 or infocrimemontreal.ca( </w:t>
      </w:r>
      <w:hyperlink r:id="rId262"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see or know the location of this man, Frédérick Silva, please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suspects after strip-club shooting( </w:t>
      </w:r>
      <w:hyperlink r:id="rId261" w:history="1">
        <w:r>
          <w:rPr>
            <w:rFonts w:ascii="arial" w:eastAsia="arial" w:hAnsi="arial" w:cs="arial"/>
            <w:i/>
            <w:color w:val="0077CC"/>
            <w:sz w:val="20"/>
            <w:u w:val="single"/>
            <w:shd w:val="clear" w:color="auto" w:fill="FFFFFF"/>
            <w:lang w:val="en-US" w:eastAsia="en-US" w:bidi="ar-SA"/>
          </w:rPr>
          <w:t>http://montrealgazette.com/news/local-news/</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-seek-suspects-after-shooting-at-amazones-strip-club-in-n-d-g</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HOMICIDE (90%); ORGANIZED CRIME (90%); SHOOTINGS (90%); INVESTIGATIONS (90%); CRIMINAL INVESTIGATIONS (78%); 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,requesting,locating !@PERMALINK= </w:t>
      </w:r>
      <w:hyperlink r:id="rId263" w:history="1">
        <w:r>
          <w:rPr>
            <w:rFonts w:ascii="arial" w:eastAsia="arial" w:hAnsi="arial" w:cs="arial"/>
            <w:i/>
            <w:color w:val="0077CC"/>
            <w:sz w:val="20"/>
            <w:u w:val="single"/>
            <w:shd w:val="clear" w:color="auto" w:fill="FFFFFF"/>
            <w:lang w:val="en-US" w:eastAsia="en-US" w:bidi="ar-SA"/>
          </w:rPr>
          <w:t>http://montrealgazette.com/news/local-news/</w:t>
        </w:r>
      </w:hyperlink>
      <w:hyperlink r:id="rId263" w:history="1">
        <w:r>
          <w:rPr>
            <w:rFonts w:ascii="arial" w:eastAsia="arial" w:hAnsi="arial" w:cs="arial"/>
            <w:b/>
            <w:i/>
            <w:color w:val="0077CC"/>
            <w:sz w:val="20"/>
            <w:u w:val="single"/>
            <w:shd w:val="clear" w:color="auto" w:fill="FFFFFF"/>
            <w:lang w:val="en-US" w:eastAsia="en-US" w:bidi="ar-SA"/>
          </w:rPr>
          <w:t>police</w:t>
        </w:r>
      </w:hyperlink>
      <w:hyperlink r:id="rId263" w:history="1">
        <w:r>
          <w:rPr>
            <w:rFonts w:ascii="arial" w:eastAsia="arial" w:hAnsi="arial" w:cs="arial"/>
            <w:i/>
            <w:color w:val="0077CC"/>
            <w:sz w:val="20"/>
            <w:u w:val="single"/>
            <w:shd w:val="clear" w:color="auto" w:fill="FFFFFF"/>
            <w:lang w:val="en-US" w:eastAsia="en-US" w:bidi="ar-SA"/>
          </w:rPr>
          <w:t>-want-your-help-to-find-frederick-silva-from-quebec-most-wanted-list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(75%); STRIP CLUBS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11 held during looting that followed protest; One person charged with armed assault as businesses ransacked and damaged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Sunday evening ended on a violent note as a handful of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 wake of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appears that only one of the people arrested was charged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Monday afternoon. Alexandre Bélanger, a 24-year-old Montrealer, was charged by phone with two counts of armed assault on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did not have an attorney and a legal aid lawyer represented him. He was granted a release after agreeing to a series of conditions, including that he not possess cannabis, drugs or weapons while his case is pending. His case will return to court on July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provincial court records, Bélanger does not have a criminal record. A source familiar with the case said Bélanger is alleged to have thrown several things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they stood in a lined formation as people were looting.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he had no information about what happened with the other 10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70 investigations into cases of mischief - vandalism to property - had been opened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more arrests in connection with those cases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5 p.m.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was winding down at 7:30 p.m. when problems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they had observed "illegal"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demonstrators to disperse.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finally deployed tear gas as some individuals began breaking the windows of businesses and offices, others vandalized local construction sites and another group smashed their way into Steve's Music Store on Ste-Catherine St. and made off with several guitars.</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employee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denounced the looters, whose actions she said were in contrast with the larger peaceful protest.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"Demonstrating to denounce racism and demanding that things change is noble and necessary," she wrote on Twitter. "I can only denounce the actions of the looters who ransacked the shops and who had nothing to do with this peaceful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Ottawa during his daily COVID-19 update, Prime Minister Justin Trudeau echoed Plante's remarks, saying looters and vandals used "peaceful protests to do significant damage to communities and stores as we saw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condemn those actions strongly. They do not represent the peaceful protesters who were standing up for very real issues in Canada. We need to make sure that peaceful protest is always able to happen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was concerned the situation in Canada could degenerate, Trudeau replied that "for a long time Canadians have recognized that we have work to do in this country to combat racism. ... As for those who infiltrated the demonstration and caused problems, we condemn them as Mayor Plante did. The right to peacefully demonstrate in Canada is essential for our society." With files from 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A woman walks past the boarded-up Steve's Music Store on Ste-Catherine St. on Monday, after the shop was looted when an anti-racism demonstration turned violent Sunday night. Looters smashed their way into the store and made off with several guitars.;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(94%); ANTI-FASCIST MOVEMENTS (90%); ARRESTS (90%); CRIME, LAW ENFORCEMENT &amp; CORRECTIONS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RACISM &amp; XENOPHOBIA (90%); VANDALISM (90%); CITIES (89%); STRINGED INSTRUMENTS (84%); CITY LIFE (78%); TRENDS &amp; EVENTS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BREAKING &amp; ENTERING (75%); INVESTIGATIONS (75%); LAWYERS (72%); CANNABIS (70%); LEGAL AID (67%); LAW COURTS &amp; TRIBUNALS (66%); largely,peaceful,demonstration,thousands,protesters,downtown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(84%); LAWYERS (72%); MUSIC STORES (71%); CANNABIS (70%); LEGAL AID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Boy's parents hold out hope as </w:t>
        </w:r>
      </w:hyperlink>
      <w:hyperlink r:id="rId2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divers search river for missing 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School was closed on the Monday Ariel Jeffrey Kouakou asked for his parents' permission to walk to a friend's house alone. It was a big ask, walking to a buddy's by himself, something the skinny 10-year-old, with the dark hair, dark eyes, warm smile and gentle nature had never done, and a request his parents agreed to on the day their son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School was open a week later - Monday, March 19 - as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assembled on the ice of the Riviere des Prairies. Their mission was grim: the river abuts the park where Ariel was last seen, a sighting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early stages of the seven-day search that has gripped Montrealers, yielding few clues and even fewer answers as to what has become of the missing boy.</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point, although a week has passed, we have to keep hope of finding this boy and giving the gift of closure to the parents," Pina Arcamone, executive director of the Missing Children's Network,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"It's unimaginable what they're living.</w:t>
      </w:r>
    </w:p>
    <w:p>
      <w:pPr>
        <w:spacing w:before="200" w:line="260" w:lineRule="atLeast"/>
        <w:jc w:val="both"/>
        <w:rPr>
          <w:lang w:val="en-US" w:eastAsia="en-US" w:bidi="ar-SA"/>
        </w:rPr>
      </w:pPr>
      <w:r>
        <w:rPr>
          <w:rFonts w:ascii="arial" w:eastAsia="arial" w:hAnsi="arial" w:cs="arial"/>
          <w:color w:val="000000"/>
          <w:sz w:val="20"/>
          <w:lang w:val="en-US" w:eastAsia="en-US" w:bidi="ar-SA"/>
        </w:rPr>
        <w:t>"It really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Kouadio Frederic Kouakou is Ariel's father. He is a French-speaker, as is his son. Kouakou embodies the Canadian dream: he immigrated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Ivory Coast. Now he works as a teacher at a local school. He and his wife, Akouena Noella Bibie, have insisted, from the start, that Ariel was kidnapped. Ariel, his father has said, loved soccer, not swimming. And he knew well enough not to venture too close to a fast rushing river, with its deadly currents and its thin ice.</w:t>
      </w:r>
    </w:p>
    <w:p>
      <w:pPr>
        <w:spacing w:before="200" w:line="260" w:lineRule="atLeast"/>
        <w:jc w:val="both"/>
        <w:rPr>
          <w:lang w:val="en-US" w:eastAsia="en-US" w:bidi="ar-SA"/>
        </w:rPr>
      </w:pPr>
      <w:r>
        <w:rPr>
          <w:rFonts w:ascii="arial" w:eastAsia="arial" w:hAnsi="arial" w:cs="arial"/>
          <w:color w:val="000000"/>
          <w:sz w:val="20"/>
          <w:lang w:val="en-US" w:eastAsia="en-US" w:bidi="ar-SA"/>
        </w:rPr>
        <w:t>"From the beginning, I have said that he was taken, that it was a kidnapping," Kouadio Frederic Kouakou told TVA Saturday. "My appeal is for compassion from the kidnappers. I pardon them, as does my wife.</w:t>
      </w:r>
    </w:p>
    <w:p>
      <w:pPr>
        <w:spacing w:before="200" w:line="260" w:lineRule="atLeast"/>
        <w:jc w:val="both"/>
        <w:rPr>
          <w:lang w:val="en-US" w:eastAsia="en-US" w:bidi="ar-SA"/>
        </w:rPr>
      </w:pPr>
      <w:r>
        <w:rPr>
          <w:rFonts w:ascii="arial" w:eastAsia="arial" w:hAnsi="arial" w:cs="arial"/>
          <w:color w:val="000000"/>
          <w:sz w:val="20"/>
          <w:lang w:val="en-US" w:eastAsia="en-US" w:bidi="ar-SA"/>
        </w:rPr>
        <w:t>"All we are asking is for them to bring our child back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Dozens help in five day search for 10-year-old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while tip line leaves investigation with no leads( </w:t>
      </w:r>
      <w:hyperlink r:id="rId285" w:history="1">
        <w:r>
          <w:rPr>
            <w:rFonts w:ascii="arial" w:eastAsia="arial" w:hAnsi="arial" w:cs="arial"/>
            <w:i/>
            <w:color w:val="0077CC"/>
            <w:sz w:val="20"/>
            <w:u w:val="single"/>
            <w:shd w:val="clear" w:color="auto" w:fill="FFFFFF"/>
            <w:lang w:val="en-US" w:eastAsia="en-US" w:bidi="ar-SA"/>
          </w:rPr>
          <w:t>http://nationalpost.com/news/search-to-resume-for-10-year-old-</w:t>
        </w:r>
      </w:hyperlink>
      <w:hyperlink r:id="rId285" w:history="1">
        <w:r>
          <w:rPr>
            <w:rFonts w:ascii="arial" w:eastAsia="arial" w:hAnsi="arial" w:cs="arial"/>
            <w:b/>
            <w:i/>
            <w:color w:val="0077CC"/>
            <w:sz w:val="20"/>
            <w:u w:val="single"/>
            <w:shd w:val="clear" w:color="auto" w:fill="FFFFFF"/>
            <w:lang w:val="en-US" w:eastAsia="en-US" w:bidi="ar-SA"/>
          </w:rPr>
          <w:t>montreal</w:t>
        </w:r>
      </w:hyperlink>
      <w:hyperlink r:id="rId285" w:history="1">
        <w:r>
          <w:rPr>
            <w:rFonts w:ascii="arial" w:eastAsia="arial" w:hAnsi="arial" w:cs="arial"/>
            <w:i/>
            <w:color w:val="0077CC"/>
            <w:sz w:val="20"/>
            <w:u w:val="single"/>
            <w:shd w:val="clear" w:color="auto" w:fill="FFFFFF"/>
            <w:lang w:val="en-US" w:eastAsia="en-US" w:bidi="ar-SA"/>
          </w:rPr>
          <w:t>-boy-missing-since-monday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off Amber Alert for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but search continues( </w:t>
      </w:r>
      <w:hyperlink r:id="rId286" w:history="1">
        <w:r>
          <w:rPr>
            <w:rFonts w:ascii="arial" w:eastAsia="arial" w:hAnsi="arial" w:cs="arial"/>
            <w:i/>
            <w:color w:val="0077CC"/>
            <w:sz w:val="20"/>
            <w:u w:val="single"/>
            <w:shd w:val="clear" w:color="auto" w:fill="FFFFFF"/>
            <w:lang w:val="en-US" w:eastAsia="en-US" w:bidi="ar-SA"/>
          </w:rPr>
          <w:t>http://nationalpost.com/news/canada/newsalert-amber-alert-issued-for-missing-</w:t>
        </w:r>
      </w:hyperlink>
      <w:hyperlink r:id="rId286" w:history="1">
        <w:r>
          <w:rPr>
            <w:rFonts w:ascii="arial" w:eastAsia="arial" w:hAnsi="arial" w:cs="arial"/>
            <w:b/>
            <w:i/>
            <w:color w:val="0077CC"/>
            <w:sz w:val="20"/>
            <w:u w:val="single"/>
            <w:shd w:val="clear" w:color="auto" w:fill="FFFFFF"/>
            <w:lang w:val="en-US" w:eastAsia="en-US" w:bidi="ar-SA"/>
          </w:rPr>
          <w:t>montreal</w:t>
        </w:r>
      </w:hyperlink>
      <w:hyperlink r:id="rId286" w:history="1">
        <w:r>
          <w:rPr>
            <w:rFonts w:ascii="arial" w:eastAsia="arial" w:hAnsi="arial" w:cs="arial"/>
            <w:i/>
            <w:color w:val="0077CC"/>
            <w:sz w:val="20"/>
            <w:u w:val="single"/>
            <w:shd w:val="clear" w:color="auto" w:fill="FFFFFF"/>
            <w:lang w:val="en-US" w:eastAsia="en-US" w:bidi="ar-SA"/>
          </w:rPr>
          <w:t>-boy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search the shores of the Riviere des Prairies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 Monday, March 19, 2018 for missing 10-year old boy Ariel Jeffrey Kouskou who disappeared one week ago.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ruled out the family's kidnapping theory. Officers have fielded some 247 tips in the case, chasing every one, an effort the Kouakous have repeatedly praised. The family is offering a $10,000 reward for Ariel's safe return. Adonis Stevenson, a local boxer and a Haitian-Canadian, has pledged an additional $15,000, pushing the total to $25,000.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day he vanished, a security camera at a local garage captured a fleeting image of Ariel. He enters the screen-view from the left, walking steadily in the direction of his friend's house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hood of his jacket is pulled up to ward off the cold. He raises his left hand to his face. He is 4-foot-7, no more than 90 pounds, and wearing grey pants and bright yellow sneakers. Ariel appears, and then he is gone, but when he got to the friend's house - the friend wasn't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Ariel's parents reported him missing later that day. In the days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out in force searching, with mounted units wading through knee-deep snowdrifts and helicopters hovering overhead. Hundreds of community volunteers have banged on doors, checked backyards and alleyways, garages and wooded areas, and handed out flyers with Ariel's image on them. Hoping for a clue, a sign - even a shoelace - that could point searchers in the direction of the lost child.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father of missing boy Ariel Jeffrey Kouakou, speaks to reporters on March 14. He is convinced that his son was kidnapped.</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night about a hundred people - strangers, neighbours and friends, many holding candles - gathered in front of the Kouakou family home. Ariel's friend organized the vigil. He was 10, like Ariel, and it was his birthday.</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gifts," Gabrielle Fournier-Villeneuve told Global News. "I want to bring hope to those who've lost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later,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took to the river, dragging sleds loaded with propane heaters, scuba tanks, stepladders, heavy ropes and tools for boring through the 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ice and snow that's blocking the light, so the divers can see about three feet - not more - in front of them,"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Manuel Couture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morning,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to work, a reporter asked Ariel's father how he was managing to stay strong.</w:t>
      </w:r>
    </w:p>
    <w:p>
      <w:pPr>
        <w:spacing w:before="200" w:line="260" w:lineRule="atLeast"/>
        <w:jc w:val="both"/>
        <w:rPr>
          <w:lang w:val="en-US" w:eastAsia="en-US" w:bidi="ar-SA"/>
        </w:rPr>
      </w:pPr>
      <w:r>
        <w:rPr>
          <w:rFonts w:ascii="arial" w:eastAsia="arial" w:hAnsi="arial" w:cs="arial"/>
          <w:color w:val="000000"/>
          <w:sz w:val="20"/>
          <w:lang w:val="en-US" w:eastAsia="en-US" w:bidi="ar-SA"/>
        </w:rPr>
        <w:t>"I am from Ivory Coast," Kouadio Frederic Kouakou told Radio-Canada. "In our country, the father is the central pillar. If I crumble, everything will crumble around me, and I don't want that."</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news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287" w:history="1">
        <w:r>
          <w:rPr>
            <w:rFonts w:ascii="arial" w:eastAsia="arial" w:hAnsi="arial" w:cs="arial"/>
            <w:i/>
            <w:color w:val="0077CC"/>
            <w:sz w:val="20"/>
            <w:u w:val="single"/>
            <w:shd w:val="clear" w:color="auto" w:fill="FFFFFF"/>
            <w:lang w:val="en-US" w:eastAsia="en-US" w:bidi="ar-SA"/>
          </w:rPr>
          <w:t>joconnor@nationalpost.com</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joconnor@nationalpost.com</w:t>
        </w:r>
      </w:hyperlink>
      <w:r>
        <w:rPr>
          <w:rFonts w:ascii="arial" w:eastAsia="arial" w:hAnsi="arial" w:cs="arial"/>
          <w:color w:val="000000"/>
          <w:sz w:val="20"/>
          <w:lang w:val="en-US" w:eastAsia="en-US" w:bidi="ar-SA"/>
        </w:rPr>
        <w:t xml:space="preserve"> ) Twitter: oconnorwrites( </w:t>
      </w:r>
      <w:hyperlink r:id="rId288" w:history="1">
        <w:r>
          <w:rPr>
            <w:rFonts w:ascii="arial" w:eastAsia="arial" w:hAnsi="arial" w:cs="arial"/>
            <w:i/>
            <w:color w:val="0077CC"/>
            <w:sz w:val="20"/>
            <w:u w:val="single"/>
            <w:shd w:val="clear" w:color="auto" w:fill="FFFFFF"/>
            <w:lang w:val="en-US" w:eastAsia="en-US" w:bidi="ar-SA"/>
          </w:rPr>
          <w:t>http://twitter.com/oconnorwrites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(93%); SCHOOL CLOSINGS (90%); CRIME, LAW ENFORCEMENT &amp; CORRECTIONS (89%); KIDNAPPING &amp; ABDUCTION (89%); MISSING PERSON ALERTS (89%); CHILDREN (79%); SOCCER (70%); INVESTIGATIONS (69%); EXECUTIVES (67%); PARDONS (61%); school,closed,ariel,jeffrey,kouakou,asked !@PERMALINK= </w:t>
      </w:r>
      <w:hyperlink r:id="rId289" w:history="1">
        <w:r>
          <w:rPr>
            <w:rFonts w:ascii="arial" w:eastAsia="arial" w:hAnsi="arial" w:cs="arial"/>
            <w:i/>
            <w:color w:val="0077CC"/>
            <w:sz w:val="20"/>
            <w:u w:val="single"/>
            <w:shd w:val="clear" w:color="auto" w:fill="FFFFFF"/>
            <w:lang w:val="en-US" w:eastAsia="en-US" w:bidi="ar-SA"/>
          </w:rPr>
          <w:t>http://nationalpost.com/news/canada/its-unimaginable-what-theyre-living-boys-parents-hold-out-hope-as-</w:t>
        </w:r>
      </w:hyperlink>
      <w:hyperlink r:id="rId289" w:history="1">
        <w:r>
          <w:rPr>
            <w:rFonts w:ascii="arial" w:eastAsia="arial" w:hAnsi="arial" w:cs="arial"/>
            <w:b/>
            <w:i/>
            <w:color w:val="0077CC"/>
            <w:sz w:val="20"/>
            <w:u w:val="single"/>
            <w:shd w:val="clear" w:color="auto" w:fill="FFFFFF"/>
            <w:lang w:val="en-US" w:eastAsia="en-US" w:bidi="ar-SA"/>
          </w:rPr>
          <w:t>montreal</w:t>
        </w:r>
      </w:hyperlink>
      <w:hyperlink r:id="rId289" w:history="1">
        <w:r>
          <w:rPr>
            <w:rFonts w:ascii="arial" w:eastAsia="arial" w:hAnsi="arial" w:cs="arial"/>
            <w:i/>
            <w:color w:val="0077CC"/>
            <w:sz w:val="20"/>
            <w:u w:val="single"/>
            <w:shd w:val="clear" w:color="auto" w:fill="FFFFFF"/>
            <w:lang w:val="en-US" w:eastAsia="en-US" w:bidi="ar-SA"/>
          </w:rPr>
          <w:t>-</w:t>
        </w:r>
      </w:hyperlink>
      <w:hyperlink r:id="rId289" w:history="1">
        <w:r>
          <w:rPr>
            <w:rFonts w:ascii="arial" w:eastAsia="arial" w:hAnsi="arial" w:cs="arial"/>
            <w:b/>
            <w:i/>
            <w:color w:val="0077CC"/>
            <w:sz w:val="20"/>
            <w:u w:val="single"/>
            <w:shd w:val="clear" w:color="auto" w:fill="FFFFFF"/>
            <w:lang w:val="en-US" w:eastAsia="en-US" w:bidi="ar-SA"/>
          </w:rPr>
          <w:t>police</w:t>
        </w:r>
      </w:hyperlink>
      <w:hyperlink r:id="rId289" w:history="1">
        <w:r>
          <w:rPr>
            <w:rFonts w:ascii="arial" w:eastAsia="arial" w:hAnsi="arial" w:cs="arial"/>
            <w:i/>
            <w:color w:val="0077CC"/>
            <w:sz w:val="20"/>
            <w:u w:val="single"/>
            <w:shd w:val="clear" w:color="auto" w:fill="FFFFFF"/>
            <w:lang w:val="en-US" w:eastAsia="en-US" w:bidi="ar-SA"/>
          </w:rPr>
          <w:t>-divers-search-river-for-missing-son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High-ranking </w:t>
        </w:r>
      </w:hyperlink>
      <w:hyperlink r:id="rId2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official suspended as force deals with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2017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 Staff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top-ranking official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relieved of his duties as allegations of abuse of power, fabrication of evidence and bribery throw the force into a major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Lamothe, deputy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suspended Friday "until all light can be shed" on unspecified allegations against the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told his officers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Mr. Lamothe was in charge of strategy and was one of four deputies on Chief Pichet's leadership team. Mr. Lamothe had also served in senior roles in the organized-crime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weeks, Quebec news organizations have revealed tales of feuding factions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office backstabbing, dirty tricks in the field, fabrication and suppression of evidence against fellow officers and taking bribes from organized-crime co-conspirators.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those allegations were linked directly to Mr. Lamothe.</w:t>
      </w:r>
    </w:p>
    <w:p>
      <w:pPr>
        <w:spacing w:before="200" w:line="260" w:lineRule="atLeast"/>
        <w:jc w:val="both"/>
        <w:rPr>
          <w:lang w:val="en-US" w:eastAsia="en-US" w:bidi="ar-SA"/>
        </w:rPr>
      </w:pPr>
      <w:r>
        <w:rPr>
          <w:rFonts w:ascii="arial" w:eastAsia="arial" w:hAnsi="arial" w:cs="arial"/>
          <w:color w:val="000000"/>
          <w:sz w:val="20"/>
          <w:lang w:val="en-US" w:eastAsia="en-US" w:bidi="ar-SA"/>
        </w:rPr>
        <w:t>On Friday, Chief Pichet would only say he suspended the senior officer after receiving information from the Sûreté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against any officer amid the revelations.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scandals led Public Security Minister Martin Coiteux on Friday to choose former Crown prosecutor and deputy minister of justice Michel Bouchard to lead an administrative investigation into practices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Minister had already ordered a criminal investigation by a team of officers from the SQ, the RCMP, the newly formed independent investigation agency and several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be placed in trusteeship under civilian watch and for the resignation of Chief Pichet, who has been on the job 18 months after rising through the ranks. "My resignation won't change the culture. There's work to do. Changing the culture here will take years to do," Chief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Coiteux stopped short of giving the chief an endorsement, urging him to take "decisive steps" to clean house 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"Let's be a little patient. Let's be serious. We make decisions after light has been shed, after the investigations are done, both criminal and internal investigations," he told reporters Friday. "We don't take precipitous action based on what we read in the newspaper on any given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papers and airwaves in recent weeks have provided ample material. A judge this week released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recordings to La Presse and Le Journal, which published accounts Friday of mob lawyer Loris Cavaliere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with two clients. The lawyer asked one of the clients if he was worried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arresting him. "I'm not worried that's why we pay them," he answered.</w:t>
      </w:r>
    </w:p>
    <w:p>
      <w:pPr>
        <w:spacing w:before="200" w:line="260" w:lineRule="atLeast"/>
        <w:jc w:val="both"/>
        <w:rPr>
          <w:lang w:val="en-US" w:eastAsia="en-US" w:bidi="ar-SA"/>
        </w:rPr>
      </w:pPr>
      <w:r>
        <w:rPr>
          <w:rFonts w:ascii="arial" w:eastAsia="arial" w:hAnsi="arial" w:cs="arial"/>
          <w:color w:val="000000"/>
          <w:sz w:val="20"/>
          <w:lang w:val="en-US" w:eastAsia="en-US" w:bidi="ar-SA"/>
        </w:rPr>
        <w:t>Mr. Cavaliere, who had worked with murdered mafia leader Nicolo Rizzuto, pleaded guilty a month ago to charges of gangsterism and was sentenced to 34 months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Yves Francoeur,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radio station he had brought three complaints about misconduct to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In one case, he complained about close relationships between senior officers and members of organized-crime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recently as November, he said he complained to Chief Pichet about interference from a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who forced a detective to drop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Mr. Francoeur said the allegation was passed on to the head of internal affairs; instead of a proper investigation, the officer who brought the complaint was harassed. "We have a black eye.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Everyone is paying for a small group who were not following the rules," Mr.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housecleaning to do.</w:t>
      </w:r>
    </w:p>
    <w:p>
      <w:pPr>
        <w:spacing w:before="200" w:line="260" w:lineRule="atLeast"/>
        <w:jc w:val="both"/>
        <w:rPr>
          <w:lang w:val="en-US" w:eastAsia="en-US" w:bidi="ar-SA"/>
        </w:rPr>
      </w:pPr>
      <w:r>
        <w:rPr>
          <w:rFonts w:ascii="arial" w:eastAsia="arial" w:hAnsi="arial" w:cs="arial"/>
          <w:color w:val="000000"/>
          <w:sz w:val="20"/>
          <w:lang w:val="en-US" w:eastAsia="en-US" w:bidi="ar-SA"/>
        </w:rPr>
        <w:t>It's clear. They've lost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head said topranked officials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conspiring to undermine the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ago,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Giovanni Di Feo and Jimmy Cacchione told the TVA network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internal-affairs division fabricated evidence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fall out of favour, launching real or pretend investigations using search warrants to get phone records and other documents to intimidate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were forced into retirement in 2014 after they were accused of wrongdoing. No charges were ever laid against them and they received a settlement after their departures.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accused of abusing press freedom by obtaining phone records on the telephone of La Presse journalist Patrick Lagacé as they investigated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whom Mr. Lagacé had contact.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obtained authorization to tap his phone and track its GPS co-ordinates 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maintains it never did so. Later, it was revealed the the Sûreté du Québec obtained records on seven other journalists. A separate inquiry into those searches is also under way.</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BRIBERY (90%); ORGANIZED CRIME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(89%); INTERNAL INVESTIGATIONS (89%); LAW ENFORCEMENT (78%); ARRESTS (78%); LAWYERS (78%); CONSPIRACY (78%); JUSTICE DEPARTMENTS (78%); SCANDALS (78%); LITIGATION (78%); PUBLIC PROSECUTORS (78%); SPECIAL INVESTIGATIVE FORCES (78%); GUILTY PLEAS (76%); SENTENCING (75%); JAIL SENTENCING (75%); NEWS REPORTING (74%); ASSOCIATIONS &amp; ORGANIZATIONS (72%); PRISONS (71%); JUDGES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NEWS REPORTING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 xml:space="preserve">Openness long overdue for </w:t>
        </w:r>
      </w:hyperlink>
      <w:hyperlink r:id="rId3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2018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testifies at what is to be the first regular open sitting of the city's public security committee Tuesday, it will signal an important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be a step toward ending the unhealthy culture of secrecy that has plagued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relationship with the city it serves. Unlike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or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which hold monthly hearings on operational matters that citizens are welcome to attend, open sessions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have been a rarity - usually an attempt to manage a crisis.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promised to put an end to closed-door meetings and city councillor Alex Norris, the new committee chair, has moved quickly to usher in an era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necessary and longoverdue move comes at a crucial moment. A devastating report last fall confirmed the toxic culture and clan warfare that had long been rumoured at the SPVM. The fallout from allegations of corruption, also mentioned in the report, may continue as ongoing criminal probes reach their conclusions. But the SPVM is under new management since Prud'homme parachuted in from the head of the S&amp;;#151;reté du Québec on a one-year mandate to whip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into shape.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Tuesday's public hearing will be an opportunity for Prud'homme to offer a progress report on his plan for restoring public faith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filed a two-page update, which includes his mission statement (making the SPVM "a trustworthy organization where we progress together") and a list of measures taken so far, like meeting with the rank and file and reviewing the troubled internal affairs department, the source of so much conflict.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take a lot more than inspirational words to fix what ails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hearing should also be used as a chance to remind Prud'homme that the SPVM is suffering from a lot more than a problem of low morale. There are deeper issues behind Montrealers'crisis of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have been festering for years and urgently need to be addressed.</w:t>
      </w:r>
    </w:p>
    <w:p>
      <w:pPr>
        <w:spacing w:before="200" w:line="260" w:lineRule="atLeast"/>
        <w:jc w:val="both"/>
        <w:rPr>
          <w:lang w:val="en-US" w:eastAsia="en-US" w:bidi="ar-SA"/>
        </w:rPr>
      </w:pPr>
      <w:r>
        <w:rPr>
          <w:rFonts w:ascii="arial" w:eastAsia="arial" w:hAnsi="arial" w:cs="arial"/>
          <w:color w:val="000000"/>
          <w:sz w:val="20"/>
          <w:lang w:val="en-US" w:eastAsia="en-US" w:bidi="ar-SA"/>
        </w:rPr>
        <w:t>The scourge of racial profiling has been highlighted again and again by rights groups, individuals and community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Alarming encounters between members of visible minorities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come to light, from tragic shootings to cases of getting pulled over for driving while black. But efforts to address the problem have consistently failed. Why? A 2015 report obtained two years later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 private citizen as a result of an access-to-information request revealed most of the proposed measures were never acted on, lacked funding or were cancelled. These included community-building exercises and a national forum on the hot-button issue. The SPVM also never bothered to track reports of racial profiling, neglecting to form a committee to do so.</w:t>
      </w:r>
    </w:p>
    <w:p>
      <w:pPr>
        <w:spacing w:before="200" w:line="260" w:lineRule="atLeast"/>
        <w:jc w:val="both"/>
        <w:rPr>
          <w:lang w:val="en-US" w:eastAsia="en-US" w:bidi="ar-SA"/>
        </w:rPr>
      </w:pPr>
      <w:r>
        <w:rPr>
          <w:rFonts w:ascii="arial" w:eastAsia="arial" w:hAnsi="arial" w:cs="arial"/>
          <w:color w:val="000000"/>
          <w:sz w:val="20"/>
          <w:lang w:val="en-US" w:eastAsia="en-US" w:bidi="ar-SA"/>
        </w:rPr>
        <w:t>Worse, a companion survey by social scientists uncovered worrying attitudes about race and crime among officers that no doubt influence their behaviour on duty. It also found ethics complaints acted as little deterrent.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sensitivity training programs were not held, not taken seriously by participants or sparsely attended.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certainly explains some of the appalling testimony at the Viens Inquiry, the roving provincial commission documenting discrimination against Indigenous people by Quebec public bodies during its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Outreach workers who attempt to improve relations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Indigenous population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how officers mocked a training course they had tried to develop to boost understanding, acting with the maturity level of unruly teenagers.</w:t>
      </w:r>
    </w:p>
    <w:p>
      <w:pPr>
        <w:spacing w:before="200" w:line="260" w:lineRule="atLeast"/>
        <w:jc w:val="both"/>
        <w:rPr>
          <w:lang w:val="en-US" w:eastAsia="en-US" w:bidi="ar-SA"/>
        </w:rPr>
      </w:pPr>
      <w:r>
        <w:rPr>
          <w:rFonts w:ascii="arial" w:eastAsia="arial" w:hAnsi="arial" w:cs="arial"/>
          <w:color w:val="000000"/>
          <w:sz w:val="20"/>
          <w:lang w:val="en-US" w:eastAsia="en-US" w:bidi="ar-SA"/>
        </w:rPr>
        <w:t>They also recounted a meeting where an officer proposed tagging Indigenous people to help keep track of them - as if they were livestock.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a matter of ignorance or outright racism? Such attitudes may be explained in part by the fact only eight per cent of SPVM officers come from different cultural backgrounds and minority groups, compared to about a 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Yet recruitment efforts aimed at bringing more diversity to the department have also fallen short.</w:t>
      </w:r>
    </w:p>
    <w:p>
      <w:pPr>
        <w:spacing w:before="200" w:line="260" w:lineRule="atLeast"/>
        <w:jc w:val="both"/>
        <w:rPr>
          <w:lang w:val="en-US" w:eastAsia="en-US" w:bidi="ar-SA"/>
        </w:rPr>
      </w:pPr>
      <w:r>
        <w:rPr>
          <w:rFonts w:ascii="arial" w:eastAsia="arial" w:hAnsi="arial" w:cs="arial"/>
          <w:color w:val="000000"/>
          <w:sz w:val="20"/>
          <w:lang w:val="en-US" w:eastAsia="en-US" w:bidi="ar-SA"/>
        </w:rPr>
        <w:t>Perhaps some of these issues would have been resolved, or at least dealt with more effectively, had there been open hearings in the past. There's nothing like the prospect of a public shaming - which these consistent failures rightfully deserve - to motivate an organization to take action and press city hall to demand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cracks created by the longrunning strife at the SPVM are the ideal opportunity to let the light in to an opaque organization that for too long has been resistant to criticism and reluctant to change. A little transparency and scrutiny could go a long way in turning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into the trustworthy, progressive and unifying organization the interim chief aspires to build.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Letting the sunshine in is the first step toward the major culture change that is needed. </w:t>
      </w:r>
      <w:hyperlink r:id="rId304"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Martin Prud'homme;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(89%); CITY GOVERNMENT (89%); TALKS &amp; MEETINGS (89%); ASSOCIATIONS &amp; ORGANIZATIONS (89%); CRIMINAL INVESTIGATIONS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(77%); PUBLIC HEARINGS (77%); CIVIL RIGHTS (75%); CORRUPTION (73%); INTERNAL INVESTIGATIONS (72%); PLATFORMS &amp; ISSUES (65%); SOCIETAL ISSUES (64%); MINORITY GROUPS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,chief,martin,testifies,first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 xml:space="preserve">Drugs and cash seized in RCMP raids in </w:t>
        </w:r>
      </w:hyperlink>
      <w:hyperlink r:id="rId3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and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launched a major operation on Monday they said was aimed at breaking an international money-laundering ring with links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officers in Quebec and Ontario as well as officials with Revenue Canada worked on what they dubbed operation "Collector" between May 2016 and the spring of 2018.</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Luc Thibault said the individuals named in the arrest warrants are alleged to have facilitated "the collection of money from criminal groups and then laundered the fruit of their illegal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is commonly referred to as 'money laundering',"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Frederick Rayman</w:t>
      </w:r>
    </w:p>
    <w:p>
      <w:pPr>
        <w:spacing w:before="200" w:line="260" w:lineRule="atLeast"/>
        <w:jc w:val="both"/>
        <w:rPr>
          <w:lang w:val="en-US" w:eastAsia="en-US" w:bidi="ar-SA"/>
        </w:rPr>
      </w:pPr>
      <w:r>
        <w:rPr>
          <w:rFonts w:ascii="arial" w:eastAsia="arial" w:hAnsi="arial" w:cs="arial"/>
          <w:color w:val="000000"/>
          <w:sz w:val="20"/>
          <w:lang w:val="en-US" w:eastAsia="en-US" w:bidi="ar-SA"/>
        </w:rPr>
        <w:t>Victor Vargotskii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 RCMP officers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https://montrealgazette.com/tag/</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Laval and Toronto participated in Monday's raids, which were launched at 6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11 raids were carried out and 19 persons were targeted by arrest warrants, 12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remainder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Thibault said large quantities of cannabis, cocaine, hashish and methamphetamine were seized, as well as more than $1.7 million in cash. Revenue Canada also executed orders of seizure on several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Mohamad Jaber</w:t>
      </w:r>
    </w:p>
    <w:p>
      <w:pPr>
        <w:spacing w:before="200" w:line="260" w:lineRule="atLeast"/>
        <w:jc w:val="both"/>
        <w:rPr>
          <w:lang w:val="en-US" w:eastAsia="en-US" w:bidi="ar-SA"/>
        </w:rPr>
      </w:pPr>
      <w:r>
        <w:rPr>
          <w:rFonts w:ascii="arial" w:eastAsia="arial" w:hAnsi="arial" w:cs="arial"/>
          <w:color w:val="000000"/>
          <w:sz w:val="20"/>
          <w:lang w:val="en-US" w:eastAsia="en-US" w:bidi="ar-SA"/>
        </w:rPr>
        <w:t>Francisco Javier Jiminez Guererro</w:t>
      </w:r>
    </w:p>
    <w:p>
      <w:pPr>
        <w:spacing w:before="200" w:line="260" w:lineRule="atLeast"/>
        <w:jc w:val="both"/>
        <w:rPr>
          <w:lang w:val="en-US" w:eastAsia="en-US" w:bidi="ar-SA"/>
        </w:rPr>
      </w:pPr>
      <w:r>
        <w:rPr>
          <w:rFonts w:ascii="arial" w:eastAsia="arial" w:hAnsi="arial" w:cs="arial"/>
          <w:color w:val="000000"/>
          <w:sz w:val="20"/>
          <w:lang w:val="en-US" w:eastAsia="en-US" w:bidi="ar-SA"/>
        </w:rPr>
        <w:t>A news conference has been scheduled for Tuesday morning at RCMP headquarters to unveil the details of the operation and its effects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RCMP's C Dvision, which is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released the names of four men who are wanted as suspects in Project Collector. The four men are; Mohamad Jaber, 51, of Laval; Francisco Javier Jiminez Guererro, 35; Frederick Rayman, 71, of Unionville, Ont.; and Victor Vargotskii, 56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MONEY LAUNDERING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ARRESTS (87%); CANNABIS (72%); ARREST WARRANTS (72%); MARIJUANA (68%); METHAMPHETAMINE (67%); COCAINE (63%); launched,major,operation,aimed,breaking,international !@PERMALINK= </w:t>
      </w:r>
      <w:hyperlink r:id="rId313" w:history="1">
        <w:r>
          <w:rPr>
            <w:rFonts w:ascii="arial" w:eastAsia="arial" w:hAnsi="arial" w:cs="arial"/>
            <w:i/>
            <w:color w:val="0077CC"/>
            <w:sz w:val="20"/>
            <w:u w:val="single"/>
            <w:shd w:val="clear" w:color="auto" w:fill="FFFFFF"/>
            <w:lang w:val="en-US" w:eastAsia="en-US" w:bidi="ar-SA"/>
          </w:rPr>
          <w:t>https://montrealgazette.com/news/local-news/drugs-cash-seized-as-rcmp-busts-money-laundering-ring-in-</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-toronto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(72%); MARIJUANA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Drugs, cash seized as RCMP busts money laundering ring in </w:t>
        </w:r>
      </w:hyperlink>
      <w:hyperlink r:id="rId3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0" w:history="1">
        <w:r>
          <w:rPr>
            <w:rFonts w:ascii="arial" w:eastAsia="arial" w:hAnsi="arial" w:cs="arial"/>
            <w:b/>
            <w:bCs/>
            <w:i/>
            <w:color w:val="0077CC"/>
            <w:kern w:val="32"/>
            <w:sz w:val="28"/>
            <w:szCs w:val="32"/>
            <w:u w:val="single"/>
            <w:shd w:val="clear" w:color="auto" w:fill="FFFFFF"/>
            <w:lang w:val="en-US" w:eastAsia="en-US" w:bidi="ar-SA"/>
          </w:rPr>
          <w:t>,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launched a major operation on Monday aimed at breaking an international money-laundering ring with links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officers in Quebec and Ontario as well as officials with Revenue Canada worked on what they dubbed operation "Collector" between May 2016 and the spring of 2018.</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Luc Thibault said the individuals named in the arrest warrants are alleged to have facilitated "the collection of money from criminal groups and then laundered the fruit of their illegal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is commonly referred to as 'money laundering',"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 RCMP officers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https://montrealgazette.com/tag/</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Laval and Toronto participated in Monday's raids, which were launched at 6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11 raids were carried out and 19 persons were targeted by arrest warrants, 12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remainder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Thibault said large quantities of cannabis, cocaine, hashish and methamphetamine were seized, as well as more than $1.7 million in cash.</w:t>
      </w:r>
    </w:p>
    <w:p>
      <w:pPr>
        <w:spacing w:before="200" w:line="260" w:lineRule="atLeast"/>
        <w:jc w:val="both"/>
        <w:rPr>
          <w:lang w:val="en-US" w:eastAsia="en-US" w:bidi="ar-SA"/>
        </w:rPr>
      </w:pPr>
      <w:r>
        <w:rPr>
          <w:rFonts w:ascii="arial" w:eastAsia="arial" w:hAnsi="arial" w:cs="arial"/>
          <w:color w:val="000000"/>
          <w:sz w:val="20"/>
          <w:lang w:val="en-US" w:eastAsia="en-US" w:bidi="ar-SA"/>
        </w:rPr>
        <w:t>Revenue Canada also executed orders of seizure on several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A news conference has been scheduled for Tuesday morning at RCMP headquarters to unveil the details of the operation and its effects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RCMP's C Dvision, which is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released the names of four men who are wanted as suspects in Project Collector. The four men are; Mohamad Jaber, 51, of Laval; Francisco Javier Jiminez Guererro, 35; Frederick Rayman, 71, of Unionville, Ont.; and Victor Vargotskii, 56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MONEY LAUNDERING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ARRESTS (87%); CANNABIS (72%); ARREST WARRANTS (72%); MARIJUANA (68%); METHAMPHETAMINE (67%); COCAINE (63%); launched,major,operation,aimed,breaking,international !@PERMALINK= </w:t>
      </w:r>
      <w:hyperlink r:id="rId313" w:history="1">
        <w:r>
          <w:rPr>
            <w:rFonts w:ascii="arial" w:eastAsia="arial" w:hAnsi="arial" w:cs="arial"/>
            <w:i/>
            <w:color w:val="0077CC"/>
            <w:sz w:val="20"/>
            <w:u w:val="single"/>
            <w:shd w:val="clear" w:color="auto" w:fill="FFFFFF"/>
            <w:lang w:val="en-US" w:eastAsia="en-US" w:bidi="ar-SA"/>
          </w:rPr>
          <w:t>https://montrealgazette.com/news/local-news/drugs-cash-seized-as-rcmp-busts-money-laundering-ring-in-</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-toronto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(72%); MARIJUANA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Protesters, </w:t>
        </w:r>
      </w:hyperlink>
      <w:hyperlink r:id="rId3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maintain their positions as St-Lambert blockade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2805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CN obtained an injunction ordering that tracks in St-Lambert be cleared, the protesters blocking those tracks on Friday morning remained in place and showed no indication of moving.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refuses to listen to the Wet'suwet'en hereditary chiefs," an unnamed spokesperson said in a statement to media on Thursday. "We are fighting against a pipeline on their territory. The rails are blocked until further notice. The protectors of the water and Earth are called upon to block colonial powers on ports, bridges, roads, railways everywhere -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7 p.m. Thursday, the street was closed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escorted a bailiff who delivered an injunction - a court order telling them their action is illegal. While CN had obtained the injunction in the morning, a Radio-Canada report said the document was only in English, so it had to be redrafted and approved by a judge. The street was closed for 15 minutes while the bailiff read the injunction to the protesters and handed out copies that he signed.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Rail blockade standoff continues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2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rail-blockade-standoff-continues-in-st-lambert%2F&amp;;name=Photos%3A%20Rail%20blockade%20standoff%20continues%20in%20St-Lambert&amp;;description=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2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rail-blockade-standoff-continues-in-st-lambert%2F&amp;;media=http%3A%2F%2Fpostmediamontrealgazette2.files.wordpress.com%2F2020%2F02%2F254652031-0220_city_blockade2_0247-w.jpg&amp;;description=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0" w:history="1">
        <w:r>
          <w:rPr>
            <w:rFonts w:ascii="arial" w:eastAsia="arial" w:hAnsi="arial" w:cs="arial"/>
            <w:i/>
            <w:color w:val="0077CC"/>
            <w:sz w:val="20"/>
            <w:u w:val="single"/>
            <w:shd w:val="clear" w:color="auto" w:fill="FFFFFF"/>
            <w:lang w:val="en-US" w:eastAsia="en-US" w:bidi="ar-SA"/>
          </w:rPr>
          <w:t>https://www.reddit.com/submit?url=https%3A%2F%2Fmontrealgazette.com%2Fgallery%2Fphotos-rail-blockade-standoff-continues-in-st-lambert%2F&amp;;title=Photos%3A%20Rail%20blockade%20standoff%20continues%20in%20St-Lambert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rail-blockade-standoff-continues-in-st-lambert%2F&amp;;title=Photos%3A%20Rail%20blockade%20standoff%20continues%20in%20St-Lambert&amp;;summary=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Rail%20blockade%20standoff%20continues%20in%20St-Lambert&amp;;body=I%20wanted%20to%20share%20a%20story%20with%20you%20from%20Montreal%20Gazette%3A%0A%0APhotos%3A%20Rail%20blockade%20standoff%20continues%20in%20St-Lambert%0ADespite%20CN%20having%20obtained%20an%20injunction%20on%20Thursday%2C%20the%20blockade%20was%20still%20going%20strong%20on%20Friday%20morning%20%E2%80%94%20with%20police%20and%20counter-protestors%20close%20by.%20%0Ahttps%3A%2F%2Fmontrealgazette.com%2Fgallery%2Fphotos-rail-blockade-standoff-continue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Rail blockade standoff continues in St-Lambert( </w:t>
      </w:r>
      <w:hyperlink r:id="rId332" w:history="1">
        <w:r>
          <w:rPr>
            <w:rFonts w:ascii="arial" w:eastAsia="arial" w:hAnsi="arial" w:cs="arial"/>
            <w:i/>
            <w:color w:val="0077CC"/>
            <w:sz w:val="20"/>
            <w:u w:val="single"/>
            <w:shd w:val="clear" w:color="auto" w:fill="FFFFFF"/>
            <w:lang w:val="en-US" w:eastAsia="en-US" w:bidi="ar-SA"/>
          </w:rPr>
          <w:t>https://montrealgazette.com/gallery/photos-rail-blockade-standoff-continues-in-st-lambert/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 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They were there in solidarity with the Wet'suwet'en people who want the RCMP off their territory 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They were there in solidarity with the Wet'suwet'en people who want the RCMP off their territory.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 FEBRUARY 21, 2020 -- A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towards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Behind is an idle freight train.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as he is approached by a protester while trying to take down a banner.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as evening stretched into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maintained their positions outside the perimeter set up by protesters, and by sunrise Friday the blockade remained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Thursday, Quebec Premier François Legault said with an injunction served, it is now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it is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injunction was obtained by CN; now, it is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told reporters during a scrum in Mirabel. "Obviously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probably confer with their colleagues from the S&amp;;#151;reté du Québec. It is their job now to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Blockade protesters were served an injunction at the Saint-Lambert rail blockade on Thursday February 20, 2020.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63985</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CN called the protest illegal, saying there is now a court order to end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work with local enforcement agencies to enforce the orders," CN spokesperson Olivier Quenneville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answer questions about the protest, saying the operation is being led by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 are merely acting in a support role.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had said earlier Thursday that Quebec is ready to move in and dismantle the St-Lambert railroad blockade( </w:t>
      </w:r>
      <w:hyperlink r:id="rId33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the injunction is granted, we will dismantle,"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said the government feels having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is legitimate because, unlike Kahnawake( </w:t>
      </w:r>
      <w:hyperlink r:id="rId334" w:history="1">
        <w:r>
          <w:rPr>
            <w:rFonts w:ascii="arial" w:eastAsia="arial" w:hAnsi="arial" w:cs="arial"/>
            <w:i/>
            <w:color w:val="0077CC"/>
            <w:sz w:val="20"/>
            <w:u w:val="single"/>
            <w:shd w:val="clear" w:color="auto" w:fill="FFFFFF"/>
            <w:lang w:val="en-US" w:eastAsia="en-US" w:bidi="ar-SA"/>
          </w:rPr>
          <w:t>https://montrealgazette.com/news/local-news/candiac-trains-remain-suspended-during-blockade-in-support-of-wetsuweten</w:t>
        </w:r>
      </w:hyperlink>
      <w:r>
        <w:rPr>
          <w:rFonts w:ascii="arial" w:eastAsia="arial" w:hAnsi="arial" w:cs="arial"/>
          <w:color w:val="000000"/>
          <w:sz w:val="20"/>
          <w:lang w:val="en-US" w:eastAsia="en-US" w:bidi="ar-SA"/>
        </w:rPr>
        <w:t xml:space="preserve"> ), the land in question is not considered Indigenous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a difference," Legault said. "It is land that belongs to Quebec, it is not land that belongs to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Asked to elaborate on the difference, Legault said: "In Kahnawake, technically it is the Peacekeepers who are responsible for applying the law, it is Indigenous lands," Legault said. "Yes, there is a difference between the two."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100 people were at the site of the tracks on St-Georges St. right near a rail yard that leads to the Victoria Bridge. They were camped out on the tracks, where a barrel fire and two tents keep them warm on the frigid February day. As of 6:30 p.m., that number had dwindled to about 50 people. Their main mode of communication is the Twitter handle mtlanticolonial( </w:t>
      </w:r>
      <w:hyperlink r:id="rId335" w:history="1">
        <w:r>
          <w:rPr>
            <w:rFonts w:ascii="arial" w:eastAsia="arial" w:hAnsi="arial" w:cs="arial"/>
            <w:i/>
            <w:color w:val="0077CC"/>
            <w:sz w:val="20"/>
            <w:u w:val="single"/>
            <w:shd w:val="clear" w:color="auto" w:fill="FFFFFF"/>
            <w:lang w:val="en-US" w:eastAsia="en-US" w:bidi="ar-SA"/>
          </w:rPr>
          <w:t>http://Twitter.com/mtlanticolonial</w:t>
        </w:r>
      </w:hyperlink>
      <w:r>
        <w:rPr>
          <w:rFonts w:ascii="arial" w:eastAsia="arial" w:hAnsi="arial" w:cs="arial"/>
          <w:color w:val="000000"/>
          <w:sz w:val="20"/>
          <w:lang w:val="en-US" w:eastAsia="en-US" w:bidi="ar-SA"/>
        </w:rPr>
        <w:t xml:space="preserve"> ), an account that follows a handful of anarchist and anti-capitalist groups. The group did not speak to reporters present and refused to answer questions beyond the prepared statement that they read in both official languages.</w:t>
      </w:r>
    </w:p>
    <w:p>
      <w:pPr>
        <w:spacing w:before="200" w:line="260" w:lineRule="atLeast"/>
        <w:jc w:val="both"/>
        <w:rPr>
          <w:lang w:val="en-US" w:eastAsia="en-US" w:bidi="ar-SA"/>
        </w:rPr>
      </w:pPr>
      <w:r>
        <w:rPr>
          <w:rFonts w:ascii="arial" w:eastAsia="arial" w:hAnsi="arial" w:cs="arial"/>
          <w:color w:val="000000"/>
          <w:sz w:val="20"/>
          <w:lang w:val="en-US" w:eastAsia="en-US" w:bidi="ar-SA"/>
        </w:rPr>
        <w:t>Some citizens slowed down to honk in support, while others hurled profanity at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flying the Iroquois Confederacy flag over the tracks, none have claimed to represent the Mohawks or any Indigenous 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Blockade organizers across Canada have said they're acting in solidarity with those opposed to the Coastal GasLink pipeline project( </w:t>
      </w:r>
      <w:hyperlink r:id="rId337" w:history="1">
        <w:r>
          <w:rPr>
            <w:rFonts w:ascii="arial" w:eastAsia="arial" w:hAnsi="arial" w:cs="arial"/>
            <w:i/>
            <w:color w:val="0077CC"/>
            <w:sz w:val="20"/>
            <w:u w:val="single"/>
            <w:shd w:val="clear" w:color="auto" w:fill="FFFFFF"/>
            <w:lang w:val="en-US" w:eastAsia="en-US" w:bidi="ar-SA"/>
          </w:rPr>
          <w:t>https://montrealgazette.com/commodities/pipeline-opponents-proponents-see-parallels-in-coastal-gaslink-and-trans-mountain-fights/wcm/57f6359b-034c-4722-9586-35f50e136f6b</w:t>
        </w:r>
      </w:hyperlink>
      <w:r>
        <w:rPr>
          <w:rFonts w:ascii="arial" w:eastAsia="arial" w:hAnsi="arial" w:cs="arial"/>
          <w:color w:val="000000"/>
          <w:sz w:val="20"/>
          <w:lang w:val="en-US" w:eastAsia="en-US" w:bidi="ar-SA"/>
        </w:rPr>
        <w:t xml:space="preserve"> ) that crosses the traditional territory of the Wet'suwet'en First Nation near Houston,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freight trains idled a few hundred metres from the St-Lambert blockade,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presence known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officers flanked the tracks in their cruisers alongside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In a nearby parking lot, S&amp;;#151;reté du Québec officers sat in two unmarked white vans. An SQ bus loaded with tactical gear waited behind a machine shop on St-Georges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338" w:history="1">
        <w:r>
          <w:rPr>
            <w:rFonts w:ascii="arial" w:eastAsia="arial" w:hAnsi="arial" w:cs="arial"/>
            <w:b/>
            <w:i/>
            <w:color w:val="0077CC"/>
            <w:sz w:val="20"/>
            <w:u w:val="single"/>
            <w:shd w:val="clear" w:color="auto" w:fill="FFFFFF"/>
            <w:lang w:val="en-US" w:eastAsia="en-US" w:bidi="ar-SA"/>
          </w:rPr>
          <w:t>police</w:t>
        </w:r>
      </w:hyperlink>
      <w:hyperlink r:id="rId338"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339" w:history="1">
        <w:r>
          <w:rPr>
            <w:rFonts w:ascii="arial" w:eastAsia="arial" w:hAnsi="arial" w:cs="arial"/>
            <w:b/>
            <w:i/>
            <w:color w:val="0077CC"/>
            <w:sz w:val="20"/>
            <w:u w:val="single"/>
            <w:shd w:val="clear" w:color="auto" w:fill="FFFFFF"/>
            <w:lang w:val="en-US" w:eastAsia="en-US" w:bidi="ar-SA"/>
          </w:rPr>
          <w:t>police</w:t>
        </w:r>
      </w:hyperlink>
      <w:hyperlink r:id="rId339"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40"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340" w:history="1">
        <w:r>
          <w:rPr>
            <w:rFonts w:ascii="arial" w:eastAsia="arial" w:hAnsi="arial" w:cs="arial"/>
            <w:b/>
            <w:i/>
            <w:color w:val="0077CC"/>
            <w:sz w:val="20"/>
            <w:u w:val="single"/>
            <w:shd w:val="clear" w:color="auto" w:fill="FFFFFF"/>
            <w:lang w:val="en-US" w:eastAsia="en-US" w:bidi="ar-SA"/>
          </w:rPr>
          <w:t>police</w:t>
        </w:r>
      </w:hyperlink>
      <w:hyperlink r:id="rId340"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4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342" w:history="1">
        <w:r>
          <w:rPr>
            <w:rFonts w:ascii="arial" w:eastAsia="arial" w:hAnsi="arial" w:cs="arial"/>
            <w:i/>
            <w:color w:val="0077CC"/>
            <w:sz w:val="20"/>
            <w:u w:val="single"/>
            <w:shd w:val="clear" w:color="auto" w:fill="FFFFFF"/>
            <w:lang w:val="en-US" w:eastAsia="en-US" w:bidi="ar-SA"/>
          </w:rPr>
          <w:t>https://montrealgazette.com/gallery/photos-</w:t>
        </w:r>
      </w:hyperlink>
      <w:hyperlink r:id="rId342" w:history="1">
        <w:r>
          <w:rPr>
            <w:rFonts w:ascii="arial" w:eastAsia="arial" w:hAnsi="arial" w:cs="arial"/>
            <w:b/>
            <w:i/>
            <w:color w:val="0077CC"/>
            <w:sz w:val="20"/>
            <w:u w:val="single"/>
            <w:shd w:val="clear" w:color="auto" w:fill="FFFFFF"/>
            <w:lang w:val="en-US" w:eastAsia="en-US" w:bidi="ar-SA"/>
          </w:rPr>
          <w:t>police</w:t>
        </w:r>
      </w:hyperlink>
      <w:hyperlink r:id="rId342"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Around 1 p.m., St-Lambert resident David Skitt engaged a handful of protesters in a terse but polite debate about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"You've made your point, but you're blocking billions of dollars of our economy," he said, as TV news cameras captured the exchange. "Your brothers, your neighbours, your friends will lose their job if this continues.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Skitt says he supports the underlying grievances that have fuelled Indigenous resistance movements across the country, but believes this latest blockade goes too far.</w:t>
      </w:r>
    </w:p>
    <w:p>
      <w:pPr>
        <w:spacing w:before="200" w:line="260" w:lineRule="atLeast"/>
        <w:jc w:val="both"/>
        <w:rPr>
          <w:lang w:val="en-US" w:eastAsia="en-US" w:bidi="ar-SA"/>
        </w:rPr>
      </w:pPr>
      <w:r>
        <w:rPr>
          <w:rFonts w:ascii="arial" w:eastAsia="arial" w:hAnsi="arial" w:cs="arial"/>
          <w:color w:val="000000"/>
          <w:sz w:val="20"/>
          <w:lang w:val="en-US" w:eastAsia="en-US" w:bidi="ar-SA"/>
        </w:rPr>
        <w:t>"Sir, the Supreme Court recognized Wet'suwet'en sovereignty 23 years ago," one protester said. "The RCMP is illegally occupying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Skitt fired back, "Have you been on this Earth 23 years?"</w:t>
      </w:r>
    </w:p>
    <w:p>
      <w:pPr>
        <w:spacing w:before="200" w:line="260" w:lineRule="atLeast"/>
        <w:jc w:val="both"/>
        <w:rPr>
          <w:lang w:val="en-US" w:eastAsia="en-US" w:bidi="ar-SA"/>
        </w:rPr>
      </w:pPr>
      <w:r>
        <w:rPr>
          <w:rFonts w:ascii="arial" w:eastAsia="arial" w:hAnsi="arial" w:cs="arial"/>
          <w:color w:val="000000"/>
          <w:sz w:val="20"/>
          <w:lang w:val="en-US" w:eastAsia="en-US" w:bidi="ar-SA"/>
        </w:rPr>
        <w:t>Denis Bisson owns a factory with 20 employees that rely on raw materials brought by rail to do their job. He says the new blockade could force him to lay workers off starting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20 families they're affecting," said Bisson, standing next to the tracks. "You know, I support a lot of their demands, but this is a great way to alienate the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announcement that Quebec would dismantle the St-Lambert blockade follows a week of warnings from the government that its patience is running thin, given the effects the blockades are having on citizens and the economy( </w:t>
      </w:r>
      <w:hyperlink r:id="rId343"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also been putting pressure on the federal government to take action, calling on Prime Minister Justin Trudeau to set a deadline( </w:t>
      </w:r>
      <w:hyperlink r:id="rId34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for the end of negotiations and a lifting of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participated in a conference call Wednesday with Canada's 12 other premiers and territorial leaders. On Thursday, Legault said while there was no consensus among the premiers on his deadline idea, the group did participate in a conference call with Trudeau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worried," Legault said. "We all have significant negative impacts on our economies. ... There is a real urgency that this be settled, and particularly in Belleville, Ont."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Minister's Office said Trudeau made it clear on the call that the government is looking at options to end the blockades as quickly as possible and reaching a peaceful and lasting resolution that builds trust and respect among all parties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 said the federal government is working closely with the B.C. government and will continue working closely with all the premiers.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Trudeau noted the RCMP's offer to withdraw its operations from Wet'suwet'en territory, and the ongoing offer made by Minister of Crown-Indigenous Relations Carolyn Bennett to meet with Wet'suwet'en hereditary chiefs while they are in Ontario and Quebec to address both urgent and longer term issues, following the Prime Minister's letter to them," the readout of the call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traditional leaders of the B.C. first nation, who oppose a natural-gas pipeline project in their territory, are expected to visit Mohawks at Tyendinaga in Ontario and Kahnawake,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has been a blockade on the CP train tracks in Kahnawake for more than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train service partially returned to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-Ottawa route on Thursday,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 City route has been shut down until Sat., Feb. 22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 route is only slated to reopen on Mon., Feb. 24. As of Thursday, 647 trains had been cancelled because of the blockades. More than 117,000 passengers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w:t>
      </w:r>
    </w:p>
    <w:p>
      <w:pPr>
        <w:spacing w:before="240" w:line="260" w:lineRule="atLeast"/>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INJUNCTIONS (93%); CRIME, LAW ENFORCEMENT &amp; CORRECTIONS (90%); LITIGATION (78%); PHOTO &amp; VIDEO SHARING (71%); LAW COURTS &amp; TRIBUNALS (69%); APPROVALS (67%); hours,obtained,injunction,ordering,tracks,cleared !@PERMALINK= </w:t>
      </w:r>
      <w:hyperlink r:id="rId347"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 xml:space="preserve">Protesters, </w:t>
        </w:r>
      </w:hyperlink>
      <w:hyperlink r:id="rId3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maintain their positions as St-Lambert blockade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2805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CN obtained an injunction ordering that tracks in St-Lambert be cleared, the protesters blocking those tracks on Friday morning remained in place and showed no indication of moving.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refuses to listen to the Wet'suwet'en hereditary chiefs," an unnamed spokesperson said in a statement to media on Thursday. "We are fighting against a pipeline on their territory. The rails are blocked until further notice. The protectors of the water and Earth are called upon to block colonial powers on ports, bridges, roads, railways everywhere -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7 p.m. Thursday, the street was closed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escorted a bailiff who delivered an injunction - a court order telling them their action is illegal. While CN had obtained the injunction in the morning, a Radio-Canada report said the document was only in English, so it had to be redrafted and approved by a judge. The street was closed for 15 minutes while the bailiff read the injunction to the protesters and handed out copies that he signed.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Rail blockade standoff continues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2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rail-blockade-standoff-continues-in-st-lambert%2F&amp;;name=Photos%3A%20Rail%20blockade%20standoff%20continues%20in%20St-Lambert&amp;;description=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2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rail-blockade-standoff-continues-in-st-lambert%2F&amp;;media=http%3A%2F%2Fpostmediamontrealgazette2.files.wordpress.com%2F2020%2F02%2F254652031-0220_city_blockade2_0247-w.jpg&amp;;description=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0" w:history="1">
        <w:r>
          <w:rPr>
            <w:rFonts w:ascii="arial" w:eastAsia="arial" w:hAnsi="arial" w:cs="arial"/>
            <w:i/>
            <w:color w:val="0077CC"/>
            <w:sz w:val="20"/>
            <w:u w:val="single"/>
            <w:shd w:val="clear" w:color="auto" w:fill="FFFFFF"/>
            <w:lang w:val="en-US" w:eastAsia="en-US" w:bidi="ar-SA"/>
          </w:rPr>
          <w:t>https://www.reddit.com/submit?url=https%3A%2F%2Fmontrealgazette.com%2Fgallery%2Fphotos-rail-blockade-standoff-continues-in-st-lambert%2F&amp;;title=Photos%3A%20Rail%20blockade%20standoff%20continues%20in%20St-Lambert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rail-blockade-standoff-continues-in-st-lambert%2F&amp;;title=Photos%3A%20Rail%20blockade%20standoff%20continues%20in%20St-Lambert&amp;;summary=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Rail%20blockade%20standoff%20continues%20in%20St-Lambert&amp;;body=I%20wanted%20to%20share%20a%20story%20with%20you%20from%20Montreal%20Gazette%3A%0A%0APhotos%3A%20Rail%20blockade%20standoff%20continues%20in%20St-Lambert%0ADespite%20CN%20having%20obtained%20an%20injunction%20on%20Thursday%2C%20the%20blockade%20was%20still%20going%20strong%20on%20Friday%20morning%20%E2%80%94%20with%20police%20and%20counter-protestors%20close%20by.%20%0Ahttps%3A%2F%2Fmontrealgazette.com%2Fgallery%2Fphotos-rail-blockade-standoff-continue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Rail blockade standoff continues in St-Lambert( </w:t>
      </w:r>
      <w:hyperlink r:id="rId332" w:history="1">
        <w:r>
          <w:rPr>
            <w:rFonts w:ascii="arial" w:eastAsia="arial" w:hAnsi="arial" w:cs="arial"/>
            <w:i/>
            <w:color w:val="0077CC"/>
            <w:sz w:val="20"/>
            <w:u w:val="single"/>
            <w:shd w:val="clear" w:color="auto" w:fill="FFFFFF"/>
            <w:lang w:val="en-US" w:eastAsia="en-US" w:bidi="ar-SA"/>
          </w:rPr>
          <w:t>https://montrealgazette.com/gallery/photos-rail-blockade-standoff-continues-in-st-lambert/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 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They were there in solidarity with the Wet'suwet'en people who want the RCMP off their territory 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They were there in solidarity with the Wet'suwet'en people who want the RCMP off their territory.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 FEBRUARY 21, 2020 -- A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towards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Behind is an idle freight train.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as he is approached by a protester while trying to take down a banner.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as evening stretched into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maintained their positions outside the perimeter set up by protesters, and by sunrise Friday the blockade remained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Thursday, Quebec Premier François Legault said with an injunction served, it is now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it is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injunction was obtained by CN; now, it is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told reporters during a scrum in Mirabel. "Obviously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probably confer with their colleagues from the S&amp;;#151;reté du Québec. It is their job now to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Blockade protesters were served an injunction at the Saint-Lambert rail blockade on Thursday February 20, 2020.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63985</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CN called the protest illegal, saying there is now a court order to end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work with local enforcement agencies to enforce the orders," CN spokesperson Olivier Quenneville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answer questions about the protest, saying the operation is being led by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 are merely acting in a support role.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had said earlier Thursday that Quebec is ready to move in and dismantle the St-Lambert railroad blockade( </w:t>
      </w:r>
      <w:hyperlink r:id="rId33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the injunction is granted, we will dismantle,"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said the government feels having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is legitimate because, unlike Kahnawake( </w:t>
      </w:r>
      <w:hyperlink r:id="rId334" w:history="1">
        <w:r>
          <w:rPr>
            <w:rFonts w:ascii="arial" w:eastAsia="arial" w:hAnsi="arial" w:cs="arial"/>
            <w:i/>
            <w:color w:val="0077CC"/>
            <w:sz w:val="20"/>
            <w:u w:val="single"/>
            <w:shd w:val="clear" w:color="auto" w:fill="FFFFFF"/>
            <w:lang w:val="en-US" w:eastAsia="en-US" w:bidi="ar-SA"/>
          </w:rPr>
          <w:t>https://montrealgazette.com/news/local-news/candiac-trains-remain-suspended-during-blockade-in-support-of-wetsuweten</w:t>
        </w:r>
      </w:hyperlink>
      <w:r>
        <w:rPr>
          <w:rFonts w:ascii="arial" w:eastAsia="arial" w:hAnsi="arial" w:cs="arial"/>
          <w:color w:val="000000"/>
          <w:sz w:val="20"/>
          <w:lang w:val="en-US" w:eastAsia="en-US" w:bidi="ar-SA"/>
        </w:rPr>
        <w:t xml:space="preserve"> ), the land in question is not considered Indigenous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a difference," Legault said. "It is land that belongs to Quebec, it is not land that belongs to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Asked to elaborate on the difference, Legault said: "In Kahnawake, technically it is the Peacekeepers who are responsible for applying the law, it is Indigenous lands," Legault said. "Yes, there is a difference between the two."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100 people were at the site of the tracks on St-Georges St. right near a rail yard that leads to the Victoria Bridge. They were camped out on the tracks, where a barrel fire and two tents keep them warm on the frigid February day. As of 6:30 p.m., that number had dwindled to about 50 people. Their main mode of communication is the Twitter handle mtlanticolonial( </w:t>
      </w:r>
      <w:hyperlink r:id="rId335" w:history="1">
        <w:r>
          <w:rPr>
            <w:rFonts w:ascii="arial" w:eastAsia="arial" w:hAnsi="arial" w:cs="arial"/>
            <w:i/>
            <w:color w:val="0077CC"/>
            <w:sz w:val="20"/>
            <w:u w:val="single"/>
            <w:shd w:val="clear" w:color="auto" w:fill="FFFFFF"/>
            <w:lang w:val="en-US" w:eastAsia="en-US" w:bidi="ar-SA"/>
          </w:rPr>
          <w:t>http://Twitter.com/mtlanticolonial</w:t>
        </w:r>
      </w:hyperlink>
      <w:r>
        <w:rPr>
          <w:rFonts w:ascii="arial" w:eastAsia="arial" w:hAnsi="arial" w:cs="arial"/>
          <w:color w:val="000000"/>
          <w:sz w:val="20"/>
          <w:lang w:val="en-US" w:eastAsia="en-US" w:bidi="ar-SA"/>
        </w:rPr>
        <w:t xml:space="preserve"> ), an account that follows a handful of anarchist and anti-capitalist groups. The group did not speak to reporters present and refused to answer questions beyond the prepared statement that they read in both official languages.</w:t>
      </w:r>
    </w:p>
    <w:p>
      <w:pPr>
        <w:spacing w:before="200" w:line="260" w:lineRule="atLeast"/>
        <w:jc w:val="both"/>
        <w:rPr>
          <w:lang w:val="en-US" w:eastAsia="en-US" w:bidi="ar-SA"/>
        </w:rPr>
      </w:pPr>
      <w:r>
        <w:rPr>
          <w:rFonts w:ascii="arial" w:eastAsia="arial" w:hAnsi="arial" w:cs="arial"/>
          <w:color w:val="000000"/>
          <w:sz w:val="20"/>
          <w:lang w:val="en-US" w:eastAsia="en-US" w:bidi="ar-SA"/>
        </w:rPr>
        <w:t>Some citizens slowed down to honk in support, while others hurled profanity at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flying the Iroquois Confederacy flag over the tracks, none have claimed to represent the Mohawks or any Indigenous 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Blockade organizers across Canada have said they're acting in solidarity with those opposed to the Coastal GasLink pipeline project( </w:t>
      </w:r>
      <w:hyperlink r:id="rId337" w:history="1">
        <w:r>
          <w:rPr>
            <w:rFonts w:ascii="arial" w:eastAsia="arial" w:hAnsi="arial" w:cs="arial"/>
            <w:i/>
            <w:color w:val="0077CC"/>
            <w:sz w:val="20"/>
            <w:u w:val="single"/>
            <w:shd w:val="clear" w:color="auto" w:fill="FFFFFF"/>
            <w:lang w:val="en-US" w:eastAsia="en-US" w:bidi="ar-SA"/>
          </w:rPr>
          <w:t>https://montrealgazette.com/commodities/pipeline-opponents-proponents-see-parallels-in-coastal-gaslink-and-trans-mountain-fights/wcm/57f6359b-034c-4722-9586-35f50e136f6b</w:t>
        </w:r>
      </w:hyperlink>
      <w:r>
        <w:rPr>
          <w:rFonts w:ascii="arial" w:eastAsia="arial" w:hAnsi="arial" w:cs="arial"/>
          <w:color w:val="000000"/>
          <w:sz w:val="20"/>
          <w:lang w:val="en-US" w:eastAsia="en-US" w:bidi="ar-SA"/>
        </w:rPr>
        <w:t xml:space="preserve"> ) that crosses the traditional territory of the Wet'suwet'en First Nation near Houston,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freight trains idled a few hundred metres from the St-Lambert blockade,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presence known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officers flanked the tracks in their cruisers alongside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In a nearby parking lot, S&amp;;#151;reté du Québec officers sat in two unmarked white vans. An SQ bus loaded with tactical gear waited behind a machine shop on St-Georges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338" w:history="1">
        <w:r>
          <w:rPr>
            <w:rFonts w:ascii="arial" w:eastAsia="arial" w:hAnsi="arial" w:cs="arial"/>
            <w:b/>
            <w:i/>
            <w:color w:val="0077CC"/>
            <w:sz w:val="20"/>
            <w:u w:val="single"/>
            <w:shd w:val="clear" w:color="auto" w:fill="FFFFFF"/>
            <w:lang w:val="en-US" w:eastAsia="en-US" w:bidi="ar-SA"/>
          </w:rPr>
          <w:t>police</w:t>
        </w:r>
      </w:hyperlink>
      <w:hyperlink r:id="rId338"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339" w:history="1">
        <w:r>
          <w:rPr>
            <w:rFonts w:ascii="arial" w:eastAsia="arial" w:hAnsi="arial" w:cs="arial"/>
            <w:b/>
            <w:i/>
            <w:color w:val="0077CC"/>
            <w:sz w:val="20"/>
            <w:u w:val="single"/>
            <w:shd w:val="clear" w:color="auto" w:fill="FFFFFF"/>
            <w:lang w:val="en-US" w:eastAsia="en-US" w:bidi="ar-SA"/>
          </w:rPr>
          <w:t>police</w:t>
        </w:r>
      </w:hyperlink>
      <w:hyperlink r:id="rId339"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40"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340" w:history="1">
        <w:r>
          <w:rPr>
            <w:rFonts w:ascii="arial" w:eastAsia="arial" w:hAnsi="arial" w:cs="arial"/>
            <w:b/>
            <w:i/>
            <w:color w:val="0077CC"/>
            <w:sz w:val="20"/>
            <w:u w:val="single"/>
            <w:shd w:val="clear" w:color="auto" w:fill="FFFFFF"/>
            <w:lang w:val="en-US" w:eastAsia="en-US" w:bidi="ar-SA"/>
          </w:rPr>
          <w:t>police</w:t>
        </w:r>
      </w:hyperlink>
      <w:hyperlink r:id="rId340"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4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355" w:history="1">
        <w:r>
          <w:rPr>
            <w:rFonts w:ascii="arial" w:eastAsia="arial" w:hAnsi="arial" w:cs="arial"/>
            <w:i/>
            <w:color w:val="0077CC"/>
            <w:sz w:val="20"/>
            <w:u w:val="single"/>
            <w:shd w:val="clear" w:color="auto" w:fill="FFFFFF"/>
            <w:lang w:val="en-US" w:eastAsia="en-US" w:bidi="ar-SA"/>
          </w:rPr>
          <w:t>https://montrealgazette.com/gallery/photos-</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Around 1 p.m., St-Lambert resident David Skitt engaged a handful of protesters in a terse but polite debate about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"You've made your point, but you're blocking billions of dollars of our economy," he said, as TV news cameras captured the exchange. "Your brothers, your neighbours, your friends will lose their job if this continues.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Skitt says he supports the underlying grievances that have fuelled Indigenous resistance movements across the country, but believes this latest blockade goes too far.</w:t>
      </w:r>
    </w:p>
    <w:p>
      <w:pPr>
        <w:spacing w:before="200" w:line="260" w:lineRule="atLeast"/>
        <w:jc w:val="both"/>
        <w:rPr>
          <w:lang w:val="en-US" w:eastAsia="en-US" w:bidi="ar-SA"/>
        </w:rPr>
      </w:pPr>
      <w:r>
        <w:rPr>
          <w:rFonts w:ascii="arial" w:eastAsia="arial" w:hAnsi="arial" w:cs="arial"/>
          <w:color w:val="000000"/>
          <w:sz w:val="20"/>
          <w:lang w:val="en-US" w:eastAsia="en-US" w:bidi="ar-SA"/>
        </w:rPr>
        <w:t>"Sir, the Supreme Court recognized Wet'suwet'en sovereignty 23 years ago," one protester said. "The RCMP is illegally occupying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Skitt fired back, "Have you been on this Earth 23 years?"</w:t>
      </w:r>
    </w:p>
    <w:p>
      <w:pPr>
        <w:spacing w:before="200" w:line="260" w:lineRule="atLeast"/>
        <w:jc w:val="both"/>
        <w:rPr>
          <w:lang w:val="en-US" w:eastAsia="en-US" w:bidi="ar-SA"/>
        </w:rPr>
      </w:pPr>
      <w:r>
        <w:rPr>
          <w:rFonts w:ascii="arial" w:eastAsia="arial" w:hAnsi="arial" w:cs="arial"/>
          <w:color w:val="000000"/>
          <w:sz w:val="20"/>
          <w:lang w:val="en-US" w:eastAsia="en-US" w:bidi="ar-SA"/>
        </w:rPr>
        <w:t>Denis Bisson owns a factory with 20 employees that rely on raw materials brought by rail to do their job. He says the new blockade could force him to lay workers off starting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20 families they're affecting," said Bisson, standing next to the tracks. "You know, I support a lot of their demands, but this is a great way to alienate the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announcement that Quebec would dismantle the St-Lambert blockade follows a week of warnings from the government that its patience is running thin, given the effects the blockades are having on citizens and the economy( </w:t>
      </w:r>
      <w:hyperlink r:id="rId343"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also been putting pressure on the federal government to take action, calling on Prime Minister Justin Trudeau to set a deadline( </w:t>
      </w:r>
      <w:hyperlink r:id="rId34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for the end of negotiations and a lifting of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participated in a conference call Wednesday with Canada's 12 other premiers and territorial leaders. On Thursday, Legault said while there was no consensus among the premiers on his deadline idea, the group did participate in a conference call with Trudeau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worried," Legault said. "We all have significant negative impacts on our economies. ... There is a real urgency that this be settled, and particularly in Belleville, Ont."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Minister's Office said Trudeau made it clear on the call that the government is looking at options to end the blockades as quickly as possible and reaching a peaceful and lasting resolution that builds trust and respect among all parties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 said the federal government is working closely with the B.C. government and will continue working closely with all the premiers.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Trudeau noted the RCMP's offer to withdraw its operations from Wet'suwet'en territory, and the ongoing offer made by Minister of Crown-Indigenous Relations Carolyn Bennett to meet with Wet'suwet'en hereditary chiefs while they are in Ontario and Quebec to address both urgent and longer term issues, following the Prime Minister's letter to them," the readout of the call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traditional leaders of the B.C. first nation, who oppose a natural-gas pipeline project in their territory, are expected to visit Mohawks at Tyendinaga in Ontario and Kahnawake,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has been a blockade on the CP train tracks in Kahnawake for more than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train service partially returned to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-Ottawa route on Thursday,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 City route has been shut down until Sat., Feb. 22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 route is only slated to reopen on Mon., Feb. 24. As of Thursday, 647 trains had been cancelled because of the blockades. More than 117,000 passengers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w:t>
      </w:r>
    </w:p>
    <w:p>
      <w:pPr>
        <w:spacing w:before="240" w:line="260" w:lineRule="atLeast"/>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INJUNCTIONS (93%); CRIME, LAW ENFORCEMENT &amp; CORRECTIONS (90%); LITIGATION (78%); PHOTO &amp; VIDEO SHARING (71%); LAW COURTS &amp; TRIBUNALS (69%); APPROVALS (67%); hours,obtained,injunction,ordering,tracks,cleared !@PERMALINK= </w:t>
      </w:r>
      <w:hyperlink r:id="rId347"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Protesters, </w:t>
        </w:r>
      </w:hyperlink>
      <w:hyperlink r:id="rId3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maintain their positions as St-Lambert blockade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CN obtained an injunction ordering that tracks in St-Lambert be cleared, the protesters blocking those tracks on Friday morning remained in place and showed no indication of moving.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refuses to listen to the Wet'suwet'en hereditary chiefs," an unnamed spokesperson said in a statement to media on Thursday. "We are fighting against a pipeline on their territory. The rails are blocked until further notice. The protectors of the water and Earth are called upon to block colonial powers on ports, bridges, roads, railways everywhere -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7 p.m. Thursday, the street was closed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escorted a bailiff who delivered an injunction - a court order telling them their action is illegal. While CN had obtained the injunction in the morning, a Radio-Canada report said the document was only in English, so it had to be redrafted and approved by a judge. The street was closed for 15 minutes while the bailiff read the injunction to the protesters and handed out copies that he signed.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Rail blockade standoff continues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2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rail-blockade-standoff-continues-in-st-lambert%2F&amp;;name=Photos%3A%20Rail%20blockade%20standoff%20continues%20in%20St-Lambert&amp;;description=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2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rail-blockade-standoff-continues-in-st-lambert%2F&amp;;media=http%3A%2F%2Fpostmediamontrealgazette2.files.wordpress.com%2F2020%2F02%2F254652031-0220_city_blockade2_0247-w.jpg&amp;;description=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0" w:history="1">
        <w:r>
          <w:rPr>
            <w:rFonts w:ascii="arial" w:eastAsia="arial" w:hAnsi="arial" w:cs="arial"/>
            <w:i/>
            <w:color w:val="0077CC"/>
            <w:sz w:val="20"/>
            <w:u w:val="single"/>
            <w:shd w:val="clear" w:color="auto" w:fill="FFFFFF"/>
            <w:lang w:val="en-US" w:eastAsia="en-US" w:bidi="ar-SA"/>
          </w:rPr>
          <w:t>https://www.reddit.com/submit?url=https%3A%2F%2Fmontrealgazette.com%2Fgallery%2Fphotos-rail-blockade-standoff-continues-in-st-lambert%2F&amp;;title=Photos%3A%20Rail%20blockade%20standoff%20continues%20in%20St-Lambert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rail-blockade-standoff-continues-in-st-lambert%2F&amp;;title=Photos%3A%20Rail%20blockade%20standoff%20continues%20in%20St-Lambert&amp;;summary=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Rail%20blockade%20standoff%20continues%20in%20St-Lambert&amp;;body=I%20wanted%20to%20share%20a%20story%20with%20you%20from%20Montreal%20Gazette%3A%0A%0APhotos%3A%20Rail%20blockade%20standoff%20continues%20in%20St-Lambert%0ADespite%20CN%20having%20obtained%20an%20injunction%20on%20Thursday%2C%20the%20blockade%20was%20still%20going%20strong%20on%20Friday%20morning%20%E2%80%94%20with%20police%20and%20counter-protestors%20close%20by.%20%0Ahttps%3A%2F%2Fmontrealgazette.com%2Fgallery%2Fphotos-rail-blockade-standoff-continue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Rail blockade standoff continues in St-Lambert( </w:t>
      </w:r>
      <w:hyperlink r:id="rId332" w:history="1">
        <w:r>
          <w:rPr>
            <w:rFonts w:ascii="arial" w:eastAsia="arial" w:hAnsi="arial" w:cs="arial"/>
            <w:i/>
            <w:color w:val="0077CC"/>
            <w:sz w:val="20"/>
            <w:u w:val="single"/>
            <w:shd w:val="clear" w:color="auto" w:fill="FFFFFF"/>
            <w:lang w:val="en-US" w:eastAsia="en-US" w:bidi="ar-SA"/>
          </w:rPr>
          <w:t>https://montrealgazette.com/gallery/photos-rail-blockade-standoff-continues-in-st-lambert/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 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They were there in solidarity with the Wet'suwet'en people who want the RCMP off their territory 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They were there in solidarity with the Wet'suwet'en people who want the RCMP off their territory.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 FEBRUARY 21, 2020 -- A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towards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Behind is an idle freight train.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as he is approached by a protester while trying to take down a banner.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as evening stretched into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maintained their positions outside the perimeter set up by protesters, and by sunrise Friday the blockade remained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Thursday, Quebec Premier FranÃ§ois Legault said with an injunction served, it is now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it is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injunction was obtained by CN; now, it is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told reporters during a scrum in Mirabel. "Obviously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probably confer with their colleagues from the SÃ»retÃ© du QuÃ©bec. It is their job now to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Blockade protesters were served an injunction at the Saint-Lambert rail blockade on Thursday February 20, 2020.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63985</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CN called the protest illegal, saying there is now a court order to end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work with local enforcement agencies to enforce the orders," CN spokesperson Olivier Quenneville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answer questions about the protest, saying the operation is being led by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 are merely acting in a support role.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had said earlier Thursday that Quebec is ready to move in and dismantle the St-Lambert railroad blockade( </w:t>
      </w:r>
      <w:hyperlink r:id="rId33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the injunction is granted, we will dismantle,"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said the government feels having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is legitimate because, unlike Kahnawake( </w:t>
      </w:r>
      <w:hyperlink r:id="rId334" w:history="1">
        <w:r>
          <w:rPr>
            <w:rFonts w:ascii="arial" w:eastAsia="arial" w:hAnsi="arial" w:cs="arial"/>
            <w:i/>
            <w:color w:val="0077CC"/>
            <w:sz w:val="20"/>
            <w:u w:val="single"/>
            <w:shd w:val="clear" w:color="auto" w:fill="FFFFFF"/>
            <w:lang w:val="en-US" w:eastAsia="en-US" w:bidi="ar-SA"/>
          </w:rPr>
          <w:t>https://montrealgazette.com/news/local-news/candiac-trains-remain-suspended-during-blockade-in-support-of-wetsuweten</w:t>
        </w:r>
      </w:hyperlink>
      <w:r>
        <w:rPr>
          <w:rFonts w:ascii="arial" w:eastAsia="arial" w:hAnsi="arial" w:cs="arial"/>
          <w:color w:val="000000"/>
          <w:sz w:val="20"/>
          <w:lang w:val="en-US" w:eastAsia="en-US" w:bidi="ar-SA"/>
        </w:rPr>
        <w:t xml:space="preserve"> ), the land in question is not considered Indigenous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a difference," Legault said. "It is land that belongs to Quebec, it is not land that belongs to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Asked to elaborate on the difference, Legault said: "In Kahnawake, technically it is the Peacekeepers who are responsible for applying the law, it is Indigenous lands," Legault said. "Yes, there is a difference between the two."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100 people were at the site of the tracks on St-Georges St. right near a rail yard that leads to the Victoria Bridge. They were camped out on the tracks, where a barrel fire and two tents keep them warm on the frigid February day. As of 6:30 p.m., that number had dwindled to about 50 people. Their main mode of communication is the Twitter handle mtlanticolonial( </w:t>
      </w:r>
      <w:hyperlink r:id="rId335" w:history="1">
        <w:r>
          <w:rPr>
            <w:rFonts w:ascii="arial" w:eastAsia="arial" w:hAnsi="arial" w:cs="arial"/>
            <w:i/>
            <w:color w:val="0077CC"/>
            <w:sz w:val="20"/>
            <w:u w:val="single"/>
            <w:shd w:val="clear" w:color="auto" w:fill="FFFFFF"/>
            <w:lang w:val="en-US" w:eastAsia="en-US" w:bidi="ar-SA"/>
          </w:rPr>
          <w:t>http://Twitter.com/mtlanticolonial</w:t>
        </w:r>
      </w:hyperlink>
      <w:r>
        <w:rPr>
          <w:rFonts w:ascii="arial" w:eastAsia="arial" w:hAnsi="arial" w:cs="arial"/>
          <w:color w:val="000000"/>
          <w:sz w:val="20"/>
          <w:lang w:val="en-US" w:eastAsia="en-US" w:bidi="ar-SA"/>
        </w:rPr>
        <w:t xml:space="preserve"> ), an account that follows a handful of anarchist and anti-capitalist groups. The group did not speak to reporters present and refused to answer questions beyond the prepared statement that they read in both official languages.</w:t>
      </w:r>
    </w:p>
    <w:p>
      <w:pPr>
        <w:spacing w:before="200" w:line="260" w:lineRule="atLeast"/>
        <w:jc w:val="both"/>
        <w:rPr>
          <w:lang w:val="en-US" w:eastAsia="en-US" w:bidi="ar-SA"/>
        </w:rPr>
      </w:pPr>
      <w:r>
        <w:rPr>
          <w:rFonts w:ascii="arial" w:eastAsia="arial" w:hAnsi="arial" w:cs="arial"/>
          <w:color w:val="000000"/>
          <w:sz w:val="20"/>
          <w:lang w:val="en-US" w:eastAsia="en-US" w:bidi="ar-SA"/>
        </w:rPr>
        <w:t>Some citizens slowed down to honk in support, while others hurled profanity at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flying the Iroquois Confederacy flag over the tracks, none have claimed to represent the Mohawks or any Indigenous 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Blockade organizers across Canada have said they're acting in solidarity with those opposed to the Coastal GasLink pipeline project( </w:t>
      </w:r>
      <w:hyperlink r:id="rId337" w:history="1">
        <w:r>
          <w:rPr>
            <w:rFonts w:ascii="arial" w:eastAsia="arial" w:hAnsi="arial" w:cs="arial"/>
            <w:i/>
            <w:color w:val="0077CC"/>
            <w:sz w:val="20"/>
            <w:u w:val="single"/>
            <w:shd w:val="clear" w:color="auto" w:fill="FFFFFF"/>
            <w:lang w:val="en-US" w:eastAsia="en-US" w:bidi="ar-SA"/>
          </w:rPr>
          <w:t>https://montrealgazette.com/commodities/pipeline-opponents-proponents-see-parallels-in-coastal-gaslink-and-trans-mountain-fights/wcm/57f6359b-034c-4722-9586-35f50e136f6b</w:t>
        </w:r>
      </w:hyperlink>
      <w:r>
        <w:rPr>
          <w:rFonts w:ascii="arial" w:eastAsia="arial" w:hAnsi="arial" w:cs="arial"/>
          <w:color w:val="000000"/>
          <w:sz w:val="20"/>
          <w:lang w:val="en-US" w:eastAsia="en-US" w:bidi="ar-SA"/>
        </w:rPr>
        <w:t xml:space="preserve"> ) that crosses the traditional territory of the Wet'suwet'en First Nation near Houston,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freight trains idled a few hundred metres from the St-Lambert blockade,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presence known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officers flanked the tracks in their cruisers alongside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In a nearby parking lot, SÃ»retÃ© du QuÃ©bec officers sat in two unmarked white vans. An SQ bus loaded with tactical gear waited behind a machine shop on St-Georges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338" w:history="1">
        <w:r>
          <w:rPr>
            <w:rFonts w:ascii="arial" w:eastAsia="arial" w:hAnsi="arial" w:cs="arial"/>
            <w:b/>
            <w:i/>
            <w:color w:val="0077CC"/>
            <w:sz w:val="20"/>
            <w:u w:val="single"/>
            <w:shd w:val="clear" w:color="auto" w:fill="FFFFFF"/>
            <w:lang w:val="en-US" w:eastAsia="en-US" w:bidi="ar-SA"/>
          </w:rPr>
          <w:t>police</w:t>
        </w:r>
      </w:hyperlink>
      <w:hyperlink r:id="rId338"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339" w:history="1">
        <w:r>
          <w:rPr>
            <w:rFonts w:ascii="arial" w:eastAsia="arial" w:hAnsi="arial" w:cs="arial"/>
            <w:b/>
            <w:i/>
            <w:color w:val="0077CC"/>
            <w:sz w:val="20"/>
            <w:u w:val="single"/>
            <w:shd w:val="clear" w:color="auto" w:fill="FFFFFF"/>
            <w:lang w:val="en-US" w:eastAsia="en-US" w:bidi="ar-SA"/>
          </w:rPr>
          <w:t>police</w:t>
        </w:r>
      </w:hyperlink>
      <w:hyperlink r:id="rId339"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40"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340" w:history="1">
        <w:r>
          <w:rPr>
            <w:rFonts w:ascii="arial" w:eastAsia="arial" w:hAnsi="arial" w:cs="arial"/>
            <w:b/>
            <w:i/>
            <w:color w:val="0077CC"/>
            <w:sz w:val="20"/>
            <w:u w:val="single"/>
            <w:shd w:val="clear" w:color="auto" w:fill="FFFFFF"/>
            <w:lang w:val="en-US" w:eastAsia="en-US" w:bidi="ar-SA"/>
          </w:rPr>
          <w:t>police</w:t>
        </w:r>
      </w:hyperlink>
      <w:hyperlink r:id="rId340"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4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355" w:history="1">
        <w:r>
          <w:rPr>
            <w:rFonts w:ascii="arial" w:eastAsia="arial" w:hAnsi="arial" w:cs="arial"/>
            <w:i/>
            <w:color w:val="0077CC"/>
            <w:sz w:val="20"/>
            <w:u w:val="single"/>
            <w:shd w:val="clear" w:color="auto" w:fill="FFFFFF"/>
            <w:lang w:val="en-US" w:eastAsia="en-US" w:bidi="ar-SA"/>
          </w:rPr>
          <w:t>https://montrealgazette.com/gallery/photos-</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Around 1 p.m., St-Lambert resident David Skitt engaged a handful of protesters in a terse but polite debate about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"You've made your point, but you're blocking billions of dollars of our economy," he said, as TV news cameras captured the exchange. "Your brothers, your neighbours, your friends will lose their job if this continues.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Skitt says he supports the underlying grievances that have fuelled Indigenous resistance movements across the country, but believes this latest blockade goes too far.</w:t>
      </w:r>
    </w:p>
    <w:p>
      <w:pPr>
        <w:spacing w:before="200" w:line="260" w:lineRule="atLeast"/>
        <w:jc w:val="both"/>
        <w:rPr>
          <w:lang w:val="en-US" w:eastAsia="en-US" w:bidi="ar-SA"/>
        </w:rPr>
      </w:pPr>
      <w:r>
        <w:rPr>
          <w:rFonts w:ascii="arial" w:eastAsia="arial" w:hAnsi="arial" w:cs="arial"/>
          <w:color w:val="000000"/>
          <w:sz w:val="20"/>
          <w:lang w:val="en-US" w:eastAsia="en-US" w:bidi="ar-SA"/>
        </w:rPr>
        <w:t>"Sir, the Supreme Court recognized Wet'suwet'en sovereignty 23 years ago," one protester said. "The RCMP is illegally occupying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Skitt fired back, "Have you been on this Earth 23 years?"</w:t>
      </w:r>
    </w:p>
    <w:p>
      <w:pPr>
        <w:spacing w:before="200" w:line="260" w:lineRule="atLeast"/>
        <w:jc w:val="both"/>
        <w:rPr>
          <w:lang w:val="en-US" w:eastAsia="en-US" w:bidi="ar-SA"/>
        </w:rPr>
      </w:pPr>
      <w:r>
        <w:rPr>
          <w:rFonts w:ascii="arial" w:eastAsia="arial" w:hAnsi="arial" w:cs="arial"/>
          <w:color w:val="000000"/>
          <w:sz w:val="20"/>
          <w:lang w:val="en-US" w:eastAsia="en-US" w:bidi="ar-SA"/>
        </w:rPr>
        <w:t>Denis Bisson owns a factory with 20 employees that rely on raw materials brought by rail to do their job. He says the new blockade could force him to lay workers off starting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20 families they're affecting," said Bisson, standing next to the tracks. "You know, I support a lot of their demands, but this is a great way to alienate the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announcement that Quebec would dismantle the St-Lambert blockade follows a week of warnings from the government that its patience is running thin, given the effects the blockades are having on citizens and the economy( </w:t>
      </w:r>
      <w:hyperlink r:id="rId343"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also been putting pressure on the federal government to take action, calling on Prime Minister Justin Trudeau to set a deadline( </w:t>
      </w:r>
      <w:hyperlink r:id="rId34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for the end of negotiations and a lifting of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participated in a conference call Wednesday with Canada's 12 other premiers and territorial leaders. On Thursday, Legault said while there was no consensus among the premiers on his deadline idea, the group did participate in a conference call with Trudeau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worried," Legault said. "We all have significant negative impacts on our economies. ... There is a real urgency that this be settled, and particularly in Belleville, Ont."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Minister's Office said Trudeau made it clear on the call that the government is looking at options to end the blockades as quickly as possible and reaching a peaceful and lasting resolution that builds trust and respect among all parties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 said the federal government is working closely with the B.C. government and will continue working closely with all the premiers.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Trudeau noted the RCMP's offer to withdraw its operations from Wet'suwet'en territory, and the ongoing offer made by Minister of Crown-Indigenous Relations Carolyn Bennett to meet with Wet'suwet'en hereditary chiefs while they are in Ontario and Quebec to address both urgent and longer term issues, following the Prime Minister's letter to them," the readout of the call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traditional leaders of the B.C. first nation, who oppose a natural-gas pipeline project in their territory, are expected to visit Mohawks at Tyendinaga in Ontario and Kahnawake,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has been a blockade on the CP train tracks in Kahnawake for more than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train service partially returned to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-Ottawa route on Thursday,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 City route has been shut down until Sat., Feb. 22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 route is only slated to reopen on Mon., Feb. 24. As of Thursday, 647 trains had been cancelled because of the blockades. More than 117,000 passengers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w:t>
      </w:r>
    </w:p>
    <w:p>
      <w:pPr>
        <w:spacing w:before="240" w:line="260" w:lineRule="atLeast"/>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LITIGATION (78%); PHOTO &amp; VIDEO SHARING (71%); LAW COURTS &amp; TRIBUNALS (69%); APPROVALS (67%); hours,obtained,injunction,ordering,tracks,cleared !@PERMALINK= </w:t>
      </w:r>
      <w:hyperlink r:id="rId347"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Protesters,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maintain their positions as St-Lambert blockade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CN obtained an injunction ordering that tracks in St-Lambert be cleared, the protesters blocking those tracks on Friday morning remained in place and showed no indication of moving.</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refuses to listen to the Wet'suwet'en hereditary chiefs," an unnamed spokesperson said in a statement to media on Thursday. "We are fighting against a pipeline on their territory. The rails are blocked until further notice. The protectors of the water and Earth are called upon to block colonial powers on ports, bridges, roads, railways everywhere -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7 p.m. Thursday, the street was closed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escorted a bailiff who delivered an injunction - a court order telling them their action is illegal. While CN had obtained the injunction in the morning, a Radio-Canada report said the document was only in English, so it had to be redrafted and approved by a judge. The street was closed for 15 minutes while the bailiff read the injunction to the protesters and handed out copies that he signed.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Rail blockade standoff continues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2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rail-blockade-standoff-continues-in-st-lambert%2F&amp;;name=Photos%3A%20Rail%20blockade%20standoff%20continues%20in%20St-Lambert&amp;;description=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2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rail-blockade-standoff-continues-in-st-lambert%2F&amp;;media=http%3A%2F%2Fpostmediamontrealgazette2.files.wordpress.com%2F2020%2F02%2F254652031-0220_city_blockade2_0247-w.jpg&amp;;description=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0" w:history="1">
        <w:r>
          <w:rPr>
            <w:rFonts w:ascii="arial" w:eastAsia="arial" w:hAnsi="arial" w:cs="arial"/>
            <w:i/>
            <w:color w:val="0077CC"/>
            <w:sz w:val="20"/>
            <w:u w:val="single"/>
            <w:shd w:val="clear" w:color="auto" w:fill="FFFFFF"/>
            <w:lang w:val="en-US" w:eastAsia="en-US" w:bidi="ar-SA"/>
          </w:rPr>
          <w:t>https://www.reddit.com/submit?url=https%3A%2F%2Fmontrealgazette.com%2Fgallery%2Fphotos-rail-blockade-standoff-continues-in-st-lambert%2F&amp;;title=Photos%3A%20Rail%20blockade%20standoff%20continues%20in%20St-Lambert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rail-blockade-standoff-continues-in-st-lambert%2F&amp;;title=Photos%3A%20Rail%20blockade%20standoff%20continues%20in%20St-Lambert&amp;;summary=Despite%20CN%20having%20obtained%20an%20injunction%20on%20Thursday%2C%20the%20blockade%20was%20still%20going%20strong%20on%20Friday%20morning%20%E2%80%94%20with%20police%20and%20counter-protestors%20close%20b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Rail%20blockade%20standoff%20continues%20in%20St-Lambert&amp;;body=I%20wanted%20to%20share%20a%20story%20with%20you%20from%20Montreal%20Gazette%3A%0A%0APhotos%3A%20Rail%20blockade%20standoff%20continues%20in%20St-Lambert%0ADespite%20CN%20having%20obtained%20an%20injunction%20on%20Thursday%2C%20the%20blockade%20was%20still%20going%20strong%20on%20Friday%20morning%20%E2%80%94%20with%20police%20and%20counter-protestors%20close%20by.%20%0Ahttps%3A%2F%2Fmontrealgazette.com%2Fgallery%2Fphotos-rail-blockade-standoff-continue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Rail blockade standoff continues in St-Lambert( </w:t>
      </w:r>
      <w:hyperlink r:id="rId332" w:history="1">
        <w:r>
          <w:rPr>
            <w:rFonts w:ascii="arial" w:eastAsia="arial" w:hAnsi="arial" w:cs="arial"/>
            <w:i/>
            <w:color w:val="0077CC"/>
            <w:sz w:val="20"/>
            <w:u w:val="single"/>
            <w:shd w:val="clear" w:color="auto" w:fill="FFFFFF"/>
            <w:lang w:val="en-US" w:eastAsia="en-US" w:bidi="ar-SA"/>
          </w:rPr>
          <w:t>https://montrealgazette.com/gallery/photos-rail-blockade-standoff-continues-in-st-lambert/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 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They were there in solidarity with the Wet'suwet'en people who want the RCMP off their territory John Kenney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They were there in solidarity with the Wet'suwet'en people who want the RCMP off their territory.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 FEBRUARY 21, 2020 -- A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towards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Behind is an idle freight train.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February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(right)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St. Laurent yells at protesters blocking the CN railway tracks near the St-Lambert train station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Friday, Feb. 21, 2020 as he is approached by a protester while trying to take down a banner.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as evening stretched into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maintained their positions outside the perimeter set up by protesters, and by sunrise Friday the blockade remained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Thursday, Quebec Premier FranÃ§ois Legault said with an injunction served, it is now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it is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injunction was obtained by CN; now, it is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told reporters during a scrum in Mirabel. "Obviously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probably confer with their colleagues from the SÃ»retÃ© du QuÃ©bec. It is their job now to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Blockade protesters were served an injunction at the Saint-Lambert rail blockade on Thursday February 20, 2020.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63985</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CN called the protest illegal, saying there is now a court order to end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work with local enforcement agencies to enforce the orders," CN spokesperson Olivier Quenneville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answer questions about the protest, saying the operation is being led by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they are merely acting in a support role.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had said earlier Thursday that Quebec is ready to move in and dismantle the St-Lambert railroad blockade( </w:t>
      </w:r>
      <w:hyperlink r:id="rId333"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the injunction is granted, we will dismantle,"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said the government feels having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is legitimate because, unlike Kahnawake( </w:t>
      </w:r>
      <w:hyperlink r:id="rId334" w:history="1">
        <w:r>
          <w:rPr>
            <w:rFonts w:ascii="arial" w:eastAsia="arial" w:hAnsi="arial" w:cs="arial"/>
            <w:i/>
            <w:color w:val="0077CC"/>
            <w:sz w:val="20"/>
            <w:u w:val="single"/>
            <w:shd w:val="clear" w:color="auto" w:fill="FFFFFF"/>
            <w:lang w:val="en-US" w:eastAsia="en-US" w:bidi="ar-SA"/>
          </w:rPr>
          <w:t>https://montrealgazette.com/news/local-news/candiac-trains-remain-suspended-during-blockade-in-support-of-wetsuweten</w:t>
        </w:r>
      </w:hyperlink>
      <w:r>
        <w:rPr>
          <w:rFonts w:ascii="arial" w:eastAsia="arial" w:hAnsi="arial" w:cs="arial"/>
          <w:color w:val="000000"/>
          <w:sz w:val="20"/>
          <w:lang w:val="en-US" w:eastAsia="en-US" w:bidi="ar-SA"/>
        </w:rPr>
        <w:t xml:space="preserve"> ), the land in question is not considered Indigenous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a difference," Legault said. "It is land that belongs to Quebec, it is not land that belongs to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Asked to elaborate on the difference, Legault said: "In Kahnawake, technically it is the Peacekeepers who are responsible for applying the law, it is Indigenous lands," Legault said. "Yes, there is a difference between the two."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100 people were at the site of the tracks on St-Georges St. right near a rail yard that leads to the Victoria Bridge. They were camped out on the tracks, where a barrel fire and two tents keep them warm on the frigid February day. As of 6:30 p.m., that number had dwindled to about 50 people. Their main mode of communication is the Twitter handle mtlanticolonial( </w:t>
      </w:r>
      <w:hyperlink r:id="rId335" w:history="1">
        <w:r>
          <w:rPr>
            <w:rFonts w:ascii="arial" w:eastAsia="arial" w:hAnsi="arial" w:cs="arial"/>
            <w:i/>
            <w:color w:val="0077CC"/>
            <w:sz w:val="20"/>
            <w:u w:val="single"/>
            <w:shd w:val="clear" w:color="auto" w:fill="FFFFFF"/>
            <w:lang w:val="en-US" w:eastAsia="en-US" w:bidi="ar-SA"/>
          </w:rPr>
          <w:t>http://Twitter.com/mtlanticolonial</w:t>
        </w:r>
      </w:hyperlink>
      <w:r>
        <w:rPr>
          <w:rFonts w:ascii="arial" w:eastAsia="arial" w:hAnsi="arial" w:cs="arial"/>
          <w:color w:val="000000"/>
          <w:sz w:val="20"/>
          <w:lang w:val="en-US" w:eastAsia="en-US" w:bidi="ar-SA"/>
        </w:rPr>
        <w:t xml:space="preserve"> ), an account that follows a handful of anarchist and anti-capitalist groups. The group did not speak to reporters present and refused to answer questions beyond the prepared statement that they read in both official languages.</w:t>
      </w:r>
    </w:p>
    <w:p>
      <w:pPr>
        <w:spacing w:before="200" w:line="260" w:lineRule="atLeast"/>
        <w:jc w:val="both"/>
        <w:rPr>
          <w:lang w:val="en-US" w:eastAsia="en-US" w:bidi="ar-SA"/>
        </w:rPr>
      </w:pPr>
      <w:r>
        <w:rPr>
          <w:rFonts w:ascii="arial" w:eastAsia="arial" w:hAnsi="arial" w:cs="arial"/>
          <w:color w:val="000000"/>
          <w:sz w:val="20"/>
          <w:lang w:val="en-US" w:eastAsia="en-US" w:bidi="ar-SA"/>
        </w:rPr>
        <w:t>Some citizens slowed down to honk in support, while others hurled profanity at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flying the Iroquois Confederacy flag over the tracks, none have claimed to represent the Mohawks or any Indigenous 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Blockade organizers across Canada have said they're acting in solidarity with those opposed to the Coastal GasLink pipeline project( </w:t>
      </w:r>
      <w:hyperlink r:id="rId337" w:history="1">
        <w:r>
          <w:rPr>
            <w:rFonts w:ascii="arial" w:eastAsia="arial" w:hAnsi="arial" w:cs="arial"/>
            <w:i/>
            <w:color w:val="0077CC"/>
            <w:sz w:val="20"/>
            <w:u w:val="single"/>
            <w:shd w:val="clear" w:color="auto" w:fill="FFFFFF"/>
            <w:lang w:val="en-US" w:eastAsia="en-US" w:bidi="ar-SA"/>
          </w:rPr>
          <w:t>https://montrealgazette.com/commodities/pipeline-opponents-proponents-see-parallels-in-coastal-gaslink-and-trans-mountain-fights/wcm/57f6359b-034c-4722-9586-35f50e136f6b</w:t>
        </w:r>
      </w:hyperlink>
      <w:r>
        <w:rPr>
          <w:rFonts w:ascii="arial" w:eastAsia="arial" w:hAnsi="arial" w:cs="arial"/>
          <w:color w:val="000000"/>
          <w:sz w:val="20"/>
          <w:lang w:val="en-US" w:eastAsia="en-US" w:bidi="ar-SA"/>
        </w:rPr>
        <w:t xml:space="preserve"> ) that crosses the traditional territory of the Wet'suwet'en First Nation near Houston,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freight trains idled a few hundred metres from the St-Lambert blockade,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presence known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officers flanked the tracks in their cruisers alongside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In a nearby parking lot, SÃ»retÃ© du QuÃ©bec officers sat in two unmarked white vans. An SQ bus loaded with tactical gear waited behind a machine shop on St-Georges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338" w:history="1">
        <w:r>
          <w:rPr>
            <w:rFonts w:ascii="arial" w:eastAsia="arial" w:hAnsi="arial" w:cs="arial"/>
            <w:b/>
            <w:i/>
            <w:color w:val="0077CC"/>
            <w:sz w:val="20"/>
            <w:u w:val="single"/>
            <w:shd w:val="clear" w:color="auto" w:fill="FFFFFF"/>
            <w:lang w:val="en-US" w:eastAsia="en-US" w:bidi="ar-SA"/>
          </w:rPr>
          <w:t>police</w:t>
        </w:r>
      </w:hyperlink>
      <w:hyperlink r:id="rId338"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339" w:history="1">
        <w:r>
          <w:rPr>
            <w:rFonts w:ascii="arial" w:eastAsia="arial" w:hAnsi="arial" w:cs="arial"/>
            <w:b/>
            <w:i/>
            <w:color w:val="0077CC"/>
            <w:sz w:val="20"/>
            <w:u w:val="single"/>
            <w:shd w:val="clear" w:color="auto" w:fill="FFFFFF"/>
            <w:lang w:val="en-US" w:eastAsia="en-US" w:bidi="ar-SA"/>
          </w:rPr>
          <w:t>police</w:t>
        </w:r>
      </w:hyperlink>
      <w:hyperlink r:id="rId339"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40"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340" w:history="1">
        <w:r>
          <w:rPr>
            <w:rFonts w:ascii="arial" w:eastAsia="arial" w:hAnsi="arial" w:cs="arial"/>
            <w:b/>
            <w:i/>
            <w:color w:val="0077CC"/>
            <w:sz w:val="20"/>
            <w:u w:val="single"/>
            <w:shd w:val="clear" w:color="auto" w:fill="FFFFFF"/>
            <w:lang w:val="en-US" w:eastAsia="en-US" w:bidi="ar-SA"/>
          </w:rPr>
          <w:t>police</w:t>
        </w:r>
      </w:hyperlink>
      <w:hyperlink r:id="rId340"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4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342" w:history="1">
        <w:r>
          <w:rPr>
            <w:rFonts w:ascii="arial" w:eastAsia="arial" w:hAnsi="arial" w:cs="arial"/>
            <w:i/>
            <w:color w:val="0077CC"/>
            <w:sz w:val="20"/>
            <w:u w:val="single"/>
            <w:shd w:val="clear" w:color="auto" w:fill="FFFFFF"/>
            <w:lang w:val="en-US" w:eastAsia="en-US" w:bidi="ar-SA"/>
          </w:rPr>
          <w:t>https://montrealgazette.com/gallery/photos-</w:t>
        </w:r>
      </w:hyperlink>
      <w:hyperlink r:id="rId342" w:history="1">
        <w:r>
          <w:rPr>
            <w:rFonts w:ascii="arial" w:eastAsia="arial" w:hAnsi="arial" w:cs="arial"/>
            <w:b/>
            <w:i/>
            <w:color w:val="0077CC"/>
            <w:sz w:val="20"/>
            <w:u w:val="single"/>
            <w:shd w:val="clear" w:color="auto" w:fill="FFFFFF"/>
            <w:lang w:val="en-US" w:eastAsia="en-US" w:bidi="ar-SA"/>
          </w:rPr>
          <w:t>police</w:t>
        </w:r>
      </w:hyperlink>
      <w:hyperlink r:id="rId342"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Around 1 p.m., St-Lambert resident David Skitt engaged a handful of protesters in a terse but polite debate about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"You've made your point, but you're blocking billions of dollars of our economy," he said, as TV news cameras captured the exchange. "Your brothers, your neighbours, your friends will lose their job if this continues.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Skitt says he supports the underlying grievances that have fuelled Indigenous resistance movements across the country, but believes this latest blockade goes too far.</w:t>
      </w:r>
    </w:p>
    <w:p>
      <w:pPr>
        <w:spacing w:before="200" w:line="260" w:lineRule="atLeast"/>
        <w:jc w:val="both"/>
        <w:rPr>
          <w:lang w:val="en-US" w:eastAsia="en-US" w:bidi="ar-SA"/>
        </w:rPr>
      </w:pPr>
      <w:r>
        <w:rPr>
          <w:rFonts w:ascii="arial" w:eastAsia="arial" w:hAnsi="arial" w:cs="arial"/>
          <w:color w:val="000000"/>
          <w:sz w:val="20"/>
          <w:lang w:val="en-US" w:eastAsia="en-US" w:bidi="ar-SA"/>
        </w:rPr>
        <w:t>"Sir, the Supreme Court recognized Wet'suwet'en sovereignty 23 years ago," one protester said. "The RCMP is illegally occupying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Skitt fired back, "Have you been on this Earth 23 years?"</w:t>
      </w:r>
    </w:p>
    <w:p>
      <w:pPr>
        <w:spacing w:before="200" w:line="260" w:lineRule="atLeast"/>
        <w:jc w:val="both"/>
        <w:rPr>
          <w:lang w:val="en-US" w:eastAsia="en-US" w:bidi="ar-SA"/>
        </w:rPr>
      </w:pPr>
      <w:r>
        <w:rPr>
          <w:rFonts w:ascii="arial" w:eastAsia="arial" w:hAnsi="arial" w:cs="arial"/>
          <w:color w:val="000000"/>
          <w:sz w:val="20"/>
          <w:lang w:val="en-US" w:eastAsia="en-US" w:bidi="ar-SA"/>
        </w:rPr>
        <w:t>Denis Bisson owns a factory with 20 employees that rely on raw materials brought by rail to do their job. He says the new blockade could force him to lay workers off starting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20 families they're affecting," said Bisson, standing next to the tracks. "You know, I support a lot of their demands, but this is a great way to alienate the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announcement that Quebec would dismantle the St-Lambert blockade follows a week of warnings from the government that its patience is running thin, given the effects the blockades are having on citizens and the economy( </w:t>
      </w:r>
      <w:hyperlink r:id="rId343"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also been putting pressure on the federal government to take action, calling on Prime Minister Justin Trudeau to set a deadline( </w:t>
      </w:r>
      <w:hyperlink r:id="rId34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for the end of negotiations and a lifting of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participated in a conference call Wednesday with Canada's 12 other premiers and territorial leaders. On Thursday, Legault said while there was no consensus among the premiers on his deadline idea, the group did participate in a conference call with Trudeau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worried," Legault said. "We all have significant negative impacts on our economies. ... There is a real urgency that this be settled, and particularly in Belleville, Ont."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Minister's Office said Trudeau made it clear on the call that the government is looking at options to end the blockades as quickly as possible and reaching a peaceful and lasting resolution that builds trust and respect among all parties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 said the federal government is working closely with the B.C. government and will continue working closely with all the premiers.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Trudeau noted the RCMP's offer to withdraw its operations from Wet'suwet'en territory, and the ongoing offer made by Minister of Crown-Indigenous Relations Carolyn Bennett to meet with Wet'suwet'en hereditary chiefs while they are in Ontario and Quebec to address both urgent and longer term issues, following the Prime Minister's letter to them," the readout of the call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traditional leaders of the B.C. first nation, who oppose a natural-gas pipeline project in their territory, are expected to visit Mohawks at Tyendinaga in Ontario and Kahnawake,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has been a blockade on the CP train tracks in Kahnawake for more than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train service partially returned to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-Ottawa route on Thursday,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 City route has been shut down until Sat., Feb. 22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 route is only slated to reopen on Mon., Feb. 24. As of Thursday, 647 trains had been cancelled because of the blockades. More than 117,000 passengers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w:t>
      </w:r>
    </w:p>
    <w:p>
      <w:pPr>
        <w:spacing w:before="240" w:line="260" w:lineRule="atLeast"/>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336"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LITIGATION (78%); PHOTO &amp; VIDEO SHARING (71%); LAW COURTS &amp; TRIBUNALS (69%); APPROVALS (67%); hours,obtained,injunction,ordering,tracks,cleared !@PERMALINK= </w:t>
      </w:r>
      <w:hyperlink r:id="rId347"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Quebec prosecution to release findings into Val-d Or </w:t>
        </w:r>
      </w:hyperlink>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abuse allegations; Quebec s public prosecution service said Monday it has reviewed a total of 37 files that were turned over by </w:t>
        </w:r>
      </w:hyperlink>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which spent several months investigating allegations against Sûreté du Québec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 Monday 9:22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KATHRYN BLAZE BAUM AND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s public prosecution service said Monday it has reviewed a total of 37 files that were turned over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spent several months investigating allegations against Sûreté du Québec officers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year after indigenous women in Val-d'Or, Que., came forward with explosive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that rocked the local community and captured the country's attention, prosecutors say they are now on the verge of revealing whether any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face criminal charges.</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prosecution service said Monday it has reviewed a total of 37 files that were turned over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spent several months investigating the allegations against Sûreté du Québec officers. The prosecutions office will announce Friday which of those files, if any, will result in charges.</w:t>
      </w:r>
    </w:p>
    <w:p>
      <w:pPr>
        <w:spacing w:before="200" w:line="260" w:lineRule="atLeast"/>
        <w:jc w:val="both"/>
        <w:rPr>
          <w:lang w:val="en-US" w:eastAsia="en-US" w:bidi="ar-SA"/>
        </w:rPr>
      </w:pPr>
      <w:r>
        <w:rPr>
          <w:rFonts w:ascii="arial" w:eastAsia="arial" w:hAnsi="arial" w:cs="arial"/>
          <w:color w:val="000000"/>
          <w:sz w:val="20"/>
          <w:lang w:val="en-US" w:eastAsia="en-US" w:bidi="ar-SA"/>
        </w:rPr>
        <w:t>Spokesman Jean-Pascal Boucher said the office will be meeting with alleged victims throughout the week to inform them about the outcome of their cases. He declined to say how many officers are potentially implicated, or how many individuals made complaints.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Denise Balkissoon: Sexual abuse: When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isn't an option (</w:t>
      </w:r>
      <w:hyperlink r:id="rId377" w:history="1">
        <w:r>
          <w:rPr>
            <w:rFonts w:ascii="arial" w:eastAsia="arial" w:hAnsi="arial" w:cs="arial"/>
            <w:i/>
            <w:color w:val="0077CC"/>
            <w:sz w:val="20"/>
            <w:u w:val="single"/>
            <w:shd w:val="clear" w:color="auto" w:fill="FFFFFF"/>
            <w:lang w:val="en-US" w:eastAsia="en-US" w:bidi="ar-SA"/>
          </w:rPr>
          <w:t>http://www.theglobeandmail.com/opinion/sexual-abuse-when-calling-the-</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-isnt-an-option/article30099772/</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Opinion: Val-d'Or abuse allegations a sign of justice system in crisis (</w:t>
      </w:r>
      <w:hyperlink r:id="rId378" w:history="1">
        <w:r>
          <w:rPr>
            <w:rFonts w:ascii="arial" w:eastAsia="arial" w:hAnsi="arial" w:cs="arial"/>
            <w:i/>
            <w:color w:val="0077CC"/>
            <w:sz w:val="20"/>
            <w:u w:val="single"/>
            <w:shd w:val="clear" w:color="auto" w:fill="FFFFFF"/>
            <w:lang w:val="en-US" w:eastAsia="en-US" w:bidi="ar-SA"/>
          </w:rPr>
          <w:t>http://www.theglobeandmail.com/opinion/val-dor-abuse-allegations-a-sign-of-justice-system-in-crisis/article27023050/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"Out of respect for the people involved, we want to make sure to get in touch with them to explain it to them before making our decision public," Mr. Boucher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much-anticipated development in the investigation comes roughly two months after the federal government launched a national inquiry into Canada's missing and murdered indigenous women - an independent probe that was spurred, in part, by an unprecedented 2014 RCMP report that found there were 1,181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-reported homicides and long-term disappearances involving indigenous women across the country between 1980 and 2012.</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leaders said they will be watching Friday's announcement closely, calling 37 a disturbing number of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result is even one charge, then that's one case too many," said Ghislain Picard, the Assembly of First Nation's regional chief for Quebec. "There clearly needs to be a look at the whole relationship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our peoples. We won't back down on that issue."</w:t>
      </w:r>
    </w:p>
    <w:p>
      <w:pPr>
        <w:spacing w:before="200" w:line="260" w:lineRule="atLeast"/>
        <w:jc w:val="both"/>
        <w:rPr>
          <w:lang w:val="en-US" w:eastAsia="en-US" w:bidi="ar-SA"/>
        </w:rPr>
      </w:pPr>
      <w:r>
        <w:rPr>
          <w:rFonts w:ascii="arial" w:eastAsia="arial" w:hAnsi="arial" w:cs="arial"/>
          <w:color w:val="000000"/>
          <w:sz w:val="20"/>
          <w:lang w:val="en-US" w:eastAsia="en-US" w:bidi="ar-SA"/>
        </w:rPr>
        <w:t>Several indigenous women gave their accounts last fall to Radio-Canada, and some went on to file formal complaints. According to the program Enquête, the women alleged a long-standing pattern of officers picking up women, driving them to remote areas and then leaving them there to walk back into town. Some women alleged physical and sexual assault, with one saying she was paid to perform sex acts, sometimes in exchange for cocaine.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reverberated throughout the indigenous community and beyond. Eight Sûreté du Québec officers were suspended. The Quebec government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charge of the investigation.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the province both set up hotlines for people to call with complaints. And then, just last month, 41 officers filed a $2.3-million defamation suit against Radio-Canada.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indigenous complainants in the northwestern Quebec mining town are not alone in their alleged grievances. The RCMP's civilian watchdog is expected to release its findings this fall regarding allegations of excessive use of force, sexual assault and mishandling of missing-person reports when dealing with indigenous people in northern British Columbia. And in the coming months, Ontario's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recently confirmed its intention to conduct a systemic review of the Thunder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relationship with the indigenous community amid long-standing tension.</w:t>
      </w:r>
    </w:p>
    <w:p>
      <w:pPr>
        <w:spacing w:before="200" w:line="260" w:lineRule="atLeast"/>
        <w:jc w:val="both"/>
        <w:rPr>
          <w:lang w:val="en-US" w:eastAsia="en-US" w:bidi="ar-SA"/>
        </w:rPr>
      </w:pPr>
      <w:r>
        <w:rPr>
          <w:rFonts w:ascii="arial" w:eastAsia="arial" w:hAnsi="arial" w:cs="arial"/>
          <w:color w:val="000000"/>
          <w:sz w:val="20"/>
          <w:lang w:val="en-US" w:eastAsia="en-US" w:bidi="ar-SA"/>
        </w:rPr>
        <w:t>A team of three Quebec prosecutors has been scrutinizing the Val-d'Or allegations since June, undertaking an "exhaustive" review of the evidence in each case, according to the prosecutions office. Intent on managing public expectations, the office cautioned in a statement earlier this year that prosecutors must satisfy a "very demanding" burden of proof required in all criminal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indigenous leader said failure to bring forward at least some criminal charges could dissuade women from stepping forward with complaints in the future. Viviane Michel, president of Quebec Native Women Inc., has spoken to women in Val-d'Or who allege they were victims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hear their rage," Ms. Michel said. "We'll be worried if they're not believed."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379" w:history="1">
        <w:r>
          <w:rPr>
            <w:rFonts w:ascii="arial" w:eastAsia="arial" w:hAnsi="arial" w:cs="arial"/>
            <w:i/>
            <w:color w:val="0077CC"/>
            <w:sz w:val="20"/>
            <w:u w:val="single"/>
            <w:shd w:val="clear" w:color="auto" w:fill="FFFFFF"/>
            <w:lang w:val="en-US" w:eastAsia="en-US" w:bidi="ar-SA"/>
          </w:rPr>
          <w:t>http://www.theglobeandmail.com/news/national/quebec-prosecution-to-release-findings-into-val-dor-abuse-allegations/article32847028/</w:t>
        </w:r>
      </w:hyperlink>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ABUSE &amp; NEGLECT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PUBLIC PROSECUTORS (90%); CRIMINAL INVESTIGATIONS (90%); NEGATIVE PERSONAL NEWS (90%); SEX OFFENSES (89%); INDIGENOUS PEOPLES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SEXUAL ASSAULT (89%); NATIVE AMERICANS (78%); LAW ENFORCEMENT (78%); HOMICIDE (78%); MURDER (78%); SPECIAL INVESTIGATIVE FORCES (78%); CRIMINAL OFFENSES (72%); GOVERNMENT &amp; PUBLIC ADMINISTRATION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QUEBEC, CANADA (90%); ONTARIO, CANADA (59%);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ending water search for missing 10-year-old boy; </w:t>
        </w:r>
      </w:hyperlink>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cops end river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 Monday 05:43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21"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WITNESSES (89%); INVESTIGATIONS (86%); KIDNAPPING &amp; ABDUCTION (75%); MISSING PERSONS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SURVEILLANCE (69%); INTERVIEWS (69%); SURVEILLANCE TECHNOLOGY (50%);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HALIFAX, NS, CANADA (79%); CANADA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'Brutal, mean and homophobic'; </w:t>
        </w:r>
      </w:hyperlink>
      <w:hyperlink r:id="rId3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and city urged to apologize for raids on LGBTQ bars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Oct. 22, 1977, Michael Hendricks and his future husband were out having dinner in Chinatown when they decided to go their separate ways for the rest of their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Hendricks, feeling tired, wanted to go home to bed. His partner, René Leboeuf, felt like going out for a dance and a drink, so he made his way to the since-closed Truxx bar on Stanley St. He got there just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raiding the bar, arresting 146 men who would later be charged with being found in a common bawdy house.</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brutal, mean and homophobic," Hendricks, whose 2004 Quebec Superior Court victory legalized same-sex marriage in Quebec, said on Thursday. "The people who were being dragged out were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later apologized for subsequent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Hendricks said, earlier ones have never been acknowledged in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though he feels it may be a little too late, Hendricks, 75, welcomed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calls Thursday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apologize to the LGBTQ community for the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of the city's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certainly help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current management remember that we haven't forgotten," Hendricks said. "How could we forget?"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to apologize for the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over the course of decades that resulted in "more than 800 people" being arrested - at the Truxx in 1977, at Bud's bar in 1984, at the Sex Garage loft party in 1990, and at the Katacombes bar in 1994. The party is also calling for a public space to commemorate the people affected by the raids and who subsequently fought for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duty to remember that it happened," said Richard Ryan,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Mile End city councillor, on Thursday. "And also to recognize those who fought against institutionalized homophobia at the time who are still living here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 says the raids contributed to the marginalization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LGBTQ community and "created a climate of tension between the community and law enforcement."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did not respond to The Gazette's request for comment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the idea of asking for the formal apology has been years in the making, but was bolstered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apologizing on behalf of the force last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Toronto's gay bathhouses in 1981.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president Éric Pineault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LGBTQ community would welcome the apology.</w:t>
      </w:r>
    </w:p>
    <w:p>
      <w:pPr>
        <w:spacing w:before="200" w:line="260" w:lineRule="atLeast"/>
        <w:jc w:val="both"/>
        <w:rPr>
          <w:lang w:val="en-US" w:eastAsia="en-US" w:bidi="ar-SA"/>
        </w:rPr>
      </w:pPr>
      <w:r>
        <w:rPr>
          <w:rFonts w:ascii="arial" w:eastAsia="arial" w:hAnsi="arial" w:cs="arial"/>
          <w:color w:val="000000"/>
          <w:sz w:val="20"/>
          <w:lang w:val="en-US" w:eastAsia="en-US" w:bidi="ar-SA"/>
        </w:rPr>
        <w:t>"We're participating in the reconciliation process," Pineault said. "It would be a good way of turning the page and moving on to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The raids in question, Pineault pointed out, were not that long ago, and the memories of what transpired are still fresh in many Montrealers' minds.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Sex Garage raid was only in 1990," he said. "And it was violent - people were dragged by their hair, their faces rubbing against the asphalt. For some, an apology is necessary before they can start the healing process." </w:t>
      </w:r>
      <w:hyperlink r:id="rId39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LINDA DAWN HAMMOND;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the Sex Garage in 1990.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calling for a public space to commemorate those affected by such raids.; VINCENZO D'ALTO, FILES;  René Leboeuf, left, pictured with Michael Hendricks, witnessed a 1977 raid at the now-closed Truxx bar.;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GAYS &amp; LESBIANS (90%); ARRESTS (89%); CITY GOVERNMENT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GENDER &amp; SEX DISCRIMINATION (75%); SAME SEX MARRIAGE LAWS (74%); MARRIAGE (73%); LAW ENFORCEMENT (71%); MARRIAGE LAW (69%); SAME SEX MARRIAGE &amp; UNIONS (69%); michael,hendricks,future,husband,having,dinner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(71%); ONTARIO, CANADA (71%);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1" w:history="1">
        <w:r>
          <w:rPr>
            <w:rFonts w:ascii="arial" w:eastAsia="arial" w:hAnsi="arial" w:cs="arial"/>
            <w:b/>
            <w:bCs/>
            <w:i/>
            <w:color w:val="0077CC"/>
            <w:kern w:val="32"/>
            <w:sz w:val="28"/>
            <w:szCs w:val="32"/>
            <w:u w:val="single"/>
            <w:shd w:val="clear" w:color="auto" w:fill="FFFFFF"/>
            <w:lang w:val="en-US" w:eastAsia="en-US" w:bidi="ar-SA"/>
          </w:rPr>
          <w:t xml:space="preserve"> Pride: Calls for continued activism after </w:t>
        </w:r>
      </w:hyperlink>
      <w:hyperlink r:id="rId4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1" w:history="1">
        <w:r>
          <w:rPr>
            <w:rFonts w:ascii="arial" w:eastAsia="arial" w:hAnsi="arial" w:cs="arial"/>
            <w:b/>
            <w:bCs/>
            <w:i/>
            <w:color w:val="0077CC"/>
            <w:kern w:val="32"/>
            <w:sz w:val="28"/>
            <w:szCs w:val="32"/>
            <w:u w:val="single"/>
            <w:shd w:val="clear" w:color="auto" w:fill="FFFFFF"/>
            <w:lang w:val="en-US" w:eastAsia="en-US" w:bidi="ar-SA"/>
          </w:rPr>
          <w:t xml:space="preserve"> apology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Crafting a political manifesto word by careful word is a peculiar way to learn French. But Ross Higgins - a gay man who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1975 - can't imagine a better method.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terrific learning experience," said Higgins, an archivist at the Archives Gaies du Quebec who began to learn the language by working on the manifesto with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LGBTQ activists in the mid 1970s.</w:t>
      </w:r>
    </w:p>
    <w:p>
      <w:pPr>
        <w:spacing w:before="200" w:line="260" w:lineRule="atLeast"/>
        <w:jc w:val="both"/>
        <w:rPr>
          <w:lang w:val="en-US" w:eastAsia="en-US" w:bidi="ar-SA"/>
        </w:rPr>
      </w:pPr>
      <w:r>
        <w:rPr>
          <w:rFonts w:ascii="arial" w:eastAsia="arial" w:hAnsi="arial" w:cs="arial"/>
          <w:color w:val="000000"/>
          <w:sz w:val="20"/>
          <w:lang w:val="en-US" w:eastAsia="en-US" w:bidi="ar-SA"/>
        </w:rPr>
        <w:t>"Every word was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Originally from southern Ontario, Higgins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attend McGill University. Throughout his first few decades in the city, Higgins said he witnessed wave after wave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excessive force and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issued the first formal apology on behalf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raids that took place between the '60s and '90s.( </w:t>
      </w:r>
      <w:hyperlink r:id="rId40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402" w:history="1">
        <w:r>
          <w:rPr>
            <w:rFonts w:ascii="arial" w:eastAsia="arial" w:hAnsi="arial" w:cs="arial"/>
            <w:b/>
            <w:i/>
            <w:color w:val="0077CC"/>
            <w:sz w:val="20"/>
            <w:u w:val="single"/>
            <w:shd w:val="clear" w:color="auto" w:fill="FFFFFF"/>
            <w:lang w:val="en-US" w:eastAsia="en-US" w:bidi="ar-SA"/>
          </w:rPr>
          <w:t>police</w:t>
        </w:r>
      </w:hyperlink>
      <w:hyperlink r:id="rId40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Many applauded the apology, but, according to Higgins, the apology hardly seems relevant if members of the community are still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Higgins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1975, there was notably less for the LGBTQ community to celebrate. LGBTQ rights hardly existed in Canadian law,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in the city were becoming increasingly brutal.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sauna raids, they broke down the doors rather than asking for keys just to be as violent as possible," Higgins said. At the 1977 Truxx raid,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carrying machine guns - arrested over 140 patrons, physically dragged them out of the bar and detained them in cramped cells with "appalling conditions," Higgins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increased arrests, violence and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time, Higgins said, was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strategy to "clean up" what they saw as dangerous radical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Higgins said the crackdown motivated the LGBTQ community to fight back. After the Truxx raid, 2,000 people took to the streets to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manifesto Higgins worked on as he was first learning French was part of that fight. It was a document written by Group homosexuelle d'action politique. Its purpose was to help stop the violence experienced by the LGBTQ community and to advocate for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"I was part of a group of people who were determined to organize," Higgins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protests grew into united organization and relentless advocacy,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grew into the colourful and proud space that it is today. Canada has now adopted some of the most progressive LGBTQ rights laws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Despite many advances, Higgins encourages people to continue to take action against injustices within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now gone into a celebratory mode," he said, "but there are still a lot of people with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Jean-Sébastien Boudreault, the vice-president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which organized the Canada Pride parade this year, agrees with Higgins - there are still issues that need to be 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"Until we have achieved all of the demands of the LGBTQ community, we need to keep pushing," he said, adding that fighting for more protective laws for transgender people, especially migrants( </w:t>
      </w:r>
      <w:hyperlink r:id="rId403" w:history="1">
        <w:r>
          <w:rPr>
            <w:rFonts w:ascii="arial" w:eastAsia="arial" w:hAnsi="arial" w:cs="arial"/>
            <w:i/>
            <w:color w:val="0077CC"/>
            <w:sz w:val="20"/>
            <w:u w:val="single"/>
            <w:shd w:val="clear" w:color="auto" w:fill="FFFFFF"/>
            <w:lang w:val="en-US" w:eastAsia="en-US" w:bidi="ar-SA"/>
          </w:rPr>
          <w:t>http://montrealgazette.com/news/local-news/many-trans-migrants-want-</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 are among the ways Pride needs to move forward with legal advocacy.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Boudreault also insisted that every individual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LGBTQ allies and members of the LGBTQ community - should work to understand how people of colour, Indigenous people, transgender people and other marginalized groups need more respect, protection and support in order to access the same rights as everyone else.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Boudreault said the city's apology and policy plans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toward ensuring groups within its LGBTQ community receive the support, respect and protection they have been advocating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Marie-Ève Baron, a trans woman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Pride's board, agrees.</w:t>
      </w:r>
    </w:p>
    <w:p>
      <w:pPr>
        <w:spacing w:before="200" w:line="260" w:lineRule="atLeast"/>
        <w:jc w:val="both"/>
        <w:rPr>
          <w:lang w:val="en-US" w:eastAsia="en-US" w:bidi="ar-SA"/>
        </w:rPr>
      </w:pPr>
      <w:r>
        <w:rPr>
          <w:rFonts w:ascii="arial" w:eastAsia="arial" w:hAnsi="arial" w:cs="arial"/>
          <w:color w:val="000000"/>
          <w:sz w:val="20"/>
          <w:lang w:val="en-US" w:eastAsia="en-US" w:bidi="ar-SA"/>
        </w:rPr>
        <w:t>"I'm so happy," Baron said, explaining that the gender plurality plan Coderre announced following the official apology will help protect transgender people from workplace harassment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planned policy will include a code of ethics to make sure the city uses respectful vocabulary and that Montrealers have access to gender neutral bathrooms, among other basic accommodations.</w:t>
      </w:r>
    </w:p>
    <w:p>
      <w:pPr>
        <w:spacing w:before="200" w:line="260" w:lineRule="atLeast"/>
        <w:jc w:val="both"/>
        <w:rPr>
          <w:lang w:val="en-US" w:eastAsia="en-US" w:bidi="ar-SA"/>
        </w:rPr>
      </w:pPr>
      <w:r>
        <w:rPr>
          <w:rFonts w:ascii="arial" w:eastAsia="arial" w:hAnsi="arial" w:cs="arial"/>
          <w:color w:val="000000"/>
          <w:sz w:val="20"/>
          <w:lang w:val="en-US" w:eastAsia="en-US" w:bidi="ar-SA"/>
        </w:rPr>
        <w:t>"We've come a long way in the past 40 years, we have lots to celebrate" Boudreault said. "But if we stop there, it means nothing."</w:t>
      </w:r>
    </w:p>
    <w:p>
      <w:pPr>
        <w:spacing w:before="200" w:line="260" w:lineRule="atLeast"/>
        <w:jc w:val="both"/>
        <w:rPr>
          <w:lang w:val="en-US" w:eastAsia="en-US" w:bidi="ar-SA"/>
        </w:rPr>
      </w:pPr>
      <w:r>
        <w:rPr>
          <w:rFonts w:ascii="arial" w:eastAsia="arial" w:hAnsi="arial" w:cs="arial"/>
          <w:color w:val="000000"/>
          <w:sz w:val="20"/>
          <w:lang w:val="en-US" w:eastAsia="en-US" w:bidi="ar-SA"/>
        </w:rPr>
        <w:t>Boudreault said the community needs to work collectively to strike a balance between celebration and political advocacy.</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rcollier@postmedia.com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rcollier@postmedia.com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GAYS &amp; LESBIANS (90%); PROTESTS &amp; DEMONSTRATIONS (89%); LGBT RIGHTS (89%); ARRESTS (89%); FOREIGN LANGUAGE EDUCATION (78%); ASSOCIATIONS &amp; ORGANIZATIONS (76%); CITY GOVERNMENT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PARADES &amp; MARCHES (61%); crafting,political,manifesto,careful,peculiar,learn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-pride-calls-for-continued-activism-after-</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-apology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ARCHIVE COLLECTIONS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(78%); ONTARIO,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Pride: Calls for continued activism after </w:t>
        </w:r>
      </w:hyperlink>
      <w:hyperlink r:id="rId4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apology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Crafting a political manifesto word by careful word is a peculiar way to learn French. But Ross Higgins - a gay man who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1975 - can't imagine a better method.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terrific learning experience," said Higgins, an archivist at the Archives Gaies du Quebec who began to learn the language by working on the manifesto with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LGBTQ activists in the mid 1970s.</w:t>
      </w:r>
    </w:p>
    <w:p>
      <w:pPr>
        <w:spacing w:before="200" w:line="260" w:lineRule="atLeast"/>
        <w:jc w:val="both"/>
        <w:rPr>
          <w:lang w:val="en-US" w:eastAsia="en-US" w:bidi="ar-SA"/>
        </w:rPr>
      </w:pPr>
      <w:r>
        <w:rPr>
          <w:rFonts w:ascii="arial" w:eastAsia="arial" w:hAnsi="arial" w:cs="arial"/>
          <w:color w:val="000000"/>
          <w:sz w:val="20"/>
          <w:lang w:val="en-US" w:eastAsia="en-US" w:bidi="ar-SA"/>
        </w:rPr>
        <w:t>"Every word was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Originally from southern Ontario, Higgins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attend McGill University. Throughout his first few decades in the city, Higgins said he witnessed wave after wave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excessive force and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issued the first formal apology on behalf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raids that took place between the '60s and '90s.( </w:t>
      </w:r>
      <w:hyperlink r:id="rId402"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402" w:history="1">
        <w:r>
          <w:rPr>
            <w:rFonts w:ascii="arial" w:eastAsia="arial" w:hAnsi="arial" w:cs="arial"/>
            <w:b/>
            <w:i/>
            <w:color w:val="0077CC"/>
            <w:sz w:val="20"/>
            <w:u w:val="single"/>
            <w:shd w:val="clear" w:color="auto" w:fill="FFFFFF"/>
            <w:lang w:val="en-US" w:eastAsia="en-US" w:bidi="ar-SA"/>
          </w:rPr>
          <w:t>police</w:t>
        </w:r>
      </w:hyperlink>
      <w:hyperlink r:id="rId402"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Many applauded the apology, but, according to Higgins, the apology hardly seems relevant if members of the community are still struggling.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Higgins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1975, there was notably less for the LGBTQ community to celebrate. LGBTQ rights hardly existed in Canadian law,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in the city were becoming increasingly brutal.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sauna raids, they broke down the doors rather than asking for keys just to be as violent as possible," Higgins said. At the 1977 Truxx raid,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carrying machine guns - arrested over 140 patrons, physically dragged them out of the bar and detained them in cramped cells with "appalling conditions," Higgins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increased arrests, violence and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time, Higgins said, was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strategy to "clean up" what they saw as dangerous radical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Higgins said the crackdown motivated the LGBTQ community to fight back. After the Truxx raid, 2,000 people took to the streets to protest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manifesto Higgins worked on as he was first learning French was part of that fight. It was a document written by Group homosexuelle d'action politique. Its purpose was to help stop the violence experienced by the LGBTQ community and to advocate for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"I was part of a group of people who were determined to organize," Higgins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protests grew into united organization and relentless advocacy,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grew into the colourful and proud space that it is today. Canada has now adopted some of the most progressive LGBTQ rights laws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Despite many advances, Higgins encourages people to continue to take action against injustices within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now gone into a celebratory mode," he said, "but there are still a lot of people with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Jean-Sébastien Boudreault, the vice-president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which organized the Canada Pride parade this year, agrees with Higgins - there are still issues that need to be 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"Until we have achieved all of the demands of the LGBTQ community, we need to keep pushing," he said, adding that fighting for more protective laws for transgender people, especially migrants( </w:t>
      </w:r>
      <w:hyperlink r:id="rId403" w:history="1">
        <w:r>
          <w:rPr>
            <w:rFonts w:ascii="arial" w:eastAsia="arial" w:hAnsi="arial" w:cs="arial"/>
            <w:i/>
            <w:color w:val="0077CC"/>
            <w:sz w:val="20"/>
            <w:u w:val="single"/>
            <w:shd w:val="clear" w:color="auto" w:fill="FFFFFF"/>
            <w:lang w:val="en-US" w:eastAsia="en-US" w:bidi="ar-SA"/>
          </w:rPr>
          <w:t>http://montrealgazette.com/news/local-news/many-trans-migrants-want-</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 are among the ways Pride needs to move forward with legal advocacy.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Boudreault also insisted that every individual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LGBTQ allies and members of the LGBTQ community - should work to understand how people of colour, Indigenous people, transgender people and other marginalized groups need more respect, protection and support in order to access the same rights as everyone else.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Boudreault said the city's apology and policy plans show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toward ensuring groups within its LGBTQ community receive the support, respect and protection they have been advocating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Marie-Ève Baron, a trans woman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Pride's board, agrees.</w:t>
      </w:r>
    </w:p>
    <w:p>
      <w:pPr>
        <w:spacing w:before="200" w:line="260" w:lineRule="atLeast"/>
        <w:jc w:val="both"/>
        <w:rPr>
          <w:lang w:val="en-US" w:eastAsia="en-US" w:bidi="ar-SA"/>
        </w:rPr>
      </w:pPr>
      <w:r>
        <w:rPr>
          <w:rFonts w:ascii="arial" w:eastAsia="arial" w:hAnsi="arial" w:cs="arial"/>
          <w:color w:val="000000"/>
          <w:sz w:val="20"/>
          <w:lang w:val="en-US" w:eastAsia="en-US" w:bidi="ar-SA"/>
        </w:rPr>
        <w:t>"I'm so happy," Baron said, explaining that the gender plurality plan Coderre announced following the official apology will help protect transgender people from workplace harassment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planned policy will include a code of ethics to make sure the city uses respectful vocabulary and that Montrealers have access to gender neutral bathrooms, among other basic accommodations.</w:t>
      </w:r>
    </w:p>
    <w:p>
      <w:pPr>
        <w:spacing w:before="200" w:line="260" w:lineRule="atLeast"/>
        <w:jc w:val="both"/>
        <w:rPr>
          <w:lang w:val="en-US" w:eastAsia="en-US" w:bidi="ar-SA"/>
        </w:rPr>
      </w:pPr>
      <w:r>
        <w:rPr>
          <w:rFonts w:ascii="arial" w:eastAsia="arial" w:hAnsi="arial" w:cs="arial"/>
          <w:color w:val="000000"/>
          <w:sz w:val="20"/>
          <w:lang w:val="en-US" w:eastAsia="en-US" w:bidi="ar-SA"/>
        </w:rPr>
        <w:t>"We've come a long way in the past 40 years, we have lots to celebrate" Boudreault said. "But if we stop there, it means nothing."</w:t>
      </w:r>
    </w:p>
    <w:p>
      <w:pPr>
        <w:spacing w:before="200" w:line="260" w:lineRule="atLeast"/>
        <w:jc w:val="both"/>
        <w:rPr>
          <w:lang w:val="en-US" w:eastAsia="en-US" w:bidi="ar-SA"/>
        </w:rPr>
      </w:pPr>
      <w:r>
        <w:rPr>
          <w:rFonts w:ascii="arial" w:eastAsia="arial" w:hAnsi="arial" w:cs="arial"/>
          <w:color w:val="000000"/>
          <w:sz w:val="20"/>
          <w:lang w:val="en-US" w:eastAsia="en-US" w:bidi="ar-SA"/>
        </w:rPr>
        <w:t>Boudreault said the community needs to work collectively to strike a balance between celebration and political advocacy.</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rcollier@postmedia.com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rcollier@postmedia.com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GAYS &amp; LESBIANS (90%); PROTESTS &amp; DEMONSTRATIONS (89%); LGBT RIGHTS (89%); ARRESTS (89%); FOREIGN LANGUAGE EDUCATION (78%); ASSOCIATIONS &amp; ORGANIZATIONS (76%); CITY GOVERNMENT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PARADES &amp; MARCHES (61%); crafting,political,manifesto,careful,peculiar,learn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-pride-calls-for-continued-activism-after-</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-apology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ARCHIVE COLLECTIONS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(78%); ONTARIO,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Despite anger and frustration, black Montrealers see signs of hope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1325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protests over the past weeks have driven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onto television screens, the front pages of newspapers and social-media profiles.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ubiquitous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Alicia Boatswain-Kyte</w:t>
      </w:r>
    </w:p>
    <w:p>
      <w:pPr>
        <w:spacing w:before="200" w:line="260" w:lineRule="atLeast"/>
        <w:jc w:val="both"/>
        <w:rPr>
          <w:lang w:val="en-US" w:eastAsia="en-US" w:bidi="ar-SA"/>
        </w:rPr>
      </w:pPr>
      <w:r>
        <w:rPr>
          <w:rFonts w:ascii="arial" w:eastAsia="arial" w:hAnsi="arial" w:cs="arial"/>
          <w:color w:val="000000"/>
          <w:sz w:val="20"/>
          <w:lang w:val="en-US" w:eastAsia="en-US" w:bidi="ar-SA"/>
        </w:rPr>
        <w:t>Before she became a professor at McGill, Dr. Alicia Boatswain-Kyte worked as a social worker in the child protection system. She has experienced racism, she said, but wanted to pull back the curtain on its systemic nature. Her research found that black anglophone children were five times more likely to be reported to the child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particularly in Quebec, there may have been a minimization of what the black experience is in this province," she said. "I think it's easy to mobilize in the face of very flagrant forms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like what's going on in the United States and with George Floyd. But does it have to be so sensational in order for such a reaction and outrage from members outside of the black community? Is that what it takes?"</w:t>
      </w:r>
    </w:p>
    <w:p>
      <w:pPr>
        <w:spacing w:before="200" w:line="260" w:lineRule="atLeast"/>
        <w:jc w:val="both"/>
        <w:rPr>
          <w:lang w:val="en-US" w:eastAsia="en-US" w:bidi="ar-SA"/>
        </w:rPr>
      </w:pPr>
      <w:r>
        <w:rPr>
          <w:rFonts w:ascii="arial" w:eastAsia="arial" w:hAnsi="arial" w:cs="arial"/>
          <w:color w:val="000000"/>
          <w:sz w:val="20"/>
          <w:lang w:val="en-US" w:eastAsia="en-US" w:bidi="ar-SA"/>
        </w:rPr>
        <w:t>Dr. Alicia Boatswain-Kyte says that 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Clarence Bayne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a PhD candidate at McGill University in the 1960s. Black people achieve the same educational standards through university as white people, he said, but they still earn far less money on average than the broader population. The reason for the disparity emerges in the anecdotes and stories of racism that everyone in the black community is familiar with,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question of rampant discrimination," Bayne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coronavirus pandemic forced everyone apart, Bayne believes that the massive gatherings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show the urgency and importance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are saying: 'We will run the risk of being infected by the virus because what's more important to us here today is our dignity and our right to live free of the imposition of your brutal perception of who we are,'" he said. "They are protesting a social problem of how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not just black people protesting. There are people who are simply saying: 'We are all human beings and you are making me feel that I am supporting your brutality and your inhumanity and we want the world to see.' That is the hopeful thing about this whole thing: this time we do not just stand alone."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PhD candidate at McGill University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Myrna Lashley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treated Dr. Myrna Lashley like a thief. They have stopped her car without reason and she says she still has to tell people that no, she isn't there to clean their floors. She's a psychologist and a researcher with a PhD.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protect citizens, she says. They're supposed to care about their neighbours. But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says, officers have yet to take a meaningful stand against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black people do not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said. "We really don't. We recognize the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them to protect us. We need to be able to turn to them when we need help. We don't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hate unfairness. We hate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 am glad to see that people of all colours are participating in the protests. It used to be that when First Nations were protesting, other people stood on the sidelines and watched and when it was things to do with black people, black people demonstrated and other people stood on the sideline and watched. I'm glad to see that's changing, that we're now all realizing that we're in this together and we have to support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Myrna Lashley says that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w:t>
      </w:r>
    </w:p>
    <w:p>
      <w:pPr>
        <w:spacing w:before="200" w:line="260" w:lineRule="atLeast"/>
        <w:jc w:val="both"/>
        <w:rPr>
          <w:lang w:val="en-US" w:eastAsia="en-US" w:bidi="ar-SA"/>
        </w:rPr>
      </w:pPr>
      <w:r>
        <w:rPr>
          <w:rFonts w:ascii="arial" w:eastAsia="arial" w:hAnsi="arial" w:cs="arial"/>
          <w:color w:val="000000"/>
          <w:sz w:val="20"/>
          <w:lang w:val="en-US" w:eastAsia="en-US" w:bidi="ar-SA"/>
        </w:rPr>
        <w:t>Petrona Joseph</w:t>
      </w:r>
    </w:p>
    <w:p>
      <w:pPr>
        <w:spacing w:before="200" w:line="260" w:lineRule="atLeast"/>
        <w:jc w:val="both"/>
        <w:rPr>
          <w:lang w:val="en-US" w:eastAsia="en-US" w:bidi="ar-SA"/>
        </w:rPr>
      </w:pPr>
      <w:r>
        <w:rPr>
          <w:rFonts w:ascii="arial" w:eastAsia="arial" w:hAnsi="arial" w:cs="arial"/>
          <w:color w:val="000000"/>
          <w:sz w:val="20"/>
          <w:lang w:val="en-US" w:eastAsia="en-US" w:bidi="ar-SA"/>
        </w:rPr>
        <w:t>Quebec society lacks spaces for black people, says Petrona Joseph, who is a media personality, blogger and author.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her while she was driving a BMW to check the serial number. They wanted to see if it was stolen. Banks have refused to offer her business loans because she was black, she suspects, and neighbours on her predominantly white street gave her dirty looks when she moved in. She has even changed her name, legally, to Jacqueline because she didn't want to be racially profiled.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online trolling have taken their toll these past few weeks, she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traumatic. I was at the march on Sunday and I was leaving the march feeling so proud, but then we received backlash about there being rioters. I'm going through withdrawal from the whole thing. It's disbelief but, at the same time, it has created unity amongst black persons that we've never seen in Quebec. It's brought us all so much closer together. People are more vocal now and the reason why people are more vocal now is because we finally have the opportunity to share our stories. That's what a lot of us are doing now and it's liberating. Yes, it is traumatizing but, at the same time, very liberating."</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 says that Premier François Legault would do well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w:t>
      </w:r>
    </w:p>
    <w:p>
      <w:pPr>
        <w:spacing w:before="200" w:line="260" w:lineRule="atLeast"/>
        <w:jc w:val="both"/>
        <w:rPr>
          <w:lang w:val="en-US" w:eastAsia="en-US" w:bidi="ar-SA"/>
        </w:rPr>
      </w:pPr>
      <w:r>
        <w:rPr>
          <w:rFonts w:ascii="arial" w:eastAsia="arial" w:hAnsi="arial" w:cs="arial"/>
          <w:color w:val="000000"/>
          <w:sz w:val="20"/>
          <w:lang w:val="en-US" w:eastAsia="en-US" w:bidi="ar-SA"/>
        </w:rPr>
        <w:t>When two white men killed Ahmaud Arbery on Feb. 23 in a seaside Georgia town, Maycie-Ann St-Louis - a model, dancer and activist - took to the streets. She was one of the organizers of a "Run for Ahmaud" event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But then the incidents began to multiply.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Breonna Taylor, a black emergency medical technician, during a no-knock raid on her home in Louisville, Ky. Then there was George Floyd,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knelt on his neck until he went limp. Video of Floyd's death - and other incidents like it - have outraged St-Louis.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would do well, she says,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"For black people, we've always known that this has been going on, but I feel that there's an uproar of anger and rage from other people, being able to see the cruelty of the action," St-Louis said. "There comes a time when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premier saying there isn't any systemic racism here in Quebec, it's just a little confusing to me because you begin to say that racism is an issue here in our province and around the world, but then proceed to say that there isn't any systemic racism in your own backyard which, in my opinion, is just contradictory.</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become aware and are finally awake to these injustices. It's no longer just the black voices that are voicing it. What ends up happening is that black people voice these injustices that keep happening and our voices have become a norm in people's ears. But now that everyone is voicing it, it's become a louder voice in peoples' ears."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responses in this story have been lightly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20" w:history="1">
        <w:r>
          <w:rPr>
            <w:rFonts w:ascii="arial" w:eastAsia="arial" w:hAnsi="arial" w:cs="arial"/>
            <w:i/>
            <w:color w:val="0077CC"/>
            <w:sz w:val="20"/>
            <w:u w:val="single"/>
            <w:shd w:val="clear" w:color="auto" w:fill="FFFFFF"/>
            <w:lang w:val="en-US" w:eastAsia="en-US" w:bidi="ar-SA"/>
          </w:rPr>
          <w:t>https://montrealgazette.com/news/local-news/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21"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TRENDS &amp; EVENTS (89%); EPIDEMICS (79%); ANTI-FASCIST MOVEMENTS (78%); SOCIETY, SOCIAL ASSISTANCE &amp; LIFESTYLE (78%); CHILD PROTECTIVE SERVICES (75%); CHILDREN (75%); ECONOMICS (74%); LIFE FORMS (74%); VIRUSES (74%); SOCIAL MEDIA (73%); COLLEGE &amp; UNIVERSITY PROFESSORS (71%); CORONAVIRUSES (66%); DISEASE AGENTS &amp; VECTORS (66%); INFECTIOUS DISEASE (66%); ACADEMIC STANDARDS (63%); COVID-19 CORONAVIRUS (61%); PANDEMICS (61%); widespread,protests,weeks,driven,racism,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22" w:history="1">
        <w:r>
          <w:rPr>
            <w:rFonts w:ascii="arial" w:eastAsia="arial" w:hAnsi="arial" w:cs="arial"/>
            <w:i/>
            <w:color w:val="0077CC"/>
            <w:sz w:val="20"/>
            <w:u w:val="single"/>
            <w:shd w:val="clear" w:color="auto" w:fill="FFFFFF"/>
            <w:lang w:val="en-US" w:eastAsia="en-US" w:bidi="ar-SA"/>
          </w:rPr>
          <w:t>http://montrealgazette.com/news/despite-anger-and-frustration-black-montrealers-see-signs-of-hope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(54%); CNI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(54%); SIC4011 RAILROADS, LINE-HAUL OPERATING (54%); RAIL TRANSPORTATION (90%); SOCIAL MEDIA (73%); COLLEGE &amp; UNIVERSITY PROFESSORS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Despite anger and frustration, black Montrealers see signs of hope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1325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protests over the past weeks have driven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onto television screens, the front pages of newspapers and social-media profiles.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ubiquitous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Alicia Boatswain-Kyte</w:t>
      </w:r>
    </w:p>
    <w:p>
      <w:pPr>
        <w:spacing w:before="200" w:line="260" w:lineRule="atLeast"/>
        <w:jc w:val="both"/>
        <w:rPr>
          <w:lang w:val="en-US" w:eastAsia="en-US" w:bidi="ar-SA"/>
        </w:rPr>
      </w:pPr>
      <w:r>
        <w:rPr>
          <w:rFonts w:ascii="arial" w:eastAsia="arial" w:hAnsi="arial" w:cs="arial"/>
          <w:color w:val="000000"/>
          <w:sz w:val="20"/>
          <w:lang w:val="en-US" w:eastAsia="en-US" w:bidi="ar-SA"/>
        </w:rPr>
        <w:t>Before she became a professor at McGill, Dr. Alicia Boatswain-Kyte worked as a social worker in the child protection system. She has experienced racism, she said, but wanted to pull back the curtain on its systemic nature. Her research found that black anglophone children were five times more likely to be reported to the child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particularly in Quebec, there may have been a minimization of what the black experience is in this province," she said. "I think it's easy to mobilize in the face of very flagrant forms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like what's going on in the United States and with George Floyd. But does it have to be so sensational in order for such a reaction and outrage from members outside of the black community? Is that what it takes?"</w:t>
      </w:r>
    </w:p>
    <w:p>
      <w:pPr>
        <w:spacing w:before="200" w:line="260" w:lineRule="atLeast"/>
        <w:jc w:val="both"/>
        <w:rPr>
          <w:lang w:val="en-US" w:eastAsia="en-US" w:bidi="ar-SA"/>
        </w:rPr>
      </w:pPr>
      <w:r>
        <w:rPr>
          <w:rFonts w:ascii="arial" w:eastAsia="arial" w:hAnsi="arial" w:cs="arial"/>
          <w:color w:val="000000"/>
          <w:sz w:val="20"/>
          <w:lang w:val="en-US" w:eastAsia="en-US" w:bidi="ar-SA"/>
        </w:rPr>
        <w:t>Dr. Alicia Boatswain-Kyte says that 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Clarence Bayne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PhD candidate at McGill University in the 1960s. Black people achieve the same educational standards through university as white people, he said, but they still earn far less money on average than the broader population. The reason for the disparity emerges in the anecdotes and stories of racism that everyone in the black community is familiar with,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question of rampant discrimination," Bayne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coronavirus pandemic forced everyone apart, Bayne believes that the massive gatherings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show the urgency and importance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are saying: 'We will run the risk of being infected by the virus because what's more important to us here today is our dignity and our right to live free of the imposition of your brutal perception of who we are,'" he said. "They are protesting a social problem of how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not just black people protesting. There are people who are simply saying: 'We are all human beings and you are making me feel that I am supporting your brutality and your inhumanity and we want the world to see.' That is the hopeful thing about this whole thing: this time we do not just stand alone."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PhD candidate at McGill University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Mryna Lashley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treated Dr. Myrna Lashley like a thief. They have stopped her car without reason and she says she still has to tell people that no, she isn't there to clean their floors. She's a psychologist and a researcher with a PhD.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protect citizens, she says. They're supposed to care about their neighbours. But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says, officers have yet to take a meaningful stand against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black people do not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said. "We really don't. We recognize the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them to protect us. We need to be able to turn to them when we need help. We don't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hate unfairness. We hate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 am glad to see that people of all colours are participating in the protests. It used to be that when First Nations were protesting, other people stood on the sidelines and watched and when it was things to do with black people, black people demonstrated and other people stood on the sideline and watched. I'm glad to see that's changing, that we're now all realizing that we're in this together and we have to support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Myrna Lashley says that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w:t>
      </w:r>
    </w:p>
    <w:p>
      <w:pPr>
        <w:spacing w:before="200" w:line="260" w:lineRule="atLeast"/>
        <w:jc w:val="both"/>
        <w:rPr>
          <w:lang w:val="en-US" w:eastAsia="en-US" w:bidi="ar-SA"/>
        </w:rPr>
      </w:pPr>
      <w:r>
        <w:rPr>
          <w:rFonts w:ascii="arial" w:eastAsia="arial" w:hAnsi="arial" w:cs="arial"/>
          <w:color w:val="000000"/>
          <w:sz w:val="20"/>
          <w:lang w:val="en-US" w:eastAsia="en-US" w:bidi="ar-SA"/>
        </w:rPr>
        <w:t>Petrona Joseph</w:t>
      </w:r>
    </w:p>
    <w:p>
      <w:pPr>
        <w:spacing w:before="200" w:line="260" w:lineRule="atLeast"/>
        <w:jc w:val="both"/>
        <w:rPr>
          <w:lang w:val="en-US" w:eastAsia="en-US" w:bidi="ar-SA"/>
        </w:rPr>
      </w:pPr>
      <w:r>
        <w:rPr>
          <w:rFonts w:ascii="arial" w:eastAsia="arial" w:hAnsi="arial" w:cs="arial"/>
          <w:color w:val="000000"/>
          <w:sz w:val="20"/>
          <w:lang w:val="en-US" w:eastAsia="en-US" w:bidi="ar-SA"/>
        </w:rPr>
        <w:t>Quebec society lacks spaces for black people, says Petrona Joseph, who is a media personality, blogger and author.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her while she was driving a BMW to check the serial number. They wanted to see if it was stolen. Banks have refused to offer her business loans because she was black, she suspects, and neighbours on her predominantly white street gave her dirty looks when she moved in. She has even changed her name, legally, to Jacqueline because she didn't want to be racially profiled.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online trolling have taken their toll these past few weeks, she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traumatic. I was at the march on Sunday and I was leaving the march feeling so proud, but then we received backlash about there being rioters. I'm going through withdrawal from the whole thing. It's disbelief but, at the same time, it has created unity amongst black persons that we've never seen in Quebec. It's brought us all so much closer together. People are more vocal now and the reason why people are more vocal now is because we finally have the opportunity to share our stories. That's what a lot of us are doing now and it's liberating. Yes, it is traumatizing but, at the same time, very liberating."</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 says that Premier FranÃ§ois Legault would do well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w:t>
      </w:r>
    </w:p>
    <w:p>
      <w:pPr>
        <w:spacing w:before="200" w:line="260" w:lineRule="atLeast"/>
        <w:jc w:val="both"/>
        <w:rPr>
          <w:lang w:val="en-US" w:eastAsia="en-US" w:bidi="ar-SA"/>
        </w:rPr>
      </w:pPr>
      <w:r>
        <w:rPr>
          <w:rFonts w:ascii="arial" w:eastAsia="arial" w:hAnsi="arial" w:cs="arial"/>
          <w:color w:val="000000"/>
          <w:sz w:val="20"/>
          <w:lang w:val="en-US" w:eastAsia="en-US" w:bidi="ar-SA"/>
        </w:rPr>
        <w:t>When two white men killed Ahmaud Arbery on Feb. 23 in a seaside Georgia town, Maycie-Ann St-Louis - a model, dancer and activist - took to the streets. She was one of the organizers of a "Run for Ahmaud" event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But then the incidents began to multiply.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Breonna Taylor, a black emergency medical technician, during a no-knock raid on her home in Louisville, Ky. Then there was George Floyd,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knelt on his neck until he went limp. Video of Floyd's death - and other incidents like it - have outraged St-Louis.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would do well, she says,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"For black people, we've always known that this has been going on, but I feel that there's an uproar of anger and rage from other people, being able to see the cruelty of the action," St-Louis said. "There comes a time when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premier saying there isn't any systemic racism here in Quebec, it's just a little confusing to me because you begin to say that racism is an issue here in our province and around the world, but then proceed to say that there isn't any systemic racism in your own backyard which, in my opinion, is just contradictory.</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become aware and are finally awake to these injustices. It's no longer just the black voices that are voicing it. What ends up happening is that black people voice these injustices that keep happening and our voices have become a norm in people's ears. But now that everyone is voicing it, it's become a louder voice in peoples' ears."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responses in this story have been lightly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20" w:history="1">
        <w:r>
          <w:rPr>
            <w:rFonts w:ascii="arial" w:eastAsia="arial" w:hAnsi="arial" w:cs="arial"/>
            <w:i/>
            <w:color w:val="0077CC"/>
            <w:sz w:val="20"/>
            <w:u w:val="single"/>
            <w:shd w:val="clear" w:color="auto" w:fill="FFFFFF"/>
            <w:lang w:val="en-US" w:eastAsia="en-US" w:bidi="ar-SA"/>
          </w:rPr>
          <w:t>https://montrealgazette.com/news/local-news/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21"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TRENDS &amp; EVENTS (89%); EPIDEMICS (79%); ANTI-FASCIST MOVEMENTS (78%); SOCIETY, SOCIAL ASSISTANCE &amp; LIFESTYLE (78%); CHILD PROTECTIVE SERVICES (75%); CHILDREN (75%); ECONOMICS (74%); LIFE FORMS (74%); VIRUSES (74%); SOCIAL MEDIA (73%); COLLEGE &amp; UNIVERSITY PROFESSORS (71%); CORONAVIRUSES (66%); DISEASE AGENTS &amp; VECTORS (66%); INFECTIOUS DISEASE (66%); ACADEMIC STANDARDS (63%); COVID-19 CORONAVIRUS (61%); PANDEMICS (61%); widespread,protests,weeks,driven,racism,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22" w:history="1">
        <w:r>
          <w:rPr>
            <w:rFonts w:ascii="arial" w:eastAsia="arial" w:hAnsi="arial" w:cs="arial"/>
            <w:i/>
            <w:color w:val="0077CC"/>
            <w:sz w:val="20"/>
            <w:u w:val="single"/>
            <w:shd w:val="clear" w:color="auto" w:fill="FFFFFF"/>
            <w:lang w:val="en-US" w:eastAsia="en-US" w:bidi="ar-SA"/>
          </w:rPr>
          <w:t>http://montrealgazette.com/news/despite-anger-and-frustration-black-montrealers-see-signs-of-hope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(54%); CNI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(54%); SIC4011 RAILROADS, LINE-HAUL OPERATING (54%); RAIL TRANSPORTATION (90%); SOCIAL MEDIA (73%); COLLEGE &amp; UNIVERSITY PROFESSORS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Despite anger and frustration, black Montrealers see signs of hope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protests over the past weeks have driven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onto television screens, the front pages of newspapers and social-media profiles.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ubiquitous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Alicia Boatswain-Kyte</w:t>
      </w:r>
    </w:p>
    <w:p>
      <w:pPr>
        <w:spacing w:before="200" w:line="260" w:lineRule="atLeast"/>
        <w:jc w:val="both"/>
        <w:rPr>
          <w:lang w:val="en-US" w:eastAsia="en-US" w:bidi="ar-SA"/>
        </w:rPr>
      </w:pPr>
      <w:r>
        <w:rPr>
          <w:rFonts w:ascii="arial" w:eastAsia="arial" w:hAnsi="arial" w:cs="arial"/>
          <w:color w:val="000000"/>
          <w:sz w:val="20"/>
          <w:lang w:val="en-US" w:eastAsia="en-US" w:bidi="ar-SA"/>
        </w:rPr>
        <w:t>Before she became a professor at McGill, Dr. Alicia Boatswain-Kyte worked as a social worker in the child protection system. She has experienced racism, she said, but wanted to pull back the curtain on its systemic nature. Her research found that black anglophone children were five times more likely to be reported to the child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particularly in Quebec, there may have been a minimization of what the black experience is in this province," she said. "I think it's easy to mobilize in the face of very flagrant forms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like what's going on in the United States and with George Floyd. But does it have to be so sensational in order for such a reaction and outrage from members outside of the black community? Is that what it takes?"</w:t>
      </w:r>
    </w:p>
    <w:p>
      <w:pPr>
        <w:spacing w:before="200" w:line="260" w:lineRule="atLeast"/>
        <w:jc w:val="both"/>
        <w:rPr>
          <w:lang w:val="en-US" w:eastAsia="en-US" w:bidi="ar-SA"/>
        </w:rPr>
      </w:pPr>
      <w:r>
        <w:rPr>
          <w:rFonts w:ascii="arial" w:eastAsia="arial" w:hAnsi="arial" w:cs="arial"/>
          <w:color w:val="000000"/>
          <w:sz w:val="20"/>
          <w:lang w:val="en-US" w:eastAsia="en-US" w:bidi="ar-SA"/>
        </w:rPr>
        <w:t>Dr. Alicia Boatswain-Kyte says that 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Clarence Bayne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a PhD candidate at McGill University in the 1960s. Black people achieve the same educational standards through university as white people, he said, but they still earn far less money on average than the broader population. The reason for the disparity emerges in the anecdotes and stories of racism that everyone in the black community is familiar with,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question of rampant discrimination," Bayne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coronavirus pandemic forced everyone apart, Bayne believes that the massive gatherings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show the urgency and importance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are saying: 'We will run the risk of being infected by the virus because what's more important to us here today is our dignity and our right to live free of the imposition of your brutal perception of who we are,'" he said. "They are protesting a social problem of how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not just black people protesting. There are people who are simply saying: 'We are all human beings and you are making me feel that I am supporting your brutality and your inhumanity and we want the world to see.' That is the hopeful thing about this whole thing: this time we do not just stand alone."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PhD candidate at McGill University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Myrna Lashley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treated Dr. Myrna Lashley like a thief. They have stopped her car without reason and she says she still has to tell people that no, she isn't there to clean their floors. She's a psychologist and a researcher with a PhD.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protect citizens, she says. They're supposed to care about their neighbours. But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says, officers have yet to take a meaningful stand against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black people do not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said. "We really don't. We recognize the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them to protect us. We need to be able to turn to them when we need help. We don't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hate unfairness. We hate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 am glad to see that people of all colours are participating in the protests. It used to be that when First Nations were protesting, other people stood on the sidelines and watched and when it was things to do with black people, black people demonstrated and other people stood on the sideline and watched. I'm glad to see that's changing, that we're now all realizing that we're in this together and we have to support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Myrna Lashley says that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w:t>
      </w:r>
    </w:p>
    <w:p>
      <w:pPr>
        <w:spacing w:before="200" w:line="260" w:lineRule="atLeast"/>
        <w:jc w:val="both"/>
        <w:rPr>
          <w:lang w:val="en-US" w:eastAsia="en-US" w:bidi="ar-SA"/>
        </w:rPr>
      </w:pPr>
      <w:r>
        <w:rPr>
          <w:rFonts w:ascii="arial" w:eastAsia="arial" w:hAnsi="arial" w:cs="arial"/>
          <w:color w:val="000000"/>
          <w:sz w:val="20"/>
          <w:lang w:val="en-US" w:eastAsia="en-US" w:bidi="ar-SA"/>
        </w:rPr>
        <w:t>Petrona Joseph</w:t>
      </w:r>
    </w:p>
    <w:p>
      <w:pPr>
        <w:spacing w:before="200" w:line="260" w:lineRule="atLeast"/>
        <w:jc w:val="both"/>
        <w:rPr>
          <w:lang w:val="en-US" w:eastAsia="en-US" w:bidi="ar-SA"/>
        </w:rPr>
      </w:pPr>
      <w:r>
        <w:rPr>
          <w:rFonts w:ascii="arial" w:eastAsia="arial" w:hAnsi="arial" w:cs="arial"/>
          <w:color w:val="000000"/>
          <w:sz w:val="20"/>
          <w:lang w:val="en-US" w:eastAsia="en-US" w:bidi="ar-SA"/>
        </w:rPr>
        <w:t>Quebec society lacks spaces for black people, says Petrona Joseph, who is a media personality, blogger and author.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her while she was driving a BMW to check the serial number. They wanted to see if it was stolen. Banks have refused to offer her business loans because she was black, she suspects, and neighbours on her predominantly white street gave her dirty looks when she moved in. She has even changed her name, legally, to Jacqueline because she didn't want to be racially profiled.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online trolling have taken their toll these past few weeks, she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traumatic. I was at the march on Sunday and I was leaving the march feeling so proud, but then we received backlash about there being rioters. I'm going through withdrawal from the whole thing. It's disbelief but, at the same time, it has created unity amongst black persons that we've never seen in Quebec. It's brought us all so much closer together. People are more vocal now and the reason why people are more vocal now is because we finally have the opportunity to share our stories. That's what a lot of us are doing now and it's liberating. Yes, it is traumatizing but, at the same time, very liberating."</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 says that Premier FranÃ§ois Legault would do well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w:t>
      </w:r>
    </w:p>
    <w:p>
      <w:pPr>
        <w:spacing w:before="200" w:line="260" w:lineRule="atLeast"/>
        <w:jc w:val="both"/>
        <w:rPr>
          <w:lang w:val="en-US" w:eastAsia="en-US" w:bidi="ar-SA"/>
        </w:rPr>
      </w:pPr>
      <w:r>
        <w:rPr>
          <w:rFonts w:ascii="arial" w:eastAsia="arial" w:hAnsi="arial" w:cs="arial"/>
          <w:color w:val="000000"/>
          <w:sz w:val="20"/>
          <w:lang w:val="en-US" w:eastAsia="en-US" w:bidi="ar-SA"/>
        </w:rPr>
        <w:t>When two white men killed Ahmaud Arbery on Feb. 23 in a seaside Georgia town, Maycie-Ann St-Louis - a model, dancer and activist - took to the streets. She was one of the organizers of a "Run for Ahmaud" event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But then the incidents began to multiply.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Breonna Taylor, a black emergency medical technician, during a no-knock raid on her home in Louisville, Ky. Then there was George Floyd,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knelt on his neck until he went limp. Video of Floyd's death - and other incidents like it - have outraged St-Louis.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would do well, she says,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"For black people, we've always known that this has been going on, but I feel that there's an uproar of anger and rage from other people, being able to see the cruelty of the action," St-Louis said. "There comes a time when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premier saying there isn't any systemic racism here in Quebec, it's just a little confusing to me because you begin to say that racism is an issue here in our province and around the world, but then proceed to say that there isn't any systemic racism in your own backyard which, in my opinion, is just contradictory.</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become aware and are finally awake to these injustices. It's no longer just the black voices that are voicing it. What ends up happening is that black people voice these injustices that keep happening and our voices have become a norm in people's ears. But now that everyone is voicing it, it's become a louder voice in peoples' ears."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responses in this story have been lightly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20" w:history="1">
        <w:r>
          <w:rPr>
            <w:rFonts w:ascii="arial" w:eastAsia="arial" w:hAnsi="arial" w:cs="arial"/>
            <w:i/>
            <w:color w:val="0077CC"/>
            <w:sz w:val="20"/>
            <w:u w:val="single"/>
            <w:shd w:val="clear" w:color="auto" w:fill="FFFFFF"/>
            <w:lang w:val="en-US" w:eastAsia="en-US" w:bidi="ar-SA"/>
          </w:rPr>
          <w:t>https://montrealgazette.com/news/local-news/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21"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TRENDS &amp; EVENTS (89%); EPIDEMICS (79%); ANTI-FASCIST MOVEMENTS (78%); SOCIETY, SOCIAL ASSISTANCE &amp; LIFESTYLE (78%); CHILD PROTECTIVE SERVICES (75%); CHILDREN (75%); ECONOMICS (74%); LIFE FORMS (74%); VIRUSES (74%); SOCIAL MEDIA (73%); COLLEGE &amp; UNIVERSITY PROFESSORS (71%); CORONAVIRUSES (66%); DISEASE AGENTS &amp; VECTORS (66%); INFECTIOUS DISEASE (66%); ACADEMIC STANDARDS (63%); COVID-19 CORONAVIRUS (61%); PANDEMICS (61%); widespread,protests,weeks,driven,racism,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22" w:history="1">
        <w:r>
          <w:rPr>
            <w:rFonts w:ascii="arial" w:eastAsia="arial" w:hAnsi="arial" w:cs="arial"/>
            <w:i/>
            <w:color w:val="0077CC"/>
            <w:sz w:val="20"/>
            <w:u w:val="single"/>
            <w:shd w:val="clear" w:color="auto" w:fill="FFFFFF"/>
            <w:lang w:val="en-US" w:eastAsia="en-US" w:bidi="ar-SA"/>
          </w:rPr>
          <w:t>http://montrealgazette.com/news/despite-anger-and-frustration-black-montrealers-see-signs-of-hope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(54%); CNI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(54%); SIC4011 RAILROADS, LINE-HAUL OPERATING (54%); RAIL TRANSPORTATION (90%); SOCIAL MEDIA (73%); COLLEGE &amp; UNIVERSITY PROFESSORS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Despite anger and frustration, black Montrealers see signs of hope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1324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protests over the past weeks have driven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onto television screens, the front pages of newspapers and social-media profiles.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several members of the city's black community how they have felt during the past weeks amid the anti-racism protests and the ubiquitous sharing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Alicia Boatswain-Kyte</w:t>
      </w:r>
    </w:p>
    <w:p>
      <w:pPr>
        <w:spacing w:before="200" w:line="260" w:lineRule="atLeast"/>
        <w:jc w:val="both"/>
        <w:rPr>
          <w:lang w:val="en-US" w:eastAsia="en-US" w:bidi="ar-SA"/>
        </w:rPr>
      </w:pPr>
      <w:r>
        <w:rPr>
          <w:rFonts w:ascii="arial" w:eastAsia="arial" w:hAnsi="arial" w:cs="arial"/>
          <w:color w:val="000000"/>
          <w:sz w:val="20"/>
          <w:lang w:val="en-US" w:eastAsia="en-US" w:bidi="ar-SA"/>
        </w:rPr>
        <w:t>Before she became a professor at McGill, Dr. Alicia Boatswain-Kyte worked as a social worker in the child protection system. She has experienced racism, she said, but wanted to pull back the curtain on its systemic nature. Her research found that black anglophone children were five times more likely to be reported to the child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particularly in Quebec, there may have been a minimization of what the black experience is in this province," she said. "I think it's easy to mobilize in the face of very flagrant forms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like what's going on in the United States and with George Floyd. But does it have to be so sensational in order for such a reaction and outrage from members outside of the black community? Is that what it takes?"</w:t>
      </w:r>
    </w:p>
    <w:p>
      <w:pPr>
        <w:spacing w:before="200" w:line="260" w:lineRule="atLeast"/>
        <w:jc w:val="both"/>
        <w:rPr>
          <w:lang w:val="en-US" w:eastAsia="en-US" w:bidi="ar-SA"/>
        </w:rPr>
      </w:pPr>
      <w:r>
        <w:rPr>
          <w:rFonts w:ascii="arial" w:eastAsia="arial" w:hAnsi="arial" w:cs="arial"/>
          <w:color w:val="000000"/>
          <w:sz w:val="20"/>
          <w:lang w:val="en-US" w:eastAsia="en-US" w:bidi="ar-SA"/>
        </w:rPr>
        <w:t>Dr. Alicia Boatswain-Kyte says that over the past few weeks she has felt angry at times and frustrated.</w:t>
      </w:r>
    </w:p>
    <w:p>
      <w:pPr>
        <w:spacing w:before="200" w:line="260" w:lineRule="atLeast"/>
        <w:jc w:val="both"/>
        <w:rPr>
          <w:lang w:val="en-US" w:eastAsia="en-US" w:bidi="ar-SA"/>
        </w:rPr>
      </w:pPr>
      <w:r>
        <w:rPr>
          <w:rFonts w:ascii="arial" w:eastAsia="arial" w:hAnsi="arial" w:cs="arial"/>
          <w:color w:val="000000"/>
          <w:sz w:val="20"/>
          <w:lang w:val="en-US" w:eastAsia="en-US" w:bidi="ar-SA"/>
        </w:rPr>
        <w:t>Clarence Bayne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PhD candidate at McGill University in the 1960s. Black people achieve the same educational standards through university as white people, he said, but they still earn far less money on average than the broader population. The reason for the disparity emerges in the anecdotes and stories of racism that everyone in the black community is familiar with,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question of rampant discrimination," Bayne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coronavirus pandemic forced everyone apart, Bayne believes that the massive gatherings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show the urgency and importance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are saying: 'We will run the risk of being infected by the virus because what's more important to us here today is our dignity and our right to live free of the imposition of your brutal perception of who we are,'" he said. "They are protesting a social problem of how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not just black people protesting. There are people who are simply saying: 'We are all human beings and you are making me feel that I am supporting your brutality and your inhumanity and we want the world to see.' That is the hopeful thing about this whole thing: this time we do not just stand alone."</w:t>
      </w:r>
    </w:p>
    <w:p>
      <w:pPr>
        <w:spacing w:before="200" w:line="260" w:lineRule="atLeast"/>
        <w:jc w:val="both"/>
        <w:rPr>
          <w:lang w:val="en-US" w:eastAsia="en-US" w:bidi="ar-SA"/>
        </w:rPr>
      </w:pPr>
      <w:r>
        <w:rPr>
          <w:rFonts w:ascii="arial" w:eastAsia="arial" w:hAnsi="arial" w:cs="arial"/>
          <w:color w:val="000000"/>
          <w:sz w:val="20"/>
          <w:lang w:val="en-US" w:eastAsia="en-US" w:bidi="ar-SA"/>
        </w:rPr>
        <w:t>Dr. Clarence Bayne witnessed racism as a rising economist working for CN rail and as PhD candidate at McGill University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Mryna Lashley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treated Dr. Myrna Lashley like a thief. They have stopped her car without reason and she says she still has to tell people that no, she isn't there to clean their floors. She's a psychologist and a researcher with a PhD.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protect citizens, she says. They're supposed to care about their neighbours. But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says, officers have yet to take a meaningful stand against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black people do not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said. "We really don't. We recognize the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need them to protect us. We need to be able to turn to them when we need help. We don't hate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hate unfairness. We hate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 am glad to see that people of all colours are participating in the protests. It used to be that when First Nations were protesting, other people stood on the sidelines and watched and when it was things to do with black people, black people demonstrated and other people stood on the sideline and watched. I'm glad to see that's changing, that we're now all realizing that we're in this together and we have to support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Myrna Lashley says that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few weeks have left her heartbroken.</w:t>
      </w:r>
    </w:p>
    <w:p>
      <w:pPr>
        <w:spacing w:before="200" w:line="260" w:lineRule="atLeast"/>
        <w:jc w:val="both"/>
        <w:rPr>
          <w:lang w:val="en-US" w:eastAsia="en-US" w:bidi="ar-SA"/>
        </w:rPr>
      </w:pPr>
      <w:r>
        <w:rPr>
          <w:rFonts w:ascii="arial" w:eastAsia="arial" w:hAnsi="arial" w:cs="arial"/>
          <w:color w:val="000000"/>
          <w:sz w:val="20"/>
          <w:lang w:val="en-US" w:eastAsia="en-US" w:bidi="ar-SA"/>
        </w:rPr>
        <w:t>Petrona Joseph</w:t>
      </w:r>
    </w:p>
    <w:p>
      <w:pPr>
        <w:spacing w:before="200" w:line="260" w:lineRule="atLeast"/>
        <w:jc w:val="both"/>
        <w:rPr>
          <w:lang w:val="en-US" w:eastAsia="en-US" w:bidi="ar-SA"/>
        </w:rPr>
      </w:pPr>
      <w:r>
        <w:rPr>
          <w:rFonts w:ascii="arial" w:eastAsia="arial" w:hAnsi="arial" w:cs="arial"/>
          <w:color w:val="000000"/>
          <w:sz w:val="20"/>
          <w:lang w:val="en-US" w:eastAsia="en-US" w:bidi="ar-SA"/>
        </w:rPr>
        <w:t>Quebec society lacks spaces for black people, says Petrona Joseph, who is a media personality, blogger and author.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her while she was driving a BMW to check the serial number. They wanted to see if it was stolen. Banks have refused to offer her business loans because she was black, she suspects, and neighbours on her predominantly white street gave her dirty looks when she moved in. She has even changed her name, legally, to Jacqueline because she didn't want to be racially profiled.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online trolling have taken their toll these past few weeks, she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traumatic. I was at the march on Sunday and I was leaving the march feeling so proud, but then we received backlash about there being rioters. I'm going through withdrawal from the whole thing. It's disbelief but, at the same time, it has created unity amongst black persons that we've never seen in Quebec. It's brought us all so much closer together. People are more vocal now and the reason why people are more vocal now is because we finally have the opportunity to share our stories. That's what a lot of us are doing now and it's liberating. Yes, it is traumatizing but, at the same time, very liberating."</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 says that Premier François Legault would do well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Maycie-Ann St-Louis</w:t>
      </w:r>
    </w:p>
    <w:p>
      <w:pPr>
        <w:spacing w:before="200" w:line="260" w:lineRule="atLeast"/>
        <w:jc w:val="both"/>
        <w:rPr>
          <w:lang w:val="en-US" w:eastAsia="en-US" w:bidi="ar-SA"/>
        </w:rPr>
      </w:pPr>
      <w:r>
        <w:rPr>
          <w:rFonts w:ascii="arial" w:eastAsia="arial" w:hAnsi="arial" w:cs="arial"/>
          <w:color w:val="000000"/>
          <w:sz w:val="20"/>
          <w:lang w:val="en-US" w:eastAsia="en-US" w:bidi="ar-SA"/>
        </w:rPr>
        <w:t>When two white men killed Ahmaud Arbery on Feb. 23 in a seaside Georgia town, Maycie-Ann St-Louis - a model, dancer and activist - took to the streets. She was one of the organizers of a "Run for Ahmaud" event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But then the incidents began to multiply.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Breonna Taylor, a black emergency medical technician, during a no-knock raid on her home in Louisville, Ky. Then there was George Floyd,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knelt on his neck until he went limp. Video of Floyd's death - and other incidents like it - have outraged St-Louis.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would do well, she says, to listen to those protesting the type of systemic discrimination that is all too obvious to black people in Quebec, but seemingly invisible to provincial leaders.</w:t>
      </w:r>
    </w:p>
    <w:p>
      <w:pPr>
        <w:spacing w:before="200" w:line="260" w:lineRule="atLeast"/>
        <w:jc w:val="both"/>
        <w:rPr>
          <w:lang w:val="en-US" w:eastAsia="en-US" w:bidi="ar-SA"/>
        </w:rPr>
      </w:pPr>
      <w:r>
        <w:rPr>
          <w:rFonts w:ascii="arial" w:eastAsia="arial" w:hAnsi="arial" w:cs="arial"/>
          <w:color w:val="000000"/>
          <w:sz w:val="20"/>
          <w:lang w:val="en-US" w:eastAsia="en-US" w:bidi="ar-SA"/>
        </w:rPr>
        <w:t>"For black people, we've always known that this has been going on, but I feel that there's an uproar of anger and rage from other people, being able to see the cruelty of the action," St-Louis said. "There comes a time when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premier saying there isn't any systemic racism here in Quebec, it's just a little confusing to me because you begin to say that racism is an issue here in our province and around the world, but then proceed to say that there isn't any systemic racism in your own backyard which, in my opinion, is just contradictory.</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become aware and are finally awake to these injustices. It's no longer just the black voices that are voicing it. What ends up happening is that black people voice these injustices that keep happening and our voices have become a norm in people's ears. But now that everyone is voicing it, it's become a louder voice in peoples' ears."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responses in this story have been lightly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420" w:history="1">
        <w:r>
          <w:rPr>
            <w:rFonts w:ascii="arial" w:eastAsia="arial" w:hAnsi="arial" w:cs="arial"/>
            <w:i/>
            <w:color w:val="0077CC"/>
            <w:sz w:val="20"/>
            <w:u w:val="single"/>
            <w:shd w:val="clear" w:color="auto" w:fill="FFFFFF"/>
            <w:lang w:val="en-US" w:eastAsia="en-US" w:bidi="ar-SA"/>
          </w:rPr>
          <w:t>https://montrealgazette.com/news/local-news/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21"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TRENDS &amp; EVENTS (89%); EPIDEMICS (79%); ANTI-FASCIST MOVEMENTS (78%); SOCIETY, SOCIAL ASSISTANCE &amp; LIFESTYLE (78%); CHILD PROTECTIVE SERVICES (75%); CHILDREN (75%); ECONOMICS (74%); LIFE FORMS (74%); VIRUSES (74%); SOCIAL MEDIA (73%); COLLEGE &amp; UNIVERSITY PROFESSORS (71%); CORONAVIRUSES (66%); DISEASE AGENTS &amp; VECTORS (66%); INFECTIOUS DISEASE (66%); ACADEMIC STANDARDS (63%); COVID-19 CORONAVIRUS (61%); PANDEMICS (61%); widespread,protests,weeks,driven,racism,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22" w:history="1">
        <w:r>
          <w:rPr>
            <w:rFonts w:ascii="arial" w:eastAsia="arial" w:hAnsi="arial" w:cs="arial"/>
            <w:i/>
            <w:color w:val="0077CC"/>
            <w:sz w:val="20"/>
            <w:u w:val="single"/>
            <w:shd w:val="clear" w:color="auto" w:fill="FFFFFF"/>
            <w:lang w:val="en-US" w:eastAsia="en-US" w:bidi="ar-SA"/>
          </w:rPr>
          <w:t>http://montrealgazette.com/news/despite-anger-and-frustration-black-montrealers-see-signs-of-hope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(54%); CNI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(54%); SIC4011 RAILROADS, LINE-HAUL OPERATING (54%); RAIL TRANSPORTATION (90%); SOCIAL MEDIA (73%); COLLEGE &amp; UNIVERSITY PROFESSORS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seek help finding alleged SAQ thief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seeking the public's help in tracking down a man they say has robbed several liquor stores since mid-December.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has entered numerous SAQ outlets across the island, investigators say, and each time has threatened employees with an unidentified weapon before fleeing with cash.</w:t>
      </w:r>
    </w:p>
    <w:p>
      <w:pPr>
        <w:spacing w:before="200" w:line="260" w:lineRule="atLeast"/>
        <w:jc w:val="both"/>
        <w:rPr>
          <w:lang w:val="en-US" w:eastAsia="en-US" w:bidi="ar-SA"/>
        </w:rPr>
      </w:pPr>
      <w:r>
        <w:rPr>
          <w:rFonts w:ascii="arial" w:eastAsia="arial" w:hAnsi="arial" w:cs="arial"/>
          <w:color w:val="000000"/>
          <w:sz w:val="20"/>
          <w:lang w:val="en-US" w:eastAsia="en-US" w:bidi="ar-SA"/>
        </w:rPr>
        <w:t>The man is approximately 32 years old, standing 5-foot-5. He speaks French, has brown hair and wears glasses. During some of the robberies, he was wearing a green hat and green patterned parka.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being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the Info-Crime tip line at 514 393-1133. All calls are confidential. !@COPYRIGHT=© 2015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,robbed,seeking,several,tracking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BEER, WINE &amp; LIQUOR STORES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Three arrested as </w:t>
        </w:r>
      </w:hyperlink>
      <w:hyperlink r:id="rId4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investigate suspected hitman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people were arrested Friday morning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probe a series of unsolved murders they believe might have been the work of suspected hitman Frederick Silva( </w:t>
      </w:r>
      <w:hyperlink r:id="rId458"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-hit-man-has-spent-much-of-his-life-behind-bars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as part of an investigation dubbed Project Mégalo. In a statement,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that the probe is centred around Silva, 39, and "murders that occurred between 2017 and 2018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According to the statement, "Investigators also proceeded with a search warrant that allowed them to build on the evidence in different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Silva was arrested in February( </w:t>
      </w:r>
      <w:hyperlink r:id="rId459" w:history="1">
        <w:r>
          <w:rPr>
            <w:rFonts w:ascii="arial" w:eastAsia="arial" w:hAnsi="arial" w:cs="arial"/>
            <w:i/>
            <w:color w:val="0077CC"/>
            <w:sz w:val="20"/>
            <w:u w:val="single"/>
            <w:shd w:val="clear" w:color="auto" w:fill="FFFFFF"/>
            <w:lang w:val="en-US" w:eastAsia="en-US" w:bidi="ar-SA"/>
          </w:rPr>
          <w:t>https://montrealgazette.com/news/local-news/one-of-quebecs-most-sought-fugitives-arrested-in-</w:t>
        </w:r>
      </w:hyperlink>
      <w:hyperlink r:id="rId45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after being on Quebec's Top 10 Most Wanted list for several months. He is charged with the murder of Daniel Somoza-Gildea, a Concordia University student who was shot on May 24, 2017, as well as the murder of Alessandro Vinci(            </w:t>
      </w:r>
      <w:hyperlink r:id="rId460" w:history="1">
        <w:r>
          <w:rPr>
            <w:rFonts w:ascii="arial" w:eastAsia="arial" w:hAnsi="arial" w:cs="arial"/>
            <w:i/>
            <w:color w:val="0077CC"/>
            <w:sz w:val="20"/>
            <w:u w:val="single"/>
            <w:shd w:val="clear" w:color="auto" w:fill="FFFFFF"/>
            <w:lang w:val="en-US" w:eastAsia="en-US" w:bidi="ar-SA"/>
          </w:rPr>
          <w:t>https://montrealgazette.com/news/local-news/deadly-shooting-in-laval-could-be-linked-to-organized-crime</w:t>
        </w:r>
      </w:hyperlink>
      <w:r>
        <w:rPr>
          <w:rFonts w:ascii="arial" w:eastAsia="arial" w:hAnsi="arial" w:cs="arial"/>
          <w:color w:val="000000"/>
          <w:sz w:val="20"/>
          <w:lang w:val="en-US" w:eastAsia="en-US" w:bidi="ar-SA"/>
        </w:rPr>
        <w:t xml:space="preserve"> ), 31, the sales manager of a Laval car dealership who was gunned down on Oct. 11. Silva is also charged with attempted murder in connection with a shooting in Terrebonne that left Salvatore Scoppa, the brother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Andrea Scoppa, wounded on Feb. 17, 2017. Salvatore Scoppa was murdered almost seven weeks ago(            </w:t>
      </w:r>
      <w:hyperlink r:id="rId461" w:history="1">
        <w:r>
          <w:rPr>
            <w:rFonts w:ascii="arial" w:eastAsia="arial" w:hAnsi="arial" w:cs="arial"/>
            <w:i/>
            <w:color w:val="0077CC"/>
            <w:sz w:val="20"/>
            <w:u w:val="single"/>
            <w:shd w:val="clear" w:color="auto" w:fill="FFFFFF"/>
            <w:lang w:val="en-US" w:eastAsia="en-US" w:bidi="ar-SA"/>
          </w:rPr>
          <w:t>https://montrealgazette.com/news/local-news/brazen-shooting-in-brossard-was-linked-to-organized-crime-sq-confirms</w:t>
        </w:r>
      </w:hyperlink>
      <w:r>
        <w:rPr>
          <w:rFonts w:ascii="arial" w:eastAsia="arial" w:hAnsi="arial" w:cs="arial"/>
          <w:color w:val="000000"/>
          <w:sz w:val="20"/>
          <w:lang w:val="en-US" w:eastAsia="en-US" w:bidi="ar-SA"/>
        </w:rPr>
        <w:t xml:space="preserve"> ) in Laval after Silva was arrested and put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was unable to say when the three suspects will appear before a judge and would not comment on what they might be charged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court document related to the investigation, Silva is also being investigated as a suspect in the murder of Sébastien Beauchamp, 44, a former member of the Rockers, a Hells Angels support club, who was shot at a gas station in the St-Léonard borough( </w:t>
      </w:r>
      <w:hyperlink r:id="rId462" w:history="1">
        <w:r>
          <w:rPr>
            <w:rFonts w:ascii="arial" w:eastAsia="arial" w:hAnsi="arial" w:cs="arial"/>
            <w:i/>
            <w:color w:val="0077CC"/>
            <w:sz w:val="20"/>
            <w:u w:val="single"/>
            <w:shd w:val="clear" w:color="auto" w:fill="FFFFFF"/>
            <w:lang w:val="en-US" w:eastAsia="en-US" w:bidi="ar-SA"/>
          </w:rPr>
          <w:t>https://montrealgazette.com/news/slain-bikers-life-had-a-rough-start-violent-ending-in-st-leonard</w:t>
        </w:r>
      </w:hyperlink>
      <w:r>
        <w:rPr>
          <w:rFonts w:ascii="arial" w:eastAsia="arial" w:hAnsi="arial" w:cs="arial"/>
          <w:color w:val="000000"/>
          <w:sz w:val="20"/>
          <w:lang w:val="en-US" w:eastAsia="en-US" w:bidi="ar-SA"/>
        </w:rPr>
        <w:t xml:space="preserve"> ) on Dec. 20. Silva has not been charged in connection with that homicide but Giovanni Presta, 34, a Terrebonne resident who was arrested on the same day as Silva, on Feb. 23, faces a first-degree murder charge in the case. Presta, the former owner of a restaurant as well as a company called Projection Sexxxtass that sold "exotic items" online, remains detained and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earlier this week to learn that the next date in his case is scheduled for Aug. 27.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seizure order placed on Presta's home in Terrebonne. According to an affidavit prepared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to obtain the order, Presta was "the driver of the vehicle used to murder (Beauchamp) and Silva (was allegedly) the shooter. Three firearms equipped with silencers were found on the scene." Presta and several others not named in the document are alleged to have helped Silva avoid arrest since 2017, when a warrant was issued for the murder of Somoza-Gildea.</w:t>
      </w:r>
    </w:p>
    <w:p>
      <w:pPr>
        <w:spacing w:before="200" w:line="260" w:lineRule="atLeast"/>
        <w:jc w:val="both"/>
        <w:rPr>
          <w:lang w:val="en-US" w:eastAsia="en-US" w:bidi="ar-SA"/>
        </w:rPr>
      </w:pPr>
      <w:r>
        <w:rPr>
          <w:rFonts w:ascii="arial" w:eastAsia="arial" w:hAnsi="arial" w:cs="arial"/>
          <w:color w:val="000000"/>
          <w:sz w:val="20"/>
          <w:lang w:val="en-US" w:eastAsia="en-US" w:bidi="ar-SA"/>
        </w:rPr>
        <w:t>The same affidavit lists several details from the Beauchamp murder investigation. For instance, some moments of the shooting were captured by video cameras but the footage does not help identify the shooter. The detective noted however that "the suspect who was filmed by surveillance cameras is seen shooting several shots in the direction of the victim, hitting vehicles occupied by innocent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he was arrested, Presta was placed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and investigators watched as he made several efforts to prevent being followed whenever he drove to meet with people in the public toilets of commercial centres and exchanged bags with the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document also notes that when Silva was arrested, on Feb. 23, investigators found three identical masks inside an apartment he was using on Duke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wrapping on one of the masks had Presta's fingerprint on it.</w:t>
      </w:r>
    </w:p>
    <w:p>
      <w:pPr>
        <w:spacing w:before="200" w:line="260" w:lineRule="atLeast"/>
        <w:jc w:val="both"/>
        <w:rPr>
          <w:lang w:val="en-US" w:eastAsia="en-US" w:bidi="ar-SA"/>
        </w:rPr>
      </w:pPr>
      <w:r>
        <w:rPr>
          <w:rFonts w:ascii="arial" w:eastAsia="arial" w:hAnsi="arial" w:cs="arial"/>
          <w:color w:val="000000"/>
          <w:sz w:val="20"/>
          <w:lang w:val="en-US" w:eastAsia="en-US" w:bidi="ar-SA"/>
        </w:rPr>
        <w:t>Presta's home was also searched on Feb. 23 and investigators found a 3D printer as well as instructions on how to use such a printer to make a Mac-11 automatic pistol as well as a 9 mm pistol. The affidavit also lists a least six pistols and five hunting rifles that were seized from Presta's home.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6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INVESTIGATIONS (91%); ARRESTS (90%); SHOOTINGS (89%); ORGANIZED CRIME (89%); MURDER (89%); SEARCH WARRANTS (75%); CRIMINAL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JUDGES (65%); MANAGERS &amp; SUPERVISORS (64%); MOTOR VEHICLE DEALERS (60%); NEW CAR DEALERS (50%); three,people,arrested,morning,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64"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(60%); NEW CAR DEALERS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 xml:space="preserve">Three arrested as </w:t>
        </w:r>
      </w:hyperlink>
      <w:hyperlink r:id="rId4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1" w:history="1">
        <w:r>
          <w:rPr>
            <w:rFonts w:ascii="arial" w:eastAsia="arial" w:hAnsi="arial" w:cs="arial"/>
            <w:b/>
            <w:bCs/>
            <w:i/>
            <w:color w:val="0077CC"/>
            <w:kern w:val="32"/>
            <w:sz w:val="28"/>
            <w:szCs w:val="32"/>
            <w:u w:val="single"/>
            <w:shd w:val="clear" w:color="auto" w:fill="FFFFFF"/>
            <w:lang w:val="en-US" w:eastAsia="en-US" w:bidi="ar-SA"/>
          </w:rPr>
          <w:t xml:space="preserve"> investigate suspected hitman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people were arrested Friday morning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probe a series of unsolved murders they believe might have been the work of suspected hitman Frederick Silva( </w:t>
      </w:r>
      <w:hyperlink r:id="rId458"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-hit-man-has-spent-much-of-his-life-behind-bars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as part of an investigation dubbed Project MÃ©galo. In a statement,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that the probe is centred around Silva, 39, and "murders that occurred between 2017 and 2018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According to the statement, "Investigators also proceeded with a search warrant that allowed them to build on the evidence in different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Silva was arrested in February( </w:t>
      </w:r>
      <w:hyperlink r:id="rId459" w:history="1">
        <w:r>
          <w:rPr>
            <w:rFonts w:ascii="arial" w:eastAsia="arial" w:hAnsi="arial" w:cs="arial"/>
            <w:i/>
            <w:color w:val="0077CC"/>
            <w:sz w:val="20"/>
            <w:u w:val="single"/>
            <w:shd w:val="clear" w:color="auto" w:fill="FFFFFF"/>
            <w:lang w:val="en-US" w:eastAsia="en-US" w:bidi="ar-SA"/>
          </w:rPr>
          <w:t>https://montrealgazette.com/news/local-news/one-of-quebecs-most-sought-fugitives-arrested-in-</w:t>
        </w:r>
      </w:hyperlink>
      <w:hyperlink r:id="rId45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after being on Quebec's Top 10 Most Wanted list for several months. He is charged with the murder of Daniel Somoza-Gildea, a Concordia University student who was shot on May 24, 2017, as well as the murder of Alessandro Vinci(            </w:t>
      </w:r>
      <w:hyperlink r:id="rId460" w:history="1">
        <w:r>
          <w:rPr>
            <w:rFonts w:ascii="arial" w:eastAsia="arial" w:hAnsi="arial" w:cs="arial"/>
            <w:i/>
            <w:color w:val="0077CC"/>
            <w:sz w:val="20"/>
            <w:u w:val="single"/>
            <w:shd w:val="clear" w:color="auto" w:fill="FFFFFF"/>
            <w:lang w:val="en-US" w:eastAsia="en-US" w:bidi="ar-SA"/>
          </w:rPr>
          <w:t>https://montrealgazette.com/news/local-news/deadly-shooting-in-laval-could-be-linked-to-organized-crime</w:t>
        </w:r>
      </w:hyperlink>
      <w:r>
        <w:rPr>
          <w:rFonts w:ascii="arial" w:eastAsia="arial" w:hAnsi="arial" w:cs="arial"/>
          <w:color w:val="000000"/>
          <w:sz w:val="20"/>
          <w:lang w:val="en-US" w:eastAsia="en-US" w:bidi="ar-SA"/>
        </w:rPr>
        <w:t xml:space="preserve"> ), 31, the sales manager of a Laval car dealership who was gunned down on Oct. 11. Silva is also charged with attempted murder in connection with a shooting in Terrebonne that left Salvatore Scoppa, the brother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Andrea Scoppa, wounded on Feb. 17, 2017. Salvatore Scoppa was murdered almost seven weeks ago(            </w:t>
      </w:r>
      <w:hyperlink r:id="rId461" w:history="1">
        <w:r>
          <w:rPr>
            <w:rFonts w:ascii="arial" w:eastAsia="arial" w:hAnsi="arial" w:cs="arial"/>
            <w:i/>
            <w:color w:val="0077CC"/>
            <w:sz w:val="20"/>
            <w:u w:val="single"/>
            <w:shd w:val="clear" w:color="auto" w:fill="FFFFFF"/>
            <w:lang w:val="en-US" w:eastAsia="en-US" w:bidi="ar-SA"/>
          </w:rPr>
          <w:t>https://montrealgazette.com/news/local-news/brazen-shooting-in-brossard-was-linked-to-organized-crime-sq-confirms</w:t>
        </w:r>
      </w:hyperlink>
      <w:r>
        <w:rPr>
          <w:rFonts w:ascii="arial" w:eastAsia="arial" w:hAnsi="arial" w:cs="arial"/>
          <w:color w:val="000000"/>
          <w:sz w:val="20"/>
          <w:lang w:val="en-US" w:eastAsia="en-US" w:bidi="ar-SA"/>
        </w:rPr>
        <w:t xml:space="preserve"> ) in Laval after Silva was arrested and put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was unable to say when the three suspects will appear before a judge and would not comment on what they might be charged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court document related to the investigation, Silva is also being investigated as a suspect in the murder of SÃ©bastien Beauchamp, 44, a former member of the Rockers, a Hells Angels support club, who was shot at a gas station in the St-LÃ©onard borough( </w:t>
      </w:r>
      <w:hyperlink r:id="rId462" w:history="1">
        <w:r>
          <w:rPr>
            <w:rFonts w:ascii="arial" w:eastAsia="arial" w:hAnsi="arial" w:cs="arial"/>
            <w:i/>
            <w:color w:val="0077CC"/>
            <w:sz w:val="20"/>
            <w:u w:val="single"/>
            <w:shd w:val="clear" w:color="auto" w:fill="FFFFFF"/>
            <w:lang w:val="en-US" w:eastAsia="en-US" w:bidi="ar-SA"/>
          </w:rPr>
          <w:t>https://montrealgazette.com/news/slain-bikers-life-had-a-rough-start-violent-ending-in-st-leonard</w:t>
        </w:r>
      </w:hyperlink>
      <w:r>
        <w:rPr>
          <w:rFonts w:ascii="arial" w:eastAsia="arial" w:hAnsi="arial" w:cs="arial"/>
          <w:color w:val="000000"/>
          <w:sz w:val="20"/>
          <w:lang w:val="en-US" w:eastAsia="en-US" w:bidi="ar-SA"/>
        </w:rPr>
        <w:t xml:space="preserve"> ) on Dec. 20. Silva has not been charged in connection with that homicide but Giovanni Presta, 34, a Terrebonne resident who was arrested on the same day as Silva, on Feb. 23, faces a first-degree murder charge in the case. Presta, the former owner of a restaurant as well as a company called Projection Sexxxtass that sold "exotic items" online, remains detained and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earlier this week to learn that the next date in his case is scheduled for Aug. 27.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seizure order placed on Presta's home in Terrebonne. According to an affidavit prepared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to obtain the order, Presta was "the driver of the vehicle used to murder (Beauchamp) and Silva (was allegedly) the shooter. Three firearms equipped with silencers were found on the scene." Presta and several others not named in the document are alleged to have helped Silva avoid arrest since 2017, when a warrant was issued for the murder of Somoza-Gildea.</w:t>
      </w:r>
    </w:p>
    <w:p>
      <w:pPr>
        <w:spacing w:before="200" w:line="260" w:lineRule="atLeast"/>
        <w:jc w:val="both"/>
        <w:rPr>
          <w:lang w:val="en-US" w:eastAsia="en-US" w:bidi="ar-SA"/>
        </w:rPr>
      </w:pPr>
      <w:r>
        <w:rPr>
          <w:rFonts w:ascii="arial" w:eastAsia="arial" w:hAnsi="arial" w:cs="arial"/>
          <w:color w:val="000000"/>
          <w:sz w:val="20"/>
          <w:lang w:val="en-US" w:eastAsia="en-US" w:bidi="ar-SA"/>
        </w:rPr>
        <w:t>The same affidavit lists several details from the Beauchamp murder investigation. For instance, some moments of the shooting were captured by video cameras but the footage does not help identify the shooter. The detective noted however that "the suspect who was filmed by surveillance cameras is seen shooting several shots in the direction of the victim, hitting vehicles occupied by innocent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he was arrested, Presta was placed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and investigators watched as he made several efforts to prevent being followed whenever he drove to meet with people in the public toilets of commercial centres and exchanged bags with the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document also notes that when Silva was arrested, on Feb. 23, investigators found three identical masks inside an apartment he was using on Duke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wrapping on one of the masks had Presta's fingerprint on it.</w:t>
      </w:r>
    </w:p>
    <w:p>
      <w:pPr>
        <w:spacing w:before="200" w:line="260" w:lineRule="atLeast"/>
        <w:jc w:val="both"/>
        <w:rPr>
          <w:lang w:val="en-US" w:eastAsia="en-US" w:bidi="ar-SA"/>
        </w:rPr>
      </w:pPr>
      <w:r>
        <w:rPr>
          <w:rFonts w:ascii="arial" w:eastAsia="arial" w:hAnsi="arial" w:cs="arial"/>
          <w:color w:val="000000"/>
          <w:sz w:val="20"/>
          <w:lang w:val="en-US" w:eastAsia="en-US" w:bidi="ar-SA"/>
        </w:rPr>
        <w:t>Presta's home was also searched on Feb. 23 and investigators found a 3D printer as well as instructions on how to use such a printer to make a Mac-11 automatic pistol as well as a 9 mm pistol. The affidavit also lists a least six pistols and five hunting rifles that were seized from Presta's home.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6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(96%); INVESTIGATIONS (94%); ARRESTS (94%); NEGATIVE PERSONAL NEWS (94%); CRIMINAL INVESTIGATIONS (92%); CRIME, LAW ENFORCEMENT &amp; CORRECTIONS (92%); UNSOLVED CRIMES (90%); SHOOTINGS (89%); ORGANIZED CRIME (89%); TRENDS &amp; EVENTS (78%); SEARCH WARRANTS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JUDGES (69%); MANAGERS &amp; SUPERVISORS (67%); MOTOR VEHICLE DEALERS (64%); NEW CAR DEALERS (50%); three,people,arrested,morning,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64"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464" w:history="1">
        <w:r>
          <w:rPr>
            <w:rFonts w:ascii="arial" w:eastAsia="arial" w:hAnsi="arial" w:cs="arial"/>
            <w:b/>
            <w:i/>
            <w:color w:val="0077CC"/>
            <w:sz w:val="20"/>
            <w:u w:val="single"/>
            <w:shd w:val="clear" w:color="auto" w:fill="FFFFFF"/>
            <w:lang w:val="en-US" w:eastAsia="en-US" w:bidi="ar-SA"/>
          </w:rPr>
          <w:t>montreal</w:t>
        </w:r>
      </w:hyperlink>
      <w:hyperlink r:id="rId464" w:history="1">
        <w:r>
          <w:rPr>
            <w:rFonts w:ascii="arial" w:eastAsia="arial" w:hAnsi="arial" w:cs="arial"/>
            <w:i/>
            <w:color w:val="0077CC"/>
            <w:sz w:val="20"/>
            <w:u w:val="single"/>
            <w:shd w:val="clear" w:color="auto" w:fill="FFFFFF"/>
            <w:lang w:val="en-US" w:eastAsia="en-US" w:bidi="ar-SA"/>
          </w:rPr>
          <w:t>-</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(64%); NEW CAR DEALERS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seeking suspects in </w:t>
        </w:r>
      </w:hyperlink>
      <w:hyperlink r:id="rId4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Macron melee that left partygoers injured; </w:t>
        </w:r>
      </w:hyperlink>
      <w:hyperlink r:id="rId4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looking for anti-Macron rabble-rousers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2018 Thursday 11:51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56"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tracking down numerous suspects who allegedly attacked party-goers in a restaurant as they celebrated the first year of French President Emmanuel Macron's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Macron supporters had gathered at a Saint-Denis Street establishment in the Plateau Mont-Royal district April 12.</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say up to 10 people wearing masks and scarves entered the restaurant and headed to the basement to disrupt the event, chanting "Happy Birthday Macron" in French.</w:t>
      </w:r>
    </w:p>
    <w:p>
      <w:pPr>
        <w:spacing w:before="200" w:line="260" w:lineRule="atLeast"/>
        <w:jc w:val="both"/>
        <w:rPr>
          <w:lang w:val="en-US" w:eastAsia="en-US" w:bidi="ar-SA"/>
        </w:rPr>
      </w:pPr>
      <w:r>
        <w:rPr>
          <w:rFonts w:ascii="arial" w:eastAsia="arial" w:hAnsi="arial" w:cs="arial"/>
          <w:color w:val="000000"/>
          <w:sz w:val="20"/>
          <w:lang w:val="en-US" w:eastAsia="en-US" w:bidi="ar-SA"/>
        </w:rPr>
        <w:t>The rabble-rousers then started throwing things, including drink glasses and anti-Macron leaflets, before leaving.</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who tried to snap photos of the anti-Macron crew was struck with a flying chair and suffered a brain injury. Another suspect allegedly sprayed a customer with pepper spray.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half of the people they are looking for spoke French with Quebec accents while the other half sounded like natives of France.</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POLITICS (78%); WOUNDS &amp; INJURIES (76%); BRAIN INJURIES (71%);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EMMANUEL MACRON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(90%); CANADA (91%); FRANCE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 xml:space="preserve">Body camera pilot project shows they're not worth it, </w:t>
        </w:r>
      </w:hyperlink>
      <w:hyperlink r:id="rId4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equip its officers with body cameras any time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are moving toward the practice that some studies suggest can reduce excessive force complaints against officers and increase guilty pleas from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studying the issue during a pilot project( </w:t>
      </w:r>
      <w:hyperlink r:id="rId486" w:history="1">
        <w:r>
          <w:rPr>
            <w:rFonts w:ascii="arial" w:eastAsia="arial" w:hAnsi="arial" w:cs="arial"/>
            <w:i/>
            <w:color w:val="0077CC"/>
            <w:sz w:val="20"/>
            <w:u w:val="single"/>
            <w:shd w:val="clear" w:color="auto" w:fill="FFFFFF"/>
            <w:lang w:val="en-US" w:eastAsia="en-US" w:bidi="ar-SA"/>
          </w:rPr>
          <w:t>https://montrealgazette.com/news/local-news/small-group-of-</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w:t>
        </w:r>
      </w:hyperlink>
      <w:hyperlink r:id="rId486" w:history="1">
        <w:r>
          <w:rPr>
            <w:rFonts w:ascii="arial" w:eastAsia="arial" w:hAnsi="arial" w:cs="arial"/>
            <w:b/>
            <w:i/>
            <w:color w:val="0077CC"/>
            <w:sz w:val="20"/>
            <w:u w:val="single"/>
            <w:shd w:val="clear" w:color="auto" w:fill="FFFFFF"/>
            <w:lang w:val="en-US" w:eastAsia="en-US" w:bidi="ar-SA"/>
          </w:rPr>
          <w:t>police</w:t>
        </w:r>
      </w:hyperlink>
      <w:hyperlink r:id="rId486" w:history="1">
        <w:r>
          <w:rPr>
            <w:rFonts w:ascii="arial" w:eastAsia="arial" w:hAnsi="arial" w:cs="arial"/>
            <w:i/>
            <w:color w:val="0077CC"/>
            <w:sz w:val="20"/>
            <w:u w:val="single"/>
            <w:shd w:val="clear" w:color="auto" w:fill="FFFFFF"/>
            <w:lang w:val="en-US" w:eastAsia="en-US" w:bidi="ar-SA"/>
          </w:rPr>
          <w:t>-officers-to-wear-body-cameras-as-part-of-pilot-project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chairman of the city's public security commission said Friday they have serious reservations about the practice.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78 officers with body cameras for a seven-month period ending in 2017. A study of the pilot project suggests use of the devices did not result in a decrease of officers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Pascal Lacquement, the project's director, said the cost of storing thousands of hours of data and equipping 3,000 officers with body cameras would be "astronomical."</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suggests buying the equipment, training the officers and implementing new software will cost $17.4 million over five years and another $24 million annually in administration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"weak sample size" of data to evaluate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officers in the study used force 19 times while equipped with the cameras but only turned the devices on during 13 of those incidents. And in five of the recordings, the camera didn't capture any of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only 42 per cent of these incidents were captured on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reach such decisive conclusions with such weak data collected over just a few months?" said Abdelhaq Sari, a councillor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"You've mentioned high costs ... but what is the cost of not implementing it? Right now there's a perception that there's widespread racial profiling, social profiling and impunity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more Tasers, cost is not a factor. ... What is the cost of not implementing this?"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Sari said he doesn't believe there's rampant profiling in the department but that the perception it exists is equally problematic. People need to be able to trust that justice is being done and body cameras are a step toward establishing that trust( </w:t>
      </w:r>
      <w:hyperlink r:id="rId487" w:history="1">
        <w:r>
          <w:rPr>
            <w:rFonts w:ascii="arial" w:eastAsia="arial" w:hAnsi="arial" w:cs="arial"/>
            <w:i/>
            <w:color w:val="0077CC"/>
            <w:sz w:val="20"/>
            <w:u w:val="single"/>
            <w:shd w:val="clear" w:color="auto" w:fill="FFFFFF"/>
            <w:lang w:val="en-US" w:eastAsia="en-US" w:bidi="ar-SA"/>
          </w:rPr>
          <w:t>https://montrealgazette.com/opinion/editorials/editorial-body-cameras-for-</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w:t>
        </w:r>
      </w:hyperlink>
      <w:hyperlink r:id="rId487" w:history="1">
        <w:r>
          <w:rPr>
            <w:rFonts w:ascii="arial" w:eastAsia="arial" w:hAnsi="arial" w:cs="arial"/>
            <w:b/>
            <w:i/>
            <w:color w:val="0077CC"/>
            <w:sz w:val="20"/>
            <w:u w:val="single"/>
            <w:shd w:val="clear" w:color="auto" w:fill="FFFFFF"/>
            <w:lang w:val="en-US" w:eastAsia="en-US" w:bidi="ar-SA"/>
          </w:rPr>
          <w:t>police</w:t>
        </w:r>
      </w:hyperlink>
      <w:hyperlink r:id="rId487" w:history="1">
        <w:r>
          <w:rPr>
            <w:rFonts w:ascii="arial" w:eastAsia="arial" w:hAnsi="arial" w:cs="arial"/>
            <w:i/>
            <w:color w:val="0077CC"/>
            <w:sz w:val="20"/>
            <w:u w:val="single"/>
            <w:shd w:val="clear" w:color="auto" w:fill="FFFFFF"/>
            <w:lang w:val="en-US" w:eastAsia="en-US" w:bidi="ar-SA"/>
          </w:rPr>
          <w:t>-are-a-good-idea</w:t>
        </w:r>
      </w:hyperlink>
      <w:r>
        <w:rPr>
          <w:rFonts w:ascii="arial" w:eastAsia="arial" w:hAnsi="arial" w:cs="arial"/>
          <w:color w:val="000000"/>
          <w:sz w:val="20"/>
          <w:lang w:val="en-US" w:eastAsia="en-US" w:bidi="ar-SA"/>
        </w:rPr>
        <w:t xml:space="preserve"> ),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councillor mentioned a number of high-profile, officer-involved shootings of racial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488"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that have shattered public confidence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who chairs the security commission, says the cameras rely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activate them at times where they may have to make life and death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cameras are often left off during use of 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'Fragments of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project was conceived ... we only have access to fragments of these interactions," Norris said. "To really analyze an event between an officer and a citizen, we need more. The majority of what we do have is fragmented.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fragmented nature of the recordings and because of the high costs of deploying the technology, I think it would be premature at this stage to commit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thousands of officers filming their interactions with citizens also raises privacy issues.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pilot project, officers used cameras in the métro and while responding to 911 calls but never during protests or crowd control operations,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Dennis Barrette, a lawyer with the Ligue des droits et libertés, said he worried about a system where "the state films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facial recognition software and data sharing ... given the implications here, this warrants a wider public debate," he said. "We need a public consultation."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likely won't be such a consultation, according to Norris. While he wouldn't outright reject the idea of implementing body cameras( </w:t>
      </w:r>
      <w:hyperlink r:id="rId489" w:history="1">
        <w:r>
          <w:rPr>
            <w:rFonts w:ascii="arial" w:eastAsia="arial" w:hAnsi="arial" w:cs="arial"/>
            <w:i/>
            <w:color w:val="0077CC"/>
            <w:sz w:val="20"/>
            <w:u w:val="single"/>
            <w:shd w:val="clear" w:color="auto" w:fill="FFFFFF"/>
            <w:lang w:val="en-US" w:eastAsia="en-US" w:bidi="ar-SA"/>
          </w:rPr>
          <w:t>https://montrealgazette.com/opinion/columnists/opinion-caution-about-</w:t>
        </w:r>
      </w:hyperlink>
      <w:hyperlink r:id="rId489" w:history="1">
        <w:r>
          <w:rPr>
            <w:rFonts w:ascii="arial" w:eastAsia="arial" w:hAnsi="arial" w:cs="arial"/>
            <w:b/>
            <w:i/>
            <w:color w:val="0077CC"/>
            <w:sz w:val="20"/>
            <w:u w:val="single"/>
            <w:shd w:val="clear" w:color="auto" w:fill="FFFFFF"/>
            <w:lang w:val="en-US" w:eastAsia="en-US" w:bidi="ar-SA"/>
          </w:rPr>
          <w:t>police</w:t>
        </w:r>
      </w:hyperlink>
      <w:hyperlink r:id="rId489" w:history="1">
        <w:r>
          <w:rPr>
            <w:rFonts w:ascii="arial" w:eastAsia="arial" w:hAnsi="arial" w:cs="arial"/>
            <w:i/>
            <w:color w:val="0077CC"/>
            <w:sz w:val="20"/>
            <w:u w:val="single"/>
            <w:shd w:val="clear" w:color="auto" w:fill="FFFFFF"/>
            <w:lang w:val="en-US" w:eastAsia="en-US" w:bidi="ar-SA"/>
          </w:rPr>
          <w:t>-bodycams-is-warranted</w:t>
        </w:r>
      </w:hyperlink>
      <w:r>
        <w:rPr>
          <w:rFonts w:ascii="arial" w:eastAsia="arial" w:hAnsi="arial" w:cs="arial"/>
          <w:color w:val="000000"/>
          <w:sz w:val="20"/>
          <w:lang w:val="en-US" w:eastAsia="en-US" w:bidi="ar-SA"/>
        </w:rPr>
        <w:t xml:space="preserve"> ), Norris says that - if anything - the pilot project raised more questions that it 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share footage with other departments, Lacquement that would only happen during a joint investigation. 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store footage for 39 months before deleting it, unless a court case required the evidence for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asked if the advantages of having the device outweighed the costs, 33 per cent said 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490"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NEGATIVE PERSONAL NEWS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RACIAL PROFILING (74%); RESEARCH REPORTS (69%); GUILTY PLEAS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,equip,officers,cameras,departments !@PERMALINK= </w:t>
      </w:r>
      <w:hyperlink r:id="rId491"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491" w:history="1">
        <w:r>
          <w:rPr>
            <w:rFonts w:ascii="arial" w:eastAsia="arial" w:hAnsi="arial" w:cs="arial"/>
            <w:b/>
            <w:i/>
            <w:color w:val="0077CC"/>
            <w:sz w:val="20"/>
            <w:u w:val="single"/>
            <w:shd w:val="clear" w:color="auto" w:fill="FFFFFF"/>
            <w:lang w:val="en-US" w:eastAsia="en-US" w:bidi="ar-SA"/>
          </w:rPr>
          <w:t>montreal</w:t>
        </w:r>
      </w:hyperlink>
      <w:hyperlink r:id="rId491" w:history="1">
        <w:r>
          <w:rPr>
            <w:rFonts w:ascii="arial" w:eastAsia="arial" w:hAnsi="arial" w:cs="arial"/>
            <w:i/>
            <w:color w:val="0077CC"/>
            <w:sz w:val="20"/>
            <w:u w:val="single"/>
            <w:shd w:val="clear" w:color="auto" w:fill="FFFFFF"/>
            <w:lang w:val="en-US" w:eastAsia="en-US" w:bidi="ar-SA"/>
          </w:rPr>
          <w:t>-</w:t>
        </w:r>
      </w:hyperlink>
      <w:hyperlink r:id="rId491" w:history="1">
        <w:r>
          <w:rPr>
            <w:rFonts w:ascii="arial" w:eastAsia="arial" w:hAnsi="arial" w:cs="arial"/>
            <w:b/>
            <w:i/>
            <w:color w:val="0077CC"/>
            <w:sz w:val="20"/>
            <w:u w:val="single"/>
            <w:shd w:val="clear" w:color="auto" w:fill="FFFFFF"/>
            <w:lang w:val="en-US" w:eastAsia="en-US" w:bidi="ar-SA"/>
          </w:rPr>
          <w:t>police</w:t>
        </w:r>
      </w:hyperlink>
      <w:hyperlink r:id="rId49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9" w:name="Bookmark_44"/>
      <w:bookmarkEnd w:id="129"/>
    </w:p>
    <w:p>
      <w:pPr>
        <w:spacing w:before="240" w:after="200" w:line="340" w:lineRule="atLeast"/>
        <w:jc w:val="center"/>
        <w:outlineLvl w:val="0"/>
        <w:rPr>
          <w:rFonts w:ascii="Arial" w:eastAsia="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Brownface, Blackface and About-Face. Is Trudeau Who He Says He Is?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23, 2020 Tuesday 16:29 EST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canada</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1371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Austen and Dan Bilefsky</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Many Canadians saw Prime Minister Justin Trudeau’s record in office as evidence in his favor, if not enough to exonerate him for recent photos and video showing him wearing dark makeup.</w:t>
      </w:r>
      <w:r>
        <w:rPr>
          <w:rFonts w:ascii="arial" w:eastAsia="arial" w:hAnsi="arial" w:cs="arial"/>
          <w:sz w:val="20"/>
          <w:lang w:val="en-US" w:eastAsia="en-US" w:bidi="ar-SA"/>
        </w:rPr>
        <w:br/>
      </w:r>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3" style="position:absolute;z-index:251702272" from="0,2pt" to="512pt,2pt" strokecolor="#009ddb" strokeweight="2pt">
            <v:stroke linestyle="single"/>
            <w10:wrap type="topAndBottom"/>
          </v:line>
        </w:pict>
      </w:r>
    </w:p>
    <w:p>
      <w:pPr>
        <w:rPr>
          <w:rFonts w:ascii="arial" w:eastAsia="arial" w:hAnsi="arial" w:cs="arial"/>
          <w:sz w:val="20"/>
          <w:lang w:val="en-US" w:eastAsia="en-US" w:bidi="ar-SA"/>
        </w:rPr>
      </w:pP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OTTAWA — Canadians from Newfoundland to British Columbia struggled with the past misdeeds of their leader this week when images surfaced of </w:t>
      </w:r>
      <w:hyperlink r:id="rId499" w:history="1">
        <w:r>
          <w:rPr>
            <w:rFonts w:ascii="arial" w:eastAsia="arial" w:hAnsi="arial" w:cs="arial"/>
            <w:i/>
            <w:color w:val="0077CC"/>
            <w:sz w:val="20"/>
            <w:u w:val="single"/>
            <w:shd w:val="clear" w:color="auto" w:fill="FFFFFF"/>
            <w:lang w:val="en-US" w:eastAsia="en-US" w:bidi="ar-SA"/>
          </w:rPr>
          <w:t>Prime Minister Justin Trudeau</w:t>
        </w:r>
      </w:hyperlink>
      <w:r>
        <w:rPr>
          <w:rFonts w:ascii="arial" w:eastAsia="arial" w:hAnsi="arial" w:cs="arial"/>
          <w:color w:val="000000"/>
          <w:sz w:val="20"/>
          <w:lang w:val="en-US" w:eastAsia="en-US" w:bidi="ar-SA"/>
        </w:rPr>
        <w:t xml:space="preserve"> in            </w:t>
      </w:r>
      <w:hyperlink r:id="rId499" w:history="1">
        <w:r>
          <w:rPr>
            <w:rFonts w:ascii="arial" w:eastAsia="arial" w:hAnsi="arial" w:cs="arial"/>
            <w:i/>
            <w:color w:val="0077CC"/>
            <w:sz w:val="20"/>
            <w:u w:val="single"/>
            <w:shd w:val="clear" w:color="auto" w:fill="FFFFFF"/>
            <w:lang w:val="en-US" w:eastAsia="en-US" w:bidi="ar-SA"/>
          </w:rPr>
          <w:t>blackface</w:t>
        </w:r>
      </w:hyperlink>
      <w:r>
        <w:rPr>
          <w:rFonts w:ascii="arial" w:eastAsia="arial" w:hAnsi="arial" w:cs="arial"/>
          <w:color w:val="000000"/>
          <w:sz w:val="20"/>
          <w:lang w:val="en-US" w:eastAsia="en-US" w:bidi="ar-SA"/>
        </w:rPr>
        <w:t xml:space="preserve"> and brownface makeup.</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Could this be the same Mr. Trudeau who has welcomed thousands of refugees and has frequently apologized </w:t>
      </w:r>
      <w:hyperlink r:id="rId499" w:history="1">
        <w:r>
          <w:rPr>
            <w:rFonts w:ascii="arial" w:eastAsia="arial" w:hAnsi="arial" w:cs="arial"/>
            <w:i/>
            <w:color w:val="0077CC"/>
            <w:sz w:val="20"/>
            <w:u w:val="single"/>
            <w:shd w:val="clear" w:color="auto" w:fill="FFFFFF"/>
            <w:lang w:val="en-US" w:eastAsia="en-US" w:bidi="ar-SA"/>
          </w:rPr>
          <w:t>for Canada’s history of Indigenous abuse</w:t>
        </w:r>
      </w:hyperlink>
      <w:r>
        <w:rPr>
          <w:rFonts w:ascii="arial" w:eastAsia="arial" w:hAnsi="arial" w:cs="arial"/>
          <w:color w:val="000000"/>
          <w:sz w:val="20"/>
          <w:lang w:val="en-US" w:eastAsia="en-US" w:bidi="ar-SA"/>
        </w:rPr>
        <w:t xml:space="preserve">? Did the images from his past diminish his efforts in public life? And when it comes to October’s national election, could Canada, a nation that prides itself on its cosmopolitan cities and generous citizens, forgive a prime minister for actions that even he            </w:t>
      </w:r>
      <w:hyperlink r:id="rId499" w:history="1">
        <w:r>
          <w:rPr>
            <w:rFonts w:ascii="arial" w:eastAsia="arial" w:hAnsi="arial" w:cs="arial"/>
            <w:i/>
            <w:color w:val="0077CC"/>
            <w:sz w:val="20"/>
            <w:u w:val="single"/>
            <w:shd w:val="clear" w:color="auto" w:fill="FFFFFF"/>
            <w:lang w:val="en-US" w:eastAsia="en-US" w:bidi="ar-SA"/>
          </w:rPr>
          <w:t>called racist</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found themselves wondering about the real </w:t>
      </w:r>
      <w:hyperlink r:id="rId499" w:history="1">
        <w:r>
          <w:rPr>
            <w:rFonts w:ascii="arial" w:eastAsia="arial" w:hAnsi="arial" w:cs="arial"/>
            <w:i/>
            <w:color w:val="0077CC"/>
            <w:sz w:val="20"/>
            <w:u w:val="single"/>
            <w:shd w:val="clear" w:color="auto" w:fill="FFFFFF"/>
            <w:lang w:val="en-US" w:eastAsia="en-US" w:bidi="ar-SA"/>
          </w:rPr>
          <w:t>Mr. Trudeau</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the one behind closed doors, the one when the cameras are turned off that no one sees?” asked Jagmeet Singh, a Sikh and the leader of the left-leaning New Democratic Party. “Is that the real Mr. Trudeau? Because more and more, it seems like it is.”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Trudeau apologized on Wednesday </w:t>
      </w:r>
      <w:hyperlink r:id="rId499" w:history="1">
        <w:r>
          <w:rPr>
            <w:rFonts w:ascii="arial" w:eastAsia="arial" w:hAnsi="arial" w:cs="arial"/>
            <w:i/>
            <w:color w:val="0077CC"/>
            <w:sz w:val="20"/>
            <w:u w:val="single"/>
            <w:shd w:val="clear" w:color="auto" w:fill="FFFFFF"/>
            <w:lang w:val="en-US" w:eastAsia="en-US" w:bidi="ar-SA"/>
          </w:rPr>
          <w:t>and on Thursday</w:t>
        </w:r>
      </w:hyperlink>
      <w:r>
        <w:rPr>
          <w:rFonts w:ascii="arial" w:eastAsia="arial" w:hAnsi="arial" w:cs="arial"/>
          <w:color w:val="000000"/>
          <w:sz w:val="20"/>
          <w:lang w:val="en-US" w:eastAsia="en-US" w:bidi="ar-SA"/>
        </w:rPr>
        <w:t xml:space="preserve"> for his conduct, saying he was “deeply sorry” for the three occasions he wore blackface or brownface, as a student in the 1990s and as a teacher at a private prep school in 2001. But many people on social media and national talk shows rejected Mr. Trudeau’s claim that wearing brownface was not generally viewed as racist in 2001, when he appeared in dark makeup and a turban in two photos.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about the </w:t>
      </w:r>
      <w:hyperlink r:id="rId499" w:history="1">
        <w:r>
          <w:rPr>
            <w:rFonts w:ascii="arial" w:eastAsia="arial" w:hAnsi="arial" w:cs="arial"/>
            <w:i/>
            <w:color w:val="0077CC"/>
            <w:sz w:val="20"/>
            <w:u w:val="single"/>
            <w:shd w:val="clear" w:color="auto" w:fill="FFFFFF"/>
            <w:lang w:val="en-US" w:eastAsia="en-US" w:bidi="ar-SA"/>
          </w:rPr>
          <w:t>photos and video that surfaced this week</w:t>
        </w:r>
      </w:hyperlink>
      <w:r>
        <w:rPr>
          <w:rFonts w:ascii="arial" w:eastAsia="arial" w:hAnsi="arial" w:cs="arial"/>
          <w:color w:val="000000"/>
          <w:sz w:val="20"/>
          <w:lang w:val="en-US" w:eastAsia="en-US" w:bidi="ar-SA"/>
        </w:rPr>
        <w:t xml:space="preserve"> showing Canadian Prime Minister Justin Trudeau in blackface and brownface.]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I think Trudeau is a racist? No,” said Jaskaran Singh Sandhu, a political consultant who has worked for all three major parties in Canada. “Do I think these acts in and of themselves are racist? Yes. It seems to me that this really, really reeks of privilege.”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Evan Sambasivam, from Toronto, which has a large South Asian population, said it was difficult to reconcile his support for Mr. Trudeau’s Liberal Party with his Sri Lankan descent. “I don’t know if I will end up voting for someone else, but if I excuse Trudeau, then I excuse anyone else guilty of making a mockery of my skin color,”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Indigenous people expressed similarly conflicted feelings. Kim O’Bomsawin, a leading Indigenous filmmaker who has documented the murder of Indigenous women, said it was initially shocking to see Canada’s prime minister partying in brownface.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Jody Wilson-Raybould, an Indigenous lawmaker who clashed with Mr. Trudeau while she was in his cabinet, told reporters that at first she did not believe the reports of the brownface photo were real, </w:t>
      </w:r>
      <w:hyperlink r:id="rId499" w:history="1">
        <w:r>
          <w:rPr>
            <w:rFonts w:ascii="arial" w:eastAsia="arial" w:hAnsi="arial" w:cs="arial"/>
            <w:i/>
            <w:color w:val="0077CC"/>
            <w:sz w:val="20"/>
            <w:u w:val="single"/>
            <w:shd w:val="clear" w:color="auto" w:fill="FFFFFF"/>
            <w:lang w:val="en-US" w:eastAsia="en-US" w:bidi="ar-SA"/>
          </w:rPr>
          <w:t>according to The Canadian Press</w:t>
        </w:r>
      </w:hyperlink>
      <w:r>
        <w:rPr>
          <w:rFonts w:ascii="arial" w:eastAsia="arial" w:hAnsi="arial" w:cs="arial"/>
          <w:color w:val="000000"/>
          <w:sz w:val="20"/>
          <w:lang w:val="en-US" w:eastAsia="en-US" w:bidi="ar-SA"/>
        </w:rPr>
        <w:t>. “It’s completely unacceptable for anybody in a position of authority and power to do something like that,” she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Ms. O’Bomsawin also stressed that the cultural context had changed dramatically since 20 years ago, when parents dressed their children as Pocahontas for Halloween without fear of a backlash. Mr. Trudeau, she said, looked foolish but shouldn’t be judged too harshly.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we didn’t have the same debates about cultural appropriation as we have today,” she said. “Justin Trudeau is constantly doing ridiculous things, but this episode is more ridiculous than offensive. If he had done it in today’s context, it would be much more offensive, as things have evolved since then.”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Political columnists who rarely favor Mr. Trudeau criticized him on Thursday for not being forthcoming about the episodes until his hand was forced by the first photo’s publication by Time magazine on Wednesday.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election is about who voters should trust to lead this country in difficult times,” the writer John Ibbitson </w:t>
      </w:r>
      <w:hyperlink r:id="rId499" w:history="1">
        <w:r>
          <w:rPr>
            <w:rFonts w:ascii="arial" w:eastAsia="arial" w:hAnsi="arial" w:cs="arial"/>
            <w:i/>
            <w:color w:val="0077CC"/>
            <w:sz w:val="20"/>
            <w:u w:val="single"/>
            <w:shd w:val="clear" w:color="auto" w:fill="FFFFFF"/>
            <w:lang w:val="en-US" w:eastAsia="en-US" w:bidi="ar-SA"/>
          </w:rPr>
          <w:t>wrote in The Globe and Mail.</w:t>
        </w:r>
      </w:hyperlink>
      <w:r>
        <w:rPr>
          <w:rFonts w:ascii="arial" w:eastAsia="arial" w:hAnsi="arial" w:cs="arial"/>
          <w:color w:val="000000"/>
          <w:sz w:val="20"/>
          <w:lang w:val="en-US" w:eastAsia="en-US" w:bidi="ar-SA"/>
        </w:rPr>
        <w:t xml:space="preserve"> “How can they trust a leader who committed a racist act and then kept it hidden, hoping no one would find out?”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National Post, the columnist </w:t>
      </w:r>
      <w:hyperlink r:id="rId499" w:history="1">
        <w:r>
          <w:rPr>
            <w:rFonts w:ascii="arial" w:eastAsia="arial" w:hAnsi="arial" w:cs="arial"/>
            <w:i/>
            <w:color w:val="0077CC"/>
            <w:sz w:val="20"/>
            <w:u w:val="single"/>
            <w:shd w:val="clear" w:color="auto" w:fill="FFFFFF"/>
            <w:lang w:val="en-US" w:eastAsia="en-US" w:bidi="ar-SA"/>
          </w:rPr>
          <w:t>Christie Blatchford wrote,</w:t>
        </w:r>
      </w:hyperlink>
      <w:r>
        <w:rPr>
          <w:rFonts w:ascii="arial" w:eastAsia="arial" w:hAnsi="arial" w:cs="arial"/>
          <w:color w:val="000000"/>
          <w:sz w:val="20"/>
          <w:lang w:val="en-US" w:eastAsia="en-US" w:bidi="ar-SA"/>
        </w:rPr>
        <w:t xml:space="preserve"> “It seems unlikely to me that Trudeau would have forgotten either the incident or the picture that was taken, especially as over the years, white people wearing blackface came to be recognized as racist and absolutely toxic to politicians.”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least one candidate for Mr. Trudeau’s Liberal Party criticized him on Thursday — an unusual break, since Canadian politicians are expected not to challenge their leaders publicly.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hyperlink r:id="rId499" w:history="1">
        <w:r>
          <w:rPr>
            <w:rFonts w:ascii="arial" w:eastAsia="arial" w:hAnsi="arial" w:cs="arial"/>
            <w:i/>
            <w:color w:val="0077CC"/>
            <w:sz w:val="20"/>
            <w:u w:val="single"/>
            <w:shd w:val="clear" w:color="auto" w:fill="FFFFFF"/>
            <w:lang w:val="en-US" w:eastAsia="en-US" w:bidi="ar-SA"/>
          </w:rPr>
          <w:t>a Facebook post</w:t>
        </w:r>
      </w:hyperlink>
      <w:r>
        <w:rPr>
          <w:rFonts w:ascii="arial" w:eastAsia="arial" w:hAnsi="arial" w:cs="arial"/>
          <w:color w:val="000000"/>
          <w:sz w:val="20"/>
          <w:lang w:val="en-US" w:eastAsia="en-US" w:bidi="ar-SA"/>
        </w:rPr>
        <w:t>, Katie Omstead, a Liberal candidate in southwestern Ontario, noted that Mr. Trudeau did “apologize sincerely and accept full responsibility.” But she suggested that his explanation was not entirely satisfactory.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simply don’t care how old these images are,” she wrote. “I know, as does he, how serious this is. We need to continue to have conversations about discrimination, and what we can do to teach our children, and those of us who lead, to respect the diversity of all Canadians.”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Peter Donolo, the former director of communications for former Liberal Prime Minister Jean Chrétien, said that he hoped the upheaval would convince Mr. Trudeau to stop suggesting that his party holds a moral high ground over its rivals. “I never thought that was a good look for him,” Mr. Donolo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Mr. Donolo said that the extent to which the revelations would affect Mr. Trudeau’s re-election bid remain to be seen.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in a white hot moment now,” Mr. Donolo said. “I honestly don’t know how significant the impact will be.”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voters may conclude that Mr. Trudeau’s record of championing ethnic diversity and immigration, he said, offsets the offensive acts he did years before entering politics. As prime minister, Mr. Trudeau has welcomed thousands of refugees, </w:t>
      </w:r>
      <w:hyperlink r:id="rId499" w:history="1">
        <w:r>
          <w:rPr>
            <w:rFonts w:ascii="arial" w:eastAsia="arial" w:hAnsi="arial" w:cs="arial"/>
            <w:i/>
            <w:color w:val="0077CC"/>
            <w:sz w:val="20"/>
            <w:u w:val="single"/>
            <w:shd w:val="clear" w:color="auto" w:fill="FFFFFF"/>
            <w:lang w:val="en-US" w:eastAsia="en-US" w:bidi="ar-SA"/>
          </w:rPr>
          <w:t>promised to improve the lives</w:t>
        </w:r>
      </w:hyperlink>
      <w:r>
        <w:rPr>
          <w:rFonts w:ascii="arial" w:eastAsia="arial" w:hAnsi="arial" w:cs="arial"/>
          <w:color w:val="000000"/>
          <w:sz w:val="20"/>
          <w:lang w:val="en-US" w:eastAsia="en-US" w:bidi="ar-SA"/>
        </w:rPr>
        <w:t xml:space="preserve"> of Indigenous people and            </w:t>
      </w:r>
      <w:hyperlink r:id="rId499" w:history="1">
        <w:r>
          <w:rPr>
            <w:rFonts w:ascii="arial" w:eastAsia="arial" w:hAnsi="arial" w:cs="arial"/>
            <w:i/>
            <w:color w:val="0077CC"/>
            <w:sz w:val="20"/>
            <w:u w:val="single"/>
            <w:shd w:val="clear" w:color="auto" w:fill="FFFFFF"/>
            <w:lang w:val="en-US" w:eastAsia="en-US" w:bidi="ar-SA"/>
          </w:rPr>
          <w:t>apologized for historical abuses</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line at a Tim Hortons coffee shop in Brampton, Ontario, a Toronto suburb, a conversation about Mr. Trudeau broke out among people who said they were immigrants who supported the prime minister.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kids wear different kinds of costumes and it’s O.K.,” said Jatinder Singh. “To me, he didn’t do anything wrong.”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people who thought Mr. Trudeau behaved inappropriately shared a similar sentiment. “I found it offensive,” said Rose Noseworthy, outside the grocery store where she works in the Brampton Mall. “But I don’t see him losing votes over that. I would still vote Liberal.”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York Times </w:t>
      </w:r>
      <w:hyperlink r:id="rId499" w:history="1">
        <w:r>
          <w:rPr>
            <w:rFonts w:ascii="arial" w:eastAsia="arial" w:hAnsi="arial" w:cs="arial"/>
            <w:i/>
            <w:color w:val="0077CC"/>
            <w:sz w:val="20"/>
            <w:u w:val="single"/>
            <w:shd w:val="clear" w:color="auto" w:fill="FFFFFF"/>
            <w:lang w:val="en-US" w:eastAsia="en-US" w:bidi="ar-SA"/>
          </w:rPr>
          <w:t>readers respond</w:t>
        </w:r>
      </w:hyperlink>
      <w:r>
        <w:rPr>
          <w:rFonts w:ascii="arial" w:eastAsia="arial" w:hAnsi="arial" w:cs="arial"/>
          <w:color w:val="000000"/>
          <w:sz w:val="20"/>
          <w:lang w:val="en-US" w:eastAsia="en-US" w:bidi="ar-SA"/>
        </w:rPr>
        <w:t>: Some see faults, but others lean toward forgiveness.]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majority French-speaking Quebec, a region with outsize influence in Canadian elections, Mr. Trudeau’s pro-immigration stance appeared to soften the blow of the photographs.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multiculturalism has been center stage in Quebec in recent months, after the right-leaning government passed a law banning teachers, judges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while at work. Mr. Trudeau has firmly castigated the law, saying it is an affront to Canadian values.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Papineau,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electoral district Mr. Trudeau represents and an area with a dense immigrant population, Georges Azar, an I.T. technician who emigrated to Canada from Lebanon in 2008, said he would be voting for Mr. Trudeau again in these elections and the photos had no effect on his decision.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the photo changes anything,” he said. “What makes a difference is that it was a night with friends, with people he liked. Yes, he painted his face, but I don’t feel it was to make fun of people or to hurt.”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Suraj Shing, 35, an Uber driver from India, said he wasn’t voting for Mr. Trudeau because he was annoyed about his rising rent. But the photographs didn’t bother him. “Maybe somebody thinks it’s racist,” he said. “I don’t think so because he’s a very nice guy, he goes to mosques, he’s a very multicultural guy.”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Ian Austen reported from Ottawa, and Dan Bilefsky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Marie-Ève Brassard contributed reporting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Hannah Alberga from Brampton, Ontario, and Aidan Gardiner from New York.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Jagmeet Singh, a Sikh and the leader of the left-leaning New Democratic Party, on Thursday. (PHOTOGRAPH BY ADRIAN WYLD/THE CANADIAN PRESS, VIA ASSOCIATED PRESS)</w:t>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numPr>
          <w:numId w:val="1"/>
        </w:numPr>
        <w:spacing w:before="240" w:line="260" w:lineRule="atLeast"/>
        <w:jc w:val="both"/>
        <w:rPr>
          <w:rFonts w:ascii="arial" w:eastAsia="arial" w:hAnsi="arial" w:cs="arial"/>
          <w:sz w:val="20"/>
          <w:lang w:val="en-US" w:eastAsia="en-US" w:bidi="ar-SA"/>
        </w:rPr>
      </w:pPr>
      <w:hyperlink r:id="rId499" w:history="1">
        <w:r>
          <w:rPr>
            <w:rFonts w:ascii="arial" w:eastAsia="arial" w:hAnsi="arial" w:cs="arial"/>
            <w:i/>
            <w:color w:val="0077CC"/>
            <w:sz w:val="20"/>
            <w:u w:val="single"/>
            <w:shd w:val="clear" w:color="auto" w:fill="FFFFFF"/>
            <w:lang w:val="en-US" w:eastAsia="en-US" w:bidi="ar-SA"/>
          </w:rPr>
          <w:t>Justin Trudeau Says He Is ‘Deeply Sorry’ After Brownface Photo Surfaces</w:t>
        </w:r>
      </w:hyperlink>
    </w:p>
    <w:p>
      <w:pPr>
        <w:numPr>
          <w:numId w:val="2"/>
        </w:numPr>
        <w:spacing w:before="240" w:line="260" w:lineRule="atLeast"/>
        <w:jc w:val="both"/>
        <w:rPr>
          <w:rFonts w:ascii="arial" w:eastAsia="arial" w:hAnsi="arial" w:cs="arial"/>
          <w:sz w:val="20"/>
          <w:lang w:val="en-US" w:eastAsia="en-US" w:bidi="ar-SA"/>
        </w:rPr>
      </w:pPr>
      <w:hyperlink r:id="rId499" w:history="1">
        <w:r>
          <w:rPr>
            <w:rFonts w:ascii="arial" w:eastAsia="arial" w:hAnsi="arial" w:cs="arial"/>
            <w:i/>
            <w:color w:val="0077CC"/>
            <w:sz w:val="20"/>
            <w:u w:val="single"/>
            <w:shd w:val="clear" w:color="auto" w:fill="FFFFFF"/>
            <w:lang w:val="en-US" w:eastAsia="en-US" w:bidi="ar-SA"/>
          </w:rPr>
          <w:t>New Video Surfaces Showing Trudeau in Blackface, Compounding Scandal</w:t>
        </w:r>
      </w:hyperlink>
    </w:p>
    <w:p>
      <w:pPr>
        <w:numPr>
          <w:numId w:val="3"/>
        </w:numPr>
        <w:spacing w:before="240" w:line="260" w:lineRule="atLeast"/>
        <w:jc w:val="both"/>
        <w:rPr>
          <w:rFonts w:ascii="arial" w:eastAsia="arial" w:hAnsi="arial" w:cs="arial"/>
          <w:sz w:val="20"/>
          <w:lang w:val="en-US" w:eastAsia="en-US" w:bidi="ar-SA"/>
        </w:rPr>
      </w:pPr>
      <w:hyperlink r:id="rId499" w:history="1">
        <w:r>
          <w:rPr>
            <w:rFonts w:ascii="arial" w:eastAsia="arial" w:hAnsi="arial" w:cs="arial"/>
            <w:i/>
            <w:color w:val="0077CC"/>
            <w:sz w:val="20"/>
            <w:u w:val="single"/>
            <w:shd w:val="clear" w:color="auto" w:fill="FFFFFF"/>
            <w:lang w:val="en-US" w:eastAsia="en-US" w:bidi="ar-SA"/>
          </w:rPr>
          <w:t>Trudeau’s Commitment to Indigenous Groups Tested by Minister’s Resignation</w:t>
        </w:r>
      </w:hyperlink>
    </w:p>
    <w:p>
      <w:pPr>
        <w:keepNext/>
        <w:spacing w:before="240" w:line="340" w:lineRule="atLeast"/>
        <w:rPr>
          <w:rFonts w:ascii="arial" w:eastAsia="arial" w:hAnsi="arial" w:cs="arial"/>
          <w:sz w:val="20"/>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&amp; GOVERNMENT (91%); PRIME MINISTERS (91%); CULTURAL APPROPRIATION (90%); GOVERNMENT &amp; PUBLIC ADMINISTRATION (90%); RACISM &amp; XENOPHOBIA (90%); SIKHS &amp; SIKHISM (90%); CAMPAIGNS &amp; ELECTIONS (89%); ELECTIONS (89%); INDIGENOUS PEOPLES (89%); LIBERALISM (78%); NEGATIVE PERSONAL NEWS (78%); POLITICS (78%); POLITICAL PARTIES (77%); RACE &amp; ETHNICITY (77%); VISUAL ARTISTS (72%); CHILDREN (71%); PRIVATE SCHOOLS (71%); RELIGION (71%); HALLOWEEN (68%); EMOTIONS (65%); REFUGEES (57%); Politics and Government (%); Canadian Federal Election (2019) (%); Race and Ethnicity (%); Discrimination (%); Indigenous People (%); Trudeau, Justin (%); Canada (%); Sikhs and Sikhism (%)</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(72%); PRIVATE SCHOOLS (71%)</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(94%); Trudeau, Justin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(74%); TORONTO, ON, CANADA (73%); ONTARIO, CANADA (59%); BRITISH COLUMBIA, CANADA (58%); NEWFOUNDLAND &amp; LABRADOR, CANADA (58%); CANADA (97%)</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Coiteux on </w:t>
        </w:r>
      </w:hyperlink>
      <w:hyperlink r:id="rId5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scandal: Everyone needs to take a deep breath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Public Security Minister Martin Coiteux is defending the legitimacy of the investigation into allegations of rot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denies it is already compromised.</w:t>
      </w:r>
    </w:p>
    <w:p>
      <w:pPr>
        <w:spacing w:before="200" w:line="260" w:lineRule="atLeast"/>
        <w:jc w:val="both"/>
        <w:rPr>
          <w:lang w:val="en-US" w:eastAsia="en-US" w:bidi="ar-SA"/>
        </w:rPr>
      </w:pPr>
      <w:r>
        <w:rPr>
          <w:rFonts w:ascii="arial" w:eastAsia="arial" w:hAnsi="arial" w:cs="arial"/>
          <w:color w:val="000000"/>
          <w:sz w:val="20"/>
          <w:lang w:val="en-US" w:eastAsia="en-US" w:bidi="ar-SA"/>
        </w:rPr>
        <w:t>But the opposition parties kept hammering away, saying the only agency that can get to the bottom of the scandal rocking the force is the autonomous Bureau des enquêtes indépendantes (BEI).</w:t>
      </w:r>
    </w:p>
    <w:p>
      <w:pPr>
        <w:spacing w:before="200" w:line="260" w:lineRule="atLeast"/>
        <w:jc w:val="both"/>
        <w:rPr>
          <w:lang w:val="en-US" w:eastAsia="en-US" w:bidi="ar-SA"/>
        </w:rPr>
      </w:pPr>
      <w:r>
        <w:rPr>
          <w:rFonts w:ascii="arial" w:eastAsia="arial" w:hAnsi="arial" w:cs="arial"/>
          <w:color w:val="000000"/>
          <w:sz w:val="20"/>
          <w:lang w:val="en-US" w:eastAsia="en-US" w:bidi="ar-SA"/>
        </w:rPr>
        <w:t>As things are, the force is mired in a "crisis of confidence," as new reports of clan warfare and fabrication of evidence emerge, Parti Québécois Leader Jean-François Lisée said.</w:t>
      </w:r>
    </w:p>
    <w:p>
      <w:pPr>
        <w:spacing w:before="200" w:line="260" w:lineRule="atLeast"/>
        <w:jc w:val="both"/>
        <w:rPr>
          <w:lang w:val="en-US" w:eastAsia="en-US" w:bidi="ar-SA"/>
        </w:rPr>
      </w:pPr>
      <w:r>
        <w:rPr>
          <w:rFonts w:ascii="arial" w:eastAsia="arial" w:hAnsi="arial" w:cs="arial"/>
          <w:color w:val="000000"/>
          <w:sz w:val="20"/>
          <w:lang w:val="en-US" w:eastAsia="en-US" w:bidi="ar-SA"/>
        </w:rPr>
        <w:t>Arriving for a meeting of the Liberal caucus, Coiteux was in full damage control for a second day in a 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 the top he told reporters that the S&amp;;#151;reté du Québec - which has been sent in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 had denied a report in Le Devoir Thursday which said one of the officers who alleged proof had been fabricated against him, Roger Larivière, was under surveillance by the SQ already.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paper said Larivière was surprised by SQ agents while he was in a restaurant in October 2014 talking to crime columnist Stéphane Berthomet. The SQ officers filed a "surveillance report" of the incident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interview he granted to TVA's J.E. program in which he made the allegations that he was sanctioned for trying to whistleblow, Larivière said following the incident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his workplace and home.</w:t>
      </w:r>
    </w:p>
    <w:p>
      <w:pPr>
        <w:spacing w:before="200" w:line="260" w:lineRule="atLeast"/>
        <w:jc w:val="both"/>
        <w:rPr>
          <w:lang w:val="en-US" w:eastAsia="en-US" w:bidi="ar-SA"/>
        </w:rPr>
      </w:pPr>
      <w:r>
        <w:rPr>
          <w:rFonts w:ascii="arial" w:eastAsia="arial" w:hAnsi="arial" w:cs="arial"/>
          <w:color w:val="000000"/>
          <w:sz w:val="20"/>
          <w:lang w:val="en-US" w:eastAsia="en-US" w:bidi="ar-SA"/>
        </w:rPr>
        <w:t>But in an interview with Radio-Canada, SQ spokesperson Guy Lapointe denied the story saying the SQ officers were in the restaurant by coincidence and were not tailing Larivière.</w:t>
      </w:r>
    </w:p>
    <w:p>
      <w:pPr>
        <w:spacing w:before="200" w:line="260" w:lineRule="atLeast"/>
        <w:jc w:val="both"/>
        <w:rPr>
          <w:lang w:val="en-US" w:eastAsia="en-US" w:bidi="ar-SA"/>
        </w:rPr>
      </w:pPr>
      <w:r>
        <w:rPr>
          <w:rFonts w:ascii="arial" w:eastAsia="arial" w:hAnsi="arial" w:cs="arial"/>
          <w:color w:val="000000"/>
          <w:sz w:val="20"/>
          <w:lang w:val="en-US" w:eastAsia="en-US" w:bidi="ar-SA"/>
        </w:rPr>
        <w:t>"This was denied by the SQ spokesperson this morning; that the SQ had anything to do with this investigation," Coiteux said. "We are talking about a notification, not an investigation. This does not throw the process into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the heart of the matter, Coiteux was standing pat with the process, re-affirming his utmost confidence with SQ's investigation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force which has been criticized because it amounts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 Devoir report further reinforced the perception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close.</w:t>
      </w:r>
    </w:p>
    <w:p>
      <w:pPr>
        <w:spacing w:before="200" w:line="260" w:lineRule="atLeast"/>
        <w:jc w:val="both"/>
        <w:rPr>
          <w:lang w:val="en-US" w:eastAsia="en-US" w:bidi="ar-SA"/>
        </w:rPr>
      </w:pPr>
      <w:r>
        <w:rPr>
          <w:rFonts w:ascii="arial" w:eastAsia="arial" w:hAnsi="arial" w:cs="arial"/>
          <w:color w:val="000000"/>
          <w:sz w:val="20"/>
          <w:lang w:val="en-US" w:eastAsia="en-US" w:bidi="ar-SA"/>
        </w:rPr>
        <w:t>But Coiteux said the government is taking all the allegations very seriously and the criticism of the investigation is "misplaced."</w:t>
      </w:r>
    </w:p>
    <w:p>
      <w:pPr>
        <w:spacing w:before="200" w:line="260" w:lineRule="atLeast"/>
        <w:jc w:val="both"/>
        <w:rPr>
          <w:lang w:val="en-US" w:eastAsia="en-US" w:bidi="ar-SA"/>
        </w:rPr>
      </w:pPr>
      <w:r>
        <w:rPr>
          <w:rFonts w:ascii="arial" w:eastAsia="arial" w:hAnsi="arial" w:cs="arial"/>
          <w:color w:val="000000"/>
          <w:sz w:val="20"/>
          <w:lang w:val="en-US" w:eastAsia="en-US" w:bidi="ar-SA"/>
        </w:rPr>
        <w:t>"The SQ will deploy experienced investigators, the best in the business," Coiteux said. "The SQ will make sure those investigators have absolutely nothing to do with the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will add a prosecutor from the Crown prosecutor's office, and work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in this. These are really exceptional measures, even extraordinary ones because it's sensitive and important issue."</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climate on the force, Coiteux said the allegations - including the fabrication of proof to discredit whistleblowers - are "very serious."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is convinced it is still a "high quality"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"My first responsibility is that this investigation be run in the best way possible and with the best resources available to do it independently," Coiteux said. "Maybe charges will follow. I don't know. We'll see.</w:t>
      </w:r>
    </w:p>
    <w:p>
      <w:pPr>
        <w:spacing w:before="200" w:line="260" w:lineRule="atLeast"/>
        <w:jc w:val="both"/>
        <w:rPr>
          <w:lang w:val="en-US" w:eastAsia="en-US" w:bidi="ar-SA"/>
        </w:rPr>
      </w:pPr>
      <w:r>
        <w:rPr>
          <w:rFonts w:ascii="arial" w:eastAsia="arial" w:hAnsi="arial" w:cs="arial"/>
          <w:color w:val="000000"/>
          <w:sz w:val="20"/>
          <w:lang w:val="en-US" w:eastAsia="en-US" w:bidi="ar-SA"/>
        </w:rPr>
        <w:t>"Everybody take a deep breath and wait for the results of this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SQ will conduct this investigation with all the required independence. There are very serious guarantees that not only will this investigation be conducted with the best practises possible, with the best resources but with total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defended the decision to not make use of BEI, describing it as a young organization focused for now on their basic mandate, which is to investigate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(BEI) is not the best alternative today to conduct such an investigation," he said. "The SQ has everything that is needed and will conduct the investigation with exceptional additional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legislature, the opposition parties used question period to blast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has not yet started but it is compromised," PQ house leader Pascal Bérubé shot across the floor at Coiteux in reference to the report in Le Devoir.</w:t>
      </w:r>
    </w:p>
    <w:p>
      <w:pPr>
        <w:spacing w:before="200" w:line="260" w:lineRule="atLeast"/>
        <w:jc w:val="both"/>
        <w:rPr>
          <w:lang w:val="en-US" w:eastAsia="en-US" w:bidi="ar-SA"/>
        </w:rPr>
      </w:pPr>
      <w:r>
        <w:rPr>
          <w:rFonts w:ascii="arial" w:eastAsia="arial" w:hAnsi="arial" w:cs="arial"/>
          <w:color w:val="000000"/>
          <w:sz w:val="20"/>
          <w:lang w:val="en-US" w:eastAsia="en-US" w:bidi="ar-SA"/>
        </w:rPr>
        <w:t>Lisée insisted the Le Devoir revelation constitutes an additional argument for making use of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crisis of confidence problem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even more so when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participated in the investigation already underway by his own force ... that's called stretching the elastic to the breaking point.</w:t>
      </w:r>
    </w:p>
    <w:p>
      <w:pPr>
        <w:spacing w:before="200" w:line="260" w:lineRule="atLeast"/>
        <w:jc w:val="both"/>
        <w:rPr>
          <w:lang w:val="en-US" w:eastAsia="en-US" w:bidi="ar-SA"/>
        </w:rPr>
      </w:pPr>
      <w:r>
        <w:rPr>
          <w:rFonts w:ascii="arial" w:eastAsia="arial" w:hAnsi="arial" w:cs="arial"/>
          <w:color w:val="000000"/>
          <w:sz w:val="20"/>
          <w:lang w:val="en-US" w:eastAsia="en-US" w:bidi="ar-SA"/>
        </w:rPr>
        <w:t>"So that's why we are repeating our request that the investigation be independent."</w:t>
      </w:r>
    </w:p>
    <w:p>
      <w:pPr>
        <w:spacing w:before="200" w:line="260" w:lineRule="atLeast"/>
        <w:jc w:val="both"/>
        <w:rPr>
          <w:lang w:val="en-US" w:eastAsia="en-US" w:bidi="ar-SA"/>
        </w:rPr>
      </w:pPr>
      <w:r>
        <w:rPr>
          <w:rFonts w:ascii="arial" w:eastAsia="arial" w:hAnsi="arial" w:cs="arial"/>
          <w:color w:val="000000"/>
          <w:sz w:val="20"/>
          <w:lang w:val="en-US" w:eastAsia="en-US" w:bidi="ar-SA"/>
        </w:rPr>
        <w:t>Later, Coiteux's department provided some details on the SQ probe.</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Security Department outlined who will be investigating, who they'll work with and what they plan to do with their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 SQ team is being assembled. It will be comprised of seasoned investigators selected for their particular expertise, such as knowledge of organized crime. They must have no connection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under review.</w:t>
      </w:r>
    </w:p>
    <w:p>
      <w:pPr>
        <w:spacing w:before="200" w:line="260" w:lineRule="atLeast"/>
        <w:jc w:val="both"/>
        <w:rPr>
          <w:lang w:val="en-US" w:eastAsia="en-US" w:bidi="ar-SA"/>
        </w:rPr>
      </w:pPr>
      <w:r>
        <w:rPr>
          <w:rFonts w:ascii="arial" w:eastAsia="arial" w:hAnsi="arial" w:cs="arial"/>
          <w:color w:val="000000"/>
          <w:sz w:val="20"/>
          <w:lang w:val="en-US" w:eastAsia="en-US" w:bidi="ar-SA"/>
        </w:rPr>
        <w:t>. A Crown prosecutor will be assigned to the investigation to advise and guide SQ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SQ investigators will work with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may, if necessary, address allegations of a nature that fall within his or her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An RCMP officer will collaborate with the SQ investigators, including providing access to the federal force's files,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At the end of the probe, the SQ will send pertinent information to Quebec's Crown prosecutor's office, if it deems it necessary. The prosecutor's office will in turn decide if criminal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SQ may send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507"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w:t>
      </w:r>
      <w:hyperlink r:id="rId508"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508" w:history="1">
        <w:r>
          <w:rPr>
            <w:rFonts w:ascii="arial" w:eastAsia="arial" w:hAnsi="arial" w:cs="arial"/>
            <w:b/>
            <w:i/>
            <w:color w:val="0077CC"/>
            <w:sz w:val="20"/>
            <w:u w:val="single"/>
            <w:shd w:val="clear" w:color="auto" w:fill="FFFFFF"/>
            <w:lang w:val="en-US" w:eastAsia="en-US" w:bidi="ar-SA"/>
          </w:rPr>
          <w:t>montreal</w:t>
        </w:r>
      </w:hyperlink>
      <w:hyperlink r:id="rId508" w:history="1">
        <w:r>
          <w:rPr>
            <w:rFonts w:ascii="arial" w:eastAsia="arial" w:hAnsi="arial" w:cs="arial"/>
            <w:i/>
            <w:color w:val="0077CC"/>
            <w:sz w:val="20"/>
            <w:u w:val="single"/>
            <w:shd w:val="clear" w:color="auto" w:fill="FFFFFF"/>
            <w:lang w:val="en-US" w:eastAsia="en-US" w:bidi="ar-SA"/>
          </w:rPr>
          <w:t>-</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SURVEILLANCE (90%); INTERVIEWS (89%); TALKS &amp; MEETINGS (78%); WHISTLEBLOWERS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PROSECUTORS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POLITICS (77%); ETHICS (72%); CAUCUSES (72%); WRITERS (69%); quebec,public,security,minister,martin,coiteux !@PERMALINK= </w:t>
      </w:r>
      <w:hyperlink r:id="rId509" w:history="1">
        <w:r>
          <w:rPr>
            <w:rFonts w:ascii="arial" w:eastAsia="arial" w:hAnsi="arial" w:cs="arial"/>
            <w:i/>
            <w:color w:val="0077CC"/>
            <w:sz w:val="20"/>
            <w:u w:val="single"/>
            <w:shd w:val="clear" w:color="auto" w:fill="FFFFFF"/>
            <w:lang w:val="en-US" w:eastAsia="en-US" w:bidi="ar-SA"/>
          </w:rPr>
          <w:t>http://montrealgazette.com/news/quebec/coiteux-on-</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-scandal-everyone-needs-to-take-a-deep-breath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to try out cameras on 30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2016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MEAGHER, The Gazette</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Smile, you could be on candid camera the next time you encounter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introduction of portable cameras, or body cams, was announced Wednesday by 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both hailed the pilot project as a step forward in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The pilot project will involve about 30 officers who will be identified with a "Camera" badge on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phase of the project will see cameras worn by officers patrolling the métro and those doing traffic duties in the southern district of the city. A second phase, in the fall of 2016, will see cameras introduced at two or three stations,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could possibly take place in private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relations, program costs, privacy issues and other concerns, will be evaluated in March 2017 by the city, followed by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whether to expand the use of body cams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come after recommendations are presented to the city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use of body cameras is nothing new in the modern North American context,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becomes the first city in Quebec to experiment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our neighbour, is about to launch its own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headed in the same direction,"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same thing in Toronto and Calgary ... We need to be in tune with the times. And the times, as we can see, have clearly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two main objectives of the project are to provide greater transparency in public security matters and, by doing so, inspire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live during a time of instant video where everything is filmed, broadcast, shared, commentated, critiqued, and finally judged by the population. Images, shot anonymously, often show just one side of the coin.</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obtained by portable cameras will permit us to have two sides of the coin. "Coderre said using body cameras will hopefully keep everyone honest. "If you have those cameras, I'm sure there are some people who will behave otherwise. From both sides. It's a two-way street here."</w:t>
      </w:r>
    </w:p>
    <w:p>
      <w:pPr>
        <w:spacing w:before="200" w:line="260" w:lineRule="atLeast"/>
        <w:jc w:val="both"/>
        <w:rPr>
          <w:lang w:val="en-US" w:eastAsia="en-US" w:bidi="ar-SA"/>
        </w:rPr>
      </w:pPr>
      <w:r>
        <w:rPr>
          <w:rFonts w:ascii="arial" w:eastAsia="arial" w:hAnsi="arial" w:cs="arial"/>
          <w:color w:val="000000"/>
          <w:sz w:val="20"/>
          <w:lang w:val="en-US" w:eastAsia="en-US" w:bidi="ar-SA"/>
        </w:rPr>
        <w:t>Pichet was asked if officers are required to automatically activate their body cams, or if they could unilaterally decide to turn them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don't have any reason to not put on the camera,"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"All our officers have a way to intervene in the field. They have to intervene the same way if they're on camera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there could be some delicate situations when an individual's dignity or privacy might require officers to de-activate the camera, such as a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keep a log of who viewed body-camera recordings, which will be kept for more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city councillor with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party, welcomed the innovation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cams but also expressed concerns about usage. "There shouldn't be any ambiguity at all," Norris said. "I was a little concerned to hear Chief Pichet try to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never have any motivation not to activate their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that's naïve. We've seen a number of high-profile cases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behaviour was not up to the standards that we expect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technology has enormous potential to improve matters," Norris said. "However, what we need to be certain of,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actually activate these cameras when they are legally obliged to do so under the terms of this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could not be reached for comment.</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Richard Lafond, in charge of special projects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displays a vest with a body camera at city hall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the first in Quebec to use the cameras.;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LAW ENFORCEMENT (89%); SEX OFFENSES (73%); PRIVACY RIGHTS (68%); smile,candid,camera,encounter,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(73%); QUEBEC, CANADA (58%); ONTARIO, CANADA (55%);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Not enough </w:t>
        </w:r>
      </w:hyperlink>
      <w:hyperlink r:id="rId523"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changes since Villanueva death: Projet </w:t>
        </w:r>
      </w:hyperlink>
      <w:hyperlink r:id="rId52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last week left one dead,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 it's unacceptable how little has been done since a public coroner's inquest into Fredy Villanueva's death called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changes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Thursday, Jean-Pierre Bony, 46,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rubber bullet while he was trying to escape the apartment that was being raided,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died on Monday after spending the weekend on life support.</w:t>
      </w:r>
    </w:p>
    <w:p>
      <w:pPr>
        <w:spacing w:before="200" w:line="260" w:lineRule="atLeast"/>
        <w:jc w:val="both"/>
        <w:rPr>
          <w:lang w:val="en-US" w:eastAsia="en-US" w:bidi="ar-SA"/>
        </w:rPr>
      </w:pPr>
      <w:r>
        <w:rPr>
          <w:rFonts w:ascii="arial" w:eastAsia="arial" w:hAnsi="arial" w:cs="arial"/>
          <w:color w:val="000000"/>
          <w:sz w:val="20"/>
          <w:lang w:val="en-US" w:eastAsia="en-US" w:bidi="ar-SA"/>
        </w:rPr>
        <w:t>Some media reports said Bony was shot in the head, others suggested he was shot while jumping out of a second-floor window. The S&amp;;#151;reté du Québec, which has taken over the investigation, would not confirm the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Fredy Villanueva was 18 and unarmed when shot to death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eight years ago. The shooting shocked the community and led to riots and protests. The coroner's inquest into his death, which took years to complete, recommended in 2013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weapons and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year later, very little has been done by both the city and the borough, despite everyone calling it a priority at the time,"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mayoral candidate Kerlande Mibel on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many deaths will it take for it to become a priority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Mibel asked. "One life lost is one life too many."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 wants Bony's shooting to be investigated by Quebec's new Bureau des enquêtes indépendantes, which is expected to begin operating this spring. Under the current system,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investigates any cases where a person is killed or seriously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Once the bureau is in place, it will handle all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Luc Ferrandez said the bureau should have been operating long ago, though he made it a point to say that the party was not questioning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reasons for the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saying (Bony) was a poor victim who hadn't done anything wrong, and who was hit by a bullet. We're not saying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excessively," Ferrandez said, adding it will be up to the investigation to determine exactly what happened, not elected officials. "What we want to know is why it's been three years that the city is sitting on the dossier and hasn't done anything."</w:t>
      </w:r>
    </w:p>
    <w:p>
      <w:pPr>
        <w:spacing w:before="200" w:line="260" w:lineRule="atLeast"/>
        <w:jc w:val="both"/>
        <w:rPr>
          <w:lang w:val="en-US" w:eastAsia="en-US" w:bidi="ar-SA"/>
        </w:rPr>
      </w:pPr>
      <w:r>
        <w:rPr>
          <w:rFonts w:ascii="arial" w:eastAsia="arial" w:hAnsi="arial" w:cs="arial"/>
          <w:color w:val="000000"/>
          <w:sz w:val="20"/>
          <w:lang w:val="en-US" w:eastAsia="en-US" w:bidi="ar-SA"/>
        </w:rPr>
        <w:t>Mibel echoed the same.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whether or not (Bony) was an angel," she said. "It's about whether there are others means that can be used to stop someone. Was that the only way?"</w:t>
      </w:r>
    </w:p>
    <w:p>
      <w:pPr>
        <w:spacing w:before="200" w:line="260" w:lineRule="atLeast"/>
        <w:jc w:val="both"/>
        <w:rPr>
          <w:lang w:val="en-US" w:eastAsia="en-US" w:bidi="ar-SA"/>
        </w:rPr>
      </w:pPr>
      <w:r>
        <w:rPr>
          <w:rFonts w:ascii="arial" w:eastAsia="arial" w:hAnsi="arial" w:cs="arial"/>
          <w:color w:val="000000"/>
          <w:sz w:val="20"/>
          <w:lang w:val="en-US" w:eastAsia="en-US" w:bidi="ar-SA"/>
        </w:rPr>
        <w:t>Bony died an innocent man, she said, noting he'll never have his right to a fair trial.</w:t>
      </w:r>
    </w:p>
    <w:p>
      <w:pPr>
        <w:spacing w:before="200" w:line="260" w:lineRule="atLeast"/>
        <w:jc w:val="both"/>
        <w:rPr>
          <w:lang w:val="en-US" w:eastAsia="en-US" w:bidi="ar-SA"/>
        </w:rPr>
      </w:pPr>
      <w:r>
        <w:rPr>
          <w:rFonts w:ascii="arial" w:eastAsia="arial" w:hAnsi="arial" w:cs="arial"/>
          <w:color w:val="000000"/>
          <w:sz w:val="20"/>
          <w:lang w:val="en-US" w:eastAsia="en-US" w:bidi="ar-SA"/>
        </w:rPr>
        <w:t>"What should be questioned is why someone was shot while he was running away. No one was in danger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demonstrations have been planned for Wednesday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first one, starting at 6 p.m., is to celebrate Fredy Villanueva's birthday. He would have been 26 tomorrow.</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starting two hours later, is to denounce Bony's death. The organizers couldn't immediately be reached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gathering to denounce Jean-Pierre Bony's death and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impunity," the event's Facebook page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minor marijuana bust was completely unnecessary and unwarranted, and reflects systemic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against marginalized and poor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of the planned events, Mibel pleaded with those who plan on attending to not let the situation escalate.</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there's anger," she said, "But I hope there won't be any riots. ... But I know there's anger. That's all I can say."</w:t>
      </w:r>
    </w:p>
    <w:p>
      <w:pPr>
        <w:spacing w:before="200" w:line="260" w:lineRule="atLeast"/>
        <w:jc w:val="both"/>
        <w:rPr>
          <w:lang w:val="en-US" w:eastAsia="en-US" w:bidi="ar-SA"/>
        </w:rPr>
      </w:pPr>
      <w:r>
        <w:rPr>
          <w:rFonts w:ascii="arial" w:eastAsia="arial" w:hAnsi="arial" w:cs="arial"/>
          <w:color w:val="000000"/>
          <w:sz w:val="20"/>
          <w:lang w:val="en-US" w:eastAsia="en-US" w:bidi="ar-SA"/>
        </w:rPr>
        <w:t>Villanueva's older brother Dany, who was with him when he was killed, was also arrested in connection with last week's raid. He was granted bail on Monday as he faces drug trafficking charges.</w:t>
      </w:r>
    </w:p>
    <w:p>
      <w:pPr>
        <w:spacing w:before="240" w:line="260" w:lineRule="atLeast"/>
        <w:jc w:val="both"/>
        <w:rPr>
          <w:lang w:val="en-US" w:eastAsia="en-US" w:bidi="ar-SA"/>
        </w:rPr>
      </w:pPr>
      <w:hyperlink r:id="rId39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24"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CORONERS COURTS &amp; OFFICES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GUNSHOT WOUNDS (89%); CITY GOVERNMENT (87%); RIOTS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OBITUARIES (73%); WOUNDS &amp; INJURIES (72%); HEAD INJURIES (72%); MAYORS (71%); POLITICAL CANDIDATES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,projet,unacceptable,little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Pichet expects arrests in </w:t>
        </w:r>
      </w:hyperlink>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internal affairs division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to start acting as a single unified organization while presenting his plan to deal with the crisis it has faced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clan that should exist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the organization itself," Pichet told the public security committee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hall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acknowledged there is a culture of secrecy between groups that are supposed to be working together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the culture has developed into an atmosphere where different groups act like "small-to-medium businesses" and cut themselves off from other divisions.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when it came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the group that is at the heart of the crisis, Pichet said he would wait to see what comes out of an administrative investigation currently underway( </w:t>
      </w:r>
      <w:hyperlink r:id="rId532" w:history="1">
        <w:r>
          <w:rPr>
            <w:rFonts w:ascii="arial" w:eastAsia="arial" w:hAnsi="arial" w:cs="arial"/>
            <w:i/>
            <w:color w:val="0077CC"/>
            <w:sz w:val="20"/>
            <w:u w:val="single"/>
            <w:shd w:val="clear" w:color="auto" w:fill="FFFFFF"/>
            <w:lang w:val="en-US" w:eastAsia="en-US" w:bidi="ar-SA"/>
          </w:rPr>
          <w:t>http://montrealgazette.com/news/local-news/surete-du-quebec-officers-overloaded-in-investigation-of-</w:t>
        </w:r>
      </w:hyperlink>
      <w:hyperlink r:id="rId532" w:history="1">
        <w:r>
          <w:rPr>
            <w:rFonts w:ascii="arial" w:eastAsia="arial" w:hAnsi="arial" w:cs="arial"/>
            <w:b/>
            <w:i/>
            <w:color w:val="0077CC"/>
            <w:sz w:val="20"/>
            <w:u w:val="single"/>
            <w:shd w:val="clear" w:color="auto" w:fill="FFFFFF"/>
            <w:lang w:val="en-US" w:eastAsia="en-US" w:bidi="ar-SA"/>
          </w:rPr>
          <w:t>montreal</w:t>
        </w:r>
      </w:hyperlink>
      <w:hyperlink r:id="rId532" w:history="1">
        <w:r>
          <w:rPr>
            <w:rFonts w:ascii="arial" w:eastAsia="arial" w:hAnsi="arial" w:cs="arial"/>
            <w:i/>
            <w:color w:val="0077CC"/>
            <w:sz w:val="20"/>
            <w:u w:val="single"/>
            <w:shd w:val="clear" w:color="auto" w:fill="FFFFFF"/>
            <w:lang w:val="en-US" w:eastAsia="en-US" w:bidi="ar-SA"/>
          </w:rPr>
          <w:t>-</w:t>
        </w:r>
      </w:hyperlink>
      <w:hyperlink r:id="rId53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that was ordered by the provincial government. A report on that investigation is expected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the introduction to his plan, Pichet mentions that he expects arrests will be made in the investigation of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officers( </w:t>
      </w:r>
      <w:hyperlink r:id="rId533" w:history="1">
        <w:r>
          <w:rPr>
            <w:rFonts w:ascii="arial" w:eastAsia="arial" w:hAnsi="arial" w:cs="arial"/>
            <w:i/>
            <w:color w:val="0077CC"/>
            <w:sz w:val="20"/>
            <w:u w:val="single"/>
            <w:shd w:val="clear" w:color="auto" w:fill="FFFFFF"/>
            <w:lang w:val="en-US" w:eastAsia="en-US" w:bidi="ar-SA"/>
          </w:rPr>
          <w:t>http://montrealgazette.com/news/local-news/</w:t>
        </w:r>
      </w:hyperlink>
      <w:hyperlink r:id="rId533" w:history="1">
        <w:r>
          <w:rPr>
            <w:rFonts w:ascii="arial" w:eastAsia="arial" w:hAnsi="arial" w:cs="arial"/>
            <w:b/>
            <w:i/>
            <w:color w:val="0077CC"/>
            <w:sz w:val="20"/>
            <w:u w:val="single"/>
            <w:shd w:val="clear" w:color="auto" w:fill="FFFFFF"/>
            <w:lang w:val="en-US" w:eastAsia="en-US" w:bidi="ar-SA"/>
          </w:rPr>
          <w:t>montreal</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police</w:t>
        </w:r>
      </w:hyperlink>
      <w:hyperlink r:id="rId533"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have been suspended by Pichet(            </w:t>
      </w:r>
      <w:hyperlink r:id="rId534" w:history="1">
        <w:r>
          <w:rPr>
            <w:rFonts w:ascii="arial" w:eastAsia="arial" w:hAnsi="arial" w:cs="arial"/>
            <w:i/>
            <w:color w:val="0077CC"/>
            <w:sz w:val="20"/>
            <w:u w:val="single"/>
            <w:shd w:val="clear" w:color="auto" w:fill="FFFFFF"/>
            <w:lang w:val="en-US" w:eastAsia="en-US" w:bidi="ar-SA"/>
          </w:rPr>
          <w:t>http://montrealgazette.com/news/local-news/a-</w:t>
        </w:r>
      </w:hyperlink>
      <w:hyperlink r:id="rId534" w:history="1">
        <w:r>
          <w:rPr>
            <w:rFonts w:ascii="arial" w:eastAsia="arial" w:hAnsi="arial" w:cs="arial"/>
            <w:b/>
            <w:i/>
            <w:color w:val="0077CC"/>
            <w:sz w:val="20"/>
            <w:u w:val="single"/>
            <w:shd w:val="clear" w:color="auto" w:fill="FFFFFF"/>
            <w:lang w:val="en-US" w:eastAsia="en-US" w:bidi="ar-SA"/>
          </w:rPr>
          <w:t>montreal</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police</w:t>
        </w:r>
      </w:hyperlink>
      <w:hyperlink r:id="rId534"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 in recent weeks and a mixed squad led by the S&amp;;#151;reté du Québec is currently investigating a series of criminal complaints made against members of the internal affairs division. Some are accused of falsifying evidence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including some whose careers have been ruined.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he has restructured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organized.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restructuring has allowed the centralization of the (highest ranking officers) to encourage collaboration and to obtain the most coherence in the delivery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Pichet wrote in the preamble to his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decentralization of power in the five regions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divided into) ?had provoked over the past years a form of unhealthy competition between parties that became 'kings of their kingdoms'."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the committee that since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seen 49 of its managers retire and that dozens more are expected to retire within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plan calls for nine changes to the internal affairs division. On March 20, the department started to put in place a new supervisory program developed by an outside firm. The plan also calls for a change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disciplinary code "which is no longer relevant in today's reality."</w:t>
      </w:r>
    </w:p>
    <w:p>
      <w:pPr>
        <w:spacing w:before="200" w:line="260" w:lineRule="atLeast"/>
        <w:jc w:val="both"/>
        <w:rPr>
          <w:lang w:val="en-US" w:eastAsia="en-US" w:bidi="ar-SA"/>
        </w:rPr>
      </w:pPr>
      <w:r>
        <w:rPr>
          <w:rFonts w:ascii="arial" w:eastAsia="arial" w:hAnsi="arial" w:cs="arial"/>
          <w:color w:val="000000"/>
          <w:sz w:val="20"/>
          <w:lang w:val="en-US" w:eastAsia="en-US" w:bidi="ar-SA"/>
        </w:rPr>
        <w:t>It also calls for the creation of a committee that will follow the progress of cases with a "more transparent management of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councillor Alex Norris, a member of the committee, noticed the reference to how the disciplinary code is not "relevant in today's reality," and asked Pichet to explain.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dodged the question and said he would have more to say the next time he appears before the public security committee.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535"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INTERNAL INVESTIGATIONS (90%); ASSOCIATIONS &amp; ORGANIZATIONS (90%); CITY GOVERNMENT (89%); CRIMINAL INVESTIGATIONS (78%); LAW ENFORCEMENT (78%); ARRESTS (78%); REGIONAL &amp; LOCAL GOVERNMENTS (76%); MANAGERS &amp; SUPERVISORS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,chief,philippe,pichet,force !@PERMALINK= </w:t>
      </w:r>
      <w:hyperlink r:id="rId536" w:history="1">
        <w:r>
          <w:rPr>
            <w:rFonts w:ascii="arial" w:eastAsia="arial" w:hAnsi="arial" w:cs="arial"/>
            <w:i/>
            <w:color w:val="0077CC"/>
            <w:sz w:val="20"/>
            <w:u w:val="single"/>
            <w:shd w:val="clear" w:color="auto" w:fill="FFFFFF"/>
            <w:lang w:val="en-US" w:eastAsia="en-US" w:bidi="ar-SA"/>
          </w:rPr>
          <w:t>http://montrealgazette.com/news/local-news/</w:t>
        </w:r>
      </w:hyperlink>
      <w:hyperlink r:id="rId536" w:history="1">
        <w:r>
          <w:rPr>
            <w:rFonts w:ascii="arial" w:eastAsia="arial" w:hAnsi="arial" w:cs="arial"/>
            <w:b/>
            <w:i/>
            <w:color w:val="0077CC"/>
            <w:sz w:val="20"/>
            <w:u w:val="single"/>
            <w:shd w:val="clear" w:color="auto" w:fill="FFFFFF"/>
            <w:lang w:val="en-US" w:eastAsia="en-US" w:bidi="ar-SA"/>
          </w:rPr>
          <w:t>montreal</w:t>
        </w:r>
      </w:hyperlink>
      <w:hyperlink r:id="rId536" w:history="1">
        <w:r>
          <w:rPr>
            <w:rFonts w:ascii="arial" w:eastAsia="arial" w:hAnsi="arial" w:cs="arial"/>
            <w:i/>
            <w:color w:val="0077CC"/>
            <w:sz w:val="20"/>
            <w:u w:val="single"/>
            <w:shd w:val="clear" w:color="auto" w:fill="FFFFFF"/>
            <w:lang w:val="en-US" w:eastAsia="en-US" w:bidi="ar-SA"/>
          </w:rPr>
          <w:t>-</w:t>
        </w:r>
      </w:hyperlink>
      <w:hyperlink r:id="rId536" w:history="1">
        <w:r>
          <w:rPr>
            <w:rFonts w:ascii="arial" w:eastAsia="arial" w:hAnsi="arial" w:cs="arial"/>
            <w:b/>
            <w:i/>
            <w:color w:val="0077CC"/>
            <w:sz w:val="20"/>
            <w:u w:val="single"/>
            <w:shd w:val="clear" w:color="auto" w:fill="FFFFFF"/>
            <w:lang w:val="en-US" w:eastAsia="en-US" w:bidi="ar-SA"/>
          </w:rPr>
          <w:t>police</w:t>
        </w:r>
      </w:hyperlink>
      <w:hyperlink r:id="rId536" w:history="1">
        <w:r>
          <w:rPr>
            <w:rFonts w:ascii="arial" w:eastAsia="arial" w:hAnsi="arial" w:cs="arial"/>
            <w:i/>
            <w:color w:val="0077CC"/>
            <w:sz w:val="20"/>
            <w:u w:val="single"/>
            <w:shd w:val="clear" w:color="auto" w:fill="FFFFFF"/>
            <w:lang w:val="en-US" w:eastAsia="en-US" w:bidi="ar-SA"/>
          </w:rPr>
          <w:t>-chief-pichet-outlines-new-anti-corruption-plan-for-his-force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Small group of </w:t>
        </w:r>
      </w:hyperlink>
      <w:hyperlink r:id="rId5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officers to wear body cameras as part of pilot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Smile, you could be on candid camera the next time you encounter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introduction of portable cameras, or body cams, was announced Wednesday by 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both hailed the pilot project as a step forward in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The pilot project will involve about 30 officers who will be identified with a "Camera" badge on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body camera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vest photographed during the launch of the pilot project on May 18, 2016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phase of the project will see cameras worn by officers patrolling the métro and those doing traffic duties in the southern district of the city. A second phase, in the fall of 2016, will see cameras introduced at two or three stations,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could possibly take place in private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relations, program costs, privacy issues and other concerns, will be evaluated in March of 2017 by the city, followed by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whether to expand the use of body cams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come after recommendations are presented to the city in May of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use of body cams is nothing new in the modern North American context,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becomes the first city in Quebec to experiment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our neighbour, is about to launch its own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headed in the same direction,"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same thing in Toronto and Calgary ... We need to be in tune with the times. And the times, as we can see, have clearly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two main objectives of the project are to provide greater transparency in public security matters and, by doing so, inspire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live during a time of instant video where everything is filmed, broadcast, shared, commentated, critiqued, and finally judged by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"Images, shot anonymously, often show just one side of the coin," he said. "The information obtained by portable cameras will permit us to have two sides of the coin. "</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using body cams will hopefully keep everyone honest. "If you have those cameras, I'm sure there are some people who will behave otherwise. From both sides. It's a two-way street here."</w:t>
      </w:r>
    </w:p>
    <w:p>
      <w:pPr>
        <w:spacing w:before="200" w:line="260" w:lineRule="atLeast"/>
        <w:jc w:val="both"/>
        <w:rPr>
          <w:lang w:val="en-US" w:eastAsia="en-US" w:bidi="ar-SA"/>
        </w:rPr>
      </w:pPr>
      <w:r>
        <w:rPr>
          <w:rFonts w:ascii="arial" w:eastAsia="arial" w:hAnsi="arial" w:cs="arial"/>
          <w:color w:val="000000"/>
          <w:sz w:val="20"/>
          <w:lang w:val="en-US" w:eastAsia="en-US" w:bidi="ar-SA"/>
        </w:rPr>
        <w:t>Pichet was asked if officers are required to automatically activate their body cams, or if they could unilaterally decide to turn them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don't have any reason to not put on the camera,"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"All our officers have a way to intervene in the field. They have to intervene the same way if they're on camera or not.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there could be some delicate situations when an individual's dignity or privacy might require officers to de-activate the camera, such as a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keep a log of who viewed body-cam recordings, which will be kept for more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city councillor with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party, welcomed the innovation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cams but also expressed concerns about usage.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shouldn't be any ambiguity at all," Norris said. "I was a little concerned to hear Chief Pichet try to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never have any motivation not to activate their cameras. I think that's naïve. We've seen a number of high-profile cases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behaviour was not up to the standards that we expect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technology has enormous potential to improve matters," Norris said. "However, what we need to be certain of,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actually activate these cameras when they are legally obliged to do so under the terms of this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could not be reached for comment.</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CITIES (77%); smile,candid,camera,encounter,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ALBERTA, CANADA (73%); QUEBEC, CANADA (58%); ONTARIO,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Use civilian employees not pricey </w:t>
        </w:r>
      </w:hyperlink>
      <w:hyperlink r:id="rId5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officers to direct traffic: Projet </w:t>
        </w:r>
      </w:hyperlink>
      <w:hyperlink r:id="rId550"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cost of paying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direct traffic around construction sites nearly doubling in 2015 to $8 million,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on the city administration Tuesday to use less costly civilian employees instead.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 record number of construction sites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therefore a record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managing traffic at these construction sites," said Alex Norris, security critic for the opposition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we believe this is a monumental waste of money, resources and expertise."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billed $4.4 million for traffic duty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 wants the city to renegotiate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collective agreement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have the exclusive contract to direct traffic.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traffic control on a volunteer basis on their off hours, and are paid overtime rates of roughly $62 an hour. Every day, between 60 and 250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at job sites. Other cities, like Vancouver, have civilian employees to do similar jobs for $22 to $26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traffic cops is particularly troubling when the force is complaining of a lack of resources, Norris said. Last week, a leaked internal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showed management were advising officers to tell the victims of break and enters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be able to visit their premises until days after the incident. In the meantime, victims should wear gloves around their homes to avoid tainting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"How can it be we are wasting resources on traffic at intersections when you can't even respond to break and enter calls," Norris said. He also said the city should be using better technology to synchronize traffic lights to ease congestion around construction sites.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spokesman Martin Desrochers said at present, there are no negotiations going 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"Everything is being handled in the court system."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are in a long-running, acrimonious dispute over changes to the force's pension plan imposed by the city and government of Quebec. The union refuses to negotiate in public, Desrochers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have been resistant to losing the extra income derived from traffic detail that is popular with their members. In 2011,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rejected the suggestion of creating a separate traffic authority, as exists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Anie Samson, the city's executive committee member responsible for public security, said that shifting responsibilities for traffic detail to civilian employees, at least at less dangerous sites, has been a priority for the Coderre administration from the start. City officials and the union have been arguing aspects of the force's collective agreement since February 2015, she said, but the union has refused to budge on the traffic detail issue. She confirmed that 2016 will be a record year for construction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about 400 different sites slated to be on the go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"What is blocking us now is the collective agreement," Samson said. "Often we say it takes two to tango, but for us, the position is clear, it's on the table. The brotherhood refuses it."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and union will have to go into arbitration to resolve the issue, Samson said. She did not know how long that could take.</w:t>
      </w:r>
    </w:p>
    <w:p>
      <w:pPr>
        <w:spacing w:before="240" w:line="260" w:lineRule="atLeast"/>
        <w:jc w:val="both"/>
        <w:rPr>
          <w:lang w:val="en-US" w:eastAsia="en-US" w:bidi="ar-SA"/>
        </w:rPr>
      </w:pP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52"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CITIES (89%);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COLLECTIVE BARGAINING AGREEMENTS (89%); AGREEMENTS (89%); OVERTIME (78%); CITY GOVERNMENT (78%); CITY LIFE (78%); PUBLIC EMPLOYEE COLLECTIVE BARGAINING (78%); WAGES &amp; SALARIES (77%); paying,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,direct,traffic,around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SIGNALS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(70%); QUEBEC, CANADA (58%); ONTARIO, CANADA (52%);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 xml:space="preserve">Use civilian employees, not pricey </w:t>
        </w:r>
      </w:hyperlink>
      <w:hyperlink r:id="rId5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officers, to direct traffic: Projet </w:t>
        </w:r>
      </w:hyperlink>
      <w:hyperlink r:id="rId559"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cost of paying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direct traffic around construction sites nearly doubling in 2015 to $8 million,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on the city administration Tuesday to use less costly civilian employees instead.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 record number of construction sites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therefore a record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managing traffic at these construction sites," said Alex Norris, security critic for the opposition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we believe this is a monumental waste of money, resources and expertise."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billed $4.4 million for traffic duty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 wants the city to renegotiate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collective agreement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have the exclusive contract to direct traffic.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traffic control on a volunteer basis on their off hours, and are paid overtime rates of roughly $62 an hour. Every day, between 60 and 250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at job sites. Other cities, like Vancouver, have civilian employees to do similar jobs for $22 to $26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traffic cops is particularly troubling when the force is complaining of a lack of resources, Norris said. Last week, a leaked internal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showed management were advising officers to tell the victims of break-and-enters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be able to visit their premises until days after the incident. In the meantime, victims should wear gloves around their homes to avoid tainting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"How can it be we are wasting resources on traffic at intersections when you can't even respond to break-and-enter calls," Norris said. He also said the city should be using better technology to synchronize traffic lights to ease congestion around construction sites.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spokesman Martin Desrochers said at present, there are no negotiations going 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"Everything is being handled in the court system."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are in a long-running, acrimonious dispute over changes to the force's pension plan imposed by the city and government of Quebec. The union refuses to negotiate in public, Desrochers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have been resistant to losing the extra income derived from traffic detail that is popular with their members. In 2011,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rejected the suggestion of creating a separate traffic authority, as exists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Anie Samson, the city's executive committee member responsible for public security, said that shifting responsibilities for traffic detail to civilian employees, at least at less dangerous sites, has been a priority for the Coderre administration from the start. City officials and the union have been arguing aspects of the force's collective agreement since February 2015, she said, but the union has refused to budge on the traffic detail issue. She confirmed that 2016 will be a record year for construction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about 400 different sites slated to be on the go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"What is blocking us now is the collective agreement," Samson said. "Often we say it takes two to tango, but for us, the position is clear, it's on the table. The brotherhood refuses it."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and union will have to go into arbitration to resolve the issue, Samson said. She did not know how long that could take.</w:t>
      </w:r>
    </w:p>
    <w:p>
      <w:pPr>
        <w:spacing w:before="240" w:line="260" w:lineRule="atLeast"/>
        <w:jc w:val="both"/>
        <w:rPr>
          <w:lang w:val="en-US" w:eastAsia="en-US" w:bidi="ar-SA"/>
        </w:rPr>
      </w:pP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52"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(89%);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COLLECTIVE BARGAINING AGREEMENTS (89%); LAW ENFORCEMENT (89%); AGREEMENTS (89%); OVERTIME (78%); CITY GOVERNMENT (78%); CITY LIFE (78%); PUBLIC EMPLOYEE COLLECTIVE BARGAINING (78%); WAGES &amp; SALARIES (77%); paying,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,direct,traffic,around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SIGNALS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(70%); QUEBEC, CANADA (58%); ONTARIO, CANADA (52%);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How biker gangs and organized crime muscled in; Groups drawn to towing because it dovetails with other criminal pursuits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GREATER TORONTO;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 Toronto Star</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pay can be great as a GTA tow truck driver. Your hours are flexible. You just need a truck and a valid driver's licence to get to roar up and down roadways looking for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downside, local tow truck drivers are bumping shoulders with what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are at least four organized crime groups in an industry that has seen four murders and scores of arsons, shootings and threats over the past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to make people afraid - to threaten them," said an industry insider who's nervous about being identified. "Everybody's afraid."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a driver can net $2,000 tax-free a week - sometimes on a single day - through a multitude of fraudulent kickbacks from physiotherapy clinics, body shops, car rentals and storage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GTA towing industry has attracted some hard-core established organized groups, including bikers with Hells Angels ties in the east end, and as newly arrived immigrant groups in the west.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money at play is huge - only a small portion of which comes from actually towing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warnings about fraud have been growing for years.</w:t>
      </w:r>
    </w:p>
    <w:p>
      <w:pPr>
        <w:spacing w:before="200" w:line="260" w:lineRule="atLeast"/>
        <w:jc w:val="both"/>
        <w:rPr>
          <w:lang w:val="en-US" w:eastAsia="en-US" w:bidi="ar-SA"/>
        </w:rPr>
      </w:pPr>
      <w:r>
        <w:rPr>
          <w:rFonts w:ascii="arial" w:eastAsia="arial" w:hAnsi="arial" w:cs="arial"/>
          <w:color w:val="000000"/>
          <w:sz w:val="20"/>
          <w:lang w:val="en-US" w:eastAsia="en-US" w:bidi="ar-SA"/>
        </w:rPr>
        <w:t>In 2012, the Ontario Automobile Insurance Anti-Fraud Task Force noted that insurance costs had shot up $2.4 billion for provincial auto collisions in four years, even though the number of people hurt and severity of injuries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conclude that this was entirely due to fraud, but we did speculate that fraud played a significant role," the committee wrote, adding that its research "reinforced suspicions that fraudulent activity is increasingly premeditated and well-organized - particularly in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Minister Caroline Mulroney had no comment when asked about escalating violence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Ministry spokesperson Christina Salituro offered the same comment the ministry provided to the Star this month: "Ontario is committed to ensuring a high standard of safety for the tow truck industry.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doors remain shut for a Vaughan law firm that represented insurance companies in fraud cases. The legal firm of Carr Law was forced out of business this year after their offices were twice set on fire and a gunman fired shots through the front window in broad daylight, while people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Oakville man and two Toronto men were charged by York Region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Project Platinum with the attacks on Carr Law for an assortment of offences including attempted murder, conspiracy to commit murder, extortion and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fraud task force noted that rehabilitation clinics are heavily involved in auto collision fraud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reported they couldn't attract patients who have been involved in automobile collisions "without paying substantial referral fees to tow truck operators, body shops, paralegals and/or referring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illegal fees were part of a greater effort to defraud insurance companies, the task force continued, quoting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suspected a GTA doctor was moonlighting as a fraudster.</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also suggested some lawyers and paralegals were involved in the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said surveillance found that only 20 people visited a rehabilitation clinic on one day, even though the clinic's books stated that 98 people had signed in.</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was charging $150 per visit, which works out to $14,700 for that one day," the investigator told the task force. "I was able to determine that 90 per cent of the referrals to that clinic came from one doctor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Claimant files were completely empty except for a referral sheet from the doctor which included a map of how to get to the clinic along with a sheet on whom to invoice at the insurance company. Not one medical note in any of the files."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does not mention the identity of the doctor or whether he or she was further investigated or disciplined.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informed that it is not uncommon for claimants to fail to appear at a scheduled medical examination, without providing notice that they are unable to attend," the task force wrote. "We have also been told that in some cases they have been counselled to do so by their legal advisers."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white-collar criminals, the industry is orbited by crooked cops and hard-core gangsters,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this year with taking kickbacks relating to towing.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Supt. Mike Slack of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Project Platinum investigators hit four organized crime groups as they seized a machine gun, 16 handguns, 13 shotguns, nine rifles, a sawed-off shotgun, thousands of rounds of ammunition, brass knuckles, stun guns and a silencer.</w:t>
      </w:r>
    </w:p>
    <w:p>
      <w:pPr>
        <w:spacing w:before="200" w:line="260" w:lineRule="atLeast"/>
        <w:jc w:val="both"/>
        <w:rPr>
          <w:lang w:val="en-US" w:eastAsia="en-US" w:bidi="ar-SA"/>
        </w:rPr>
      </w:pPr>
      <w:r>
        <w:rPr>
          <w:rFonts w:ascii="arial" w:eastAsia="arial" w:hAnsi="arial" w:cs="arial"/>
          <w:color w:val="000000"/>
          <w:sz w:val="20"/>
          <w:lang w:val="en-US" w:eastAsia="en-US" w:bidi="ar-SA"/>
        </w:rPr>
        <w:t>Slack highlighted fraud when announcing the Project Platinum arrests and described staged collisions on roadways and in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described an "evolution" in how collisions are being staged to defraud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were no actual collisions, only reports of them having happened," the task force states. "In a second stage, vehicles were damaged to appear as though they were involved in a collision. As enforcement techniques advanced, so did the fraudsters, with the result that they began to involve unwitting victims in actual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concludes: "The existing approaches to addressing road safety, consumer protection and other concerns related to the towing industry have led to an inconsistent and confusing patchwork of requirements and enforcement levels ... This inconsistent approach can help facilitate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CAA and other industry groups say one way to cut violence and fraud would be to stop rewarding all the spoils from an accident to the first tow truck on the scene. Another way would be to impose provincial licensing standards, rather than a patchwork of municipal rules,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GTA continue to probe murders, arsons and shootings connected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in the murder of Scarborough tow truck driver Lawrence Taylor Gannon, 28, who was shot to death execution-style in the driveway of his home on April 29, 2019 or in the January 2019 death of Lingathasan Suntharamoorthy, 36, a towing company worker who was shot inside his highrise apartment, near Kennedy Road and Highway 401.</w:t>
      </w:r>
    </w:p>
    <w:p>
      <w:pPr>
        <w:spacing w:before="200" w:line="260" w:lineRule="atLeast"/>
        <w:jc w:val="both"/>
        <w:rPr>
          <w:lang w:val="en-US" w:eastAsia="en-US" w:bidi="ar-SA"/>
        </w:rPr>
      </w:pPr>
      <w:r>
        <w:rPr>
          <w:rFonts w:ascii="arial" w:eastAsia="arial" w:hAnsi="arial" w:cs="arial"/>
          <w:color w:val="000000"/>
          <w:sz w:val="20"/>
          <w:lang w:val="en-US" w:eastAsia="en-US" w:bidi="ar-SA"/>
        </w:rPr>
        <w:t>Charges have been laid against a 15-year-old and a 17-year-old in the May 14 shooting death of driver Hashim Kinani, 23, of Toronto, whose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fraud, Slack also spoke of drug trafficking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Platinum investigators also seized five kilograms of fentanyl, 1.5 kilograms of cocaine, 1.25 kilograms of crystal meth, 1.5 kilograms of cannabis and more than $500,000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Such organized crime interest in the towing business isn't unique to the GTA.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organized crime violence in its towing industry after a 2017 report by the city's inspector-general Denis Gallant, which concluded that most of the city's tow companies were run or supported by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 like drug trafficking, car theft, pimping, money laundering and loansharking.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ORGANIZED CRIME (90%); FRAUD &amp; FINANCIAL CRIME (89%); GANGS (89%); MURDER (89%); SHOOTINGS (89%); DRIVERS LICENSES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TRANSPORTATION DEPARTMENTS (78%); ARSON (77%); BRIBERY (77%); CONSPIRACY (77%); CRIMINAL ASSAULT &amp; BATTERY (77%); EXTORTION (77%); INSURANCE FRAUD (77%); LAWYERS (73%); PHYSICAL THERAPY (73%); GOVERNMENT ADVISORS &amp; MINISTERS (67%); SAFETY STANDARDS (61%); LAW &amp; LEGAL SYSTEM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(91%); ROADSIDE SERVICES (90%); DRIVERS LICENSES (78%); TRANSPORTATION DEPARTMENTS (78%); LAWYERS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(93%); ONTARIO,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reports 125 new cases, 31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2904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Ã&amp;;#8364; #MontrÃ©al(            </w:t>
      </w:r>
      <w:hyperlink r:id="rId577"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 3 047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donnÃ©es sur l'Ã©volution de la situation par arrondissement ou ville liÃ©e sont disponibles :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#SantÃ©PubliqueMTL(            </w:t>
      </w:r>
      <w:hyperlink r:id="rId579"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580"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581"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June 5, 2020( </w:t>
      </w:r>
      <w:hyperlink r:id="rId582"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3"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4"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5"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586"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587"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QuÃ©bÃ©cois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588"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50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Thirty-three of the deaths occurred over the past 24 hours. The other 17 deaths occurred before May 29.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SociÃ©tÃ© des Ã©tablissements de plein air du QuÃ©bec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QuÃ©bec,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FÃªte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589"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590"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Ã&amp;;#8240;milie-Gamelin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591"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592"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593"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594"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9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9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(93%); EPIDEMICS (90%); INFECTIOUS DISEASE (90%); PANDEMICS (90%); PUBLIC HEALTH (90%); PUBLIC HEALTH ADMINISTRATION (90%); HOUSING MARKET (89%); DEATH &amp; DYING (77%); DEATH RATES (77%); HEALTH DEPARTMENTS (76%); GOVERNMENT &amp; PUBLIC ADMINISTRATION (72%); PUBLIC OFFICIALS (71%); REAL ESTATE MARKET (61%); welcome,coronavirus,pandemic,coverage,check,throughout !@PERMALINK= </w:t>
      </w:r>
      <w:hyperlink r:id="rId600"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HOUSING MARKET (89%); REAL ESTATE (77%); HEALTH DEPARTMENTS (76%); RESIDENTIAL PROPERTY (72%); WEBSITES (65%); REAL ESTATE MARKET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reports 125 new cases, 31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Legault promises help for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says his government will announce help for the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have so far been left out of the province's relaunch plans. Tourism has been hard hit by the pandemic as travel ground to a halt, with little sign that it will pick up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Legault made the comment at a press conference currently taking place in Orford.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the tourism plan will focus mostly on "small and medium-sized hotels" in Quebec's regions.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mix of loans and grants,"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Hotels can't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Ã&amp;;#8364; #MontrÃ©al(            </w:t>
      </w:r>
      <w:hyperlink r:id="rId577"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 3 047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donnÃ©es sur l'Ã©volution de la situation par arrondissement ou ville liÃ©e sont disponibles :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#SantÃ©PubliqueMTL(            </w:t>
      </w:r>
      <w:hyperlink r:id="rId579"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580"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581"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June 5, 2020( </w:t>
      </w:r>
      <w:hyperlink r:id="rId582"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3"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4"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5"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586"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587"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QuÃ©bÃ©cois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588"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50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Thirty-three of the deaths occurred over the past 24 hours. The other 17 deaths occurred before May 29.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SociÃ©tÃ© des Ã©tablissements de plein air du QuÃ©bec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QuÃ©bec,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FÃªte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589"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590"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Ã&amp;;#8240;milie-Gamelin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591"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592"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593"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594"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9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9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PUBLIC HEALTH (90%); EPIDEMICS (89%); PUBLIC HEALTH ADMINISTRATION (89%); PRESS CONFERENCES (78%); DEATH &amp; DYING (77%); DEATH RATES (77%); GOVERNMENT &amp; PUBLIC ADMINISTRATION (77%); TOURISM EMPLOYMENT (77%); HEALTH DEPARTMENTS (76%); TOURISM DEVELOPMENT (74%); PUBLIC OFFICIALS (71%); welcome,coronavirus,pandemic,coverage,check,throughout !@PERMALINK= </w:t>
      </w:r>
      <w:hyperlink r:id="rId600"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EMPLOYMENT (77%); HEALTH DEPARTMENTS (76%); TOURISM (75%); HOTELS &amp; MOTELS (74%); LODGING (74%); TOURISM DEVELOPMENT (74%); INTERNATIONAL TOURISM (69%); WEBSITES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6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reports 125 new cases, 31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 3 047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données sur l'évolution de la situation par arrondissement ou ville liée sont disponibles :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#SantéPubliqueMTL(            </w:t>
      </w:r>
      <w:hyperlink r:id="rId579"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580"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581"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June 5, 2020( </w:t>
      </w:r>
      <w:hyperlink r:id="rId582"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3"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4"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5"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586"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587"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Québécois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588"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50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Thirty-three of the deaths occurred over the past 24 hours. The other 17 deaths occurred before May 29.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Société des établissements de plein air du Québec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Québec,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589"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590"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Émilie-Gamelin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591"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592"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593"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594"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9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9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(93%); EPIDEMICS (90%); INFECTIOUS DISEASE (90%); PANDEMICS (90%); PUBLIC HEALTH (90%); PUBLIC HEALTH ADMINISTRATION (90%); HOUSING MARKET (89%); DEATH &amp; DYING (77%); DEATH RATES (77%); HEALTH DEPARTMENTS (76%); GOVERNMENT &amp; PUBLIC ADMINISTRATION (72%); PUBLIC OFFICIALS (71%); REAL ESTATE MARKET (61%); welcome,coronavirus,pandemic,coverage,check,throughout !@PERMALINK= </w:t>
      </w:r>
      <w:hyperlink r:id="rId600"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HOUSING MARKET (89%); REAL ESTATE (77%); HEALTH DEPARTMENTS (76%); RESIDENTIAL PROPERTY (72%); WEBSITES (65%); REAL ESTATE MARKET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reports 125 new cases, 31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Legault promises help for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says his government will announce help for the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have so far been left out of the province's relaunch plans. Tourism has been hard hit by the pandemic as travel ground to a halt, with little sign that it will pick up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Legault made the comment at a press conference currently taking place in Orford.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the tourism plan will focus mostly on "small and medium-sized hotels" in Quebec's regions.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mix of loans and grants,"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Hotels can't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 3 047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données sur l'évolution de la situation par arrondissement ou ville liée sont disponibles :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#SantéPubliqueMTL(            </w:t>
      </w:r>
      <w:hyperlink r:id="rId579"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580"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581"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June 5, 2020( </w:t>
      </w:r>
      <w:hyperlink r:id="rId582"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3"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4"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5"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586"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587"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Québécois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588"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50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Thirty-three of the deaths occurred over the past 24 hours. The other 17 deaths occurred before May 29.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Société des établissements de plein air du Québec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Québec,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589"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590"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Émilie-Gamelin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591"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592"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593"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594"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9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9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PUBLIC HEALTH (90%); EPIDEMICS (89%); PUBLIC HEALTH ADMINISTRATION (89%); PRESS CONFERENCES (78%); DEATH &amp; DYING (77%); DEATH RATES (77%); GOVERNMENT &amp; PUBLIC ADMINISTRATION (77%); TOURISM EMPLOYMENT (77%); HEALTH DEPARTMENTS (76%); TOURISM DEVELOPMENT (74%); PUBLIC OFFICIALS (71%); welcome,coronavirus,pandemic,coverage,check,throughout !@PERMALINK= </w:t>
      </w:r>
      <w:hyperlink r:id="rId600"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EMPLOYMENT (77%); HEALTH DEPARTMENTS (76%); TOURISM (75%); HOTELS &amp; MOTELS (74%); LODGING (74%); TOURISM DEVELOPMENT (74%); INTERNATIONAL TOURISM (69%); WEBSITES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Eight arrested during march in downtown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protesters clash in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2015 Saturday 12:08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03"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Eight people were arrested and several were injured during a student-organized protest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arrested one woman and seven men on charges ranging from uttering death threats, assault with a weapon,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intimidation.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say several people were injured when they fell while running and at least one was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took part in the march, which was organized to protest government austerity,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quickly declared illegal because organizers had not provided a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beforehand.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protesters also smashed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windows.</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PROTESTS &amp; DEMONSTRATIONS (90%); WOUNDS &amp; INJURIES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POLITICAL PROTESTS (73%); CRIMINAL ASSAULT &amp; BATTERY (73%); OBSTRUCTION OF JUSTICE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councillor cites Halifax as model in push to end </w:t>
        </w:r>
      </w:hyperlink>
      <w:hyperlink r:id="rId6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he will issue a formal apology to Nova Scotia's black community over the practice of street checks at a Nov. 29 event and outline "meaningful action" to follow.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Chief Daniel Kinsella's announcement comes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unanimously adopted a motion Monday night calling for a stop to the practice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with the councillor behind the motion citing Halifax as an example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faced with a similar situation, Mayor Mike Savage showed a great deal of political leadership in saying, 'It stops now,' and decreed a moratorium and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aren't stopping anybody until we have clear rules in place that will stop checks based on simply a hunch or suspicion or you're in a high-crime neighbourhood," Coun. Marvin Rotrand said in an interview before his motion was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motion is not binding, because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answers to the provincial Public Security Department, not city hall. The motion calls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"immediately stop unfounded street checks" and asks the provincial government to adopt legislation regulating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calls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ensure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respect their commitment to come up with a new street check policy by March.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promised to revise their procedures following the release last month of an independent report finding evidence of "systemic bias" in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citizens to check ID.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Indigenous women were 11 times more likely to be questioned than white women. Overall, black and Indigenous Montrealers were between four and five times more likely to be subjected to the street checks, which have been defined as stopping citizens without specific reason and recording their personal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that any citizen should fear being stopped in our streets simply because of their racial or ethnic origin," Rotrand said. "This is Canada in 2019; this is not Canada in 1919."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Kinsella outlined his plan to the city's board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on Oct. 21, saying African Nova Scotians have endured generations of inequity and street checks deepened the divide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Kinsella said it would take time to improve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relationship with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called for better training of officers and said he will ensure that all complaints of improper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are reported directly to him. He plans to elaborate on his plan at the Nov. 29 event at the Halifax Central Library.</w:t>
      </w:r>
    </w:p>
    <w:p>
      <w:pPr>
        <w:spacing w:before="200" w:line="260" w:lineRule="atLeast"/>
        <w:jc w:val="both"/>
        <w:rPr>
          <w:lang w:val="en-US" w:eastAsia="en-US" w:bidi="ar-SA"/>
        </w:rPr>
      </w:pPr>
      <w:r>
        <w:rPr>
          <w:rFonts w:ascii="arial" w:eastAsia="arial" w:hAnsi="arial" w:cs="arial"/>
          <w:color w:val="000000"/>
          <w:sz w:val="20"/>
          <w:lang w:val="en-US" w:eastAsia="en-US" w:bidi="ar-SA"/>
        </w:rPr>
        <w:t>The Nova Scotia government announced it would permanently ban the practice after retired chief justice Michael MacDonald issued a formal opinion that it is illegal as practised in Nova Scotia. MacDonald's analysis concluded the practice contravenes citizens' constitutional and common law rights.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19, 2019.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CITIES (90%); CITY GOVERNMENT (90%); REGIONAL &amp; LOCAL GOVERNMENTS (90%); CRIME, LAW ENFORCEMENT &amp; CORRECTIONS (89%); LEGISLATIVE BODIES (79%); NEGATIVE PERSONAL NEWS (78%); INTERVIEWS (78%); LAW ENFORCEMENT (78%); RACE &amp; ETHNICITY (78%); GOVERNMENT &amp; PUBLIC ADMINISTRATION (76%); LAW &amp; LEGAL SYSTEM (71%); INDIGENOUS PEOPLES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,chief,issue,formal,apology,black !@PERMALINK= </w:t>
      </w:r>
      <w:hyperlink r:id="rId636"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636" w:history="1">
        <w:r>
          <w:rPr>
            <w:rFonts w:ascii="arial" w:eastAsia="arial" w:hAnsi="arial" w:cs="arial"/>
            <w:b/>
            <w:i/>
            <w:color w:val="0077CC"/>
            <w:sz w:val="20"/>
            <w:u w:val="single"/>
            <w:shd w:val="clear" w:color="auto" w:fill="FFFFFF"/>
            <w:lang w:val="en-US" w:eastAsia="en-US" w:bidi="ar-SA"/>
          </w:rPr>
          <w:t>montreal</w:t>
        </w:r>
      </w:hyperlink>
      <w:hyperlink r:id="rId636" w:history="1">
        <w:r>
          <w:rPr>
            <w:rFonts w:ascii="arial" w:eastAsia="arial" w:hAnsi="arial" w:cs="arial"/>
            <w:i/>
            <w:color w:val="0077CC"/>
            <w:sz w:val="20"/>
            <w:u w:val="single"/>
            <w:shd w:val="clear" w:color="auto" w:fill="FFFFFF"/>
            <w:lang w:val="en-US" w:eastAsia="en-US" w:bidi="ar-SA"/>
          </w:rPr>
          <w:t>-councillor-cites-halifax-as-model-in-push-to-</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-street-checks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HIGHWAYS &amp; STREETS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NOVA SCOTIA, CANADA (90%); QUEBEC,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councillor cites Halifax as model in push to end </w:t>
        </w:r>
      </w:hyperlink>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he will issue a formal apology to Nova Scotia's black community over the practice of street checks at a Nov. 29 event and outline "meaningful action" to follow.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Chief Daniel Kinsella's announcement comes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unanimously adopted a motion Monday night calling for a stop to the practice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with the councillor behind the motion citing Halifax as an example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faced with a similar situation, Mayor Mike Savage showed a great deal of political leadership in saying, 'It stops now,' and decreed a moratorium and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aren't stopping anybody until we have clear rules in place that will stop checks based on simply a hunch or suspicion or you're in a high-crime neighbourhood," Coun. Marvin Rotrand said in an interview before his motion was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motion is not binding, because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answers to the provincial Public Security Department, not city hall. The motion calls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"immediately stop unfounded street checks" and asks the provincial government to adopt legislation regulating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calls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ensure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respect their commitment to come up with a new street check policy by March.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promised to revise their procedures following the release last month of an independent report finding evidence of "systemic bias" in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citizens to check ID.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Indigenous women were 11 times more likely to be questioned than white women. Overall, black and Indigenous Montrealers were between four and five times more likely to be subjected to the street checks, which have been defined as stopping citizens without specific reason and recording their personal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 that any citizen should fear being stopped in our streets simply because of their racial or ethnic origin," Rotrand said. "This is Canada in 2019; this is not Canada in 1919."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Kinsella outlined his plan to the city's board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on Oct. 21, saying African Nova Scotians have endured generations of inequity and street checks deepened the divide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Kinsella said it would take time to improve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relationship with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called for better training of officers and said he will ensure that all complaints of improper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are reported directly to him. He plans to elaborate on his plan at the Nov. 29 event at the Halifax Central Library.</w:t>
      </w:r>
    </w:p>
    <w:p>
      <w:pPr>
        <w:spacing w:before="200" w:line="260" w:lineRule="atLeast"/>
        <w:jc w:val="both"/>
        <w:rPr>
          <w:lang w:val="en-US" w:eastAsia="en-US" w:bidi="ar-SA"/>
        </w:rPr>
      </w:pPr>
      <w:r>
        <w:rPr>
          <w:rFonts w:ascii="arial" w:eastAsia="arial" w:hAnsi="arial" w:cs="arial"/>
          <w:color w:val="000000"/>
          <w:sz w:val="20"/>
          <w:lang w:val="en-US" w:eastAsia="en-US" w:bidi="ar-SA"/>
        </w:rPr>
        <w:t>The Nova Scotia government announced it would permanently ban the practice after retired chief justice Michael MacDonald issued a formal opinion that it is illegal as practised in Nova Scotia. MacDonald's analysis concluded the practice contravenes citizens' constitutional and common law rights.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19, 2019.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(89%); CITIES (87%); REGIONAL &amp; LOCAL GOVERNMENTS (87%); NEGATIVE PERSONAL NEWS (74%); RACE &amp; ETHNICITY (73%); INTERVIEWS (73%); LAW ENFORCEMENT (73%); LEGISLATIVE BODIES (71%); GOVERNMENT &amp; PUBLIC ADMINISTRATION (71%); INDIGENOUS PEOPLES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,chief,issue,formal,apology,black !@PERMALINK= </w:t>
      </w:r>
      <w:hyperlink r:id="rId636"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636" w:history="1">
        <w:r>
          <w:rPr>
            <w:rFonts w:ascii="arial" w:eastAsia="arial" w:hAnsi="arial" w:cs="arial"/>
            <w:b/>
            <w:i/>
            <w:color w:val="0077CC"/>
            <w:sz w:val="20"/>
            <w:u w:val="single"/>
            <w:shd w:val="clear" w:color="auto" w:fill="FFFFFF"/>
            <w:lang w:val="en-US" w:eastAsia="en-US" w:bidi="ar-SA"/>
          </w:rPr>
          <w:t>montreal</w:t>
        </w:r>
      </w:hyperlink>
      <w:hyperlink r:id="rId636" w:history="1">
        <w:r>
          <w:rPr>
            <w:rFonts w:ascii="arial" w:eastAsia="arial" w:hAnsi="arial" w:cs="arial"/>
            <w:i/>
            <w:color w:val="0077CC"/>
            <w:sz w:val="20"/>
            <w:u w:val="single"/>
            <w:shd w:val="clear" w:color="auto" w:fill="FFFFFF"/>
            <w:lang w:val="en-US" w:eastAsia="en-US" w:bidi="ar-SA"/>
          </w:rPr>
          <w:t>-councillor-cites-halifax-as-model-in-push-to-</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-street-checks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HIGHWAYS &amp; STREETS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NOVA SCOTIA, CANADA (56%); QUEBEC, CANADA (56%);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obtain warrant to arrest alleged neo-Nazi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86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obtained a warrant to arrest Gabriel Sohier Chaput, an alleged neo-Nazi who was the subject of a series of investigative articles published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earlier this year( </w:t>
      </w:r>
      <w:hyperlink r:id="rId651" w:history="1">
        <w:r>
          <w:rPr>
            <w:rFonts w:ascii="arial" w:eastAsia="arial" w:hAnsi="arial" w:cs="arial"/>
            <w:i/>
            <w:color w:val="0077CC"/>
            <w:sz w:val="20"/>
            <w:u w:val="single"/>
            <w:shd w:val="clear" w:color="auto" w:fill="FFFFFF"/>
            <w:lang w:val="en-US" w:eastAsia="en-US" w:bidi="ar-SA"/>
          </w:rPr>
          <w:t>https://montrealgazette.com/news/local-news/major-neo-nazi-figure-recruiting-in-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court records, a warrant for Sohier Chaput's arrest was issued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Oct. 30. The mysterious man's whereabouts appear to be unknown as his address is listed as "unknown" on the warrant. It lists only one count that falls under a section of the Criminal Code covering the willful promotion of hatred. The warrant was issued based on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exposé on an influential neo-Nazi who goes by the name Charles Zeiger, who lives and recruits fellow neo-Nazis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Gazette investigation linked Zeiger to Gabriel Sohier Chaput, a local IT contractor who was believed to have resided in Rosemont-La Petite-Patrie earlier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B'nai Brith Canada alleges that Zeiger and Sohier Chaput are the same person. On Monday, the group issued a statement( </w:t>
      </w:r>
      <w:hyperlink r:id="rId652" w:history="1">
        <w:r>
          <w:rPr>
            <w:rFonts w:ascii="arial" w:eastAsia="arial" w:hAnsi="arial" w:cs="arial"/>
            <w:i/>
            <w:color w:val="0077CC"/>
            <w:sz w:val="20"/>
            <w:u w:val="single"/>
            <w:shd w:val="clear" w:color="auto" w:fill="FFFFFF"/>
            <w:lang w:val="en-US" w:eastAsia="en-US" w:bidi="ar-SA"/>
          </w:rPr>
          <w:t>https://www.bnaibrith.ca/</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_</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_issue_warrant_for_alleged_neo_nazi</w:t>
        </w:r>
      </w:hyperlink>
      <w:r>
        <w:rPr>
          <w:rFonts w:ascii="arial" w:eastAsia="arial" w:hAnsi="arial" w:cs="arial"/>
          <w:color w:val="000000"/>
          <w:sz w:val="20"/>
          <w:lang w:val="en-US" w:eastAsia="en-US" w:bidi="ar-SA"/>
        </w:rPr>
        <w:t xml:space="preserve"> ) that it was pleased to learn about the warrant following a complaint it filed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appreciate that a warrant has been issued for this man's arrest. It's important that, when antisemitism or racism crosses the line into criminal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these matters seriously and lay charges. We commend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Hate Crime Unit for taking this matter seriously," Harvey Levine, Quebec Regional Director for B'nai Brith was quoted as saying in the post on B'nai Brith's website.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Efforts to unmask key neo-Nazis make waves( </w:t>
      </w:r>
      <w:hyperlink r:id="rId653"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Shining a light on local neo-Nazi network( </w:t>
      </w:r>
      <w:hyperlink r:id="rId654"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-shining-a-light-on-local-neo-nazi-network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655"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655" w:history="1">
        <w:r>
          <w:rPr>
            <w:rFonts w:ascii="arial" w:eastAsia="arial" w:hAnsi="arial" w:cs="arial"/>
            <w:b/>
            <w:i/>
            <w:color w:val="0077CC"/>
            <w:sz w:val="20"/>
            <w:u w:val="single"/>
            <w:shd w:val="clear" w:color="auto" w:fill="FFFFFF"/>
            <w:lang w:val="en-US" w:eastAsia="en-US" w:bidi="ar-SA"/>
          </w:rPr>
          <w:t>montreal</w:t>
        </w:r>
      </w:hyperlink>
      <w:hyperlink r:id="rId655"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ARREST WARRANTS (90%); ARRESTS (90%); NEGATIVE PERSONAL NEWS (90%); RACISM &amp; XENOPHOBIA (89%); WHITE NATIONALISTS (89%); CRIMINAL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ANTISEMITISM (70%); CRIMINAL LAW (68%); LAW COURTS &amp; TRIBUNALS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,obtained,warrant,arrest,gabriel !@PERMALINK= </w:t>
      </w:r>
      <w:hyperlink r:id="rId656" w:history="1">
        <w:r>
          <w:rPr>
            <w:rFonts w:ascii="arial" w:eastAsia="arial" w:hAnsi="arial" w:cs="arial"/>
            <w:i/>
            <w:color w:val="0077CC"/>
            <w:sz w:val="20"/>
            <w:u w:val="single"/>
            <w:shd w:val="clear" w:color="auto" w:fill="FFFFFF"/>
            <w:lang w:val="en-US" w:eastAsia="en-US" w:bidi="ar-SA"/>
          </w:rPr>
          <w:t>https://montrealgazette.com/news/</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police</w:t>
        </w:r>
      </w:hyperlink>
      <w:hyperlink r:id="rId656" w:history="1">
        <w:r>
          <w:rPr>
            <w:rFonts w:ascii="arial" w:eastAsia="arial" w:hAnsi="arial" w:cs="arial"/>
            <w:i/>
            <w:color w:val="0077CC"/>
            <w:sz w:val="20"/>
            <w:u w:val="single"/>
            <w:shd w:val="clear" w:color="auto" w:fill="FFFFFF"/>
            <w:lang w:val="en-US" w:eastAsia="en-US" w:bidi="ar-SA"/>
          </w:rPr>
          <w:t>-obtain-warrant-to-arrest-alleged-neo-nazi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obtain warrant to arrest alleged neo-Nazi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obtained a warrant to arrest Gabriel Sohier Chaput, an alleged neo-Nazi who was the subject of a series of investigative articles published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earlier this year( </w:t>
      </w:r>
      <w:hyperlink r:id="rId651" w:history="1">
        <w:r>
          <w:rPr>
            <w:rFonts w:ascii="arial" w:eastAsia="arial" w:hAnsi="arial" w:cs="arial"/>
            <w:i/>
            <w:color w:val="0077CC"/>
            <w:sz w:val="20"/>
            <w:u w:val="single"/>
            <w:shd w:val="clear" w:color="auto" w:fill="FFFFFF"/>
            <w:lang w:val="en-US" w:eastAsia="en-US" w:bidi="ar-SA"/>
          </w:rPr>
          <w:t>https://montrealgazette.com/news/local-news/major-neo-nazi-figure-recruiting-in-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court records, a warrant for Sohier Chaput's arrest was issued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Oct. 30. The mysterious man's whereabouts appear to be unknown as his address is listed as "unknown" on the warrant. It lists only one count that falls under a section of the Criminal Code covering the willful promotion of hatred. The warrant was issued based on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exposÃ© on an influential neo-Nazi who goes by the name Charles Zeiger, who lives and recruits fellow neo-Nazis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Gazette investigation linked Zeiger to Gabriel Sohier Chaput, a local IT contractor who was believed to have resided in Rosemont-La Petite-Patrie earlier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B'nai Brith Canada alleges that Zeiger and Sohier Chaput are the same person. On Monday, the group issued a statement( </w:t>
      </w:r>
      <w:hyperlink r:id="rId652" w:history="1">
        <w:r>
          <w:rPr>
            <w:rFonts w:ascii="arial" w:eastAsia="arial" w:hAnsi="arial" w:cs="arial"/>
            <w:i/>
            <w:color w:val="0077CC"/>
            <w:sz w:val="20"/>
            <w:u w:val="single"/>
            <w:shd w:val="clear" w:color="auto" w:fill="FFFFFF"/>
            <w:lang w:val="en-US" w:eastAsia="en-US" w:bidi="ar-SA"/>
          </w:rPr>
          <w:t>https://www.bnaibrith.ca/</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_</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_issue_warrant_for_alleged_neo_nazi</w:t>
        </w:r>
      </w:hyperlink>
      <w:r>
        <w:rPr>
          <w:rFonts w:ascii="arial" w:eastAsia="arial" w:hAnsi="arial" w:cs="arial"/>
          <w:color w:val="000000"/>
          <w:sz w:val="20"/>
          <w:lang w:val="en-US" w:eastAsia="en-US" w:bidi="ar-SA"/>
        </w:rPr>
        <w:t xml:space="preserve"> ) that it was pleased to learn about the warrant following a complaint it filed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appreciate that a warrant has been issued for this man's arrest. It's important that, when antisemitism or racism crosses the line into criminal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these matters seriously and lay charges. We commend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Hate Crime Unit for taking this matter seriously," Harvey Levine, Quebec Regional Director for B'nai Brith was quoted as saying in the post on B'nai Brith's website.</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Efforts to unmask key neo-Nazis make waves( </w:t>
      </w:r>
      <w:hyperlink r:id="rId653"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Shining a light on local neo-Nazi network( </w:t>
      </w:r>
      <w:hyperlink r:id="rId654"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-shining-a-light-on-local-neo-nazi-network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655"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655" w:history="1">
        <w:r>
          <w:rPr>
            <w:rFonts w:ascii="arial" w:eastAsia="arial" w:hAnsi="arial" w:cs="arial"/>
            <w:b/>
            <w:i/>
            <w:color w:val="0077CC"/>
            <w:sz w:val="20"/>
            <w:u w:val="single"/>
            <w:shd w:val="clear" w:color="auto" w:fill="FFFFFF"/>
            <w:lang w:val="en-US" w:eastAsia="en-US" w:bidi="ar-SA"/>
          </w:rPr>
          <w:t>montreal</w:t>
        </w:r>
      </w:hyperlink>
      <w:hyperlink r:id="rId655"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(95%); ARRESTS (91%); NEGATIVE PERSONAL NEWS (91%); INVESTIGATIONS (90%); CRIME, LAW ENFORCEMENT &amp; CORRECTIONS (90%); RACISM &amp; XENOPHOBIA (89%); WHITE NATIONALISTS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ANTISEMITISM (73%); CRIMINAL LAW (71%); LAW COURTS &amp; TRIBUNALS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,obtained,warrant,arrest,gabriel !@PERMALINK= </w:t>
      </w:r>
      <w:hyperlink r:id="rId656" w:history="1">
        <w:r>
          <w:rPr>
            <w:rFonts w:ascii="arial" w:eastAsia="arial" w:hAnsi="arial" w:cs="arial"/>
            <w:i/>
            <w:color w:val="0077CC"/>
            <w:sz w:val="20"/>
            <w:u w:val="single"/>
            <w:shd w:val="clear" w:color="auto" w:fill="FFFFFF"/>
            <w:lang w:val="en-US" w:eastAsia="en-US" w:bidi="ar-SA"/>
          </w:rPr>
          <w:t>https://montrealgazette.com/news/</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police</w:t>
        </w:r>
      </w:hyperlink>
      <w:hyperlink r:id="rId656" w:history="1">
        <w:r>
          <w:rPr>
            <w:rFonts w:ascii="arial" w:eastAsia="arial" w:hAnsi="arial" w:cs="arial"/>
            <w:i/>
            <w:color w:val="0077CC"/>
            <w:sz w:val="20"/>
            <w:u w:val="single"/>
            <w:shd w:val="clear" w:color="auto" w:fill="FFFFFF"/>
            <w:lang w:val="en-US" w:eastAsia="en-US" w:bidi="ar-SA"/>
          </w:rPr>
          <w:t>-obtain-warrant-to-arrest-alleged-neo-nazi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B'NAI B'RITH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temporarily pack up their camouflage pants;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cops stow away camouflage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 12:37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19"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put away their camouflage pants until at least Friday night as their union and the city engage in intensive negotiations to try to reach a deal on pensions.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on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announced it was temporarily putting its controversial, nearly three-year old pants protest on hold.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few exceptions, officers have not worn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-issue pants since July 2014 as part of pressure tactics over a pension reform battle.</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said in a statement progress in negotiations with the city was behind the move to revert to the proper uniforms.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wear them until at least 11 p.m. on Friday, when a further decision will be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camouflage and other non-regulation pants,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worn red armbands and baseball caps as well as plastering their vehicles with union-issue stickers decrying the labour strife.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speaking to reporters at a conference of mayors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was happy with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"It's been three years," said Coderre. "I think what's important is we've gotten to another step, we're negotiating right now and I think it's a good gesture.</w:t>
      </w:r>
    </w:p>
    <w:p>
      <w:pPr>
        <w:spacing w:before="200" w:line="260" w:lineRule="atLeast"/>
        <w:jc w:val="both"/>
        <w:rPr>
          <w:lang w:val="en-US" w:eastAsia="en-US" w:bidi="ar-SA"/>
        </w:rPr>
      </w:pPr>
      <w:r>
        <w:rPr>
          <w:rFonts w:ascii="arial" w:eastAsia="arial" w:hAnsi="arial" w:cs="arial"/>
          <w:color w:val="000000"/>
          <w:sz w:val="20"/>
          <w:lang w:val="en-US" w:eastAsia="en-US" w:bidi="ar-SA"/>
        </w:rPr>
        <w:t>"You know, I've always said authority comes with the uniform."</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declined further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tabled legislation in April that would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the proper uniform.</w:t>
      </w:r>
    </w:p>
    <w:p>
      <w:pPr>
        <w:spacing w:before="200" w:line="260" w:lineRule="atLeast"/>
        <w:jc w:val="both"/>
        <w:rPr>
          <w:lang w:val="en-US" w:eastAsia="en-US" w:bidi="ar-SA"/>
        </w:rPr>
      </w:pPr>
      <w:r>
        <w:rPr>
          <w:rFonts w:ascii="arial" w:eastAsia="arial" w:hAnsi="arial" w:cs="arial"/>
          <w:color w:val="000000"/>
          <w:sz w:val="20"/>
          <w:lang w:val="en-US" w:eastAsia="en-US" w:bidi="ar-SA"/>
        </w:rPr>
        <w:t>He said if the bill passes, officers would face fines ranging from $500 to $3,000 for a first violation and possibly double that for repeat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it's important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their uniforms to maintain public confidence and ensure officers can be easily identified.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occasionally donned proper attire for events like funerals after receiving heavy criticism for wearing camouflage pants and jeans at the funeral for former Quebec premier Jacques Parizeau in June 2015.</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(89%); LABOR DISPUTES &amp; NEGOTIATIONS (78%); PENSIONS &amp; BENEFITS LAW (77%); MAYORS (76%); PENSION REFORM (72%); FINES &amp; PENALTIES (69%); CONFERENCES &amp; CONVENTIONS (53%);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(74%);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[The Canadian Press Former </w:t>
        </w:r>
      </w:hyperlink>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chief of </w:t>
        </w:r>
      </w:hyperlink>
      <w:hyperlink r:id="rId6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Philippe Pichet speaks to the media at a news 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speaks to the media 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2016. Pichet is moving to the northernmost city in Quebec accessible by road and becoming director general of the town of Fermont.</w:t>
      </w:r>
    </w:p>
    <w:p>
      <w:pPr>
        <w:spacing w:before="200" w:line="260" w:lineRule="atLeast"/>
        <w:jc w:val="both"/>
        <w:rPr>
          <w:lang w:val="en-US" w:eastAsia="en-US" w:bidi="ar-SA"/>
        </w:rPr>
      </w:pPr>
      <w:r>
        <w:rPr>
          <w:rFonts w:ascii="arial" w:eastAsia="arial" w:hAnsi="arial" w:cs="arial"/>
          <w:color w:val="000000"/>
          <w:sz w:val="20"/>
          <w:lang w:val="en-US" w:eastAsia="en-US" w:bidi="ar-SA"/>
        </w:rPr>
        <w:t>HL: Pichet heads to far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Sub: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hired in subarctic mining town</w:t>
      </w: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was forced out of the job following allegations officers fabricated evidence and targeted rivals with internal investigations during his tenure, is becoming the top manager of the subarctic mining town of Fermont,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suspended with pay as the city's top cop in December 2017 after an external investigation uncovered a climate of warring clans, mistrust and vengeance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sue to get his job back but relented, and renounced his claim to the post in June 2018. Pichet remains under contract with the city, however. And Mayor Valerie Plante kept him on the force as chief inspector.</w:t>
      </w:r>
    </w:p>
    <w:p>
      <w:pPr>
        <w:spacing w:before="200" w:line="260" w:lineRule="atLeast"/>
        <w:jc w:val="both"/>
        <w:rPr>
          <w:lang w:val="en-US" w:eastAsia="en-US" w:bidi="ar-SA"/>
        </w:rPr>
      </w:pPr>
      <w:r>
        <w:rPr>
          <w:rFonts w:ascii="arial" w:eastAsia="arial" w:hAnsi="arial" w:cs="arial"/>
          <w:color w:val="000000"/>
          <w:sz w:val="20"/>
          <w:lang w:val="en-US" w:eastAsia="en-US" w:bidi="ar-SA"/>
        </w:rPr>
        <w:t>Martin St-Laurent, mayor of Fermont, said Pichet's knowledge about handling complex files impressed the hiring committee. Pichet was chosen among 18 candidates who applied for the job, the mayor said in an interview Friday.</w:t>
      </w:r>
    </w:p>
    <w:p>
      <w:pPr>
        <w:spacing w:before="200" w:line="260" w:lineRule="atLeast"/>
        <w:jc w:val="both"/>
        <w:rPr>
          <w:lang w:val="en-US" w:eastAsia="en-US" w:bidi="ar-SA"/>
        </w:rPr>
      </w:pPr>
      <w:r>
        <w:rPr>
          <w:rFonts w:ascii="arial" w:eastAsia="arial" w:hAnsi="arial" w:cs="arial"/>
          <w:color w:val="000000"/>
          <w:sz w:val="20"/>
          <w:lang w:val="en-US" w:eastAsia="en-US" w:bidi="ar-SA"/>
        </w:rPr>
        <w:t>"I think he wanted to have the possibility to live something new," St-Laurent said, regarding Pichet's motivations for moving to the one of the coldest and northernmost towns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reach Pichet for an interview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Fermont's climate is so harsh and unfriendly its downtown core is essentially a giant wall. The 1.3-kilometre structure, known as the "screen wall," extends around the urban centre and protects it from the winds of the north. The wall is unique in North America and was modelled after a similar design from the Swedish mining town, Svappavaara.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outdoor activities here," St-Laurent said. "We have all the services. Fermont is pretty developed. Pretty modern."</w:t>
      </w:r>
    </w:p>
    <w:p>
      <w:pPr>
        <w:spacing w:before="200" w:line="260" w:lineRule="atLeast"/>
        <w:jc w:val="both"/>
        <w:rPr>
          <w:lang w:val="en-US" w:eastAsia="en-US" w:bidi="ar-SA"/>
        </w:rPr>
      </w:pPr>
      <w:r>
        <w:rPr>
          <w:rFonts w:ascii="arial" w:eastAsia="arial" w:hAnsi="arial" w:cs="arial"/>
          <w:color w:val="000000"/>
          <w:sz w:val="20"/>
          <w:lang w:val="en-US" w:eastAsia="en-US" w:bidi="ar-SA"/>
        </w:rPr>
        <w:t>But it's cold. "Last year the first snowfall came in late September and didn't melt until the spring,"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Pichet's major files in his new role as director general will be to manage the expansion of one of Fermont's two mining companies, which provide the main economic base to the town of roughly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had a rough go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Appointed to the role by former mayor Denis Coderre in 2015, Pichet inherited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warring clans and a highly dysfunctional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 scandal that led to his ouster began when two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claiming they were forced out of their jobs after trying to blow the whistle on corruption inside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Ex-officers Jimmy Cacchione and Giovanni Di Feo alleged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 embellished or fabricated evidence against lower-ranking officers who tried to report wrongdoing or who fell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Quebec's public security department took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under administrative supervision - a kind of tutelage - and assigned ex-deputy justice minister Michel Bouchard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November 2017 report concluded the internal investigations unit - tasked with probing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public and from within the force - protected certain officers while targeting others.</w:t>
      </w:r>
    </w:p>
    <w:p>
      <w:pPr>
        <w:spacing w:before="200" w:line="260" w:lineRule="atLeast"/>
        <w:jc w:val="both"/>
        <w:rPr>
          <w:lang w:val="en-US" w:eastAsia="en-US" w:bidi="ar-SA"/>
        </w:rPr>
      </w:pPr>
      <w:r>
        <w:rPr>
          <w:rFonts w:ascii="arial" w:eastAsia="arial" w:hAnsi="arial" w:cs="arial"/>
          <w:color w:val="000000"/>
          <w:sz w:val="20"/>
          <w:lang w:val="en-US" w:eastAsia="en-US" w:bidi="ar-SA"/>
        </w:rPr>
        <w:t>Some cases were hidden from prosecutors to avoid criminal investigations, other cases were opened against officers, seemingly without any reason, he said. Investigations were alleged to have been launched "on suspicions that were not justified, or worse, for oblique reasons or biases tied to vengeance," Bouchard wrote.</w:t>
      </w:r>
    </w:p>
    <w:p>
      <w:pPr>
        <w:spacing w:before="200" w:line="260" w:lineRule="atLeast"/>
        <w:jc w:val="both"/>
        <w:rPr>
          <w:lang w:val="en-US" w:eastAsia="en-US" w:bidi="ar-SA"/>
        </w:rPr>
      </w:pPr>
      <w:r>
        <w:rPr>
          <w:rFonts w:ascii="arial" w:eastAsia="arial" w:hAnsi="arial" w:cs="arial"/>
          <w:color w:val="000000"/>
          <w:sz w:val="20"/>
          <w:lang w:val="en-US" w:eastAsia="en-US" w:bidi="ar-SA"/>
        </w:rPr>
        <w:t>Youssef Amane, city spokesman, did not return several requests for comment regarding Pichet's new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is being loaned to Fermont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will continue paying his salary, said Mayor St-Laurent. Fermont will send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equivalent of what the town would pay its top manager - $132,000 plus an extra 12 per cent, as Pichet is not participating in Fermont's pension fund.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(90%); CITIES (89%); INTERVIEWS (89%); MAYORS (88%); CRIMINAL INVESTIGATIONS (75%); MANAGERS &amp; SUPERVISORS (75%); EMPLOYMENT SEARCH (72%); INTERNAL INVESTIGATIONS (72%); PRESS CONFERENCES (70%); CITY LIFE (69%); canadian,press,former,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MINES &amp; MINING (68%); MINING &amp; EXTRACTION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 CANADA (90%); NORTH AMERICA (79%); SWEDEN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Unlearning and relearning how to be an ally; For change to take place, we all need to accept being uncomfortable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FARIHA NAQVI-MOHAMED, The Gazette</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past week has been about unlearning and relearning what it means to be an ally to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That process was inspired in no small part by Sunday's virtual town hall meeting hosted by the West Island Black Community Association (WIBCA). More than 500 people attended, including members of the municipal, provincial and federal governments. We listened, we cried, we felt anger, we felt hope and we felt sadness. Major players in the West Island Black community attended this pivotal session, along with dozens of allies.</w:t>
      </w:r>
    </w:p>
    <w:p>
      <w:pPr>
        <w:spacing w:before="200" w:line="260" w:lineRule="atLeast"/>
        <w:jc w:val="both"/>
        <w:rPr>
          <w:lang w:val="en-US" w:eastAsia="en-US" w:bidi="ar-SA"/>
        </w:rPr>
      </w:pPr>
      <w:r>
        <w:rPr>
          <w:rFonts w:ascii="arial" w:eastAsia="arial" w:hAnsi="arial" w:cs="arial"/>
          <w:color w:val="000000"/>
          <w:sz w:val="20"/>
          <w:lang w:val="en-US" w:eastAsia="en-US" w:bidi="ar-SA"/>
        </w:rPr>
        <w:t>While I have attended WIBCA events in the past, the raw, unbridled need for immediate change never felt more palpable. What I gathered as a member of the broader community attending to lend my support and to listen, was that the time for talk is gone, the time for change is now. That message came across loud and clear.</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moments of warmth and togetherness and moments of terse anxiety in which the organizers asked elected officials what concrete measures they were going to take to bring about change. Some officials addressed the need to listen, learn and take notes; in other instances, the silence was deafening. I applaud all who attended; it was not an easy crowd. For change to take place, we all need to accept being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The firm, polite and angry tone of the town hall cascaded into immediate results. The borough of Pierrefonds-Roxboro issued a statement the very next day, "standing in solidarity with all those who call on the governments to put an end to systemic racism." In the statement, borough Mayor Dimitrios Jim Beis said, "We must ensure better representation of our cultural communities within our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Borough council also adopted a motion urging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to proceed with the deployment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before writing this, I came across a picture of a digital billboard in Pointe-Claire that read #BlackLivesMatter. It made me so proud. I can personally attest to what a difference it can make to feel heard, seen and respected. That is how change begins to happen.</w:t>
      </w:r>
    </w:p>
    <w:p>
      <w:pPr>
        <w:spacing w:before="200" w:line="260" w:lineRule="atLeast"/>
        <w:jc w:val="both"/>
        <w:rPr>
          <w:lang w:val="en-US" w:eastAsia="en-US" w:bidi="ar-SA"/>
        </w:rPr>
      </w:pPr>
      <w:r>
        <w:rPr>
          <w:rFonts w:ascii="arial" w:eastAsia="arial" w:hAnsi="arial" w:cs="arial"/>
          <w:color w:val="000000"/>
          <w:sz w:val="20"/>
          <w:lang w:val="en-US" w:eastAsia="en-US" w:bidi="ar-SA"/>
        </w:rPr>
        <w:t>Monday afternoon, Pierrefonds-Dollard MP Sameer Zuberi asked Deputy Prime Minister Chrystia Freeland about the measures the federal government is taking to address systemic discrimination, the disproportionately high rates of incarceration of Black and Indigenous Canadians and about the collection of racebased data. These are the types of hard questions and concrete measures we need now.</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feel inconvenienced to admit that discrimination is alive and well, last Saturday, graffiti with racial slurs against the Black community was observed at Complexe Pointe-Claire. It does not take much to imagine the traumatic effect this would have on a community already in mourning.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attended last week's protests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model and mental health advocate Svetlana Chernienko, herself biracial, said it best when she spoke at the protest. She is raising four Black children. She talked about the anger she feels when her sons get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spoke about her fear as a mother, she spoke about being sick and tired about feeling sick and tired, and she articulated the need the Black community has just to be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are marching peacefully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despite the pandemic. On social media, people of every background have a lot to say.</w:t>
      </w:r>
    </w:p>
    <w:p>
      <w:pPr>
        <w:spacing w:before="200" w:line="260" w:lineRule="atLeast"/>
        <w:jc w:val="both"/>
        <w:rPr>
          <w:lang w:val="en-US" w:eastAsia="en-US" w:bidi="ar-SA"/>
        </w:rPr>
      </w:pPr>
      <w:r>
        <w:rPr>
          <w:rFonts w:ascii="arial" w:eastAsia="arial" w:hAnsi="arial" w:cs="arial"/>
          <w:color w:val="000000"/>
          <w:sz w:val="20"/>
          <w:lang w:val="en-US" w:eastAsia="en-US" w:bidi="ar-SA"/>
        </w:rPr>
        <w:t>Some have been complaining about how annoyed they feel always to be hearing about racism and discrimination. Few things make my blood boil more than to witness figurative self-entitled vitriol spewing out of someone's mouth. Those who are so fatigued by all this talk of people being killed and annoyed at the protests taking place, recognize this: If talking about racism unsettles you, imagine experiencing it every day of your life. Fariha Naqvi-Mohamed is the founder and editorin-chief of CanadianMomEh.com, a lifestyle blog. twitter.com/canadianmomeh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HEARINGS (90%); TALKS &amp; MEETINGS (90%); CITIES (89%); CITY GOVERNMENT (89%); GOVERNMENT &amp; PUBLIC ADMINISTRATION (89%); RACE &amp; ETHNICITY (89%); RACISM &amp; XENOPHOBIA (89%); ASSOCIATIONS &amp; ORGANIZATIONS (78%); MAYORS (77%); PUBLIC OFFICIALS (77%); EMOTIONS (76%); TRENDS &amp; EVENTS (75%); HEADS OF STATE &amp; GOVERNMENT (71%); MENTAL HEALTH (67%); PRIME MINISTERS (67%); PROTESTS &amp; DEMONSTRATIONS (67%); unlearning,relearning,means,black,community,process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Sanctuary cities, like </w:t>
        </w:r>
      </w:hyperlink>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pose problems for </w:t>
        </w:r>
      </w:hyperlink>
      <w:hyperlink r:id="rId6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Changing the </w:t>
        </w:r>
      </w:hyperlink>
      <w:hyperlink r:id="rId6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s relationship with the CBSA  poses real difficulties,  as officers are required to report undocumented migrants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 9:27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 THANH HA</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 relationship with the CBSA  poses real difficulties,  as officers are required to report undocumented migrants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introduced a motion Monday to get the city to join a handful of other Canadian municipalities in declaring themselves as sanctuary cities, he left it to a committee to deal with the most challenging aspect - figuring how it would affect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modern concept of municipal sanctuaries, which initially appeared in the United States as cities refused to co-operate with federal immigration authorities, has had different interpretations in Canada, mainly focusing on making it possible for undocumented migrants to receive services without fear of 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Mr. Coderre said his proposal came as a result of U.S. President Donald Trump's restrictive immigration orders, which have been followed by a surge of asylum seekers crossing into Canada from the United States.</w:t>
      </w:r>
    </w:p>
    <w:p>
      <w:pPr>
        <w:spacing w:before="240" w:line="260" w:lineRule="atLeast"/>
        <w:jc w:val="both"/>
        <w:rPr>
          <w:lang w:val="en-US" w:eastAsia="en-US" w:bidi="ar-SA"/>
        </w:rPr>
      </w:pPr>
      <w:r>
        <w:rPr>
          <w:rFonts w:ascii="arial" w:eastAsia="arial" w:hAnsi="arial" w:cs="arial"/>
          <w:color w:val="000000"/>
          <w:sz w:val="20"/>
          <w:lang w:val="en-US" w:eastAsia="en-US" w:bidi="ar-SA"/>
        </w:rPr>
        <w:t>Read more: Canada's border agencies shift staff to deal with illegal crossings (</w:t>
      </w:r>
      <w:hyperlink r:id="rId692" w:history="1">
        <w:r>
          <w:rPr>
            <w:rFonts w:ascii="arial" w:eastAsia="arial" w:hAnsi="arial" w:cs="arial"/>
            <w:i/>
            <w:color w:val="0077CC"/>
            <w:sz w:val="20"/>
            <w:u w:val="single"/>
            <w:shd w:val="clear" w:color="auto" w:fill="FFFFFF"/>
            <w:lang w:val="en-US" w:eastAsia="en-US" w:bidi="ar-SA"/>
          </w:rPr>
          <w:t>http://www.theglobeandmail.com/news/politics/canadas-border-agencies-shift-staff-to-deal-with-illegal-crossings/article34105944/</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Related: Fearing Trump, asylum seekers travel across U.S.-Canada border, regardless of risks (</w:t>
      </w:r>
      <w:hyperlink r:id="rId693" w:history="1">
        <w:r>
          <w:rPr>
            <w:rFonts w:ascii="arial" w:eastAsia="arial" w:hAnsi="arial" w:cs="arial"/>
            <w:i/>
            <w:color w:val="0077CC"/>
            <w:sz w:val="20"/>
            <w:u w:val="single"/>
            <w:shd w:val="clear" w:color="auto" w:fill="FFFFFF"/>
            <w:lang w:val="en-US" w:eastAsia="en-US" w:bidi="ar-SA"/>
          </w:rPr>
          <w:t>http://www.theglobeandmail.com/news/national/fearing-trump-asylum-seekers-travel-across-us-canada-border/article34092236/</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Campbell Clark: A solution to Canada's refugee surge is no easy feat (</w:t>
      </w:r>
      <w:hyperlink r:id="rId694" w:history="1">
        <w:r>
          <w:rPr>
            <w:rFonts w:ascii="arial" w:eastAsia="arial" w:hAnsi="arial" w:cs="arial"/>
            <w:i/>
            <w:color w:val="0077CC"/>
            <w:sz w:val="20"/>
            <w:u w:val="single"/>
            <w:shd w:val="clear" w:color="auto" w:fill="FFFFFF"/>
            <w:lang w:val="en-US" w:eastAsia="en-US" w:bidi="ar-SA"/>
          </w:rPr>
          <w:t>http://www.theglobeandmail.com/news/politics/a-solution-to-canadas-refugee-surge-is-no-easy-feat/article34106693/</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times when as a city you have to set the tone, assess what happens elsewhere and act accordingly," Mr. Coderre, a former federal immigration minister, told city council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experiences in Toronto and Vancouver show that working out a protocol on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non-status migrants is tricky because officers are required to contact the Canada Border Services Agency if they become aware of someone's illegal status.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study by criminologists at Ryerson University says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flagrantly ignored the new policy, a conclusion vehemently denied by the force's spokesman.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Mark Pugash said officers are instructed not to ask about immigration status unless it is relevant. He added, however, that he couldn't rule out that procedures weren't followed in some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Vancouver, while the city adopted a plan more than 10 months ago to make it easier for non-status immigrants to access services,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only now released a draft policy that is up for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hasn't been without its difficulties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side," Vancouver Councillor Geoff Meggs, a proponent of the access plan,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community wants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change their relationship with the CBSA and that poses real difficulties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developing a new protocol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remains a work in progress, Mr. Meggs said Vancouver's move had a ripple effect and influenced other local administrative bodies.</w:t>
      </w:r>
    </w:p>
    <w:p>
      <w:pPr>
        <w:spacing w:before="200" w:line="260" w:lineRule="atLeast"/>
        <w:jc w:val="both"/>
        <w:rPr>
          <w:lang w:val="en-US" w:eastAsia="en-US" w:bidi="ar-SA"/>
        </w:rPr>
      </w:pPr>
      <w:r>
        <w:rPr>
          <w:rFonts w:ascii="arial" w:eastAsia="arial" w:hAnsi="arial" w:cs="arial"/>
          <w:color w:val="000000"/>
          <w:sz w:val="20"/>
          <w:lang w:val="en-US" w:eastAsia="en-US" w:bidi="ar-SA"/>
        </w:rPr>
        <w:t>He noted for example that Vancouver Coastal Health and Fraser Health have drastically reduced the number of undocumented patients that they refer to CBSA.</w:t>
      </w:r>
    </w:p>
    <w:p>
      <w:pPr>
        <w:spacing w:before="200" w:line="260" w:lineRule="atLeast"/>
        <w:jc w:val="both"/>
        <w:rPr>
          <w:lang w:val="en-US" w:eastAsia="en-US" w:bidi="ar-SA"/>
        </w:rPr>
      </w:pPr>
      <w:r>
        <w:rPr>
          <w:rFonts w:ascii="arial" w:eastAsia="arial" w:hAnsi="arial" w:cs="arial"/>
          <w:color w:val="000000"/>
          <w:sz w:val="20"/>
          <w:lang w:val="en-US" w:eastAsia="en-US" w:bidi="ar-SA"/>
        </w:rPr>
        <w:t>"Leadership has an impact," Mr. Meggs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changes in Vancouver were in part triggered by the 2014 death of Lucia Vega Jimenez, a Mexican migrant who was stopped by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conducting a routine fare check on the SkyTrain rail system. She was referred to the CBSA, which took her into custody. She died by suicide while waiting for her deportation in an airport holding facility.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United States, scores of cities - including New York, Chicago and San Francisco - have declared that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jail officials won't automatically co-operate with Immigration and Customs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In Canada, cities such as Toronto and Vancouver have framed their initiatives as a way mainly to make municipal services more accessible to undocumented immigrants who would be reluctant to avail themselves of health and social programs for fear of being reported to border officials and deported.</w:t>
      </w:r>
    </w:p>
    <w:p>
      <w:pPr>
        <w:spacing w:before="200" w:line="260" w:lineRule="atLeast"/>
        <w:jc w:val="both"/>
        <w:rPr>
          <w:lang w:val="en-US" w:eastAsia="en-US" w:bidi="ar-SA"/>
        </w:rPr>
      </w:pPr>
      <w:r>
        <w:rPr>
          <w:rFonts w:ascii="arial" w:eastAsia="arial" w:hAnsi="arial" w:cs="arial"/>
          <w:color w:val="000000"/>
          <w:sz w:val="20"/>
          <w:lang w:val="en-US" w:eastAsia="en-US" w:bidi="ar-SA"/>
        </w:rPr>
        <w:t>"We're not trying to trump or change any immigration laws," Mr. Meggs said.</w:t>
      </w:r>
    </w:p>
    <w:p>
      <w:pPr>
        <w:spacing w:before="200" w:line="260" w:lineRule="atLeast"/>
        <w:jc w:val="both"/>
        <w:rPr>
          <w:lang w:val="en-US" w:eastAsia="en-US" w:bidi="ar-SA"/>
        </w:rPr>
      </w:pPr>
      <w:r>
        <w:rPr>
          <w:rFonts w:ascii="arial" w:eastAsia="arial" w:hAnsi="arial" w:cs="arial"/>
          <w:color w:val="000000"/>
          <w:sz w:val="20"/>
          <w:lang w:val="en-US" w:eastAsia="en-US" w:bidi="ar-SA"/>
        </w:rPr>
        <w:t>Advocates for the sanctuary movement argue that most non-status migrants took official routes to enter Canada in a legal fashion - as refugee claimants, temporary foreign workers, foreign students or visitors - but remained after losing their legal status.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Canadian Constitution, the federal government has jurisdiction over naturalization and aliens, but cities deal with immigrants through an array of municipal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Four years ago, Toronto became the first city in Canada to adopt a plan to give access to city services to all residents, regardless of their immigration status.</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Ryerson study says the policy, known as Access TO, has not been consistently applied.</w:t>
      </w:r>
    </w:p>
    <w:p>
      <w:pPr>
        <w:spacing w:before="200" w:line="260" w:lineRule="atLeast"/>
        <w:jc w:val="both"/>
        <w:rPr>
          <w:lang w:val="en-US" w:eastAsia="en-US" w:bidi="ar-SA"/>
        </w:rPr>
      </w:pPr>
      <w:r>
        <w:rPr>
          <w:rFonts w:ascii="arial" w:eastAsia="arial" w:hAnsi="arial" w:cs="arial"/>
          <w:color w:val="000000"/>
          <w:sz w:val="20"/>
          <w:lang w:val="en-US" w:eastAsia="en-US" w:bidi="ar-SA"/>
        </w:rPr>
        <w:t>"Access TO remains somewhat of a pilot project, with a rather small contingent of city staff championing the ideals of the policy in the face of steep challenges and powerful counter-influences," the study said.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2014, Hamilton became the second Canadian city to vote for a policy allowing non-status residents to get access to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move, however, remains a "gesture of goodwill," said Maria Antelo, community development co-ordinator at Hamilton Community Legal Clinic, who was involved in the campaign to get the city council's vote.</w:t>
      </w:r>
    </w:p>
    <w:p>
      <w:pPr>
        <w:spacing w:before="200" w:line="260" w:lineRule="atLeast"/>
        <w:jc w:val="both"/>
        <w:rPr>
          <w:lang w:val="en-US" w:eastAsia="en-US" w:bidi="ar-SA"/>
        </w:rPr>
      </w:pPr>
      <w:r>
        <w:rPr>
          <w:rFonts w:ascii="arial" w:eastAsia="arial" w:hAnsi="arial" w:cs="arial"/>
          <w:color w:val="000000"/>
          <w:sz w:val="20"/>
          <w:lang w:val="en-US" w:eastAsia="en-US" w:bidi="ar-SA"/>
        </w:rPr>
        <w:t>The crackdown in the United States has prompted a renewed interest in the idea, she said, noting that Ottawa and Edmonton have debated similar policies.</w:t>
      </w:r>
    </w:p>
    <w:p>
      <w:pPr>
        <w:spacing w:before="200" w:line="260" w:lineRule="atLeast"/>
        <w:jc w:val="both"/>
        <w:rPr>
          <w:lang w:val="en-US" w:eastAsia="en-US" w:bidi="ar-SA"/>
        </w:rPr>
      </w:pPr>
      <w:r>
        <w:rPr>
          <w:rFonts w:ascii="arial" w:eastAsia="arial" w:hAnsi="arial" w:cs="arial"/>
          <w:color w:val="000000"/>
          <w:sz w:val="20"/>
          <w:lang w:val="en-US" w:eastAsia="en-US" w:bidi="ar-SA"/>
        </w:rPr>
        <w:t>Three weeks ago, as Mr. Trump signed an executive order barring people from seven Muslim-majority countries, council in London, Ont., unanimously supported a motion asking municipal staff to come up with the appropriate steps to ensure that "residents can expect access to service without fear."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drafting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protocol proposal will be the responsibility of the eight municipal politicians on the city's public-security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comment.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695" w:history="1">
        <w:r>
          <w:rPr>
            <w:rFonts w:ascii="arial" w:eastAsia="arial" w:hAnsi="arial" w:cs="arial"/>
            <w:i/>
            <w:color w:val="0077CC"/>
            <w:sz w:val="20"/>
            <w:u w:val="single"/>
            <w:shd w:val="clear" w:color="auto" w:fill="FFFFFF"/>
            <w:lang w:val="en-US" w:eastAsia="en-US" w:bidi="ar-SA"/>
          </w:rPr>
          <w:t>http://www.theglobeandmail.com/news/national/</w:t>
        </w:r>
      </w:hyperlink>
      <w:hyperlink r:id="rId695" w:history="1">
        <w:r>
          <w:rPr>
            <w:rFonts w:ascii="arial" w:eastAsia="arial" w:hAnsi="arial" w:cs="arial"/>
            <w:b/>
            <w:i/>
            <w:color w:val="0077CC"/>
            <w:sz w:val="20"/>
            <w:u w:val="single"/>
            <w:shd w:val="clear" w:color="auto" w:fill="FFFFFF"/>
            <w:lang w:val="en-US" w:eastAsia="en-US" w:bidi="ar-SA"/>
          </w:rPr>
          <w:t>montreal</w:t>
        </w:r>
      </w:hyperlink>
      <w:hyperlink r:id="rId695" w:history="1">
        <w:r>
          <w:rPr>
            <w:rFonts w:ascii="arial" w:eastAsia="arial" w:hAnsi="arial" w:cs="arial"/>
            <w:i/>
            <w:color w:val="0077CC"/>
            <w:sz w:val="20"/>
            <w:u w:val="single"/>
            <w:shd w:val="clear" w:color="auto" w:fill="FFFFFF"/>
            <w:lang w:val="en-US" w:eastAsia="en-US" w:bidi="ar-SA"/>
          </w:rPr>
          <w:t>-declares-itself-a-sanctuary-city-migrant-groups-say-its-symbolic/article34095122/</w:t>
        </w:r>
      </w:hyperlink>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IMMIGRANTS (91%); SANCTUARY SITES (91%); IMMIGRATION (90%); MAYORS (90%); POLITICAL ASYLUM (90%); REFUGEES (90%);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CITIES (78%); LEGISLATIVE BODIES (78%); REGIONAL &amp; LOCAL GOVERNMENTS (78%); TERRITORIAL &amp; NATIONAL BORDERS (76%); TRUMP IMMIGRATION BAN (76%); INTERVIEWS (74%); US PRESIDENTIAL CANDIDATES 2012 (74%); US PRESIDENTIAL CANDIDATES 2016 (74%); US PRESIDENTIAL CANDIDATES 2020 (74%); BORDER CONTROL (73%); DEPORTATION (71%); US PRESIDENTS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TRUMP IMMIGRATION BAN (76%);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(91%); VANCOUVER, BC,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(90%); ONTARIO, CANADA (73%); CANADA (99%); UNITED STATES (94%);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 xml:space="preserve">2 </w:t>
        </w:r>
      </w:hyperlink>
      <w:hyperlink r:id="rId7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officers arrested and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arrested and are to be charged with kidnapping, assault and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two male officers were made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 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names of the arrested officers were not made public. Denis said the two men have been released, pending a court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said he could not comment on a(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)La Presse(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)report(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 that said the arrests were related to the mistreatment of a homeless man who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report suggested the case was hushed up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and that the task force is investigating how the complaint about the incident was handled by Costa Labos( </w:t>
      </w:r>
      <w:hyperlink r:id="rId704" w:history="1">
        <w:r>
          <w:rPr>
            <w:rFonts w:ascii="arial" w:eastAsia="arial" w:hAnsi="arial" w:cs="arial"/>
            <w:i/>
            <w:color w:val="0077CC"/>
            <w:sz w:val="20"/>
            <w:u w:val="single"/>
            <w:shd w:val="clear" w:color="auto" w:fill="FFFFFF"/>
            <w:lang w:val="en-US" w:eastAsia="en-US" w:bidi="ar-SA"/>
          </w:rPr>
          <w:t>http://montrealgazette.com/news/local-news/</w:t>
        </w:r>
      </w:hyperlink>
      <w:hyperlink r:id="rId704" w:history="1">
        <w:r>
          <w:rPr>
            <w:rFonts w:ascii="arial" w:eastAsia="arial" w:hAnsi="arial" w:cs="arial"/>
            <w:b/>
            <w:i/>
            <w:color w:val="0077CC"/>
            <w:sz w:val="20"/>
            <w:u w:val="single"/>
            <w:shd w:val="clear" w:color="auto" w:fill="FFFFFF"/>
            <w:lang w:val="en-US" w:eastAsia="en-US" w:bidi="ar-SA"/>
          </w:rPr>
          <w:t>montreal</w:t>
        </w:r>
      </w:hyperlink>
      <w:hyperlink r:id="rId704" w:history="1">
        <w:r>
          <w:rPr>
            <w:rFonts w:ascii="arial" w:eastAsia="arial" w:hAnsi="arial" w:cs="arial"/>
            <w:i/>
            <w:color w:val="0077CC"/>
            <w:sz w:val="20"/>
            <w:u w:val="single"/>
            <w:shd w:val="clear" w:color="auto" w:fill="FFFFFF"/>
            <w:lang w:val="en-US" w:eastAsia="en-US" w:bidi="ar-SA"/>
          </w:rPr>
          <w:t>-</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SQ chief Martin Prud'homme to be the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that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 The report details 18 examples of bungled internal affairs investigations, 14 of which were launched before 2015, the year that Pichet chief.</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CRIMINAL ASSAULT &amp; BATTERY (92%); ARRESTS (90%); KIDNAPPING &amp; ABDUCTION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INVESTIGATIONS (89%); INTERNAL INVESTIGATIONS (89%); INVESTIGATIONS (89%); ABUSE &amp; NEGLECT (78%); JUSTICE DEPARTMENTS (78%); SPECIAL INVESTIGATIVE FORCES (78%); GOVERNMENT ADVISORS &amp; MINISTERS (72%); LAW COURTS &amp; TRIBUNALS (69%); INTERIM MANAGEMENT (65%); HOMELESSNESS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,officers,arrested,charged,kidnapping !@PERMALINK= </w:t>
      </w:r>
      <w:hyperlink r:id="rId706" w:history="1">
        <w:r>
          <w:rPr>
            <w:rFonts w:ascii="arial" w:eastAsia="arial" w:hAnsi="arial" w:cs="arial"/>
            <w:i/>
            <w:color w:val="0077CC"/>
            <w:sz w:val="20"/>
            <w:u w:val="single"/>
            <w:shd w:val="clear" w:color="auto" w:fill="FFFFFF"/>
            <w:lang w:val="en-US" w:eastAsia="en-US" w:bidi="ar-SA"/>
          </w:rPr>
          <w:t>http://montrealgazette.com/news/local-news/two-</w:t>
        </w:r>
      </w:hyperlink>
      <w:hyperlink r:id="rId706" w:history="1">
        <w:r>
          <w:rPr>
            <w:rFonts w:ascii="arial" w:eastAsia="arial" w:hAnsi="arial" w:cs="arial"/>
            <w:b/>
            <w:i/>
            <w:color w:val="0077CC"/>
            <w:sz w:val="20"/>
            <w:u w:val="single"/>
            <w:shd w:val="clear" w:color="auto" w:fill="FFFFFF"/>
            <w:lang w:val="en-US" w:eastAsia="en-US" w:bidi="ar-SA"/>
          </w:rPr>
          <w:t>montreal</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police</w:t>
        </w:r>
      </w:hyperlink>
      <w:hyperlink r:id="rId706"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(57%);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Allow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to wear headwear: councillor; </w:t>
        </w:r>
      </w:hyperlink>
      <w:hyperlink r:id="rId71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longtime city councillor does not believe his call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allow officers to wear turbans and hijabs will reignite debate over the sensitive issue of reasonable accommodation.</w:t>
      </w:r>
    </w:p>
    <w:p>
      <w:pPr>
        <w:spacing w:before="200" w:line="260" w:lineRule="atLeast"/>
        <w:jc w:val="both"/>
        <w:rPr>
          <w:lang w:val="en-US" w:eastAsia="en-US" w:bidi="ar-SA"/>
        </w:rPr>
      </w:pPr>
      <w:r>
        <w:rPr>
          <w:rFonts w:ascii="arial" w:eastAsia="arial" w:hAnsi="arial" w:cs="arial"/>
          <w:color w:val="000000"/>
          <w:sz w:val="20"/>
          <w:lang w:val="en-US" w:eastAsia="en-US" w:bidi="ar-SA"/>
        </w:rPr>
        <w:t>"It's only touchy for people who don't see our future as a French-language society, with an anglophone minority which is replenished and enriched by immigration," Marvin Rotrand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more touchy in the regions, which are homogenous, 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we are heterogeneous, I don't think there's a lot of intolerance."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a city councillor since 1982,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force is an anomaly among major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when it comes to turbans and hijabs.</w:t>
      </w:r>
    </w:p>
    <w:p>
      <w:pPr>
        <w:spacing w:before="200" w:line="260" w:lineRule="atLeast"/>
        <w:jc w:val="both"/>
        <w:rPr>
          <w:lang w:val="en-US" w:eastAsia="en-US" w:bidi="ar-SA"/>
        </w:rPr>
      </w:pPr>
      <w:r>
        <w:rPr>
          <w:rFonts w:ascii="arial" w:eastAsia="arial" w:hAnsi="arial" w:cs="arial"/>
          <w:color w:val="000000"/>
          <w:sz w:val="20"/>
          <w:lang w:val="en-US" w:eastAsia="en-US" w:bidi="ar-SA"/>
        </w:rPr>
        <w:t>He pointed out the Toronto, Edmonton and Calgary forces as well as the RCMP allow them.</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miss out on talent and it's a barrier that doesn't need to exist," Rotrand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He said any candidate with all the qualifications to become an officer should be hired.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said Tuesday other Canadian cities have done it and that she is "very, very open to this proposition."</w:t>
      </w:r>
    </w:p>
    <w:p>
      <w:pPr>
        <w:spacing w:before="200" w:line="260" w:lineRule="atLeast"/>
        <w:jc w:val="both"/>
        <w:rPr>
          <w:lang w:val="en-US" w:eastAsia="en-US" w:bidi="ar-SA"/>
        </w:rPr>
      </w:pPr>
      <w:r>
        <w:rPr>
          <w:rFonts w:ascii="arial" w:eastAsia="arial" w:hAnsi="arial" w:cs="arial"/>
          <w:color w:val="000000"/>
          <w:sz w:val="20"/>
          <w:lang w:val="en-US" w:eastAsia="en-US" w:bidi="ar-SA"/>
        </w:rPr>
        <w:t>"I have always been in favour of supporting the full participation of all Montrealers in different functions, whether it's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others," she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tried in 2016 to get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to allow officers to wear the hijab, but said its response at the time was that it didn't have a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federal Defence Minister Harjit Sajjan served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Vancouver and wore a turban.</w:t>
      </w:r>
    </w:p>
    <w:p>
      <w:pPr>
        <w:spacing w:before="200" w:line="260" w:lineRule="atLeast"/>
        <w:jc w:val="both"/>
        <w:rPr>
          <w:lang w:val="en-US" w:eastAsia="en-US" w:bidi="ar-SA"/>
        </w:rPr>
      </w:pPr>
      <w:r>
        <w:rPr>
          <w:rFonts w:ascii="arial" w:eastAsia="arial" w:hAnsi="arial" w:cs="arial"/>
          <w:color w:val="000000"/>
          <w:sz w:val="20"/>
          <w:lang w:val="en-US" w:eastAsia="en-US" w:bidi="ar-SA"/>
        </w:rPr>
        <w:t>"He was (also) a distinguished Canadian soldier and he wore his turban,"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had he applied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fact that he wore a turban for religious reasons would have meant that his application could not be processed."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sent a letter in January to Nathalie Goulet, who's responsible for public security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asking that turbans and hijabs become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dress code.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Ian Lafreniere said the question of wearing a hijab has never been raised during recruitment campaigns in ethnic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hypothetical because we have had no requests from a future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an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Lafreniere said in an interview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cautioned that the main concern is the safety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RCMP, meanwhile, says male officers of Sikh faith have been able to wear the turban as part of their uniform since November 1990. Female RCMP members who are Muslim have been allowed to wear the hijab since January 2016.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Marvin Rotrand; </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SPECIAL INVESTIGATIVE FORCES (89%); INTERVIEWS (87%); CITY GOVERNMENT (78%); SIKHS &amp; SIKHISM (78%); ETHNIC GROUPS (76%); RACE &amp; ETHNICITY (76%); DEFENSE DEPARTMENTS (69%); RELIGION (66%); MUSLIMS &amp; ISLAM (61%); IMMIGRATION (56%); GOVERNMENT ADVISORS &amp; MINISTERS (50%); longtime,councillor,believe,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(93%); CALGARY, AB, CANADA (79%); TORONTO, ON, CANADA (79%); VANCOUVER, BC, CANADA (79%); ALBERTA, CANADA (59%); ONTARIO, CANADA (59%); BRITISH COLUMBIA, CANADA (56%);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Sex assaults in spotlight as </w:t>
        </w:r>
      </w:hyperlink>
      <w:hyperlink r:id="rId7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present annual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beefed up its sexual assault unit, more efforts are needed to ensure such crimes are handled in a timely manner, the executive committee member responsible for public security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investigators have been added since last year. Is this enough? I would like to discuss this with the current director of the SPVM," Nathalie Goulet said after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presented its annual report to the city's public 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that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to be commended for its response to a spike in reports of sexual assaults last fall in the wake of the #Me Too movement, improvements are still needed.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for example, wait times are too long, unfortunately, to meet an investigator. It takes an enormous amount of courage for victims to come forward, so being forced to wait is often extremely painful,"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want to see an improvement on this issue, and I will follow the dossier closely in the coming weeks and months,"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SPVM's report for 2017 highlighted the force's response to a rise in complaints of sexual assaults, prompted by allegations against American film producer Harvey Weinstein and Quebec entertainment figures E?ric Salvail and Gilbert Rozon.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hotline for reporting sexual assaults that received more than 460 calls between Oct. 19 and Nov. 6. In addition, 26 complaints of sexual assault were filed at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Files were opened on 98 of the sexual assault complaints and 34 were reported to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down the hotline after the frequency of calls dropped in November, but continue to urge anyone who has been a victim of a sexual assault to call 911 or visit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Durocher,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responsible for communications, said in an interview after the public security committee meeting that in October, six investigators were added to the 33 assigned to the sexual assault unit for a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returned to their former jobs, but in April, eight investigators were added,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noted that the number of detectives in a given unit can be somewhat fluid, depending on where they are most urgently needed and how many people are on vacation.</w:t>
      </w:r>
    </w:p>
    <w:p>
      <w:pPr>
        <w:spacing w:before="200" w:line="260" w:lineRule="atLeast"/>
        <w:jc w:val="both"/>
        <w:rPr>
          <w:lang w:val="en-US" w:eastAsia="en-US" w:bidi="ar-SA"/>
        </w:rPr>
      </w:pPr>
      <w:r>
        <w:rPr>
          <w:rFonts w:ascii="arial" w:eastAsia="arial" w:hAnsi="arial" w:cs="arial"/>
          <w:color w:val="000000"/>
          <w:sz w:val="20"/>
          <w:lang w:val="en-US" w:eastAsia="en-US" w:bidi="ar-SA"/>
        </w:rPr>
        <w:t>Complaints of sexual assault rose by 22.9 per cent in 2017, with 1,828 complaints, compared with 1,487 in 2016. Charges were laid against 346 people (including 58 minors), the SPVM reported.</w:t>
      </w:r>
    </w:p>
    <w:p>
      <w:pPr>
        <w:spacing w:before="200" w:line="260" w:lineRule="atLeast"/>
        <w:jc w:val="both"/>
        <w:rPr>
          <w:lang w:val="en-US" w:eastAsia="en-US" w:bidi="ar-SA"/>
        </w:rPr>
      </w:pPr>
      <w:r>
        <w:rPr>
          <w:rFonts w:ascii="arial" w:eastAsia="arial" w:hAnsi="arial" w:cs="arial"/>
          <w:color w:val="000000"/>
          <w:sz w:val="20"/>
          <w:lang w:val="en-US" w:eastAsia="en-US" w:bidi="ar-SA"/>
        </w:rPr>
        <w:t>"We've seen a plateau (in sexual assault complaints since last fall), but that's absolutely normal,"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"If tomorrow there's another high-profile case, it's likely that (complaints will rise again.) That's only normal because sometimes all it takes is this little spark" for people to come forward,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Also of note in the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Fentanyl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Lethal overdoses increased in 2017, including the deaths of Gilles and Yves Faucher, two brothers from the Lac-Mégantic area who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w:t>
      </w:r>
      <w:hyperlink r:id="rId721" w:history="1">
        <w:r>
          <w:rPr>
            <w:rFonts w:ascii="arial" w:eastAsia="arial" w:hAnsi="arial" w:cs="arial"/>
            <w:i/>
            <w:color w:val="0077CC"/>
            <w:sz w:val="20"/>
            <w:u w:val="single"/>
            <w:shd w:val="clear" w:color="auto" w:fill="FFFFFF"/>
            <w:lang w:val="en-US" w:eastAsia="en-US" w:bidi="ar-SA"/>
          </w:rPr>
          <w:t>http://montrealgazette.com/news/local-news/brothers-likely-died-of-fentanyl-overdose-in-</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-parking-lot-coroner</w:t>
        </w:r>
      </w:hyperlink>
      <w:r>
        <w:rPr>
          <w:rFonts w:ascii="arial" w:eastAsia="arial" w:hAnsi="arial" w:cs="arial"/>
          <w:color w:val="000000"/>
          <w:sz w:val="20"/>
          <w:lang w:val="en-US" w:eastAsia="en-US" w:bidi="ar-SA"/>
        </w:rPr>
        <w:t xml:space="preserve"> ) of a drug overdose, probably made fatal by fentanyl.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centralizing information on fentanyl overdoses, working with public health officials to prevent deaths and cracking down on traffickers of heroin, one of the drugs often contaminated by fentanyl.</w:t>
      </w:r>
    </w:p>
    <w:p>
      <w:pPr>
        <w:spacing w:before="200" w:line="260" w:lineRule="atLeast"/>
        <w:jc w:val="both"/>
        <w:rPr>
          <w:lang w:val="en-US" w:eastAsia="en-US" w:bidi="ar-SA"/>
        </w:rPr>
      </w:pPr>
      <w:r>
        <w:rPr>
          <w:rFonts w:ascii="arial" w:eastAsia="arial" w:hAnsi="arial" w:cs="arial"/>
          <w:color w:val="000000"/>
          <w:sz w:val="20"/>
          <w:lang w:val="en-US" w:eastAsia="en-US" w:bidi="ar-SA"/>
        </w:rPr>
        <w:t>"We're sending a strong message that we're not going to wait until the situation gets out of control,"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"We're hoping that by the media publicity around it, users will be aware and be careful before they inject drugs," he added.</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00" w:line="260" w:lineRule="atLeast"/>
        <w:jc w:val="both"/>
        <w:rPr>
          <w:lang w:val="en-US" w:eastAsia="en-US" w:bidi="ar-SA"/>
        </w:rPr>
      </w:pPr>
      <w:r>
        <w:rPr>
          <w:rFonts w:ascii="arial" w:eastAsia="arial" w:hAnsi="arial" w:cs="arial"/>
          <w:color w:val="000000"/>
          <w:sz w:val="20"/>
          <w:lang w:val="en-US" w:eastAsia="en-US" w:bidi="ar-SA"/>
        </w:rPr>
        <w:t>Violent crimes like homicide (24), assault (10,421) and armed robbery (2,511) rose by 2.9 per cent in 2017.</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pedestrians and cyclists</w:t>
      </w:r>
    </w:p>
    <w:p>
      <w:pPr>
        <w:spacing w:before="200" w:line="260" w:lineRule="atLeast"/>
        <w:jc w:val="both"/>
        <w:rPr>
          <w:lang w:val="en-US" w:eastAsia="en-US" w:bidi="ar-SA"/>
        </w:rPr>
      </w:pPr>
      <w:r>
        <w:rPr>
          <w:rFonts w:ascii="arial" w:eastAsia="arial" w:hAnsi="arial" w:cs="arial"/>
          <w:color w:val="000000"/>
          <w:sz w:val="20"/>
          <w:lang w:val="en-US" w:eastAsia="en-US" w:bidi="ar-SA"/>
        </w:rPr>
        <w:t>Fifteen pedestrians were killed and 78 were seriously injured in traffic accidents in 2017. More than half of pedestrian victims are 55 or over.</w:t>
      </w:r>
    </w:p>
    <w:p>
      <w:pPr>
        <w:spacing w:before="200" w:line="260" w:lineRule="atLeast"/>
        <w:jc w:val="both"/>
        <w:rPr>
          <w:lang w:val="en-US" w:eastAsia="en-US" w:bidi="ar-SA"/>
        </w:rPr>
      </w:pPr>
      <w:r>
        <w:rPr>
          <w:rFonts w:ascii="arial" w:eastAsia="arial" w:hAnsi="arial" w:cs="arial"/>
          <w:color w:val="000000"/>
          <w:sz w:val="20"/>
          <w:lang w:val="en-US" w:eastAsia="en-US" w:bidi="ar-SA"/>
        </w:rPr>
        <w:t>"Distraction is a veritable plague," Durocher said, pointing to drivers who text and pedestrians who wear earphones or stare at their 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public awareness campaign to reduce pedestrian accidents with the Société de l'assurance automobile du Que?bec (SAAQ) as well as a program that allows cyclists and pedestrians to avoid fines for traffic offences by attending information sessions on road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cyclists were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 twice as many as the previous year - and 32 were seriously injured.</w:t>
      </w:r>
    </w:p>
    <w:p>
      <w:pPr>
        <w:spacing w:before="240" w:line="260" w:lineRule="atLeast"/>
        <w:jc w:val="both"/>
        <w:rPr>
          <w:lang w:val="en-US" w:eastAsia="en-US" w:bidi="ar-SA"/>
        </w:rPr>
      </w:pPr>
      <w:hyperlink r:id="rId7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REPORTS, REVIEWS &amp; SECTIONS (93%); NEGATIVE PERSONAL NEWS (92%); CRIME, LAW ENFORCEMENT &amp; CORRECTIONS (90%); INVESTIGATIONS (90%); SEX OFFENSES (90%); SEXUAL ASSAULT (90%); TRENDS &amp; EVENTS (89%); METOO MOVEMENT (78%); SAFETY, ACCIDENTS &amp; DISASTERS (78%); TALKS &amp; MEETINGS (77%); INTERVIEWS (76%); STATISTICS (75%); though,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,department,beefed,sexual !@PERMALINK= </w:t>
      </w:r>
      <w:hyperlink r:id="rId723" w:history="1">
        <w:r>
          <w:rPr>
            <w:rFonts w:ascii="arial" w:eastAsia="arial" w:hAnsi="arial" w:cs="arial"/>
            <w:i/>
            <w:color w:val="0077CC"/>
            <w:sz w:val="20"/>
            <w:u w:val="single"/>
            <w:shd w:val="clear" w:color="auto" w:fill="FFFFFF"/>
            <w:lang w:val="en-US" w:eastAsia="en-US" w:bidi="ar-SA"/>
          </w:rPr>
          <w:t>http://montrealgazette.com/news/local-news/</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w:t>
        </w:r>
      </w:hyperlink>
      <w:hyperlink r:id="rId723" w:history="1">
        <w:r>
          <w:rPr>
            <w:rFonts w:ascii="arial" w:eastAsia="arial" w:hAnsi="arial" w:cs="arial"/>
            <w:b/>
            <w:i/>
            <w:color w:val="0077CC"/>
            <w:sz w:val="20"/>
            <w:u w:val="single"/>
            <w:shd w:val="clear" w:color="auto" w:fill="FFFFFF"/>
            <w:lang w:val="en-US" w:eastAsia="en-US" w:bidi="ar-SA"/>
          </w:rPr>
          <w:t>police</w:t>
        </w:r>
      </w:hyperlink>
      <w:hyperlink r:id="rId723" w:history="1">
        <w:r>
          <w:rPr>
            <w:rFonts w:ascii="arial" w:eastAsia="arial" w:hAnsi="arial" w:cs="arial"/>
            <w:i/>
            <w:color w:val="0077CC"/>
            <w:sz w:val="20"/>
            <w:u w:val="single"/>
            <w:shd w:val="clear" w:color="auto" w:fill="FFFFFF"/>
            <w:lang w:val="en-US" w:eastAsia="en-US" w:bidi="ar-SA"/>
          </w:rPr>
          <w:t>-present-annual-report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&amp; VIDEO PRODUCTION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Sex assaults in spotlight as </w:t>
        </w:r>
      </w:hyperlink>
      <w:hyperlink r:id="rId7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present annual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beefed up its sexual assault unit, more efforts are needed to ensure such crimes are handled in a timely manner, the executive committee member responsible for public security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investigators have been added since last year. Is this enough? I would like to discuss this with the current director of the SPVM," Nathalie Goulet said after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presented its annual report to the city's public 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that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to be commended for its response to a spike in reports of sexual assaults last fall in the wake of the #Me Too movement, improvements are still needed.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for example, wait times are too long, unfortunately, to meet an investigator. It takes an enormous amount of courage for victims to come forward, so being forced to wait is often extremely painful,"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want to see an improvement on this issue, and I will follow the dossier closely in the coming weeks and months,"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SPVM's report for 2017 highlighted the force's response to a rise in complaints of sexual assaults, prompted by allegations against American film producer Harvey Weinstein and Quebec entertainment figures E?ric Salvail and Gilbert Rozon.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hotline for reporting sexual assaults that received more than 460 calls between Oct. 19 and Nov. 6. In addition, 26 complaints of sexual assault were filed at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Files were opened on 98 of the sexual assault complaints and 34 were reported to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down the hotline after the frequency of calls dropped in November, but continue to urge anyone who has been a victim of a sexual assault to call 911 or visit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Durocher,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responsible for communications, said in an interview after the public security committee meeting that in October, six investigators were added to the 33 assigned to the sexual assault unit for a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They then returned to their former jobs, but in April, eight investigators were added,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noted that the number of detectives in a given unit can be somewhat fluid, depending on where they are most urgently needed and how many people are on vacation.</w:t>
      </w:r>
    </w:p>
    <w:p>
      <w:pPr>
        <w:spacing w:before="200" w:line="260" w:lineRule="atLeast"/>
        <w:jc w:val="both"/>
        <w:rPr>
          <w:lang w:val="en-US" w:eastAsia="en-US" w:bidi="ar-SA"/>
        </w:rPr>
      </w:pPr>
      <w:r>
        <w:rPr>
          <w:rFonts w:ascii="arial" w:eastAsia="arial" w:hAnsi="arial" w:cs="arial"/>
          <w:color w:val="000000"/>
          <w:sz w:val="20"/>
          <w:lang w:val="en-US" w:eastAsia="en-US" w:bidi="ar-SA"/>
        </w:rPr>
        <w:t>Complaints of sexual assault rose by 22.9 per cent in 2017, with 1,828 complaints, compared with 1,487 in 2016. Charges were laid against 346 people (including 58 minors), the SPVM reported.</w:t>
      </w:r>
    </w:p>
    <w:p>
      <w:pPr>
        <w:spacing w:before="200" w:line="260" w:lineRule="atLeast"/>
        <w:jc w:val="both"/>
        <w:rPr>
          <w:lang w:val="en-US" w:eastAsia="en-US" w:bidi="ar-SA"/>
        </w:rPr>
      </w:pPr>
      <w:r>
        <w:rPr>
          <w:rFonts w:ascii="arial" w:eastAsia="arial" w:hAnsi="arial" w:cs="arial"/>
          <w:color w:val="000000"/>
          <w:sz w:val="20"/>
          <w:lang w:val="en-US" w:eastAsia="en-US" w:bidi="ar-SA"/>
        </w:rPr>
        <w:t>"We've seen a plateau (in sexual assault complaints since last fall), but that's absolutely normal,"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"If tomorrow there's another high-profile case, it's likely that (complaints will rise again.) That's only normal because sometimes all it takes is this little spark" for people to come forward,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Also of note in the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Fentanyl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Lethal overdoses increased in 2017, including the deaths of Gilles and Yves Faucher, two brothers from the Lac-Mégantic area who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parking lot( </w:t>
      </w:r>
      <w:hyperlink r:id="rId721" w:history="1">
        <w:r>
          <w:rPr>
            <w:rFonts w:ascii="arial" w:eastAsia="arial" w:hAnsi="arial" w:cs="arial"/>
            <w:i/>
            <w:color w:val="0077CC"/>
            <w:sz w:val="20"/>
            <w:u w:val="single"/>
            <w:shd w:val="clear" w:color="auto" w:fill="FFFFFF"/>
            <w:lang w:val="en-US" w:eastAsia="en-US" w:bidi="ar-SA"/>
          </w:rPr>
          <w:t>http://montrealgazette.com/news/local-news/brothers-likely-died-of-fentanyl-overdose-in-</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-parking-lot-coroner</w:t>
        </w:r>
      </w:hyperlink>
      <w:r>
        <w:rPr>
          <w:rFonts w:ascii="arial" w:eastAsia="arial" w:hAnsi="arial" w:cs="arial"/>
          <w:color w:val="000000"/>
          <w:sz w:val="20"/>
          <w:lang w:val="en-US" w:eastAsia="en-US" w:bidi="ar-SA"/>
        </w:rPr>
        <w:t xml:space="preserve"> ) of a drug overdose, probably made fatal by fentanyl.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centralizing information on fentanyl overdoses, working with public health officials to prevent deaths and cracking down on traffickers of heroin, one of the drugs often contaminated by fentanyl.</w:t>
      </w:r>
    </w:p>
    <w:p>
      <w:pPr>
        <w:spacing w:before="200" w:line="260" w:lineRule="atLeast"/>
        <w:jc w:val="both"/>
        <w:rPr>
          <w:lang w:val="en-US" w:eastAsia="en-US" w:bidi="ar-SA"/>
        </w:rPr>
      </w:pPr>
      <w:r>
        <w:rPr>
          <w:rFonts w:ascii="arial" w:eastAsia="arial" w:hAnsi="arial" w:cs="arial"/>
          <w:color w:val="000000"/>
          <w:sz w:val="20"/>
          <w:lang w:val="en-US" w:eastAsia="en-US" w:bidi="ar-SA"/>
        </w:rPr>
        <w:t>"We're sending a strong message that we're not going to wait until the situation gets out of control,"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"We're hoping that by the media publicity around it, users will be aware and be careful before they inject drugs," he added.</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00" w:line="260" w:lineRule="atLeast"/>
        <w:jc w:val="both"/>
        <w:rPr>
          <w:lang w:val="en-US" w:eastAsia="en-US" w:bidi="ar-SA"/>
        </w:rPr>
      </w:pPr>
      <w:r>
        <w:rPr>
          <w:rFonts w:ascii="arial" w:eastAsia="arial" w:hAnsi="arial" w:cs="arial"/>
          <w:color w:val="000000"/>
          <w:sz w:val="20"/>
          <w:lang w:val="en-US" w:eastAsia="en-US" w:bidi="ar-SA"/>
        </w:rPr>
        <w:t>Violent crimes like homicide (24), assault (10,421) and armed robbery (2,511) rose by 2.9 per cent in 2017.</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pedestrians and cyclists</w:t>
      </w:r>
    </w:p>
    <w:p>
      <w:pPr>
        <w:spacing w:before="200" w:line="260" w:lineRule="atLeast"/>
        <w:jc w:val="both"/>
        <w:rPr>
          <w:lang w:val="en-US" w:eastAsia="en-US" w:bidi="ar-SA"/>
        </w:rPr>
      </w:pPr>
      <w:r>
        <w:rPr>
          <w:rFonts w:ascii="arial" w:eastAsia="arial" w:hAnsi="arial" w:cs="arial"/>
          <w:color w:val="000000"/>
          <w:sz w:val="20"/>
          <w:lang w:val="en-US" w:eastAsia="en-US" w:bidi="ar-SA"/>
        </w:rPr>
        <w:t>Fifteen pedestrians were killed and 78 were seriously injured in traffic accidents in 2017. More than half of pedestrian victims are 55 or over.</w:t>
      </w:r>
    </w:p>
    <w:p>
      <w:pPr>
        <w:spacing w:before="200" w:line="260" w:lineRule="atLeast"/>
        <w:jc w:val="both"/>
        <w:rPr>
          <w:lang w:val="en-US" w:eastAsia="en-US" w:bidi="ar-SA"/>
        </w:rPr>
      </w:pPr>
      <w:r>
        <w:rPr>
          <w:rFonts w:ascii="arial" w:eastAsia="arial" w:hAnsi="arial" w:cs="arial"/>
          <w:color w:val="000000"/>
          <w:sz w:val="20"/>
          <w:lang w:val="en-US" w:eastAsia="en-US" w:bidi="ar-SA"/>
        </w:rPr>
        <w:t>"Distraction is a veritable plague," Durocher said, pointing to drivers who text and pedestrians who wear earphones or stare at their 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public awareness campaign to reduce pedestrian accidents with the Société de l'assurance automobile du Que?bec (SAAQ) as well as a program that allows cyclists and pedestrians to avoid fines for traffic offences by attending information sessions on road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cyclists were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 twice as many as the previous year - and 32 were seriously injured.</w:t>
      </w:r>
    </w:p>
    <w:p>
      <w:pPr>
        <w:spacing w:before="240" w:line="260" w:lineRule="atLeast"/>
        <w:jc w:val="both"/>
        <w:rPr>
          <w:lang w:val="en-US" w:eastAsia="en-US" w:bidi="ar-SA"/>
        </w:rPr>
      </w:pPr>
      <w:hyperlink r:id="rId7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REPORTS, REVIEWS &amp; SECTIONS (93%); NEGATIVE PERSONAL NEWS (92%); CRIME, LAW ENFORCEMENT &amp; CORRECTIONS (90%); INVESTIGATIONS (90%); SEX OFFENSES (90%); SEXUAL ASSAULT (90%); TRENDS &amp; EVENTS (89%); METOO MOVEMENT (78%); SAFETY, ACCIDENTS &amp; DISASTERS (78%); TALKS &amp; MEETINGS (77%); INTERVIEWS (76%); STATISTICS (75%); though,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,department,beefed,sexual !@PERMALINK= </w:t>
      </w:r>
      <w:hyperlink r:id="rId723" w:history="1">
        <w:r>
          <w:rPr>
            <w:rFonts w:ascii="arial" w:eastAsia="arial" w:hAnsi="arial" w:cs="arial"/>
            <w:i/>
            <w:color w:val="0077CC"/>
            <w:sz w:val="20"/>
            <w:u w:val="single"/>
            <w:shd w:val="clear" w:color="auto" w:fill="FFFFFF"/>
            <w:lang w:val="en-US" w:eastAsia="en-US" w:bidi="ar-SA"/>
          </w:rPr>
          <w:t>http://montrealgazette.com/news/local-news/</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w:t>
        </w:r>
      </w:hyperlink>
      <w:hyperlink r:id="rId723" w:history="1">
        <w:r>
          <w:rPr>
            <w:rFonts w:ascii="arial" w:eastAsia="arial" w:hAnsi="arial" w:cs="arial"/>
            <w:b/>
            <w:i/>
            <w:color w:val="0077CC"/>
            <w:sz w:val="20"/>
            <w:u w:val="single"/>
            <w:shd w:val="clear" w:color="auto" w:fill="FFFFFF"/>
            <w:lang w:val="en-US" w:eastAsia="en-US" w:bidi="ar-SA"/>
          </w:rPr>
          <w:t>police</w:t>
        </w:r>
      </w:hyperlink>
      <w:hyperlink r:id="rId723" w:history="1">
        <w:r>
          <w:rPr>
            <w:rFonts w:ascii="arial" w:eastAsia="arial" w:hAnsi="arial" w:cs="arial"/>
            <w:i/>
            <w:color w:val="0077CC"/>
            <w:sz w:val="20"/>
            <w:u w:val="single"/>
            <w:shd w:val="clear" w:color="auto" w:fill="FFFFFF"/>
            <w:lang w:val="en-US" w:eastAsia="en-US" w:bidi="ar-SA"/>
          </w:rPr>
          <w:t>-present-annual-report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&amp; VIDEO PRODUCTION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Suspended </w:t>
        </w:r>
      </w:hyperlink>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chief resigns post, abandons lawsuit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given up his battle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has agreed to give up his former position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will remain in the city's employ as chief inspector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Mayor Valérie Plante announced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also abandoning a lawsuit he had launched( </w:t>
      </w:r>
      <w:hyperlink r:id="rId738"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738" w:history="1">
        <w:r>
          <w:rPr>
            <w:rFonts w:ascii="arial" w:eastAsia="arial" w:hAnsi="arial" w:cs="arial"/>
            <w:b/>
            <w:i/>
            <w:color w:val="0077CC"/>
            <w:sz w:val="20"/>
            <w:u w:val="single"/>
            <w:shd w:val="clear" w:color="auto" w:fill="FFFFFF"/>
            <w:lang w:val="en-US" w:eastAsia="en-US" w:bidi="ar-SA"/>
          </w:rPr>
          <w:t>montreal</w:t>
        </w:r>
      </w:hyperlink>
      <w:hyperlink r:id="rId738" w:history="1">
        <w:r>
          <w:rPr>
            <w:rFonts w:ascii="arial" w:eastAsia="arial" w:hAnsi="arial" w:cs="arial"/>
            <w:i/>
            <w:color w:val="0077CC"/>
            <w:sz w:val="20"/>
            <w:u w:val="single"/>
            <w:shd w:val="clear" w:color="auto" w:fill="FFFFFF"/>
            <w:lang w:val="en-US" w:eastAsia="en-US" w:bidi="ar-SA"/>
          </w:rPr>
          <w:t>-</w:t>
        </w:r>
      </w:hyperlink>
      <w:hyperlink r:id="rId738" w:history="1">
        <w:r>
          <w:rPr>
            <w:rFonts w:ascii="arial" w:eastAsia="arial" w:hAnsi="arial" w:cs="arial"/>
            <w:b/>
            <w:i/>
            <w:color w:val="0077CC"/>
            <w:sz w:val="20"/>
            <w:u w:val="single"/>
            <w:shd w:val="clear" w:color="auto" w:fill="FFFFFF"/>
            <w:lang w:val="en-US" w:eastAsia="en-US" w:bidi="ar-SA"/>
          </w:rPr>
          <w:t>police</w:t>
        </w:r>
      </w:hyperlink>
      <w:hyperlink r:id="rId738"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Quebec's public security department, demanding his reinstatement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contesting his suspension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Pichet and outgoing city manager Alain Marcoux negotiated the settlement hours before she announced it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"What's important for us is on the one hand to recognize the contribution Mr. Pichet has made as an employee of the SPVM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"Clearly, he was not the person best placed to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with what was going on at the SPVM, but the fact remains that he is a man who has given a great deal of service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demotion, "we are not questioning the work Mr. Pichet has done over the years within the SPVM and even the Bouchard report (which resulted in his suspension) does not raise questions over Mr. Pichet's competence, but only (whether he was right for) the title and the job that he held," Plante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is going back to a position he held in 2013-14, before being appointed assistant director in 2014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Pichet's contribution will unquestionably benefit the SPVM, given his vast and deep knowledge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his professionalism and his indisputable passion for public service," Plante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came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was about to vote on Pichet's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city's public security committee voted unanimously to recommend Pichet's dismissal, a recommendation approved by the executive committee last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said Monday evening it would vote in favour of Pichet's dismissal, even though it said the ex-chief should have gotten a public hearing rather than appearing behind closed doors before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initially suspended by Quebec Public Security Minister Martin Coiteux in December(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of Pichet's handling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report was the result of a nine-month investigation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revealed that several criminal allegations against SPVM officers had not been investigated or reported to the provincial public security department, and that the force shielded some officers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June, a second highly critical report was published, this time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which resulted in Coiteux's decision to begin proceedings to dismiss him. He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provide recommendations on Pichet's dismissal - a step required by the city's charter.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lawsuit, Pichet had claimed that he was never given any explanation for his suspension and that he was never contacted by the public security minister with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currently on leave from his role as head of the S&amp;;#151;reté du Québec, with a contract that runs until 2022, said last week he is potentially open to continuing to lead the SPVM after his mandate expires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Coiteux appeared relieved with Pichet's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in the middle of a process, and in the middle of the process he decided not to insist he be director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Coiteux said. "There's no reason to continue this process. I was prepared to do all the necessary steps as required, but it's not necessary to continue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Philip Authier and Kelsey Litwin contributed to this report. !@COPYRIGHT=© 2018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CITIES (90%); CITY GOVERNMENT (90%); LITIGATION (90%); RESIGNATIONS (90%); DISMISSALS (89%); MAYORS (89%); EMPLOYEE DEMOTIONS (79%); APPOINTMENTS (78%); REGIONAL &amp; LOCAL GOVERNMENTS (78%); SETTLEMENT &amp; COMPROMISE (78%); LEGISLATIVE BODIES (72%); PUBLIC HEARINGS (65%); APPROVALS (60%); 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 !@PERMALINK= </w:t>
      </w:r>
      <w:hyperlink r:id="rId739" w:history="1">
        <w:r>
          <w:rPr>
            <w:rFonts w:ascii="arial" w:eastAsia="arial" w:hAnsi="arial" w:cs="arial"/>
            <w:i/>
            <w:color w:val="0077CC"/>
            <w:sz w:val="20"/>
            <w:u w:val="single"/>
            <w:shd w:val="clear" w:color="auto" w:fill="FFFFFF"/>
            <w:lang w:val="en-US" w:eastAsia="en-US" w:bidi="ar-SA"/>
          </w:rPr>
          <w:t>http://montrealgazette.com/news/local-news/montreals-suspended-</w:t>
        </w:r>
      </w:hyperlink>
      <w:hyperlink r:id="rId739" w:history="1">
        <w:r>
          <w:rPr>
            <w:rFonts w:ascii="arial" w:eastAsia="arial" w:hAnsi="arial" w:cs="arial"/>
            <w:b/>
            <w:i/>
            <w:color w:val="0077CC"/>
            <w:sz w:val="20"/>
            <w:u w:val="single"/>
            <w:shd w:val="clear" w:color="auto" w:fill="FFFFFF"/>
            <w:lang w:val="en-US" w:eastAsia="en-US" w:bidi="ar-SA"/>
          </w:rPr>
          <w:t>police</w:t>
        </w:r>
      </w:hyperlink>
      <w:hyperlink r:id="rId739"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 xml:space="preserve">Suspended </w:t>
        </w:r>
      </w:hyperlink>
      <w:hyperlink r:id="rId7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chief resigns post, abandons lawsuit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given up his battle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has agreed to give up his former position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will remain in the city's employ as chief inspector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Mayor Valérie Plante announced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also abandoning a lawsuit he had launched( </w:t>
      </w:r>
      <w:hyperlink r:id="rId738"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738" w:history="1">
        <w:r>
          <w:rPr>
            <w:rFonts w:ascii="arial" w:eastAsia="arial" w:hAnsi="arial" w:cs="arial"/>
            <w:b/>
            <w:i/>
            <w:color w:val="0077CC"/>
            <w:sz w:val="20"/>
            <w:u w:val="single"/>
            <w:shd w:val="clear" w:color="auto" w:fill="FFFFFF"/>
            <w:lang w:val="en-US" w:eastAsia="en-US" w:bidi="ar-SA"/>
          </w:rPr>
          <w:t>montreal</w:t>
        </w:r>
      </w:hyperlink>
      <w:hyperlink r:id="rId738" w:history="1">
        <w:r>
          <w:rPr>
            <w:rFonts w:ascii="arial" w:eastAsia="arial" w:hAnsi="arial" w:cs="arial"/>
            <w:i/>
            <w:color w:val="0077CC"/>
            <w:sz w:val="20"/>
            <w:u w:val="single"/>
            <w:shd w:val="clear" w:color="auto" w:fill="FFFFFF"/>
            <w:lang w:val="en-US" w:eastAsia="en-US" w:bidi="ar-SA"/>
          </w:rPr>
          <w:t>-</w:t>
        </w:r>
      </w:hyperlink>
      <w:hyperlink r:id="rId738" w:history="1">
        <w:r>
          <w:rPr>
            <w:rFonts w:ascii="arial" w:eastAsia="arial" w:hAnsi="arial" w:cs="arial"/>
            <w:b/>
            <w:i/>
            <w:color w:val="0077CC"/>
            <w:sz w:val="20"/>
            <w:u w:val="single"/>
            <w:shd w:val="clear" w:color="auto" w:fill="FFFFFF"/>
            <w:lang w:val="en-US" w:eastAsia="en-US" w:bidi="ar-SA"/>
          </w:rPr>
          <w:t>police</w:t>
        </w:r>
      </w:hyperlink>
      <w:hyperlink r:id="rId738"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Quebec's public security department, demanding his reinstatement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contesting his suspension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Pichet and outgoing city manager Alain Marcoux negotiated the settlement hours before she announced it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"What's important for us is on the one hand to recognize the contribution Mr. Pichet has made as an employee of the SPVM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"Clearly, he was not the person best placed to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with what was going on at the SPVM, but the fact remains that he is a man who has given a great deal of service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demotion, "we are not questioning the work Mr. Pichet has done over the years within the SPVM and even the Bouchard report (which resulted in his suspension) does not raise questions over Mr. Pichet's competence, but only (whether he was right for) the title and the job that he held," Plante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is going back to a position he held in 2013-14, before being appointed assistant director in 2014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Pichet's contribution will unquestionably benefit the SPVM, given his vast and deep knowledge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his professionalism and his indisputable passion for public service," Plante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came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was about to vote on Pichet's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city's public security committee voted unanimously to recommend Pichet's dismissal, a recommendation approved by the executive committee last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said Monday evening it would vote in favour of Pichet's dismissal, even though it said the ex-chief should have gotten a public hearing rather than appearing behind closed doors before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initially suspended by Quebec Public Security Minister Martin Coiteux in December(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of Pichet's handling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report was the result of a nine-month investigation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revealed that several criminal allegations against SPVM officers had not been investigated or reported to the provincial public security department, and that the force shielded some officers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June, a second highly critical report was published, this time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which resulted in Coiteux's decision to begin proceedings to dismiss him. He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provide recommendations on Pichet's dismissal - a step required by the city's charter.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lawsuit, Pichet had claimed that he was never given any explanation for his suspension and that he was never contacted by the public security minister with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currently on leave from his role as head of the S&amp;;#151;reté du Québec, with a contract that runs until 2022, said last week he is potentially open to continuing to lead the SPVM after his mandate expires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Coiteux appeared relieved with Pichet's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in the middle of a process, and in the middle of the process he decided not to insist he be director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Coiteux said. "There's no reason to continue this process. I was prepared to do all the necessary steps as required, but it's not necessary to continue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Philip Authier and Kelsey Litwin contributed to this report. !@COPYRIGHT=© 2018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CITIES (90%); CITY GOVERNMENT (90%); LITIGATION (90%); RESIGNATIONS (90%); DISMISSALS (89%); MAYORS (89%); EMPLOYEE DEMOTIONS (79%); APPOINTMENTS (78%); REGIONAL &amp; LOCAL GOVERNMENTS (78%); SETTLEMENT &amp; COMPROMISE (78%); LEGISLATIVE BODIES (72%); PUBLIC HEARINGS (65%); APPROVALS (60%); 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 !@PERMALINK= </w:t>
      </w:r>
      <w:hyperlink r:id="rId739" w:history="1">
        <w:r>
          <w:rPr>
            <w:rFonts w:ascii="arial" w:eastAsia="arial" w:hAnsi="arial" w:cs="arial"/>
            <w:i/>
            <w:color w:val="0077CC"/>
            <w:sz w:val="20"/>
            <w:u w:val="single"/>
            <w:shd w:val="clear" w:color="auto" w:fill="FFFFFF"/>
            <w:lang w:val="en-US" w:eastAsia="en-US" w:bidi="ar-SA"/>
          </w:rPr>
          <w:t>http://montrealgazette.com/news/local-news/montreals-suspended-</w:t>
        </w:r>
      </w:hyperlink>
      <w:hyperlink r:id="rId739" w:history="1">
        <w:r>
          <w:rPr>
            <w:rFonts w:ascii="arial" w:eastAsia="arial" w:hAnsi="arial" w:cs="arial"/>
            <w:b/>
            <w:i/>
            <w:color w:val="0077CC"/>
            <w:sz w:val="20"/>
            <w:u w:val="single"/>
            <w:shd w:val="clear" w:color="auto" w:fill="FFFFFF"/>
            <w:lang w:val="en-US" w:eastAsia="en-US" w:bidi="ar-SA"/>
          </w:rPr>
          <w:t>police</w:t>
        </w:r>
      </w:hyperlink>
      <w:hyperlink r:id="rId739"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officers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arrested and are to be charged with kidnapping, assault and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officers - Patrick Guay and Pierre-Luc Furlotte - were made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were named in a warrant that was made public. They have been released and are required to make their first appearance in court on June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said he could not comment on a(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)La Presse(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)report(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 that said the arrests were related to the mistreatment of a homeless man who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report suggested the case was hushed up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and that the task force is investigating how the complaint about the incident was handled by Costa Labos( </w:t>
      </w:r>
      <w:hyperlink r:id="rId704" w:history="1">
        <w:r>
          <w:rPr>
            <w:rFonts w:ascii="arial" w:eastAsia="arial" w:hAnsi="arial" w:cs="arial"/>
            <w:i/>
            <w:color w:val="0077CC"/>
            <w:sz w:val="20"/>
            <w:u w:val="single"/>
            <w:shd w:val="clear" w:color="auto" w:fill="FFFFFF"/>
            <w:lang w:val="en-US" w:eastAsia="en-US" w:bidi="ar-SA"/>
          </w:rPr>
          <w:t>http://montrealgazette.com/news/local-news/</w:t>
        </w:r>
      </w:hyperlink>
      <w:hyperlink r:id="rId704" w:history="1">
        <w:r>
          <w:rPr>
            <w:rFonts w:ascii="arial" w:eastAsia="arial" w:hAnsi="arial" w:cs="arial"/>
            <w:b/>
            <w:i/>
            <w:color w:val="0077CC"/>
            <w:sz w:val="20"/>
            <w:u w:val="single"/>
            <w:shd w:val="clear" w:color="auto" w:fill="FFFFFF"/>
            <w:lang w:val="en-US" w:eastAsia="en-US" w:bidi="ar-SA"/>
          </w:rPr>
          <w:t>montreal</w:t>
        </w:r>
      </w:hyperlink>
      <w:hyperlink r:id="rId704" w:history="1">
        <w:r>
          <w:rPr>
            <w:rFonts w:ascii="arial" w:eastAsia="arial" w:hAnsi="arial" w:cs="arial"/>
            <w:i/>
            <w:color w:val="0077CC"/>
            <w:sz w:val="20"/>
            <w:u w:val="single"/>
            <w:shd w:val="clear" w:color="auto" w:fill="FFFFFF"/>
            <w:lang w:val="en-US" w:eastAsia="en-US" w:bidi="ar-SA"/>
          </w:rPr>
          <w:t>-</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S&amp;;#151;reté du Québec chief Martin Prud'homme to serve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that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details 18 examples of bungled internal affairs investigations, 14 of which were launched before 2015, the year that Pichet became chief.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(92%); ARRESTS (90%); CRIME, LAW ENFORCEMENT &amp; CORRECTIONS (90%); KIDNAPPING &amp; ABDUCTION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(89%); INVESTIGATIONS (89%); ABUSE &amp; NEGLECT (78%); ARREST WARRANTS (78%); CRIMINAL INVESTIGATIONS (78%); SPECIAL INVESTIGATIVE FORCES (78%); INTERIM MANAGEMENT (64%); HOMELESSNESS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,officers,arrested,charged,kidnapping !@PERMALINK= </w:t>
      </w:r>
      <w:hyperlink r:id="rId706" w:history="1">
        <w:r>
          <w:rPr>
            <w:rFonts w:ascii="arial" w:eastAsia="arial" w:hAnsi="arial" w:cs="arial"/>
            <w:i/>
            <w:color w:val="0077CC"/>
            <w:sz w:val="20"/>
            <w:u w:val="single"/>
            <w:shd w:val="clear" w:color="auto" w:fill="FFFFFF"/>
            <w:lang w:val="en-US" w:eastAsia="en-US" w:bidi="ar-SA"/>
          </w:rPr>
          <w:t>http://montrealgazette.com/news/local-news/two-</w:t>
        </w:r>
      </w:hyperlink>
      <w:hyperlink r:id="rId706" w:history="1">
        <w:r>
          <w:rPr>
            <w:rFonts w:ascii="arial" w:eastAsia="arial" w:hAnsi="arial" w:cs="arial"/>
            <w:b/>
            <w:i/>
            <w:color w:val="0077CC"/>
            <w:sz w:val="20"/>
            <w:u w:val="single"/>
            <w:shd w:val="clear" w:color="auto" w:fill="FFFFFF"/>
            <w:lang w:val="en-US" w:eastAsia="en-US" w:bidi="ar-SA"/>
          </w:rPr>
          <w:t>montreal</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police</w:t>
        </w:r>
      </w:hyperlink>
      <w:hyperlink r:id="rId706"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(57%);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officers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arrested and are to be charged with kidnapping, assault and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two male officers were made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 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names of the arrested officers were not made public. Denis said the two men have been released, pending a court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said he could not comment on a(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)La Presse(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)report(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 that said the arrests were related to the mistreatment of a homeless man who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report suggested the case was hushed up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and that the task force is investigating how the complaint about the incident was handled by Costa Labos( </w:t>
      </w:r>
      <w:hyperlink r:id="rId704" w:history="1">
        <w:r>
          <w:rPr>
            <w:rFonts w:ascii="arial" w:eastAsia="arial" w:hAnsi="arial" w:cs="arial"/>
            <w:i/>
            <w:color w:val="0077CC"/>
            <w:sz w:val="20"/>
            <w:u w:val="single"/>
            <w:shd w:val="clear" w:color="auto" w:fill="FFFFFF"/>
            <w:lang w:val="en-US" w:eastAsia="en-US" w:bidi="ar-SA"/>
          </w:rPr>
          <w:t>http://montrealgazette.com/news/local-news/</w:t>
        </w:r>
      </w:hyperlink>
      <w:hyperlink r:id="rId704" w:history="1">
        <w:r>
          <w:rPr>
            <w:rFonts w:ascii="arial" w:eastAsia="arial" w:hAnsi="arial" w:cs="arial"/>
            <w:b/>
            <w:i/>
            <w:color w:val="0077CC"/>
            <w:sz w:val="20"/>
            <w:u w:val="single"/>
            <w:shd w:val="clear" w:color="auto" w:fill="FFFFFF"/>
            <w:lang w:val="en-US" w:eastAsia="en-US" w:bidi="ar-SA"/>
          </w:rPr>
          <w:t>montreal</w:t>
        </w:r>
      </w:hyperlink>
      <w:hyperlink r:id="rId704" w:history="1">
        <w:r>
          <w:rPr>
            <w:rFonts w:ascii="arial" w:eastAsia="arial" w:hAnsi="arial" w:cs="arial"/>
            <w:i/>
            <w:color w:val="0077CC"/>
            <w:sz w:val="20"/>
            <w:u w:val="single"/>
            <w:shd w:val="clear" w:color="auto" w:fill="FFFFFF"/>
            <w:lang w:val="en-US" w:eastAsia="en-US" w:bidi="ar-SA"/>
          </w:rPr>
          <w:t>-</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S&amp;;#151;reté du Québec chief Martin Prud'homme to serve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that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details 18 examples of bungled internal affairs investigations, 14 of which were launched before 2015, the year that Pichet became chief.</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(92%); ARRESTS (90%); CRIME, LAW ENFORCEMENT &amp; CORRECTIONS (90%); KIDNAPPING &amp; ABDUCTION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INVESTIGATIONS (89%); INTERNAL INVESTIGATIONS (89%); INVESTIGATIONS (89%); ABUSE &amp; NEGLECT (78%); SPECIAL INVESTIGATIVE FORCES (78%); LAW COURTS &amp; TRIBUNALS (69%); INTERIM MANAGEMENT (65%); HOMELESSNESS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,officers,arrested,charged,kidnapping !@PERMALINK= </w:t>
      </w:r>
      <w:hyperlink r:id="rId706" w:history="1">
        <w:r>
          <w:rPr>
            <w:rFonts w:ascii="arial" w:eastAsia="arial" w:hAnsi="arial" w:cs="arial"/>
            <w:i/>
            <w:color w:val="0077CC"/>
            <w:sz w:val="20"/>
            <w:u w:val="single"/>
            <w:shd w:val="clear" w:color="auto" w:fill="FFFFFF"/>
            <w:lang w:val="en-US" w:eastAsia="en-US" w:bidi="ar-SA"/>
          </w:rPr>
          <w:t>http://montrealgazette.com/news/local-news/two-</w:t>
        </w:r>
      </w:hyperlink>
      <w:hyperlink r:id="rId706" w:history="1">
        <w:r>
          <w:rPr>
            <w:rFonts w:ascii="arial" w:eastAsia="arial" w:hAnsi="arial" w:cs="arial"/>
            <w:b/>
            <w:i/>
            <w:color w:val="0077CC"/>
            <w:sz w:val="20"/>
            <w:u w:val="single"/>
            <w:shd w:val="clear" w:color="auto" w:fill="FFFFFF"/>
            <w:lang w:val="en-US" w:eastAsia="en-US" w:bidi="ar-SA"/>
          </w:rPr>
          <w:t>montreal</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police</w:t>
        </w:r>
      </w:hyperlink>
      <w:hyperlink r:id="rId706"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(57%);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7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officers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arrested and are to be charged with kidnapping, assault and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officers - Patrick Guay and Pierre-Luc Furlotte - were made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were named in a warrant that was made public. They have been released and are required to make their first appearance in court on June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said he could not comment on a(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)La Presse(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)report(            </w:t>
      </w:r>
      <w:hyperlink r:id="rId703" w:history="1">
        <w:r>
          <w:rPr>
            <w:rFonts w:ascii="arial" w:eastAsia="arial" w:hAnsi="arial" w:cs="arial"/>
            <w:i/>
            <w:color w:val="0077CC"/>
            <w:sz w:val="20"/>
            <w:u w:val="single"/>
            <w:shd w:val="clear" w:color="auto" w:fill="FFFFFF"/>
            <w:lang w:val="en-US" w:eastAsia="en-US" w:bidi="ar-SA"/>
          </w:rPr>
          <w:t>http://www.lapresse.ca/actualites/justice-et-faits-divers/actualites-judiciaires/201805/23/01-5182908-deux-policiers-du-spvm-arretes-pour-avoir-maltraite-un-itinerant.php</w:t>
        </w:r>
      </w:hyperlink>
      <w:r>
        <w:rPr>
          <w:rFonts w:ascii="arial" w:eastAsia="arial" w:hAnsi="arial" w:cs="arial"/>
          <w:color w:val="000000"/>
          <w:sz w:val="20"/>
          <w:lang w:val="en-US" w:eastAsia="en-US" w:bidi="ar-SA"/>
        </w:rPr>
        <w:t xml:space="preserve"> ) that said the arrests were related to the mistreatment of a homeless man who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report suggested the case was hushed up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and that the task force is investigating how the complaint about the incident was handled by Costa Labos( </w:t>
      </w:r>
      <w:hyperlink r:id="rId704" w:history="1">
        <w:r>
          <w:rPr>
            <w:rFonts w:ascii="arial" w:eastAsia="arial" w:hAnsi="arial" w:cs="arial"/>
            <w:i/>
            <w:color w:val="0077CC"/>
            <w:sz w:val="20"/>
            <w:u w:val="single"/>
            <w:shd w:val="clear" w:color="auto" w:fill="FFFFFF"/>
            <w:lang w:val="en-US" w:eastAsia="en-US" w:bidi="ar-SA"/>
          </w:rPr>
          <w:t>http://montrealgazette.com/news/local-news/</w:t>
        </w:r>
      </w:hyperlink>
      <w:hyperlink r:id="rId704" w:history="1">
        <w:r>
          <w:rPr>
            <w:rFonts w:ascii="arial" w:eastAsia="arial" w:hAnsi="arial" w:cs="arial"/>
            <w:b/>
            <w:i/>
            <w:color w:val="0077CC"/>
            <w:sz w:val="20"/>
            <w:u w:val="single"/>
            <w:shd w:val="clear" w:color="auto" w:fill="FFFFFF"/>
            <w:lang w:val="en-US" w:eastAsia="en-US" w:bidi="ar-SA"/>
          </w:rPr>
          <w:t>montreal</w:t>
        </w:r>
      </w:hyperlink>
      <w:hyperlink r:id="rId704" w:history="1">
        <w:r>
          <w:rPr>
            <w:rFonts w:ascii="arial" w:eastAsia="arial" w:hAnsi="arial" w:cs="arial"/>
            <w:i/>
            <w:color w:val="0077CC"/>
            <w:sz w:val="20"/>
            <w:u w:val="single"/>
            <w:shd w:val="clear" w:color="auto" w:fill="FFFFFF"/>
            <w:lang w:val="en-US" w:eastAsia="en-US" w:bidi="ar-SA"/>
          </w:rPr>
          <w:t>-</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S&amp;;#151;reté du Québec chief Martin Prud'homme to serve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705" w:history="1">
        <w:r>
          <w:rPr>
            <w:rFonts w:ascii="arial" w:eastAsia="arial" w:hAnsi="arial" w:cs="arial"/>
            <w:i/>
            <w:color w:val="0077CC"/>
            <w:sz w:val="20"/>
            <w:u w:val="single"/>
            <w:shd w:val="clear" w:color="auto" w:fill="FFFFFF"/>
            <w:lang w:val="en-US" w:eastAsia="en-US" w:bidi="ar-SA"/>
          </w:rPr>
          <w:t>http://montrealgazette.com/news/local-news/</w:t>
        </w:r>
      </w:hyperlink>
      <w:hyperlink r:id="rId705" w:history="1">
        <w:r>
          <w:rPr>
            <w:rFonts w:ascii="arial" w:eastAsia="arial" w:hAnsi="arial" w:cs="arial"/>
            <w:b/>
            <w:i/>
            <w:color w:val="0077CC"/>
            <w:sz w:val="20"/>
            <w:u w:val="single"/>
            <w:shd w:val="clear" w:color="auto" w:fill="FFFFFF"/>
            <w:lang w:val="en-US" w:eastAsia="en-US" w:bidi="ar-SA"/>
          </w:rPr>
          <w:t>montreal</w:t>
        </w:r>
      </w:hyperlink>
      <w:hyperlink r:id="rId705" w:history="1">
        <w:r>
          <w:rPr>
            <w:rFonts w:ascii="arial" w:eastAsia="arial" w:hAnsi="arial" w:cs="arial"/>
            <w:i/>
            <w:color w:val="0077CC"/>
            <w:sz w:val="20"/>
            <w:u w:val="single"/>
            <w:shd w:val="clear" w:color="auto" w:fill="FFFFFF"/>
            <w:lang w:val="en-US" w:eastAsia="en-US" w:bidi="ar-SA"/>
          </w:rPr>
          <w:t>-</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that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details 18 examples of bungled internal affairs investigations, 14 of which were launched before 2015, the year that Pichet became chief.</w:t>
      </w:r>
    </w:p>
    <w:p>
      <w:pPr>
        <w:spacing w:before="200" w:line="260" w:lineRule="atLeast"/>
        <w:jc w:val="both"/>
        <w:rPr>
          <w:lang w:val="en-US" w:eastAsia="en-US" w:bidi="ar-SA"/>
        </w:rPr>
      </w:pPr>
      <w:r>
        <w:rPr>
          <w:rFonts w:ascii="arial" w:eastAsia="arial" w:hAnsi="arial" w:cs="arial"/>
          <w:color w:val="000000"/>
          <w:sz w:val="20"/>
          <w:lang w:val="en-US" w:eastAsia="en-US" w:bidi="ar-SA"/>
        </w:rPr>
        <w:t>Paul Cherry contributed to this report.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(92%); ARRESTS (90%); CRIME, LAW ENFORCEMENT &amp; CORRECTIONS (90%); KIDNAPPING &amp; ABDUCTION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(89%); INVESTIGATIONS (89%); ABUSE &amp; NEGLECT (78%); ARREST WARRANTS (78%); CRIMINAL INVESTIGATIONS (78%); SPECIAL INVESTIGATIVE FORCES (78%); INTERIM MANAGEMENT (64%); HOMELESSNESS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,officers,arrested,charged,kidnapping !@PERMALINK= </w:t>
      </w:r>
      <w:hyperlink r:id="rId706" w:history="1">
        <w:r>
          <w:rPr>
            <w:rFonts w:ascii="arial" w:eastAsia="arial" w:hAnsi="arial" w:cs="arial"/>
            <w:i/>
            <w:color w:val="0077CC"/>
            <w:sz w:val="20"/>
            <w:u w:val="single"/>
            <w:shd w:val="clear" w:color="auto" w:fill="FFFFFF"/>
            <w:lang w:val="en-US" w:eastAsia="en-US" w:bidi="ar-SA"/>
          </w:rPr>
          <w:t>http://montrealgazette.com/news/local-news/two-</w:t>
        </w:r>
      </w:hyperlink>
      <w:hyperlink r:id="rId706" w:history="1">
        <w:r>
          <w:rPr>
            <w:rFonts w:ascii="arial" w:eastAsia="arial" w:hAnsi="arial" w:cs="arial"/>
            <w:b/>
            <w:i/>
            <w:color w:val="0077CC"/>
            <w:sz w:val="20"/>
            <w:u w:val="single"/>
            <w:shd w:val="clear" w:color="auto" w:fill="FFFFFF"/>
            <w:lang w:val="en-US" w:eastAsia="en-US" w:bidi="ar-SA"/>
          </w:rPr>
          <w:t>montreal</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police</w:t>
        </w:r>
      </w:hyperlink>
      <w:hyperlink r:id="rId706"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(57%);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 xml:space="preserve">3 </w:t>
        </w:r>
      </w:hyperlink>
      <w:hyperlink r:id="rId7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4" w:history="1">
        <w:r>
          <w:rPr>
            <w:rFonts w:ascii="arial" w:eastAsia="arial" w:hAnsi="arial" w:cs="arial"/>
            <w:b/>
            <w:bCs/>
            <w:i/>
            <w:color w:val="0077CC"/>
            <w:kern w:val="32"/>
            <w:sz w:val="28"/>
            <w:szCs w:val="32"/>
            <w:u w:val="single"/>
            <w:shd w:val="clear" w:color="auto" w:fill="FFFFFF"/>
            <w:lang w:val="en-US" w:eastAsia="en-US" w:bidi="ar-SA"/>
          </w:rPr>
          <w:t xml:space="preserve"> men charged in Saskatoon drug bust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Global Data Point Provided by Syndigate Media Inc. All Rights Reserved</w:t>
      </w:r>
    </w:p>
    <w:p>
      <w:pPr>
        <w:spacing w:before="120" w:line="220" w:lineRule="atLeast"/>
        <w:rPr>
          <w:lang w:val="en-US" w:eastAsia="en-US" w:bidi="ar-SA"/>
        </w:rPr>
      </w:pPr>
      <w:r>
        <w:rPr>
          <w:lang w:val="en-US" w:eastAsia="en-US" w:bidi="ar-SA"/>
        </w:rPr>
        <w:br/>
      </w:r>
      <w:r>
        <w:pict>
          <v:shape id="_x0000_i1260" type="#_x0000_t75" style="width:90.01pt;height:81.76pt">
            <v:imagedata r:id="rId7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men face several charges after a Saskatoon drug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witnessed apparent drug trafficking in the 500 block of Avenue W South Thursday afternoon and conducted a traffic stop, according to a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men were arrested without incident. Cocaine and cash were located inside of the vehicle,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in the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search warrant at a home in the 100 block of Clancy Drive.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cash was located and seized along with falsified identification documents, cell phones, scales and drug packaging,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loaded handgun and ammunition were also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officers then executed a second search warrant at a home in the 2700 block of Seventh Street East, seizing cash and cocaine.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recovered 93 grams of cocaine and more than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27-year-old man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facing 15 charges. He was found to have outstanding warrants from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men, 20 and 27, also face several charges.</w:t>
      </w:r>
    </w:p>
    <w:p>
      <w:pPr>
        <w:spacing w:before="200" w:line="260" w:lineRule="atLeast"/>
        <w:jc w:val="both"/>
        <w:rPr>
          <w:lang w:val="en-US" w:eastAsia="en-US" w:bidi="ar-SA"/>
        </w:rPr>
      </w:pPr>
      <w:r>
        <w:rPr>
          <w:rFonts w:ascii="arial" w:eastAsia="arial" w:hAnsi="arial" w:cs="arial"/>
          <w:color w:val="000000"/>
          <w:sz w:val="20"/>
          <w:lang w:val="en-US" w:eastAsia="en-US" w:bidi="ar-SA"/>
        </w:rPr>
        <w:t>A 42-year-old Saskatoon man is charged with possession of cocaine.</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(94%); COCAINE (90%); CRIME, LAW ENFORCEMENT &amp; CORRECTIONS (90%); DRUG TRAFFICKING (90%); ILLEGAL DRUGS (90%); NARCOTICS ENFORCEMENT (90%); NEGATIVE PERSONAL NEWS (90%); SEARCH WARRANTS (90%); PERSONAL CARE &amp; PHARMACEUTICALS PACKAGING (89%); ARREST WARRANTS (78%); ARRESTS (78%); INVESTIGATIONS (78%); SEARCH &amp; SEIZURE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CARE &amp; PHARMACEUTICALS PACKAGING (89%);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Arrest made after hate crimes spike following Quebec mosque attack; </w:t>
        </w:r>
      </w:hyperlink>
      <w:hyperlink r:id="rId7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have made one arrest and say there have been  heated comments  about Muslims online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 2:07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 and COLIN FREEZE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one arrest and say there have been  heated comments  about Muslims online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have made an arrest amid a spike in Islamophobic hate speech after a massacre inside a mosque in the province's capital.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calls for calm from the province's political leaders,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29 reports of hate incidents in the three days following the attack. In one case, a 45-year-old man from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heated comments on social media concerning Muslims," said Constable Raphael Bergeron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the man was charged with uttering threats online and inciting hatred.</w:t>
      </w:r>
    </w:p>
    <w:p>
      <w:pPr>
        <w:spacing w:before="200" w:line="260" w:lineRule="atLeast"/>
        <w:jc w:val="both"/>
        <w:rPr>
          <w:lang w:val="en-US" w:eastAsia="en-US" w:bidi="ar-SA"/>
        </w:rPr>
      </w:pPr>
      <w:r>
        <w:rPr>
          <w:rFonts w:ascii="arial" w:eastAsia="arial" w:hAnsi="arial" w:cs="arial"/>
          <w:color w:val="000000"/>
          <w:sz w:val="20"/>
          <w:lang w:val="en-US" w:eastAsia="en-US" w:bidi="ar-SA"/>
        </w:rPr>
        <w:t>In Sunday's attack on the Centre culturel islamique de Québec, a lone gunman shot six Muslims dead and injured 19 others during an evening prayer.</w:t>
      </w:r>
    </w:p>
    <w:p>
      <w:pPr>
        <w:spacing w:before="200" w:line="260" w:lineRule="atLeast"/>
        <w:jc w:val="both"/>
        <w:rPr>
          <w:lang w:val="en-US" w:eastAsia="en-US" w:bidi="ar-SA"/>
        </w:rPr>
      </w:pPr>
      <w:r>
        <w:rPr>
          <w:rFonts w:ascii="arial" w:eastAsia="arial" w:hAnsi="arial" w:cs="arial"/>
          <w:color w:val="000000"/>
          <w:sz w:val="20"/>
          <w:lang w:val="en-US" w:eastAsia="en-US" w:bidi="ar-SA"/>
        </w:rPr>
        <w:t>Allegedly perpetrated by a lone white gunman from Quebec, the massacre is now provoking soul-searching in the province regarding its obsession with the place of Islam in society.</w:t>
      </w:r>
    </w:p>
    <w:p>
      <w:pPr>
        <w:spacing w:before="200" w:line="260" w:lineRule="atLeast"/>
        <w:jc w:val="both"/>
        <w:rPr>
          <w:lang w:val="en-US" w:eastAsia="en-US" w:bidi="ar-SA"/>
        </w:rPr>
      </w:pPr>
      <w:r>
        <w:rPr>
          <w:rFonts w:ascii="arial" w:eastAsia="arial" w:hAnsi="arial" w:cs="arial"/>
          <w:color w:val="000000"/>
          <w:sz w:val="20"/>
          <w:lang w:val="en-US" w:eastAsia="en-US" w:bidi="ar-SA"/>
        </w:rPr>
        <w:t>While the wider public is expressing sympathy and solidarity with the victims, there has also been disturbing undercurrent of hateful chatter directed at the victimized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past 72 hours we've had more than 15 calls about Islamophobia and six about the extreme right. That's a lot for us," Herman Deparice-Okomba,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said.</w:t>
      </w:r>
    </w:p>
    <w:p>
      <w:pPr>
        <w:spacing w:before="240" w:line="260" w:lineRule="atLeast"/>
        <w:jc w:val="both"/>
        <w:rPr>
          <w:lang w:val="en-US" w:eastAsia="en-US" w:bidi="ar-SA"/>
        </w:rPr>
      </w:pPr>
      <w:r>
        <w:rPr>
          <w:rFonts w:ascii="arial" w:eastAsia="arial" w:hAnsi="arial" w:cs="arial"/>
          <w:color w:val="000000"/>
          <w:sz w:val="20"/>
          <w:lang w:val="en-US" w:eastAsia="en-US" w:bidi="ar-SA"/>
        </w:rPr>
        <w:t>Also: 'I won't be scared of praying here': Quebec City mosque reopens for worship (</w:t>
      </w:r>
      <w:hyperlink r:id="rId783" w:history="1">
        <w:r>
          <w:rPr>
            <w:rFonts w:ascii="arial" w:eastAsia="arial" w:hAnsi="arial" w:cs="arial"/>
            <w:i/>
            <w:color w:val="0077CC"/>
            <w:sz w:val="20"/>
            <w:u w:val="single"/>
            <w:shd w:val="clear" w:color="auto" w:fill="FFFFFF"/>
            <w:lang w:val="en-US" w:eastAsia="en-US" w:bidi="ar-SA"/>
          </w:rPr>
          <w:t>http://www.theglobeandmail.com/news/national/i-wont-be-scared-of-praying-here-quebec-city-mosque-reopens-for-worship/article33874010/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Read more: Canadians open wallets for victims of Quebec City mosque massacre</w:t>
      </w:r>
    </w:p>
    <w:p>
      <w:pPr>
        <w:spacing w:before="200" w:line="260" w:lineRule="atLeast"/>
        <w:jc w:val="both"/>
        <w:rPr>
          <w:lang w:val="en-US" w:eastAsia="en-US" w:bidi="ar-SA"/>
        </w:rPr>
      </w:pPr>
      <w:r>
        <w:rPr>
          <w:rFonts w:ascii="arial" w:eastAsia="arial" w:hAnsi="arial" w:cs="arial"/>
          <w:color w:val="000000"/>
          <w:sz w:val="20"/>
          <w:lang w:val="en-US" w:eastAsia="en-US" w:bidi="ar-SA"/>
        </w:rPr>
        <w:t>Read more: Campus support for Muslim students prompts talk about Islamophobia</w:t>
      </w:r>
    </w:p>
    <w:p>
      <w:pPr>
        <w:spacing w:before="200" w:line="260" w:lineRule="atLeast"/>
        <w:jc w:val="both"/>
        <w:rPr>
          <w:lang w:val="en-US" w:eastAsia="en-US" w:bidi="ar-SA"/>
        </w:rPr>
      </w:pPr>
      <w:r>
        <w:rPr>
          <w:rFonts w:ascii="arial" w:eastAsia="arial" w:hAnsi="arial" w:cs="arial"/>
          <w:color w:val="000000"/>
          <w:sz w:val="20"/>
          <w:lang w:val="en-US" w:eastAsia="en-US" w:bidi="ar-SA"/>
        </w:rPr>
        <w:t>Such reactions may illustrate a phenomenon that some security researchers call "reciprocal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Sept. 11, 2001, al-Qaeda attacks in the United States, public discussion about how to deal with the threat posed by jihadist groups has frequently gone off the rails into broad conversations about how the West should treat Muslims in general.</w:t>
      </w:r>
    </w:p>
    <w:p>
      <w:pPr>
        <w:spacing w:before="200" w:line="260" w:lineRule="atLeast"/>
        <w:jc w:val="both"/>
        <w:rPr>
          <w:lang w:val="en-US" w:eastAsia="en-US" w:bidi="ar-SA"/>
        </w:rPr>
      </w:pPr>
      <w:r>
        <w:rPr>
          <w:rFonts w:ascii="arial" w:eastAsia="arial" w:hAnsi="arial" w:cs="arial"/>
          <w:color w:val="000000"/>
          <w:sz w:val="20"/>
          <w:lang w:val="en-US" w:eastAsia="en-US" w:bidi="ar-SA"/>
        </w:rPr>
        <w:t>Scattered far-right groups often seize upon such discussions, experts say, painting themselves as protectors. At times, such networks can inspire individuals who lash out violently. And because such attacks are sporadic, no one knows how to prevent them.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relying on rhetoric about multiculturalism and appealing to the better angels of Canadians to deal with this threat," says James Ellis, of the Canadian Network for Research on Terrorism, Security and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much more needs to be done to understand the problem and counter the threat, he says. "It's a significant issue that requires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intelligence and policy."</w:t>
      </w:r>
    </w:p>
    <w:p>
      <w:pPr>
        <w:spacing w:before="200" w:line="260" w:lineRule="atLeast"/>
        <w:jc w:val="both"/>
        <w:rPr>
          <w:lang w:val="en-US" w:eastAsia="en-US" w:bidi="ar-SA"/>
        </w:rPr>
      </w:pPr>
      <w:r>
        <w:rPr>
          <w:rFonts w:ascii="arial" w:eastAsia="arial" w:hAnsi="arial" w:cs="arial"/>
          <w:color w:val="000000"/>
          <w:sz w:val="20"/>
          <w:lang w:val="en-US" w:eastAsia="en-US" w:bidi="ar-SA"/>
        </w:rPr>
        <w:t>Counterterrorism officials frequently say they are consumed with trying to keep up with jihadist threats, and that these investigations consume most of their resources.</w:t>
      </w:r>
    </w:p>
    <w:p>
      <w:pPr>
        <w:spacing w:before="200" w:line="260" w:lineRule="atLeast"/>
        <w:jc w:val="both"/>
        <w:rPr>
          <w:lang w:val="en-US" w:eastAsia="en-US" w:bidi="ar-SA"/>
        </w:rPr>
      </w:pPr>
      <w:r>
        <w:rPr>
          <w:rFonts w:ascii="arial" w:eastAsia="arial" w:hAnsi="arial" w:cs="arial"/>
          <w:color w:val="000000"/>
          <w:sz w:val="20"/>
          <w:lang w:val="en-US" w:eastAsia="en-US" w:bidi="ar-SA"/>
        </w:rPr>
        <w:t>In 2011, the Canadian Security Intelligence Service released a report that stated that "right-wing extremism has not been as significant a problem in Canada in recent years. Those who hold such extremist views have tended to be isolated and ineffective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hate crimes against Muslims appear to be on the rise in Canada. Cases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at 64 in 2013. But they rose to 99 in 2014, according to Statistics Canada.</w:t>
      </w:r>
    </w:p>
    <w:p>
      <w:pPr>
        <w:spacing w:before="200" w:line="260" w:lineRule="atLeast"/>
        <w:jc w:val="both"/>
        <w:rPr>
          <w:lang w:val="en-US" w:eastAsia="en-US" w:bidi="ar-SA"/>
        </w:rPr>
      </w:pPr>
      <w:r>
        <w:rPr>
          <w:rFonts w:ascii="arial" w:eastAsia="arial" w:hAnsi="arial" w:cs="arial"/>
          <w:color w:val="000000"/>
          <w:sz w:val="20"/>
          <w:lang w:val="en-US" w:eastAsia="en-US" w:bidi="ar-SA"/>
        </w:rPr>
        <w:t>Within Quebec, this number jumped from 20 to 35 in the same period - about one third of the national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City shooting suspect, Alexandre Bissonnette, 27, is the sole suspect in the mosque massacre. He faces murder and attempted murder charges, but detectives are trying to find evidence to support terrorism charges. The problem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while Mr. Bissonnette is being described as a frequent anti-immigration "troll" on the Internet sites, he is not known to have have any specific motives for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Sometimes the motives for such shootings remain mysteries for years. In 2012, Richard Henry Bain shot and killed a bystander at a Parti Québécois rally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firing with the intention of assassinating then Parti Québécois leader Pauline Marois. His stated hope was his shooting would somehow advance the rights of English speakers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violent extremism is not limited to Quebec. In 2014, Justin Bourque shot five Mounties in Moncton, killing three of them, because 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symbols of a corrupt Canadian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whose force launched a hate-crime unit last year, is warning that his officers are watching the uptick in racist rhetoric. "It's intolerable to see this happening in 2017 in a place like multiethnic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such warnings, Mr. Deparice-Okomba says he is contending with calls about a long list of far-right groups whose members may be asserting themselves in the wake of the shooting, as he works to understand the roots of radicalization at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have a real problem with living together, and the groups denouncing integration are largely based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"We're talking about La Meute, Pegida Quebec, Soldiers of Odin, the Federation of Québécois de Souche, Atalante Quebec  </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those groups have an Islamophobic discourse fed by hate speech," he added.</w:t>
      </w:r>
    </w:p>
    <w:p>
      <w:pPr>
        <w:spacing w:before="200" w:line="260" w:lineRule="atLeast"/>
        <w:jc w:val="both"/>
        <w:rPr>
          <w:lang w:val="en-US" w:eastAsia="en-US" w:bidi="ar-SA"/>
        </w:rPr>
      </w:pPr>
      <w:r>
        <w:rPr>
          <w:rFonts w:ascii="arial" w:eastAsia="arial" w:hAnsi="arial" w:cs="arial"/>
          <w:color w:val="000000"/>
          <w:sz w:val="20"/>
          <w:lang w:val="en-US" w:eastAsia="en-US" w:bidi="ar-SA"/>
        </w:rPr>
        <w:t>"  They reject living together. If we do nothing, it's going to get dangerous."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784" w:history="1">
        <w:r>
          <w:rPr>
            <w:rFonts w:ascii="arial" w:eastAsia="arial" w:hAnsi="arial" w:cs="arial"/>
            <w:i/>
            <w:color w:val="0077CC"/>
            <w:sz w:val="20"/>
            <w:u w:val="single"/>
            <w:shd w:val="clear" w:color="auto" w:fill="FFFFFF"/>
            <w:lang w:val="en-US" w:eastAsia="en-US" w:bidi="ar-SA"/>
          </w:rPr>
          <w:t>http://www.theglobeandmail.com/news/national/</w:t>
        </w:r>
      </w:hyperlink>
      <w:hyperlink r:id="rId784" w:history="1">
        <w:r>
          <w:rPr>
            <w:rFonts w:ascii="arial" w:eastAsia="arial" w:hAnsi="arial" w:cs="arial"/>
            <w:b/>
            <w:i/>
            <w:color w:val="0077CC"/>
            <w:sz w:val="20"/>
            <w:u w:val="single"/>
            <w:shd w:val="clear" w:color="auto" w:fill="FFFFFF"/>
            <w:lang w:val="en-US" w:eastAsia="en-US" w:bidi="ar-SA"/>
          </w:rPr>
          <w:t>police</w:t>
        </w:r>
      </w:hyperlink>
      <w:hyperlink r:id="rId784" w:history="1">
        <w:r>
          <w:rPr>
            <w:rFonts w:ascii="arial" w:eastAsia="arial" w:hAnsi="arial" w:cs="arial"/>
            <w:i/>
            <w:color w:val="0077CC"/>
            <w:sz w:val="20"/>
            <w:u w:val="single"/>
            <w:shd w:val="clear" w:color="auto" w:fill="FFFFFF"/>
            <w:lang w:val="en-US" w:eastAsia="en-US" w:bidi="ar-SA"/>
          </w:rPr>
          <w:t>-report-rise-in-hate-crimes-after-quebec-city-mosque-attack/article33856702/</w:t>
        </w:r>
      </w:hyperlink>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(93%); RACISM &amp; XENOPHOBIA (91%); MUSLIMS &amp; ISLAM (91%); ARRESTS (90%); CRIME, LAW ENFORCEMENT &amp; CORRECTIONS (90%); HATE SPEECH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RELIGIOUS DISCRIMINATION (90%); SHOOTINGS (90%); TERRORIST ORGANIZATIONS (89%); TERRORISM (89%); LAW ENFORCEMENT (78%); TERRORIST ATTACKS (78%); SOCIETY, SOCIAL ASSISTANCE &amp; LIFESTYLE (77%); AL-QAEDA (76%); SOCIAL MEDIA (76%); GUNSHOT WOUNDS (74%); WOUNDS &amp; INJURIES (69%); COUNTERTERRORISM (66%); INTELLIGENCE SERVICES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(76%);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(74%); QUEBEC, CANADA (90%); ONTARIO, CANADA (58%);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 xml:space="preserve">Bookmaking case against </w:t>
        </w:r>
      </w:hyperlink>
      <w:hyperlink r:id="rId7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officer tossed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saw an illegal bookmaking case brought against him two years ago be tossed out this week says his career was destroyed by a bunch of lies.</w:t>
      </w:r>
    </w:p>
    <w:p>
      <w:pPr>
        <w:spacing w:before="200" w:line="260" w:lineRule="atLeast"/>
        <w:jc w:val="both"/>
        <w:rPr>
          <w:lang w:val="en-US" w:eastAsia="en-US" w:bidi="ar-SA"/>
        </w:rPr>
      </w:pPr>
      <w:r>
        <w:rPr>
          <w:rFonts w:ascii="arial" w:eastAsia="arial" w:hAnsi="arial" w:cs="arial"/>
          <w:color w:val="000000"/>
          <w:sz w:val="20"/>
          <w:lang w:val="en-US" w:eastAsia="en-US" w:bidi="ar-SA"/>
        </w:rPr>
        <w:t>"I am ashamed of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worked on my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lied to justices of the peace (in order to obtain warrants)," André Thibodeau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Friday. "And all of this was done under the supervision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Costa Labos."</w:t>
      </w:r>
    </w:p>
    <w:p>
      <w:pPr>
        <w:spacing w:before="200" w:line="260" w:lineRule="atLeast"/>
        <w:jc w:val="both"/>
        <w:rPr>
          <w:lang w:val="en-US" w:eastAsia="en-US" w:bidi="ar-SA"/>
        </w:rPr>
      </w:pPr>
      <w:r>
        <w:rPr>
          <w:rFonts w:ascii="arial" w:eastAsia="arial" w:hAnsi="arial" w:cs="arial"/>
          <w:color w:val="000000"/>
          <w:sz w:val="20"/>
          <w:lang w:val="en-US" w:eastAsia="en-US" w:bidi="ar-SA"/>
        </w:rPr>
        <w:t>"For me, all of the warrants are lies."</w:t>
      </w:r>
    </w:p>
    <w:p>
      <w:pPr>
        <w:spacing w:before="200" w:line="260" w:lineRule="atLeast"/>
        <w:jc w:val="both"/>
        <w:rPr>
          <w:lang w:val="en-US" w:eastAsia="en-US" w:bidi="ar-SA"/>
        </w:rPr>
      </w:pPr>
      <w:r>
        <w:rPr>
          <w:rFonts w:ascii="arial" w:eastAsia="arial" w:hAnsi="arial" w:cs="arial"/>
          <w:color w:val="000000"/>
          <w:sz w:val="20"/>
          <w:lang w:val="en-US" w:eastAsia="en-US" w:bidi="ar-SA"/>
        </w:rPr>
        <w:t>"I am relieved, but I am also mad. At least my nightmare is over."</w:t>
      </w:r>
    </w:p>
    <w:p>
      <w:pPr>
        <w:spacing w:before="200" w:line="260" w:lineRule="atLeast"/>
        <w:jc w:val="both"/>
        <w:rPr>
          <w:lang w:val="en-US" w:eastAsia="en-US" w:bidi="ar-SA"/>
        </w:rPr>
      </w:pPr>
      <w:r>
        <w:rPr>
          <w:rFonts w:ascii="arial" w:eastAsia="arial" w:hAnsi="arial" w:cs="arial"/>
          <w:color w:val="000000"/>
          <w:sz w:val="20"/>
          <w:lang w:val="en-US" w:eastAsia="en-US" w:bidi="ar-SA"/>
        </w:rPr>
        <w:t>Thibodeau was suspended without pay after he was arrested in January 2015. At the time, he was a sergeant and a supervising patrol officer based in Park Extension.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Labos, the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was in charge of the investigation that cost taxpayers more than $2 million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alone. Labos has made headlines in recent months. He was investigated on an accusation he had lied to a justice of the peace, in a different case, in order to obtain a warrant. In September, the Directeur des poursuites criminelles et pénales announced no charges would be filed against Labos, but soon after he was transferred to post where he supervises the centre that handles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911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the S&amp;;#151;reté du Québec had begun another investigation into Labos, this time based on an allegation he obstructed justice. Also, on Sept. 15, a Park Extension restaurant owned by Labos's brother, Haralambos, was firebombed. Media reports on the arson fire alleged the restaurant was frequented by several organized crime figures.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confirmed this week Andrea (Andrew) Scoppa, 52, a leader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charged in a cocaine trafficking case this week, was known to visit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the prosecution in Thibodeau's case informed Superior Court Justice Marc David it will no long proceed with the charges brought against Thibodeau, 51, and Natalino Paccione, 62, a man who had been previously linked to a multi-million bookmaking ring tied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back in 2006.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was scheduled to have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But the prosecution instead requested a unscheduled hearing before Superior Court Justice Marc David in Laval, where the charges were actually filed,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Before Thursday, the case appeared to be headed to a trial in September. But during a court hearing in January, it was apparent the prosecution had a problem with disclosing some of its evidence to Thibodeau's defence lawyer, Jeffrey Boro. During that same hearing, David grew impatient with what he was seeing and suggested to Thibodeau he consider whether his constitutional right to have a speedy trial was being violated.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was a black personal notebook Thibodeau had at his home that was seized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division executed a search warrant. The prosecution delayed returning the notebook, considered a standard part of the disclosure of evidence in any trial, so Thibodeau could prepare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I thought we had a good chance of winning," Boro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notebook would have provided several contradictions to what was alleged in affidavits used to obtain warrants, Boro said.</w:t>
      </w:r>
    </w:p>
    <w:p>
      <w:pPr>
        <w:spacing w:before="200" w:line="260" w:lineRule="atLeast"/>
        <w:jc w:val="both"/>
        <w:rPr>
          <w:lang w:val="en-US" w:eastAsia="en-US" w:bidi="ar-SA"/>
        </w:rPr>
      </w:pPr>
      <w:r>
        <w:rPr>
          <w:rFonts w:ascii="arial" w:eastAsia="arial" w:hAnsi="arial" w:cs="arial"/>
          <w:color w:val="000000"/>
          <w:sz w:val="20"/>
          <w:lang w:val="en-US" w:eastAsia="en-US" w:bidi="ar-SA"/>
        </w:rPr>
        <w:t>Six other men charged in the same case pleaded guilty to conspiracy and bookmaking charges last year. But Boro said he wants the public to know his client had nothing to do with running the bookmaking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"It was a witch hunt against my client," Boro said. "His life was ruined by an overzealous prosecution."</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CRIMINAL INVESTIGATIONS (90%); LAW ENFORCEMENT (90%); INVESTIGATIONS (90%); ILLEGAL GAMBLING (89%); LAW COURTS &amp; TRIBUNALS (89%); CRIME RATES (89%); ORGANIZED CRIME (89%); JUDGES (89%);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INTERNAL INVESTIGATIONS (77%); ARSON (77%); OBSTRUCTION OF JUSTICE (77%); LAWYERS (75%); CONTROLLED SUBSTANCES CRIME (73%); RIGHT TO SPEEDY TRIAL (66%); COCAINE (61%);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,officer,illegal,bookmaking,brought !@PERMALINK= </w:t>
      </w:r>
      <w:hyperlink r:id="rId792" w:history="1">
        <w:r>
          <w:rPr>
            <w:rFonts w:ascii="arial" w:eastAsia="arial" w:hAnsi="arial" w:cs="arial"/>
            <w:i/>
            <w:color w:val="0077CC"/>
            <w:sz w:val="20"/>
            <w:u w:val="single"/>
            <w:shd w:val="clear" w:color="auto" w:fill="FFFFFF"/>
            <w:lang w:val="en-US" w:eastAsia="en-US" w:bidi="ar-SA"/>
          </w:rPr>
          <w:t>http://montrealgazette.com/news/local-news/bookmaking-case-against-</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-officer-tossed-out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Bookmaking case against </w:t>
        </w:r>
      </w:hyperlink>
      <w:hyperlink r:id="rId7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officer tossed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saw an illegal bookmaking case brought against him two years ago be tossed out this week says his career was destroyed by a bunch of lies.</w:t>
      </w:r>
    </w:p>
    <w:p>
      <w:pPr>
        <w:spacing w:before="200" w:line="260" w:lineRule="atLeast"/>
        <w:jc w:val="both"/>
        <w:rPr>
          <w:lang w:val="en-US" w:eastAsia="en-US" w:bidi="ar-SA"/>
        </w:rPr>
      </w:pPr>
      <w:r>
        <w:rPr>
          <w:rFonts w:ascii="arial" w:eastAsia="arial" w:hAnsi="arial" w:cs="arial"/>
          <w:color w:val="000000"/>
          <w:sz w:val="20"/>
          <w:lang w:val="en-US" w:eastAsia="en-US" w:bidi="ar-SA"/>
        </w:rPr>
        <w:t>"I am ashamed of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worked on my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lied to justices of the peace (in order to obtain warrants)," André Thibodeau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Friday. "And all of this was done under the supervision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Costas Labos."</w:t>
      </w:r>
    </w:p>
    <w:p>
      <w:pPr>
        <w:spacing w:before="200" w:line="260" w:lineRule="atLeast"/>
        <w:jc w:val="both"/>
        <w:rPr>
          <w:lang w:val="en-US" w:eastAsia="en-US" w:bidi="ar-SA"/>
        </w:rPr>
      </w:pPr>
      <w:r>
        <w:rPr>
          <w:rFonts w:ascii="arial" w:eastAsia="arial" w:hAnsi="arial" w:cs="arial"/>
          <w:color w:val="000000"/>
          <w:sz w:val="20"/>
          <w:lang w:val="en-US" w:eastAsia="en-US" w:bidi="ar-SA"/>
        </w:rPr>
        <w:t>"For me, all of the warrants are lies."</w:t>
      </w:r>
    </w:p>
    <w:p>
      <w:pPr>
        <w:spacing w:before="200" w:line="260" w:lineRule="atLeast"/>
        <w:jc w:val="both"/>
        <w:rPr>
          <w:lang w:val="en-US" w:eastAsia="en-US" w:bidi="ar-SA"/>
        </w:rPr>
      </w:pPr>
      <w:r>
        <w:rPr>
          <w:rFonts w:ascii="arial" w:eastAsia="arial" w:hAnsi="arial" w:cs="arial"/>
          <w:color w:val="000000"/>
          <w:sz w:val="20"/>
          <w:lang w:val="en-US" w:eastAsia="en-US" w:bidi="ar-SA"/>
        </w:rPr>
        <w:t>"I am relieved, but I am also mad. At least my nightmare is over."</w:t>
      </w:r>
    </w:p>
    <w:p>
      <w:pPr>
        <w:spacing w:before="200" w:line="260" w:lineRule="atLeast"/>
        <w:jc w:val="both"/>
        <w:rPr>
          <w:lang w:val="en-US" w:eastAsia="en-US" w:bidi="ar-SA"/>
        </w:rPr>
      </w:pPr>
      <w:r>
        <w:rPr>
          <w:rFonts w:ascii="arial" w:eastAsia="arial" w:hAnsi="arial" w:cs="arial"/>
          <w:color w:val="000000"/>
          <w:sz w:val="20"/>
          <w:lang w:val="en-US" w:eastAsia="en-US" w:bidi="ar-SA"/>
        </w:rPr>
        <w:t>Thibodeau was suspended without pay after he was arrested in January 2015. At the time, he was a sergeant and a supervising patrol officer based in Park Extension.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Labos, the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was in charge of the investigation that cost taxpayers more than $2 million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alone. Labos has made headlines in recent months. He was investigated on an accusation he had lied to a justice of the peace, in a different case, in order to obtain a warrant. In September, the Directeur des poursuites criminelles et pénales announced no charges would be filed against Labos, but soon after he was transferred to post where he supervises the centre that handles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911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the S&amp;;#151;reté du Québec had begun another investigation into Labos, this time based on an allegation he obstructed justice. Also, on Sept. 15, a Park Extension restaurant owned by Labos's brother, Haralambos, was firebombed. Media reports on the arson fire alleged the restaurant was frequented by several organized crime figures.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confirmed this week Andrea (Andrew) Scoppa, 52, a leader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charged in a cocaine trafficking case this week, was known to visit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the prosecution in Thibodeau's case informed Superior Court Justice Marc David it will no long proceed with the charges brought against Thibodeau, 51, and Natalino Paccione, 62, a man who had been previously linked to a multi-million bookmaking ring tied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back in 2006.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was scheduled to have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But the prosecution instead requested a unscheduled hearing before Superior Court Justice Marc David in Laval, where the charges were actually filed,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Before Thursday, the case appeared to be headed to a trial in September. But during a court hearing in January, it was apparent the prosecution had a problem with disclosing some of its evidence to Thibodeau's defence lawyer, Jeffrey Boro. During that same hearing, David grew impatient with what he was seeing and suggested to Thibodeau he consider whether his constitutional right to have a speedy trial was being violated.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was a black personal notebook Thibodeau had at his home that was seized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division executed a search warrant. The prosecution delayed returning the notebook, considered a standard part of the disclosure of evidence in any trial, so Thibodeau could prepare his defence.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I thought we had a good chance of winning," Boro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notebook would have provided several contradictions to what was alleged in affidavits used to obtain warrants, Boro said.</w:t>
      </w:r>
    </w:p>
    <w:p>
      <w:pPr>
        <w:spacing w:before="200" w:line="260" w:lineRule="atLeast"/>
        <w:jc w:val="both"/>
        <w:rPr>
          <w:lang w:val="en-US" w:eastAsia="en-US" w:bidi="ar-SA"/>
        </w:rPr>
      </w:pPr>
      <w:r>
        <w:rPr>
          <w:rFonts w:ascii="arial" w:eastAsia="arial" w:hAnsi="arial" w:cs="arial"/>
          <w:color w:val="000000"/>
          <w:sz w:val="20"/>
          <w:lang w:val="en-US" w:eastAsia="en-US" w:bidi="ar-SA"/>
        </w:rPr>
        <w:t>Six other men charged in the same case pleaded guilty to conspiracy and bookmaking charges last year. But Boro said he wants the public to know his client had nothing to do with running the bookmaking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"It was a witch hunt against my client," Boro said. "His life was ruined by an overzealous prosecution."</w:t>
      </w:r>
    </w:p>
    <w:p>
      <w:pPr>
        <w:spacing w:before="240" w:line="260" w:lineRule="atLeast"/>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CRIMINAL INVESTIGATIONS (90%); LAW ENFORCEMENT (90%); INVESTIGATIONS (90%); ILLEGAL GAMBLING (89%); LAW COURTS &amp; TRIBUNALS (89%); CRIME RATES (89%); ORGANIZED CRIME (89%); JUDGES (89%);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INTERNAL INVESTIGATIONS (77%); ARSON (77%); OBSTRUCTION OF JUSTICE (77%); LAWYERS (75%); CONTROLLED SUBSTANCES CRIME (73%); RIGHT TO SPEEDY TRIAL (66%); COCAINE (61%);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,officer,illegal,bookmaking,brought !@PERMALINK= </w:t>
      </w:r>
      <w:hyperlink r:id="rId792" w:history="1">
        <w:r>
          <w:rPr>
            <w:rFonts w:ascii="arial" w:eastAsia="arial" w:hAnsi="arial" w:cs="arial"/>
            <w:i/>
            <w:color w:val="0077CC"/>
            <w:sz w:val="20"/>
            <w:u w:val="single"/>
            <w:shd w:val="clear" w:color="auto" w:fill="FFFFFF"/>
            <w:lang w:val="en-US" w:eastAsia="en-US" w:bidi="ar-SA"/>
          </w:rPr>
          <w:t>http://montrealgazette.com/news/local-news/bookmaking-case-against-</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-officer-tossed-out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8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'whistleblowers' say they were silenced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review certain cases by the municipal force's internal affairs division in the wake of an investigative report in which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claim they were ousted after they were ready to report allegations of corruption on their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request follows a report aired Tuesday night on the TVA network in which two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say their department fabricated evidence in an effort to silence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Tuesday night he had asked the SQ to "review certain investigations" carried out by his department. Also on Tuesday evening, Quebec public security minister Martin Coiteux took to Twitter to say the "facts raised (by the report) are serious and deserve concrete action." The minister also wrote he was "reassured" by the fact the SQ would conduct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also wrote he had spoken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both agreed that "public trust in our institutions must be assured" and that light must be shed on the allegations.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J'ai parlé ministre @CoiteuxMartin( </w:t>
      </w:r>
      <w:hyperlink r:id="rId807" w:history="1">
        <w:r>
          <w:rPr>
            <w:rFonts w:ascii="arial" w:eastAsia="arial" w:hAnsi="arial" w:cs="arial"/>
            <w:i/>
            <w:color w:val="0077CC"/>
            <w:sz w:val="20"/>
            <w:u w:val="single"/>
            <w:shd w:val="clear" w:color="auto" w:fill="FFFFFF"/>
            <w:lang w:val="en-US" w:eastAsia="en-US" w:bidi="ar-SA"/>
          </w:rPr>
          <w:t>https://twitter.com/CoiteuxMartin</w:t>
        </w:r>
      </w:hyperlink>
      <w:r>
        <w:rPr>
          <w:rFonts w:ascii="arial" w:eastAsia="arial" w:hAnsi="arial" w:cs="arial"/>
          <w:color w:val="000000"/>
          <w:sz w:val="20"/>
          <w:lang w:val="en-US" w:eastAsia="en-US" w:bidi="ar-SA"/>
        </w:rPr>
        <w:t xml:space="preserve"> ). Nous sommes d'accord que nous devons assuré la confiance de nos institutions et faire toute la lumière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February 22, 2017( </w:t>
      </w:r>
      <w:hyperlink r:id="rId808" w:history="1">
        <w:r>
          <w:rPr>
            <w:rFonts w:ascii="arial" w:eastAsia="arial" w:hAnsi="arial" w:cs="arial"/>
            <w:i/>
            <w:color w:val="0077CC"/>
            <w:sz w:val="20"/>
            <w:u w:val="single"/>
            <w:shd w:val="clear" w:color="auto" w:fill="FFFFFF"/>
            <w:lang w:val="en-US" w:eastAsia="en-US" w:bidi="ar-SA"/>
          </w:rPr>
          <w:t>https://twitter.com/DenisCoderre/status/834232635375439872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Rassuré par tweet du @Dir_Pichet( </w:t>
      </w:r>
      <w:hyperlink r:id="rId809" w:history="1">
        <w:r>
          <w:rPr>
            <w:rFonts w:ascii="arial" w:eastAsia="arial" w:hAnsi="arial" w:cs="arial"/>
            <w:i/>
            <w:color w:val="0077CC"/>
            <w:sz w:val="20"/>
            <w:u w:val="single"/>
            <w:shd w:val="clear" w:color="auto" w:fill="FFFFFF"/>
            <w:lang w:val="en-US" w:eastAsia="en-US" w:bidi="ar-SA"/>
          </w:rPr>
          <w:t>https://twitter.com/Dir_Pichet</w:t>
        </w:r>
      </w:hyperlink>
      <w:r>
        <w:rPr>
          <w:rFonts w:ascii="arial" w:eastAsia="arial" w:hAnsi="arial" w:cs="arial"/>
          <w:color w:val="000000"/>
          <w:sz w:val="20"/>
          <w:lang w:val="en-US" w:eastAsia="en-US" w:bidi="ar-SA"/>
        </w:rPr>
        <w:t xml:space="preserve"> ) qui a agit immédiatement, sans faux-fuyant et demandé @sureteduquebec(            </w:t>
      </w:r>
      <w:hyperlink r:id="rId810" w:history="1">
        <w:r>
          <w:rPr>
            <w:rFonts w:ascii="arial" w:eastAsia="arial" w:hAnsi="arial" w:cs="arial"/>
            <w:i/>
            <w:color w:val="0077CC"/>
            <w:sz w:val="20"/>
            <w:u w:val="single"/>
            <w:shd w:val="clear" w:color="auto" w:fill="FFFFFF"/>
            <w:lang w:val="en-US" w:eastAsia="en-US" w:bidi="ar-SA"/>
          </w:rPr>
          <w:t>https://twitter.com/sureteduquebec</w:t>
        </w:r>
      </w:hyperlink>
      <w:r>
        <w:rPr>
          <w:rFonts w:ascii="arial" w:eastAsia="arial" w:hAnsi="arial" w:cs="arial"/>
          <w:color w:val="000000"/>
          <w:sz w:val="20"/>
          <w:lang w:val="en-US" w:eastAsia="en-US" w:bidi="ar-SA"/>
        </w:rPr>
        <w:t xml:space="preserve"> ) de faire enquête. Il a tout mon appui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February 22, 2017( </w:t>
      </w:r>
      <w:hyperlink r:id="rId811" w:history="1">
        <w:r>
          <w:rPr>
            <w:rFonts w:ascii="arial" w:eastAsia="arial" w:hAnsi="arial" w:cs="arial"/>
            <w:i/>
            <w:color w:val="0077CC"/>
            <w:sz w:val="20"/>
            <w:u w:val="single"/>
            <w:shd w:val="clear" w:color="auto" w:fill="FFFFFF"/>
            <w:lang w:val="en-US" w:eastAsia="en-US" w:bidi="ar-SA"/>
          </w:rPr>
          <w:t>https://twitter.com/DenisCoderre/status/834232381968113665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Jimmy Cacchione and Giovanni Di Feo have been off the force since June of 2013. Cacchione, who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and Di Feo, who was responsible for community services, allege in the report they discovered a case of corruption within their force at the start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Cacchione told the investigative program "J.E." they were prepared to send a letter to the public security minister and the media "in order to expose cases of corruption"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maintain they have yet to see the evidence that resulted in their being thrown off the force. They were suspended without pay in June of 2013 following a disciplinary investigation. Amicable agreements between the two and their former department were reached afterwards.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TVA report, both men, who describe themselves as "whistleblowers," believe that after having examined certain documents,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fabricated evidence to silence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faits soulevés par @JE_enquete( </w:t>
      </w:r>
      <w:hyperlink r:id="rId812" w:history="1">
        <w:r>
          <w:rPr>
            <w:rFonts w:ascii="arial" w:eastAsia="arial" w:hAnsi="arial" w:cs="arial"/>
            <w:i/>
            <w:color w:val="0077CC"/>
            <w:sz w:val="20"/>
            <w:u w:val="single"/>
            <w:shd w:val="clear" w:color="auto" w:fill="FFFFFF"/>
            <w:lang w:val="en-US" w:eastAsia="en-US" w:bidi="ar-SA"/>
          </w:rPr>
          <w:t>https://twitter.com/JE_enquete</w:t>
        </w:r>
      </w:hyperlink>
      <w:r>
        <w:rPr>
          <w:rFonts w:ascii="arial" w:eastAsia="arial" w:hAnsi="arial" w:cs="arial"/>
          <w:color w:val="000000"/>
          <w:sz w:val="20"/>
          <w:lang w:val="en-US" w:eastAsia="en-US" w:bidi="ar-SA"/>
        </w:rPr>
        <w:t xml:space="preserve"> ) sont sérieux et méritent une action concrète 1/3 #polqc(            </w:t>
      </w:r>
      <w:hyperlink r:id="rId813"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Coiteux (@CoiteuxMartin) February 22, 2017( </w:t>
      </w:r>
      <w:hyperlink r:id="rId814" w:history="1">
        <w:r>
          <w:rPr>
            <w:rFonts w:ascii="arial" w:eastAsia="arial" w:hAnsi="arial" w:cs="arial"/>
            <w:i/>
            <w:color w:val="0077CC"/>
            <w:sz w:val="20"/>
            <w:u w:val="single"/>
            <w:shd w:val="clear" w:color="auto" w:fill="FFFFFF"/>
            <w:lang w:val="en-US" w:eastAsia="en-US" w:bidi="ar-SA"/>
          </w:rPr>
          <w:t>https://twitter.com/CoiteuxMartin/status/834232168356442113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 viens de parler avec @DenisCoderre( </w:t>
      </w:r>
      <w:hyperlink r:id="rId815"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et nous avons convenu qu'il fallait</w:t>
      </w:r>
    </w:p>
    <w:p>
      <w:pPr>
        <w:spacing w:before="200" w:line="260" w:lineRule="atLeast"/>
        <w:jc w:val="both"/>
        <w:rPr>
          <w:lang w:val="en-US" w:eastAsia="en-US" w:bidi="ar-SA"/>
        </w:rPr>
      </w:pPr>
      <w:r>
        <w:rPr>
          <w:rFonts w:ascii="arial" w:eastAsia="arial" w:hAnsi="arial" w:cs="arial"/>
          <w:color w:val="000000"/>
          <w:sz w:val="20"/>
          <w:lang w:val="en-US" w:eastAsia="en-US" w:bidi="ar-SA"/>
        </w:rPr>
        <w:t>assurer la confiance dans nos institutions et faire la lumière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Coiteux (@CoiteuxMartin) February 22, 2017( </w:t>
      </w:r>
      <w:hyperlink r:id="rId816" w:history="1">
        <w:r>
          <w:rPr>
            <w:rFonts w:ascii="arial" w:eastAsia="arial" w:hAnsi="arial" w:cs="arial"/>
            <w:i/>
            <w:color w:val="0077CC"/>
            <w:sz w:val="20"/>
            <w:u w:val="single"/>
            <w:shd w:val="clear" w:color="auto" w:fill="FFFFFF"/>
            <w:lang w:val="en-US" w:eastAsia="en-US" w:bidi="ar-SA"/>
          </w:rPr>
          <w:t>https://twitter.com/CoiteuxMartin/status/834232215852679168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Tout comme le maire, je suis rassuré par la demande d'assistance du @SPVM( </w:t>
      </w:r>
      <w:hyperlink r:id="rId817"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qui confirme que la@sureteduquebec(            </w:t>
      </w:r>
      <w:hyperlink r:id="rId810" w:history="1">
        <w:r>
          <w:rPr>
            <w:rFonts w:ascii="arial" w:eastAsia="arial" w:hAnsi="arial" w:cs="arial"/>
            <w:i/>
            <w:color w:val="0077CC"/>
            <w:sz w:val="20"/>
            <w:u w:val="single"/>
            <w:shd w:val="clear" w:color="auto" w:fill="FFFFFF"/>
            <w:lang w:val="en-US" w:eastAsia="en-US" w:bidi="ar-SA"/>
          </w:rPr>
          <w:t>https://twitter.com/sureteduquebec</w:t>
        </w:r>
      </w:hyperlink>
      <w:r>
        <w:rPr>
          <w:rFonts w:ascii="arial" w:eastAsia="arial" w:hAnsi="arial" w:cs="arial"/>
          <w:color w:val="000000"/>
          <w:sz w:val="20"/>
          <w:lang w:val="en-US" w:eastAsia="en-US" w:bidi="ar-SA"/>
        </w:rPr>
        <w:t xml:space="preserve"> ) mènera une enquête 3/3 #polqc(            </w:t>
      </w:r>
      <w:hyperlink r:id="rId813"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Coiteux (@CoiteuxMartin) February 22, 2017( </w:t>
      </w:r>
      <w:hyperlink r:id="rId818" w:history="1">
        <w:r>
          <w:rPr>
            <w:rFonts w:ascii="arial" w:eastAsia="arial" w:hAnsi="arial" w:cs="arial"/>
            <w:i/>
            <w:color w:val="0077CC"/>
            <w:sz w:val="20"/>
            <w:u w:val="single"/>
            <w:shd w:val="clear" w:color="auto" w:fill="FFFFFF"/>
            <w:lang w:val="en-US" w:eastAsia="en-US" w:bidi="ar-SA"/>
          </w:rPr>
          <w:t>https://twitter.com/CoiteuxMartin/status/834232255698571264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TVA report contends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suspected the pair had questionable acquaintances, including Luigi Coretti, who ran the BCIA security firm.</w:t>
      </w:r>
    </w:p>
    <w:p>
      <w:pPr>
        <w:spacing w:before="200" w:line="260" w:lineRule="atLeast"/>
        <w:jc w:val="both"/>
        <w:rPr>
          <w:lang w:val="en-US" w:eastAsia="en-US" w:bidi="ar-SA"/>
        </w:rPr>
      </w:pPr>
      <w:r>
        <w:rPr>
          <w:rFonts w:ascii="arial" w:eastAsia="arial" w:hAnsi="arial" w:cs="arial"/>
          <w:color w:val="000000"/>
          <w:sz w:val="20"/>
          <w:lang w:val="en-US" w:eastAsia="en-US" w:bidi="ar-SA"/>
        </w:rPr>
        <w:t>Coretti faced charges of fraud, uttering false documents and using fraudulent documents to produce false company returns, but the case against him was dropped last November because of unreasonable delays in getting to court.</w:t>
      </w:r>
    </w:p>
    <w:p>
      <w:pPr>
        <w:spacing w:before="200" w:line="260" w:lineRule="atLeast"/>
        <w:jc w:val="both"/>
        <w:rPr>
          <w:lang w:val="en-US" w:eastAsia="en-US" w:bidi="ar-SA"/>
        </w:rPr>
      </w:pPr>
      <w:r>
        <w:rPr>
          <w:rFonts w:ascii="arial" w:eastAsia="arial" w:hAnsi="arial" w:cs="arial"/>
          <w:color w:val="000000"/>
          <w:sz w:val="20"/>
          <w:lang w:val="en-US" w:eastAsia="en-US" w:bidi="ar-SA"/>
        </w:rPr>
        <w:t>Former Quebec Liberal cabinet minister Tony Tomassi pleaded guilty to charges of fraud against the government after having used a credit card provided by Coretti to buy gasoline, even though the MNA had a government travel allowance.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Parti Québécois leader Jean-Francois Lisee described the revelations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"very troubling."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certain number of allegations," Lisee said. "But there are repeated troubling allegations 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called on the Liberal government to call in the province's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to look into the allegations instead of the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to re-establish trust is not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Lisée.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coverage of corruption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http://montrealgazette.com/g00/tag/charbonneau-commission?i10c.referrer=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INTERNAL INVESTIGATIONS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CORRUPTION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WHISTLEBLOWERS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,asked,surete,quebec,review !@PERMALINK= </w:t>
      </w:r>
      <w:hyperlink r:id="rId820"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820" w:history="1">
        <w:r>
          <w:rPr>
            <w:rFonts w:ascii="arial" w:eastAsia="arial" w:hAnsi="arial" w:cs="arial"/>
            <w:b/>
            <w:i/>
            <w:color w:val="0077CC"/>
            <w:sz w:val="20"/>
            <w:u w:val="single"/>
            <w:shd w:val="clear" w:color="auto" w:fill="FFFFFF"/>
            <w:lang w:val="en-US" w:eastAsia="en-US" w:bidi="ar-SA"/>
          </w:rPr>
          <w:t>montreal</w:t>
        </w:r>
      </w:hyperlink>
      <w:hyperlink r:id="rId820" w:history="1">
        <w:r>
          <w:rPr>
            <w:rFonts w:ascii="arial" w:eastAsia="arial" w:hAnsi="arial" w:cs="arial"/>
            <w:i/>
            <w:color w:val="0077CC"/>
            <w:sz w:val="20"/>
            <w:u w:val="single"/>
            <w:shd w:val="clear" w:color="auto" w:fill="FFFFFF"/>
            <w:lang w:val="en-US" w:eastAsia="en-US" w:bidi="ar-SA"/>
          </w:rPr>
          <w:t>-</w:t>
        </w:r>
      </w:hyperlink>
      <w:hyperlink r:id="rId820" w:history="1">
        <w:r>
          <w:rPr>
            <w:rFonts w:ascii="arial" w:eastAsia="arial" w:hAnsi="arial" w:cs="arial"/>
            <w:b/>
            <w:i/>
            <w:color w:val="0077CC"/>
            <w:sz w:val="20"/>
            <w:u w:val="single"/>
            <w:shd w:val="clear" w:color="auto" w:fill="FFFFFF"/>
            <w:lang w:val="en-US" w:eastAsia="en-US" w:bidi="ar-SA"/>
          </w:rPr>
          <w:t>police</w:t>
        </w:r>
      </w:hyperlink>
      <w:hyperlink r:id="rId820"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Imam calling for Jews to be killed in sermon at </w:t>
        </w:r>
      </w:hyperlink>
      <w:hyperlink r:id="rId8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mosque draws </w:t>
        </w:r>
      </w:hyperlink>
      <w:hyperlink r:id="rId8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complaint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2017 Thursday 1:36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 is facing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and rebukes from the larger Muslim community after a video of an imam delivering a sermon in which he asks for Jews to be killed surfaced online. The sermon took place at the Dar Al-Arqam Mosque in the city's Saint-Michel neighbourhood on Dec. 23, 2016.</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posted to the mosque's YouTube channel three days later. The imam in the video is Jordanian cleric Sheikh Muhammad bin Musa Al Nasr â€” he was reportedly an invited guest of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imam says in Arabic, "O Muslim, O servant of Allah, O Muslim, O servant of Allah, there is a Jew behind me, come and kill him."</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phrase references an Islamic hadith, which interprets the words and actions by the Prophet Muhammad.</w:t>
      </w:r>
    </w:p>
    <w:p>
      <w:pPr>
        <w:spacing w:before="200" w:line="260" w:lineRule="atLeast"/>
        <w:jc w:val="both"/>
        <w:rPr>
          <w:lang w:val="en-US" w:eastAsia="en-US" w:bidi="ar-SA"/>
        </w:rPr>
      </w:pPr>
      <w:r>
        <w:rPr>
          <w:rFonts w:ascii="arial" w:eastAsia="arial" w:hAnsi="arial" w:cs="arial"/>
          <w:color w:val="000000"/>
          <w:sz w:val="20"/>
          <w:lang w:val="en-US" w:eastAsia="en-US" w:bidi="ar-SA"/>
        </w:rPr>
        <w:t>CBC independently verified the speech and its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out to the Dar Al-Arqam mosque for comment and was told no one was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Accused of inciting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was brought to the attention of B'nai Brith Canada, which filed a complaint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said it is totally unacceptable that a mosque would allow this to go on. "This is inciting violence, and this is inciting radicalization," said Harvey Levine, regional director of B'nai Brith in Quebec. "It's against the law and has to be stopped," he said, adding that the complaint was filed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hate crimes unit.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received a complaint, but would not provide any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Mosque should apologize, says Muslim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president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Salam Elmenyawi, wants to know why the imam was invited. He says the mosque should apologize.</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Dar Al-Arqam Mosque is not one of the more than 40 institutions the council represents.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Imam Ziad Asali of the Association of Islamic Charitable Projects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Thursday that he was also mystified as to why the cleric was invited to preach.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 not understand how this person was invited to come and give a sermon and spread this hatred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against any community," he said. </w:t>
      </w:r>
    </w:p>
    <w:p>
      <w:pPr>
        <w:spacing w:before="200" w:line="260" w:lineRule="atLeast"/>
        <w:jc w:val="both"/>
        <w:rPr>
          <w:lang w:val="en-US" w:eastAsia="en-US" w:bidi="ar-SA"/>
        </w:rPr>
      </w:pPr>
      <w:r>
        <w:rPr>
          <w:rFonts w:ascii="arial" w:eastAsia="arial" w:hAnsi="arial" w:cs="arial"/>
          <w:color w:val="000000"/>
          <w:sz w:val="20"/>
          <w:lang w:val="en-US" w:eastAsia="en-US" w:bidi="ar-SA"/>
        </w:rPr>
        <w:t>The hadith is one of more than 100,000 that are written in many books, some of which are considered authentic, while others are not, said Asali.</w:t>
      </w:r>
    </w:p>
    <w:p>
      <w:pPr>
        <w:spacing w:before="200" w:line="260" w:lineRule="atLeast"/>
        <w:jc w:val="both"/>
        <w:rPr>
          <w:lang w:val="en-US" w:eastAsia="en-US" w:bidi="ar-SA"/>
        </w:rPr>
      </w:pPr>
      <w:r>
        <w:rPr>
          <w:rFonts w:ascii="arial" w:eastAsia="arial" w:hAnsi="arial" w:cs="arial"/>
          <w:color w:val="000000"/>
          <w:sz w:val="20"/>
          <w:lang w:val="en-US" w:eastAsia="en-US" w:bidi="ar-SA"/>
        </w:rPr>
        <w:t>"To use the themes of the Prophet to spread hatred is actually something that is disrespectful towards the Prophet himself," Asali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mosques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imam said, that embrace a more extremist message.</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not only do they show hatred towards non-Muslims, they even show hatred to us Muslims,"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Levine said this is the second complaint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mosque filed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hate crime unit in just over 40 days.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investigating that first instance but says they are not taking action soon enough. "This is totally unacceptable. We want to know why the hate crimes unit has not done something to date yet. This person should be arrested and charged for hate crimes," said Levine.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CIJA Quebec, an organization that advocates for the Jewish community, said it has a close relationship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been following the two complaints.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know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seriously and diligently investigating these sermons," said David Ouellette, deputy director for CIJA Quebec.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the group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close to completing their investigation of the first complaint.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MUSLIMS &amp; ISLAM (93%); PHOTO &amp; VIDEO SHARING (90%); JEWS &amp; JUDAISM (90%); RELIGION (89%); ASSOCIATIONS &amp; ORGANIZATIONS (89%); INTERNET SOCIAL NETWORKING (78%); CRIMINAL OFFENSES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Une baleine à bosse retrouvée morte dans le Saint-Laurent près de </w:t>
        </w:r>
      </w:hyperlink>
      <w:hyperlink r:id="rId834"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10 juin 2020 mercredi 4:18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279" type="#_x0000_t75" style="width:60.76pt;height:33.75pt">
            <v:imagedata r:id="rId83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Sorel (Canada) 10 juin 2020</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baleine à bosse, dont les sauts avaient attiré des centaines de curieux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ces derniers jours, a été retrouvée morte et récupérée dans le fleuve Saint-Laurent mardi, selon un journaliste de l'AFP sur place.</w:t>
      </w:r>
    </w:p>
    <w:p>
      <w:pPr>
        <w:spacing w:before="200" w:line="260" w:lineRule="atLeast"/>
        <w:jc w:val="both"/>
        <w:rPr>
          <w:lang w:val="en-US" w:eastAsia="en-US" w:bidi="ar-SA"/>
        </w:rPr>
      </w:pPr>
      <w:r>
        <w:rPr>
          <w:rFonts w:ascii="arial" w:eastAsia="arial" w:hAnsi="arial" w:cs="arial"/>
          <w:color w:val="000000"/>
          <w:sz w:val="20"/>
          <w:lang w:val="en-US" w:eastAsia="en-US" w:bidi="ar-SA"/>
        </w:rPr>
        <w:t>Le cadavre du cétacé avait été aperçu mardi matin par le pilote d'un bateau, à quelques dizaines de kilomètres à l'est de la métropole québécoise, près de la commune de Varennes.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"Tôt ce matin, un pilote de navire commercial a signalé une carcasse de baleine", avait confirmé Marie-Eve Muller, porte-parole du Réseau québécois d'urgences pour les mammifères marins (RQUMM). "C'est bien probable que c'est la même baleine vue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il y a quelques jours", avait-elle ajouté.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Dérivant dans le fleuve, la baleine a finalement été remorquée par un bateau du ministère canadien des Pêches et Océans jusqu'à Sainte-Anne-de-Sorel, à environ 80 km à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d'où elle a été glissée sur la berge à l'aide d'une grue, devant plusieurs centaines de curieux.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Elle devait initialement être hissée par la queue sur la remorque d'un poids-lourd pour être transportée vers la métropole québécoise, mais la manoeuvre a finalement échoué. La jeune baleine a été laissée sur la berge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érigé un cordon de sécurité autour d'elle pour la 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nécropsie doit être pratiquée sur place mercredi matin par une équipe de vétérinaires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déterminer les causes de sa mort, a indiqué le RQUMM.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baleine, d'environ 10 mètres de longueur et dont l'âge est estimé à entre deux et trois ans, a été aperçue fin mai dans le Saint-Laurent devant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Plusieurs centaines de curieux sont venus observer ses évolutions pendant plusieurs jours devant le Vieux-Port, près du pont Jacques-Cartier.</w:t>
      </w:r>
    </w:p>
    <w:p>
      <w:pPr>
        <w:spacing w:before="200" w:line="260" w:lineRule="atLeast"/>
        <w:jc w:val="both"/>
        <w:rPr>
          <w:lang w:val="en-US" w:eastAsia="en-US" w:bidi="ar-SA"/>
        </w:rPr>
      </w:pPr>
      <w:r>
        <w:rPr>
          <w:rFonts w:ascii="arial" w:eastAsia="arial" w:hAnsi="arial" w:cs="arial"/>
          <w:color w:val="000000"/>
          <w:sz w:val="20"/>
          <w:lang w:val="en-US" w:eastAsia="en-US" w:bidi="ar-SA"/>
        </w:rPr>
        <w:t>La métropole québécoise, en eau douce, se trouve à plus de 400 kilomètres de l'habitat naturel du cétacé et c'est la première fois depuis plus de cent ans qu'une baleine de cette taille était observée aussi haut dans le fleuve, selon les spécialistes.</w:t>
      </w:r>
    </w:p>
    <w:p>
      <w:pPr>
        <w:spacing w:before="200" w:line="260" w:lineRule="atLeast"/>
        <w:jc w:val="both"/>
        <w:rPr>
          <w:lang w:val="en-US" w:eastAsia="en-US" w:bidi="ar-SA"/>
        </w:rPr>
      </w:pPr>
      <w:r>
        <w:rPr>
          <w:rFonts w:ascii="arial" w:eastAsia="arial" w:hAnsi="arial" w:cs="arial"/>
          <w:color w:val="000000"/>
          <w:sz w:val="20"/>
          <w:lang w:val="en-US" w:eastAsia="en-US" w:bidi="ar-SA"/>
        </w:rPr>
        <w:t>Le pilote du bateau qui a découvert la carcasse mardi matin, Simon Lebrun, a expliqué à la chaîne Radio-Canada qu'il n'avait pas "aperçu de sang ou de déformations", ce qui écarterait l'hypothèse d'une collision avec un navire.</w:t>
      </w:r>
    </w:p>
    <w:p>
      <w:pPr>
        <w:spacing w:before="200" w:line="260" w:lineRule="atLeast"/>
        <w:jc w:val="both"/>
        <w:rPr>
          <w:lang w:val="en-US" w:eastAsia="en-US" w:bidi="ar-SA"/>
        </w:rPr>
      </w:pPr>
      <w:r>
        <w:rPr>
          <w:rFonts w:ascii="arial" w:eastAsia="arial" w:hAnsi="arial" w:cs="arial"/>
          <w:color w:val="000000"/>
          <w:sz w:val="20"/>
          <w:lang w:val="en-US" w:eastAsia="en-US" w:bidi="ar-SA"/>
        </w:rPr>
        <w:t>Les spécialistes espéraient que la jeune baleine, qui n'avait plus été revue depuis dimanche, retrouve seule "le chemin de retour vers les siens", avait expliqué Mme Muller.</w:t>
      </w:r>
    </w:p>
    <w:p>
      <w:pPr>
        <w:spacing w:before="200" w:line="260" w:lineRule="atLeast"/>
        <w:jc w:val="both"/>
        <w:rPr>
          <w:lang w:val="en-US" w:eastAsia="en-US" w:bidi="ar-SA"/>
        </w:rPr>
      </w:pPr>
      <w:r>
        <w:rPr>
          <w:rFonts w:ascii="arial" w:eastAsia="arial" w:hAnsi="arial" w:cs="arial"/>
          <w:color w:val="000000"/>
          <w:sz w:val="20"/>
          <w:lang w:val="en-US" w:eastAsia="en-US" w:bidi="ar-SA"/>
        </w:rPr>
        <w:t>Selon le RQUMM, une baleine à bosse peut mesurer de 13 à 17 mètres et peser jusqu'à 40 tonnes à l'âge adulte.</w:t>
      </w:r>
    </w:p>
    <w:p>
      <w:pPr>
        <w:spacing w:before="200" w:line="260" w:lineRule="atLeast"/>
        <w:jc w:val="both"/>
        <w:rPr>
          <w:lang w:val="en-US" w:eastAsia="en-US" w:bidi="ar-SA"/>
        </w:rPr>
      </w:pPr>
      <w:r>
        <w:rPr>
          <w:rFonts w:ascii="arial" w:eastAsia="arial" w:hAnsi="arial" w:cs="arial"/>
          <w:color w:val="000000"/>
          <w:sz w:val="20"/>
          <w:lang w:val="en-US" w:eastAsia="en-US" w:bidi="ar-SA"/>
        </w:rPr>
        <w:t>amc-et/jl/bfi</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MORT &amp; MOURANT (89%); OCÉAN (78%); ÉCOSYSTÈME &amp; HABITAT (74%); FLEUVE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ACCIDENT D'AVIATION &amp; SÉCURITÉ AÉRIENNE (77%); PÊCHE COMMERCIALE (76%); RÉGLEMENTATION &amp; POLITIQUE DE LA PÊCHE (73%); SERVICE VÉTÉRINAIRE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AMÉRIQUE DU NORD (92%); AMÉRIQUE DU NORD (88%);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 xml:space="preserve">World joins US protests; Calls for change as countries react to </w:t>
        </w:r>
      </w:hyperlink>
      <w:hyperlink r:id="rId8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violence, riots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Cape Argus (South Africa)</w:t>
      </w:r>
    </w:p>
    <w:p>
      <w:pPr>
        <w:spacing w:before="120" w:line="260" w:lineRule="atLeast"/>
        <w:jc w:val="center"/>
        <w:rPr>
          <w:lang w:val="en-US" w:eastAsia="en-US" w:bidi="ar-SA"/>
        </w:rPr>
      </w:pPr>
      <w:r>
        <w:rPr>
          <w:rFonts w:ascii="arial" w:eastAsia="arial" w:hAnsi="arial" w:cs="arial"/>
          <w:color w:val="000000"/>
          <w:sz w:val="20"/>
          <w:lang w:val="en-US" w:eastAsia="en-US" w:bidi="ar-SA"/>
        </w:rPr>
        <w:t>June 02, 2020 Tuesday, E1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Independent Newspapers Pty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people marched in New Zealand largest city yesterday to protest the killing of George Floyd in the US and to stand up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their own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around the world have watched with growing unease the civil unrest in the US after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men and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died on May 25 in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Floyd's neck until he stopped breathing. The officer was fired and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in Auckland marched to the US Consulate, where they knelt. They held banners with slogans like "I can't breathe" and "The real virus is racism". Hundreds more joined the peaceful protests and vigils elsewhere in New Zealand, where yesterday was a public holiday.</w:t>
      </w:r>
    </w:p>
    <w:p>
      <w:pPr>
        <w:spacing w:before="200" w:line="260" w:lineRule="atLeast"/>
        <w:jc w:val="both"/>
        <w:rPr>
          <w:lang w:val="en-US" w:eastAsia="en-US" w:bidi="ar-SA"/>
        </w:rPr>
      </w:pPr>
      <w:r>
        <w:rPr>
          <w:rFonts w:ascii="arial" w:eastAsia="arial" w:hAnsi="arial" w:cs="arial"/>
          <w:color w:val="000000"/>
          <w:sz w:val="20"/>
          <w:lang w:val="en-US" w:eastAsia="en-US" w:bidi="ar-SA"/>
        </w:rPr>
        <w:t>In Iran, which has in the recent past violently put down nationwide demonstrations by killing hundreds, arresting thousands and disrupting internet access to the outside world, state television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American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violence against your people and let them breathe," Iranian foreign ministry spokesperson Abbas Mousavi said at a news conference in Tehran yesterday. He told the American people that "the world is standing with you", and added that Iran was saddened to see "the violence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recently" set off.</w:t>
      </w:r>
    </w:p>
    <w:p>
      <w:pPr>
        <w:spacing w:before="200" w:line="260" w:lineRule="atLeast"/>
        <w:jc w:val="both"/>
        <w:rPr>
          <w:lang w:val="en-US" w:eastAsia="en-US" w:bidi="ar-SA"/>
        </w:rPr>
      </w:pPr>
      <w:r>
        <w:rPr>
          <w:rFonts w:ascii="arial" w:eastAsia="arial" w:hAnsi="arial" w:cs="arial"/>
          <w:color w:val="000000"/>
          <w:sz w:val="20"/>
          <w:lang w:val="en-US" w:eastAsia="en-US" w:bidi="ar-SA"/>
        </w:rPr>
        <w:t>In central London on Sunday, thousands offered support for American demonstrators, chanting "No justice! No peace!", waving placards with the words "How many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protested against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 de Janeiro's working-class slums, known as favelas.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them, with some demonstrators saying "I can't breathe," repeating Floyd's own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said, projectiles were thrown at officers who responded with pepper spray and tear gas. Windows were smashed and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In authoritarian nations, the unrest became a chance to undermine US criticism of their own situations. Russia said the US had systemic human rights problems.</w:t>
      </w:r>
    </w:p>
    <w:p>
      <w:pPr>
        <w:spacing w:before="200" w:line="260" w:lineRule="atLeast"/>
        <w:jc w:val="both"/>
        <w:rPr>
          <w:lang w:val="en-US" w:eastAsia="en-US" w:bidi="ar-SA"/>
        </w:rPr>
      </w:pPr>
      <w:r>
        <w:rPr>
          <w:rFonts w:ascii="arial" w:eastAsia="arial" w:hAnsi="arial" w:cs="arial"/>
          <w:color w:val="000000"/>
          <w:sz w:val="20"/>
          <w:lang w:val="en-US" w:eastAsia="en-US" w:bidi="ar-SA"/>
        </w:rPr>
        <w:t>And state-controlled media in China saw the protests through the prism of American views on Hong Kong's anti-government demonstrations, which China has long said the US encouraged. In a commentary, the ruling Communist Party newspaper Global Times said Chinese experts had noted that US politicians might think twice before commenting again on Hong Kong, knowing "their words might backfire".</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Korea's official Rodong Sinmun newspaper yesterday reported about the demonstrations, saying protesters "harshly condemned" a white policeman's "lawless and brutal murder" of a black citizen. It printed three large photos of recent protest scenes in Minneapolis, where Floyd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The article said hundreds of protesters had gathered in front of the White House chanting "No justice, no peace", and that demonstrations were occurring in other cities and were expected to grow. It did not make any direct comments about the Trump administration. | AP</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RACISM &amp; XENOPHOBIA (92%); CRIME, LAW ENFORCEMENT &amp; CORRECTIONS (90%); NEGATIVE PERSONAL NEWS (90%); PROTESTS &amp; DEMONSTRATIONS (90%); RACE &amp; ETHNICITY (90%); RIOTS (90%); TRENDS &amp; EVENTS (90%); LAW ENFORCEMENT (89%); MURDER (89%); ANTI-FASCIST MOVEMENTS (78%); ARRESTS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POLITICAL PROTESTS (78%); INTERNATIONAL RELATIONS &amp; NATIONAL SECURITY (77%); STATE DEPARTMENTS &amp; FOREIGN SERVICES (77%); CRIMINAL OFFENSES (75%); HUMAN RIGHTS (73%); EMBASSIES &amp; CONSULATES (72%); PRESS CONFERENCES (66%); POLITICAL PARTIES (60%); HOLIDAYS &amp; OBSERVANCES (53%); FIRES (50%); SLUM DWELLINGS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TELEVISION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AUCKLAND, NEW ZEALAND (79%); RIO DE JANEIRO, BRAZIL (73%); LONDON, ENGLAND (69%); TEHRAN, IRAN, ISLAMIC REPUBLIC OF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(53%); MINNESOTA, USA (79%); UNITED STATES (97%); IRAN, ISLAMIC REPUBLIC OF (94%); NEW ZEALAND (93%); BRAZIL (92%); CHINA (92%); HONG KONG (92%); CANADA (79%); KOREA, DEMOCRATIC PEOPLE'S REPUBLIC OF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 xml:space="preserve">Bail hearing Friday for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officer, charged with drug trafficking;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cop facing drug trafficking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2015 Thursday 06:19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86"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drug trafficking and possessing a prohibited weapon will appear before a judge Friday to seek bail.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Bonenfant, 29, was charged Thursday with drug trafficking, counselling another person to commit a criminal act, possession of  brass knuckles and the fraudulent use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computer.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described Bonenfant as a patrol officer with six years of experience, stationed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He was arrested Wednesday afternoon and the Crown objected to his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bail hearing is to be held Friday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BAIL (90%); LAW ENFORCEMENT (90%); DRUG TRAFFICKING (90%); CONTROLLED SUBSTANCES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ARRESTS (88%); JUDGES (73%); ILLEGAL WEAPONS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investigate as Coldplay fans turned away in </w:t>
        </w:r>
      </w:hyperlink>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duped by fake tickets; </w:t>
        </w:r>
      </w:hyperlink>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Coldplay fans duped in ticket scam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 11:25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90"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Many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hoping to catch their final show in the city Wednesday night were turned away, the victims of an apparent online fake ticket scam.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received 17 complaints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duped fans said others she met who'd also been hoodwinked had similar stories: they'd seen advertisements on popular classified site Kijiji and had met a man in person for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said she purchased her two tickets in April, paying a man who claimed to work for a U.S. ticket broker $100 each for two fake tickets that were valued at $40 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 an interview that while her ticket seemed authentic, it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involving Green Day and she was turned away.</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at the arena said although the tickets looked legitimate, they were in fact fake.</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had changed a few informations (details) on the ticket to make them look real because it did look like a real ticket," Romano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arrived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Romano said she and a friend were surprised to see they were not the only ones.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group of about 20 people filing reports and everyone had a similar description of the person," she said. "A lot of us had similar versions of the story and a lot of the people were from different parts of the province and had met the man in the last few weeks and months."</w:t>
      </w:r>
    </w:p>
    <w:p>
      <w:pPr>
        <w:spacing w:before="200" w:line="260" w:lineRule="atLeast"/>
        <w:jc w:val="both"/>
        <w:rPr>
          <w:lang w:val="en-US" w:eastAsia="en-US" w:bidi="ar-SA"/>
        </w:rPr>
      </w:pPr>
      <w:r>
        <w:rPr>
          <w:rFonts w:ascii="arial" w:eastAsia="arial" w:hAnsi="arial" w:cs="arial"/>
          <w:color w:val="000000"/>
          <w:sz w:val="20"/>
          <w:lang w:val="en-US" w:eastAsia="en-US" w:bidi="ar-SA"/>
        </w:rPr>
        <w:t>Romano said after exchanging stories with others who were filing complaints, they believe they were duped by the same person. One of the alleged victims even had a picture of the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it was too early to say whether all of the cases are linked to a single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concert's promoter, evenko, said it encourages buying tickets from the box office or authorized vendors and steering clear of third party sellers like resellers (scalpers) or online classified sites.</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for us to determine the validity of a ticket purchased from an unauthorized reseller before the event," said spokesman Philip Vanden Brande in an email. "The validity will be confirmed at the door, at the moment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"Buying tickets from unauthorized vendors and resellers (scalpers) means putting your trust and your money in the hands of a stranger and that it represents a risk of fraud," he added.</w:t>
      </w:r>
    </w:p>
    <w:p>
      <w:pPr>
        <w:spacing w:before="200" w:line="260" w:lineRule="atLeast"/>
        <w:jc w:val="both"/>
        <w:rPr>
          <w:lang w:val="en-US" w:eastAsia="en-US" w:bidi="ar-SA"/>
        </w:rPr>
      </w:pPr>
      <w:r>
        <w:rPr>
          <w:rFonts w:ascii="arial" w:eastAsia="arial" w:hAnsi="arial" w:cs="arial"/>
          <w:color w:val="000000"/>
          <w:sz w:val="20"/>
          <w:lang w:val="en-US" w:eastAsia="en-US" w:bidi="ar-SA"/>
        </w:rPr>
        <w:t>As for Romano, she won't being purchasing tickets through the site again.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the first and last time, totally,"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Coldplay played sold-out shows at the Bell Centre on Tuesday and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Follow @sidhartha_b on Twitter.</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COUNTERFEITING &amp; FORGERY (90%); CRIMINAL INVESTIGATIONS (89%); TICKET SALES (89%); CYBERCRIME (89%); INVESTIGATIONS (89%); FRAUD &amp; FINANCIAL CRIME (77%); National (%); Entertainment (%); Music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 CYBERCRIME (89%); TICKET AGENCIES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 xml:space="preserve">Le Service de </w:t>
        </w:r>
      </w:hyperlink>
      <w:hyperlink r:id="rId8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de la Ville de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enquête sur une affaire inusitée;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8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enquête sur un dossier inusité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3 février 2016 00:11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94"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policiers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s'intéressent à une affaire qui sort un peu de l'ordinaire.</w:t>
      </w:r>
    </w:p>
    <w:p>
      <w:pPr>
        <w:spacing w:before="200" w:line="260" w:lineRule="atLeast"/>
        <w:jc w:val="both"/>
        <w:rPr>
          <w:lang w:val="en-US" w:eastAsia="en-US" w:bidi="ar-SA"/>
        </w:rPr>
      </w:pPr>
      <w:r>
        <w:rPr>
          <w:rFonts w:ascii="arial" w:eastAsia="arial" w:hAnsi="arial" w:cs="arial"/>
          <w:color w:val="000000"/>
          <w:sz w:val="20"/>
          <w:lang w:val="en-US" w:eastAsia="en-US" w:bidi="ar-SA"/>
        </w:rPr>
        <w:t>De prime abord, ils sont intervenus, mardi soir vers 20 h 30, après avoir appris qu'un homme de 42 ans avait subi des brûlures aux jambes et à un bras.</w:t>
      </w:r>
    </w:p>
    <w:p>
      <w:pPr>
        <w:spacing w:before="200" w:line="260" w:lineRule="atLeast"/>
        <w:jc w:val="both"/>
        <w:rPr>
          <w:lang w:val="en-US" w:eastAsia="en-US" w:bidi="ar-SA"/>
        </w:rPr>
      </w:pPr>
      <w:r>
        <w:rPr>
          <w:rFonts w:ascii="arial" w:eastAsia="arial" w:hAnsi="arial" w:cs="arial"/>
          <w:color w:val="000000"/>
          <w:sz w:val="20"/>
          <w:lang w:val="en-US" w:eastAsia="en-US" w:bidi="ar-SA"/>
        </w:rPr>
        <w:t>Pour commencer, ils ignoraient comment le quadragénaire avait pu se retrouver avec de pareilles blessures et ils se demandaient s'il avait été victime d'un acte criminel.</w:t>
      </w:r>
    </w:p>
    <w:p>
      <w:pPr>
        <w:spacing w:before="200" w:line="260" w:lineRule="atLeast"/>
        <w:jc w:val="both"/>
        <w:rPr>
          <w:lang w:val="en-US" w:eastAsia="en-US" w:bidi="ar-SA"/>
        </w:rPr>
      </w:pPr>
      <w:r>
        <w:rPr>
          <w:rFonts w:ascii="arial" w:eastAsia="arial" w:hAnsi="arial" w:cs="arial"/>
          <w:color w:val="000000"/>
          <w:sz w:val="20"/>
          <w:lang w:val="en-US" w:eastAsia="en-US" w:bidi="ar-SA"/>
        </w:rPr>
        <w:t>Or, après avoir rencontré des témoins,les policiers croient désormais que l'individu aurait allumé volontairement un incendie dans une ruelle du Vieux-</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que ses vêtements auraient ensuite pris feu.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 dernier a été traité par des ambulanciers avant d'être conduit à l'hôpital. Sa vie n'est pas en danger. Une fois qu'il se portera mieux, il sera invité à donner sa version des faits aux forces de l'ordre.  </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INCENDIE CRIMINEL (75%); INCENDIES (75%); HOMME (70%);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 xml:space="preserve">No leads in </w:t>
        </w:r>
      </w:hyperlink>
      <w:hyperlink r:id="rId8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missing-boy case; More than 100 volunteers search for 10-year-old, cops consider all theories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helicopter circled overhead and dozens of law enforcement and volunteers canvassed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 Thursday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assured the public they were doing everything they could to find a missing 10-year-old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be seen going door-to-door, speaking with residents and looking into recycling bins and under porches as groups of citizen volunteers handed out flyers to passersby.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of early evening, there was still no trace of Ariel Jeffrey Kouakou,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indicated.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authorities still don't know what happened to the boy, who hasn't been seen since Monday.</w:t>
      </w:r>
    </w:p>
    <w:p>
      <w:pPr>
        <w:spacing w:before="200" w:line="260" w:lineRule="atLeast"/>
        <w:jc w:val="both"/>
        <w:rPr>
          <w:lang w:val="en-US" w:eastAsia="en-US" w:bidi="ar-SA"/>
        </w:rPr>
      </w:pPr>
      <w:r>
        <w:rPr>
          <w:rFonts w:ascii="arial" w:eastAsia="arial" w:hAnsi="arial" w:cs="arial"/>
          <w:color w:val="000000"/>
          <w:sz w:val="20"/>
          <w:lang w:val="en-US" w:eastAsia="en-US" w:bidi="ar-SA"/>
        </w:rPr>
        <w:t>"He could be a lost boy, someone who was abducted or he could have fallen in the Riviere- des-Prairies (river)," he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in boats and on horseback combed a river and a wooded riverside park where Kouakou was last seen by a witness shortly after he left his family home to head to a friend's house,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120 tips have been called in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Amber Alert for several hours Tuesday, but Brabant said none of them have proved concrete.</w:t>
      </w:r>
    </w:p>
    <w:p>
      <w:pPr>
        <w:spacing w:before="200" w:line="260" w:lineRule="atLeast"/>
        <w:jc w:val="both"/>
        <w:rPr>
          <w:lang w:val="en-US" w:eastAsia="en-US" w:bidi="ar-SA"/>
        </w:rPr>
      </w:pPr>
      <w:r>
        <w:rPr>
          <w:rFonts w:ascii="arial" w:eastAsia="arial" w:hAnsi="arial" w:cs="arial"/>
          <w:color w:val="000000"/>
          <w:sz w:val="20"/>
          <w:lang w:val="en-US" w:eastAsia="en-US" w:bidi="ar-SA"/>
        </w:rPr>
        <w:t>"For now, all the hypotheses are looked at because we don't have any leads,"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have more than 100 tips that came into our line and all of them were looked at, but none of those helped us to start a point of search."</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that while officers were considering all possibilities, they were not currently planning to reissue the Amber Alert, which is triggered in the case of abductions.</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Frederic Kouakou, told reporters he is convinced the boy was kidnapped, and he appealed to anyone with information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Yannick Adou, one of several dozen volunteers who was helping in the search, said he too believes the boy was abducted, adding the group would be going door-to-door to find out if Kouakou is in someone's home.</w:t>
      </w:r>
    </w:p>
    <w:p>
      <w:pPr>
        <w:spacing w:before="200" w:line="260" w:lineRule="atLeast"/>
        <w:jc w:val="both"/>
        <w:rPr>
          <w:lang w:val="en-US" w:eastAsia="en-US" w:bidi="ar-SA"/>
        </w:rPr>
      </w:pPr>
      <w:r>
        <w:rPr>
          <w:rFonts w:ascii="arial" w:eastAsia="arial" w:hAnsi="arial" w:cs="arial"/>
          <w:color w:val="000000"/>
          <w:sz w:val="20"/>
          <w:lang w:val="en-US" w:eastAsia="en-US" w:bidi="ar-SA"/>
        </w:rPr>
        <w:t>Adou, who knows the Kouakou family, said the disappearance of one of the community's children was felt by everyone.</w:t>
      </w:r>
    </w:p>
    <w:p>
      <w:pPr>
        <w:spacing w:before="200" w:line="260" w:lineRule="atLeast"/>
        <w:jc w:val="both"/>
        <w:rPr>
          <w:lang w:val="en-US" w:eastAsia="en-US" w:bidi="ar-SA"/>
        </w:rPr>
      </w:pPr>
      <w:r>
        <w:rPr>
          <w:rFonts w:ascii="arial" w:eastAsia="arial" w:hAnsi="arial" w:cs="arial"/>
          <w:color w:val="000000"/>
          <w:sz w:val="20"/>
          <w:lang w:val="en-US" w:eastAsia="en-US" w:bidi="ar-SA"/>
        </w:rPr>
        <w:t>"I'm a father, I have three kids, so it's painful to know that we lost one of our kids,"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volunteer, Sandra St-Amour, said she didn't know the family but, as a mother, was moved by their plight.</w:t>
      </w:r>
    </w:p>
    <w:p>
      <w:pPr>
        <w:spacing w:before="200" w:line="260" w:lineRule="atLeast"/>
        <w:jc w:val="both"/>
        <w:rPr>
          <w:lang w:val="en-US" w:eastAsia="en-US" w:bidi="ar-SA"/>
        </w:rPr>
      </w:pPr>
      <w:r>
        <w:rPr>
          <w:rFonts w:ascii="arial" w:eastAsia="arial" w:hAnsi="arial" w:cs="arial"/>
          <w:color w:val="000000"/>
          <w:sz w:val="20"/>
          <w:lang w:val="en-US" w:eastAsia="en-US" w:bidi="ar-SA"/>
        </w:rPr>
        <w:t>"When a kid is missing, everybody should come give a hand because it could be your kid, you never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were met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sent out in small groups to recheck parts of the neighbourhood to ensure nothing had been missed.</w:t>
      </w:r>
    </w:p>
    <w:p>
      <w:pPr>
        <w:spacing w:before="200" w:line="260" w:lineRule="atLeast"/>
        <w:jc w:val="both"/>
        <w:rPr>
          <w:lang w:val="en-US" w:eastAsia="en-US" w:bidi="ar-SA"/>
        </w:rPr>
      </w:pPr>
      <w:r>
        <w:rPr>
          <w:rFonts w:ascii="arial" w:eastAsia="arial" w:hAnsi="arial" w:cs="arial"/>
          <w:color w:val="000000"/>
          <w:sz w:val="20"/>
          <w:lang w:val="en-US" w:eastAsia="en-US" w:bidi="ar-SA"/>
        </w:rPr>
        <w:t>Idris Doumbia, a friend of the family who helped to co-ordinate them, estimated that more than 100 people had volunteered throughout the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 who is French-speaking, is Black, has black hair and black eyes and was wearing a black coat with a hood, grey pants and yellow shoes before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mobile command post remained in the area and authorities were asking anyone with information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currently need more volunteers to join the search. Instead, they should share the boy's information and keep an eye out for him if they live nearby,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admitted the search was becoming harder with each passing day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give up until the boy is found.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(89%); KIDNAPPING &amp; ABDUCTION (89%); FAMILY (78%); VOLUNTEERS (78%); INTERVIEWS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Un homme recherché pour meurtre à Toronto se rend à la </w:t>
        </w:r>
      </w:hyperlink>
      <w:hyperlink r:id="rId8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à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Un homme recherché à Toronto se rend à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17 septembre 2015 06:13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301"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qui était recherché à Toronto en lien avec un meurtre commis en 2012 a été arrêté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jeudi matin, dans le quartier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Toronto a confirmé que Max Tutiven, âgé de 42 ans, était entre les mains des autorités montréalaises.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 tôt cette semaine,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torontoise avait annoncé une récompense de 25 000 $ pour toute information qui mènerait à l'arrestation d'un suspect d'un meurtre commis en septembre 2012, près d'une station d'essence.</w:t>
      </w:r>
    </w:p>
    <w:p>
      <w:pPr>
        <w:spacing w:before="200" w:line="260" w:lineRule="atLeast"/>
        <w:jc w:val="both"/>
        <w:rPr>
          <w:lang w:val="en-US" w:eastAsia="en-US" w:bidi="ar-SA"/>
        </w:rPr>
      </w:pPr>
      <w:r>
        <w:rPr>
          <w:rFonts w:ascii="arial" w:eastAsia="arial" w:hAnsi="arial" w:cs="arial"/>
          <w:color w:val="000000"/>
          <w:sz w:val="20"/>
          <w:lang w:val="en-US" w:eastAsia="en-US" w:bidi="ar-SA"/>
        </w:rPr>
        <w:t>Max Tutiven était recherché pour faire face à une accusation du meurtre non prémédité d'un employé de la station, Jayesh Prajapati, qu'il aurait frappé avec un véhicule en quittant la station d'essence sans payer.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André Leclerc, un mandat d'arrestation pancanadien avait été lancé pour cet homme,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avait reçu des informations indiquant qu'il se trouvait dans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sur la rue De Chambly près d'Hochelaga.</w:t>
      </w:r>
    </w:p>
    <w:p>
      <w:pPr>
        <w:spacing w:before="200" w:line="260" w:lineRule="atLeast"/>
        <w:jc w:val="both"/>
        <w:rPr>
          <w:lang w:val="en-US" w:eastAsia="en-US" w:bidi="ar-SA"/>
        </w:rPr>
      </w:pPr>
      <w:r>
        <w:rPr>
          <w:rFonts w:ascii="arial" w:eastAsia="arial" w:hAnsi="arial" w:cs="arial"/>
          <w:color w:val="000000"/>
          <w:sz w:val="20"/>
          <w:lang w:val="en-US" w:eastAsia="en-US" w:bidi="ar-SA"/>
        </w:rPr>
        <w:t>«Les enquêteurs se sont présentés avec les policiers ce matin (jeudi), et on a fait des démarches pour avoir un mandat d'entrée, pour pouvoir identifier l'individu à l'intérieur», a indiqué M. Leclerc.</w:t>
      </w:r>
    </w:p>
    <w:p>
      <w:pPr>
        <w:spacing w:before="200" w:line="260" w:lineRule="atLeast"/>
        <w:jc w:val="both"/>
        <w:rPr>
          <w:lang w:val="en-US" w:eastAsia="en-US" w:bidi="ar-SA"/>
        </w:rPr>
      </w:pPr>
      <w:r>
        <w:rPr>
          <w:rFonts w:ascii="arial" w:eastAsia="arial" w:hAnsi="arial" w:cs="arial"/>
          <w:color w:val="000000"/>
          <w:sz w:val="20"/>
          <w:lang w:val="en-US" w:eastAsia="en-US" w:bidi="ar-SA"/>
        </w:rPr>
        <w:t>«Finalement, l'individu s'est livré vers 9 h 35 sans problème, et il a été mis en état d'arrestation.»</w:t>
      </w:r>
    </w:p>
    <w:p>
      <w:pPr>
        <w:spacing w:before="200" w:line="260" w:lineRule="atLeast"/>
        <w:jc w:val="both"/>
        <w:rPr>
          <w:lang w:val="en-US" w:eastAsia="en-US" w:bidi="ar-SA"/>
        </w:rPr>
      </w:pPr>
      <w:r>
        <w:rPr>
          <w:rFonts w:ascii="arial" w:eastAsia="arial" w:hAnsi="arial" w:cs="arial"/>
          <w:color w:val="000000"/>
          <w:sz w:val="20"/>
          <w:lang w:val="en-US" w:eastAsia="en-US" w:bidi="ar-SA"/>
        </w:rPr>
        <w:t>L'individu n'a pas immédiatement été renvoyé vers Toronto puisqu'il était aussi recherché en lien avec des incidents survenus en sol montréalais en octobre 2007.</w:t>
      </w:r>
    </w:p>
    <w:p>
      <w:pPr>
        <w:spacing w:before="200" w:line="260" w:lineRule="atLeast"/>
        <w:jc w:val="both"/>
        <w:rPr>
          <w:lang w:val="en-US" w:eastAsia="en-US" w:bidi="ar-SA"/>
        </w:rPr>
      </w:pPr>
      <w:r>
        <w:rPr>
          <w:rFonts w:ascii="arial" w:eastAsia="arial" w:hAnsi="arial" w:cs="arial"/>
          <w:color w:val="000000"/>
          <w:sz w:val="20"/>
          <w:lang w:val="en-US" w:eastAsia="en-US" w:bidi="ar-SA"/>
        </w:rPr>
        <w:t>Il est apparu au tribunal, jeudi, pour faire face à des accusations, dont entrave à la justice et vol.</w:t>
      </w:r>
    </w:p>
    <w:p>
      <w:pPr>
        <w:spacing w:before="200" w:line="260" w:lineRule="atLeast"/>
        <w:jc w:val="both"/>
        <w:rPr>
          <w:lang w:val="en-US" w:eastAsia="en-US" w:bidi="ar-SA"/>
        </w:rPr>
      </w:pPr>
      <w:r>
        <w:rPr>
          <w:rFonts w:ascii="arial" w:eastAsia="arial" w:hAnsi="arial" w:cs="arial"/>
          <w:color w:val="000000"/>
          <w:sz w:val="20"/>
          <w:lang w:val="en-US" w:eastAsia="en-US" w:bidi="ar-SA"/>
        </w:rPr>
        <w:t>Son avocat, Yann Trignac, a dit à La Presse Canadienne qu'il a plaidé non coupable en 2011 et ne s'est jamais présenté à son procès en décembre 2012.</w:t>
      </w:r>
    </w:p>
    <w:p>
      <w:pPr>
        <w:spacing w:before="200" w:line="260" w:lineRule="atLeast"/>
        <w:jc w:val="both"/>
        <w:rPr>
          <w:lang w:val="en-US" w:eastAsia="en-US" w:bidi="ar-SA"/>
        </w:rPr>
      </w:pPr>
      <w:r>
        <w:rPr>
          <w:rFonts w:ascii="arial" w:eastAsia="arial" w:hAnsi="arial" w:cs="arial"/>
          <w:color w:val="000000"/>
          <w:sz w:val="20"/>
          <w:lang w:val="en-US" w:eastAsia="en-US" w:bidi="ar-SA"/>
        </w:rPr>
        <w:t>Max Tutiven doit revenir en cour vendredi matin.</w:t>
      </w:r>
    </w:p>
    <w:p>
      <w:pPr>
        <w:spacing w:before="200" w:line="260" w:lineRule="atLeast"/>
        <w:jc w:val="both"/>
        <w:rPr>
          <w:lang w:val="en-US" w:eastAsia="en-US" w:bidi="ar-SA"/>
        </w:rPr>
      </w:pPr>
      <w:r>
        <w:rPr>
          <w:rFonts w:ascii="arial" w:eastAsia="arial" w:hAnsi="arial" w:cs="arial"/>
          <w:color w:val="000000"/>
          <w:sz w:val="20"/>
          <w:lang w:val="en-US" w:eastAsia="en-US" w:bidi="ar-SA"/>
        </w:rPr>
        <w:t>«C'était certainement un choc pour lui (au moment de son arrestation), mais il était plutôt optimiste», a ajouté M. Trignac.</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INFRACTION CRIMINELLE (90%); MEURTRE (90%); HOMME (89%); ARRESTATION (89%); ACCUSATION (75%); ENQUÊTE (75%); INFRACTION DE CONDUITE (75%); PROCÈS ET PROCÉDURE (74%); VERDICT (73%); LARCIN &amp; VOL (71%); DROIT FISCAL (50%);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(93%); TORONTO, ON, CANADA (91%); AMÉRIQUE DU NORD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 xml:space="preserve">Who are the candidates for </w:t>
        </w:r>
      </w:hyperlink>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8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chief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looking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Quebec Public Security Minister Geneviève Guilbault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confirmed that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will not stay on when his mandate expires at the end of the year and the Quebec government will support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process of selecting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Prud'homme's report,( </w:t>
      </w:r>
      <w:hyperlink r:id="rId885"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885" w:history="1">
        <w:r>
          <w:rPr>
            <w:rFonts w:ascii="arial" w:eastAsia="arial" w:hAnsi="arial" w:cs="arial"/>
            <w:b/>
            <w:i/>
            <w:color w:val="0077CC"/>
            <w:sz w:val="20"/>
            <w:u w:val="single"/>
            <w:shd w:val="clear" w:color="auto" w:fill="FFFFFF"/>
            <w:lang w:val="en-US" w:eastAsia="en-US" w:bidi="ar-SA"/>
          </w:rPr>
          <w:t>montreal</w:t>
        </w:r>
      </w:hyperlink>
      <w:hyperlink r:id="rId885" w:history="1">
        <w:r>
          <w:rPr>
            <w:rFonts w:ascii="arial" w:eastAsia="arial" w:hAnsi="arial" w:cs="arial"/>
            <w:i/>
            <w:color w:val="0077CC"/>
            <w:sz w:val="20"/>
            <w:u w:val="single"/>
            <w:shd w:val="clear" w:color="auto" w:fill="FFFFFF"/>
            <w:lang w:val="en-US" w:eastAsia="en-US" w:bidi="ar-SA"/>
          </w:rPr>
          <w:t>-</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he recommends two members of an outside committee that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retired RCMP officer Line Carbonneau or retired SQ officer Sylvain Caron. They were among four deputies Prud'homme named in March to help lead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through a restructuring.</w:t>
      </w:r>
    </w:p>
    <w:p>
      <w:pPr>
        <w:spacing w:before="200" w:line="260" w:lineRule="atLeast"/>
        <w:jc w:val="both"/>
        <w:rPr>
          <w:lang w:val="en-US" w:eastAsia="en-US" w:bidi="ar-SA"/>
        </w:rPr>
      </w:pPr>
      <w:r>
        <w:rPr>
          <w:rFonts w:ascii="arial" w:eastAsia="arial" w:hAnsi="arial" w:cs="arial"/>
          <w:color w:val="000000"/>
          <w:sz w:val="20"/>
          <w:lang w:val="en-US" w:eastAsia="en-US" w:bidi="ar-SA"/>
        </w:rPr>
        <w:t>Line Carbonneau</w:t>
      </w:r>
    </w:p>
    <w:p>
      <w:pPr>
        <w:spacing w:before="200" w:line="260" w:lineRule="atLeast"/>
        <w:jc w:val="both"/>
        <w:rPr>
          <w:lang w:val="en-US" w:eastAsia="en-US" w:bidi="ar-SA"/>
        </w:rPr>
      </w:pPr>
      <w:r>
        <w:rPr>
          <w:rFonts w:ascii="arial" w:eastAsia="arial" w:hAnsi="arial" w:cs="arial"/>
          <w:color w:val="000000"/>
          <w:sz w:val="20"/>
          <w:lang w:val="en-US" w:eastAsia="en-US" w:bidi="ar-SA"/>
        </w:rPr>
        <w:t>Carbonneau - who retired from the RCMP in 2012 after 37 years, 20 of which were spent in management - was appointed to head the force's professional standards branch.</w:t>
      </w:r>
    </w:p>
    <w:p>
      <w:pPr>
        <w:spacing w:before="200" w:line="260" w:lineRule="atLeast"/>
        <w:jc w:val="both"/>
        <w:rPr>
          <w:lang w:val="en-US" w:eastAsia="en-US" w:bidi="ar-SA"/>
        </w:rPr>
      </w:pPr>
      <w:r>
        <w:rPr>
          <w:rFonts w:ascii="arial" w:eastAsia="arial" w:hAnsi="arial" w:cs="arial"/>
          <w:color w:val="000000"/>
          <w:sz w:val="20"/>
          <w:lang w:val="en-US" w:eastAsia="en-US" w:bidi="ar-SA"/>
        </w:rPr>
        <w:t>Carbonneau, one of the only women named as deputy commissioner of the federal force, wrote an action plan for boosting women in the senior ranks in 2011 before retiring.</w:t>
      </w:r>
    </w:p>
    <w:p>
      <w:pPr>
        <w:spacing w:before="200" w:line="260" w:lineRule="atLeast"/>
        <w:jc w:val="both"/>
        <w:rPr>
          <w:lang w:val="en-US" w:eastAsia="en-US" w:bidi="ar-SA"/>
        </w:rPr>
      </w:pPr>
      <w:r>
        <w:rPr>
          <w:rFonts w:ascii="arial" w:eastAsia="arial" w:hAnsi="arial" w:cs="arial"/>
          <w:color w:val="000000"/>
          <w:sz w:val="20"/>
          <w:lang w:val="en-US" w:eastAsia="en-US" w:bidi="ar-SA"/>
        </w:rPr>
        <w:t>It flagged many of the same problems later exposed in a 2012 audit on gender bias in the RCMP.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women to break through the glass ceiling, she was the RCMP's first female commander in Quebec and the third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2011, she was awarded the federal Order of Merit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recognizing the highest qualities of citizenship, service to Canada and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w:t>
      </w:r>
    </w:p>
    <w:p>
      <w:pPr>
        <w:spacing w:before="200" w:line="260" w:lineRule="atLeast"/>
        <w:jc w:val="both"/>
        <w:rPr>
          <w:lang w:val="en-US" w:eastAsia="en-US" w:bidi="ar-SA"/>
        </w:rPr>
      </w:pPr>
      <w:r>
        <w:rPr>
          <w:rFonts w:ascii="arial" w:eastAsia="arial" w:hAnsi="arial" w:cs="arial"/>
          <w:color w:val="000000"/>
          <w:sz w:val="20"/>
          <w:lang w:val="en-US" w:eastAsia="en-US" w:bidi="ar-SA"/>
        </w:rPr>
        <w:t>Caron, the former assistant director of the S&amp;;#151;reté du Québec, heads the SPVM's criminal investigations 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36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- 20 in management. He served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Sorel-Tracy for 21 years, the last 15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known for innovation, including a reorganization of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Wanted: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must be vigilant( </w:t>
      </w:r>
      <w:hyperlink r:id="rId885"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885" w:history="1">
        <w:r>
          <w:rPr>
            <w:rFonts w:ascii="arial" w:eastAsia="arial" w:hAnsi="arial" w:cs="arial"/>
            <w:b/>
            <w:i/>
            <w:color w:val="0077CC"/>
            <w:sz w:val="20"/>
            <w:u w:val="single"/>
            <w:shd w:val="clear" w:color="auto" w:fill="FFFFFF"/>
            <w:lang w:val="en-US" w:eastAsia="en-US" w:bidi="ar-SA"/>
          </w:rPr>
          <w:t>montreal</w:t>
        </w:r>
      </w:hyperlink>
      <w:hyperlink r:id="rId885" w:history="1">
        <w:r>
          <w:rPr>
            <w:rFonts w:ascii="arial" w:eastAsia="arial" w:hAnsi="arial" w:cs="arial"/>
            <w:i/>
            <w:color w:val="0077CC"/>
            <w:sz w:val="20"/>
            <w:u w:val="single"/>
            <w:shd w:val="clear" w:color="auto" w:fill="FFFFFF"/>
            <w:lang w:val="en-US" w:eastAsia="en-US" w:bidi="ar-SA"/>
          </w:rPr>
          <w:t>-</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SPECIAL INVESTIGATIVE FORCES (89%); WOMEN (88%); GENDER &amp; SEX DISCRIMINATION IN EMPLOYMENT (86%); APPOINTMENTS (76%); NEGATIVE PERSONAL NEWS (75%); INVESTIGATIONS (72%); CRIMINAL INVESTIGATIONS (70%); GENDER &amp; SEX DISCRIMINATION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,looking,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,chief,quebec,public !@PERMALINK= </w:t>
      </w:r>
      <w:hyperlink r:id="rId886"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886" w:history="1">
        <w:r>
          <w:rPr>
            <w:rFonts w:ascii="arial" w:eastAsia="arial" w:hAnsi="arial" w:cs="arial"/>
            <w:b/>
            <w:i/>
            <w:color w:val="0077CC"/>
            <w:sz w:val="20"/>
            <w:u w:val="single"/>
            <w:shd w:val="clear" w:color="auto" w:fill="FFFFFF"/>
            <w:lang w:val="en-US" w:eastAsia="en-US" w:bidi="ar-SA"/>
          </w:rPr>
          <w:t>police</w:t>
        </w:r>
      </w:hyperlink>
      <w:hyperlink r:id="rId886"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approves new lease for merged </w:t>
        </w:r>
      </w:hyperlink>
      <w:hyperlink r:id="rId8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83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impassioned appeals by opposition councillors,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voted Monday night to expand Station 9 in Côte-St-Luc and renew the lease for another six and a half years - thus sealing its merger with Station 11( </w:t>
      </w:r>
      <w:hyperlink r:id="rId894"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voted 39 to 22 to spend $2.1 million to rent the station on Westminster Ave. from Sept. 1 until Jan. 31, 2027.</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$551,880 in renovations for the additional space the station will occupy in a strip mall and four-storey office building at 5501 Westminster.</w:t>
      </w:r>
    </w:p>
    <w:p>
      <w:pPr>
        <w:spacing w:before="200" w:line="260" w:lineRule="atLeast"/>
        <w:jc w:val="both"/>
        <w:rPr>
          <w:lang w:val="en-US" w:eastAsia="en-US" w:bidi="ar-SA"/>
        </w:rPr>
      </w:pPr>
      <w:r>
        <w:rPr>
          <w:rFonts w:ascii="arial" w:eastAsia="arial" w:hAnsi="arial" w:cs="arial"/>
          <w:color w:val="000000"/>
          <w:sz w:val="20"/>
          <w:lang w:val="en-US" w:eastAsia="en-US" w:bidi="ar-SA"/>
        </w:rPr>
        <w:t>The 6,000-square-foot station will be enlarged by 2,000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on the city to put the station merger on hold for one year and refer the issue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said he was disappointed that the administration has not yet followed up on his suggestion of substituting a mini-station in eastern N.D.G( </w:t>
      </w:r>
      <w:hyperlink r:id="rId895"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said that in the past, decisions over the future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were made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administration is not listening to the local communities, local democracy, local councils and local residents,"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Mary Deros,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for Parc Extension, said she feared that plans are underway to close Station 33 in her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transparency on this issue," she said. "I'm afraid."</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executive committee member responsible for public security, denied that the station merger sets a precedent.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station closings have been happening for years, with just 31 today, down from 49 a couple of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councillor Christian Arsenault said the administration demonstrated its open-mindedness by investigating the possibility of a mini-station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If residents are unhappy with the merger after one year, the administration would re-evaluate the situation, he promised.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community feels our needs for public safety and security are not being met, then all options are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some people are tremendously frustrated about this. But at the same time, we made a decision based on the facts," he said.</w:t>
      </w:r>
    </w:p>
    <w:p>
      <w:pPr>
        <w:spacing w:before="240" w:line="260" w:lineRule="atLeast"/>
        <w:jc w:val="both"/>
        <w:rPr>
          <w:lang w:val="en-US" w:eastAsia="en-US" w:bidi="ar-SA"/>
        </w:rPr>
      </w:pPr>
      <w:hyperlink r:id="rId7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CITY GOVERNMENT (90%); CITIES (90%); REGIONAL &amp; LOCAL GOVERNMENTS (90%); MAYORS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(78%); SAFETY, ACCIDENTS &amp; DISASTERS (73%); DEMOCRACIES (73%); TYPES OF GOVERNMENT (67%); despite,impassioned,appeals,opposition,councillors,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896" w:history="1">
        <w:r>
          <w:rPr>
            <w:rFonts w:ascii="arial" w:eastAsia="arial" w:hAnsi="arial" w:cs="arial"/>
            <w:i/>
            <w:color w:val="0077CC"/>
            <w:sz w:val="20"/>
            <w:u w:val="single"/>
            <w:shd w:val="clear" w:color="auto" w:fill="FFFFFF"/>
            <w:lang w:val="en-US" w:eastAsia="en-US" w:bidi="ar-SA"/>
          </w:rPr>
          <w:t>http://montrealgazette.com/news/local-news/city-approves-new-lease-for-merged-station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RENTAL PROPERTY (78%); OFFICE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Will more power make </w:t>
        </w:r>
      </w:hyperlink>
      <w:hyperlink r:id="rId9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3" w:history="1">
        <w:r>
          <w:rPr>
            <w:rFonts w:ascii="arial" w:eastAsia="arial" w:hAnsi="arial" w:cs="arial"/>
            <w:b/>
            <w:bCs/>
            <w:i/>
            <w:color w:val="0077CC"/>
            <w:kern w:val="32"/>
            <w:sz w:val="28"/>
            <w:szCs w:val="32"/>
            <w:u w:val="single"/>
            <w:shd w:val="clear" w:color="auto" w:fill="FFFFFF"/>
            <w:lang w:val="en-US" w:eastAsia="en-US" w:bidi="ar-SA"/>
          </w:rPr>
          <w:t>'s mÃ©tro security more accountable?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930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Looking back, it actually could have gone much worse for Juliano Gray.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security guards at the Villa-Maria mÃ©tro station pinned him against the ground and began to "beat him to a pulp" last year( </w:t>
      </w:r>
      <w:hyperlink r:id="rId904" w:history="1">
        <w:r>
          <w:rPr>
            <w:rFonts w:ascii="arial" w:eastAsia="arial" w:hAnsi="arial" w:cs="arial"/>
            <w:i/>
            <w:color w:val="0077CC"/>
            <w:sz w:val="20"/>
            <w:u w:val="single"/>
            <w:shd w:val="clear" w:color="auto" w:fill="FFFFFF"/>
            <w:lang w:val="en-US" w:eastAsia="en-US" w:bidi="ar-SA"/>
          </w:rPr>
          <w:t>https://montrealgazette.com/news/local-news/uncalled-for-man-recorded-stm-inspectors-violently-subdue-passenger</w:t>
        </w:r>
      </w:hyperlink>
      <w:r>
        <w:rPr>
          <w:rFonts w:ascii="arial" w:eastAsia="arial" w:hAnsi="arial" w:cs="arial"/>
          <w:color w:val="000000"/>
          <w:sz w:val="20"/>
          <w:lang w:val="en-US" w:eastAsia="en-US" w:bidi="ar-SA"/>
        </w:rPr>
        <w:t xml:space="preserve"> ),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says the ensuing struggle could have ended with the young man thrown onto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"He could have died right there on the platform and we would have had our own riots," says Alain Babineau, a former RCMP officer who worked with Gray to demand the city investigate his attack. "A young man, killed because he didn't pay his fare, because he was black, he had mental health issues and security saw him as a threat. These security officers were absolved of any wrongdoing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does Babineau agree with a proposal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transit authority to give its security guards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-like powers?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SociÃ©tÃ© de Transport de MontrÃ©al is moving forward with a plan to give its security staff special constable powers - giving them the authority to make arrests, transport prisoners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and possibly have access to criminal databases to check for outstanding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says the key here is that,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these special constables would also have to answer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"I guarantee you that the day they get special constable status, complaints to the commission will be coming fast and furious," said Babineau, who works with the Centre for Research Action on Race Relations (CRARR). "Because from what I hear in the community, they seem to target young black men with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STM president Philippe Schnobb has been pushing for the special-constable status since last year, the issue has resurfaced in light of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march, which was one of hundreds of protests related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an unarmed black man in Minneapolis, has forced the city, the province and the country to grapple with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are nearly five times more likely to stop and question a black, Indigenous or Arab person than someone who is white. That's according to a four-year review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presented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black men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say they were regularly targeted by STM security; being handcuffed, pressed against a wall and forced to their knees for minor infractions like loitering or not having their ticket on hand.</w:t>
      </w:r>
    </w:p>
    <w:p>
      <w:pPr>
        <w:spacing w:before="200" w:line="260" w:lineRule="atLeast"/>
        <w:jc w:val="both"/>
        <w:rPr>
          <w:lang w:val="en-US" w:eastAsia="en-US" w:bidi="ar-SA"/>
        </w:rPr>
      </w:pPr>
      <w:r>
        <w:rPr>
          <w:rFonts w:ascii="arial" w:eastAsia="arial" w:hAnsi="arial" w:cs="arial"/>
          <w:color w:val="000000"/>
          <w:sz w:val="20"/>
          <w:lang w:val="en-US" w:eastAsia="en-US" w:bidi="ar-SA"/>
        </w:rPr>
        <w:t>Denburk Reid, who works with black youth, says it's "scary" to think of STM security with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a young black man to be stopped and interrogated is so common that we have to train them on how to handle it," said Reid, who created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"We tell them to be polite, say 'yes sir, no sir' even if they're getting roughed up.</w:t>
      </w:r>
    </w:p>
    <w:p>
      <w:pPr>
        <w:spacing w:before="200" w:line="260" w:lineRule="atLeast"/>
        <w:jc w:val="both"/>
        <w:rPr>
          <w:lang w:val="en-US" w:eastAsia="en-US" w:bidi="ar-SA"/>
        </w:rPr>
      </w:pPr>
      <w:r>
        <w:rPr>
          <w:rFonts w:ascii="arial" w:eastAsia="arial" w:hAnsi="arial" w:cs="arial"/>
          <w:color w:val="000000"/>
          <w:sz w:val="20"/>
          <w:lang w:val="en-US" w:eastAsia="en-US" w:bidi="ar-SA"/>
        </w:rPr>
        <w:t>"It's humiliating, but we teach them to take it on the chin so that they can walk away from the situation in one piece."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years ago, Balarama Holness petitioned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a public consultation on systemic racism. The question of mÃ©tro security was a recurring one.</w:t>
      </w:r>
    </w:p>
    <w:p>
      <w:pPr>
        <w:spacing w:before="200" w:line="260" w:lineRule="atLeast"/>
        <w:jc w:val="both"/>
        <w:rPr>
          <w:lang w:val="en-US" w:eastAsia="en-US" w:bidi="ar-SA"/>
        </w:rPr>
      </w:pPr>
      <w:r>
        <w:rPr>
          <w:rFonts w:ascii="arial" w:eastAsia="arial" w:hAnsi="arial" w:cs="arial"/>
          <w:color w:val="000000"/>
          <w:sz w:val="20"/>
          <w:lang w:val="en-US" w:eastAsia="en-US" w:bidi="ar-SA"/>
        </w:rPr>
        <w:t>"You have kids living in neighbourhoods with few public services, without parks or arenas, with two parents working so they hang out at the mÃ©tro station," Holness said. "And they get ticketed for minor infractions, they get picked on, they get humiliated. This isn't happening in white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"It frightens me to think that the solution would be giving the STM security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emailed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 STM spokesperson wrote that special-constable status means security guards will be subject to investigation by the Bureau des enquÃªtes indÃ©pendantes.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the Coalition Avenir QuÃ©bec government is set to publish a massive document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including the issue of racial profiling( </w:t>
      </w:r>
      <w:hyperlink r:id="rId905"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 - before the end of the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Babineau says he wished last year's incident with Gray would have been investigated by the city instead of it being "swept under the rug." The encounter left Gray injured and struggling with post-traumatic-stress disorder.( </w:t>
      </w:r>
      <w:hyperlink r:id="rId906" w:history="1">
        <w:r>
          <w:rPr>
            <w:rFonts w:ascii="arial" w:eastAsia="arial" w:hAnsi="arial" w:cs="arial"/>
            <w:i/>
            <w:color w:val="0077CC"/>
            <w:sz w:val="20"/>
            <w:u w:val="single"/>
            <w:shd w:val="clear" w:color="auto" w:fill="FFFFFF"/>
            <w:lang w:val="en-US" w:eastAsia="en-US" w:bidi="ar-SA"/>
          </w:rPr>
          <w:t>https://montrealgazette.com/news/local-news/man-beaten-by-metro-inspectors-says-he-has-ptsd-is-unable-work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30 years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 can tell you what I saw, the rush to violence, is way outside protocol," said Babineau. "Officers are trained to evaluate whether the person in question is a threat or whether they're in a mental state to understand what you're telling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"In Juliano Gray's case, it was obvious he was struggling with his mental health, but they beat him anyway. It's clear there was no training and then there was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"I'd much rather have the security guards under the ethics commission than Philippe Schnobb."</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'Uncalled for': Man records STM inspectors violently subduing passenger( </w:t>
      </w:r>
      <w:hyperlink r:id="rId904" w:history="1">
        <w:r>
          <w:rPr>
            <w:rFonts w:ascii="arial" w:eastAsia="arial" w:hAnsi="arial" w:cs="arial"/>
            <w:i/>
            <w:color w:val="0077CC"/>
            <w:sz w:val="20"/>
            <w:u w:val="single"/>
            <w:shd w:val="clear" w:color="auto" w:fill="FFFFFF"/>
            <w:lang w:val="en-US" w:eastAsia="en-US" w:bidi="ar-SA"/>
          </w:rPr>
          <w:t>https://montrealgazette.com/news/local-news/uncalled-for-man-recorded-stm-inspectors-violently-subdue-passenger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Language and secularism fade as CAQ paints itself green( </w:t>
      </w:r>
      <w:hyperlink r:id="rId907" w:history="1">
        <w:r>
          <w:rPr>
            <w:rFonts w:ascii="arial" w:eastAsia="arial" w:hAnsi="arial" w:cs="arial"/>
            <w:i/>
            <w:color w:val="0077CC"/>
            <w:sz w:val="20"/>
            <w:u w:val="single"/>
            <w:shd w:val="clear" w:color="auto" w:fill="FFFFFF"/>
            <w:lang w:val="en-US" w:eastAsia="en-US" w:bidi="ar-SA"/>
          </w:rPr>
          <w:t>https://montrealgazette.com/news/quebec/national-assembly-language-secularism-fades-as-caq-paints-itself-green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LAW ENFORCEMENT (90%); NEGATIVE PERSONAL NEWS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MEN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RACE &amp; ETHNICITY (89%); RACISM &amp; XENOPHOBIA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(87%); CORRECTIONS (78%); ETHICS (78%); SPECIAL INVESTIGATIVE FORCES (78%); DEATH &amp; DYING (76%); TRENDS &amp; EVENTS (76%); TRANSIT AUTHORITIES (74%); ARREST WARRANTS (73%); ARRESTS (73%); RIOTS (69%); MEDICINE &amp; HEALTH (68%); MENTAL HEALTH (53%); looking,actually,worse,juliano,security,guards !@PERMALINK= </w:t>
      </w:r>
      <w:hyperlink r:id="rId908" w:history="1">
        <w:r>
          <w:rPr>
            <w:rFonts w:ascii="arial" w:eastAsia="arial" w:hAnsi="arial" w:cs="arial"/>
            <w:i/>
            <w:color w:val="0077CC"/>
            <w:sz w:val="20"/>
            <w:u w:val="single"/>
            <w:shd w:val="clear" w:color="auto" w:fill="FFFFFF"/>
            <w:lang w:val="en-US" w:eastAsia="en-US" w:bidi="ar-SA"/>
          </w:rPr>
          <w:t>http://montrealgazette.com/news/will-more-power-make-metro-security-more-accountable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 xml:space="preserve">Will more power make </w:t>
        </w:r>
      </w:hyperlink>
      <w:hyperlink r:id="rId9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5" w:history="1">
        <w:r>
          <w:rPr>
            <w:rFonts w:ascii="arial" w:eastAsia="arial" w:hAnsi="arial" w:cs="arial"/>
            <w:b/>
            <w:bCs/>
            <w:i/>
            <w:color w:val="0077CC"/>
            <w:kern w:val="32"/>
            <w:sz w:val="28"/>
            <w:szCs w:val="32"/>
            <w:u w:val="single"/>
            <w:shd w:val="clear" w:color="auto" w:fill="FFFFFF"/>
            <w:lang w:val="en-US" w:eastAsia="en-US" w:bidi="ar-SA"/>
          </w:rPr>
          <w:t>'s métro security more accountable?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Looking back, it actually could have gone much worse for Juliano Gray.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security guards at the Villa-Maria métro station pinned him against the ground and began to "beat him to a pulp" last year( </w:t>
      </w:r>
      <w:hyperlink r:id="rId904" w:history="1">
        <w:r>
          <w:rPr>
            <w:rFonts w:ascii="arial" w:eastAsia="arial" w:hAnsi="arial" w:cs="arial"/>
            <w:i/>
            <w:color w:val="0077CC"/>
            <w:sz w:val="20"/>
            <w:u w:val="single"/>
            <w:shd w:val="clear" w:color="auto" w:fill="FFFFFF"/>
            <w:lang w:val="en-US" w:eastAsia="en-US" w:bidi="ar-SA"/>
          </w:rPr>
          <w:t>https://montrealgazette.com/news/local-news/uncalled-for-man-recorded-stm-inspectors-violently-subdue-passenger</w:t>
        </w:r>
      </w:hyperlink>
      <w:r>
        <w:rPr>
          <w:rFonts w:ascii="arial" w:eastAsia="arial" w:hAnsi="arial" w:cs="arial"/>
          <w:color w:val="000000"/>
          <w:sz w:val="20"/>
          <w:lang w:val="en-US" w:eastAsia="en-US" w:bidi="ar-SA"/>
        </w:rPr>
        <w:t xml:space="preserve"> ),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says the ensuing struggle could have ended with the young man thrown onto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"He could have died right there on the platform and we would have had our own riots," says Alain Babineau, a former RCMP officer who worked with Gray to demand the city investigate his attack. "A young man, killed because he didn't pay his fare, because he was black, he had mental health issues and security saw him as a threat. These security officers were absolved of any wrongdoing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does Babineau agree with a proposal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transit authority to give its security guards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-like powers?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moving forward with a plan to give its security staff special constable powers - giving them the authority to make arrests, transport prisoners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and possibly have access to criminal databases to check for outstanding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says the key here is that,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these special constables would also have to answer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"I guarantee you that the day they get special constable status, complaints to the commission will be coming fast and furious," said Babineau, who works with the Centre for Research Action on Race Relations (CRARR). "Because from what I hear in the community, they seem to target young black men with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STM president Philippe Schnobb has been pushing for the special-constable status since last year, the issue has resurfaced in light of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march, which was one of hundreds of protests related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an unarmed black man in Minneapolis, has forced the city, the province and the country to grapple with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are nearly five times more likely to stop and question a black, Indigenous or Arab person than someone who is white. That's according to a four-year review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presented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black men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say they were regularly targeted by STM security; being handcuffed, pressed against a wall and forced to their knees for minor infractions like loitering or not having their ticket on hand.</w:t>
      </w:r>
    </w:p>
    <w:p>
      <w:pPr>
        <w:spacing w:before="200" w:line="260" w:lineRule="atLeast"/>
        <w:jc w:val="both"/>
        <w:rPr>
          <w:lang w:val="en-US" w:eastAsia="en-US" w:bidi="ar-SA"/>
        </w:rPr>
      </w:pPr>
      <w:r>
        <w:rPr>
          <w:rFonts w:ascii="arial" w:eastAsia="arial" w:hAnsi="arial" w:cs="arial"/>
          <w:color w:val="000000"/>
          <w:sz w:val="20"/>
          <w:lang w:val="en-US" w:eastAsia="en-US" w:bidi="ar-SA"/>
        </w:rPr>
        <w:t>Denburk Reid, who works with black youth, says it's "scary" to think of STM security with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a young black man to be stopped and interrogated is so common that we have to train them on how to handle it," said Reid, who created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"We tell them to be polite, say 'yes sir, no sir' even if they're getting roughed up.</w:t>
      </w:r>
    </w:p>
    <w:p>
      <w:pPr>
        <w:spacing w:before="200" w:line="260" w:lineRule="atLeast"/>
        <w:jc w:val="both"/>
        <w:rPr>
          <w:lang w:val="en-US" w:eastAsia="en-US" w:bidi="ar-SA"/>
        </w:rPr>
      </w:pPr>
      <w:r>
        <w:rPr>
          <w:rFonts w:ascii="arial" w:eastAsia="arial" w:hAnsi="arial" w:cs="arial"/>
          <w:color w:val="000000"/>
          <w:sz w:val="20"/>
          <w:lang w:val="en-US" w:eastAsia="en-US" w:bidi="ar-SA"/>
        </w:rPr>
        <w:t>"It's humiliating, but we teach them to take it on the chin so that they can walk away from the situation in one piece."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years ago, Balarama Holness petitioned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a public consultation on systemic racism. The question of métro security was a recurring one.</w:t>
      </w:r>
    </w:p>
    <w:p>
      <w:pPr>
        <w:spacing w:before="200" w:line="260" w:lineRule="atLeast"/>
        <w:jc w:val="both"/>
        <w:rPr>
          <w:lang w:val="en-US" w:eastAsia="en-US" w:bidi="ar-SA"/>
        </w:rPr>
      </w:pPr>
      <w:r>
        <w:rPr>
          <w:rFonts w:ascii="arial" w:eastAsia="arial" w:hAnsi="arial" w:cs="arial"/>
          <w:color w:val="000000"/>
          <w:sz w:val="20"/>
          <w:lang w:val="en-US" w:eastAsia="en-US" w:bidi="ar-SA"/>
        </w:rPr>
        <w:t>"You have kids living in neighbourhoods with few public services, without parks or arenas, with two parents working so they hang out at the métro station," Holness said. "And they get ticketed for minor infractions, they get picked on, they get humiliated. This isn't happening in white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"It frightens me to think that the solution would be giving the STM security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emailed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 STM spokesperson wrote that special-constable status means security guards will be subject to investigation by the Bureau des enquêtes indépendantes.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the Coalition Avenir Québec government is set to publish a massive document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including the issue of racial profiling( </w:t>
      </w:r>
      <w:hyperlink r:id="rId905"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 - before the end of the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Babineau says he wished last year's incident with Gray would have been investigated by the city instead of it being "swept under the rug." The encounter left Gray injured and struggling with post-traumatic-stress disorder.( </w:t>
      </w:r>
      <w:hyperlink r:id="rId906" w:history="1">
        <w:r>
          <w:rPr>
            <w:rFonts w:ascii="arial" w:eastAsia="arial" w:hAnsi="arial" w:cs="arial"/>
            <w:i/>
            <w:color w:val="0077CC"/>
            <w:sz w:val="20"/>
            <w:u w:val="single"/>
            <w:shd w:val="clear" w:color="auto" w:fill="FFFFFF"/>
            <w:lang w:val="en-US" w:eastAsia="en-US" w:bidi="ar-SA"/>
          </w:rPr>
          <w:t>https://montrealgazette.com/news/local-news/man-beaten-by-metro-inspectors-says-he-has-ptsd-is-unable-work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30 years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 can tell you what I saw, the rush to violence, is way outside protocol," said Babineau. "Officers are trained to evaluate whether the person in question is a threat or whether they're in a mental state to understand what you're telling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"In Juliano Gray's case, it was obvious he was struggling with his mental health, but they beat him anyway. It's clear there was no training and then there was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"I'd much rather have the security guards under the ethics commission than Philippe Schnobb."</w:t>
      </w:r>
    </w:p>
    <w:p>
      <w:pPr>
        <w:spacing w:before="240" w:line="260" w:lineRule="atLeast"/>
        <w:jc w:val="both"/>
        <w:rPr>
          <w:lang w:val="en-US" w:eastAsia="en-US" w:bidi="ar-SA"/>
        </w:rPr>
      </w:pP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'Uncalled for': Man records STM inspectors violently subduing passenger( </w:t>
      </w:r>
      <w:hyperlink r:id="rId904" w:history="1">
        <w:r>
          <w:rPr>
            <w:rFonts w:ascii="arial" w:eastAsia="arial" w:hAnsi="arial" w:cs="arial"/>
            <w:i/>
            <w:color w:val="0077CC"/>
            <w:sz w:val="20"/>
            <w:u w:val="single"/>
            <w:shd w:val="clear" w:color="auto" w:fill="FFFFFF"/>
            <w:lang w:val="en-US" w:eastAsia="en-US" w:bidi="ar-SA"/>
          </w:rPr>
          <w:t>https://montrealgazette.com/news/local-news/uncalled-for-man-recorded-stm-inspectors-violently-subdue-passenger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Language and secularism fade as CAQ paints itself green( </w:t>
      </w:r>
      <w:hyperlink r:id="rId907" w:history="1">
        <w:r>
          <w:rPr>
            <w:rFonts w:ascii="arial" w:eastAsia="arial" w:hAnsi="arial" w:cs="arial"/>
            <w:i/>
            <w:color w:val="0077CC"/>
            <w:sz w:val="20"/>
            <w:u w:val="single"/>
            <w:shd w:val="clear" w:color="auto" w:fill="FFFFFF"/>
            <w:lang w:val="en-US" w:eastAsia="en-US" w:bidi="ar-SA"/>
          </w:rPr>
          <w:t>https://montrealgazette.com/news/quebec/national-assembly-language-secularism-fades-as-caq-paints-itself-green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LAW ENFORCEMENT (90%); NEGATIVE PERSONAL NEWS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MEN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RACE &amp; ETHNICITY (89%); RACISM &amp; XENOPHOBIA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(87%); CORRECTIONS (78%); ETHICS (78%); SPECIAL INVESTIGATIVE FORCES (78%); DEATH &amp; DYING (76%); TRENDS &amp; EVENTS (76%); TRANSIT AUTHORITIES (74%); ARREST WARRANTS (73%); ARRESTS (73%); RIOTS (69%); MEDICINE &amp; HEALTH (68%); MENTAL HEALTH (53%); looking,actually,worse,juliano,security,guards !@PERMALINK= </w:t>
      </w:r>
      <w:hyperlink r:id="rId908" w:history="1">
        <w:r>
          <w:rPr>
            <w:rFonts w:ascii="arial" w:eastAsia="arial" w:hAnsi="arial" w:cs="arial"/>
            <w:i/>
            <w:color w:val="0077CC"/>
            <w:sz w:val="20"/>
            <w:u w:val="single"/>
            <w:shd w:val="clear" w:color="auto" w:fill="FFFFFF"/>
            <w:lang w:val="en-US" w:eastAsia="en-US" w:bidi="ar-SA"/>
          </w:rPr>
          <w:t>http://montrealgazette.com/news/will-more-power-make-metro-security-more-accountable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Omari Newton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 he recalled. "The cop says 'You're here on your free will?' "</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 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Sharon Nelson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Lauren Jiles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bank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DEATH &amp; DYING (90%); GEORGE FLOYD KILLING (90%); NEGATIVE PERSONAL NEWS (90%); RACE &amp; ETHNICITY (90%); ARRESTS (89%); CRIME, LAW ENFORCEMENT &amp; CORRECTIONS (89%); ETHICS (78%); LAW ENFORCEMENT (78%); POLITICAL DETAINEES (78%); PROTESTS &amp; DEMONSTRATIONS (78%); SOCIETY, SOCIAL ASSISTANCE &amp; LIFESTYLE (78%); DISCRIMINATION (77%); BASKETBALL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,death,george,floyd,minnesota,following !@PERMALINK= </w:t>
      </w:r>
      <w:hyperlink r:id="rId923" w:history="1">
        <w:r>
          <w:rPr>
            <w:rFonts w:ascii="arial" w:eastAsia="arial" w:hAnsi="arial" w:cs="arial"/>
            <w:i/>
            <w:color w:val="0077CC"/>
            <w:sz w:val="20"/>
            <w:u w:val="single"/>
            <w:shd w:val="clear" w:color="auto" w:fill="FFFFFF"/>
            <w:lang w:val="en-US" w:eastAsia="en-US" w:bidi="ar-SA"/>
          </w:rPr>
          <w:t>https://nationalpost.com/pmn/news-pmn/canada-news-pmn/black-canadians-say-racism-here-is-just-as-harmful-as-in-the-united-states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VANCOUVER, BC, CANADA (58%); MINNESOTA, USA (93%); BRITISH COLUMBIA, CANADA (58%); CANADA (99%);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Omari Newton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 he recalled. "The cop says 'You're here on your free will?' "</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 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Sharon Nelson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Lauren Jiles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bank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DEATH &amp; DYING (90%); GEORGE FLOYD KILLING (90%); NEGATIVE PERSONAL NEWS (90%); RACE &amp; ETHNICITY (90%); ARRESTS (89%); CRIME, LAW ENFORCEMENT &amp; CORRECTIONS (89%); ETHICS (78%); LAW ENFORCEMENT (78%); POLITICAL DETAINEES (78%); PROTESTS &amp; DEMONSTRATIONS (78%); SOCIETY, SOCIAL ASSISTANCE &amp; LIFESTYLE (78%); DISCRIMINATION (77%); BASKETBALL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,death,george,floyd,minnesota,following !@PERMALINK= </w:t>
      </w:r>
      <w:hyperlink r:id="rId923" w:history="1">
        <w:r>
          <w:rPr>
            <w:rFonts w:ascii="arial" w:eastAsia="arial" w:hAnsi="arial" w:cs="arial"/>
            <w:i/>
            <w:color w:val="0077CC"/>
            <w:sz w:val="20"/>
            <w:u w:val="single"/>
            <w:shd w:val="clear" w:color="auto" w:fill="FFFFFF"/>
            <w:lang w:val="en-US" w:eastAsia="en-US" w:bidi="ar-SA"/>
          </w:rPr>
          <w:t>https://nationalpost.com/pmn/news-pmn/canada-news-pmn/black-canadians-say-racism-here-is-just-as-harmful-as-in-the-united-states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VANCOUVER, BC, CANADA (58%); MINNESOTA, USA (93%); BRITISH COLUMBIA, CANADA (58%); CANADA (99%);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&amp; - 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Omari Newton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 he recalled. "The cop says 'You're here on your free will?' "</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 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Sharon Nelson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Lauren Jiles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band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w:t>
      </w:r>
    </w:p>
    <w:p>
      <w:pPr>
        <w:spacing w:before="200" w:line="260" w:lineRule="atLeast"/>
        <w:jc w:val="both"/>
        <w:rPr>
          <w:lang w:val="en-US" w:eastAsia="en-US" w:bidi="ar-SA"/>
        </w:rPr>
      </w:pPr>
      <w:r>
        <w:rPr>
          <w:rFonts w:ascii="arial" w:eastAsia="arial" w:hAnsi="arial" w:cs="arial"/>
          <w:color w:val="000000"/>
          <w:sz w:val="20"/>
          <w:lang w:val="en-US" w:eastAsia="en-US" w:bidi="ar-SA"/>
        </w:rPr>
        <w:t>Julian McKenzie and Morgan Lowrie,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Note to readers: This is a corrected story. A previous version referred to a bank card being taken as ID from Lauren Jiles.</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(92%); DEATH &amp; DYING (90%); GEORGE FLOYD KILLING (90%); NEGATIVE PERSONAL NEWS (90%); RACE &amp; ETHNICITY (90%); ARRESTS (89%); CRIME, LAW ENFORCEMENT &amp; CORRECTIONS (89%); ETHICS (78%); LAW ENFORCEMENT (78%); POLITICAL DETAINEES (78%); PROTESTS &amp; DEMONSTRATIONS (78%); SOCIETY, SOCIAL ASSISTANCE &amp; LIFESTYLE (78%); DISCRIMINATION (77%); BASKETBALL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VANCOUVER, BC, CANADA (58%); MINNESOTA, USA (92%); BRITISH COLUMBIA, CANADA (58%); CANADA (97%);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Omari Newton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 he recalled. "The cop says 'You're here on your free will?' "</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 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Sharon Nelson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Lauren Jiles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band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DEATH &amp; DYING (90%); GEORGE FLOYD KILLING (90%); NEGATIVE PERSONAL NEWS (90%); RACE &amp; ETHNICITY (90%); ARRESTS (89%); CRIME, LAW ENFORCEMENT &amp; CORRECTIONS (89%); ETHICS (78%); LAW ENFORCEMENT (78%); POLITICAL DETAINEES (78%); PROTESTS &amp; DEMONSTRATIONS (78%); SOCIETY, SOCIAL ASSISTANCE &amp; LIFESTYLE (78%); DISCRIMINATION (77%); BASKETBALL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,death,george,floyd,minnesota,following !@PERMALINK= </w:t>
      </w:r>
      <w:hyperlink r:id="rId945" w:history="1">
        <w:r>
          <w:rPr>
            <w:rFonts w:ascii="arial" w:eastAsia="arial" w:hAnsi="arial" w:cs="arial"/>
            <w:i/>
            <w:color w:val="0077CC"/>
            <w:sz w:val="20"/>
            <w:u w:val="single"/>
            <w:shd w:val="clear" w:color="auto" w:fill="FFFFFF"/>
            <w:lang w:val="en-US" w:eastAsia="en-US" w:bidi="ar-SA"/>
          </w:rPr>
          <w:t>https://nationalpost.com/pmn/news-pmn/canada-news-pmn/black-canadians-say-racism-here-is-just-as-harmful-as-in-the-united-states-2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VANCOUVER, BC, CANADA (58%); MINNESOTA, USA (93%); BRITISH COLUMBIA, CANADA (58%); CANADA (99%);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Omari Newton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 he recalled. "The cop says 'You're here on your free will?' "</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 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Sharon Nelson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Lauren Jiles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band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DEATH &amp; DYING (90%); GEORGE FLOYD KILLING (90%); NEGATIVE PERSONAL NEWS (90%); RACE &amp; ETHNICITY (90%); ARRESTS (89%); CRIME, LAW ENFORCEMENT &amp; CORRECTIONS (89%); ETHICS (78%); LAW ENFORCEMENT (78%); POLITICAL DETAINEES (78%); PROTESTS &amp; DEMONSTRATIONS (78%); SOCIETY, SOCIAL ASSISTANCE &amp; LIFESTYLE (78%); DISCRIMINATION (77%); BASKETBALL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,death,george,floyd,minnesota,following !@PERMALINK= </w:t>
      </w:r>
      <w:hyperlink r:id="rId945" w:history="1">
        <w:r>
          <w:rPr>
            <w:rFonts w:ascii="arial" w:eastAsia="arial" w:hAnsi="arial" w:cs="arial"/>
            <w:i/>
            <w:color w:val="0077CC"/>
            <w:sz w:val="20"/>
            <w:u w:val="single"/>
            <w:shd w:val="clear" w:color="auto" w:fill="FFFFFF"/>
            <w:lang w:val="en-US" w:eastAsia="en-US" w:bidi="ar-SA"/>
          </w:rPr>
          <w:t>https://nationalpost.com/pmn/news-pmn/canada-news-pmn/black-canadians-say-racism-here-is-just-as-harmful-as-in-the-united-states-2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VANCOUVER, BC, CANADA (58%); MINNESOTA, USA (93%); BRITISH COLUMBIA, CANADA (58%); CANADA (99%);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 Canadians describe experiences with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07:50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32"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Julian McKenzie and Morgan Lowrie, The Canadian Press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Kenrick McRae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Omari Newton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 he recalled. "The cop says 'You're here on your free will?' "</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 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Sharon Nelson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Lauren Jiles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band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w:t>
      </w:r>
    </w:p>
    <w:p>
      <w:pPr>
        <w:spacing w:before="200" w:line="260" w:lineRule="atLeast"/>
        <w:jc w:val="both"/>
        <w:rPr>
          <w:lang w:val="en-US" w:eastAsia="en-US" w:bidi="ar-SA"/>
        </w:rPr>
      </w:pPr>
      <w:r>
        <w:rPr>
          <w:rFonts w:ascii="arial" w:eastAsia="arial" w:hAnsi="arial" w:cs="arial"/>
          <w:color w:val="000000"/>
          <w:sz w:val="20"/>
          <w:lang w:val="en-US" w:eastAsia="en-US" w:bidi="ar-SA"/>
        </w:rPr>
        <w:t>Note to readers: This is a corrected story. A previous version referred to a bank card being taken as ID from Lauren Jiles.</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(93%); DEATH &amp; DYING (90%); GEORGE FLOYD KILLING (90%); NEGATIVE PERSONAL NEWS (90%); RACE &amp; ETHNICITY (90%); ARRESTS (89%); CRIME, LAW ENFORCEMENT &amp; CORRECTIONS (89%); SOCIETY, SOCIAL ASSISTANCE &amp; LIFESTYLE (89%); ETHICS (78%); LAW ENFORCEMENT (78%); POLITICAL DETAINEES (78%); PROTESTS &amp; DEMONSTRATIONS (78%); DISCRIMINATION (77%); BASKETBALL (60%); National (%); Social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MINNEAPOLIS, MN, USA (79%); VANCOUVER, BC, CANADA (59%); MINNESOTA, USA (92%); BRITISH COLUMBIA, CANADA (59%); QUEBEC, CANADA (59%); CANADA (99%); UNITED STATES (94%);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Budget de La Presse Canadienne pour le mercredi 18 décembre 2019; Budget de La Presse Canadienne du 18 décembre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18 décembre 2019 05:34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336"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Justin Trudeau dit qu'il aurait pu faire les choses différemment dans la gestion de l'affaire SNC-Lavalin, mais qu'il n'y a pas de deuxièmes chances en politique. Il se dit malgré tout content de la conclusion de cette saga devant les tribunaux. 549 mots Par Catherine Lévesque (Avec photo) (17 h 33) RÉACTION-TRUDEAU-SNC-LAVALIN</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commandant de la Marine royale canadienne assure que les quatre sous-marins de la flotte ont «encore une belle vie devant eux» - jusque dans les années 2030. 213 mots (Avec photo) (14 h 59) MARINE-SOUS-MARINS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L'affaire SNC-Lavalin a coûté à Justin Trudeau deux ministres, son adjoint le plus proche, un haut fonctionnaire fédéral et possiblement un deuxième mandat majoritaire. Aujourd'hui, la femme au coeur de l'affaire, Jody Wilson-Raybould, est choisie personnalité qui a marqué l'actualité en 2019. 481 mots Par Joan Bryden (Avec photo) (15 h 04) FIN2019-PERSONNALITÉ-ANNÉE. Avec FIN2019-PERSONNALITÉS-LISTE (10 h 10).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premier ministre François Legault se dit préoccupé par la violence faite aux femmes, qu'elle soit physique ou mentale. Par Caroline Plante (Lead suivra) LEGAULT-AGRESSIONS</w:t>
      </w:r>
    </w:p>
    <w:p>
      <w:pPr>
        <w:spacing w:before="200" w:line="260" w:lineRule="atLeast"/>
        <w:jc w:val="both"/>
        <w:rPr>
          <w:lang w:val="en-US" w:eastAsia="en-US" w:bidi="ar-SA"/>
        </w:rPr>
      </w:pPr>
      <w:r>
        <w:rPr>
          <w:rFonts w:ascii="arial" w:eastAsia="arial" w:hAnsi="arial" w:cs="arial"/>
          <w:color w:val="000000"/>
          <w:sz w:val="20"/>
          <w:lang w:val="en-US" w:eastAsia="en-US" w:bidi="ar-SA"/>
        </w:rPr>
        <w:t>QUÉBEC - «Il n'y a pas d'autre solution possible malheureusement» que de mettre fin aux régimes de retraite dans la relance des journaux de Groupe Capitales Médias (GCM). Par Patrice Bergeron (Avec photo) (Lead suivra; aussi transmis en Affaires) GCM-SYNDIC</w:t>
      </w:r>
    </w:p>
    <w:p>
      <w:pPr>
        <w:spacing w:before="200" w:line="260" w:lineRule="atLeast"/>
        <w:jc w:val="both"/>
        <w:rPr>
          <w:lang w:val="en-US" w:eastAsia="en-US" w:bidi="ar-SA"/>
        </w:rPr>
      </w:pPr>
      <w:r>
        <w:rPr>
          <w:rFonts w:ascii="arial" w:eastAsia="arial" w:hAnsi="arial" w:cs="arial"/>
          <w:color w:val="000000"/>
          <w:sz w:val="20"/>
          <w:lang w:val="en-US" w:eastAsia="en-US" w:bidi="ar-SA"/>
        </w:rPr>
        <w:t>QUÉBEC - L'opposition officielle doute que les futures Maisons des aînés puissent vider la liste d'attente pour les Centres d'hébergement de soins de longue durée (CHSLD). Par Caroline Plante (Lead suivra) MAISONS-AÎNÉS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 salaire minimum au Québec augmentera de 60 cents à partir du 1er mai prochain, pour passer à 13,10 $ l'heure, un bel effort, selon la Fédération des travailleurs et travailleuses du Québec (FTQ), mais insuffisant pour sortir des milliers de gens de la pauvreté. 657 mots Par Jean Philippe Angers (Avec photo) (17 h 12; aussi transmis en Affaires) HAUSSE-SALAIRE-MINIMUM</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premier ministre François Legault refuse de préciser à quel moment s'effectuera la passation des pouvoirs, quand il quittera la politique au cours d'un éventuel deuxième mandat. 439 mots Par Jocelyne Richer (17 h 03) LEGAULT-MANDATS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QUÉBEC - Le temps est venu de réfléchir à la qualité des services offerts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 Québec, selon le gouvernement Legault. 557 mots Par Jocelyne Richer (Avec photo) (15 h 42)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-RÉFLEXION</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Québec ne respecte pas ses engagements en matière de réduction des émissions de gaz à effet de serre (GES), et il n'est même pas près d'atteindre ses cibles. 433 mots Par Jocelyne Richer (13 h 27) GES-BILAN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SNC-Lavalin a franchi une autre étape dans le but de tourner la page sur son passé trouble alors que sa division construction a plaidé coupable à une accusation de fraude pour des gestes posés en Libye entre 2001 et 2011. 972 mots Par Julien Arsenault (Avec photo) (16 h 39; aussi transmis en Affaires) SNC-LAVALIN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Québec peut agir dès maintenant pour commencer à redresser la situation en matière de protection de la jeunesse. 1102 mots Par Pierre Saint-Arnaud (15 h 36) LAURENT-RECOMMANDATIONS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L'entreprise spécialisée dans l'autopartage Share Now, qui exploite notamment la marque Car2Go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 annoncé mercredi qu'elle mettrait fin à ses activités en Amérique du Nord à la fin février. 216 mots (14 h 43; aussi transmis en Affaires) CAR2GO-</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-FIN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groupes contestant la loi québécoise sur la laïcité ont indiqué mercredi avoir demandé à la Cour suprême du Canada de se pencher sur la récente décision de la Cour d'appel du Québec. 344 mots (Avec photo) (12 h 53) QUÉBEC-LAÏCITÉ-COUR-SUPRÊME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annonce la mise en place d'une première zone d'échanges sécurisée pour les personnes qui effectuent des transactions en ligne sur des sites de ventes et d'échanges de biens afin d'aider à la prévention des fraudes. 300 mots (10 h 25)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-ZONE-ÉCHANGES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Cinq adolescents ont été transportés à l'hôpital après une sortie de route survenue mercredi en Montérégie. 206 mots (16 h 38) ADOS-ACCIDENT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édulcorants que plusieurs consomment dans l'espoir de perdre du poids pourraient augmenter le risque de diabète de type 2, prévient une nouvelle analyse australienne. 238 mots (Avec photo) (10 h 19) SANTÉ-ÉDULCORANTS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SHERBROOKE - Un joueur d'âge mineur de l'équipe de hockey des Marquis du Mont-Sainte-Anne M18, de Sherbrooke, a porté plainte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la foulée d'une bagarre impliquant quelques joueurs qui participaient à un match de la Ligue de hockey préparatoire scolaire (LHPS) contre les Titans de l'école secondaire du Verbe Divin, de Granby. 157 mots (10 h 08) HOCKEY-MINEUR-PLAINTE-</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RIMOUSKI - La campagne de sociofinancement lancée en début de semaine pour soutenir une famille du Bas-Saint-Laurent qui a été éprouvée par un grave accident de la route a déjà dépassé son objectif revu de 100 000 $. 175 mots (6 h 57) BAS-SAINT-LAURENT-SOCIOFINANCEMENT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TROIS-RIVIÈRES - La Direction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Trois-Rivières demande l'aide de la population afin de retrouver une femme vulnérable âgée de 80 ans qui manque à l'appel depuis mardi en fin après-midi. 150 mots (5 h 42) TROIS-RIVIÈRES-DISPARITION</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démolition d'une église de Québec dont la valeur patrimoniale est jugée bonne par les autorités municipales a commencé. 130 mots (5 h 05) QUÉBEC-ÉGLISE-DÉMOLITION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confirme que la tragédie qui a coûté la vie à quatre personnes la semaine dernière, dont une femme et deux petits garçons, était un triple meurtre suivi d'un suicide. 189 mots (4 h 41)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-TRIPLE-MEURTRE-SUICIDE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Une avocate de Trans Mountain a vanté mercredi la consultation menée par le gouvernement fédéral auprès des groupes autochtones sur l'élargissement et l'exploitation de l'oléoduc acheté par le gouvernement canadien. 395 mots Par Amy Smart (Avec photo) (16 h 43) TRANS-MOUNTAIN-TRIBUNAL</w:t>
      </w:r>
    </w:p>
    <w:p>
      <w:pPr>
        <w:spacing w:before="200" w:line="260" w:lineRule="atLeast"/>
        <w:jc w:val="both"/>
        <w:rPr>
          <w:lang w:val="en-US" w:eastAsia="en-US" w:bidi="ar-SA"/>
        </w:rPr>
      </w:pPr>
      <w:r>
        <w:rPr>
          <w:rFonts w:ascii="arial" w:eastAsia="arial" w:hAnsi="arial" w:cs="arial"/>
          <w:color w:val="000000"/>
          <w:sz w:val="20"/>
          <w:lang w:val="en-US" w:eastAsia="en-US" w:bidi="ar-SA"/>
        </w:rPr>
        <w:t>HALIFAX - L'Église catholique romaine a nommé un nouvel évêque pour superviser 99 paroisses du nord de la Nouvelle-Écosse et du Cap-Breton. 96 mots (15 h 15) NÉ-ÉVÊQUE-NOMINATION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L'administration de Donald Trump, désireuse de montrer des progrès sur le coût des médicaments d'ordonnance, a fait avancer mercredi son plan visant à permettre aux Américains d'accéder à des médicaments moins chers à l'étranger - comme au Canada. 324 mots Par Ricardo Alonso-Zaldivar (Avec photo) (14 h 11) USA-MÉDICAMENTS-IMPORTÉS</w:t>
      </w:r>
    </w:p>
    <w:p>
      <w:pPr>
        <w:spacing w:before="200" w:line="260" w:lineRule="atLeast"/>
        <w:jc w:val="both"/>
        <w:rPr>
          <w:lang w:val="en-US" w:eastAsia="en-US" w:bidi="ar-SA"/>
        </w:rPr>
      </w:pPr>
      <w:r>
        <w:rPr>
          <w:rFonts w:ascii="arial" w:eastAsia="arial" w:hAnsi="arial" w:cs="arial"/>
          <w:color w:val="000000"/>
          <w:sz w:val="20"/>
          <w:lang w:val="en-US" w:eastAsia="en-US" w:bidi="ar-SA"/>
        </w:rPr>
        <w:t>HALIFAX - Un organisme international de conservation a annoncé mercredi la naissance du «premier bébé de l'année» chez les baleines noires de l'Atlantique Nord. 161 mots (Avec photo) (13 h 03) BALEINE-NOIRE-NAISSANCE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OTTAWA -La cadence annuelle de l'inflation a accéléré en novembre, les prix de l'essence ayant affiché leur première augmentation d'une année à l'autre depuis octobre 2018, a indiqué mercredi Statistique Canada. 657 mots (Avec photo) (17 h 16) CANADA-INFLATION-NOVEMBRE</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Bourse de Toronto a enregistré un déclin généralisé, mercredi, et l'indice vedette américain S&amp;P 500 a mis fin à une séquence de cinq séances consécutives de gains, ce qui n'a pas empêché le Nasdaq d'atteindre de nouveaux sommets records. 246 mots (Avec photo) (16 h 58) DOLLAR-MARCHÉS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Financière Sun Life a annoncé mercredi qu'elle avait engagé environ 1,05 milliard $ pour une entente qui lui conférera une participation majoritaire dans InfraRed Capital Partners, un gestionnaire d'investissement mondial établi à Londres qui se spécialise dans les infrastructures. 160 mots (15 h 30) SUN-LIFE-ACQUISITION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Thés DavidsTea ont indiqué mercredi qu'ils devront retraiter les rapports financiers de ses deux plus récents trimestres pour se conformer aux normes comptables, une décision qui retardera l'achèvement de ses résultats financiers du troisième trimestre. 218 mots (Avec photo) (12 h 27) DAVIDSTEA-RAPPORTS</w:t>
      </w:r>
    </w:p>
    <w:p>
      <w:pPr>
        <w:spacing w:before="200" w:line="260" w:lineRule="atLeast"/>
        <w:jc w:val="both"/>
        <w:rPr>
          <w:lang w:val="en-US" w:eastAsia="en-US" w:bidi="ar-SA"/>
        </w:rPr>
      </w:pPr>
      <w:r>
        <w:rPr>
          <w:rFonts w:ascii="arial" w:eastAsia="arial" w:hAnsi="arial" w:cs="arial"/>
          <w:color w:val="000000"/>
          <w:sz w:val="20"/>
          <w:lang w:val="en-US" w:eastAsia="en-US" w:bidi="ar-SA"/>
        </w:rPr>
        <w:t>OSHAWA - General Motors (GM) devrait mettre fin plus tard mercredi à la production de véhicules à son usine d'assemblage d'Oshawa, en Ontario. 123 mots (4 h 17) AUTO-GM-OSHAWA-ASSEMBLAGE-FIN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 Chambre des représentants des États-Unis procédera mercredi à un vote historique qui devrait mener à la mise en accusation du président Donald Trump dans le cadre d'une procédure de destitution. 415 mots (Avec photo) (14 h 24) USA-DESTITUTION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Caroline St-Pierre (matin), Josianne Bertrand et Mario Simard (après-midi), Jean Philippe Angers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967"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MARINE NATIONALE (90%); SALAIRE (73%); RETRAITE &amp; PLAN RETRAITE (68%); FONCTION PUBLIQUE (68%); SALAIRE MINIMUM (65%); POLITIQUE DE RETRAITE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NATIONALE (90%); RETRAITE &amp; PLAN RETRAITE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(74%); QUÉBEC, CANADA (96%); MAINE-ET-LOIRE, FRANCE (58%); AMÉRIQUE DU NORD (89%); AMÉRIQUE DU NORD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 xml:space="preserve">Ex-husband killed woman six days after she reported death threat - ethics panel clears </w:t>
        </w:r>
      </w:hyperlink>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Peter McCabe / Postmedia NewsShovel in hand, Noual Dorval, the father of Maria Altagracia-Dorval, throws dirt on to the casket holding his daughter at Mount Pleasant Cemetery in Laval , Que., on Saturday, October 30,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determined 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act inappropriately in how they handled Maria Altagracia Dorval's complaint against her abusive husband before she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decision made public on Wednesday, the Comité de déontologie policière ruled that the five - Constables Danny Chicoine, Éric Sabourin, Estelle Motta, Det-Sgt. Geneviève Leclerc and Lt-Det. Marcel Thifault - did not violate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The five were called before the committee last year in a case where they were cited, collectively, 22 times for how they handled Dorval's complaint that her estranged husband, Edens Kenol, had threatened to kill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Dorval was murdered on Oct. 17, 2010, six days after she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Kenol had threatened to kill her and their three children two months earlier. She reported that more recently he had been following her, banging on her apartment door and harassing her by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Postmedia News file photoEdens Kenol is serving a life sentence for murdering his wife Maria Altagracia Dorval on Oct. 17, 2010, in her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Postmedia News file photoThe two constables who first spoke to Maria Altagracia Dorval said she appeared calm when they took her complaint, on Oct. 11, 2010, outside her cousin's home where she had fled to in order to avoid her abusive husband Edens Kenol.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had responded to Dorval's complaint by the time of her murder on Oct. 17, 2010, in her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Kenol was convicted of first degree murder in the spring of 2013, and is serving a life sentence with no chance of parole until 2038.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determines which complaints are brought before the committee and the administrative tribunal hears evidence before deciding whether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done anything wrong. In this case, the commissioner's citations alleged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Dorval's complaint from the moment it was taken by Constables Chicoine and Sabourin and then passed on to investigators who considered it a priority, but not urgent.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56-page decision released Wednesday, Chicoine and Sabourin told the committee that Dorval appeared calm to them when they took her complaint, on Oct. 11, 2010, outside her cousin's home where she had fled to in order to avoid Kenol. They said the only time Dorval expressed fear was in reference to a threat Kenol made the previous August. She said Kenol threatened to kill her and their three children with a knife. Dorval told the constables she did not know where Kenol was living or worked and they were not able to reach him through a cellphone number she provided to them.</w:t>
      </w:r>
    </w:p>
    <w:p>
      <w:pPr>
        <w:spacing w:before="200" w:line="260" w:lineRule="atLeast"/>
        <w:jc w:val="both"/>
        <w:rPr>
          <w:lang w:val="en-US" w:eastAsia="en-US" w:bidi="ar-SA"/>
        </w:rPr>
      </w:pPr>
      <w:r>
        <w:rPr>
          <w:rFonts w:ascii="arial" w:eastAsia="arial" w:hAnsi="arial" w:cs="arial"/>
          <w:color w:val="000000"/>
          <w:sz w:val="20"/>
          <w:lang w:val="en-US" w:eastAsia="en-US" w:bidi="ar-SA"/>
        </w:rPr>
        <w:t>The constables told the committee they recommended to Dorval that she move herself and her three children to an address Kenol did not know about, but that she told them she would return to her cousin's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Postmedia NewsMontreal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constables Eric Sabourin, left, and Danny Chicoine leave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hearing room on Nov. 21, 2012. They are among five officers cited in the ethics case arising from the death of Maria Altagracia Dorval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constables then followed procedure by placing Kenol's name, and a description of vehicles he used, in a Canada-wide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database, forwarded a copy of Dorval's complaint to a CLSC and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centre. They told her an investigator would contact her. The constables faced six citations in the case, but the ethics committee found no fault in how they handled the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Motta was in charge of patrol officers for Station 42 the evening Chicoine and Sabourin took the complaint. She was informed, by the constables, that Dorval was in a safe place with relatives and did not want to relocate. Motta told the committee that after going over the complaint with both constables, that same night, she was concerned Kenol had previously threatened to kill Dorval with a knife and determined it was a case that should be handled by an investigator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Motta was called before the committee on five citations and the ethics committee found nothing wrong with how she handled the complaint. The ethics commissioner also cited Leclerc for not having immediately followed up on Dorval's complaint "given the seriousness of the threat contained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Peter McCabe / Postmedia NewsFamily members attend the funeral of Maria Altagracia-Dorval at the Mount Pleasant Cemetery in Laval Saturday, October 30, 2010. Peter McCabe / THE GAZETTE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days after the complaint was filed, Leclerc reviewed it and a series of other events Dorval had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previous three months. Based on the review, Leclerc considered it "a priority case and that she should call (Dorval) in the following days." But Leclerc was also of the opinion that "it was not an urgent case that had to be treated immediately. There was nothing to lead her to believe that Dorval's life was in danger and that four days later her partner (would end up killing her)."</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Leclerc was investigating a different conjugal violence case where the suspect had violated a court order to keep away from the victim and was making harassing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left to weigh how Leclerc handled the fact Kenol had threatened to kill Dorval with a knife the previous August. Such a complaint should be handled immediately, the committee noted in its decision, but it also noted Dorval only reported the death threat nearly two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Ethics committee resumes hearing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2010 murder( </w:t>
      </w:r>
      <w:hyperlink r:id="rId975" w:history="1">
        <w:r>
          <w:rPr>
            <w:rFonts w:ascii="arial" w:eastAsia="arial" w:hAnsi="arial" w:cs="arial"/>
            <w:i/>
            <w:color w:val="0077CC"/>
            <w:sz w:val="20"/>
            <w:u w:val="single"/>
            <w:shd w:val="clear" w:color="auto" w:fill="FFFFFF"/>
            <w:lang w:val="en-US" w:eastAsia="en-US" w:bidi="ar-SA"/>
          </w:rPr>
          <w:t>http://montrealgazette.com/news/local-news/ethics-commission-resumes-hearing-into-</w:t>
        </w:r>
      </w:hyperlink>
      <w:hyperlink r:id="rId975" w:history="1">
        <w:r>
          <w:rPr>
            <w:rFonts w:ascii="arial" w:eastAsia="arial" w:hAnsi="arial" w:cs="arial"/>
            <w:b/>
            <w:i/>
            <w:color w:val="0077CC"/>
            <w:sz w:val="20"/>
            <w:u w:val="single"/>
            <w:shd w:val="clear" w:color="auto" w:fill="FFFFFF"/>
            <w:lang w:val="en-US" w:eastAsia="en-US" w:bidi="ar-SA"/>
          </w:rPr>
          <w:t>police</w:t>
        </w:r>
      </w:hyperlink>
      <w:hyperlink r:id="rId975" w:history="1">
        <w:r>
          <w:rPr>
            <w:rFonts w:ascii="arial" w:eastAsia="arial" w:hAnsi="arial" w:cs="arial"/>
            <w:i/>
            <w:color w:val="0077CC"/>
            <w:sz w:val="20"/>
            <w:u w:val="single"/>
            <w:shd w:val="clear" w:color="auto" w:fill="FFFFFF"/>
            <w:lang w:val="en-US" w:eastAsia="en-US" w:bidi="ar-SA"/>
          </w:rPr>
          <w:t>-actions-in-2010-murder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Doing the right thing for women at risk( </w:t>
      </w:r>
      <w:hyperlink r:id="rId976" w:history="1">
        <w:r>
          <w:rPr>
            <w:rFonts w:ascii="arial" w:eastAsia="arial" w:hAnsi="arial" w:cs="arial"/>
            <w:i/>
            <w:color w:val="0077CC"/>
            <w:sz w:val="20"/>
            <w:u w:val="single"/>
            <w:shd w:val="clear" w:color="auto" w:fill="FFFFFF"/>
            <w:lang w:val="en-US" w:eastAsia="en-US" w:bidi="ar-SA"/>
          </w:rPr>
          <w:t>http://www.ottawacitizen.com/news/Editorial+Doing+right+thing+women+risk/8456354/story.html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hearing under publication ban( </w:t>
      </w:r>
      <w:hyperlink r:id="rId977" w:history="1">
        <w:r>
          <w:rPr>
            <w:rFonts w:ascii="arial" w:eastAsia="arial" w:hAnsi="arial" w:cs="arial"/>
            <w:i/>
            <w:color w:val="0077CC"/>
            <w:sz w:val="20"/>
            <w:u w:val="single"/>
            <w:shd w:val="clear" w:color="auto" w:fill="FFFFFF"/>
            <w:lang w:val="en-US" w:eastAsia="en-US" w:bidi="ar-SA"/>
          </w:rPr>
          <w:t>http://www.ottawacitizen.com/news/</w:t>
        </w:r>
      </w:hyperlink>
      <w:hyperlink r:id="rId977" w:history="1">
        <w:r>
          <w:rPr>
            <w:rFonts w:ascii="arial" w:eastAsia="arial" w:hAnsi="arial" w:cs="arial"/>
            <w:b/>
            <w:i/>
            <w:color w:val="0077CC"/>
            <w:sz w:val="20"/>
            <w:u w:val="single"/>
            <w:shd w:val="clear" w:color="auto" w:fill="FFFFFF"/>
            <w:lang w:val="en-US" w:eastAsia="en-US" w:bidi="ar-SA"/>
          </w:rPr>
          <w:t>Police</w:t>
        </w:r>
      </w:hyperlink>
      <w:hyperlink r:id="rId977" w:history="1">
        <w:r>
          <w:rPr>
            <w:rFonts w:ascii="arial" w:eastAsia="arial" w:hAnsi="arial" w:cs="arial"/>
            <w:i/>
            <w:color w:val="0077CC"/>
            <w:sz w:val="20"/>
            <w:u w:val="single"/>
            <w:shd w:val="clear" w:color="auto" w:fill="FFFFFF"/>
            <w:lang w:val="en-US" w:eastAsia="en-US" w:bidi="ar-SA"/>
          </w:rPr>
          <w:t>+ethics+hearing+under+publication/7663801/story.html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follow-up report on what transpired,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determined Leclerc should have called Dorval herself immediately to determine whether she felt safe. But he later clarified that, after having read all of the reports on Leclerc's investigation, there was nothing that indicated Dorval feared for her life (on Oct. 11). Two other superior officers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supported what the commander said - that the degree of seriousness in Dorval's complaint was affected by her delay in reporting it.</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agreed that Leclerc had to factor in the nearly two-month delay. The tribunal also noted that Dorval waited 24 hours from the time she first tried to file her complaint, on Oct. 10, 2010, at Station 39 which was closed, to when she called 911 and was met by Chicoine and Sabourin.</w:t>
      </w:r>
    </w:p>
    <w:p>
      <w:pPr>
        <w:spacing w:before="200" w:line="260" w:lineRule="atLeast"/>
        <w:jc w:val="both"/>
        <w:rPr>
          <w:lang w:val="en-US" w:eastAsia="en-US" w:bidi="ar-SA"/>
        </w:rPr>
      </w:pPr>
      <w:r>
        <w:rPr>
          <w:rFonts w:ascii="arial" w:eastAsia="arial" w:hAnsi="arial" w:cs="arial"/>
          <w:color w:val="000000"/>
          <w:sz w:val="20"/>
          <w:lang w:val="en-US" w:eastAsia="en-US" w:bidi="ar-SA"/>
        </w:rPr>
        <w:t>Both Leclerc and Thifault (an investigator who reviewed Dorval's case before Leclerc and also determined she wasn't in immediate danger) were cited five times by the commissioner,but the ethics committee found nothing wrong with how they handled the complaint.</w:t>
      </w:r>
    </w:p>
    <w:p>
      <w:pPr>
        <w:spacing w:before="240" w:line="260" w:lineRule="atLeast"/>
        <w:jc w:val="both"/>
        <w:rPr>
          <w:lang w:val="en-US" w:eastAsia="en-US" w:bidi="ar-SA"/>
        </w:rPr>
      </w:pPr>
      <w:hyperlink r:id="rId978"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(90%); ETHICS (90%); LAW ENFORCEMENT (90%); DOMESTIC VIOLENCE (89%); DOMESTIC OFFENSES (89%); INVESTIGATIONS (89%); SENTENCING (87%); CRIMINAL INVESTIGATIONS (77%); REGULATORY COMPLIANCE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AGENCY ADJUDICATION (72%); JAIL SENTENCING (71%); CRIMINAL CONVICTIONS (66%); peter,mccabe,postmedia,newsshovel,noual,dorval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9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tracked journalist's iphone for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iPhone was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says he was outraged to discover he'd been "spied on" as part of what he calls an effort to identify his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La Presse columnist Patrick Lagace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"Clearly, I was naive."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newspaper said it learned at least 24 surveillance warrants were issued for Lagace's phone this year at the request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special investigations unit. That section is responsible for looking into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those warrants reportedly authorized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the phone numbers for all Lagace's incoming and outgoing texts and calls, while another allowed them to track the phone's location via its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was ordered as part of an internal probe into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investigators fabricated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they obtained the court-authorized warrants because they believed the target of one of their investigations was feeding him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the story in question was actually first reported on by a competitor, leading him to believe the investigation was actually a thinly veiled attempt to learn the identity of his sources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was a great pretext to try to investigate a reporter who has done numerous stories in the past that have embarrassed the service,"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thing in a country like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permitted to spy on a journalist under very, very thin motives on a secondary part of a criminal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in response to an "exceptional situation" and he pointed out the operation targeted the force's own officers and not Lagace.</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aware of the importance of freedom of the press," he told a news conference. "On the other hand,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has the responsibility to investigate all types of crimes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to his knowledge no other journalists had been placed under surveillance recently, but added he could not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Reaction to La Presse's story was swift, with many unions and media organizations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opposition city councillors calling for Pichet to step aside while the matter is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La Presse's vice-president of information, Eric Trottier, called the surveillance "an unequivocal attack on the institution that is La Presse and against the entire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said he was concerned by the report but that it isn't his role to intefere with the work of the courts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be concerned and we can't take it lightly," he told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adding he had discussed the matter with Pichet and Quebec Public Security Minister Martin Coiteux.</w:t>
      </w:r>
    </w:p>
    <w:p>
      <w:pPr>
        <w:spacing w:before="200" w:line="260" w:lineRule="atLeast"/>
        <w:jc w:val="both"/>
        <w:rPr>
          <w:lang w:val="en-US" w:eastAsia="en-US" w:bidi="ar-SA"/>
        </w:rPr>
      </w:pPr>
      <w:r>
        <w:rPr>
          <w:rFonts w:ascii="arial" w:eastAsia="arial" w:hAnsi="arial" w:cs="arial"/>
          <w:color w:val="000000"/>
          <w:sz w:val="20"/>
          <w:lang w:val="en-US" w:eastAsia="en-US" w:bidi="ar-SA"/>
        </w:rPr>
        <w:t>Coiteux later said his department was conducting "verifications" but he would not elaborate on what that entailed.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the reports as "troubling" but, like Coderre, stressed the importance of keeping politics out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court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as a government won't involve ourselves in judicial decisions, we won't involve ourselves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but we will ask questions," Coiteux told reporters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outgoing head of internal affairs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to La Presse he authorized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Costa Labos told the newspaper he didn't believe any other journalists had been the object of surveillance in recent years but he couldn't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Lagace said the newspaper is contesting the legality of the warrants and will try to retrieve the information collected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 Presse hasn't decided whether it will pursue further legal action, he said.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ARREST WARRANTS (90%); ESPIONAGE (90%); LAW ENFORCEMENT (90%); ARRESTS (90%); SURVEILLANCE (90%); JOURNALISM (90%); WRITERS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INTERVIEWS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OFFENSES (75%); INTERNAL INVESTIGATIONS (74%); PRESS CONFERENCES (73%); CITY GOVERNMENT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pPr>
      <w:r>
        <w:rPr>
          <w:lang w:val="en-US" w:eastAsia="en-US" w:bidi="ar-SA"/>
        </w:rPr>
        <w:br/>
      </w:r>
      <w:r>
        <w:pict>
          <v:line id="_x0000_s1345"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 de Montréal: cocktails Molotov trouvés lundi sous deux voitures de police; Montréal: début d'incendie de deux autos de police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national basketball player has experienced racism in Montreal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denies detainee a release despite virus spread in Montreal jail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denies detainee a release despite virus spread in Montreal jail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incident a hoax, Montreal police say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Body-camera pilot project shows they're not worth it, Montreal police say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High-ranking Montreal police officer suspended over fraud, breach of trust allegations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newspaper La Presse wants court to stop police investigation of reporter; La Presse argues warrants issued to allow access to Patrick Lagacé s private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dozens in raids sparked by fentanyl overdoses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dozens in raids sparked by fentanyl overdoses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prepared to handle consequences of releasing fake info, witness tells inquiry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prepared to handle consequences of releasing fake info, witness tells inquiry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prepared to handle consequences of releasing fake info, witness tells inquiry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 21 protest planned for Sunday outside Legault's Montreal office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 21 protest planned for Sunday outside Legault's Montreal office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 21 protest planned for Sunday outside Legault's Montreal office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 21 protest planned for Sunday outside Legault's Montreal office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want your help to find Frédérick Silva, from Quebec 'most wanted' list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want your help to find Frédérick Silva, from Quebec 'most wanted' list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held during looting that followed protest; One person charged with armed assault as businesses ransacked and damaged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Boy's parents hold out hope as Montreal police divers search river for missing son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High-ranking Montreal police official suspended as force deals with allegations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Openness long overdue for Montreal police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and cash seized in RCMP raids in Montreal and Toronto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cash seized as RCMP busts money laundering ring in Montreal, Toronto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police maintain their positions as St-Lambert blockade continues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police maintain their positions as St-Lambert blockade continues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police maintain their positions as St-Lambert blockade continues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police maintain their positions as St-Lambert blockade continues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prosecution to release findings into Val-d Or police abuse allegations; Quebec s public prosecution service said Monday it has reviewed a total of 37 fil....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ending water search for missing 10-year-old boy; Montreal cops end river search for missing boy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'Brutal, mean and homophobic'; Montreal police and city urged to apologize for raids on LGBTQ bars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Calls for continued activism after police apology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Calls for continued activism after police apology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anger and frustration, black Montrealers see signs of hope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anger and frustration, black Montrealers see signs of hope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anger and frustration, black Montrealers see signs of hope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anger and frustration, black Montrealers see signs of hope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finding alleged SAQ thief</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arrested as Montreal police investigate suspected hitman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arrested as Montreal police investigate suspected hitman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seeking suspects in Montreal Macron melee that left partygoers injured; Montreal police looking for anti-Macron rabble-rousers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 pilot project shows they're not worth it, Montreal police say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Brownface, Blackface and About-Face. Is Trudeau Who He Says He Is?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Coiteux on Montreal police scandal: Everyone needs to take a deep breath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try out cameras on 30 officers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enough policing changes since Villanueva death: Projet Montréal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expects arrests in Montreal police internal affairs division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group of Montreal police officers to wear body cameras as part of pilot project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civilian employees not pricey police officers to direct traffic: Projet Montréal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civilian employees, not pricey police officers, to direct traffic: Projet Montréal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biker gangs and organized crime muscled in; Groups drawn to towing because it dovetails with other criminal pursuits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reports 125 new cases, 31 more deaths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reports 125 new cases, 31 more deaths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reports 125 new cases, 31 more deaths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reports 125 new cases, 31 more deaths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arrested during march in downtown Montreal; Police, protesters clash in Montreal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councillor cites Halifax as model in push to end police street checks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councillor cites Halifax as model in push to end police street checks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warrant to arrest alleged neo-Nazi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warrant to arrest alleged neo-Nazi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temporarily pack up their camouflage pants; Montreal cops stow away camouflage pants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Canadian Press Former Montreal chief of police Philippe Pichet speaks to the media at a news co]</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Unlearning and relearning how to be an ally; For change to take place, we all need to accept being uncomfortable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Sanctuary cities, like Montreal, pose problems for police; Changing the police s relationship with the CBSA  poses real difficulties,  as officers are required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Montreal police officers arrested and face kidnapping, assault charges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Allow police to wear headwear: councillor; Montreal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assaults in spotlight as Montreal police present annual report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assaults in spotlight as Montreal police present annual report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Suspended Montreal police chief resigns post, abandons lawsuit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Suspended Montreal police chief resigns post, abandons lawsuit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police officers face kidnapping, assault charges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police officers face kidnapping, assault charges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police officers face kidnapping, assault charges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Montreal men charged in Saskatoon drug bust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 made after hate crimes spike following Quebec mosque attack; Montreal police have made one arrest and say there have been  heated comments  about Muslims....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Bookmaking case against Montreal police officer tossed out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Bookmaking case against Montreal police officer tossed out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'whistleblowers' say they were silenced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Imam calling for Jews to be killed in sermon at Montreal mosque draws police complaint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 baleine à bosse retrouvée morte dans le Saint-Laurent près de Montréal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joins US protests; Calls for change as countries react to police violence, riots and racism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Friday for Montreal police officer, charged with drug trafficking; Montreal cop facing drug trafficking charges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as Coldplay fans turned away in Montreal, duped by fake tickets; Montreal Coldplay fans duped in ticket scam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Service de police de la Ville de Montréal enquête sur une affaire inusitée; Montréal: la police enquête sur un dossier inusité</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leads in Montreal missing-boy case; More than 100 volunteers search for 10-year-old, cops consider all theories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homme recherché pour meurtre à Toronto se rend à la police à Montréal; Un homme recherché à Toronto se rend à Montréal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candidates for Montreal's police chief job?</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approves new lease for merged police station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more power make Montreal's mÃ©tro security more accountable?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more power make Montreal's métro security more accountable?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 Canadians describe experiences with racism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mercredi 18 décembre 2019; Budget de La Presse Canadienne du 18 décembre 2019</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Ex-husband killed woman six days after she reported death threat - ethics panel clears Montreal police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tracked journalist's iphone for months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B8-35R1-DY2T-C4R2-00000-00&amp;idtype=PID&amp;context=1516831" TargetMode="External" /><Relationship Id="rId100" Type="http://schemas.openxmlformats.org/officeDocument/2006/relationships/hyperlink" Target="https://advance.lexis.com/api/document?id=urn:contentItem:602P-MW61-JDK3-94J3-00000-00&amp;idtype=PID&amp;context=1516831" TargetMode="External" /><Relationship Id="rId101" Type="http://schemas.openxmlformats.org/officeDocument/2006/relationships/hyperlink" Target="https://advance.lexis.com/api/document?id=urn:contentItem:602S-HB71-DY9S-T547-00000-00&amp;idtype=PID&amp;context=1516831" TargetMode="External" /><Relationship Id="rId102" Type="http://schemas.openxmlformats.org/officeDocument/2006/relationships/hyperlink" Target="https://advance.lexis.com/api/document?id=urn:contentItem:5XSH-P721-JBVR-3410-00000-00&amp;idtype=PID&amp;context=1516831" TargetMode="External" /><Relationship Id="rId103" Type="http://schemas.openxmlformats.org/officeDocument/2006/relationships/hyperlink" Target="https://advance.lexis.com/api/document?id=urn:contentItem:5FTT-GDK1-F125-10HR-00000-00&amp;idtype=PID&amp;context=1516831" TargetMode="External" /><Relationship Id="rId104" Type="http://schemas.openxmlformats.org/officeDocument/2006/relationships/hyperlink" Target="https://advance.lexis.com/api/document?id=urn:contentItem:5M2R-5CN1-F197-533M-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TP-WP11-JCSH-33JJ-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TJH-THX1-DY9S-T2SY-00000-00&amp;context=" TargetMode="External" /><Relationship Id="rId118" Type="http://schemas.openxmlformats.org/officeDocument/2006/relationships/image" Target="media/image3.jpeg" /><Relationship Id="rId119" Type="http://schemas.openxmlformats.org/officeDocument/2006/relationships/header" Target="header7.xml" /><Relationship Id="rId12" Type="http://schemas.openxmlformats.org/officeDocument/2006/relationships/hyperlink" Target="https://advance.lexis.com/api/document?id=urn:contentItem:5MFC-93H1-JCS0-V2NX-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03K-NP31-JBKR-N24S-00000-00&amp;context=" TargetMode="External" /><Relationship Id="rId126" Type="http://schemas.openxmlformats.org/officeDocument/2006/relationships/hyperlink" Target="mailto:hzurkowsky@postmedia.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X1F-4031-JDK3-93CR-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YVM-XY01-DY2T-C151-00000-00&amp;context=" TargetMode="External" /><Relationship Id="rId134" Type="http://schemas.openxmlformats.org/officeDocument/2006/relationships/hyperlink" Target="mailto:pcherry@postmedia.com" TargetMode="External" /><Relationship Id="rId135" Type="http://schemas.openxmlformats.org/officeDocument/2006/relationships/hyperlink" Target="https://montrealgazette.com/news/more-than-a-dozen-inmates-at-bordeaux-jail-diagnosed-with-covid-19/" TargetMode="External" /><Relationship Id="rId136" Type="http://schemas.openxmlformats.org/officeDocument/2006/relationships/hyperlink" Target="https://montrealgazette.com/tag/coronavirus/" TargetMode="External" /><Relationship Id="rId137" Type="http://schemas.openxmlformats.org/officeDocument/2006/relationships/hyperlink" Target="https://montrealgazette.com/news/local-news/coronavirus-live-updates-quebecs-public-health-director-to-visit-montreal-north/wcm/406fa5c0-cca3-4096-93e6-d6fbf29b3756/" TargetMode="External" /><Relationship Id="rId138" Type="http://schemas.openxmlformats.org/officeDocument/2006/relationships/hyperlink" Target="http://view.ceros.com/postmedia-network/cv-montreal-gazette" TargetMode="External" /><Relationship Id="rId139" Type="http://schemas.openxmlformats.org/officeDocument/2006/relationships/hyperlink" Target="https://pages.postmedia.com/montreal-gazette/subscribe/" TargetMode="External" /><Relationship Id="rId14" Type="http://schemas.openxmlformats.org/officeDocument/2006/relationships/hyperlink" Target="https://advance.lexis.com/api/document?id=urn:contentItem:5Y36-CKJ1-JBKR-N0W3-00000-00&amp;idtype=PID&amp;context=1516831" TargetMode="External" /><Relationship Id="rId140" Type="http://schemas.openxmlformats.org/officeDocument/2006/relationships/hyperlink" Target="http://montrealgazette.com/news/judge-denies-detainee-a-release-despite-virus-spread-in-montreal-jail" TargetMode="External" /><Relationship Id="rId141" Type="http://schemas.openxmlformats.org/officeDocument/2006/relationships/header" Target="header13.xml" /><Relationship Id="rId142" Type="http://schemas.openxmlformats.org/officeDocument/2006/relationships/header" Target="header14.xml" /><Relationship Id="rId143" Type="http://schemas.openxmlformats.org/officeDocument/2006/relationships/footer" Target="footer13.xml" /><Relationship Id="rId144" Type="http://schemas.openxmlformats.org/officeDocument/2006/relationships/footer" Target="footer14.xml" /><Relationship Id="rId145" Type="http://schemas.openxmlformats.org/officeDocument/2006/relationships/header" Target="header15.xml" /><Relationship Id="rId146" Type="http://schemas.openxmlformats.org/officeDocument/2006/relationships/footer" Target="footer15.xml" /><Relationship Id="rId147" Type="http://schemas.openxmlformats.org/officeDocument/2006/relationships/hyperlink" Target="https://advance.lexis.com/api/document?collection=news&amp;id=urn:contentItem:5YVM-FBT1-F125-14JC-00000-00&amp;context=" TargetMode="External" /><Relationship Id="rId148" Type="http://schemas.openxmlformats.org/officeDocument/2006/relationships/header" Target="header16.xml" /><Relationship Id="rId149" Type="http://schemas.openxmlformats.org/officeDocument/2006/relationships/header" Target="header17.xml" /><Relationship Id="rId15" Type="http://schemas.openxmlformats.org/officeDocument/2006/relationships/hyperlink" Target="https://advance.lexis.com/api/document?id=urn:contentItem:5NK2-3JD1-F125-142J-00000-00&amp;idtype=PID&amp;context=1516831" TargetMode="External" /><Relationship Id="rId150" Type="http://schemas.openxmlformats.org/officeDocument/2006/relationships/footer" Target="footer16.xml" /><Relationship Id="rId151" Type="http://schemas.openxmlformats.org/officeDocument/2006/relationships/footer" Target="footer17.xml" /><Relationship Id="rId152" Type="http://schemas.openxmlformats.org/officeDocument/2006/relationships/header" Target="header18.xml" /><Relationship Id="rId153" Type="http://schemas.openxmlformats.org/officeDocument/2006/relationships/footer" Target="footer18.xml" /><Relationship Id="rId154" Type="http://schemas.openxmlformats.org/officeDocument/2006/relationships/hyperlink" Target="https://advance.lexis.com/api/document?collection=news&amp;id=urn:contentItem:5M5G-C8W1-F125-13XD-00000-00&amp;context=" TargetMode="External" /><Relationship Id="rId155" Type="http://schemas.openxmlformats.org/officeDocument/2006/relationships/hyperlink" Target="http://montrealgazette.com/news/local-news/shooting-incident-a-hoax-montreal-police-say" TargetMode="External" /><Relationship Id="rId156" Type="http://schemas.openxmlformats.org/officeDocument/2006/relationships/header" Target="header19.xml" /><Relationship Id="rId157" Type="http://schemas.openxmlformats.org/officeDocument/2006/relationships/header" Target="header20.xml" /><Relationship Id="rId158" Type="http://schemas.openxmlformats.org/officeDocument/2006/relationships/footer" Target="footer19.xml" /><Relationship Id="rId159" Type="http://schemas.openxmlformats.org/officeDocument/2006/relationships/footer" Target="footer20.xml" /><Relationship Id="rId16" Type="http://schemas.openxmlformats.org/officeDocument/2006/relationships/hyperlink" Target="https://advance.lexis.com/api/document?id=urn:contentItem:5NK4-YNH1-JDK3-94WM-00000-00&amp;idtype=PID&amp;context=1516831" TargetMode="External" /><Relationship Id="rId160" Type="http://schemas.openxmlformats.org/officeDocument/2006/relationships/header" Target="header21.xml" /><Relationship Id="rId161" Type="http://schemas.openxmlformats.org/officeDocument/2006/relationships/footer" Target="footer21.xml" /><Relationship Id="rId162" Type="http://schemas.openxmlformats.org/officeDocument/2006/relationships/hyperlink" Target="https://advance.lexis.com/api/document?collection=news&amp;id=urn:contentItem:5VB8-35R1-DY2T-C4R2-00000-00&amp;context=" TargetMode="External" /><Relationship Id="rId163" Type="http://schemas.openxmlformats.org/officeDocument/2006/relationships/hyperlink" Target="mailto:ccurtis@postmedia.com"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id=urn:contentItem:5NK4-YNH1-JDK3-94WY-00000-00&amp;idtype=PID&amp;context=1516831" TargetMode="External" /><Relationship Id="rId170" Type="http://schemas.openxmlformats.org/officeDocument/2006/relationships/hyperlink" Target="https://advance.lexis.com/api/document?collection=news&amp;id=urn:contentItem:5PTP-WP11-JCSH-33JJ-00000-00&amp;context="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5MFC-93H1-JCS0-V2NX-00000-00&amp;context=" TargetMode="External" /><Relationship Id="rId178" Type="http://schemas.openxmlformats.org/officeDocument/2006/relationships/hyperlink" Target="http://www.theglobeandmail.com/opinion/editorials/police-and-la-presse-warrants-not-warranted/article33009790/" TargetMode="External" /><Relationship Id="rId179" Type="http://schemas.openxmlformats.org/officeDocument/2006/relationships/hyperlink" Target="http://www.theglobeandmail.com/opinion/the-role-of-media-in-our-democracy-deserves-special-protection/article32712593/" TargetMode="External" /><Relationship Id="rId18" Type="http://schemas.openxmlformats.org/officeDocument/2006/relationships/hyperlink" Target="https://advance.lexis.com/api/document?id=urn:contentItem:6046-8GK1-F125-13N6-00000-00&amp;idtype=PID&amp;context=1516831" TargetMode="External" /><Relationship Id="rId180" Type="http://schemas.openxmlformats.org/officeDocument/2006/relationships/hyperlink" Target="http://www.theglobeandmail.com/news/politics/montreal-newspaper-la-presse-wants-court-to-stop-police-investigation-of-reporter/article33396088/" TargetMode="External" /><Relationship Id="rId181" Type="http://schemas.openxmlformats.org/officeDocument/2006/relationships/header" Target="header28.xml" /><Relationship Id="rId182" Type="http://schemas.openxmlformats.org/officeDocument/2006/relationships/header" Target="header29.xml" /><Relationship Id="rId183" Type="http://schemas.openxmlformats.org/officeDocument/2006/relationships/footer" Target="footer28.xml" /><Relationship Id="rId184" Type="http://schemas.openxmlformats.org/officeDocument/2006/relationships/footer" Target="footer29.xml" /><Relationship Id="rId185" Type="http://schemas.openxmlformats.org/officeDocument/2006/relationships/header" Target="header30.xml" /><Relationship Id="rId186" Type="http://schemas.openxmlformats.org/officeDocument/2006/relationships/footer" Target="footer30.xml" /><Relationship Id="rId187" Type="http://schemas.openxmlformats.org/officeDocument/2006/relationships/hyperlink" Target="https://advance.lexis.com/api/document?collection=news&amp;id=urn:contentItem:5X1F-4031-JDK3-93CR-00000-00&amp;context=" TargetMode="External" /><Relationship Id="rId188" Type="http://schemas.openxmlformats.org/officeDocument/2006/relationships/hyperlink" Target="https://montrealgazette.com/news/local-news/montreal-police-arrest-dozens-in-raids-sparked-by-fentanyl-overdoses" TargetMode="External" /><Relationship Id="rId189" Type="http://schemas.openxmlformats.org/officeDocument/2006/relationships/header" Target="header31.xml" /><Relationship Id="rId19" Type="http://schemas.openxmlformats.org/officeDocument/2006/relationships/hyperlink" Target="https://advance.lexis.com/api/document?id=urn:contentItem:6043-RR31-JBKR-N1NN-00000-00&amp;idtype=PID&amp;context=1516831" TargetMode="External" /><Relationship Id="rId190" Type="http://schemas.openxmlformats.org/officeDocument/2006/relationships/header" Target="header32.xml" /><Relationship Id="rId191" Type="http://schemas.openxmlformats.org/officeDocument/2006/relationships/footer" Target="footer31.xml" /><Relationship Id="rId192" Type="http://schemas.openxmlformats.org/officeDocument/2006/relationships/footer" Target="footer32.xml" /><Relationship Id="rId193" Type="http://schemas.openxmlformats.org/officeDocument/2006/relationships/header" Target="header33.xml" /><Relationship Id="rId194" Type="http://schemas.openxmlformats.org/officeDocument/2006/relationships/footer" Target="footer33.xml" /><Relationship Id="rId195" Type="http://schemas.openxmlformats.org/officeDocument/2006/relationships/hyperlink" Target="https://advance.lexis.com/api/document?collection=news&amp;id=urn:contentItem:5Y36-CKJ1-JBKR-N0W3-00000-00&amp;context=" TargetMode="External"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webSettings" Target="webSettings.xml" /><Relationship Id="rId20" Type="http://schemas.openxmlformats.org/officeDocument/2006/relationships/hyperlink" Target="https://advance.lexis.com/api/document?id=urn:contentItem:6046-SB11-JBKR-N46R-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5NK2-3JD1-F125-142J-00000-00&amp;context=" TargetMode="External" /><Relationship Id="rId203" Type="http://schemas.openxmlformats.org/officeDocument/2006/relationships/hyperlink" Target="http://montrealgazette.com/tag/police-surveillance-scandal" TargetMode="External" /><Relationship Id="rId204" Type="http://schemas.openxmlformats.org/officeDocument/2006/relationships/hyperlink" Target="http://montrealgazette.com/news/local-news/internal-affairs-fabricated-information-to-get-warrant-witness-tells-police-spying-inquiry" TargetMode="External" /><Relationship Id="rId205" Type="http://schemas.openxmlformats.org/officeDocument/2006/relationships/hyperlink" Target="http://montrealgazette.com/news/local-news/montreal-police-prepared-to-handle-consequences-of-releasing-fake-info-witness-tells-inquiry" TargetMode="External" /><Relationship Id="rId206" Type="http://schemas.openxmlformats.org/officeDocument/2006/relationships/header" Target="header37.xml" /><Relationship Id="rId207" Type="http://schemas.openxmlformats.org/officeDocument/2006/relationships/header" Target="header38.xml" /><Relationship Id="rId208" Type="http://schemas.openxmlformats.org/officeDocument/2006/relationships/footer" Target="footer37.xml" /><Relationship Id="rId209" Type="http://schemas.openxmlformats.org/officeDocument/2006/relationships/footer" Target="footer38.xml" /><Relationship Id="rId21" Type="http://schemas.openxmlformats.org/officeDocument/2006/relationships/hyperlink" Target="https://advance.lexis.com/api/document?id=urn:contentItem:6043-84R1-F125-1302-00000-00&amp;idtype=PID&amp;context=1516831" TargetMode="External" /><Relationship Id="rId210" Type="http://schemas.openxmlformats.org/officeDocument/2006/relationships/header" Target="header39.xml" /><Relationship Id="rId211" Type="http://schemas.openxmlformats.org/officeDocument/2006/relationships/footer" Target="footer39.xml" /><Relationship Id="rId212" Type="http://schemas.openxmlformats.org/officeDocument/2006/relationships/hyperlink" Target="https://advance.lexis.com/api/document?collection=news&amp;id=urn:contentItem:5NK4-YNH1-JDK3-94WM-00000-00&amp;context=" TargetMode="External" /><Relationship Id="rId213" Type="http://schemas.openxmlformats.org/officeDocument/2006/relationships/header" Target="header40.xml" /><Relationship Id="rId214" Type="http://schemas.openxmlformats.org/officeDocument/2006/relationships/header" Target="header41.xml" /><Relationship Id="rId215" Type="http://schemas.openxmlformats.org/officeDocument/2006/relationships/footer" Target="footer40.xml" /><Relationship Id="rId216" Type="http://schemas.openxmlformats.org/officeDocument/2006/relationships/footer" Target="footer41.xml" /><Relationship Id="rId217" Type="http://schemas.openxmlformats.org/officeDocument/2006/relationships/header" Target="header42.xml" /><Relationship Id="rId218" Type="http://schemas.openxmlformats.org/officeDocument/2006/relationships/footer" Target="footer42.xml" /><Relationship Id="rId219" Type="http://schemas.openxmlformats.org/officeDocument/2006/relationships/hyperlink" Target="https://advance.lexis.com/api/document?collection=news&amp;id=urn:contentItem:5NK4-YNH1-JDK3-94WY-00000-00&amp;context=" TargetMode="External" /><Relationship Id="rId22" Type="http://schemas.openxmlformats.org/officeDocument/2006/relationships/hyperlink" Target="https://advance.lexis.com/api/document?id=urn:contentItem:5R2R-DXP1-JDK3-945D-00000-00&amp;idtype=PID&amp;context=1516831" TargetMode="External" /><Relationship Id="rId220" Type="http://schemas.openxmlformats.org/officeDocument/2006/relationships/header" Target="header43.xml" /><Relationship Id="rId221" Type="http://schemas.openxmlformats.org/officeDocument/2006/relationships/header" Target="header44.xml" /><Relationship Id="rId222" Type="http://schemas.openxmlformats.org/officeDocument/2006/relationships/footer" Target="footer43.xml" /><Relationship Id="rId223" Type="http://schemas.openxmlformats.org/officeDocument/2006/relationships/footer" Target="footer44.xml" /><Relationship Id="rId224" Type="http://schemas.openxmlformats.org/officeDocument/2006/relationships/header" Target="header45.xml" /><Relationship Id="rId225" Type="http://schemas.openxmlformats.org/officeDocument/2006/relationships/footer" Target="footer45.xml" /><Relationship Id="rId226" Type="http://schemas.openxmlformats.org/officeDocument/2006/relationships/hyperlink" Target="https://advance.lexis.com/api/document?collection=news&amp;id=urn:contentItem:6046-8GK1-F125-13N6-00000-00&amp;context=" TargetMode="External" /><Relationship Id="rId227" Type="http://schemas.openxmlformats.org/officeDocument/2006/relationships/hyperlink" Target="http://montrealgazette.com/tag/bill-21" TargetMode="External" /><Relationship Id="rId228" Type="http://schemas.openxmlformats.org/officeDocument/2006/relationships/hyperlink" Target="http://montrealgazette.com/news/local-news/it-needs-to-stop-thousands-of-montrealers-march-against-police-brutality-and-racism" TargetMode="External" /><Relationship Id="rId229" Type="http://schemas.openxmlformats.org/officeDocument/2006/relationships/hyperlink" Target="mailto:jmeagher@postmedia.com" TargetMode="External" /><Relationship Id="rId23" Type="http://schemas.openxmlformats.org/officeDocument/2006/relationships/hyperlink" Target="https://advance.lexis.com/api/document?id=urn:contentItem:5R2R-DXP1-JDK3-944S-00000-00&amp;idtype=PID&amp;context=1516831" TargetMode="External" /><Relationship Id="rId230" Type="http://schemas.openxmlformats.org/officeDocument/2006/relationships/hyperlink" Target="https://montrealgazette.com/opinion/columnists/fariha-naqvi-mohamed-for-many-quebecers-bill-21-changes-everything" TargetMode="External" /><Relationship Id="rId231" Type="http://schemas.openxmlformats.org/officeDocument/2006/relationships/hyperlink" Target="https://montrealgazette.com/pmn/news-pmn/canada-news-pmn/top-court-wont-hear-bid-to-suspend-quebecs-secularism-law/wcm/5004703c-181d-49b4-9f21-349b79988b5f/" TargetMode="External" /><Relationship Id="rId232" Type="http://schemas.openxmlformats.org/officeDocument/2006/relationships/hyperlink" Target="http://montrealgazette.com/news/local-news/bill-21-protest-planned-for-sunday-outside-legaults-montreal-office" TargetMode="External" /><Relationship Id="rId233" Type="http://schemas.openxmlformats.org/officeDocument/2006/relationships/header" Target="header46.xml" /><Relationship Id="rId234" Type="http://schemas.openxmlformats.org/officeDocument/2006/relationships/header" Target="header47.xml" /><Relationship Id="rId235" Type="http://schemas.openxmlformats.org/officeDocument/2006/relationships/footer" Target="footer46.xml" /><Relationship Id="rId236" Type="http://schemas.openxmlformats.org/officeDocument/2006/relationships/footer" Target="footer47.xml" /><Relationship Id="rId237" Type="http://schemas.openxmlformats.org/officeDocument/2006/relationships/header" Target="header48.xml" /><Relationship Id="rId238" Type="http://schemas.openxmlformats.org/officeDocument/2006/relationships/footer" Target="footer48.xml" /><Relationship Id="rId239" Type="http://schemas.openxmlformats.org/officeDocument/2006/relationships/hyperlink" Target="https://advance.lexis.com/api/document?collection=news&amp;id=urn:contentItem:6043-RR31-JBKR-N1NN-00000-00&amp;context=" TargetMode="External" /><Relationship Id="rId24" Type="http://schemas.openxmlformats.org/officeDocument/2006/relationships/hyperlink" Target="https://advance.lexis.com/api/document?id=urn:contentItem:601W-K5G1-DY2T-C4F8-00000-00&amp;idtype=PID&amp;context=1516831" TargetMode="External" /><Relationship Id="rId240" Type="http://schemas.openxmlformats.org/officeDocument/2006/relationships/header" Target="header49.xml" /><Relationship Id="rId241" Type="http://schemas.openxmlformats.org/officeDocument/2006/relationships/header" Target="header50.xml" /><Relationship Id="rId242" Type="http://schemas.openxmlformats.org/officeDocument/2006/relationships/footer" Target="footer49.xml" /><Relationship Id="rId243" Type="http://schemas.openxmlformats.org/officeDocument/2006/relationships/footer" Target="footer50.xml" /><Relationship Id="rId244" Type="http://schemas.openxmlformats.org/officeDocument/2006/relationships/header" Target="header51.xml" /><Relationship Id="rId245" Type="http://schemas.openxmlformats.org/officeDocument/2006/relationships/footer" Target="footer51.xml" /><Relationship Id="rId246" Type="http://schemas.openxmlformats.org/officeDocument/2006/relationships/hyperlink" Target="https://advance.lexis.com/api/document?collection=news&amp;id=urn:contentItem:6046-SB11-JBKR-N46R-00000-00&amp;context=" TargetMode="External" /><Relationship Id="rId247" Type="http://schemas.openxmlformats.org/officeDocument/2006/relationships/header" Target="header52.xml" /><Relationship Id="rId248" Type="http://schemas.openxmlformats.org/officeDocument/2006/relationships/header" Target="header53.xml" /><Relationship Id="rId249" Type="http://schemas.openxmlformats.org/officeDocument/2006/relationships/footer" Target="footer52.xml" /><Relationship Id="rId25" Type="http://schemas.openxmlformats.org/officeDocument/2006/relationships/hyperlink" Target="https://advance.lexis.com/api/document?id=urn:contentItem:5RX6-CR31-JDK3-90HM-00000-00&amp;idtype=PID&amp;context=1516831" TargetMode="External" /><Relationship Id="rId250" Type="http://schemas.openxmlformats.org/officeDocument/2006/relationships/footer" Target="footer53.xml" /><Relationship Id="rId251" Type="http://schemas.openxmlformats.org/officeDocument/2006/relationships/header" Target="header54.xml" /><Relationship Id="rId252" Type="http://schemas.openxmlformats.org/officeDocument/2006/relationships/footer" Target="footer54.xml" /><Relationship Id="rId253" Type="http://schemas.openxmlformats.org/officeDocument/2006/relationships/hyperlink" Target="https://advance.lexis.com/api/document?collection=news&amp;id=urn:contentItem:6043-84R1-F125-1302-00000-00&amp;context=" TargetMode="External" /><Relationship Id="rId254" Type="http://schemas.openxmlformats.org/officeDocument/2006/relationships/header" Target="header55.xml" /><Relationship Id="rId255" Type="http://schemas.openxmlformats.org/officeDocument/2006/relationships/header" Target="header56.xml" /><Relationship Id="rId256" Type="http://schemas.openxmlformats.org/officeDocument/2006/relationships/footer" Target="footer55.xml" /><Relationship Id="rId257" Type="http://schemas.openxmlformats.org/officeDocument/2006/relationships/footer" Target="footer56.xml" /><Relationship Id="rId258" Type="http://schemas.openxmlformats.org/officeDocument/2006/relationships/header" Target="header57.xml" /><Relationship Id="rId259" Type="http://schemas.openxmlformats.org/officeDocument/2006/relationships/footer" Target="footer57.xml" /><Relationship Id="rId26" Type="http://schemas.openxmlformats.org/officeDocument/2006/relationships/hyperlink" Target="https://advance.lexis.com/api/document?id=urn:contentItem:5N10-TJS1-F06S-30ND-00000-00&amp;idtype=PID&amp;context=1516831" TargetMode="External" /><Relationship Id="rId260" Type="http://schemas.openxmlformats.org/officeDocument/2006/relationships/hyperlink" Target="https://advance.lexis.com/api/document?collection=news&amp;id=urn:contentItem:5R2R-DXP1-JDK3-945D-00000-00&amp;context=" TargetMode="External" /><Relationship Id="rId261" Type="http://schemas.openxmlformats.org/officeDocument/2006/relationships/hyperlink" Target="http://montrealgazette.com/news/local-news/police-seek-suspects-after-shooting-at-amazones-strip-club-in-n-d-g" TargetMode="External" /><Relationship Id="rId262" Type="http://schemas.openxmlformats.org/officeDocument/2006/relationships/hyperlink" Target="https://www.infocrimemontreal.ca" TargetMode="External" /><Relationship Id="rId263" Type="http://schemas.openxmlformats.org/officeDocument/2006/relationships/hyperlink" Target="http://montrealgazette.com/news/local-news/police-want-your-help-to-find-frederick-silva-from-quebec-most-wanted-list" TargetMode="External" /><Relationship Id="rId264" Type="http://schemas.openxmlformats.org/officeDocument/2006/relationships/header" Target="header58.xml" /><Relationship Id="rId265" Type="http://schemas.openxmlformats.org/officeDocument/2006/relationships/header" Target="header59.xml" /><Relationship Id="rId266" Type="http://schemas.openxmlformats.org/officeDocument/2006/relationships/footer" Target="footer58.xml" /><Relationship Id="rId267" Type="http://schemas.openxmlformats.org/officeDocument/2006/relationships/footer" Target="footer59.xml" /><Relationship Id="rId268" Type="http://schemas.openxmlformats.org/officeDocument/2006/relationships/header" Target="header60.xml" /><Relationship Id="rId269" Type="http://schemas.openxmlformats.org/officeDocument/2006/relationships/footer" Target="footer60.xml" /><Relationship Id="rId27" Type="http://schemas.openxmlformats.org/officeDocument/2006/relationships/hyperlink" Target="https://advance.lexis.com/api/document?id=urn:contentItem:5RRJ-1B11-JBKR-N39W-00000-00&amp;idtype=PID&amp;context=1516831" TargetMode="External" /><Relationship Id="rId270" Type="http://schemas.openxmlformats.org/officeDocument/2006/relationships/hyperlink" Target="https://advance.lexis.com/api/document?collection=news&amp;id=urn:contentItem:5R2R-DXP1-JDK3-944S-00000-00&amp;context=" TargetMode="External" /><Relationship Id="rId271" Type="http://schemas.openxmlformats.org/officeDocument/2006/relationships/header" Target="header61.xml" /><Relationship Id="rId272" Type="http://schemas.openxmlformats.org/officeDocument/2006/relationships/header" Target="header62.xml" /><Relationship Id="rId273" Type="http://schemas.openxmlformats.org/officeDocument/2006/relationships/footer" Target="footer61.xml" /><Relationship Id="rId274" Type="http://schemas.openxmlformats.org/officeDocument/2006/relationships/footer" Target="footer62.xml" /><Relationship Id="rId275" Type="http://schemas.openxmlformats.org/officeDocument/2006/relationships/header" Target="header63.xml" /><Relationship Id="rId276" Type="http://schemas.openxmlformats.org/officeDocument/2006/relationships/footer" Target="footer63.xml" /><Relationship Id="rId277" Type="http://schemas.openxmlformats.org/officeDocument/2006/relationships/hyperlink" Target="https://advance.lexis.com/api/document?collection=news&amp;id=urn:contentItem:601W-K5G1-DY2T-C4F8-00000-00&amp;context=" TargetMode="External" /><Relationship Id="rId278" Type="http://schemas.openxmlformats.org/officeDocument/2006/relationships/header" Target="header64.xml" /><Relationship Id="rId279" Type="http://schemas.openxmlformats.org/officeDocument/2006/relationships/header" Target="header65.xml" /><Relationship Id="rId28" Type="http://schemas.openxmlformats.org/officeDocument/2006/relationships/hyperlink" Target="https://advance.lexis.com/api/document?id=urn:contentItem:5VD7-Y9H1-F125-10NJ-00000-00&amp;idtype=PID&amp;context=1516831" TargetMode="External" /><Relationship Id="rId280" Type="http://schemas.openxmlformats.org/officeDocument/2006/relationships/footer" Target="footer64.xml" /><Relationship Id="rId281" Type="http://schemas.openxmlformats.org/officeDocument/2006/relationships/footer" Target="footer65.xml" /><Relationship Id="rId282" Type="http://schemas.openxmlformats.org/officeDocument/2006/relationships/header" Target="header66.xml" /><Relationship Id="rId283" Type="http://schemas.openxmlformats.org/officeDocument/2006/relationships/footer" Target="footer66.xml" /><Relationship Id="rId284" Type="http://schemas.openxmlformats.org/officeDocument/2006/relationships/hyperlink" Target="https://advance.lexis.com/api/document?collection=news&amp;id=urn:contentItem:5RX6-CR31-JDK3-90HM-00000-00&amp;context=" TargetMode="External" /><Relationship Id="rId285" Type="http://schemas.openxmlformats.org/officeDocument/2006/relationships/hyperlink" Target="http://nationalpost.com/news/search-to-resume-for-10-year-old-montreal-boy-missing-since-monday" TargetMode="External" /><Relationship Id="rId286" Type="http://schemas.openxmlformats.org/officeDocument/2006/relationships/hyperlink" Target="http://nationalpost.com/news/canada/newsalert-amber-alert-issued-for-missing-montreal-boy" TargetMode="External" /><Relationship Id="rId287" Type="http://schemas.openxmlformats.org/officeDocument/2006/relationships/hyperlink" Target="mailto:joconnor@nationalpost.com" TargetMode="External" /><Relationship Id="rId288" Type="http://schemas.openxmlformats.org/officeDocument/2006/relationships/hyperlink" Target="http://twitter.com/oconnorwrites" TargetMode="External" /><Relationship Id="rId289" Type="http://schemas.openxmlformats.org/officeDocument/2006/relationships/hyperlink" Target="http://nationalpost.com/news/canada/its-unimaginable-what-theyre-living-boys-parents-hold-out-hope-as-montreal-police-divers-search-river-for-missing-son" TargetMode="External" /><Relationship Id="rId29" Type="http://schemas.openxmlformats.org/officeDocument/2006/relationships/hyperlink" Target="https://advance.lexis.com/api/document?id=urn:contentItem:5VD7-Y9H1-F125-10MN-00000-00&amp;idtype=PID&amp;context=1516831" TargetMode="External" /><Relationship Id="rId290" Type="http://schemas.openxmlformats.org/officeDocument/2006/relationships/header" Target="header67.xml" /><Relationship Id="rId291" Type="http://schemas.openxmlformats.org/officeDocument/2006/relationships/header" Target="header68.xml" /><Relationship Id="rId292" Type="http://schemas.openxmlformats.org/officeDocument/2006/relationships/footer" Target="footer67.xml" /><Relationship Id="rId293" Type="http://schemas.openxmlformats.org/officeDocument/2006/relationships/footer" Target="footer68.xml" /><Relationship Id="rId294" Type="http://schemas.openxmlformats.org/officeDocument/2006/relationships/header" Target="header69.xml" /><Relationship Id="rId295" Type="http://schemas.openxmlformats.org/officeDocument/2006/relationships/footer" Target="footer69.xml" /><Relationship Id="rId296" Type="http://schemas.openxmlformats.org/officeDocument/2006/relationships/hyperlink" Target="https://advance.lexis.com/api/document?collection=news&amp;id=urn:contentItem:5N10-TJS1-F06S-30ND-00000-00&amp;context=" TargetMode="External" /><Relationship Id="rId297" Type="http://schemas.openxmlformats.org/officeDocument/2006/relationships/header" Target="header70.xml" /><Relationship Id="rId298" Type="http://schemas.openxmlformats.org/officeDocument/2006/relationships/header" Target="header71.xml" /><Relationship Id="rId299" Type="http://schemas.openxmlformats.org/officeDocument/2006/relationships/footer" Target="footer70.xml" /><Relationship Id="rId3" Type="http://schemas.openxmlformats.org/officeDocument/2006/relationships/fontTable" Target="fontTable.xml" /><Relationship Id="rId30" Type="http://schemas.openxmlformats.org/officeDocument/2006/relationships/hyperlink" Target="https://advance.lexis.com/api/document?id=urn:contentItem:5Y86-HCV1-F125-10DG-00000-00&amp;idtype=PID&amp;context=1516831" TargetMode="External" /><Relationship Id="rId300" Type="http://schemas.openxmlformats.org/officeDocument/2006/relationships/footer" Target="footer71.xml" /><Relationship Id="rId301" Type="http://schemas.openxmlformats.org/officeDocument/2006/relationships/header" Target="header72.xml" /><Relationship Id="rId302" Type="http://schemas.openxmlformats.org/officeDocument/2006/relationships/footer" Target="footer72.xml" /><Relationship Id="rId303" Type="http://schemas.openxmlformats.org/officeDocument/2006/relationships/hyperlink" Target="https://advance.lexis.com/api/document?collection=news&amp;id=urn:contentItem:5RRJ-1B11-JBKR-N39W-00000-00&amp;context=" TargetMode="External" /><Relationship Id="rId304" Type="http://schemas.openxmlformats.org/officeDocument/2006/relationships/hyperlink" Target="mailto:ahanes@postmedia.com" TargetMode="External" /><Relationship Id="rId305" Type="http://schemas.openxmlformats.org/officeDocument/2006/relationships/header" Target="header73.xml" /><Relationship Id="rId306" Type="http://schemas.openxmlformats.org/officeDocument/2006/relationships/header" Target="header74.xml" /><Relationship Id="rId307" Type="http://schemas.openxmlformats.org/officeDocument/2006/relationships/footer" Target="footer73.xml" /><Relationship Id="rId308" Type="http://schemas.openxmlformats.org/officeDocument/2006/relationships/footer" Target="footer74.xml" /><Relationship Id="rId309" Type="http://schemas.openxmlformats.org/officeDocument/2006/relationships/header" Target="header75.xml" /><Relationship Id="rId31" Type="http://schemas.openxmlformats.org/officeDocument/2006/relationships/hyperlink" Target="https://advance.lexis.com/api/document?id=urn:contentItem:5Y86-66M1-JDK3-90YG-00000-00&amp;idtype=PID&amp;context=1516831" TargetMode="External" /><Relationship Id="rId310" Type="http://schemas.openxmlformats.org/officeDocument/2006/relationships/footer" Target="footer75.xml" /><Relationship Id="rId311" Type="http://schemas.openxmlformats.org/officeDocument/2006/relationships/hyperlink" Target="https://advance.lexis.com/api/document?collection=news&amp;id=urn:contentItem:5VD7-Y9H1-F125-10NJ-00000-00&amp;context=" TargetMode="External" /><Relationship Id="rId312" Type="http://schemas.openxmlformats.org/officeDocument/2006/relationships/hyperlink" Target="https://montrealgazette.com/tag/montreal-police" TargetMode="External" /><Relationship Id="rId313" Type="http://schemas.openxmlformats.org/officeDocument/2006/relationships/hyperlink" Target="https://montrealgazette.com/news/local-news/drugs-cash-seized-as-rcmp-busts-money-laundering-ring-in-montreal-toronto" TargetMode="External" /><Relationship Id="rId314" Type="http://schemas.openxmlformats.org/officeDocument/2006/relationships/header" Target="header76.xml" /><Relationship Id="rId315" Type="http://schemas.openxmlformats.org/officeDocument/2006/relationships/header" Target="header77.xml" /><Relationship Id="rId316" Type="http://schemas.openxmlformats.org/officeDocument/2006/relationships/footer" Target="footer76.xml" /><Relationship Id="rId317" Type="http://schemas.openxmlformats.org/officeDocument/2006/relationships/footer" Target="footer77.xml" /><Relationship Id="rId318" Type="http://schemas.openxmlformats.org/officeDocument/2006/relationships/header" Target="header78.xml" /><Relationship Id="rId319" Type="http://schemas.openxmlformats.org/officeDocument/2006/relationships/footer" Target="footer78.xml" /><Relationship Id="rId32" Type="http://schemas.openxmlformats.org/officeDocument/2006/relationships/hyperlink" Target="https://advance.lexis.com/api/document?id=urn:contentItem:5Y86-P1P1-JBKR-N262-00000-00&amp;idtype=PID&amp;context=1516831" TargetMode="External" /><Relationship Id="rId320" Type="http://schemas.openxmlformats.org/officeDocument/2006/relationships/hyperlink" Target="https://advance.lexis.com/api/document?collection=news&amp;id=urn:contentItem:5VD7-Y9H1-F125-10MN-00000-00&amp;context=" TargetMode="External" /><Relationship Id="rId321" Type="http://schemas.openxmlformats.org/officeDocument/2006/relationships/header" Target="header79.xml" /><Relationship Id="rId322" Type="http://schemas.openxmlformats.org/officeDocument/2006/relationships/header" Target="header80.xml" /><Relationship Id="rId323" Type="http://schemas.openxmlformats.org/officeDocument/2006/relationships/footer" Target="footer79.xml" /><Relationship Id="rId324" Type="http://schemas.openxmlformats.org/officeDocument/2006/relationships/footer" Target="footer80.xml" /><Relationship Id="rId325" Type="http://schemas.openxmlformats.org/officeDocument/2006/relationships/header" Target="header81.xml" /><Relationship Id="rId326" Type="http://schemas.openxmlformats.org/officeDocument/2006/relationships/footer" Target="footer81.xml" /><Relationship Id="rId327" Type="http://schemas.openxmlformats.org/officeDocument/2006/relationships/hyperlink" Target="https://advance.lexis.com/api/document?collection=news&amp;id=urn:contentItem:5Y86-HCV1-F125-10DG-00000-00&amp;context=" TargetMode="External" /><Relationship Id="rId328" Type="http://schemas.openxmlformats.org/officeDocument/2006/relationships/hyperlink" Target="https://tumblr.com/widgets/share/tool?canonicalUrl=https%3A%2F%2Fmontrealgazette.com%2Fgallery%2Fphotos-rail-blockade-standoff-continues-in-st-lambert%2F&amp;;name=Photos%3A%20Rail%20blockade%20standoff%20continues%20in%20St-Lambert&amp;;description=Despite%20CN%20having%20obtained%20an%20injunction%20on%20Thursday%2C%20the%20blockade%20was%20still%20going%20strong%20on%20Friday%20morning%20%E2%80%94%20with%20police%20and%20counter-protestors%20close%20by.%20" TargetMode="External" /><Relationship Id="rId329" Type="http://schemas.openxmlformats.org/officeDocument/2006/relationships/hyperlink" Target="https://pinterest.com/pin/create/button/?url=https%3A%2F%2Fmontrealgazette.com%2Fgallery%2Fphotos-rail-blockade-standoff-continues-in-st-lambert%2F&amp;;media=http%3A%2F%2Fpostmediamontrealgazette2.files.wordpress.com%2F2020%2F02%2F254652031-0220_city_blockade2_0247-w.jpg&amp;;description=Photos%3A%20Rail%20blockade%20standoff%20continues%20in%20St-Lambert" TargetMode="External" /><Relationship Id="rId33" Type="http://schemas.openxmlformats.org/officeDocument/2006/relationships/hyperlink" Target="https://advance.lexis.com/api/document?id=urn:contentItem:5Y87-18J1-JBKR-N3GF-00000-00&amp;idtype=PID&amp;context=1516831" TargetMode="External" /><Relationship Id="rId330" Type="http://schemas.openxmlformats.org/officeDocument/2006/relationships/hyperlink" Target="https://www.reddit.com/submit?url=https%3A%2F%2Fmontrealgazette.com%2Fgallery%2Fphotos-rail-blockade-standoff-continues-in-st-lambert%2F&amp;;title=Photos%3A%20Rail%20blockade%20standoff%20continues%20in%20St-Lambert" TargetMode="External" /><Relationship Id="rId331" Type="http://schemas.openxmlformats.org/officeDocument/2006/relationships/hyperlink" Target="https://www.linkedin.com/shareArticle?mini=true&amp;;url=https%3A%2F%2Fmontrealgazette.com%2Fgallery%2Fphotos-rail-blockade-standoff-continues-in-st-lambert%2F&amp;;title=Photos%3A%20Rail%20blockade%20standoff%20continues%20in%20St-Lambert&amp;;summary=Despite%20CN%20having%20obtained%20an%20injunction%20on%20Thursday%2C%20the%20blockade%20was%20still%20going%20strong%20on%20Friday%20morning%20%E2%80%94%20with%20police%20and%20counter-protestors%20close%20by.%20" TargetMode="External" /><Relationship Id="rId332" Type="http://schemas.openxmlformats.org/officeDocument/2006/relationships/hyperlink" Target="https://montrealgazette.com/gallery/photos-rail-blockade-standoff-continues-in-st-lambert/" TargetMode="External" /><Relationship Id="rId333" Type="http://schemas.openxmlformats.org/officeDocument/2006/relationships/hyperlink" Target="https://montrealgazette.com/news/local-news/protesters-block-st-lambert-tracks-in-solidarity-with-the-wetsuweten" TargetMode="External" /><Relationship Id="rId334" Type="http://schemas.openxmlformats.org/officeDocument/2006/relationships/hyperlink" Target="https://montrealgazette.com/news/local-news/candiac-trains-remain-suspended-during-blockade-in-support-of-wetsuweten" TargetMode="External" /><Relationship Id="rId335" Type="http://schemas.openxmlformats.org/officeDocument/2006/relationships/hyperlink" Target="http://Twitter.com/mtlanticolonial" TargetMode="External" /><Relationship Id="rId336" Type="http://schemas.openxmlformats.org/officeDocument/2006/relationships/hyperlink" Target="https://montrealgazette.com/news/local-news/live-coverage-protesters-stand-their-ground-in-railway-blockade" TargetMode="External" /><Relationship Id="rId337" Type="http://schemas.openxmlformats.org/officeDocument/2006/relationships/hyperlink" Target="https://montrealgazette.com/commodities/pipeline-opponents-proponents-see-parallels-in-coastal-gaslink-and-trans-mountain-fights/wcm/57f6359b-034c-4722-9586-35f50e136f6b" TargetMode="External" /><Relationship Id="rId338" Type="http://schemas.openxmlformats.org/officeDocument/2006/relationships/hyperlink" Target="https://tumblr.com/widgets/share/tool?canonicalUrl=https%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339" Type="http://schemas.openxmlformats.org/officeDocument/2006/relationships/hyperlink" Target="https://pinterest.com/pin/create/button/?url=https%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34" Type="http://schemas.openxmlformats.org/officeDocument/2006/relationships/hyperlink" Target="https://advance.lexis.com/api/document?id=urn:contentItem:5M5P-V9B1-F072-J093-00000-00&amp;idtype=PID&amp;context=1516831" TargetMode="External" /><Relationship Id="rId340" Type="http://schemas.openxmlformats.org/officeDocument/2006/relationships/hyperlink" Target="https://www.reddit.com/submit?url=https%3A%2F%2Fmontrealgazette.com%2Fgallery%2Fphotos-police-keep-eye-on-railway-blockade-protesters-in-st-lambert%2F&amp;;title=Photos%3A%20Police%20keep%20eye%20on%20railway%20blockade%20protesters%20in%20St-Lambert" TargetMode="External" /><Relationship Id="rId341" Type="http://schemas.openxmlformats.org/officeDocument/2006/relationships/hyperlink" Target="https://www.linkedin.com/shareArticle?mini=true&amp;;url=https%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342" Type="http://schemas.openxmlformats.org/officeDocument/2006/relationships/hyperlink" Target="https://montrealgazette.com/gallery/photos-police-keep-eye-on-railway-blockade-protesters-in-st-lambert/" TargetMode="External" /><Relationship Id="rId343" Type="http://schemas.openxmlformats.org/officeDocument/2006/relationships/hyperlink" Target="https://montrealgazette.com/news/local-news/cn-to-temporarily-lay-off-450-employees-due-to-protests" TargetMode="External" /><Relationship Id="rId344" Type="http://schemas.openxmlformats.org/officeDocument/2006/relationships/hyperlink" Target="https://montrealgazette.com/news/quebec/legault-says-he-is-not-satisfied-with-trudeaus-response-to-blockades" TargetMode="External" /><Relationship Id="rId345" Type="http://schemas.openxmlformats.org/officeDocument/2006/relationships/hyperlink" Target="mailto:pauthier@postmedia.com" TargetMode="External" /><Relationship Id="rId346" Type="http://schemas.openxmlformats.org/officeDocument/2006/relationships/hyperlink" Target="mailto:jmagder@postmedia.com" TargetMode="External" /><Relationship Id="rId347" Type="http://schemas.openxmlformats.org/officeDocument/2006/relationships/hyperlink" Target="https://montrealgazette.com/news/quebec/quebec-is-poised-to-dismantle-st-lambert-rail-blockade-legault-says" TargetMode="External" /><Relationship Id="rId348" Type="http://schemas.openxmlformats.org/officeDocument/2006/relationships/header" Target="header82.xml" /><Relationship Id="rId349" Type="http://schemas.openxmlformats.org/officeDocument/2006/relationships/header" Target="header83.xml" /><Relationship Id="rId35" Type="http://schemas.openxmlformats.org/officeDocument/2006/relationships/hyperlink" Target="https://advance.lexis.com/api/document?id=urn:contentItem:5S17-PXR1-DY9S-T41G-00000-00&amp;idtype=PID&amp;context=1516831" TargetMode="External" /><Relationship Id="rId350" Type="http://schemas.openxmlformats.org/officeDocument/2006/relationships/footer" Target="footer82.xml" /><Relationship Id="rId351" Type="http://schemas.openxmlformats.org/officeDocument/2006/relationships/footer" Target="footer83.xml" /><Relationship Id="rId352" Type="http://schemas.openxmlformats.org/officeDocument/2006/relationships/header" Target="header84.xml" /><Relationship Id="rId353" Type="http://schemas.openxmlformats.org/officeDocument/2006/relationships/footer" Target="footer84.xml" /><Relationship Id="rId354" Type="http://schemas.openxmlformats.org/officeDocument/2006/relationships/hyperlink" Target="https://advance.lexis.com/api/document?collection=news&amp;id=urn:contentItem:5Y86-66M1-JDK3-90YG-00000-00&amp;context=" TargetMode="External" /><Relationship Id="rId355" Type="http://schemas.openxmlformats.org/officeDocument/2006/relationships/hyperlink" Target="https://montrealgazette.com/gallery/photos-police-keep-eye-on-railway-blockade-protesters-in-st-lambert" TargetMode="External" /><Relationship Id="rId356" Type="http://schemas.openxmlformats.org/officeDocument/2006/relationships/header" Target="header85.xml" /><Relationship Id="rId357" Type="http://schemas.openxmlformats.org/officeDocument/2006/relationships/header" Target="header86.xml" /><Relationship Id="rId358" Type="http://schemas.openxmlformats.org/officeDocument/2006/relationships/footer" Target="footer85.xml" /><Relationship Id="rId359" Type="http://schemas.openxmlformats.org/officeDocument/2006/relationships/footer" Target="footer86.xml" /><Relationship Id="rId36" Type="http://schemas.openxmlformats.org/officeDocument/2006/relationships/hyperlink" Target="https://advance.lexis.com/api/document?id=urn:contentItem:5P73-TV01-JBKR-N352-00000-00&amp;idtype=PID&amp;context=1516831" TargetMode="External" /><Relationship Id="rId360" Type="http://schemas.openxmlformats.org/officeDocument/2006/relationships/header" Target="header87.xml" /><Relationship Id="rId361" Type="http://schemas.openxmlformats.org/officeDocument/2006/relationships/footer" Target="footer87.xml" /><Relationship Id="rId362" Type="http://schemas.openxmlformats.org/officeDocument/2006/relationships/hyperlink" Target="https://advance.lexis.com/api/document?collection=news&amp;id=urn:contentItem:5Y86-P1P1-JBKR-N262-00000-00&amp;context=" TargetMode="External" /><Relationship Id="rId363" Type="http://schemas.openxmlformats.org/officeDocument/2006/relationships/header" Target="header88.xml" /><Relationship Id="rId364" Type="http://schemas.openxmlformats.org/officeDocument/2006/relationships/header" Target="header89.xml" /><Relationship Id="rId365" Type="http://schemas.openxmlformats.org/officeDocument/2006/relationships/footer" Target="footer88.xml" /><Relationship Id="rId366" Type="http://schemas.openxmlformats.org/officeDocument/2006/relationships/footer" Target="footer89.xml" /><Relationship Id="rId367" Type="http://schemas.openxmlformats.org/officeDocument/2006/relationships/header" Target="header90.xml" /><Relationship Id="rId368" Type="http://schemas.openxmlformats.org/officeDocument/2006/relationships/footer" Target="footer90.xml" /><Relationship Id="rId369" Type="http://schemas.openxmlformats.org/officeDocument/2006/relationships/hyperlink" Target="https://advance.lexis.com/api/document?collection=news&amp;id=urn:contentItem:5Y87-18J1-JBKR-N3GF-00000-00&amp;context=" TargetMode="External" /><Relationship Id="rId37" Type="http://schemas.openxmlformats.org/officeDocument/2006/relationships/hyperlink" Target="https://advance.lexis.com/api/document?id=urn:contentItem:5P93-P0W1-JDK3-9157-00000-00&amp;idtype=PID&amp;context=1516831" TargetMode="External" /><Relationship Id="rId370" Type="http://schemas.openxmlformats.org/officeDocument/2006/relationships/header" Target="header91.xml" /><Relationship Id="rId371" Type="http://schemas.openxmlformats.org/officeDocument/2006/relationships/header" Target="header92.xml" /><Relationship Id="rId372" Type="http://schemas.openxmlformats.org/officeDocument/2006/relationships/footer" Target="footer91.xml" /><Relationship Id="rId373" Type="http://schemas.openxmlformats.org/officeDocument/2006/relationships/footer" Target="footer92.xml" /><Relationship Id="rId374" Type="http://schemas.openxmlformats.org/officeDocument/2006/relationships/header" Target="header93.xml" /><Relationship Id="rId375" Type="http://schemas.openxmlformats.org/officeDocument/2006/relationships/footer" Target="footer93.xml" /><Relationship Id="rId376" Type="http://schemas.openxmlformats.org/officeDocument/2006/relationships/hyperlink" Target="https://advance.lexis.com/api/document?collection=news&amp;id=urn:contentItem:5M5P-V9B1-F072-J093-00000-00&amp;context=" TargetMode="External" /><Relationship Id="rId377" Type="http://schemas.openxmlformats.org/officeDocument/2006/relationships/hyperlink" Target="http://www.theglobeandmail.com/opinion/sexual-abuse-when-calling-the-police-isnt-an-option/article30099772/" TargetMode="External" /><Relationship Id="rId378" Type="http://schemas.openxmlformats.org/officeDocument/2006/relationships/hyperlink" Target="http://www.theglobeandmail.com/opinion/val-dor-abuse-allegations-a-sign-of-justice-system-in-crisis/article27023050/" TargetMode="External" /><Relationship Id="rId379" Type="http://schemas.openxmlformats.org/officeDocument/2006/relationships/hyperlink" Target="http://www.theglobeandmail.com/news/national/quebec-prosecution-to-release-findings-into-val-dor-abuse-allegations/article32847028/" TargetMode="External" /><Relationship Id="rId38" Type="http://schemas.openxmlformats.org/officeDocument/2006/relationships/hyperlink" Target="https://advance.lexis.com/api/document?id=urn:contentItem:5P96-CC01-F125-10HH-00000-00&amp;idtype=PID&amp;context=1516831" TargetMode="External" /><Relationship Id="rId380" Type="http://schemas.openxmlformats.org/officeDocument/2006/relationships/header" Target="header94.xml" /><Relationship Id="rId381" Type="http://schemas.openxmlformats.org/officeDocument/2006/relationships/header" Target="header95.xml" /><Relationship Id="rId382" Type="http://schemas.openxmlformats.org/officeDocument/2006/relationships/footer" Target="footer94.xml" /><Relationship Id="rId383" Type="http://schemas.openxmlformats.org/officeDocument/2006/relationships/footer" Target="footer95.xml" /><Relationship Id="rId384" Type="http://schemas.openxmlformats.org/officeDocument/2006/relationships/header" Target="header96.xml" /><Relationship Id="rId385" Type="http://schemas.openxmlformats.org/officeDocument/2006/relationships/footer" Target="footer96.xml" /><Relationship Id="rId386" Type="http://schemas.openxmlformats.org/officeDocument/2006/relationships/hyperlink" Target="https://advance.lexis.com/api/document?collection=news&amp;id=urn:contentItem:5S17-PXR1-DY9S-T41G-00000-00&amp;context=" TargetMode="External" /><Relationship Id="rId387" Type="http://schemas.openxmlformats.org/officeDocument/2006/relationships/header" Target="header97.xml" /><Relationship Id="rId388" Type="http://schemas.openxmlformats.org/officeDocument/2006/relationships/header" Target="header98.xml" /><Relationship Id="rId389" Type="http://schemas.openxmlformats.org/officeDocument/2006/relationships/footer" Target="footer97.xml" /><Relationship Id="rId39" Type="http://schemas.openxmlformats.org/officeDocument/2006/relationships/hyperlink" Target="https://advance.lexis.com/api/document?id=urn:contentItem:602P-TKT1-JDK3-9566-00000-00&amp;idtype=PID&amp;context=1516831" TargetMode="External" /><Relationship Id="rId390" Type="http://schemas.openxmlformats.org/officeDocument/2006/relationships/footer" Target="footer98.xml" /><Relationship Id="rId391" Type="http://schemas.openxmlformats.org/officeDocument/2006/relationships/header" Target="header99.xml" /><Relationship Id="rId392" Type="http://schemas.openxmlformats.org/officeDocument/2006/relationships/footer" Target="footer99.xml" /><Relationship Id="rId393" Type="http://schemas.openxmlformats.org/officeDocument/2006/relationships/hyperlink" Target="https://advance.lexis.com/api/document?collection=news&amp;id=urn:contentItem:5P73-TV01-JBKR-N352-00000-00&amp;context=" TargetMode="External" /><Relationship Id="rId394" Type="http://schemas.openxmlformats.org/officeDocument/2006/relationships/hyperlink" Target="mailto:jfeith@postmedia.com" TargetMode="External" /><Relationship Id="rId395" Type="http://schemas.openxmlformats.org/officeDocument/2006/relationships/header" Target="header100.xml" /><Relationship Id="rId396" Type="http://schemas.openxmlformats.org/officeDocument/2006/relationships/header" Target="header101.xml" /><Relationship Id="rId397" Type="http://schemas.openxmlformats.org/officeDocument/2006/relationships/footer" Target="footer100.xml" /><Relationship Id="rId398" Type="http://schemas.openxmlformats.org/officeDocument/2006/relationships/footer" Target="footer101.xml" /><Relationship Id="rId399" Type="http://schemas.openxmlformats.org/officeDocument/2006/relationships/header" Target="header102.xml" /><Relationship Id="rId4" Type="http://schemas.openxmlformats.org/officeDocument/2006/relationships/image" Target="media/image1.png" /><Relationship Id="rId40" Type="http://schemas.openxmlformats.org/officeDocument/2006/relationships/hyperlink" Target="https://advance.lexis.com/api/document?id=urn:contentItem:602R-4HJ1-JBKR-N0H9-00000-00&amp;idtype=PID&amp;context=1516831" TargetMode="External" /><Relationship Id="rId400" Type="http://schemas.openxmlformats.org/officeDocument/2006/relationships/footer" Target="footer102.xml" /><Relationship Id="rId401" Type="http://schemas.openxmlformats.org/officeDocument/2006/relationships/hyperlink" Target="https://advance.lexis.com/api/document?collection=news&amp;id=urn:contentItem:5P93-P0W1-JDK3-9157-00000-00&amp;context=" TargetMode="External" /><Relationship Id="rId402" Type="http://schemas.openxmlformats.org/officeDocument/2006/relationships/hyperlink" Target="http://montrealgazette.com/news/local-news/coderre-apologizes-for-police-raids-on-gay-bars-between-60s-and-90s" TargetMode="External" /><Relationship Id="rId403" Type="http://schemas.openxmlformats.org/officeDocument/2006/relationships/hyperlink" Target="http://montrealgazette.com/news/local-news/many-trans-migrants-want-montreal-pride-to-return-to-its-political-roots" TargetMode="External" /><Relationship Id="rId404" Type="http://schemas.openxmlformats.org/officeDocument/2006/relationships/hyperlink" Target="mailto:rcollier@postmedia.com" TargetMode="External" /><Relationship Id="rId405" Type="http://schemas.openxmlformats.org/officeDocument/2006/relationships/hyperlink" Target="http://montrealgazette.com/news/local-news/montreal-pride-calls-for-continued-activism-after-police-apology" TargetMode="External" /><Relationship Id="rId406" Type="http://schemas.openxmlformats.org/officeDocument/2006/relationships/header" Target="header103.xml" /><Relationship Id="rId407" Type="http://schemas.openxmlformats.org/officeDocument/2006/relationships/header" Target="header104.xml" /><Relationship Id="rId408" Type="http://schemas.openxmlformats.org/officeDocument/2006/relationships/footer" Target="footer103.xml" /><Relationship Id="rId409" Type="http://schemas.openxmlformats.org/officeDocument/2006/relationships/footer" Target="footer104.xml" /><Relationship Id="rId41" Type="http://schemas.openxmlformats.org/officeDocument/2006/relationships/hyperlink" Target="https://advance.lexis.com/api/document?id=urn:contentItem:602R-96V1-JBKR-N1M5-00000-00&amp;idtype=PID&amp;context=1516831" TargetMode="External" /><Relationship Id="rId410" Type="http://schemas.openxmlformats.org/officeDocument/2006/relationships/header" Target="header105.xml" /><Relationship Id="rId411" Type="http://schemas.openxmlformats.org/officeDocument/2006/relationships/footer" Target="footer105.xml" /><Relationship Id="rId412" Type="http://schemas.openxmlformats.org/officeDocument/2006/relationships/hyperlink" Target="https://advance.lexis.com/api/document?collection=news&amp;id=urn:contentItem:5P96-CC01-F125-10HH-00000-00&amp;context=" TargetMode="External" /><Relationship Id="rId413" Type="http://schemas.openxmlformats.org/officeDocument/2006/relationships/header" Target="header106.xml" /><Relationship Id="rId414" Type="http://schemas.openxmlformats.org/officeDocument/2006/relationships/header" Target="header107.xml" /><Relationship Id="rId415" Type="http://schemas.openxmlformats.org/officeDocument/2006/relationships/footer" Target="footer106.xml" /><Relationship Id="rId416" Type="http://schemas.openxmlformats.org/officeDocument/2006/relationships/footer" Target="footer107.xml" /><Relationship Id="rId417" Type="http://schemas.openxmlformats.org/officeDocument/2006/relationships/header" Target="header108.xml" /><Relationship Id="rId418" Type="http://schemas.openxmlformats.org/officeDocument/2006/relationships/footer" Target="footer108.xml" /><Relationship Id="rId419" Type="http://schemas.openxmlformats.org/officeDocument/2006/relationships/hyperlink" Target="https://advance.lexis.com/api/document?collection=news&amp;id=urn:contentItem:602P-TKT1-JDK3-9566-00000-00&amp;context=" TargetMode="External" /><Relationship Id="rId42" Type="http://schemas.openxmlformats.org/officeDocument/2006/relationships/hyperlink" Target="https://advance.lexis.com/api/document?id=urn:contentItem:602P-MW61-JDK3-94JG-00000-00&amp;idtype=PID&amp;context=1516831" TargetMode="External" /><Relationship Id="rId420" Type="http://schemas.openxmlformats.org/officeDocument/2006/relationships/hyperlink" Target="https://montrealgazette.com/news/local-news/montreal-police-chief-wont-say-whether-systemic-racism-exists-in-his-department/wcm/f0439257-7f46-402f-8850-d0a501c9c4b2/" TargetMode="External" /><Relationship Id="rId421" Type="http://schemas.openxmlformats.org/officeDocument/2006/relationships/hyperlink" Target="https://montrealgazette.com/news/local-news/how-to-be-a-good-ally-to-black-and-racialized-communities/wcm/2e003361-1e07-4aef-96ee-473e918c02aa/" TargetMode="External" /><Relationship Id="rId422" Type="http://schemas.openxmlformats.org/officeDocument/2006/relationships/hyperlink" Target="http://montrealgazette.com/news/despite-anger-and-frustration-black-montrealers-see-signs-of-hope" TargetMode="External" /><Relationship Id="rId423" Type="http://schemas.openxmlformats.org/officeDocument/2006/relationships/header" Target="header109.xml" /><Relationship Id="rId424" Type="http://schemas.openxmlformats.org/officeDocument/2006/relationships/header" Target="header110.xml" /><Relationship Id="rId425" Type="http://schemas.openxmlformats.org/officeDocument/2006/relationships/footer" Target="footer109.xml" /><Relationship Id="rId426" Type="http://schemas.openxmlformats.org/officeDocument/2006/relationships/footer" Target="footer110.xml" /><Relationship Id="rId427" Type="http://schemas.openxmlformats.org/officeDocument/2006/relationships/header" Target="header111.xml" /><Relationship Id="rId428" Type="http://schemas.openxmlformats.org/officeDocument/2006/relationships/footer" Target="footer111.xml" /><Relationship Id="rId429" Type="http://schemas.openxmlformats.org/officeDocument/2006/relationships/hyperlink" Target="https://advance.lexis.com/api/document?collection=news&amp;id=urn:contentItem:602R-4HJ1-JBKR-N0H9-00000-00&amp;context=" TargetMode="External" /><Relationship Id="rId43" Type="http://schemas.openxmlformats.org/officeDocument/2006/relationships/hyperlink" Target="https://advance.lexis.com/api/document?id=urn:contentItem:5FCG-GJB1-F125-11XF-00000-00&amp;idtype=PID&amp;context=1516831" TargetMode="External" /><Relationship Id="rId430" Type="http://schemas.openxmlformats.org/officeDocument/2006/relationships/header" Target="header112.xml" /><Relationship Id="rId431" Type="http://schemas.openxmlformats.org/officeDocument/2006/relationships/header" Target="header113.xml" /><Relationship Id="rId432" Type="http://schemas.openxmlformats.org/officeDocument/2006/relationships/footer" Target="footer112.xml" /><Relationship Id="rId433" Type="http://schemas.openxmlformats.org/officeDocument/2006/relationships/footer" Target="footer113.xml" /><Relationship Id="rId434" Type="http://schemas.openxmlformats.org/officeDocument/2006/relationships/header" Target="header114.xml" /><Relationship Id="rId435" Type="http://schemas.openxmlformats.org/officeDocument/2006/relationships/footer" Target="footer114.xml" /><Relationship Id="rId436" Type="http://schemas.openxmlformats.org/officeDocument/2006/relationships/hyperlink" Target="https://advance.lexis.com/api/document?collection=news&amp;id=urn:contentItem:602R-96V1-JBKR-N1M5-00000-00&amp;context=" TargetMode="External" /><Relationship Id="rId437" Type="http://schemas.openxmlformats.org/officeDocument/2006/relationships/header" Target="header115.xml" /><Relationship Id="rId438" Type="http://schemas.openxmlformats.org/officeDocument/2006/relationships/header" Target="header116.xml" /><Relationship Id="rId439" Type="http://schemas.openxmlformats.org/officeDocument/2006/relationships/footer" Target="footer115.xml" /><Relationship Id="rId44" Type="http://schemas.openxmlformats.org/officeDocument/2006/relationships/hyperlink" Target="https://advance.lexis.com/api/document?id=urn:contentItem:5WD0-HC61-F125-12H0-00000-00&amp;idtype=PID&amp;context=1516831" TargetMode="External" /><Relationship Id="rId440" Type="http://schemas.openxmlformats.org/officeDocument/2006/relationships/footer" Target="footer116.xml" /><Relationship Id="rId441" Type="http://schemas.openxmlformats.org/officeDocument/2006/relationships/header" Target="header117.xml" /><Relationship Id="rId442" Type="http://schemas.openxmlformats.org/officeDocument/2006/relationships/footer" Target="footer117.xml" /><Relationship Id="rId443" Type="http://schemas.openxmlformats.org/officeDocument/2006/relationships/hyperlink" Target="https://advance.lexis.com/api/document?collection=news&amp;id=urn:contentItem:602P-MW61-JDK3-94JG-00000-00&amp;context=" TargetMode="External" /><Relationship Id="rId444" Type="http://schemas.openxmlformats.org/officeDocument/2006/relationships/header" Target="header118.xml" /><Relationship Id="rId445" Type="http://schemas.openxmlformats.org/officeDocument/2006/relationships/header" Target="header119.xml" /><Relationship Id="rId446" Type="http://schemas.openxmlformats.org/officeDocument/2006/relationships/footer" Target="footer118.xml" /><Relationship Id="rId447" Type="http://schemas.openxmlformats.org/officeDocument/2006/relationships/footer" Target="footer119.xml" /><Relationship Id="rId448" Type="http://schemas.openxmlformats.org/officeDocument/2006/relationships/header" Target="header120.xml" /><Relationship Id="rId449" Type="http://schemas.openxmlformats.org/officeDocument/2006/relationships/footer" Target="footer120.xml" /><Relationship Id="rId45" Type="http://schemas.openxmlformats.org/officeDocument/2006/relationships/hyperlink" Target="https://advance.lexis.com/api/document?id=urn:contentItem:5Y33-3B61-JBKR-N1T2-00000-00&amp;idtype=PID&amp;context=1516831" TargetMode="External" /><Relationship Id="rId450" Type="http://schemas.openxmlformats.org/officeDocument/2006/relationships/hyperlink" Target="https://advance.lexis.com/api/document?collection=news&amp;id=urn:contentItem:5FCG-GJB1-F125-11XF-00000-00&amp;context=" TargetMode="External" /><Relationship Id="rId451" Type="http://schemas.openxmlformats.org/officeDocument/2006/relationships/header" Target="header121.xml" /><Relationship Id="rId452" Type="http://schemas.openxmlformats.org/officeDocument/2006/relationships/header" Target="header122.xml" /><Relationship Id="rId453" Type="http://schemas.openxmlformats.org/officeDocument/2006/relationships/footer" Target="footer121.xml" /><Relationship Id="rId454" Type="http://schemas.openxmlformats.org/officeDocument/2006/relationships/footer" Target="footer122.xml" /><Relationship Id="rId455" Type="http://schemas.openxmlformats.org/officeDocument/2006/relationships/header" Target="header123.xml" /><Relationship Id="rId456" Type="http://schemas.openxmlformats.org/officeDocument/2006/relationships/footer" Target="footer123.xml" /><Relationship Id="rId457" Type="http://schemas.openxmlformats.org/officeDocument/2006/relationships/hyperlink" Target="https://advance.lexis.com/api/document?collection=news&amp;id=urn:contentItem:5WD0-HC61-F125-12H0-00000-00&amp;context=" TargetMode="External" /><Relationship Id="rId458" Type="http://schemas.openxmlformats.org/officeDocument/2006/relationships/hyperlink" Target="https://montrealgazette.com/news/local-news/alleged-montreal-hit-man-has-spent-much-of-his-life-behind-bars" TargetMode="External" /><Relationship Id="rId459" Type="http://schemas.openxmlformats.org/officeDocument/2006/relationships/hyperlink" Target="https://montrealgazette.com/news/local-news/one-of-quebecs-most-sought-fugitives-arrested-in-montreal" TargetMode="External" /><Relationship Id="rId46" Type="http://schemas.openxmlformats.org/officeDocument/2006/relationships/hyperlink" Target="https://advance.lexis.com/api/document?id=urn:contentItem:5S4W-CPB1-JBVR-33FJ-00000-00&amp;idtype=PID&amp;context=1516831" TargetMode="External" /><Relationship Id="rId460" Type="http://schemas.openxmlformats.org/officeDocument/2006/relationships/hyperlink" Target="https://montrealgazette.com/news/local-news/deadly-shooting-in-laval-could-be-linked-to-organized-crime" TargetMode="External" /><Relationship Id="rId461" Type="http://schemas.openxmlformats.org/officeDocument/2006/relationships/hyperlink" Target="https://montrealgazette.com/news/local-news/brazen-shooting-in-brossard-was-linked-to-organized-crime-sq-confirms" TargetMode="External" /><Relationship Id="rId462" Type="http://schemas.openxmlformats.org/officeDocument/2006/relationships/hyperlink" Target="https://montrealgazette.com/news/slain-bikers-life-had-a-rough-start-violent-ending-in-st-leonard" TargetMode="External" /><Relationship Id="rId463" Type="http://schemas.openxmlformats.org/officeDocument/2006/relationships/hyperlink" Target="https://montrealgazette.com/tag/crime-and-law" TargetMode="External" /><Relationship Id="rId464" Type="http://schemas.openxmlformats.org/officeDocument/2006/relationships/hyperlink" Target="https://montrealgazette.com/news/three-arrested-as-montreal-police-investigate-suspected-hitman" TargetMode="External" /><Relationship Id="rId465" Type="http://schemas.openxmlformats.org/officeDocument/2006/relationships/header" Target="header124.xml" /><Relationship Id="rId466" Type="http://schemas.openxmlformats.org/officeDocument/2006/relationships/header" Target="header125.xml" /><Relationship Id="rId467" Type="http://schemas.openxmlformats.org/officeDocument/2006/relationships/footer" Target="footer124.xml" /><Relationship Id="rId468" Type="http://schemas.openxmlformats.org/officeDocument/2006/relationships/footer" Target="footer125.xml" /><Relationship Id="rId469" Type="http://schemas.openxmlformats.org/officeDocument/2006/relationships/header" Target="header126.xml" /><Relationship Id="rId47" Type="http://schemas.openxmlformats.org/officeDocument/2006/relationships/hyperlink" Target="https://advance.lexis.com/api/document?id=urn:contentItem:5VB4-JSV1-F125-135D-00000-00&amp;idtype=PID&amp;context=1516831" TargetMode="External" /><Relationship Id="rId470" Type="http://schemas.openxmlformats.org/officeDocument/2006/relationships/footer" Target="footer126.xml" /><Relationship Id="rId471" Type="http://schemas.openxmlformats.org/officeDocument/2006/relationships/hyperlink" Target="https://advance.lexis.com/api/document?collection=news&amp;id=urn:contentItem:5Y33-3B61-JBKR-N1T2-00000-00&amp;context=" TargetMode="External" /><Relationship Id="rId472" Type="http://schemas.openxmlformats.org/officeDocument/2006/relationships/header" Target="header127.xml" /><Relationship Id="rId473" Type="http://schemas.openxmlformats.org/officeDocument/2006/relationships/header" Target="header128.xml" /><Relationship Id="rId474" Type="http://schemas.openxmlformats.org/officeDocument/2006/relationships/footer" Target="footer127.xml" /><Relationship Id="rId475" Type="http://schemas.openxmlformats.org/officeDocument/2006/relationships/footer" Target="footer128.xml" /><Relationship Id="rId476" Type="http://schemas.openxmlformats.org/officeDocument/2006/relationships/header" Target="header129.xml" /><Relationship Id="rId477" Type="http://schemas.openxmlformats.org/officeDocument/2006/relationships/footer" Target="footer129.xml" /><Relationship Id="rId478" Type="http://schemas.openxmlformats.org/officeDocument/2006/relationships/hyperlink" Target="https://advance.lexis.com/api/document?collection=news&amp;id=urn:contentItem:5S4W-CPB1-JBVR-33FJ-00000-00&amp;context=" TargetMode="External" /><Relationship Id="rId479" Type="http://schemas.openxmlformats.org/officeDocument/2006/relationships/header" Target="header130.xml" /><Relationship Id="rId48" Type="http://schemas.openxmlformats.org/officeDocument/2006/relationships/hyperlink" Target="https://advance.lexis.com/api/document?id=urn:contentItem:5X38-PSK1-DXY4-X2FV-00000-00&amp;idtype=PID&amp;context=1516831" TargetMode="External" /><Relationship Id="rId480" Type="http://schemas.openxmlformats.org/officeDocument/2006/relationships/header" Target="header131.xml" /><Relationship Id="rId481" Type="http://schemas.openxmlformats.org/officeDocument/2006/relationships/footer" Target="footer130.xml" /><Relationship Id="rId482" Type="http://schemas.openxmlformats.org/officeDocument/2006/relationships/footer" Target="footer131.xml" /><Relationship Id="rId483" Type="http://schemas.openxmlformats.org/officeDocument/2006/relationships/header" Target="header132.xml" /><Relationship Id="rId484" Type="http://schemas.openxmlformats.org/officeDocument/2006/relationships/footer" Target="footer132.xml" /><Relationship Id="rId485" Type="http://schemas.openxmlformats.org/officeDocument/2006/relationships/hyperlink" Target="https://advance.lexis.com/api/document?collection=news&amp;id=urn:contentItem:5VB4-JSV1-F125-135D-00000-00&amp;context=" TargetMode="External" /><Relationship Id="rId486" Type="http://schemas.openxmlformats.org/officeDocument/2006/relationships/hyperlink" Target="https://montrealgazette.com/news/local-news/small-group-of-montreal-police-officers-to-wear-body-cameras-as-part-of-pilot-project" TargetMode="External" /><Relationship Id="rId487" Type="http://schemas.openxmlformats.org/officeDocument/2006/relationships/hyperlink" Target="https://montrealgazette.com/opinion/editorials/editorial-body-cameras-for-montreal-police-are-a-good-idea" TargetMode="External" /><Relationship Id="rId488" Type="http://schemas.openxmlformats.org/officeDocument/2006/relationships/hyperlink" Target="https://montrealgazette.com/news/local-news/remembering-fredy-villanueva-its-unjust-that-he-was-killed" TargetMode="External" /><Relationship Id="rId489" Type="http://schemas.openxmlformats.org/officeDocument/2006/relationships/hyperlink" Target="https://montrealgazette.com/opinion/columnists/opinion-caution-about-police-bodycams-is-warranted" TargetMode="External" /><Relationship Id="rId49" Type="http://schemas.openxmlformats.org/officeDocument/2006/relationships/hyperlink" Target="https://advance.lexis.com/api/document?id=urn:contentItem:5MY4-PXB1-JDK3-94SH-00000-00&amp;idtype=PID&amp;context=1516831" TargetMode="External" /><Relationship Id="rId490" Type="http://schemas.openxmlformats.org/officeDocument/2006/relationships/hyperlink" Target="http://twitter.com/titocurtis" TargetMode="External" /><Relationship Id="rId491" Type="http://schemas.openxmlformats.org/officeDocument/2006/relationships/hyperlink" Target="https://montrealgazette.com/news/local-news/body-camera-pilot-project-shows-theyre-not-worth-it-montreal-police-say" TargetMode="External" /><Relationship Id="rId492" Type="http://schemas.openxmlformats.org/officeDocument/2006/relationships/header" Target="header133.xml" /><Relationship Id="rId493" Type="http://schemas.openxmlformats.org/officeDocument/2006/relationships/header" Target="header134.xml" /><Relationship Id="rId494" Type="http://schemas.openxmlformats.org/officeDocument/2006/relationships/footer" Target="footer133.xml" /><Relationship Id="rId495" Type="http://schemas.openxmlformats.org/officeDocument/2006/relationships/footer" Target="footer134.xml" /><Relationship Id="rId496" Type="http://schemas.openxmlformats.org/officeDocument/2006/relationships/header" Target="header135.xml" /><Relationship Id="rId497" Type="http://schemas.openxmlformats.org/officeDocument/2006/relationships/footer" Target="footer135.xml" /><Relationship Id="rId498" Type="http://schemas.openxmlformats.org/officeDocument/2006/relationships/hyperlink" Target="https://advance.lexis.com/api/document?collection=news&amp;id=urn:contentItem:5X38-PSK1-DXY4-X2FV-00000-00&amp;context=" TargetMode="External" /><Relationship Id="rId499" Type="http://schemas.openxmlformats.org/officeDocument/2006/relationships/hyperlink" Target="https://www.nytimes.com/2019/09/20/world/canada/trudeau-blackface-election.html" TargetMode="External" /><Relationship Id="rId5" Type="http://schemas.openxmlformats.org/officeDocument/2006/relationships/hyperlink" Target="https://advance.lexis.com/api/document?id=urn:contentItem:5TJH-THX1-DY9S-T2SY-00000-00&amp;idtype=PID&amp;context=1516831" TargetMode="External" /><Relationship Id="rId50" Type="http://schemas.openxmlformats.org/officeDocument/2006/relationships/hyperlink" Target="https://advance.lexis.com/api/document?id=urn:contentItem:5JTB-X8D1-DY2T-C0J2-00000-00&amp;idtype=PID&amp;context=1516831" TargetMode="External" /><Relationship Id="rId500" Type="http://schemas.openxmlformats.org/officeDocument/2006/relationships/header" Target="header136.xml" /><Relationship Id="rId501" Type="http://schemas.openxmlformats.org/officeDocument/2006/relationships/header" Target="header137.xml" /><Relationship Id="rId502" Type="http://schemas.openxmlformats.org/officeDocument/2006/relationships/footer" Target="footer136.xml" /><Relationship Id="rId503" Type="http://schemas.openxmlformats.org/officeDocument/2006/relationships/footer" Target="footer137.xml" /><Relationship Id="rId504" Type="http://schemas.openxmlformats.org/officeDocument/2006/relationships/header" Target="header138.xml" /><Relationship Id="rId505" Type="http://schemas.openxmlformats.org/officeDocument/2006/relationships/footer" Target="footer138.xml" /><Relationship Id="rId506" Type="http://schemas.openxmlformats.org/officeDocument/2006/relationships/hyperlink" Target="https://advance.lexis.com/api/document?collection=news&amp;id=urn:contentItem:5MY4-PXB1-JDK3-94SH-00000-00&amp;context=" TargetMode="External" /><Relationship Id="rId507" Type="http://schemas.openxmlformats.org/officeDocument/2006/relationships/hyperlink" Target="http://twitter.com/PhilipAuthier" TargetMode="External" /><Relationship Id="rId508" Type="http://schemas.openxmlformats.org/officeDocument/2006/relationships/hyperlink" Target="http://montrealgazette.com/news/local-news/what-we-know-about-the-latest-montreal-police-scandal" TargetMode="External" /><Relationship Id="rId509" Type="http://schemas.openxmlformats.org/officeDocument/2006/relationships/hyperlink" Target="http://montrealgazette.com/news/quebec/coiteux-on-montreal-police-scandal-everyone-needs-to-take-a-deep-breath" TargetMode="External" /><Relationship Id="rId51" Type="http://schemas.openxmlformats.org/officeDocument/2006/relationships/hyperlink" Target="https://advance.lexis.com/api/document?id=urn:contentItem:5JG2-0MH1-JDK3-94FF-00000-00&amp;idtype=PID&amp;context=1516831" TargetMode="External" /><Relationship Id="rId510" Type="http://schemas.openxmlformats.org/officeDocument/2006/relationships/header" Target="header139.xml" /><Relationship Id="rId511" Type="http://schemas.openxmlformats.org/officeDocument/2006/relationships/header" Target="header140.xml" /><Relationship Id="rId512" Type="http://schemas.openxmlformats.org/officeDocument/2006/relationships/footer" Target="footer139.xml" /><Relationship Id="rId513" Type="http://schemas.openxmlformats.org/officeDocument/2006/relationships/footer" Target="footer140.xml" /><Relationship Id="rId514" Type="http://schemas.openxmlformats.org/officeDocument/2006/relationships/header" Target="header141.xml" /><Relationship Id="rId515" Type="http://schemas.openxmlformats.org/officeDocument/2006/relationships/footer" Target="footer141.xml" /><Relationship Id="rId516" Type="http://schemas.openxmlformats.org/officeDocument/2006/relationships/hyperlink" Target="https://advance.lexis.com/api/document?collection=news&amp;id=urn:contentItem:5JTB-X8D1-DY2T-C0J2-00000-00&amp;context=" TargetMode="External" /><Relationship Id="rId517" Type="http://schemas.openxmlformats.org/officeDocument/2006/relationships/header" Target="header142.xml" /><Relationship Id="rId518" Type="http://schemas.openxmlformats.org/officeDocument/2006/relationships/header" Target="header143.xml" /><Relationship Id="rId519" Type="http://schemas.openxmlformats.org/officeDocument/2006/relationships/footer" Target="footer142.xml" /><Relationship Id="rId52" Type="http://schemas.openxmlformats.org/officeDocument/2006/relationships/hyperlink" Target="https://advance.lexis.com/api/document?id=urn:contentItem:5N6T-11K1-JDK3-92RM-00000-00&amp;idtype=PID&amp;context=1516831" TargetMode="External" /><Relationship Id="rId520" Type="http://schemas.openxmlformats.org/officeDocument/2006/relationships/footer" Target="footer143.xml" /><Relationship Id="rId521" Type="http://schemas.openxmlformats.org/officeDocument/2006/relationships/header" Target="header144.xml" /><Relationship Id="rId522" Type="http://schemas.openxmlformats.org/officeDocument/2006/relationships/footer" Target="footer144.xml" /><Relationship Id="rId523" Type="http://schemas.openxmlformats.org/officeDocument/2006/relationships/hyperlink" Target="https://advance.lexis.com/api/document?collection=news&amp;id=urn:contentItem:5JG2-0MH1-JDK3-94FF-00000-00&amp;context=" TargetMode="External" /><Relationship Id="rId524" Type="http://schemas.openxmlformats.org/officeDocument/2006/relationships/hyperlink" Target="https://twitter.com/JesseFeith" TargetMode="External" /><Relationship Id="rId525" Type="http://schemas.openxmlformats.org/officeDocument/2006/relationships/header" Target="header145.xml" /><Relationship Id="rId526" Type="http://schemas.openxmlformats.org/officeDocument/2006/relationships/header" Target="header146.xml" /><Relationship Id="rId527" Type="http://schemas.openxmlformats.org/officeDocument/2006/relationships/footer" Target="footer145.xml" /><Relationship Id="rId528" Type="http://schemas.openxmlformats.org/officeDocument/2006/relationships/footer" Target="footer146.xml" /><Relationship Id="rId529" Type="http://schemas.openxmlformats.org/officeDocument/2006/relationships/header" Target="header147.xml" /><Relationship Id="rId53" Type="http://schemas.openxmlformats.org/officeDocument/2006/relationships/hyperlink" Target="https://advance.lexis.com/api/document?id=urn:contentItem:5JT9-KFC1-F125-13JD-00000-00&amp;idtype=PID&amp;context=1516831" TargetMode="External" /><Relationship Id="rId530" Type="http://schemas.openxmlformats.org/officeDocument/2006/relationships/footer" Target="footer147.xml" /><Relationship Id="rId531" Type="http://schemas.openxmlformats.org/officeDocument/2006/relationships/hyperlink" Target="https://advance.lexis.com/api/document?collection=news&amp;id=urn:contentItem:5N6T-11K1-JDK3-92RM-00000-00&amp;context=" TargetMode="External" /><Relationship Id="rId532" Type="http://schemas.openxmlformats.org/officeDocument/2006/relationships/hyperlink" Target="http://montrealgazette.com/news/local-news/surete-du-quebec-officers-overloaded-in-investigation-of-montreal-police" TargetMode="External" /><Relationship Id="rId533" Type="http://schemas.openxmlformats.org/officeDocument/2006/relationships/hyperlink" Target="http://montrealgazette.com/news/local-news/montreal-police-inspector-commander-suspended-amid-criminal-allegations" TargetMode="External" /><Relationship Id="rId534" Type="http://schemas.openxmlformats.org/officeDocument/2006/relationships/hyperlink" Target="http://montrealgazette.com/news/local-news/a-montreal-police-assistant-chief-has-been-relieved-of-his-duties" TargetMode="External" /><Relationship Id="rId535" Type="http://schemas.openxmlformats.org/officeDocument/2006/relationships/hyperlink" Target="https://twitter.com/PCherryReporter" TargetMode="External" /><Relationship Id="rId536" Type="http://schemas.openxmlformats.org/officeDocument/2006/relationships/hyperlink" Target="http://montrealgazette.com/news/local-news/montreal-police-chief-pichet-outlines-new-anti-corruption-plan-for-his-force" TargetMode="External" /><Relationship Id="rId537" Type="http://schemas.openxmlformats.org/officeDocument/2006/relationships/header" Target="header148.xml" /><Relationship Id="rId538" Type="http://schemas.openxmlformats.org/officeDocument/2006/relationships/header" Target="header149.xml" /><Relationship Id="rId539" Type="http://schemas.openxmlformats.org/officeDocument/2006/relationships/footer" Target="footer148.xml" /><Relationship Id="rId54" Type="http://schemas.openxmlformats.org/officeDocument/2006/relationships/hyperlink" Target="https://advance.lexis.com/api/document?id=urn:contentItem:5JX3-CF01-JDK3-93BN-00000-00&amp;idtype=PID&amp;context=1516831" TargetMode="External" /><Relationship Id="rId540" Type="http://schemas.openxmlformats.org/officeDocument/2006/relationships/footer" Target="footer149.xml" /><Relationship Id="rId541" Type="http://schemas.openxmlformats.org/officeDocument/2006/relationships/header" Target="header150.xml" /><Relationship Id="rId542" Type="http://schemas.openxmlformats.org/officeDocument/2006/relationships/footer" Target="footer150.xml" /><Relationship Id="rId543" Type="http://schemas.openxmlformats.org/officeDocument/2006/relationships/hyperlink" Target="https://advance.lexis.com/api/document?collection=news&amp;id=urn:contentItem:5JT9-KFC1-F125-13JD-00000-00&amp;context=" TargetMode="External" /><Relationship Id="rId544" Type="http://schemas.openxmlformats.org/officeDocument/2006/relationships/header" Target="header151.xml" /><Relationship Id="rId545" Type="http://schemas.openxmlformats.org/officeDocument/2006/relationships/header" Target="header152.xml" /><Relationship Id="rId546" Type="http://schemas.openxmlformats.org/officeDocument/2006/relationships/footer" Target="footer151.xml" /><Relationship Id="rId547" Type="http://schemas.openxmlformats.org/officeDocument/2006/relationships/footer" Target="footer152.xml" /><Relationship Id="rId548" Type="http://schemas.openxmlformats.org/officeDocument/2006/relationships/header" Target="header153.xml" /><Relationship Id="rId549" Type="http://schemas.openxmlformats.org/officeDocument/2006/relationships/footer" Target="footer153.xml" /><Relationship Id="rId55" Type="http://schemas.openxmlformats.org/officeDocument/2006/relationships/hyperlink" Target="https://advance.lexis.com/api/document?id=urn:contentItem:5JX3-CF01-JDK3-93F0-00000-00&amp;idtype=PID&amp;context=1516831" TargetMode="External" /><Relationship Id="rId550" Type="http://schemas.openxmlformats.org/officeDocument/2006/relationships/hyperlink" Target="https://advance.lexis.com/api/document?collection=news&amp;id=urn:contentItem:5JX3-CF01-JDK3-93BN-00000-00&amp;context=" TargetMode="External" /><Relationship Id="rId551" Type="http://schemas.openxmlformats.org/officeDocument/2006/relationships/hyperlink" Target="mailto:rbruemmer@postmedia.com" TargetMode="External" /><Relationship Id="rId552" Type="http://schemas.openxmlformats.org/officeDocument/2006/relationships/hyperlink" Target="http://twitter.com/renebruemmer" TargetMode="External" /><Relationship Id="rId553" Type="http://schemas.openxmlformats.org/officeDocument/2006/relationships/header" Target="header154.xml" /><Relationship Id="rId554" Type="http://schemas.openxmlformats.org/officeDocument/2006/relationships/header" Target="header155.xml" /><Relationship Id="rId555" Type="http://schemas.openxmlformats.org/officeDocument/2006/relationships/footer" Target="footer154.xml" /><Relationship Id="rId556" Type="http://schemas.openxmlformats.org/officeDocument/2006/relationships/footer" Target="footer155.xml" /><Relationship Id="rId557" Type="http://schemas.openxmlformats.org/officeDocument/2006/relationships/header" Target="header156.xml" /><Relationship Id="rId558" Type="http://schemas.openxmlformats.org/officeDocument/2006/relationships/footer" Target="footer156.xml" /><Relationship Id="rId559" Type="http://schemas.openxmlformats.org/officeDocument/2006/relationships/hyperlink" Target="https://advance.lexis.com/api/document?collection=news&amp;id=urn:contentItem:5JX3-CF01-JDK3-93F0-00000-00&amp;context=" TargetMode="External" /><Relationship Id="rId56" Type="http://schemas.openxmlformats.org/officeDocument/2006/relationships/hyperlink" Target="https://advance.lexis.com/api/document?id=urn:contentItem:606C-GWD1-JBTY-W2JM-00000-00&amp;idtype=PID&amp;context=1516831" TargetMode="External" /><Relationship Id="rId560" Type="http://schemas.openxmlformats.org/officeDocument/2006/relationships/header" Target="header157.xml" /><Relationship Id="rId561" Type="http://schemas.openxmlformats.org/officeDocument/2006/relationships/header" Target="header158.xml" /><Relationship Id="rId562" Type="http://schemas.openxmlformats.org/officeDocument/2006/relationships/footer" Target="footer157.xml" /><Relationship Id="rId563" Type="http://schemas.openxmlformats.org/officeDocument/2006/relationships/footer" Target="footer158.xml" /><Relationship Id="rId564" Type="http://schemas.openxmlformats.org/officeDocument/2006/relationships/header" Target="header159.xml" /><Relationship Id="rId565" Type="http://schemas.openxmlformats.org/officeDocument/2006/relationships/footer" Target="footer159.xml" /><Relationship Id="rId566" Type="http://schemas.openxmlformats.org/officeDocument/2006/relationships/hyperlink" Target="https://advance.lexis.com/api/document?collection=news&amp;id=urn:contentItem:606C-GWD1-JBTY-W2JM-00000-00&amp;context=" TargetMode="External" /><Relationship Id="rId567" Type="http://schemas.openxmlformats.org/officeDocument/2006/relationships/header" Target="header160.xml" /><Relationship Id="rId568" Type="http://schemas.openxmlformats.org/officeDocument/2006/relationships/header" Target="header161.xml" /><Relationship Id="rId569" Type="http://schemas.openxmlformats.org/officeDocument/2006/relationships/footer" Target="footer160.xml" /><Relationship Id="rId57" Type="http://schemas.openxmlformats.org/officeDocument/2006/relationships/hyperlink" Target="https://advance.lexis.com/api/document?id=urn:contentItem:602M-8KF1-DY2T-C1J1-00000-00&amp;idtype=PID&amp;context=1516831" TargetMode="External" /><Relationship Id="rId570" Type="http://schemas.openxmlformats.org/officeDocument/2006/relationships/footer" Target="footer161.xml" /><Relationship Id="rId571" Type="http://schemas.openxmlformats.org/officeDocument/2006/relationships/header" Target="header162.xml" /><Relationship Id="rId572" Type="http://schemas.openxmlformats.org/officeDocument/2006/relationships/footer" Target="footer162.xml" /><Relationship Id="rId573" Type="http://schemas.openxmlformats.org/officeDocument/2006/relationships/hyperlink" Target="https://advance.lexis.com/api/document?collection=news&amp;id=urn:contentItem:602M-8KF1-DY2T-C1J1-00000-00&amp;context=" TargetMode="External" /><Relationship Id="rId574" Type="http://schemas.openxmlformats.org/officeDocument/2006/relationships/hyperlink" Target="mailto:ariga@postmedia.com" TargetMode="External" /><Relationship Id="rId575" Type="http://schemas.openxmlformats.org/officeDocument/2006/relationships/hyperlink" Target="https://santemontreal.qc.ca/en/public/coronavirus-covid-19/" TargetMode="External" /><Relationship Id="rId576" Type="http://schemas.openxmlformats.org/officeDocument/2006/relationships/hyperlink" Target="https://twitter.com/hashtag/COVID19?src=hash&amp;;ref_src=twsrc%5Etfw" TargetMode="External" /><Relationship Id="rId577" Type="http://schemas.openxmlformats.org/officeDocument/2006/relationships/hyperlink" Target="https://twitter.com/hashtag/Montr%C3%A9al?src=hash&amp;;ref_src=twsrc%5Etfw" TargetMode="External" /><Relationship Id="rId578" Type="http://schemas.openxmlformats.org/officeDocument/2006/relationships/hyperlink" Target="https://t.co/vfsgQ8CDAw" TargetMode="External" /><Relationship Id="rId579" Type="http://schemas.openxmlformats.org/officeDocument/2006/relationships/hyperlink" Target="https://twitter.com/hashtag/Sant%C3%A9PubliqueMTL?src=hash&amp;;ref_src=twsrc%5Etfw" TargetMode="External" /><Relationship Id="rId58" Type="http://schemas.openxmlformats.org/officeDocument/2006/relationships/hyperlink" Target="https://advance.lexis.com/api/document?id=urn:contentItem:602P-G6T1-JBKR-N3VH-00000-00&amp;idtype=PID&amp;context=1516831" TargetMode="External" /><Relationship Id="rId580" Type="http://schemas.openxmlformats.org/officeDocument/2006/relationships/hyperlink" Target="https://twitter.com/hashtag/EffortCollectif?src=hash&amp;;ref_src=twsrc%5Etfw" TargetMode="External" /><Relationship Id="rId581" Type="http://schemas.openxmlformats.org/officeDocument/2006/relationships/hyperlink" Target="https://t.co/ril5MzReZv" TargetMode="External" /><Relationship Id="rId582" Type="http://schemas.openxmlformats.org/officeDocument/2006/relationships/hyperlink" Target="https://twitter.com/Santepub_Mtl/status/1268951130718994433?ref_src=twsrc%5Etfw" TargetMode="External" /><Relationship Id="rId583" Type="http://schemas.openxmlformats.org/officeDocument/2006/relationships/hyperlink" Target="https://montrealgazette.com/business/local-business/real-estate/montreals-residential-real-estate-market-shrank-in-may-but-prices-did-not" TargetMode="External" /><Relationship Id="rId584" Type="http://schemas.openxmlformats.org/officeDocument/2006/relationships/hyperlink" Target="https://montrealgazette.com/news/local-news/more-drivers-are-out-on-quebec-roads-and-so-are-speed-traps" TargetMode="External" /><Relationship Id="rId585" Type="http://schemas.openxmlformats.org/officeDocument/2006/relationships/hyperlink" Target="https://montrealgazette.com/news/local-news/48-of-quebec-workforce-suffering-from-psychological-stress-survey" TargetMode="External" /><Relationship Id="rId586" Type="http://schemas.openxmlformats.org/officeDocument/2006/relationships/hyperlink" Target="https://www.who.int/dg/speeches/detail/who-director-general-s-opening-remarks-at-the-media-briefing-on-covid-19---5-june-2020" TargetMode="External" /><Relationship Id="rId587" Type="http://schemas.openxmlformats.org/officeDocument/2006/relationships/hyperlink" Target="http://montrealgazette.com/pmn/news-pmn/canada-news-pmn/trudeau-to-offer-premiers-billions-to-help-reopen-the-economy-safely/wcm/24732315-5ec8-48f7-812e-132f17b4bac2" TargetMode="External" /><Relationship Id="rId588" Type="http://schemas.openxmlformats.org/officeDocument/2006/relationships/hyperlink" Target="https://montrealgazette.com/news/groups-advocates-disappointed-by-quebecs-decision-not-to-collect-covid-19-race-data" TargetMode="External" /><Relationship Id="rId589" Type="http://schemas.openxmlformats.org/officeDocument/2006/relationships/hyperlink" Target="https://www.facebook.com/events/250612656207958/" TargetMode="External" /><Relationship Id="rId59" Type="http://schemas.openxmlformats.org/officeDocument/2006/relationships/hyperlink" Target="https://advance.lexis.com/api/document?id=urn:contentItem:602K-SY11-JDK3-939M-00000-00&amp;idtype=PID&amp;context=1516831" TargetMode="External" /><Relationship Id="rId590" Type="http://schemas.openxmlformats.org/officeDocument/2006/relationships/hyperlink" Target="https://montrealgazette.com/news/local-news/montrealers-rally-to-protest-police-brutality-and-racism" TargetMode="External" /><Relationship Id="rId591" Type="http://schemas.openxmlformats.org/officeDocument/2006/relationships/hyperlink" Target="http://montrealgazette.com/pmn/news-pmn/politics-news-pmn/mourners-remember-george-floyd-at-service/wcm/bec00d30-96b1-4b8d-a1c6-c8fe4c0bd5cb" TargetMode="External" /><Relationship Id="rId592" Type="http://schemas.openxmlformats.org/officeDocument/2006/relationships/hyperlink" Target="https://t.co/0RYQTLlvB2" TargetMode="External" /><Relationship Id="rId593" Type="http://schemas.openxmlformats.org/officeDocument/2006/relationships/hyperlink" Target="https://twitter.com/PattyHajdu/status/1268952831282884610?ref_src=twsrc%5Etfw" TargetMode="External" /><Relationship Id="rId594" Type="http://schemas.openxmlformats.org/officeDocument/2006/relationships/hyperlink" Target="https://montrealgazette.com/opinion/columnists/the-right-chemistry-why-being-passed-by-a-jogger-is-low-risk" TargetMode="External" /><Relationship Id="rId595" Type="http://schemas.openxmlformats.org/officeDocument/2006/relationships/hyperlink" Target="https://santemontreal.qc.ca/en/public/coronavirus-covid-19/#c37517" TargetMode="External" /><Relationship Id="rId596" Type="http://schemas.openxmlformats.org/officeDocument/2006/relationships/hyperlink" Target="https://montrealgazette.com/news/local-news/coronavirus-whats-open-and-closed-in-montreal" TargetMode="External" /><Relationship Id="rId597" Type="http://schemas.openxmlformats.org/officeDocument/2006/relationships/hyperlink" Target="http://montrealgazette.com/coronavirusnews" TargetMode="External" /><Relationship Id="rId598" Type="http://schemas.openxmlformats.org/officeDocument/2006/relationships/hyperlink" Target="https://montrealgazette.com/tag/coronavirus" TargetMode="External" /><Relationship Id="rId599" Type="http://schemas.openxmlformats.org/officeDocument/2006/relationships/hyperlink" Target="http://montrealgazette.com/news/local-news/a-timeline-of-the-novel-coronavirus-in-quebec" TargetMode="External" /><Relationship Id="rId6" Type="http://schemas.openxmlformats.org/officeDocument/2006/relationships/hyperlink" Target="https://advance.lexis.com/api/document?id=urn:contentItem:603K-NP31-JBKR-N24S-00000-00&amp;idtype=PID&amp;context=1516831" TargetMode="External" /><Relationship Id="rId60" Type="http://schemas.openxmlformats.org/officeDocument/2006/relationships/hyperlink" Target="https://advance.lexis.com/api/document?id=urn:contentItem:602K-YHD1-F125-109H-00000-00&amp;idtype=PID&amp;context=1516831" TargetMode="External" /><Relationship Id="rId600" Type="http://schemas.openxmlformats.org/officeDocument/2006/relationships/hyperlink" Target="http://montrealgazette.com/news/local-news/coronavirus-live-updates-trudeau-to-offer-premiers-billions-to-help-reopen-the-economy-safely" TargetMode="External" /><Relationship Id="rId601" Type="http://schemas.openxmlformats.org/officeDocument/2006/relationships/header" Target="header163.xml" /><Relationship Id="rId602" Type="http://schemas.openxmlformats.org/officeDocument/2006/relationships/header" Target="header164.xml" /><Relationship Id="rId603" Type="http://schemas.openxmlformats.org/officeDocument/2006/relationships/footer" Target="footer163.xml" /><Relationship Id="rId604" Type="http://schemas.openxmlformats.org/officeDocument/2006/relationships/footer" Target="footer164.xml" /><Relationship Id="rId605" Type="http://schemas.openxmlformats.org/officeDocument/2006/relationships/header" Target="header165.xml" /><Relationship Id="rId606" Type="http://schemas.openxmlformats.org/officeDocument/2006/relationships/footer" Target="footer165.xml" /><Relationship Id="rId607" Type="http://schemas.openxmlformats.org/officeDocument/2006/relationships/hyperlink" Target="https://advance.lexis.com/api/document?collection=news&amp;id=urn:contentItem:602P-G6T1-JBKR-N3VH-00000-00&amp;context=" TargetMode="External" /><Relationship Id="rId608" Type="http://schemas.openxmlformats.org/officeDocument/2006/relationships/header" Target="header166.xml" /><Relationship Id="rId609" Type="http://schemas.openxmlformats.org/officeDocument/2006/relationships/header" Target="header167.xml" /><Relationship Id="rId61" Type="http://schemas.openxmlformats.org/officeDocument/2006/relationships/hyperlink" Target="https://advance.lexis.com/api/document?id=urn:contentItem:5HN6-6S41-DY9S-T54R-00000-00&amp;idtype=PID&amp;context=1516831" TargetMode="External" /><Relationship Id="rId610" Type="http://schemas.openxmlformats.org/officeDocument/2006/relationships/footer" Target="footer166.xml" /><Relationship Id="rId611" Type="http://schemas.openxmlformats.org/officeDocument/2006/relationships/footer" Target="footer167.xml" /><Relationship Id="rId612" Type="http://schemas.openxmlformats.org/officeDocument/2006/relationships/header" Target="header168.xml" /><Relationship Id="rId613" Type="http://schemas.openxmlformats.org/officeDocument/2006/relationships/footer" Target="footer168.xml" /><Relationship Id="rId614" Type="http://schemas.openxmlformats.org/officeDocument/2006/relationships/hyperlink" Target="https://advance.lexis.com/api/document?collection=news&amp;id=urn:contentItem:602K-SY11-JDK3-939M-00000-00&amp;context=" TargetMode="External" /><Relationship Id="rId615" Type="http://schemas.openxmlformats.org/officeDocument/2006/relationships/header" Target="header169.xml" /><Relationship Id="rId616" Type="http://schemas.openxmlformats.org/officeDocument/2006/relationships/header" Target="header170.xml" /><Relationship Id="rId617" Type="http://schemas.openxmlformats.org/officeDocument/2006/relationships/footer" Target="footer169.xml" /><Relationship Id="rId618" Type="http://schemas.openxmlformats.org/officeDocument/2006/relationships/footer" Target="footer170.xml" /><Relationship Id="rId619" Type="http://schemas.openxmlformats.org/officeDocument/2006/relationships/header" Target="header171.xml" /><Relationship Id="rId62" Type="http://schemas.openxmlformats.org/officeDocument/2006/relationships/hyperlink" Target="https://advance.lexis.com/api/document?id=urn:contentItem:5Y37-2WG1-JBKR-G2GV-00000-00&amp;idtype=PID&amp;context=1516831" TargetMode="External" /><Relationship Id="rId620" Type="http://schemas.openxmlformats.org/officeDocument/2006/relationships/footer" Target="footer171.xml" /><Relationship Id="rId621" Type="http://schemas.openxmlformats.org/officeDocument/2006/relationships/hyperlink" Target="https://advance.lexis.com/api/document?collection=news&amp;id=urn:contentItem:602K-YHD1-F125-109H-00000-00&amp;context=" TargetMode="External" /><Relationship Id="rId622" Type="http://schemas.openxmlformats.org/officeDocument/2006/relationships/header" Target="header172.xml" /><Relationship Id="rId623" Type="http://schemas.openxmlformats.org/officeDocument/2006/relationships/header" Target="header173.xml" /><Relationship Id="rId624" Type="http://schemas.openxmlformats.org/officeDocument/2006/relationships/footer" Target="footer172.xml" /><Relationship Id="rId625" Type="http://schemas.openxmlformats.org/officeDocument/2006/relationships/footer" Target="footer173.xml" /><Relationship Id="rId626" Type="http://schemas.openxmlformats.org/officeDocument/2006/relationships/header" Target="header174.xml" /><Relationship Id="rId627" Type="http://schemas.openxmlformats.org/officeDocument/2006/relationships/footer" Target="footer174.xml" /><Relationship Id="rId628" Type="http://schemas.openxmlformats.org/officeDocument/2006/relationships/hyperlink" Target="https://advance.lexis.com/api/document?collection=news&amp;id=urn:contentItem:5HN6-6S41-DY9S-T54R-00000-00&amp;context=" TargetMode="External" /><Relationship Id="rId629" Type="http://schemas.openxmlformats.org/officeDocument/2006/relationships/header" Target="header175.xml" /><Relationship Id="rId63" Type="http://schemas.openxmlformats.org/officeDocument/2006/relationships/hyperlink" Target="https://advance.lexis.com/api/document?id=urn:contentItem:5XJ8-N3W1-JDK3-92CD-00000-00&amp;idtype=PID&amp;context=1516831" TargetMode="External" /><Relationship Id="rId630" Type="http://schemas.openxmlformats.org/officeDocument/2006/relationships/header" Target="header176.xml" /><Relationship Id="rId631" Type="http://schemas.openxmlformats.org/officeDocument/2006/relationships/footer" Target="footer175.xml" /><Relationship Id="rId632" Type="http://schemas.openxmlformats.org/officeDocument/2006/relationships/footer" Target="footer176.xml" /><Relationship Id="rId633" Type="http://schemas.openxmlformats.org/officeDocument/2006/relationships/header" Target="header177.xml" /><Relationship Id="rId634" Type="http://schemas.openxmlformats.org/officeDocument/2006/relationships/footer" Target="footer177.xml" /><Relationship Id="rId635" Type="http://schemas.openxmlformats.org/officeDocument/2006/relationships/hyperlink" Target="https://advance.lexis.com/api/document?collection=news&amp;id=urn:contentItem:5Y37-2WG1-JBKR-G2GV-00000-00&amp;context=" TargetMode="External" /><Relationship Id="rId636" Type="http://schemas.openxmlformats.org/officeDocument/2006/relationships/hyperlink" Target="https://nationalpost.com/pmn/news-pmn/canada-news-pmn/montreal-councillor-cites-halifax-as-model-in-push-to-" TargetMode="External" /><Relationship Id="rId637" Type="http://schemas.openxmlformats.org/officeDocument/2006/relationships/header" Target="header178.xml" /><Relationship Id="rId638" Type="http://schemas.openxmlformats.org/officeDocument/2006/relationships/header" Target="header179.xml" /><Relationship Id="rId639" Type="http://schemas.openxmlformats.org/officeDocument/2006/relationships/footer" Target="footer178.xml" /><Relationship Id="rId64" Type="http://schemas.openxmlformats.org/officeDocument/2006/relationships/hyperlink" Target="https://advance.lexis.com/api/document?id=urn:contentItem:5TR0-N111-JDK3-93NG-00000-00&amp;idtype=PID&amp;context=1516831" TargetMode="External" /><Relationship Id="rId640" Type="http://schemas.openxmlformats.org/officeDocument/2006/relationships/footer" Target="footer179.xml" /><Relationship Id="rId641" Type="http://schemas.openxmlformats.org/officeDocument/2006/relationships/header" Target="header180.xml" /><Relationship Id="rId642" Type="http://schemas.openxmlformats.org/officeDocument/2006/relationships/footer" Target="footer180.xml" /><Relationship Id="rId643" Type="http://schemas.openxmlformats.org/officeDocument/2006/relationships/hyperlink" Target="https://advance.lexis.com/api/document?collection=news&amp;id=urn:contentItem:5XJ8-N3W1-JDK3-92CD-00000-00&amp;context=" TargetMode="External" /><Relationship Id="rId644" Type="http://schemas.openxmlformats.org/officeDocument/2006/relationships/header" Target="header181.xml" /><Relationship Id="rId645" Type="http://schemas.openxmlformats.org/officeDocument/2006/relationships/header" Target="header182.xml" /><Relationship Id="rId646" Type="http://schemas.openxmlformats.org/officeDocument/2006/relationships/footer" Target="footer181.xml" /><Relationship Id="rId647" Type="http://schemas.openxmlformats.org/officeDocument/2006/relationships/footer" Target="footer182.xml" /><Relationship Id="rId648" Type="http://schemas.openxmlformats.org/officeDocument/2006/relationships/header" Target="header183.xml" /><Relationship Id="rId649" Type="http://schemas.openxmlformats.org/officeDocument/2006/relationships/footer" Target="footer183.xml" /><Relationship Id="rId65" Type="http://schemas.openxmlformats.org/officeDocument/2006/relationships/hyperlink" Target="https://advance.lexis.com/api/document?id=urn:contentItem:5Y30-BM21-JBKR-N16K-00000-00&amp;idtype=PID&amp;context=1516831" TargetMode="External" /><Relationship Id="rId650" Type="http://schemas.openxmlformats.org/officeDocument/2006/relationships/hyperlink" Target="https://advance.lexis.com/api/document?collection=news&amp;id=urn:contentItem:5TR0-N111-JDK3-93NG-00000-00&amp;context=" TargetMode="External" /><Relationship Id="rId651" Type="http://schemas.openxmlformats.org/officeDocument/2006/relationships/hyperlink" Target="https://montrealgazette.com/news/local-news/major-neo-nazi-figure-recruiting-in-montreal" TargetMode="External" /><Relationship Id="rId652" Type="http://schemas.openxmlformats.org/officeDocument/2006/relationships/hyperlink" Target="https://www.bnaibrith.ca/montreal_police_issue_warrant_for_alleged_neo_nazi" TargetMode="External" /><Relationship Id="rId653" Type="http://schemas.openxmlformats.org/officeDocument/2006/relationships/hyperlink" Target="https://montrealgazette.com/news/local-news/alt-right-in-montreal-efforts-to-unmask-key-neo-nazis-make-waves" TargetMode="External" /><Relationship Id="rId654" Type="http://schemas.openxmlformats.org/officeDocument/2006/relationships/hyperlink" Target="https://montrealgazette.com/news/local-news/alt-right-in-montreal-shining-a-light-on-local-neo-nazi-network" TargetMode="External" /><Relationship Id="rId655" Type="http://schemas.openxmlformats.org/officeDocument/2006/relationships/hyperlink" Target="https://montrealgazette.com/news/local-news/alt-right-in-montreal-encrypted-messages-show-white-supremacist-mindset" TargetMode="External" /><Relationship Id="rId656" Type="http://schemas.openxmlformats.org/officeDocument/2006/relationships/hyperlink" Target="https://montrealgazette.com/news/montreal-police-obtain-warrant-to-arrest-alleged-neo-nazi" TargetMode="External" /><Relationship Id="rId657" Type="http://schemas.openxmlformats.org/officeDocument/2006/relationships/header" Target="header184.xml" /><Relationship Id="rId658" Type="http://schemas.openxmlformats.org/officeDocument/2006/relationships/header" Target="header185.xml" /><Relationship Id="rId659" Type="http://schemas.openxmlformats.org/officeDocument/2006/relationships/footer" Target="footer184.xml" /><Relationship Id="rId66" Type="http://schemas.openxmlformats.org/officeDocument/2006/relationships/hyperlink" Target="https://advance.lexis.com/api/document?id=urn:contentItem:5NV2-2W41-JBVR-3055-00000-00&amp;idtype=PID&amp;context=1516831" TargetMode="External" /><Relationship Id="rId660" Type="http://schemas.openxmlformats.org/officeDocument/2006/relationships/footer" Target="footer185.xml" /><Relationship Id="rId661" Type="http://schemas.openxmlformats.org/officeDocument/2006/relationships/header" Target="header186.xml" /><Relationship Id="rId662" Type="http://schemas.openxmlformats.org/officeDocument/2006/relationships/footer" Target="footer186.xml" /><Relationship Id="rId663" Type="http://schemas.openxmlformats.org/officeDocument/2006/relationships/hyperlink" Target="https://advance.lexis.com/api/document?collection=news&amp;id=urn:contentItem:5Y30-BM21-JBKR-N16K-00000-00&amp;context=" TargetMode="External" /><Relationship Id="rId664" Type="http://schemas.openxmlformats.org/officeDocument/2006/relationships/header" Target="header187.xml" /><Relationship Id="rId665" Type="http://schemas.openxmlformats.org/officeDocument/2006/relationships/header" Target="header188.xml" /><Relationship Id="rId666" Type="http://schemas.openxmlformats.org/officeDocument/2006/relationships/footer" Target="footer187.xml" /><Relationship Id="rId667" Type="http://schemas.openxmlformats.org/officeDocument/2006/relationships/footer" Target="footer188.xml" /><Relationship Id="rId668" Type="http://schemas.openxmlformats.org/officeDocument/2006/relationships/header" Target="header189.xml" /><Relationship Id="rId669" Type="http://schemas.openxmlformats.org/officeDocument/2006/relationships/footer" Target="footer189.xml" /><Relationship Id="rId67" Type="http://schemas.openxmlformats.org/officeDocument/2006/relationships/hyperlink" Target="https://advance.lexis.com/api/document?id=urn:contentItem:5WRP-VP41-F08C-61TF-00000-00&amp;idtype=PID&amp;context=1516831" TargetMode="External" /><Relationship Id="rId670" Type="http://schemas.openxmlformats.org/officeDocument/2006/relationships/hyperlink" Target="https://advance.lexis.com/api/document?collection=news&amp;id=urn:contentItem:5NV2-2W41-JBVR-3055-00000-00&amp;context=" TargetMode="External" /><Relationship Id="rId671" Type="http://schemas.openxmlformats.org/officeDocument/2006/relationships/header" Target="header190.xml" /><Relationship Id="rId672" Type="http://schemas.openxmlformats.org/officeDocument/2006/relationships/header" Target="header191.xml" /><Relationship Id="rId673" Type="http://schemas.openxmlformats.org/officeDocument/2006/relationships/footer" Target="footer190.xml" /><Relationship Id="rId674" Type="http://schemas.openxmlformats.org/officeDocument/2006/relationships/footer" Target="footer191.xml" /><Relationship Id="rId675" Type="http://schemas.openxmlformats.org/officeDocument/2006/relationships/header" Target="header192.xml" /><Relationship Id="rId676" Type="http://schemas.openxmlformats.org/officeDocument/2006/relationships/footer" Target="footer192.xml" /><Relationship Id="rId677" Type="http://schemas.openxmlformats.org/officeDocument/2006/relationships/hyperlink" Target="https://advance.lexis.com/api/document?collection=news&amp;id=urn:contentItem:5WRP-VP41-F08C-61TF-00000-00&amp;context=" TargetMode="External" /><Relationship Id="rId678" Type="http://schemas.openxmlformats.org/officeDocument/2006/relationships/header" Target="header193.xml" /><Relationship Id="rId679" Type="http://schemas.openxmlformats.org/officeDocument/2006/relationships/header" Target="header194.xml" /><Relationship Id="rId68" Type="http://schemas.openxmlformats.org/officeDocument/2006/relationships/hyperlink" Target="https://advance.lexis.com/api/document?id=urn:contentItem:6041-8YG1-DY2T-C4R2-00000-00&amp;idtype=PID&amp;context=1516831" TargetMode="External" /><Relationship Id="rId680" Type="http://schemas.openxmlformats.org/officeDocument/2006/relationships/footer" Target="footer193.xml" /><Relationship Id="rId681" Type="http://schemas.openxmlformats.org/officeDocument/2006/relationships/footer" Target="footer194.xml" /><Relationship Id="rId682" Type="http://schemas.openxmlformats.org/officeDocument/2006/relationships/header" Target="header195.xml" /><Relationship Id="rId683" Type="http://schemas.openxmlformats.org/officeDocument/2006/relationships/footer" Target="footer195.xml" /><Relationship Id="rId684" Type="http://schemas.openxmlformats.org/officeDocument/2006/relationships/hyperlink" Target="https://advance.lexis.com/api/document?collection=news&amp;id=urn:contentItem:6041-8YG1-DY2T-C4R2-00000-00&amp;context=" TargetMode="External" /><Relationship Id="rId685" Type="http://schemas.openxmlformats.org/officeDocument/2006/relationships/header" Target="header196.xml" /><Relationship Id="rId686" Type="http://schemas.openxmlformats.org/officeDocument/2006/relationships/header" Target="header197.xml" /><Relationship Id="rId687" Type="http://schemas.openxmlformats.org/officeDocument/2006/relationships/footer" Target="footer196.xml" /><Relationship Id="rId688" Type="http://schemas.openxmlformats.org/officeDocument/2006/relationships/footer" Target="footer197.xml" /><Relationship Id="rId689" Type="http://schemas.openxmlformats.org/officeDocument/2006/relationships/header" Target="header198.xml" /><Relationship Id="rId69" Type="http://schemas.openxmlformats.org/officeDocument/2006/relationships/hyperlink" Target="https://advance.lexis.com/api/document?id=urn:contentItem:5MXX-7R01-F072-J41G-00000-00&amp;idtype=PID&amp;context=1516831" TargetMode="External" /><Relationship Id="rId690" Type="http://schemas.openxmlformats.org/officeDocument/2006/relationships/footer" Target="footer198.xml" /><Relationship Id="rId691" Type="http://schemas.openxmlformats.org/officeDocument/2006/relationships/hyperlink" Target="https://advance.lexis.com/api/document?collection=news&amp;id=urn:contentItem:5MXX-7R01-F072-J41G-00000-00&amp;context=" TargetMode="External" /><Relationship Id="rId692" Type="http://schemas.openxmlformats.org/officeDocument/2006/relationships/hyperlink" Target="http://www.theglobeandmail.com/news/politics/canadas-border-agencies-shift-staff-to-deal-with-illegal-crossings/article34105944/" TargetMode="External" /><Relationship Id="rId693" Type="http://schemas.openxmlformats.org/officeDocument/2006/relationships/hyperlink" Target="http://www.theglobeandmail.com/news/national/fearing-trump-asylum-seekers-travel-across-us-canada-border/article34092236/" TargetMode="External" /><Relationship Id="rId694" Type="http://schemas.openxmlformats.org/officeDocument/2006/relationships/hyperlink" Target="http://www.theglobeandmail.com/news/politics/a-solution-to-canadas-refugee-surge-is-no-easy-feat/article34106693/" TargetMode="External" /><Relationship Id="rId695" Type="http://schemas.openxmlformats.org/officeDocument/2006/relationships/hyperlink" Target="http://www.theglobeandmail.com/news/national/montreal-declares-itself-a-sanctuary-city-migrant-groups-say-its-symbolic/article34095122/" TargetMode="External" /><Relationship Id="rId696" Type="http://schemas.openxmlformats.org/officeDocument/2006/relationships/header" Target="header199.xml" /><Relationship Id="rId697" Type="http://schemas.openxmlformats.org/officeDocument/2006/relationships/header" Target="header200.xml" /><Relationship Id="rId698" Type="http://schemas.openxmlformats.org/officeDocument/2006/relationships/footer" Target="footer199.xml" /><Relationship Id="rId699" Type="http://schemas.openxmlformats.org/officeDocument/2006/relationships/footer" Target="footer200.xml" /><Relationship Id="rId7" Type="http://schemas.openxmlformats.org/officeDocument/2006/relationships/hyperlink" Target="https://advance.lexis.com/api/document?id=urn:contentItem:5YVM-XY01-DY2T-C151-00000-00&amp;idtype=PID&amp;context=1516831" TargetMode="External" /><Relationship Id="rId70" Type="http://schemas.openxmlformats.org/officeDocument/2006/relationships/hyperlink" Target="https://advance.lexis.com/api/document?id=urn:contentItem:5SCY-4YB1-JDK3-91WV-00000-00&amp;idtype=PID&amp;context=1516831" TargetMode="External" /><Relationship Id="rId700" Type="http://schemas.openxmlformats.org/officeDocument/2006/relationships/header" Target="header201.xml" /><Relationship Id="rId701" Type="http://schemas.openxmlformats.org/officeDocument/2006/relationships/footer" Target="footer201.xml" /><Relationship Id="rId702" Type="http://schemas.openxmlformats.org/officeDocument/2006/relationships/hyperlink" Target="https://advance.lexis.com/api/document?collection=news&amp;id=urn:contentItem:5SCY-4YB1-JDK3-91WV-00000-00&amp;context=" TargetMode="External" /><Relationship Id="rId703" Type="http://schemas.openxmlformats.org/officeDocument/2006/relationships/hyperlink" Target="http://www.lapresse.ca/actualites/justice-et-faits-divers/actualites-judiciaires/201805/23/01-5182908-deux-policiers-du-spvm-arretes-pour-avoir-maltraite-un-itinerant.php" TargetMode="External" /><Relationship Id="rId704" Type="http://schemas.openxmlformats.org/officeDocument/2006/relationships/hyperlink" Target="http://montrealgazette.com/news/local-news/montreal-police-chief-inspector-costa-labos-removed-from-position-reports" TargetMode="External" /><Relationship Id="rId705" Type="http://schemas.openxmlformats.org/officeDocument/2006/relationships/hyperlink" Target="http://montrealgazette.com/news/local-news/montreal-police-chief-to-be-removed-because-of-systemic-problems-report" TargetMode="External" /><Relationship Id="rId706" Type="http://schemas.openxmlformats.org/officeDocument/2006/relationships/hyperlink" Target="http://montrealgazette.com/news/local-news/two-montreal-police-officers-arrested-face-kidnapping-assault-charges" TargetMode="External" /><Relationship Id="rId707" Type="http://schemas.openxmlformats.org/officeDocument/2006/relationships/header" Target="header202.xml" /><Relationship Id="rId708" Type="http://schemas.openxmlformats.org/officeDocument/2006/relationships/header" Target="header203.xml" /><Relationship Id="rId709" Type="http://schemas.openxmlformats.org/officeDocument/2006/relationships/footer" Target="footer202.xml" /><Relationship Id="rId71" Type="http://schemas.openxmlformats.org/officeDocument/2006/relationships/hyperlink" Target="https://advance.lexis.com/api/document?id=urn:contentItem:5S1D-KTT1-JBKR-J4JF-00000-00&amp;idtype=PID&amp;context=1516831" TargetMode="External" /><Relationship Id="rId710" Type="http://schemas.openxmlformats.org/officeDocument/2006/relationships/footer" Target="footer203.xml" /><Relationship Id="rId711" Type="http://schemas.openxmlformats.org/officeDocument/2006/relationships/header" Target="header204.xml" /><Relationship Id="rId712" Type="http://schemas.openxmlformats.org/officeDocument/2006/relationships/footer" Target="footer204.xml" /><Relationship Id="rId713" Type="http://schemas.openxmlformats.org/officeDocument/2006/relationships/hyperlink" Target="https://advance.lexis.com/api/document?collection=news&amp;id=urn:contentItem:5S1D-KTT1-JBKR-J4JF-00000-00&amp;context=" TargetMode="External" /><Relationship Id="rId714" Type="http://schemas.openxmlformats.org/officeDocument/2006/relationships/header" Target="header205.xml" /><Relationship Id="rId715" Type="http://schemas.openxmlformats.org/officeDocument/2006/relationships/header" Target="header206.xml" /><Relationship Id="rId716" Type="http://schemas.openxmlformats.org/officeDocument/2006/relationships/footer" Target="footer205.xml" /><Relationship Id="rId717" Type="http://schemas.openxmlformats.org/officeDocument/2006/relationships/footer" Target="footer206.xml" /><Relationship Id="rId718" Type="http://schemas.openxmlformats.org/officeDocument/2006/relationships/header" Target="header207.xml" /><Relationship Id="rId719" Type="http://schemas.openxmlformats.org/officeDocument/2006/relationships/footer" Target="footer207.xml" /><Relationship Id="rId72" Type="http://schemas.openxmlformats.org/officeDocument/2006/relationships/hyperlink" Target="https://advance.lexis.com/api/document?id=urn:contentItem:5SCR-V7P1-JDK3-912K-00000-00&amp;idtype=PID&amp;context=1516831" TargetMode="External" /><Relationship Id="rId720" Type="http://schemas.openxmlformats.org/officeDocument/2006/relationships/hyperlink" Target="https://advance.lexis.com/api/document?collection=news&amp;id=urn:contentItem:5SCR-V7P1-JDK3-912K-00000-00&amp;context=" TargetMode="External" /><Relationship Id="rId721" Type="http://schemas.openxmlformats.org/officeDocument/2006/relationships/hyperlink" Target="http://montrealgazette.com/news/local-news/brothers-likely-died-of-fentanyl-overdose-in-montreal-parking-lot-coroner" TargetMode="External" /><Relationship Id="rId722" Type="http://schemas.openxmlformats.org/officeDocument/2006/relationships/hyperlink" Target="mailto:mscott@postmedia.com" TargetMode="External" /><Relationship Id="rId723" Type="http://schemas.openxmlformats.org/officeDocument/2006/relationships/hyperlink" Target="http://montrealgazette.com/news/local-news/montreal-police-present-annual-report" TargetMode="External" /><Relationship Id="rId724" Type="http://schemas.openxmlformats.org/officeDocument/2006/relationships/header" Target="header208.xml" /><Relationship Id="rId725" Type="http://schemas.openxmlformats.org/officeDocument/2006/relationships/header" Target="header209.xml" /><Relationship Id="rId726" Type="http://schemas.openxmlformats.org/officeDocument/2006/relationships/footer" Target="footer208.xml" /><Relationship Id="rId727" Type="http://schemas.openxmlformats.org/officeDocument/2006/relationships/footer" Target="footer209.xml" /><Relationship Id="rId728" Type="http://schemas.openxmlformats.org/officeDocument/2006/relationships/header" Target="header210.xml" /><Relationship Id="rId729" Type="http://schemas.openxmlformats.org/officeDocument/2006/relationships/footer" Target="footer210.xml" /><Relationship Id="rId73" Type="http://schemas.openxmlformats.org/officeDocument/2006/relationships/hyperlink" Target="https://advance.lexis.com/api/document?id=urn:contentItem:5SCV-BXK1-JDK3-927Y-00000-00&amp;idtype=PID&amp;context=1516831" TargetMode="External" /><Relationship Id="rId730" Type="http://schemas.openxmlformats.org/officeDocument/2006/relationships/hyperlink" Target="https://advance.lexis.com/api/document?collection=news&amp;id=urn:contentItem:5SCV-BXK1-JDK3-927Y-00000-00&amp;context=" TargetMode="External" /><Relationship Id="rId731" Type="http://schemas.openxmlformats.org/officeDocument/2006/relationships/header" Target="header211.xml" /><Relationship Id="rId732" Type="http://schemas.openxmlformats.org/officeDocument/2006/relationships/header" Target="header212.xml" /><Relationship Id="rId733" Type="http://schemas.openxmlformats.org/officeDocument/2006/relationships/footer" Target="footer211.xml" /><Relationship Id="rId734" Type="http://schemas.openxmlformats.org/officeDocument/2006/relationships/footer" Target="footer212.xml" /><Relationship Id="rId735" Type="http://schemas.openxmlformats.org/officeDocument/2006/relationships/header" Target="header213.xml" /><Relationship Id="rId736" Type="http://schemas.openxmlformats.org/officeDocument/2006/relationships/footer" Target="footer213.xml" /><Relationship Id="rId737" Type="http://schemas.openxmlformats.org/officeDocument/2006/relationships/hyperlink" Target="https://advance.lexis.com/api/document?collection=news&amp;id=urn:contentItem:5SKW-8561-F125-12GN-00000-00&amp;context=" TargetMode="External" /><Relationship Id="rId738" Type="http://schemas.openxmlformats.org/officeDocument/2006/relationships/hyperlink" Target="http://montrealgazette.com/news/local-news/former-montreal-police-chief-philippe-pichet-sues-to-get-his-job-back" TargetMode="External" /><Relationship Id="rId739" Type="http://schemas.openxmlformats.org/officeDocument/2006/relationships/hyperlink" Target="http://montrealgazette.com/news/local-news/montreals-suspended-police-chief-philippe-pichet-resigns-post" TargetMode="External" /><Relationship Id="rId74" Type="http://schemas.openxmlformats.org/officeDocument/2006/relationships/hyperlink" Target="https://advance.lexis.com/api/document?id=urn:contentItem:5SKW-8561-F125-12GN-00000-00&amp;idtype=PID&amp;context=1516831" TargetMode="External" /><Relationship Id="rId740" Type="http://schemas.openxmlformats.org/officeDocument/2006/relationships/header" Target="header214.xml" /><Relationship Id="rId741" Type="http://schemas.openxmlformats.org/officeDocument/2006/relationships/header" Target="header215.xml" /><Relationship Id="rId742" Type="http://schemas.openxmlformats.org/officeDocument/2006/relationships/footer" Target="footer214.xml" /><Relationship Id="rId743" Type="http://schemas.openxmlformats.org/officeDocument/2006/relationships/footer" Target="footer215.xml" /><Relationship Id="rId744" Type="http://schemas.openxmlformats.org/officeDocument/2006/relationships/header" Target="header216.xml" /><Relationship Id="rId745" Type="http://schemas.openxmlformats.org/officeDocument/2006/relationships/footer" Target="footer216.xml" /><Relationship Id="rId746" Type="http://schemas.openxmlformats.org/officeDocument/2006/relationships/hyperlink" Target="https://advance.lexis.com/api/document?collection=news&amp;id=urn:contentItem:5SKV-WK01-F125-110F-00000-00&amp;context=" TargetMode="External" /><Relationship Id="rId747" Type="http://schemas.openxmlformats.org/officeDocument/2006/relationships/header" Target="header217.xml" /><Relationship Id="rId748" Type="http://schemas.openxmlformats.org/officeDocument/2006/relationships/header" Target="header218.xml" /><Relationship Id="rId749" Type="http://schemas.openxmlformats.org/officeDocument/2006/relationships/footer" Target="footer217.xml" /><Relationship Id="rId75" Type="http://schemas.openxmlformats.org/officeDocument/2006/relationships/hyperlink" Target="https://advance.lexis.com/api/document?id=urn:contentItem:5SKV-WK01-F125-110F-00000-00&amp;idtype=PID&amp;context=1516831" TargetMode="External" /><Relationship Id="rId750" Type="http://schemas.openxmlformats.org/officeDocument/2006/relationships/footer" Target="footer218.xml" /><Relationship Id="rId751" Type="http://schemas.openxmlformats.org/officeDocument/2006/relationships/header" Target="header219.xml" /><Relationship Id="rId752" Type="http://schemas.openxmlformats.org/officeDocument/2006/relationships/footer" Target="footer219.xml" /><Relationship Id="rId753" Type="http://schemas.openxmlformats.org/officeDocument/2006/relationships/hyperlink" Target="https://advance.lexis.com/api/document?collection=news&amp;id=urn:contentItem:5SCY-TCJ1-F125-10G2-00000-00&amp;context=" TargetMode="External" /><Relationship Id="rId754" Type="http://schemas.openxmlformats.org/officeDocument/2006/relationships/header" Target="header220.xml" /><Relationship Id="rId755" Type="http://schemas.openxmlformats.org/officeDocument/2006/relationships/header" Target="header221.xml" /><Relationship Id="rId756" Type="http://schemas.openxmlformats.org/officeDocument/2006/relationships/footer" Target="footer220.xml" /><Relationship Id="rId757" Type="http://schemas.openxmlformats.org/officeDocument/2006/relationships/footer" Target="footer221.xml" /><Relationship Id="rId758" Type="http://schemas.openxmlformats.org/officeDocument/2006/relationships/header" Target="header222.xml" /><Relationship Id="rId759" Type="http://schemas.openxmlformats.org/officeDocument/2006/relationships/footer" Target="footer222.xml" /><Relationship Id="rId76" Type="http://schemas.openxmlformats.org/officeDocument/2006/relationships/hyperlink" Target="https://advance.lexis.com/api/document?id=urn:contentItem:5SCY-TCJ1-F125-10G2-00000-00&amp;idtype=PID&amp;context=1516831" TargetMode="External" /><Relationship Id="rId760" Type="http://schemas.openxmlformats.org/officeDocument/2006/relationships/hyperlink" Target="https://advance.lexis.com/api/document?collection=news&amp;id=urn:contentItem:5SCY-4YB1-JDK3-91X9-00000-00&amp;context=" TargetMode="External" /><Relationship Id="rId761" Type="http://schemas.openxmlformats.org/officeDocument/2006/relationships/header" Target="header223.xml" /><Relationship Id="rId762" Type="http://schemas.openxmlformats.org/officeDocument/2006/relationships/header" Target="header224.xml" /><Relationship Id="rId763" Type="http://schemas.openxmlformats.org/officeDocument/2006/relationships/footer" Target="footer223.xml" /><Relationship Id="rId764" Type="http://schemas.openxmlformats.org/officeDocument/2006/relationships/footer" Target="footer224.xml" /><Relationship Id="rId765" Type="http://schemas.openxmlformats.org/officeDocument/2006/relationships/header" Target="header225.xml" /><Relationship Id="rId766" Type="http://schemas.openxmlformats.org/officeDocument/2006/relationships/footer" Target="footer225.xml" /><Relationship Id="rId767" Type="http://schemas.openxmlformats.org/officeDocument/2006/relationships/hyperlink" Target="https://advance.lexis.com/api/document?collection=news&amp;id=urn:contentItem:5SCY-MRV1-JDK3-93V1-00000-00&amp;context=" TargetMode="External" /><Relationship Id="rId768" Type="http://schemas.openxmlformats.org/officeDocument/2006/relationships/header" Target="header226.xml" /><Relationship Id="rId769" Type="http://schemas.openxmlformats.org/officeDocument/2006/relationships/header" Target="header227.xml" /><Relationship Id="rId77" Type="http://schemas.openxmlformats.org/officeDocument/2006/relationships/hyperlink" Target="https://advance.lexis.com/api/document?id=urn:contentItem:5SCY-4YB1-JDK3-91X9-00000-00&amp;idtype=PID&amp;context=1516831" TargetMode="External" /><Relationship Id="rId770" Type="http://schemas.openxmlformats.org/officeDocument/2006/relationships/footer" Target="footer226.xml" /><Relationship Id="rId771" Type="http://schemas.openxmlformats.org/officeDocument/2006/relationships/footer" Target="footer227.xml" /><Relationship Id="rId772" Type="http://schemas.openxmlformats.org/officeDocument/2006/relationships/header" Target="header228.xml" /><Relationship Id="rId773" Type="http://schemas.openxmlformats.org/officeDocument/2006/relationships/footer" Target="footer228.xml" /><Relationship Id="rId774" Type="http://schemas.openxmlformats.org/officeDocument/2006/relationships/hyperlink" Target="https://advance.lexis.com/api/document?collection=news&amp;id=urn:contentItem:6035-X1B1-JDJN-61T1-00000-00&amp;context=" TargetMode="External" /><Relationship Id="rId775" Type="http://schemas.openxmlformats.org/officeDocument/2006/relationships/image" Target="media/image4.png" /><Relationship Id="rId776" Type="http://schemas.openxmlformats.org/officeDocument/2006/relationships/header" Target="header229.xml" /><Relationship Id="rId777" Type="http://schemas.openxmlformats.org/officeDocument/2006/relationships/header" Target="header230.xml" /><Relationship Id="rId778" Type="http://schemas.openxmlformats.org/officeDocument/2006/relationships/footer" Target="footer229.xml" /><Relationship Id="rId779" Type="http://schemas.openxmlformats.org/officeDocument/2006/relationships/footer" Target="footer230.xml" /><Relationship Id="rId78" Type="http://schemas.openxmlformats.org/officeDocument/2006/relationships/hyperlink" Target="https://advance.lexis.com/api/document?id=urn:contentItem:5SCY-MRV1-JDK3-93V1-00000-00&amp;idtype=PID&amp;context=1516831" TargetMode="External" /><Relationship Id="rId780" Type="http://schemas.openxmlformats.org/officeDocument/2006/relationships/header" Target="header231.xml" /><Relationship Id="rId781" Type="http://schemas.openxmlformats.org/officeDocument/2006/relationships/footer" Target="footer231.xml" /><Relationship Id="rId782" Type="http://schemas.openxmlformats.org/officeDocument/2006/relationships/hyperlink" Target="https://advance.lexis.com/api/document?collection=news&amp;id=urn:contentItem:5MSJ-6KK1-F072-J1B9-00000-00&amp;context=" TargetMode="External" /><Relationship Id="rId783" Type="http://schemas.openxmlformats.org/officeDocument/2006/relationships/hyperlink" Target="http://www.theglobeandmail.com/news/national/i-wont-be-scared-of-praying-here-quebec-city-mosque-reopens-for-worship/article33874010/" TargetMode="External" /><Relationship Id="rId784" Type="http://schemas.openxmlformats.org/officeDocument/2006/relationships/hyperlink" Target="http://www.theglobeandmail.com/news/national/police-report-rise-in-hate-crimes-after-quebec-city-mosque-attack/article33856702/" TargetMode="External" /><Relationship Id="rId785" Type="http://schemas.openxmlformats.org/officeDocument/2006/relationships/header" Target="header232.xml" /><Relationship Id="rId786" Type="http://schemas.openxmlformats.org/officeDocument/2006/relationships/header" Target="header233.xml" /><Relationship Id="rId787" Type="http://schemas.openxmlformats.org/officeDocument/2006/relationships/footer" Target="footer232.xml" /><Relationship Id="rId788" Type="http://schemas.openxmlformats.org/officeDocument/2006/relationships/footer" Target="footer233.xml" /><Relationship Id="rId789" Type="http://schemas.openxmlformats.org/officeDocument/2006/relationships/header" Target="header234.xml" /><Relationship Id="rId79" Type="http://schemas.openxmlformats.org/officeDocument/2006/relationships/hyperlink" Target="https://advance.lexis.com/api/document?id=urn:contentItem:6035-X1B1-JDJN-61T1-00000-00&amp;idtype=PID&amp;context=1516831" TargetMode="External" /><Relationship Id="rId790" Type="http://schemas.openxmlformats.org/officeDocument/2006/relationships/footer" Target="footer234.xml" /><Relationship Id="rId791" Type="http://schemas.openxmlformats.org/officeDocument/2006/relationships/hyperlink" Target="https://advance.lexis.com/api/document?collection=news&amp;id=urn:contentItem:5MT0-50S1-JDK3-915G-00000-00&amp;context=" TargetMode="External" /><Relationship Id="rId792" Type="http://schemas.openxmlformats.org/officeDocument/2006/relationships/hyperlink" Target="http://montrealgazette.com/news/local-news/bookmaking-case-against-montreal-police-officer-tossed-out" TargetMode="External" /><Relationship Id="rId793" Type="http://schemas.openxmlformats.org/officeDocument/2006/relationships/header" Target="header235.xml" /><Relationship Id="rId794" Type="http://schemas.openxmlformats.org/officeDocument/2006/relationships/header" Target="header236.xml" /><Relationship Id="rId795" Type="http://schemas.openxmlformats.org/officeDocument/2006/relationships/footer" Target="footer235.xml" /><Relationship Id="rId796" Type="http://schemas.openxmlformats.org/officeDocument/2006/relationships/footer" Target="footer236.xml" /><Relationship Id="rId797" Type="http://schemas.openxmlformats.org/officeDocument/2006/relationships/header" Target="header237.xml" /><Relationship Id="rId798" Type="http://schemas.openxmlformats.org/officeDocument/2006/relationships/footer" Target="footer237.xml" /><Relationship Id="rId799" Type="http://schemas.openxmlformats.org/officeDocument/2006/relationships/hyperlink" Target="https://advance.lexis.com/api/document?collection=news&amp;id=urn:contentItem:5MT0-50S1-JDK3-914W-00000-00&amp;context=" TargetMode="External" /><Relationship Id="rId8" Type="http://schemas.openxmlformats.org/officeDocument/2006/relationships/hyperlink" Target="https://advance.lexis.com/api/document?id=urn:contentItem:5YVM-FBT1-F125-14JC-00000-00&amp;idtype=PID&amp;context=1516831" TargetMode="External" /><Relationship Id="rId80" Type="http://schemas.openxmlformats.org/officeDocument/2006/relationships/hyperlink" Target="https://advance.lexis.com/api/document?id=urn:contentItem:5MSJ-6KK1-F072-J1B9-00000-00&amp;idtype=PID&amp;context=1516831" TargetMode="External" /><Relationship Id="rId800" Type="http://schemas.openxmlformats.org/officeDocument/2006/relationships/header" Target="header238.xml" /><Relationship Id="rId801" Type="http://schemas.openxmlformats.org/officeDocument/2006/relationships/header" Target="header239.xml" /><Relationship Id="rId802" Type="http://schemas.openxmlformats.org/officeDocument/2006/relationships/footer" Target="footer238.xml" /><Relationship Id="rId803" Type="http://schemas.openxmlformats.org/officeDocument/2006/relationships/footer" Target="footer239.xml" /><Relationship Id="rId804" Type="http://schemas.openxmlformats.org/officeDocument/2006/relationships/header" Target="header240.xml" /><Relationship Id="rId805" Type="http://schemas.openxmlformats.org/officeDocument/2006/relationships/footer" Target="footer240.xml" /><Relationship Id="rId806" Type="http://schemas.openxmlformats.org/officeDocument/2006/relationships/hyperlink" Target="https://advance.lexis.com/api/document?collection=news&amp;id=urn:contentItem:5MXW-S071-F125-14HN-00000-00&amp;context=" TargetMode="External" /><Relationship Id="rId807" Type="http://schemas.openxmlformats.org/officeDocument/2006/relationships/hyperlink" Target="https://twitter.com/CoiteuxMartin" TargetMode="External" /><Relationship Id="rId808" Type="http://schemas.openxmlformats.org/officeDocument/2006/relationships/hyperlink" Target="https://twitter.com/DenisCoderre/status/834232635375439872" TargetMode="External" /><Relationship Id="rId809" Type="http://schemas.openxmlformats.org/officeDocument/2006/relationships/hyperlink" Target="https://twitter.com/Dir_Pichet" TargetMode="External" /><Relationship Id="rId81" Type="http://schemas.openxmlformats.org/officeDocument/2006/relationships/hyperlink" Target="https://advance.lexis.com/api/document?id=urn:contentItem:5MT0-50S1-JDK3-915G-00000-00&amp;idtype=PID&amp;context=1516831" TargetMode="External" /><Relationship Id="rId810" Type="http://schemas.openxmlformats.org/officeDocument/2006/relationships/hyperlink" Target="https://twitter.com/sureteduquebec" TargetMode="External" /><Relationship Id="rId811" Type="http://schemas.openxmlformats.org/officeDocument/2006/relationships/hyperlink" Target="https://twitter.com/DenisCoderre/status/834232381968113665" TargetMode="External" /><Relationship Id="rId812" Type="http://schemas.openxmlformats.org/officeDocument/2006/relationships/hyperlink" Target="https://twitter.com/JE_enquete" TargetMode="External" /><Relationship Id="rId813" Type="http://schemas.openxmlformats.org/officeDocument/2006/relationships/hyperlink" Target="https://twitter.com/hashtag/polqc?src=hash" TargetMode="External" /><Relationship Id="rId814" Type="http://schemas.openxmlformats.org/officeDocument/2006/relationships/hyperlink" Target="https://twitter.com/CoiteuxMartin/status/834232168356442113" TargetMode="External" /><Relationship Id="rId815" Type="http://schemas.openxmlformats.org/officeDocument/2006/relationships/hyperlink" Target="https://twitter.com/DenisCoderre" TargetMode="External" /><Relationship Id="rId816" Type="http://schemas.openxmlformats.org/officeDocument/2006/relationships/hyperlink" Target="https://twitter.com/CoiteuxMartin/status/834232215852679168" TargetMode="External" /><Relationship Id="rId817" Type="http://schemas.openxmlformats.org/officeDocument/2006/relationships/hyperlink" Target="https://twitter.com/SPVM" TargetMode="External" /><Relationship Id="rId818" Type="http://schemas.openxmlformats.org/officeDocument/2006/relationships/hyperlink" Target="https://twitter.com/CoiteuxMartin/status/834232255698571264" TargetMode="External" /><Relationship Id="rId819" Type="http://schemas.openxmlformats.org/officeDocument/2006/relationships/hyperlink" Target="http://montrealgazette.com/g00/tag/charbonneau-commission?i10c.referrer=" TargetMode="External" /><Relationship Id="rId82" Type="http://schemas.openxmlformats.org/officeDocument/2006/relationships/hyperlink" Target="https://advance.lexis.com/api/document?id=urn:contentItem:5MT0-50S1-JDK3-914W-00000-00&amp;idtype=PID&amp;context=1516831" TargetMode="External" /><Relationship Id="rId820" Type="http://schemas.openxmlformats.org/officeDocument/2006/relationships/hyperlink" Target="http://montrealgazette.com/news/local-news/former-montreal-police-whistleblowers-say-they-were-silenced" TargetMode="External" /><Relationship Id="rId821" Type="http://schemas.openxmlformats.org/officeDocument/2006/relationships/header" Target="header241.xml" /><Relationship Id="rId822" Type="http://schemas.openxmlformats.org/officeDocument/2006/relationships/header" Target="header242.xml" /><Relationship Id="rId823" Type="http://schemas.openxmlformats.org/officeDocument/2006/relationships/footer" Target="footer241.xml" /><Relationship Id="rId824" Type="http://schemas.openxmlformats.org/officeDocument/2006/relationships/footer" Target="footer242.xml" /><Relationship Id="rId825" Type="http://schemas.openxmlformats.org/officeDocument/2006/relationships/header" Target="header243.xml" /><Relationship Id="rId826" Type="http://schemas.openxmlformats.org/officeDocument/2006/relationships/footer" Target="footer243.xml" /><Relationship Id="rId827" Type="http://schemas.openxmlformats.org/officeDocument/2006/relationships/hyperlink" Target="https://advance.lexis.com/api/document?collection=news&amp;id=urn:contentItem:5N57-7KR1-F07J-T00N-00000-00&amp;context=" TargetMode="External" /><Relationship Id="rId828" Type="http://schemas.openxmlformats.org/officeDocument/2006/relationships/header" Target="header244.xml" /><Relationship Id="rId829" Type="http://schemas.openxmlformats.org/officeDocument/2006/relationships/header" Target="header245.xml" /><Relationship Id="rId83" Type="http://schemas.openxmlformats.org/officeDocument/2006/relationships/hyperlink" Target="https://advance.lexis.com/api/document?id=urn:contentItem:5MXW-S071-F125-14HN-00000-00&amp;idtype=PID&amp;context=1516831" TargetMode="External" /><Relationship Id="rId830" Type="http://schemas.openxmlformats.org/officeDocument/2006/relationships/footer" Target="footer244.xml" /><Relationship Id="rId831" Type="http://schemas.openxmlformats.org/officeDocument/2006/relationships/footer" Target="footer245.xml" /><Relationship Id="rId832" Type="http://schemas.openxmlformats.org/officeDocument/2006/relationships/header" Target="header246.xml" /><Relationship Id="rId833" Type="http://schemas.openxmlformats.org/officeDocument/2006/relationships/footer" Target="footer246.xml" /><Relationship Id="rId834" Type="http://schemas.openxmlformats.org/officeDocument/2006/relationships/hyperlink" Target="https://advance.lexis.com/api/document?collection=news&amp;id=urn:contentItem:603K-3TY1-JBV1-W0GC-00000-00&amp;context=" TargetMode="External" /><Relationship Id="rId835" Type="http://schemas.openxmlformats.org/officeDocument/2006/relationships/image" Target="media/image5.png" /><Relationship Id="rId836" Type="http://schemas.openxmlformats.org/officeDocument/2006/relationships/header" Target="header247.xml" /><Relationship Id="rId837" Type="http://schemas.openxmlformats.org/officeDocument/2006/relationships/header" Target="header248.xml" /><Relationship Id="rId838" Type="http://schemas.openxmlformats.org/officeDocument/2006/relationships/footer" Target="footer247.xml" /><Relationship Id="rId839" Type="http://schemas.openxmlformats.org/officeDocument/2006/relationships/footer" Target="footer248.xml" /><Relationship Id="rId84" Type="http://schemas.openxmlformats.org/officeDocument/2006/relationships/hyperlink" Target="https://advance.lexis.com/api/document?id=urn:contentItem:5N57-7KR1-F07J-T00N-00000-00&amp;idtype=PID&amp;context=1516831" TargetMode="External" /><Relationship Id="rId840" Type="http://schemas.openxmlformats.org/officeDocument/2006/relationships/header" Target="header249.xml" /><Relationship Id="rId841" Type="http://schemas.openxmlformats.org/officeDocument/2006/relationships/footer" Target="footer249.xml" /><Relationship Id="rId842" Type="http://schemas.openxmlformats.org/officeDocument/2006/relationships/hyperlink" Target="https://advance.lexis.com/api/document?collection=news&amp;id=urn:contentItem:601W-96P1-F091-R134-00000-00&amp;context=" TargetMode="External" /><Relationship Id="rId843" Type="http://schemas.openxmlformats.org/officeDocument/2006/relationships/header" Target="header250.xml" /><Relationship Id="rId844" Type="http://schemas.openxmlformats.org/officeDocument/2006/relationships/header" Target="header251.xml" /><Relationship Id="rId845" Type="http://schemas.openxmlformats.org/officeDocument/2006/relationships/footer" Target="footer250.xml" /><Relationship Id="rId846" Type="http://schemas.openxmlformats.org/officeDocument/2006/relationships/footer" Target="footer251.xml" /><Relationship Id="rId847" Type="http://schemas.openxmlformats.org/officeDocument/2006/relationships/header" Target="header252.xml" /><Relationship Id="rId848" Type="http://schemas.openxmlformats.org/officeDocument/2006/relationships/footer" Target="footer252.xml" /><Relationship Id="rId849" Type="http://schemas.openxmlformats.org/officeDocument/2006/relationships/hyperlink" Target="https://advance.lexis.com/api/document?collection=news&amp;id=urn:contentItem:5HC9-9H01-JBVR-300P-00000-00&amp;context=" TargetMode="External" /><Relationship Id="rId85" Type="http://schemas.openxmlformats.org/officeDocument/2006/relationships/hyperlink" Target="https://advance.lexis.com/api/document?id=urn:contentItem:603K-3TY1-JBV1-W0GC-00000-00&amp;idtype=PID&amp;context=1516831" TargetMode="External" /><Relationship Id="rId850" Type="http://schemas.openxmlformats.org/officeDocument/2006/relationships/header" Target="header253.xml" /><Relationship Id="rId851" Type="http://schemas.openxmlformats.org/officeDocument/2006/relationships/header" Target="header254.xml" /><Relationship Id="rId852" Type="http://schemas.openxmlformats.org/officeDocument/2006/relationships/footer" Target="footer253.xml" /><Relationship Id="rId853" Type="http://schemas.openxmlformats.org/officeDocument/2006/relationships/footer" Target="footer254.xml" /><Relationship Id="rId854" Type="http://schemas.openxmlformats.org/officeDocument/2006/relationships/header" Target="header255.xml" /><Relationship Id="rId855" Type="http://schemas.openxmlformats.org/officeDocument/2006/relationships/footer" Target="footer255.xml" /><Relationship Id="rId856" Type="http://schemas.openxmlformats.org/officeDocument/2006/relationships/hyperlink" Target="https://advance.lexis.com/api/document?collection=news&amp;id=urn:contentItem:5P6X-MSC1-DY9S-T07X-00000-00&amp;context=" TargetMode="External" /><Relationship Id="rId857" Type="http://schemas.openxmlformats.org/officeDocument/2006/relationships/header" Target="header256.xml" /><Relationship Id="rId858" Type="http://schemas.openxmlformats.org/officeDocument/2006/relationships/header" Target="header257.xml" /><Relationship Id="rId859" Type="http://schemas.openxmlformats.org/officeDocument/2006/relationships/footer" Target="footer256.xml" /><Relationship Id="rId86" Type="http://schemas.openxmlformats.org/officeDocument/2006/relationships/hyperlink" Target="https://advance.lexis.com/api/document?id=urn:contentItem:601W-96P1-F091-R134-00000-00&amp;idtype=PID&amp;context=1516831" TargetMode="External" /><Relationship Id="rId860" Type="http://schemas.openxmlformats.org/officeDocument/2006/relationships/footer" Target="footer257.xml" /><Relationship Id="rId861" Type="http://schemas.openxmlformats.org/officeDocument/2006/relationships/header" Target="header258.xml" /><Relationship Id="rId862" Type="http://schemas.openxmlformats.org/officeDocument/2006/relationships/footer" Target="footer258.xml" /><Relationship Id="rId863" Type="http://schemas.openxmlformats.org/officeDocument/2006/relationships/hyperlink" Target="https://advance.lexis.com/api/document?collection=news&amp;id=urn:contentItem:5J0S-XKW1-DY9S-T2T2-00000-00&amp;context=" TargetMode="External" /><Relationship Id="rId864" Type="http://schemas.openxmlformats.org/officeDocument/2006/relationships/header" Target="header259.xml" /><Relationship Id="rId865" Type="http://schemas.openxmlformats.org/officeDocument/2006/relationships/header" Target="header260.xml" /><Relationship Id="rId866" Type="http://schemas.openxmlformats.org/officeDocument/2006/relationships/footer" Target="footer259.xml" /><Relationship Id="rId867" Type="http://schemas.openxmlformats.org/officeDocument/2006/relationships/footer" Target="footer260.xml" /><Relationship Id="rId868" Type="http://schemas.openxmlformats.org/officeDocument/2006/relationships/header" Target="header261.xml" /><Relationship Id="rId869" Type="http://schemas.openxmlformats.org/officeDocument/2006/relationships/footer" Target="footer261.xml" /><Relationship Id="rId87" Type="http://schemas.openxmlformats.org/officeDocument/2006/relationships/hyperlink" Target="https://advance.lexis.com/api/document?id=urn:contentItem:5HC9-9H01-JBVR-300P-00000-00&amp;idtype=PID&amp;context=1516831" TargetMode="External" /><Relationship Id="rId870" Type="http://schemas.openxmlformats.org/officeDocument/2006/relationships/hyperlink" Target="https://advance.lexis.com/api/document?collection=news&amp;id=urn:contentItem:5RWC-PH71-JBTY-W043-00000-00&amp;context=" TargetMode="External" /><Relationship Id="rId871" Type="http://schemas.openxmlformats.org/officeDocument/2006/relationships/header" Target="header262.xml" /><Relationship Id="rId872" Type="http://schemas.openxmlformats.org/officeDocument/2006/relationships/header" Target="header263.xml" /><Relationship Id="rId873" Type="http://schemas.openxmlformats.org/officeDocument/2006/relationships/footer" Target="footer262.xml" /><Relationship Id="rId874" Type="http://schemas.openxmlformats.org/officeDocument/2006/relationships/footer" Target="footer263.xml" /><Relationship Id="rId875" Type="http://schemas.openxmlformats.org/officeDocument/2006/relationships/header" Target="header264.xml" /><Relationship Id="rId876" Type="http://schemas.openxmlformats.org/officeDocument/2006/relationships/footer" Target="footer264.xml" /><Relationship Id="rId877" Type="http://schemas.openxmlformats.org/officeDocument/2006/relationships/hyperlink" Target="https://advance.lexis.com/api/document?collection=news&amp;id=urn:contentItem:5GYB-V9S1-JBVR-34MC-00000-00&amp;context=" TargetMode="External" /><Relationship Id="rId878" Type="http://schemas.openxmlformats.org/officeDocument/2006/relationships/header" Target="header265.xml" /><Relationship Id="rId879" Type="http://schemas.openxmlformats.org/officeDocument/2006/relationships/header" Target="header266.xml" /><Relationship Id="rId88" Type="http://schemas.openxmlformats.org/officeDocument/2006/relationships/hyperlink" Target="https://advance.lexis.com/api/document?id=urn:contentItem:5P6X-MSC1-DY9S-T07X-00000-00&amp;idtype=PID&amp;context=1516831" TargetMode="External" /><Relationship Id="rId880" Type="http://schemas.openxmlformats.org/officeDocument/2006/relationships/footer" Target="footer265.xml" /><Relationship Id="rId881" Type="http://schemas.openxmlformats.org/officeDocument/2006/relationships/footer" Target="footer266.xml" /><Relationship Id="rId882" Type="http://schemas.openxmlformats.org/officeDocument/2006/relationships/header" Target="header267.xml" /><Relationship Id="rId883" Type="http://schemas.openxmlformats.org/officeDocument/2006/relationships/footer" Target="footer267.xml" /><Relationship Id="rId884" Type="http://schemas.openxmlformats.org/officeDocument/2006/relationships/hyperlink" Target="https://advance.lexis.com/api/document?collection=news&amp;id=urn:contentItem:5TNJ-KYH1-F125-11MP-00000-00&amp;context=" TargetMode="External" /><Relationship Id="rId885" Type="http://schemas.openxmlformats.org/officeDocument/2006/relationships/hyperlink" Target="https://montrealgazette.com/news/local-news/report-card-on-montreal-police-force-to-made-public-by-quebec" TargetMode="External" /><Relationship Id="rId886" Type="http://schemas.openxmlformats.org/officeDocument/2006/relationships/hyperlink" Target="https://montrealgazette.com/news/local-news/who-are-the-candidates-for-montreals-police-chief-job" TargetMode="External" /><Relationship Id="rId887" Type="http://schemas.openxmlformats.org/officeDocument/2006/relationships/header" Target="header268.xml" /><Relationship Id="rId888" Type="http://schemas.openxmlformats.org/officeDocument/2006/relationships/header" Target="header269.xml" /><Relationship Id="rId889" Type="http://schemas.openxmlformats.org/officeDocument/2006/relationships/footer" Target="footer268.xml" /><Relationship Id="rId89" Type="http://schemas.openxmlformats.org/officeDocument/2006/relationships/hyperlink" Target="https://advance.lexis.com/api/document?id=urn:contentItem:5J0S-XKW1-DY9S-T2T2-00000-00&amp;idtype=PID&amp;context=1516831" TargetMode="External" /><Relationship Id="rId890" Type="http://schemas.openxmlformats.org/officeDocument/2006/relationships/footer" Target="footer269.xml" /><Relationship Id="rId891" Type="http://schemas.openxmlformats.org/officeDocument/2006/relationships/header" Target="header270.xml" /><Relationship Id="rId892" Type="http://schemas.openxmlformats.org/officeDocument/2006/relationships/footer" Target="footer270.xml" /><Relationship Id="rId893" Type="http://schemas.openxmlformats.org/officeDocument/2006/relationships/hyperlink" Target="https://advance.lexis.com/api/document?collection=news&amp;id=urn:contentItem:600C-G3V1-F125-14PB-00000-00&amp;context=" TargetMode="External" /><Relationship Id="rId894" Type="http://schemas.openxmlformats.org/officeDocument/2006/relationships/hyperlink" Target="https://montrealgazette.com/news/local-news/motion-to-keep-station-11-in-n-d-g-appears-doomed-to-failure/" TargetMode="External" /><Relationship Id="rId895" Type="http://schemas.openxmlformats.org/officeDocument/2006/relationships/hyperlink" Target="https://montrealgazette.com/news/local-news/n-d-g-mayor-opposition-leader-decry-proposal-on-station-11/" TargetMode="External" /><Relationship Id="rId896" Type="http://schemas.openxmlformats.org/officeDocument/2006/relationships/hyperlink" Target="http://montrealgazette.com/news/local-news/city-approves-new-lease-for-merged-station" TargetMode="External" /><Relationship Id="rId897" Type="http://schemas.openxmlformats.org/officeDocument/2006/relationships/header" Target="header271.xml" /><Relationship Id="rId898" Type="http://schemas.openxmlformats.org/officeDocument/2006/relationships/header" Target="header272.xml" /><Relationship Id="rId899" Type="http://schemas.openxmlformats.org/officeDocument/2006/relationships/footer" Target="footer271.xml" /><Relationship Id="rId9" Type="http://schemas.openxmlformats.org/officeDocument/2006/relationships/hyperlink" Target="https://advance.lexis.com/api/document?id=urn:contentItem:5M5G-C8W1-F125-13XD-00000-00&amp;idtype=PID&amp;context=1516831" TargetMode="External" /><Relationship Id="rId90" Type="http://schemas.openxmlformats.org/officeDocument/2006/relationships/hyperlink" Target="https://advance.lexis.com/api/document?id=urn:contentItem:5RWC-PH71-JBTY-W043-00000-00&amp;idtype=PID&amp;context=1516831" TargetMode="External" /><Relationship Id="rId900" Type="http://schemas.openxmlformats.org/officeDocument/2006/relationships/footer" Target="footer272.xml" /><Relationship Id="rId901" Type="http://schemas.openxmlformats.org/officeDocument/2006/relationships/header" Target="header273.xml" /><Relationship Id="rId902" Type="http://schemas.openxmlformats.org/officeDocument/2006/relationships/footer" Target="footer273.xml" /><Relationship Id="rId903" Type="http://schemas.openxmlformats.org/officeDocument/2006/relationships/hyperlink" Target="https://advance.lexis.com/api/document?collection=news&amp;id=urn:contentItem:6029-6831-DY2T-C360-00000-00&amp;context=" TargetMode="External" /><Relationship Id="rId904" Type="http://schemas.openxmlformats.org/officeDocument/2006/relationships/hyperlink" Target="https://montrealgazette.com/news/local-news/uncalled-for-man-recorded-stm-inspectors-violently-subdue-passenger" TargetMode="External" /><Relationship Id="rId905" Type="http://schemas.openxmlformats.org/officeDocument/2006/relationships/hyperlink" Target="http://montrealgazette.com/news/quebec/legault-digs-in-systemic-racism-does-not-exist-in-quebec-he-says" TargetMode="External" /><Relationship Id="rId906" Type="http://schemas.openxmlformats.org/officeDocument/2006/relationships/hyperlink" Target="https://montrealgazette.com/news/local-news/man-beaten-by-metro-inspectors-says-he-has-ptsd-is-unable-work" TargetMode="External" /><Relationship Id="rId907" Type="http://schemas.openxmlformats.org/officeDocument/2006/relationships/hyperlink" Target="https://montrealgazette.com/news/quebec/national-assembly-language-secularism-fades-as-caq-paints-itself-green" TargetMode="External" /><Relationship Id="rId908" Type="http://schemas.openxmlformats.org/officeDocument/2006/relationships/hyperlink" Target="http://montrealgazette.com/news/will-more-power-make-metro-security-more-accountable" TargetMode="External" /><Relationship Id="rId909" Type="http://schemas.openxmlformats.org/officeDocument/2006/relationships/header" Target="header274.xml" /><Relationship Id="rId91" Type="http://schemas.openxmlformats.org/officeDocument/2006/relationships/hyperlink" Target="https://advance.lexis.com/api/document?id=urn:contentItem:5GYB-V9S1-JBVR-34MC-00000-00&amp;idtype=PID&amp;context=1516831" TargetMode="External" /><Relationship Id="rId910" Type="http://schemas.openxmlformats.org/officeDocument/2006/relationships/header" Target="header275.xml" /><Relationship Id="rId911" Type="http://schemas.openxmlformats.org/officeDocument/2006/relationships/footer" Target="footer274.xml" /><Relationship Id="rId912" Type="http://schemas.openxmlformats.org/officeDocument/2006/relationships/footer" Target="footer275.xml" /><Relationship Id="rId913" Type="http://schemas.openxmlformats.org/officeDocument/2006/relationships/header" Target="header276.xml" /><Relationship Id="rId914" Type="http://schemas.openxmlformats.org/officeDocument/2006/relationships/footer" Target="footer276.xml" /><Relationship Id="rId915" Type="http://schemas.openxmlformats.org/officeDocument/2006/relationships/hyperlink" Target="https://advance.lexis.com/api/document?collection=news&amp;id=urn:contentItem:6028-PF21-F125-12NC-00000-00&amp;context=" TargetMode="External" /><Relationship Id="rId916" Type="http://schemas.openxmlformats.org/officeDocument/2006/relationships/header" Target="header277.xml" /><Relationship Id="rId917" Type="http://schemas.openxmlformats.org/officeDocument/2006/relationships/header" Target="header278.xml" /><Relationship Id="rId918" Type="http://schemas.openxmlformats.org/officeDocument/2006/relationships/footer" Target="footer277.xml" /><Relationship Id="rId919" Type="http://schemas.openxmlformats.org/officeDocument/2006/relationships/footer" Target="footer278.xml" /><Relationship Id="rId92" Type="http://schemas.openxmlformats.org/officeDocument/2006/relationships/hyperlink" Target="https://advance.lexis.com/api/document?id=urn:contentItem:5TNJ-KYH1-F125-11MP-00000-00&amp;idtype=PID&amp;context=1516831" TargetMode="External" /><Relationship Id="rId920" Type="http://schemas.openxmlformats.org/officeDocument/2006/relationships/header" Target="header279.xml" /><Relationship Id="rId921" Type="http://schemas.openxmlformats.org/officeDocument/2006/relationships/footer" Target="footer279.xml" /><Relationship Id="rId922" Type="http://schemas.openxmlformats.org/officeDocument/2006/relationships/hyperlink" Target="https://advance.lexis.com/api/document?collection=news&amp;id=urn:contentItem:602K-99M1-F125-14XS-00000-00&amp;context=" TargetMode="External" /><Relationship Id="rId923" Type="http://schemas.openxmlformats.org/officeDocument/2006/relationships/hyperlink" Target="https://nationalpost.com/pmn/news-pmn/canada-news-pmn/black-canadians-say-racism-here-is-just-as-harmful-as-in-the-united-states" TargetMode="External" /><Relationship Id="rId924" Type="http://schemas.openxmlformats.org/officeDocument/2006/relationships/header" Target="header280.xml" /><Relationship Id="rId925" Type="http://schemas.openxmlformats.org/officeDocument/2006/relationships/header" Target="header281.xml" /><Relationship Id="rId926" Type="http://schemas.openxmlformats.org/officeDocument/2006/relationships/footer" Target="footer280.xml" /><Relationship Id="rId927" Type="http://schemas.openxmlformats.org/officeDocument/2006/relationships/footer" Target="footer281.xml" /><Relationship Id="rId928" Type="http://schemas.openxmlformats.org/officeDocument/2006/relationships/header" Target="header282.xml" /><Relationship Id="rId929" Type="http://schemas.openxmlformats.org/officeDocument/2006/relationships/footer" Target="footer282.xml" /><Relationship Id="rId93" Type="http://schemas.openxmlformats.org/officeDocument/2006/relationships/hyperlink" Target="https://advance.lexis.com/api/document?id=urn:contentItem:600C-G3V1-F125-14PB-00000-00&amp;idtype=PID&amp;context=1516831" TargetMode="External" /><Relationship Id="rId930" Type="http://schemas.openxmlformats.org/officeDocument/2006/relationships/hyperlink" Target="https://advance.lexis.com/api/document?collection=news&amp;id=urn:contentItem:602K-SY01-JBKR-G376-00000-00&amp;context=" TargetMode="External" /><Relationship Id="rId931" Type="http://schemas.openxmlformats.org/officeDocument/2006/relationships/header" Target="header283.xml" /><Relationship Id="rId932" Type="http://schemas.openxmlformats.org/officeDocument/2006/relationships/header" Target="header284.xml" /><Relationship Id="rId933" Type="http://schemas.openxmlformats.org/officeDocument/2006/relationships/footer" Target="footer283.xml" /><Relationship Id="rId934" Type="http://schemas.openxmlformats.org/officeDocument/2006/relationships/footer" Target="footer284.xml" /><Relationship Id="rId935" Type="http://schemas.openxmlformats.org/officeDocument/2006/relationships/header" Target="header285.xml" /><Relationship Id="rId936" Type="http://schemas.openxmlformats.org/officeDocument/2006/relationships/footer" Target="footer285.xml" /><Relationship Id="rId937" Type="http://schemas.openxmlformats.org/officeDocument/2006/relationships/hyperlink" Target="https://advance.lexis.com/api/document?collection=news&amp;id=urn:contentItem:602T-4R01-F103-3392-00000-00&amp;context=" TargetMode="External" /><Relationship Id="rId938" Type="http://schemas.openxmlformats.org/officeDocument/2006/relationships/header" Target="header286.xml" /><Relationship Id="rId939" Type="http://schemas.openxmlformats.org/officeDocument/2006/relationships/header" Target="header287.xml" /><Relationship Id="rId94" Type="http://schemas.openxmlformats.org/officeDocument/2006/relationships/hyperlink" Target="https://advance.lexis.com/api/document?id=urn:contentItem:6029-6831-DY2T-C360-00000-00&amp;idtype=PID&amp;context=1516831" TargetMode="External" /><Relationship Id="rId940" Type="http://schemas.openxmlformats.org/officeDocument/2006/relationships/footer" Target="footer286.xml" /><Relationship Id="rId941" Type="http://schemas.openxmlformats.org/officeDocument/2006/relationships/footer" Target="footer287.xml" /><Relationship Id="rId942" Type="http://schemas.openxmlformats.org/officeDocument/2006/relationships/header" Target="header288.xml" /><Relationship Id="rId943" Type="http://schemas.openxmlformats.org/officeDocument/2006/relationships/footer" Target="footer288.xml" /><Relationship Id="rId944" Type="http://schemas.openxmlformats.org/officeDocument/2006/relationships/hyperlink" Target="https://advance.lexis.com/api/document?collection=news&amp;id=urn:contentItem:602R-4HJ1-JBKR-G0HF-00000-00&amp;context=" TargetMode="External" /><Relationship Id="rId945" Type="http://schemas.openxmlformats.org/officeDocument/2006/relationships/hyperlink" Target="https://nationalpost.com/pmn/news-pmn/canada-news-pmn/black-canadians-say-racism-here-is-just-as-harmful-as-in-the-united-states-2" TargetMode="External" /><Relationship Id="rId946" Type="http://schemas.openxmlformats.org/officeDocument/2006/relationships/header" Target="header289.xml" /><Relationship Id="rId947" Type="http://schemas.openxmlformats.org/officeDocument/2006/relationships/header" Target="header290.xml" /><Relationship Id="rId948" Type="http://schemas.openxmlformats.org/officeDocument/2006/relationships/footer" Target="footer289.xml" /><Relationship Id="rId949" Type="http://schemas.openxmlformats.org/officeDocument/2006/relationships/footer" Target="footer290.xml" /><Relationship Id="rId95" Type="http://schemas.openxmlformats.org/officeDocument/2006/relationships/hyperlink" Target="https://advance.lexis.com/api/document?id=urn:contentItem:6028-PF21-F125-12NC-00000-00&amp;idtype=PID&amp;context=1516831" TargetMode="External" /><Relationship Id="rId950" Type="http://schemas.openxmlformats.org/officeDocument/2006/relationships/header" Target="header291.xml" /><Relationship Id="rId951" Type="http://schemas.openxmlformats.org/officeDocument/2006/relationships/footer" Target="footer291.xml" /><Relationship Id="rId952" Type="http://schemas.openxmlformats.org/officeDocument/2006/relationships/hyperlink" Target="https://advance.lexis.com/api/document?collection=news&amp;id=urn:contentItem:602P-MW61-JDK3-94J3-00000-00&amp;context=" TargetMode="External" /><Relationship Id="rId953" Type="http://schemas.openxmlformats.org/officeDocument/2006/relationships/header" Target="header292.xml" /><Relationship Id="rId954" Type="http://schemas.openxmlformats.org/officeDocument/2006/relationships/header" Target="header293.xml" /><Relationship Id="rId955" Type="http://schemas.openxmlformats.org/officeDocument/2006/relationships/footer" Target="footer292.xml" /><Relationship Id="rId956" Type="http://schemas.openxmlformats.org/officeDocument/2006/relationships/footer" Target="footer293.xml" /><Relationship Id="rId957" Type="http://schemas.openxmlformats.org/officeDocument/2006/relationships/header" Target="header294.xml" /><Relationship Id="rId958" Type="http://schemas.openxmlformats.org/officeDocument/2006/relationships/footer" Target="footer294.xml" /><Relationship Id="rId959" Type="http://schemas.openxmlformats.org/officeDocument/2006/relationships/hyperlink" Target="https://advance.lexis.com/api/document?collection=news&amp;id=urn:contentItem:602S-HB71-DY9S-T547-00000-00&amp;context=" TargetMode="External" /><Relationship Id="rId96" Type="http://schemas.openxmlformats.org/officeDocument/2006/relationships/hyperlink" Target="https://advance.lexis.com/api/document?id=urn:contentItem:602K-99M1-F125-14XS-00000-00&amp;idtype=PID&amp;context=1516831" TargetMode="External" /><Relationship Id="rId960" Type="http://schemas.openxmlformats.org/officeDocument/2006/relationships/header" Target="header295.xml" /><Relationship Id="rId961" Type="http://schemas.openxmlformats.org/officeDocument/2006/relationships/header" Target="header296.xml" /><Relationship Id="rId962" Type="http://schemas.openxmlformats.org/officeDocument/2006/relationships/footer" Target="footer295.xml" /><Relationship Id="rId963" Type="http://schemas.openxmlformats.org/officeDocument/2006/relationships/footer" Target="footer296.xml" /><Relationship Id="rId964" Type="http://schemas.openxmlformats.org/officeDocument/2006/relationships/header" Target="header297.xml" /><Relationship Id="rId965" Type="http://schemas.openxmlformats.org/officeDocument/2006/relationships/footer" Target="footer297.xml" /><Relationship Id="rId966" Type="http://schemas.openxmlformats.org/officeDocument/2006/relationships/hyperlink" Target="https://advance.lexis.com/api/document?collection=news&amp;id=urn:contentItem:5XSH-P721-JBVR-3410-00000-00&amp;context=" TargetMode="External" /><Relationship Id="rId967" Type="http://schemas.openxmlformats.org/officeDocument/2006/relationships/hyperlink" Target="mailto:sfpupitre@lapressecanadienne.com" TargetMode="External" /><Relationship Id="rId968" Type="http://schemas.openxmlformats.org/officeDocument/2006/relationships/header" Target="header298.xml" /><Relationship Id="rId969" Type="http://schemas.openxmlformats.org/officeDocument/2006/relationships/header" Target="header299.xml" /><Relationship Id="rId97" Type="http://schemas.openxmlformats.org/officeDocument/2006/relationships/hyperlink" Target="https://advance.lexis.com/api/document?id=urn:contentItem:602K-SY01-JBKR-G376-00000-00&amp;idtype=PID&amp;context=1516831" TargetMode="External" /><Relationship Id="rId970" Type="http://schemas.openxmlformats.org/officeDocument/2006/relationships/footer" Target="footer298.xml" /><Relationship Id="rId971" Type="http://schemas.openxmlformats.org/officeDocument/2006/relationships/footer" Target="footer299.xml" /><Relationship Id="rId972" Type="http://schemas.openxmlformats.org/officeDocument/2006/relationships/header" Target="header300.xml" /><Relationship Id="rId973" Type="http://schemas.openxmlformats.org/officeDocument/2006/relationships/footer" Target="footer300.xml" /><Relationship Id="rId974" Type="http://schemas.openxmlformats.org/officeDocument/2006/relationships/hyperlink" Target="https://advance.lexis.com/api/document?collection=news&amp;id=urn:contentItem:5FTT-GDK1-F125-10HR-00000-00&amp;context=" TargetMode="External" /><Relationship Id="rId975" Type="http://schemas.openxmlformats.org/officeDocument/2006/relationships/hyperlink" Target="http://montrealgazette.com/news/local-news/ethics-commission-resumes-hearing-into-police-actions-in-2010-murder" TargetMode="External" /><Relationship Id="rId976" Type="http://schemas.openxmlformats.org/officeDocument/2006/relationships/hyperlink" Target="http://www.ottawacitizen.com/news/Editorial+Doing+right+thing+women+risk/8456354/story.html" TargetMode="External" /><Relationship Id="rId977" Type="http://schemas.openxmlformats.org/officeDocument/2006/relationships/hyperlink" Target="http://www.ottawacitizen.com/news/Police+ethics+hearing+under+publication/7663801/story.html" TargetMode="External" /><Relationship Id="rId978" Type="http://schemas.openxmlformats.org/officeDocument/2006/relationships/hyperlink" Target="mailto:pcherry@montrealgazette.com" TargetMode="External" /><Relationship Id="rId979" Type="http://schemas.openxmlformats.org/officeDocument/2006/relationships/header" Target="header301.xml" /><Relationship Id="rId98" Type="http://schemas.openxmlformats.org/officeDocument/2006/relationships/hyperlink" Target="https://advance.lexis.com/api/document?id=urn:contentItem:602T-4R01-F103-3392-00000-00&amp;idtype=PID&amp;context=1516831" TargetMode="External" /><Relationship Id="rId980" Type="http://schemas.openxmlformats.org/officeDocument/2006/relationships/header" Target="header302.xml" /><Relationship Id="rId981" Type="http://schemas.openxmlformats.org/officeDocument/2006/relationships/footer" Target="footer301.xml" /><Relationship Id="rId982" Type="http://schemas.openxmlformats.org/officeDocument/2006/relationships/footer" Target="footer302.xml" /><Relationship Id="rId983" Type="http://schemas.openxmlformats.org/officeDocument/2006/relationships/header" Target="header303.xml" /><Relationship Id="rId984" Type="http://schemas.openxmlformats.org/officeDocument/2006/relationships/footer" Target="footer303.xml" /><Relationship Id="rId985" Type="http://schemas.openxmlformats.org/officeDocument/2006/relationships/hyperlink" Target="https://advance.lexis.com/api/document?collection=news&amp;id=urn:contentItem:5M2R-5CN1-F197-533M-00000-00&amp;context=" TargetMode="External" /><Relationship Id="rId986" Type="http://schemas.openxmlformats.org/officeDocument/2006/relationships/numbering" Target="numbering.xml" /><Relationship Id="rId987" Type="http://schemas.openxmlformats.org/officeDocument/2006/relationships/styles" Target="styles.xml" /><Relationship Id="rId99" Type="http://schemas.openxmlformats.org/officeDocument/2006/relationships/hyperlink" Target="https://advance.lexis.com/api/document?id=urn:contentItem:602R-4HJ1-JBKR-G0HF-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Presse says Montreal police tracked journalist's iphone for months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119946735</vt:lpwstr>
  </property>
  <property fmtid="{D5CDD505-2E9C-101B-9397-08002B2CF9AE}" pid="3" name="LADocCount">
    <vt:i4>101</vt:i4>
  </property>
  <property fmtid="{D5CDD505-2E9C-101B-9397-08002B2CF9AE}" pid="4" name="UserPermID">
    <vt:lpwstr>urn:user:PA187305608</vt:lpwstr>
  </property>
</Properties>
</file>