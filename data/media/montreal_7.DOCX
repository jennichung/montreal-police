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9:54:00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119944926</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11 arrested during looting that followed peaceful anti-racism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11 arrested during looting that followed peaceful anti-racism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Macpherson: Just don't call it a committee on systemic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Macpherson: Just don't call it a committee on systemic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Top News Advisory for Tuesday June 16;Top News Advisory for June 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Couillard says he's okay after incident at Montreal's Orlando vigil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La police de Montréal enquête sur un cas présumé d'agression commis sur un homme;Un homme aurait été agressé samedi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Ottawa couple found dead, son in Montreal police custody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councillor cites Halifax as model in push to end police street checks;Halifax, Montreal address police street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Idea for addressing racism in policing prompts tense exchange in Green debates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Idea for addressing racism in policing prompts tense exchange in Green debates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Police investigating racist video posted by two teenage girls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Two guilty of manslaughter in 2017 shooting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Three people shot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Three people shot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 police seek woman who behaved suspiciously with 7-year-old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police seek woman who behaved suspiciously with 7-year-old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Man drugged seniors with chocolates, then robbed them,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police issued fewer tickets for illegal gatherings last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issued fewer tickets for illegal gatherings last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union posts four anti-Coderre billboards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Who called the fun police? Montreal man is fined $149 for SINGING C+C Music Factory's 1990 song 'Gonna Make You Sweat' while driving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 crime against fashion? Why Montreal police donned colourful cargo pants;Forbidden from striking, officers in Montreal's 4,600-strong police force wore non-regulation colourful cargo pants, checkered clown trousers and animal-print leggings in their three-year fight over pensions. They won a 20% pay rise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Just don't call it a committee on systemic racism; Don't expect Legault's 'action group' to look at Bill 21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Sex Garage: The raid that changed the game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Protesters clash with police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Grisly slaying of two children was discovered by mother,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Grisly slaying of two children was discovered by mother,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Grisly slaying of two children was discovered by mother,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Grisly slaying of two children was discovered by mother,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Watchers hope Montreal's whale tale will have a happy ending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Watchers hope Montreal's whale tale will have a happy ending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Deportee accused of returning for crimes; Man arrested in Trinidad wanted for home invasions in Laval,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police official suspended amid abuse of power allegations in the force;Bernard Lamothe, deputy director of the Montreal police service, was suspended Friday until all light can be shed on unspecified allegations against him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Arson, ATMs and auto theft: Montreal cops end alleged two-man crime wave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Arson, ATMs and auto theft: Montreal cops end alleged two-man crime wave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Arson, ATMs and auto theft: Montreal cops end alleged two-man crime wave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Arson, ATMs and auto theft: Montreal cops end alleged two-man crime wave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'I was furious' information was leaked to reporter, Coderre tells police spying inquiry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'I was furious' information was leaked to reporter, Coderre tells police spying inquiry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 Montréal, une manifestation en soutien à George Floyd dégénère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The Latest: D.C. police respond to multiple fires in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11 arrested following Montreal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Groups, councillor call on Montreal to end discriminatory police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Groups, councillor call on Montreal to end discriminatory police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Plante flip-flops on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Three people shot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Three people shot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Three people shot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Three people shot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police have deep problem with systemic discrimination, report finds;The report, commissioned by the city, finds that Indigenous women are 11 times more likely to be stopped by police than white women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Norris under fire for police station closure; Opposition councillor wants him to step down as head of public safety committee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Report by interim chief says outsider should head 'fragile' Montreal police force;Climate 'fragile' in Montreal police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Video of bus-surfing woman investigated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Video of bus-surfing woman investigated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Coronavirus live updates: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Coronavirus live updates: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Mayor Denis Coderre called ex-police chief prior to journalist's surveillance;After journalist Patrick Lagacé investigated rumour about Montreal mayor, Coderre called then-police chief Marc Parent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Police raid Montreal North store in major fentanyl drug operation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For a unit to investigate police, it has a lot of law-enforcement links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Law enforcement watchdog has heavy police presence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Quebec law enforcement watchdog has heavy police presence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11 arrested, dozens of businesses damaged after Montreal anti-racism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11 arrested, dozens of businesses damaged after Montreal anti-racism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issued fewer tickets for illegal gatherings last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police issued fewer tickets for illegal gatherings last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One dead, two injured in early morning Montreal-area house fire;One dead, two injured in Montreal house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Halton police launch criminal investigation into video of officer in Oakville getting aggressive with civilian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Arson suspected in early morning blaze that damaged Montreal cell tower;Arson suspected in Montreal cell tower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Montreal-area cops recruit hotel, taxi industry to aid prostitution crackdown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Montreal-area cops recruit hotel, taxi industry to aid prostitution crackdown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Couple alleges racial profiling after excessive honking arrest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Couple alleges racial profiling after excessive honking arrest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Update: Missing Inuit woman found by off-duty Montreal cop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Update: Missing Inuit woman found by off-duty Montreal cop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Update: Missing Inuit woman found by off-duty Montreal cop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Opposition party calls for body cameras on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Mayor acknowledges existence of systemic discrimination in city; Plante says she is now open to equipping police officers with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Why The ACLU, Black Lives Matter And Others Want To Defund The Police While This Weapons Supplier Disagrees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Canadians hold protests, vigils for black lives lost at the hands of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police conduct terrorism simulation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 police conduct terrorism simulation on Saturday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Three people shot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Three people shot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Three people shot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Three people shot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Grisly slaying of two children was discovered by mother,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Grisly slaying of two children was discovered by mother,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Grisly slaying of two children was discovered by mother,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A study on racism in policing and the Alaska loophole; In The News for June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A study on racism in policing and the Alaska loophole; In The News for June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A study on racism in policing and the Alaska loophole; In The News for June 23;A look at what's In The News for June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AGAR: An organized attack on the very concept of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Police called to Montreal opposition leader's home during celebration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Police called to Montreal opposition leader's home during celebration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Police called to Montreal opposition leader's home during celebration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Police called to Montreal opposition leader's home during celebration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Massive Protest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set up temporary sexual-assault phone line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11 arrested during looting that followed peaceful anti-racism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11 arrested during looting that followed peaceful anti-racism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1469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w:t>
      </w:r>
      <w:hyperlink r:id="rId118"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Sunday evening ended on a violent note as a handful of people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the wake of the May 25 killing of George Floyd( </w:t>
      </w:r>
      <w:hyperlink r:id="rId119" w:history="1">
        <w:r>
          <w:rPr>
            <w:rFonts w:ascii="arial" w:eastAsia="arial" w:hAnsi="arial" w:cs="arial"/>
            <w:i/>
            <w:color w:val="0077CC"/>
            <w:sz w:val="20"/>
            <w:u w:val="single"/>
            <w:shd w:val="clear" w:color="auto" w:fill="FFFFFF"/>
            <w:lang w:val="en-US" w:eastAsia="en-US" w:bidi="ar-SA"/>
          </w:rPr>
          <w:t>http://montrealgazette.com/pmn/news-pmn/politics-news-pmn/civil-unrest-flares-again-after-minneapolis-policeman-charged-with-murdering-george-floyd/wcm/1db6aba8-c007-4228-afaf-2a31413b7121</w:t>
        </w:r>
      </w:hyperlink>
      <w:r>
        <w:rPr>
          <w:rFonts w:ascii="arial" w:eastAsia="arial" w:hAnsi="arial" w:cs="arial"/>
          <w:color w:val="000000"/>
          <w:sz w:val="20"/>
          <w:lang w:val="en-US" w:eastAsia="en-US" w:bidi="ar-SA"/>
        </w:rPr>
        <w:t xml:space="preserve"> )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0" w:history="1">
        <w:r>
          <w:rPr>
            <w:rFonts w:ascii="arial" w:eastAsia="arial" w:hAnsi="arial" w:cs="arial"/>
            <w:b/>
            <w:i/>
            <w:color w:val="0077CC"/>
            <w:sz w:val="20"/>
            <w:u w:val="single"/>
            <w:shd w:val="clear" w:color="auto" w:fill="FFFFFF"/>
            <w:lang w:val="en-US" w:eastAsia="en-US" w:bidi="ar-SA"/>
          </w:rPr>
          <w:t>police</w:t>
        </w:r>
      </w:hyperlink>
      <w:hyperlink r:id="rId12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2"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2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23" w:history="1">
        <w:r>
          <w:rPr>
            <w:rFonts w:ascii="arial" w:eastAsia="arial" w:hAnsi="arial" w:cs="arial"/>
            <w:b/>
            <w:i/>
            <w:color w:val="0077CC"/>
            <w:sz w:val="20"/>
            <w:u w:val="single"/>
            <w:shd w:val="clear" w:color="auto" w:fill="FFFFFF"/>
            <w:lang w:val="en-US" w:eastAsia="en-US" w:bidi="ar-SA"/>
          </w:rPr>
          <w:t>police</w:t>
        </w:r>
      </w:hyperlink>
      <w:hyperlink r:id="rId123"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24" w:history="1">
        <w:r>
          <w:rPr>
            <w:rFonts w:ascii="arial" w:eastAsia="arial" w:hAnsi="arial" w:cs="arial"/>
            <w:b/>
            <w:i/>
            <w:color w:val="0077CC"/>
            <w:sz w:val="20"/>
            <w:u w:val="single"/>
            <w:shd w:val="clear" w:color="auto" w:fill="FFFFFF"/>
            <w:lang w:val="en-US" w:eastAsia="en-US" w:bidi="ar-SA"/>
          </w:rPr>
          <w:t>montreal</w:t>
        </w:r>
      </w:hyperlink>
      <w:hyperlink r:id="rId12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11 people had been arrested - nine for breaking and entering, one for armed assault and one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appears that only one of the people arrested was charged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Monday afternoon. Alexandre Bélanger, a 24-year-old Montrealer, was charged by phone with two counts of armed assault on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did not have an attorney and a legal aid lawyer represented him. He was granted a release after agreeing to a series of conditions, including that he not possess cannabis, drugs or weapons while his case is pending. His case will return to court on July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provincial court records, Bélanger does not have a criminal record. A source familiar with the case said Bélanger is alleged to have thrown several things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they stood in a lined formation as people were looting.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he had no information about what happened with the other 10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70 investigations into cases of mischief - vandalism to property - had been opened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more arrests in connection with those cases are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Manifester pour dénoncer le racisme et exiger que les choses changent est noble et nécessaire. Je ne peux que dénoncer les agissement des pilleurs qui ont saccagé les commerces et qui n'ont rien à voir avec cette manifestation pacifique. #polmtl( </w:t>
      </w:r>
      <w:hyperlink r:id="rId12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1, 2020( </w:t>
      </w:r>
      <w:hyperlink r:id="rId126" w:history="1">
        <w:r>
          <w:rPr>
            <w:rFonts w:ascii="arial" w:eastAsia="arial" w:hAnsi="arial" w:cs="arial"/>
            <w:i/>
            <w:color w:val="0077CC"/>
            <w:sz w:val="20"/>
            <w:u w:val="single"/>
            <w:shd w:val="clear" w:color="auto" w:fill="FFFFFF"/>
            <w:lang w:val="en-US" w:eastAsia="en-US" w:bidi="ar-SA"/>
          </w:rPr>
          <w:t>https://twitter.com/Val_Plante/status/1267449658323939328?ref_src=twsrc%5Etfw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which began around 5 p.m.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 was winding down at 7:30 p.m. when problems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they had observed "illegal"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demonstrators to disperse.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finally deployed tear gas as some individuals began breaking the windows of businesses and offices, others vandalized local construction sites and another group smashed their way into Steve's Music Store on Ste-Catherine St. and made off with several guitars.</w:t>
      </w:r>
    </w:p>
    <w:p>
      <w:pPr>
        <w:spacing w:before="200" w:line="260" w:lineRule="atLeast"/>
        <w:jc w:val="both"/>
        <w:rPr>
          <w:lang w:val="en-US" w:eastAsia="en-US" w:bidi="ar-SA"/>
        </w:rPr>
      </w:pPr>
      <w:r>
        <w:rPr>
          <w:rFonts w:ascii="arial" w:eastAsia="arial" w:hAnsi="arial" w:cs="arial"/>
          <w:color w:val="000000"/>
          <w:sz w:val="20"/>
          <w:lang w:val="en-US" w:eastAsia="en-US" w:bidi="ar-SA"/>
        </w:rPr>
        <w:t>"We don't even know (the extent of the damage). It just looks like a hurricane came through here," said employee Lenny Lanteigne, who added that some protesters used guitars to smash other guitars.</w:t>
      </w:r>
    </w:p>
    <w:p>
      <w:pPr>
        <w:spacing w:before="200" w:line="260" w:lineRule="atLeast"/>
        <w:jc w:val="both"/>
        <w:rPr>
          <w:lang w:val="en-US" w:eastAsia="en-US" w:bidi="ar-SA"/>
        </w:rPr>
      </w:pPr>
      <w:r>
        <w:rPr>
          <w:rFonts w:ascii="arial" w:eastAsia="arial" w:hAnsi="arial" w:cs="arial"/>
          <w:color w:val="000000"/>
          <w:sz w:val="20"/>
          <w:lang w:val="en-US" w:eastAsia="en-US" w:bidi="ar-SA"/>
        </w:rPr>
        <w:t>Lanteigne said it was regrettable to see what he described as "group of hooligans" hijacking an important and necessary cause, adding that he was relieved nobody was hurt.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denounced the looters, whose actions she said were in contrast with the larger peaceful protest.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"Demonstrating to denounce racism and demanding that things change is noble and necessary," she wrote on Twitter. "I can only denounce the actions of the looters who ransacked the shops and who had nothing to do with this peaceful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security guard stands in the door of the boarded-up Foot Locker store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 2020, after the windows were smashed by looters after a peaceful anti-racism demonstration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Ottawa during his daily COVID-19 update, prime minister Justin Trudeau echoed Plante's remarks, saying looters and vandals used "peaceful protests to do significant damage to communities and stores as we saw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condemn those actions strongly. They do not represent the peaceful protesters who were standing up for very real issues in Canada. We need to make sure that peaceful protest is always able to happen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Asked if he was concerned the situation in Canada could degenerate, Trudeau replied that "for a long time Canadians have recognized that we have work to do in this country to combat racism. ... As for those who infiltrated the demonstration and caused problems, we condemn them as Mayor Plante did. The right to peacefully demonstrate in Canada is essential for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Tanker truck drives into throng of protesters in Minneapolis( </w:t>
      </w:r>
      <w:hyperlink r:id="rId127" w:history="1">
        <w:r>
          <w:rPr>
            <w:rFonts w:ascii="arial" w:eastAsia="arial" w:hAnsi="arial" w:cs="arial"/>
            <w:i/>
            <w:color w:val="0077CC"/>
            <w:sz w:val="20"/>
            <w:u w:val="single"/>
            <w:shd w:val="clear" w:color="auto" w:fill="FFFFFF"/>
            <w:lang w:val="en-US" w:eastAsia="en-US" w:bidi="ar-SA"/>
          </w:rPr>
          <w:t>https://montrealgazette.com/pmn/health-pmn/tanker-truck-drives-into-protesters-as-u-s-cities-fear-another-night-of-violent-protests/wcm/95484740-0e68-4cc9-8eb4-6d7d22e507f3/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new app links black businesses with black consumers( </w:t>
      </w:r>
      <w:hyperlink r:id="rId128" w:history="1">
        <w:r>
          <w:rPr>
            <w:rFonts w:ascii="arial" w:eastAsia="arial" w:hAnsi="arial" w:cs="arial"/>
            <w:i/>
            <w:color w:val="0077CC"/>
            <w:sz w:val="20"/>
            <w:u w:val="single"/>
            <w:shd w:val="clear" w:color="auto" w:fill="FFFFFF"/>
            <w:lang w:val="en-US" w:eastAsia="en-US" w:bidi="ar-SA"/>
          </w:rPr>
          <w:t>https://montrealgazette.com/business/montrealers-new-app-links-black-businesses-with-black-consumers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Canadian Press.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ANTI-FASCIST MOVEMENTS (90%); ARRESTS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RACE &amp; ETHNICITY (90%); MURDER (78%); TRENDS &amp; EVENTS (78%); CITIES (73%); CITY LIFE (73%); VANDALISM (72%); largely,peaceful,thousands,protesters,downtown,evening !@PERMALINK= </w:t>
      </w:r>
      <w:hyperlink r:id="rId129" w:history="1">
        <w:r>
          <w:rPr>
            <w:rFonts w:ascii="arial" w:eastAsia="arial" w:hAnsi="arial" w:cs="arial"/>
            <w:i/>
            <w:color w:val="0077CC"/>
            <w:sz w:val="20"/>
            <w:u w:val="single"/>
            <w:shd w:val="clear" w:color="auto" w:fill="FFFFFF"/>
            <w:lang w:val="en-US" w:eastAsia="en-US" w:bidi="ar-SA"/>
          </w:rPr>
          <w:t>http://montrealgazette.com/news/local-news/11-arrested-more-suspects-being-sought-after-looting-follows-protest-march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11 arrested during looting that followed peaceful anti-racism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1470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w:t>
      </w:r>
      <w:hyperlink r:id="rId118"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Sunday evening ended on a violent note as a handful of people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the wake of the May 25 killing of George Floyd( </w:t>
      </w:r>
      <w:hyperlink r:id="rId119" w:history="1">
        <w:r>
          <w:rPr>
            <w:rFonts w:ascii="arial" w:eastAsia="arial" w:hAnsi="arial" w:cs="arial"/>
            <w:i/>
            <w:color w:val="0077CC"/>
            <w:sz w:val="20"/>
            <w:u w:val="single"/>
            <w:shd w:val="clear" w:color="auto" w:fill="FFFFFF"/>
            <w:lang w:val="en-US" w:eastAsia="en-US" w:bidi="ar-SA"/>
          </w:rPr>
          <w:t>http://montrealgazette.com/pmn/news-pmn/politics-news-pmn/civil-unrest-flares-again-after-minneapolis-policeman-charged-with-murdering-george-floyd/wcm/1db6aba8-c007-4228-afaf-2a31413b7121</w:t>
        </w:r>
      </w:hyperlink>
      <w:r>
        <w:rPr>
          <w:rFonts w:ascii="arial" w:eastAsia="arial" w:hAnsi="arial" w:cs="arial"/>
          <w:color w:val="000000"/>
          <w:sz w:val="20"/>
          <w:lang w:val="en-US" w:eastAsia="en-US" w:bidi="ar-SA"/>
        </w:rPr>
        <w:t xml:space="preserve"> )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0" w:history="1">
        <w:r>
          <w:rPr>
            <w:rFonts w:ascii="arial" w:eastAsia="arial" w:hAnsi="arial" w:cs="arial"/>
            <w:b/>
            <w:i/>
            <w:color w:val="0077CC"/>
            <w:sz w:val="20"/>
            <w:u w:val="single"/>
            <w:shd w:val="clear" w:color="auto" w:fill="FFFFFF"/>
            <w:lang w:val="en-US" w:eastAsia="en-US" w:bidi="ar-SA"/>
          </w:rPr>
          <w:t>police</w:t>
        </w:r>
      </w:hyperlink>
      <w:hyperlink r:id="rId12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2"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2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23" w:history="1">
        <w:r>
          <w:rPr>
            <w:rFonts w:ascii="arial" w:eastAsia="arial" w:hAnsi="arial" w:cs="arial"/>
            <w:b/>
            <w:i/>
            <w:color w:val="0077CC"/>
            <w:sz w:val="20"/>
            <w:u w:val="single"/>
            <w:shd w:val="clear" w:color="auto" w:fill="FFFFFF"/>
            <w:lang w:val="en-US" w:eastAsia="en-US" w:bidi="ar-SA"/>
          </w:rPr>
          <w:t>police</w:t>
        </w:r>
      </w:hyperlink>
      <w:hyperlink r:id="rId123"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24" w:history="1">
        <w:r>
          <w:rPr>
            <w:rFonts w:ascii="arial" w:eastAsia="arial" w:hAnsi="arial" w:cs="arial"/>
            <w:b/>
            <w:i/>
            <w:color w:val="0077CC"/>
            <w:sz w:val="20"/>
            <w:u w:val="single"/>
            <w:shd w:val="clear" w:color="auto" w:fill="FFFFFF"/>
            <w:lang w:val="en-US" w:eastAsia="en-US" w:bidi="ar-SA"/>
          </w:rPr>
          <w:t>montreal</w:t>
        </w:r>
      </w:hyperlink>
      <w:hyperlink r:id="rId12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11 people had been arrested - nine for breaking and entering, one for armed assault and one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appears that only one of the people arrested was charged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Monday afternoon. Alexandre BÃ©langer, a 24-year-old Montrealer, was charged by phone with two counts of armed assault on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did not have an attorney and a legal aid lawyer represented him. He was granted a release after agreeing to a series of conditions, including that he not possess cannabis, drugs or weapons while his case is pending. His case will return to court on July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provincial court records, BÃ©langer does not have a criminal record. A source familiar with the case said BÃ©langer is alleged to have thrown several things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they stood in a lined formation as people were looting.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he had no information about what happened with the other 10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70 investigations into cases of mischief - vandalism to property - had been opened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more arrests in connection with those cases are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Manifester pour dÃ©noncer le racisme et exiger que les choses changent est noble et nÃ©cessaire. Je ne peux que dÃ©noncer les agissement des pilleurs qui ont saccagÃ© les commerces et qui n'ont rien Ã  voir avec cette manifestation pacifique. #polmtl( </w:t>
      </w:r>
      <w:hyperlink r:id="rId12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1, 2020( </w:t>
      </w:r>
      <w:hyperlink r:id="rId126" w:history="1">
        <w:r>
          <w:rPr>
            <w:rFonts w:ascii="arial" w:eastAsia="arial" w:hAnsi="arial" w:cs="arial"/>
            <w:i/>
            <w:color w:val="0077CC"/>
            <w:sz w:val="20"/>
            <w:u w:val="single"/>
            <w:shd w:val="clear" w:color="auto" w:fill="FFFFFF"/>
            <w:lang w:val="en-US" w:eastAsia="en-US" w:bidi="ar-SA"/>
          </w:rPr>
          <w:t>https://twitter.com/Val_Plante/status/1267449658323939328?ref_src=twsrc%5Etfw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which began around 5 p.m.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 was winding down at 7:30 p.m. when problems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they had observed "illegal"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demonstrators to disperse.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finally deployed tear gas as some individuals began breaking the windows of businesses and offices, others vandalized local construction sites and another group smashed their way into Steve's Music Store on Ste-Catherine St. and made off with several guitars.</w:t>
      </w:r>
    </w:p>
    <w:p>
      <w:pPr>
        <w:spacing w:before="200" w:line="260" w:lineRule="atLeast"/>
        <w:jc w:val="both"/>
        <w:rPr>
          <w:lang w:val="en-US" w:eastAsia="en-US" w:bidi="ar-SA"/>
        </w:rPr>
      </w:pPr>
      <w:r>
        <w:rPr>
          <w:rFonts w:ascii="arial" w:eastAsia="arial" w:hAnsi="arial" w:cs="arial"/>
          <w:color w:val="000000"/>
          <w:sz w:val="20"/>
          <w:lang w:val="en-US" w:eastAsia="en-US" w:bidi="ar-SA"/>
        </w:rPr>
        <w:t>"We don't even know (the extent of the damage). It just looks like a hurricane came through here," said employee Lenny Lanteigne, who added that some protesters used guitars to smash other guitars.</w:t>
      </w:r>
    </w:p>
    <w:p>
      <w:pPr>
        <w:spacing w:before="200" w:line="260" w:lineRule="atLeast"/>
        <w:jc w:val="both"/>
        <w:rPr>
          <w:lang w:val="en-US" w:eastAsia="en-US" w:bidi="ar-SA"/>
        </w:rPr>
      </w:pPr>
      <w:r>
        <w:rPr>
          <w:rFonts w:ascii="arial" w:eastAsia="arial" w:hAnsi="arial" w:cs="arial"/>
          <w:color w:val="000000"/>
          <w:sz w:val="20"/>
          <w:lang w:val="en-US" w:eastAsia="en-US" w:bidi="ar-SA"/>
        </w:rPr>
        <w:t>Lanteigne said it was regrettable to see what he described as "group of hooligans" hijacking an important and necessary cause, adding that he was relieved nobody was hurt.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denounced the looters, whose actions she said were in contrast with the larger peaceful protest.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"Demonstrating to denounce racism and demanding that things change is noble and necessary," she wrote on Twitter. "I can only denounce the actions of the looters who ransacked the shops and who had nothing to do with this peaceful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security guard stands in the door of the boarded-up Foot Locker store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 2020, after the windows were smashed by looters after a peaceful anti-racism demonstration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Ottawa during his daily COVID-19 update, prime minister Justin Trudeau echoed Plante's remarks, saying looters and vandals used "peaceful protests to do significant damage to communities and stores as we saw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condemn those actions strongly. They do not represent the peaceful protesters who were standing up for very real issues in Canada. We need to make sure that peaceful protest is always able to happen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Asked if he was concerned the situation in Canada could degenerate, Trudeau replied that "for a long time Canadians have recognized that we have work to do in this country to combat racism. ... As for those who infiltrated the demonstration and caused problems, we condemn them as Mayor Plante did. The right to peacefully demonstrate in Canada is essential for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Tanker truck drives into throng of protesters in Minneapolis( </w:t>
      </w:r>
      <w:hyperlink r:id="rId127" w:history="1">
        <w:r>
          <w:rPr>
            <w:rFonts w:ascii="arial" w:eastAsia="arial" w:hAnsi="arial" w:cs="arial"/>
            <w:i/>
            <w:color w:val="0077CC"/>
            <w:sz w:val="20"/>
            <w:u w:val="single"/>
            <w:shd w:val="clear" w:color="auto" w:fill="FFFFFF"/>
            <w:lang w:val="en-US" w:eastAsia="en-US" w:bidi="ar-SA"/>
          </w:rPr>
          <w:t>https://montrealgazette.com/pmn/health-pmn/tanker-truck-drives-into-protesters-as-u-s-cities-fear-another-night-of-violent-protests/wcm/95484740-0e68-4cc9-8eb4-6d7d22e507f3/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new app links black businesses with black consumers( </w:t>
      </w:r>
      <w:hyperlink r:id="rId128" w:history="1">
        <w:r>
          <w:rPr>
            <w:rFonts w:ascii="arial" w:eastAsia="arial" w:hAnsi="arial" w:cs="arial"/>
            <w:i/>
            <w:color w:val="0077CC"/>
            <w:sz w:val="20"/>
            <w:u w:val="single"/>
            <w:shd w:val="clear" w:color="auto" w:fill="FFFFFF"/>
            <w:lang w:val="en-US" w:eastAsia="en-US" w:bidi="ar-SA"/>
          </w:rPr>
          <w:t>https://montrealgazette.com/business/montrealers-new-app-links-black-businesses-with-black-consumers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Canadian Press.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ANTI-FASCIST MOVEMENTS (90%); ARRESTS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RACE &amp; ETHNICITY (90%); MURDER (78%); TRENDS &amp; EVENTS (78%); CITIES (73%); CITY LIFE (73%); VANDALISM (72%); largely,peaceful,thousands,protesters,downtown,evening !@PERMALINK= </w:t>
      </w:r>
      <w:hyperlink r:id="rId129" w:history="1">
        <w:r>
          <w:rPr>
            <w:rFonts w:ascii="arial" w:eastAsia="arial" w:hAnsi="arial" w:cs="arial"/>
            <w:i/>
            <w:color w:val="0077CC"/>
            <w:sz w:val="20"/>
            <w:u w:val="single"/>
            <w:shd w:val="clear" w:color="auto" w:fill="FFFFFF"/>
            <w:lang w:val="en-US" w:eastAsia="en-US" w:bidi="ar-SA"/>
          </w:rPr>
          <w:t>http://montrealgazette.com/news/local-news/11-arrested-more-suspects-being-sought-after-looting-follows-protest-march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Macpherson: Just don't call it a committee on systemic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869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You've heard the expression "white privilege," but you don't know what it means? Here's an example: It's me and my white sons not needing to have what Black people call "the Talk."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when parents of young Black men tell them how to behave so they won't get arrested or worse, not if they are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when.</w:t>
      </w:r>
    </w:p>
    <w:p>
      <w:pPr>
        <w:spacing w:before="200" w:line="260" w:lineRule="atLeast"/>
        <w:jc w:val="both"/>
        <w:rPr>
          <w:lang w:val="en-US" w:eastAsia="en-US" w:bidi="ar-SA"/>
        </w:rPr>
      </w:pPr>
      <w:r>
        <w:rPr>
          <w:rFonts w:ascii="arial" w:eastAsia="arial" w:hAnsi="arial" w:cs="arial"/>
          <w:color w:val="000000"/>
          <w:sz w:val="20"/>
          <w:lang w:val="en-US" w:eastAsia="en-US" w:bidi="ar-SA"/>
        </w:rPr>
        <w:t>Yes, even here in Quebec, which our premier says in effect is the only place in North America where systemic discrimination - briefly, discrimination in effect that may not be intentional - does not exist.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FranÃ§ois Legault also likes to say that only "a small minority"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our province practise racial profiling. They must be very active, then, judging by the officially confirmed( </w:t>
      </w:r>
      <w:hyperlink r:id="rId144"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44" w:history="1">
        <w:r>
          <w:rPr>
            <w:rFonts w:ascii="arial" w:eastAsia="arial" w:hAnsi="arial" w:cs="arial"/>
            <w:b/>
            <w:i/>
            <w:color w:val="0077CC"/>
            <w:sz w:val="20"/>
            <w:u w:val="single"/>
            <w:shd w:val="clear" w:color="auto" w:fill="FFFFFF"/>
            <w:lang w:val="en-US" w:eastAsia="en-US" w:bidi="ar-SA"/>
          </w:rPr>
          <w:t>montreal</w:t>
        </w:r>
      </w:hyperlink>
      <w:hyperlink r:id="rId144" w:history="1">
        <w:r>
          <w:rPr>
            <w:rFonts w:ascii="arial" w:eastAsia="arial" w:hAnsi="arial" w:cs="arial"/>
            <w:i/>
            <w:color w:val="0077CC"/>
            <w:sz w:val="20"/>
            <w:u w:val="single"/>
            <w:shd w:val="clear" w:color="auto" w:fill="FFFFFF"/>
            <w:lang w:val="en-US" w:eastAsia="en-US" w:bidi="ar-SA"/>
          </w:rPr>
          <w:t>-</w:t>
        </w:r>
      </w:hyperlink>
      <w:hyperlink r:id="rId144" w:history="1">
        <w:r>
          <w:rPr>
            <w:rFonts w:ascii="arial" w:eastAsia="arial" w:hAnsi="arial" w:cs="arial"/>
            <w:b/>
            <w:i/>
            <w:color w:val="0077CC"/>
            <w:sz w:val="20"/>
            <w:u w:val="single"/>
            <w:shd w:val="clear" w:color="auto" w:fill="FFFFFF"/>
            <w:lang w:val="en-US" w:eastAsia="en-US" w:bidi="ar-SA"/>
          </w:rPr>
          <w:t>police</w:t>
        </w:r>
      </w:hyperlink>
      <w:hyperlink r:id="rId144"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disproportionate frequency with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stop visible minorities.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don't know anybody in the Black community who hasn't at least once been stopped without reason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Lionel Carmant, a Black man who grew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recently quoted in La Presse( </w:t>
      </w:r>
      <w:hyperlink r:id="rId145" w:history="1">
        <w:r>
          <w:rPr>
            <w:rFonts w:ascii="arial" w:eastAsia="arial" w:hAnsi="arial" w:cs="arial"/>
            <w:i/>
            <w:color w:val="0077CC"/>
            <w:sz w:val="20"/>
            <w:u w:val="single"/>
            <w:shd w:val="clear" w:color="auto" w:fill="FFFFFF"/>
            <w:lang w:val="en-US" w:eastAsia="en-US" w:bidi="ar-SA"/>
          </w:rPr>
          <w:t>https://plus.lapresse.ca/screens/f16c46de-1bcf-43f0-892e-c54d71bbeafe__7C___0.html?utm_medium=email&amp;;utm_campaign=internal+share&amp;;utm_content=screen</w:t>
        </w:r>
      </w:hyperlink>
      <w:r>
        <w:rPr>
          <w:rFonts w:ascii="arial" w:eastAsia="arial" w:hAnsi="arial" w:cs="arial"/>
          <w:color w:val="000000"/>
          <w:sz w:val="20"/>
          <w:lang w:val="en-US" w:eastAsia="en-US" w:bidi="ar-SA"/>
        </w:rPr>
        <w:t xml:space="preserve"> ) as saying.</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him, a son of two doctors who would go on to be a doctor himself. He said his parents had the Talk with him, and he's had the Talk with his children.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Carmant is junior health minister in Legault's government. This week, the premier named him and the other Black member of his cabinet, International Relations Minister Nadine Girault, co-chairs of an "action group against racism."( </w:t>
      </w:r>
      <w:hyperlink r:id="rId146" w:history="1">
        <w:r>
          <w:rPr>
            <w:rFonts w:ascii="arial" w:eastAsia="arial" w:hAnsi="arial" w:cs="arial"/>
            <w:i/>
            <w:color w:val="0077CC"/>
            <w:sz w:val="20"/>
            <w:u w:val="single"/>
            <w:shd w:val="clear" w:color="auto" w:fill="FFFFFF"/>
            <w:lang w:val="en-US" w:eastAsia="en-US" w:bidi="ar-SA"/>
          </w:rPr>
          <w:t>https://montrealgazette.com/news/quebec/premier-legault-will-have-a-team-of-ministers-work-to-fight-racism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Legault's response to growing public pressure to do something about the systemic discrimination in Quebec that the premier refuses to acknowledge.</w:t>
      </w:r>
    </w:p>
    <w:p>
      <w:pPr>
        <w:spacing w:before="200" w:line="260" w:lineRule="atLeast"/>
        <w:jc w:val="both"/>
        <w:rPr>
          <w:lang w:val="en-US" w:eastAsia="en-US" w:bidi="ar-SA"/>
        </w:rPr>
      </w:pPr>
      <w:r>
        <w:rPr>
          <w:rFonts w:ascii="arial" w:eastAsia="arial" w:hAnsi="arial" w:cs="arial"/>
          <w:color w:val="000000"/>
          <w:sz w:val="20"/>
          <w:lang w:val="en-US" w:eastAsia="en-US" w:bidi="ar-SA"/>
        </w:rPr>
        <w:t>As former prime minister Jean ChrÃ©tien said, sometimes, when a politician has painted himself into a corner, he just has to walk on the paint.</w:t>
      </w:r>
    </w:p>
    <w:p>
      <w:pPr>
        <w:spacing w:before="200" w:line="260" w:lineRule="atLeast"/>
        <w:jc w:val="both"/>
        <w:rPr>
          <w:lang w:val="en-US" w:eastAsia="en-US" w:bidi="ar-SA"/>
        </w:rPr>
      </w:pPr>
      <w:r>
        <w:rPr>
          <w:rFonts w:ascii="arial" w:eastAsia="arial" w:hAnsi="arial" w:cs="arial"/>
          <w:color w:val="000000"/>
          <w:sz w:val="20"/>
          <w:lang w:val="en-US" w:eastAsia="en-US" w:bidi="ar-SA"/>
        </w:rPr>
        <w:t>Legault's way out is to create a committee on systemic discrimination. Just don't call it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"action group" won't actually take any action. Rather, it will make recommendations to the government in the fall for action in areas including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the justice system, the schools, housing, and the workplace. In particular, Legault mentioned higher unemployment rates among visible minorities. That sounds like systemic discrimination.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committee will probably hear that term in its consultations( </w:t>
      </w:r>
      <w:hyperlink r:id="rId147" w:history="1">
        <w:r>
          <w:rPr>
            <w:rFonts w:ascii="arial" w:eastAsia="arial" w:hAnsi="arial" w:cs="arial"/>
            <w:i/>
            <w:color w:val="0077CC"/>
            <w:sz w:val="20"/>
            <w:u w:val="single"/>
            <w:shd w:val="clear" w:color="auto" w:fill="FFFFFF"/>
            <w:lang w:val="en-US" w:eastAsia="en-US" w:bidi="ar-SA"/>
          </w:rPr>
          <w:t>https://www.quebec.ca/en/government/policies-orientations/translate-to-anglais-groupe-daction-contre-le-racisme/</w:t>
        </w:r>
      </w:hyperlink>
      <w:r>
        <w:rPr>
          <w:rFonts w:ascii="arial" w:eastAsia="arial" w:hAnsi="arial" w:cs="arial"/>
          <w:color w:val="000000"/>
          <w:sz w:val="20"/>
          <w:lang w:val="en-US" w:eastAsia="en-US" w:bidi="ar-SA"/>
        </w:rPr>
        <w:t xml:space="preserve"> ) with minority groups and the province's human-rights commission(            </w:t>
      </w:r>
      <w:hyperlink r:id="rId148" w:history="1">
        <w:r>
          <w:rPr>
            <w:rFonts w:ascii="arial" w:eastAsia="arial" w:hAnsi="arial" w:cs="arial"/>
            <w:i/>
            <w:color w:val="0077CC"/>
            <w:sz w:val="20"/>
            <w:u w:val="single"/>
            <w:shd w:val="clear" w:color="auto" w:fill="FFFFFF"/>
            <w:lang w:val="en-US" w:eastAsia="en-US" w:bidi="ar-SA"/>
          </w:rPr>
          <w:t>https://www.cdpdj.qc.ca/en/Pages/default.aspx</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Don't expect it, however, to look at the most blatant case of discrimination in Quebec. That's the Legault government's Bill 21, which has earned our province the distinction of being the only jurisdiction in North America that officially discriminates in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The "laicity" law forbids newly hired teachers and certain other government employees from wearing religious symbols on duty.</w:t>
      </w:r>
    </w:p>
    <w:p>
      <w:pPr>
        <w:spacing w:before="200" w:line="260" w:lineRule="atLeast"/>
        <w:jc w:val="both"/>
        <w:rPr>
          <w:lang w:val="en-US" w:eastAsia="en-US" w:bidi="ar-SA"/>
        </w:rPr>
      </w:pPr>
      <w:r>
        <w:rPr>
          <w:rFonts w:ascii="arial" w:eastAsia="arial" w:hAnsi="arial" w:cs="arial"/>
          <w:color w:val="000000"/>
          <w:sz w:val="20"/>
          <w:lang w:val="en-US" w:eastAsia="en-US" w:bidi="ar-SA"/>
        </w:rPr>
        <w:t>While its defenders argue that it applies equally to symbols of all religions, in reality it disproportionately affects Muslim women who wear the head covering called the hijab.</w:t>
      </w:r>
    </w:p>
    <w:p>
      <w:pPr>
        <w:spacing w:before="200" w:line="260" w:lineRule="atLeast"/>
        <w:jc w:val="both"/>
        <w:rPr>
          <w:lang w:val="en-US" w:eastAsia="en-US" w:bidi="ar-SA"/>
        </w:rPr>
      </w:pPr>
      <w:r>
        <w:rPr>
          <w:rFonts w:ascii="arial" w:eastAsia="arial" w:hAnsi="arial" w:cs="arial"/>
          <w:color w:val="000000"/>
          <w:sz w:val="20"/>
          <w:lang w:val="en-US" w:eastAsia="en-US" w:bidi="ar-SA"/>
        </w:rPr>
        <w:t>The legislation even includes an admission that it is discriminatory, in the form of "notwithstanding" clauses overriding the protections against discrimination in the Quebec as well as the Canadian charters of rights.</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however, is not conducting an independent public inquiry.</w:t>
      </w:r>
    </w:p>
    <w:p>
      <w:pPr>
        <w:spacing w:before="200" w:line="260" w:lineRule="atLeast"/>
        <w:jc w:val="both"/>
        <w:rPr>
          <w:lang w:val="en-US" w:eastAsia="en-US" w:bidi="ar-SA"/>
        </w:rPr>
      </w:pPr>
      <w:r>
        <w:rPr>
          <w:rFonts w:ascii="arial" w:eastAsia="arial" w:hAnsi="arial" w:cs="arial"/>
          <w:color w:val="000000"/>
          <w:sz w:val="20"/>
          <w:lang w:val="en-US" w:eastAsia="en-US" w:bidi="ar-SA"/>
        </w:rPr>
        <w:t>Its consultations will be private. And the "action group" is, in effect, an ad-hoc committee of the governing Coalition Avenir QuÃ©bec caucus in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All seven of its members are Coalition MNAs, and three are members of Legault's cabinet.</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didn't want an all-party committee because that would slow the process and delay action. But having an all-CAQ group also ensures his complete control over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members of the committee may be especially sympathetic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since they are former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is Ian LafreniÃ¨re, former longtime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year, a report for the city showed that visible minorities were much more likely than whites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LafreniÃ¨re said this week( </w:t>
      </w:r>
      <w:hyperlink r:id="rId149" w:history="1">
        <w:r>
          <w:rPr>
            <w:rFonts w:ascii="arial" w:eastAsia="arial" w:hAnsi="arial" w:cs="arial"/>
            <w:i/>
            <w:color w:val="0077CC"/>
            <w:sz w:val="20"/>
            <w:u w:val="single"/>
            <w:shd w:val="clear" w:color="auto" w:fill="FFFFFF"/>
            <w:lang w:val="en-US" w:eastAsia="en-US" w:bidi="ar-SA"/>
          </w:rPr>
          <w:t>https://ici.radio-canada.ca/premiere/emissions/region-zero-8/segments/entrevue/184048/ian-lafreniere-caq-ex-policier-profilage-racial</w:t>
        </w:r>
      </w:hyperlink>
      <w:r>
        <w:rPr>
          <w:rFonts w:ascii="arial" w:eastAsia="arial" w:hAnsi="arial" w:cs="arial"/>
          <w:color w:val="000000"/>
          <w:sz w:val="20"/>
          <w:lang w:val="en-US" w:eastAsia="en-US" w:bidi="ar-SA"/>
        </w:rPr>
        <w:t xml:space="preserve"> ) he was surprised to hear it had happened to Carmant.</w:t>
      </w:r>
    </w:p>
    <w:p>
      <w:pPr>
        <w:spacing w:before="200" w:line="260" w:lineRule="atLeast"/>
        <w:jc w:val="both"/>
        <w:rPr>
          <w:lang w:val="en-US" w:eastAsia="en-US" w:bidi="ar-SA"/>
        </w:rPr>
      </w:pPr>
      <w:r>
        <w:rPr>
          <w:rFonts w:ascii="arial" w:eastAsia="arial" w:hAnsi="arial" w:cs="arial"/>
          <w:color w:val="000000"/>
          <w:sz w:val="20"/>
          <w:lang w:val="en-US" w:eastAsia="en-US" w:bidi="ar-SA"/>
        </w:rPr>
        <w:t>Apparently, Carmant needs to have a talk with his colleague.</w:t>
      </w:r>
    </w:p>
    <w:p>
      <w:pPr>
        <w:spacing w:before="240" w:line="260" w:lineRule="atLeast"/>
        <w:jc w:val="both"/>
        <w:rPr>
          <w:lang w:val="en-US" w:eastAsia="en-US" w:bidi="ar-SA"/>
        </w:rPr>
      </w:pPr>
      <w:hyperlink r:id="rId150" w:history="1">
        <w:r>
          <w:rPr>
            <w:rFonts w:ascii="arial" w:eastAsia="arial" w:hAnsi="arial" w:cs="arial"/>
            <w:i/>
            <w:color w:val="0077CC"/>
            <w:sz w:val="20"/>
            <w:u w:val="single"/>
            <w:shd w:val="clear" w:color="auto" w:fill="FFFFFF"/>
            <w:lang w:val="en-US" w:eastAsia="en-US" w:bidi="ar-SA"/>
          </w:rPr>
          <w:t>dmacpgaz@gmail.com</w:t>
        </w:r>
      </w:hyperlink>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dmacpgaz@gmail.com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twitter.com/DMacpGaz( </w:t>
      </w:r>
      <w:hyperlink r:id="rId151" w:history="1">
        <w:r>
          <w:rPr>
            <w:rFonts w:ascii="arial" w:eastAsia="arial" w:hAnsi="arial" w:cs="arial"/>
            <w:i/>
            <w:color w:val="0077CC"/>
            <w:sz w:val="20"/>
            <w:u w:val="single"/>
            <w:shd w:val="clear" w:color="auto" w:fill="FFFFFF"/>
            <w:lang w:val="en-US" w:eastAsia="en-US" w:bidi="ar-SA"/>
          </w:rPr>
          <w:t>http://twitter.com/DMacpGaz</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names Cathy Wong as point person on racism and diversity( </w:t>
      </w:r>
      <w:hyperlink r:id="rId152" w:history="1">
        <w:r>
          <w:rPr>
            <w:rFonts w:ascii="arial" w:eastAsia="arial" w:hAnsi="arial" w:cs="arial"/>
            <w:i/>
            <w:color w:val="0077CC"/>
            <w:sz w:val="20"/>
            <w:u w:val="single"/>
            <w:shd w:val="clear" w:color="auto" w:fill="FFFFFF"/>
            <w:lang w:val="en-US" w:eastAsia="en-US" w:bidi="ar-SA"/>
          </w:rPr>
          <w:t>https://montrealgazette.com/news/local-news/plante-names-cathy-wong-as-point-person-on-racism-and-diversity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must be confronted, but Quebecers must not feel persecuted: Legault( </w:t>
      </w:r>
      <w:hyperlink r:id="rId153" w:history="1">
        <w:r>
          <w:rPr>
            <w:rFonts w:ascii="arial" w:eastAsia="arial" w:hAnsi="arial" w:cs="arial"/>
            <w:i/>
            <w:color w:val="0077CC"/>
            <w:sz w:val="20"/>
            <w:u w:val="single"/>
            <w:shd w:val="clear" w:color="auto" w:fill="FFFFFF"/>
            <w:lang w:val="en-US" w:eastAsia="en-US" w:bidi="ar-SA"/>
          </w:rPr>
          <w:t>https://montrealgazette.com/news/quebec/racism-must-be-confronted-but-quebecers-must-not-feel-persecuted-legault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DISCRIMINATION (90%); MINORITY GROUPS (90%); RACE &amp; ETHNICITY (90%); RACIAL PROFILING (90%); NEGATIVE PERSONAL NEWS (89%); RACISM &amp; XENOPHOBIA (89%); GOVERNMENT ADVISORS &amp; MINISTERS (85%); REPORTS, REVIEWS &amp; SECTIONS (78%); WRITERS (78%); CHILDREN (77%); MEN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ARRESTS (71%); HEALTH DEPARTMENTS (68%); HEADS OF STATE &amp; GOVERNMENT (66%); INTERNATIONAL RELATIONS &amp; NATIONAL SECURITY (61%); PRIME MINISTERS (61%); EDITORIALS &amp; OPINIONS (57%); heard,expression,white,privilege,means,example !@PERMALINK= </w:t>
      </w:r>
      <w:hyperlink r:id="rId154" w:history="1">
        <w:r>
          <w:rPr>
            <w:rFonts w:ascii="arial" w:eastAsia="arial" w:hAnsi="arial" w:cs="arial"/>
            <w:i/>
            <w:color w:val="0077CC"/>
            <w:sz w:val="20"/>
            <w:u w:val="single"/>
            <w:shd w:val="clear" w:color="auto" w:fill="FFFFFF"/>
            <w:lang w:val="en-US" w:eastAsia="en-US" w:bidi="ar-SA"/>
          </w:rPr>
          <w:t>http://montrealgazette.com/opinion/columnists/macpherson-just-dont-call-it-a-committee-on-systemic-discrimination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HEALTH DEPARTMENTS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Macpherson: Just don't call it a committee on systemic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You've heard the expression "white privilege," but you don't know what it means? Here's an example: It's me and my white sons not needing to have what Black people call "the Talk."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when parents of young Black men tell them how to behave so they won't get arrested or worse, not if they are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when.</w:t>
      </w:r>
    </w:p>
    <w:p>
      <w:pPr>
        <w:spacing w:before="200" w:line="260" w:lineRule="atLeast"/>
        <w:jc w:val="both"/>
        <w:rPr>
          <w:lang w:val="en-US" w:eastAsia="en-US" w:bidi="ar-SA"/>
        </w:rPr>
      </w:pPr>
      <w:r>
        <w:rPr>
          <w:rFonts w:ascii="arial" w:eastAsia="arial" w:hAnsi="arial" w:cs="arial"/>
          <w:color w:val="000000"/>
          <w:sz w:val="20"/>
          <w:lang w:val="en-US" w:eastAsia="en-US" w:bidi="ar-SA"/>
        </w:rPr>
        <w:t>Yes, even here in Quebec, which our premier says in effect is the only place in North America where systemic discrimination - briefly, discrimination in effect that may not be intentional - does not exist.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François Legault also likes to say that only "a small minority"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our province practise racial profiling. They must be very active, then, judging by the officially confirmed( </w:t>
      </w:r>
      <w:hyperlink r:id="rId144"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44" w:history="1">
        <w:r>
          <w:rPr>
            <w:rFonts w:ascii="arial" w:eastAsia="arial" w:hAnsi="arial" w:cs="arial"/>
            <w:b/>
            <w:i/>
            <w:color w:val="0077CC"/>
            <w:sz w:val="20"/>
            <w:u w:val="single"/>
            <w:shd w:val="clear" w:color="auto" w:fill="FFFFFF"/>
            <w:lang w:val="en-US" w:eastAsia="en-US" w:bidi="ar-SA"/>
          </w:rPr>
          <w:t>montreal</w:t>
        </w:r>
      </w:hyperlink>
      <w:hyperlink r:id="rId144" w:history="1">
        <w:r>
          <w:rPr>
            <w:rFonts w:ascii="arial" w:eastAsia="arial" w:hAnsi="arial" w:cs="arial"/>
            <w:i/>
            <w:color w:val="0077CC"/>
            <w:sz w:val="20"/>
            <w:u w:val="single"/>
            <w:shd w:val="clear" w:color="auto" w:fill="FFFFFF"/>
            <w:lang w:val="en-US" w:eastAsia="en-US" w:bidi="ar-SA"/>
          </w:rPr>
          <w:t>-</w:t>
        </w:r>
      </w:hyperlink>
      <w:hyperlink r:id="rId144" w:history="1">
        <w:r>
          <w:rPr>
            <w:rFonts w:ascii="arial" w:eastAsia="arial" w:hAnsi="arial" w:cs="arial"/>
            <w:b/>
            <w:i/>
            <w:color w:val="0077CC"/>
            <w:sz w:val="20"/>
            <w:u w:val="single"/>
            <w:shd w:val="clear" w:color="auto" w:fill="FFFFFF"/>
            <w:lang w:val="en-US" w:eastAsia="en-US" w:bidi="ar-SA"/>
          </w:rPr>
          <w:t>police</w:t>
        </w:r>
      </w:hyperlink>
      <w:hyperlink r:id="rId144"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disproportionate frequency with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stop visible minorities.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don't know anybody in the Black community who hasn't at least once been stopped without reason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Lionel Carmant, a Black man who grew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recently quoted in La Presse( </w:t>
      </w:r>
      <w:hyperlink r:id="rId145" w:history="1">
        <w:r>
          <w:rPr>
            <w:rFonts w:ascii="arial" w:eastAsia="arial" w:hAnsi="arial" w:cs="arial"/>
            <w:i/>
            <w:color w:val="0077CC"/>
            <w:sz w:val="20"/>
            <w:u w:val="single"/>
            <w:shd w:val="clear" w:color="auto" w:fill="FFFFFF"/>
            <w:lang w:val="en-US" w:eastAsia="en-US" w:bidi="ar-SA"/>
          </w:rPr>
          <w:t>https://plus.lapresse.ca/screens/f16c46de-1bcf-43f0-892e-c54d71bbeafe__7C___0.html?utm_medium=email&amp;;utm_campaign=internal+share&amp;;utm_content=screen</w:t>
        </w:r>
      </w:hyperlink>
      <w:r>
        <w:rPr>
          <w:rFonts w:ascii="arial" w:eastAsia="arial" w:hAnsi="arial" w:cs="arial"/>
          <w:color w:val="000000"/>
          <w:sz w:val="20"/>
          <w:lang w:val="en-US" w:eastAsia="en-US" w:bidi="ar-SA"/>
        </w:rPr>
        <w:t xml:space="preserve"> ) as saying.</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him, a son of two doctors who would go on to be a doctor himself. He said his parents had the Talk with him, and he's had the Talk with his children.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Carmant is junior health minister in Legault's government. This week, the premier named him and the other Black member of his cabinet, International Relations Minister Nadine Girault, co-chairs of an "action group against racism."( </w:t>
      </w:r>
      <w:hyperlink r:id="rId146" w:history="1">
        <w:r>
          <w:rPr>
            <w:rFonts w:ascii="arial" w:eastAsia="arial" w:hAnsi="arial" w:cs="arial"/>
            <w:i/>
            <w:color w:val="0077CC"/>
            <w:sz w:val="20"/>
            <w:u w:val="single"/>
            <w:shd w:val="clear" w:color="auto" w:fill="FFFFFF"/>
            <w:lang w:val="en-US" w:eastAsia="en-US" w:bidi="ar-SA"/>
          </w:rPr>
          <w:t>https://montrealgazette.com/news/quebec/premier-legault-will-have-a-team-of-ministers-work-to-fight-racism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Legault's response to growing public pressure to do something about the systemic discrimination in Quebec that the premier refuses to acknowledge.</w:t>
      </w:r>
    </w:p>
    <w:p>
      <w:pPr>
        <w:spacing w:before="200" w:line="260" w:lineRule="atLeast"/>
        <w:jc w:val="both"/>
        <w:rPr>
          <w:lang w:val="en-US" w:eastAsia="en-US" w:bidi="ar-SA"/>
        </w:rPr>
      </w:pPr>
      <w:r>
        <w:rPr>
          <w:rFonts w:ascii="arial" w:eastAsia="arial" w:hAnsi="arial" w:cs="arial"/>
          <w:color w:val="000000"/>
          <w:sz w:val="20"/>
          <w:lang w:val="en-US" w:eastAsia="en-US" w:bidi="ar-SA"/>
        </w:rPr>
        <w:t>As former prime minister Jean Chrétien said, sometimes, when a politician has painted himself into a corner, he just has to walk on the paint.</w:t>
      </w:r>
    </w:p>
    <w:p>
      <w:pPr>
        <w:spacing w:before="200" w:line="260" w:lineRule="atLeast"/>
        <w:jc w:val="both"/>
        <w:rPr>
          <w:lang w:val="en-US" w:eastAsia="en-US" w:bidi="ar-SA"/>
        </w:rPr>
      </w:pPr>
      <w:r>
        <w:rPr>
          <w:rFonts w:ascii="arial" w:eastAsia="arial" w:hAnsi="arial" w:cs="arial"/>
          <w:color w:val="000000"/>
          <w:sz w:val="20"/>
          <w:lang w:val="en-US" w:eastAsia="en-US" w:bidi="ar-SA"/>
        </w:rPr>
        <w:t>Legault's way out is to create a committee on systemic discrimination. Just don't call it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"action group" won't actually take any action. Rather, it will make recommendations to the government in the fall for action in areas including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the justice system, the schools, housing, and the workplace. In particular, Legault mentioned higher unemployment rates among visible minorities. That sounds like systemic discrimination.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committee will probably hear that term in its consultations( </w:t>
      </w:r>
      <w:hyperlink r:id="rId147" w:history="1">
        <w:r>
          <w:rPr>
            <w:rFonts w:ascii="arial" w:eastAsia="arial" w:hAnsi="arial" w:cs="arial"/>
            <w:i/>
            <w:color w:val="0077CC"/>
            <w:sz w:val="20"/>
            <w:u w:val="single"/>
            <w:shd w:val="clear" w:color="auto" w:fill="FFFFFF"/>
            <w:lang w:val="en-US" w:eastAsia="en-US" w:bidi="ar-SA"/>
          </w:rPr>
          <w:t>https://www.quebec.ca/en/government/policies-orientations/translate-to-anglais-groupe-daction-contre-le-racisme/</w:t>
        </w:r>
      </w:hyperlink>
      <w:r>
        <w:rPr>
          <w:rFonts w:ascii="arial" w:eastAsia="arial" w:hAnsi="arial" w:cs="arial"/>
          <w:color w:val="000000"/>
          <w:sz w:val="20"/>
          <w:lang w:val="en-US" w:eastAsia="en-US" w:bidi="ar-SA"/>
        </w:rPr>
        <w:t xml:space="preserve"> ) with minority groups and the province's human-rights commission(            </w:t>
      </w:r>
      <w:hyperlink r:id="rId148" w:history="1">
        <w:r>
          <w:rPr>
            <w:rFonts w:ascii="arial" w:eastAsia="arial" w:hAnsi="arial" w:cs="arial"/>
            <w:i/>
            <w:color w:val="0077CC"/>
            <w:sz w:val="20"/>
            <w:u w:val="single"/>
            <w:shd w:val="clear" w:color="auto" w:fill="FFFFFF"/>
            <w:lang w:val="en-US" w:eastAsia="en-US" w:bidi="ar-SA"/>
          </w:rPr>
          <w:t>https://www.cdpdj.qc.ca/en/Pages/default.aspx</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Don't expect it, however, to look at the most blatant case of discrimination in Quebec. That's the Legault government's Bill 21, which has earned our province the distinction of being the only jurisdiction in North America that officially discriminates in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The "laicity" law forbids newly hired teachers and certain other government employees from wearing religious symbols on duty.</w:t>
      </w:r>
    </w:p>
    <w:p>
      <w:pPr>
        <w:spacing w:before="200" w:line="260" w:lineRule="atLeast"/>
        <w:jc w:val="both"/>
        <w:rPr>
          <w:lang w:val="en-US" w:eastAsia="en-US" w:bidi="ar-SA"/>
        </w:rPr>
      </w:pPr>
      <w:r>
        <w:rPr>
          <w:rFonts w:ascii="arial" w:eastAsia="arial" w:hAnsi="arial" w:cs="arial"/>
          <w:color w:val="000000"/>
          <w:sz w:val="20"/>
          <w:lang w:val="en-US" w:eastAsia="en-US" w:bidi="ar-SA"/>
        </w:rPr>
        <w:t>While its defenders argue that it applies equally to symbols of all religions, in reality it disproportionately affects Muslim women who wear the head covering called the hijab.</w:t>
      </w:r>
    </w:p>
    <w:p>
      <w:pPr>
        <w:spacing w:before="200" w:line="260" w:lineRule="atLeast"/>
        <w:jc w:val="both"/>
        <w:rPr>
          <w:lang w:val="en-US" w:eastAsia="en-US" w:bidi="ar-SA"/>
        </w:rPr>
      </w:pPr>
      <w:r>
        <w:rPr>
          <w:rFonts w:ascii="arial" w:eastAsia="arial" w:hAnsi="arial" w:cs="arial"/>
          <w:color w:val="000000"/>
          <w:sz w:val="20"/>
          <w:lang w:val="en-US" w:eastAsia="en-US" w:bidi="ar-SA"/>
        </w:rPr>
        <w:t>The legislation even includes an admission that it is discriminatory, in the form of "notwithstanding" clauses overriding the protections against discrimination in the Quebec as well as the Canadian charters of rights.</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however, is not conducting an independent public inquiry.</w:t>
      </w:r>
    </w:p>
    <w:p>
      <w:pPr>
        <w:spacing w:before="200" w:line="260" w:lineRule="atLeast"/>
        <w:jc w:val="both"/>
        <w:rPr>
          <w:lang w:val="en-US" w:eastAsia="en-US" w:bidi="ar-SA"/>
        </w:rPr>
      </w:pPr>
      <w:r>
        <w:rPr>
          <w:rFonts w:ascii="arial" w:eastAsia="arial" w:hAnsi="arial" w:cs="arial"/>
          <w:color w:val="000000"/>
          <w:sz w:val="20"/>
          <w:lang w:val="en-US" w:eastAsia="en-US" w:bidi="ar-SA"/>
        </w:rPr>
        <w:t>Its consultations will be private. And the "action group" is, in effect, an ad-hoc committee of the governing Coalition Avenir Québec caucus in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All seven of its members are Coalition MNAs, and three are members of Legault's cabinet.</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didn't want an all-party committee because that would slow the process and delay action. But having an all-CAQ group also ensures his complete control over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members of the committee may be especially sympathetic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since they are former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is Ian Lafrenière, former longtime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year, a report for the city showed that visible minorities were much more likely than whites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Lafrenière said this week( </w:t>
      </w:r>
      <w:hyperlink r:id="rId149" w:history="1">
        <w:r>
          <w:rPr>
            <w:rFonts w:ascii="arial" w:eastAsia="arial" w:hAnsi="arial" w:cs="arial"/>
            <w:i/>
            <w:color w:val="0077CC"/>
            <w:sz w:val="20"/>
            <w:u w:val="single"/>
            <w:shd w:val="clear" w:color="auto" w:fill="FFFFFF"/>
            <w:lang w:val="en-US" w:eastAsia="en-US" w:bidi="ar-SA"/>
          </w:rPr>
          <w:t>https://ici.radio-canada.ca/premiere/emissions/region-zero-8/segments/entrevue/184048/ian-lafreniere-caq-ex-policier-profilage-racial</w:t>
        </w:r>
      </w:hyperlink>
      <w:r>
        <w:rPr>
          <w:rFonts w:ascii="arial" w:eastAsia="arial" w:hAnsi="arial" w:cs="arial"/>
          <w:color w:val="000000"/>
          <w:sz w:val="20"/>
          <w:lang w:val="en-US" w:eastAsia="en-US" w:bidi="ar-SA"/>
        </w:rPr>
        <w:t xml:space="preserve"> ) he was surprised to hear it had happened to Carmant.</w:t>
      </w:r>
    </w:p>
    <w:p>
      <w:pPr>
        <w:spacing w:before="200" w:line="260" w:lineRule="atLeast"/>
        <w:jc w:val="both"/>
        <w:rPr>
          <w:lang w:val="en-US" w:eastAsia="en-US" w:bidi="ar-SA"/>
        </w:rPr>
      </w:pPr>
      <w:r>
        <w:rPr>
          <w:rFonts w:ascii="arial" w:eastAsia="arial" w:hAnsi="arial" w:cs="arial"/>
          <w:color w:val="000000"/>
          <w:sz w:val="20"/>
          <w:lang w:val="en-US" w:eastAsia="en-US" w:bidi="ar-SA"/>
        </w:rPr>
        <w:t>Apparently, Carmant needs to have a talk with his colleague.</w:t>
      </w:r>
    </w:p>
    <w:p>
      <w:pPr>
        <w:spacing w:before="240" w:line="260" w:lineRule="atLeast"/>
        <w:jc w:val="both"/>
        <w:rPr>
          <w:lang w:val="en-US" w:eastAsia="en-US" w:bidi="ar-SA"/>
        </w:rPr>
      </w:pPr>
      <w:hyperlink r:id="rId150" w:history="1">
        <w:r>
          <w:rPr>
            <w:rFonts w:ascii="arial" w:eastAsia="arial" w:hAnsi="arial" w:cs="arial"/>
            <w:i/>
            <w:color w:val="0077CC"/>
            <w:sz w:val="20"/>
            <w:u w:val="single"/>
            <w:shd w:val="clear" w:color="auto" w:fill="FFFFFF"/>
            <w:lang w:val="en-US" w:eastAsia="en-US" w:bidi="ar-SA"/>
          </w:rPr>
          <w:t>dmacpgaz@gmail.com</w:t>
        </w:r>
      </w:hyperlink>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dmacpgaz@gmail.com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twitter.com/DMacpGaz( </w:t>
      </w:r>
      <w:hyperlink r:id="rId151" w:history="1">
        <w:r>
          <w:rPr>
            <w:rFonts w:ascii="arial" w:eastAsia="arial" w:hAnsi="arial" w:cs="arial"/>
            <w:i/>
            <w:color w:val="0077CC"/>
            <w:sz w:val="20"/>
            <w:u w:val="single"/>
            <w:shd w:val="clear" w:color="auto" w:fill="FFFFFF"/>
            <w:lang w:val="en-US" w:eastAsia="en-US" w:bidi="ar-SA"/>
          </w:rPr>
          <w:t>http://twitter.com/DMacpGaz</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names Cathy Wong as point person on racism and diversity( </w:t>
      </w:r>
      <w:hyperlink r:id="rId152" w:history="1">
        <w:r>
          <w:rPr>
            <w:rFonts w:ascii="arial" w:eastAsia="arial" w:hAnsi="arial" w:cs="arial"/>
            <w:i/>
            <w:color w:val="0077CC"/>
            <w:sz w:val="20"/>
            <w:u w:val="single"/>
            <w:shd w:val="clear" w:color="auto" w:fill="FFFFFF"/>
            <w:lang w:val="en-US" w:eastAsia="en-US" w:bidi="ar-SA"/>
          </w:rPr>
          <w:t>https://montrealgazette.com/news/local-news/plante-names-cathy-wong-as-point-person-on-racism-and-diversity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must be confronted, but Quebecers must not feel persecuted: Legault( </w:t>
      </w:r>
      <w:hyperlink r:id="rId153" w:history="1">
        <w:r>
          <w:rPr>
            <w:rFonts w:ascii="arial" w:eastAsia="arial" w:hAnsi="arial" w:cs="arial"/>
            <w:i/>
            <w:color w:val="0077CC"/>
            <w:sz w:val="20"/>
            <w:u w:val="single"/>
            <w:shd w:val="clear" w:color="auto" w:fill="FFFFFF"/>
            <w:lang w:val="en-US" w:eastAsia="en-US" w:bidi="ar-SA"/>
          </w:rPr>
          <w:t>https://montrealgazette.com/news/quebec/racism-must-be-confronted-but-quebecers-must-not-feel-persecuted-legault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DISCRIMINATION (90%); MINORITY GROUPS (90%); RACE &amp; ETHNICITY (90%); RACIAL PROFILING (90%); NEGATIVE PERSONAL NEWS (89%); RACISM &amp; XENOPHOBIA (89%); GOVERNMENT ADVISORS &amp; MINISTERS (85%); REPORTS, REVIEWS &amp; SECTIONS (78%); WRITERS (78%); CHILDREN (77%); MEN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ARRESTS (71%); HEALTH DEPARTMENTS (68%); HEADS OF STATE &amp; GOVERNMENT (66%); INTERNATIONAL RELATIONS &amp; NATIONAL SECURITY (61%); PRIME MINISTERS (61%); EDITORIALS &amp; OPINIONS (57%); heard,expression,white,privilege,means,example !@PERMALINK= </w:t>
      </w:r>
      <w:hyperlink r:id="rId154" w:history="1">
        <w:r>
          <w:rPr>
            <w:rFonts w:ascii="arial" w:eastAsia="arial" w:hAnsi="arial" w:cs="arial"/>
            <w:i/>
            <w:color w:val="0077CC"/>
            <w:sz w:val="20"/>
            <w:u w:val="single"/>
            <w:shd w:val="clear" w:color="auto" w:fill="FFFFFF"/>
            <w:lang w:val="en-US" w:eastAsia="en-US" w:bidi="ar-SA"/>
          </w:rPr>
          <w:t>http://montrealgazette.com/opinion/columnists/macpherson-just-dont-call-it-a-committee-on-systemic-discrimination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HEALTH DEPARTMENTS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JEAN CHRETIEN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(92%); CANADA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Top News Advisory for Tuesday June 16; Top News Advisory for June 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06:10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38"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170"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-CERB to be extended eight weeks: PM</w:t>
      </w:r>
    </w:p>
    <w:p>
      <w:pPr>
        <w:spacing w:before="200" w:line="260" w:lineRule="atLeast"/>
        <w:jc w:val="both"/>
        <w:rPr>
          <w:lang w:val="en-US" w:eastAsia="en-US" w:bidi="ar-SA"/>
        </w:rPr>
      </w:pPr>
      <w:r>
        <w:rPr>
          <w:rFonts w:ascii="arial" w:eastAsia="arial" w:hAnsi="arial" w:cs="arial"/>
          <w:color w:val="000000"/>
          <w:sz w:val="20"/>
          <w:lang w:val="en-US" w:eastAsia="en-US" w:bidi="ar-SA"/>
        </w:rPr>
        <w:t>-'Undeniable' anti-Indigenous racism: Minister</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More calls for inquiry</w:t>
      </w:r>
    </w:p>
    <w:p>
      <w:pPr>
        <w:spacing w:before="200" w:line="260" w:lineRule="atLeast"/>
        <w:jc w:val="both"/>
        <w:rPr>
          <w:lang w:val="en-US" w:eastAsia="en-US" w:bidi="ar-SA"/>
        </w:rPr>
      </w:pPr>
      <w:r>
        <w:rPr>
          <w:rFonts w:ascii="arial" w:eastAsia="arial" w:hAnsi="arial" w:cs="arial"/>
          <w:color w:val="000000"/>
          <w:sz w:val="20"/>
          <w:lang w:val="en-US" w:eastAsia="en-US" w:bidi="ar-SA"/>
        </w:rPr>
        <w:t>-Over 700 migrant workers take COVID-19 test</w:t>
      </w:r>
    </w:p>
    <w:p>
      <w:pPr>
        <w:spacing w:before="200" w:line="260" w:lineRule="atLeast"/>
        <w:jc w:val="both"/>
        <w:rPr>
          <w:lang w:val="en-US" w:eastAsia="en-US" w:bidi="ar-SA"/>
        </w:rPr>
      </w:pPr>
      <w:r>
        <w:rPr>
          <w:rFonts w:ascii="arial" w:eastAsia="arial" w:hAnsi="arial" w:cs="arial"/>
          <w:color w:val="000000"/>
          <w:sz w:val="20"/>
          <w:lang w:val="en-US" w:eastAsia="en-US" w:bidi="ar-SA"/>
        </w:rPr>
        <w:t>-Canada, U.S. extend border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-N.L. government to review statues, monuments</w:t>
      </w:r>
    </w:p>
    <w:p>
      <w:pPr>
        <w:spacing w:before="200" w:line="260" w:lineRule="atLeast"/>
        <w:jc w:val="both"/>
        <w:rPr>
          <w:lang w:val="en-US" w:eastAsia="en-US" w:bidi="ar-SA"/>
        </w:rPr>
      </w:pPr>
      <w:r>
        <w:rPr>
          <w:rFonts w:ascii="arial" w:eastAsia="arial" w:hAnsi="arial" w:cs="arial"/>
          <w:color w:val="000000"/>
          <w:sz w:val="20"/>
          <w:lang w:val="en-US" w:eastAsia="en-US" w:bidi="ar-SA"/>
        </w:rPr>
        <w:t>NEW SINCE LAST ADVISORY</w:t>
      </w:r>
    </w:p>
    <w:p>
      <w:pPr>
        <w:spacing w:before="200" w:line="260" w:lineRule="atLeast"/>
        <w:jc w:val="both"/>
        <w:rPr>
          <w:lang w:val="en-US" w:eastAsia="en-US" w:bidi="ar-SA"/>
        </w:rPr>
      </w:pPr>
      <w:r>
        <w:rPr>
          <w:rFonts w:ascii="arial" w:eastAsia="arial" w:hAnsi="arial" w:cs="arial"/>
          <w:color w:val="000000"/>
          <w:sz w:val="20"/>
          <w:lang w:val="en-US" w:eastAsia="en-US" w:bidi="ar-SA"/>
        </w:rPr>
        <w:t>'Undeniable' anti-Indigenous racism: Minister</w:t>
      </w:r>
    </w:p>
    <w:p>
      <w:pPr>
        <w:spacing w:before="200" w:line="260" w:lineRule="atLeast"/>
        <w:jc w:val="both"/>
        <w:rPr>
          <w:lang w:val="en-US" w:eastAsia="en-US" w:bidi="ar-SA"/>
        </w:rPr>
      </w:pPr>
      <w:r>
        <w:rPr>
          <w:rFonts w:ascii="arial" w:eastAsia="arial" w:hAnsi="arial" w:cs="arial"/>
          <w:color w:val="000000"/>
          <w:sz w:val="20"/>
          <w:lang w:val="en-US" w:eastAsia="en-US" w:bidi="ar-SA"/>
        </w:rPr>
        <w:t>Indigenous-Racism</w:t>
      </w:r>
    </w:p>
    <w:p>
      <w:pPr>
        <w:spacing w:before="200" w:line="260" w:lineRule="atLeast"/>
        <w:jc w:val="both"/>
        <w:rPr>
          <w:lang w:val="en-US" w:eastAsia="en-US" w:bidi="ar-SA"/>
        </w:rPr>
      </w:pPr>
      <w:r>
        <w:rPr>
          <w:rFonts w:ascii="arial" w:eastAsia="arial" w:hAnsi="arial" w:cs="arial"/>
          <w:color w:val="000000"/>
          <w:sz w:val="20"/>
          <w:lang w:val="en-US" w:eastAsia="en-US" w:bidi="ar-SA"/>
        </w:rPr>
        <w:t>OTTAWA - Crown-Indigenous Relations Minister Carolyn Bennett says recent videotaped incidents have shown "undeniable evidence" of systemic racism against Indigenous People in Canada. 500 words. By Joan Bryden.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pumps millions into corrections</w:t>
      </w:r>
    </w:p>
    <w:p>
      <w:pPr>
        <w:spacing w:before="200" w:line="260" w:lineRule="atLeast"/>
        <w:jc w:val="both"/>
        <w:rPr>
          <w:lang w:val="en-US" w:eastAsia="en-US" w:bidi="ar-SA"/>
        </w:rPr>
      </w:pPr>
      <w:r>
        <w:rPr>
          <w:rFonts w:ascii="arial" w:eastAsia="arial" w:hAnsi="arial" w:cs="arial"/>
          <w:color w:val="000000"/>
          <w:sz w:val="20"/>
          <w:lang w:val="en-US" w:eastAsia="en-US" w:bidi="ar-SA"/>
        </w:rPr>
        <w:t>Ont-Corrections-Hiring</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 will infuse $500 million into corrections over the next five years as it hires hundreds of frontline staff and updates aging jails, the province announced Tuesday.The province will hire 500 new staff while modernizing facilities to reduce overcrowding, Solicitor General Sylvia Jones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immediate plans to raise rates: Macklem</w:t>
      </w:r>
    </w:p>
    <w:p>
      <w:pPr>
        <w:spacing w:before="200" w:line="260" w:lineRule="atLeast"/>
        <w:jc w:val="both"/>
        <w:rPr>
          <w:lang w:val="en-US" w:eastAsia="en-US" w:bidi="ar-SA"/>
        </w:rPr>
      </w:pPr>
      <w:r>
        <w:rPr>
          <w:rFonts w:ascii="arial" w:eastAsia="arial" w:hAnsi="arial" w:cs="arial"/>
          <w:color w:val="000000"/>
          <w:sz w:val="20"/>
          <w:lang w:val="en-US" w:eastAsia="en-US" w:bidi="ar-SA"/>
        </w:rPr>
        <w:t>BoC-Macklem</w:t>
      </w:r>
    </w:p>
    <w:p>
      <w:pPr>
        <w:spacing w:before="200" w:line="260" w:lineRule="atLeast"/>
        <w:jc w:val="both"/>
        <w:rPr>
          <w:lang w:val="en-US" w:eastAsia="en-US" w:bidi="ar-SA"/>
        </w:rPr>
      </w:pPr>
      <w:r>
        <w:rPr>
          <w:rFonts w:ascii="arial" w:eastAsia="arial" w:hAnsi="arial" w:cs="arial"/>
          <w:color w:val="000000"/>
          <w:sz w:val="20"/>
          <w:lang w:val="en-US" w:eastAsia="en-US" w:bidi="ar-SA"/>
        </w:rPr>
        <w:t>OTTAWA-Canada's new top central banker says the Bank of Canada has no intention to raise interest rates given the current economic circumstances created by the COVID-19 pandemic. Governor Tiff Macklem says the central bank is keeping rates is focused on delivering low interest rates for the foreseeable future to support an economic recovery. 425 words. By Jordan Press. PHOTO. Moves National and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 sues after murder conviction quashed</w:t>
      </w:r>
    </w:p>
    <w:p>
      <w:pPr>
        <w:spacing w:before="200" w:line="260" w:lineRule="atLeast"/>
        <w:jc w:val="both"/>
        <w:rPr>
          <w:lang w:val="en-US" w:eastAsia="en-US" w:bidi="ar-SA"/>
        </w:rPr>
      </w:pPr>
      <w:r>
        <w:rPr>
          <w:rFonts w:ascii="arial" w:eastAsia="arial" w:hAnsi="arial" w:cs="arial"/>
          <w:color w:val="000000"/>
          <w:sz w:val="20"/>
          <w:lang w:val="en-US" w:eastAsia="en-US" w:bidi="ar-SA"/>
        </w:rPr>
        <w:t>Drug-Death-Cleared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WINNIPEG - A Manitoba man who spent 23 years in prison before his first-degree murder conviction was overturned is suing the federal government, the City of Winnipeg and others for more than $16 million in damages, plus interest and legal costs.Frank Ostrowski alleges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federal Crown attorneys and others violated his right to a fair trial and engaged in a miscarriage of justice.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Second rare grizzly bear spotted in Banff</w:t>
      </w:r>
    </w:p>
    <w:p>
      <w:pPr>
        <w:spacing w:before="200" w:line="260" w:lineRule="atLeast"/>
        <w:jc w:val="both"/>
        <w:rPr>
          <w:lang w:val="en-US" w:eastAsia="en-US" w:bidi="ar-SA"/>
        </w:rPr>
      </w:pPr>
      <w:r>
        <w:rPr>
          <w:rFonts w:ascii="arial" w:eastAsia="arial" w:hAnsi="arial" w:cs="arial"/>
          <w:color w:val="000000"/>
          <w:sz w:val="20"/>
          <w:lang w:val="en-US" w:eastAsia="en-US" w:bidi="ar-SA"/>
        </w:rPr>
        <w:t>Banff-White-Grizzly</w:t>
      </w:r>
    </w:p>
    <w:p>
      <w:pPr>
        <w:spacing w:before="200" w:line="260" w:lineRule="atLeast"/>
        <w:jc w:val="both"/>
        <w:rPr>
          <w:lang w:val="en-US" w:eastAsia="en-US" w:bidi="ar-SA"/>
        </w:rPr>
      </w:pPr>
      <w:r>
        <w:rPr>
          <w:rFonts w:ascii="arial" w:eastAsia="arial" w:hAnsi="arial" w:cs="arial"/>
          <w:color w:val="000000"/>
          <w:sz w:val="20"/>
          <w:lang w:val="en-US" w:eastAsia="en-US" w:bidi="ar-SA"/>
        </w:rPr>
        <w:t>BANFF - A second rare grizzly bear has been spotted in Banff National Park.Earlier this spring, an unusual white grizzly bear was revealed publicly after it was seen by a Banff family along the Trans-Canada Highway in the national park in Alberta.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B.C. report says condo insurance market 'unhealthy'</w:t>
      </w:r>
    </w:p>
    <w:p>
      <w:pPr>
        <w:spacing w:before="200" w:line="260" w:lineRule="atLeast"/>
        <w:jc w:val="both"/>
        <w:rPr>
          <w:lang w:val="en-US" w:eastAsia="en-US" w:bidi="ar-SA"/>
        </w:rPr>
      </w:pPr>
      <w:r>
        <w:rPr>
          <w:rFonts w:ascii="arial" w:eastAsia="arial" w:hAnsi="arial" w:cs="arial"/>
          <w:color w:val="000000"/>
          <w:sz w:val="20"/>
          <w:lang w:val="en-US" w:eastAsia="en-US" w:bidi="ar-SA"/>
        </w:rPr>
        <w:t>Strata-Insurance-Report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A report commissioned by the B.C. government says insurance premiums for condominium buildings have increased by as much as 40 per cent year over year while deductible costs have tripled.Blair Morrison, chief executive officer of The B.C. Financial Services Authority, says the state of the insurance market for condo buildings is unhealthy.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Former CFL board chairman Lawson feels 2020 season will be difficult</w:t>
      </w:r>
    </w:p>
    <w:p>
      <w:pPr>
        <w:spacing w:before="200" w:line="260" w:lineRule="atLeast"/>
        <w:jc w:val="both"/>
        <w:rPr>
          <w:lang w:val="en-US" w:eastAsia="en-US" w:bidi="ar-SA"/>
        </w:rPr>
      </w:pPr>
      <w:r>
        <w:rPr>
          <w:rFonts w:ascii="arial" w:eastAsia="arial" w:hAnsi="arial" w:cs="arial"/>
          <w:color w:val="000000"/>
          <w:sz w:val="20"/>
          <w:lang w:val="en-US" w:eastAsia="en-US" w:bidi="ar-SA"/>
        </w:rPr>
        <w:t>FBO-CFL-2020-Lawson</w:t>
      </w:r>
    </w:p>
    <w:p>
      <w:pPr>
        <w:spacing w:before="200" w:line="260" w:lineRule="atLeast"/>
        <w:jc w:val="both"/>
        <w:rPr>
          <w:lang w:val="en-US" w:eastAsia="en-US" w:bidi="ar-SA"/>
        </w:rPr>
      </w:pPr>
      <w:r>
        <w:rPr>
          <w:rFonts w:ascii="arial" w:eastAsia="arial" w:hAnsi="arial" w:cs="arial"/>
          <w:color w:val="000000"/>
          <w:sz w:val="20"/>
          <w:lang w:val="en-US" w:eastAsia="en-US" w:bidi="ar-SA"/>
        </w:rPr>
        <w:t>TORONTO _ Jim Lawson, the former chairman of the CFL's board of governors, has serious concerns regarding whether the league will play this season. 700 words. By Dan Ralph.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CFL, CFL Players' Association remain at odds</w:t>
      </w:r>
    </w:p>
    <w:p>
      <w:pPr>
        <w:spacing w:before="200" w:line="260" w:lineRule="atLeast"/>
        <w:jc w:val="both"/>
        <w:rPr>
          <w:lang w:val="en-US" w:eastAsia="en-US" w:bidi="ar-SA"/>
        </w:rPr>
      </w:pPr>
      <w:r>
        <w:rPr>
          <w:rFonts w:ascii="arial" w:eastAsia="arial" w:hAnsi="arial" w:cs="arial"/>
          <w:color w:val="000000"/>
          <w:sz w:val="20"/>
          <w:lang w:val="en-US" w:eastAsia="en-US" w:bidi="ar-SA"/>
        </w:rPr>
        <w:t>FBO-CFL-CFLPA-Relationship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already fractured relationship between the CFL and CFL Players' Association isn't getting any better.On Tuesday, the union stated it still hasn't heard from the CFL regarding its plans for an abbreviated 2020 season. Executive director Brian Ramsay tweeted Thursday the CFLPA hadn't received "concrete ideas regarding a 2020 collective agreement from the CFL, as was promised, nor concrete direction about opportunities for a 2020 season." Five days later, the union says it continues to wait. 550 words. By Dan Ralph.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Whitecaps make changes at the top</w:t>
      </w:r>
    </w:p>
    <w:p>
      <w:pPr>
        <w:spacing w:before="200" w:line="260" w:lineRule="atLeast"/>
        <w:jc w:val="both"/>
        <w:rPr>
          <w:lang w:val="en-US" w:eastAsia="en-US" w:bidi="ar-SA"/>
        </w:rPr>
      </w:pPr>
      <w:r>
        <w:rPr>
          <w:rFonts w:ascii="arial" w:eastAsia="arial" w:hAnsi="arial" w:cs="arial"/>
          <w:color w:val="000000"/>
          <w:sz w:val="20"/>
          <w:lang w:val="en-US" w:eastAsia="en-US" w:bidi="ar-SA"/>
        </w:rPr>
        <w:t>SOC-MLS-Whitecaps-Shakeup</w:t>
      </w:r>
    </w:p>
    <w:p>
      <w:pPr>
        <w:spacing w:before="200" w:line="260" w:lineRule="atLeast"/>
        <w:jc w:val="both"/>
        <w:rPr>
          <w:lang w:val="en-US" w:eastAsia="en-US" w:bidi="ar-SA"/>
        </w:rPr>
      </w:pPr>
      <w:r>
        <w:rPr>
          <w:rFonts w:ascii="arial" w:eastAsia="arial" w:hAnsi="arial" w:cs="arial"/>
          <w:color w:val="000000"/>
          <w:sz w:val="20"/>
          <w:lang w:val="en-US" w:eastAsia="en-US" w:bidi="ar-SA"/>
        </w:rPr>
        <w:t>UNDATED - The Vancouver Whitecaps made changes at the top Tuesday with CEO Mark Pannes leaving and Axel Schuster adding his responsibilities to his current role as sporting director. "Effective immediately Axel Schuster will lead all aspects of the club," the MLS club said in a statement. 600 words. By Neil Davidson.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 named host city of 2021 men's world curling champoinship</w:t>
      </w:r>
    </w:p>
    <w:p>
      <w:pPr>
        <w:spacing w:before="200" w:line="260" w:lineRule="atLeast"/>
        <w:jc w:val="both"/>
        <w:rPr>
          <w:lang w:val="en-US" w:eastAsia="en-US" w:bidi="ar-SA"/>
        </w:rPr>
      </w:pPr>
      <w:r>
        <w:rPr>
          <w:rFonts w:ascii="arial" w:eastAsia="arial" w:hAnsi="arial" w:cs="arial"/>
          <w:color w:val="000000"/>
          <w:sz w:val="20"/>
          <w:lang w:val="en-US" w:eastAsia="en-US" w:bidi="ar-SA"/>
        </w:rPr>
        <w:t>CUR-World-Ottawa-2021</w:t>
      </w:r>
    </w:p>
    <w:p>
      <w:pPr>
        <w:spacing w:before="200" w:line="260" w:lineRule="atLeast"/>
        <w:jc w:val="both"/>
        <w:rPr>
          <w:lang w:val="en-US" w:eastAsia="en-US" w:bidi="ar-SA"/>
        </w:rPr>
      </w:pPr>
      <w:r>
        <w:rPr>
          <w:rFonts w:ascii="arial" w:eastAsia="arial" w:hAnsi="arial" w:cs="arial"/>
          <w:color w:val="000000"/>
          <w:sz w:val="20"/>
          <w:lang w:val="en-US" w:eastAsia="en-US" w:bidi="ar-SA"/>
        </w:rPr>
        <w:t>The World Curling Federation and Curling Canada are banking on curling events returning to normal in 2021 by announcing Ottawa as the host city of the men's world curling championship. Curling Canada chief executive officer Katherine Henderson is optimistic there will be spectators in TD Place, but acknowledges there may be restrictions in place for them. 650 words. By Donna Spencer. Short item moved.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Giants co-owner says he is 'sad and mad'</w:t>
      </w:r>
    </w:p>
    <w:p>
      <w:pPr>
        <w:spacing w:before="200" w:line="260" w:lineRule="atLeast"/>
        <w:jc w:val="both"/>
        <w:rPr>
          <w:lang w:val="en-US" w:eastAsia="en-US" w:bidi="ar-SA"/>
        </w:rPr>
      </w:pPr>
      <w:r>
        <w:rPr>
          <w:rFonts w:ascii="arial" w:eastAsia="arial" w:hAnsi="arial" w:cs="arial"/>
          <w:color w:val="000000"/>
          <w:sz w:val="20"/>
          <w:lang w:val="en-US" w:eastAsia="en-US" w:bidi="ar-SA"/>
        </w:rPr>
        <w:t>BBN-Giants-Mallett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Canadian Jeff Mallett, co-owner of the San Francisco Giants, says he's "sad and mad" at the impasse between Major League Baseball and its players union.The two sides have been unable to negotiate a return to play from the hiatus due to the global pandemic.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Rangers, OHL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cocaine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HKO-OHL-Rangers-Guest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KITCHENER - The Kitchener Rangers, Ontario Hockey League,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allegations that players on the junior hockey club forced younger teammates to do cocaine at a party.Former Kitchener forward Eric Guest posted a video to Twitter on Monday night alleging that when he first joined the Rangers as a 16-year-old an older teammate forced him and another rookie to try out the drug.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CERB to be extended eight weeks: PM</w:t>
      </w:r>
    </w:p>
    <w:p>
      <w:pPr>
        <w:spacing w:before="200" w:line="260" w:lineRule="atLeast"/>
        <w:jc w:val="both"/>
        <w:rPr>
          <w:lang w:val="en-US" w:eastAsia="en-US" w:bidi="ar-SA"/>
        </w:rPr>
      </w:pPr>
      <w:r>
        <w:rPr>
          <w:rFonts w:ascii="arial" w:eastAsia="arial" w:hAnsi="arial" w:cs="arial"/>
          <w:color w:val="000000"/>
          <w:sz w:val="20"/>
          <w:lang w:val="en-US" w:eastAsia="en-US" w:bidi="ar-SA"/>
        </w:rPr>
        <w:t>COVID-Economy</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government will provide eight extra weeks of benefits for people whose jobs or earnings have vanished because of the COVID-19 pandemic, but only if they look for work and take jobs when it's reasonable to do so.The Canada Emergency Response Benefit will continue to pay out $500 a week, but now for up to 24 weeks instead of 16 for people who lost their jobs or saw their hours slashed due to the pandemic. PHOTO. Moves National and Business, guard against duplication.  800 words. By Jordan Press.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More calls for inquiry</w:t>
      </w:r>
    </w:p>
    <w:p>
      <w:pPr>
        <w:spacing w:before="200" w:line="260" w:lineRule="atLeast"/>
        <w:jc w:val="both"/>
        <w:rPr>
          <w:lang w:val="en-US" w:eastAsia="en-US" w:bidi="ar-SA"/>
        </w:rPr>
      </w:pPr>
      <w:r>
        <w:rPr>
          <w:rFonts w:ascii="arial" w:eastAsia="arial" w:hAnsi="arial" w:cs="arial"/>
          <w:color w:val="000000"/>
          <w:sz w:val="20"/>
          <w:lang w:val="en-US" w:eastAsia="en-US" w:bidi="ar-SA"/>
        </w:rPr>
        <w:t>NB-RCMP-Shooting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FREDERICTON - There will be some tough questions for New Brunswick Premier Blaine Higgs when he meets with First Nations leaders on Wednesday after two Indigenous people were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separate incidents that have prompted calls for an independent inquiry.First Nations leaders have already come forward to insist there should be some kind of Indigenous-led investigation or at least some form of Indigenous involvement in the ongoing investigations by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enquetes independantes (BEI). PHOTO. Moves National and Atlantic.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SEE ALSO: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things about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w:t>
      </w:r>
    </w:p>
    <w:p>
      <w:pPr>
        <w:spacing w:before="200" w:line="260" w:lineRule="atLeast"/>
        <w:jc w:val="both"/>
        <w:rPr>
          <w:lang w:val="en-US" w:eastAsia="en-US" w:bidi="ar-SA"/>
        </w:rPr>
      </w:pPr>
      <w:r>
        <w:rPr>
          <w:rFonts w:ascii="arial" w:eastAsia="arial" w:hAnsi="arial" w:cs="arial"/>
          <w:color w:val="000000"/>
          <w:sz w:val="20"/>
          <w:lang w:val="en-US" w:eastAsia="en-US" w:bidi="ar-SA"/>
        </w:rPr>
        <w:t>NB-RCMP-Shooting-BEI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enquetes independentes, or BEI, is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Brunwsick. Here are five things to know about the BEI and what it will do in the probes.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Over 700 migrant workers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COVID-Ont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testing centre dedicated to assessing the impact of COVID-19 on migrant workers in and around Windsor, Ont., will shut down, the hospital running the facility announced Tuesday - just hours after the premier promised to ramp up such testing.Hundreds of migrant workers have been tested for COVID-19 in Windsor-Essex, a region dealing with multiple outbreaks on farms, Premier Doug Ford said at a news conference shortly after noon.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 U.S. extend border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COVID-Cda-US-Border</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says Canada and the United States will continue to limit non-essential travel between the two countries until at least July 21. Despite mounting pressure from business interests and border communities, however, Trudeau is offering no clues about how the border restrictions will be eased when the time finally comes. The 30-day restrictions were first imposed in March in the face of the threat of the COVID-19 pandemic, and have now been extended three times. 200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N.L. government to review statues, monuments</w:t>
      </w:r>
    </w:p>
    <w:p>
      <w:pPr>
        <w:spacing w:before="200" w:line="260" w:lineRule="atLeast"/>
        <w:jc w:val="both"/>
        <w:rPr>
          <w:lang w:val="en-US" w:eastAsia="en-US" w:bidi="ar-SA"/>
        </w:rPr>
      </w:pPr>
      <w:r>
        <w:rPr>
          <w:rFonts w:ascii="arial" w:eastAsia="arial" w:hAnsi="arial" w:cs="arial"/>
          <w:color w:val="000000"/>
          <w:sz w:val="20"/>
          <w:lang w:val="en-US" w:eastAsia="en-US" w:bidi="ar-SA"/>
        </w:rPr>
        <w:t>NL-Monuments</w:t>
      </w:r>
    </w:p>
    <w:p>
      <w:pPr>
        <w:spacing w:before="200" w:line="260" w:lineRule="atLeast"/>
        <w:jc w:val="both"/>
        <w:rPr>
          <w:lang w:val="en-US" w:eastAsia="en-US" w:bidi="ar-SA"/>
        </w:rPr>
      </w:pPr>
      <w:r>
        <w:rPr>
          <w:rFonts w:ascii="arial" w:eastAsia="arial" w:hAnsi="arial" w:cs="arial"/>
          <w:color w:val="000000"/>
          <w:sz w:val="20"/>
          <w:lang w:val="en-US" w:eastAsia="en-US" w:bidi="ar-SA"/>
        </w:rPr>
        <w:t>ST. JOHN'S - A review of statues that commemorate colonizing figures in Newfoundland and Labrador's history has reignited criticism of "discovery" narratives glorified in the province's culture.There have been renewed calls from politicians, Indigenous leaders and many residents to put an end to "Discovery Day" - a provincial holiday celebrating John Cabot's 1497 arrival that falls on the Monday nearest June 24. PHOTO. Moves Atlantic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Black MPs, senators demand action on racism</w:t>
      </w:r>
    </w:p>
    <w:p>
      <w:pPr>
        <w:spacing w:before="200" w:line="260" w:lineRule="atLeast"/>
        <w:jc w:val="both"/>
        <w:rPr>
          <w:lang w:val="en-US" w:eastAsia="en-US" w:bidi="ar-SA"/>
        </w:rPr>
      </w:pPr>
      <w:r>
        <w:rPr>
          <w:rFonts w:ascii="arial" w:eastAsia="arial" w:hAnsi="arial" w:cs="arial"/>
          <w:color w:val="000000"/>
          <w:sz w:val="20"/>
          <w:lang w:val="en-US" w:eastAsia="en-US" w:bidi="ar-SA"/>
        </w:rPr>
        <w:t>Black-Caucus</w:t>
      </w:r>
    </w:p>
    <w:p>
      <w:pPr>
        <w:spacing w:before="200" w:line="260" w:lineRule="atLeast"/>
        <w:jc w:val="both"/>
        <w:rPr>
          <w:lang w:val="en-US" w:eastAsia="en-US" w:bidi="ar-SA"/>
        </w:rPr>
      </w:pPr>
      <w:r>
        <w:rPr>
          <w:rFonts w:ascii="arial" w:eastAsia="arial" w:hAnsi="arial" w:cs="arial"/>
          <w:color w:val="000000"/>
          <w:sz w:val="20"/>
          <w:lang w:val="en-US" w:eastAsia="en-US" w:bidi="ar-SA"/>
        </w:rPr>
        <w:t>OTTAWA - A group of Black parliamentarians and their allies are calling on all levels of government to take action to reduce systemic racism in Canada.The request came in a statement Tuesday from the Parliamentary Black Caucus, which was created in 2015 and includes members of Parliament and senators from various political parties.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Cyclone crash caused by 'conflict' between pilot, helicopter: DND</w:t>
      </w:r>
    </w:p>
    <w:p>
      <w:pPr>
        <w:spacing w:before="200" w:line="260" w:lineRule="atLeast"/>
        <w:jc w:val="both"/>
        <w:rPr>
          <w:lang w:val="en-US" w:eastAsia="en-US" w:bidi="ar-SA"/>
        </w:rPr>
      </w:pPr>
      <w:r>
        <w:rPr>
          <w:rFonts w:ascii="arial" w:eastAsia="arial" w:hAnsi="arial" w:cs="arial"/>
          <w:color w:val="000000"/>
          <w:sz w:val="20"/>
          <w:lang w:val="en-US" w:eastAsia="en-US" w:bidi="ar-SA"/>
        </w:rPr>
        <w:t>Helicopter-Crash</w:t>
      </w:r>
    </w:p>
    <w:p>
      <w:pPr>
        <w:spacing w:before="200" w:line="260" w:lineRule="atLeast"/>
        <w:jc w:val="both"/>
        <w:rPr>
          <w:lang w:val="en-US" w:eastAsia="en-US" w:bidi="ar-SA"/>
        </w:rPr>
      </w:pPr>
      <w:r>
        <w:rPr>
          <w:rFonts w:ascii="arial" w:eastAsia="arial" w:hAnsi="arial" w:cs="arial"/>
          <w:color w:val="000000"/>
          <w:sz w:val="20"/>
          <w:lang w:val="en-US" w:eastAsia="en-US" w:bidi="ar-SA"/>
        </w:rPr>
        <w:t>OTTAWA-Senior military officials have revealed there was a "conflict" or "competition" between a Cyclone helicopter and its pilot moments before the aircraft known as Stalker 22 plunged into the water off the coast of Greece in April. Lt.-Gen. Alain Pelletier, commander of 1 Canadian Air Division, suggested Tuesday the problem was the result of a "series of events" and only occurred within a "very narrow band" of flight activities that had not been previously identified or tested. The revelation came as the Royal Canadian Air Force announced it was lifting an "operational pause" imposed on the rest of the military's Cyclone fleet after the crash, even though the reasons for that conflict remain under investigation. 675 words. By Lee Berthiaume. PHOTO, VIDEO and GRAPHIC.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Pandemic diplomacy, staggered voting marks finale for UN Security Council seats</w:t>
      </w:r>
    </w:p>
    <w:p>
      <w:pPr>
        <w:spacing w:before="200" w:line="260" w:lineRule="atLeast"/>
        <w:jc w:val="both"/>
        <w:rPr>
          <w:lang w:val="en-US" w:eastAsia="en-US" w:bidi="ar-SA"/>
        </w:rPr>
      </w:pPr>
      <w:r>
        <w:rPr>
          <w:rFonts w:ascii="arial" w:eastAsia="arial" w:hAnsi="arial" w:cs="arial"/>
          <w:color w:val="000000"/>
          <w:sz w:val="20"/>
          <w:lang w:val="en-US" w:eastAsia="en-US" w:bidi="ar-SA"/>
        </w:rPr>
        <w:t>Cda-UN-Security-Council</w:t>
      </w:r>
    </w:p>
    <w:p>
      <w:pPr>
        <w:spacing w:before="200" w:line="260" w:lineRule="atLeast"/>
        <w:jc w:val="both"/>
        <w:rPr>
          <w:lang w:val="en-US" w:eastAsia="en-US" w:bidi="ar-SA"/>
        </w:rPr>
      </w:pPr>
      <w:r>
        <w:rPr>
          <w:rFonts w:ascii="arial" w:eastAsia="arial" w:hAnsi="arial" w:cs="arial"/>
          <w:color w:val="000000"/>
          <w:sz w:val="20"/>
          <w:lang w:val="en-US" w:eastAsia="en-US" w:bidi="ar-SA"/>
        </w:rPr>
        <w:t>OTTAWA-The cutthroat campaigning for a seat on the United Nations Security Council would hardly be described as a picnic or a walk in the park. But it has become just that as COVID-19's arrival in New York City transformed the face of international diplomacy, forcing Canada's diplomats to do things a little differently in its quest to win one of two seats on the council. 900 words. By Mike Blanchfield.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Families of PS752 victims want answers</w:t>
      </w:r>
    </w:p>
    <w:p>
      <w:pPr>
        <w:spacing w:before="200" w:line="260" w:lineRule="atLeast"/>
        <w:jc w:val="both"/>
        <w:rPr>
          <w:lang w:val="en-US" w:eastAsia="en-US" w:bidi="ar-SA"/>
        </w:rPr>
      </w:pPr>
      <w:r>
        <w:rPr>
          <w:rFonts w:ascii="arial" w:eastAsia="arial" w:hAnsi="arial" w:cs="arial"/>
          <w:color w:val="000000"/>
          <w:sz w:val="20"/>
          <w:lang w:val="en-US" w:eastAsia="en-US" w:bidi="ar-SA"/>
        </w:rPr>
        <w:t>Iran-Plane-Crash</w:t>
      </w:r>
    </w:p>
    <w:p>
      <w:pPr>
        <w:spacing w:before="200" w:line="260" w:lineRule="atLeast"/>
        <w:jc w:val="both"/>
        <w:rPr>
          <w:lang w:val="en-US" w:eastAsia="en-US" w:bidi="ar-SA"/>
        </w:rPr>
      </w:pPr>
      <w:r>
        <w:rPr>
          <w:rFonts w:ascii="arial" w:eastAsia="arial" w:hAnsi="arial" w:cs="arial"/>
          <w:color w:val="000000"/>
          <w:sz w:val="20"/>
          <w:lang w:val="en-US" w:eastAsia="en-US" w:bidi="ar-SA"/>
        </w:rPr>
        <w:t>OTTAWA-The families of Canadians killed when Iran shot down a civilian airliner in January are preparing to grill Foreign Affairs Minister Francois-Philippe Champagne over the federal government's plan to hold the Islamic Republic to account. Representatives for the victims of Ukraine International Airlines Flight PS752 expressed frustration at the lack of progress today as they launched a new group aimed at remembering those who were killed and pressing for justice. 600 words. By Lee Berthiaume.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racist video</w:t>
      </w:r>
    </w:p>
    <w:p>
      <w:pPr>
        <w:spacing w:before="200" w:line="260" w:lineRule="atLeast"/>
        <w:jc w:val="both"/>
        <w:rPr>
          <w:lang w:val="en-US" w:eastAsia="en-US" w:bidi="ar-SA"/>
        </w:rPr>
      </w:pPr>
      <w:r>
        <w:rPr>
          <w:rFonts w:ascii="arial" w:eastAsia="arial" w:hAnsi="arial" w:cs="arial"/>
          <w:color w:val="000000"/>
          <w:sz w:val="20"/>
          <w:lang w:val="en-US" w:eastAsia="en-US" w:bidi="ar-SA"/>
        </w:rPr>
        <w:t>Mtl-Racist-Video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video that has been described as "disturbing and patently racist" featuring two girls believed to be local high school students.The video, which has circulated widely online, shows two girls wearing blackface and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N.S. RCMP delay on street checks criticized</w:t>
      </w:r>
    </w:p>
    <w:p>
      <w:pPr>
        <w:spacing w:before="200" w:line="260" w:lineRule="atLeast"/>
        <w:jc w:val="both"/>
        <w:rPr>
          <w:lang w:val="en-US" w:eastAsia="en-US" w:bidi="ar-SA"/>
        </w:rPr>
      </w:pPr>
      <w:r>
        <w:rPr>
          <w:rFonts w:ascii="arial" w:eastAsia="arial" w:hAnsi="arial" w:cs="arial"/>
          <w:color w:val="000000"/>
          <w:sz w:val="20"/>
          <w:lang w:val="en-US" w:eastAsia="en-US" w:bidi="ar-SA"/>
        </w:rPr>
        <w:t>NS-Street-Checks</w:t>
      </w:r>
    </w:p>
    <w:p>
      <w:pPr>
        <w:spacing w:before="200" w:line="260" w:lineRule="atLeast"/>
        <w:jc w:val="both"/>
        <w:rPr>
          <w:lang w:val="en-US" w:eastAsia="en-US" w:bidi="ar-SA"/>
        </w:rPr>
      </w:pPr>
      <w:r>
        <w:rPr>
          <w:rFonts w:ascii="arial" w:eastAsia="arial" w:hAnsi="arial" w:cs="arial"/>
          <w:color w:val="000000"/>
          <w:sz w:val="20"/>
          <w:lang w:val="en-US" w:eastAsia="en-US" w:bidi="ar-SA"/>
        </w:rPr>
        <w:t>HALIFAX - The RCMP are further delaying a decision on whether to offer an apology to Halifax's Black community for their use of street checks, as some Black Nova Scotian leaders say the force's silence is damaging trust.Rev. Lennett Anderson, the past moderator of the African United Baptist Association, disagrees with the Mounties' view that they must await the completion of a national review of the practice. PHOTO. Moves multiple wires;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singing at Ontario's reopening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COVID-Ont-Singing</w:t>
      </w:r>
    </w:p>
    <w:p>
      <w:pPr>
        <w:spacing w:before="200" w:line="260" w:lineRule="atLeast"/>
        <w:jc w:val="both"/>
        <w:rPr>
          <w:lang w:val="en-US" w:eastAsia="en-US" w:bidi="ar-SA"/>
        </w:rPr>
      </w:pPr>
      <w:r>
        <w:rPr>
          <w:rFonts w:ascii="arial" w:eastAsia="arial" w:hAnsi="arial" w:cs="arial"/>
          <w:color w:val="000000"/>
          <w:sz w:val="20"/>
          <w:lang w:val="en-US" w:eastAsia="en-US" w:bidi="ar-SA"/>
        </w:rPr>
        <w:t>TORONTO - Whistle while you work to help Ontario bounce back from the COVID-19 pandemic - but please, don't sing. That's the gist of the message coming from the provincial government, which has included explicit bans on singing - even dancing - in parts of its plan to reopen businesses temporarily shuttered by the deadly outbreak. 700 words. By Michelle McQuigge.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Peoples in U.S. awaiting justice, too</w:t>
      </w:r>
    </w:p>
    <w:p>
      <w:pPr>
        <w:spacing w:before="200" w:line="260" w:lineRule="atLeast"/>
        <w:jc w:val="both"/>
        <w:rPr>
          <w:lang w:val="en-US" w:eastAsia="en-US" w:bidi="ar-SA"/>
        </w:rPr>
      </w:pPr>
      <w:r>
        <w:rPr>
          <w:rFonts w:ascii="arial" w:eastAsia="arial" w:hAnsi="arial" w:cs="arial"/>
          <w:color w:val="000000"/>
          <w:sz w:val="20"/>
          <w:lang w:val="en-US" w:eastAsia="en-US" w:bidi="ar-SA"/>
        </w:rPr>
        <w:t>Cda-US-Protests-Indigenous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 - As demand for social change sweeps across the globe, Indigenous Peoples in both Canada and the United States are backing the Black Lives Matter movement in more ways than one: standing in solidarity, but also standing in line, waiting for their chance at lasting justice.Both countries are awash in tidal waves of public anger over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 but while the protests in the U.S. revolve around incidents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the Black community, the Canadian version has also focused on Indigenous Peoples. PHOTO. 800 words. By James McCarten.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P.E.I. to allow family support travel</w:t>
      </w:r>
    </w:p>
    <w:p>
      <w:pPr>
        <w:spacing w:before="200" w:line="260" w:lineRule="atLeast"/>
        <w:jc w:val="both"/>
        <w:rPr>
          <w:lang w:val="en-US" w:eastAsia="en-US" w:bidi="ar-SA"/>
        </w:rPr>
      </w:pPr>
      <w:r>
        <w:rPr>
          <w:rFonts w:ascii="arial" w:eastAsia="arial" w:hAnsi="arial" w:cs="arial"/>
          <w:color w:val="000000"/>
          <w:sz w:val="20"/>
          <w:lang w:val="en-US" w:eastAsia="en-US" w:bidi="ar-SA"/>
        </w:rPr>
        <w:t>COVID-PEI</w:t>
      </w:r>
    </w:p>
    <w:p>
      <w:pPr>
        <w:spacing w:before="200" w:line="260" w:lineRule="atLeast"/>
        <w:jc w:val="both"/>
        <w:rPr>
          <w:lang w:val="en-US" w:eastAsia="en-US" w:bidi="ar-SA"/>
        </w:rPr>
      </w:pPr>
      <w:r>
        <w:rPr>
          <w:rFonts w:ascii="arial" w:eastAsia="arial" w:hAnsi="arial" w:cs="arial"/>
          <w:color w:val="000000"/>
          <w:sz w:val="20"/>
          <w:lang w:val="en-US" w:eastAsia="en-US" w:bidi="ar-SA"/>
        </w:rPr>
        <w:t>CHARLOTTETOWN - Prince Edward Island has announced an exemption that will allow Canadians with family in need of support to travel to the Island on compassionate grounds.Dr. Heather Morrison, the province's chief public health officer, says applications will be open later today for the new family support category.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north of Toronto probing dead cats in park</w:t>
      </w:r>
    </w:p>
    <w:p>
      <w:pPr>
        <w:spacing w:before="200" w:line="260" w:lineRule="atLeast"/>
        <w:jc w:val="both"/>
        <w:rPr>
          <w:lang w:val="en-US" w:eastAsia="en-US" w:bidi="ar-SA"/>
        </w:rPr>
      </w:pPr>
      <w:r>
        <w:rPr>
          <w:rFonts w:ascii="arial" w:eastAsia="arial" w:hAnsi="arial" w:cs="arial"/>
          <w:color w:val="000000"/>
          <w:sz w:val="20"/>
          <w:lang w:val="en-US" w:eastAsia="en-US" w:bidi="ar-SA"/>
        </w:rPr>
        <w:t>Ont-Dead-Cats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north of Toronto are warning residents to keep their pets inside after the grisly discovery of four "disfigured cats" in a park.York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have been out canvassing Belair Way Park in Vaughan, Ont., after a dead cat was discovered there on Sunday, said Sgt. Andy Pattenden. By Liam Casey.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Windsor expands COVID isolation centre for migrant workers</w:t>
      </w:r>
    </w:p>
    <w:p>
      <w:pPr>
        <w:spacing w:before="200" w:line="260" w:lineRule="atLeast"/>
        <w:jc w:val="both"/>
        <w:rPr>
          <w:lang w:val="en-US" w:eastAsia="en-US" w:bidi="ar-SA"/>
        </w:rPr>
      </w:pPr>
      <w:r>
        <w:rPr>
          <w:rFonts w:ascii="arial" w:eastAsia="arial" w:hAnsi="arial" w:cs="arial"/>
          <w:color w:val="000000"/>
          <w:sz w:val="20"/>
          <w:lang w:val="en-US" w:eastAsia="en-US" w:bidi="ar-SA"/>
        </w:rPr>
        <w:t>COVID-Ont-Farm-Outbreak</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City of Windsor says it is expanding an isolation centre to help migrant workers who have tested positive for COVID-19.The city council has voted to expand an isolation and recovery centre it initially created to help its homeless population.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need to suspend monitoring: biologist</w:t>
      </w:r>
    </w:p>
    <w:p>
      <w:pPr>
        <w:spacing w:before="200" w:line="260" w:lineRule="atLeast"/>
        <w:jc w:val="both"/>
        <w:rPr>
          <w:lang w:val="en-US" w:eastAsia="en-US" w:bidi="ar-SA"/>
        </w:rPr>
      </w:pPr>
      <w:r>
        <w:rPr>
          <w:rFonts w:ascii="arial" w:eastAsia="arial" w:hAnsi="arial" w:cs="arial"/>
          <w:color w:val="000000"/>
          <w:sz w:val="20"/>
          <w:lang w:val="en-US" w:eastAsia="en-US" w:bidi="ar-SA"/>
        </w:rPr>
        <w:t>Alta-Monitoring-Biologists</w:t>
      </w:r>
    </w:p>
    <w:p>
      <w:pPr>
        <w:spacing w:before="200" w:line="260" w:lineRule="atLeast"/>
        <w:jc w:val="both"/>
        <w:rPr>
          <w:lang w:val="en-US" w:eastAsia="en-US" w:bidi="ar-SA"/>
        </w:rPr>
      </w:pPr>
      <w:r>
        <w:rPr>
          <w:rFonts w:ascii="arial" w:eastAsia="arial" w:hAnsi="arial" w:cs="arial"/>
          <w:color w:val="000000"/>
          <w:sz w:val="20"/>
          <w:lang w:val="en-US" w:eastAsia="en-US" w:bidi="ar-SA"/>
        </w:rPr>
        <w:t>EDMONTON - Shutting down a broad range of Alberta's environmental monitoring over pandemic fears wasn't necessary, says the head of a group responsible for such work.Most monitoring could have been done safely, says Jay White, president of the licence-granting Alberta Society of Professional Biologists. PHOTO. By Bob Weber.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Sentencing appeal for triple murderer</w:t>
      </w:r>
    </w:p>
    <w:p>
      <w:pPr>
        <w:spacing w:before="200" w:line="260" w:lineRule="atLeast"/>
        <w:jc w:val="both"/>
        <w:rPr>
          <w:lang w:val="en-US" w:eastAsia="en-US" w:bidi="ar-SA"/>
        </w:rPr>
      </w:pPr>
      <w:r>
        <w:rPr>
          <w:rFonts w:ascii="arial" w:eastAsia="arial" w:hAnsi="arial" w:cs="arial"/>
          <w:color w:val="000000"/>
          <w:sz w:val="20"/>
          <w:lang w:val="en-US" w:eastAsia="en-US" w:bidi="ar-SA"/>
        </w:rPr>
        <w:t>CRIME-Garland-Murders</w:t>
      </w:r>
    </w:p>
    <w:p>
      <w:pPr>
        <w:spacing w:before="200" w:line="260" w:lineRule="atLeast"/>
        <w:jc w:val="both"/>
        <w:rPr>
          <w:lang w:val="en-US" w:eastAsia="en-US" w:bidi="ar-SA"/>
        </w:rPr>
      </w:pPr>
      <w:r>
        <w:rPr>
          <w:rFonts w:ascii="arial" w:eastAsia="arial" w:hAnsi="arial" w:cs="arial"/>
          <w:color w:val="000000"/>
          <w:sz w:val="20"/>
          <w:lang w:val="en-US" w:eastAsia="en-US" w:bidi="ar-SA"/>
        </w:rPr>
        <w:t>CALGARY - Alberta's top court is to hear arguments today in the sentencing appeal of a man who killed a Calgary couple and their five-year-old grandson six years ago.Douglas Garland was sent to prison for life with no chance of parole for 75 years after a jury found him guilty in 2017 of the first-degree murders of Nathan O'Brien, 5, and Alvin and Kathy Liknes. Will be writethru. By Bill Graveland.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students to be back in class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COVID-Que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Quebec government says it plans to have all elementary and high schools reopen this fall.Education Minister Jean-Francois Roberge says students from preschool through Grade 9 will return full time to classrooms that will include "bubbles" - groups of six students within the class that won't require any distancing at all.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N.B. reports three new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COVID-NB</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New Brunswick is reporting three new cases of COVID-19, bringing the total number of confirmed cases in the province to 163. Public Health says all three cases are in the Campbellton region known as Zone 5 in the north of the province.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Groups want public say on nuclear waste</w:t>
      </w:r>
    </w:p>
    <w:p>
      <w:pPr>
        <w:spacing w:before="200" w:line="260" w:lineRule="atLeast"/>
        <w:jc w:val="both"/>
        <w:rPr>
          <w:lang w:val="en-US" w:eastAsia="en-US" w:bidi="ar-SA"/>
        </w:rPr>
      </w:pPr>
      <w:r>
        <w:rPr>
          <w:rFonts w:ascii="arial" w:eastAsia="arial" w:hAnsi="arial" w:cs="arial"/>
          <w:color w:val="000000"/>
          <w:sz w:val="20"/>
          <w:lang w:val="en-US" w:eastAsia="en-US" w:bidi="ar-SA"/>
        </w:rPr>
        <w:t>Nuclear-Waste</w:t>
      </w:r>
    </w:p>
    <w:p>
      <w:pPr>
        <w:spacing w:before="200" w:line="260" w:lineRule="atLeast"/>
        <w:jc w:val="both"/>
        <w:rPr>
          <w:lang w:val="en-US" w:eastAsia="en-US" w:bidi="ar-SA"/>
        </w:rPr>
      </w:pPr>
      <w:r>
        <w:rPr>
          <w:rFonts w:ascii="arial" w:eastAsia="arial" w:hAnsi="arial" w:cs="arial"/>
          <w:color w:val="000000"/>
          <w:sz w:val="20"/>
          <w:lang w:val="en-US" w:eastAsia="en-US" w:bidi="ar-SA"/>
        </w:rPr>
        <w:t>OTTAWA - Several public-interest groups are calling for a suspension of federal decision-making on radioactive waste disposal until Canada has a sufficient policy in place.They say the federal nuclear regulator is poised to rubber-stamp documents that will entrench weak rules for future management of nuclear waste. PHOTO.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Trust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drops amid anti-racism protests, poll suggests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OTTAWA-More Canadians are questioning their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protests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sparked by the killing of George Floyd last month sweep across North America, a new poll suggests. While the majority of Canadians remain largely trusting of their law-enforcement agencies, the Leger and Association for Canadian Studies survey shows a noticeable drop in the number who said they trusted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somewhat or a lot in recent months. 600 words. By Lee Berthiaume. PHOTO and GRAPHIC.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Martin not surprised that Hubbard stepped up</w:t>
      </w:r>
    </w:p>
    <w:p>
      <w:pPr>
        <w:spacing w:before="200" w:line="260" w:lineRule="atLeast"/>
        <w:jc w:val="both"/>
        <w:rPr>
          <w:lang w:val="en-US" w:eastAsia="en-US" w:bidi="ar-SA"/>
        </w:rPr>
      </w:pPr>
      <w:r>
        <w:rPr>
          <w:rFonts w:ascii="arial" w:eastAsia="arial" w:hAnsi="arial" w:cs="arial"/>
          <w:color w:val="000000"/>
          <w:sz w:val="20"/>
          <w:lang w:val="en-US" w:eastAsia="en-US" w:bidi="ar-SA"/>
        </w:rPr>
        <w:t>FBC-OSU-Hubbard-Stand</w:t>
      </w:r>
    </w:p>
    <w:p>
      <w:pPr>
        <w:spacing w:before="200" w:line="260" w:lineRule="atLeast"/>
        <w:jc w:val="both"/>
        <w:rPr>
          <w:lang w:val="en-US" w:eastAsia="en-US" w:bidi="ar-SA"/>
        </w:rPr>
      </w:pPr>
      <w:r>
        <w:rPr>
          <w:rFonts w:ascii="arial" w:eastAsia="arial" w:hAnsi="arial" w:cs="arial"/>
          <w:color w:val="000000"/>
          <w:sz w:val="20"/>
          <w:lang w:val="en-US" w:eastAsia="en-US" w:bidi="ar-SA"/>
        </w:rPr>
        <w:t>UNDATED _ Curtis Martin wasn't surprised to see Canadian Chuba Hubbard, the Canadian-born running back at Oklahoma State, step up and demand change after seeing Cowboys head coach Mike Gundy wearing a T-shirt with the logo of a right-wing news outlet. Martin, who coached Hubbard at Ben Facey Community High School in Sherwood Park, Alta., said Hubbard has always had a moral compass and passion to speak up for causes he believes in. 750 words. By Dan Ralph.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'Hudson &amp; Rex' to resume production, canine cuddles allowed</w:t>
      </w:r>
    </w:p>
    <w:p>
      <w:pPr>
        <w:spacing w:before="200" w:line="260" w:lineRule="atLeast"/>
        <w:jc w:val="both"/>
        <w:rPr>
          <w:lang w:val="en-US" w:eastAsia="en-US" w:bidi="ar-SA"/>
        </w:rPr>
      </w:pPr>
      <w:r>
        <w:rPr>
          <w:rFonts w:ascii="arial" w:eastAsia="arial" w:hAnsi="arial" w:cs="arial"/>
          <w:color w:val="000000"/>
          <w:sz w:val="20"/>
          <w:lang w:val="en-US" w:eastAsia="en-US" w:bidi="ar-SA"/>
        </w:rPr>
        <w:t>TV-Hudson-Rex</w:t>
      </w:r>
    </w:p>
    <w:p>
      <w:pPr>
        <w:spacing w:before="200" w:line="260" w:lineRule="atLeast"/>
        <w:jc w:val="both"/>
        <w:rPr>
          <w:lang w:val="en-US" w:eastAsia="en-US" w:bidi="ar-SA"/>
        </w:rPr>
      </w:pPr>
      <w:r>
        <w:rPr>
          <w:rFonts w:ascii="arial" w:eastAsia="arial" w:hAnsi="arial" w:cs="arial"/>
          <w:color w:val="000000"/>
          <w:sz w:val="20"/>
          <w:lang w:val="en-US" w:eastAsia="en-US" w:bidi="ar-SA"/>
        </w:rPr>
        <w:t>TORONTO: Production is set to get underway next month on a new season of canine-cop TV series "Hudson &amp; Rex," with a number of COVID-19 precautions in place.But producers say they're willing to make a few exceptions when it comes to their celebrity pooch.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Pot shops face a rough ride amid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COVID-Cannabis-Retail</w:t>
      </w:r>
    </w:p>
    <w:p>
      <w:pPr>
        <w:spacing w:before="200" w:line="260" w:lineRule="atLeast"/>
        <w:jc w:val="both"/>
        <w:rPr>
          <w:lang w:val="en-US" w:eastAsia="en-US" w:bidi="ar-SA"/>
        </w:rPr>
      </w:pPr>
      <w:r>
        <w:rPr>
          <w:rFonts w:ascii="arial" w:eastAsia="arial" w:hAnsi="arial" w:cs="arial"/>
          <w:color w:val="000000"/>
          <w:sz w:val="20"/>
          <w:lang w:val="en-US" w:eastAsia="en-US" w:bidi="ar-SA"/>
        </w:rPr>
        <w:t>TORONTO -- When hospitality business Donnelly Group rang in the new year, opening two Hobo Cannabis Company stores in March and April were top priorities.But shortly after it hired and trained 80 employees for the Ottawa stores and readied pot products to fill their shelves, trouble arrived: COVID-19.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Aurora Cannabis president stepping down</w:t>
      </w:r>
    </w:p>
    <w:p>
      <w:pPr>
        <w:spacing w:before="200" w:line="260" w:lineRule="atLeast"/>
        <w:jc w:val="both"/>
        <w:rPr>
          <w:lang w:val="en-US" w:eastAsia="en-US" w:bidi="ar-SA"/>
        </w:rPr>
      </w:pPr>
      <w:r>
        <w:rPr>
          <w:rFonts w:ascii="arial" w:eastAsia="arial" w:hAnsi="arial" w:cs="arial"/>
          <w:color w:val="000000"/>
          <w:sz w:val="20"/>
          <w:lang w:val="en-US" w:eastAsia="en-US" w:bidi="ar-SA"/>
        </w:rPr>
        <w:t>Aurora-Cannabis-Dobler</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Aurora Cannabis Inc. says co-founder Steve Dobler will retire as president and as a director of the company at the end of the month.Dobler has held the roles at the cannabis company since December 2014.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Stampeders' QB Mitchell weighs in on delayed CFL season</w:t>
      </w:r>
    </w:p>
    <w:p>
      <w:pPr>
        <w:spacing w:before="200" w:line="260" w:lineRule="atLeast"/>
        <w:jc w:val="both"/>
        <w:rPr>
          <w:lang w:val="en-US" w:eastAsia="en-US" w:bidi="ar-SA"/>
        </w:rPr>
      </w:pPr>
      <w:r>
        <w:rPr>
          <w:rFonts w:ascii="arial" w:eastAsia="arial" w:hAnsi="arial" w:cs="arial"/>
          <w:color w:val="000000"/>
          <w:sz w:val="20"/>
          <w:lang w:val="en-US" w:eastAsia="en-US" w:bidi="ar-SA"/>
        </w:rPr>
        <w:t>FBO-CFL-Stampeders-Mitchell</w:t>
      </w:r>
    </w:p>
    <w:p>
      <w:pPr>
        <w:spacing w:before="200" w:line="260" w:lineRule="atLeast"/>
        <w:jc w:val="both"/>
        <w:rPr>
          <w:lang w:val="en-US" w:eastAsia="en-US" w:bidi="ar-SA"/>
        </w:rPr>
      </w:pPr>
      <w:r>
        <w:rPr>
          <w:rFonts w:ascii="arial" w:eastAsia="arial" w:hAnsi="arial" w:cs="arial"/>
          <w:color w:val="000000"/>
          <w:sz w:val="20"/>
          <w:lang w:val="en-US" w:eastAsia="en-US" w:bidi="ar-SA"/>
        </w:rPr>
        <w:t>UNDATED _ Quarterback Bo Levi Mitchell of the Calgary Stampeders will hold a videoconference Tuesday afternoon. Mitchell had a cyst removed from his throwing shoulder during the off-season and the delayed start of the 2020 CFL season due to the COVID-19 pandemic has given Mitchell additional time to recover. 750 words. By Dan Ralph. PHOTO.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Young Canadian waits in Premier League wings</w:t>
      </w:r>
    </w:p>
    <w:p>
      <w:pPr>
        <w:spacing w:before="200" w:line="260" w:lineRule="atLeast"/>
        <w:jc w:val="both"/>
        <w:rPr>
          <w:lang w:val="en-US" w:eastAsia="en-US" w:bidi="ar-SA"/>
        </w:rPr>
      </w:pPr>
      <w:r>
        <w:rPr>
          <w:rFonts w:ascii="arial" w:eastAsia="arial" w:hAnsi="arial" w:cs="arial"/>
          <w:color w:val="000000"/>
          <w:sz w:val="20"/>
          <w:lang w:val="en-US" w:eastAsia="en-US" w:bidi="ar-SA"/>
        </w:rPr>
        <w:t>SOC-Liverpool-Millar</w:t>
      </w:r>
    </w:p>
    <w:p>
      <w:pPr>
        <w:spacing w:before="200" w:line="260" w:lineRule="atLeast"/>
        <w:jc w:val="both"/>
        <w:rPr>
          <w:lang w:val="en-US" w:eastAsia="en-US" w:bidi="ar-SA"/>
        </w:rPr>
      </w:pPr>
      <w:r>
        <w:rPr>
          <w:rFonts w:ascii="arial" w:eastAsia="arial" w:hAnsi="arial" w:cs="arial"/>
          <w:color w:val="000000"/>
          <w:sz w:val="20"/>
          <w:lang w:val="en-US" w:eastAsia="en-US" w:bidi="ar-SA"/>
        </w:rPr>
        <w:t>UNDATED - A Canadian waits in the wings as the Premier League returns to action Wednesday. Canadian international Liam Millar made his first-team debut in February in a young Reds side against third-tier Shrewsbury Town in FA Cup play. The 20-year-old Millar, who impressed during two loan spells at Scotland's Kilmarnock, will likely go out on loan again to get playing time. 700 words. By Neil Davidson. PHOTO. Expected by 5 p.m.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Toronto-based PUSH helps athletes train smart</w:t>
      </w:r>
    </w:p>
    <w:p>
      <w:pPr>
        <w:spacing w:before="200" w:line="260" w:lineRule="atLeast"/>
        <w:jc w:val="both"/>
        <w:rPr>
          <w:lang w:val="en-US" w:eastAsia="en-US" w:bidi="ar-SA"/>
        </w:rPr>
      </w:pPr>
      <w:r>
        <w:rPr>
          <w:rFonts w:ascii="arial" w:eastAsia="arial" w:hAnsi="arial" w:cs="arial"/>
          <w:color w:val="000000"/>
          <w:sz w:val="20"/>
          <w:lang w:val="en-US" w:eastAsia="en-US" w:bidi="ar-SA"/>
        </w:rPr>
        <w:t>Training-With-Push</w:t>
      </w:r>
    </w:p>
    <w:p>
      <w:pPr>
        <w:spacing w:before="200" w:line="260" w:lineRule="atLeast"/>
        <w:jc w:val="both"/>
        <w:rPr>
          <w:lang w:val="en-US" w:eastAsia="en-US" w:bidi="ar-SA"/>
        </w:rPr>
      </w:pPr>
      <w:r>
        <w:rPr>
          <w:rFonts w:ascii="arial" w:eastAsia="arial" w:hAnsi="arial" w:cs="arial"/>
          <w:color w:val="000000"/>
          <w:sz w:val="20"/>
          <w:lang w:val="en-US" w:eastAsia="en-US" w:bidi="ar-SA"/>
        </w:rPr>
        <w:t>TORONTO - From Chelsea FC and the New York Yankees to the Canadian softball team, a Toronto-based sports-tech company is helping athletes train smarter. Founded in 2014, PUSH allows real-time monitoring by coaches, no matter where they are. The athletes, meanwhile, get immediate feedback and can track improvements. 1,000 words. By Neil Davidson.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Raptors Uprising look to cash in at Tipoff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BKN-Esports-Raptors</w:t>
      </w:r>
    </w:p>
    <w:p>
      <w:pPr>
        <w:spacing w:before="200" w:line="260" w:lineRule="atLeast"/>
        <w:jc w:val="both"/>
        <w:rPr>
          <w:lang w:val="en-US" w:eastAsia="en-US" w:bidi="ar-SA"/>
        </w:rPr>
      </w:pPr>
      <w:r>
        <w:rPr>
          <w:rFonts w:ascii="arial" w:eastAsia="arial" w:hAnsi="arial" w:cs="arial"/>
          <w:color w:val="000000"/>
          <w:sz w:val="20"/>
          <w:lang w:val="en-US" w:eastAsia="en-US" w:bidi="ar-SA"/>
        </w:rPr>
        <w:t>TORONTO - Raptors Uprising GC (9-0) boasts the best record in the NBA 2K League as it prepares to open play Thursday in the esports circuit's Tipoff Tournament with a total prize pool of US$160,000. The Raptors open play Wednesday against Blazer5 Gaming and Lakers Gaming. 600 words By Neil Davidson. Expected by 5 p.m.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VICTORIA -Health Minister Adrian Dix and provincial health officer Dr. Bonnie Henry update the COVID-19 infection rate. The Canadian Press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EDMONTON - Minister of Economic Development, Trade and Tourism Tanya Fir will announce additional supports to help Alberta businesses survive the COVID-19 pandemic. Reporter Dean Bennett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Local Journalism Initiative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LJI is a federally funded program to add reporting in under-covered areas or on under-covered issues. This content is delivered on the CP wire in the "Y" or spare news category, or you can register to access it at </w:t>
      </w:r>
      <w:hyperlink r:id="rId171"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This content is created and submitted by participating publishers and is not edited by The Canadian Press. Please credit stories to the reporter, the Local Journalism Initiative and the reporter's media outlet. Questions should be directed to LJI supervising editor Amy Logan at </w:t>
      </w:r>
      <w:hyperlink r:id="rId172" w:history="1">
        <w:r>
          <w:rPr>
            <w:rFonts w:ascii="arial" w:eastAsia="arial" w:hAnsi="arial" w:cs="arial"/>
            <w:i/>
            <w:color w:val="0077CC"/>
            <w:sz w:val="20"/>
            <w:u w:val="single"/>
            <w:shd w:val="clear" w:color="auto" w:fill="FFFFFF"/>
            <w:lang w:val="en-US" w:eastAsia="en-US" w:bidi="ar-SA"/>
          </w:rPr>
          <w:t>amy.logan@thecanadianpress.com</w:t>
        </w:r>
      </w:hyperlink>
      <w:r>
        <w:rPr>
          <w:rFonts w:ascii="arial" w:eastAsia="arial" w:hAnsi="arial" w:cs="arial"/>
          <w:color w:val="000000"/>
          <w:sz w:val="20"/>
          <w:lang w:val="en-US" w:eastAsia="en-US" w:bidi="ar-SA"/>
        </w:rPr>
        <w:t xml:space="preserve"> Below is a sample of the dozens of stories moved daily:</w:t>
      </w:r>
    </w:p>
    <w:p>
      <w:pPr>
        <w:spacing w:before="200" w:line="260" w:lineRule="atLeast"/>
        <w:jc w:val="both"/>
        <w:rPr>
          <w:lang w:val="en-US" w:eastAsia="en-US" w:bidi="ar-SA"/>
        </w:rPr>
      </w:pPr>
      <w:r>
        <w:rPr>
          <w:rFonts w:ascii="arial" w:eastAsia="arial" w:hAnsi="arial" w:cs="arial"/>
          <w:color w:val="000000"/>
          <w:sz w:val="20"/>
          <w:lang w:val="en-US" w:eastAsia="en-US" w:bidi="ar-SA"/>
        </w:rPr>
        <w:t>Survey hopes to raise concerns of Indigenous people with disabilities</w:t>
      </w:r>
    </w:p>
    <w:p>
      <w:pPr>
        <w:spacing w:before="200" w:line="260" w:lineRule="atLeast"/>
        <w:jc w:val="both"/>
        <w:rPr>
          <w:lang w:val="en-US" w:eastAsia="en-US" w:bidi="ar-SA"/>
        </w:rPr>
      </w:pPr>
      <w:r>
        <w:rPr>
          <w:rFonts w:ascii="arial" w:eastAsia="arial" w:hAnsi="arial" w:cs="arial"/>
          <w:color w:val="000000"/>
          <w:sz w:val="20"/>
          <w:lang w:val="en-US" w:eastAsia="en-US" w:bidi="ar-SA"/>
        </w:rPr>
        <w:t>LJI-NS-DISABILITY-SURVEY</w:t>
      </w:r>
    </w:p>
    <w:p>
      <w:pPr>
        <w:spacing w:before="200" w:line="260" w:lineRule="atLeast"/>
        <w:jc w:val="both"/>
        <w:rPr>
          <w:lang w:val="en-US" w:eastAsia="en-US" w:bidi="ar-SA"/>
        </w:rPr>
      </w:pPr>
      <w:r>
        <w:rPr>
          <w:rFonts w:ascii="arial" w:eastAsia="arial" w:hAnsi="arial" w:cs="arial"/>
          <w:color w:val="000000"/>
          <w:sz w:val="20"/>
          <w:lang w:val="en-US" w:eastAsia="en-US" w:bidi="ar-SA"/>
        </w:rPr>
        <w:t>A recent survey is hoping to bridge the gaps and barriers created by the COVID-19 pandemic in servicing Indigenous people with disabilities and special needs. The survey aims to understand how individuals with disabilities and special needs are accessing health care, social work and other essential services during the pandemic. 600 words. PHOTO. Oscar Baker III/ Cape Breton Post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very excited': Couple takes oath of citizenship virtually</w:t>
      </w:r>
    </w:p>
    <w:p>
      <w:pPr>
        <w:spacing w:before="200" w:line="260" w:lineRule="atLeast"/>
        <w:jc w:val="both"/>
        <w:rPr>
          <w:lang w:val="en-US" w:eastAsia="en-US" w:bidi="ar-SA"/>
        </w:rPr>
      </w:pPr>
      <w:r>
        <w:rPr>
          <w:rFonts w:ascii="arial" w:eastAsia="arial" w:hAnsi="arial" w:cs="arial"/>
          <w:color w:val="000000"/>
          <w:sz w:val="20"/>
          <w:lang w:val="en-US" w:eastAsia="en-US" w:bidi="ar-SA"/>
        </w:rPr>
        <w:t>LJI-NS-couple-takes-oath-of-citizenship</w:t>
      </w:r>
    </w:p>
    <w:p>
      <w:pPr>
        <w:spacing w:before="200" w:line="260" w:lineRule="atLeast"/>
        <w:jc w:val="both"/>
        <w:rPr>
          <w:lang w:val="en-US" w:eastAsia="en-US" w:bidi="ar-SA"/>
        </w:rPr>
      </w:pPr>
      <w:r>
        <w:rPr>
          <w:rFonts w:ascii="arial" w:eastAsia="arial" w:hAnsi="arial" w:cs="arial"/>
          <w:color w:val="000000"/>
          <w:sz w:val="20"/>
          <w:lang w:val="en-US" w:eastAsia="en-US" w:bidi="ar-SA"/>
        </w:rPr>
        <w:t>Muhammad Ahmad and Shumaila Jamil sat in front of their computer screen Monday afternoon, anxiously waiting. There were only 30 minutes left until the moment the couple from Pakistan had been looking forward to for years: their Canadian citizenship ceremony. This one took place entirely over Zoom. 600 words. PHOTO. Noushin Ziafati/The Chronicle Herald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artists represent their culture in mainstream fashion design</w:t>
      </w:r>
    </w:p>
    <w:p>
      <w:pPr>
        <w:spacing w:before="200" w:line="260" w:lineRule="atLeast"/>
        <w:jc w:val="both"/>
        <w:rPr>
          <w:lang w:val="en-US" w:eastAsia="en-US" w:bidi="ar-SA"/>
        </w:rPr>
      </w:pPr>
      <w:r>
        <w:rPr>
          <w:rFonts w:ascii="arial" w:eastAsia="arial" w:hAnsi="arial" w:cs="arial"/>
          <w:color w:val="000000"/>
          <w:sz w:val="20"/>
          <w:lang w:val="en-US" w:eastAsia="en-US" w:bidi="ar-SA"/>
        </w:rPr>
        <w:t>lji-alta-fashion-design</w:t>
      </w:r>
    </w:p>
    <w:p>
      <w:pPr>
        <w:spacing w:before="200" w:line="260" w:lineRule="atLeast"/>
        <w:jc w:val="both"/>
        <w:rPr>
          <w:lang w:val="en-US" w:eastAsia="en-US" w:bidi="ar-SA"/>
        </w:rPr>
      </w:pPr>
      <w:r>
        <w:rPr>
          <w:rFonts w:ascii="arial" w:eastAsia="arial" w:hAnsi="arial" w:cs="arial"/>
          <w:color w:val="000000"/>
          <w:sz w:val="20"/>
          <w:lang w:val="en-US" w:eastAsia="en-US" w:bidi="ar-SA"/>
        </w:rPr>
        <w:t>Eight Indigenous artists are showcasing cultural themed fashion designs at Simons Canada through a partnership with Indigenous Fashion Week Toronto. The garments themselves are made from organic cotton and linen, and are given to the artists as a blank canvas, allowing them to create one-of-a-kind collection pieces. 500 words. Laura Mushumanski/Alberta Native News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 what I expected to find': Plane crashes in Cut Knife farmer's field</w:t>
      </w:r>
    </w:p>
    <w:p>
      <w:pPr>
        <w:spacing w:before="200" w:line="260" w:lineRule="atLeast"/>
        <w:jc w:val="both"/>
        <w:rPr>
          <w:lang w:val="en-US" w:eastAsia="en-US" w:bidi="ar-SA"/>
        </w:rPr>
      </w:pPr>
      <w:r>
        <w:rPr>
          <w:rFonts w:ascii="arial" w:eastAsia="arial" w:hAnsi="arial" w:cs="arial"/>
          <w:color w:val="000000"/>
          <w:sz w:val="20"/>
          <w:lang w:val="en-US" w:eastAsia="en-US" w:bidi="ar-SA"/>
        </w:rPr>
        <w:t>LJI-saskatchewan-plane-crash</w:t>
      </w:r>
    </w:p>
    <w:p>
      <w:pPr>
        <w:spacing w:before="200" w:line="260" w:lineRule="atLeast"/>
        <w:jc w:val="both"/>
        <w:rPr>
          <w:lang w:val="en-US" w:eastAsia="en-US" w:bidi="ar-SA"/>
        </w:rPr>
      </w:pPr>
      <w:r>
        <w:rPr>
          <w:rFonts w:ascii="arial" w:eastAsia="arial" w:hAnsi="arial" w:cs="arial"/>
          <w:color w:val="000000"/>
          <w:sz w:val="20"/>
          <w:lang w:val="en-US" w:eastAsia="en-US" w:bidi="ar-SA"/>
        </w:rPr>
        <w:t>Cut Knife, Sask., farmer Shane Maze never heard the plane crash in his wheat field. He was only alerted to the discovery hours later, when his uncle phoned him about the aircraft in the field located around 20 kilometres from his home. Maze arrived on Sunday to find the upside-down wreckage -- the two pilots walked away from the crash. 300 words. PHOTO. Nick Pearce/The StarPhoenix</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entrepreneurship trending up despite significant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LJI-NWT-Indigenous-Entrepreneurship</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entrepreneurship is on the rise. Yet many Indigenous people in the northern parts of the country and in remote communities continue to face numerous obstacles to self employment. These were the findings of a research report released Monday by the Conference Board of Canada. 800 words. Sam Laskaris/Windspeaker.com</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EDT. For up-to-the minute information on AP's coverage, visit Coverage Plan at </w:t>
      </w:r>
      <w:hyperlink r:id="rId173"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KOREAS-TENSIONS - North Korea blows up an inter-Korean liaison office building just north of the heavily armed border with South Korea in a dramatic display of anger that sharply raises tensions on the Korean Peninsula and puts pressure on Washington and Seoul amid deadlocked nuclear diplomacy. By Kim Tong-Hyung and Hyung-Jin Kim. SENT: 910 words, photos, video.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-SHOOTING-ATLANTA-WHAT-HAPPENED - It started off as routine: a man asleep in his car in a fast-food drive-thru. But it rapidly spun out of control when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handcuff and arrest Rayshard Brooks for being intoxicated. Video of the scene shows the 27-year-old black man wrestling with two white officers, taking a Taser from one of them, running a short distance through the Wendy's parking lot, and then pointing the stun gun toward one. That officer shot him twice in the back, killing him. By Lisa Marie Pane. SENT: 910 words, photos. Also see MORE ON AMERICA PROTESTS below.</w:t>
      </w:r>
    </w:p>
    <w:p>
      <w:pPr>
        <w:spacing w:before="200" w:line="260" w:lineRule="atLeast"/>
        <w:jc w:val="both"/>
        <w:rPr>
          <w:lang w:val="en-US" w:eastAsia="en-US" w:bidi="ar-SA"/>
        </w:rPr>
      </w:pPr>
      <w:r>
        <w:rPr>
          <w:rFonts w:ascii="arial" w:eastAsia="arial" w:hAnsi="arial" w:cs="arial"/>
          <w:color w:val="000000"/>
          <w:sz w:val="20"/>
          <w:lang w:val="en-US" w:eastAsia="en-US" w:bidi="ar-SA"/>
        </w:rPr>
        <w:t>For coverage of the death of George Floyd on AP News.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 - Chinese authorities are reimposing some travel restrictions in the capital as they work to contain a new coronavirus outbreak and prevent it spreading more widely in a country that previously appeared to have largely contained the virus. By Ken Moritsugu. SENT: 990 words, photos. With VIRUS-OUTBREAK-ASIA - More controls used in Beijing as outbreak grows; VIRUS OUTBREAK-THE LATEST.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OUTBREAK-HEALING HEALTH WORKERS - At hospitals around the country, health care workers are reckoning with the psychological toll of the fight against the coronavirus, and fears that the disease could flare anew later this year. At New York City's Elmhurst Hospital, workers have been cheered as heroes in the virus crisis. But the work also has been exhausting and traumatic. By Jennifer Peltz. SENT: 1,010 words, photos, videos.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OUTBREAK-TRUMP RALLY-MAYOR - For most mayors in deep-red states like Oklahoma, the prospect of hosting the first rally for President Donald Trump in months would be a delight. It would showcase the city on an international stage and draw revenue for local businesses that have been shuttered for months amid the coronavirus outbreak. But G.T. Bynum, the first-term mayor of Tulsa, isn't celebrating Trump's planned rally Saturday at the city's 19,000-seat downtown BOK Center arena. By Sean Murphy. SENT: 940 words, photos. Also see MORE ON THE VIRUS OUTBREAK below.</w:t>
      </w:r>
    </w:p>
    <w:p>
      <w:pPr>
        <w:spacing w:before="200" w:line="260" w:lineRule="atLeast"/>
        <w:jc w:val="both"/>
        <w:rPr>
          <w:lang w:val="en-US" w:eastAsia="en-US" w:bidi="ar-SA"/>
        </w:rPr>
      </w:pPr>
      <w:r>
        <w:rPr>
          <w:rFonts w:ascii="arial" w:eastAsia="arial" w:hAnsi="arial" w:cs="arial"/>
          <w:color w:val="000000"/>
          <w:sz w:val="20"/>
          <w:lang w:val="en-US" w:eastAsia="en-US" w:bidi="ar-SA"/>
        </w:rPr>
        <w:t>Find more all-format coverage on the Virus Outbreak featured topic page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2020-WARREN-VP - Sen. Elizabeth Warren's overtures with the African American community could help her standing as one of the women Joe Biden is reportedly considering as his running mate. Biden has pledged to pick a woman, and pressure is increasing on him to pick a black woman. By Will Weissert. SENT: 990 words, photo. With ELECTION 2020-BIDEN-OBAMA - Obama to hold joint fundraiser for Biden next week.</w:t>
      </w:r>
    </w:p>
    <w:p>
      <w:pPr>
        <w:spacing w:before="200" w:line="260" w:lineRule="atLeast"/>
        <w:jc w:val="both"/>
        <w:rPr>
          <w:lang w:val="en-US" w:eastAsia="en-US" w:bidi="ar-SA"/>
        </w:rPr>
      </w:pPr>
      <w:r>
        <w:rPr>
          <w:rFonts w:ascii="arial" w:eastAsia="arial" w:hAnsi="arial" w:cs="arial"/>
          <w:color w:val="000000"/>
          <w:sz w:val="20"/>
          <w:lang w:val="en-US" w:eastAsia="en-US" w:bidi="ar-SA"/>
        </w:rPr>
        <w:t>Find more coverage on the 2020 U.S. Elections featured topic page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AMERICA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 - Pleading through tears, the family of a black man killed by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outside a drive-thru demands changes in the criminal justice system and calls on protesters to refrain from violence amid heightened tensions across the U.S. three weeks after George Floyd's death in Minneapolis. SENT: 1,100 words, photos, videos. With AMERICA PROTESTS-THE LATEST.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PROTESTS-CONGRESS - The Senate Judiciary Committee takes up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at a hearing, while Republicans consider an extensive package with new restrictions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chokeholds and other practices. By Congressional Correspondent Lisa Mascaro. SENT: 700 words, photos. UPCOMING: 850 words after 2:30 Senate hearing.</w:t>
      </w:r>
    </w:p>
    <w:p>
      <w:pPr>
        <w:spacing w:before="200" w:line="260" w:lineRule="atLeast"/>
        <w:jc w:val="both"/>
        <w:rPr>
          <w:lang w:val="en-US" w:eastAsia="en-US" w:bidi="ar-SA"/>
        </w:rPr>
      </w:pPr>
      <w:r>
        <w:rPr>
          <w:rFonts w:ascii="arial" w:eastAsia="arial" w:hAnsi="arial" w:cs="arial"/>
          <w:color w:val="000000"/>
          <w:sz w:val="20"/>
          <w:lang w:val="en-US" w:eastAsia="en-US" w:bidi="ar-SA"/>
        </w:rPr>
        <w:t>SKOREA-US-BANNER'S REMOVAL - A large Black Lives Matter banner is quietly removed from the U.S. Embassy building in South Korea's capital three days after it was raised there in solidarity with demonstrators protesting against racial inequality back home. SENT: 690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CIVIL-WAR-PLAQUE-MARYLAND - A Maryland panel votes to remove a plaque from Maryland's Capitol that honours the Civil War's Union and Confederate soldiers and until recently showed the U.S. flag and Confederate flag crossed. SENT: 600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VIRUS-OUTBREAK-COMPANY-WAIVERS - As businesses reopen across the U.S. after coronavirus shutdowns, many are requiring customers and workers to sign forms saying they won't sue if they catch COVID-19. SENT: 1,060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OUTBREAK-SAUDI ARABIA - Saudi Arabia's opportunity to host the prestigious G20 gathering of world leaders this November will likely be a virtual meet-up, stripping Crown Prince Mohammed bin Salman of the pomp that would have accompanied televised arrivals on Riyadh's tarmac. SENT: 1,020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OUTBREAK-INTERNSHIPS - Even as economies slowly reopen, the global coronavirus crisis is disrupting summer internships, an important stepping stone to working life for many university students and recent graduates. By Business Writer Kelvin Chan. SENT: 1,030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VIRUS-OUTBREAK-GERMANY-TRACING-APP - Germany launches a coronavirus tracing app that officials say is so secure even government ministers can use it. SENT: 1,070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VIRUS-OUTBREAK-VIRAL-QUESTIONS-LONG-TERM EFFECTS - What are the potential long-term effects of having COVID-19? It's hard to say exactly. SENT: 330 words, graphic.</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OUTBREAK-BRITAIN-VACCINE - Scientists at Imperial College London will start immunizing people in Britain this week with their experimental coronavirus shot, becoming the latest entry into the race to find an effective vaccine to stop the pandemic. By Medical Writer Maria Cheng. SENT: 470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VIRUS-OUTBREAK-EUROPE-REOPENS-PHOTO-GALLERY - Sunshine, espressos, shopping as Europe opens up. SENT: 340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OUTBREAK-TURKEY - Turkey makes the wearing of face masks mandatory in five more provinces, following an uptick in COVID-19 cases. SENT: 280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TRIBES-CORONAVIRUS-RELIEF-FUNDING - The U.S. Treasury Department must release $679 million in coronavirus relief funding for tribes that it intended to withhold while a court challenge over the agency's initial round of payments to tribal governments played out in court, a federal judge rules. SENT: 530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OFFICERS SICKENED-SHAKE SHACK - Shake Shack "horrified" NYPD officers' drinks may have had bleach; department sees no criminality. SENT: 170 words.</w:t>
      </w:r>
    </w:p>
    <w:p>
      <w:pPr>
        <w:spacing w:before="200" w:line="260" w:lineRule="atLeast"/>
        <w:jc w:val="both"/>
        <w:rPr>
          <w:lang w:val="en-US" w:eastAsia="en-US" w:bidi="ar-SA"/>
        </w:rPr>
      </w:pPr>
      <w:r>
        <w:rPr>
          <w:rFonts w:ascii="arial" w:eastAsia="arial" w:hAnsi="arial" w:cs="arial"/>
          <w:color w:val="000000"/>
          <w:sz w:val="20"/>
          <w:lang w:val="en-US" w:eastAsia="en-US" w:bidi="ar-SA"/>
        </w:rPr>
        <w:t>T-MOBILE-NETWORK-ISSUES - T-Mobile says it's working to fix widespread network issues. SENT: 260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BRITAIN-FILM AWARDS - British Academy Film Awards postpones ceremony by two months. SENT: 210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BRITAIN-US-FIGHTER CRASH - U.S. pilot in fighter jet crash named; accident cause unclear. SENT: 160 words.</w:t>
      </w:r>
    </w:p>
    <w:p>
      <w:pPr>
        <w:spacing w:before="200" w:line="260" w:lineRule="atLeast"/>
        <w:jc w:val="both"/>
        <w:rPr>
          <w:lang w:val="en-US" w:eastAsia="en-US" w:bidi="ar-SA"/>
        </w:rPr>
      </w:pPr>
      <w:r>
        <w:rPr>
          <w:rFonts w:ascii="arial" w:eastAsia="arial" w:hAnsi="arial" w:cs="arial"/>
          <w:color w:val="000000"/>
          <w:sz w:val="20"/>
          <w:lang w:val="en-US" w:eastAsia="en-US" w:bidi="ar-SA"/>
        </w:rPr>
        <w:t>FRANCE-UNREST - Clashes in Dijon injure 10, prompt French government to intervene. SENT: 180 words.</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VIRUS-OUTBREAK-OMAR'S-FATHER - Rep. Omar announces father's death from COVID-19 complications. SENT: 90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MILITARY BASE-SHOOTING-ALASKA - Guard kills trespassing suspect at Alaska military facility. SENT: 320 words.</w:t>
      </w:r>
    </w:p>
    <w:p>
      <w:pPr>
        <w:spacing w:before="200" w:line="260" w:lineRule="atLeast"/>
        <w:jc w:val="both"/>
        <w:rPr>
          <w:lang w:val="en-US" w:eastAsia="en-US" w:bidi="ar-SA"/>
        </w:rPr>
      </w:pPr>
      <w:r>
        <w:rPr>
          <w:rFonts w:ascii="arial" w:eastAsia="arial" w:hAnsi="arial" w:cs="arial"/>
          <w:color w:val="000000"/>
          <w:sz w:val="20"/>
          <w:lang w:val="en-US" w:eastAsia="en-US" w:bidi="ar-SA"/>
        </w:rPr>
        <w:t>JAPAN-CRUISE SHIP SMOKE - Fire breaks out on Japanese cruise ship docked near Tokyo. SENT: 170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UNITED STATES-JORDAN - The Trump administration is considering withholding aid to one of its closest Arab partners, Jordan, in a bid to secure the extradition of a woman convicted of a deadly bombing in Israel. SENT: 870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SUPREME COURT-website GLITCH - When the Supreme Court announced that a landmark civil rights law protects gay, lesbian and transgender people from discrimination in employment, a glitch on the court's website meant many people trying to read the decision initially saw only a single page. SENT: 730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FEDERAL EXECUTIONS - The Justice Department has set new dates to begin executing federal death-row inmates following a monthslong legal battle over the plan to resume the executions for the first time since 2003. SENT: 960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INDIA-CHINA-HIMALAYAN STANDOFF - At least three Indian soldiers, including a senior army officer, were killed in a confrontation with Chinese troops along their disputed border high in the Himalayas where thousands of soldiers on both sides have been facing off for over a month, the Indian army says. SENT: 600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HONG KONG-CHINA - Hong Kong leader Carrie Lam says she hopes that the opposition would not "demonize and stigmatize" the new national security law as doing do would mean pitting themselves against the people of Hong Kong. SENT: 590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HUMAN-RIGHTS-RACISM - African nations have prepared a draft resolution at the U.N.'s top human rights body that singles out the United States and would launch intense international scrutiny of systemic racism against people of African descent in the wake of recent high-profile killings of blacks by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SENT: 290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IMMIGRATION-VISA-RESTRICTIONS - Trump is expected to announce new restrictions on work visas, and businesses and universities are pleading for restraint. SENT: 1,130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CALIFORNIA-WILDFIRES-UTILITY - Pacific Gas &amp; Electric is expected to plead guilty to 84 felony counts of involuntary manslaughter during a court hearing in which the nation's largest utility will be confronted with its history of neglect and greed that culminated in a wildfire that wiped out most of a Northern California town. By Business Writer Michael Liedtke. SENT: 610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GOLDEN STATE KILLER - A man accused of being the rapist and killer who terrorized California residents in the 1970s and 1980s agrees to plead guilty to dozens of crimes in return for being spared the death penalty, a law enforcement source and a victim's relative says. SENT: 650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CASINOS-CASHLESS-PAYMENTS - The American casino industry wants gambling regulators to make it easier to adopt cashless payment transactions on the casino floor, citing a desire to help customers avoid handling money during the coronavirus outbreak. SENT: 510 words.</w:t>
      </w:r>
    </w:p>
    <w:p>
      <w:pPr>
        <w:spacing w:before="200" w:line="260" w:lineRule="atLeast"/>
        <w:jc w:val="both"/>
        <w:rPr>
          <w:lang w:val="en-US" w:eastAsia="en-US" w:bidi="ar-SA"/>
        </w:rPr>
      </w:pPr>
      <w:r>
        <w:rPr>
          <w:rFonts w:ascii="arial" w:eastAsia="arial" w:hAnsi="arial" w:cs="arial"/>
          <w:color w:val="000000"/>
          <w:sz w:val="20"/>
          <w:lang w:val="en-US" w:eastAsia="en-US" w:bidi="ar-SA"/>
        </w:rPr>
        <w:t>TEXAS EXECUTION - A Texas inmate condemned for fatally stabbing an 85-year-old woman more than two decades ago is scheduled to die by injection, as the nation's busiest death penalty state prepares to resume executions following a four-month delay due to the coronavirus pandemic. SENT: 670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BUSINESS/TECH</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FINANCIAL MARKETS - Global shares rose, cheered by fresh moves by the U.S. Federal Reserve to support markets battered by the coronavirus pandemic. By Business Writer Yuri Kageyama. SENT: 590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EUROPE-APPLE-ANTITRUST - European Union authorities open antitrust investigations into Apple's App Store and its payments platform over concerns that its practices stifle competition. SENT: 170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BRITAIN-ECONOMY - The number of people in the U.K. claiming job-related benefits increased by a monthly 23.3% in May to 2.8 million, official figures that likely underestimate the heavy toll on the labour market of the coronavirus lockdown. SENT: 490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SCIENCE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CHINA-SATELLITE LAUNCH SCRUBBED - Citing technical reasons, China delays the launch of the final satellite to complete its Beidou Navigation Satellite System constellation that emulates the U.S. Global Positioning System. SENT: 300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COMMISSIONERS-ESPN - Roger Goodell would like to see Colin Kaepernick back in the NFL this season. By Sports Writer Joe Reedy. SENT: 860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NEWS BRIEFS (91%); RACISM &amp; XENOPHOBIA (91%); RACE &amp; ETHNICITY (90%); RECRUITMENT &amp; HIRING (90%); CRIME, LAW ENFORCEMENT &amp; CORRECTIONS (89%); MURDER (89%); SHOOTINGS (89%); CORRECTIONS (88%); CRIMINAL CONVICTIONS (87%); SUITS &amp; CLAIMS (87%); CENTRAL BANKS (86%); INTEREST RATES (86%); PHOTOJOURNALISM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US FEDERAL GOVERNMENT (77%);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GOVERNMENT &amp; PUBLIC ADMINISTRATION (76%); INDIGENOUS PEOPLES (76%); INVESTIGATIONS (76%); LAW ENFORCEMENT (76%); NEGATIVE PERSONAL NEWS (76%); COVID-19 CORONAVIRUS (75%); INFECTIOUS DISEASE (75%); NATIONAL PARKS (74%); LAWYERS (73%); JAIL SENTENCING (72%); LITIGATION (70%); PANDEMICS (70%); ECONOMIC POLICY (69%); DAMAGES (66%); ECONOMIC RECOVERY (65%); EXECUTIVES (60%); MIGRANT WORKERS (55%);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CENTRAL BANKS (86%); INTEREST RATES (86%); PHOTOJOURNALISM (78%); NATIONAL PARKS (74%); LAWYERS (73%); REAL ESTATE (72%); RESIDENTIAL CONDOMINIUMS (62%); INSURANCE (61%); REAL ESTATE INSURANCE (61%); RESIDENTIAL CO-OWNERSHIP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WINNIPEG, MB, CANADA (92%); OTTAWA, ON, CANADA (89%); VANCOUVER, BC, CANADA (79%); TORONTO, ON, CANADA (74%); ALBERTA, CANADA (91%); MANITOBA, CANADA (90%); ONTARIO, CANADA (89%); BRITISH COLUMBIA, CANADA (59%); CANADA (97%);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 xml:space="preserve">Couillard says he's okay after incident at </w:t>
        </w:r>
      </w:hyperlink>
      <w:hyperlink r:id="rId1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0" w:history="1">
        <w:r>
          <w:rPr>
            <w:rFonts w:ascii="arial" w:eastAsia="arial" w:hAnsi="arial" w:cs="arial"/>
            <w:b/>
            <w:bCs/>
            <w:i/>
            <w:color w:val="0077CC"/>
            <w:kern w:val="32"/>
            <w:sz w:val="28"/>
            <w:szCs w:val="32"/>
            <w:u w:val="single"/>
            <w:shd w:val="clear" w:color="auto" w:fill="FFFFFF"/>
            <w:lang w:val="en-US" w:eastAsia="en-US" w:bidi="ar-SA"/>
          </w:rPr>
          <w:t>'s Orlando vigil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1009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Esteban Torres to appear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Friday, Quebec Premier Philippe Couillard has downplayed an attack on him( </w:t>
      </w:r>
      <w:hyperlink r:id="rId181" w:history="1">
        <w:r>
          <w:rPr>
            <w:rFonts w:ascii="arial" w:eastAsia="arial" w:hAnsi="arial" w:cs="arial"/>
            <w:i/>
            <w:color w:val="0077CC"/>
            <w:sz w:val="20"/>
            <w:u w:val="single"/>
            <w:shd w:val="clear" w:color="auto" w:fill="FFFFFF"/>
            <w:lang w:val="en-US" w:eastAsia="en-US" w:bidi="ar-SA"/>
          </w:rPr>
          <w:t>http://montrealgazette.com/news/local-news/</w:t>
        </w:r>
      </w:hyperlink>
      <w:hyperlink r:id="rId181" w:history="1">
        <w:r>
          <w:rPr>
            <w:rFonts w:ascii="arial" w:eastAsia="arial" w:hAnsi="arial" w:cs="arial"/>
            <w:b/>
            <w:i/>
            <w:color w:val="0077CC"/>
            <w:sz w:val="20"/>
            <w:u w:val="single"/>
            <w:shd w:val="clear" w:color="auto" w:fill="FFFFFF"/>
            <w:lang w:val="en-US" w:eastAsia="en-US" w:bidi="ar-SA"/>
          </w:rPr>
          <w:t>montreal</w:t>
        </w:r>
      </w:hyperlink>
      <w:hyperlink r:id="rId181" w:history="1">
        <w:r>
          <w:rPr>
            <w:rFonts w:ascii="arial" w:eastAsia="arial" w:hAnsi="arial" w:cs="arial"/>
            <w:i/>
            <w:color w:val="0077CC"/>
            <w:sz w:val="20"/>
            <w:u w:val="single"/>
            <w:shd w:val="clear" w:color="auto" w:fill="FFFFFF"/>
            <w:lang w:val="en-US" w:eastAsia="en-US" w:bidi="ar-SA"/>
          </w:rPr>
          <w:t>-to-host-vigil-for-those-slain-and-injured-in-orlando-mass-shooting</w:t>
        </w:r>
      </w:hyperlink>
      <w:r>
        <w:rPr>
          <w:rFonts w:ascii="arial" w:eastAsia="arial" w:hAnsi="arial" w:cs="arial"/>
          <w:color w:val="000000"/>
          <w:sz w:val="20"/>
          <w:lang w:val="en-US" w:eastAsia="en-US" w:bidi="ar-SA"/>
        </w:rPr>
        <w:t xml:space="preserve"> ) at an Orlando shooting vigil in the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"I feel fine this morning, I was well surrounded," Couillard told a Roberval radio station in an interview. "Things were vigorously put under control, as you saw.</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these things happen in our society. I hope it won't happen again but nobody is excluded from things like this. The important thing is no real damage was done. We turn the page and continue. This changes nothing in my determination to continue to work for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at the end of an otherwise peaceful vigil at Parc Espoir in the village Thursday evening. There had been some tension when the crowd booed politicians trying to speak but organizers settled down the crowd by asking people to show respect.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vigil for Orlando victims( </w:t>
      </w:r>
      <w:hyperlink r:id="rId182" w:history="1">
        <w:r>
          <w:rPr>
            <w:rFonts w:ascii="arial" w:eastAsia="arial" w:hAnsi="arial" w:cs="arial"/>
            <w:i/>
            <w:color w:val="0077CC"/>
            <w:sz w:val="20"/>
            <w:u w:val="single"/>
            <w:shd w:val="clear" w:color="auto" w:fill="FFFFFF"/>
            <w:lang w:val="en-US" w:eastAsia="en-US" w:bidi="ar-SA"/>
          </w:rPr>
          <w:t>http://montrealgazette.com/gallery/gallery-</w:t>
        </w:r>
      </w:hyperlink>
      <w:hyperlink r:id="rId182" w:history="1">
        <w:r>
          <w:rPr>
            <w:rFonts w:ascii="arial" w:eastAsia="arial" w:hAnsi="arial" w:cs="arial"/>
            <w:b/>
            <w:i/>
            <w:color w:val="0077CC"/>
            <w:sz w:val="20"/>
            <w:u w:val="single"/>
            <w:shd w:val="clear" w:color="auto" w:fill="FFFFFF"/>
            <w:lang w:val="en-US" w:eastAsia="en-US" w:bidi="ar-SA"/>
          </w:rPr>
          <w:t>montreal</w:t>
        </w:r>
      </w:hyperlink>
      <w:hyperlink r:id="rId182" w:history="1">
        <w:r>
          <w:rPr>
            <w:rFonts w:ascii="arial" w:eastAsia="arial" w:hAnsi="arial" w:cs="arial"/>
            <w:i/>
            <w:color w:val="0077CC"/>
            <w:sz w:val="20"/>
            <w:u w:val="single"/>
            <w:shd w:val="clear" w:color="auto" w:fill="FFFFFF"/>
            <w:lang w:val="en-US" w:eastAsia="en-US" w:bidi="ar-SA"/>
          </w:rPr>
          <w:t>-vigil-to-show-support-for-orlando-victims/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Montrealers show support for victims of the Pulse nightclub shooting at a vigil at Parc de L'Espoir, Thursday,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wave gay pride flags as they take part in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Philippe Couillard speaks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becomes emotional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becomes emotional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on the right moments before he attempted an assault on Quebec Premier Philippe Couillard, left, holds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on the right moments before he attempted an assault on Quebec Premier Philippe Couillard, seen in the centre, lights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addresses a vigil for the victims of the shooting in Orando Thursday, June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wave rainbow flags during a vigil for the victims of the shooting in Orlando Thursday, June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Toward the end of the vigil, Torres, who was standing next to Couillard to light a candle, turned to the premier, shouted "Revolution" and "We will take back the street," and whipped what appeared to be a crumpled piece of paper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witnesses said he attempted to slap the premier. Couillard said something to Torres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grabbed Torres and pulled the premier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and all the politicians on the stage - including federal minister Mélanie Joly - were immediately removed from the area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Captured on video, one of the first people to step up and defend the premier was international relations minister Christine Saint-Pierre who seems to get between Torres and Couillard.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identified as Esteban Torres, 20, is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The man, who had been a guest speaker moments before, yelled "revolution" before causing a scene that required his arrest and a quick exit by Quebec Premier Philippe Couillard and other delegates.</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has raised fresh questions about the premier's security, which is handled by the Sureté du Québec important persons division. Torres had been invited by organizers and spoke to the crowd just moments before the incident. That explains his presence on the stage inside the secure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strongly condemned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"It's shameful and unacceptable," Coderre said in a radio interview Friday. "It was a moment of great dignity."</w:t>
      </w:r>
    </w:p>
    <w:p>
      <w:pPr>
        <w:spacing w:before="200" w:line="260" w:lineRule="atLeast"/>
        <w:jc w:val="both"/>
        <w:rPr>
          <w:lang w:val="en-US" w:eastAsia="en-US" w:bidi="ar-SA"/>
        </w:rPr>
      </w:pPr>
      <w:r>
        <w:rPr>
          <w:rFonts w:ascii="arial" w:eastAsia="arial" w:hAnsi="arial" w:cs="arial"/>
          <w:color w:val="000000"/>
          <w:sz w:val="20"/>
          <w:lang w:val="en-US" w:eastAsia="en-US" w:bidi="ar-SA"/>
        </w:rPr>
        <w:t>Coderre, who had spoken at the vigil moments earlier, said he had left the stage and did not actually see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it is is troubling.</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are downplaying this saying it might have just been a piece of paper," Coderre said. "What if it had been a weapon? Anything could have happened."</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the incident violated the spirit of the event which drew nearly 2,000 people.</w:t>
      </w:r>
    </w:p>
    <w:p>
      <w:pPr>
        <w:spacing w:before="200" w:line="260" w:lineRule="atLeast"/>
        <w:jc w:val="both"/>
        <w:rPr>
          <w:lang w:val="en-US" w:eastAsia="en-US" w:bidi="ar-SA"/>
        </w:rPr>
      </w:pPr>
      <w:r>
        <w:rPr>
          <w:rFonts w:ascii="arial" w:eastAsia="arial" w:hAnsi="arial" w:cs="arial"/>
          <w:color w:val="000000"/>
          <w:sz w:val="20"/>
          <w:lang w:val="en-US" w:eastAsia="en-US" w:bidi="ar-SA"/>
        </w:rPr>
        <w:t>"We can agree or disagree with politicians but it's important in our democratic system to protect our institutions," Coderre said in an interview with Radio-Canada's Alain Gravel.</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the incident was setback to democracy.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Torres, 20, a well known activist in the trans community, spent the night in jail. He is to appear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Friday afternoon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said what charges he will face.</w:t>
      </w:r>
    </w:p>
    <w:p>
      <w:pPr>
        <w:spacing w:before="240" w:line="260" w:lineRule="atLeast"/>
        <w:jc w:val="both"/>
        <w:rPr>
          <w:lang w:val="en-US" w:eastAsia="en-US" w:bidi="ar-SA"/>
        </w:rPr>
      </w:pPr>
      <w:hyperlink r:id="rId183"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184"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Boshra: Orlando tragedy has brought out the best in Montrealers( </w:t>
      </w:r>
      <w:hyperlink r:id="rId185" w:history="1">
        <w:r>
          <w:rPr>
            <w:rFonts w:ascii="arial" w:eastAsia="arial" w:hAnsi="arial" w:cs="arial"/>
            <w:i/>
            <w:color w:val="0077CC"/>
            <w:sz w:val="20"/>
            <w:u w:val="single"/>
            <w:shd w:val="clear" w:color="auto" w:fill="FFFFFF"/>
            <w:lang w:val="en-US" w:eastAsia="en-US" w:bidi="ar-SA"/>
          </w:rPr>
          <w:t>http://montrealgazette.com/news/local-news/orlando-tragedy-has-brought-out-the-good-in-montrealers-boshra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(89%); 2016 ORLANDO NIGHTCLUB SHOOTING (78%); INTERVIEWS (72%); GAYS &amp; LESBIANS (72%); esteban,torres,appear,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,court,quebec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ORLANDO, FLORIDA, USA (96%);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FLORIDA, USA (94%);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 xml:space="preserve">La </w:t>
        </w:r>
      </w:hyperlink>
      <w:hyperlink r:id="rId1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19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enquête sur un cas présumé d'agression commis sur un homme; Un homme aurait été agressé samedi à </w:t>
        </w:r>
      </w:hyperlink>
      <w:hyperlink r:id="rId192"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samedi 27 février 2016 07:04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045"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enquête sur un cas présumé d'agression qui aurait été commis sur un homme de 25 ans dans un logis de la rue Goyer, dans le secteur Côte-des-Neiges, dans l'ouest de la 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l'agent Benoit Boisselle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des agents sont intervenus en après-midi après l'appel d'un homme au 911 disant avoir été agressé par deux autres hommes âgés d'environ 25 ans ayant utilisé une arme blanche.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leur arrivée au logement, les policiers ont trouvé un homme blessé au haut du corps; il a été transporté à l'hôpital. On ne craint pas pour sa vie.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victime a dit aux policiers qu'il connaît les auteurs de l'agression. Les suspects se seraient enfuis à pied mais, en début de soirée, les policiers ignoraient toujours l'origine de la chicane et le lien entre les trois personnes. </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(91%); ENQUÊTE (90%);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 xml:space="preserve">Ottawa couple found dead, son in </w:t>
        </w:r>
      </w:hyperlink>
      <w:hyperlink r:id="rId1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custody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49" type="#_x0000_t75" style="width:135.02pt;height:45.76pt">
            <v:imagedata r:id="rId20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Ottawa: City of Ottawa, The Government of Canaada has issued the following news release: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former Ottawa Citizen reporter and his wife were found dead in the backyard of their Ottawa home after their son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was taken into custody on Monday night, sources say.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 9:15 p.m. ET, a 22-year-old man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taken into custody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Based on the information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gathered, investigators called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notify them about a possible incident at 1614 Apeldoorn Ave. in Ottawa's Carleton Heights neighbourhood.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found Dave Rogers, 69, and Merrill Gleddie Rogers, 63, dead at about 10:20 p.m. 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Sources said the bodies were found outside in the backyard near a shed, and that the 22-year-old man in custody is the couple's son.</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Deaths may have occurred days 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Major crimes unit investigators believe the incident that led to the Rogers's deaths may have occurred days ago.</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Officers from the unit will be questioning the suspect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01"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councillor cites Halifax as model in push to end </w:t>
        </w:r>
      </w:hyperlink>
      <w:hyperlink r:id="rId2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street checks; Halifax, </w:t>
        </w:r>
      </w:hyperlink>
      <w:hyperlink r:id="rId2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address </w:t>
        </w:r>
      </w:hyperlink>
      <w:hyperlink r:id="rId2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street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2019 Tuesday 12:33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053"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ONTARIO,ATLANTIC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he will issue a formal apology to Nova Scotia's black community over the practice of street checks at a Nov. 29 event and outline "meaningful action" to follow.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Chief Daniel Kinsella's announcement comes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unanimously adopted a motion Monday night calling for a stop to the practice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there, with the councillor behind the motion citing Halifax as an example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Halifax, faced with a similar situation, Mayor Mike Savage showed a great deal of political leadership in saying, 'It stops now,' and decreed a moratorium and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 aren't stopping anybody until we have clear rules in place that will stop checks based on simply a hunch or suspicion or you're in a high-crime neighbourhood," Coun. Marvin Rotrand said in an interview before his motion was adopted.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motion is not binding, because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answers to the provincial Public Security Department, not city hall. The motion calls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"immediately stop unfounded street checks" and asks the provincial government to adopt legislation regulating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calls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to ensure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respect their commitment to come up with a new street check policy by March.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promised to revise their procedures following the release last month of an independent report finding evidence of "systemic bias" in the 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citizens to check ID.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found Indigenous women were 11 times more likely to be questioned than white women. Overall, black and Indigenous Montrealers were between four and five times more likely to be subjected to the street checks, which have been defined as stopping citizens without specific reason and recording their personal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"It's unacceptable that any citizen should fear being stopped in our streets simply because of their racial or ethnic origin," Rotrand said. "This is Canada in 2019; this is not Canada in 1919."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Halifax, Kinsella outlined his plan to the city's board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commissioners on Oct. 21, saying African Nova Scotians have endured generations of inequity and street checks deepened the divide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community. Kinsella said it would take time to improve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relationship with the black community.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called for better training of officers and said he will ensure that all complaints of improper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are reported directly to him. He plans to elaborate on his plan at the Nov. 29 event at the Halifax Central Library.</w:t>
      </w:r>
    </w:p>
    <w:p>
      <w:pPr>
        <w:spacing w:before="200" w:line="260" w:lineRule="atLeast"/>
        <w:jc w:val="both"/>
        <w:rPr>
          <w:lang w:val="en-US" w:eastAsia="en-US" w:bidi="ar-SA"/>
        </w:rPr>
      </w:pPr>
      <w:r>
        <w:rPr>
          <w:rFonts w:ascii="arial" w:eastAsia="arial" w:hAnsi="arial" w:cs="arial"/>
          <w:color w:val="000000"/>
          <w:sz w:val="20"/>
          <w:lang w:val="en-US" w:eastAsia="en-US" w:bidi="ar-SA"/>
        </w:rPr>
        <w:t>The Nova Scotia government announced it would permanently ban the practice after retired chief justice Michael MacDonald issued a formal opinion that it is illegal as practised in Nova Scotia. MacDonald's analysis concluded the practice contravenes citizens' constitutional and common law rights.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Nov. 19,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to readers: This is a corrected story. A previous version said the board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commissioners met Oct. 29.</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CITY GOVERNMENT (89%); CITIES (87%); REGIONAL &amp; LOCAL GOVERNMENTS (87%); NEGATIVE PERSONAL NEWS (75%); LAW ENFORCEMENT (74%); RACE &amp; ETHNICITY (74%); INTERVIEWS (74%); LEGISLATIVE BODIES (72%); GOVERNMENT &amp; PUBLIC ADMINISTRATION (72%); INDIGENOUS PEOPLES (64%); Ontario (%); Atlantic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HIGHWAYS &amp; STREETS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NOVA SCOTIA, CANADA (89%); ONTARIO, CANADA (59%); QUEBEC, CANADA (59%); CANADA (92%); Halifax; Nova Scotia;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 xml:space="preserve">Idea for addressing racism in </w:t>
        </w:r>
      </w:hyperlink>
      <w:hyperlink r:id="rId215"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215" w:history="1">
        <w:r>
          <w:rPr>
            <w:rFonts w:ascii="arial" w:eastAsia="arial" w:hAnsi="arial" w:cs="arial"/>
            <w:b/>
            <w:bCs/>
            <w:i/>
            <w:color w:val="0077CC"/>
            <w:kern w:val="32"/>
            <w:sz w:val="28"/>
            <w:szCs w:val="32"/>
            <w:u w:val="single"/>
            <w:shd w:val="clear" w:color="auto" w:fill="FFFFFF"/>
            <w:lang w:val="en-US" w:eastAsia="en-US" w:bidi="ar-SA"/>
          </w:rPr>
          <w:t xml:space="preserve"> prompts tense exchange in Green debates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One of the 10 people running to be the next leader of the Green Party of Canada is suggesting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to pay racialized Canadians a fee every time they stop them - an idea that prompted a strong response from one of his rivals.</w:t>
      </w:r>
    </w:p>
    <w:p>
      <w:pPr>
        <w:spacing w:before="200" w:line="260" w:lineRule="atLeast"/>
        <w:jc w:val="both"/>
        <w:rPr>
          <w:lang w:val="en-US" w:eastAsia="en-US" w:bidi="ar-SA"/>
        </w:rPr>
      </w:pPr>
      <w:r>
        <w:rPr>
          <w:rFonts w:ascii="arial" w:eastAsia="arial" w:hAnsi="arial" w:cs="arial"/>
          <w:color w:val="000000"/>
          <w:sz w:val="20"/>
          <w:lang w:val="en-US" w:eastAsia="en-US" w:bidi="ar-SA"/>
        </w:rPr>
        <w:t>The candidates were facing off today in two 40-minute virtual debates hosted by TVO, in an online format that divided them into two groups of five to make the events easier to follow.</w:t>
      </w:r>
    </w:p>
    <w:p>
      <w:pPr>
        <w:spacing w:before="200" w:line="260" w:lineRule="atLeast"/>
        <w:jc w:val="both"/>
        <w:rPr>
          <w:lang w:val="en-US" w:eastAsia="en-US" w:bidi="ar-SA"/>
        </w:rPr>
      </w:pPr>
      <w:r>
        <w:rPr>
          <w:rFonts w:ascii="arial" w:eastAsia="arial" w:hAnsi="arial" w:cs="arial"/>
          <w:color w:val="000000"/>
          <w:sz w:val="20"/>
          <w:lang w:val="en-US" w:eastAsia="en-US" w:bidi="ar-SA"/>
        </w:rPr>
        <w:t>The new leader to replace Elizabeth May, who stepped aside last fall after leading the party since 2006, will be chosen in October via online and mail-in ballots.</w:t>
      </w:r>
    </w:p>
    <w:p>
      <w:pPr>
        <w:spacing w:before="200" w:line="260" w:lineRule="atLeast"/>
        <w:jc w:val="both"/>
        <w:rPr>
          <w:lang w:val="en-US" w:eastAsia="en-US" w:bidi="ar-SA"/>
        </w:rPr>
      </w:pPr>
      <w:r>
        <w:rPr>
          <w:rFonts w:ascii="arial" w:eastAsia="arial" w:hAnsi="arial" w:cs="arial"/>
          <w:color w:val="000000"/>
          <w:sz w:val="20"/>
          <w:lang w:val="en-US" w:eastAsia="en-US" w:bidi="ar-SA"/>
        </w:rPr>
        <w:t>The debates were mostly cordial, even as the candidates disagreed about everything from the best type of carbon pricing to where the Green party sits on the political spectrum.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Towards the end of the debate,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environmentalist Dylan Perceval-Maxwell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to pay $20 to every racialized person they stop - both as compensation for any trauma caused by being stopped and to discourage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doing it as often.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Meryam Haddad,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refugee lawyer who immigrated from Syria as a child, was shaking her head in disbelief as she told Perceval-Maxwell his idea greatly offends her and will do nothing to actually combat the systemic racism existing in institutions such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23, 2020.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POLITICAL PARTIES (90%); POLITICS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PRICES (78%); ENVIRONMENTALISM (73%); IMMIGRATION (66%); ottawa,people,running,leader,green,party !@PERMALINK= </w:t>
      </w:r>
      <w:hyperlink r:id="rId216" w:history="1">
        <w:r>
          <w:rPr>
            <w:rFonts w:ascii="arial" w:eastAsia="arial" w:hAnsi="arial" w:cs="arial"/>
            <w:i/>
            <w:color w:val="0077CC"/>
            <w:sz w:val="20"/>
            <w:u w:val="single"/>
            <w:shd w:val="clear" w:color="auto" w:fill="FFFFFF"/>
            <w:lang w:val="en-US" w:eastAsia="en-US" w:bidi="ar-SA"/>
          </w:rPr>
          <w:t>https://nationalpost.com/pmn/news-pmn/canada-news-pmn/idea-for-addressing-racism-in-</w:t>
        </w:r>
      </w:hyperlink>
      <w:hyperlink r:id="rId216" w:history="1">
        <w:r>
          <w:rPr>
            <w:rFonts w:ascii="arial" w:eastAsia="arial" w:hAnsi="arial" w:cs="arial"/>
            <w:b/>
            <w:i/>
            <w:color w:val="0077CC"/>
            <w:sz w:val="20"/>
            <w:u w:val="single"/>
            <w:shd w:val="clear" w:color="auto" w:fill="FFFFFF"/>
            <w:lang w:val="en-US" w:eastAsia="en-US" w:bidi="ar-SA"/>
          </w:rPr>
          <w:t>policing</w:t>
        </w:r>
      </w:hyperlink>
      <w:hyperlink r:id="rId216" w:history="1">
        <w:r>
          <w:rPr>
            <w:rFonts w:ascii="arial" w:eastAsia="arial" w:hAnsi="arial" w:cs="arial"/>
            <w:i/>
            <w:color w:val="0077CC"/>
            <w:sz w:val="20"/>
            <w:u w:val="single"/>
            <w:shd w:val="clear" w:color="auto" w:fill="FFFFFF"/>
            <w:lang w:val="en-US" w:eastAsia="en-US" w:bidi="ar-SA"/>
          </w:rPr>
          <w:t>-prompts-tense-exchange-in-green-debates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CANADA (91%); SYRIA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 xml:space="preserve">Idea for addressing racism in </w:t>
        </w:r>
      </w:hyperlink>
      <w:hyperlink r:id="rId223"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223" w:history="1">
        <w:r>
          <w:rPr>
            <w:rFonts w:ascii="arial" w:eastAsia="arial" w:hAnsi="arial" w:cs="arial"/>
            <w:b/>
            <w:bCs/>
            <w:i/>
            <w:color w:val="0077CC"/>
            <w:kern w:val="32"/>
            <w:sz w:val="28"/>
            <w:szCs w:val="32"/>
            <w:u w:val="single"/>
            <w:shd w:val="clear" w:color="auto" w:fill="FFFFFF"/>
            <w:lang w:val="en-US" w:eastAsia="en-US" w:bidi="ar-SA"/>
          </w:rPr>
          <w:t xml:space="preserve"> prompts tense exchange in Green debates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One of the 10 people running to be the next leader of the Green Party of Canada is suggesting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to pay racialized Canadians a fee every time they stop them - an idea that prompted a strong response from one of his rivals.</w:t>
      </w:r>
    </w:p>
    <w:p>
      <w:pPr>
        <w:spacing w:before="200" w:line="260" w:lineRule="atLeast"/>
        <w:jc w:val="both"/>
        <w:rPr>
          <w:lang w:val="en-US" w:eastAsia="en-US" w:bidi="ar-SA"/>
        </w:rPr>
      </w:pPr>
      <w:r>
        <w:rPr>
          <w:rFonts w:ascii="arial" w:eastAsia="arial" w:hAnsi="arial" w:cs="arial"/>
          <w:color w:val="000000"/>
          <w:sz w:val="20"/>
          <w:lang w:val="en-US" w:eastAsia="en-US" w:bidi="ar-SA"/>
        </w:rPr>
        <w:t>The candidates were facing off today in two 40-minute virtual debates hosted by TVO, in an online format that divided them into two groups of five to make the events easier to follow.</w:t>
      </w:r>
    </w:p>
    <w:p>
      <w:pPr>
        <w:spacing w:before="200" w:line="260" w:lineRule="atLeast"/>
        <w:jc w:val="both"/>
        <w:rPr>
          <w:lang w:val="en-US" w:eastAsia="en-US" w:bidi="ar-SA"/>
        </w:rPr>
      </w:pPr>
      <w:r>
        <w:rPr>
          <w:rFonts w:ascii="arial" w:eastAsia="arial" w:hAnsi="arial" w:cs="arial"/>
          <w:color w:val="000000"/>
          <w:sz w:val="20"/>
          <w:lang w:val="en-US" w:eastAsia="en-US" w:bidi="ar-SA"/>
        </w:rPr>
        <w:t>The new leader to replace Elizabeth May, who stepped aside last fall after leading the party since 2006, will be chosen in October via online and mail-in ballots.</w:t>
      </w:r>
    </w:p>
    <w:p>
      <w:pPr>
        <w:spacing w:before="200" w:line="260" w:lineRule="atLeast"/>
        <w:jc w:val="both"/>
        <w:rPr>
          <w:lang w:val="en-US" w:eastAsia="en-US" w:bidi="ar-SA"/>
        </w:rPr>
      </w:pPr>
      <w:r>
        <w:rPr>
          <w:rFonts w:ascii="arial" w:eastAsia="arial" w:hAnsi="arial" w:cs="arial"/>
          <w:color w:val="000000"/>
          <w:sz w:val="20"/>
          <w:lang w:val="en-US" w:eastAsia="en-US" w:bidi="ar-SA"/>
        </w:rPr>
        <w:t>The debates were mostly cordial, even as the candidates disagreed about everything from the best type of carbon pricing to where the Green party sits on the political spectrum.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Towards the end of the debate,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environmentalist Dylan Perceval-Maxwell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to pay $20 to every racialized person they stop - both as compensation for any trauma caused by being stopped and to discourage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doing it as often.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Meryam Haddad,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refugee lawyer who immigrated from Syria as a child, was shaking her head in disbelief as she told Perceval-Maxwell his idea greatly offends her and will do nothing to actually combat the systemic racism existing in institutions such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23, 2020.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POLITICAL PARTIES (90%); POLITICS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ENVIRONMENTALISM (73%); REFUGEES (67%); IMMIGRATION (66%); ottawa,people,running,leader,green,party !@PERMALINK= </w:t>
      </w:r>
      <w:hyperlink r:id="rId216" w:history="1">
        <w:r>
          <w:rPr>
            <w:rFonts w:ascii="arial" w:eastAsia="arial" w:hAnsi="arial" w:cs="arial"/>
            <w:i/>
            <w:color w:val="0077CC"/>
            <w:sz w:val="20"/>
            <w:u w:val="single"/>
            <w:shd w:val="clear" w:color="auto" w:fill="FFFFFF"/>
            <w:lang w:val="en-US" w:eastAsia="en-US" w:bidi="ar-SA"/>
          </w:rPr>
          <w:t>https://nationalpost.com/pmn/news-pmn/canada-news-pmn/idea-for-addressing-racism-in-</w:t>
        </w:r>
      </w:hyperlink>
      <w:hyperlink r:id="rId216" w:history="1">
        <w:r>
          <w:rPr>
            <w:rFonts w:ascii="arial" w:eastAsia="arial" w:hAnsi="arial" w:cs="arial"/>
            <w:b/>
            <w:i/>
            <w:color w:val="0077CC"/>
            <w:sz w:val="20"/>
            <w:u w:val="single"/>
            <w:shd w:val="clear" w:color="auto" w:fill="FFFFFF"/>
            <w:lang w:val="en-US" w:eastAsia="en-US" w:bidi="ar-SA"/>
          </w:rPr>
          <w:t>policing</w:t>
        </w:r>
      </w:hyperlink>
      <w:hyperlink r:id="rId216" w:history="1">
        <w:r>
          <w:rPr>
            <w:rFonts w:ascii="arial" w:eastAsia="arial" w:hAnsi="arial" w:cs="arial"/>
            <w:i/>
            <w:color w:val="0077CC"/>
            <w:sz w:val="20"/>
            <w:u w:val="single"/>
            <w:shd w:val="clear" w:color="auto" w:fill="FFFFFF"/>
            <w:lang w:val="en-US" w:eastAsia="en-US" w:bidi="ar-SA"/>
          </w:rPr>
          <w:t>-prompts-tense-exchange-in-green-debates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CANADA (90%); SYRIA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0" w:history="1">
        <w:r>
          <w:rPr>
            <w:rFonts w:ascii="arial" w:eastAsia="arial" w:hAnsi="arial" w:cs="arial"/>
            <w:b/>
            <w:bCs/>
            <w:i/>
            <w:color w:val="0077CC"/>
            <w:kern w:val="32"/>
            <w:sz w:val="28"/>
            <w:szCs w:val="32"/>
            <w:u w:val="single"/>
            <w:shd w:val="clear" w:color="auto" w:fill="FFFFFF"/>
            <w:lang w:val="en-US" w:eastAsia="en-US" w:bidi="ar-SA"/>
          </w:rPr>
          <w:t xml:space="preserve"> investigating racist video posted by two teenage girls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MAGDER, The Gazette</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West Island community is reeling after a racist video laced with the N-word was posted on Twitter by two teenage girls.</w:t>
      </w:r>
    </w:p>
    <w:p>
      <w:pPr>
        <w:spacing w:before="200" w:line="260" w:lineRule="atLeast"/>
        <w:jc w:val="both"/>
        <w:rPr>
          <w:lang w:val="en-US" w:eastAsia="en-US" w:bidi="ar-SA"/>
        </w:rPr>
      </w:pPr>
      <w:r>
        <w:rPr>
          <w:rFonts w:ascii="arial" w:eastAsia="arial" w:hAnsi="arial" w:cs="arial"/>
          <w:color w:val="000000"/>
          <w:sz w:val="20"/>
          <w:lang w:val="en-US" w:eastAsia="en-US" w:bidi="ar-SA"/>
        </w:rPr>
        <w:t>The girls, who are purported to be students of John Rennie High School, posted a music video with racist language and imagery.</w:t>
      </w:r>
    </w:p>
    <w:p>
      <w:pPr>
        <w:spacing w:before="200" w:line="260" w:lineRule="atLeast"/>
        <w:jc w:val="both"/>
        <w:rPr>
          <w:lang w:val="en-US" w:eastAsia="en-US" w:bidi="ar-SA"/>
        </w:rPr>
      </w:pPr>
      <w:r>
        <w:rPr>
          <w:rFonts w:ascii="arial" w:eastAsia="arial" w:hAnsi="arial" w:cs="arial"/>
          <w:color w:val="000000"/>
          <w:sz w:val="20"/>
          <w:lang w:val="en-US" w:eastAsia="en-US" w:bidi="ar-SA"/>
        </w:rPr>
        <w:t>The 44-second video, which had garnered more than 1,700 views on Twitter as of 4 p.m. Monday, begins with the girls putting on blackface makeup, and then shows racist images and words denigrating Black people. It ends with both girls shouting the N-word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brought to the attention of the West Island Black Community Association on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Association chairwoman Kemba Mitchell reported the video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well as to the Lester B. Pearson School board. She was told that the girls are enrolled at John Rennie High School, information that was confirmed to her by the Lester B. Pearson School Board.</w:t>
      </w:r>
    </w:p>
    <w:p>
      <w:pPr>
        <w:spacing w:before="200" w:line="260" w:lineRule="atLeast"/>
        <w:jc w:val="both"/>
        <w:rPr>
          <w:lang w:val="en-US" w:eastAsia="en-US" w:bidi="ar-SA"/>
        </w:rPr>
      </w:pPr>
      <w:r>
        <w:rPr>
          <w:rFonts w:ascii="arial" w:eastAsia="arial" w:hAnsi="arial" w:cs="arial"/>
          <w:color w:val="000000"/>
          <w:sz w:val="20"/>
          <w:lang w:val="en-US" w:eastAsia="en-US" w:bidi="ar-SA"/>
        </w:rPr>
        <w:t>"I could not finish watching it," Mitchell said. "It's hard to put words out there (about this) because it's just disgusting. The amount of calls I received about this video today is unbelievable."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remarks were hardly made off the cuff, because the song was written beforehand and the images chosen and it was probably also rehearsed by the girls. The girls have also posted another video on Twitter, where they use the N-word repeatedly, but that one was not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had only 10 views by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these girls thought this was OK, and that they took the time and put so much thought behind it, is very disturbing," Mitchell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Véronique Comtois confirmed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made aware of the video and are investigating it, and said the perpetrators are minors, so their identities won't be revealed.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Mitchell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her the incident is being investigating as a hate crime.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looking to us, to calm down the community, because apparently these girls are getting death threats," Mitchell said. "We don't condone violence, but people are very angry and we want this to be investigated as a hate crime."</w:t>
      </w:r>
    </w:p>
    <w:p>
      <w:pPr>
        <w:spacing w:before="200" w:line="260" w:lineRule="atLeast"/>
        <w:jc w:val="both"/>
        <w:rPr>
          <w:lang w:val="en-US" w:eastAsia="en-US" w:bidi="ar-SA"/>
        </w:rPr>
      </w:pPr>
      <w:r>
        <w:rPr>
          <w:rFonts w:ascii="arial" w:eastAsia="arial" w:hAnsi="arial" w:cs="arial"/>
          <w:color w:val="000000"/>
          <w:sz w:val="20"/>
          <w:lang w:val="en-US" w:eastAsia="en-US" w:bidi="ar-SA"/>
        </w:rPr>
        <w:t>The Lester B. Pearson School Board posted a statement at the top of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"We are horrified by the content of the video and we reject outright and unequivocally the tone and orientation of its content," the statement read. "That this video is purported to have been posted by students enrolled in one of our schools is devastating. There is work to do for all of us and this incident is a stark reminder of this fact. We denounce racism and, as educators, we commit to work together with the community to lead positive change."</w:t>
      </w:r>
    </w:p>
    <w:p>
      <w:pPr>
        <w:spacing w:before="200" w:line="260" w:lineRule="atLeast"/>
        <w:jc w:val="both"/>
        <w:rPr>
          <w:lang w:val="en-US" w:eastAsia="en-US" w:bidi="ar-SA"/>
        </w:rPr>
      </w:pPr>
      <w:r>
        <w:rPr>
          <w:rFonts w:ascii="arial" w:eastAsia="arial" w:hAnsi="arial" w:cs="arial"/>
          <w:color w:val="000000"/>
          <w:sz w:val="20"/>
          <w:lang w:val="en-US" w:eastAsia="en-US" w:bidi="ar-SA"/>
        </w:rPr>
        <w:t>Mitchell said the video shows there is far too much ignorance about issues being faced by the Black community both in Canada, the U.S. and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"Obviously, there needs to be training and workshops, because at the end of the day, this hate is taught at home," she said. "The parents need to be held accountable in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this is also a reminder about the importance of the Black Lives Matter movement.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me, this is a visual reminder that there is much ignorance and work to be done. These videos didn't just start, they've always been there, but now with social media, people are being exposed to it," she said. </w:t>
      </w:r>
      <w:hyperlink r:id="rId231"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twitter.com/jasonmagder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4"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INSTAGRAM; The two teens, who reportedly attend John Rennie High School, generated a lot of anger and backlash from their 44-second video.; </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ASSOCIATIONS &amp; ORGANIZATIONS (90%); HIGH SCHOOLS (90%); PHOTO &amp; VIDEO SHARING (90%); RACISM &amp; XENOPHOBIA (90%); STUDENTS &amp; STUDENT LIFE (90%); CRIME, LAW ENFORCEMENT &amp; CORRECTIONS (89%); CRIMINAL INVESTIGATIONS (89%); HATE CRIME (89%); INTERNET SOCIAL NETWORKING (89%); INVESTIGATIONS (89%); NEGATIVE PERSONAL NEWS (89%); RACE &amp; ETHNICITY (78%); WOMEN (78%); PRIMARY &amp; SECONDARY SCHOOL TEACHERS (77%); MUSIC (72%); SONG WRITING (72%); island,community,reeling,racist,video,laced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PHOTO &amp; VIDEO SHARING (90%); INTERNET SOCIAL NETWORKING (89%); MUSIC INDUSTRY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Two guilty of manslaughter in 2017 shooting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jury in its third day of deliberation at the Gouin courthouse has found two men guilty of manslaughter in the death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who was shot inside his apartment building nearly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nine men and three women began hearing evidence in January. They were unanimous in a decision that indicates they believe Ducakis François, 26, and Willy St. Jean, 33, did not go to Valery Belange's residence with the intent to kill him.</w:t>
      </w:r>
    </w:p>
    <w:p>
      <w:pPr>
        <w:spacing w:before="200" w:line="260" w:lineRule="atLeast"/>
        <w:jc w:val="both"/>
        <w:rPr>
          <w:lang w:val="en-US" w:eastAsia="en-US" w:bidi="ar-SA"/>
        </w:rPr>
      </w:pPr>
      <w:r>
        <w:rPr>
          <w:rFonts w:ascii="arial" w:eastAsia="arial" w:hAnsi="arial" w:cs="arial"/>
          <w:color w:val="000000"/>
          <w:sz w:val="20"/>
          <w:lang w:val="en-US" w:eastAsia="en-US" w:bidi="ar-SA"/>
        </w:rPr>
        <w:t>On Aug. 29, 2017, Belange was shot once in the entrance to his apartment building, on Lausanne Ave., while he appeared to struggle with both men.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single shot was fired, a witness who was out walking his dog that night saw a man hiding behind a car outside the apartment building. A fingerprint found on the car matched one found in an FBI database. It placed François, an American, at the crime scene. It appeared that he was lying in wait to attack Belange.</w:t>
      </w:r>
    </w:p>
    <w:p>
      <w:pPr>
        <w:spacing w:before="200" w:line="260" w:lineRule="atLeast"/>
        <w:jc w:val="both"/>
        <w:rPr>
          <w:lang w:val="en-US" w:eastAsia="en-US" w:bidi="ar-SA"/>
        </w:rPr>
      </w:pPr>
      <w:r>
        <w:rPr>
          <w:rFonts w:ascii="arial" w:eastAsia="arial" w:hAnsi="arial" w:cs="arial"/>
          <w:color w:val="000000"/>
          <w:sz w:val="20"/>
          <w:lang w:val="en-US" w:eastAsia="en-US" w:bidi="ar-SA"/>
        </w:rPr>
        <w:t>François testified in his own defence and denied that he hid before Belange was shot. He told the jury that he went there to talk to Belange because an escort he knew had complained that Belange was getting "too personal" with her. He said he went there to ask Belange to stop and that he asked St. Jean, his friend, to accompany him because he had never met Belange before.</w:t>
      </w:r>
    </w:p>
    <w:p>
      <w:pPr>
        <w:spacing w:before="200" w:line="260" w:lineRule="atLeast"/>
        <w:jc w:val="both"/>
        <w:rPr>
          <w:lang w:val="en-US" w:eastAsia="en-US" w:bidi="ar-SA"/>
        </w:rPr>
      </w:pPr>
      <w:r>
        <w:rPr>
          <w:rFonts w:ascii="arial" w:eastAsia="arial" w:hAnsi="arial" w:cs="arial"/>
          <w:color w:val="000000"/>
          <w:sz w:val="20"/>
          <w:lang w:val="en-US" w:eastAsia="en-US" w:bidi="ar-SA"/>
        </w:rPr>
        <w:t>He also testified that he wasn't the person who shot Belange. St. Jean was placed at the crime scene by DNA found on a baseball cap that fell off while he fought with Belange.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escort sent several text messages to François before Belange was shot,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able to recover the content of those messages.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in the case began hearing evidence in January. Lawyers on both sides were set to make their closing arguments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by mid-March but everything changed when the Court of Quebec announced most proceedings at provincial courthouses would be halted to prevent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normal jury trial the 12 jurors sit shoulder to shoulder in two rows, which meant respecting social-distancing rules would have been impossible. Last week, the trial was transferred to the Gouin courthouse, next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on Gouin Blvd. The courthouse is relatively small but it has two very spacious courtrooms designed to handle so-called megatrials, when many members of an organized crime group are arrested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transfer allowed jurors to sit among 10 desks normally used by lawyers. The closing arguments began at the start of last week and Superior Court Justice Daniel Royer delivered his final instructions to the jury on Friday. It is believed to be the first jury trial in Canada to have resumed since March.</w:t>
      </w:r>
    </w:p>
    <w:p>
      <w:pPr>
        <w:spacing w:before="200" w:line="260" w:lineRule="atLeast"/>
        <w:jc w:val="both"/>
        <w:rPr>
          <w:lang w:val="en-US" w:eastAsia="en-US" w:bidi="ar-SA"/>
        </w:rPr>
      </w:pPr>
      <w:r>
        <w:rPr>
          <w:rFonts w:ascii="arial" w:eastAsia="arial" w:hAnsi="arial" w:cs="arial"/>
          <w:color w:val="000000"/>
          <w:sz w:val="20"/>
          <w:lang w:val="en-US" w:eastAsia="en-US" w:bidi="ar-SA"/>
        </w:rPr>
        <w:t>Both men initially were charged with first-degree murder. But, in March, Justice Daniel Royer reduced the charge to second-degree murder after he determined there wasn't sufficient evidence to indicate Belange's death was planned and premeditated. And when prosecutor Matthew Ferguson completed his closing arguments, he asked the jury to find François guilty of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"We respect the jury's decision and underline their hard work, determination and courage in finishing the case following the COVID pandemic and the disruption it caused," said Ferguson, who prosecuted the case with Pierre-Olivier Bolduc. "With respect to Willy St. Jean, who was identified at trial as the shooter, it wasn't the verdict we were looking for based on the evidence presented. But it was also not an easy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Sentencing arguments in the case are scheduled to begin in July. </w:t>
      </w: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MANSLAUGHTER (91%); DEATH &amp; DYING (90%); JURY TRIALS (90%); SHOOTINGS (90%); CRIME, LAW ENFORCEMENT &amp; CORRECTIONS (89%); PATENT COURTS (79%); ARRESTS (78%); CRIMINAL CONVICTIONS (78%); JUDGES (78%); LAW COURTS &amp; TRIBUNALS (78%); LAW ENFORCEMENT (78%); LAWYERS (78%); MURDER (78%); ORGANIZED CRIME (78%); VERDICTS (78%); WITNESSES (78%); FINGERPRINTING (77%); CRIMINAL OFFENSES (73%); DOGS (73%); SOCIAL DISTANCING (65%); VIRUSES (64%); CORONAVIRUSES (62%); COMMUNICABLE DISEASE CONTROL (60%); third,deliberation,gouin,courthouse,found,guilty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BUREAU OF INVESTIGATION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TEXT MESSAGING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UNITED STATES (79%);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Three people shot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injured by gunshot Saturday evening in the Rosemont-La Petite-Patrie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 said several 911 calls were received at around 7 p.m. about gunshots in the area of Allée des Pruches, between du Quesne St. and Albani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on the scene found one victim on Albani Ave. and two on du Quesne St. All three were hospitalized; their lives are not in danger,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said Sunday evening. Two of the three, a 24-year-old man and a 26-year-old man,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third is a 19-year-old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Comtois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yet know the motive behind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witnesses were interviewed and the area was cordoned off until about 11 a.m. Sunday for forensic investigators to perform their analyses.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seeking to determine if the shooting was captured on surveillance cameras.</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have been identified.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EMERGENCY SERVICES (90%); INVESTIGATIONS (90%); WOUNDS &amp; INJURIES (90%); SHOOTINGS (89%); CRIMINAL INVESTIGATIONS (78%); FORENSICS (73%); SURVEILLANCE (73%); three,people,injured,gunshot,evening,borough !@PERMALINK= </w:t>
      </w:r>
      <w:hyperlink r:id="rId247" w:history="1">
        <w:r>
          <w:rPr>
            <w:rFonts w:ascii="arial" w:eastAsia="arial" w:hAnsi="arial" w:cs="arial"/>
            <w:i/>
            <w:color w:val="0077CC"/>
            <w:sz w:val="20"/>
            <w:u w:val="single"/>
            <w:shd w:val="clear" w:color="auto" w:fill="FFFFFF"/>
            <w:lang w:val="en-US" w:eastAsia="en-US" w:bidi="ar-SA"/>
          </w:rPr>
          <w:t>http://montrealgazette.com/news/local-news/three-people-shot-in-rosemont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Three people shot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injured by gunshot Saturday evening in the Rosemont-La Petite-Patrie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 said several 911 calls were received at around 7 p.m. about gunshots in the area of AllÃ©e des Pruches, between du Quesne St. and Albani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on the scene found one victim on Albani Ave. and two on du Quesne St. All three were hospitalized; their lives are not in danger,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said Sunday evening. Two of the three, a 24-year-old man and a 26-year-old man,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third is a 19-year-old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Comtois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yet know the motive behind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witnesses were interviewed and the area was cordoned off until about 11 a.m. Sunday for forensic investigators to perform their analyses.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seeking to determine if the shooting was captured on surveillance cameras.</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have been identified.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EMERGENCY SERVICES (90%); INVESTIGATIONS (90%); WOUNDS &amp; INJURIES (90%); SHOOTINGS (89%); CRIMINAL INVESTIGATIONS (78%); FORENSICS (73%); SURVEILLANCE (73%); three,people,injured,gunshot,evening,borough !@PERMALINK= </w:t>
      </w:r>
      <w:hyperlink r:id="rId247" w:history="1">
        <w:r>
          <w:rPr>
            <w:rFonts w:ascii="arial" w:eastAsia="arial" w:hAnsi="arial" w:cs="arial"/>
            <w:i/>
            <w:color w:val="0077CC"/>
            <w:sz w:val="20"/>
            <w:u w:val="single"/>
            <w:shd w:val="clear" w:color="auto" w:fill="FFFFFF"/>
            <w:lang w:val="en-US" w:eastAsia="en-US" w:bidi="ar-SA"/>
          </w:rPr>
          <w:t>http://montrealgazette.com/news/local-news/three-people-shot-in-rosemont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1" w:history="1">
        <w:r>
          <w:rPr>
            <w:rFonts w:ascii="arial" w:eastAsia="arial" w:hAnsi="arial" w:cs="arial"/>
            <w:b/>
            <w:bCs/>
            <w:i/>
            <w:color w:val="0077CC"/>
            <w:kern w:val="32"/>
            <w:sz w:val="28"/>
            <w:szCs w:val="32"/>
            <w:u w:val="single"/>
            <w:shd w:val="clear" w:color="auto" w:fill="FFFFFF"/>
            <w:lang w:val="en-US" w:eastAsia="en-US" w:bidi="ar-SA"/>
          </w:rPr>
          <w:t xml:space="preserve"> seek woman who behaved suspiciously with 7-year-old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track down a woman they say behaved in a "questionable" manner with a 7-year-old girl in the city's Mercier-Est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about 5:45 p.m. on May 13. The young girl was outside her family's home on Joffre St. when a family member saw the girl being led away by a woman who was holding her hand.</w:t>
      </w:r>
    </w:p>
    <w:p>
      <w:pPr>
        <w:spacing w:before="200" w:line="260" w:lineRule="atLeast"/>
        <w:jc w:val="both"/>
        <w:rPr>
          <w:lang w:val="en-US" w:eastAsia="en-US" w:bidi="ar-SA"/>
        </w:rPr>
      </w:pPr>
      <w:r>
        <w:rPr>
          <w:rFonts w:ascii="arial" w:eastAsia="arial" w:hAnsi="arial" w:cs="arial"/>
          <w:color w:val="000000"/>
          <w:sz w:val="20"/>
          <w:lang w:val="en-US" w:eastAsia="en-US" w:bidi="ar-SA"/>
        </w:rPr>
        <w:t>The relative yelled at the child to get back to the house and the child did so as the woman then left the scene in a grey car that headed south on Joffre St. before turning west on Sherbrooke St.</w:t>
      </w:r>
    </w:p>
    <w:p>
      <w:pPr>
        <w:spacing w:before="200" w:line="260" w:lineRule="atLeast"/>
        <w:jc w:val="both"/>
        <w:rPr>
          <w:lang w:val="en-US" w:eastAsia="en-US" w:bidi="ar-SA"/>
        </w:rPr>
      </w:pPr>
      <w:r>
        <w:rPr>
          <w:rFonts w:ascii="arial" w:eastAsia="arial" w:hAnsi="arial" w:cs="arial"/>
          <w:color w:val="000000"/>
          <w:sz w:val="20"/>
          <w:lang w:val="en-US" w:eastAsia="en-US" w:bidi="ar-SA"/>
        </w:rPr>
        <w:t>The woman is described as being about 25 years old, French-speaking with stiff, long blonde hair, 5-foot-5, 150 pounds and was wearing a long-sleeved beige sweater and black leggings with orange trim.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was witness to the incident or has any information on the woman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report anonymously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Since the incident, officers from local Station 48 have increased patrols and surveillance of parks in the area.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,turned,public,effort,track !@PERMALINK= </w:t>
      </w:r>
      <w:hyperlink r:id="rId262" w:history="1">
        <w:r>
          <w:rPr>
            <w:rFonts w:ascii="arial" w:eastAsia="arial" w:hAnsi="arial" w:cs="arial"/>
            <w:i/>
            <w:color w:val="0077CC"/>
            <w:sz w:val="20"/>
            <w:u w:val="single"/>
            <w:shd w:val="clear" w:color="auto" w:fill="FFFFFF"/>
            <w:lang w:val="en-US" w:eastAsia="en-US" w:bidi="ar-SA"/>
          </w:rPr>
          <w:t>http://montrealgazette.com/news/local-news/</w:t>
        </w:r>
      </w:hyperlink>
      <w:hyperlink r:id="rId262" w:history="1">
        <w:r>
          <w:rPr>
            <w:rFonts w:ascii="arial" w:eastAsia="arial" w:hAnsi="arial" w:cs="arial"/>
            <w:b/>
            <w:i/>
            <w:color w:val="0077CC"/>
            <w:sz w:val="20"/>
            <w:u w:val="single"/>
            <w:shd w:val="clear" w:color="auto" w:fill="FFFFFF"/>
            <w:lang w:val="en-US" w:eastAsia="en-US" w:bidi="ar-SA"/>
          </w:rPr>
          <w:t>montreal</w:t>
        </w:r>
      </w:hyperlink>
      <w:hyperlink r:id="rId262" w:history="1">
        <w:r>
          <w:rPr>
            <w:rFonts w:ascii="arial" w:eastAsia="arial" w:hAnsi="arial" w:cs="arial"/>
            <w:i/>
            <w:color w:val="0077CC"/>
            <w:sz w:val="20"/>
            <w:u w:val="single"/>
            <w:shd w:val="clear" w:color="auto" w:fill="FFFFFF"/>
            <w:lang w:val="en-US" w:eastAsia="en-US" w:bidi="ar-SA"/>
          </w:rPr>
          <w:t>-</w:t>
        </w:r>
      </w:hyperlink>
      <w:hyperlink r:id="rId262" w:history="1">
        <w:r>
          <w:rPr>
            <w:rFonts w:ascii="arial" w:eastAsia="arial" w:hAnsi="arial" w:cs="arial"/>
            <w:b/>
            <w:i/>
            <w:color w:val="0077CC"/>
            <w:sz w:val="20"/>
            <w:u w:val="single"/>
            <w:shd w:val="clear" w:color="auto" w:fill="FFFFFF"/>
            <w:lang w:val="en-US" w:eastAsia="en-US" w:bidi="ar-SA"/>
          </w:rPr>
          <w:t>police</w:t>
        </w:r>
      </w:hyperlink>
      <w:hyperlink r:id="rId262" w:history="1">
        <w:r>
          <w:rPr>
            <w:rFonts w:ascii="arial" w:eastAsia="arial" w:hAnsi="arial" w:cs="arial"/>
            <w:i/>
            <w:color w:val="0077CC"/>
            <w:sz w:val="20"/>
            <w:u w:val="single"/>
            <w:shd w:val="clear" w:color="auto" w:fill="FFFFFF"/>
            <w:lang w:val="en-US" w:eastAsia="en-US" w:bidi="ar-SA"/>
          </w:rPr>
          <w:t>-seek-woman-who-behaved-suspiciously-with-7-year-old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seek woman who behaved suspiciously with 7-year-old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track down a woman they say behaved in a "questionable" manner with a 7-year-old girl in the city's Mercier-Est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about 5:45 p.m. on May 13. The young girl was outside her family's home on Joffre St. when a family member saw the girl being led away by a woman who was holding her hand.</w:t>
      </w:r>
    </w:p>
    <w:p>
      <w:pPr>
        <w:spacing w:before="200" w:line="260" w:lineRule="atLeast"/>
        <w:jc w:val="both"/>
        <w:rPr>
          <w:lang w:val="en-US" w:eastAsia="en-US" w:bidi="ar-SA"/>
        </w:rPr>
      </w:pPr>
      <w:r>
        <w:rPr>
          <w:rFonts w:ascii="arial" w:eastAsia="arial" w:hAnsi="arial" w:cs="arial"/>
          <w:color w:val="000000"/>
          <w:sz w:val="20"/>
          <w:lang w:val="en-US" w:eastAsia="en-US" w:bidi="ar-SA"/>
        </w:rPr>
        <w:t>The relative yelled at the child to get back to the house and the child did so as the woman then left the scene in a grey car that headed south on Joffre St. before turning west on Sherbrooke St.</w:t>
      </w:r>
    </w:p>
    <w:p>
      <w:pPr>
        <w:spacing w:before="200" w:line="260" w:lineRule="atLeast"/>
        <w:jc w:val="both"/>
        <w:rPr>
          <w:lang w:val="en-US" w:eastAsia="en-US" w:bidi="ar-SA"/>
        </w:rPr>
      </w:pPr>
      <w:r>
        <w:rPr>
          <w:rFonts w:ascii="arial" w:eastAsia="arial" w:hAnsi="arial" w:cs="arial"/>
          <w:color w:val="000000"/>
          <w:sz w:val="20"/>
          <w:lang w:val="en-US" w:eastAsia="en-US" w:bidi="ar-SA"/>
        </w:rPr>
        <w:t>The woman is described as being about 25 years old, French-speaking with stiff, long blonde hair, 5-foot-5, 150 pounds and was wearing a long-sleeved beige sweater and black leggings with orange trim.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was witness to the incident or has any information on the woman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report anonymously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Since the incident, officers from local Station 48 have increased patrols and surveillance of parks in the area.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,turned,public,effort,track !@PERMALINK= </w:t>
      </w:r>
      <w:hyperlink r:id="rId262" w:history="1">
        <w:r>
          <w:rPr>
            <w:rFonts w:ascii="arial" w:eastAsia="arial" w:hAnsi="arial" w:cs="arial"/>
            <w:i/>
            <w:color w:val="0077CC"/>
            <w:sz w:val="20"/>
            <w:u w:val="single"/>
            <w:shd w:val="clear" w:color="auto" w:fill="FFFFFF"/>
            <w:lang w:val="en-US" w:eastAsia="en-US" w:bidi="ar-SA"/>
          </w:rPr>
          <w:t>http://montrealgazette.com/news/local-news/</w:t>
        </w:r>
      </w:hyperlink>
      <w:hyperlink r:id="rId262" w:history="1">
        <w:r>
          <w:rPr>
            <w:rFonts w:ascii="arial" w:eastAsia="arial" w:hAnsi="arial" w:cs="arial"/>
            <w:b/>
            <w:i/>
            <w:color w:val="0077CC"/>
            <w:sz w:val="20"/>
            <w:u w:val="single"/>
            <w:shd w:val="clear" w:color="auto" w:fill="FFFFFF"/>
            <w:lang w:val="en-US" w:eastAsia="en-US" w:bidi="ar-SA"/>
          </w:rPr>
          <w:t>montreal</w:t>
        </w:r>
      </w:hyperlink>
      <w:hyperlink r:id="rId262" w:history="1">
        <w:r>
          <w:rPr>
            <w:rFonts w:ascii="arial" w:eastAsia="arial" w:hAnsi="arial" w:cs="arial"/>
            <w:i/>
            <w:color w:val="0077CC"/>
            <w:sz w:val="20"/>
            <w:u w:val="single"/>
            <w:shd w:val="clear" w:color="auto" w:fill="FFFFFF"/>
            <w:lang w:val="en-US" w:eastAsia="en-US" w:bidi="ar-SA"/>
          </w:rPr>
          <w:t>-</w:t>
        </w:r>
      </w:hyperlink>
      <w:hyperlink r:id="rId262" w:history="1">
        <w:r>
          <w:rPr>
            <w:rFonts w:ascii="arial" w:eastAsia="arial" w:hAnsi="arial" w:cs="arial"/>
            <w:b/>
            <w:i/>
            <w:color w:val="0077CC"/>
            <w:sz w:val="20"/>
            <w:u w:val="single"/>
            <w:shd w:val="clear" w:color="auto" w:fill="FFFFFF"/>
            <w:lang w:val="en-US" w:eastAsia="en-US" w:bidi="ar-SA"/>
          </w:rPr>
          <w:t>police</w:t>
        </w:r>
      </w:hyperlink>
      <w:hyperlink r:id="rId262" w:history="1">
        <w:r>
          <w:rPr>
            <w:rFonts w:ascii="arial" w:eastAsia="arial" w:hAnsi="arial" w:cs="arial"/>
            <w:i/>
            <w:color w:val="0077CC"/>
            <w:sz w:val="20"/>
            <w:u w:val="single"/>
            <w:shd w:val="clear" w:color="auto" w:fill="FFFFFF"/>
            <w:lang w:val="en-US" w:eastAsia="en-US" w:bidi="ar-SA"/>
          </w:rPr>
          <w:t>-seek-woman-who-behaved-suspiciously-with-7-year-old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 xml:space="preserve">Man drugged seniors with chocolates, then robbed them, </w:t>
        </w:r>
      </w:hyperlink>
      <w:hyperlink r:id="rId2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2018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B.C. / CANADA;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allegedly drugged seniors in their homes with laced chocolates and then robbed them was arraigned Thursday on 18 charges, including several of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Crown opposed Hamid Chekakri's release and a date for a bail hearing will be determined today.</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charges state that Chekakri, who appeared by video conference, administered or caused to be administered "a stupefying or overpowering drug, matter or thing."</w:t>
      </w:r>
    </w:p>
    <w:p>
      <w:pPr>
        <w:spacing w:before="200" w:line="260" w:lineRule="atLeast"/>
        <w:jc w:val="both"/>
        <w:rPr>
          <w:lang w:val="en-US" w:eastAsia="en-US" w:bidi="ar-SA"/>
        </w:rPr>
      </w:pPr>
      <w:r>
        <w:rPr>
          <w:rFonts w:ascii="arial" w:eastAsia="arial" w:hAnsi="arial" w:cs="arial"/>
          <w:color w:val="000000"/>
          <w:sz w:val="20"/>
          <w:lang w:val="en-US" w:eastAsia="en-US" w:bidi="ar-SA"/>
        </w:rPr>
        <w:t>The charge sheet says there are five alleged victims.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Algerian national, who also faces robbery and break-and-enter charges, would arrive at the home of seniors who were looking to sell their property and express an interest in buying it.</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have previously said the alleged victims described Chekakri, 47, as a kind, charming suspect who would gain the trust of the elderly homeowner with his manner.</w:t>
      </w:r>
    </w:p>
    <w:p>
      <w:pPr>
        <w:spacing w:before="200" w:line="260" w:lineRule="atLeast"/>
        <w:jc w:val="both"/>
        <w:rPr>
          <w:lang w:val="en-US" w:eastAsia="en-US" w:bidi="ar-SA"/>
        </w:rPr>
      </w:pPr>
      <w:r>
        <w:rPr>
          <w:rFonts w:ascii="arial" w:eastAsia="arial" w:hAnsi="arial" w:cs="arial"/>
          <w:color w:val="000000"/>
          <w:sz w:val="20"/>
          <w:lang w:val="en-US" w:eastAsia="en-US" w:bidi="ar-SA"/>
        </w:rPr>
        <w:t>In each case, upon concluding a fake transaction to buy the home, the suspect would allegedly offer the victim a box of chocolates and insist they eat it as tradition.</w:t>
      </w:r>
    </w:p>
    <w:p>
      <w:pPr>
        <w:spacing w:before="200" w:line="260" w:lineRule="atLeast"/>
        <w:jc w:val="both"/>
        <w:rPr>
          <w:lang w:val="en-US" w:eastAsia="en-US" w:bidi="ar-SA"/>
        </w:rPr>
      </w:pPr>
      <w:r>
        <w:rPr>
          <w:rFonts w:ascii="arial" w:eastAsia="arial" w:hAnsi="arial" w:cs="arial"/>
          <w:color w:val="000000"/>
          <w:sz w:val="20"/>
          <w:lang w:val="en-US" w:eastAsia="en-US" w:bidi="ar-SA"/>
        </w:rPr>
        <w:t>After ingesting the candy, the alleged victims would fall asleep for several hours and realize after waking up that they had been robbed.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crimes took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Dec. 12-23,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Chekakri was arrested in Atlanta on March 31 by the U.S. Marshals Service and had been held in Georgia pending his extradition to Canada. U.S. Customs and Border Protection said Chekakri was detained after arriving on a flight from Costa Rica. He was held after U.S. authorities confirmed active warrants on assault and burglary charges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Chekakri's home address in court documents is listed in Algiers, the capital of Algeria.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escorted him back to Canada on Wednesday.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have linked Chekakri to at least six alleged victims in different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as well as three failed attempts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Sherbrooke, Que.</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CRIME, LAW ENFORCEMENT &amp; CORRECTIONS (90%); EXTRADITION (90%); CRIMINAL INVESTIGATIONS (78%); SENIOR CITIZENS (78%); ARRESTS (78%); LAW ENFORCEMENT (78%); ARREST WARRANTS (78%); BURGLARY (78%); CRIMINAL ASSAULT &amp; BATTERY (78%); SPECIAL INVESTIGATIVE FORCES (77%); MARSHALS (77%); US FEDERAL GOVERNMENT (77%); BAIL (72%); BREAKING &amp; ENTERING (70%); EXCISE &amp; CUSTOMS (65%); allegedly,drugged,seniors,homes,laced,chocolates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UNITED STATES MARSHALS SERVICE (55%); US CUSTOMS &amp; BORDER PROTECTION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ATLANTA, GA, USA (79%); ALGIERS, ALGERIA (79%); OTTAWA, ON, CANADA (74%); GEORGIA, USA (79%); BRITISH COLUMBIA, CANADA (73%); CANADA (93%);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issued fewer tickets for illegal gatherings last week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66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people seem to be getting the message about social distancing, as the rate of fines for violating social distancing( </w:t>
      </w:r>
      <w:hyperlink r:id="rId284"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requirements has decreased in the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are getting the message,"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AndrÃ© Durocher. "We handed out fewer tickets last week than the week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issued the power to hand out tickets to people who violate public health orders either by gathering in groups( </w:t>
      </w:r>
      <w:hyperlink r:id="rId285"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-stepping-up-patrols-for-illegal-gatherings/</w:t>
        </w:r>
      </w:hyperlink>
      <w:r>
        <w:rPr>
          <w:rFonts w:ascii="arial" w:eastAsia="arial" w:hAnsi="arial" w:cs="arial"/>
          <w:color w:val="000000"/>
          <w:sz w:val="20"/>
          <w:lang w:val="en-US" w:eastAsia="en-US" w:bidi="ar-SA"/>
        </w:rPr>
        <w:t xml:space="preserve"> ), or by staying less than six feet away from people they do not reside with.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issuing regular updates about the number of tickets they handed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total of 1,841 were handed out as of Monday, an increase of 396 from a week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SÃ»retÃ© du QuÃ©bec also unveiled its statistics on Monday, with a total of 1,514 infractions in the previous seven days, an increase of 358 from the previous week. The SQ also handed out fewer tickets last week than the week before.</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is nicer and more people are going out, so to have fewer infractions is a very good sign that people are understanding the importance of following the directives," Durocher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issued just 59 tickets in the last week, down significantly from 108 the previous week. Its overall total is 286.</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31 tickets were issued out last week, compared with 37 the week before, with a total of 129 since the beginning of the outbreak.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handed out just 68 infractions since the crisis began.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Full coverage of COVID-19(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urge Montrealers to report COVID scofflaws online, not call 911( </w:t>
      </w:r>
      <w:hyperlink r:id="rId287" w:history="1">
        <w:r>
          <w:rPr>
            <w:rFonts w:ascii="arial" w:eastAsia="arial" w:hAnsi="arial" w:cs="arial"/>
            <w:i/>
            <w:color w:val="0077CC"/>
            <w:sz w:val="20"/>
            <w:u w:val="single"/>
            <w:shd w:val="clear" w:color="auto" w:fill="FFFFFF"/>
            <w:lang w:val="en-US" w:eastAsia="en-US" w:bidi="ar-SA"/>
          </w:rPr>
          <w:t>https://montrealgazette.com/news/local-news/</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-urge-montrealers-to-report-covid-scofflaws-online-not-call-911/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stepping up patrols for illegal gatherings( </w:t>
      </w:r>
      <w:hyperlink r:id="rId285"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-stepping-up-patrols-for-illegal-gatherings/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27 right here( </w:t>
      </w:r>
      <w:hyperlink r:id="rId288" w:history="1">
        <w:r>
          <w:rPr>
            <w:rFonts w:ascii="arial" w:eastAsia="arial" w:hAnsi="arial" w:cs="arial"/>
            <w:i/>
            <w:color w:val="0077CC"/>
            <w:sz w:val="20"/>
            <w:u w:val="single"/>
            <w:shd w:val="clear" w:color="auto" w:fill="FFFFFF"/>
            <w:lang w:val="en-US" w:eastAsia="en-US" w:bidi="ar-SA"/>
          </w:rPr>
          <w:t>https://montrealgazette.com/news/local-news/coronavirus-live-updates-businesses-start-applying-for-emergency-wage-subsidy/wcm/f3f1aa43-b81b-469b-8ea4-e265f3374007/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28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29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SOCIAL DISTANCING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CORONAVIRUSES (89%); INFECTIOUS DISEASE (89%); VIRUSES (89%); COVID-19 CORONAVIRUS (78%); PUBLIC HEALTH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,people,getting,message,social,distancing !@PERMALINK= </w:t>
      </w:r>
      <w:hyperlink r:id="rId291" w:history="1">
        <w:r>
          <w:rPr>
            <w:rFonts w:ascii="arial" w:eastAsia="arial" w:hAnsi="arial" w:cs="arial"/>
            <w:i/>
            <w:color w:val="0077CC"/>
            <w:sz w:val="20"/>
            <w:u w:val="single"/>
            <w:shd w:val="clear" w:color="auto" w:fill="FFFFFF"/>
            <w:lang w:val="en-US" w:eastAsia="en-US" w:bidi="ar-SA"/>
          </w:rPr>
          <w:t>http://montrealgazette.com/news/local-news/</w:t>
        </w:r>
      </w:hyperlink>
      <w:hyperlink r:id="rId291" w:history="1">
        <w:r>
          <w:rPr>
            <w:rFonts w:ascii="arial" w:eastAsia="arial" w:hAnsi="arial" w:cs="arial"/>
            <w:b/>
            <w:i/>
            <w:color w:val="0077CC"/>
            <w:sz w:val="20"/>
            <w:u w:val="single"/>
            <w:shd w:val="clear" w:color="auto" w:fill="FFFFFF"/>
            <w:lang w:val="en-US" w:eastAsia="en-US" w:bidi="ar-SA"/>
          </w:rPr>
          <w:t>montreal</w:t>
        </w:r>
      </w:hyperlink>
      <w:hyperlink r:id="rId291" w:history="1">
        <w:r>
          <w:rPr>
            <w:rFonts w:ascii="arial" w:eastAsia="arial" w:hAnsi="arial" w:cs="arial"/>
            <w:i/>
            <w:color w:val="0077CC"/>
            <w:sz w:val="20"/>
            <w:u w:val="single"/>
            <w:shd w:val="clear" w:color="auto" w:fill="FFFFFF"/>
            <w:lang w:val="en-US" w:eastAsia="en-US" w:bidi="ar-SA"/>
          </w:rPr>
          <w:t>-</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-issued-fewer-tickets-for-illegal-gatherings-last-week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8" w:history="1">
        <w:r>
          <w:rPr>
            <w:rFonts w:ascii="arial" w:eastAsia="arial" w:hAnsi="arial" w:cs="arial"/>
            <w:b/>
            <w:bCs/>
            <w:i/>
            <w:color w:val="0077CC"/>
            <w:kern w:val="32"/>
            <w:sz w:val="28"/>
            <w:szCs w:val="32"/>
            <w:u w:val="single"/>
            <w:shd w:val="clear" w:color="auto" w:fill="FFFFFF"/>
            <w:lang w:val="en-US" w:eastAsia="en-US" w:bidi="ar-SA"/>
          </w:rPr>
          <w:t xml:space="preserve"> issued fewer tickets for illegal gatherings last week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76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people seem to be getting the message about social distancing, as the rate of fines for violating social distancing( </w:t>
      </w:r>
      <w:hyperlink r:id="rId284"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requirements has decreased in the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are getting the message,"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André Durocher. "We handed out fewer tickets last week than the week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issued the power to hand out tickets to people who violate public health orders either by gathering in groups( </w:t>
      </w:r>
      <w:hyperlink r:id="rId285"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-stepping-up-patrols-for-illegal-gatherings/</w:t>
        </w:r>
      </w:hyperlink>
      <w:r>
        <w:rPr>
          <w:rFonts w:ascii="arial" w:eastAsia="arial" w:hAnsi="arial" w:cs="arial"/>
          <w:color w:val="000000"/>
          <w:sz w:val="20"/>
          <w:lang w:val="en-US" w:eastAsia="en-US" w:bidi="ar-SA"/>
        </w:rPr>
        <w:t xml:space="preserve"> ), or by staying less than six feet away from people they do not reside with.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issuing regular updates about the number of tickets they handed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total of 1,841 were handed out as of Monday, an increase of 396 from a week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also unveiled its statistics on Monday, with a total of 1,514 infractions in the previous seven days, an increase of 358 from the previous week. The SQ also handed out fewer tickets last week than the week before.</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is nicer and more people are going out, so to have fewer infractions is a very good sign that people are understanding the importance of following the directives," Durocher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issued just 59 tickets in the last week, down significantly from 108 the previous week. Its overall total is 286.</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31 tickets were issued out last week, compared with 37 the week before, with a total of 129 since the beginning of the outbreak.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handed out just 68 infractions since the crisis began.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Full coverage of COVID-19(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urge Montrealers to report COVID scofflaws online, not call 911( </w:t>
      </w:r>
      <w:hyperlink r:id="rId287" w:history="1">
        <w:r>
          <w:rPr>
            <w:rFonts w:ascii="arial" w:eastAsia="arial" w:hAnsi="arial" w:cs="arial"/>
            <w:i/>
            <w:color w:val="0077CC"/>
            <w:sz w:val="20"/>
            <w:u w:val="single"/>
            <w:shd w:val="clear" w:color="auto" w:fill="FFFFFF"/>
            <w:lang w:val="en-US" w:eastAsia="en-US" w:bidi="ar-SA"/>
          </w:rPr>
          <w:t>https://montrealgazette.com/news/local-news/</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-urge-montrealers-to-report-covid-scofflaws-online-not-call-911/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stepping up patrols for illegal gatherings( </w:t>
      </w:r>
      <w:hyperlink r:id="rId285"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-stepping-up-patrols-for-illegal-gatherings/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27 right here( </w:t>
      </w:r>
      <w:hyperlink r:id="rId288" w:history="1">
        <w:r>
          <w:rPr>
            <w:rFonts w:ascii="arial" w:eastAsia="arial" w:hAnsi="arial" w:cs="arial"/>
            <w:i/>
            <w:color w:val="0077CC"/>
            <w:sz w:val="20"/>
            <w:u w:val="single"/>
            <w:shd w:val="clear" w:color="auto" w:fill="FFFFFF"/>
            <w:lang w:val="en-US" w:eastAsia="en-US" w:bidi="ar-SA"/>
          </w:rPr>
          <w:t>https://montrealgazette.com/news/local-news/coronavirus-live-updates-businesses-start-applying-for-emergency-wage-subsidy/wcm/f3f1aa43-b81b-469b-8ea4-e265f3374007/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28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29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SOCIAL DISTANCING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CORONAVIRUSES (89%); INFECTIOUS DISEASE (89%); VIRUSES (89%); COVID-19 CORONAVIRUS (78%); PUBLIC HEALTH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,people,getting,message,social,distancing !@PERMALINK= </w:t>
      </w:r>
      <w:hyperlink r:id="rId291" w:history="1">
        <w:r>
          <w:rPr>
            <w:rFonts w:ascii="arial" w:eastAsia="arial" w:hAnsi="arial" w:cs="arial"/>
            <w:i/>
            <w:color w:val="0077CC"/>
            <w:sz w:val="20"/>
            <w:u w:val="single"/>
            <w:shd w:val="clear" w:color="auto" w:fill="FFFFFF"/>
            <w:lang w:val="en-US" w:eastAsia="en-US" w:bidi="ar-SA"/>
          </w:rPr>
          <w:t>http://montrealgazette.com/news/local-news/</w:t>
        </w:r>
      </w:hyperlink>
      <w:hyperlink r:id="rId291" w:history="1">
        <w:r>
          <w:rPr>
            <w:rFonts w:ascii="arial" w:eastAsia="arial" w:hAnsi="arial" w:cs="arial"/>
            <w:b/>
            <w:i/>
            <w:color w:val="0077CC"/>
            <w:sz w:val="20"/>
            <w:u w:val="single"/>
            <w:shd w:val="clear" w:color="auto" w:fill="FFFFFF"/>
            <w:lang w:val="en-US" w:eastAsia="en-US" w:bidi="ar-SA"/>
          </w:rPr>
          <w:t>montreal</w:t>
        </w:r>
      </w:hyperlink>
      <w:hyperlink r:id="rId291" w:history="1">
        <w:r>
          <w:rPr>
            <w:rFonts w:ascii="arial" w:eastAsia="arial" w:hAnsi="arial" w:cs="arial"/>
            <w:i/>
            <w:color w:val="0077CC"/>
            <w:sz w:val="20"/>
            <w:u w:val="single"/>
            <w:shd w:val="clear" w:color="auto" w:fill="FFFFFF"/>
            <w:lang w:val="en-US" w:eastAsia="en-US" w:bidi="ar-SA"/>
          </w:rPr>
          <w:t>-</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-issued-fewer-tickets-for-illegal-gatherings-last-week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5" w:history="1">
        <w:r>
          <w:rPr>
            <w:rFonts w:ascii="arial" w:eastAsia="arial" w:hAnsi="arial" w:cs="arial"/>
            <w:b/>
            <w:bCs/>
            <w:i/>
            <w:color w:val="0077CC"/>
            <w:kern w:val="32"/>
            <w:sz w:val="28"/>
            <w:szCs w:val="32"/>
            <w:u w:val="single"/>
            <w:shd w:val="clear" w:color="auto" w:fill="FFFFFF"/>
            <w:lang w:val="en-US" w:eastAsia="en-US" w:bidi="ar-SA"/>
          </w:rPr>
          <w:t xml:space="preserve"> union posts four anti-Coderre billboards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21, 2016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RENÉ BRUEMMER, The Gazette</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has taken out four billboards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emblazoned with Mayor Denis Coderre's face to protest the city's system of performance-based bonuses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that include ticket quotas.</w:t>
      </w:r>
    </w:p>
    <w:p>
      <w:pPr>
        <w:spacing w:before="200" w:line="260" w:lineRule="atLeast"/>
        <w:jc w:val="both"/>
        <w:rPr>
          <w:lang w:val="en-US" w:eastAsia="en-US" w:bidi="ar-SA"/>
        </w:rPr>
      </w:pPr>
      <w:r>
        <w:rPr>
          <w:rFonts w:ascii="arial" w:eastAsia="arial" w:hAnsi="arial" w:cs="arial"/>
          <w:color w:val="000000"/>
          <w:sz w:val="20"/>
          <w:lang w:val="en-US" w:eastAsia="en-US" w:bidi="ar-SA"/>
        </w:rPr>
        <w:t>"Be careful," the billboards read, in French. "You are in Denis Bonus territory." Others state: "You are entering Denis Bonus territory."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has opposed the system introduced in December that rewards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with a bonus equivalent to eight per cent of their salary if they hit certain performance targets on issues like response times to citizens' calls, resolution rates of crimes and the number of traffic tickets issued by their officers. The city argues the bonuses are an incentive-based reward common in management structures designed to improve overall performance.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says the ticket quotas risk putting the impartiality of officers and managers at risk and pressures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focus on ticketing instead of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duties.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the city have been engaged in a protracted battle over legislative changes to their pension plans. Last week, the union issued a public letter questioning the city's decision not to have officers immediately intervene during rioting and vandalism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Last month, Coderre announced the city had cancelled plans to host the 2017 World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Games because of a concerted union effort to boycott the games.</w:t>
      </w:r>
    </w:p>
    <w:p>
      <w:pPr>
        <w:spacing w:before="200" w:line="260" w:lineRule="atLeast"/>
        <w:jc w:val="both"/>
        <w:rPr>
          <w:lang w:val="en-US" w:eastAsia="en-US" w:bidi="ar-SA"/>
        </w:rPr>
      </w:pPr>
      <w:r>
        <w:rPr>
          <w:rFonts w:ascii="arial" w:eastAsia="arial" w:hAnsi="arial" w:cs="arial"/>
          <w:color w:val="000000"/>
          <w:sz w:val="20"/>
          <w:lang w:val="en-US" w:eastAsia="en-US" w:bidi="ar-SA"/>
        </w:rPr>
        <w:t>On the topic of the billboards, Coderre said only that they appeared to represent more publicity for him.</w:t>
      </w:r>
    </w:p>
    <w:p>
      <w:pPr>
        <w:spacing w:before="240" w:line="260" w:lineRule="atLeast"/>
        <w:jc w:val="both"/>
        <w:rPr>
          <w:lang w:val="en-US" w:eastAsia="en-US" w:bidi="ar-SA"/>
        </w:rPr>
      </w:pPr>
      <w:hyperlink r:id="rId306"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twitter.com/renebruemmer !@COPYRIGHT=© 2016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MANAGERS &amp; SUPERVISORS (90%); LAW ENFORCEMENT (90%); MERIT PAY (77%); RIOTS (73%); WAGES &amp; SALARIES (72%); VANDALISM (53%); union,representing,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,officers,taken,billboards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63" w:name="Bookmark_22"/>
      <w:bookmarkEnd w:id="63"/>
    </w:p>
    <w:p>
      <w:pPr>
        <w:spacing w:before="240" w:after="200" w:line="340" w:lineRule="atLeast"/>
        <w:jc w:val="center"/>
        <w:outlineLvl w:val="0"/>
        <w:rPr>
          <w:rFonts w:ascii="Arial" w:eastAsia="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 xml:space="preserve">Who called the fun </w:t>
        </w:r>
      </w:hyperlink>
      <w:hyperlink r:id="rId3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3" w:history="1">
        <w:r>
          <w:rPr>
            <w:rFonts w:ascii="arial" w:eastAsia="arial" w:hAnsi="arial" w:cs="arial"/>
            <w:b/>
            <w:bCs/>
            <w:i/>
            <w:color w:val="0077CC"/>
            <w:kern w:val="32"/>
            <w:sz w:val="28"/>
            <w:szCs w:val="32"/>
            <w:u w:val="single"/>
            <w:shd w:val="clear" w:color="auto" w:fill="FFFFFF"/>
            <w:lang w:val="en-US" w:eastAsia="en-US" w:bidi="ar-SA"/>
          </w:rPr>
          <w:t xml:space="preserve"> man is fined $149 for SINGING C+C Music Factory's 1990 song 'Gonna Make You Sweat' while driving</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MailOnline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October 23, 2017 Monday 11:42 AM GMT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Associated Newspapers Ltd. All Rights Reserved</w:t>
      </w: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pict>
          <v:shape id="_x0000_i1094" type="#_x0000_t75" style="width:219.03pt;height:42.76pt">
            <v:imagedata r:id="rId314" o:title=""/>
          </v:shape>
        </w:pic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Version:3</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ROD ARDEHALI FOR MAILONLINE</w:t>
      </w:r>
    </w:p>
    <w:p>
      <w:pPr>
        <w:keepNext/>
        <w:spacing w:before="240" w:line="340" w:lineRule="atLeast"/>
        <w:rPr>
          <w:rFonts w:ascii="arial" w:eastAsia="arial" w:hAnsi="arial" w:cs="arial"/>
          <w:sz w:val="20"/>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95" style="position:absolute;z-index:251679744" from="0,2pt" to="512pt,2pt" strokecolor="#009ddb" strokeweight="2pt">
            <v:stroke linestyle="single"/>
            <w10:wrap type="topAndBottom"/>
          </v:line>
        </w:pict>
      </w:r>
    </w:p>
    <w:p>
      <w:pPr>
        <w:rPr>
          <w:rFonts w:ascii="arial" w:eastAsia="arial" w:hAnsi="arial" w:cs="arial"/>
          <w:sz w:val="20"/>
          <w:lang w:val="en-US" w:eastAsia="en-US" w:bidi="ar-SA"/>
        </w:rPr>
      </w:pP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driver was fined $149 for singing a Nineties pop classic from his car </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Taoufik Moalla belted out 'Gonna Make You Sweat (Everybody Dance Now)'</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Moalla's one-man karaoke didn't impress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thought he was screaming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checking his licence and registration they handed him a hefty ticket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driver was slapped with a $149 fine after his booming rendition of a 1990s dance hit landed him in hot water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Taoufik Moalla had just dropped off his children and was heading to the store, while singing along to C+C Music Factory's 'Gonna Make You Sweat (Everybody Dance Now)'.</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instead of buying groceries, Moalla was pulled over by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took exception to his passionate singing.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was thinking they wanted to pass, but they called on the speaker, "Please go to the right side,"' Moalla told CTV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stopped and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two on each side, and checked the inside of the car. Then they asked me if I screamed. I said, "No, I was just singing."'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Moalla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demanded his licence and registration before handing him the hefty fine for screaming in public.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bylaw: 'To cause disorder by screaming' can be punishable by a fine of $50 to $1,000 for a first offence, and $100 to $2,000 for further infractions.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Moalla contested his singing was overly loud, telling CTV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he was just 'happy' and enjoying the song.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'I understand if they are doing their job, they are allowed to check if everything's okay, if I kidnapped someone or if there's danger inside but I would never expect they would give me a ticket for that.'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taking the ticket in good grace, the driver plans on contesting the ticket in court.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is still waiting on a court date, which could take a year, Moalla said he planned on recounting the tale of how he got the ticket once in front of a judge.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'Imagine if the Canadiens won a game,' he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fans are going to scream out of their cars. They're going to sing. Are you going to give them all tickets?'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Moalla's wife, remains unconvinced however.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him, she said that his singing deserved a $300 fine.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C+C Music Factory's 'Gonna Make You Sweat (Everybody Dance Now)' was released in 1990 and enjoyed widespread commercial success.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song held the top spot in the US for two weeks and peaked at #3 in the UK.  </w:t>
      </w:r>
    </w:p>
    <w:p>
      <w:pPr>
        <w:keepNext/>
        <w:spacing w:before="240" w:line="340" w:lineRule="atLeast"/>
        <w:rPr>
          <w:rFonts w:ascii="arial" w:eastAsia="arial" w:hAnsi="arial" w:cs="arial"/>
          <w:sz w:val="20"/>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096" style="position:absolute;z-index:251782144"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FINES &amp; PENALTIES (90%); LAW ENFORCEMENT (77%); KIDNAPPING &amp; ABDUCTION (64%)</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UNITED STATES (79%); UNITED KINGDOM (71%)</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 xml:space="preserve">A crime against fashion? Why </w:t>
        </w:r>
      </w:hyperlink>
      <w:hyperlink r:id="rId3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donned colourful cargo pants; Forbidden from striking, officers in </w:t>
        </w:r>
      </w:hyperlink>
      <w:hyperlink r:id="rId3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's 4,600-strong </w:t>
        </w:r>
      </w:hyperlink>
      <w:hyperlink r:id="rId3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force wore non-regulation colourful cargo pants, checkered clown trousers and animal-print leggings in their three-year fight over pensions. They won a 20% pay rise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Guardian(London)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2017 Friday 12:43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Guardian, a division of Transcontinental Media Group Inc. All Rights Reserved</w:t>
      </w:r>
    </w:p>
    <w:p>
      <w:pPr>
        <w:spacing w:before="120" w:line="220" w:lineRule="atLeast"/>
        <w:rPr>
          <w:lang w:val="en-US" w:eastAsia="en-US" w:bidi="ar-SA"/>
        </w:rPr>
      </w:pPr>
      <w:r>
        <w:rPr>
          <w:lang w:val="en-US" w:eastAsia="en-US" w:bidi="ar-SA"/>
        </w:rPr>
        <w:br/>
      </w:r>
      <w:r>
        <w:pict>
          <v:shape id="_x0000_i1098" type="#_x0000_t75" style="width:168.02pt;height:30.75pt">
            <v:imagedata r:id="rId32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CITIES; Version:1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Mattha Busby</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intersection of Saint Catherine Street and Stanley Street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it was hard to miss the group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standing outside the station, watching for jaywalkers. But the first thing you noticed was not the badges or the guns, but their fluorescent camouflage-print trousers.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not the official uniform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4,600-person strong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or SPVM. Since July 2014 most officers have worn colourful trousers in protest against stagnant pay and proposed cuts to their pensions, over which they had been locked in a lengthy dispute with city hall. They said that since they had no right to strike, wearing camo-print trousers was the only way to express their unhappiness.</w:t>
      </w:r>
    </w:p>
    <w:p>
      <w:pPr>
        <w:spacing w:before="200" w:line="260" w:lineRule="atLeast"/>
        <w:jc w:val="both"/>
        <w:rPr>
          <w:lang w:val="en-US" w:eastAsia="en-US" w:bidi="ar-SA"/>
        </w:rPr>
      </w:pPr>
      <w:r>
        <w:rPr>
          <w:rFonts w:ascii="arial" w:eastAsia="arial" w:hAnsi="arial" w:cs="arial"/>
          <w:color w:val="000000"/>
          <w:sz w:val="20"/>
          <w:lang w:val="en-US" w:eastAsia="en-US" w:bidi="ar-SA"/>
        </w:rPr>
        <w:t>To tourists' bemusement and the indifference of most Montrealers, cops sported an array of styles, ranging from hot-pink camouflage cargo pants (knee-length in the summer) and leopard-print leggings to white baseball-style tights and checkered clown trousers.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So, @Wjezior , remember when I told you about the cops with pink camo pants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Things have escalated since I was there... pic.twitter.com/HHWvaCFIme - Greg George (@realggeorge) October 12,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unconventional attire had led some members of the public to doubt whether they were actually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July last year, a driver from Laval in Quebec had a C$1,293 fine for dangerous driving thrown out of court after successfully arguing that he did not know the woman wearing camouflage pants attempting to pull him over was a member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confusion, in certain cases, could be very serious,"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security minister Martin Coiteux shortly after the ruling. "Are you dealing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or someone else?"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bill introduced by Coiteux in April to make wearing a uniform mandatory among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was passed into law in October. But by that point the non-compliant pants protest had already concluded following an intensive round of bargaining between the city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in June. It had gone on for the best part of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it went on for so long is true to the spirit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French revolutionary tradition meets militarised North American-style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bilingual city is known to embrace protests at a far faster rate than they are declared illegal, in spite of winter temperatures reaching below -20C.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Marginalised groups are often seen marching; trade union and student movements' stickers adorn walls that might be papered with advertisements elsewhere; cheap rents and relatively low tuition fees make for a diverse populace. Montrealers are accustomed to highly visible and often idiosyncratic battles against austerity and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exempt.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feared proposed changes to municipal pension plans would cost officers an average of $6,000 a year each - almost a 10th of their salary. Such was its animosity towards ex-mayor Denis Coderre that the union paid for billboards showing him wearing a party hat and holding a party popper beneath the tagline: "A mayor who shows contempt for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three years must be celebrated."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Do cops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buy their own trousers? I think they buy their own trousers.- Long (@longanshort) July 28, 2016</w:t>
      </w:r>
    </w:p>
    <w:p>
      <w:pPr>
        <w:spacing w:before="200" w:line="260" w:lineRule="atLeast"/>
        <w:jc w:val="both"/>
        <w:rPr>
          <w:lang w:val="en-US" w:eastAsia="en-US" w:bidi="ar-SA"/>
        </w:rPr>
      </w:pPr>
      <w:r>
        <w:rPr>
          <w:rFonts w:ascii="arial" w:eastAsia="arial" w:hAnsi="arial" w:cs="arial"/>
          <w:color w:val="000000"/>
          <w:sz w:val="20"/>
          <w:lang w:val="en-US" w:eastAsia="en-US" w:bidi="ar-SA"/>
        </w:rPr>
        <w:t>Union members refused to sign new contracts for two years, and plastered their cars - as well as buses and walls - with stickers demanding " libre négo ", the right to negotiate. Plus they forked out for their own statement trousers.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17 May this year, half the half the force marched to the Jacques-Cartier bridge to disrupt the opening celebrations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holding flashlights aloft and sounding whistles and horns in an effort to spoil the $39.5-million fireworks display.</w:t>
      </w:r>
    </w:p>
    <w:p>
      <w:pPr>
        <w:spacing w:before="200" w:line="260" w:lineRule="atLeast"/>
        <w:jc w:val="both"/>
        <w:rPr>
          <w:lang w:val="en-US" w:eastAsia="en-US" w:bidi="ar-SA"/>
        </w:rPr>
      </w:pPr>
      <w:r>
        <w:rPr>
          <w:rFonts w:ascii="arial" w:eastAsia="arial" w:hAnsi="arial" w:cs="arial"/>
          <w:color w:val="000000"/>
          <w:sz w:val="20"/>
          <w:lang w:val="en-US" w:eastAsia="en-US" w:bidi="ar-SA"/>
        </w:rPr>
        <w:t>The following month, the city resolved to take part in an intensive round of bargaining, and the union asked officers to pause their protest and wear their regular uniforms in a show of good faith.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Related:  The 40-year hangover: how the 1976 Olympics nearly broke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In one of his final acts as mayor, Coderre made peace with the force, enshrining a cumulative salary increase of 20.75% over the next seven years to mitigate the greater contributions to their pensions they will be expected to make.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Deep fissures remain in the relationship between lawmakers and law enforcers, with the new mayor Valeria Plante overseeing a year-long suspension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amid allegations of corruption.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hasty passage of Bill 133 into law means that this colourful chapter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protests has seemingly come to a close. Should officers dare to deck out in camo again, they will incur fines of $500 to $3,000 a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Follow Guardian Cities on Twitter, Facebook and Instagram to join the discussion, and                                            explore our archive here                   </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WEBGNS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PUBLIC EMPLOYEE RETIREMENT SYSTEMS (89%); PUBLIC EMPLOYEE COLLECTIVE BARGAINING (89%); LABOR UNIONS (88%); STRIKES (75%); MULTILINGUALISM (60%); TUITION FEES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(89%); PENSION FUNDS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Just don't call it a committee on systemic racism; Don't expect Legault's 'action group' to look at Bill 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 MACPHERSON, The Gazette</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You've heard the expression "white privilege," but you don't know what it means? Here's an example: It's me and my white sons not needing to have what Black people call "the Talk."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when parents of young Black men tell them how to behave so they won't get arrested or worse, not if they are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when.</w:t>
      </w:r>
    </w:p>
    <w:p>
      <w:pPr>
        <w:spacing w:before="200" w:line="260" w:lineRule="atLeast"/>
        <w:jc w:val="both"/>
        <w:rPr>
          <w:lang w:val="en-US" w:eastAsia="en-US" w:bidi="ar-SA"/>
        </w:rPr>
      </w:pPr>
      <w:r>
        <w:rPr>
          <w:rFonts w:ascii="arial" w:eastAsia="arial" w:hAnsi="arial" w:cs="arial"/>
          <w:color w:val="000000"/>
          <w:sz w:val="20"/>
          <w:lang w:val="en-US" w:eastAsia="en-US" w:bidi="ar-SA"/>
        </w:rPr>
        <w:t>Yes, even here in Quebec, which our premier says in effect is the only place in North America where systemic discrimination - briefly, discrimination in effect that may not be intentional - does not exist.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François Legault also likes to say that only "a small minority"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our province practise racial profiling. They must be very active, then, judging by the officially confirmed, disproportionate frequency with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stop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know anybody in the Black community who hasn't at least once been stopped without reason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Lionel Carmant, a Black man who grew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was recently quoted in La Presse as saying.</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him, a son of two doctors who would go on to be a doctor himself. He said his parents had the Talk with him, and he's had the Talk with his children. Now Carmant is junior health minister in Legault's government. This week, the premier named him and the other Black member of his cabinet, International Relations Minister Nadine Girault, co-chairs of an "action group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It's Legault's response to growing public pressure to do something about the systemic discrimination in Quebec that the premier refuses to acknowledge.</w:t>
      </w:r>
    </w:p>
    <w:p>
      <w:pPr>
        <w:spacing w:before="200" w:line="260" w:lineRule="atLeast"/>
        <w:jc w:val="both"/>
        <w:rPr>
          <w:lang w:val="en-US" w:eastAsia="en-US" w:bidi="ar-SA"/>
        </w:rPr>
      </w:pPr>
      <w:r>
        <w:rPr>
          <w:rFonts w:ascii="arial" w:eastAsia="arial" w:hAnsi="arial" w:cs="arial"/>
          <w:color w:val="000000"/>
          <w:sz w:val="20"/>
          <w:lang w:val="en-US" w:eastAsia="en-US" w:bidi="ar-SA"/>
        </w:rPr>
        <w:t>As former prime minister Jean Chrétien said, sometimes, when a politician has painted himself into a corner, he just has to walk on the paint.</w:t>
      </w:r>
    </w:p>
    <w:p>
      <w:pPr>
        <w:spacing w:before="200" w:line="260" w:lineRule="atLeast"/>
        <w:jc w:val="both"/>
        <w:rPr>
          <w:lang w:val="en-US" w:eastAsia="en-US" w:bidi="ar-SA"/>
        </w:rPr>
      </w:pPr>
      <w:r>
        <w:rPr>
          <w:rFonts w:ascii="arial" w:eastAsia="arial" w:hAnsi="arial" w:cs="arial"/>
          <w:color w:val="000000"/>
          <w:sz w:val="20"/>
          <w:lang w:val="en-US" w:eastAsia="en-US" w:bidi="ar-SA"/>
        </w:rPr>
        <w:t>Legault's way out is to create a committee on systemic discrimination. Just don't call it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"action group" won't actually take any action. Rather, it will make recommendations to the government in the fall for action in areas including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the justice system, the schools, housing and the workplace. In particular, Legault mentioned higher unemployment rates among visible minorities. That sounds like systemic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will probably hear that term in its consultations with minority groups and the province's human-rights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Don't expect it, however, to look at the most blatant case of discrimination in Quebec. That's the Legault government's Bill 21, which has earned our province the distinction of being the only jurisdiction in North America that officially discriminates in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The "laicity" law forbids newly hired teachers and certain other government employees from wearing religious symbols on duty.</w:t>
      </w:r>
    </w:p>
    <w:p>
      <w:pPr>
        <w:spacing w:before="200" w:line="260" w:lineRule="atLeast"/>
        <w:jc w:val="both"/>
        <w:rPr>
          <w:lang w:val="en-US" w:eastAsia="en-US" w:bidi="ar-SA"/>
        </w:rPr>
      </w:pPr>
      <w:r>
        <w:rPr>
          <w:rFonts w:ascii="arial" w:eastAsia="arial" w:hAnsi="arial" w:cs="arial"/>
          <w:color w:val="000000"/>
          <w:sz w:val="20"/>
          <w:lang w:val="en-US" w:eastAsia="en-US" w:bidi="ar-SA"/>
        </w:rPr>
        <w:t>While its defenders argue that it applies equally to symbols of all religions, in reality it disproportionately affects Muslim women who wear the head covering called the hijab.</w:t>
      </w:r>
    </w:p>
    <w:p>
      <w:pPr>
        <w:spacing w:before="200" w:line="260" w:lineRule="atLeast"/>
        <w:jc w:val="both"/>
        <w:rPr>
          <w:lang w:val="en-US" w:eastAsia="en-US" w:bidi="ar-SA"/>
        </w:rPr>
      </w:pPr>
      <w:r>
        <w:rPr>
          <w:rFonts w:ascii="arial" w:eastAsia="arial" w:hAnsi="arial" w:cs="arial"/>
          <w:color w:val="000000"/>
          <w:sz w:val="20"/>
          <w:lang w:val="en-US" w:eastAsia="en-US" w:bidi="ar-SA"/>
        </w:rPr>
        <w:t>The legislation even includes an admission that it is discriminatory, in the form of "notwithstanding" clauses overriding the protections against discrimination in the Quebec as well as the Canadian Charter of Rights.</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however, is not conducting an independent public inquiry.</w:t>
      </w:r>
    </w:p>
    <w:p>
      <w:pPr>
        <w:spacing w:before="200" w:line="260" w:lineRule="atLeast"/>
        <w:jc w:val="both"/>
        <w:rPr>
          <w:lang w:val="en-US" w:eastAsia="en-US" w:bidi="ar-SA"/>
        </w:rPr>
      </w:pPr>
      <w:r>
        <w:rPr>
          <w:rFonts w:ascii="arial" w:eastAsia="arial" w:hAnsi="arial" w:cs="arial"/>
          <w:color w:val="000000"/>
          <w:sz w:val="20"/>
          <w:lang w:val="en-US" w:eastAsia="en-US" w:bidi="ar-SA"/>
        </w:rPr>
        <w:t>Its consultations will be private. And the "action group" is, in effect, an ad hoc committee of the governing Coalition Avenir Québec caucus in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All seven of its members are Coalition MNAs, and three are members of Legault's cabinet.</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didn't want an all-party committee because that would slow the process and delay action. But having an all-CAQ group also ensures his complete control over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members of the committee may be especially sympathetic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since they are former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is Ian Lafrenière, former longtime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year, a report for the city showed that visible minorities were much more likely than whites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Lafrenière said this week he was surprised to hear it had happened to Carmant.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Apparently, Carmant needs to have a talk with his colleague. </w:t>
      </w:r>
      <w:hyperlink r:id="rId150" w:history="1">
        <w:r>
          <w:rPr>
            <w:rFonts w:ascii="arial" w:eastAsia="arial" w:hAnsi="arial" w:cs="arial"/>
            <w:i/>
            <w:color w:val="0077CC"/>
            <w:sz w:val="20"/>
            <w:u w:val="single"/>
            <w:shd w:val="clear" w:color="auto" w:fill="FFFFFF"/>
            <w:lang w:val="en-US" w:eastAsia="en-US" w:bidi="ar-SA"/>
          </w:rPr>
          <w:t>dmacpgaz@gmail.com</w:t>
        </w:r>
      </w:hyperlink>
      <w:r>
        <w:rPr>
          <w:rFonts w:ascii="arial" w:eastAsia="arial" w:hAnsi="arial" w:cs="arial"/>
          <w:color w:val="000000"/>
          <w:sz w:val="20"/>
          <w:lang w:val="en-US" w:eastAsia="en-US" w:bidi="ar-SA"/>
        </w:rPr>
        <w:t xml:space="preserve"> Twitter.com/DMacpGaz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GROUPS (90%); NEGATIVE PERSONAL NEWS (90%); RACE &amp; ETHNICITY (90%); RACISM &amp; XENOPHOBIA (90%); DISCRIMINATION (89%); CHILDREN (77%); MEN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RACIAL PROFILING (77%); CIVIL SERVICES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HUMAN RIGHTS &amp; CIVIL LIBERTIES LAW (75%); ARRESTS (71%); HEALTH DEPARTMENTS (71%); GOVERNMENT ADVISORS &amp; MINISTERS (70%); HEADS OF STATE &amp; GOVERNMENT (69%); EDUCATIONAL INSTITUTION EMPLOYEES (64%); INTERNATIONAL RELATIONS &amp; NATIONAL SECURITY (64%); PRIME MINISTERS (64%); RELIGION (60%); UNEMPLOYMENT RATES (60%); TEACHER RECRUITMENT &amp; HIRING (50%); heard,expression,white,privilege,means,example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JEAN CHRETIEN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(91%); CANADA (94%); NORTH AMERICA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Sex Garage: The raid that changed the game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27,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3461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400 revellers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Sex Garage loft party did not know they were going to be part of history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up in the early-morning hours one hot July night in 1990.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gays and lesbians attending the party were accustomed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but they knew there would be trouble when they filed outside around 3 a.m. and saw more than two-dozen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take off their ID tags.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scared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into battalion formation because we knew then that we were going to be beaten," said photographer Linda Dawn Hammond, who had been hired to take pictures of the Saturday night party and whose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clashing with the crowd - the only ones taken in the days before cellphone cameras - would appear in the Monday morning papers.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Partygoers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taunted them with insults and obscene gestures. The crowd responded with chants of "Gay rights now!" and the scene devolved into violence. Eight people were arrested on charges ranging from mischief to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it wasn't for Linda Dawn Hammond's photos of my party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said Sex Garage loft party organizer Nicolas Jenkins, "there would be no photographic evidence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that night. It would have been our word against theirs."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the Sex Garage party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July 15, 1990. "If it wasn't for Linda Dawn Hammond's photos of my party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said organizer Nicolas Jenkins, "there would be no photographic evidence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that night. It would have been our word against theirs." (Linda Dawn Hammond / Special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violence ignited 36 hours of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LGBT community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which was accused at the time of harbouring a culture of homophobia. The Sex Garage raid is now widely considered to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Stonewall, after the New York City riots in 1969 that marked a turning point for the LGBT rights movement worldwide.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Sex Garage politicized a generation of LGBT activists who would change the Quebec political landscape, uniting gays and lesbians, and francophones and anglophones, in a common front. These activists would establish the Divers/Cité Pride March and political-action groups like La Table de concertation des gaies et lesbiennes du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 successfully fight for LGBT civil rights and improve gay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no one knew this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Sex Garage in the early hours of Sunday, July 15, 1990.</w:t>
      </w:r>
    </w:p>
    <w:p>
      <w:pPr>
        <w:spacing w:before="200" w:line="260" w:lineRule="atLeast"/>
        <w:jc w:val="both"/>
        <w:rPr>
          <w:lang w:val="en-US" w:eastAsia="en-US" w:bidi="ar-SA"/>
        </w:rPr>
      </w:pPr>
      <w:r>
        <w:rPr>
          <w:rFonts w:ascii="arial" w:eastAsia="arial" w:hAnsi="arial" w:cs="arial"/>
          <w:color w:val="000000"/>
          <w:sz w:val="20"/>
          <w:lang w:val="en-US" w:eastAsia="en-US" w:bidi="ar-SA"/>
        </w:rPr>
        <w:t>THE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 filmmaker and artist Nicolas Jenkins had a knack for organizing parties. He worked at Area, a popular post-Studio 54 nightclub before moving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1987, where he was later hired as creative director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fabled Station C nightclub.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Dismayed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segregated LGBT club scene at the time, where women were not welcome in gay bars and men were not welcome in lesbian bars, he began organizing loft parties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welcomed everyone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"My early parties celebrated sex and pornography because at that time AIDS (hysteria) was full on and I was just trying to be sex-positive," Jenkins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particular party was held in a second-floor loft at 494 de la Gauchetière St., near the corner of Beaver Hall Hill. The Sex Garage building was also home to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 bands over the years - including the Nils, Sons of the Desert, Swinging Relatives and The Snitches. The building was torn down in 2011 to make way for the 35-storey Altoria condo tower.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used to being harassed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 violence at Sex Garage was exceptional."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parties were always roving, in different lofts and warehouses," Jenkins said. Because alcohol was being sold at an unlicensed loft party, Jenkins had reason to want to avoid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always had spotters on the streets. I was anticipating trouble (at Sex Garage) because that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very quiet at night. I was extremely nervous because you want people to trickle in, not a surge of traffic in a deserted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party was going full-blast.</w:t>
      </w:r>
    </w:p>
    <w:p>
      <w:pPr>
        <w:spacing w:before="200" w:line="260" w:lineRule="atLeast"/>
        <w:jc w:val="both"/>
        <w:rPr>
          <w:lang w:val="en-US" w:eastAsia="en-US" w:bidi="ar-SA"/>
        </w:rPr>
      </w:pPr>
      <w:r>
        <w:rPr>
          <w:rFonts w:ascii="arial" w:eastAsia="arial" w:hAnsi="arial" w:cs="arial"/>
          <w:color w:val="000000"/>
          <w:sz w:val="20"/>
          <w:lang w:val="en-US" w:eastAsia="en-US" w:bidi="ar-SA"/>
        </w:rPr>
        <w:t>"Everybody was there!" said Divers/Cité co-founder and film publicist Puelo Deir, who left before the raid that night. "It was super queer before queer was a thing. ... It was very boozy, druggie, everybody knew it was off the radar. You had to know somebody to know where this place was. This was before social media, before cellphones."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Nathalie Théoret (a.k.a.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drag king Nat King Pole) also left early, anticipating trouble. "We were used to the cops harassing us, it was a common thing," Théoret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1960s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vice squads routinely raided gay clubs to fill their arrest quotas. When the 1970s rolled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gay establishments and threatened to call employers of the men and women they arrested, and publish their names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daily newspapers. Two of the most notorious raids were on Truxx in 1977 when 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arrested about 150 people, mostly for being found in a bawdy house; and in 1984,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on Bud's resulted in 122 various charges, including gross indecency, and photos of some patrons were published by a weekly crime tabloid.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1970s, "when there was a wave of repression, especially around the 1976 Olympics," saw a lot of raids on gay nightclubs, said Concordia University professor Ross Higgins, co-founder of the Archives gaies du Québec and author of the 1999 book De la clandestinité à l'affirmation - Pour une histoire de la communauté gaie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"By the 1980s,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(on gay establishments) became more sporadic."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1990, relations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gay community could be tense, but violence was not the norm. "We were used to being harassed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the violence at Sex Garage was exceptional," said veteran LGBT activist Michael Hendricks, who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overreacted to unexpected resistance from partygoers.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night, Jenkins said, he had a 10-minute warning from his spotter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their way. "When they arrived, a small group of cops came into the second-floor loft with their flashlights and said: 'There's too many people here, you have to shut it down.' We turned the lights on and music off, and it was quite clear then that the party was over."</w:t>
      </w:r>
    </w:p>
    <w:p>
      <w:pPr>
        <w:spacing w:before="200" w:line="260" w:lineRule="atLeast"/>
        <w:jc w:val="both"/>
        <w:rPr>
          <w:lang w:val="en-US" w:eastAsia="en-US" w:bidi="ar-SA"/>
        </w:rPr>
      </w:pPr>
      <w:r>
        <w:rPr>
          <w:rFonts w:ascii="arial" w:eastAsia="arial" w:hAnsi="arial" w:cs="arial"/>
          <w:color w:val="000000"/>
          <w:sz w:val="20"/>
          <w:lang w:val="en-US" w:eastAsia="en-US" w:bidi="ar-SA"/>
        </w:rPr>
        <w:t>But, Jenkins pointed out, "We were organized. As soon as we knew the cops were there, the money behind the bar was gone. As far as they knew, it could have easily been a private party. The trouble only happened afterward,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THE RAID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Outside, more than two-dozen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waiting for the 400 partygoers to disperse.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herded the crowd, whose members were now chanting "Gay rights now!" along de la Gauchetière toward Beaver Hall Hill, where some of the officers stood stroking their night sticks in mock masturbation.</w:t>
      </w:r>
    </w:p>
    <w:p>
      <w:pPr>
        <w:spacing w:before="200" w:line="260" w:lineRule="atLeast"/>
        <w:jc w:val="both"/>
        <w:rPr>
          <w:lang w:val="en-US" w:eastAsia="en-US" w:bidi="ar-SA"/>
        </w:rPr>
      </w:pPr>
      <w:r>
        <w:rPr>
          <w:rFonts w:ascii="arial" w:eastAsia="arial" w:hAnsi="arial" w:cs="arial"/>
          <w:color w:val="000000"/>
          <w:sz w:val="20"/>
          <w:lang w:val="en-US" w:eastAsia="en-US" w:bidi="ar-SA"/>
        </w:rPr>
        <w:t>Partygoer Paula Sypnowich watched the scene unfold from a second-floor window. "There were cops everywhere," Sypnowich said. "Because it was a loft, you could climb out (this other) window to the roof. So the drag queens climbed out because they didn't want to deal with the cops on the street. They knew what would happen to them."</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tension was rising. Two partygoers flashed their buttocks.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reportedly began beating people after one partygoer tried to re-enter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off their badges, then started going after people with their batons," said Sypnowich, who by this time had stepped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me off the curb and I sprained my ankle."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Hammond kept snapping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knew I was going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target because every time I took a photo my flash would pop,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always knew where I was," said Hammond, whose photos of that night will be displayed at a free outdoor exhibition this summer at Place Émilie-Gamelin to mark the 25(th) anniversary of the Sex Garage raid.</w:t>
      </w:r>
    </w:p>
    <w:p>
      <w:pPr>
        <w:spacing w:before="200" w:line="260" w:lineRule="atLeast"/>
        <w:jc w:val="both"/>
        <w:rPr>
          <w:lang w:val="en-US" w:eastAsia="en-US" w:bidi="ar-SA"/>
        </w:rPr>
      </w:pPr>
      <w:r>
        <w:rPr>
          <w:rFonts w:ascii="arial" w:eastAsia="arial" w:hAnsi="arial" w:cs="arial"/>
          <w:color w:val="000000"/>
          <w:sz w:val="20"/>
          <w:lang w:val="en-US" w:eastAsia="en-US" w:bidi="ar-SA"/>
        </w:rPr>
        <w:t>"A cop knocked my knees out from behind, then hit me across the chest area where I was holding the camera. When I fell, I twisted to protect the camera. When it hit the pavement, it dislodged the flash, which went in one direction while I slid my camera up the hill."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grabbed Hammond's camera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jumped for the flash. "That gave me the opportunity to run," said Hammond. "No one wanted my camera, it was a hot potato. I ran directly to the person with my camera and took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Partygoer Paul Anthony Kirton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dislocated his shoulder. "Four policemen chased me into a parking lot and pulled me to the ground," he would tell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the time. "Then they started kicking me in the back and in the face."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partygoer, Ian Pringle,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cop pushed me face-first to the pavement, stepped on my arm, and said, 'You make one move and I'll break your arm.' "</w:t>
      </w:r>
    </w:p>
    <w:p>
      <w:pPr>
        <w:spacing w:before="200" w:line="260" w:lineRule="atLeast"/>
        <w:jc w:val="both"/>
        <w:rPr>
          <w:lang w:val="en-US" w:eastAsia="en-US" w:bidi="ar-SA"/>
        </w:rPr>
      </w:pPr>
      <w:r>
        <w:rPr>
          <w:rFonts w:ascii="arial" w:eastAsia="arial" w:hAnsi="arial" w:cs="arial"/>
          <w:color w:val="000000"/>
          <w:sz w:val="20"/>
          <w:lang w:val="en-US" w:eastAsia="en-US" w:bidi="ar-SA"/>
        </w:rPr>
        <w:t>Upstairs in the loft, Jenkins watched the mayhem unfold in horror.</w:t>
      </w:r>
    </w:p>
    <w:p>
      <w:pPr>
        <w:spacing w:before="200" w:line="260" w:lineRule="atLeast"/>
        <w:jc w:val="both"/>
        <w:rPr>
          <w:lang w:val="en-US" w:eastAsia="en-US" w:bidi="ar-SA"/>
        </w:rPr>
      </w:pPr>
      <w:r>
        <w:rPr>
          <w:rFonts w:ascii="arial" w:eastAsia="arial" w:hAnsi="arial" w:cs="arial"/>
          <w:color w:val="000000"/>
          <w:sz w:val="20"/>
          <w:lang w:val="en-US" w:eastAsia="en-US" w:bidi="ar-SA"/>
        </w:rPr>
        <w:t>"Those who had worked at the party were trapped inside, we were looking down at everything on the street from the windows," he said. "I couldn't believe what we were seeing because I had done so many parties before and the worst that happened was the cops would shut you down and say it was over. We had never experienced anything like this before. It was really intense."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scene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eight people, and many partygoers reported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a request to comment on the events of that night and the protests that followed.</w:t>
      </w:r>
    </w:p>
    <w:p>
      <w:pPr>
        <w:spacing w:before="200" w:line="260" w:lineRule="atLeast"/>
        <w:jc w:val="both"/>
        <w:rPr>
          <w:lang w:val="en-US" w:eastAsia="en-US" w:bidi="ar-SA"/>
        </w:rPr>
      </w:pPr>
      <w:r>
        <w:rPr>
          <w:rFonts w:ascii="arial" w:eastAsia="arial" w:hAnsi="arial" w:cs="arial"/>
          <w:color w:val="000000"/>
          <w:sz w:val="20"/>
          <w:lang w:val="en-US" w:eastAsia="en-US" w:bidi="ar-SA"/>
        </w:rPr>
        <w:t>Later that morning, Hammond brought her film directly to La Presse. "A friend and I waited while they processed the film," said Hammond. "Then after we were done, we went over to The Gazette, because we wanted coverage in both French and English."</w:t>
      </w:r>
    </w:p>
    <w:p>
      <w:pPr>
        <w:spacing w:before="200" w:line="260" w:lineRule="atLeast"/>
        <w:jc w:val="both"/>
        <w:rPr>
          <w:lang w:val="en-US" w:eastAsia="en-US" w:bidi="ar-SA"/>
        </w:rPr>
      </w:pPr>
      <w:r>
        <w:rPr>
          <w:rFonts w:ascii="arial" w:eastAsia="arial" w:hAnsi="arial" w:cs="arial"/>
          <w:color w:val="000000"/>
          <w:sz w:val="20"/>
          <w:lang w:val="en-US" w:eastAsia="en-US" w:bidi="ar-SA"/>
        </w:rPr>
        <w:t>Hammond's photos ran in the Monday, July 16, editions of both dailies.</w:t>
      </w:r>
    </w:p>
    <w:p>
      <w:pPr>
        <w:spacing w:before="200" w:line="260" w:lineRule="atLeast"/>
        <w:jc w:val="both"/>
        <w:rPr>
          <w:lang w:val="en-US" w:eastAsia="en-US" w:bidi="ar-SA"/>
        </w:rPr>
      </w:pPr>
      <w:r>
        <w:rPr>
          <w:rFonts w:ascii="arial" w:eastAsia="arial" w:hAnsi="arial" w:cs="arial"/>
          <w:color w:val="000000"/>
          <w:sz w:val="20"/>
          <w:lang w:val="en-US" w:eastAsia="en-US" w:bidi="ar-SA"/>
        </w:rPr>
        <w:t>But the violence didn't end there.</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Veteran LGBT activist Michael Hendricks had attended many of Jenkins' warehouse parties, but not this edition of Sex Garage.</w:t>
      </w:r>
    </w:p>
    <w:p>
      <w:pPr>
        <w:spacing w:before="200" w:line="260" w:lineRule="atLeast"/>
        <w:jc w:val="both"/>
        <w:rPr>
          <w:lang w:val="en-US" w:eastAsia="en-US" w:bidi="ar-SA"/>
        </w:rPr>
      </w:pPr>
      <w:r>
        <w:rPr>
          <w:rFonts w:ascii="arial" w:eastAsia="arial" w:hAnsi="arial" w:cs="arial"/>
          <w:color w:val="000000"/>
          <w:sz w:val="20"/>
          <w:lang w:val="en-US" w:eastAsia="en-US" w:bidi="ar-SA"/>
        </w:rPr>
        <w:t>"I got a phone call at 4 a.m. Sunday asking if we could get a lawyer over to Station 25 (at the corner of de Maisonneuve Blvd. and St-Mathieu St.)," Hendricks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finding a lawyer for some of those who had been arrested, Hendricks and other activists organized a sit-in for that very night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Michael Hendricks (right) with husband René LeBoeuf at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in June 2015. Hendricks took part in the protests after the Sex Garage raid.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July 15 sit-in was attended by hundreds of men in the Gay Village, recounts journalist David Shannon, one of the organizers of the sit-in who at the time wrote a column on gay issues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Mirror and hosted The Homo Show on CKUT Radio, McGill University's campus radio station.</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peacefully blocked traffic on Ste-Catherine St. in front of Beaudry métro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Paula (Sypnowich) and me aside and showed us the riot squad assembled on a side street nearby and politely asked us to disperse the crowd or they would be forced to use the helmeted officers brandishing shields and batons to do so. We said we would if we could have a meeting the next 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representatives to discuss the abuses at Sex Garage. They agreed so we returned to the very large, energetic and angry crowd and announced that we would break to prepare for a kiss-in at Station 25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The Sunday demo was peaceful, but all hell broke loose the next day outside Station 25.</w:t>
      </w:r>
    </w:p>
    <w:p>
      <w:pPr>
        <w:spacing w:before="200" w:line="260" w:lineRule="atLeast"/>
        <w:jc w:val="both"/>
        <w:rPr>
          <w:lang w:val="en-US" w:eastAsia="en-US" w:bidi="ar-SA"/>
        </w:rPr>
      </w:pPr>
      <w:r>
        <w:rPr>
          <w:rFonts w:ascii="arial" w:eastAsia="arial" w:hAnsi="arial" w:cs="arial"/>
          <w:color w:val="000000"/>
          <w:sz w:val="20"/>
          <w:lang w:val="en-US" w:eastAsia="en-US" w:bidi="ar-SA"/>
        </w:rPr>
        <w:t>The Station 25 demo, which became the scene of more violent clashes, this time in broad daylight, was what really brought the issue home for Montrealers outside the gay community.</w:t>
      </w:r>
    </w:p>
    <w:p>
      <w:pPr>
        <w:spacing w:before="200" w:line="260" w:lineRule="atLeast"/>
        <w:jc w:val="both"/>
        <w:rPr>
          <w:lang w:val="en-US" w:eastAsia="en-US" w:bidi="ar-SA"/>
        </w:rPr>
      </w:pPr>
      <w:r>
        <w:rPr>
          <w:rFonts w:ascii="arial" w:eastAsia="arial" w:hAnsi="arial" w:cs="arial"/>
          <w:color w:val="000000"/>
          <w:sz w:val="20"/>
          <w:lang w:val="en-US" w:eastAsia="en-US" w:bidi="ar-SA"/>
        </w:rPr>
        <w:t>Canadian filmmaker Maureen Bradley, a Concordia film student at the time, remembers filming the post-Sex Garage meetings and protests for her 1990 documentary film called We're Here, We're Queer, We're Fabulous. "The Sunday demo was peaceful, but all hell broke loose the next day outside Station 25," Bradley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a crowd of about 250 people showed up outside the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July 16 at 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LGBT activist Douglas Buckley-Couvrette was the spokesperson for the protesters that day. "Douglas went up to the door and knocked dramatically. Bang! Bang! Bang!" Hendricks said. "No one came to the door. Then we saw sharpshooters appear on the roof with rifles. We realized then we weren't playing the same game as the night before. The rules had changed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"So we held a meeting and decided to block traffic with a sit-in at the intersection of de Maisonneuve and St-Mathieu, an ideal location if you want to screw up traffic downtown. Everybody knew what was going to happen. We discussed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told us to leave, we said we weren't going to until we met with somebody, and that the charges be dropped against those arrested at the party. Then suddenly from all sides,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 Suburbans - arrived.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out of their vehicles, surrounded us, then started unpacking their shields, helmets and billy clubs. They read us the riot act, said it was an illegal demo."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1990 Sex Garage raid, Puelo Gregory Deir (shown above at his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in June 2015) produced an outdoor fundraising concert that led to the creation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Divers/Cité.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seeing "about 50 helmeted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riot sticks."</w:t>
      </w:r>
    </w:p>
    <w:p>
      <w:pPr>
        <w:spacing w:before="200" w:line="260" w:lineRule="atLeast"/>
        <w:jc w:val="both"/>
        <w:rPr>
          <w:lang w:val="en-US" w:eastAsia="en-US" w:bidi="ar-SA"/>
        </w:rPr>
      </w:pPr>
      <w:r>
        <w:rPr>
          <w:rFonts w:ascii="arial" w:eastAsia="arial" w:hAnsi="arial" w:cs="arial"/>
          <w:color w:val="000000"/>
          <w:sz w:val="20"/>
          <w:lang w:val="en-US" w:eastAsia="en-US" w:bidi="ar-SA"/>
        </w:rPr>
        <w:t>"The cops descended from all four directions," said Bradley, who filmed it all. "They wore latex gloves, which I found terrifying and offensive, because it spoke of their fear of HIV and AIDS, and clearly were expecting blood to be spilled."</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representatives - David Shannon, Paula Sypnowich and Douglas Buckley-Couvrette - sat in the front 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the first line and took a good beating," said Sypnowich, who attended the demo despite walking on crutches after spraining her ankle at the Sex Garage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"I was black and blue across my back. They don't hit you anywhere where it will show."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Forty-eight protesters were arrested, on charges of disturbing the peace, refusing to circulate and obstructing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Many more demonstrators were beaten.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 Edward Cook - seen by protesters and bystanders blowing kisses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he was dragged into the station -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the time that he had been kicked and hit in the groin with a billy club. He was later taken by ambulance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where he was treated for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woman protester was dragged off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her hair. Bystanders were so horrified, they were screaming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Hendricks recalled.</w:t>
      </w:r>
    </w:p>
    <w:p>
      <w:pPr>
        <w:spacing w:before="200" w:line="260" w:lineRule="atLeast"/>
        <w:jc w:val="both"/>
        <w:rPr>
          <w:lang w:val="en-US" w:eastAsia="en-US" w:bidi="ar-SA"/>
        </w:rPr>
      </w:pPr>
      <w:r>
        <w:rPr>
          <w:rFonts w:ascii="arial" w:eastAsia="arial" w:hAnsi="arial" w:cs="arial"/>
          <w:color w:val="000000"/>
          <w:sz w:val="20"/>
          <w:lang w:val="en-US" w:eastAsia="en-US" w:bidi="ar-SA"/>
        </w:rPr>
        <w:t>Hammond joined the sit-in outside Station 25, where she also took some photos. She was among those who were arrested. "I was in this small cell with a woman who had a boot print on her face," she said. "A cop had thrown her to the ground and stepped on her face."</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of that day were very traumatizing for those involved and, I think, for the city at large," Shannon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LEGACY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day after the protest,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taking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seriously and was trying to establish how, why and under whose orders the riot squad had moved in, and whether it had been justified.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"Sex Garage changed public attitudes toward us," Hendricks said. "Before the Sex Garage party, we were a bunch of perverts in an illegal boozecan. After the kiss-in, we were suddenly the victims of vicious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repression. We were now outing ourselves in public in broad daylight - and it changed people's attitudes."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groups formed after the protest was Lesbians and Gays Against Violence (LGV) which organized a peaceful protest march a week later, on Sunday, July 29, which drew 2,000 marchers and ended with a concert in Lafontaine Park. Marchers held signs that read, "We will not be silenced by your violence" and "I survived Station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Deir produced the outdoor concert that featured entertainers La La La Human Steps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 band Bootsauce (who were billed as Toe Jam after their record label did not permit them to play the concert).</w:t>
      </w:r>
    </w:p>
    <w:p>
      <w:pPr>
        <w:spacing w:before="200" w:line="260" w:lineRule="atLeast"/>
        <w:jc w:val="both"/>
        <w:rPr>
          <w:lang w:val="en-US" w:eastAsia="en-US" w:bidi="ar-SA"/>
        </w:rPr>
      </w:pPr>
      <w:r>
        <w:rPr>
          <w:rFonts w:ascii="arial" w:eastAsia="arial" w:hAnsi="arial" w:cs="arial"/>
          <w:color w:val="000000"/>
          <w:sz w:val="20"/>
          <w:lang w:val="en-US" w:eastAsia="en-US" w:bidi="ar-SA"/>
        </w:rPr>
        <w:t>"People danced and a cloud of dust rose up over the field under the trees and it became very surreal," Hendricks recalled. "You could barely see through the dust. It was a most beautiful scene."</w:t>
      </w:r>
    </w:p>
    <w:p>
      <w:pPr>
        <w:spacing w:before="200" w:line="260" w:lineRule="atLeast"/>
        <w:jc w:val="both"/>
        <w:rPr>
          <w:lang w:val="en-US" w:eastAsia="en-US" w:bidi="ar-SA"/>
        </w:rPr>
      </w:pPr>
      <w:r>
        <w:rPr>
          <w:rFonts w:ascii="arial" w:eastAsia="arial" w:hAnsi="arial" w:cs="arial"/>
          <w:color w:val="000000"/>
          <w:sz w:val="20"/>
          <w:lang w:val="en-US" w:eastAsia="en-US" w:bidi="ar-SA"/>
        </w:rPr>
        <w:t>Deir says that July 29 march and concert in the park "absolutely directly laid the groundwork for Divers/Cité" which debuted in 1993 and was held on the last weekend of July each year to honour Sex Garage.</w:t>
      </w:r>
    </w:p>
    <w:p>
      <w:pPr>
        <w:spacing w:before="200" w:line="260" w:lineRule="atLeast"/>
        <w:jc w:val="both"/>
        <w:rPr>
          <w:lang w:val="en-US" w:eastAsia="en-US" w:bidi="ar-SA"/>
        </w:rPr>
      </w:pPr>
      <w:r>
        <w:rPr>
          <w:rFonts w:ascii="arial" w:eastAsia="arial" w:hAnsi="arial" w:cs="arial"/>
          <w:color w:val="000000"/>
          <w:sz w:val="20"/>
          <w:lang w:val="en-US" w:eastAsia="en-US" w:bidi="ar-SA"/>
        </w:rPr>
        <w:t>Concordia University professor Karen Herland, who co-wrote the paper Sex Garage: Unspooling Narratives, Rethinking Collectivities published by the Journal of Canadian Studies in 2014, says there are important differences between Sex Garage and the 1969 Stonewall riots in Manhattan.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big difference between what happened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what happened at Stonewall is that Stonewall was the response of an extremely marginalized, extremely oppressed community," said Herland, who was among those arrested at the Sex Garage protest outside Station 25. "They had dealt repeatedly with violence at the hands of authorities for years and years and eventually fought back. For me, that's the huge difference: Sex Garage wasn't an exhausted response to repeated harassment. It was outrage on the part of a lot of people who had never been bothered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bike patrol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on Friday June 19, 2015.</w:t>
      </w:r>
    </w:p>
    <w:p>
      <w:pPr>
        <w:spacing w:before="200" w:line="260" w:lineRule="atLeast"/>
        <w:jc w:val="both"/>
        <w:rPr>
          <w:lang w:val="en-US" w:eastAsia="en-US" w:bidi="ar-SA"/>
        </w:rPr>
      </w:pPr>
      <w:r>
        <w:rPr>
          <w:rFonts w:ascii="arial" w:eastAsia="arial" w:hAnsi="arial" w:cs="arial"/>
          <w:color w:val="000000"/>
          <w:sz w:val="20"/>
          <w:lang w:val="en-US" w:eastAsia="en-US" w:bidi="ar-SA"/>
        </w:rPr>
        <w:t>Hendricks, whose 2004 Quebec Superior Court victory legalized same-sex marriage in Quebec, put it this way: "Sex Garage was a watershed moment. A structure was created that stayed. What it really did was create community, the same way that Stonewall did."</w:t>
      </w:r>
    </w:p>
    <w:p>
      <w:pPr>
        <w:spacing w:before="200" w:line="260" w:lineRule="atLeast"/>
        <w:jc w:val="both"/>
        <w:rPr>
          <w:lang w:val="en-US" w:eastAsia="en-US" w:bidi="ar-SA"/>
        </w:rPr>
      </w:pPr>
      <w:r>
        <w:rPr>
          <w:rFonts w:ascii="arial" w:eastAsia="arial" w:hAnsi="arial" w:cs="arial"/>
          <w:color w:val="000000"/>
          <w:sz w:val="20"/>
          <w:lang w:val="en-US" w:eastAsia="en-US" w:bidi="ar-SA"/>
        </w:rPr>
        <w:t>Deir says Sex Garage "galvanized an LGBT community that had been very fractured and uninvolved. It also brought English and French together, as well as men and women, in a way that had never happened before. Sex Garage taught me to fight for our rights. It taught me to get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LGV was the predecessor of La Table de concertation des gaies et lesbiennes du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political-action group established in 1991 following a deadlocked meeting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a string of unsolved murders of gay men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day La Table was founded, it struck the Comité sur la violence, which successfully lobbied for the Quebec Human Rights Commission to hold public hearings into violence and discrimination against gays and lesbians. The commission's report on the hearings made 41 recommendations, including some on improving relations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which saw concrete results.</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my party that changed anything, it was the people at the party who did. It was an accident of history that Sex Garage became a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Twenty-five years after the raid, relations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LGBT community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have improved considerably.</w:t>
      </w:r>
    </w:p>
    <w:p>
      <w:pPr>
        <w:spacing w:before="200" w:line="260" w:lineRule="atLeast"/>
        <w:jc w:val="both"/>
        <w:rPr>
          <w:lang w:val="en-US" w:eastAsia="en-US" w:bidi="ar-SA"/>
        </w:rPr>
      </w:pPr>
      <w:r>
        <w:rPr>
          <w:rFonts w:ascii="arial" w:eastAsia="arial" w:hAnsi="arial" w:cs="arial"/>
          <w:color w:val="000000"/>
          <w:sz w:val="20"/>
          <w:lang w:val="en-US" w:eastAsia="en-US" w:bidi="ar-SA"/>
        </w:rPr>
        <w:t>"Many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Sex Garage are no longer with the force," said SPVM Station 22 Chief Commander Danik Guerrero, whose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located in the Gay Village. "I arrived at Station 22 a year ago, and our relations with the gay community are strong. We have a liaison officer who works with the LGBT community and our officers have strong links with local groups such as Collectif Carré Rose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(which works to fight homophobia and violence in the Gay Village), and we continue to build bridges."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Fundraisers held in the wake of the Sex Garage raid helped raise money to cover legal fees for those arrested. Criminal charges filed against the protesters - disturbing the peace, refusing to circulate and obstructing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were eventually dropped in exchange for plea bargains in most cases.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later disciplined by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really good we are remembering Sex Garage because before that summer there was very little gay activism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Jenkins. "It was not my party that changed anything, it was the people at the party who did. It was an accident of history that Sex Garage became a turning point."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Pride will commemorate the 25(th) anniversary of Sex Garage with an open-air exhibition of Linda Dawn Hammond's photos at Place Émilie-Gamelin from Aug. 12-16 during Gay Pride. Photos taken inside the loft during the party, as well as those captured outside during the protests, will be on display. Free admission. Info: </w:t>
      </w:r>
      <w:hyperlink r:id="rId337" w:history="1">
        <w:r>
          <w:rPr>
            <w:rFonts w:ascii="arial" w:eastAsia="arial" w:hAnsi="arial" w:cs="arial"/>
            <w:i/>
            <w:color w:val="0077CC"/>
            <w:sz w:val="20"/>
            <w:u w:val="single"/>
            <w:shd w:val="clear" w:color="auto" w:fill="FFFFFF"/>
            <w:lang w:val="en-US" w:eastAsia="en-US" w:bidi="ar-SA"/>
          </w:rPr>
          <w:t>http://www.fiertemontrealpride.com</w:t>
        </w:r>
      </w:hyperlink>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http://www.fiertemontrealpride.com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Burnett writes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weekly Seven Days Seven Nights column.</w:t>
      </w:r>
    </w:p>
    <w:p>
      <w:pPr>
        <w:spacing w:before="240" w:line="260" w:lineRule="atLeast"/>
        <w:jc w:val="both"/>
        <w:rPr>
          <w:lang w:val="en-US" w:eastAsia="en-US" w:bidi="ar-SA"/>
        </w:rPr>
      </w:pPr>
      <w:hyperlink r:id="rId338" w:history="1">
        <w:r>
          <w:rPr>
            <w:rFonts w:ascii="arial" w:eastAsia="arial" w:hAnsi="arial" w:cs="arial"/>
            <w:i/>
            <w:color w:val="0077CC"/>
            <w:sz w:val="20"/>
            <w:u w:val="single"/>
            <w:shd w:val="clear" w:color="auto" w:fill="FFFFFF"/>
            <w:lang w:val="en-US" w:eastAsia="en-US" w:bidi="ar-SA"/>
          </w:rPr>
          <w:t>burnett@videotron.ca</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burnett@videotron.ca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twitter.com/bugsburnett( </w:t>
      </w:r>
      <w:hyperlink r:id="rId339" w:history="1">
        <w:r>
          <w:rPr>
            <w:rFonts w:ascii="arial" w:eastAsia="arial" w:hAnsi="arial" w:cs="arial"/>
            <w:i/>
            <w:color w:val="0077CC"/>
            <w:sz w:val="20"/>
            <w:u w:val="single"/>
            <w:shd w:val="clear" w:color="auto" w:fill="FFFFFF"/>
            <w:lang w:val="en-US" w:eastAsia="en-US" w:bidi="ar-SA"/>
          </w:rPr>
          <w:t>http://twitter.com/bugsburnett</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GAYS &amp; LESBIANS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LGBT RIGHTS (89%); VISUAL ARTISTS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GENDER &amp; SEX DISCRIMINATION (78%); PHOTOGRAPHY SERVICES (75%); CRIMINAL ASSAULT &amp; BATTERY (75%); PHOTOGRAPHY (75%); RIOTS (73%); CIVIL RIGHTS (73%); POLITICAL ORGANIZING (70%); POLITICAL ORGANIZATIONS (60%); revellers,garage,party,going,history,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(89%); PHOTOGRAPHY SERVICES (75%); ARTISTS &amp; PERFORMERS (70%); NIGHTCLUBS (60%);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NEW YORK, NY, USA (79%); NEW YORK, USA (92%);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 xml:space="preserve">Protesters clash with </w:t>
        </w:r>
      </w:hyperlink>
      <w:hyperlink r:id="rId3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6" w:history="1">
        <w:r>
          <w:rPr>
            <w:rFonts w:ascii="arial" w:eastAsia="arial" w:hAnsi="arial" w:cs="arial"/>
            <w:b/>
            <w:bCs/>
            <w:i/>
            <w:color w:val="0077CC"/>
            <w:kern w:val="32"/>
            <w:sz w:val="28"/>
            <w:szCs w:val="32"/>
            <w:u w:val="single"/>
            <w:shd w:val="clear" w:color="auto" w:fill="FFFFFF"/>
            <w:lang w:val="en-US" w:eastAsia="en-US" w:bidi="ar-SA"/>
          </w:rPr>
          <w:t xml:space="preserve"> in </w:t>
        </w:r>
      </w:hyperlink>
      <w:hyperlink r:id="rId34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2018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celebrations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turned violent on Tuesday when protesters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Laurent Gingras said Tuesday night that at least five people had been arrested and charged with assaulting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mischief.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of three demonstrations, members of an anti-capitalist group gathered at Lafontaine Park east of downtown in the evening and were dispersed after protesters hurled fireworks and rocks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Gingras said at least three arrests were made and the crowd dispersed about 10 p.m EDT.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march began at about 7 p.m. Gingras said that once it reached a downtown intersection,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assaulted and two people were taken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A third demonstration, which began in the city's Park Extension neighbourhood at about 4.30 p.m., was peaceful.</w:t>
      </w:r>
    </w:p>
    <w:p>
      <w:pPr>
        <w:spacing w:before="200" w:line="260" w:lineRule="atLeast"/>
        <w:jc w:val="both"/>
        <w:rPr>
          <w:lang w:val="en-US" w:eastAsia="en-US" w:bidi="ar-SA"/>
        </w:rPr>
      </w:pPr>
      <w:r>
        <w:rPr>
          <w:rFonts w:ascii="arial" w:eastAsia="arial" w:hAnsi="arial" w:cs="arial"/>
          <w:color w:val="000000"/>
          <w:sz w:val="20"/>
          <w:lang w:val="en-US" w:eastAsia="en-US" w:bidi="ar-SA"/>
        </w:rPr>
        <w:t>In Seattle, hundreds of people chanted, danced and waved signs during a peaceful, two-hour-long march through downtown Seattle for immigrant and worker rights.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Seattle Times reported that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public safety standpoint, Tuesday's May Day marches and protests followed a de-escalation of violence and vandalism that has marked the event over the past few years. By the time the march had wound down,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arrested only a single protester - a masked man who threw a rock at the Amazon Spheres near the company's headquarters downtown.</w:t>
      </w:r>
    </w:p>
    <w:p>
      <w:pPr>
        <w:spacing w:before="200" w:line="260" w:lineRule="atLeast"/>
        <w:jc w:val="both"/>
        <w:rPr>
          <w:lang w:val="en-US" w:eastAsia="en-US" w:bidi="ar-SA"/>
        </w:rPr>
      </w:pPr>
      <w:r>
        <w:rPr>
          <w:rFonts w:ascii="arial" w:eastAsia="arial" w:hAnsi="arial" w:cs="arial"/>
          <w:color w:val="000000"/>
          <w:sz w:val="20"/>
          <w:lang w:val="en-US" w:eastAsia="en-US" w:bidi="ar-SA"/>
        </w:rPr>
        <w:t>The 19th annual March for Immigrant and Workers Rights, which seemed to draw fewer people than it has in years past, filled about three blocks at its longest point. Noisy news helicopters trailed the marchers as they walked down Jackson Street and through the International District, then wound through downtown Seattle, stopping at Second Avenue and Spring Street at 5 p.m. and halting downtown traffic for blocks during rush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marchers were joined by about a dozen people clad entirely in black, with bandanas covering their faces, waving anti-fascist and anarchist flags and yelling obscenities at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bicycle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also taunts tossed between the black-clad "antifa," or anti-fascist protesters, and the camouflage crowd mostly affiliated with the pro-Trump Patriot Prayer movement and the farright Proud Boys. But a violent confrontation between the groups never materialized, thanks largely to the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along the march route and in downtown Seattle.</w:t>
      </w:r>
    </w:p>
    <w:p>
      <w:pPr>
        <w:spacing w:before="200" w:line="260" w:lineRule="atLeast"/>
        <w:jc w:val="both"/>
        <w:rPr>
          <w:lang w:val="en-US" w:eastAsia="en-US" w:bidi="ar-SA"/>
        </w:rPr>
      </w:pPr>
      <w:r>
        <w:rPr>
          <w:rFonts w:ascii="arial" w:eastAsia="arial" w:hAnsi="arial" w:cs="arial"/>
          <w:color w:val="000000"/>
          <w:sz w:val="20"/>
          <w:lang w:val="en-US" w:eastAsia="en-US" w:bidi="ar-SA"/>
        </w:rPr>
        <w:t>Elsewhere in the U.S., people marched and held demonstrations for labour and immigrant rights from New York to Georgia to California, amid similar actions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In France, thousands of people marched across Paris to protest President Emmanuel Macron's economic policies during a May Day event that brought scattered acts of vandalism and arson to Paris.</w:t>
      </w:r>
    </w:p>
    <w:p>
      <w:pPr>
        <w:spacing w:before="200" w:line="260" w:lineRule="atLeast"/>
        <w:jc w:val="both"/>
        <w:rPr>
          <w:lang w:val="en-US" w:eastAsia="en-US" w:bidi="ar-SA"/>
        </w:rPr>
      </w:pPr>
      <w:r>
        <w:rPr>
          <w:rFonts w:ascii="arial" w:eastAsia="arial" w:hAnsi="arial" w:cs="arial"/>
          <w:color w:val="000000"/>
          <w:sz w:val="20"/>
          <w:lang w:val="en-US" w:eastAsia="en-US" w:bidi="ar-SA"/>
        </w:rPr>
        <w:t>Several vehicles, including a car, a motorbike and a construction digger, were set on fire.</w:t>
      </w:r>
    </w:p>
    <w:p>
      <w:pPr>
        <w:spacing w:before="200" w:line="260" w:lineRule="atLeast"/>
        <w:jc w:val="both"/>
        <w:rPr>
          <w:lang w:val="en-US" w:eastAsia="en-US" w:bidi="ar-SA"/>
        </w:rPr>
      </w:pPr>
      <w:r>
        <w:rPr>
          <w:rFonts w:ascii="arial" w:eastAsia="arial" w:hAnsi="arial" w:cs="arial"/>
          <w:color w:val="000000"/>
          <w:sz w:val="20"/>
          <w:lang w:val="en-US" w:eastAsia="en-US" w:bidi="ar-SA"/>
        </w:rPr>
        <w:t>A Renault dealership and another car shop were smashed up, while a McDonald's restaurant was looted and left blackened by smoke.</w:t>
      </w:r>
    </w:p>
    <w:p>
      <w:pPr>
        <w:spacing w:before="200" w:line="260" w:lineRule="atLeast"/>
        <w:jc w:val="both"/>
        <w:rPr>
          <w:lang w:val="en-US" w:eastAsia="en-US" w:bidi="ar-SA"/>
        </w:rPr>
      </w:pPr>
      <w:r>
        <w:rPr>
          <w:rFonts w:ascii="arial" w:eastAsia="arial" w:hAnsi="arial" w:cs="arial"/>
          <w:color w:val="000000"/>
          <w:sz w:val="20"/>
          <w:lang w:val="en-US" w:eastAsia="en-US" w:bidi="ar-SA"/>
        </w:rPr>
        <w:t>Macron strongly condemned the destruction that disrupted the worker protests in Paris. In a tweet, he vowed that the perpetrators would be found and punished.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 Mayor Anne Hidalgo blamed the damage on "hundreds of masked individuals." Paris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Prefect Michel Delpuech said a group called the Black Blocs was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In Russia, more than 100,000 people came out on the streets of Moscow to march in the traditional May Day parade.</w:t>
      </w:r>
    </w:p>
    <w:p>
      <w:pPr>
        <w:spacing w:before="200" w:line="260" w:lineRule="atLeast"/>
        <w:jc w:val="both"/>
        <w:rPr>
          <w:lang w:val="en-US" w:eastAsia="en-US" w:bidi="ar-SA"/>
        </w:rPr>
      </w:pPr>
      <w:r>
        <w:rPr>
          <w:rFonts w:ascii="arial" w:eastAsia="arial" w:hAnsi="arial" w:cs="arial"/>
          <w:color w:val="000000"/>
          <w:sz w:val="20"/>
          <w:lang w:val="en-US" w:eastAsia="en-US" w:bidi="ar-SA"/>
        </w:rPr>
        <w:t>Moscow's Federation of Trade Unions said about 120,000 people marched from the Red Square on the main streets of the Russian capital to mark the day.</w:t>
      </w:r>
    </w:p>
    <w:p>
      <w:pPr>
        <w:spacing w:before="200" w:line="260" w:lineRule="atLeast"/>
        <w:jc w:val="both"/>
        <w:rPr>
          <w:lang w:val="en-US" w:eastAsia="en-US" w:bidi="ar-SA"/>
        </w:rPr>
      </w:pPr>
      <w:r>
        <w:rPr>
          <w:rFonts w:ascii="arial" w:eastAsia="arial" w:hAnsi="arial" w:cs="arial"/>
          <w:color w:val="000000"/>
          <w:sz w:val="20"/>
          <w:lang w:val="en-US" w:eastAsia="en-US" w:bidi="ar-SA"/>
        </w:rPr>
        <w:t>Over recent years, the parade became a highly orchestrated show of power by Russian authorities and the ruling United Russia party, with demonstrators refraining from criticizing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In Cuba, Communist Party head Raul Castro and Cuban President Miguel Diaz-Canel led a May Day parade on Tuesday, the first joint appearance by both leaders since Diaz-Canel was chosen to lead the island's government.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9"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Ted S. Warren, The Associated Press;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their bicycles to block a street and keep opposing groups of protesters apart during mostly peaceful May Day rallies Tuesday in Seattle.; </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ARRESTS (91%); NEGATIVE PERSONAL NEWS (91%); CRIMINAL ASSAULT &amp; BATTERY (90%); RIOTS (90%); CRIME, LAW ENFORCEMENT &amp; CORRECTIONS (90%); PROTESTS &amp; DEMONSTRATIONS (90%); ANTI-FASCIST MOVEMENTS (89%); VANDALISM (89%); IMMIGRATION (88%); TRENDS &amp; EVENTS (78%); SAFETY, ACCIDENTS &amp; DISASTERS (78%); OBSTRUCTION OF JUSTICE (77%); ARSON (77%); CITY LIFE (76%); PARKS &amp; PLAYGROUNDS (71%); BICYCLES (61%); ECONOMIC NEWS (50%); celebrations,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,turned,violent,protesters,clashed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MCDONALD'S CORP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MCD (NYSE)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(50%); SIC5812 EATING PLACES (50%); RESTAURANTS (90%); FAST FOOD RESTAURANTS (89%); PARKS &amp; PLAYGROUNDS (71%); MOTOR VEHICLES (61%); BICYCLES (61%); HELICOPTERS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EMMANUEL MACRON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SEATTLE, WA, USA (95%);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PARIS, FRANCE (90%); WASHINGTON, USA (94%); BRITISH COLUMBIA, CANADA (92%); CALIFORNIA, USA (79%); CANADA (90%); UNITED STATES (79%); FRANCE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mother, </w:t>
        </w:r>
      </w:hyperlink>
      <w:hyperlink r:id="rId3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investigators were canvassing the residents of a quiet, east-end street Wednesday morning in an effort to establish what led to the brutal murder of two young children and the apparent suicide of a man inside a home just a few doors away.</w:t>
      </w:r>
    </w:p>
    <w:p>
      <w:pPr>
        <w:spacing w:before="200" w:line="260" w:lineRule="atLeast"/>
        <w:jc w:val="both"/>
        <w:rPr>
          <w:lang w:val="en-US" w:eastAsia="en-US" w:bidi="ar-SA"/>
        </w:rPr>
      </w:pPr>
      <w:r>
        <w:rPr>
          <w:rFonts w:ascii="arial" w:eastAsia="arial" w:hAnsi="arial" w:cs="arial"/>
          <w:color w:val="000000"/>
          <w:sz w:val="20"/>
          <w:lang w:val="en-US" w:eastAsia="en-US" w:bidi="ar-SA"/>
        </w:rPr>
        <w:t>The children, a seven-year-old boy and five-year-old girl, were discovered by their mother at 9 p.m. Tuesday as she returned from work to her home on Curatteau St. at Pierre-De Coubertin Ave. in the Tétreaultville district. The body of a 40-year-old man - reportedly the children's father, who had been in the process of separating from their mother - was found dead in an another room of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last night. "I said: 'Oops, it is something serious'."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 "</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saw the father on the grass about 3 p.m., several hours before the bodies were discovered.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lived in a small bungalow facing Highway 25. There are three carved pumpkins on the front porch and someone left a stuffed animal outside the home.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whose son was best friends with the dead boy said her son was at his home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"They played in the basement for two hours," said Mayela Sandoval. "They met this year and my son really liked him, they played together every day."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she saw the couple together leaving École Sainte-Louise de Marillac, where their children attend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hi to me and my son," she recalled. "They were either voting or picking up their children. He was friendly and waved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Sandoval and her children trained with the father and his children for a one-kilometre race in a park behind the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seemed happy and was very relaxed," she recalled, adding that she didn't know the couple was having marital trouble.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met the dead children's mother on Saturday for the first time when she dropped her son at their house.</w:t>
      </w:r>
    </w:p>
    <w:p>
      <w:pPr>
        <w:spacing w:before="200" w:line="260" w:lineRule="atLeast"/>
        <w:jc w:val="both"/>
        <w:rPr>
          <w:lang w:val="en-US" w:eastAsia="en-US" w:bidi="ar-SA"/>
        </w:rPr>
      </w:pPr>
      <w:r>
        <w:rPr>
          <w:rFonts w:ascii="arial" w:eastAsia="arial" w:hAnsi="arial" w:cs="arial"/>
          <w:color w:val="000000"/>
          <w:sz w:val="20"/>
          <w:lang w:val="en-US" w:eastAsia="en-US" w:bidi="ar-SA"/>
        </w:rPr>
        <w:t>"She was nice but seemed a bit shy," she said.</w:t>
      </w:r>
    </w:p>
    <w:p>
      <w:pPr>
        <w:spacing w:before="200" w:line="260" w:lineRule="atLeast"/>
        <w:jc w:val="both"/>
        <w:rPr>
          <w:lang w:val="en-US" w:eastAsia="en-US" w:bidi="ar-SA"/>
        </w:rPr>
      </w:pPr>
      <w:r>
        <w:rPr>
          <w:rFonts w:ascii="arial" w:eastAsia="arial" w:hAnsi="arial" w:cs="arial"/>
          <w:color w:val="000000"/>
          <w:sz w:val="20"/>
          <w:lang w:val="en-US" w:eastAsia="en-US" w:bidi="ar-SA"/>
        </w:rPr>
        <w:t>Sandoval said she learned about the tragedy on Tuesday night after her husband saw the family's house on the television news.</w:t>
      </w:r>
    </w:p>
    <w:p>
      <w:pPr>
        <w:spacing w:before="200" w:line="260" w:lineRule="atLeast"/>
        <w:jc w:val="both"/>
        <w:rPr>
          <w:lang w:val="en-US" w:eastAsia="en-US" w:bidi="ar-SA"/>
        </w:rPr>
      </w:pPr>
      <w:r>
        <w:rPr>
          <w:rFonts w:ascii="arial" w:eastAsia="arial" w:hAnsi="arial" w:cs="arial"/>
          <w:color w:val="000000"/>
          <w:sz w:val="20"/>
          <w:lang w:val="en-US" w:eastAsia="en-US" w:bidi="ar-SA"/>
        </w:rPr>
        <w:t>"I couldn't believe it," she said.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school Wednesday talking to teachers and students. The school is planning to inform parents of the tragedy and will give them advice on how to speak to their children, Sandoval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will notice that his friend was not at school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neighbour said the family moved in about 18 months ago and seemed happy. "The little girl would wave to me and say: "Bonjour Madame," said the woman who identified herself as Danielle. She said she spoke to the father three or four times since they moved in and he was pleasant. "I asked him if he liked it here and he said yes." The bodies of the two children were found on different floors on the two-storey, corner lot residence. The brutality of their murder was such that the first officers arriving at the home were pulled off the investigation and offered psychological assistance,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received a call concerning the death of a man and, inside the home, the officers discovered the bodies of two young children," adding that it could be "two murders followed by suicide."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children and a man were found dead in a home on Curatteau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22,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54"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&amp; DYING (90%); NEGATIVE PERSONAL NEWS (90%); CHILDREN (90%); HOMICIDE (89%); INVESTIGATIONS (75%); MURDER (75%); CRIMINAL INVESTIGATIONS (75%); SUICIDE (69%); CHILD CARE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,homicide,investigators,canvassing,residents !@PERMALINK= </w:t>
      </w:r>
      <w:hyperlink r:id="rId355"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(75%); MOTOR VEHICLES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mother, </w:t>
        </w:r>
      </w:hyperlink>
      <w:hyperlink r:id="rId3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investigators were canvassing the residents of a quiet, east-end street Wednesday morning in an effort to establish what led to the brutal murder of two young children and the apparent suicide of their father inside a home just a few doors away.</w:t>
      </w:r>
    </w:p>
    <w:p>
      <w:pPr>
        <w:spacing w:before="200" w:line="260" w:lineRule="atLeast"/>
        <w:jc w:val="both"/>
        <w:rPr>
          <w:lang w:val="en-US" w:eastAsia="en-US" w:bidi="ar-SA"/>
        </w:rPr>
      </w:pPr>
      <w:r>
        <w:rPr>
          <w:rFonts w:ascii="arial" w:eastAsia="arial" w:hAnsi="arial" w:cs="arial"/>
          <w:color w:val="000000"/>
          <w:sz w:val="20"/>
          <w:lang w:val="en-US" w:eastAsia="en-US" w:bidi="ar-SA"/>
        </w:rPr>
        <w:t>The children, a seven-year-old boy and five-year-old girl, were discovered by their mother at 9 p.m. Tuesday as she returned from work to her home on Curatteau St. at Pierre-De Coubertin Ave. in the Tétreaultville district. The body of a 40-year-old man - who was reportedly in the process of separating from their mother - was found dead in an another room of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last night. "I said: 'Oops, it is something serious'."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 "</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saw the father on the grass about 3 p.m., several hours before the bodies were discovered.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lived in a small cottage facing Highway 25. There are three carved pumpkins on the front porch and someone left a stuffed animal outside the home.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whose son was best friends with the dead boy said her son was at his home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"They played in the basement for two hours," said Mayela Sandoval. "They met this year and my son really liked him, they played together every day."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she saw the couple together leaving École Sainte-Louise de Marillac, where their children attend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hi to me and my son," she recalled. "They were either voting or picking up their children. He was friendly and waved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Sandoval and her children trained with the father and his children for a one-kilometre race in a park behind the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seemed happy and was very relaxed," she recalled, adding that she didn't know the couple was having marital trouble.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met the dead children's mother on Saturday for the first time when she dropped her son at their house.</w:t>
      </w:r>
    </w:p>
    <w:p>
      <w:pPr>
        <w:spacing w:before="200" w:line="260" w:lineRule="atLeast"/>
        <w:jc w:val="both"/>
        <w:rPr>
          <w:lang w:val="en-US" w:eastAsia="en-US" w:bidi="ar-SA"/>
        </w:rPr>
      </w:pPr>
      <w:r>
        <w:rPr>
          <w:rFonts w:ascii="arial" w:eastAsia="arial" w:hAnsi="arial" w:cs="arial"/>
          <w:color w:val="000000"/>
          <w:sz w:val="20"/>
          <w:lang w:val="en-US" w:eastAsia="en-US" w:bidi="ar-SA"/>
        </w:rPr>
        <w:t>"She was nice but seemed a bit shy," she said.</w:t>
      </w:r>
    </w:p>
    <w:p>
      <w:pPr>
        <w:spacing w:before="200" w:line="260" w:lineRule="atLeast"/>
        <w:jc w:val="both"/>
        <w:rPr>
          <w:lang w:val="en-US" w:eastAsia="en-US" w:bidi="ar-SA"/>
        </w:rPr>
      </w:pPr>
      <w:r>
        <w:rPr>
          <w:rFonts w:ascii="arial" w:eastAsia="arial" w:hAnsi="arial" w:cs="arial"/>
          <w:color w:val="000000"/>
          <w:sz w:val="20"/>
          <w:lang w:val="en-US" w:eastAsia="en-US" w:bidi="ar-SA"/>
        </w:rPr>
        <w:t>Sandoval said she learned about the tragedy on Tuesday night after her husband saw the family's house on the television news.</w:t>
      </w:r>
    </w:p>
    <w:p>
      <w:pPr>
        <w:spacing w:before="200" w:line="260" w:lineRule="atLeast"/>
        <w:jc w:val="both"/>
        <w:rPr>
          <w:lang w:val="en-US" w:eastAsia="en-US" w:bidi="ar-SA"/>
        </w:rPr>
      </w:pPr>
      <w:r>
        <w:rPr>
          <w:rFonts w:ascii="arial" w:eastAsia="arial" w:hAnsi="arial" w:cs="arial"/>
          <w:color w:val="000000"/>
          <w:sz w:val="20"/>
          <w:lang w:val="en-US" w:eastAsia="en-US" w:bidi="ar-SA"/>
        </w:rPr>
        <w:t>"I couldn't believe it," she said.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school Wednesday talking to teachers and students. The school is planning to inform parents of the tragedy and will give them advice on how to speak to their children, Sandoval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will notice that his friend was not at school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neighbour said the family moved in about 18 months ago and seemed happy. "The little girl would wave to me and say: 'Bonjour Madame,' said the woman who identified herself as Danielle. She said she spoke to the father three or four times since they moved in and he was pleasant. "I asked him if he liked it here and he said yes." The bodies of the two children were found on different floors on the two-storey, corner lot residence. The brutality of their murder was such that the first officers arriving at the home were pulled off the investigation and offered psychological assistance,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received a call concerning the death of a man and, inside the home, the officers discovered the bodies of two young children," adding that it could be "two murders followed by suicide."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children and a man were found dead in a home on Curatteau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22,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54"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 !@COPYRIGHT=© 2019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CRIME, LAW ENFORCEMENT &amp; CORRECTIONS (90%); DEATH &amp; DYING (90%); CHILDREN (89%); HOMICIDE (89%); INVESTIGATIONS (75%); MURDER (75%); CRIMINAL INVESTIGATIONS (75%); SUICIDE (69%); CHILD CARE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,homicide,investigators,canvassing,residents !@PERMALINK= </w:t>
      </w:r>
      <w:hyperlink r:id="rId355"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(75%); MOTOR VEHICLES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mother, </w:t>
        </w:r>
      </w:hyperlink>
      <w:hyperlink r:id="rId3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9"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investigators were canvassing the residents of a quiet, east-end street Wednesday morning in an effort to establish what led to the brutal murder of two young children and the apparent suicide of their father inside a home just a few doors away.</w:t>
      </w:r>
    </w:p>
    <w:p>
      <w:pPr>
        <w:spacing w:before="200" w:line="260" w:lineRule="atLeast"/>
        <w:jc w:val="both"/>
        <w:rPr>
          <w:lang w:val="en-US" w:eastAsia="en-US" w:bidi="ar-SA"/>
        </w:rPr>
      </w:pPr>
      <w:r>
        <w:rPr>
          <w:rFonts w:ascii="arial" w:eastAsia="arial" w:hAnsi="arial" w:cs="arial"/>
          <w:color w:val="000000"/>
          <w:sz w:val="20"/>
          <w:lang w:val="en-US" w:eastAsia="en-US" w:bidi="ar-SA"/>
        </w:rPr>
        <w:t>The children, a seven-year-old boy and five-year-old girl, were discovered by their mother at 9 p.m. Tuesday as she returned from work to her home on Curatteau St. at Pierre-De Coubertin Ave. in the TÃ©treaultville district. The body of a 40-year-old man - who was reportedly in the process of separating from their mother - was found dead in an another room of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last night. "I said: 'Oops, it is something serious'."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 "</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saw the father on the grass about 3 p.m., several hours before the bodies were discovered.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lived in a small cottage facing Highway 25. There are three carved pumpkins on the front porch and someone left a stuffed animal outside the home.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whose son was best friends with the dead boy said her son was at his home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"They played in the basement for two hours," said Mayela Sandoval. "They met this year and my son really liked him, they played together every day."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she saw the couple together leaving Ã&amp;;#8240;cole Sainte-Louise de Marillac, where their children attend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hi to me and my son," she recalled. "They were either voting or picking up their children. He was friendly and waved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Sandoval and her children trained with the father and his children for a one-kilometre race in a park behind the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seemed happy and was very relaxed," she recalled, adding that she didn't know the couple was having marital trouble.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met the dead children's mother on Saturday for the first time when she dropped her son at their house.</w:t>
      </w:r>
    </w:p>
    <w:p>
      <w:pPr>
        <w:spacing w:before="200" w:line="260" w:lineRule="atLeast"/>
        <w:jc w:val="both"/>
        <w:rPr>
          <w:lang w:val="en-US" w:eastAsia="en-US" w:bidi="ar-SA"/>
        </w:rPr>
      </w:pPr>
      <w:r>
        <w:rPr>
          <w:rFonts w:ascii="arial" w:eastAsia="arial" w:hAnsi="arial" w:cs="arial"/>
          <w:color w:val="000000"/>
          <w:sz w:val="20"/>
          <w:lang w:val="en-US" w:eastAsia="en-US" w:bidi="ar-SA"/>
        </w:rPr>
        <w:t>"She was nice but seemed a bit shy," she said.</w:t>
      </w:r>
    </w:p>
    <w:p>
      <w:pPr>
        <w:spacing w:before="200" w:line="260" w:lineRule="atLeast"/>
        <w:jc w:val="both"/>
        <w:rPr>
          <w:lang w:val="en-US" w:eastAsia="en-US" w:bidi="ar-SA"/>
        </w:rPr>
      </w:pPr>
      <w:r>
        <w:rPr>
          <w:rFonts w:ascii="arial" w:eastAsia="arial" w:hAnsi="arial" w:cs="arial"/>
          <w:color w:val="000000"/>
          <w:sz w:val="20"/>
          <w:lang w:val="en-US" w:eastAsia="en-US" w:bidi="ar-SA"/>
        </w:rPr>
        <w:t>Sandoval said she learned about the tragedy on Tuesday night after her husband saw the family's house on the television news.</w:t>
      </w:r>
    </w:p>
    <w:p>
      <w:pPr>
        <w:spacing w:before="200" w:line="260" w:lineRule="atLeast"/>
        <w:jc w:val="both"/>
        <w:rPr>
          <w:lang w:val="en-US" w:eastAsia="en-US" w:bidi="ar-SA"/>
        </w:rPr>
      </w:pPr>
      <w:r>
        <w:rPr>
          <w:rFonts w:ascii="arial" w:eastAsia="arial" w:hAnsi="arial" w:cs="arial"/>
          <w:color w:val="000000"/>
          <w:sz w:val="20"/>
          <w:lang w:val="en-US" w:eastAsia="en-US" w:bidi="ar-SA"/>
        </w:rPr>
        <w:t>"I couldn't believe it," she said.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school Wednesday talking to teachers and students. The school is planning to inform parents of the tragedy and will give them advice on how to speak to their children, Sandoval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will notice that his friend was not at school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neighbour said the family moved in about 18 months ago and seemed happy. "The little girl would wave to me and say: 'Bonjour Madame,' said the woman who identified herself as Danielle. She said she spoke to the father three or four times since they moved in and he was pleasant. "I asked him if he liked it here and he said yes." The bodies of the two children were found on different floors on the two-storey, corner lot residence. The brutality of their murder was such that the first officers arriving at the home were pulled off the investigation and offered psychological assistance,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received a call concerning the death of a man and, inside the home, the officers discovered the bodies of two young children," adding that it could be "two murders followed by suicide."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children and a man were found dead in a home on Curatteau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22,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54"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 !@COPYRIGHT=© 2019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CHILDREN (91%); HOMICIDE (91%); INVESTIGATIONS (90%); MURDER (90%); NEGATIVE PERSONAL NEWS (90%); SUICIDE (90%); CRIME, LAW ENFORCEMENT &amp; CORRECTIONS (90%); CRIMINAL INVESTIGATIONS (90%); DEATH &amp; DYING (90%); CHILD CARE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,homicide,investigators,canvassing,residents !@PERMALINK= </w:t>
      </w:r>
      <w:hyperlink r:id="rId355"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MOTOR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mother, </w:t>
        </w:r>
      </w:hyperlink>
      <w:hyperlink r:id="rId3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investigators were canvassing the residents of a quiet, east-end street Wednesday morning in an effort to establish what led to the brutal murder of two young children and the apparent suicide of a man inside a home just a few doors away.</w:t>
      </w:r>
    </w:p>
    <w:p>
      <w:pPr>
        <w:spacing w:before="200" w:line="260" w:lineRule="atLeast"/>
        <w:jc w:val="both"/>
        <w:rPr>
          <w:lang w:val="en-US" w:eastAsia="en-US" w:bidi="ar-SA"/>
        </w:rPr>
      </w:pPr>
      <w:r>
        <w:rPr>
          <w:rFonts w:ascii="arial" w:eastAsia="arial" w:hAnsi="arial" w:cs="arial"/>
          <w:color w:val="000000"/>
          <w:sz w:val="20"/>
          <w:lang w:val="en-US" w:eastAsia="en-US" w:bidi="ar-SA"/>
        </w:rPr>
        <w:t>The children, a seven-year-old boy and five-year-old girl, were discovered by their mother at 9 p.m. Tuesday as she returned from work to her home on Curatteau St. at Pierre-De Coubertin Ave. in the TÃ©treaultville district. The body of a 40-year-old man - reportedly the children's father, who had been in the process of separating from their mother - was found dead in an another room of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last night. "I said: 'Oops, it is something serious'."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 "</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saw the father on the grass about 3 p.m., several hours before the bodies were discovered.</w:t>
      </w:r>
    </w:p>
    <w:p>
      <w:pPr>
        <w:spacing w:before="200" w:line="260" w:lineRule="atLeast"/>
        <w:jc w:val="both"/>
        <w:rPr>
          <w:lang w:val="en-US" w:eastAsia="en-US" w:bidi="ar-SA"/>
        </w:rPr>
      </w:pPr>
      <w:r>
        <w:rPr>
          <w:rFonts w:ascii="arial" w:eastAsia="arial" w:hAnsi="arial" w:cs="arial"/>
          <w:color w:val="000000"/>
          <w:sz w:val="20"/>
          <w:lang w:val="en-US" w:eastAsia="en-US" w:bidi="ar-SA"/>
        </w:rPr>
        <w:t>"The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lived in a small bungalow facing Highway 25. There are three carved pumpkins on the front porch and someone left a stuffed animal outside the home.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whose son was best friends with the dead boy said her son was at his home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"They played in the basement for two hours," said Mayela Sandoval. "They met this year and my son really liked him, they played together every day."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she saw the couple together leaving Ã&amp;;#8240;cole Sainte-Louise de Marillac, where their children attend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hi to me and my son," she recalled. "They were either voting or picking up their children. He was friendly and waved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Sandoval and her children trained with the father and his children for a one-kilometre race in a park behind the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seemed happy and was very relaxed," she recalled, adding that she didn't know the couple was having marital trouble.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met the dead children's mother on Saturday for the first time when she dropped her son at their house.</w:t>
      </w:r>
    </w:p>
    <w:p>
      <w:pPr>
        <w:spacing w:before="200" w:line="260" w:lineRule="atLeast"/>
        <w:jc w:val="both"/>
        <w:rPr>
          <w:lang w:val="en-US" w:eastAsia="en-US" w:bidi="ar-SA"/>
        </w:rPr>
      </w:pPr>
      <w:r>
        <w:rPr>
          <w:rFonts w:ascii="arial" w:eastAsia="arial" w:hAnsi="arial" w:cs="arial"/>
          <w:color w:val="000000"/>
          <w:sz w:val="20"/>
          <w:lang w:val="en-US" w:eastAsia="en-US" w:bidi="ar-SA"/>
        </w:rPr>
        <w:t>"She was nice but seemed a bit shy," she said.</w:t>
      </w:r>
    </w:p>
    <w:p>
      <w:pPr>
        <w:spacing w:before="200" w:line="260" w:lineRule="atLeast"/>
        <w:jc w:val="both"/>
        <w:rPr>
          <w:lang w:val="en-US" w:eastAsia="en-US" w:bidi="ar-SA"/>
        </w:rPr>
      </w:pPr>
      <w:r>
        <w:rPr>
          <w:rFonts w:ascii="arial" w:eastAsia="arial" w:hAnsi="arial" w:cs="arial"/>
          <w:color w:val="000000"/>
          <w:sz w:val="20"/>
          <w:lang w:val="en-US" w:eastAsia="en-US" w:bidi="ar-SA"/>
        </w:rPr>
        <w:t>Sandoval said she learned about the tragedy on Tuesday night after her husband saw the family's house on the television news.</w:t>
      </w:r>
    </w:p>
    <w:p>
      <w:pPr>
        <w:spacing w:before="200" w:line="260" w:lineRule="atLeast"/>
        <w:jc w:val="both"/>
        <w:rPr>
          <w:lang w:val="en-US" w:eastAsia="en-US" w:bidi="ar-SA"/>
        </w:rPr>
      </w:pPr>
      <w:r>
        <w:rPr>
          <w:rFonts w:ascii="arial" w:eastAsia="arial" w:hAnsi="arial" w:cs="arial"/>
          <w:color w:val="000000"/>
          <w:sz w:val="20"/>
          <w:lang w:val="en-US" w:eastAsia="en-US" w:bidi="ar-SA"/>
        </w:rPr>
        <w:t>"I couldn't believe it," she said.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school Wednesday talking to teachers and students. The school is planning to inform parents of the tragedy and will give them advice on how to speak to their children, Sandoval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will notice that his friend was not at school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neighbour said the family moved in about 18 months ago and seemed happy. "The little girl would wave to me and say: "Bonjour Madame," said the woman who identified herself as Danielle. She said she spoke to the father three or four times since they moved in and he was pleasant. "I asked him if he liked it here and he said yes." The bodies of the two children were found on different floors on the two-storey, corner lot residence. The brutality of their murder was such that the first officers arriving at the home were pulled off the investigation and offered psychological assistance,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received a call concerning the death of a man and, inside the home, the officers discovered the bodies of two young children," adding that it could be "two murders followed by suicide."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children and a man were found dead in a home on Curatteau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22,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54"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 !@COPYRIGHT=© 2019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CHILDREN (91%); HOMICIDE (91%); INVESTIGATIONS (90%); MURDER (90%); NEGATIVE PERSONAL NEWS (90%); SUICIDE (90%); CRIME, LAW ENFORCEMENT &amp; CORRECTIONS (90%); CRIMINAL INVESTIGATIONS (90%); DEATH &amp; DYING (90%); CHILD CARE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,homicide,investigators,canvassing,residents !@PERMALINK= </w:t>
      </w:r>
      <w:hyperlink r:id="rId355"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MOTOR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 xml:space="preserve">Watchers hope </w:t>
        </w:r>
      </w:hyperlink>
      <w:hyperlink r:id="rId3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3" w:history="1">
        <w:r>
          <w:rPr>
            <w:rFonts w:ascii="arial" w:eastAsia="arial" w:hAnsi="arial" w:cs="arial"/>
            <w:b/>
            <w:bCs/>
            <w:i/>
            <w:color w:val="0077CC"/>
            <w:kern w:val="32"/>
            <w:sz w:val="28"/>
            <w:szCs w:val="32"/>
            <w:u w:val="single"/>
            <w:shd w:val="clear" w:color="auto" w:fill="FFFFFF"/>
            <w:lang w:val="en-US" w:eastAsia="en-US" w:bidi="ar-SA"/>
          </w:rPr>
          <w:t>'s whale tale will have a happy ending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 the coast of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unprecedented sight of a humpback whale breaching in the surging waters of the St. Lawrence has come as a welcome distraction for pandemic-weary urbanites.</w:t>
      </w:r>
    </w:p>
    <w:p>
      <w:pPr>
        <w:spacing w:before="200" w:line="260" w:lineRule="atLeast"/>
        <w:jc w:val="both"/>
        <w:rPr>
          <w:lang w:val="en-US" w:eastAsia="en-US" w:bidi="ar-SA"/>
        </w:rPr>
      </w:pPr>
      <w:r>
        <w:rPr>
          <w:rFonts w:ascii="arial" w:eastAsia="arial" w:hAnsi="arial" w:cs="arial"/>
          <w:color w:val="000000"/>
          <w:sz w:val="20"/>
          <w:lang w:val="en-US" w:eastAsia="en-US" w:bidi="ar-SA"/>
        </w:rPr>
        <w:t>But alongside the wonder runs a current of fear things could turn out badly, and hope the wayward tourist will return to his or her proper home 400 kilometres downstream before it's too 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bittersweet," said Charlotte Nadeau, one of hundreds of whale watchers on the boardwalk near the Clock Tower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Old Port Wednesday, many with children. They "oohed" and "aaahed" each time the whale surfaced as close as 100 metres offshore, near enough to hear it spout.</w:t>
      </w:r>
    </w:p>
    <w:p>
      <w:pPr>
        <w:spacing w:before="200" w:line="260" w:lineRule="atLeast"/>
        <w:jc w:val="both"/>
        <w:rPr>
          <w:lang w:val="en-US" w:eastAsia="en-US" w:bidi="ar-SA"/>
        </w:rPr>
      </w:pPr>
      <w:r>
        <w:rPr>
          <w:rFonts w:ascii="arial" w:eastAsia="arial" w:hAnsi="arial" w:cs="arial"/>
          <w:color w:val="000000"/>
          <w:sz w:val="20"/>
          <w:lang w:val="en-US" w:eastAsia="en-US" w:bidi="ar-SA"/>
        </w:rPr>
        <w:t>"It's so rare that I can see something like this, so close and from land," Nadeau said. "But, at the same time, I'm worried for her safety."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Nadeau and friend Karine Lapointe are among a handful of volunteers conscripted to work on a "whale surveillance team," recording the whale's movements and that of boats in the region for the Whales Online( </w:t>
      </w:r>
      <w:hyperlink r:id="rId384" w:history="1">
        <w:r>
          <w:rPr>
            <w:rFonts w:ascii="arial" w:eastAsia="arial" w:hAnsi="arial" w:cs="arial"/>
            <w:i/>
            <w:color w:val="0077CC"/>
            <w:sz w:val="20"/>
            <w:u w:val="single"/>
            <w:shd w:val="clear" w:color="auto" w:fill="FFFFFF"/>
            <w:lang w:val="en-US" w:eastAsia="en-US" w:bidi="ar-SA"/>
          </w:rPr>
          <w:t>https://baleinesendirect.org/en/about/</w:t>
        </w:r>
      </w:hyperlink>
      <w:r>
        <w:rPr>
          <w:rFonts w:ascii="arial" w:eastAsia="arial" w:hAnsi="arial" w:cs="arial"/>
          <w:color w:val="000000"/>
          <w:sz w:val="20"/>
          <w:lang w:val="en-US" w:eastAsia="en-US" w:bidi="ar-SA"/>
        </w:rPr>
        <w:t xml:space="preserve"> ) monitoring site run by the Quebec Marine Mammal Emergency Network.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Nadeau is certain COVID-19 is responsible for the humpback's appearance here since Saturday( </w:t>
      </w:r>
      <w:hyperlink r:id="rId385" w:history="1">
        <w:r>
          <w:rPr>
            <w:rFonts w:ascii="arial" w:eastAsia="arial" w:hAnsi="arial" w:cs="arial"/>
            <w:i/>
            <w:color w:val="0077CC"/>
            <w:sz w:val="20"/>
            <w:u w:val="single"/>
            <w:shd w:val="clear" w:color="auto" w:fill="FFFFFF"/>
            <w:lang w:val="en-US" w:eastAsia="en-US" w:bidi="ar-SA"/>
          </w:rPr>
          <w:t>https://montrealgazette.com/news/canada/in-a-rarity-wandering-humpback-whale-ends-up-in-</w:t>
        </w:r>
      </w:hyperlink>
      <w:hyperlink r:id="rId385" w:history="1">
        <w:r>
          <w:rPr>
            <w:rFonts w:ascii="arial" w:eastAsia="arial" w:hAnsi="arial" w:cs="arial"/>
            <w:b/>
            <w:i/>
            <w:color w:val="0077CC"/>
            <w:sz w:val="20"/>
            <w:u w:val="single"/>
            <w:shd w:val="clear" w:color="auto" w:fill="FFFFFF"/>
            <w:lang w:val="en-US" w:eastAsia="en-US" w:bidi="ar-SA"/>
          </w:rPr>
          <w:t>montreal</w:t>
        </w:r>
      </w:hyperlink>
      <w:hyperlink r:id="rId385" w:history="1">
        <w:r>
          <w:rPr>
            <w:rFonts w:ascii="arial" w:eastAsia="arial" w:hAnsi="arial" w:cs="arial"/>
            <w:i/>
            <w:color w:val="0077CC"/>
            <w:sz w:val="20"/>
            <w:u w:val="single"/>
            <w:shd w:val="clear" w:color="auto" w:fill="FFFFFF"/>
            <w:lang w:val="en-US" w:eastAsia="en-US" w:bidi="ar-SA"/>
          </w:rPr>
          <w:t>-this-weekend/wcm/4b9f4ecc-cfc8-4424-b743-b21e7461234e/</w:t>
        </w:r>
      </w:hyperlink>
      <w:r>
        <w:rPr>
          <w:rFonts w:ascii="arial" w:eastAsia="arial" w:hAnsi="arial" w:cs="arial"/>
          <w:color w:val="000000"/>
          <w:sz w:val="20"/>
          <w:lang w:val="en-US" w:eastAsia="en-US" w:bidi="ar-SA"/>
        </w:rPr>
        <w:t xml:space="preserve"> ) because the pandemic diminished boat and shipping traffic that would normally have scared it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is certain why the adolescent - two to three years old and, at 10 metres long and 30 tonnes, slightly shorter and twice as heavy as a city bus - decided to become the first humpback known to have visited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might have decided to venture from its normal summer home upstream close to Tadoussac or along the North Coast in the Gaspé to seek food sources away from adult competition, said Marie-Ève Muller, a spokesperson for the Group for Research and Education on Marine Mammals based in Tadoussac.</w:t>
      </w:r>
    </w:p>
    <w:p>
      <w:pPr>
        <w:spacing w:before="200" w:line="260" w:lineRule="atLeast"/>
        <w:jc w:val="both"/>
        <w:rPr>
          <w:lang w:val="en-US" w:eastAsia="en-US" w:bidi="ar-SA"/>
        </w:rPr>
      </w:pPr>
      <w:r>
        <w:rPr>
          <w:rFonts w:ascii="arial" w:eastAsia="arial" w:hAnsi="arial" w:cs="arial"/>
          <w:color w:val="000000"/>
          <w:sz w:val="20"/>
          <w:lang w:val="en-US" w:eastAsia="en-US" w:bidi="ar-SA"/>
        </w:rPr>
        <w:t>"But it could also be disoriented, or lost,"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also the possibility that it made a mistake, said whale expert Richard Sears, a St-Lambert resident who has run the Mingan Island Cetacean Study centre for St. Lawrence marine mammals for 41 years. Or that it's not overly bright. A humpback dubbed Humphrey deviated from its usual Mexico to Alaska migration and ended up in San Francisco Bay - twice. Unlike other whales, humpbacks appear to be curious and congenial, sometimes rising up to see what's inside a boat, or snuggling up beside it. But it is hard, Sears noted, to truly get inside the mind of a humpback.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far,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whale appears healthy and its repeated, physically demanding breaching is considered a good sign. Whales may breach for a variety of reasons, including as a hunting technique, or to communicate to other humpbacks that are in the region, or to develop their physical strength. Mother whales teach their young how to do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whale has not been seen breaching since Monday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"It's possible it's feeling stress," Muller said. "It's not living in its normal home, it's not in the same water, it's not with the same prey, there is traffic around it, there is noise."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Experts worry it could be struck by a vessel.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coast guard are keeping close watch, advising boaters to stay at least 100 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they are salt water animals, humpbacks can live in fresh water for weeks, but may develop skin diseases that could become infected. They are eaters of krill and our visitor could be eating small local fish, but no one is sure.</w:t>
      </w:r>
    </w:p>
    <w:p>
      <w:pPr>
        <w:spacing w:before="200" w:line="260" w:lineRule="atLeast"/>
        <w:jc w:val="both"/>
        <w:rPr>
          <w:lang w:val="en-US" w:eastAsia="en-US" w:bidi="ar-SA"/>
        </w:rPr>
      </w:pPr>
      <w:r>
        <w:rPr>
          <w:rFonts w:ascii="arial" w:eastAsia="arial" w:hAnsi="arial" w:cs="arial"/>
          <w:color w:val="000000"/>
          <w:sz w:val="20"/>
          <w:lang w:val="en-US" w:eastAsia="en-US" w:bidi="ar-SA"/>
        </w:rPr>
        <w:t>"If it does stay here for too long it could get weaker and perish," Sears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Whales have been known to swim up rivers, and in most cases turn around and head home of their own volition. Benny the Beluga made it to within 30 kilometres of London in 2018, cavorting in the Thames River for three months before heading back to the North Atlantic. Sometimes they don't. A fin whale that swam as far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1980 never left and eventually died.</w:t>
      </w:r>
    </w:p>
    <w:p>
      <w:pPr>
        <w:spacing w:before="200" w:line="260" w:lineRule="atLeast"/>
        <w:jc w:val="both"/>
        <w:rPr>
          <w:lang w:val="en-US" w:eastAsia="en-US" w:bidi="ar-SA"/>
        </w:rPr>
      </w:pPr>
      <w:r>
        <w:rPr>
          <w:rFonts w:ascii="arial" w:eastAsia="arial" w:hAnsi="arial" w:cs="arial"/>
          <w:color w:val="000000"/>
          <w:sz w:val="20"/>
          <w:lang w:val="en-US" w:eastAsia="en-US" w:bidi="ar-SA"/>
        </w:rPr>
        <w:t>Attempts to entice whales home in the past, either by making loud noises or broadcasting the sound of their predators, killer whales, have not been successful and could stress the animals, Muller said.</w:t>
      </w:r>
    </w:p>
    <w:p>
      <w:pPr>
        <w:spacing w:before="200" w:line="260" w:lineRule="atLeast"/>
        <w:jc w:val="both"/>
        <w:rPr>
          <w:lang w:val="en-US" w:eastAsia="en-US" w:bidi="ar-SA"/>
        </w:rPr>
      </w:pPr>
      <w:r>
        <w:rPr>
          <w:rFonts w:ascii="arial" w:eastAsia="arial" w:hAnsi="arial" w:cs="arial"/>
          <w:color w:val="000000"/>
          <w:sz w:val="20"/>
          <w:lang w:val="en-US" w:eastAsia="en-US" w:bidi="ar-SA"/>
        </w:rPr>
        <w:t>In this case, the hope is that our visitor will stay another week or two to take in the sights, then ride the St. Lawrence Express back to the comforting waters of home.</w:t>
      </w:r>
    </w:p>
    <w:p>
      <w:pPr>
        <w:spacing w:before="240" w:line="260" w:lineRule="atLeast"/>
        <w:jc w:val="both"/>
        <w:rPr>
          <w:lang w:val="en-US" w:eastAsia="en-US" w:bidi="ar-SA"/>
        </w:rPr>
      </w:pPr>
      <w:hyperlink r:id="rId306"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MARINE MAMMALS (92%); MARINE BIOLOGY (89%); WILDLIFE (89%); MAMMALS (87%); CETOLOGY (78%); MAMMALOGY (78%); CHILDREN (76%); ASSOCIATIONS &amp; ORGANIZATIONS (72%); COVID-19 CORONAVIRUS (72%); INFECTIOUS DISEASE (72%); SURVEILLANCE (67%); coast,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,unprecedented,sight,humpback,whale !@PERMALINK= </w:t>
      </w:r>
      <w:hyperlink r:id="rId386" w:history="1">
        <w:r>
          <w:rPr>
            <w:rFonts w:ascii="arial" w:eastAsia="arial" w:hAnsi="arial" w:cs="arial"/>
            <w:i/>
            <w:color w:val="0077CC"/>
            <w:sz w:val="20"/>
            <w:u w:val="single"/>
            <w:shd w:val="clear" w:color="auto" w:fill="FFFFFF"/>
            <w:lang w:val="en-US" w:eastAsia="en-US" w:bidi="ar-SA"/>
          </w:rPr>
          <w:t>http://montrealgazette.com/news/local-news/watchers-hope-montreals-whale-tale-will-have-a-happy-ending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SHIPPING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SAN FRANCISCO, CA, USA (79%); ALASKA, USA (79%); CALIFORNIA, USA (79%);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 xml:space="preserve">Watchers hope </w:t>
        </w:r>
      </w:hyperlink>
      <w:hyperlink r:id="rId3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3" w:history="1">
        <w:r>
          <w:rPr>
            <w:rFonts w:ascii="arial" w:eastAsia="arial" w:hAnsi="arial" w:cs="arial"/>
            <w:b/>
            <w:bCs/>
            <w:i/>
            <w:color w:val="0077CC"/>
            <w:kern w:val="32"/>
            <w:sz w:val="28"/>
            <w:szCs w:val="32"/>
            <w:u w:val="single"/>
            <w:shd w:val="clear" w:color="auto" w:fill="FFFFFF"/>
            <w:lang w:val="en-US" w:eastAsia="en-US" w:bidi="ar-SA"/>
          </w:rPr>
          <w:t>'s whale tale will have a happy ending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 the coast of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unprecedented sight of a humpback whale breaching in the surging waters of the St. Lawrence has come as a welcome distraction for pandemic-weary urbanites.</w:t>
      </w:r>
    </w:p>
    <w:p>
      <w:pPr>
        <w:spacing w:before="200" w:line="260" w:lineRule="atLeast"/>
        <w:jc w:val="both"/>
        <w:rPr>
          <w:lang w:val="en-US" w:eastAsia="en-US" w:bidi="ar-SA"/>
        </w:rPr>
      </w:pPr>
      <w:r>
        <w:rPr>
          <w:rFonts w:ascii="arial" w:eastAsia="arial" w:hAnsi="arial" w:cs="arial"/>
          <w:color w:val="000000"/>
          <w:sz w:val="20"/>
          <w:lang w:val="en-US" w:eastAsia="en-US" w:bidi="ar-SA"/>
        </w:rPr>
        <w:t>But alongside the wonder runs a current of fear things could turn out badly, and hope the wayward tourist will return to his or her proper home 400 kilometres downstream before it's too 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bittersweet," said Charlotte Nadeau, one of hundreds of whale watchers on the boardwalk near the Clock Tower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Old Port Wednesday, many with children. They "oohed" and "aaahed" each time the whale surfaced as close as 100 metres offshore, near enough to hear it spout.</w:t>
      </w:r>
    </w:p>
    <w:p>
      <w:pPr>
        <w:spacing w:before="200" w:line="260" w:lineRule="atLeast"/>
        <w:jc w:val="both"/>
        <w:rPr>
          <w:lang w:val="en-US" w:eastAsia="en-US" w:bidi="ar-SA"/>
        </w:rPr>
      </w:pPr>
      <w:r>
        <w:rPr>
          <w:rFonts w:ascii="arial" w:eastAsia="arial" w:hAnsi="arial" w:cs="arial"/>
          <w:color w:val="000000"/>
          <w:sz w:val="20"/>
          <w:lang w:val="en-US" w:eastAsia="en-US" w:bidi="ar-SA"/>
        </w:rPr>
        <w:t>"It's so rare that I can see something like this, so close and from land," Nadeau said. "But, at the same time, I'm worried for her safety."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Nadeau and friend Karine Lapointe are among a handful of volunteers conscripted to work on a "whale surveillance team," recording the whale's movements and that of boats in the region for the Whales Online( </w:t>
      </w:r>
      <w:hyperlink r:id="rId384" w:history="1">
        <w:r>
          <w:rPr>
            <w:rFonts w:ascii="arial" w:eastAsia="arial" w:hAnsi="arial" w:cs="arial"/>
            <w:i/>
            <w:color w:val="0077CC"/>
            <w:sz w:val="20"/>
            <w:u w:val="single"/>
            <w:shd w:val="clear" w:color="auto" w:fill="FFFFFF"/>
            <w:lang w:val="en-US" w:eastAsia="en-US" w:bidi="ar-SA"/>
          </w:rPr>
          <w:t>https://baleinesendirect.org/en/about/</w:t>
        </w:r>
      </w:hyperlink>
      <w:r>
        <w:rPr>
          <w:rFonts w:ascii="arial" w:eastAsia="arial" w:hAnsi="arial" w:cs="arial"/>
          <w:color w:val="000000"/>
          <w:sz w:val="20"/>
          <w:lang w:val="en-US" w:eastAsia="en-US" w:bidi="ar-SA"/>
        </w:rPr>
        <w:t xml:space="preserve"> ) monitoring site run by the Quebec Marine Mammal Emergency Network.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Nadeau is certain COVID-19 is responsible for the humpback's appearance here since Saturday( </w:t>
      </w:r>
      <w:hyperlink r:id="rId385" w:history="1">
        <w:r>
          <w:rPr>
            <w:rFonts w:ascii="arial" w:eastAsia="arial" w:hAnsi="arial" w:cs="arial"/>
            <w:i/>
            <w:color w:val="0077CC"/>
            <w:sz w:val="20"/>
            <w:u w:val="single"/>
            <w:shd w:val="clear" w:color="auto" w:fill="FFFFFF"/>
            <w:lang w:val="en-US" w:eastAsia="en-US" w:bidi="ar-SA"/>
          </w:rPr>
          <w:t>https://montrealgazette.com/news/canada/in-a-rarity-wandering-humpback-whale-ends-up-in-</w:t>
        </w:r>
      </w:hyperlink>
      <w:hyperlink r:id="rId385" w:history="1">
        <w:r>
          <w:rPr>
            <w:rFonts w:ascii="arial" w:eastAsia="arial" w:hAnsi="arial" w:cs="arial"/>
            <w:b/>
            <w:i/>
            <w:color w:val="0077CC"/>
            <w:sz w:val="20"/>
            <w:u w:val="single"/>
            <w:shd w:val="clear" w:color="auto" w:fill="FFFFFF"/>
            <w:lang w:val="en-US" w:eastAsia="en-US" w:bidi="ar-SA"/>
          </w:rPr>
          <w:t>montreal</w:t>
        </w:r>
      </w:hyperlink>
      <w:hyperlink r:id="rId385" w:history="1">
        <w:r>
          <w:rPr>
            <w:rFonts w:ascii="arial" w:eastAsia="arial" w:hAnsi="arial" w:cs="arial"/>
            <w:i/>
            <w:color w:val="0077CC"/>
            <w:sz w:val="20"/>
            <w:u w:val="single"/>
            <w:shd w:val="clear" w:color="auto" w:fill="FFFFFF"/>
            <w:lang w:val="en-US" w:eastAsia="en-US" w:bidi="ar-SA"/>
          </w:rPr>
          <w:t>-this-weekend/wcm/4b9f4ecc-cfc8-4424-b743-b21e7461234e/</w:t>
        </w:r>
      </w:hyperlink>
      <w:r>
        <w:rPr>
          <w:rFonts w:ascii="arial" w:eastAsia="arial" w:hAnsi="arial" w:cs="arial"/>
          <w:color w:val="000000"/>
          <w:sz w:val="20"/>
          <w:lang w:val="en-US" w:eastAsia="en-US" w:bidi="ar-SA"/>
        </w:rPr>
        <w:t xml:space="preserve"> ) because the pandemic diminished boat and shipping traffic that would normally have scared it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is certain why the adolescent - two to three years old and, at 10 metres long and 30 tonnes, slightly shorter and twice as heavy as a city bus - decided to become the first humpback known to have visited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might have decided to venture from its normal summer home upstream close to Tadoussac or along the North Coast in the GaspÃ© to seek food sources away from adult competition, said Marie-Ã&amp;;#710;ve Muller, a spokesperson for the Group for Research and Education on Marine Mammals based in Tadoussac.</w:t>
      </w:r>
    </w:p>
    <w:p>
      <w:pPr>
        <w:spacing w:before="200" w:line="260" w:lineRule="atLeast"/>
        <w:jc w:val="both"/>
        <w:rPr>
          <w:lang w:val="en-US" w:eastAsia="en-US" w:bidi="ar-SA"/>
        </w:rPr>
      </w:pPr>
      <w:r>
        <w:rPr>
          <w:rFonts w:ascii="arial" w:eastAsia="arial" w:hAnsi="arial" w:cs="arial"/>
          <w:color w:val="000000"/>
          <w:sz w:val="20"/>
          <w:lang w:val="en-US" w:eastAsia="en-US" w:bidi="ar-SA"/>
        </w:rPr>
        <w:t>"But it could also be disoriented, or lost,"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also the possibility that it made a mistake, said whale expert Richard Sears, a St-Lambert resident who has run the Mingan Island Cetacean Study centre for St. Lawrence marine mammals for 41 years. Or that it's not overly bright. A humpback dubbed Humphrey deviated from its usual Mexico to Alaska migration and ended up in San Francisco Bay - twice. Unlike other whales, humpbacks appear to be curious and congenial, sometimes rising up to see what's inside a boat, or snuggling up beside it. But it is hard, Sears noted, to truly get inside the mind of a humpback.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far,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whale appears healthy and its repeated, physically demanding breaching is considered a good sign. Whales may breach for a variety of reasons, including as a hunting technique, or to communicate to other humpbacks that are in the region, or to develop their physical strength. Mother whales teach their young how to do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whale has not been seen breaching since Monday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"It's possible it's feeling stress," Muller said. "It's not living in its normal home, it's not in the same water, it's not with the same prey, there is traffic around it, there is noise."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Experts worry it could be struck by a vessel.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coast guard are keeping close watch, advising boaters to stay at least 100 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they are salt water animals, humpbacks can live in fresh water for weeks, but may develop skin diseases that could become infected. They are eaters of krill and our visitor could be eating small local fish, but no one is sure.</w:t>
      </w:r>
    </w:p>
    <w:p>
      <w:pPr>
        <w:spacing w:before="200" w:line="260" w:lineRule="atLeast"/>
        <w:jc w:val="both"/>
        <w:rPr>
          <w:lang w:val="en-US" w:eastAsia="en-US" w:bidi="ar-SA"/>
        </w:rPr>
      </w:pPr>
      <w:r>
        <w:rPr>
          <w:rFonts w:ascii="arial" w:eastAsia="arial" w:hAnsi="arial" w:cs="arial"/>
          <w:color w:val="000000"/>
          <w:sz w:val="20"/>
          <w:lang w:val="en-US" w:eastAsia="en-US" w:bidi="ar-SA"/>
        </w:rPr>
        <w:t>"If it does stay here for too long it could get weaker and perish," Sears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Whales have been known to swim up rivers, and in most cases turn around and head home of their own volition. Benny the Beluga made it to within 30 kilometres of London in 2018, cavorting in the Thames River for three months before heading back to the North Atlantic. Sometimes they don't. A fin whale that swam as far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1980 never left and eventually died.</w:t>
      </w:r>
    </w:p>
    <w:p>
      <w:pPr>
        <w:spacing w:before="200" w:line="260" w:lineRule="atLeast"/>
        <w:jc w:val="both"/>
        <w:rPr>
          <w:lang w:val="en-US" w:eastAsia="en-US" w:bidi="ar-SA"/>
        </w:rPr>
      </w:pPr>
      <w:r>
        <w:rPr>
          <w:rFonts w:ascii="arial" w:eastAsia="arial" w:hAnsi="arial" w:cs="arial"/>
          <w:color w:val="000000"/>
          <w:sz w:val="20"/>
          <w:lang w:val="en-US" w:eastAsia="en-US" w:bidi="ar-SA"/>
        </w:rPr>
        <w:t>Attempts to entice whales home in the past, either by making loud noises or broadcasting the sound of their predators, killer whales, have not been successful and could stress the animals, Muller said.</w:t>
      </w:r>
    </w:p>
    <w:p>
      <w:pPr>
        <w:spacing w:before="200" w:line="260" w:lineRule="atLeast"/>
        <w:jc w:val="both"/>
        <w:rPr>
          <w:lang w:val="en-US" w:eastAsia="en-US" w:bidi="ar-SA"/>
        </w:rPr>
      </w:pPr>
      <w:r>
        <w:rPr>
          <w:rFonts w:ascii="arial" w:eastAsia="arial" w:hAnsi="arial" w:cs="arial"/>
          <w:color w:val="000000"/>
          <w:sz w:val="20"/>
          <w:lang w:val="en-US" w:eastAsia="en-US" w:bidi="ar-SA"/>
        </w:rPr>
        <w:t>In this case, the hope is that our visitor will stay another week or two to take in the sights, then ride the St. Lawrence Express back to the comforting waters of home.</w:t>
      </w:r>
    </w:p>
    <w:p>
      <w:pPr>
        <w:spacing w:before="240" w:line="260" w:lineRule="atLeast"/>
        <w:jc w:val="both"/>
        <w:rPr>
          <w:lang w:val="en-US" w:eastAsia="en-US" w:bidi="ar-SA"/>
        </w:rPr>
      </w:pPr>
      <w:hyperlink r:id="rId306"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MARINE MAMMALS (92%); MARINE BIOLOGY (89%); WILDLIFE (89%); MAMMALS (87%); CETOLOGY (78%); MAMMALOGY (78%); CHILDREN (76%); ASSOCIATIONS &amp; ORGANIZATIONS (72%); COVID-19 CORONAVIRUS (72%); INFECTIOUS DISEASE (72%); SURVEILLANCE (67%); coast,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,unprecedented,sight,humpback,whale !@PERMALINK= </w:t>
      </w:r>
      <w:hyperlink r:id="rId386" w:history="1">
        <w:r>
          <w:rPr>
            <w:rFonts w:ascii="arial" w:eastAsia="arial" w:hAnsi="arial" w:cs="arial"/>
            <w:i/>
            <w:color w:val="0077CC"/>
            <w:sz w:val="20"/>
            <w:u w:val="single"/>
            <w:shd w:val="clear" w:color="auto" w:fill="FFFFFF"/>
            <w:lang w:val="en-US" w:eastAsia="en-US" w:bidi="ar-SA"/>
          </w:rPr>
          <w:t>http://montrealgazette.com/news/local-news/watchers-hope-montreals-whale-tale-will-have-a-happy-ending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SHIPPING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SAN FRANCISCO, CA, USA (79%); ALASKA, USA (79%); CALIFORNIA, USA (79%);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 xml:space="preserve">Deportee accused of returning for crimes; Man arrested in Trinidad wanted for home invasions in Laval, </w:t>
        </w:r>
      </w:hyperlink>
      <w:hyperlink r:id="rId40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2015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PAUL CHERRY,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was ordered to leave Canada 15 years ago after admitting to killing a person during a home invasion is now accused of sneaking back into the country at least twice to allegedly carry out 13 similar robberies, including one that ended with another victim being killed in Laval almost a decade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Septimus Neverson, 52, was arrested last month in Port of Spain, the capital city of the Republic of Trinidad and Tobago, on a request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after a lengthy investigation by a joint task force connected him to a series of nine home invasions carried out in 2006, in the western part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Laval, that had left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puzzled and frustrated for years. At one point a $25,000 reward was offered for the suspect's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also alleged to have left Canada some time after 2006, and then returned to carry out another four home invasions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2009.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news conference held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to comment on how Neverson allegedly managed to leave and return to Canada with apparent ease despite having been convicted of manslaughter in 1998. According to records held by Canada's Immigration and Refugee Board, Neverson, a citizen of Trinidad and Tobago, arrived in Canada in June 1985 as a visitor, and then went on a crime spree that included the home invasion, on March 20, 1987, that resulted in the death of Jean-Guy Gauthier, a 35-year-old north 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who was killed in his house on Legendre St. Neverson was initially charged with murder in the case, but after a series of three trials, he pleaded guilty to the lesser charge of manslaughter. He was sentenced to a three-year prison term on top of the 11 years he spent detained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2000, he was expelled from Canada based on a criminal record that already included 20 convictions. According to Commander Patrice Carrier,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division, a request has been made to have Neverson returned to Canada so he can be tried,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54 counts he faces in an arrest warrant that was prepared in October. One charge includes the first-degree murder of Jacques SÃ©nÃ©cal, a 61-year-old artist and teacher who was shot on July 20, 2006, during a robbery in his home in the Ste-DorothÃ©e district of Laval. Neverson will also be charged with the attempted murder of Frank Dike Nwagbara, a businessman who was shot during a home invasion in La-Salle on July 16, 2006.</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home invasion Nevermore is alleged to have carried out was on May 4, 2006, in a home on a quiet crescent in Baie d'UrfÃ©. In that case, Robert Chalabi and his wife, Debora, were forced at gunpoint to load their own car with valuables and then the robber ordered them to drive him around and withdraw their cash from ATMs. He then drove offand left the couple stranded in ChÃ¢teauguay.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"Really?" said Chalabi, 75, when reached at his home on Wednesday and informed of Neverson's arrest. He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 informed him of the development but had called the couple in for a meeting last year to go over some details of the home invasion.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closure," Chalabi said after learning of the arrest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He added he was eager to see the mug shot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of Neverson on Wednesday. "It took about two years before we felt safe again (in our own home). And when he took us to the South Shore he used the Mercier Bridge. Every time we cross the bridge we can't help but think of it. It's a shame because it's a lovely drive."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Carrier said Nevermore is a suspect in a total of 13 home invasions, 10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three in Laval. His alleged crimes involved 39 victims who had no connection to Nevermore.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met recently with (most of ) the victims and we can say that they have been profoundly affected by the (home invasions)," Carrier said. The nine-year investigation involved work done by 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members of a part of the SÃ»retÃ© du QuÃ©bec who specialize in probing crimes committed by serial offenders.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Carrier said the Canada Border Services Agency and the RCMP also helped in the investigation. The key, Carrier said, came in the form of information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in November 2013 "from a citizen." It was the 626th tip investigators had received since 2006 and it helped lead them to focus on Neverson.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Carrier said request to have Neverson extradited to Canada is being handled by the federal justice department and he offered no estimate as to when Neverson might appear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40" w:line="260" w:lineRule="atLeast"/>
        <w:jc w:val="both"/>
        <w:rPr>
          <w:lang w:val="en-US" w:eastAsia="en-US" w:bidi="ar-SA"/>
        </w:rPr>
      </w:pPr>
      <w:hyperlink r:id="rId40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1"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MARIE-FRANCE COALLIER,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 Robert Chalabi and his wife, Debora, were victims of a home invasion in 2006. The man accused of the crime, Septimus Neverson, was arrested in Trinidad.;;  Septimus Neverson;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MANSLAUGHTER (89%); MURDER (89%); CRIMINAL CONVICTIONS (89%); ADMISSIONS &amp; CONFESSIONS (89%); DEATH &amp; DYING (78%); CRIMINAL OFFENSES (78%); ARREST WARRANTS (77%); ROBBERY (77%); INVESTIGATIONS (77%); LITIGATION (76%); SENTENCING (71%); GUILTY PLEAS (71%); REFUGEES (67%); IMMIGRATION (65%); PRESS CONFERENCES (52%); admitting,canada,killing,leave,ordered,years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KEN CALVERT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PORT OF SPAIN, TRINIDAD &amp; TOBAGO (79%); TRINIDAD &amp; TOBAGO (93%);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8" w:history="1">
        <w:r>
          <w:rPr>
            <w:rFonts w:ascii="arial" w:eastAsia="arial" w:hAnsi="arial" w:cs="arial"/>
            <w:b/>
            <w:bCs/>
            <w:i/>
            <w:color w:val="0077CC"/>
            <w:kern w:val="32"/>
            <w:sz w:val="28"/>
            <w:szCs w:val="32"/>
            <w:u w:val="single"/>
            <w:shd w:val="clear" w:color="auto" w:fill="FFFFFF"/>
            <w:lang w:val="en-US" w:eastAsia="en-US" w:bidi="ar-SA"/>
          </w:rPr>
          <w:t xml:space="preserve"> official suspended amid abuse of power allegations in the force; Bernard Lamothe, deputy director of the </w:t>
        </w:r>
      </w:hyperlink>
      <w:hyperlink r:id="rId4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8" w:history="1">
        <w:r>
          <w:rPr>
            <w:rFonts w:ascii="arial" w:eastAsia="arial" w:hAnsi="arial" w:cs="arial"/>
            <w:b/>
            <w:bCs/>
            <w:i/>
            <w:color w:val="0077CC"/>
            <w:kern w:val="32"/>
            <w:sz w:val="28"/>
            <w:szCs w:val="32"/>
            <w:u w:val="single"/>
            <w:shd w:val="clear" w:color="auto" w:fill="FFFFFF"/>
            <w:lang w:val="en-US" w:eastAsia="en-US" w:bidi="ar-SA"/>
          </w:rPr>
          <w:t xml:space="preserve"> service, was suspended Friday  until all light can be shed  on unspecified allegations against him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2017 Friday 8:28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203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Bernard Lamothe, deputy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was suspended Friday  until all light can be shed  on unspecified allegations against him</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top-ranking official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was relieved of his duties as allegations of abuse of power, fabrication of evidence and bribery throw the force into a major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Bernard Lamothe, deputy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was suspended Friday "until all light can be shed" on unspecified allegations against the 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told his officers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Mr. Lamothe was in charge of strategy and was one of four deputies on Chief Pichet's leadership team. Mr. Lamothe had also served in senior roles in the organized-crime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weeks, Quebec news organizations have revealed tales of feuding factions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including office backstabbing, dirty tricks in the field, fabrication and suppression of evidence against fellow officers and taking bribes from organized-crime co-conspirators.</w:t>
      </w:r>
    </w:p>
    <w:p>
      <w:pPr>
        <w:spacing w:before="200" w:line="260" w:lineRule="atLeast"/>
        <w:jc w:val="both"/>
        <w:rPr>
          <w:lang w:val="en-US" w:eastAsia="en-US" w:bidi="ar-SA"/>
        </w:rPr>
      </w:pPr>
      <w:r>
        <w:rPr>
          <w:rFonts w:ascii="arial" w:eastAsia="arial" w:hAnsi="arial" w:cs="arial"/>
          <w:color w:val="000000"/>
          <w:sz w:val="20"/>
          <w:lang w:val="en-US" w:eastAsia="en-US" w:bidi="ar-SA"/>
        </w:rPr>
        <w:t>None of those allegations were linked directly to Mr. Lamothe. On Friday, Chief Pichet would only say he suspended the senior officer after receiving information from the Sûreté du Québec. No charges have been laid against any officer amid the revelations.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scandals led Public Security Minister Martin Coiteux on Friday to choose former Crown prosecutor and deputy minister of justice Michel Bouchard to lead an administrative investigation into practices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internal-affairs division. The Minister had already ordered a criminal investigation by a team of officers from the SQ, the RCMP, the newly formed independent investigation agency and several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members called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be placed in trusteeship under civilian watch and for the resignation of Chief Pichet, who has been on the job 18 months after rising through the ranks. "My resignation won't change the culture. There's work to do. Changing the culture here will take years to do," Chief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Coiteux stopped short of giving the chief an endorsement, urging him to take "decisive steps" to clean house in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"Let's be a little patient. Let's be serious. We make decisions after light has been shed, after the investigations are done, both criminal and internal investigations," he told reporters Friday. "We don't take precipitous action based on what we read in the newspaper on any given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papers and airwaves in recent weeks have provided ample material. A judge this week released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recordings to La Presse and Le Journal, which published accounts Friday of mob lawyer Loris Cavaliere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with two clients. The lawyer asked one of the clients if he was worried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arresting him. "I'm not worried that's why we pay them," he answered.</w:t>
      </w:r>
    </w:p>
    <w:p>
      <w:pPr>
        <w:spacing w:before="200" w:line="260" w:lineRule="atLeast"/>
        <w:jc w:val="both"/>
        <w:rPr>
          <w:lang w:val="en-US" w:eastAsia="en-US" w:bidi="ar-SA"/>
        </w:rPr>
      </w:pPr>
      <w:r>
        <w:rPr>
          <w:rFonts w:ascii="arial" w:eastAsia="arial" w:hAnsi="arial" w:cs="arial"/>
          <w:color w:val="000000"/>
          <w:sz w:val="20"/>
          <w:lang w:val="en-US" w:eastAsia="en-US" w:bidi="ar-SA"/>
        </w:rPr>
        <w:t>Mr. Cavaliere, who has worked with murdered mafia leader Nicolo Rizzuto, pleaded guilty a month ago to charges of gangsterism and was sentenced to 34 months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the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Yves Francoeur, told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radio station he had brought three complaints about misconduct to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executives. In one case, he complained about close relationships between senior officers and members of organized-crime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recently as November, he said he complained to Chief Pichet about interference from a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who forced a detective to drop a criminal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Francoeur said the allegation was passed on to the head of internal affairs; instead of a proper investigation, the officer who brought the complaint was harassed. "We have a black eye.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frustrated. Everyone is paying for a small group who were not following the rules," Mr. Francoeur said. "There is a housecleaning to do. It's clear. They've lost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head said top-ranked officials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are conspiring to undermine the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weeks ago,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Giovanni Di Feo and Jimmy Cacchione told the TVA network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internal-affairs division fabricated evidence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fall out of favour, launching real or pretend investigations using search warrants to get phone records and other documents to intimidate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 two officers were forced into retirement in 2014 after they were accused of wrongdoing. No charges were ever laid against them and they received a settlement after their departures.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accused of abusing press freedom by obtaining phone records on the telephone of La Presse journalist Patrick Lagacé as they investigated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whom Mr. Lagacé had contact.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obtained authorization to tap his phone and track its GPS co-ordinates although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maintains it never did so. Later, it was revealed the the Sûreté du Québec obtained records on seven other journalists. A separate inquiry into those searches is also under 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409" w:history="1">
        <w:r>
          <w:rPr>
            <w:rFonts w:ascii="arial" w:eastAsia="arial" w:hAnsi="arial" w:cs="arial"/>
            <w:i/>
            <w:color w:val="0077CC"/>
            <w:sz w:val="20"/>
            <w:u w:val="single"/>
            <w:shd w:val="clear" w:color="auto" w:fill="FFFFFF"/>
            <w:lang w:val="en-US" w:eastAsia="en-US" w:bidi="ar-SA"/>
          </w:rPr>
          <w:t>http://www.theglobeandmail.com/news/national/</w:t>
        </w:r>
      </w:hyperlink>
      <w:hyperlink r:id="rId409" w:history="1">
        <w:r>
          <w:rPr>
            <w:rFonts w:ascii="arial" w:eastAsia="arial" w:hAnsi="arial" w:cs="arial"/>
            <w:b/>
            <w:i/>
            <w:color w:val="0077CC"/>
            <w:sz w:val="20"/>
            <w:u w:val="single"/>
            <w:shd w:val="clear" w:color="auto" w:fill="FFFFFF"/>
            <w:lang w:val="en-US" w:eastAsia="en-US" w:bidi="ar-SA"/>
          </w:rPr>
          <w:t>montreal</w:t>
        </w:r>
      </w:hyperlink>
      <w:hyperlink r:id="rId409" w:history="1">
        <w:r>
          <w:rPr>
            <w:rFonts w:ascii="arial" w:eastAsia="arial" w:hAnsi="arial" w:cs="arial"/>
            <w:i/>
            <w:color w:val="0077CC"/>
            <w:sz w:val="20"/>
            <w:u w:val="single"/>
            <w:shd w:val="clear" w:color="auto" w:fill="FFFFFF"/>
            <w:lang w:val="en-US" w:eastAsia="en-US" w:bidi="ar-SA"/>
          </w:rPr>
          <w:t>-</w:t>
        </w:r>
      </w:hyperlink>
      <w:hyperlink r:id="rId409" w:history="1">
        <w:r>
          <w:rPr>
            <w:rFonts w:ascii="arial" w:eastAsia="arial" w:hAnsi="arial" w:cs="arial"/>
            <w:b/>
            <w:i/>
            <w:color w:val="0077CC"/>
            <w:sz w:val="20"/>
            <w:u w:val="single"/>
            <w:shd w:val="clear" w:color="auto" w:fill="FFFFFF"/>
            <w:lang w:val="en-US" w:eastAsia="en-US" w:bidi="ar-SA"/>
          </w:rPr>
          <w:t>police</w:t>
        </w:r>
      </w:hyperlink>
      <w:hyperlink r:id="rId409" w:history="1">
        <w:r>
          <w:rPr>
            <w:rFonts w:ascii="arial" w:eastAsia="arial" w:hAnsi="arial" w:cs="arial"/>
            <w:i/>
            <w:color w:val="0077CC"/>
            <w:sz w:val="20"/>
            <w:u w:val="single"/>
            <w:shd w:val="clear" w:color="auto" w:fill="FFFFFF"/>
            <w:lang w:val="en-US" w:eastAsia="en-US" w:bidi="ar-SA"/>
          </w:rPr>
          <w:t>-official-suspended-amid-abuse-of-power-allegations-in-the-force/article34207496/</w:t>
        </w:r>
      </w:hyperlink>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ABUSE &amp; NEGLECT (90%); BRIBERY (90%); CRIME, LAW ENFORCEMENT &amp; CORRECTIONS (90%); EVIDENCE (90%); INVESTIGATIONS (90%); NEGATIVE PERSONAL NEWS (90%); ORGANIZED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(89%); INTERNAL INVESTIGATIONS (89%); LAW ENFORCEMENT (78%); LAWYERS (78%); LITIGATION (78%); ARRESTS (78%); JUSTICE DEPARTMENTS (78%); PUBLIC PROSECUTORS (78%); SCANDALS (78%); CONSPIRACY (78%); SPECIAL INVESTIGATIVE FORCES (78%); GUILTY PLEAS (76%); NEWS REPORTING (74%); ASSOCIATIONS &amp; ORGANIZATIONS (72%); JUDGES (71%); SENTENCING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PUBLISHING (78%); NEWS REPORTING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 xml:space="preserve">Arson, ATMs and auto theft: </w:t>
        </w:r>
      </w:hyperlink>
      <w:hyperlink r:id="rId4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cops end alleged two-man crime wave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Thursday that two men suspected of committing more than 40 crimes over the course of last winter were charged last week with 18 offences.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caught up with Érick Charron, 30, and Frédérick Lapointe, 25, on Feb. 9 while the pair were allegedly in the process of stealing a truck from the parking lot of a used car dealership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While investigators were able to nab Charron, Lapointe got away, only to be arrested a few days later while at the wheel of a stolen car.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became aware of the pair's "prolific" criminal activities in January, in connection with a probe of a series of thefts from ATMs in various commercial centres. Subsequent investigation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believe Charron and Lapointe were involved not only in at least 12 of those thefts, but also seven car thefts, four cases of arson in vehicles, at least three thefts of catalytic converters (valued for their platinum components), 13 thefts of licence plates, one vehicular hit and run and one case of simple theft.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believe the pair operated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 North Shore municipalities and, over the course of their activities, got their hands on more than $36,000 in stolen cash and caused about $140,000 in damages.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St-Eustache, Laval and Terrebonne as well as the S&amp;;#151;reté du Québec participated in the investigation. !@COPYRIGHT=© 2020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ARSON (91%); LARCENY &amp; THEFT (91%); NEGATIVE PERSONAL NEWS (91%); VEHICLE THEFT (91%); CRIMINAL OFFENSES (90%); INVESTIGATIONS (90%); TRENDS &amp; EVENTS (90%); ARRESTS (78%); CRIMINAL INVESTIGATIONS (78%); HIT &amp; RUN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MOTOR VEHICLE DEALERS (72%); USED CAR DEALERS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,announced,suspected,committing,crimes !@PERMALINK= </w:t>
      </w:r>
      <w:hyperlink r:id="rId417" w:history="1">
        <w:r>
          <w:rPr>
            <w:rFonts w:ascii="arial" w:eastAsia="arial" w:hAnsi="arial" w:cs="arial"/>
            <w:i/>
            <w:color w:val="0077CC"/>
            <w:sz w:val="20"/>
            <w:u w:val="single"/>
            <w:shd w:val="clear" w:color="auto" w:fill="FFFFFF"/>
            <w:lang w:val="en-US" w:eastAsia="en-US" w:bidi="ar-SA"/>
          </w:rPr>
          <w:t>http://montrealgazette.com/news/local-news/arson-atms-and-auto-theft-</w:t>
        </w:r>
      </w:hyperlink>
      <w:hyperlink r:id="rId417" w:history="1">
        <w:r>
          <w:rPr>
            <w:rFonts w:ascii="arial" w:eastAsia="arial" w:hAnsi="arial" w:cs="arial"/>
            <w:b/>
            <w:i/>
            <w:color w:val="0077CC"/>
            <w:sz w:val="20"/>
            <w:u w:val="single"/>
            <w:shd w:val="clear" w:color="auto" w:fill="FFFFFF"/>
            <w:lang w:val="en-US" w:eastAsia="en-US" w:bidi="ar-SA"/>
          </w:rPr>
          <w:t>montreal</w:t>
        </w:r>
      </w:hyperlink>
      <w:hyperlink r:id="rId417" w:history="1">
        <w:r>
          <w:rPr>
            <w:rFonts w:ascii="arial" w:eastAsia="arial" w:hAnsi="arial" w:cs="arial"/>
            <w:i/>
            <w:color w:val="0077CC"/>
            <w:sz w:val="20"/>
            <w:u w:val="single"/>
            <w:shd w:val="clear" w:color="auto" w:fill="FFFFFF"/>
            <w:lang w:val="en-US" w:eastAsia="en-US" w:bidi="ar-SA"/>
          </w:rPr>
          <w:t>-cops-</w:t>
        </w:r>
      </w:hyperlink>
      <w:r>
        <w:rPr>
          <w:rFonts w:ascii="arial" w:eastAsia="arial" w:hAnsi="arial" w:cs="arial"/>
          <w:color w:val="000000"/>
          <w:sz w:val="20"/>
          <w:lang w:val="en-US" w:eastAsia="en-US" w:bidi="ar-SA"/>
        </w:rPr>
        <w:t xml:space="preserve">  end -alleged-two-man-crime-wave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(72%); PARKING SPACES &amp; FACILITIES (71%); USED CAR DEALERS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 xml:space="preserve">Arson, ATMs and auto theft: </w:t>
        </w:r>
      </w:hyperlink>
      <w:hyperlink r:id="rId4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cops end alleged two-man crime wave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Thursday that two men suspected of committing more than 40 crimes over the course of last winter were charged last week with 18 offences.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caught up with Érick Charron, 30, and Frédérick Lapointe, 25, on Feb. 9 while the pair were allegedly in the process of stealing a truck from the parking lot of a used car dealership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While investigators were able to nab Charron, Lapointe got away, only to be arrested a few days later while at the wheel of a stolen car.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became aware of the pair's "prolific" criminal activities in January in connection with a probe of a series of thefts from ATMs in various commercial centres. Subsequent investigation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believe Charron and Lapointe were involved not only in at least 12 of those thefts, but also seven car thefts, four cases of arson in vehicles, at least three thefts of catalytic converters (valued for their platinum components), 13 thefts of licence plates, one vehicular hit and run and one case of simple theft.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believe the pair operated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 North Shore municipalities and, over the course of their activities, got their hands on more than $36,000 in stolen cash and caused about $140,000 in damages.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Saint-Eustache, Laval and Terrebonne as well as the S&amp;;#151;reté du Québec participated in the investigation.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ARSON (91%); LARCENY &amp; THEFT (91%); NEGATIVE PERSONAL NEWS (91%); VEHICLE THEFT (91%); CRIMINAL OFFENSES (90%); INVESTIGATIONS (90%); TRENDS &amp; EVENTS (90%); ARRESTS (78%); CRIMINAL INVESTIGATIONS (78%); HIT &amp; RUN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MOTOR VEHICLE DEALERS (72%); USED CAR DEALERS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,announced,suspected,committing,crimes !@PERMALINK= </w:t>
      </w:r>
      <w:hyperlink r:id="rId417" w:history="1">
        <w:r>
          <w:rPr>
            <w:rFonts w:ascii="arial" w:eastAsia="arial" w:hAnsi="arial" w:cs="arial"/>
            <w:i/>
            <w:color w:val="0077CC"/>
            <w:sz w:val="20"/>
            <w:u w:val="single"/>
            <w:shd w:val="clear" w:color="auto" w:fill="FFFFFF"/>
            <w:lang w:val="en-US" w:eastAsia="en-US" w:bidi="ar-SA"/>
          </w:rPr>
          <w:t>http://montrealgazette.com/news/local-news/arson-atms-and-auto-theft-</w:t>
        </w:r>
      </w:hyperlink>
      <w:hyperlink r:id="rId417" w:history="1">
        <w:r>
          <w:rPr>
            <w:rFonts w:ascii="arial" w:eastAsia="arial" w:hAnsi="arial" w:cs="arial"/>
            <w:b/>
            <w:i/>
            <w:color w:val="0077CC"/>
            <w:sz w:val="20"/>
            <w:u w:val="single"/>
            <w:shd w:val="clear" w:color="auto" w:fill="FFFFFF"/>
            <w:lang w:val="en-US" w:eastAsia="en-US" w:bidi="ar-SA"/>
          </w:rPr>
          <w:t>montreal</w:t>
        </w:r>
      </w:hyperlink>
      <w:hyperlink r:id="rId417" w:history="1">
        <w:r>
          <w:rPr>
            <w:rFonts w:ascii="arial" w:eastAsia="arial" w:hAnsi="arial" w:cs="arial"/>
            <w:i/>
            <w:color w:val="0077CC"/>
            <w:sz w:val="20"/>
            <w:u w:val="single"/>
            <w:shd w:val="clear" w:color="auto" w:fill="FFFFFF"/>
            <w:lang w:val="en-US" w:eastAsia="en-US" w:bidi="ar-SA"/>
          </w:rPr>
          <w:t>-cops-</w:t>
        </w:r>
      </w:hyperlink>
      <w:r>
        <w:rPr>
          <w:rFonts w:ascii="arial" w:eastAsia="arial" w:hAnsi="arial" w:cs="arial"/>
          <w:color w:val="000000"/>
          <w:sz w:val="20"/>
          <w:lang w:val="en-US" w:eastAsia="en-US" w:bidi="ar-SA"/>
        </w:rPr>
        <w:t xml:space="preserve">  end -alleged-two-man-crime-wave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(72%); PARKING SPACES &amp; FACILITIES (71%); USED CAR DEALERS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 xml:space="preserve">Arson, ATMs and auto theft: </w:t>
        </w:r>
      </w:hyperlink>
      <w:hyperlink r:id="rId4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1" w:history="1">
        <w:r>
          <w:rPr>
            <w:rFonts w:ascii="arial" w:eastAsia="arial" w:hAnsi="arial" w:cs="arial"/>
            <w:b/>
            <w:bCs/>
            <w:i/>
            <w:color w:val="0077CC"/>
            <w:kern w:val="32"/>
            <w:sz w:val="28"/>
            <w:szCs w:val="32"/>
            <w:u w:val="single"/>
            <w:shd w:val="clear" w:color="auto" w:fill="FFFFFF"/>
            <w:lang w:val="en-US" w:eastAsia="en-US" w:bidi="ar-SA"/>
          </w:rPr>
          <w:t xml:space="preserve"> cops end alleged two-man crime wave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Thursday that two men suspected of committing more than 40 crimes over the course of last winter were charged last week with 18 offences.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caught up with Ã&amp;;#8240;rick Charron, 30, and FrÃ©dÃ©rick Lapointe, 25, on Feb. 9 while the pair were allegedly in the process of stealing a truck from the parking lot of a used car dealership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While investigators were able to nab Charron, Lapointe got away, only to be arrested a few days later while at the wheel of a stolen car.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became aware of the pair's "prolific" criminal activities in January, in connection with a probe of a series of thefts from ATMs in various commercial centres. Subsequent investigation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believe Charron and Lapointe were involved not only in at least 12 of those thefts, but also seven car thefts, four cases of arson in vehicles, at least three thefts of catalytic converters (valued for their platinum components), 13 thefts of licence plates, one vehicular hit and run and one case of simple theft.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believe the pair operated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 North Shore municipalities and, over the course of their activities, got their hands on more than $36,000 in stolen cash and caused about $140,000 in damages.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St-Eustache, Laval and Terrebonne as well as the SÃ»retÃ© du QuÃ©bec participated in the investigation.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ARSON (91%); LARCENY &amp; THEFT (91%); NEGATIVE PERSONAL NEWS (91%); VEHICLE THEFT (91%); CRIMINAL OFFENSES (90%); INVESTIGATIONS (90%); TRENDS &amp; EVENTS (90%); ARRESTS (78%); CRIMINAL INVESTIGATIONS (78%); HIT &amp; RUN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MOTOR VEHICLE DEALERS (72%); USED CAR DEALERS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,announced,suspected,committing,crimes !@PERMALINK= </w:t>
      </w:r>
      <w:hyperlink r:id="rId417" w:history="1">
        <w:r>
          <w:rPr>
            <w:rFonts w:ascii="arial" w:eastAsia="arial" w:hAnsi="arial" w:cs="arial"/>
            <w:i/>
            <w:color w:val="0077CC"/>
            <w:sz w:val="20"/>
            <w:u w:val="single"/>
            <w:shd w:val="clear" w:color="auto" w:fill="FFFFFF"/>
            <w:lang w:val="en-US" w:eastAsia="en-US" w:bidi="ar-SA"/>
          </w:rPr>
          <w:t>http://montrealgazette.com/news/local-news/arson-atms-and-auto-theft-</w:t>
        </w:r>
      </w:hyperlink>
      <w:hyperlink r:id="rId417" w:history="1">
        <w:r>
          <w:rPr>
            <w:rFonts w:ascii="arial" w:eastAsia="arial" w:hAnsi="arial" w:cs="arial"/>
            <w:b/>
            <w:i/>
            <w:color w:val="0077CC"/>
            <w:sz w:val="20"/>
            <w:u w:val="single"/>
            <w:shd w:val="clear" w:color="auto" w:fill="FFFFFF"/>
            <w:lang w:val="en-US" w:eastAsia="en-US" w:bidi="ar-SA"/>
          </w:rPr>
          <w:t>montreal</w:t>
        </w:r>
      </w:hyperlink>
      <w:hyperlink r:id="rId417" w:history="1">
        <w:r>
          <w:rPr>
            <w:rFonts w:ascii="arial" w:eastAsia="arial" w:hAnsi="arial" w:cs="arial"/>
            <w:i/>
            <w:color w:val="0077CC"/>
            <w:sz w:val="20"/>
            <w:u w:val="single"/>
            <w:shd w:val="clear" w:color="auto" w:fill="FFFFFF"/>
            <w:lang w:val="en-US" w:eastAsia="en-US" w:bidi="ar-SA"/>
          </w:rPr>
          <w:t>-cops-</w:t>
        </w:r>
      </w:hyperlink>
      <w:r>
        <w:rPr>
          <w:rFonts w:ascii="arial" w:eastAsia="arial" w:hAnsi="arial" w:cs="arial"/>
          <w:color w:val="000000"/>
          <w:sz w:val="20"/>
          <w:lang w:val="en-US" w:eastAsia="en-US" w:bidi="ar-SA"/>
        </w:rPr>
        <w:t xml:space="preserve">  end -alleged-two-man-crime-wave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(72%); PARKING SPACES &amp; FACILITIES (71%); USED CAR DEALERS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 xml:space="preserve">Arson, ATMs and auto theft: </w:t>
        </w:r>
      </w:hyperlink>
      <w:hyperlink r:id="rId4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8" w:history="1">
        <w:r>
          <w:rPr>
            <w:rFonts w:ascii="arial" w:eastAsia="arial" w:hAnsi="arial" w:cs="arial"/>
            <w:b/>
            <w:bCs/>
            <w:i/>
            <w:color w:val="0077CC"/>
            <w:kern w:val="32"/>
            <w:sz w:val="28"/>
            <w:szCs w:val="32"/>
            <w:u w:val="single"/>
            <w:shd w:val="clear" w:color="auto" w:fill="FFFFFF"/>
            <w:lang w:val="en-US" w:eastAsia="en-US" w:bidi="ar-SA"/>
          </w:rPr>
          <w:t xml:space="preserve"> cops end alleged two-man crime wave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Thursday that two men suspected of committing more than 40 crimes over the course of last winter were charged last week with 18 offences.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caught up with Ã&amp;;#8240;rick Charron, 30, and FrÃ©dÃ©rick Lapointe, 25, on Feb. 9 while the pair were allegedly in the process of stealing a truck from the parking lot of a used car dealership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While investigators were able to nab Charron, Lapointe got away, only to be arrested a few days later while at the wheel of a stolen car.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became aware of the pair's "prolific" criminal activities in January in connection with a probe of a series of thefts from ATMs in various commercial centres. Subsequent investigation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believe Charron and Lapointe were involved not only in at least 12 of those thefts, but also seven car thefts, four cases of arson in vehicles, at least three thefts of catalytic converters (valued for their platinum components), 13 thefts of licence plates, one vehicular hit and run and one case of simple theft.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believe the pair operated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 North Shore municipalities and, over the course of their activities, got their hands on more than $36,000 in stolen cash and caused about $140,000 in damages.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Saint-Eustache, Laval and Terrebonne as well as the SÃ»retÃ© du QuÃ©bec participated in the investigation.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ARSON (91%); LARCENY &amp; THEFT (91%); NEGATIVE PERSONAL NEWS (91%); VEHICLE THEFT (91%); CRIMINAL OFFENSES (90%); INVESTIGATIONS (90%); TRENDS &amp; EVENTS (90%); ARRESTS (78%); CRIMINAL INVESTIGATIONS (78%); HIT &amp; RUN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MOTOR VEHICLE DEALERS (72%); USED CAR DEALERS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,announced,suspected,committing,crimes !@PERMALINK= </w:t>
      </w:r>
      <w:hyperlink r:id="rId417" w:history="1">
        <w:r>
          <w:rPr>
            <w:rFonts w:ascii="arial" w:eastAsia="arial" w:hAnsi="arial" w:cs="arial"/>
            <w:i/>
            <w:color w:val="0077CC"/>
            <w:sz w:val="20"/>
            <w:u w:val="single"/>
            <w:shd w:val="clear" w:color="auto" w:fill="FFFFFF"/>
            <w:lang w:val="en-US" w:eastAsia="en-US" w:bidi="ar-SA"/>
          </w:rPr>
          <w:t>http://montrealgazette.com/news/local-news/arson-atms-and-auto-theft-</w:t>
        </w:r>
      </w:hyperlink>
      <w:hyperlink r:id="rId417" w:history="1">
        <w:r>
          <w:rPr>
            <w:rFonts w:ascii="arial" w:eastAsia="arial" w:hAnsi="arial" w:cs="arial"/>
            <w:b/>
            <w:i/>
            <w:color w:val="0077CC"/>
            <w:sz w:val="20"/>
            <w:u w:val="single"/>
            <w:shd w:val="clear" w:color="auto" w:fill="FFFFFF"/>
            <w:lang w:val="en-US" w:eastAsia="en-US" w:bidi="ar-SA"/>
          </w:rPr>
          <w:t>montreal</w:t>
        </w:r>
      </w:hyperlink>
      <w:hyperlink r:id="rId417" w:history="1">
        <w:r>
          <w:rPr>
            <w:rFonts w:ascii="arial" w:eastAsia="arial" w:hAnsi="arial" w:cs="arial"/>
            <w:i/>
            <w:color w:val="0077CC"/>
            <w:sz w:val="20"/>
            <w:u w:val="single"/>
            <w:shd w:val="clear" w:color="auto" w:fill="FFFFFF"/>
            <w:lang w:val="en-US" w:eastAsia="en-US" w:bidi="ar-SA"/>
          </w:rPr>
          <w:t>-cops-</w:t>
        </w:r>
      </w:hyperlink>
      <w:r>
        <w:rPr>
          <w:rFonts w:ascii="arial" w:eastAsia="arial" w:hAnsi="arial" w:cs="arial"/>
          <w:color w:val="000000"/>
          <w:sz w:val="20"/>
          <w:lang w:val="en-US" w:eastAsia="en-US" w:bidi="ar-SA"/>
        </w:rPr>
        <w:t xml:space="preserve">  end -alleged-two-man-crime-wave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(72%); PARKING SPACES &amp; FACILITIES (71%); USED CAR DEALERS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 xml:space="preserve">'I was furious' information was leaked to reporter, Coderre tells </w:t>
        </w:r>
      </w:hyperlink>
      <w:hyperlink r:id="rId4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5" w:history="1">
        <w:r>
          <w:rPr>
            <w:rFonts w:ascii="arial" w:eastAsia="arial" w:hAnsi="arial" w:cs="arial"/>
            <w:b/>
            <w:bCs/>
            <w:i/>
            <w:color w:val="0077CC"/>
            <w:kern w:val="32"/>
            <w:sz w:val="28"/>
            <w:szCs w:val="32"/>
            <w:u w:val="single"/>
            <w:shd w:val="clear" w:color="auto" w:fill="FFFFFF"/>
            <w:lang w:val="en-US" w:eastAsia="en-US" w:bidi="ar-SA"/>
          </w:rPr>
          <w:t xml:space="preserve"> spying inquiry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1371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it was apparent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leaking personal information about him to reporters as a tactic in city contract negotiations that were not going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mayor made the comments while testifying Monday before the Chamberland Commission.( </w:t>
      </w:r>
      <w:hyperlink r:id="rId446" w:history="1">
        <w:r>
          <w:rPr>
            <w:rFonts w:ascii="arial" w:eastAsia="arial" w:hAnsi="arial" w:cs="arial"/>
            <w:i/>
            <w:color w:val="0077CC"/>
            <w:sz w:val="20"/>
            <w:u w:val="single"/>
            <w:shd w:val="clear" w:color="auto" w:fill="FFFFFF"/>
            <w:lang w:val="en-US" w:eastAsia="en-US" w:bidi="ar-SA"/>
          </w:rPr>
          <w:t>http://montrealgazette.com/tag/</w:t>
        </w:r>
      </w:hyperlink>
      <w:hyperlink r:id="rId446" w:history="1">
        <w:r>
          <w:rPr>
            <w:rFonts w:ascii="arial" w:eastAsia="arial" w:hAnsi="arial" w:cs="arial"/>
            <w:b/>
            <w:i/>
            <w:color w:val="0077CC"/>
            <w:sz w:val="20"/>
            <w:u w:val="single"/>
            <w:shd w:val="clear" w:color="auto" w:fill="FFFFFF"/>
            <w:lang w:val="en-US" w:eastAsia="en-US" w:bidi="ar-SA"/>
          </w:rPr>
          <w:t>police</w:t>
        </w:r>
      </w:hyperlink>
      <w:hyperlink r:id="rId446"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was furious," Coderre said in reference to what he called "the third event," when, in December 2014, La Presse reporter Patrick Lagacé obtained a copy of a traffic ticket( </w:t>
      </w:r>
      <w:hyperlink r:id="rId447" w:history="1">
        <w:r>
          <w:rPr>
            <w:rFonts w:ascii="arial" w:eastAsia="arial" w:hAnsi="arial" w:cs="arial"/>
            <w:i/>
            <w:color w:val="0077CC"/>
            <w:sz w:val="20"/>
            <w:u w:val="single"/>
            <w:shd w:val="clear" w:color="auto" w:fill="FFFFFF"/>
            <w:lang w:val="en-US" w:eastAsia="en-US" w:bidi="ar-SA"/>
          </w:rPr>
          <w:t>http://montrealgazette.com/storyline/spying-was-payback-for-looking-into-coderre-ticket-patrick-lagace-claims</w:t>
        </w:r>
      </w:hyperlink>
      <w:r>
        <w:rPr>
          <w:rFonts w:ascii="arial" w:eastAsia="arial" w:hAnsi="arial" w:cs="arial"/>
          <w:color w:val="000000"/>
          <w:sz w:val="20"/>
          <w:lang w:val="en-US" w:eastAsia="en-US" w:bidi="ar-SA"/>
        </w:rPr>
        <w:t xml:space="preserve"> ) Coderre received in 2012, and asked Coderre's press attaché if the mayor had paid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had reached a crescendo," Coderre said, adding that at the time he came to the conclusion that - over a six-month period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fed information to to reporters as part of a strategy in contract negotiations. Coderre said he felt that Lagacé obtaining the ticket was "part of a pattern" that emerged while negotiations were not going well. He noted that in August 2014 several firefighters had stormed into city hall( </w:t>
      </w:r>
      <w:hyperlink r:id="rId448" w:history="1">
        <w:r>
          <w:rPr>
            <w:rFonts w:ascii="arial" w:eastAsia="arial" w:hAnsi="arial" w:cs="arial"/>
            <w:i/>
            <w:color w:val="0077CC"/>
            <w:sz w:val="20"/>
            <w:u w:val="single"/>
            <w:shd w:val="clear" w:color="auto" w:fill="FFFFFF"/>
            <w:lang w:val="en-US" w:eastAsia="en-US" w:bidi="ar-SA"/>
          </w:rPr>
          <w:t>http://montrealgazette.com/news/local-news/</w:t>
        </w:r>
      </w:hyperlink>
      <w:hyperlink r:id="rId448" w:history="1">
        <w:r>
          <w:rPr>
            <w:rFonts w:ascii="arial" w:eastAsia="arial" w:hAnsi="arial" w:cs="arial"/>
            <w:b/>
            <w:i/>
            <w:color w:val="0077CC"/>
            <w:sz w:val="20"/>
            <w:u w:val="single"/>
            <w:shd w:val="clear" w:color="auto" w:fill="FFFFFF"/>
            <w:lang w:val="en-US" w:eastAsia="en-US" w:bidi="ar-SA"/>
          </w:rPr>
          <w:t>montreal</w:t>
        </w:r>
      </w:hyperlink>
      <w:hyperlink r:id="rId448" w:history="1">
        <w:r>
          <w:rPr>
            <w:rFonts w:ascii="arial" w:eastAsia="arial" w:hAnsi="arial" w:cs="arial"/>
            <w:i/>
            <w:color w:val="0077CC"/>
            <w:sz w:val="20"/>
            <w:u w:val="single"/>
            <w:shd w:val="clear" w:color="auto" w:fill="FFFFFF"/>
            <w:lang w:val="en-US" w:eastAsia="en-US" w:bidi="ar-SA"/>
          </w:rPr>
          <w:t>-firefighters-charged-in-ransacking-of-city-hall-want-case-tossed-out-because-of-delays</w:t>
        </w:r>
      </w:hyperlink>
      <w:r>
        <w:rPr>
          <w:rFonts w:ascii="arial" w:eastAsia="arial" w:hAnsi="arial" w:cs="arial"/>
          <w:color w:val="000000"/>
          <w:sz w:val="20"/>
          <w:lang w:val="en-US" w:eastAsia="en-US" w:bidi="ar-SA"/>
        </w:rPr>
        <w:t xml:space="preserve"> ) and disrupted a meeting.</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interpreted Lagacé's inquiry about the ticket as an attempt, by someone, to allege that he was abusing his power as mayor.</w:t>
      </w:r>
    </w:p>
    <w:p>
      <w:pPr>
        <w:spacing w:before="200" w:line="260" w:lineRule="atLeast"/>
        <w:jc w:val="both"/>
        <w:rPr>
          <w:lang w:val="en-US" w:eastAsia="en-US" w:bidi="ar-SA"/>
        </w:rPr>
      </w:pPr>
      <w:r>
        <w:rPr>
          <w:rFonts w:ascii="arial" w:eastAsia="arial" w:hAnsi="arial" w:cs="arial"/>
          <w:color w:val="000000"/>
          <w:sz w:val="20"/>
          <w:lang w:val="en-US" w:eastAsia="en-US" w:bidi="ar-SA"/>
        </w:rPr>
        <w:t>"(Someone) was saying that the mayor was using his power to erase a ticket,"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2014, some media published reports saying that Coderre had received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 to a Corey Hart concert.</w:t>
      </w:r>
    </w:p>
    <w:p>
      <w:pPr>
        <w:spacing w:before="200" w:line="260" w:lineRule="atLeast"/>
        <w:jc w:val="both"/>
        <w:rPr>
          <w:lang w:val="en-US" w:eastAsia="en-US" w:bidi="ar-SA"/>
        </w:rPr>
      </w:pPr>
      <w:r>
        <w:rPr>
          <w:rFonts w:ascii="arial" w:eastAsia="arial" w:hAnsi="arial" w:cs="arial"/>
          <w:color w:val="000000"/>
          <w:sz w:val="20"/>
          <w:lang w:val="en-US" w:eastAsia="en-US" w:bidi="ar-SA"/>
        </w:rPr>
        <w:t>"That wasn't true," Coderre said, while also noting information about a ticket he received in September 2014, in Laval, became news a few weeks before Lagacé emailed his press attaché inquiring about the ticket he received in 2012.</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he called then-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because he had grown tired of what he saw as a pattern. He said the call was "between two to three minutes and then I hung up."</w:t>
      </w:r>
    </w:p>
    <w:p>
      <w:pPr>
        <w:spacing w:before="200" w:line="260" w:lineRule="atLeast"/>
        <w:jc w:val="both"/>
        <w:rPr>
          <w:lang w:val="en-US" w:eastAsia="en-US" w:bidi="ar-SA"/>
        </w:rPr>
      </w:pPr>
      <w:r>
        <w:rPr>
          <w:rFonts w:ascii="arial" w:eastAsia="arial" w:hAnsi="arial" w:cs="arial"/>
          <w:color w:val="000000"/>
          <w:sz w:val="20"/>
          <w:lang w:val="en-US" w:eastAsia="en-US" w:bidi="ar-SA"/>
        </w:rPr>
        <w:t>"I asked if it was legal (for someone to have sent Lagacé a copy of the ticket), is it normal," Coderre said. "I said that I wasn't happy."</w:t>
      </w:r>
    </w:p>
    <w:p>
      <w:pPr>
        <w:spacing w:before="200" w:line="260" w:lineRule="atLeast"/>
        <w:jc w:val="both"/>
        <w:rPr>
          <w:lang w:val="en-US" w:eastAsia="en-US" w:bidi="ar-SA"/>
        </w:rPr>
      </w:pPr>
      <w:r>
        <w:rPr>
          <w:rFonts w:ascii="arial" w:eastAsia="arial" w:hAnsi="arial" w:cs="arial"/>
          <w:color w:val="000000"/>
          <w:sz w:val="20"/>
          <w:lang w:val="en-US" w:eastAsia="en-US" w:bidi="ar-SA"/>
        </w:rPr>
        <w:t>François Fontaine, a lawyer who is representing Quebecor and Le Devoir at the commission, asked Coderre if he agreed that his call to Parent is what touched off the internal affairs investigation into how the ticket was leaked. Coderre replied that "there was no cause and effect" between his call and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"Anything else is confabulation,"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hearing room, Coderre told reporters he does not regret having called Parent with a personal question even though he "blew a gasket" during the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"Honestly, I don't have a problem with exchanging information and to talk to someone in all confidence. And I have complete confidence in my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Anyway both (Parent and current chief Philippe Pichet) have told (the commission) there was no interference," Coderre said adding later he doesn't believe that Parent felt obliged to do order an investigation after the phone call.</w:t>
      </w:r>
    </w:p>
    <w:p>
      <w:pPr>
        <w:spacing w:before="200" w:line="260" w:lineRule="atLeast"/>
        <w:jc w:val="both"/>
        <w:rPr>
          <w:lang w:val="en-US" w:eastAsia="en-US" w:bidi="ar-SA"/>
        </w:rPr>
      </w:pPr>
      <w:r>
        <w:rPr>
          <w:rFonts w:ascii="arial" w:eastAsia="arial" w:hAnsi="arial" w:cs="arial"/>
          <w:color w:val="000000"/>
          <w:sz w:val="20"/>
          <w:lang w:val="en-US" w:eastAsia="en-US" w:bidi="ar-SA"/>
        </w:rPr>
        <w:t>"I blew a gasket - okay, that's it. But you have to look at the context of all the events after," said Coderre, referring to the leak about whether he was escorted to the Corey Hart concert.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spoke to the media after appearing before the Chamberland Commission on Monday, June 5,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 Norris said Coderre's testimony was proof he "does not seem to understand the principal of the separation of powers."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one who has more influence on the nomination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than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 when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calls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anger, when he insists, when he uses an aggressive tone, the message is clear. It is an authoritarian message," said Norris.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seen a mayor who was on a power trip who was called to order today. (The call to Parent) was completely inappropriate. We clearly see that Mayor Coderre sees (the position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as a subordinate to the service of his personal needs.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Coderre's press attaché Catherine Maurice takes the stand at the Chamberland Commission June 5, 2017.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and Chamberland Commission( </w:t>
      </w:r>
      <w:hyperlink r:id="rId446" w:history="1">
        <w:r>
          <w:rPr>
            <w:rFonts w:ascii="arial" w:eastAsia="arial" w:hAnsi="arial" w:cs="arial"/>
            <w:i/>
            <w:color w:val="0077CC"/>
            <w:sz w:val="20"/>
            <w:u w:val="single"/>
            <w:shd w:val="clear" w:color="auto" w:fill="FFFFFF"/>
            <w:lang w:val="en-US" w:eastAsia="en-US" w:bidi="ar-SA"/>
          </w:rPr>
          <w:t>http://montrealgazette.com/tag/</w:t>
        </w:r>
      </w:hyperlink>
      <w:hyperlink r:id="rId446" w:history="1">
        <w:r>
          <w:rPr>
            <w:rFonts w:ascii="arial" w:eastAsia="arial" w:hAnsi="arial" w:cs="arial"/>
            <w:b/>
            <w:i/>
            <w:color w:val="0077CC"/>
            <w:sz w:val="20"/>
            <w:u w:val="single"/>
            <w:shd w:val="clear" w:color="auto" w:fill="FFFFFF"/>
            <w:lang w:val="en-US" w:eastAsia="en-US" w:bidi="ar-SA"/>
          </w:rPr>
          <w:t>police</w:t>
        </w:r>
      </w:hyperlink>
      <w:hyperlink r:id="rId446"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Coderre's press attaché, Catherine Maurice, testified before the Chamberland Commission as well on Monday. She used the words like annoyed and aggressive while she describing Coderre's mood - after he learned the reporter had obtained a copy of the ticket.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Chamberland Commission is an inquiry into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have spied on reporters in recent years( </w:t>
      </w:r>
      <w:hyperlink r:id="rId449" w:history="1">
        <w:r>
          <w:rPr>
            <w:rFonts w:ascii="arial" w:eastAsia="arial" w:hAnsi="arial" w:cs="arial"/>
            <w:i/>
            <w:color w:val="0077CC"/>
            <w:sz w:val="20"/>
            <w:u w:val="single"/>
            <w:shd w:val="clear" w:color="auto" w:fill="FFFFFF"/>
            <w:lang w:val="en-US" w:eastAsia="en-US" w:bidi="ar-SA"/>
          </w:rPr>
          <w:t>http://montrealgazette.com/news/local-news/hearings-on-</w:t>
        </w:r>
      </w:hyperlink>
      <w:hyperlink r:id="rId449" w:history="1">
        <w:r>
          <w:rPr>
            <w:rFonts w:ascii="arial" w:eastAsia="arial" w:hAnsi="arial" w:cs="arial"/>
            <w:b/>
            <w:i/>
            <w:color w:val="0077CC"/>
            <w:sz w:val="20"/>
            <w:u w:val="single"/>
            <w:shd w:val="clear" w:color="auto" w:fill="FFFFFF"/>
            <w:lang w:val="en-US" w:eastAsia="en-US" w:bidi="ar-SA"/>
          </w:rPr>
          <w:t>police</w:t>
        </w:r>
      </w:hyperlink>
      <w:hyperlink r:id="rId449" w:history="1">
        <w:r>
          <w:rPr>
            <w:rFonts w:ascii="arial" w:eastAsia="arial" w:hAnsi="arial" w:cs="arial"/>
            <w:i/>
            <w:color w:val="0077CC"/>
            <w:sz w:val="20"/>
            <w:u w:val="single"/>
            <w:shd w:val="clear" w:color="auto" w:fill="FFFFFF"/>
            <w:lang w:val="en-US" w:eastAsia="en-US" w:bidi="ar-SA"/>
          </w:rPr>
          <w:t>-surveillance-of-journalists-begin-monday</w:t>
        </w:r>
      </w:hyperlink>
      <w:r>
        <w:rPr>
          <w:rFonts w:ascii="arial" w:eastAsia="arial" w:hAnsi="arial" w:cs="arial"/>
          <w:color w:val="000000"/>
          <w:sz w:val="20"/>
          <w:lang w:val="en-US" w:eastAsia="en-US" w:bidi="ar-SA"/>
        </w:rPr>
        <w:t xml:space="preserve"> ). The commission is trying to determine if there was political influence involved in the spying.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Maurice said Coderre eventually asked her to "get more tough" in finding out how Lagacé obtained a copy of the ticket. In his emailed request, Lagacé said he had sources who claimed Coderre never paid the ticket, which was by then two years old. It turned out that the ticket had been paid but that status was not available to everyone who had access to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database it was recorded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received the ticket on March 20, 2012, while he was driving at the intersection of LaSalle Blvd. and Desmarchais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Something had drawn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attention to Coderre's vehicle and when she ran his plates in a database she noticed payment for his registration was overdue by less than a month.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speaks at the Chamberland Commission June 5, 2017.</w:t>
      </w:r>
    </w:p>
    <w:p>
      <w:pPr>
        <w:spacing w:before="200" w:line="260" w:lineRule="atLeast"/>
        <w:jc w:val="both"/>
        <w:rPr>
          <w:lang w:val="en-US" w:eastAsia="en-US" w:bidi="ar-SA"/>
        </w:rPr>
      </w:pPr>
      <w:r>
        <w:rPr>
          <w:rFonts w:ascii="arial" w:eastAsia="arial" w:hAnsi="arial" w:cs="arial"/>
          <w:color w:val="000000"/>
          <w:sz w:val="20"/>
          <w:lang w:val="en-US" w:eastAsia="en-US" w:bidi="ar-SA"/>
        </w:rPr>
        <w:t>News of the ticket made the rounds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Lt.-Det. Normand Borduas,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 was assigned to find out who leaked a copy of the ticket to Lagacé. Borduas testified, weeks ago, that it appeared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was behind the leak but he was unable to uncover evidence( </w:t>
      </w:r>
      <w:hyperlink r:id="rId450" w:history="1">
        <w:r>
          <w:rPr>
            <w:rFonts w:ascii="arial" w:eastAsia="arial" w:hAnsi="arial" w:cs="arial"/>
            <w:i/>
            <w:color w:val="0077CC"/>
            <w:sz w:val="20"/>
            <w:u w:val="single"/>
            <w:shd w:val="clear" w:color="auto" w:fill="FFFFFF"/>
            <w:lang w:val="en-US" w:eastAsia="en-US" w:bidi="ar-SA"/>
          </w:rPr>
          <w:t>http://montrealgazette.com/news/local-news/</w:t>
        </w:r>
      </w:hyperlink>
      <w:hyperlink r:id="rId450" w:history="1">
        <w:r>
          <w:rPr>
            <w:rFonts w:ascii="arial" w:eastAsia="arial" w:hAnsi="arial" w:cs="arial"/>
            <w:b/>
            <w:i/>
            <w:color w:val="0077CC"/>
            <w:sz w:val="20"/>
            <w:u w:val="single"/>
            <w:shd w:val="clear" w:color="auto" w:fill="FFFFFF"/>
            <w:lang w:val="en-US" w:eastAsia="en-US" w:bidi="ar-SA"/>
          </w:rPr>
          <w:t>police</w:t>
        </w:r>
      </w:hyperlink>
      <w:hyperlink r:id="rId450" w:history="1">
        <w:r>
          <w:rPr>
            <w:rFonts w:ascii="arial" w:eastAsia="arial" w:hAnsi="arial" w:cs="arial"/>
            <w:i/>
            <w:color w:val="0077CC"/>
            <w:sz w:val="20"/>
            <w:u w:val="single"/>
            <w:shd w:val="clear" w:color="auto" w:fill="FFFFFF"/>
            <w:lang w:val="en-US" w:eastAsia="en-US" w:bidi="ar-SA"/>
          </w:rPr>
          <w:t>-surveillance-</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 of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on Borduas's investigation reveals how news of the ticket made the rounds among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Borduas interviewed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 who issued the ticket and she described to him how her account of what happened spread through the station she worked out of. At the time the ticket was issued, Coderre had yet to announce his intention to run for mayor and was still a member of parliament for the Bourassa riding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Coderre mentioned to her that he would be her future boss( </w:t>
      </w:r>
      <w:hyperlink r:id="rId450" w:history="1">
        <w:r>
          <w:rPr>
            <w:rFonts w:ascii="arial" w:eastAsia="arial" w:hAnsi="arial" w:cs="arial"/>
            <w:i/>
            <w:color w:val="0077CC"/>
            <w:sz w:val="20"/>
            <w:u w:val="single"/>
            <w:shd w:val="clear" w:color="auto" w:fill="FFFFFF"/>
            <w:lang w:val="en-US" w:eastAsia="en-US" w:bidi="ar-SA"/>
          </w:rPr>
          <w:t>http://montrealgazette.com/news/local-news/</w:t>
        </w:r>
      </w:hyperlink>
      <w:hyperlink r:id="rId450" w:history="1">
        <w:r>
          <w:rPr>
            <w:rFonts w:ascii="arial" w:eastAsia="arial" w:hAnsi="arial" w:cs="arial"/>
            <w:b/>
            <w:i/>
            <w:color w:val="0077CC"/>
            <w:sz w:val="20"/>
            <w:u w:val="single"/>
            <w:shd w:val="clear" w:color="auto" w:fill="FFFFFF"/>
            <w:lang w:val="en-US" w:eastAsia="en-US" w:bidi="ar-SA"/>
          </w:rPr>
          <w:t>police</w:t>
        </w:r>
      </w:hyperlink>
      <w:hyperlink r:id="rId450" w:history="1">
        <w:r>
          <w:rPr>
            <w:rFonts w:ascii="arial" w:eastAsia="arial" w:hAnsi="arial" w:cs="arial"/>
            <w:i/>
            <w:color w:val="0077CC"/>
            <w:sz w:val="20"/>
            <w:u w:val="single"/>
            <w:shd w:val="clear" w:color="auto" w:fill="FFFFFF"/>
            <w:lang w:val="en-US" w:eastAsia="en-US" w:bidi="ar-SA"/>
          </w:rPr>
          <w:t>-surveillance-</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 while she was issuing the ticket, but she did not know who Coderre was at that moment. He was still not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Borduas wrote in his summary of the interview. He also noted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her boss about the incident afterward and that it quickly spread through the station.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commission has also heard testimony that Coderre has called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t>
      </w:r>
      <w:hyperlink r:id="rId451" w:history="1">
        <w:r>
          <w:rPr>
            <w:rFonts w:ascii="arial" w:eastAsia="arial" w:hAnsi="arial" w:cs="arial"/>
            <w:i/>
            <w:color w:val="0077CC"/>
            <w:sz w:val="20"/>
            <w:u w:val="single"/>
            <w:shd w:val="clear" w:color="auto" w:fill="FFFFFF"/>
            <w:lang w:val="en-US" w:eastAsia="en-US" w:bidi="ar-SA"/>
          </w:rPr>
          <w:t>http://montrealgazette.com/news/local-news/mayor-coderre-isnt-shy-to-call-cops-for-personal-matters-</w:t>
        </w:r>
      </w:hyperlink>
      <w:hyperlink r:id="rId451" w:history="1">
        <w:r>
          <w:rPr>
            <w:rFonts w:ascii="arial" w:eastAsia="arial" w:hAnsi="arial" w:cs="arial"/>
            <w:b/>
            <w:i/>
            <w:color w:val="0077CC"/>
            <w:sz w:val="20"/>
            <w:u w:val="single"/>
            <w:shd w:val="clear" w:color="auto" w:fill="FFFFFF"/>
            <w:lang w:val="en-US" w:eastAsia="en-US" w:bidi="ar-SA"/>
          </w:rPr>
          <w:t>police</w:t>
        </w:r>
      </w:hyperlink>
      <w:hyperlink r:id="rId451" w:history="1">
        <w:r>
          <w:rPr>
            <w:rFonts w:ascii="arial" w:eastAsia="arial" w:hAnsi="arial" w:cs="arial"/>
            <w:i/>
            <w:color w:val="0077CC"/>
            <w:sz w:val="20"/>
            <w:u w:val="single"/>
            <w:shd w:val="clear" w:color="auto" w:fill="FFFFFF"/>
            <w:lang w:val="en-US" w:eastAsia="en-US" w:bidi="ar-SA"/>
          </w:rPr>
          <w:t>-spying-inquiry-hears</w:t>
        </w:r>
      </w:hyperlink>
      <w:r>
        <w:rPr>
          <w:rFonts w:ascii="arial" w:eastAsia="arial" w:hAnsi="arial" w:cs="arial"/>
          <w:color w:val="000000"/>
          <w:sz w:val="20"/>
          <w:lang w:val="en-US" w:eastAsia="en-US" w:bidi="ar-SA"/>
        </w:rPr>
        <w:t xml:space="preserve"> ) - Philippe Pichet and his predecessor Parent - with questions on personal matters. Coderre called Parent to find out whether it was normal for a reporter to have a copy of his ticket. Pichet testified last week that Coderre called him because he believed his son, Alexandre, had been the victim of identity theft. Maurice said on Monday that those are the only two instances of such phone calls that she is aware of.</w:t>
      </w:r>
    </w:p>
    <w:p>
      <w:pPr>
        <w:spacing w:before="200" w:line="260" w:lineRule="atLeast"/>
        <w:jc w:val="both"/>
        <w:rPr>
          <w:lang w:val="en-US" w:eastAsia="en-US" w:bidi="ar-SA"/>
        </w:rPr>
      </w:pPr>
      <w:r>
        <w:rPr>
          <w:rFonts w:ascii="arial" w:eastAsia="arial" w:hAnsi="arial" w:cs="arial"/>
          <w:color w:val="000000"/>
          <w:sz w:val="20"/>
          <w:lang w:val="en-US" w:eastAsia="en-US" w:bidi="ar-SA"/>
        </w:rPr>
        <w:t>Maurice testified that she was present when Coderre called Parent. She said she heard Coderre refer the situation as "the third time" but added she does not recall hearing Coderre ask Parent for an investigation.</w:t>
      </w:r>
    </w:p>
    <w:p>
      <w:pPr>
        <w:spacing w:before="240" w:line="260" w:lineRule="atLeast"/>
        <w:jc w:val="both"/>
        <w:rPr>
          <w:lang w:val="en-US" w:eastAsia="en-US" w:bidi="ar-SA"/>
        </w:rPr>
      </w:pP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452"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CONTRACTING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INVESTIGATIONS (87%); CITIES (78%); INTERNAL INVESTIGATIONS (71%); LAWYERS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,mayor,denis,coderre,apparent,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53" w:history="1">
        <w:r>
          <w:rPr>
            <w:rFonts w:ascii="arial" w:eastAsia="arial" w:hAnsi="arial" w:cs="arial"/>
            <w:i/>
            <w:color w:val="0077CC"/>
            <w:sz w:val="20"/>
            <w:u w:val="single"/>
            <w:shd w:val="clear" w:color="auto" w:fill="FFFFFF"/>
            <w:lang w:val="en-US" w:eastAsia="en-US" w:bidi="ar-SA"/>
          </w:rPr>
          <w:t>http://montrealgazette.com/news/local-news/patrick-lagaces-questions-put-mayor-in-a-dark-mood-coderres-press-attache-tells-</w:t>
        </w:r>
      </w:hyperlink>
      <w:hyperlink r:id="rId453" w:history="1">
        <w:r>
          <w:rPr>
            <w:rFonts w:ascii="arial" w:eastAsia="arial" w:hAnsi="arial" w:cs="arial"/>
            <w:b/>
            <w:i/>
            <w:color w:val="0077CC"/>
            <w:sz w:val="20"/>
            <w:u w:val="single"/>
            <w:shd w:val="clear" w:color="auto" w:fill="FFFFFF"/>
            <w:lang w:val="en-US" w:eastAsia="en-US" w:bidi="ar-SA"/>
          </w:rPr>
          <w:t>police</w:t>
        </w:r>
      </w:hyperlink>
      <w:hyperlink r:id="rId453" w:history="1">
        <w:r>
          <w:rPr>
            <w:rFonts w:ascii="arial" w:eastAsia="arial" w:hAnsi="arial" w:cs="arial"/>
            <w:i/>
            <w:color w:val="0077CC"/>
            <w:sz w:val="20"/>
            <w:u w:val="single"/>
            <w:shd w:val="clear" w:color="auto" w:fill="FFFFFF"/>
            <w:lang w:val="en-US" w:eastAsia="en-US" w:bidi="ar-SA"/>
          </w:rPr>
          <w:t>-inquiry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 xml:space="preserve">'I was furious' information was leaked to reporter, Coderre tells </w:t>
        </w:r>
      </w:hyperlink>
      <w:hyperlink r:id="rId4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0" w:history="1">
        <w:r>
          <w:rPr>
            <w:rFonts w:ascii="arial" w:eastAsia="arial" w:hAnsi="arial" w:cs="arial"/>
            <w:b/>
            <w:bCs/>
            <w:i/>
            <w:color w:val="0077CC"/>
            <w:kern w:val="32"/>
            <w:sz w:val="28"/>
            <w:szCs w:val="32"/>
            <w:u w:val="single"/>
            <w:shd w:val="clear" w:color="auto" w:fill="FFFFFF"/>
            <w:lang w:val="en-US" w:eastAsia="en-US" w:bidi="ar-SA"/>
          </w:rPr>
          <w:t xml:space="preserve"> spying inquiry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1218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admitting he "blew a gasket" when he learned a reporter obtained a copy of a traffic ticket he received,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insists his reaction was not what touched off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affair.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told the Chamberland Commission( </w:t>
      </w:r>
      <w:hyperlink r:id="rId446" w:history="1">
        <w:r>
          <w:rPr>
            <w:rFonts w:ascii="arial" w:eastAsia="arial" w:hAnsi="arial" w:cs="arial"/>
            <w:i/>
            <w:color w:val="0077CC"/>
            <w:sz w:val="20"/>
            <w:u w:val="single"/>
            <w:shd w:val="clear" w:color="auto" w:fill="FFFFFF"/>
            <w:lang w:val="en-US" w:eastAsia="en-US" w:bidi="ar-SA"/>
          </w:rPr>
          <w:t>http://montrealgazette.com/tag/</w:t>
        </w:r>
      </w:hyperlink>
      <w:hyperlink r:id="rId446" w:history="1">
        <w:r>
          <w:rPr>
            <w:rFonts w:ascii="arial" w:eastAsia="arial" w:hAnsi="arial" w:cs="arial"/>
            <w:b/>
            <w:i/>
            <w:color w:val="0077CC"/>
            <w:sz w:val="20"/>
            <w:u w:val="single"/>
            <w:shd w:val="clear" w:color="auto" w:fill="FFFFFF"/>
            <w:lang w:val="en-US" w:eastAsia="en-US" w:bidi="ar-SA"/>
          </w:rPr>
          <w:t>police</w:t>
        </w:r>
      </w:hyperlink>
      <w:hyperlink r:id="rId446"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on Monday that he lost his temper and called then-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after learning that La Presse reporter Patrick Lagacé had received a copy of a $300 ticket he received in 2012 (before he was elected mayor). He said he sensed it was part of a series of leaks intended to distract or discredit him while the city was involved in contract negotiations that were not going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was furious," Coderre said in reference to what he called "the third event," when, in December 2014, Lagacé obtained a copy of the traffic ticket( </w:t>
      </w:r>
      <w:hyperlink r:id="rId447" w:history="1">
        <w:r>
          <w:rPr>
            <w:rFonts w:ascii="arial" w:eastAsia="arial" w:hAnsi="arial" w:cs="arial"/>
            <w:i/>
            <w:color w:val="0077CC"/>
            <w:sz w:val="20"/>
            <w:u w:val="single"/>
            <w:shd w:val="clear" w:color="auto" w:fill="FFFFFF"/>
            <w:lang w:val="en-US" w:eastAsia="en-US" w:bidi="ar-SA"/>
          </w:rPr>
          <w:t>http://montrealgazette.com/storyline/spying-was-payback-for-looking-into-coderre-ticket-patrick-lagace-claims</w:t>
        </w:r>
      </w:hyperlink>
      <w:r>
        <w:rPr>
          <w:rFonts w:ascii="arial" w:eastAsia="arial" w:hAnsi="arial" w:cs="arial"/>
          <w:color w:val="000000"/>
          <w:sz w:val="20"/>
          <w:lang w:val="en-US" w:eastAsia="en-US" w:bidi="ar-SA"/>
        </w:rPr>
        <w:t xml:space="preserve"> ) and asked Coderre's press attaché if the mayor had paid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had reached a crescendo," Coderre said, adding that he came to the conclusion that - over a six-month period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fed information to reporters. Coderre said he felt that Lagacé obtaining the ticket was "part of a pattern." The pattern included, Coderre said, the incident in August 2014 when several firefighters stormed into city hall( </w:t>
      </w:r>
      <w:hyperlink r:id="rId448" w:history="1">
        <w:r>
          <w:rPr>
            <w:rFonts w:ascii="arial" w:eastAsia="arial" w:hAnsi="arial" w:cs="arial"/>
            <w:i/>
            <w:color w:val="0077CC"/>
            <w:sz w:val="20"/>
            <w:u w:val="single"/>
            <w:shd w:val="clear" w:color="auto" w:fill="FFFFFF"/>
            <w:lang w:val="en-US" w:eastAsia="en-US" w:bidi="ar-SA"/>
          </w:rPr>
          <w:t>http://montrealgazette.com/news/local-news/</w:t>
        </w:r>
      </w:hyperlink>
      <w:hyperlink r:id="rId448" w:history="1">
        <w:r>
          <w:rPr>
            <w:rFonts w:ascii="arial" w:eastAsia="arial" w:hAnsi="arial" w:cs="arial"/>
            <w:b/>
            <w:i/>
            <w:color w:val="0077CC"/>
            <w:sz w:val="20"/>
            <w:u w:val="single"/>
            <w:shd w:val="clear" w:color="auto" w:fill="FFFFFF"/>
            <w:lang w:val="en-US" w:eastAsia="en-US" w:bidi="ar-SA"/>
          </w:rPr>
          <w:t>montreal</w:t>
        </w:r>
      </w:hyperlink>
      <w:hyperlink r:id="rId448" w:history="1">
        <w:r>
          <w:rPr>
            <w:rFonts w:ascii="arial" w:eastAsia="arial" w:hAnsi="arial" w:cs="arial"/>
            <w:i/>
            <w:color w:val="0077CC"/>
            <w:sz w:val="20"/>
            <w:u w:val="single"/>
            <w:shd w:val="clear" w:color="auto" w:fill="FFFFFF"/>
            <w:lang w:val="en-US" w:eastAsia="en-US" w:bidi="ar-SA"/>
          </w:rPr>
          <w:t>-firefighters-charged-in-ransacking-of-city-hall-want-case-tossed-out-because-of-delays</w:t>
        </w:r>
      </w:hyperlink>
      <w:r>
        <w:rPr>
          <w:rFonts w:ascii="arial" w:eastAsia="arial" w:hAnsi="arial" w:cs="arial"/>
          <w:color w:val="000000"/>
          <w:sz w:val="20"/>
          <w:lang w:val="en-US" w:eastAsia="en-US" w:bidi="ar-SA"/>
        </w:rPr>
        <w:t xml:space="preserve"> ) and disrupted a meeting.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turned a blind eye to what happened that evening, Coderre reminded the commission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pattern began, Coderre said, in July 2014, some media published reports saying he had received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 to a Corey Hart concert.</w:t>
      </w:r>
    </w:p>
    <w:p>
      <w:pPr>
        <w:spacing w:before="200" w:line="260" w:lineRule="atLeast"/>
        <w:jc w:val="both"/>
        <w:rPr>
          <w:lang w:val="en-US" w:eastAsia="en-US" w:bidi="ar-SA"/>
        </w:rPr>
      </w:pPr>
      <w:r>
        <w:rPr>
          <w:rFonts w:ascii="arial" w:eastAsia="arial" w:hAnsi="arial" w:cs="arial"/>
          <w:color w:val="000000"/>
          <w:sz w:val="20"/>
          <w:lang w:val="en-US" w:eastAsia="en-US" w:bidi="ar-SA"/>
        </w:rPr>
        <w:t>"That wasn't true," Coderre said, while also noting information about a ticket he received in September 2014, in Laval (the second event), became news a few weeks before Lagacé emailed his press attaché inquiring about the ticket he received in 2012.</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he called Parent because he was fed up. The call lasted "between two to three minutes and then I hung up," the mayor said.</w:t>
      </w:r>
    </w:p>
    <w:p>
      <w:pPr>
        <w:spacing w:before="200" w:line="260" w:lineRule="atLeast"/>
        <w:jc w:val="both"/>
        <w:rPr>
          <w:lang w:val="en-US" w:eastAsia="en-US" w:bidi="ar-SA"/>
        </w:rPr>
      </w:pPr>
      <w:r>
        <w:rPr>
          <w:rFonts w:ascii="arial" w:eastAsia="arial" w:hAnsi="arial" w:cs="arial"/>
          <w:color w:val="000000"/>
          <w:sz w:val="20"/>
          <w:lang w:val="en-US" w:eastAsia="en-US" w:bidi="ar-SA"/>
        </w:rPr>
        <w:t>"I asked if it was legal (for someone to have sent Lagacé a copy of the ticket), is it normal. I said that I wasn't happy."</w:t>
      </w:r>
    </w:p>
    <w:p>
      <w:pPr>
        <w:spacing w:before="200" w:line="260" w:lineRule="atLeast"/>
        <w:jc w:val="both"/>
        <w:rPr>
          <w:lang w:val="en-US" w:eastAsia="en-US" w:bidi="ar-SA"/>
        </w:rPr>
      </w:pPr>
      <w:r>
        <w:rPr>
          <w:rFonts w:ascii="arial" w:eastAsia="arial" w:hAnsi="arial" w:cs="arial"/>
          <w:color w:val="000000"/>
          <w:sz w:val="20"/>
          <w:lang w:val="en-US" w:eastAsia="en-US" w:bidi="ar-SA"/>
        </w:rPr>
        <w:t>François Fontaine, a lawyer who represents Quebecor and Le Devoir at the commission, asked Coderre if he agreed that his call to Parent is what touched off the internal affairs investigation into how the ticket was leaked. Coderre replied that "there was no cause and effect" between his call and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"Anything else is confabulation,"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Outside the hearing room, Coderre told reporters he does not regret having called Parent with a personal question, even though it was clearly one reason why the Chamberland Commission was assembled. It is an inquiry into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have spied on reporters in recent years. But part of its mandate is to determine if political influence was behind some of the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"Honestly, I don't have a problem with exchanging information and to talk to someone in all confidence. And I have complete confidence in my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Anyway both (Parent and current chief Philippe Pichet) have told (the commission) there was no interference," Coderre told reporters while adding later he doesn't believe that Parent felt obliged to order an investigation after the phone call.</w:t>
      </w:r>
    </w:p>
    <w:p>
      <w:pPr>
        <w:spacing w:before="200" w:line="260" w:lineRule="atLeast"/>
        <w:jc w:val="both"/>
        <w:rPr>
          <w:lang w:val="en-US" w:eastAsia="en-US" w:bidi="ar-SA"/>
        </w:rPr>
      </w:pPr>
      <w:r>
        <w:rPr>
          <w:rFonts w:ascii="arial" w:eastAsia="arial" w:hAnsi="arial" w:cs="arial"/>
          <w:color w:val="000000"/>
          <w:sz w:val="20"/>
          <w:lang w:val="en-US" w:eastAsia="en-US" w:bidi="ar-SA"/>
        </w:rPr>
        <w:t>"I blew a gasket - okay, that's it. But you have to look at the context of all the events after July 2014," said Coderre, referring to the leak about whether he was escorted to the Corey Hart concert.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spoke to the media after appearing before the Chamberland Commission on Monday, June 5,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 Norris said Coderre's testimony was proof he "does not seem to understand the principal of the separation of powers."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one who has more influence on the nomination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than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 when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calls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anger, when he insists, when he uses an aggressive tone, the message is clear. It is an authoritarian message,"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seen a mayor who was on a power trip who was called to order today. (The call to Parent) was completely inappropriate. We clearly see that Mayor Coderre sees (the position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as a subordinate to the service of his personal needs.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Coderre's press attaché Catherine Maurice takes the stand at the Chamberland Commission June 5, 2017.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and Chamberland Commission( </w:t>
      </w:r>
      <w:hyperlink r:id="rId446" w:history="1">
        <w:r>
          <w:rPr>
            <w:rFonts w:ascii="arial" w:eastAsia="arial" w:hAnsi="arial" w:cs="arial"/>
            <w:i/>
            <w:color w:val="0077CC"/>
            <w:sz w:val="20"/>
            <w:u w:val="single"/>
            <w:shd w:val="clear" w:color="auto" w:fill="FFFFFF"/>
            <w:lang w:val="en-US" w:eastAsia="en-US" w:bidi="ar-SA"/>
          </w:rPr>
          <w:t>http://montrealgazette.com/tag/</w:t>
        </w:r>
      </w:hyperlink>
      <w:hyperlink r:id="rId446" w:history="1">
        <w:r>
          <w:rPr>
            <w:rFonts w:ascii="arial" w:eastAsia="arial" w:hAnsi="arial" w:cs="arial"/>
            <w:b/>
            <w:i/>
            <w:color w:val="0077CC"/>
            <w:sz w:val="20"/>
            <w:u w:val="single"/>
            <w:shd w:val="clear" w:color="auto" w:fill="FFFFFF"/>
            <w:lang w:val="en-US" w:eastAsia="en-US" w:bidi="ar-SA"/>
          </w:rPr>
          <w:t>police</w:t>
        </w:r>
      </w:hyperlink>
      <w:hyperlink r:id="rId446"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Coderre's press attaché, Catherine Maurice, testified before the Chamberland Commission as well on Monday. She used the words like annoyed and aggressive while describing Coderre's mood after he learned the reporter had obtained a copy of the ticket. In his emailed request, Lagacé said he had sources who claimed Coderre never paid the ticket, which was by then two years old. It turned out that the ticket had been paid, but that status was not available to everyone who had access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database the information was recorded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received the ticket on March 20, 2012, while he was driving at the intersection of LaSalle Blvd. and Desmarchais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Something had drawn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attention to Coderre's vehicle and when she ran his plates in a database she noticed payment for his registration was overdue by less than a month.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speaks at the Chamberland Commission June 5, 2017.</w:t>
      </w:r>
    </w:p>
    <w:p>
      <w:pPr>
        <w:spacing w:before="200" w:line="260" w:lineRule="atLeast"/>
        <w:jc w:val="both"/>
        <w:rPr>
          <w:lang w:val="en-US" w:eastAsia="en-US" w:bidi="ar-SA"/>
        </w:rPr>
      </w:pPr>
      <w:r>
        <w:rPr>
          <w:rFonts w:ascii="arial" w:eastAsia="arial" w:hAnsi="arial" w:cs="arial"/>
          <w:color w:val="000000"/>
          <w:sz w:val="20"/>
          <w:lang w:val="en-US" w:eastAsia="en-US" w:bidi="ar-SA"/>
        </w:rPr>
        <w:t>News of the ticket made the rounds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Lt.-Det. Normand Borduas,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 was assigned to find out who leaked a copy of the ticket to Lagacé. Borduas testified, weeks ago, that it appeared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was behind the leak, but he was unable to uncover evidence( </w:t>
      </w:r>
      <w:hyperlink r:id="rId450" w:history="1">
        <w:r>
          <w:rPr>
            <w:rFonts w:ascii="arial" w:eastAsia="arial" w:hAnsi="arial" w:cs="arial"/>
            <w:i/>
            <w:color w:val="0077CC"/>
            <w:sz w:val="20"/>
            <w:u w:val="single"/>
            <w:shd w:val="clear" w:color="auto" w:fill="FFFFFF"/>
            <w:lang w:val="en-US" w:eastAsia="en-US" w:bidi="ar-SA"/>
          </w:rPr>
          <w:t>http://montrealgazette.com/news/local-news/</w:t>
        </w:r>
      </w:hyperlink>
      <w:hyperlink r:id="rId450" w:history="1">
        <w:r>
          <w:rPr>
            <w:rFonts w:ascii="arial" w:eastAsia="arial" w:hAnsi="arial" w:cs="arial"/>
            <w:b/>
            <w:i/>
            <w:color w:val="0077CC"/>
            <w:sz w:val="20"/>
            <w:u w:val="single"/>
            <w:shd w:val="clear" w:color="auto" w:fill="FFFFFF"/>
            <w:lang w:val="en-US" w:eastAsia="en-US" w:bidi="ar-SA"/>
          </w:rPr>
          <w:t>police</w:t>
        </w:r>
      </w:hyperlink>
      <w:hyperlink r:id="rId450" w:history="1">
        <w:r>
          <w:rPr>
            <w:rFonts w:ascii="arial" w:eastAsia="arial" w:hAnsi="arial" w:cs="arial"/>
            <w:i/>
            <w:color w:val="0077CC"/>
            <w:sz w:val="20"/>
            <w:u w:val="single"/>
            <w:shd w:val="clear" w:color="auto" w:fill="FFFFFF"/>
            <w:lang w:val="en-US" w:eastAsia="en-US" w:bidi="ar-SA"/>
          </w:rPr>
          <w:t>-surveillance-</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 of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on Borduas's investigation reveals how news of the ticket made the rounds among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Borduas interviewed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 who issued the ticket and she described to him how her account of what happened spread through the station she worked out of. At the time the ticket was issued, Coderre had yet to announce his intention to run for mayor and was still a member of parliament for the Bourassa riding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Coderre mentioned to her that he would be her future boss( </w:t>
      </w:r>
      <w:hyperlink r:id="rId450" w:history="1">
        <w:r>
          <w:rPr>
            <w:rFonts w:ascii="arial" w:eastAsia="arial" w:hAnsi="arial" w:cs="arial"/>
            <w:i/>
            <w:color w:val="0077CC"/>
            <w:sz w:val="20"/>
            <w:u w:val="single"/>
            <w:shd w:val="clear" w:color="auto" w:fill="FFFFFF"/>
            <w:lang w:val="en-US" w:eastAsia="en-US" w:bidi="ar-SA"/>
          </w:rPr>
          <w:t>http://montrealgazette.com/news/local-news/</w:t>
        </w:r>
      </w:hyperlink>
      <w:hyperlink r:id="rId450" w:history="1">
        <w:r>
          <w:rPr>
            <w:rFonts w:ascii="arial" w:eastAsia="arial" w:hAnsi="arial" w:cs="arial"/>
            <w:b/>
            <w:i/>
            <w:color w:val="0077CC"/>
            <w:sz w:val="20"/>
            <w:u w:val="single"/>
            <w:shd w:val="clear" w:color="auto" w:fill="FFFFFF"/>
            <w:lang w:val="en-US" w:eastAsia="en-US" w:bidi="ar-SA"/>
          </w:rPr>
          <w:t>police</w:t>
        </w:r>
      </w:hyperlink>
      <w:hyperlink r:id="rId450" w:history="1">
        <w:r>
          <w:rPr>
            <w:rFonts w:ascii="arial" w:eastAsia="arial" w:hAnsi="arial" w:cs="arial"/>
            <w:i/>
            <w:color w:val="0077CC"/>
            <w:sz w:val="20"/>
            <w:u w:val="single"/>
            <w:shd w:val="clear" w:color="auto" w:fill="FFFFFF"/>
            <w:lang w:val="en-US" w:eastAsia="en-US" w:bidi="ar-SA"/>
          </w:rPr>
          <w:t>-surveillance-</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 while she was issuing the ticket, but she did not know who Coderre was at that moment. He was still not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Borduas wrote in his summary of the interview. He also noted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her boss about the incident afterward and that it quickly spread through the station.</w:t>
      </w:r>
    </w:p>
    <w:p>
      <w:pPr>
        <w:spacing w:before="240" w:line="260" w:lineRule="atLeast"/>
        <w:jc w:val="both"/>
        <w:rPr>
          <w:lang w:val="en-US" w:eastAsia="en-US" w:bidi="ar-SA"/>
        </w:rPr>
      </w:pP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452"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LAW ENFORCEMENT (90%); MAYORS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INVESTIGATIONS (89%); CITIES (78%); CRIMINAL INVESTIGATIONS (77%); INTERNAL INVESTIGATIONS (72%); LAWYERS (61%); despite,admitting,gasket,learned,reporter,obtained !@PERMALINK= </w:t>
      </w:r>
      <w:hyperlink r:id="rId453" w:history="1">
        <w:r>
          <w:rPr>
            <w:rFonts w:ascii="arial" w:eastAsia="arial" w:hAnsi="arial" w:cs="arial"/>
            <w:i/>
            <w:color w:val="0077CC"/>
            <w:sz w:val="20"/>
            <w:u w:val="single"/>
            <w:shd w:val="clear" w:color="auto" w:fill="FFFFFF"/>
            <w:lang w:val="en-US" w:eastAsia="en-US" w:bidi="ar-SA"/>
          </w:rPr>
          <w:t>http://montrealgazette.com/news/local-news/patrick-lagaces-questions-put-mayor-in-a-dark-mood-coderres-press-attache-tells-</w:t>
        </w:r>
      </w:hyperlink>
      <w:hyperlink r:id="rId453" w:history="1">
        <w:r>
          <w:rPr>
            <w:rFonts w:ascii="arial" w:eastAsia="arial" w:hAnsi="arial" w:cs="arial"/>
            <w:b/>
            <w:i/>
            <w:color w:val="0077CC"/>
            <w:sz w:val="20"/>
            <w:u w:val="single"/>
            <w:shd w:val="clear" w:color="auto" w:fill="FFFFFF"/>
            <w:lang w:val="en-US" w:eastAsia="en-US" w:bidi="ar-SA"/>
          </w:rPr>
          <w:t>police</w:t>
        </w:r>
      </w:hyperlink>
      <w:hyperlink r:id="rId453" w:history="1">
        <w:r>
          <w:rPr>
            <w:rFonts w:ascii="arial" w:eastAsia="arial" w:hAnsi="arial" w:cs="arial"/>
            <w:i/>
            <w:color w:val="0077CC"/>
            <w:sz w:val="20"/>
            <w:u w:val="single"/>
            <w:shd w:val="clear" w:color="auto" w:fill="FFFFFF"/>
            <w:lang w:val="en-US" w:eastAsia="en-US" w:bidi="ar-SA"/>
          </w:rPr>
          <w:t>-inquiry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 xml:space="preserve">A </w:t>
        </w:r>
      </w:hyperlink>
      <w:hyperlink r:id="rId46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467" w:history="1">
        <w:r>
          <w:rPr>
            <w:rFonts w:ascii="arial" w:eastAsia="arial" w:hAnsi="arial" w:cs="arial"/>
            <w:b/>
            <w:bCs/>
            <w:i/>
            <w:color w:val="0077CC"/>
            <w:kern w:val="32"/>
            <w:sz w:val="28"/>
            <w:szCs w:val="32"/>
            <w:u w:val="single"/>
            <w:shd w:val="clear" w:color="auto" w:fill="FFFFFF"/>
            <w:lang w:val="en-US" w:eastAsia="en-US" w:bidi="ar-SA"/>
          </w:rPr>
          <w:t>, une manifestation en soutien à George Floyd dégénère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1 juin 2020 lundi 4:35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France Presse All Rights Reserved</w:t>
      </w:r>
    </w:p>
    <w:p>
      <w:pPr>
        <w:spacing w:before="120" w:line="220" w:lineRule="atLeast"/>
        <w:rPr>
          <w:lang w:val="en-US" w:eastAsia="en-US" w:bidi="ar-SA"/>
        </w:rPr>
      </w:pPr>
      <w:r>
        <w:rPr>
          <w:lang w:val="en-US" w:eastAsia="en-US" w:bidi="ar-SA"/>
        </w:rPr>
        <w:br/>
      </w:r>
      <w:r>
        <w:pict>
          <v:shape id="_x0000_i1155" type="#_x0000_t75" style="width:60.76pt;height:33.75pt">
            <v:imagedata r:id="rId46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1 juin 2020</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milliers de personnes ont défilé dimanche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dénoncer le racisme et les violences policières lors d'une manifestation qui a dégénéré en affrontements et en pillages au centre-ville dans la soirée.</w:t>
      </w:r>
    </w:p>
    <w:p>
      <w:pPr>
        <w:spacing w:before="200" w:line="260" w:lineRule="atLeast"/>
        <w:jc w:val="both"/>
        <w:rPr>
          <w:lang w:val="en-US" w:eastAsia="en-US" w:bidi="ar-SA"/>
        </w:rPr>
      </w:pPr>
      <w:r>
        <w:rPr>
          <w:rFonts w:ascii="arial" w:eastAsia="arial" w:hAnsi="arial" w:cs="arial"/>
          <w:color w:val="000000"/>
          <w:sz w:val="20"/>
          <w:lang w:val="en-US" w:eastAsia="en-US" w:bidi="ar-SA"/>
        </w:rPr>
        <w:t>Pendant environ trois heures, environ 10.000 personnes selon des estimations non officielles, avaient sillonné le centre-ville dans le calme en fin d'après-midi. Ils défilaient en "solidarité" avec les manifestations aux Etats-Unis à la suite de la mort de George Floyd, un Afro-américain de 46 ans qui a succombé lors d'une interpellation aux mains d'un policier blanc, selon un journaliste de l'AFP sur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Mais peu après l'ordre de dispersion en début de soirée, des violences ont éclaté en centre-ville lorsqu'un groupe de manifestants a lancé des projectiles contre les forces de l'ordre.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répliqué par des tirs de gaz lacrymogènes.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Plusieurs vitrines de commerces ont été saccagées par des casseurs, dont l'un a été filmé par les télévisions en train de s'enfuir avec une guitare électrique volée dans un magasin de musique.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calme semblait revenu au centre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fin de soirée, selon les médias.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n'avait pas indiqué combien de personnes avaient été interpellées.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commerces ayant pignon sur rue n'ont été autorisés à rouvrir qu'en début de semaine dernière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alors que la métropole québécoise est l'épicentre de l'épidémie de coronavirus au Canada.</w:t>
      </w:r>
    </w:p>
    <w:p>
      <w:pPr>
        <w:spacing w:before="200" w:line="260" w:lineRule="atLeast"/>
        <w:jc w:val="both"/>
        <w:rPr>
          <w:lang w:val="en-US" w:eastAsia="en-US" w:bidi="ar-SA"/>
        </w:rPr>
      </w:pPr>
      <w:r>
        <w:rPr>
          <w:rFonts w:ascii="arial" w:eastAsia="arial" w:hAnsi="arial" w:cs="arial"/>
          <w:color w:val="000000"/>
          <w:sz w:val="20"/>
          <w:lang w:val="en-US" w:eastAsia="en-US" w:bidi="ar-SA"/>
        </w:rPr>
        <w:t>La plupart des manifestants montréalais portaient un masque mais lors du défilé dans les rues de la ville ou le rassemblement sur la grande Place du Canada, peu respectaient la distance physique de deux mètres préconisée par les autorités.</w:t>
      </w:r>
    </w:p>
    <w:p>
      <w:pPr>
        <w:spacing w:before="200" w:line="260" w:lineRule="atLeast"/>
        <w:jc w:val="both"/>
        <w:rPr>
          <w:lang w:val="en-US" w:eastAsia="en-US" w:bidi="ar-SA"/>
        </w:rPr>
      </w:pPr>
      <w:r>
        <w:rPr>
          <w:rFonts w:ascii="arial" w:eastAsia="arial" w:hAnsi="arial" w:cs="arial"/>
          <w:color w:val="000000"/>
          <w:sz w:val="20"/>
          <w:lang w:val="en-US" w:eastAsia="en-US" w:bidi="ar-SA"/>
        </w:rPr>
        <w:t>De très nombreuses pancartes, souvent en anglais, proclamaient "Black lives matter" ("les vies noires comptent"), "No justice no peace" ("pas de justice, pas de paix") ou "I can't breathe" ("je ne peux pas respirer"), référence aux derniers mots prononcés par George Floyd alors qu'il était plaqué au sol par un policier.</w:t>
      </w:r>
    </w:p>
    <w:p>
      <w:pPr>
        <w:spacing w:before="200" w:line="260" w:lineRule="atLeast"/>
        <w:jc w:val="both"/>
        <w:rPr>
          <w:lang w:val="en-US" w:eastAsia="en-US" w:bidi="ar-SA"/>
        </w:rPr>
      </w:pPr>
      <w:r>
        <w:rPr>
          <w:rFonts w:ascii="arial" w:eastAsia="arial" w:hAnsi="arial" w:cs="arial"/>
          <w:color w:val="000000"/>
          <w:sz w:val="20"/>
          <w:lang w:val="en-US" w:eastAsia="en-US" w:bidi="ar-SA"/>
        </w:rPr>
        <w:t>"Je suis venue en solidarité avec les manifestants aux Etats-Unis", a témoigné Danielle, une étudiante de 28 ans originaire des Etats-Unis. "Il faut que justice soit faite. Quand un homme dit +I can't breathe+, il faut l'écouter".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avait même pris soin, dans un tweet, de dénoncer les circonstances de la mort de George Floyd, qui "vont à l'encontre des valeurs de notre organisation".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"Nous respectons les droits et le besoin de chacun de dénoncer haut et fort cette violence et serons à vos côtés pour assurer votre sécurité", avait indiqué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 Twitter.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autre manifestation contre le racisme a également rassemblé plusieurs milliers de personnes dimanche à Vancouver (ouest). </w:t>
      </w:r>
    </w:p>
    <w:p>
      <w:pPr>
        <w:spacing w:before="200" w:line="260" w:lineRule="atLeast"/>
        <w:jc w:val="both"/>
        <w:rPr>
          <w:lang w:val="en-US" w:eastAsia="en-US" w:bidi="ar-SA"/>
        </w:rPr>
      </w:pPr>
      <w:r>
        <w:rPr>
          <w:rFonts w:ascii="arial" w:eastAsia="arial" w:hAnsi="arial" w:cs="arial"/>
          <w:color w:val="000000"/>
          <w:sz w:val="20"/>
          <w:lang w:val="en-US" w:eastAsia="en-US" w:bidi="ar-SA"/>
        </w:rPr>
        <w:t>La veille, plusieurs milliers de personnes avaient manifesté dans le calme contre le racisme et les violences policières à Toronto, la plus grande ville du pays.</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BAVURE POLICIÈRE (90%); MANIFESTATION (90%); ATTEINTE À LA PROPRIÉTÉ (78%); RACE &amp; ETHNICITÉ (78%); RACISME &amp; XÉNOPHOBIE (78%); HOMME (73%); CORONAVIRUS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(92%); QUÉBEC, CANADA (93%); AMÉRIQUE DU NORD (91%); AMÉRIQUE DU NORD (90%); AMÉRIQUE DU NORD (88%); EUROPE DE L'OUEST (88%); FRANCE (88%);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 xml:space="preserve">The Latest: D.C. </w:t>
        </w:r>
      </w:hyperlink>
      <w:hyperlink r:id="rId4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respond to multiple fires in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State &amp; Local</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4:30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on the death in Minneapolis of George Floyd, a handcuffed black man who pleaded for air as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 - As demonstrations continued past an 11 p.m. curfew, D.C.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responding to multiple fires that were "intentionally set" around the city. One was at St. John's Episcopal Church, which is located across Lafayette Park from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The church says every president beginning with James Madison, "until the present," has attended a service at the church, giving it the nickname, "the church of presidents."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services at the church were held in 1816, according to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entire Washington, D.C., National Guard - roughly 1,700 soldiers - is being called in to help with the response to protests outside the White House and elsewhere in the nation's capital, according to two Defense Department officials.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Mayor Muriel Bowser said Sunday she had requested 500 Guardsman to assist local law enforcement. Later on Sunday, as the protests escalated, Army Secretary Ryan McCarthy ordered the rest of the Guardsman - about 1,200 soldiers - to report.</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officials spoke on condition of anonymity because they were not authorized to publicly discuss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The D.C. National Guard did not reply to a request from The Associated Press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By James LaPorta</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 - Protesters started fires near the White House as tensions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mounted during a third straight night of demonstrations held in response to the death of George Floyd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hands in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hour before the 11 p.m. curfew,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a major barrage of tear gas stun grenades into the crowd of more than 1,000 people, largely clearing Lafayette Park across the street from the White House and scattering protesters into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piled up road signs and plastic barriers and lit a raging fire in the middle of H Street. Some pulled an American flag from a nearby building and threw it into the blaze. Others added branches pulled from trees. A cinder block structure, on the north side of the park, that had bathrooms and a maintenance office, was engulfed in flames.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curfew hit,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sealed the perimeter of the park. Shortly beforehand,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a crowd of about 300 demonstrators several blocks with a series of charges with batons and riot shields.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Enraged protesters screamed, "Who do you serve? Who do you protect?"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pepper powders point black at several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miles north, a separate protest broke out in Northwest D.C., near the Maryland border. The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says there were break-ins at a Target and a shopping center that houses Neiman Marcus, Saks Fifth Avenue Men's Store, T.J. Maxx, a movie theater and specialty stores.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several individuals have been detained.</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At least 4,100 people have been arrested over days of protests across the country since George Floyd's death Monday, according to a tally compiled by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Arrests ranged from looting and blocking highways to breaking curfew.</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figures include those from demonstrations in New York and Philadelphia on the East Coast, Chicago and Dallas in the Midwest and Southwest, and Los Angeles on the West Coast as protests take place all over the county.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sweeping downtown streets with arrests to enforce a curfew that went into effect at 7 p.m.</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BELLEVUE, Wash. - Washington Gov. Jay Inslee activated 200 more National Guard troops to respond to looting and vandalism in Bellevue, east of Seattle.</w:t>
      </w:r>
    </w:p>
    <w:p>
      <w:pPr>
        <w:spacing w:before="200" w:line="260" w:lineRule="atLeast"/>
        <w:jc w:val="both"/>
        <w:rPr>
          <w:lang w:val="en-US" w:eastAsia="en-US" w:bidi="ar-SA"/>
        </w:rPr>
      </w:pPr>
      <w:r>
        <w:rPr>
          <w:rFonts w:ascii="arial" w:eastAsia="arial" w:hAnsi="arial" w:cs="arial"/>
          <w:color w:val="000000"/>
          <w:sz w:val="20"/>
          <w:lang w:val="en-US" w:eastAsia="en-US" w:bidi="ar-SA"/>
        </w:rPr>
        <w:t>Inslee had previously deployed 400 members of the guard to help contain protests in Seattle. On Sunday evening, Bellevue's mayor declared an emergency because of the violence and said she was enacting a 5:30 p.m. curfew for the downtown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Bellevue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dozens of people broke into Bellevue Square, a large shopping mall. Officers entered the facility and chased looters out. Mayor Lynne Robinson said people were stealing merchandise from storefronts.</w:t>
      </w:r>
    </w:p>
    <w:p>
      <w:pPr>
        <w:spacing w:before="200" w:line="260" w:lineRule="atLeast"/>
        <w:jc w:val="both"/>
        <w:rPr>
          <w:lang w:val="en-US" w:eastAsia="en-US" w:bidi="ar-SA"/>
        </w:rPr>
      </w:pPr>
      <w:r>
        <w:rPr>
          <w:rFonts w:ascii="arial" w:eastAsia="arial" w:hAnsi="arial" w:cs="arial"/>
          <w:color w:val="000000"/>
          <w:sz w:val="20"/>
          <w:lang w:val="en-US" w:eastAsia="en-US" w:bidi="ar-SA"/>
        </w:rPr>
        <w:t>Bellevue's downtown is home to large offices of many tech companies, including Microsoft and Amazon.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Bellevue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Steve Mylett said at an evening news conference that authorities learned earlier that a criminal gang planned activity in the city Sunday afternoon. He said there was widespread looting and assaults, and the criminal element "swelled very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"They were there to destroy," Mylett said. "We welcome peaceful protest ... this is something different."</w:t>
      </w:r>
    </w:p>
    <w:p>
      <w:pPr>
        <w:spacing w:before="200" w:line="260" w:lineRule="atLeast"/>
        <w:jc w:val="both"/>
        <w:rPr>
          <w:lang w:val="en-US" w:eastAsia="en-US" w:bidi="ar-SA"/>
        </w:rPr>
      </w:pPr>
      <w:r>
        <w:rPr>
          <w:rFonts w:ascii="arial" w:eastAsia="arial" w:hAnsi="arial" w:cs="arial"/>
          <w:color w:val="000000"/>
          <w:sz w:val="20"/>
          <w:lang w:val="en-US" w:eastAsia="en-US" w:bidi="ar-SA"/>
        </w:rPr>
        <w:t>Mylett said he was disgusted at what happened to George Floyd, who was killed when a Minneapolis officer knelt on his neck, but that violence overshadows legitimate protests.</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BOSTON - A Sunday afternoon of mostly peaceful protests in Boston broke at nightfall when protesters clashed with officers, throwing rocks and lighting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on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mostly mask-wearing demonstrators marched peacefully through Boston in several protests during the day, lending their voices to the nationwide anger over the death of George Floyd while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largest protest of several thousand started Sunday night in the historically black neighborhood of Roxbury. Protesters, carrying "Black Lives Matter" signs and chanting, "The people united will never be defeated," made their way slowly for several miles to the Massachusetts Statehouse. The diverse crowd was flanked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bikes and was peaceful.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the march ended around 9 p.m., protesters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downtown Boston. At least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were heavily damaged - including one whose rear window was smashed by a skateboarder.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tweeted that their officers were pelted with bricks, rocks and glass bottles. Several storefronts, including a bank, were damaged.</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appeared to be clearing by about 10:30 p.m.</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ATLANTA -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firing volleys of tear gas dispersed hundreds of demonstrators as a curfew took hold Sunday night, scattering a crowd that had protested for hours in downtown Atlanta over the deaths of George Floyd in Minnesota and Ahmaud Arbery in Georgia.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National Guard troops and other forces lined up in positions around downtown Centennial Park, a focal point of the weekend of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overnight curfew took hold at 9 p.m. as some on the fringes of what was a largely peaceful afternoon protest were setting off fireworks and burning construction materials near the park. An Associated Press photographer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begin firing many 40 millimeter canisters of tear gas toward the crowd. People were choking, gasping and some throwing up as they scattered, leaving only a few still in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National Guard troops took up positions with plastic shields on major streets, crowds melted away. WSB-TV showed footage about an hour later of officers taking people who lingered in the streets into custody, using plastic ties to handcuff them on street corners.</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 - Secret Service agents rushed President Donald Trump to an underground bunker Friday, as hundreds of protesters gathered outside the White House, some throwing rocks and tugging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barricades just outside the executive mansion.</w:t>
      </w:r>
    </w:p>
    <w:p>
      <w:pPr>
        <w:spacing w:before="200" w:line="260" w:lineRule="atLeast"/>
        <w:jc w:val="both"/>
        <w:rPr>
          <w:lang w:val="en-US" w:eastAsia="en-US" w:bidi="ar-SA"/>
        </w:rPr>
      </w:pPr>
      <w:r>
        <w:rPr>
          <w:rFonts w:ascii="arial" w:eastAsia="arial" w:hAnsi="arial" w:cs="arial"/>
          <w:color w:val="000000"/>
          <w:sz w:val="20"/>
          <w:lang w:val="en-US" w:eastAsia="en-US" w:bidi="ar-SA"/>
        </w:rPr>
        <w:t>That's according to a Republican close to the White House not authorized to publicly discuss private matters and confirmed by another official. The abrupt decision by the agents underscored the rattled mood inside the White House, where the chants from Lafayette Park could be heard all weekend and Secret Service agents and law enforcement officers struggled to contain the crowds.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Friday protests, triggered by the death of George Floyd, a black man who died after he was pinned at the neck by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turned violent and appeared to catch officers by surprise. It sparked one of the highest alerts on the White House complex since the Sept. 11 attacks in 2001. In the days since, security at the White House has been reinforced by the National Guard and additional personnel from the Secret Service and the U.S.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Sunday, the Justice Department also deployed members of the U.S. Marshals Service and agents from the Drug Enforcement Administration to supplement national guard troops outside the White House, according to a senior Justice Department official. The official could not discuss the matter publicly and spoke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 By Jonathan Lemire and Zeke Miller</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protest in Canada demanding justice for George Floyd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three hours after a march that snaked its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afternoon had 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said projectiles were thrown at officers who responded with pepper spray and tear gas. Some windows were smashed and some fires were set.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 bizarre scene unfolded in the Southern California city of Long Beach when people stealing from a clothing store became trapped.</w:t>
      </w:r>
    </w:p>
    <w:p>
      <w:pPr>
        <w:spacing w:before="200" w:line="260" w:lineRule="atLeast"/>
        <w:jc w:val="both"/>
        <w:rPr>
          <w:lang w:val="en-US" w:eastAsia="en-US" w:bidi="ar-SA"/>
        </w:rPr>
      </w:pPr>
      <w:r>
        <w:rPr>
          <w:rFonts w:ascii="arial" w:eastAsia="arial" w:hAnsi="arial" w:cs="arial"/>
          <w:color w:val="000000"/>
          <w:sz w:val="20"/>
          <w:lang w:val="en-US" w:eastAsia="en-US" w:bidi="ar-SA"/>
        </w:rPr>
        <w:t>A woman's voice was heard screaming inside and then a man suddenly kicked his way out a window and dropped to the sidewalk. He was quickly followed by more than a half-dozen others, with one man throwing out an armload of clothes and then gathering them from off the ground and running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thieves clambered out, a group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nearby but didn't attempt to make arrests.</w:t>
      </w:r>
    </w:p>
    <w:p>
      <w:pPr>
        <w:spacing w:before="200" w:line="260" w:lineRule="atLeast"/>
        <w:jc w:val="both"/>
        <w:rPr>
          <w:lang w:val="en-US" w:eastAsia="en-US" w:bidi="ar-SA"/>
        </w:rPr>
      </w:pPr>
      <w:r>
        <w:rPr>
          <w:rFonts w:ascii="arial" w:eastAsia="arial" w:hAnsi="arial" w:cs="arial"/>
          <w:color w:val="000000"/>
          <w:sz w:val="20"/>
          <w:lang w:val="en-US" w:eastAsia="en-US" w:bidi="ar-SA"/>
        </w:rPr>
        <w:t>About a half-mile away, people swarmed into stores at The Pike Outlets to steal items. A large Forever 21 store was a favored target and a steady stream ran in and then emerged carrying armloads of clothing. Some brought garbage bags to carry the pilfered goods. A few stopped outside to change into stolen items.</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BIRMINGHAM, Alabama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intervene Sunday night as a crowd of protesters attempted to pull down a 52-foot-tall stone obelisk honoring Confederate veterans with a pickup truck. The state has blocked legal attempts by the city to remove the memorial.</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PHILADELPHIA - The focus of Saturday night's unrest in Philadelphia was downtown, but on Sunday there were pockets of rioting in several neighborhoods.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protesters congregated in West Philadelphia where people smashed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windows, stole items from the empty vehicles and pushed them so they rammed into other cruisers.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people in the crowd threw rocks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lining the streets, officers in a large SWAT vehicle fired tear gas and rubber bullets.</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ALBUQUERQUE, N.M. - Hundreds of people on Sunday marched down historic Route 66 into downtown Albuquerque, protesting the death of George Floyd in Minnesota.</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in New Mexico's largest city held signs, wore masks and chanted "Say his name: George Floyd" and "Hands up, don't shoot."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crowd arrived on the western edge of downtown Albuquerque, they stopped and held a moment of silence for Floyd that was followed by cheers. Some protesters marched back to where they started and others dispersed.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their distance and kept the streets clear in what appeared to be a peaceful event.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DALLAS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Dallas began arresting people for being on the street shortly after a 7 p.m. curfew went into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night-time curfew will last for the next several days,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 Reneé Hall said Sunday.</w:t>
      </w:r>
    </w:p>
    <w:p>
      <w:pPr>
        <w:spacing w:before="200" w:line="260" w:lineRule="atLeast"/>
        <w:jc w:val="both"/>
        <w:rPr>
          <w:lang w:val="en-US" w:eastAsia="en-US" w:bidi="ar-SA"/>
        </w:rPr>
      </w:pPr>
      <w:r>
        <w:rPr>
          <w:rFonts w:ascii="arial" w:eastAsia="arial" w:hAnsi="arial" w:cs="arial"/>
          <w:color w:val="000000"/>
          <w:sz w:val="20"/>
          <w:lang w:val="en-US" w:eastAsia="en-US" w:bidi="ar-SA"/>
        </w:rPr>
        <w:t>Dallas County also closed several downtown civil buildings for Monday, including a civil courthouse and county administration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pictures of officers making arrest sweeps on downtown streets shortly after the curfew began. Dallas reported about 75 arrests over the first two days of protests Friday and Saturday.</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MEMPHIS, Tenn. - A group of protesters succeeded at getting onto Interstate 55 in Memphis and stalling traffic on the route that leads into neighboring Arkansas.</w:t>
      </w:r>
    </w:p>
    <w:p>
      <w:pPr>
        <w:spacing w:before="200" w:line="260" w:lineRule="atLeast"/>
        <w:jc w:val="both"/>
        <w:rPr>
          <w:lang w:val="en-US" w:eastAsia="en-US" w:bidi="ar-SA"/>
        </w:rPr>
      </w:pPr>
      <w:r>
        <w:rPr>
          <w:rFonts w:ascii="arial" w:eastAsia="arial" w:hAnsi="arial" w:cs="arial"/>
          <w:color w:val="000000"/>
          <w:sz w:val="20"/>
          <w:lang w:val="en-US" w:eastAsia="en-US" w:bidi="ar-SA"/>
        </w:rPr>
        <w:t>Officers wearing riot gear blocked the group at first from getting on the lanes of the interstate near downtown Memphis. But protesters then circumvented the line of officers and made it onto the interstate, walking past vehicles stuck in traffic.</w:t>
      </w:r>
    </w:p>
    <w:p>
      <w:pPr>
        <w:spacing w:before="200" w:line="260" w:lineRule="atLeast"/>
        <w:jc w:val="both"/>
        <w:rPr>
          <w:lang w:val="en-US" w:eastAsia="en-US" w:bidi="ar-SA"/>
        </w:rPr>
      </w:pPr>
      <w:r>
        <w:rPr>
          <w:rFonts w:ascii="arial" w:eastAsia="arial" w:hAnsi="arial" w:cs="arial"/>
          <w:color w:val="000000"/>
          <w:sz w:val="20"/>
          <w:lang w:val="en-US" w:eastAsia="en-US" w:bidi="ar-SA"/>
        </w:rPr>
        <w:t>Some vehicles were honking their horns as the protesters chanted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LOS ANGELES - A news helicopter captured a scary moment during a protest in downtown Los Angeles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accelerated into several people on the road, hitting and knocking two people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Witnesses advanced on the patrol car, prompting the officer to quickly back up and speed away as protesters chased after the vehicle. The protesters who were hit got off the ground and ran onto the sidewalk.</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CHICAGO - While Chicago officials took extraordinary steps Sunday to patrol and restrict access to the city's downtown in the hopes of preventing further chaos after a night of protests over the death of George Floyd, reports of vandalism and unrest cropped up throughout the day in the city's neighborhoods and suburbs.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Vandals smashed store windows at a shoe store and cellphone shop in the heavily-Mexican Little Village neighborhood. Multiple suburban shopping malls were closed out of caution, including in North Riverside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a "large disturbance."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unrest spread from downtown Chicago after a weekend of chaos, as peaceful protests devolved into violence and destruction. By Sunday, six people were shot in Chicago, one fatally, and 240 people were arrested in connection with the demonstrations,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AUSTIN, Texas - During a demonstration in Austin, officers reportedly fired rubber bullets at protesters throwing water bottles at them. One of the rubber rounds hit a woman in the abdomen, according to the Austin American-Statesman, and she writhed on the ground, crying, "My baby, my baby."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reportedly pushed through the crowd to carry her away on a stretcher.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immediately respond to questions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 Diego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officers have fired tear gas to disperse a crowd of demonstrators that was pelting them with rocks and bottles.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many with facial masks to protect against the coronavirus, marched through downtown chanting "George Floyd" with signs, including some saying "I Can't Breathe," a reference to Floyd's dying words when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the back of his neck. Some demonstrators dropped to one knee at times.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took an ominous turn several hours after beginning peacefully at 10 a.m. San Diego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Twitter that a crowd of 100 to 200 people was throwing rocks but stopped. Authorities said multiple vehicles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tear gas stopped, two groups formed on Broadway, a main thoroughfare, separated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riot gear.</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MINNEAPOLIS - Officials in Minnesota say no protesters appear to have been hit after a semitrailer drove into a crowd demonstrating on a freeway near downtown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Minnesota State Patrol says the incident is being investigated as a criminal matter. The patrol says the driver was injured and taken to a hospital with non-life-threatening injuries. Gov. Tim Walz says the driver is out of the hospital and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It wasn't clear how the driver was hurt. TV footage showed protesters swarming the truck, and then law enforcement quickly moving in.</w:t>
      </w:r>
    </w:p>
    <w:p>
      <w:pPr>
        <w:spacing w:before="200" w:line="260" w:lineRule="atLeast"/>
        <w:jc w:val="both"/>
        <w:rPr>
          <w:lang w:val="en-US" w:eastAsia="en-US" w:bidi="ar-SA"/>
        </w:rPr>
      </w:pPr>
      <w:r>
        <w:rPr>
          <w:rFonts w:ascii="arial" w:eastAsia="arial" w:hAnsi="arial" w:cs="arial"/>
          <w:color w:val="000000"/>
          <w:sz w:val="20"/>
          <w:lang w:val="en-US" w:eastAsia="en-US" w:bidi="ar-SA"/>
        </w:rPr>
        <w:t>Other TV footage showed the tanker truck moving rapidly onto the bridge and protesters appearing to part ahead of it.</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Commissioner John Harrington said traffic cameras appear to show the truck was already on the freeway before barricades were put in place to shut it down at 5 p.m.</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were demonstrating against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MINNEAPOLIS - Minnesota Gov. Tim Walz says Attorney General Keith Ellison will take the lead in any prosecutions in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who was black, was in handcuffs when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kneeled on his neck for several minutes earlier this week. Bystander video showed Floyd pleading that he was unable to breathe and eventually no longer moving.</w:t>
      </w:r>
    </w:p>
    <w:p>
      <w:pPr>
        <w:spacing w:before="200" w:line="260" w:lineRule="atLeast"/>
        <w:jc w:val="both"/>
        <w:rPr>
          <w:lang w:val="en-US" w:eastAsia="en-US" w:bidi="ar-SA"/>
        </w:rPr>
      </w:pPr>
      <w:r>
        <w:rPr>
          <w:rFonts w:ascii="arial" w:eastAsia="arial" w:hAnsi="arial" w:cs="arial"/>
          <w:color w:val="000000"/>
          <w:sz w:val="20"/>
          <w:lang w:val="en-US" w:eastAsia="en-US" w:bidi="ar-SA"/>
        </w:rPr>
        <w:t>Hennepin County Attorney Mike Freeman earlier Sunday said he had asked Ellison to help in the prosecution. Freeman has been criticized by civil rights activists and some city officials, who say there is a history of mistrust between Freeman's office and members of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Walz told reporters Sunday that Ellison "needs to lead this case." He said he made the decision after speaking with Floyd's family who "wanted to believe that there was a trust, and they wanted to believe that the facts would be heard."</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ATLANTA - Atlanta's mayor says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fired and three placed on desk duty pending review over excessive use of force during a protest incident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Keisha Lance Bottoms said at a news conference Sunday that she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Erika Shields made the decision after reviewing body-camera footage. Shields called it "really shocking to watch."</w:t>
      </w:r>
    </w:p>
    <w:p>
      <w:pPr>
        <w:spacing w:before="200" w:line="260" w:lineRule="atLeast"/>
        <w:jc w:val="both"/>
        <w:rPr>
          <w:lang w:val="en-US" w:eastAsia="en-US" w:bidi="ar-SA"/>
        </w:rPr>
      </w:pPr>
      <w:r>
        <w:rPr>
          <w:rFonts w:ascii="arial" w:eastAsia="arial" w:hAnsi="arial" w:cs="arial"/>
          <w:color w:val="000000"/>
          <w:sz w:val="20"/>
          <w:lang w:val="en-US" w:eastAsia="en-US" w:bidi="ar-SA"/>
        </w:rPr>
        <w:t>Officials say the incident came to light via video that circulated online.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shows a group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and gas masks surround a car being driven by a man with a woman in the passenger seat. The officers pull the woman out and appear to use a stun gun on the man. They use zip-tie handcuffs on the woman on the ground. The couple did not appear to be fighting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video.</w:t>
      </w:r>
    </w:p>
    <w:p>
      <w:pPr>
        <w:spacing w:before="200" w:line="260" w:lineRule="atLeast"/>
        <w:jc w:val="both"/>
        <w:rPr>
          <w:lang w:val="en-US" w:eastAsia="en-US" w:bidi="ar-SA"/>
        </w:rPr>
      </w:pPr>
      <w:r>
        <w:rPr>
          <w:rFonts w:ascii="arial" w:eastAsia="arial" w:hAnsi="arial" w:cs="arial"/>
          <w:color w:val="000000"/>
          <w:sz w:val="20"/>
          <w:lang w:val="en-US" w:eastAsia="en-US" w:bidi="ar-SA"/>
        </w:rPr>
        <w:t>Bottoms said charges have been dropped against the woman, and the man has been released.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reporters, who captured footage of the incident,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earlier broken the glass on the car. A reporter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flattened the tires.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is under curfew again Sunday night. As curfew approached, protesters were using construction materials, portable toilets and other items to create a makeshift barrier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downtown Atlanta. Some people threw fireworks in the general area or in officers' direction.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and the National Guard walked in a line toward protesters and the barrier and threw tear gas at the crowd minutes before the 9 pm curfew.</w:t>
      </w:r>
    </w:p>
    <w:p>
      <w:pPr>
        <w:spacing w:before="200" w:line="260" w:lineRule="atLeast"/>
        <w:jc w:val="both"/>
        <w:rPr>
          <w:lang w:val="en-US" w:eastAsia="en-US" w:bidi="ar-SA"/>
        </w:rPr>
      </w:pPr>
      <w:r>
        <w:rPr>
          <w:rFonts w:ascii="arial" w:eastAsia="arial" w:hAnsi="arial" w:cs="arial"/>
          <w:color w:val="000000"/>
          <w:sz w:val="20"/>
          <w:lang w:val="en-US" w:eastAsia="en-US" w:bidi="ar-SA"/>
        </w:rPr>
        <w:t>Some protesters kicked the tear gas cans back toward officers.</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 - In San Francisco, more than 1,000 people marched through the streets, carrying signs and chanting "George Floyd,"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Aliasiah Allah, 22, wore a shirt that said "I feel like the last black man," a reference to last year's movie The Last Black Man in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"We're here because George Floyd was murdered in cold blood. ... We are sick of the countless injustices on black and brown lives, mostly black lives," she said. "The cup is overflowing at this point. We want the cops arrested, but we want it to end, we want it to stop."</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LOS ANGELES - Los Angeles County declared a 6 p.m. curfew to prevent a repeat of violence that broke out after protests over the killing of a black man by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county and city of Los Angeles declared states of emergency Sunday after a night of looting, vandalism and arson that followed mostly peaceful protests.</w:t>
      </w:r>
    </w:p>
    <w:p>
      <w:pPr>
        <w:spacing w:before="200" w:line="260" w:lineRule="atLeast"/>
        <w:jc w:val="both"/>
        <w:rPr>
          <w:lang w:val="en-US" w:eastAsia="en-US" w:bidi="ar-SA"/>
        </w:rPr>
      </w:pPr>
      <w:r>
        <w:rPr>
          <w:rFonts w:ascii="arial" w:eastAsia="arial" w:hAnsi="arial" w:cs="arial"/>
          <w:color w:val="000000"/>
          <w:sz w:val="20"/>
          <w:lang w:val="en-US" w:eastAsia="en-US" w:bidi="ar-SA"/>
        </w:rPr>
        <w:t>Beverly Hills, which was hit with violence on Saturday, and Santa Monica, which experienced looting Sunday, were under curfew orders at 4 p.m. The city of San Francisco declared an 8 p.m. curfew.</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Joe Biden, the presumptive Democratic nominee for president, said he made a visit Sunday to the site of protests in his hometown of Wilmington, Delaware, the previous night.</w:t>
      </w:r>
    </w:p>
    <w:p>
      <w:pPr>
        <w:spacing w:before="200" w:line="260" w:lineRule="atLeast"/>
        <w:jc w:val="both"/>
        <w:rPr>
          <w:lang w:val="en-US" w:eastAsia="en-US" w:bidi="ar-SA"/>
        </w:rPr>
      </w:pPr>
      <w:r>
        <w:rPr>
          <w:rFonts w:ascii="arial" w:eastAsia="arial" w:hAnsi="arial" w:cs="arial"/>
          <w:color w:val="000000"/>
          <w:sz w:val="20"/>
          <w:lang w:val="en-US" w:eastAsia="en-US" w:bidi="ar-SA"/>
        </w:rPr>
        <w:t>A photo posted to Biden's Facebook page showed the former vice president, wearing a mask, kneeling to speak with a man and his small child.</w:t>
      </w:r>
    </w:p>
    <w:p>
      <w:pPr>
        <w:spacing w:before="200" w:line="260" w:lineRule="atLeast"/>
        <w:jc w:val="both"/>
        <w:rPr>
          <w:lang w:val="en-US" w:eastAsia="en-US" w:bidi="ar-SA"/>
        </w:rPr>
      </w:pPr>
      <w:r>
        <w:rPr>
          <w:rFonts w:ascii="arial" w:eastAsia="arial" w:hAnsi="arial" w:cs="arial"/>
          <w:color w:val="000000"/>
          <w:sz w:val="20"/>
          <w:lang w:val="en-US" w:eastAsia="en-US" w:bidi="ar-SA"/>
        </w:rPr>
        <w:t>"The only way to bear this pain is to turn all that anguish to purpose," Biden wrote. "And as president, I will help lead this conversation - and more importantly, I will listen."</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 - Officials are implementing a curfew in the nation's capital after a night of violent demonstrations with rioters setting fires, smashing windows and breaking into businesses and left 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District of Columbia Mayor Muriel Bowser said the curfew would begin at 11 p.m. Sunday night and extend until 6 a.m. on Monday. She said members of the National Guard would also be on hand to assist the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1,000 protesters had already gathered Sunday evening at Lafayette Park across from the White House to protest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said they would have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and additional federal agents were called in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Saturday night turned violent as darkness set in. Protesters set fires, smashed windows and sprayed graffiti.</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TAMPA, Florida - Protests were largely peaceful across Florida on Sunday, with some organizers doubling safety efforts to counteract the violence of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In Tampa, Black Lives Matter organizers had nearly 100 safety marshals in fluorescent vests patrolling their march, trained in de-escalation tactics and ordered to be on the lookout for antagonists.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also had medics, used walkie-talkies to quickly squelch outbursts and enlisted lawyers and those with legal training to watch out for protesters' rights from the sidelines.</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to be able to provide a safe space for their voice and rage to be heard within a controlled environment. It's part of their amendment rights for them to be able to express themselves," said Chaikirah Parker, who helped organize the event.</w:t>
      </w:r>
    </w:p>
    <w:p>
      <w:pPr>
        <w:spacing w:before="200" w:line="260" w:lineRule="atLeast"/>
        <w:jc w:val="both"/>
        <w:rPr>
          <w:lang w:val="en-US" w:eastAsia="en-US" w:bidi="ar-SA"/>
        </w:rPr>
      </w:pPr>
      <w:r>
        <w:rPr>
          <w:rFonts w:ascii="arial" w:eastAsia="arial" w:hAnsi="arial" w:cs="arial"/>
          <w:color w:val="000000"/>
          <w:sz w:val="20"/>
          <w:lang w:val="en-US" w:eastAsia="en-US" w:bidi="ar-SA"/>
        </w:rPr>
        <w:t>The veteran activist said they purposely held the event early Sunday, despite sweltering heat, because it brought a more peaceful demographic.</w:t>
      </w:r>
    </w:p>
    <w:p>
      <w:pPr>
        <w:spacing w:before="200" w:line="260" w:lineRule="atLeast"/>
        <w:jc w:val="both"/>
        <w:rPr>
          <w:lang w:val="en-US" w:eastAsia="en-US" w:bidi="ar-SA"/>
        </w:rPr>
      </w:pPr>
      <w:r>
        <w:rPr>
          <w:rFonts w:ascii="arial" w:eastAsia="arial" w:hAnsi="arial" w:cs="arial"/>
          <w:color w:val="000000"/>
          <w:sz w:val="20"/>
          <w:lang w:val="en-US" w:eastAsia="en-US" w:bidi="ar-SA"/>
        </w:rPr>
        <w:t>After the event was over, a young crowd held another protest and she said the veteran activists felt obliged to help.</w:t>
      </w:r>
    </w:p>
    <w:p>
      <w:pPr>
        <w:spacing w:before="200" w:line="260" w:lineRule="atLeast"/>
        <w:jc w:val="both"/>
        <w:rPr>
          <w:lang w:val="en-US" w:eastAsia="en-US" w:bidi="ar-SA"/>
        </w:rPr>
      </w:pPr>
      <w:r>
        <w:rPr>
          <w:rFonts w:ascii="arial" w:eastAsia="arial" w:hAnsi="arial" w:cs="arial"/>
          <w:color w:val="000000"/>
          <w:sz w:val="20"/>
          <w:lang w:val="en-US" w:eastAsia="en-US" w:bidi="ar-SA"/>
        </w:rPr>
        <w:t>"We really feel it's our duty to pass the torch and teach the kids how to organize," she said. "They're cocky and then they realize the rapid response organization is a whole other level."</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Running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(92%); CRIME, LAW ENFORCEMENT &amp; CORRECTIONS (91%); RELIGION (91%); CITY GOVERNMENT (90%); DISEASES &amp; DISORDERS (90%); GOVERNMENT &amp; PUBLIC ADMINISTRATION (90%); INFECTIOUS DISEASE (90%); NEGATIVE PERSONAL NEWS (90%); POLITICS (90%); PROTESTS &amp; DEMONSTRATIONS (90%); REGIONAL &amp; LOCAL GOVERNMENTS (90%); RIOTS (90%); SOCIETY, SOCIAL ASSISTANCE &amp; LIFESTYLE (90%); TRENDS &amp; EVENTS (90%); US PRESIDENTIAL CANDIDATES 2016 (90%); US PRESIDENTIAL CANDIDATES 2020 (90%); CURFEW (89%); SHOOTINGS (89%); ARMED FORCES (78%); ARMIES (78%); ARRESTS (78%); COVID-19 CORONAVIRUS (78%); DEATH &amp; DYING (78%); DEFENSE DEPARTMENTS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RACE &amp; ETHNICITY (78%); SOCIETAL ISSUES (78%); US FEDERAL GOVERNMENT (78%); FIRES (77%); US PRESIDENTIAL CANDIDATES 2012 (77%); BREAKING &amp; ENTERING (74%); BURGLARY (74%); CORONAVIRUSES (74%); VIRUSES (74%); CHRISTIANS &amp; CHRISTIANITY (73%); GRENADES (73%); JUSTICE DEPARTMENTS (73%); MAYORS (73%); MILITARY WEAPONS (73%); PANDEMICS (73%); SPECIAL INVESTIGATIVE FORCES (73%); RESPIRATORY DISEASE (71%); VANDALISM (55%); Minneapolis-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-Death-The Latest (%); General news (%); Race and ethnicity (%); Coronavirus (%); Infectious diseases (%); Diseases and conditions (%); Health (%); Lung disease (%); Arrests (%); Crime (%); Law and order (%); Religion and politics (%); Religious issues (%); Religion (%); Social affairs (%); Social issues (%); Vandalism (%); Law enforcement agencies (%); Government and politics (%); Protests and demonstrations (%); Political and civil unrest (%); Burglary (%); Theft (%); 2019-2020 Coronavirus pandemic (%); War and unrest (%); Riots (%); Municipal governments (%); Local governments (%); News industry (%); Media industry (%); Media and entertainment industry (%); Business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 J MAXX (50%);  SAKS FIFTH AVENUE ENTERPRISES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UNITED STATES SECRET SERVICE (59%); US DEPARTMENT OF JUSTICE (59%); U.S. National Guard; United States military; United States government; U.S. Secret Service; Black Lives Matter; U.S. Department of Justice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NAICS452210 DEPARTMENT STORES (50%); SIC5311 DEPARTMENT STORES (50%); DEPARTMENT STORES (90%); RETAILERS (90%); ARMED FORCES (78%); ARMIES (78%); DEFENSE DEPARTMENTS (78%); MEDIA &amp; TELECOMMUNICATIONS (77%); MILITARY WEAPONS (73%); ENTERTAINMENT &amp; ARTS (72%); SHOPPING CENTERS &amp; MALLS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JAY INSLEE (79%); TIMOTHY J WALZ (79%); JOE BIDEN (58%); DONALD TRUMP (57%); KEITH ELLISON (57%); Jay Inslee, POLITICIAN; Muriel Bowser, POLITICIAN; Timothy Walz, POLITICIAN; Donald Trump, POLITICIAN; Joe Biden, POLITICIAN; Keisha Lance Bottoms, POLITICIAN; Ahmaud Arbery, NEWSMAKER; George Floyd, NEWSMAKER; Keith Ellison, POLITICIAN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MINNEAPOLIS, MN, USA (93%); AUSTIN, TX, USA (92%); ALBUQUERQUE, NM, USA (79%); ATLANTA, GA, USA (79%); BOSTON, MA, USA (79%); DALLAS, TX, USA (79%); LOS ANGELES, CA, USA (79%); MEMPHIS, TN,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(79%); PHILADELPHIA, PA, USA (79%); SAN DIEGO, CA, USA (79%); SAN FRANCISCO, CA, USA (79%); SEATTLE, WA, USA (79%); TAMPA, FL, USA (79%); DISTRICT OF COLUMBIA, USA (95%); MINNESOTA, USA (93%); CALIFORNIA, USA (79%); FLORIDA, USA (79%); GEORGIA, USA (79%); MARYLAND, USA (79%); MASSACHUSETTS, USA (79%); NEW MEXICO, USA (79%); PENNSYLVANIA, USA (79%); TENNESSEE, USA (79%); TEXAS, USA (79%); WASHINGTON, USA (79%); QUEBEC, CANADA (57%); UNITED STATES (98%); CANADA (79%); NORTH AMERICA (79%); Pennsylvania; United States; North America; Minnesota;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Washington; Los Angeles; California; San Diego; Boston; Massachusetts; Texas; Albuquerque; New Mexico; Austin; District of Columbia; Minneapolis; San Francisco; Dallas; Austin; Philadelphia; Memphis; Tennessee; Florida; Tampa; Seattle; Atlanta; Georgia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 xml:space="preserve">11 arrested following </w:t>
        </w:r>
      </w:hyperlink>
      <w:hyperlink r:id="rId4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 with files from Julian McKenzie and Giuseppe Valiante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authorities spoke out Monday about the need to fight racism, while condemning the looting and vandalism that followed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demonstration demanding justice for a Black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people were arrested after tensions flared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Sunday night following a demonstration to denounce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Speaking on Monday, Premier François Legault called on Quebecers to fight racism - even as he denied the existence of systemic discrimination in his province.</w:t>
      </w:r>
    </w:p>
    <w:p>
      <w:pPr>
        <w:spacing w:before="200" w:line="260" w:lineRule="atLeast"/>
        <w:jc w:val="both"/>
        <w:rPr>
          <w:lang w:val="en-US" w:eastAsia="en-US" w:bidi="ar-SA"/>
        </w:rPr>
      </w:pPr>
      <w:r>
        <w:rPr>
          <w:rFonts w:ascii="arial" w:eastAsia="arial" w:hAnsi="arial" w:cs="arial"/>
          <w:color w:val="000000"/>
          <w:sz w:val="20"/>
          <w:lang w:val="en-US" w:eastAsia="en-US" w:bidi="ar-SA"/>
        </w:rPr>
        <w:t>"All humans are equal, are all the same, regardless of the colour of their skin," said Legault, who described George Floyd's death as "shocking and revolting."</w:t>
      </w:r>
    </w:p>
    <w:p>
      <w:pPr>
        <w:spacing w:before="200" w:line="260" w:lineRule="atLeast"/>
        <w:jc w:val="both"/>
        <w:rPr>
          <w:lang w:val="en-US" w:eastAsia="en-US" w:bidi="ar-SA"/>
        </w:rPr>
      </w:pPr>
      <w:r>
        <w:rPr>
          <w:rFonts w:ascii="arial" w:eastAsia="arial" w:hAnsi="arial" w:cs="arial"/>
          <w:color w:val="000000"/>
          <w:sz w:val="20"/>
          <w:lang w:val="en-US" w:eastAsia="en-US" w:bidi="ar-SA"/>
        </w:rPr>
        <w:t>But in contrast to Prime Minister Justin Trudeau, who bluntly stated Monday that "anti-Black racism is real" and "systemic discrimination is real," Legault continued to deny the existence of systemic racism in his province.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there is some discrimination in Quebec, but there's no systemic discrimination, no system in Quebec of discrimination,"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afternoon, thousands of people marched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waving signs and chanting "Black lives matter" as they denounced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While the formal rally took place without incident, the situation later degenerated when some protesters smashed windows and lit fires and were met with pepper spray and tear gas from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nine of the arrests were for breaking and entering, one was for armed assault and one was for mischief.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about three hours in, after they say projectiles were thrown at officers.</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Julian McKenzie and Giuseppe Valiante</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ARRESTS (90%);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DISCRIMINATION (90%); NEGATIVE PERSONAL NEWS (90%); PROTESTS &amp; DEMONSTRATIONS (90%); RACE &amp; ETHNICITY (90%); VANDALISM (90%); TALKS &amp; MEETINGS (74%); PRIME MINISTERS (54%); BREAKING &amp; ENTERING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MINNESOTA, USA (79%); CANADA (91%);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 xml:space="preserve">Groups, councillor call on </w:t>
        </w:r>
      </w:hyperlink>
      <w:hyperlink r:id="rId4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9" w:history="1">
        <w:r>
          <w:rPr>
            <w:rFonts w:ascii="arial" w:eastAsia="arial" w:hAnsi="arial" w:cs="arial"/>
            <w:b/>
            <w:bCs/>
            <w:i/>
            <w:color w:val="0077CC"/>
            <w:kern w:val="32"/>
            <w:sz w:val="28"/>
            <w:szCs w:val="32"/>
            <w:u w:val="single"/>
            <w:shd w:val="clear" w:color="auto" w:fill="FFFFFF"/>
            <w:lang w:val="en-US" w:eastAsia="en-US" w:bidi="ar-SA"/>
          </w:rPr>
          <w:t xml:space="preserve"> to end discriminatory </w:t>
        </w:r>
      </w:hyperlink>
      <w:hyperlink r:id="rId4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9" w:history="1">
        <w:r>
          <w:rPr>
            <w:rFonts w:ascii="arial" w:eastAsia="arial" w:hAnsi="arial" w:cs="arial"/>
            <w:b/>
            <w:bCs/>
            <w:i/>
            <w:color w:val="0077CC"/>
            <w:kern w:val="32"/>
            <w:sz w:val="28"/>
            <w:szCs w:val="32"/>
            <w:u w:val="single"/>
            <w:shd w:val="clear" w:color="auto" w:fill="FFFFFF"/>
            <w:lang w:val="en-US" w:eastAsia="en-US" w:bidi="ar-SA"/>
          </w:rPr>
          <w:t xml:space="preserve">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groups and a local city councillor want a ban on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coalition of groups announced today they'll ask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put a moratorium on the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comes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the results of an independent study that showed "systemic bias" in conducting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data suggested certain racialized groups - people of Indigenous, black and Arab descent - were more likely to be stopped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authors wrote that while the situation can't conclusively be described as racial profiling, systemic bias linked to race is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organizations calling for change noted that both Ontario and Nova Scotia have legislated to prohibit street checks after judges ruled that intercepting people in that manner was illegal.</w:t>
      </w:r>
    </w:p>
    <w:p>
      <w:pPr>
        <w:spacing w:before="200" w:line="260" w:lineRule="atLeast"/>
        <w:jc w:val="both"/>
        <w:rPr>
          <w:lang w:val="en-US" w:eastAsia="en-US" w:bidi="ar-SA"/>
        </w:rPr>
      </w:pPr>
      <w:r>
        <w:rPr>
          <w:rFonts w:ascii="arial" w:eastAsia="arial" w:hAnsi="arial" w:cs="arial"/>
          <w:color w:val="000000"/>
          <w:sz w:val="20"/>
          <w:lang w:val="en-US" w:eastAsia="en-US" w:bidi="ar-SA"/>
        </w:rPr>
        <w:t>A formal motion for a moratorium will be made by Coun. Marvin Rotrand, who will also invite Quebec to impose a provincewide ban on the practice.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Oct. 25, 2019. !@COPYRIGHT=© 2019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ASSOCIATIONS &amp; ORGANIZATIONS (89%); RACE &amp; ETHNICITY (75%); RACIAL PROFILING (74%); NEGATIVE PERSONAL NEWS (73%); WRITERS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,community,groups,local,councillor,street !@PERMALINK= </w:t>
      </w:r>
      <w:hyperlink r:id="rId490" w:history="1">
        <w:r>
          <w:rPr>
            <w:rFonts w:ascii="arial" w:eastAsia="arial" w:hAnsi="arial" w:cs="arial"/>
            <w:i/>
            <w:color w:val="0077CC"/>
            <w:sz w:val="20"/>
            <w:u w:val="single"/>
            <w:shd w:val="clear" w:color="auto" w:fill="FFFFFF"/>
            <w:lang w:val="en-US" w:eastAsia="en-US" w:bidi="ar-SA"/>
          </w:rPr>
          <w:t>https://nationalpost.com/pmn/news-pmn/canada-news-pmn/groups-councillor-call-on-</w:t>
        </w:r>
      </w:hyperlink>
      <w:hyperlink r:id="rId490" w:history="1">
        <w:r>
          <w:rPr>
            <w:rFonts w:ascii="arial" w:eastAsia="arial" w:hAnsi="arial" w:cs="arial"/>
            <w:b/>
            <w:i/>
            <w:color w:val="0077CC"/>
            <w:sz w:val="20"/>
            <w:u w:val="single"/>
            <w:shd w:val="clear" w:color="auto" w:fill="FFFFFF"/>
            <w:lang w:val="en-US" w:eastAsia="en-US" w:bidi="ar-SA"/>
          </w:rPr>
          <w:t>montreal</w:t>
        </w:r>
      </w:hyperlink>
      <w:hyperlink r:id="rId490" w:history="1">
        <w:r>
          <w:rPr>
            <w:rFonts w:ascii="arial" w:eastAsia="arial" w:hAnsi="arial" w:cs="arial"/>
            <w:i/>
            <w:color w:val="0077CC"/>
            <w:sz w:val="20"/>
            <w:u w:val="single"/>
            <w:shd w:val="clear" w:color="auto" w:fill="FFFFFF"/>
            <w:lang w:val="en-US" w:eastAsia="en-US" w:bidi="ar-SA"/>
          </w:rPr>
          <w:t>-to-</w:t>
        </w:r>
      </w:hyperlink>
      <w:r>
        <w:rPr>
          <w:rFonts w:ascii="arial" w:eastAsia="arial" w:hAnsi="arial" w:cs="arial"/>
          <w:color w:val="000000"/>
          <w:sz w:val="20"/>
          <w:lang w:val="en-US" w:eastAsia="en-US" w:bidi="ar-SA"/>
        </w:rPr>
        <w:t xml:space="preserve">  end -discriminatory-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-checks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NOVA SCOTIA, CANADA (56%); ONTARIO, CANADA (56%); QUEBEC, CANADA (56%);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 xml:space="preserve">Groups, councillor call on </w:t>
        </w:r>
      </w:hyperlink>
      <w:hyperlink r:id="rId4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7" w:history="1">
        <w:r>
          <w:rPr>
            <w:rFonts w:ascii="arial" w:eastAsia="arial" w:hAnsi="arial" w:cs="arial"/>
            <w:b/>
            <w:bCs/>
            <w:i/>
            <w:color w:val="0077CC"/>
            <w:kern w:val="32"/>
            <w:sz w:val="28"/>
            <w:szCs w:val="32"/>
            <w:u w:val="single"/>
            <w:shd w:val="clear" w:color="auto" w:fill="FFFFFF"/>
            <w:lang w:val="en-US" w:eastAsia="en-US" w:bidi="ar-SA"/>
          </w:rPr>
          <w:t xml:space="preserve"> to end discriminatory </w:t>
        </w:r>
      </w:hyperlink>
      <w:hyperlink r:id="rId4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7" w:history="1">
        <w:r>
          <w:rPr>
            <w:rFonts w:ascii="arial" w:eastAsia="arial" w:hAnsi="arial" w:cs="arial"/>
            <w:b/>
            <w:bCs/>
            <w:i/>
            <w:color w:val="0077CC"/>
            <w:kern w:val="32"/>
            <w:sz w:val="28"/>
            <w:szCs w:val="32"/>
            <w:u w:val="single"/>
            <w:shd w:val="clear" w:color="auto" w:fill="FFFFFF"/>
            <w:lang w:val="en-US" w:eastAsia="en-US" w:bidi="ar-SA"/>
          </w:rPr>
          <w:t xml:space="preserve">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groups and a local city councillor want a ban on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coalition of groups announced today they'll ask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put a moratorium on the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comes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the results of an independent study that showed "systemic bias" in conducting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data suggested certain racialized groups - people of Indigenous, black and Arab descent - were more likely to be stopped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authors wrote that while the situation can't conclusively be described as racial profiling, systemic bias linked to race is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organizations calling for change noted that both Ontario and Nova Scotia have legislated to prohibit street checks after judges ruled that intercepting people in that manner was illegal.</w:t>
      </w:r>
    </w:p>
    <w:p>
      <w:pPr>
        <w:spacing w:before="200" w:line="260" w:lineRule="atLeast"/>
        <w:jc w:val="both"/>
        <w:rPr>
          <w:lang w:val="en-US" w:eastAsia="en-US" w:bidi="ar-SA"/>
        </w:rPr>
      </w:pPr>
      <w:r>
        <w:rPr>
          <w:rFonts w:ascii="arial" w:eastAsia="arial" w:hAnsi="arial" w:cs="arial"/>
          <w:color w:val="000000"/>
          <w:sz w:val="20"/>
          <w:lang w:val="en-US" w:eastAsia="en-US" w:bidi="ar-SA"/>
        </w:rPr>
        <w:t>A formal motion for a moratorium will be made by Coun. Marvin Rotrand, who will also invite Quebec to impose a provincewide ban on the practice.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Oct. 25, 2019. !@COPYRIGHT=© 2019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ASSOCIATIONS &amp; ORGANIZATIONS (90%); RACIAL PROFILING (78%); RACE &amp; ETHNICITY (78%); NEGATIVE PERSONAL NEWS (76%); WRITERS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,community,groups,local,councillor,street !@PERMALINK= </w:t>
      </w:r>
      <w:hyperlink r:id="rId490" w:history="1">
        <w:r>
          <w:rPr>
            <w:rFonts w:ascii="arial" w:eastAsia="arial" w:hAnsi="arial" w:cs="arial"/>
            <w:i/>
            <w:color w:val="0077CC"/>
            <w:sz w:val="20"/>
            <w:u w:val="single"/>
            <w:shd w:val="clear" w:color="auto" w:fill="FFFFFF"/>
            <w:lang w:val="en-US" w:eastAsia="en-US" w:bidi="ar-SA"/>
          </w:rPr>
          <w:t>https://nationalpost.com/pmn/news-pmn/canada-news-pmn/groups-councillor-call-on-</w:t>
        </w:r>
      </w:hyperlink>
      <w:hyperlink r:id="rId490" w:history="1">
        <w:r>
          <w:rPr>
            <w:rFonts w:ascii="arial" w:eastAsia="arial" w:hAnsi="arial" w:cs="arial"/>
            <w:b/>
            <w:i/>
            <w:color w:val="0077CC"/>
            <w:sz w:val="20"/>
            <w:u w:val="single"/>
            <w:shd w:val="clear" w:color="auto" w:fill="FFFFFF"/>
            <w:lang w:val="en-US" w:eastAsia="en-US" w:bidi="ar-SA"/>
          </w:rPr>
          <w:t>montreal</w:t>
        </w:r>
      </w:hyperlink>
      <w:hyperlink r:id="rId490" w:history="1">
        <w:r>
          <w:rPr>
            <w:rFonts w:ascii="arial" w:eastAsia="arial" w:hAnsi="arial" w:cs="arial"/>
            <w:i/>
            <w:color w:val="0077CC"/>
            <w:sz w:val="20"/>
            <w:u w:val="single"/>
            <w:shd w:val="clear" w:color="auto" w:fill="FFFFFF"/>
            <w:lang w:val="en-US" w:eastAsia="en-US" w:bidi="ar-SA"/>
          </w:rPr>
          <w:t>-to-</w:t>
        </w:r>
      </w:hyperlink>
      <w:r>
        <w:rPr>
          <w:rFonts w:ascii="arial" w:eastAsia="arial" w:hAnsi="arial" w:cs="arial"/>
          <w:color w:val="000000"/>
          <w:sz w:val="20"/>
          <w:lang w:val="en-US" w:eastAsia="en-US" w:bidi="ar-SA"/>
        </w:rPr>
        <w:t xml:space="preserve">  end -discriminatory-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-checks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NOVA SCOTIA, CANADA (58%); ONTARIO,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Plante flip-flops on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Pg. A15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MILLER,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N.D.G. </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 "Opposition party calls for body cameras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June 2) In February 2019, Mayor Valerie Plante decided against the use of body cameras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harshly criticized - rightfully so - by the opposition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Now she says she's in favour of body cams, and we might be seeing them after all.</w:t>
      </w:r>
    </w:p>
    <w:p>
      <w:pPr>
        <w:spacing w:before="200" w:line="260" w:lineRule="atLeast"/>
        <w:jc w:val="both"/>
        <w:rPr>
          <w:lang w:val="en-US" w:eastAsia="en-US" w:bidi="ar-SA"/>
        </w:rPr>
      </w:pPr>
      <w:r>
        <w:rPr>
          <w:rFonts w:ascii="arial" w:eastAsia="arial" w:hAnsi="arial" w:cs="arial"/>
          <w:color w:val="000000"/>
          <w:sz w:val="20"/>
          <w:lang w:val="en-US" w:eastAsia="en-US" w:bidi="ar-SA"/>
        </w:rPr>
        <w:t>Boy, let's hope she doesn't change her mind again. Robert Miller, N.D.G. !@COPYRIGHT=© 2020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Letter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EDITORIALS &amp; OPINIONS (99%); opposition,party,calls,cameras,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,gazette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Three people shot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injured by gunshots Saturday evening in the Rosemont-La Petite-Patrie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 said several 911 calls were received around 7 p.m. about gunshots in the area of AllÃ©e des Pruches, between Du Quesne and Albani 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arriving on the scene found a first victim on Albani St. and two others on Du Quesne St. All three were hospitalized to be treated for gunshot wounds.</w:t>
      </w:r>
    </w:p>
    <w:p>
      <w:pPr>
        <w:spacing w:before="200" w:line="260" w:lineRule="atLeast"/>
        <w:jc w:val="both"/>
        <w:rPr>
          <w:lang w:val="en-US" w:eastAsia="en-US" w:bidi="ar-SA"/>
        </w:rPr>
      </w:pPr>
      <w:r>
        <w:rPr>
          <w:rFonts w:ascii="arial" w:eastAsia="arial" w:hAnsi="arial" w:cs="arial"/>
          <w:color w:val="000000"/>
          <w:sz w:val="20"/>
          <w:lang w:val="en-US" w:eastAsia="en-US" w:bidi="ar-SA"/>
        </w:rPr>
        <w:t>The lives of all three victims - two men between 24 and 26 years old and a 19-year-old woman - are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Comtois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yet know the motive behind the incident and are interviewing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area was cordoned off so that forensic investigators could perform their analyses.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seeking to determine if the shooting was captured on surveillance cameras.</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have been identified.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EMERGENCY SERVICES (90%); GUNSHOT WOUNDS (90%); INVESTIGATIONS (90%); WOUNDS &amp; INJURIES (90%); SHOOTINGS (89%); CRIMINAL INVESTIGATIONS (78%); FORENSICS (78%); LAW ENFORCEMENT (78%); SURVEILLANCE (73%); WITNESSES (73%); three,people,injured,gunshots,evening,borough !@PERMALINK= </w:t>
      </w:r>
      <w:hyperlink r:id="rId247" w:history="1">
        <w:r>
          <w:rPr>
            <w:rFonts w:ascii="arial" w:eastAsia="arial" w:hAnsi="arial" w:cs="arial"/>
            <w:i/>
            <w:color w:val="0077CC"/>
            <w:sz w:val="20"/>
            <w:u w:val="single"/>
            <w:shd w:val="clear" w:color="auto" w:fill="FFFFFF"/>
            <w:lang w:val="en-US" w:eastAsia="en-US" w:bidi="ar-SA"/>
          </w:rPr>
          <w:t>http://montrealgazette.com/news/local-news/three-people-shot-in-rosemont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Three people shot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injured by gunshots Saturday evening in the Rosemont-La Petite-Patrie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 said several 911 calls were received around 7 p.m. about gunshots in the area of Allée des Pruches, between Du Quesne and Albani 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arriving on the scene found a first victim on Albani St. and two others on Du Quesne St. All three were hospitalized to be treated for gunshot wounds.</w:t>
      </w:r>
    </w:p>
    <w:p>
      <w:pPr>
        <w:spacing w:before="200" w:line="260" w:lineRule="atLeast"/>
        <w:jc w:val="both"/>
        <w:rPr>
          <w:lang w:val="en-US" w:eastAsia="en-US" w:bidi="ar-SA"/>
        </w:rPr>
      </w:pPr>
      <w:r>
        <w:rPr>
          <w:rFonts w:ascii="arial" w:eastAsia="arial" w:hAnsi="arial" w:cs="arial"/>
          <w:color w:val="000000"/>
          <w:sz w:val="20"/>
          <w:lang w:val="en-US" w:eastAsia="en-US" w:bidi="ar-SA"/>
        </w:rPr>
        <w:t>The lives of all three victims - two men between 24 and 26 years old and a 19-year-old woman - are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Comtois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yet know the motive behind the incident and are interviewing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area was cordoned off so that forensic investigators could perform their analyses.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seeking to determine if the shooting was captured on surveillance cameras.</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have been identified. !@COPYRIGHT=© 2020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EMERGENCY SERVICES (90%); GUNSHOT WOUNDS (90%); INVESTIGATIONS (90%); WOUNDS &amp; INJURIES (90%); SHOOTINGS (89%); CRIMINAL INVESTIGATIONS (78%); FORENSICS (78%); LAW ENFORCEMENT (78%); SURVEILLANCE (73%); WITNESSES (73%); three,people,injured,gunshots,evening,borough !@PERMALINK= </w:t>
      </w:r>
      <w:hyperlink r:id="rId247" w:history="1">
        <w:r>
          <w:rPr>
            <w:rFonts w:ascii="arial" w:eastAsia="arial" w:hAnsi="arial" w:cs="arial"/>
            <w:i/>
            <w:color w:val="0077CC"/>
            <w:sz w:val="20"/>
            <w:u w:val="single"/>
            <w:shd w:val="clear" w:color="auto" w:fill="FFFFFF"/>
            <w:lang w:val="en-US" w:eastAsia="en-US" w:bidi="ar-SA"/>
          </w:rPr>
          <w:t>http://montrealgazette.com/news/local-news/three-people-shot-in-rosemont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Three people shot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injured by gunshots Saturday evening in the Rosemont-La Petite-Patrie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 said several calls were received around 7 p.m. about gunshots in the area of AllÃ©e des Pruches, between Du Quesne and Albani 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arriving on the scene found a first victim on Albani St. and two others on Du Quesne St. All three were hospitalized to be treated for gunshot wounds.</w:t>
      </w:r>
    </w:p>
    <w:p>
      <w:pPr>
        <w:spacing w:before="200" w:line="260" w:lineRule="atLeast"/>
        <w:jc w:val="both"/>
        <w:rPr>
          <w:lang w:val="en-US" w:eastAsia="en-US" w:bidi="ar-SA"/>
        </w:rPr>
      </w:pPr>
      <w:r>
        <w:rPr>
          <w:rFonts w:ascii="arial" w:eastAsia="arial" w:hAnsi="arial" w:cs="arial"/>
          <w:color w:val="000000"/>
          <w:sz w:val="20"/>
          <w:lang w:val="en-US" w:eastAsia="en-US" w:bidi="ar-SA"/>
        </w:rPr>
        <w:t>The lives of all three victims - two men between 24 and 26 years old and a 19-year-old woman - are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Comtois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yet know the motive behind the incident and are interviewing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area was cordoned off so that forensic investigators could perform their analyses.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seeking to determine if the shooting was captured on surveillance cameras.</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have been identified. !@COPYRIGHT=© 2020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INVESTIGATIONS (90%); WOUNDS &amp; INJURIES (90%); SHOOTINGS (89%); CRIMINAL INVESTIGATIONS (78%); FORENSICS (78%); LAW ENFORCEMENT (78%); SURVEILLANCE (73%); WITNESSES (73%); three,people,injured,gunshots,evening,borough !@PERMALINK= </w:t>
      </w:r>
      <w:hyperlink r:id="rId247" w:history="1">
        <w:r>
          <w:rPr>
            <w:rFonts w:ascii="arial" w:eastAsia="arial" w:hAnsi="arial" w:cs="arial"/>
            <w:i/>
            <w:color w:val="0077CC"/>
            <w:sz w:val="20"/>
            <w:u w:val="single"/>
            <w:shd w:val="clear" w:color="auto" w:fill="FFFFFF"/>
            <w:lang w:val="en-US" w:eastAsia="en-US" w:bidi="ar-SA"/>
          </w:rPr>
          <w:t>http://montrealgazette.com/news/local-news/three-people-shot-in-rosemont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Three people shot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injured by gunshots Saturday evening in the Rosemont-La Petite-Patrie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 said several calls were received around 7 p.m. about gunshots in the area of Allée des Pruches, between Du Quesne and Albani 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arriving on the scene found a first victim on Albani St. and two others on Du Quesne St. All three were hospitalized to be treated for gunshot wounds.</w:t>
      </w:r>
    </w:p>
    <w:p>
      <w:pPr>
        <w:spacing w:before="200" w:line="260" w:lineRule="atLeast"/>
        <w:jc w:val="both"/>
        <w:rPr>
          <w:lang w:val="en-US" w:eastAsia="en-US" w:bidi="ar-SA"/>
        </w:rPr>
      </w:pPr>
      <w:r>
        <w:rPr>
          <w:rFonts w:ascii="arial" w:eastAsia="arial" w:hAnsi="arial" w:cs="arial"/>
          <w:color w:val="000000"/>
          <w:sz w:val="20"/>
          <w:lang w:val="en-US" w:eastAsia="en-US" w:bidi="ar-SA"/>
        </w:rPr>
        <w:t>The lives of all three victims - two men between 24 and 26 years old and a 19-year-old woman - are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Comtois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yet know the motive behind the incident and are interviewing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area was cordoned off so that forensic investigators could perform their analyses.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seeking to determine if the shooting was captured on surveillance cameras.</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have been identified. !@COPYRIGHT=© 2020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INVESTIGATIONS (90%); WOUNDS &amp; INJURIES (90%); SHOOTINGS (89%); CRIMINAL INVESTIGATIONS (78%); FORENSICS (78%); LAW ENFORCEMENT (78%); SURVEILLANCE (73%); WITNESSES (73%); three,people,injured,gunshots,evening,borough !@PERMALINK= </w:t>
      </w:r>
      <w:hyperlink r:id="rId247" w:history="1">
        <w:r>
          <w:rPr>
            <w:rFonts w:ascii="arial" w:eastAsia="arial" w:hAnsi="arial" w:cs="arial"/>
            <w:i/>
            <w:color w:val="0077CC"/>
            <w:sz w:val="20"/>
            <w:u w:val="single"/>
            <w:shd w:val="clear" w:color="auto" w:fill="FFFFFF"/>
            <w:lang w:val="en-US" w:eastAsia="en-US" w:bidi="ar-SA"/>
          </w:rPr>
          <w:t>http://montrealgazette.com/news/local-news/three-people-shot-in-rosemont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have  deep problem  with systemic discrimination, report finds; The report, commissioned by the city, finds that Indigenous women are 11 times more likely to be stopped by </w:t>
        </w:r>
      </w:hyperlink>
      <w:hyperlink r:id="rId5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than white women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8:13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944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commissioned by the city, finds that Indigenous women are 11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women</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engages in systemic racial profiling that targets Arab, black and Indigenous people, a report by independent academics and commissioned by the city has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standout finding in the report, released on Monday, is that Indigenous women are 11 times more likely than white women to be stopped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Overall, black people are four times more likely to be stopped than a white person, while Indigenous people over all are 4.61 times more likely.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twice as likely to stop an Arab person than a white person.</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the release of the report itself produced an ugly incident of alleged racist exclusion.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blocked Abdelhaq Sari, a city councillor and vice-chair of the board that supervises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attending the event. "If you want to work on racial profiling in this city, you've really missed your chance," Mr. Sari, who is of North African descent, shouted at officers. Lionel Perez, the leader of the opposition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council, called the incident "an aberration and symptomatic of racial profiling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to comment on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is one of the most exhaustive on the subject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 profiling in Canada. The authors compiled data from tens of thousands of incident reports from 2014 to 2017 to find "the existence of systemic bias in the treatment of certain racialized minorities." In 2018, an Ontario Human Rights Commission report found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far more likely to kill and injure black people than white people. In 2015, Ontario regulated street checks, also known as carding, amid mounting evidence they were used for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and black advocacy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been demanding action on racial profiling for years.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denied a problem exists.</w:t>
      </w:r>
    </w:p>
    <w:p>
      <w:pPr>
        <w:spacing w:before="200" w:line="260" w:lineRule="atLeast"/>
        <w:jc w:val="both"/>
        <w:rPr>
          <w:lang w:val="en-US" w:eastAsia="en-US" w:bidi="ar-SA"/>
        </w:rPr>
      </w:pPr>
      <w:r>
        <w:rPr>
          <w:rFonts w:ascii="arial" w:eastAsia="arial" w:hAnsi="arial" w:cs="arial"/>
          <w:color w:val="000000"/>
          <w:sz w:val="20"/>
          <w:lang w:val="en-US" w:eastAsia="en-US" w:bidi="ar-SA"/>
        </w:rPr>
        <w:t>Monday's report echoed the conclusions of Quebec's inquiry on Indigenous people, which released its report last week, that found systemic discrimination against that community, including by the Sûreté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"We've been telling them for years," said Nakuset, the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Women's Shelter in an interview. "The whole system feels like a setup for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advocates were startled by the scope of the problem, which has not improved after a series of incidents, reports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promises over a decade. "Something really surprising, what worries me the most, is the number of people being racially profiled has actually increased," said Will Prosper, a human-rights activist who sits on a city round table examining diversity issues. "All the way through these years,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taken no measures to reduce the number of people profiled. The opposite happened. This surprises me and worries me a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by sociologists Victor Armory and Mariam Hassaoui and criminologist Massimiliano Mulone found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increased 143 per cent from 2014 to 2017, even though the level of crime in the city remained constant. Indigenous people and Arabs were particularly targeted by the increase.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report's authors found the force has no policy on when officers should stop people. Correcting that is the first recommendation.</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also recommends improving data collection and using that information to produce an annual public report on racial profiling. The authors also suggest the force's practices, policies and training need an overhaul to include measures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ordered the study in 2017 after several complaints. Sylvain Caron, the 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2018, said he accepts all the findings of the report and promised to "take concrete action related to its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"These findings worry me greatly," he added.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promised to hold the chief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account. "We can see there's clearly a deep problem with systemic discrimination," she said. "I'm satisfied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recognize there is systemic bias in their force.   I'm asking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take immediate, vigorous action. They have not made this enough of a priority."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Prosper stressed the importance of close tracking and verification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can correct officers engaging in profiling. "Right now they have zero tools to tackle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whose agency helps Indigenous women in crisis, described how one of her homeless clients received three tickets for itinerancy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 over five hours on Saturday. "We talk to commanders about this sort of thing time and again," she said. "We'll see what they do this time."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Morning Update and Evening Update newsletters are written by Globe editors, giving you a concise summary of the day's most important headlines. </w:t>
      </w:r>
      <w:hyperlink r:id="rId540"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https://www.theglobeandmail.com/newsletters/?utm_source=Arcnewsletter&amp;utm_medium=onsite&amp;utm_campaign=fixed_positions&amp;utm_term=signuppage&amp;utm_content=morningandeveningupdates_promo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541" w:history="1">
        <w:r>
          <w:rPr>
            <w:rFonts w:ascii="arial" w:eastAsia="arial" w:hAnsi="arial" w:cs="arial"/>
            <w:i/>
            <w:color w:val="0077CC"/>
            <w:sz w:val="20"/>
            <w:u w:val="single"/>
            <w:shd w:val="clear" w:color="auto" w:fill="FFFFFF"/>
            <w:lang w:val="en-US" w:eastAsia="en-US" w:bidi="ar-SA"/>
          </w:rPr>
          <w:t>https://www.theglobeandmail.com/canada/article-</w:t>
        </w:r>
      </w:hyperlink>
      <w:hyperlink r:id="rId541" w:history="1">
        <w:r>
          <w:rPr>
            <w:rFonts w:ascii="arial" w:eastAsia="arial" w:hAnsi="arial" w:cs="arial"/>
            <w:b/>
            <w:i/>
            <w:color w:val="0077CC"/>
            <w:sz w:val="20"/>
            <w:u w:val="single"/>
            <w:shd w:val="clear" w:color="auto" w:fill="FFFFFF"/>
            <w:lang w:val="en-US" w:eastAsia="en-US" w:bidi="ar-SA"/>
          </w:rPr>
          <w:t>montreal</w:t>
        </w:r>
      </w:hyperlink>
      <w:hyperlink r:id="rId541" w:history="1">
        <w:r>
          <w:rPr>
            <w:rFonts w:ascii="arial" w:eastAsia="arial" w:hAnsi="arial" w:cs="arial"/>
            <w:i/>
            <w:color w:val="0077CC"/>
            <w:sz w:val="20"/>
            <w:u w:val="single"/>
            <w:shd w:val="clear" w:color="auto" w:fill="FFFFFF"/>
            <w:lang w:val="en-US" w:eastAsia="en-US" w:bidi="ar-SA"/>
          </w:rPr>
          <w:t>-</w:t>
        </w:r>
      </w:hyperlink>
      <w:hyperlink r:id="rId541" w:history="1">
        <w:r>
          <w:rPr>
            <w:rFonts w:ascii="arial" w:eastAsia="arial" w:hAnsi="arial" w:cs="arial"/>
            <w:b/>
            <w:i/>
            <w:color w:val="0077CC"/>
            <w:sz w:val="20"/>
            <w:u w:val="single"/>
            <w:shd w:val="clear" w:color="auto" w:fill="FFFFFF"/>
            <w:lang w:val="en-US" w:eastAsia="en-US" w:bidi="ar-SA"/>
          </w:rPr>
          <w:t>police</w:t>
        </w:r>
      </w:hyperlink>
      <w:hyperlink r:id="rId541" w:history="1">
        <w:r>
          <w:rPr>
            <w:rFonts w:ascii="arial" w:eastAsia="arial" w:hAnsi="arial" w:cs="arial"/>
            <w:i/>
            <w:color w:val="0077CC"/>
            <w:sz w:val="20"/>
            <w:u w:val="single"/>
            <w:shd w:val="clear" w:color="auto" w:fill="FFFFFF"/>
            <w:lang w:val="en-US" w:eastAsia="en-US" w:bidi="ar-SA"/>
          </w:rPr>
          <w:t>-have-deep-problem-with-systemic-discrimination/</w:t>
        </w:r>
      </w:hyperlink>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(92%); INDIGENOUS PEOPLES (92%);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DISCRIMINATION (90%); RACE &amp; ETHNICITY (90%); NEGATIVE PERSONAL NEWS (89%); HUMAN RIGHTS &amp; CIVIL LIBERTIES LAW (89%); MINORITY GROUPS (78%); HUMAN RIGHTS (78%); HUMAN RIGHTS ORGANIZATIONS (78%); RACISM &amp; XENOPHOBIA (78%); SOCIOLOGY (78%); INTERVIEWS (77%); REGIONAL &amp; LOCAL GOVERNMENTS (77%); LEGISLATIVE BODIES (77%); WRITERS (73%); TRENDS &amp; EVENTS (73%); CITIES (72%); CITY GOVERNMENT (72%); WOMEN'S SHELTERS (72%); TEMPORARY SHELTERS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 WRITERS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ONTARIO, CANADA (69%);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 xml:space="preserve">Norris under fire for </w:t>
        </w:r>
      </w:hyperlink>
      <w:hyperlink r:id="rId5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8" w:history="1">
        <w:r>
          <w:rPr>
            <w:rFonts w:ascii="arial" w:eastAsia="arial" w:hAnsi="arial" w:cs="arial"/>
            <w:b/>
            <w:bCs/>
            <w:i/>
            <w:color w:val="0077CC"/>
            <w:kern w:val="32"/>
            <w:sz w:val="28"/>
            <w:szCs w:val="32"/>
            <w:u w:val="single"/>
            <w:shd w:val="clear" w:color="auto" w:fill="FFFFFF"/>
            <w:lang w:val="en-US" w:eastAsia="en-US" w:bidi="ar-SA"/>
          </w:rPr>
          <w:t xml:space="preserve"> station closure; Opposition councillor wants him to step down as head of public safety committee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LINDA GYULAI, The Gazette</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councillor Marvin Rotrand says he's calling on the chair of city council's public safety committee, Alexander Norris, to resign from the position over the way he has handled the closing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supposed to represent an independent body of checks and balances," Rotrand said of the public safety committee, which is composed of councillors from the different political parties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and mayors of the island suburbs. The suburbs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together pay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who in his own words told a major media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he approved the closing of this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that he approves the general philosophy of the administration should not be the person who's chairing meetings on exactly this topic."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week that he and the city executive committee member responsible for public safety, Rosannie Filato, were informed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January of its plan to close Station 11 on Somerled Ave. in a merger with Côte-St-Luc's Station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also said he and Filato approved the plan because it's in keeping with the position of their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to reduce buildings and use the resources to deploy more officers on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power that neither Norris nor Filato has,"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"Worse still, Norris kept this information secret for almost two months and did not share it with the members of the public security commission, thus usurping this democratic body's watchdog role to carry out its obligations of civilian oversight."</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that by not sharing the information on the station closing with his colleagues, Norris prevented the committee members from weighing in on the station closing.</w:t>
      </w:r>
    </w:p>
    <w:p>
      <w:pPr>
        <w:spacing w:before="200" w:line="260" w:lineRule="atLeast"/>
        <w:jc w:val="both"/>
        <w:rPr>
          <w:lang w:val="en-US" w:eastAsia="en-US" w:bidi="ar-SA"/>
        </w:rPr>
      </w:pPr>
      <w:r>
        <w:rPr>
          <w:rFonts w:ascii="arial" w:eastAsia="arial" w:hAnsi="arial" w:cs="arial"/>
          <w:color w:val="000000"/>
          <w:sz w:val="20"/>
          <w:lang w:val="en-US" w:eastAsia="en-US" w:bidi="ar-SA"/>
        </w:rPr>
        <w:t>Norris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However, Filato said Rotrand's call is "genuinely based on trying to get political gain and I find it very unfortunate. It's being based on wrong information ... being sent to citizens as well."</w:t>
      </w:r>
    </w:p>
    <w:p>
      <w:pPr>
        <w:spacing w:before="200" w:line="260" w:lineRule="atLeast"/>
        <w:jc w:val="both"/>
        <w:rPr>
          <w:lang w:val="en-US" w:eastAsia="en-US" w:bidi="ar-SA"/>
        </w:rPr>
      </w:pPr>
      <w:r>
        <w:rPr>
          <w:rFonts w:ascii="arial" w:eastAsia="arial" w:hAnsi="arial" w:cs="arial"/>
          <w:color w:val="000000"/>
          <w:sz w:val="20"/>
          <w:lang w:val="en-US" w:eastAsia="en-US" w:bidi="ar-SA"/>
        </w:rPr>
        <w:t>Norris, she said, "is ensuring we have the most transparent (public safety committee) that we've ever had."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public meetings of the committee has significantly increased under Norris since 2018,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Across the island,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has been reduced since the late 1990s from 49 to 31.</w:t>
      </w:r>
    </w:p>
    <w:p>
      <w:pPr>
        <w:spacing w:before="200" w:line="260" w:lineRule="atLeast"/>
        <w:jc w:val="both"/>
        <w:rPr>
          <w:lang w:val="en-US" w:eastAsia="en-US" w:bidi="ar-SA"/>
        </w:rPr>
      </w:pPr>
      <w:r>
        <w:rPr>
          <w:rFonts w:ascii="arial" w:eastAsia="arial" w:hAnsi="arial" w:cs="arial"/>
          <w:color w:val="000000"/>
          <w:sz w:val="20"/>
          <w:lang w:val="en-US" w:eastAsia="en-US" w:bidi="ar-SA"/>
        </w:rPr>
        <w:t>Sixteen of the 18 stations were closed as part of two reorganizations, in 2007 and 2004, that were the subject of public consultations held by the public safety committee. The station closings also went to the executive committee and city council for approval.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never been a public consultation on any of these 18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mergers before," Norris said last week before being told that wasn't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the public safety committee didn't hold a public hearing on the merger of Stations 11 and 9 because the panel examines city-wide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issues and not "individual cases" and said the committee already had a full agenda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follow-up, however, Norris said the committee plans to hold public hearings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reorganization plan later this year. Filato confirmed the coming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reorganization plan could include more station mergers and closings. Asked why the merger of Stations 11 and 9 isn't part of the coming plan and public hearings, she said it was because the city "already started the process in terms of sharing the information with the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different formats for informing and hearing from citizens and elected officials,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Stations 9 and 11 merger, Filato said, the administration organized a meeting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councillors in Côte-des-Neiges-Notre-Damede-Grâce borough this week and a public information meeting, scheduled for March 16, so the public can hear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reasons for the merger and ask questions.</w:t>
      </w:r>
    </w:p>
    <w:p>
      <w:pPr>
        <w:spacing w:before="200" w:line="260" w:lineRule="atLeast"/>
        <w:jc w:val="both"/>
        <w:rPr>
          <w:lang w:val="en-US" w:eastAsia="en-US" w:bidi="ar-SA"/>
        </w:rPr>
      </w:pPr>
      <w:r>
        <w:rPr>
          <w:rFonts w:ascii="arial" w:eastAsia="arial" w:hAnsi="arial" w:cs="arial"/>
          <w:color w:val="000000"/>
          <w:sz w:val="20"/>
          <w:lang w:val="en-US" w:eastAsia="en-US" w:bidi="ar-SA"/>
        </w:rPr>
        <w:t>"So it might not be a formal setting such as the (public safety committee), but we're definitely having those discussions with all of the people concerned,"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decision to close or merge stations only goes to a vote of city council if a lease renewal is required, Filato said. The non-renewal of the lease for Station 11 would not go to council or the executive committee, she said.</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 will make his formal request to Norris to resign as committee chair at the city council meeting later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will also table a motion calling for an one-year moratorium on the merger of Stations 9 and 11 until public consultations are held on the future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Rotrand's motion, Filato said, will be council's occasion to debate the merger of Stations 9 and 11. </w:t>
      </w:r>
      <w:hyperlink r:id="rId549"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Twitter.com/CityHallReport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0"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Alexander Norris, chair of city council's public safety committee, said he approved of the plan to close Station 11 because it's in keeping with the position of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to reduce buildings and use the resources to deploy more officers on the streets.; </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SAFETY, ACCIDENTS &amp; DISASTERS (93%); CITY GOVERNMENT (92%); APPROVALS (90%); REGIONAL &amp; LOCAL GOVERNMENTS (90%); CITIES (90%); LEGISLATIVE BODIES (90%); RESIGNATIONS (90%); POLITICS (79%); POLITICAL ORGANIZATIONS (78%); MAYORS (78%); TALKS &amp; MEETINGS (78%); TRENDS &amp; EVENTS (77%); POLITICAL PARTIES (76%); GOVERNMENT &amp; PUBLIC ADMINISTRATION (76%); opposition,councillor,marvin,rotrand,calling,chair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 xml:space="preserve">Report by interim chief says outsider should head 'fragile' </w:t>
        </w:r>
      </w:hyperlink>
      <w:hyperlink r:id="rId5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6" w:history="1">
        <w:r>
          <w:rPr>
            <w:rFonts w:ascii="arial" w:eastAsia="arial" w:hAnsi="arial" w:cs="arial"/>
            <w:b/>
            <w:bCs/>
            <w:i/>
            <w:color w:val="0077CC"/>
            <w:kern w:val="32"/>
            <w:sz w:val="28"/>
            <w:szCs w:val="32"/>
            <w:u w:val="single"/>
            <w:shd w:val="clear" w:color="auto" w:fill="FFFFFF"/>
            <w:lang w:val="en-US" w:eastAsia="en-US" w:bidi="ar-SA"/>
          </w:rPr>
          <w:t xml:space="preserve"> force; Climate 'fragile' in </w:t>
        </w:r>
      </w:hyperlink>
      <w:hyperlink r:id="rId5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6" w:history="1">
        <w:r>
          <w:rPr>
            <w:rFonts w:ascii="arial" w:eastAsia="arial" w:hAnsi="arial" w:cs="arial"/>
            <w:b/>
            <w:bCs/>
            <w:i/>
            <w:color w:val="0077CC"/>
            <w:kern w:val="32"/>
            <w:sz w:val="28"/>
            <w:szCs w:val="32"/>
            <w:u w:val="single"/>
            <w:shd w:val="clear" w:color="auto" w:fill="FFFFFF"/>
            <w:lang w:val="en-US" w:eastAsia="en-US" w:bidi="ar-SA"/>
          </w:rPr>
          <w:t xml:space="preserve">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2018 Tuesday 04:47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93"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Pierre Saint-Arnaud, The Canadian Press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interim chief brought in to clean up problems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the internal climate remains fragile and the next chief should come from outside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recommendation is among 14 made Tuesday by Martin Prud'homme,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took charge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following the suspension of Philippe Pichet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who was named in August 2015 by then-mayor Denis Coderre, was suspended with pay after an independent report found irregularities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preliminary report in June, Prud'homme described a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low morale and warring internal factions, saying officers were afraid to speak out.</w:t>
      </w:r>
    </w:p>
    <w:p>
      <w:pPr>
        <w:spacing w:before="200" w:line="260" w:lineRule="atLeast"/>
        <w:jc w:val="both"/>
        <w:rPr>
          <w:lang w:val="en-US" w:eastAsia="en-US" w:bidi="ar-SA"/>
        </w:rPr>
      </w:pPr>
      <w:r>
        <w:rPr>
          <w:rFonts w:ascii="arial" w:eastAsia="arial" w:hAnsi="arial" w:cs="arial"/>
          <w:color w:val="000000"/>
          <w:sz w:val="20"/>
          <w:lang w:val="en-US" w:eastAsia="en-US" w:bidi="ar-SA"/>
        </w:rPr>
        <w:t>Prud'homme's final report says the working climate has improved in the past year, but there is a risk that progress will be undone.</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Security Minister Genevieve Guilbault agrees with Prud'homme's assessment.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still fragile, and that's why I endorse the recommendation made by Mr. Prud'homme that the next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nominated among the two persons who worked with him," she told reporters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One of Prud'homme's two assistants was Line Carbonneau, a retired RCMP officer, whose job was to get the internal investigation unit back on its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other was Sylvain Caron, a retired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handled criminal investigations while working with Prud'homme.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said the review has helped to restore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institutions and bodes well for the 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said Tuesday that a selection committee has already been put in place to find a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But she added that she wants to proceed cautiously, echoing the sentiment that the force is in a "fragile" state.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needs stability,"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Addressing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6,000 employees, she said there have been difficult moments, but "finally, we see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Prud'homme, who is set to return to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end of the year, has also called on the city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put together a final reorganization plan and send it to Guilbault.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recommendation is the creation, along with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a joint team that would investigate criminal allegations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Prud'homme says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should not be solely responsible for such inquiries.</w:t>
      </w:r>
    </w:p>
    <w:p>
      <w:pPr>
        <w:spacing w:before="200" w:line="260" w:lineRule="atLeast"/>
        <w:jc w:val="both"/>
        <w:rPr>
          <w:lang w:val="en-US" w:eastAsia="en-US" w:bidi="ar-SA"/>
        </w:rPr>
      </w:pPr>
      <w:r>
        <w:rPr>
          <w:rFonts w:ascii="arial" w:eastAsia="arial" w:hAnsi="arial" w:cs="arial"/>
          <w:color w:val="000000"/>
          <w:sz w:val="20"/>
          <w:lang w:val="en-US" w:eastAsia="en-US" w:bidi="ar-SA"/>
        </w:rPr>
        <w:t>He also called for improved training of investigators, a third of whom do not have the required certification, and the creation of an internal audit bureau to monitor spending.</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(90%); CRIME, LAW ENFORCEMENT &amp; CORRECTIONS (90%); CRIMINAL INVESTIGATIONS (90%); INTERIM MANAGEMENT (90%); INVESTIGATIONS (90%); INTERNAL INVESTIGATIONS (89%); LAW ENFORCEMENT (89%); NEGATIVE PERSONAL NEWS (89%); SPECIAL INVESTIGATIVE FORCES (78%); TRENDS &amp; EVENTS (78%); GOVERNMENT CONTROLLERS &amp; AUDITORS (77%); INTERNAL AUDITS (77%); AUDITS (72%);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GOVERNMENT CONTROLLERS &amp; AUDITORS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(89%);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 xml:space="preserve">Video of bus-surfing woman investigated by </w:t>
        </w:r>
      </w:hyperlink>
      <w:hyperlink r:id="rId5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an investigation into a video of a young woman apparently bus-surfing by hanging on to the back of a No. 24 bus.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with the road-accident division began working on the file late Sunday morning, said Caroline Chèvrefils, a media relations officer with the SPVM.</w:t>
      </w:r>
    </w:p>
    <w:p>
      <w:pPr>
        <w:spacing w:before="200" w:line="260" w:lineRule="atLeast"/>
        <w:jc w:val="both"/>
        <w:rPr>
          <w:lang w:val="en-US" w:eastAsia="en-US" w:bidi="ar-SA"/>
        </w:rPr>
      </w:pPr>
      <w:r>
        <w:rPr>
          <w:rFonts w:ascii="arial" w:eastAsia="arial" w:hAnsi="arial" w:cs="arial"/>
          <w:color w:val="000000"/>
          <w:sz w:val="20"/>
          <w:lang w:val="en-US" w:eastAsia="en-US" w:bidi="ar-SA"/>
        </w:rPr>
        <w:t>The video, posted on Facebook and Instagram Saturday at 12:30 p.m., shows the woman sliding on her back along Sherbrooke St. near Parc Ave. while holding on to the bus's rear bumper with one hand.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photos and videos posted by Cass.officiel( </w:t>
      </w:r>
      <w:hyperlink r:id="rId564" w:history="1">
        <w:r>
          <w:rPr>
            <w:rFonts w:ascii="arial" w:eastAsia="arial" w:hAnsi="arial" w:cs="arial"/>
            <w:i/>
            <w:color w:val="0077CC"/>
            <w:sz w:val="20"/>
            <w:u w:val="single"/>
            <w:shd w:val="clear" w:color="auto" w:fill="FFFFFF"/>
            <w:lang w:val="en-US" w:eastAsia="en-US" w:bidi="ar-SA"/>
          </w:rPr>
          <w:t>https://www.facebook.com/cass.officiel</w:t>
        </w:r>
      </w:hyperlink>
      <w:r>
        <w:rPr>
          <w:rFonts w:ascii="arial" w:eastAsia="arial" w:hAnsi="arial" w:cs="arial"/>
          <w:color w:val="000000"/>
          <w:sz w:val="20"/>
          <w:lang w:val="en-US" w:eastAsia="en-US" w:bidi="ar-SA"/>
        </w:rPr>
        <w:t>/ ) show her riding a motorbike, standing on top of a highrise, standing on top of moving cars and somersaulting into a swimming pool.</w:t>
      </w:r>
    </w:p>
    <w:p>
      <w:pPr>
        <w:spacing w:before="200" w:line="260" w:lineRule="atLeast"/>
        <w:jc w:val="both"/>
        <w:rPr>
          <w:lang w:val="en-US" w:eastAsia="en-US" w:bidi="ar-SA"/>
        </w:rPr>
      </w:pPr>
      <w:r>
        <w:rPr>
          <w:rFonts w:ascii="arial" w:eastAsia="arial" w:hAnsi="arial" w:cs="arial"/>
          <w:color w:val="000000"/>
          <w:sz w:val="20"/>
          <w:lang w:val="en-US" w:eastAsia="en-US" w:bidi="ar-SA"/>
        </w:rPr>
        <w:t>The bus-surfing video had 41 likes or reactions, 16 comments and 102 shares as of noon Sunday.</w:t>
      </w:r>
    </w:p>
    <w:p>
      <w:pPr>
        <w:spacing w:before="200" w:line="260" w:lineRule="atLeast"/>
        <w:jc w:val="both"/>
        <w:rPr>
          <w:lang w:val="en-US" w:eastAsia="en-US" w:bidi="ar-SA"/>
        </w:rPr>
      </w:pPr>
      <w:r>
        <w:rPr>
          <w:rFonts w:ascii="arial" w:eastAsia="arial" w:hAnsi="arial" w:cs="arial"/>
          <w:color w:val="000000"/>
          <w:sz w:val="20"/>
          <w:lang w:val="en-US" w:eastAsia="en-US" w:bidi="ar-SA"/>
        </w:rPr>
        <w:t>Chèvrefils said bus surfing is not only extremely dangerous, it can get you 12 demerit points and a fine of between $1,000 and $3,000.</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Teenager arrested in connection with gun scare near Lester B. Pearson High School( </w:t>
      </w:r>
      <w:hyperlink r:id="rId565" w:history="1">
        <w:r>
          <w:rPr>
            <w:rFonts w:ascii="arial" w:eastAsia="arial" w:hAnsi="arial" w:cs="arial"/>
            <w:i/>
            <w:color w:val="0077CC"/>
            <w:sz w:val="20"/>
            <w:u w:val="single"/>
            <w:shd w:val="clear" w:color="auto" w:fill="FFFFFF"/>
            <w:lang w:val="en-US" w:eastAsia="en-US" w:bidi="ar-SA"/>
          </w:rPr>
          <w:t>https://montrealgazette.com/news/local-news/teenager-arrested-in-connection-with-gun-scare-near-lester-b-pearson-high-school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an electric STM bus drifting on the test track( </w:t>
      </w:r>
      <w:hyperlink r:id="rId566" w:history="1">
        <w:r>
          <w:rPr>
            <w:rFonts w:ascii="arial" w:eastAsia="arial" w:hAnsi="arial" w:cs="arial"/>
            <w:i/>
            <w:color w:val="0077CC"/>
            <w:sz w:val="20"/>
            <w:u w:val="single"/>
            <w:shd w:val="clear" w:color="auto" w:fill="FFFFFF"/>
            <w:lang w:val="en-US" w:eastAsia="en-US" w:bidi="ar-SA"/>
          </w:rPr>
          <w:t>https://montrealgazette.com/news/local-news/anyhow-heres-an-electric-stm-bus-drifting-on-the-test-track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Imagining a bill of rights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riders( </w:t>
      </w:r>
      <w:hyperlink r:id="rId567" w:history="1">
        <w:r>
          <w:rPr>
            <w:rFonts w:ascii="arial" w:eastAsia="arial" w:hAnsi="arial" w:cs="arial"/>
            <w:i/>
            <w:color w:val="0077CC"/>
            <w:sz w:val="20"/>
            <w:u w:val="single"/>
            <w:shd w:val="clear" w:color="auto" w:fill="FFFFFF"/>
            <w:lang w:val="en-US" w:eastAsia="en-US" w:bidi="ar-SA"/>
          </w:rPr>
          <w:t>https://montrealgazette.com/opinion/columnists/hanes-imagining-a-bill-of-rights-for-</w:t>
        </w:r>
      </w:hyperlink>
      <w:hyperlink r:id="rId567" w:history="1">
        <w:r>
          <w:rPr>
            <w:rFonts w:ascii="arial" w:eastAsia="arial" w:hAnsi="arial" w:cs="arial"/>
            <w:b/>
            <w:i/>
            <w:color w:val="0077CC"/>
            <w:sz w:val="20"/>
            <w:u w:val="single"/>
            <w:shd w:val="clear" w:color="auto" w:fill="FFFFFF"/>
            <w:lang w:val="en-US" w:eastAsia="en-US" w:bidi="ar-SA"/>
          </w:rPr>
          <w:t>montreal</w:t>
        </w:r>
      </w:hyperlink>
      <w:hyperlink r:id="rId567" w:history="1">
        <w:r>
          <w:rPr>
            <w:rFonts w:ascii="arial" w:eastAsia="arial" w:hAnsi="arial" w:cs="arial"/>
            <w:i/>
            <w:color w:val="0077CC"/>
            <w:sz w:val="20"/>
            <w:u w:val="single"/>
            <w:shd w:val="clear" w:color="auto" w:fill="FFFFFF"/>
            <w:lang w:val="en-US" w:eastAsia="en-US" w:bidi="ar-SA"/>
          </w:rPr>
          <w:t>-transit-riders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(91%); NEGATIVE PERSONAL NEWS (90%); PHOTO &amp; VIDEO SHARING (90%); TRENDS &amp; EVENTS (90%); WOMEN (90%); CRIME, LAW ENFORCEMENT &amp; CORRECTIONS (90%); INTERNET SOCIAL NETWORKING (90%); ARRESTS (78%); SOCIAL MEDIA (77%); WRITERS (72%); JUVENILE CRIME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,opened,investigation,video,young !@PERMALINK= </w:t>
      </w:r>
      <w:hyperlink r:id="rId568" w:history="1">
        <w:r>
          <w:rPr>
            <w:rFonts w:ascii="arial" w:eastAsia="arial" w:hAnsi="arial" w:cs="arial"/>
            <w:i/>
            <w:color w:val="0077CC"/>
            <w:sz w:val="20"/>
            <w:u w:val="single"/>
            <w:shd w:val="clear" w:color="auto" w:fill="FFFFFF"/>
            <w:lang w:val="en-US" w:eastAsia="en-US" w:bidi="ar-SA"/>
          </w:rPr>
          <w:t>https://montrealgazette.com/news/local-news/video-of-bus-surfing-woman-investigated-by-</w:t>
        </w:r>
      </w:hyperlink>
      <w:hyperlink r:id="rId568" w:history="1">
        <w:r>
          <w:rPr>
            <w:rFonts w:ascii="arial" w:eastAsia="arial" w:hAnsi="arial" w:cs="arial"/>
            <w:b/>
            <w:i/>
            <w:color w:val="0077CC"/>
            <w:sz w:val="20"/>
            <w:u w:val="single"/>
            <w:shd w:val="clear" w:color="auto" w:fill="FFFFFF"/>
            <w:lang w:val="en-US" w:eastAsia="en-US" w:bidi="ar-SA"/>
          </w:rPr>
          <w:t>montreal</w:t>
        </w:r>
      </w:hyperlink>
      <w:hyperlink r:id="rId568" w:history="1">
        <w:r>
          <w:rPr>
            <w:rFonts w:ascii="arial" w:eastAsia="arial" w:hAnsi="arial" w:cs="arial"/>
            <w:i/>
            <w:color w:val="0077CC"/>
            <w:sz w:val="20"/>
            <w:u w:val="single"/>
            <w:shd w:val="clear" w:color="auto" w:fill="FFFFFF"/>
            <w:lang w:val="en-US" w:eastAsia="en-US" w:bidi="ar-SA"/>
          </w:rPr>
          <w:t>-</w:t>
        </w:r>
      </w:hyperlink>
      <w:hyperlink r:id="rId56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PHOTO &amp; VIDEO SHARING (90%); INTERNET SOCIAL NETWORKING (90%); WEBSITES &amp; PORTALS (90%); COMPUTER NETWORKS (89%); SEARCH ENGINES (78%); ELECTRONIC PUBLISHING (77%); SOCIAL MEDIA (77%); WRITERS (72%); WEB SEARCH PORTALS (72%); MOTOR VEHICLES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 xml:space="preserve">Video of bus-surfing woman investigated by </w:t>
        </w:r>
      </w:hyperlink>
      <w:hyperlink r:id="rId5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an investigation into a video of a young woman apparently bus-surfing by hanging on to the back of a No. 24 bus.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with the road-accident division began working on the file late Sunday morning, said Caroline ChÃ¨vrefils, a media relations officer with the SPVM.</w:t>
      </w:r>
    </w:p>
    <w:p>
      <w:pPr>
        <w:spacing w:before="200" w:line="260" w:lineRule="atLeast"/>
        <w:jc w:val="both"/>
        <w:rPr>
          <w:lang w:val="en-US" w:eastAsia="en-US" w:bidi="ar-SA"/>
        </w:rPr>
      </w:pPr>
      <w:r>
        <w:rPr>
          <w:rFonts w:ascii="arial" w:eastAsia="arial" w:hAnsi="arial" w:cs="arial"/>
          <w:color w:val="000000"/>
          <w:sz w:val="20"/>
          <w:lang w:val="en-US" w:eastAsia="en-US" w:bidi="ar-SA"/>
        </w:rPr>
        <w:t>The video, posted on Facebook and Instagram Saturday at 12:30 p.m., shows the woman sliding on her back along Sherbrooke St. near Parc Ave. while holding on to the bus's rear bumper with one hand.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photos and videos posted by Cass.officiel( </w:t>
      </w:r>
      <w:hyperlink r:id="rId564" w:history="1">
        <w:r>
          <w:rPr>
            <w:rFonts w:ascii="arial" w:eastAsia="arial" w:hAnsi="arial" w:cs="arial"/>
            <w:i/>
            <w:color w:val="0077CC"/>
            <w:sz w:val="20"/>
            <w:u w:val="single"/>
            <w:shd w:val="clear" w:color="auto" w:fill="FFFFFF"/>
            <w:lang w:val="en-US" w:eastAsia="en-US" w:bidi="ar-SA"/>
          </w:rPr>
          <w:t>https://www.facebook.com/cass.officiel</w:t>
        </w:r>
      </w:hyperlink>
      <w:r>
        <w:rPr>
          <w:rFonts w:ascii="arial" w:eastAsia="arial" w:hAnsi="arial" w:cs="arial"/>
          <w:color w:val="000000"/>
          <w:sz w:val="20"/>
          <w:lang w:val="en-US" w:eastAsia="en-US" w:bidi="ar-SA"/>
        </w:rPr>
        <w:t>/ ) show her riding a motorbike, standing on top of a highrise, standing on top of moving cars and somersaulting into a swimming pool.</w:t>
      </w:r>
    </w:p>
    <w:p>
      <w:pPr>
        <w:spacing w:before="200" w:line="260" w:lineRule="atLeast"/>
        <w:jc w:val="both"/>
        <w:rPr>
          <w:lang w:val="en-US" w:eastAsia="en-US" w:bidi="ar-SA"/>
        </w:rPr>
      </w:pPr>
      <w:r>
        <w:rPr>
          <w:rFonts w:ascii="arial" w:eastAsia="arial" w:hAnsi="arial" w:cs="arial"/>
          <w:color w:val="000000"/>
          <w:sz w:val="20"/>
          <w:lang w:val="en-US" w:eastAsia="en-US" w:bidi="ar-SA"/>
        </w:rPr>
        <w:t>The bus-surfing video had 41 likes or reactions, 16 comments and 102 shares as of noon Sunday.</w:t>
      </w:r>
    </w:p>
    <w:p>
      <w:pPr>
        <w:spacing w:before="200" w:line="260" w:lineRule="atLeast"/>
        <w:jc w:val="both"/>
        <w:rPr>
          <w:lang w:val="en-US" w:eastAsia="en-US" w:bidi="ar-SA"/>
        </w:rPr>
      </w:pPr>
      <w:r>
        <w:rPr>
          <w:rFonts w:ascii="arial" w:eastAsia="arial" w:hAnsi="arial" w:cs="arial"/>
          <w:color w:val="000000"/>
          <w:sz w:val="20"/>
          <w:lang w:val="en-US" w:eastAsia="en-US" w:bidi="ar-SA"/>
        </w:rPr>
        <w:t>ChÃ¨vrefils said bus surfing is not only extremely dangerous, it can get you 12 demerit points and a fine of between $1,000 and $3,000.</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Teenager arrested in connection with gun scare near Lester B. Pearson High School( </w:t>
      </w:r>
      <w:hyperlink r:id="rId565" w:history="1">
        <w:r>
          <w:rPr>
            <w:rFonts w:ascii="arial" w:eastAsia="arial" w:hAnsi="arial" w:cs="arial"/>
            <w:i/>
            <w:color w:val="0077CC"/>
            <w:sz w:val="20"/>
            <w:u w:val="single"/>
            <w:shd w:val="clear" w:color="auto" w:fill="FFFFFF"/>
            <w:lang w:val="en-US" w:eastAsia="en-US" w:bidi="ar-SA"/>
          </w:rPr>
          <w:t>https://montrealgazette.com/news/local-news/teenager-arrested-in-connection-with-gun-scare-near-lester-b-pearson-high-school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an electric STM bus drifting on the test track( </w:t>
      </w:r>
      <w:hyperlink r:id="rId566" w:history="1">
        <w:r>
          <w:rPr>
            <w:rFonts w:ascii="arial" w:eastAsia="arial" w:hAnsi="arial" w:cs="arial"/>
            <w:i/>
            <w:color w:val="0077CC"/>
            <w:sz w:val="20"/>
            <w:u w:val="single"/>
            <w:shd w:val="clear" w:color="auto" w:fill="FFFFFF"/>
            <w:lang w:val="en-US" w:eastAsia="en-US" w:bidi="ar-SA"/>
          </w:rPr>
          <w:t>https://montrealgazette.com/news/local-news/anyhow-heres-an-electric-stm-bus-drifting-on-the-test-track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Imagining a bill of rights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riders( </w:t>
      </w:r>
      <w:hyperlink r:id="rId567" w:history="1">
        <w:r>
          <w:rPr>
            <w:rFonts w:ascii="arial" w:eastAsia="arial" w:hAnsi="arial" w:cs="arial"/>
            <w:i/>
            <w:color w:val="0077CC"/>
            <w:sz w:val="20"/>
            <w:u w:val="single"/>
            <w:shd w:val="clear" w:color="auto" w:fill="FFFFFF"/>
            <w:lang w:val="en-US" w:eastAsia="en-US" w:bidi="ar-SA"/>
          </w:rPr>
          <w:t>https://montrealgazette.com/opinion/columnists/hanes-imagining-a-bill-of-rights-for-</w:t>
        </w:r>
      </w:hyperlink>
      <w:hyperlink r:id="rId567" w:history="1">
        <w:r>
          <w:rPr>
            <w:rFonts w:ascii="arial" w:eastAsia="arial" w:hAnsi="arial" w:cs="arial"/>
            <w:b/>
            <w:i/>
            <w:color w:val="0077CC"/>
            <w:sz w:val="20"/>
            <w:u w:val="single"/>
            <w:shd w:val="clear" w:color="auto" w:fill="FFFFFF"/>
            <w:lang w:val="en-US" w:eastAsia="en-US" w:bidi="ar-SA"/>
          </w:rPr>
          <w:t>montreal</w:t>
        </w:r>
      </w:hyperlink>
      <w:hyperlink r:id="rId567" w:history="1">
        <w:r>
          <w:rPr>
            <w:rFonts w:ascii="arial" w:eastAsia="arial" w:hAnsi="arial" w:cs="arial"/>
            <w:i/>
            <w:color w:val="0077CC"/>
            <w:sz w:val="20"/>
            <w:u w:val="single"/>
            <w:shd w:val="clear" w:color="auto" w:fill="FFFFFF"/>
            <w:lang w:val="en-US" w:eastAsia="en-US" w:bidi="ar-SA"/>
          </w:rPr>
          <w:t>-transit-riders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(91%); NEGATIVE PERSONAL NEWS (90%); PHOTO &amp; VIDEO SHARING (90%); TRENDS &amp; EVENTS (90%); WOMEN (90%); CRIME, LAW ENFORCEMENT &amp; CORRECTIONS (90%); INTERNET SOCIAL NETWORKING (90%); ARRESTS (78%); SOCIAL MEDIA (77%); WRITERS (72%); JUVENILE CRIME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,opened,investigation,video,young !@PERMALINK= </w:t>
      </w:r>
      <w:hyperlink r:id="rId568" w:history="1">
        <w:r>
          <w:rPr>
            <w:rFonts w:ascii="arial" w:eastAsia="arial" w:hAnsi="arial" w:cs="arial"/>
            <w:i/>
            <w:color w:val="0077CC"/>
            <w:sz w:val="20"/>
            <w:u w:val="single"/>
            <w:shd w:val="clear" w:color="auto" w:fill="FFFFFF"/>
            <w:lang w:val="en-US" w:eastAsia="en-US" w:bidi="ar-SA"/>
          </w:rPr>
          <w:t>https://montrealgazette.com/news/local-news/video-of-bus-surfing-woman-investigated-by-</w:t>
        </w:r>
      </w:hyperlink>
      <w:hyperlink r:id="rId568" w:history="1">
        <w:r>
          <w:rPr>
            <w:rFonts w:ascii="arial" w:eastAsia="arial" w:hAnsi="arial" w:cs="arial"/>
            <w:b/>
            <w:i/>
            <w:color w:val="0077CC"/>
            <w:sz w:val="20"/>
            <w:u w:val="single"/>
            <w:shd w:val="clear" w:color="auto" w:fill="FFFFFF"/>
            <w:lang w:val="en-US" w:eastAsia="en-US" w:bidi="ar-SA"/>
          </w:rPr>
          <w:t>montreal</w:t>
        </w:r>
      </w:hyperlink>
      <w:hyperlink r:id="rId568" w:history="1">
        <w:r>
          <w:rPr>
            <w:rFonts w:ascii="arial" w:eastAsia="arial" w:hAnsi="arial" w:cs="arial"/>
            <w:i/>
            <w:color w:val="0077CC"/>
            <w:sz w:val="20"/>
            <w:u w:val="single"/>
            <w:shd w:val="clear" w:color="auto" w:fill="FFFFFF"/>
            <w:lang w:val="en-US" w:eastAsia="en-US" w:bidi="ar-SA"/>
          </w:rPr>
          <w:t>-</w:t>
        </w:r>
      </w:hyperlink>
      <w:hyperlink r:id="rId56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PHOTO &amp; VIDEO SHARING (90%); INTERNET SOCIAL NETWORKING (90%); WEBSITES &amp; PORTALS (90%); COMPUTER NETWORKS (89%); SEARCH ENGINES (78%); SOCIAL MEDIA (77%); ELECTRONIC PUBLISHING (77%); WRITERS (72%); WEB SEARCH PORTALS (72%); MOTOR VEHICLES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Coronavirus live updates: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2704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45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58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'Time for determination, solidarity, courage' - Legault</w:t>
      </w:r>
    </w:p>
    <w:p>
      <w:pPr>
        <w:spacing w:before="200" w:line="260" w:lineRule="atLeast"/>
        <w:jc w:val="both"/>
        <w:rPr>
          <w:lang w:val="en-US" w:eastAsia="en-US" w:bidi="ar-SA"/>
        </w:rPr>
      </w:pPr>
      <w:r>
        <w:rPr>
          <w:rFonts w:ascii="arial" w:eastAsia="arial" w:hAnsi="arial" w:cs="arial"/>
          <w:color w:val="000000"/>
          <w:sz w:val="20"/>
          <w:lang w:val="en-US" w:eastAsia="en-US" w:bidi="ar-SA"/>
        </w:rPr>
        <w:t>Chart: 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Quebec's tally</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'Time for determination, solidarity, courage' - Legault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François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As of today, the government says, it will combine confirmed/probable in its daily updates.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C'est le temps de faire preuve de la détermination, de la solidarité et du courage dont on est capables, nous les Québécois. On doit tous suivre les consignes de la santé publique.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notre point de presse en direct ?? </w:t>
      </w:r>
      <w:hyperlink r:id="rId584" w:history="1">
        <w:r>
          <w:rPr>
            <w:rFonts w:ascii="arial" w:eastAsia="arial" w:hAnsi="arial" w:cs="arial"/>
            <w:i/>
            <w:color w:val="0077CC"/>
            <w:sz w:val="20"/>
            <w:u w:val="single"/>
            <w:shd w:val="clear" w:color="auto" w:fill="FFFFFF"/>
            <w:lang w:val="en-US" w:eastAsia="en-US" w:bidi="ar-SA"/>
          </w:rPr>
          <w:t>https://t.co/XMoAo4VqBQ</w:t>
        </w:r>
      </w:hyperlink>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https://t.co/XMoAo4VqBQ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March 23, 2020( </w:t>
      </w:r>
      <w:hyperlink r:id="rId585" w:history="1">
        <w:r>
          <w:rPr>
            <w:rFonts w:ascii="arial" w:eastAsia="arial" w:hAnsi="arial" w:cs="arial"/>
            <w:i/>
            <w:color w:val="0077CC"/>
            <w:sz w:val="20"/>
            <w:u w:val="single"/>
            <w:shd w:val="clear" w:color="auto" w:fill="FFFFFF"/>
            <w:lang w:val="en-US" w:eastAsia="en-US" w:bidi="ar-SA"/>
          </w:rPr>
          <w:t>https://twitter.com/francoislegault/status/1242132655191265283?ref_src=twsrc%5Etfw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58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587"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588"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589"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590"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591"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André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592" w:history="1">
        <w:r>
          <w:rPr>
            <w:rFonts w:ascii="arial" w:eastAsia="arial" w:hAnsi="arial" w:cs="arial"/>
            <w:i/>
            <w:color w:val="0077CC"/>
            <w:sz w:val="20"/>
            <w:u w:val="single"/>
            <w:shd w:val="clear" w:color="auto" w:fill="FFFFFF"/>
            <w:lang w:val="en-US" w:eastAsia="en-US" w:bidi="ar-SA"/>
          </w:rPr>
          <w:t>https://montrealgazette.com/news/local-news/</w:t>
        </w:r>
      </w:hyperlink>
      <w:hyperlink r:id="rId592" w:history="1">
        <w:r>
          <w:rPr>
            <w:rFonts w:ascii="arial" w:eastAsia="arial" w:hAnsi="arial" w:cs="arial"/>
            <w:b/>
            <w:i/>
            <w:color w:val="0077CC"/>
            <w:sz w:val="20"/>
            <w:u w:val="single"/>
            <w:shd w:val="clear" w:color="auto" w:fill="FFFFFF"/>
            <w:lang w:val="en-US" w:eastAsia="en-US" w:bidi="ar-SA"/>
          </w:rPr>
          <w:t>montreal</w:t>
        </w:r>
      </w:hyperlink>
      <w:hyperlink r:id="rId592" w:history="1">
        <w:r>
          <w:rPr>
            <w:rFonts w:ascii="arial" w:eastAsia="arial" w:hAnsi="arial" w:cs="arial"/>
            <w:i/>
            <w:color w:val="0077CC"/>
            <w:sz w:val="20"/>
            <w:u w:val="single"/>
            <w:shd w:val="clear" w:color="auto" w:fill="FFFFFF"/>
            <w:lang w:val="en-US" w:eastAsia="en-US" w:bidi="ar-SA"/>
          </w:rPr>
          <w:t>-</w:t>
        </w:r>
      </w:hyperlink>
      <w:hyperlink r:id="rId592" w:history="1">
        <w:r>
          <w:rPr>
            <w:rFonts w:ascii="arial" w:eastAsia="arial" w:hAnsi="arial" w:cs="arial"/>
            <w:b/>
            <w:i/>
            <w:color w:val="0077CC"/>
            <w:sz w:val="20"/>
            <w:u w:val="single"/>
            <w:shd w:val="clear" w:color="auto" w:fill="FFFFFF"/>
            <w:lang w:val="en-US" w:eastAsia="en-US" w:bidi="ar-SA"/>
          </w:rPr>
          <w:t>police</w:t>
        </w:r>
      </w:hyperlink>
      <w:hyperlink r:id="rId592"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593"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594"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595"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58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596"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597"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8"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599"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600"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601"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602"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603"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604"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605"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58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606"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607"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608"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2" w:history="1">
        <w:r>
          <w:rPr>
            <w:rFonts w:ascii="arial" w:eastAsia="arial" w:hAnsi="arial" w:cs="arial"/>
            <w:i/>
            <w:color w:val="0077CC"/>
            <w:sz w:val="20"/>
            <w:u w:val="single"/>
            <w:shd w:val="clear" w:color="auto" w:fill="FFFFFF"/>
            <w:lang w:val="en-US" w:eastAsia="en-US" w:bidi="ar-SA"/>
          </w:rPr>
          <w:t>https://montrealgazette.com/news/local-news/</w:t>
        </w:r>
      </w:hyperlink>
      <w:hyperlink r:id="rId592" w:history="1">
        <w:r>
          <w:rPr>
            <w:rFonts w:ascii="arial" w:eastAsia="arial" w:hAnsi="arial" w:cs="arial"/>
            <w:b/>
            <w:i/>
            <w:color w:val="0077CC"/>
            <w:sz w:val="20"/>
            <w:u w:val="single"/>
            <w:shd w:val="clear" w:color="auto" w:fill="FFFFFF"/>
            <w:lang w:val="en-US" w:eastAsia="en-US" w:bidi="ar-SA"/>
          </w:rPr>
          <w:t>montreal</w:t>
        </w:r>
      </w:hyperlink>
      <w:hyperlink r:id="rId592" w:history="1">
        <w:r>
          <w:rPr>
            <w:rFonts w:ascii="arial" w:eastAsia="arial" w:hAnsi="arial" w:cs="arial"/>
            <w:i/>
            <w:color w:val="0077CC"/>
            <w:sz w:val="20"/>
            <w:u w:val="single"/>
            <w:shd w:val="clear" w:color="auto" w:fill="FFFFFF"/>
            <w:lang w:val="en-US" w:eastAsia="en-US" w:bidi="ar-SA"/>
          </w:rPr>
          <w:t>-</w:t>
        </w:r>
      </w:hyperlink>
      <w:hyperlink r:id="rId592" w:history="1">
        <w:r>
          <w:rPr>
            <w:rFonts w:ascii="arial" w:eastAsia="arial" w:hAnsi="arial" w:cs="arial"/>
            <w:b/>
            <w:i/>
            <w:color w:val="0077CC"/>
            <w:sz w:val="20"/>
            <w:u w:val="single"/>
            <w:shd w:val="clear" w:color="auto" w:fill="FFFFFF"/>
            <w:lang w:val="en-US" w:eastAsia="en-US" w:bidi="ar-SA"/>
          </w:rPr>
          <w:t>police</w:t>
        </w:r>
      </w:hyperlink>
      <w:hyperlink r:id="rId592"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609"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610"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611"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612"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13"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614"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615"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61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16" w:history="1">
        <w:r>
          <w:rPr>
            <w:rFonts w:ascii="arial" w:eastAsia="arial" w:hAnsi="arial" w:cs="arial"/>
            <w:b/>
            <w:i/>
            <w:color w:val="0077CC"/>
            <w:sz w:val="20"/>
            <w:u w:val="single"/>
            <w:shd w:val="clear" w:color="auto" w:fill="FFFFFF"/>
            <w:lang w:val="en-US" w:eastAsia="en-US" w:bidi="ar-SA"/>
          </w:rPr>
          <w:t>montreal</w:t>
        </w:r>
      </w:hyperlink>
      <w:hyperlink r:id="rId616"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9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17"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8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STATES OF EMERGENCY (77%); DEATH &amp; DYING (77%); DEATH RATES (76%); COVID-19 CORONAVIRUS (73%); PUBLIC HEALTH (72%); INTENSIVE CARE UNITS (66%); check,throughout,https,coverage,march,mailto !@PERMALINK= </w:t>
      </w:r>
      <w:hyperlink r:id="rId618"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618" w:history="1">
        <w:r>
          <w:rPr>
            <w:rFonts w:ascii="arial" w:eastAsia="arial" w:hAnsi="arial" w:cs="arial"/>
            <w:b/>
            <w:i/>
            <w:color w:val="0077CC"/>
            <w:sz w:val="20"/>
            <w:u w:val="single"/>
            <w:shd w:val="clear" w:color="auto" w:fill="FFFFFF"/>
            <w:lang w:val="en-US" w:eastAsia="en-US" w:bidi="ar-SA"/>
          </w:rPr>
          <w:t>montreal</w:t>
        </w:r>
      </w:hyperlink>
      <w:hyperlink r:id="rId618" w:history="1">
        <w:r>
          <w:rPr>
            <w:rFonts w:ascii="arial" w:eastAsia="arial" w:hAnsi="arial" w:cs="arial"/>
            <w:i/>
            <w:color w:val="0077CC"/>
            <w:sz w:val="20"/>
            <w:u w:val="single"/>
            <w:shd w:val="clear" w:color="auto" w:fill="FFFFFF"/>
            <w:lang w:val="en-US" w:eastAsia="en-US" w:bidi="ar-SA"/>
          </w:rPr>
          <w:t>-</w:t>
        </w:r>
      </w:hyperlink>
      <w:hyperlink r:id="rId618" w:history="1">
        <w:r>
          <w:rPr>
            <w:rFonts w:ascii="arial" w:eastAsia="arial" w:hAnsi="arial" w:cs="arial"/>
            <w:b/>
            <w:i/>
            <w:color w:val="0077CC"/>
            <w:sz w:val="20"/>
            <w:u w:val="single"/>
            <w:shd w:val="clear" w:color="auto" w:fill="FFFFFF"/>
            <w:lang w:val="en-US" w:eastAsia="en-US" w:bidi="ar-SA"/>
          </w:rPr>
          <w:t>police</w:t>
        </w:r>
      </w:hyperlink>
      <w:hyperlink r:id="rId618"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(67%); INTENSIVE CARE UNITS (66%); CONSTRUCTION (64%); GROCERY STORES &amp; SUPERMARKETS (51%); ALUMINA &amp; ALUMINUM PRODUCTION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Coronavirus live updates: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2644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55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58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'Time for determination, solidarity, courage' -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'Time for determination, solidarity, courage' - Legault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François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C'est le temps de faire preuve de la détermination, de la solidarité et du courage dont on est capables, nous les Québécois. On doit tous suivre les consignes de la santé publique.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notre point de presse en direct ?? </w:t>
      </w:r>
      <w:hyperlink r:id="rId584" w:history="1">
        <w:r>
          <w:rPr>
            <w:rFonts w:ascii="arial" w:eastAsia="arial" w:hAnsi="arial" w:cs="arial"/>
            <w:i/>
            <w:color w:val="0077CC"/>
            <w:sz w:val="20"/>
            <w:u w:val="single"/>
            <w:shd w:val="clear" w:color="auto" w:fill="FFFFFF"/>
            <w:lang w:val="en-US" w:eastAsia="en-US" w:bidi="ar-SA"/>
          </w:rPr>
          <w:t>https://t.co/XMoAo4VqBQ</w:t>
        </w:r>
      </w:hyperlink>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https://t.co/XMoAo4VqBQ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March 23, 2020( </w:t>
      </w:r>
      <w:hyperlink r:id="rId585" w:history="1">
        <w:r>
          <w:rPr>
            <w:rFonts w:ascii="arial" w:eastAsia="arial" w:hAnsi="arial" w:cs="arial"/>
            <w:i/>
            <w:color w:val="0077CC"/>
            <w:sz w:val="20"/>
            <w:u w:val="single"/>
            <w:shd w:val="clear" w:color="auto" w:fill="FFFFFF"/>
            <w:lang w:val="en-US" w:eastAsia="en-US" w:bidi="ar-SA"/>
          </w:rPr>
          <w:t>https://twitter.com/francoislegault/status/1242132655191265283?ref_src=twsrc%5Etfw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58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587"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588"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589"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590"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591"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André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592" w:history="1">
        <w:r>
          <w:rPr>
            <w:rFonts w:ascii="arial" w:eastAsia="arial" w:hAnsi="arial" w:cs="arial"/>
            <w:i/>
            <w:color w:val="0077CC"/>
            <w:sz w:val="20"/>
            <w:u w:val="single"/>
            <w:shd w:val="clear" w:color="auto" w:fill="FFFFFF"/>
            <w:lang w:val="en-US" w:eastAsia="en-US" w:bidi="ar-SA"/>
          </w:rPr>
          <w:t>https://montrealgazette.com/news/local-news/</w:t>
        </w:r>
      </w:hyperlink>
      <w:hyperlink r:id="rId592" w:history="1">
        <w:r>
          <w:rPr>
            <w:rFonts w:ascii="arial" w:eastAsia="arial" w:hAnsi="arial" w:cs="arial"/>
            <w:b/>
            <w:i/>
            <w:color w:val="0077CC"/>
            <w:sz w:val="20"/>
            <w:u w:val="single"/>
            <w:shd w:val="clear" w:color="auto" w:fill="FFFFFF"/>
            <w:lang w:val="en-US" w:eastAsia="en-US" w:bidi="ar-SA"/>
          </w:rPr>
          <w:t>montreal</w:t>
        </w:r>
      </w:hyperlink>
      <w:hyperlink r:id="rId592" w:history="1">
        <w:r>
          <w:rPr>
            <w:rFonts w:ascii="arial" w:eastAsia="arial" w:hAnsi="arial" w:cs="arial"/>
            <w:i/>
            <w:color w:val="0077CC"/>
            <w:sz w:val="20"/>
            <w:u w:val="single"/>
            <w:shd w:val="clear" w:color="auto" w:fill="FFFFFF"/>
            <w:lang w:val="en-US" w:eastAsia="en-US" w:bidi="ar-SA"/>
          </w:rPr>
          <w:t>-</w:t>
        </w:r>
      </w:hyperlink>
      <w:hyperlink r:id="rId592" w:history="1">
        <w:r>
          <w:rPr>
            <w:rFonts w:ascii="arial" w:eastAsia="arial" w:hAnsi="arial" w:cs="arial"/>
            <w:b/>
            <w:i/>
            <w:color w:val="0077CC"/>
            <w:sz w:val="20"/>
            <w:u w:val="single"/>
            <w:shd w:val="clear" w:color="auto" w:fill="FFFFFF"/>
            <w:lang w:val="en-US" w:eastAsia="en-US" w:bidi="ar-SA"/>
          </w:rPr>
          <w:t>police</w:t>
        </w:r>
      </w:hyperlink>
      <w:hyperlink r:id="rId592"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593"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594"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595"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58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596"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597"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8"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599"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600"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601"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602"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603"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604"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605"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58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606"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607"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608"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2" w:history="1">
        <w:r>
          <w:rPr>
            <w:rFonts w:ascii="arial" w:eastAsia="arial" w:hAnsi="arial" w:cs="arial"/>
            <w:i/>
            <w:color w:val="0077CC"/>
            <w:sz w:val="20"/>
            <w:u w:val="single"/>
            <w:shd w:val="clear" w:color="auto" w:fill="FFFFFF"/>
            <w:lang w:val="en-US" w:eastAsia="en-US" w:bidi="ar-SA"/>
          </w:rPr>
          <w:t>https://montrealgazette.com/news/local-news/</w:t>
        </w:r>
      </w:hyperlink>
      <w:hyperlink r:id="rId592" w:history="1">
        <w:r>
          <w:rPr>
            <w:rFonts w:ascii="arial" w:eastAsia="arial" w:hAnsi="arial" w:cs="arial"/>
            <w:b/>
            <w:i/>
            <w:color w:val="0077CC"/>
            <w:sz w:val="20"/>
            <w:u w:val="single"/>
            <w:shd w:val="clear" w:color="auto" w:fill="FFFFFF"/>
            <w:lang w:val="en-US" w:eastAsia="en-US" w:bidi="ar-SA"/>
          </w:rPr>
          <w:t>montreal</w:t>
        </w:r>
      </w:hyperlink>
      <w:hyperlink r:id="rId592" w:history="1">
        <w:r>
          <w:rPr>
            <w:rFonts w:ascii="arial" w:eastAsia="arial" w:hAnsi="arial" w:cs="arial"/>
            <w:i/>
            <w:color w:val="0077CC"/>
            <w:sz w:val="20"/>
            <w:u w:val="single"/>
            <w:shd w:val="clear" w:color="auto" w:fill="FFFFFF"/>
            <w:lang w:val="en-US" w:eastAsia="en-US" w:bidi="ar-SA"/>
          </w:rPr>
          <w:t>-</w:t>
        </w:r>
      </w:hyperlink>
      <w:hyperlink r:id="rId592" w:history="1">
        <w:r>
          <w:rPr>
            <w:rFonts w:ascii="arial" w:eastAsia="arial" w:hAnsi="arial" w:cs="arial"/>
            <w:b/>
            <w:i/>
            <w:color w:val="0077CC"/>
            <w:sz w:val="20"/>
            <w:u w:val="single"/>
            <w:shd w:val="clear" w:color="auto" w:fill="FFFFFF"/>
            <w:lang w:val="en-US" w:eastAsia="en-US" w:bidi="ar-SA"/>
          </w:rPr>
          <w:t>police</w:t>
        </w:r>
      </w:hyperlink>
      <w:hyperlink r:id="rId592"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609"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610"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611"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612"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13"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614"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615"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61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16" w:history="1">
        <w:r>
          <w:rPr>
            <w:rFonts w:ascii="arial" w:eastAsia="arial" w:hAnsi="arial" w:cs="arial"/>
            <w:b/>
            <w:i/>
            <w:color w:val="0077CC"/>
            <w:sz w:val="20"/>
            <w:u w:val="single"/>
            <w:shd w:val="clear" w:color="auto" w:fill="FFFFFF"/>
            <w:lang w:val="en-US" w:eastAsia="en-US" w:bidi="ar-SA"/>
          </w:rPr>
          <w:t>montreal</w:t>
        </w:r>
      </w:hyperlink>
      <w:hyperlink r:id="rId616"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9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17"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8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DEATH &amp; DYING (89%); COVID-19 CORONAVIRUS (78%); PUBLIC HEALTH (77%); STATES OF EMERGENCY (77%); SENIOR CITIZENS (70%); INTENSIVE CARE UNITS (68%); check,throughout,https,coverage,march,mailto !@PERMALINK= </w:t>
      </w:r>
      <w:hyperlink r:id="rId618"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618" w:history="1">
        <w:r>
          <w:rPr>
            <w:rFonts w:ascii="arial" w:eastAsia="arial" w:hAnsi="arial" w:cs="arial"/>
            <w:b/>
            <w:i/>
            <w:color w:val="0077CC"/>
            <w:sz w:val="20"/>
            <w:u w:val="single"/>
            <w:shd w:val="clear" w:color="auto" w:fill="FFFFFF"/>
            <w:lang w:val="en-US" w:eastAsia="en-US" w:bidi="ar-SA"/>
          </w:rPr>
          <w:t>montreal</w:t>
        </w:r>
      </w:hyperlink>
      <w:hyperlink r:id="rId618" w:history="1">
        <w:r>
          <w:rPr>
            <w:rFonts w:ascii="arial" w:eastAsia="arial" w:hAnsi="arial" w:cs="arial"/>
            <w:i/>
            <w:color w:val="0077CC"/>
            <w:sz w:val="20"/>
            <w:u w:val="single"/>
            <w:shd w:val="clear" w:color="auto" w:fill="FFFFFF"/>
            <w:lang w:val="en-US" w:eastAsia="en-US" w:bidi="ar-SA"/>
          </w:rPr>
          <w:t>-</w:t>
        </w:r>
      </w:hyperlink>
      <w:hyperlink r:id="rId618" w:history="1">
        <w:r>
          <w:rPr>
            <w:rFonts w:ascii="arial" w:eastAsia="arial" w:hAnsi="arial" w:cs="arial"/>
            <w:b/>
            <w:i/>
            <w:color w:val="0077CC"/>
            <w:sz w:val="20"/>
            <w:u w:val="single"/>
            <w:shd w:val="clear" w:color="auto" w:fill="FFFFFF"/>
            <w:lang w:val="en-US" w:eastAsia="en-US" w:bidi="ar-SA"/>
          </w:rPr>
          <w:t>police</w:t>
        </w:r>
      </w:hyperlink>
      <w:hyperlink r:id="rId618"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(69%); INTENSIVE CARE UNITS (68%); CONSTRUCTION (67%); ALUMINA &amp; ALUMINUM PRODUCTION (52%); GROCERY STORES &amp; SUPERMARKETS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2" w:history="1">
        <w:r>
          <w:rPr>
            <w:rFonts w:ascii="arial" w:eastAsia="arial" w:hAnsi="arial" w:cs="arial"/>
            <w:b/>
            <w:bCs/>
            <w:i/>
            <w:color w:val="0077CC"/>
            <w:kern w:val="32"/>
            <w:sz w:val="28"/>
            <w:szCs w:val="32"/>
            <w:u w:val="single"/>
            <w:shd w:val="clear" w:color="auto" w:fill="FFFFFF"/>
            <w:lang w:val="en-US" w:eastAsia="en-US" w:bidi="ar-SA"/>
          </w:rPr>
          <w:t xml:space="preserve"> Mayor Denis Coderre called ex-</w:t>
        </w:r>
      </w:hyperlink>
      <w:hyperlink r:id="rId6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2" w:history="1">
        <w:r>
          <w:rPr>
            <w:rFonts w:ascii="arial" w:eastAsia="arial" w:hAnsi="arial" w:cs="arial"/>
            <w:b/>
            <w:bCs/>
            <w:i/>
            <w:color w:val="0077CC"/>
            <w:kern w:val="32"/>
            <w:sz w:val="28"/>
            <w:szCs w:val="32"/>
            <w:u w:val="single"/>
            <w:shd w:val="clear" w:color="auto" w:fill="FFFFFF"/>
            <w:lang w:val="en-US" w:eastAsia="en-US" w:bidi="ar-SA"/>
          </w:rPr>
          <w:t xml:space="preserve"> chief prior to journalist's surveillance; After journalist Patrick Lagacé investigated rumour about </w:t>
        </w:r>
      </w:hyperlink>
      <w:hyperlink r:id="rId6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2" w:history="1">
        <w:r>
          <w:rPr>
            <w:rFonts w:ascii="arial" w:eastAsia="arial" w:hAnsi="arial" w:cs="arial"/>
            <w:b/>
            <w:bCs/>
            <w:i/>
            <w:color w:val="0077CC"/>
            <w:kern w:val="32"/>
            <w:sz w:val="28"/>
            <w:szCs w:val="32"/>
            <w:u w:val="single"/>
            <w:shd w:val="clear" w:color="auto" w:fill="FFFFFF"/>
            <w:lang w:val="en-US" w:eastAsia="en-US" w:bidi="ar-SA"/>
          </w:rPr>
          <w:t xml:space="preserve"> mayor, Coderre called then-</w:t>
        </w:r>
      </w:hyperlink>
      <w:hyperlink r:id="rId6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2" w:history="1">
        <w:r>
          <w:rPr>
            <w:rFonts w:ascii="arial" w:eastAsia="arial" w:hAnsi="arial" w:cs="arial"/>
            <w:b/>
            <w:bCs/>
            <w:i/>
            <w:color w:val="0077CC"/>
            <w:kern w:val="32"/>
            <w:sz w:val="28"/>
            <w:szCs w:val="32"/>
            <w:u w:val="single"/>
            <w:shd w:val="clear" w:color="auto" w:fill="FFFFFF"/>
            <w:lang w:val="en-US" w:eastAsia="en-US" w:bidi="ar-SA"/>
          </w:rPr>
          <w:t xml:space="preserve"> chief Marc Parent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2016 Monday 2:06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INGRID PERITZ</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660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journalist Patrick Lagacé investigated rumour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Coderre called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has been dragged into the controversy over the covert surveillance of journalists after revelations he called the city's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just before journalist Patrick Lagacé's cellphone logs began to be monitored.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disclosure on Monday morning has put the mayor on the defensive as a crisis over repeated and prolonged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monitoring of journalist cellphones rages in Quebec for a second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case marks at least the second time that Mr. Lagacé, a high-profile columnist for La Presse, was spied 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was investigating a rumour in 2014 that Mr. Coderre had failed to pay a fine for an expired licence plate when he was a federal MP in 2012. Mr. Lagacé contacted the mayor's office to verify the information. In the end, he decided not to publish a story after determining that it was not true.</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his e-mail to the mayor's office, however, Mr. Coderre called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w:t>
      </w:r>
    </w:p>
    <w:p>
      <w:pPr>
        <w:spacing w:before="200" w:line="260" w:lineRule="atLeast"/>
        <w:jc w:val="both"/>
        <w:rPr>
          <w:lang w:val="en-US" w:eastAsia="en-US" w:bidi="ar-SA"/>
        </w:rPr>
      </w:pPr>
      <w:r>
        <w:rPr>
          <w:rFonts w:ascii="arial" w:eastAsia="arial" w:hAnsi="arial" w:cs="arial"/>
          <w:color w:val="000000"/>
          <w:sz w:val="20"/>
          <w:lang w:val="en-US" w:eastAsia="en-US" w:bidi="ar-SA"/>
        </w:rPr>
        <w:t>The mayor made the admission in an interview on radio station 98.5 FM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Coderre said he made the call to Mr. Parent because he was worried he was under surveillance and said there appeared to have been several leaks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about him. "This is Denis Coderre who was the victim in this affair," the mayor said to host Paul Arcand.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never knew that a journalist was then targeted after his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phoned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he had been acting as an "ordinary citizen,"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claim brought derision from the opposition at city hall, which is accusing the mayor of political meddling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say he's acting like an ordinary citizen is worse than naiveté, worse than ignorance, it's a deep lack of judgment about his role as mayor," said Luc Ferrandez, interim leader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"When a mayor makes a request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doesn't have the same weight as a request that comes from an ordinary citizen. How could Mayor Coderre not understand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news about Mr. Coderre adds another layer of controversy to a story that has merged concerns about political interference, the reach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and the responsibilities of the courts to place limits on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admitted to date that they have obtained court warrants to keep tabs on seven journalists - in Mr. Lagacé's case,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the warrants also enabled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to use the GPS on Mr. Lagacé's cellphone to follow his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case is unrelated to the criminal investigation that emerged last week and put Mr. Lagacé in the sights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year; the investigation was aimed at one of the force's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that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24 warrants to track his calls for months. The monitoring that came to light on Monday involved the tracking of his phone logs for two weeks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weekend, La Presse also reported that two of its journalists, Mr. Lagacé and Vincent Larouche, were the targets of electronic surveillance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according to court records.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the surveillance was targeting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conversations with the journalists might have been picked up as a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province has announced a public commission of inquiry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The Sûreté du Québec has admitted that it monitored six journalists' cellphone records, some for as long as five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633" w:history="1">
        <w:r>
          <w:rPr>
            <w:rFonts w:ascii="arial" w:eastAsia="arial" w:hAnsi="arial" w:cs="arial"/>
            <w:i/>
            <w:color w:val="0077CC"/>
            <w:sz w:val="20"/>
            <w:u w:val="single"/>
            <w:shd w:val="clear" w:color="auto" w:fill="FFFFFF"/>
            <w:lang w:val="en-US" w:eastAsia="en-US" w:bidi="ar-SA"/>
          </w:rPr>
          <w:t>http://www.theglobeandmail.com/news/national/coderre-called-ex-</w:t>
        </w:r>
      </w:hyperlink>
      <w:hyperlink r:id="rId633" w:history="1">
        <w:r>
          <w:rPr>
            <w:rFonts w:ascii="arial" w:eastAsia="arial" w:hAnsi="arial" w:cs="arial"/>
            <w:b/>
            <w:i/>
            <w:color w:val="0077CC"/>
            <w:sz w:val="20"/>
            <w:u w:val="single"/>
            <w:shd w:val="clear" w:color="auto" w:fill="FFFFFF"/>
            <w:lang w:val="en-US" w:eastAsia="en-US" w:bidi="ar-SA"/>
          </w:rPr>
          <w:t>police</w:t>
        </w:r>
      </w:hyperlink>
      <w:hyperlink r:id="rId633" w:history="1">
        <w:r>
          <w:rPr>
            <w:rFonts w:ascii="arial" w:eastAsia="arial" w:hAnsi="arial" w:cs="arial"/>
            <w:i/>
            <w:color w:val="0077CC"/>
            <w:sz w:val="20"/>
            <w:u w:val="single"/>
            <w:shd w:val="clear" w:color="auto" w:fill="FFFFFF"/>
            <w:lang w:val="en-US" w:eastAsia="en-US" w:bidi="ar-SA"/>
          </w:rPr>
          <w:t>-chief-about-journalist-before-surveillance/article32700781/</w:t>
        </w:r>
      </w:hyperlink>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SURVEILLANCE (91%); WRITERS (90%); MAYORS (90%); ESPIONAGE (90%); CRIME, LAW ENFORCEMENT &amp; CORRECTIONS (90%); JOURNALISM (90%); CRIMINAL INVESTIGATIONS (89%); INVESTIGATIONS (89%); LAW ENFORCEMENT (89%); NEGATIVE PERSONAL NEWS (89%); CITIES (78%); INTERVIEWS (78%); TRENDS &amp; EVENTS (77%); ARREST WARRANTS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(89%); PUBLISHING (78%); RADIO BROADCAST INDUSTRY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0" w:history="1">
        <w:r>
          <w:rPr>
            <w:rFonts w:ascii="arial" w:eastAsia="arial" w:hAnsi="arial" w:cs="arial"/>
            <w:b/>
            <w:bCs/>
            <w:i/>
            <w:color w:val="0077CC"/>
            <w:kern w:val="32"/>
            <w:sz w:val="28"/>
            <w:szCs w:val="32"/>
            <w:u w:val="single"/>
            <w:shd w:val="clear" w:color="auto" w:fill="FFFFFF"/>
            <w:lang w:val="en-US" w:eastAsia="en-US" w:bidi="ar-SA"/>
          </w:rPr>
          <w:t xml:space="preserve"> raid </w:t>
        </w:r>
      </w:hyperlink>
      <w:hyperlink r:id="rId6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0" w:history="1">
        <w:r>
          <w:rPr>
            <w:rFonts w:ascii="arial" w:eastAsia="arial" w:hAnsi="arial" w:cs="arial"/>
            <w:b/>
            <w:bCs/>
            <w:i/>
            <w:color w:val="0077CC"/>
            <w:kern w:val="32"/>
            <w:sz w:val="28"/>
            <w:szCs w:val="32"/>
            <w:u w:val="single"/>
            <w:shd w:val="clear" w:color="auto" w:fill="FFFFFF"/>
            <w:lang w:val="en-US" w:eastAsia="en-US" w:bidi="ar-SA"/>
          </w:rPr>
          <w:t xml:space="preserve"> North store in major fentanyl drug operation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a vacant store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early Sunday morning as part of a wide-ranging investigation into an "active organization" that is alleged to have been manufacturing great quantities of fentanyl - a highly addictive opiate blamed in a spate of fatal overdoses.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7 a.m. raid of the store on Monselet St. followed the arrest Friday morning of a 41-year-old man and seizure of chemicals at an industrial warehouse in Dorval on Saturday. Eric Tremblay was arraigned in court on Saturday on charges of producing narcotics and drug-trafficking.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his house in Laval the same day at noon.</w:t>
      </w:r>
    </w:p>
    <w:p>
      <w:pPr>
        <w:spacing w:before="200" w:line="260" w:lineRule="atLeast"/>
        <w:jc w:val="both"/>
        <w:rPr>
          <w:lang w:val="en-US" w:eastAsia="en-US" w:bidi="ar-SA"/>
        </w:rPr>
      </w:pPr>
      <w:r>
        <w:rPr>
          <w:rFonts w:ascii="arial" w:eastAsia="arial" w:hAnsi="arial" w:cs="arial"/>
          <w:color w:val="000000"/>
          <w:sz w:val="20"/>
          <w:lang w:val="en-US" w:eastAsia="en-US" w:bidi="ar-SA"/>
        </w:rPr>
        <w:t>"It's a big operation," said Constable Manuel Couture of the alleged underground fentanyl lab. "It's considered an active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organized-crime squad raided a warehouse on Lajoie Ave. in the industrial sector of Dorval. Suspecting that the lab posed a danger to the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in a hazmat team from the S&amp;;#151;reté du Québec as well as Health Canada inspectors.</w:t>
      </w:r>
    </w:p>
    <w:p>
      <w:pPr>
        <w:spacing w:before="200" w:line="260" w:lineRule="atLeast"/>
        <w:jc w:val="both"/>
        <w:rPr>
          <w:lang w:val="en-US" w:eastAsia="en-US" w:bidi="ar-SA"/>
        </w:rPr>
      </w:pPr>
      <w:r>
        <w:rPr>
          <w:rFonts w:ascii="arial" w:eastAsia="arial" w:hAnsi="arial" w:cs="arial"/>
          <w:color w:val="000000"/>
          <w:sz w:val="20"/>
          <w:lang w:val="en-US" w:eastAsia="en-US" w:bidi="ar-SA"/>
        </w:rPr>
        <w:t>"They analyzed the chemicals in the lab and they were pretty dangerous,"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called in a hazmat team, but no chemicals were found. Still, investigators continued combing the store for clues.</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this abandoned store was frequented by the suspect, the 41-year-old man," Couture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Couture couldn't specify whether more arrests are anticipated,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expected to hold a news conference on the investigation on Monday or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Fentanyl is a prescription pill or patch that is used to treat chronic pain, especially among those suffering from cancer. In recent years,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fentanyl has been sold on the black market, while underground labs have also popped up, producing crude and highly dangerous versions of the drug.</w:t>
      </w:r>
    </w:p>
    <w:p>
      <w:pPr>
        <w:spacing w:before="200" w:line="260" w:lineRule="atLeast"/>
        <w:jc w:val="both"/>
        <w:rPr>
          <w:lang w:val="en-US" w:eastAsia="en-US" w:bidi="ar-SA"/>
        </w:rPr>
      </w:pPr>
      <w:r>
        <w:rPr>
          <w:rFonts w:ascii="arial" w:eastAsia="arial" w:hAnsi="arial" w:cs="arial"/>
          <w:color w:val="000000"/>
          <w:sz w:val="20"/>
          <w:lang w:val="en-US" w:eastAsia="en-US" w:bidi="ar-SA"/>
        </w:rPr>
        <w:t>Fentanyl is 40 times more potent than heroin and up to 100 times stronger than morphine. Authorities say overdosing on fentanyl can be easily fatal.</w:t>
      </w:r>
    </w:p>
    <w:p>
      <w:pPr>
        <w:spacing w:before="200" w:line="260" w:lineRule="atLeast"/>
        <w:jc w:val="both"/>
        <w:rPr>
          <w:lang w:val="en-US" w:eastAsia="en-US" w:bidi="ar-SA"/>
        </w:rPr>
      </w:pPr>
      <w:r>
        <w:rPr>
          <w:rFonts w:ascii="arial" w:eastAsia="arial" w:hAnsi="arial" w:cs="arial"/>
          <w:color w:val="000000"/>
          <w:sz w:val="20"/>
          <w:lang w:val="en-US" w:eastAsia="en-US" w:bidi="ar-SA"/>
        </w:rPr>
        <w:t>At least 655 people have died in Canada of overdoses in which fentanyl was the cause or a contributing factor from 2009 to 2014, according to the latest statistics by the Canadian Centre for Substance Abuse. The centre has warned that those statistics are likely an underestimate.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reported at least five fentanyl overdoses, of which three were fatal. In each case, the drug was injected intravenously.</w:t>
      </w:r>
    </w:p>
    <w:p>
      <w:pPr>
        <w:spacing w:before="240" w:line="260" w:lineRule="atLeast"/>
        <w:jc w:val="both"/>
        <w:rPr>
          <w:lang w:val="en-US" w:eastAsia="en-US" w:bidi="ar-SA"/>
        </w:rPr>
      </w:pPr>
      <w:hyperlink r:id="rId641" w:history="1">
        <w:r>
          <w:rPr>
            <w:rFonts w:ascii="arial" w:eastAsia="arial" w:hAnsi="arial" w:cs="arial"/>
            <w:i/>
            <w:color w:val="0077CC"/>
            <w:sz w:val="20"/>
            <w:u w:val="single"/>
            <w:shd w:val="clear" w:color="auto" w:fill="FFFFFF"/>
            <w:lang w:val="en-US" w:eastAsia="en-US" w:bidi="ar-SA"/>
          </w:rPr>
          <w:t>aderfel@montrealgazette.com</w:t>
        </w:r>
      </w:hyperlink>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aderfel@montrealgazette.com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642"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OCCUPATIONAL HEALTH &amp; SAFETY AGENCIES (90%); LAW ENFORCEMENT (90%); INVESTIGATIONS (90%); ILLEGAL DRUGS (89%); ARRESTS (89%); PROPERTY VACANCIES (78%); CONTROLLED SUBSTANCES CRIME (78%); PAIN MANAGEMENT (77%); HEROIN (77%); MANUFACTURING OUTPUT (77%); SUBSTANCE ABUSE (77%); ORGANIZED CRIME (76%); DRUG TRAFFICKING (72%); PUBLIC HEALTH (71%); HEALTH DEPARTMENTS (71%); CANCER (70%); UNOFFICIAL ECONOMY (69%); PUBLIC HEALTH ADMINISTRATION (68%); CHRONIC DISEASES (68%); STATISTICS (64%); INTERNET SOCIAL NETWORKING (60%); PRESS CONFERENCES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,raided,vacant,store,north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(90%); ANALGESICS (89%); PROPERTY VACANCIES (78%); MANUFACTURING OUTPUT (77%); DRUG DELIVERY SYSTEMS (75%); PRESCRIPTION DRUGS (75%); GENERAL WAREHOUSING (71%); HEALTH DEPARTMENTS (71%); INTERNET SOCIAL NETWORKING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 xml:space="preserve">For a unit to investigate </w:t>
        </w:r>
      </w:hyperlink>
      <w:hyperlink r:id="rId6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9" w:history="1">
        <w:r>
          <w:rPr>
            <w:rFonts w:ascii="arial" w:eastAsia="arial" w:hAnsi="arial" w:cs="arial"/>
            <w:b/>
            <w:bCs/>
            <w:i/>
            <w:color w:val="0077CC"/>
            <w:kern w:val="32"/>
            <w:sz w:val="28"/>
            <w:szCs w:val="32"/>
            <w:u w:val="single"/>
            <w:shd w:val="clear" w:color="auto" w:fill="FFFFFF"/>
            <w:lang w:val="en-US" w:eastAsia="en-US" w:bidi="ar-SA"/>
          </w:rPr>
          <w:t>, it has a lot of law-enforcement links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2715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after a string of high-profile deaths of minority youths, unarmed men and mentally-ill people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government was struggling to restore the public's faith in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Investigation after investigation had cleared officers of wrongdoing, but public suspicion lingered. After all, it was cops investigating cops.</w:t>
      </w:r>
    </w:p>
    <w:p>
      <w:pPr>
        <w:spacing w:before="200" w:line="260" w:lineRule="atLeast"/>
        <w:jc w:val="both"/>
        <w:rPr>
          <w:lang w:val="en-US" w:eastAsia="en-US" w:bidi="ar-SA"/>
        </w:rPr>
      </w:pPr>
      <w:r>
        <w:rPr>
          <w:rFonts w:ascii="arial" w:eastAsia="arial" w:hAnsi="arial" w:cs="arial"/>
          <w:color w:val="000000"/>
          <w:sz w:val="20"/>
          <w:lang w:val="en-US" w:eastAsia="en-US" w:bidi="ar-SA"/>
        </w:rPr>
        <w:t>In Quebec, this remains standard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investigate deaths, injuries and violent incidents involving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incidents involving officers in other jurisdictions. As a rule, the S&amp;;#151;reté du Québec investigates incidents involving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short-lived Parti Québécois government decided that had to change. And in May of that year, 2013, the PQ proposed an independent unit with 16 investigators who would examine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leading to death or serious injury.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would include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 most important - an equal number of people who have never worked in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How is it doing?</w:t>
      </w:r>
    </w:p>
    <w:p>
      <w:pPr>
        <w:spacing w:before="200" w:line="260" w:lineRule="atLeast"/>
        <w:jc w:val="both"/>
        <w:rPr>
          <w:lang w:val="en-US" w:eastAsia="en-US" w:bidi="ar-SA"/>
        </w:rPr>
      </w:pPr>
      <w:r>
        <w:rPr>
          <w:rFonts w:ascii="arial" w:eastAsia="arial" w:hAnsi="arial" w:cs="arial"/>
          <w:color w:val="000000"/>
          <w:sz w:val="20"/>
          <w:lang w:val="en-US" w:eastAsia="en-US" w:bidi="ar-SA"/>
        </w:rPr>
        <w:t>Almost three years later, the Bureau des enquêtes indépendantes has not investigated a single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still being put together. Twelve investigators have been named. And every one of them was either: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or someone working for a law-enforcement agency.</w:t>
      </w:r>
    </w:p>
    <w:p>
      <w:pPr>
        <w:spacing w:before="200" w:line="260" w:lineRule="atLeast"/>
        <w:jc w:val="both"/>
        <w:rPr>
          <w:lang w:val="en-US" w:eastAsia="en-US" w:bidi="ar-SA"/>
        </w:rPr>
      </w:pPr>
      <w:r>
        <w:rPr>
          <w:rFonts w:ascii="arial" w:eastAsia="arial" w:hAnsi="arial" w:cs="arial"/>
          <w:color w:val="000000"/>
          <w:sz w:val="20"/>
          <w:lang w:val="en-US" w:eastAsia="en-US" w:bidi="ar-SA"/>
        </w:rPr>
        <w:t>Four positions remain vacant.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long history of killing minority and marginal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 in 1987, it was Anthony Griffin, the unarmed black man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parking lot of a Notre-Dame-de-Grâce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2008, it was Fredy Villanueva, the unarmed Hispanic youth who was playing dice in a park when he was shot and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there were many others in between.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intent, in creating the unit, was to give credibility to investigations of such incidents by adding people other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into the mix. Newspaper ads showed that the bureau was looking for civilian candidates with a university degree in a pertinent field.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practice of naming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investigate incidents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leaves unanswered questions of responsibility in the use of lethal force. It has fostered public mistrust and a widespread belief that there is no justice for minorities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in November 2008, outside city hall. They were upset with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Gerald Tremblay's response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death of Fredy Villanueva the summer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Ontario, meanwhile, has had a civilian Special Investigations Unit since 1990. But that unit has been embroiled in administrative disputes and is plagued by a lack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co-operation in its investigations. In launching the unit, Quebec pledged it would learn from Ontario's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PQ minister Stéphane Bergeron piloted and presented Bill 12, which created the bureau, he promised it would be constituted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meaning it would come under the authority of the public security ministry.</w:t>
      </w:r>
    </w:p>
    <w:p>
      <w:pPr>
        <w:spacing w:before="200" w:line="260" w:lineRule="atLeast"/>
        <w:jc w:val="both"/>
        <w:rPr>
          <w:lang w:val="en-US" w:eastAsia="en-US" w:bidi="ar-SA"/>
        </w:rPr>
      </w:pPr>
      <w:r>
        <w:rPr>
          <w:rFonts w:ascii="arial" w:eastAsia="arial" w:hAnsi="arial" w:cs="arial"/>
          <w:color w:val="000000"/>
          <w:sz w:val="20"/>
          <w:lang w:val="en-US" w:eastAsia="en-US" w:bidi="ar-SA"/>
        </w:rPr>
        <w:t>Ontario's unit is independent, and Bergeron suggested this has left it rudderless.</w:t>
      </w:r>
    </w:p>
    <w:p>
      <w:pPr>
        <w:spacing w:before="200" w:line="260" w:lineRule="atLeast"/>
        <w:jc w:val="both"/>
        <w:rPr>
          <w:lang w:val="en-US" w:eastAsia="en-US" w:bidi="ar-SA"/>
        </w:rPr>
      </w:pPr>
      <w:r>
        <w:rPr>
          <w:rFonts w:ascii="arial" w:eastAsia="arial" w:hAnsi="arial" w:cs="arial"/>
          <w:color w:val="000000"/>
          <w:sz w:val="20"/>
          <w:lang w:val="en-US" w:eastAsia="en-US" w:bidi="ar-SA"/>
        </w:rPr>
        <w:t>There would be efforts to establish gender parity, and minorities would be included,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cannot be just a gang of white men," Bergeron said during National Assembly committee hearings on the bill.</w:t>
      </w:r>
    </w:p>
    <w:p>
      <w:pPr>
        <w:spacing w:before="200" w:line="260" w:lineRule="atLeast"/>
        <w:jc w:val="both"/>
        <w:rPr>
          <w:lang w:val="en-US" w:eastAsia="en-US" w:bidi="ar-SA"/>
        </w:rPr>
      </w:pPr>
      <w:r>
        <w:rPr>
          <w:rFonts w:ascii="arial" w:eastAsia="arial" w:hAnsi="arial" w:cs="arial"/>
          <w:color w:val="000000"/>
          <w:sz w:val="20"/>
          <w:lang w:val="en-US" w:eastAsia="en-US" w:bidi="ar-SA"/>
        </w:rPr>
        <w:t>The final witness at hearings on the bill was Gaétan Cousineau, then head of Quebec's human rights commission, who told the minister the bureau "must have a civilian majority."</w:t>
      </w:r>
    </w:p>
    <w:p>
      <w:pPr>
        <w:spacing w:before="200" w:line="260" w:lineRule="atLeast"/>
        <w:jc w:val="both"/>
        <w:rPr>
          <w:lang w:val="en-US" w:eastAsia="en-US" w:bidi="ar-SA"/>
        </w:rPr>
      </w:pPr>
      <w:r>
        <w:rPr>
          <w:rFonts w:ascii="arial" w:eastAsia="arial" w:hAnsi="arial" w:cs="arial"/>
          <w:color w:val="000000"/>
          <w:sz w:val="20"/>
          <w:lang w:val="en-US" w:eastAsia="en-US" w:bidi="ar-SA"/>
        </w:rPr>
        <w:t>Bergeron vowed the bureau would "credible, complete, unattackable, with a balanced mechanism."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image captured by a security camera showing the confrontation between Alain Magloire, wielding a hammer,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led to Magloire's shooting death nearly two years ago. Magloire suffered from a mental illness and was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Madeleine Giauque, a former Crown prosecutor, was named director of the unit just over a year ago, in December 2014. In a statement issued in October, she said the bureau would have two supervisors - 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and there would be 16 investigators: eight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eight people who have never been peace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Giauque's deputy director has been named: René Trépanier, a lawyer whose experience is in insurance and banking. So have two supervisors: Mario Champoux, a former detective sergeant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Alain Gariépy,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Mirabel.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 of the investigators chosen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other four include two ranking employees of the Public Security Ministry, on leave of absence.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can return to the department, whose role is to oversee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when their five-year terms expire.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investigator is a criminologist, who is a civilian employee of the S&amp;;#151;reté du Québec, and the final member is an investigator for the Commissaire à la déontologie policière, which probes allegations of procedural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1995, concerned citizens and other organizations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gathered for a candlelight vigil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Notre-Dame-de-Grâce after Anthony Griffin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It's not encouraging news for Dan Philip, director of the Black Coalition of Quebec.</w:t>
      </w:r>
    </w:p>
    <w:p>
      <w:pPr>
        <w:spacing w:before="200" w:line="260" w:lineRule="atLeast"/>
        <w:jc w:val="both"/>
        <w:rPr>
          <w:lang w:val="en-US" w:eastAsia="en-US" w:bidi="ar-SA"/>
        </w:rPr>
      </w:pPr>
      <w:r>
        <w:rPr>
          <w:rFonts w:ascii="arial" w:eastAsia="arial" w:hAnsi="arial" w:cs="arial"/>
          <w:color w:val="000000"/>
          <w:sz w:val="20"/>
          <w:lang w:val="en-US" w:eastAsia="en-US" w:bidi="ar-SA"/>
        </w:rPr>
        <w:t>He is horrified.</w:t>
      </w:r>
    </w:p>
    <w:p>
      <w:pPr>
        <w:spacing w:before="200" w:line="260" w:lineRule="atLeast"/>
        <w:jc w:val="both"/>
        <w:rPr>
          <w:lang w:val="en-US" w:eastAsia="en-US" w:bidi="ar-SA"/>
        </w:rPr>
      </w:pPr>
      <w:r>
        <w:rPr>
          <w:rFonts w:ascii="arial" w:eastAsia="arial" w:hAnsi="arial" w:cs="arial"/>
          <w:color w:val="000000"/>
          <w:sz w:val="20"/>
          <w:lang w:val="en-US" w:eastAsia="en-US" w:bidi="ar-SA"/>
        </w:rPr>
        <w:t>"My understanding was that there would be people who are independent," Philip said. "They are paying these people thousands and thousands of dollars for nothing.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all covered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added, predicting the unit's rulings will be "decisions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Nothing will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and coalition representatives presented briefs on Bill 12 and Bill 46, a previous effort by the Charest government that called for a civilian panel with limited powers to review the work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looking into violent acts committed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being killed," Philip said this week, calling the legislative process "broken and corrupt."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just using us," he said of the legislature hearings on bills intended to correct the situation. He also blames the media for reporting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incidents as "independent" inquiries.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Ombudsman has been pressing for years to have civilian input into cases of death and serious injury caused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w:t>
      </w:r>
    </w:p>
    <w:p>
      <w:pPr>
        <w:spacing w:before="200" w:line="260" w:lineRule="atLeast"/>
        <w:jc w:val="both"/>
        <w:rPr>
          <w:lang w:val="en-US" w:eastAsia="en-US" w:bidi="ar-SA"/>
        </w:rPr>
      </w:pPr>
      <w:r>
        <w:rPr>
          <w:rFonts w:ascii="arial" w:eastAsia="arial" w:hAnsi="arial" w:cs="arial"/>
          <w:color w:val="000000"/>
          <w:sz w:val="20"/>
          <w:lang w:val="en-US" w:eastAsia="en-US" w:bidi="ar-SA"/>
        </w:rPr>
        <w:t>Raymonde Saint-Germain declined to comment on the composition of the new unit, saying she is happy it will begin operations soon.</w:t>
      </w:r>
    </w:p>
    <w:p>
      <w:pPr>
        <w:spacing w:before="200" w:line="260" w:lineRule="atLeast"/>
        <w:jc w:val="both"/>
        <w:rPr>
          <w:lang w:val="en-US" w:eastAsia="en-US" w:bidi="ar-SA"/>
        </w:rPr>
      </w:pPr>
      <w:r>
        <w:rPr>
          <w:rFonts w:ascii="arial" w:eastAsia="arial" w:hAnsi="arial" w:cs="arial"/>
          <w:color w:val="000000"/>
          <w:sz w:val="20"/>
          <w:lang w:val="en-US" w:eastAsia="en-US" w:bidi="ar-SA"/>
        </w:rPr>
        <w:t>But she has expressed dissatisfaction with the guidelines set out in a proposed government regulation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In a 12-page letter sent in August, she called on Public Security Minister Lise Thériault to make major changes to the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issue: The regulation allows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witnesses to an incident to communicate among themselves and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before giving their official statements, a practice Saint-Germain wants stopped.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1987, demonstrators bowed their heads and observed a few minutes of silence in memory of Anthony Griffin, the black teenager who was shot and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new unit also has the power to investigate serious injuries, and Saint-Germain wants that expanded to include allegations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creating the unit requires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or chief to report to the public security minister serious incidents that transpire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or detentions. In her letter, Saint-Germain said she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to be obliged to report "all incidents that could reasonably be considered as coming under the mandate of the bureau."</w:t>
      </w:r>
    </w:p>
    <w:p>
      <w:pPr>
        <w:spacing w:before="200" w:line="260" w:lineRule="atLeast"/>
        <w:jc w:val="both"/>
        <w:rPr>
          <w:lang w:val="en-US" w:eastAsia="en-US" w:bidi="ar-SA"/>
        </w:rPr>
      </w:pPr>
      <w:r>
        <w:rPr>
          <w:rFonts w:ascii="arial" w:eastAsia="arial" w:hAnsi="arial" w:cs="arial"/>
          <w:color w:val="000000"/>
          <w:sz w:val="20"/>
          <w:lang w:val="en-US" w:eastAsia="en-US" w:bidi="ar-SA"/>
        </w:rPr>
        <w:t>And she is calling for sanctions if such incidents are not reported.</w:t>
      </w:r>
    </w:p>
    <w:p>
      <w:pPr>
        <w:spacing w:before="200" w:line="260" w:lineRule="atLeast"/>
        <w:jc w:val="both"/>
        <w:rPr>
          <w:lang w:val="en-US" w:eastAsia="en-US" w:bidi="ar-SA"/>
        </w:rPr>
      </w:pPr>
      <w:r>
        <w:rPr>
          <w:rFonts w:ascii="arial" w:eastAsia="arial" w:hAnsi="arial" w:cs="arial"/>
          <w:color w:val="000000"/>
          <w:sz w:val="20"/>
          <w:lang w:val="en-US" w:eastAsia="en-US" w:bidi="ar-SA"/>
        </w:rPr>
        <w:t>Perhaps Thériault's leave of absence for health reasons is a factor, but Saint-Germain is still waiting for an answer to her proposals to change the regulation. A spokesperson for acting Public Security Minister Pierre Moreau said officials are still analyzing comments on the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process closely," Saint-Germain's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have been raised in the province since 19-year-old Anthony Griffin was fatally shot in 1987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parking lot of Station 15 in Notre Dame de 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by lawyer Jacques Bellemare after Griffin's death led to the creation of Quebec's system for making complaints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1996, a report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by Claude Corbo, the former rector of UQAM, recommended such investigations be conducted by a "distinct and separate organism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composed of a majority of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2010, Saint-Germain called for civilian participation in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causing injuries or death. She defined civilians as anyone "with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or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at the time that the investigation into the killing of 18-year-old Fredy Villanueva points to "the different treatment of civilian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civilian witnesses present were isolated, and several were interrogated that evening," she noted in a report presented in the National Assembly. "The S&amp;;#151;reté du Québec investigators responsible for the investigation did not try to question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events before they had received their written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Alexandre Popovic, whose Coalition contre la Répression et les Abus Policiers website, keeps a tally of deaths resulting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said that what the SQ did in the Villanueva case is standard procedure in so-called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"It's only because there was a public inquiry" into the death of Villanueva, Popovic said, that the details came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solidarity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well-documented," he added, referring to the 1999 Poitras inquiry, which found the S&amp;;#151;rete du Québec fabricated evidence, resorted to abusive and illegal practices, and that officers who objected were intimidated. The SQ then operated on "the law of silence and an unhealthy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solidarity," fostered by its brass and its union, the commission concluded. It called for a major overhaul.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Popovic was shocked to learn about the composition of the Bureau des enquêtes indépendantes, noting that one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named as a investigator for the unit was a witness against him in his 2001 trial on two charges of breach of parole, illegal assembly and disturbing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walks by the cruiser that was driven by the officer who shot Fredy Villanueva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-Nord park in 2008.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activist, the charges against Popovic arose from his presence at a 1999 demonstration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 court accepted his defence that he had left the scene without delay once the demonstration was declared illegal. The trial judge threw out the charges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creating the new unit stipulates that a former officer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under investigation cannot be the "principal" investigator in a case. But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can serve as an investigation member.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means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investigate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"That is a serious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recalled that Bergeron, the PQ minister behind the BEI, spoke of a "50-50 balance"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other hand, Robert Poëti, the Liberal transport minister who is a former S&amp;;#151;rete du Québec officer, said at hearings on Bill 12 that while he recognized a problem of public perception, "I have never doubted and I do not doubt today the quality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of these dramatic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Nicole Filion, co-ordinator of the Ligue des droits et libertés,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the "blue fraternity," as she puts it, is a problem, and her organization, which defends human rights, would prefer an all-civilian investigation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will have a problem of credibility from the start," she said in an interview, suggesting maybe the unit should take the time it needs to find civilians with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background as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Unit director Giauque does not give interviews, but a spokesperson for the unit, Esther Tremblay, drew an analogy between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and cases of medical malpractice, which she said are investigated by doctors, "not people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defends the selection process, which began with newspaper ads seeking civilian candidates with a university degree in a pertinent field,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investigative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209 applicants; 180 were deemed qualified. Of those, 40 were interviewed and evaluated; 38 were interviewed.</w:t>
      </w:r>
    </w:p>
    <w:p>
      <w:pPr>
        <w:spacing w:before="200" w:line="260" w:lineRule="atLeast"/>
        <w:jc w:val="both"/>
        <w:rPr>
          <w:lang w:val="en-US" w:eastAsia="en-US" w:bidi="ar-SA"/>
        </w:rPr>
      </w:pPr>
      <w:r>
        <w:rPr>
          <w:rFonts w:ascii="arial" w:eastAsia="arial" w:hAnsi="arial" w:cs="arial"/>
          <w:color w:val="000000"/>
          <w:sz w:val="20"/>
          <w:lang w:val="en-US" w:eastAsia="en-US" w:bidi="ar-SA"/>
        </w:rPr>
        <w:t>Director Giauque made her recommendations to the public security minister, and the Quebec cabinet made the final selections,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planned April 1 starting date for the unit, which will be based in Longueuil, has been delayed to May 1 because the investigators must first go through a 13-week university-level course on the investigation process for major crimes, Tremblay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École nationale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Nicolet,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will give the course.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fraternity would not comment on the composition of the new unit. Neither would the S&amp;;#151;reté du Québec or the Association des policiers provinciaux du Québec, the union representing SQ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"This is starting badly," Popovic said, adding there seems to be a lack of will on the part of the government to deal with the problem of public perception.</w:t>
      </w:r>
    </w:p>
    <w:p>
      <w:pPr>
        <w:spacing w:before="200" w:line="260" w:lineRule="atLeast"/>
        <w:jc w:val="both"/>
        <w:rPr>
          <w:lang w:val="en-US" w:eastAsia="en-US" w:bidi="ar-SA"/>
        </w:rPr>
      </w:pPr>
      <w:r>
        <w:rPr>
          <w:rFonts w:ascii="arial" w:eastAsia="arial" w:hAnsi="arial" w:cs="arial"/>
          <w:color w:val="000000"/>
          <w:sz w:val="20"/>
          <w:lang w:val="en-US" w:eastAsia="en-US" w:bidi="ar-SA"/>
        </w:rPr>
        <w:t>SQ lieutenant François Doré addresses media about the shooting of Fredy Villanueva in 2008.</w:t>
      </w:r>
    </w:p>
    <w:p>
      <w:pPr>
        <w:spacing w:before="200" w:line="260" w:lineRule="atLeast"/>
        <w:jc w:val="both"/>
        <w:rPr>
          <w:lang w:val="en-US" w:eastAsia="en-US" w:bidi="ar-SA"/>
        </w:rPr>
      </w:pPr>
      <w:r>
        <w:rPr>
          <w:rFonts w:ascii="arial" w:eastAsia="arial" w:hAnsi="arial" w:cs="arial"/>
          <w:color w:val="000000"/>
          <w:sz w:val="20"/>
          <w:lang w:val="en-US" w:eastAsia="en-US" w:bidi="ar-SA"/>
        </w:rPr>
        <w:t>With even the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named to the unit coming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bodies rather than being clearly civilian, Popovic has a prediction: "Public trust will not be restored."</w:t>
      </w:r>
    </w:p>
    <w:p>
      <w:pPr>
        <w:spacing w:before="200" w:line="260" w:lineRule="atLeast"/>
        <w:jc w:val="both"/>
        <w:rPr>
          <w:lang w:val="en-US" w:eastAsia="en-US" w:bidi="ar-SA"/>
        </w:rPr>
      </w:pPr>
      <w:r>
        <w:rPr>
          <w:rFonts w:ascii="arial" w:eastAsia="arial" w:hAnsi="arial" w:cs="arial"/>
          <w:color w:val="000000"/>
          <w:sz w:val="20"/>
          <w:lang w:val="en-US" w:eastAsia="en-US" w:bidi="ar-SA"/>
        </w:rPr>
        <w:t>Bill 12 calls on the unit to turn over its findings to Quebec's directeur des poursuites criminelles et pénales, which will decide whether criminal charges will be laid.</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no obligation, as in other provinces, such as Nova Scotia and British Columbia, to release investigation findings,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"Public confidence is a two-way street," Popovic said. "If you want to trust the public to trust you, you have to trust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Who has been named?</w:t>
      </w:r>
    </w:p>
    <w:p>
      <w:pPr>
        <w:spacing w:before="200" w:line="260" w:lineRule="atLeast"/>
        <w:jc w:val="both"/>
        <w:rPr>
          <w:lang w:val="en-US" w:eastAsia="en-US" w:bidi="ar-SA"/>
        </w:rPr>
      </w:pPr>
      <w:r>
        <w:rPr>
          <w:rFonts w:ascii="arial" w:eastAsia="arial" w:hAnsi="arial" w:cs="arial"/>
          <w:color w:val="000000"/>
          <w:sz w:val="20"/>
          <w:lang w:val="en-US" w:eastAsia="en-US" w:bidi="ar-SA"/>
        </w:rPr>
        <w:t>Here is who the Quebec cabinet has named to the Bureau des enquêtes indépendantes for five-year terms along with the dates they were named:</w:t>
      </w:r>
    </w:p>
    <w:p>
      <w:pPr>
        <w:spacing w:before="200" w:line="260" w:lineRule="atLeast"/>
        <w:jc w:val="both"/>
        <w:rPr>
          <w:lang w:val="en-US" w:eastAsia="en-US" w:bidi="ar-SA"/>
        </w:rPr>
      </w:pPr>
      <w:r>
        <w:rPr>
          <w:rFonts w:ascii="arial" w:eastAsia="arial" w:hAnsi="arial" w:cs="arial"/>
          <w:color w:val="000000"/>
          <w:sz w:val="20"/>
          <w:lang w:val="en-US" w:eastAsia="en-US" w:bidi="ar-SA"/>
        </w:rPr>
        <w:t>Madeleine Giauque - director, December 2014. Former chief prosecutor, organized crime. Salary: $173,802</w:t>
      </w:r>
    </w:p>
    <w:p>
      <w:pPr>
        <w:spacing w:before="200" w:line="260" w:lineRule="atLeast"/>
        <w:jc w:val="both"/>
        <w:rPr>
          <w:lang w:val="en-US" w:eastAsia="en-US" w:bidi="ar-SA"/>
        </w:rPr>
      </w:pPr>
      <w:r>
        <w:rPr>
          <w:rFonts w:ascii="arial" w:eastAsia="arial" w:hAnsi="arial" w:cs="arial"/>
          <w:color w:val="000000"/>
          <w:sz w:val="20"/>
          <w:lang w:val="en-US" w:eastAsia="en-US" w:bidi="ar-SA"/>
        </w:rPr>
        <w:t>René Trépanier - deputy director, June 30, 2015. Lawyer, practising in insurance and banking. Salary: $127,242</w:t>
      </w:r>
    </w:p>
    <w:p>
      <w:pPr>
        <w:spacing w:before="200" w:line="260" w:lineRule="atLeast"/>
        <w:jc w:val="both"/>
        <w:rPr>
          <w:lang w:val="en-US" w:eastAsia="en-US" w:bidi="ar-SA"/>
        </w:rPr>
      </w:pPr>
      <w:r>
        <w:rPr>
          <w:rFonts w:ascii="arial" w:eastAsia="arial" w:hAnsi="arial" w:cs="arial"/>
          <w:color w:val="000000"/>
          <w:sz w:val="20"/>
          <w:lang w:val="en-US" w:eastAsia="en-US" w:bidi="ar-SA"/>
        </w:rPr>
        <w:t>Mario Champoux - investigator and supervisor of investigations, Oct. 7, 2015. Former Detective-Sergeant SPVM. Salary: $127,242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Gariépy - investigator and supervisor of investigations, Oct. 7, 2015.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Mirabel. Salary: $127,242</w:t>
      </w:r>
    </w:p>
    <w:p>
      <w:pPr>
        <w:spacing w:before="200" w:line="260" w:lineRule="atLeast"/>
        <w:jc w:val="both"/>
        <w:rPr>
          <w:lang w:val="en-US" w:eastAsia="en-US" w:bidi="ar-SA"/>
        </w:rPr>
      </w:pPr>
      <w:r>
        <w:rPr>
          <w:rFonts w:ascii="arial" w:eastAsia="arial" w:hAnsi="arial" w:cs="arial"/>
          <w:color w:val="000000"/>
          <w:sz w:val="20"/>
          <w:lang w:val="en-US" w:eastAsia="en-US" w:bidi="ar-SA"/>
        </w:rPr>
        <w:t>Sébastien Aubry - investigator, Nov. 11, 2015. Analyst on leave, public security ministry. Salary: $81,393</w:t>
      </w:r>
    </w:p>
    <w:p>
      <w:pPr>
        <w:spacing w:before="200" w:line="260" w:lineRule="atLeast"/>
        <w:jc w:val="both"/>
        <w:rPr>
          <w:lang w:val="en-US" w:eastAsia="en-US" w:bidi="ar-SA"/>
        </w:rPr>
      </w:pPr>
      <w:r>
        <w:rPr>
          <w:rFonts w:ascii="arial" w:eastAsia="arial" w:hAnsi="arial" w:cs="arial"/>
          <w:color w:val="000000"/>
          <w:sz w:val="20"/>
          <w:lang w:val="en-US" w:eastAsia="en-US" w:bidi="ar-SA"/>
        </w:rPr>
        <w:t>Luc Auclair - investigator, Nov. 11, 2015. Detective Sergeant, internal affairs and professional standards division, SPVM. Salary: $81,393</w:t>
      </w:r>
    </w:p>
    <w:p>
      <w:pPr>
        <w:spacing w:before="200" w:line="260" w:lineRule="atLeast"/>
        <w:jc w:val="both"/>
        <w:rPr>
          <w:lang w:val="en-US" w:eastAsia="en-US" w:bidi="ar-SA"/>
        </w:rPr>
      </w:pPr>
      <w:r>
        <w:rPr>
          <w:rFonts w:ascii="arial" w:eastAsia="arial" w:hAnsi="arial" w:cs="arial"/>
          <w:color w:val="000000"/>
          <w:sz w:val="20"/>
          <w:lang w:val="en-US" w:eastAsia="en-US" w:bidi="ar-SA"/>
        </w:rPr>
        <w:t>Sylvie Beauregard - investigator, Nov. 11, 2015. Former Detective Sergeant, SPVM.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Martin Dubeau - investigator, Nov. 11, 2015. Researcher, on leave, public security ministry. Salary: $81,393</w:t>
      </w:r>
    </w:p>
    <w:p>
      <w:pPr>
        <w:spacing w:before="200" w:line="260" w:lineRule="atLeast"/>
        <w:jc w:val="both"/>
        <w:rPr>
          <w:lang w:val="en-US" w:eastAsia="en-US" w:bidi="ar-SA"/>
        </w:rPr>
      </w:pPr>
      <w:r>
        <w:rPr>
          <w:rFonts w:ascii="arial" w:eastAsia="arial" w:hAnsi="arial" w:cs="arial"/>
          <w:color w:val="000000"/>
          <w:sz w:val="20"/>
          <w:lang w:val="en-US" w:eastAsia="en-US" w:bidi="ar-SA"/>
        </w:rPr>
        <w:t>Gilles Lagacé - investigator, Nov. 11, 2015. Detective Sergeant, SPVM.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Donald Lemieux - investigator, Nov. 11, 2015. Former investigator, SPVM.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Pilon - investigator, Nov. 11, 2015.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president Pilon Polygraphe/Consultant Inc.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Yamilée Nicolas-Pierre - investigator, Dec. 16, 2015. Criminologist, advisor on program development, S&amp;;#151;reté du Québec. Salary: $81,393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Isa Savoie-Gargiso - investigator, Dec. 16, 2015. Tactical analyst,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Québec. Salary: $86,316</w:t>
      </w:r>
    </w:p>
    <w:p>
      <w:pPr>
        <w:spacing w:before="200" w:line="260" w:lineRule="atLeast"/>
        <w:jc w:val="both"/>
        <w:rPr>
          <w:lang w:val="en-US" w:eastAsia="en-US" w:bidi="ar-SA"/>
        </w:rPr>
      </w:pPr>
      <w:r>
        <w:rPr>
          <w:rFonts w:ascii="arial" w:eastAsia="arial" w:hAnsi="arial" w:cs="arial"/>
          <w:color w:val="000000"/>
          <w:sz w:val="20"/>
          <w:lang w:val="en-US" w:eastAsia="en-US" w:bidi="ar-SA"/>
        </w:rPr>
        <w:t>Luc Desroches - investigator, Dec. 16, 2015. Investigator, commissaire à la déontologie policière.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Denis Legault - investigator, Dec. 16, 2015. Former supervisor of drug investigations, SPVM.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Daniel Tremblay - investigator, Dec. 16, 2015.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SPVM, GRC, SPVQ, SP Ville de Ste-Foy. Salary: $81,393</w:t>
      </w:r>
    </w:p>
    <w:p>
      <w:pPr>
        <w:spacing w:before="240" w:line="260" w:lineRule="atLeast"/>
        <w:jc w:val="both"/>
        <w:rPr>
          <w:lang w:val="en-US" w:eastAsia="en-US" w:bidi="ar-SA"/>
        </w:rPr>
      </w:pPr>
      <w:hyperlink r:id="rId650" w:history="1">
        <w:r>
          <w:rPr>
            <w:rFonts w:ascii="arial" w:eastAsia="arial" w:hAnsi="arial" w:cs="arial"/>
            <w:i/>
            <w:color w:val="0077CC"/>
            <w:sz w:val="20"/>
            <w:u w:val="single"/>
            <w:shd w:val="clear" w:color="auto" w:fill="FFFFFF"/>
            <w:lang w:val="en-US" w:eastAsia="en-US" w:bidi="ar-SA"/>
          </w:rPr>
          <w:t>kdoughertyqc@gmail.com</w:t>
        </w:r>
      </w:hyperlink>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kdoughertyqc@gmail.com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Twitter.com/doughertykr( </w:t>
      </w:r>
      <w:hyperlink r:id="rId651" w:history="1">
        <w:r>
          <w:rPr>
            <w:rFonts w:ascii="arial" w:eastAsia="arial" w:hAnsi="arial" w:cs="arial"/>
            <w:i/>
            <w:color w:val="0077CC"/>
            <w:sz w:val="20"/>
            <w:u w:val="single"/>
            <w:shd w:val="clear" w:color="auto" w:fill="FFFFFF"/>
            <w:lang w:val="en-US" w:eastAsia="en-US" w:bidi="ar-SA"/>
          </w:rPr>
          <w:t>https://twitter.com/doughertykr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(92%); CRIMINAL INVESTIGATIONS (91%); INVESTIGATIONS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SHOOTINGS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MINORITY GROUPS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WOUNDS &amp; INJURIES (78%); MENTAL ILLNESS (73%); MAYORS (66%); string,deaths,minority,youths,unarmed,people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ONTARIO,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 xml:space="preserve">Law enforcement watchdog has heavy </w:t>
        </w:r>
      </w:hyperlink>
      <w:hyperlink r:id="rId6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8" w:history="1">
        <w:r>
          <w:rPr>
            <w:rFonts w:ascii="arial" w:eastAsia="arial" w:hAnsi="arial" w:cs="arial"/>
            <w:b/>
            <w:bCs/>
            <w:i/>
            <w:color w:val="0077CC"/>
            <w:kern w:val="32"/>
            <w:sz w:val="28"/>
            <w:szCs w:val="32"/>
            <w:u w:val="single"/>
            <w:shd w:val="clear" w:color="auto" w:fill="FFFFFF"/>
            <w:lang w:val="en-US" w:eastAsia="en-US" w:bidi="ar-SA"/>
          </w:rPr>
          <w:t xml:space="preserve"> presence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2715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after a string of high-profile deaths of minority youths, unarmed men and mentally-ill people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government was struggling to restore the public's faith in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Investigation after investigation had cleared officers of wrongdoing, but public suspicion lingered. After all, it was cops investigating cops.</w:t>
      </w:r>
    </w:p>
    <w:p>
      <w:pPr>
        <w:spacing w:before="200" w:line="260" w:lineRule="atLeast"/>
        <w:jc w:val="both"/>
        <w:rPr>
          <w:lang w:val="en-US" w:eastAsia="en-US" w:bidi="ar-SA"/>
        </w:rPr>
      </w:pPr>
      <w:r>
        <w:rPr>
          <w:rFonts w:ascii="arial" w:eastAsia="arial" w:hAnsi="arial" w:cs="arial"/>
          <w:color w:val="000000"/>
          <w:sz w:val="20"/>
          <w:lang w:val="en-US" w:eastAsia="en-US" w:bidi="ar-SA"/>
        </w:rPr>
        <w:t>In Quebec, this remains standard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investigate deaths, injuries and violent incidents involving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incidents involving officers in other jurisdictions. As a rule, the S&amp;;#151;reté du Québec investigates incidents involving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short-lived Parti Québécois government decided that had to change. And in May of that year, 2013, the PQ proposed an independent unit with 16 investigators who would examine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leading to death or serious injury.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would include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 most important - an equal number of people who have never worked in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How is it doing?</w:t>
      </w:r>
    </w:p>
    <w:p>
      <w:pPr>
        <w:spacing w:before="200" w:line="260" w:lineRule="atLeast"/>
        <w:jc w:val="both"/>
        <w:rPr>
          <w:lang w:val="en-US" w:eastAsia="en-US" w:bidi="ar-SA"/>
        </w:rPr>
      </w:pPr>
      <w:r>
        <w:rPr>
          <w:rFonts w:ascii="arial" w:eastAsia="arial" w:hAnsi="arial" w:cs="arial"/>
          <w:color w:val="000000"/>
          <w:sz w:val="20"/>
          <w:lang w:val="en-US" w:eastAsia="en-US" w:bidi="ar-SA"/>
        </w:rPr>
        <w:t>Almost three years later, the Bureau des enquêtes indépendantes has not investigated a single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still being put together. Twelve investigators have been named. And every one of them was either: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or someone working for a law-enforcement agency.</w:t>
      </w:r>
    </w:p>
    <w:p>
      <w:pPr>
        <w:spacing w:before="200" w:line="260" w:lineRule="atLeast"/>
        <w:jc w:val="both"/>
        <w:rPr>
          <w:lang w:val="en-US" w:eastAsia="en-US" w:bidi="ar-SA"/>
        </w:rPr>
      </w:pPr>
      <w:r>
        <w:rPr>
          <w:rFonts w:ascii="arial" w:eastAsia="arial" w:hAnsi="arial" w:cs="arial"/>
          <w:color w:val="000000"/>
          <w:sz w:val="20"/>
          <w:lang w:val="en-US" w:eastAsia="en-US" w:bidi="ar-SA"/>
        </w:rPr>
        <w:t>Four positions remain vacant.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long history of killing minority and marginal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 in 1987, it was Anthony Griffin, the unarmed black man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parking lot of a Notre-Dame-de-Grâce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2008, it was Fredy Villanueva, the unarmed Hispanic youth who was playing dice in a park when he was shot and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there were many others in between.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intent, in creating the unit, was to give credibility to investigations of such incidents by adding people other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into the mix. Newspaper ads showed that the bureau was looking for civilian candidates with a university degree in a pertinent field.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practice of naming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investigate incidents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leaves unanswered questions of responsibility in the use of lethal force. It has fostered public mistrust and a widespread belief that there is no justice for minorities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in November 2008, outside city hall. They were upset with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Gerald Tremblay's response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death of Fredy Villanueva the summer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Ontario, meanwhile, has had a civilian Special Investigations Unit since 1990. But that unit has been embroiled in administrative disputes and is plagued by a lack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co-operation in its investigations. In launching the unit, Quebec pledged it would learn from Ontario's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PQ minister Stéphane Bergeron piloted and presented Bill 12, which created the bureau, he promised it would be constituted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meaning it would come under the authority of the public security ministry.</w:t>
      </w:r>
    </w:p>
    <w:p>
      <w:pPr>
        <w:spacing w:before="200" w:line="260" w:lineRule="atLeast"/>
        <w:jc w:val="both"/>
        <w:rPr>
          <w:lang w:val="en-US" w:eastAsia="en-US" w:bidi="ar-SA"/>
        </w:rPr>
      </w:pPr>
      <w:r>
        <w:rPr>
          <w:rFonts w:ascii="arial" w:eastAsia="arial" w:hAnsi="arial" w:cs="arial"/>
          <w:color w:val="000000"/>
          <w:sz w:val="20"/>
          <w:lang w:val="en-US" w:eastAsia="en-US" w:bidi="ar-SA"/>
        </w:rPr>
        <w:t>Ontario's unit is independent, and Bergeron suggested this has left it rudderless.</w:t>
      </w:r>
    </w:p>
    <w:p>
      <w:pPr>
        <w:spacing w:before="200" w:line="260" w:lineRule="atLeast"/>
        <w:jc w:val="both"/>
        <w:rPr>
          <w:lang w:val="en-US" w:eastAsia="en-US" w:bidi="ar-SA"/>
        </w:rPr>
      </w:pPr>
      <w:r>
        <w:rPr>
          <w:rFonts w:ascii="arial" w:eastAsia="arial" w:hAnsi="arial" w:cs="arial"/>
          <w:color w:val="000000"/>
          <w:sz w:val="20"/>
          <w:lang w:val="en-US" w:eastAsia="en-US" w:bidi="ar-SA"/>
        </w:rPr>
        <w:t>There would be efforts to establish gender parity, and minorities would be included,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cannot be just a gang of white men," Bergeron said during National Assembly committee hearings on the bill.</w:t>
      </w:r>
    </w:p>
    <w:p>
      <w:pPr>
        <w:spacing w:before="200" w:line="260" w:lineRule="atLeast"/>
        <w:jc w:val="both"/>
        <w:rPr>
          <w:lang w:val="en-US" w:eastAsia="en-US" w:bidi="ar-SA"/>
        </w:rPr>
      </w:pPr>
      <w:r>
        <w:rPr>
          <w:rFonts w:ascii="arial" w:eastAsia="arial" w:hAnsi="arial" w:cs="arial"/>
          <w:color w:val="000000"/>
          <w:sz w:val="20"/>
          <w:lang w:val="en-US" w:eastAsia="en-US" w:bidi="ar-SA"/>
        </w:rPr>
        <w:t>The final witness at hearings on the bill was Gaétan Cousineau, then head of Quebec's human rights commission, who told the minister the bureau "must have a civilian majority."</w:t>
      </w:r>
    </w:p>
    <w:p>
      <w:pPr>
        <w:spacing w:before="200" w:line="260" w:lineRule="atLeast"/>
        <w:jc w:val="both"/>
        <w:rPr>
          <w:lang w:val="en-US" w:eastAsia="en-US" w:bidi="ar-SA"/>
        </w:rPr>
      </w:pPr>
      <w:r>
        <w:rPr>
          <w:rFonts w:ascii="arial" w:eastAsia="arial" w:hAnsi="arial" w:cs="arial"/>
          <w:color w:val="000000"/>
          <w:sz w:val="20"/>
          <w:lang w:val="en-US" w:eastAsia="en-US" w:bidi="ar-SA"/>
        </w:rPr>
        <w:t>Bergeron vowed the bureau would "credible, complete, unattackable, with a balanced mechanism."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image captured by a security camera showing the confrontation between Alain Magloire, wielding a hammer,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led to Magloire's shooting death nearly two years ago. Magloire suffered from a mental illness and was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Madeleine Giauque, a former Crown prosecutor, was named director of the unit just over a year ago, in December 2014. In a statement issued in October, she said the bureau would have two supervisors - 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and there would be 16 investigators: eight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eight people who have never been peace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Giauque's deputy director has been named: René Trépanier, a lawyer whose experience is in insurance and banking. So have two supervisors: Mario Champoux, a former detective sergeant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Alain Gariépy,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Mirabel.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 of the investigators chosen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other four include two ranking employees of the Public Security Ministry, on leave of absence.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can return to the department, whose role is to oversee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when their five-year terms expire.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investigator is a criminologist, who is a civilian employee of the S&amp;;#151;reté du Québec, and the final member is an investigator for the Commissaire à la déontologie policière, which probes allegations of procedural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1995, concerned citizens and other organizations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gathered for a candlelight vigil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Notre-Dame-de-Grâce after Anthony Griffin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It's not encouraging news for Dan Philip, director of the Black Coalition of Quebec.</w:t>
      </w:r>
    </w:p>
    <w:p>
      <w:pPr>
        <w:spacing w:before="200" w:line="260" w:lineRule="atLeast"/>
        <w:jc w:val="both"/>
        <w:rPr>
          <w:lang w:val="en-US" w:eastAsia="en-US" w:bidi="ar-SA"/>
        </w:rPr>
      </w:pPr>
      <w:r>
        <w:rPr>
          <w:rFonts w:ascii="arial" w:eastAsia="arial" w:hAnsi="arial" w:cs="arial"/>
          <w:color w:val="000000"/>
          <w:sz w:val="20"/>
          <w:lang w:val="en-US" w:eastAsia="en-US" w:bidi="ar-SA"/>
        </w:rPr>
        <w:t>He is horrified.</w:t>
      </w:r>
    </w:p>
    <w:p>
      <w:pPr>
        <w:spacing w:before="200" w:line="260" w:lineRule="atLeast"/>
        <w:jc w:val="both"/>
        <w:rPr>
          <w:lang w:val="en-US" w:eastAsia="en-US" w:bidi="ar-SA"/>
        </w:rPr>
      </w:pPr>
      <w:r>
        <w:rPr>
          <w:rFonts w:ascii="arial" w:eastAsia="arial" w:hAnsi="arial" w:cs="arial"/>
          <w:color w:val="000000"/>
          <w:sz w:val="20"/>
          <w:lang w:val="en-US" w:eastAsia="en-US" w:bidi="ar-SA"/>
        </w:rPr>
        <w:t>"My understanding was that there would be people who are independent," Philip said. "They are paying these people thousands and thousands of dollars for nothing.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all covered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added, predicting the unit's rulings will be "decisions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Nothing will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and coalition representatives presented briefs on Bill 12 and Bill 46, a previous effort by the Charest government that called for a civilian panel with limited powers to review the work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looking into violent acts committed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being killed," Philip said this week, calling the legislative process "broken and corrupt."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just using us," he said of the legislature hearings on bills intended to correct the situation. He also blames the media for reporting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incidents as "independent" inquiries.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Ombudsman has been pressing for years to have civilian input into cases of death and serious injury caused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w:t>
      </w:r>
    </w:p>
    <w:p>
      <w:pPr>
        <w:spacing w:before="200" w:line="260" w:lineRule="atLeast"/>
        <w:jc w:val="both"/>
        <w:rPr>
          <w:lang w:val="en-US" w:eastAsia="en-US" w:bidi="ar-SA"/>
        </w:rPr>
      </w:pPr>
      <w:r>
        <w:rPr>
          <w:rFonts w:ascii="arial" w:eastAsia="arial" w:hAnsi="arial" w:cs="arial"/>
          <w:color w:val="000000"/>
          <w:sz w:val="20"/>
          <w:lang w:val="en-US" w:eastAsia="en-US" w:bidi="ar-SA"/>
        </w:rPr>
        <w:t>Raymonde Saint-Germain declined to comment on the composition of the new unit, saying she is happy it will begin operations soon.</w:t>
      </w:r>
    </w:p>
    <w:p>
      <w:pPr>
        <w:spacing w:before="200" w:line="260" w:lineRule="atLeast"/>
        <w:jc w:val="both"/>
        <w:rPr>
          <w:lang w:val="en-US" w:eastAsia="en-US" w:bidi="ar-SA"/>
        </w:rPr>
      </w:pPr>
      <w:r>
        <w:rPr>
          <w:rFonts w:ascii="arial" w:eastAsia="arial" w:hAnsi="arial" w:cs="arial"/>
          <w:color w:val="000000"/>
          <w:sz w:val="20"/>
          <w:lang w:val="en-US" w:eastAsia="en-US" w:bidi="ar-SA"/>
        </w:rPr>
        <w:t>But she has expressed dissatisfaction with the guidelines set out in a proposed government regulation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In a 12-page letter sent in August, she called on Public Security Minister Lise Thériault to make major changes to the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issue: The regulation allows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witnesses to an incident to communicate among themselves and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before giving their official statements, a practice Saint-Germain wants stopped.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1987, demonstrators bowed their heads and observed a few minutes of silence in memory of Anthony Griffin, the black teenager who was shot and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new unit also has the power to investigate serious injuries, and Saint-Germain wants that expanded to include allegations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creating the unit requires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or chief to report to the public security minister serious incidents that transpire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or detentions. In her letter, Saint-Germain said she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to be obliged to report "all incidents that could reasonably be considered as coming under the mandate of the bureau."</w:t>
      </w:r>
    </w:p>
    <w:p>
      <w:pPr>
        <w:spacing w:before="200" w:line="260" w:lineRule="atLeast"/>
        <w:jc w:val="both"/>
        <w:rPr>
          <w:lang w:val="en-US" w:eastAsia="en-US" w:bidi="ar-SA"/>
        </w:rPr>
      </w:pPr>
      <w:r>
        <w:rPr>
          <w:rFonts w:ascii="arial" w:eastAsia="arial" w:hAnsi="arial" w:cs="arial"/>
          <w:color w:val="000000"/>
          <w:sz w:val="20"/>
          <w:lang w:val="en-US" w:eastAsia="en-US" w:bidi="ar-SA"/>
        </w:rPr>
        <w:t>And she is calling for sanctions if such incidents are not reported.</w:t>
      </w:r>
    </w:p>
    <w:p>
      <w:pPr>
        <w:spacing w:before="200" w:line="260" w:lineRule="atLeast"/>
        <w:jc w:val="both"/>
        <w:rPr>
          <w:lang w:val="en-US" w:eastAsia="en-US" w:bidi="ar-SA"/>
        </w:rPr>
      </w:pPr>
      <w:r>
        <w:rPr>
          <w:rFonts w:ascii="arial" w:eastAsia="arial" w:hAnsi="arial" w:cs="arial"/>
          <w:color w:val="000000"/>
          <w:sz w:val="20"/>
          <w:lang w:val="en-US" w:eastAsia="en-US" w:bidi="ar-SA"/>
        </w:rPr>
        <w:t>Perhaps Thériault's leave of absence for health reasons is a factor, but Saint-Germain is still waiting for an answer to her proposals to change the regulation. A spokesperson for acting Public Security Minister Pierre Moreau said officials are still analyzing comments on the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process closely," Saint-Germain's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have been raised in the province since 19-year-old Anthony Griffin was fatally shot in 1987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parking lot of Station 15 in Notre Dame de 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by lawyer Jacques Bellemare after Griffin's death led to the creation of Quebec's system for making complaints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1996, a report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by Claude Corbo, the former rector of UQAM, recommended such investigations be conducted by a "distinct and separate organism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composed of a majority of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2010, Saint-Germain called for civilian participation in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causing injuries or death. She defined civilians as anyone "with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or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at the time that the investigation into the killing of 18-year-old Fredy Villanueva points to "the different treatment of civilian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civilian witnesses present were isolated, and several were interrogated that evening," she noted in a report presented in the National Assembly. "The S&amp;;#151;reté du Québec investigators responsible for the investigation did not try to question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events before they had received their written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Alexandre Popovic, whose Coalition contre la Répression et les Abus Policiers website, keeps a tally of deaths resulting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said that what the SQ did in the Villanueva case is standard procedure in so-called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"It's only because there was a public inquiry" into the death of Villanueva, Popovic said, that the details came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solidarity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well-documented," he added, referring to the 1999 Poitras inquiry, which found the S&amp;;#151;rete du Québec fabricated evidence, resorted to abusive and illegal practices, and that officers who objected were intimidated. The SQ then operated on "the law of silence and an unhealthy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solidarity," fostered by its brass and its union, the commission concluded. It called for a major overhaul.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Popovic was shocked to learn about the composition of the Bureau des enquêtes indépendantes, noting that one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named as a investigator for the unit was a witness against him in his 2001 trial on two charges of breach of parole, illegal assembly and disturbing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walks by the cruiser that was driven by the officer who shot Fredy Villanueva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-Nord park in 2008.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activist, the charges against Popovic arose from his presence at a 1999 demonstration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 court accepted his defence that he had left the scene without delay once the demonstration was declared illegal. The trial judge threw out the charges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creating the new unit stipulates that a former officer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under investigation cannot be the "principal" investigator in a case. But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can serve as an investigation member.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means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investigate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"That is a serious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recalled that Bergeron, the PQ minister behind the BEI, spoke of a "50-50 balance"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other hand, Robert Poëti, the Liberal transport minister who is a former S&amp;;#151;rete du Québec officer, said at hearings on Bill 12 that while he recognized a problem of public perception, "I have never doubted and I do not doubt today the quality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of these dramatic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Nicole Filion, co-ordinator of the Ligue des droits et libertés,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the "blue fraternity," as she puts it, is a problem, and her organization, which defends human rights, would prefer an all-civilian investigation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will have a problem of credibility from the start," she said in an interview, suggesting maybe the unit should take the time it needs to find civilians with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background as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Unit director Giauque does not give interviews, but a spokesperson for the unit, Esther Tremblay, drew an analogy between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and cases of medical malpractice, which she said are investigated by doctors, "not people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defends the selection process, which began with newspaper ads seeking civilian candidates with a university degree in a pertinent field,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investigative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209 applicants; 180 were deemed qualified. Of those, 40 were interviewed and evaluated; 38 were interviewed.</w:t>
      </w:r>
    </w:p>
    <w:p>
      <w:pPr>
        <w:spacing w:before="200" w:line="260" w:lineRule="atLeast"/>
        <w:jc w:val="both"/>
        <w:rPr>
          <w:lang w:val="en-US" w:eastAsia="en-US" w:bidi="ar-SA"/>
        </w:rPr>
      </w:pPr>
      <w:r>
        <w:rPr>
          <w:rFonts w:ascii="arial" w:eastAsia="arial" w:hAnsi="arial" w:cs="arial"/>
          <w:color w:val="000000"/>
          <w:sz w:val="20"/>
          <w:lang w:val="en-US" w:eastAsia="en-US" w:bidi="ar-SA"/>
        </w:rPr>
        <w:t>Director Giauque made her recommendations to the public security minister, and the Quebec cabinet made the final selections,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planned April 1 starting date for the unit, which will be based in Longueuil, has been delayed to May 1 because the investigators must first go through a 13-week university-level course on the investigation process for major crimes, Tremblay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École nationale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Nicolet,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will give the course.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fraternity would not comment on the composition of the new unit. Neither would the S&amp;;#151;reté du Québec or the Association des policiers provinciaux du Québec, the union representing SQ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"This is starting badly," Popovic said, adding there seems to be a lack of will on the part of the government to deal with the problem of public perception.</w:t>
      </w:r>
    </w:p>
    <w:p>
      <w:pPr>
        <w:spacing w:before="200" w:line="260" w:lineRule="atLeast"/>
        <w:jc w:val="both"/>
        <w:rPr>
          <w:lang w:val="en-US" w:eastAsia="en-US" w:bidi="ar-SA"/>
        </w:rPr>
      </w:pPr>
      <w:r>
        <w:rPr>
          <w:rFonts w:ascii="arial" w:eastAsia="arial" w:hAnsi="arial" w:cs="arial"/>
          <w:color w:val="000000"/>
          <w:sz w:val="20"/>
          <w:lang w:val="en-US" w:eastAsia="en-US" w:bidi="ar-SA"/>
        </w:rPr>
        <w:t>SQ lieutenant François Doré addresses media about the shooting of Fredy Villanueva in 2008.</w:t>
      </w:r>
    </w:p>
    <w:p>
      <w:pPr>
        <w:spacing w:before="200" w:line="260" w:lineRule="atLeast"/>
        <w:jc w:val="both"/>
        <w:rPr>
          <w:lang w:val="en-US" w:eastAsia="en-US" w:bidi="ar-SA"/>
        </w:rPr>
      </w:pPr>
      <w:r>
        <w:rPr>
          <w:rFonts w:ascii="arial" w:eastAsia="arial" w:hAnsi="arial" w:cs="arial"/>
          <w:color w:val="000000"/>
          <w:sz w:val="20"/>
          <w:lang w:val="en-US" w:eastAsia="en-US" w:bidi="ar-SA"/>
        </w:rPr>
        <w:t>With even the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named to the unit coming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bodies rather than being clearly civilian, Popovic has a prediction: "Public trust will not be restored."</w:t>
      </w:r>
    </w:p>
    <w:p>
      <w:pPr>
        <w:spacing w:before="200" w:line="260" w:lineRule="atLeast"/>
        <w:jc w:val="both"/>
        <w:rPr>
          <w:lang w:val="en-US" w:eastAsia="en-US" w:bidi="ar-SA"/>
        </w:rPr>
      </w:pPr>
      <w:r>
        <w:rPr>
          <w:rFonts w:ascii="arial" w:eastAsia="arial" w:hAnsi="arial" w:cs="arial"/>
          <w:color w:val="000000"/>
          <w:sz w:val="20"/>
          <w:lang w:val="en-US" w:eastAsia="en-US" w:bidi="ar-SA"/>
        </w:rPr>
        <w:t>Bill 12 calls on the unit to turn over its findings to Quebec's directeur des poursuites criminelles et pénales, which will decide whether criminal charges will be laid.</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no obligation, as in other provinces, such as Nova Scotia and British Columbia, to release investigation findings,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"Public confidence is a two-way street," Popovic said. "If you want to trust the public to trust you, you have to trust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Who has been named?</w:t>
      </w:r>
    </w:p>
    <w:p>
      <w:pPr>
        <w:spacing w:before="200" w:line="260" w:lineRule="atLeast"/>
        <w:jc w:val="both"/>
        <w:rPr>
          <w:lang w:val="en-US" w:eastAsia="en-US" w:bidi="ar-SA"/>
        </w:rPr>
      </w:pPr>
      <w:r>
        <w:rPr>
          <w:rFonts w:ascii="arial" w:eastAsia="arial" w:hAnsi="arial" w:cs="arial"/>
          <w:color w:val="000000"/>
          <w:sz w:val="20"/>
          <w:lang w:val="en-US" w:eastAsia="en-US" w:bidi="ar-SA"/>
        </w:rPr>
        <w:t>Here is who the Quebec cabinet has named to the Bureau des enquêtes indépendantes for five-year terms along with the dates they were named:</w:t>
      </w:r>
    </w:p>
    <w:p>
      <w:pPr>
        <w:spacing w:before="200" w:line="260" w:lineRule="atLeast"/>
        <w:jc w:val="both"/>
        <w:rPr>
          <w:lang w:val="en-US" w:eastAsia="en-US" w:bidi="ar-SA"/>
        </w:rPr>
      </w:pPr>
      <w:r>
        <w:rPr>
          <w:rFonts w:ascii="arial" w:eastAsia="arial" w:hAnsi="arial" w:cs="arial"/>
          <w:color w:val="000000"/>
          <w:sz w:val="20"/>
          <w:lang w:val="en-US" w:eastAsia="en-US" w:bidi="ar-SA"/>
        </w:rPr>
        <w:t>Madeleine Giauque - director, December 2014. Former chief prosecutor, organized crime. Salary: $173,802</w:t>
      </w:r>
    </w:p>
    <w:p>
      <w:pPr>
        <w:spacing w:before="200" w:line="260" w:lineRule="atLeast"/>
        <w:jc w:val="both"/>
        <w:rPr>
          <w:lang w:val="en-US" w:eastAsia="en-US" w:bidi="ar-SA"/>
        </w:rPr>
      </w:pPr>
      <w:r>
        <w:rPr>
          <w:rFonts w:ascii="arial" w:eastAsia="arial" w:hAnsi="arial" w:cs="arial"/>
          <w:color w:val="000000"/>
          <w:sz w:val="20"/>
          <w:lang w:val="en-US" w:eastAsia="en-US" w:bidi="ar-SA"/>
        </w:rPr>
        <w:t>René Trépanier - deputy director, June 30, 2015. Lawyer, practising in insurance and banking. Salary: $127,242</w:t>
      </w:r>
    </w:p>
    <w:p>
      <w:pPr>
        <w:spacing w:before="200" w:line="260" w:lineRule="atLeast"/>
        <w:jc w:val="both"/>
        <w:rPr>
          <w:lang w:val="en-US" w:eastAsia="en-US" w:bidi="ar-SA"/>
        </w:rPr>
      </w:pPr>
      <w:r>
        <w:rPr>
          <w:rFonts w:ascii="arial" w:eastAsia="arial" w:hAnsi="arial" w:cs="arial"/>
          <w:color w:val="000000"/>
          <w:sz w:val="20"/>
          <w:lang w:val="en-US" w:eastAsia="en-US" w:bidi="ar-SA"/>
        </w:rPr>
        <w:t>Mario Champoux - investigator and supervisor of investigations, Oct. 7, 2015. Former Detective-Sergeant SPVM. Salary: $127,242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Gariépy - investigator and supervisor of investigations, Oct. 7, 2015.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Mirabel. Salary: $127,242</w:t>
      </w:r>
    </w:p>
    <w:p>
      <w:pPr>
        <w:spacing w:before="200" w:line="260" w:lineRule="atLeast"/>
        <w:jc w:val="both"/>
        <w:rPr>
          <w:lang w:val="en-US" w:eastAsia="en-US" w:bidi="ar-SA"/>
        </w:rPr>
      </w:pPr>
      <w:r>
        <w:rPr>
          <w:rFonts w:ascii="arial" w:eastAsia="arial" w:hAnsi="arial" w:cs="arial"/>
          <w:color w:val="000000"/>
          <w:sz w:val="20"/>
          <w:lang w:val="en-US" w:eastAsia="en-US" w:bidi="ar-SA"/>
        </w:rPr>
        <w:t>Sébastien Aubry - investigator, Nov. 11, 2015. Analyst on leave, public security ministry. Salary: $81,393</w:t>
      </w:r>
    </w:p>
    <w:p>
      <w:pPr>
        <w:spacing w:before="200" w:line="260" w:lineRule="atLeast"/>
        <w:jc w:val="both"/>
        <w:rPr>
          <w:lang w:val="en-US" w:eastAsia="en-US" w:bidi="ar-SA"/>
        </w:rPr>
      </w:pPr>
      <w:r>
        <w:rPr>
          <w:rFonts w:ascii="arial" w:eastAsia="arial" w:hAnsi="arial" w:cs="arial"/>
          <w:color w:val="000000"/>
          <w:sz w:val="20"/>
          <w:lang w:val="en-US" w:eastAsia="en-US" w:bidi="ar-SA"/>
        </w:rPr>
        <w:t>Luc Auclair - investigator, Nov. 11, 2015. Detective Sergeant, internal affairs and professional standards division, SPVM. Salary: $81,393</w:t>
      </w:r>
    </w:p>
    <w:p>
      <w:pPr>
        <w:spacing w:before="200" w:line="260" w:lineRule="atLeast"/>
        <w:jc w:val="both"/>
        <w:rPr>
          <w:lang w:val="en-US" w:eastAsia="en-US" w:bidi="ar-SA"/>
        </w:rPr>
      </w:pPr>
      <w:r>
        <w:rPr>
          <w:rFonts w:ascii="arial" w:eastAsia="arial" w:hAnsi="arial" w:cs="arial"/>
          <w:color w:val="000000"/>
          <w:sz w:val="20"/>
          <w:lang w:val="en-US" w:eastAsia="en-US" w:bidi="ar-SA"/>
        </w:rPr>
        <w:t>Sylvie Beauregard - investigator, Nov. 11, 2015. Former Detective Sergeant, SPVM.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Martin Dubeau - investigator, Nov. 11, 2015. Researcher, on leave, public security ministry. Salary: $81,393</w:t>
      </w:r>
    </w:p>
    <w:p>
      <w:pPr>
        <w:spacing w:before="200" w:line="260" w:lineRule="atLeast"/>
        <w:jc w:val="both"/>
        <w:rPr>
          <w:lang w:val="en-US" w:eastAsia="en-US" w:bidi="ar-SA"/>
        </w:rPr>
      </w:pPr>
      <w:r>
        <w:rPr>
          <w:rFonts w:ascii="arial" w:eastAsia="arial" w:hAnsi="arial" w:cs="arial"/>
          <w:color w:val="000000"/>
          <w:sz w:val="20"/>
          <w:lang w:val="en-US" w:eastAsia="en-US" w:bidi="ar-SA"/>
        </w:rPr>
        <w:t>Gilles Lagacé - investigator, Nov. 11, 2015. Detective Sergeant, SPVM.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Donald Lemieux - investigator, Nov. 11, 2015. Former investigator, SPVM.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Pilon - investigator, Nov. 11, 2015.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president Pilon Polygraphe/Consultant Inc.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Yamilée Nicolas-Pierre - investigator, Dec. 16, 2015. Criminologist, advisor on program development, S&amp;;#151;reté du Québec. Salary: $81,393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Isa Savoie-Gargiso - investigator, Dec. 16, 2015. Tactical analyst,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Québec. Salary: $86,316</w:t>
      </w:r>
    </w:p>
    <w:p>
      <w:pPr>
        <w:spacing w:before="200" w:line="260" w:lineRule="atLeast"/>
        <w:jc w:val="both"/>
        <w:rPr>
          <w:lang w:val="en-US" w:eastAsia="en-US" w:bidi="ar-SA"/>
        </w:rPr>
      </w:pPr>
      <w:r>
        <w:rPr>
          <w:rFonts w:ascii="arial" w:eastAsia="arial" w:hAnsi="arial" w:cs="arial"/>
          <w:color w:val="000000"/>
          <w:sz w:val="20"/>
          <w:lang w:val="en-US" w:eastAsia="en-US" w:bidi="ar-SA"/>
        </w:rPr>
        <w:t>Luc Desroches - investigator, Dec. 16, 2015. Investigator, commissaire à la déontologie policière.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Denis Legault - investigator, Dec. 16, 2015. Former supervisor of drug investigations, SPVM.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Daniel Tremblay - investigator, Dec. 16, 2015.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SPVM, GRC, SPVQ, SP Ville de Ste-Foy. Salary: $81,393</w:t>
      </w:r>
    </w:p>
    <w:p>
      <w:pPr>
        <w:spacing w:before="240" w:line="260" w:lineRule="atLeast"/>
        <w:jc w:val="both"/>
        <w:rPr>
          <w:lang w:val="en-US" w:eastAsia="en-US" w:bidi="ar-SA"/>
        </w:rPr>
      </w:pPr>
      <w:hyperlink r:id="rId650" w:history="1">
        <w:r>
          <w:rPr>
            <w:rFonts w:ascii="arial" w:eastAsia="arial" w:hAnsi="arial" w:cs="arial"/>
            <w:i/>
            <w:color w:val="0077CC"/>
            <w:sz w:val="20"/>
            <w:u w:val="single"/>
            <w:shd w:val="clear" w:color="auto" w:fill="FFFFFF"/>
            <w:lang w:val="en-US" w:eastAsia="en-US" w:bidi="ar-SA"/>
          </w:rPr>
          <w:t>kdoughertyqc@gmail.com</w:t>
        </w:r>
      </w:hyperlink>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kdoughertyqc@gmail.com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twitter.com/doughertykr( </w:t>
      </w:r>
      <w:hyperlink r:id="rId651" w:history="1">
        <w:r>
          <w:rPr>
            <w:rFonts w:ascii="arial" w:eastAsia="arial" w:hAnsi="arial" w:cs="arial"/>
            <w:i/>
            <w:color w:val="0077CC"/>
            <w:sz w:val="20"/>
            <w:u w:val="single"/>
            <w:shd w:val="clear" w:color="auto" w:fill="FFFFFF"/>
            <w:lang w:val="en-US" w:eastAsia="en-US" w:bidi="ar-SA"/>
          </w:rPr>
          <w:t>https://twitter.com/doughertykr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(92%); CRIMINAL INVESTIGATIONS (91%); INVESTIGATIONS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SHOOTINGS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MINORITY GROUPS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WOUNDS &amp; INJURIES (78%); MENTAL ILLNESS (73%); MAYORS (66%); string,deaths,minority,youths,unarmed,people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ONTARIO,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 xml:space="preserve">Quebec law enforcement watchdog has heavy </w:t>
        </w:r>
      </w:hyperlink>
      <w:hyperlink r:id="rId6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5" w:history="1">
        <w:r>
          <w:rPr>
            <w:rFonts w:ascii="arial" w:eastAsia="arial" w:hAnsi="arial" w:cs="arial"/>
            <w:b/>
            <w:bCs/>
            <w:i/>
            <w:color w:val="0077CC"/>
            <w:kern w:val="32"/>
            <w:sz w:val="28"/>
            <w:szCs w:val="32"/>
            <w:u w:val="single"/>
            <w:shd w:val="clear" w:color="auto" w:fill="FFFFFF"/>
            <w:lang w:val="en-US" w:eastAsia="en-US" w:bidi="ar-SA"/>
          </w:rPr>
          <w:t xml:space="preserve"> presence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2715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after a string of high-profile deaths of minority youths, unarmed men and mentally-ill people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government was struggling to restore the public's faith in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Investigation after investigation had cleared officers of wrongdoing, but public suspicion lingered. After all, it was cops investigating cops.</w:t>
      </w:r>
    </w:p>
    <w:p>
      <w:pPr>
        <w:spacing w:before="200" w:line="260" w:lineRule="atLeast"/>
        <w:jc w:val="both"/>
        <w:rPr>
          <w:lang w:val="en-US" w:eastAsia="en-US" w:bidi="ar-SA"/>
        </w:rPr>
      </w:pPr>
      <w:r>
        <w:rPr>
          <w:rFonts w:ascii="arial" w:eastAsia="arial" w:hAnsi="arial" w:cs="arial"/>
          <w:color w:val="000000"/>
          <w:sz w:val="20"/>
          <w:lang w:val="en-US" w:eastAsia="en-US" w:bidi="ar-SA"/>
        </w:rPr>
        <w:t>In Quebec, this remains standard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investigate deaths, injuries and violent incidents involving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incidents involving officers in other jurisdictions. As a rule, the S&amp;;#151;reté du Québec investigates incidents involving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short-lived Parti Québécois government decided that had to change. And in May of that year, 2013, the PQ proposed an independent unit with 16 investigators who would examine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leading to death or serious injury.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would include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 most important - an equal number of people who have never worked in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How is it doing?</w:t>
      </w:r>
    </w:p>
    <w:p>
      <w:pPr>
        <w:spacing w:before="200" w:line="260" w:lineRule="atLeast"/>
        <w:jc w:val="both"/>
        <w:rPr>
          <w:lang w:val="en-US" w:eastAsia="en-US" w:bidi="ar-SA"/>
        </w:rPr>
      </w:pPr>
      <w:r>
        <w:rPr>
          <w:rFonts w:ascii="arial" w:eastAsia="arial" w:hAnsi="arial" w:cs="arial"/>
          <w:color w:val="000000"/>
          <w:sz w:val="20"/>
          <w:lang w:val="en-US" w:eastAsia="en-US" w:bidi="ar-SA"/>
        </w:rPr>
        <w:t>Almost three years later, the Bureau des enquêtes indépendantes has not investigated a single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still being put together. Twelve investigators have been named. And every one of them was either: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or someone working for a law-enforcement agency.</w:t>
      </w:r>
    </w:p>
    <w:p>
      <w:pPr>
        <w:spacing w:before="200" w:line="260" w:lineRule="atLeast"/>
        <w:jc w:val="both"/>
        <w:rPr>
          <w:lang w:val="en-US" w:eastAsia="en-US" w:bidi="ar-SA"/>
        </w:rPr>
      </w:pPr>
      <w:r>
        <w:rPr>
          <w:rFonts w:ascii="arial" w:eastAsia="arial" w:hAnsi="arial" w:cs="arial"/>
          <w:color w:val="000000"/>
          <w:sz w:val="20"/>
          <w:lang w:val="en-US" w:eastAsia="en-US" w:bidi="ar-SA"/>
        </w:rPr>
        <w:t>Four positions remain vacant.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long history of killing minority and marginal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 in 1987, it was Anthony Griffin, the unarmed black man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parking lot of a Notre-Dame-de-Grâce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2008, it was Fredy Villanueva, the unarmed Hispanic youth who was playing dice in a park when he was shot and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there were many others in between.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intent, in creating the unit, was to give credibility to investigations of such incidents by adding people other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into the mix. Newspaper ads showed that the bureau was looking for civilian candidates with a university degree in a pertinent field.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practice of naming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investigate incidents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leaves unanswered questions of responsibility in the use of lethal force. It has fostered public mistrust and a widespread belief that there is no justice for minorities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in November 2008, outside city hall. They were upset with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Gerald Tremblay's response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death of Fredy Villanueva the summer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Ontario, meanwhile, has had a civilian Special Investigations Unit since 1990. But that unit has been embroiled in administrative disputes and is plagued by a lack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co-operation in its investigations. In launching the unit, Quebec pledged it would learn from Ontario's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PQ minister Stéphane Bergeron piloted and presented Bill 12, which created the bureau, he promised it would be constituted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meaning it would come under the authority of the public security ministry.</w:t>
      </w:r>
    </w:p>
    <w:p>
      <w:pPr>
        <w:spacing w:before="200" w:line="260" w:lineRule="atLeast"/>
        <w:jc w:val="both"/>
        <w:rPr>
          <w:lang w:val="en-US" w:eastAsia="en-US" w:bidi="ar-SA"/>
        </w:rPr>
      </w:pPr>
      <w:r>
        <w:rPr>
          <w:rFonts w:ascii="arial" w:eastAsia="arial" w:hAnsi="arial" w:cs="arial"/>
          <w:color w:val="000000"/>
          <w:sz w:val="20"/>
          <w:lang w:val="en-US" w:eastAsia="en-US" w:bidi="ar-SA"/>
        </w:rPr>
        <w:t>Ontario's unit is independent, and Bergeron suggested this has left it rudderless.</w:t>
      </w:r>
    </w:p>
    <w:p>
      <w:pPr>
        <w:spacing w:before="200" w:line="260" w:lineRule="atLeast"/>
        <w:jc w:val="both"/>
        <w:rPr>
          <w:lang w:val="en-US" w:eastAsia="en-US" w:bidi="ar-SA"/>
        </w:rPr>
      </w:pPr>
      <w:r>
        <w:rPr>
          <w:rFonts w:ascii="arial" w:eastAsia="arial" w:hAnsi="arial" w:cs="arial"/>
          <w:color w:val="000000"/>
          <w:sz w:val="20"/>
          <w:lang w:val="en-US" w:eastAsia="en-US" w:bidi="ar-SA"/>
        </w:rPr>
        <w:t>There would be efforts to establish gender parity, and minorities would be included,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cannot be just a gang of white men," Bergeron said during National Assembly committee hearings on the bill.</w:t>
      </w:r>
    </w:p>
    <w:p>
      <w:pPr>
        <w:spacing w:before="200" w:line="260" w:lineRule="atLeast"/>
        <w:jc w:val="both"/>
        <w:rPr>
          <w:lang w:val="en-US" w:eastAsia="en-US" w:bidi="ar-SA"/>
        </w:rPr>
      </w:pPr>
      <w:r>
        <w:rPr>
          <w:rFonts w:ascii="arial" w:eastAsia="arial" w:hAnsi="arial" w:cs="arial"/>
          <w:color w:val="000000"/>
          <w:sz w:val="20"/>
          <w:lang w:val="en-US" w:eastAsia="en-US" w:bidi="ar-SA"/>
        </w:rPr>
        <w:t>The final witness at hearings on the bill was Gaétan Cousineau, then head of Quebec's human rights commission, who told the minister the bureau "must have a civilian majority."</w:t>
      </w:r>
    </w:p>
    <w:p>
      <w:pPr>
        <w:spacing w:before="200" w:line="260" w:lineRule="atLeast"/>
        <w:jc w:val="both"/>
        <w:rPr>
          <w:lang w:val="en-US" w:eastAsia="en-US" w:bidi="ar-SA"/>
        </w:rPr>
      </w:pPr>
      <w:r>
        <w:rPr>
          <w:rFonts w:ascii="arial" w:eastAsia="arial" w:hAnsi="arial" w:cs="arial"/>
          <w:color w:val="000000"/>
          <w:sz w:val="20"/>
          <w:lang w:val="en-US" w:eastAsia="en-US" w:bidi="ar-SA"/>
        </w:rPr>
        <w:t>Bergeron vowed the bureau would "credible, complete, unattackable, with a balanced mechanism."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image captured by a security camera showing the confrontation between Alain Magloire, wielding a hammer,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led to Magloire's shooting death nearly two years ago. Magloire suffered from a mental illness and was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Madeleine Giauque, a former Crown prosecutor, was named director of the unit just over a year ago, in December 2014. In a statement issued in October, she said the bureau would have two supervisors - 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and there would be 16 investigators: eight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eight people who have never been peace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Giauque's deputy director has been named: René Trépanier, a lawyer whose experience is in insurance and banking. So have two supervisors: Mario Champoux, a former detective sergeant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Alain Gariépy,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Mirabel.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 of the investigators chosen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other four include two ranking employees of the Public Security Ministry, on leave of absence.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can return to the department, whose role is to oversee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when their five-year terms expire.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investigator is a criminologist, who is a civilian employee of the S&amp;;#151;reté du Québec, and the final member is an investigator for the Commissaire à la déontologie policière, which probes allegations of procedural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1995, concerned citizens and other organizations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gathered for a candlelight vigil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Notre-Dame-de-Grâce after Anthony Griffin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It's not encouraging news for Dan Philip, director of the Black Coalition of Quebec.</w:t>
      </w:r>
    </w:p>
    <w:p>
      <w:pPr>
        <w:spacing w:before="200" w:line="260" w:lineRule="atLeast"/>
        <w:jc w:val="both"/>
        <w:rPr>
          <w:lang w:val="en-US" w:eastAsia="en-US" w:bidi="ar-SA"/>
        </w:rPr>
      </w:pPr>
      <w:r>
        <w:rPr>
          <w:rFonts w:ascii="arial" w:eastAsia="arial" w:hAnsi="arial" w:cs="arial"/>
          <w:color w:val="000000"/>
          <w:sz w:val="20"/>
          <w:lang w:val="en-US" w:eastAsia="en-US" w:bidi="ar-SA"/>
        </w:rPr>
        <w:t>He is horrified.</w:t>
      </w:r>
    </w:p>
    <w:p>
      <w:pPr>
        <w:spacing w:before="200" w:line="260" w:lineRule="atLeast"/>
        <w:jc w:val="both"/>
        <w:rPr>
          <w:lang w:val="en-US" w:eastAsia="en-US" w:bidi="ar-SA"/>
        </w:rPr>
      </w:pPr>
      <w:r>
        <w:rPr>
          <w:rFonts w:ascii="arial" w:eastAsia="arial" w:hAnsi="arial" w:cs="arial"/>
          <w:color w:val="000000"/>
          <w:sz w:val="20"/>
          <w:lang w:val="en-US" w:eastAsia="en-US" w:bidi="ar-SA"/>
        </w:rPr>
        <w:t>"My understanding was that there would be people who are independent," Philip said. "They are paying these people thousands and thousands of dollars for nothing.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all covered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added, predicting the unit's rulings will be "decisions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Nothing will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and coalition representatives presented briefs on Bill 12 and Bill 46, a previous effort by the Charest government that called for a civilian panel with limited powers to review the work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looking into violent acts committed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being killed," Philip said this week, calling the legislative process "broken and corrupt."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just using us," he said of the legislature hearings on bills intended to correct the situation. He also blames the media for reporting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incidents as "independent" inquiries.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Ombudsman has been pressing for years to have civilian input into cases of death and serious injury caused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w:t>
      </w:r>
    </w:p>
    <w:p>
      <w:pPr>
        <w:spacing w:before="200" w:line="260" w:lineRule="atLeast"/>
        <w:jc w:val="both"/>
        <w:rPr>
          <w:lang w:val="en-US" w:eastAsia="en-US" w:bidi="ar-SA"/>
        </w:rPr>
      </w:pPr>
      <w:r>
        <w:rPr>
          <w:rFonts w:ascii="arial" w:eastAsia="arial" w:hAnsi="arial" w:cs="arial"/>
          <w:color w:val="000000"/>
          <w:sz w:val="20"/>
          <w:lang w:val="en-US" w:eastAsia="en-US" w:bidi="ar-SA"/>
        </w:rPr>
        <w:t>Raymonde Saint-Germain declined to comment on the composition of the new unit, saying she is happy it will begin operations soon.</w:t>
      </w:r>
    </w:p>
    <w:p>
      <w:pPr>
        <w:spacing w:before="200" w:line="260" w:lineRule="atLeast"/>
        <w:jc w:val="both"/>
        <w:rPr>
          <w:lang w:val="en-US" w:eastAsia="en-US" w:bidi="ar-SA"/>
        </w:rPr>
      </w:pPr>
      <w:r>
        <w:rPr>
          <w:rFonts w:ascii="arial" w:eastAsia="arial" w:hAnsi="arial" w:cs="arial"/>
          <w:color w:val="000000"/>
          <w:sz w:val="20"/>
          <w:lang w:val="en-US" w:eastAsia="en-US" w:bidi="ar-SA"/>
        </w:rPr>
        <w:t>But she has expressed dissatisfaction with the guidelines set out in a proposed government regulation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In a 12-page letter sent in August, she called on Public Security Minister Lise Thériault to make major changes to the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issue: The regulation allows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witnesses to an incident to communicate among themselves and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before giving their official statements, a practice Saint-Germain wants stopped.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1987, demonstrators bowed their heads and observed a few minutes of silence in memory of Anthony Griffin, the black teenager who was shot and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new unit also has the power to investigate serious injuries, and Saint-Germain wants that expanded to include allegations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creating the unit requires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or chief to report to the public security minister serious incidents that transpire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or detentions. In her letter, Saint-Germain said she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to be obliged to report "all incidents that could reasonably be considered as coming under the mandate of the bureau."</w:t>
      </w:r>
    </w:p>
    <w:p>
      <w:pPr>
        <w:spacing w:before="200" w:line="260" w:lineRule="atLeast"/>
        <w:jc w:val="both"/>
        <w:rPr>
          <w:lang w:val="en-US" w:eastAsia="en-US" w:bidi="ar-SA"/>
        </w:rPr>
      </w:pPr>
      <w:r>
        <w:rPr>
          <w:rFonts w:ascii="arial" w:eastAsia="arial" w:hAnsi="arial" w:cs="arial"/>
          <w:color w:val="000000"/>
          <w:sz w:val="20"/>
          <w:lang w:val="en-US" w:eastAsia="en-US" w:bidi="ar-SA"/>
        </w:rPr>
        <w:t>And she is calling for sanctions if such incidents are not reported.</w:t>
      </w:r>
    </w:p>
    <w:p>
      <w:pPr>
        <w:spacing w:before="200" w:line="260" w:lineRule="atLeast"/>
        <w:jc w:val="both"/>
        <w:rPr>
          <w:lang w:val="en-US" w:eastAsia="en-US" w:bidi="ar-SA"/>
        </w:rPr>
      </w:pPr>
      <w:r>
        <w:rPr>
          <w:rFonts w:ascii="arial" w:eastAsia="arial" w:hAnsi="arial" w:cs="arial"/>
          <w:color w:val="000000"/>
          <w:sz w:val="20"/>
          <w:lang w:val="en-US" w:eastAsia="en-US" w:bidi="ar-SA"/>
        </w:rPr>
        <w:t>Perhaps Thériault's leave of absence for health reasons is a factor, but Saint-Germain is still waiting for an answer to her proposals to change the regulation. A spokesperson for acting Public Security Minister Pierre Moreau said officials are still analyzing comments on the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process closely," Saint-Germain's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have been raised in the province since 19-year-old Anthony Griffin was fatally shot in 1987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parking lot of Station 15 in Notre Dame de 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by lawyer Jacques Bellemare after Griffin's death led to the creation of Quebec's system for making complaints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1996, a report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by Claude Corbo, the former rector of UQAM, recommended such investigations be conducted by a "distinct and separate organism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composed of a majority of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2010, Saint-Germain called for civilian participation in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causing injuries or death. She defined civilians as anyone "with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or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at the time that the investigation into the killing of 18-year-old Fredy Villanueva points to "the different treatment of civilian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civilian witnesses present were isolated, and several were interrogated that evening," she noted in a report presented in the National Assembly. "The S&amp;;#151;reté du Québec investigators responsible for the investigation did not try to question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events before they had received their written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Alexandre Popovic, whose Coalition contre la Répression et les Abus Policiers website, keeps a tally of deaths resulting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said that what the SQ did in the Villanueva case is standard procedure in so-called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"It's only because there was a public inquiry" into the death of Villanueva, Popovic said, that the details came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solidarity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well-documented," he added, referring to the 1999 Poitras inquiry, which found the S&amp;;#151;rete du Québec fabricated evidence, resorted to abusive and illegal practices, and that officers who objected were intimidated. The SQ then operated on "the law of silence and an unhealthy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solidarity," fostered by its brass and its union, the commission concluded. It called for a major overhaul.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Popovic was shocked to learn about the composition of the Bureau des enquêtes indépendantes, noting that one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named as a investigator for the unit was a witness against him in his 2001 trial on two charges of breach of parole, illegal assembly and disturbing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walks by the cruiser that was driven by the officer who shot Fredy Villanueva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-Nord park in 2008.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activist, the charges against Popovic arose from his presence at a 1999 demonstration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 court accepted his defence that he had left the scene without delay once the demonstration was declared illegal. The trial judge threw out the charges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creating the new unit stipulates that a former officer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under investigation cannot be the "principal" investigator in a case. But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can serve as an investigation member.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means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investigate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"That is a serious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recalled that Bergeron, the PQ minister behind the BEI, spoke of a "50-50 balance"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other hand, Robert Poëti, the Liberal transport minister who is a former S&amp;;#151;rete du Québec officer, said at hearings on Bill 12 that while he recognized a problem of public perception, "I have never doubted and I do not doubt today the quality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of these dramatic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Nicole Filion, co-ordinator of the Ligue des droits et libertés,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the "blue fraternity," as she puts it, is a problem, and her organization, which defends human rights, would prefer an all-civilian investigation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will have a problem of credibility from the start," she said in an interview, suggesting maybe the unit should take the time it needs to find civilians with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background as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Unit director Giauque does not give interviews, but a spokesperson for the unit, Esther Tremblay, drew an analogy between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and cases of medical malpractice, which she said are investigated by doctors, "not people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defends the selection process, which began with newspaper ads seeking civilian candidates with a university degree in a pertinent field,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investigative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209 applicants; 180 were deemed qualified. Of those, 40 were interviewed and evaluated; 38 were interviewed.</w:t>
      </w:r>
    </w:p>
    <w:p>
      <w:pPr>
        <w:spacing w:before="200" w:line="260" w:lineRule="atLeast"/>
        <w:jc w:val="both"/>
        <w:rPr>
          <w:lang w:val="en-US" w:eastAsia="en-US" w:bidi="ar-SA"/>
        </w:rPr>
      </w:pPr>
      <w:r>
        <w:rPr>
          <w:rFonts w:ascii="arial" w:eastAsia="arial" w:hAnsi="arial" w:cs="arial"/>
          <w:color w:val="000000"/>
          <w:sz w:val="20"/>
          <w:lang w:val="en-US" w:eastAsia="en-US" w:bidi="ar-SA"/>
        </w:rPr>
        <w:t>Director Giauque made her recommendations to the public security minister, and the Quebec cabinet made the final selections,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planned April 1 starting date for the unit, which will be based in Longueuil, has been delayed to May 1 because the investigators must first go through a 13-week university-level course on the investigation process for major crimes, Tremblay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École nationale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Nicolet,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will give the course.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fraternity would not comment on the composition of the new unit. Neither would the S&amp;;#151;reté du Québec or the Association des policiers provinciaux du Québec, the union representing SQ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"This is starting badly," Popovic said, adding there seems to be a lack of will on the part of the government to deal with the problem of public perception.</w:t>
      </w:r>
    </w:p>
    <w:p>
      <w:pPr>
        <w:spacing w:before="200" w:line="260" w:lineRule="atLeast"/>
        <w:jc w:val="both"/>
        <w:rPr>
          <w:lang w:val="en-US" w:eastAsia="en-US" w:bidi="ar-SA"/>
        </w:rPr>
      </w:pPr>
      <w:r>
        <w:rPr>
          <w:rFonts w:ascii="arial" w:eastAsia="arial" w:hAnsi="arial" w:cs="arial"/>
          <w:color w:val="000000"/>
          <w:sz w:val="20"/>
          <w:lang w:val="en-US" w:eastAsia="en-US" w:bidi="ar-SA"/>
        </w:rPr>
        <w:t>SQ lieutenant François Doré addresses media about the shooting of Fredy Villanueva in 2008.</w:t>
      </w:r>
    </w:p>
    <w:p>
      <w:pPr>
        <w:spacing w:before="200" w:line="260" w:lineRule="atLeast"/>
        <w:jc w:val="both"/>
        <w:rPr>
          <w:lang w:val="en-US" w:eastAsia="en-US" w:bidi="ar-SA"/>
        </w:rPr>
      </w:pPr>
      <w:r>
        <w:rPr>
          <w:rFonts w:ascii="arial" w:eastAsia="arial" w:hAnsi="arial" w:cs="arial"/>
          <w:color w:val="000000"/>
          <w:sz w:val="20"/>
          <w:lang w:val="en-US" w:eastAsia="en-US" w:bidi="ar-SA"/>
        </w:rPr>
        <w:t>With even the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named to the unit coming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bodies rather than being clearly civilian, Popovic has a prediction: "Public trust will not be restored."</w:t>
      </w:r>
    </w:p>
    <w:p>
      <w:pPr>
        <w:spacing w:before="200" w:line="260" w:lineRule="atLeast"/>
        <w:jc w:val="both"/>
        <w:rPr>
          <w:lang w:val="en-US" w:eastAsia="en-US" w:bidi="ar-SA"/>
        </w:rPr>
      </w:pPr>
      <w:r>
        <w:rPr>
          <w:rFonts w:ascii="arial" w:eastAsia="arial" w:hAnsi="arial" w:cs="arial"/>
          <w:color w:val="000000"/>
          <w:sz w:val="20"/>
          <w:lang w:val="en-US" w:eastAsia="en-US" w:bidi="ar-SA"/>
        </w:rPr>
        <w:t>Bill 12 calls on the unit to turn over its findings to Quebec's directeur des poursuites criminelles et pénales, which will decide whether criminal charges will be laid.</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no obligation, as in other provinces, such as Nova Scotia and British Columbia, to release investigation findings,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"Public confidence is a two-way street," Popovic said. "If you want to trust the public to trust you, you have to trust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Who has been named?</w:t>
      </w:r>
    </w:p>
    <w:p>
      <w:pPr>
        <w:spacing w:before="200" w:line="260" w:lineRule="atLeast"/>
        <w:jc w:val="both"/>
        <w:rPr>
          <w:lang w:val="en-US" w:eastAsia="en-US" w:bidi="ar-SA"/>
        </w:rPr>
      </w:pPr>
      <w:r>
        <w:rPr>
          <w:rFonts w:ascii="arial" w:eastAsia="arial" w:hAnsi="arial" w:cs="arial"/>
          <w:color w:val="000000"/>
          <w:sz w:val="20"/>
          <w:lang w:val="en-US" w:eastAsia="en-US" w:bidi="ar-SA"/>
        </w:rPr>
        <w:t>Here is who the Quebec cabinet has named to the Bureau des enquêtes indépendantes for five-year terms along with the dates they were named:</w:t>
      </w:r>
    </w:p>
    <w:p>
      <w:pPr>
        <w:spacing w:before="200" w:line="260" w:lineRule="atLeast"/>
        <w:jc w:val="both"/>
        <w:rPr>
          <w:lang w:val="en-US" w:eastAsia="en-US" w:bidi="ar-SA"/>
        </w:rPr>
      </w:pPr>
      <w:r>
        <w:rPr>
          <w:rFonts w:ascii="arial" w:eastAsia="arial" w:hAnsi="arial" w:cs="arial"/>
          <w:color w:val="000000"/>
          <w:sz w:val="20"/>
          <w:lang w:val="en-US" w:eastAsia="en-US" w:bidi="ar-SA"/>
        </w:rPr>
        <w:t>Madeleine Giauque - director, December 2014. Former chief prosecutor, organized crime. Salary: $173,802</w:t>
      </w:r>
    </w:p>
    <w:p>
      <w:pPr>
        <w:spacing w:before="200" w:line="260" w:lineRule="atLeast"/>
        <w:jc w:val="both"/>
        <w:rPr>
          <w:lang w:val="en-US" w:eastAsia="en-US" w:bidi="ar-SA"/>
        </w:rPr>
      </w:pPr>
      <w:r>
        <w:rPr>
          <w:rFonts w:ascii="arial" w:eastAsia="arial" w:hAnsi="arial" w:cs="arial"/>
          <w:color w:val="000000"/>
          <w:sz w:val="20"/>
          <w:lang w:val="en-US" w:eastAsia="en-US" w:bidi="ar-SA"/>
        </w:rPr>
        <w:t>René Trépanier - deputy director, June 30, 2015. Lawyer, practising in insurance and banking. Salary: $127,242</w:t>
      </w:r>
    </w:p>
    <w:p>
      <w:pPr>
        <w:spacing w:before="200" w:line="260" w:lineRule="atLeast"/>
        <w:jc w:val="both"/>
        <w:rPr>
          <w:lang w:val="en-US" w:eastAsia="en-US" w:bidi="ar-SA"/>
        </w:rPr>
      </w:pPr>
      <w:r>
        <w:rPr>
          <w:rFonts w:ascii="arial" w:eastAsia="arial" w:hAnsi="arial" w:cs="arial"/>
          <w:color w:val="000000"/>
          <w:sz w:val="20"/>
          <w:lang w:val="en-US" w:eastAsia="en-US" w:bidi="ar-SA"/>
        </w:rPr>
        <w:t>Mario Champoux - investigator and supervisor of investigations, Oct. 7, 2015. Former Detective-Sergeant SPVM. Salary: $127,242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Gariépy - investigator and supervisor of investigations, Oct. 7, 2015.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Mirabel. Salary: $127,242</w:t>
      </w:r>
    </w:p>
    <w:p>
      <w:pPr>
        <w:spacing w:before="200" w:line="260" w:lineRule="atLeast"/>
        <w:jc w:val="both"/>
        <w:rPr>
          <w:lang w:val="en-US" w:eastAsia="en-US" w:bidi="ar-SA"/>
        </w:rPr>
      </w:pPr>
      <w:r>
        <w:rPr>
          <w:rFonts w:ascii="arial" w:eastAsia="arial" w:hAnsi="arial" w:cs="arial"/>
          <w:color w:val="000000"/>
          <w:sz w:val="20"/>
          <w:lang w:val="en-US" w:eastAsia="en-US" w:bidi="ar-SA"/>
        </w:rPr>
        <w:t>Sébastien Aubry - investigator, Nov. 11, 2015. Analyst on leave, public security ministry. Salary: $81,393</w:t>
      </w:r>
    </w:p>
    <w:p>
      <w:pPr>
        <w:spacing w:before="200" w:line="260" w:lineRule="atLeast"/>
        <w:jc w:val="both"/>
        <w:rPr>
          <w:lang w:val="en-US" w:eastAsia="en-US" w:bidi="ar-SA"/>
        </w:rPr>
      </w:pPr>
      <w:r>
        <w:rPr>
          <w:rFonts w:ascii="arial" w:eastAsia="arial" w:hAnsi="arial" w:cs="arial"/>
          <w:color w:val="000000"/>
          <w:sz w:val="20"/>
          <w:lang w:val="en-US" w:eastAsia="en-US" w:bidi="ar-SA"/>
        </w:rPr>
        <w:t>Luc Auclair - investigator, Nov. 11, 2015. Detective Sergeant, internal affairs and professional standards division, SPVM. Salary: $81,393</w:t>
      </w:r>
    </w:p>
    <w:p>
      <w:pPr>
        <w:spacing w:before="200" w:line="260" w:lineRule="atLeast"/>
        <w:jc w:val="both"/>
        <w:rPr>
          <w:lang w:val="en-US" w:eastAsia="en-US" w:bidi="ar-SA"/>
        </w:rPr>
      </w:pPr>
      <w:r>
        <w:rPr>
          <w:rFonts w:ascii="arial" w:eastAsia="arial" w:hAnsi="arial" w:cs="arial"/>
          <w:color w:val="000000"/>
          <w:sz w:val="20"/>
          <w:lang w:val="en-US" w:eastAsia="en-US" w:bidi="ar-SA"/>
        </w:rPr>
        <w:t>Sylvie Beauregard - investigator, Nov. 11, 2015. Former Detective Sergeant, SPVM.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Martin Dubeau - investigator, Nov. 11, 2015. Researcher, on leave, public security ministry. Salary: $81,393</w:t>
      </w:r>
    </w:p>
    <w:p>
      <w:pPr>
        <w:spacing w:before="200" w:line="260" w:lineRule="atLeast"/>
        <w:jc w:val="both"/>
        <w:rPr>
          <w:lang w:val="en-US" w:eastAsia="en-US" w:bidi="ar-SA"/>
        </w:rPr>
      </w:pPr>
      <w:r>
        <w:rPr>
          <w:rFonts w:ascii="arial" w:eastAsia="arial" w:hAnsi="arial" w:cs="arial"/>
          <w:color w:val="000000"/>
          <w:sz w:val="20"/>
          <w:lang w:val="en-US" w:eastAsia="en-US" w:bidi="ar-SA"/>
        </w:rPr>
        <w:t>Gilles Lagacé - investigator, Nov. 11, 2015. Detective Sergeant, SPVM.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Donald Lemieux - investigator, Nov. 11, 2015. Former investigator, SPVM.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Pilon - investigator, Nov. 11, 2015.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president Pilon Polygraphe/Consultant Inc.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Yamilée Nicolas-Pierre - investigator, Dec. 16, 2015. Criminologist, advisor on program development, S&amp;;#151;reté du Québec. Salary: $81,393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Isa Savoie-Gargiso - investigator, Dec. 16, 2015. Tactical analyst,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Québec. Salary: $86,316</w:t>
      </w:r>
    </w:p>
    <w:p>
      <w:pPr>
        <w:spacing w:before="200" w:line="260" w:lineRule="atLeast"/>
        <w:jc w:val="both"/>
        <w:rPr>
          <w:lang w:val="en-US" w:eastAsia="en-US" w:bidi="ar-SA"/>
        </w:rPr>
      </w:pPr>
      <w:r>
        <w:rPr>
          <w:rFonts w:ascii="arial" w:eastAsia="arial" w:hAnsi="arial" w:cs="arial"/>
          <w:color w:val="000000"/>
          <w:sz w:val="20"/>
          <w:lang w:val="en-US" w:eastAsia="en-US" w:bidi="ar-SA"/>
        </w:rPr>
        <w:t>Luc Desroches - investigator, Dec. 16, 2015. Investigator, commissaire à la déontologie policière.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Denis Legault - investigator, Dec. 16, 2015. Former supervisor of drug investigations, SPVM. Salary: $109,880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Daniel Tremblay - investigator, Dec. 16, 2015.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SPVM, GRC, SPVQ, SP Ville de Ste-Foy. Salary: $81,393</w:t>
      </w:r>
    </w:p>
    <w:p>
      <w:pPr>
        <w:spacing w:before="240" w:line="260" w:lineRule="atLeast"/>
        <w:jc w:val="both"/>
        <w:rPr>
          <w:lang w:val="en-US" w:eastAsia="en-US" w:bidi="ar-SA"/>
        </w:rPr>
      </w:pPr>
      <w:hyperlink r:id="rId650" w:history="1">
        <w:r>
          <w:rPr>
            <w:rFonts w:ascii="arial" w:eastAsia="arial" w:hAnsi="arial" w:cs="arial"/>
            <w:i/>
            <w:color w:val="0077CC"/>
            <w:sz w:val="20"/>
            <w:u w:val="single"/>
            <w:shd w:val="clear" w:color="auto" w:fill="FFFFFF"/>
            <w:lang w:val="en-US" w:eastAsia="en-US" w:bidi="ar-SA"/>
          </w:rPr>
          <w:t>kdoughertyqc@gmail.com</w:t>
        </w:r>
      </w:hyperlink>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kdoughertyqc@gmail.com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twitter.com/doughertykr( </w:t>
      </w:r>
      <w:hyperlink r:id="rId651" w:history="1">
        <w:r>
          <w:rPr>
            <w:rFonts w:ascii="arial" w:eastAsia="arial" w:hAnsi="arial" w:cs="arial"/>
            <w:i/>
            <w:color w:val="0077CC"/>
            <w:sz w:val="20"/>
            <w:u w:val="single"/>
            <w:shd w:val="clear" w:color="auto" w:fill="FFFFFF"/>
            <w:lang w:val="en-US" w:eastAsia="en-US" w:bidi="ar-SA"/>
          </w:rPr>
          <w:t>https://twitter.com/doughertykr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(92%); CRIMINAL INVESTIGATIONS (91%); INVESTIGATIONS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SHOOTINGS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MINORITY GROUPS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WOUNDS &amp; INJURIES (78%); MENTAL ILLNESS (73%); MAYORS (66%); string,deaths,minority,youths,unarmed,people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ONTARIO,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 xml:space="preserve">11 arrested, dozens of businesses damaged after </w:t>
        </w:r>
      </w:hyperlink>
      <w:hyperlink r:id="rId6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2" w:history="1">
        <w:r>
          <w:rPr>
            <w:rFonts w:ascii="arial" w:eastAsia="arial" w:hAnsi="arial" w:cs="arial"/>
            <w:b/>
            <w:bCs/>
            <w:i/>
            <w:color w:val="0077CC"/>
            <w:kern w:val="32"/>
            <w:sz w:val="28"/>
            <w:szCs w:val="32"/>
            <w:u w:val="single"/>
            <w:shd w:val="clear" w:color="auto" w:fill="FFFFFF"/>
            <w:lang w:val="en-US" w:eastAsia="en-US" w:bidi="ar-SA"/>
          </w:rPr>
          <w:t xml:space="preserve"> anti-racism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Eleven people have been arrested after tensions flared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anti-racism demonstration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While the formal rally took place without incident, the situation later degenerated when some protesters smashed windows and lit fires and were met with pepper spray and tear gas from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nine of the arrests are for breaking and entering, one is for armed assault and one is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they have received 70 reports of damage to stores and other acts of mischief, and more arrests could follow.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demonstrators had gathered to denounce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following the death of George Floyd, who died in Minneapolis on Monday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 2020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RACISM &amp; XENOPHOBIA (92%); ANTI-FASCIST MOVEMENTS (90%); CRIME, LAW ENFORCEMENT &amp; CORRECTIONS (90%); NEGATIVE PERSONAL NEWS (90%); PROTESTS &amp; DEMONSTRATIONS (90%); DEATH NOTICES &amp; OBITUARIES (87%); LAW ENFORCEMENT (78%); DEATH &amp; DYING (76%); BREAKING &amp; ENTERING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,eleven,people,arrested,tensions,flared !@PERMALINK= </w:t>
      </w:r>
      <w:hyperlink r:id="rId673" w:history="1">
        <w:r>
          <w:rPr>
            <w:rFonts w:ascii="arial" w:eastAsia="arial" w:hAnsi="arial" w:cs="arial"/>
            <w:i/>
            <w:color w:val="0077CC"/>
            <w:sz w:val="20"/>
            <w:u w:val="single"/>
            <w:shd w:val="clear" w:color="auto" w:fill="FFFFFF"/>
            <w:lang w:val="en-US" w:eastAsia="en-US" w:bidi="ar-SA"/>
          </w:rPr>
          <w:t>https://nationalpost.com/pmn/news-pmn/canada-news-pmn/11-arrested-dozens-of-businesses-damaged-after-</w:t>
        </w:r>
      </w:hyperlink>
      <w:hyperlink r:id="rId673" w:history="1">
        <w:r>
          <w:rPr>
            <w:rFonts w:ascii="arial" w:eastAsia="arial" w:hAnsi="arial" w:cs="arial"/>
            <w:b/>
            <w:i/>
            <w:color w:val="0077CC"/>
            <w:sz w:val="20"/>
            <w:u w:val="single"/>
            <w:shd w:val="clear" w:color="auto" w:fill="FFFFFF"/>
            <w:lang w:val="en-US" w:eastAsia="en-US" w:bidi="ar-SA"/>
          </w:rPr>
          <w:t>montreal</w:t>
        </w:r>
      </w:hyperlink>
      <w:hyperlink r:id="rId673" w:history="1">
        <w:r>
          <w:rPr>
            <w:rFonts w:ascii="arial" w:eastAsia="arial" w:hAnsi="arial" w:cs="arial"/>
            <w:i/>
            <w:color w:val="0077CC"/>
            <w:sz w:val="20"/>
            <w:u w:val="single"/>
            <w:shd w:val="clear" w:color="auto" w:fill="FFFFFF"/>
            <w:lang w:val="en-US" w:eastAsia="en-US" w:bidi="ar-SA"/>
          </w:rPr>
          <w:t>-anti-racism-rally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 xml:space="preserve">11 arrested, dozens of businesses damaged after </w:t>
        </w:r>
      </w:hyperlink>
      <w:hyperlink r:id="rId6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anti-racism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Eleven people have been arrested after tensions flared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anti-racism demonstration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While the formal rally took place without incident, the situation later degenerated when some protesters smashed windows and lit fires and were met with pepper spray and tear gas from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nine of the arrests are for breaking and entering, one is for armed assault and one is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they have received 70 reports of damage to stores and other acts of mischief, and more arrests could follow.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demonstrators had gathered to denounce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following the death of George Floyd, who died in Minneapolis on Monday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 2020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RACISM &amp; XENOPHOBIA (92%); ANTI-FASCIST MOVEMENTS (90%); CRIME, LAW ENFORCEMENT &amp; CORRECTIONS (90%); NEGATIVE PERSONAL NEWS (90%); PROTESTS &amp; DEMONSTRATIONS (90%); DEATH NOTICES &amp; OBITUARIES (87%); LAW ENFORCEMENT (78%); DEATH &amp; DYING (76%); BREAKING &amp; ENTERING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,eleven,people,arrested,tensions,flared !@PERMALINK= </w:t>
      </w:r>
      <w:hyperlink r:id="rId673" w:history="1">
        <w:r>
          <w:rPr>
            <w:rFonts w:ascii="arial" w:eastAsia="arial" w:hAnsi="arial" w:cs="arial"/>
            <w:i/>
            <w:color w:val="0077CC"/>
            <w:sz w:val="20"/>
            <w:u w:val="single"/>
            <w:shd w:val="clear" w:color="auto" w:fill="FFFFFF"/>
            <w:lang w:val="en-US" w:eastAsia="en-US" w:bidi="ar-SA"/>
          </w:rPr>
          <w:t>https://nationalpost.com/pmn/news-pmn/canada-news-pmn/11-arrested-dozens-of-businesses-damaged-after-</w:t>
        </w:r>
      </w:hyperlink>
      <w:hyperlink r:id="rId673" w:history="1">
        <w:r>
          <w:rPr>
            <w:rFonts w:ascii="arial" w:eastAsia="arial" w:hAnsi="arial" w:cs="arial"/>
            <w:b/>
            <w:i/>
            <w:color w:val="0077CC"/>
            <w:sz w:val="20"/>
            <w:u w:val="single"/>
            <w:shd w:val="clear" w:color="auto" w:fill="FFFFFF"/>
            <w:lang w:val="en-US" w:eastAsia="en-US" w:bidi="ar-SA"/>
          </w:rPr>
          <w:t>montreal</w:t>
        </w:r>
      </w:hyperlink>
      <w:hyperlink r:id="rId673" w:history="1">
        <w:r>
          <w:rPr>
            <w:rFonts w:ascii="arial" w:eastAsia="arial" w:hAnsi="arial" w:cs="arial"/>
            <w:i/>
            <w:color w:val="0077CC"/>
            <w:sz w:val="20"/>
            <w:u w:val="single"/>
            <w:shd w:val="clear" w:color="auto" w:fill="FFFFFF"/>
            <w:lang w:val="en-US" w:eastAsia="en-US" w:bidi="ar-SA"/>
          </w:rPr>
          <w:t>-anti-racism-rally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issued fewer tickets for illegal gatherings last week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people seem to be getting the message about social distancing, as the rate of fines for violating social distancing requirements has decreased in the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are getting the message,"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André Durocher. "We handed out fewer tickets last week than the week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issued the power to hand out tickets to people who violate public health orders either by gathering in groups, or by staying less than six feet away from people they do not reside with.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issuing regular updates about the number of tickets they handed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total of 1,841 were handed out as of Monday, an increase of 396 from a week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also unveiled its statistics on Monday, with a total of 1,514 infractions in the previous seven days, an increase of 358 from the previous week. The SQ also handed out fewer tickets last week than the week before.</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is nicer and more people are going out, so to have fewer infractions is a very good sign that people are understanding the importance of following the directives," Durocher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issued just 59 tickets in the last week, down significantly from 108 the previous week. Its overall total is 286.</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31 tickets were issued out last week, compared with 37 the week before, with a total of 129 since the beginning of the outbreak.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handed out just 68 infractions since the crisis began.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Full coverage of COVID-19(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urge Montrealers to report COVID scofflaws online, not call 911( </w:t>
      </w:r>
      <w:hyperlink r:id="rId287" w:history="1">
        <w:r>
          <w:rPr>
            <w:rFonts w:ascii="arial" w:eastAsia="arial" w:hAnsi="arial" w:cs="arial"/>
            <w:i/>
            <w:color w:val="0077CC"/>
            <w:sz w:val="20"/>
            <w:u w:val="single"/>
            <w:shd w:val="clear" w:color="auto" w:fill="FFFFFF"/>
            <w:lang w:val="en-US" w:eastAsia="en-US" w:bidi="ar-SA"/>
          </w:rPr>
          <w:t>https://montrealgazette.com/news/local-news/</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-urge-montrealers-to-report-covid-scofflaws-online-not-call-911/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stepping up patrols for illegal gatherings( </w:t>
      </w:r>
      <w:hyperlink r:id="rId285"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-stepping-up-patrols-for-illegal-gatherings/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27 right here( </w:t>
      </w:r>
      <w:hyperlink r:id="rId288" w:history="1">
        <w:r>
          <w:rPr>
            <w:rFonts w:ascii="arial" w:eastAsia="arial" w:hAnsi="arial" w:cs="arial"/>
            <w:i/>
            <w:color w:val="0077CC"/>
            <w:sz w:val="20"/>
            <w:u w:val="single"/>
            <w:shd w:val="clear" w:color="auto" w:fill="FFFFFF"/>
            <w:lang w:val="en-US" w:eastAsia="en-US" w:bidi="ar-SA"/>
          </w:rPr>
          <w:t>https://montrealgazette.com/news/local-news/coronavirus-live-updates-businesses-start-applying-for-emergency-wage-subsidy/wcm/f3f1aa43-b81b-469b-8ea4-e265f3374007/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28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29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SOCIAL DISTANCING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(90%); CORONAVIRUSES (89%); INFECTIOUS DISEASE (89%); VIRUSES (89%); COVID-19 CORONAVIRUS (78%); PUBLIC HEALTH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,people,getting,message,social,distancing !@PERMALINK= </w:t>
      </w:r>
      <w:hyperlink r:id="rId291" w:history="1">
        <w:r>
          <w:rPr>
            <w:rFonts w:ascii="arial" w:eastAsia="arial" w:hAnsi="arial" w:cs="arial"/>
            <w:i/>
            <w:color w:val="0077CC"/>
            <w:sz w:val="20"/>
            <w:u w:val="single"/>
            <w:shd w:val="clear" w:color="auto" w:fill="FFFFFF"/>
            <w:lang w:val="en-US" w:eastAsia="en-US" w:bidi="ar-SA"/>
          </w:rPr>
          <w:t>http://montrealgazette.com/news/local-news/</w:t>
        </w:r>
      </w:hyperlink>
      <w:hyperlink r:id="rId291" w:history="1">
        <w:r>
          <w:rPr>
            <w:rFonts w:ascii="arial" w:eastAsia="arial" w:hAnsi="arial" w:cs="arial"/>
            <w:b/>
            <w:i/>
            <w:color w:val="0077CC"/>
            <w:sz w:val="20"/>
            <w:u w:val="single"/>
            <w:shd w:val="clear" w:color="auto" w:fill="FFFFFF"/>
            <w:lang w:val="en-US" w:eastAsia="en-US" w:bidi="ar-SA"/>
          </w:rPr>
          <w:t>montreal</w:t>
        </w:r>
      </w:hyperlink>
      <w:hyperlink r:id="rId291" w:history="1">
        <w:r>
          <w:rPr>
            <w:rFonts w:ascii="arial" w:eastAsia="arial" w:hAnsi="arial" w:cs="arial"/>
            <w:i/>
            <w:color w:val="0077CC"/>
            <w:sz w:val="20"/>
            <w:u w:val="single"/>
            <w:shd w:val="clear" w:color="auto" w:fill="FFFFFF"/>
            <w:lang w:val="en-US" w:eastAsia="en-US" w:bidi="ar-SA"/>
          </w:rPr>
          <w:t>-</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-issued-fewer-tickets-for-illegal-gatherings-last-week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issued fewer tickets for illegal gatherings last week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people seem to be getting the message about social distancing, as the rate of fines for violating social distancing requirements has decreased in the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are getting the message,"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AndrÃ© Durocher. "We handed out fewer tickets last week than the week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issued the power to hand out tickets to people who violate public health orders either by gathering in groups, or by staying less than six feet away from people they do not reside with.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issuing regular updates about the number of tickets they handed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total of 1,841 were handed out as of Monday, an increase of 396 from a week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SÃ»retÃ© du QuÃ©bec also unveiled its statistics on Monday, with a total of 1,514 infractions in the previous seven days, an increase of 358 from the previous week. The SQ also handed out fewer tickets last week than the week before.</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is nicer and more people are going out, so to have fewer infractions is a very good sign that people are understanding the importance of following the directives," Durocher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issued just 59 tickets in the last week, down significantly from 108 the previous week. Its overall total is 286.</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31 tickets were issued out last week, compared with 37 the week before, with a total of 129 since the beginning of the outbreak.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handed out just 68 infractions since the crisis began.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Full coverage of COVID-19(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urge Montrealers to report COVID scofflaws online, not call 911( </w:t>
      </w:r>
      <w:hyperlink r:id="rId287" w:history="1">
        <w:r>
          <w:rPr>
            <w:rFonts w:ascii="arial" w:eastAsia="arial" w:hAnsi="arial" w:cs="arial"/>
            <w:i/>
            <w:color w:val="0077CC"/>
            <w:sz w:val="20"/>
            <w:u w:val="single"/>
            <w:shd w:val="clear" w:color="auto" w:fill="FFFFFF"/>
            <w:lang w:val="en-US" w:eastAsia="en-US" w:bidi="ar-SA"/>
          </w:rPr>
          <w:t>https://montrealgazette.com/news/local-news/</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-urge-montrealers-to-report-covid-scofflaws-online-not-call-911/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stepping up patrols for illegal gatherings( </w:t>
      </w:r>
      <w:hyperlink r:id="rId285"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-stepping-up-patrols-for-illegal-gatherings/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27 right here( </w:t>
      </w:r>
      <w:hyperlink r:id="rId288" w:history="1">
        <w:r>
          <w:rPr>
            <w:rFonts w:ascii="arial" w:eastAsia="arial" w:hAnsi="arial" w:cs="arial"/>
            <w:i/>
            <w:color w:val="0077CC"/>
            <w:sz w:val="20"/>
            <w:u w:val="single"/>
            <w:shd w:val="clear" w:color="auto" w:fill="FFFFFF"/>
            <w:lang w:val="en-US" w:eastAsia="en-US" w:bidi="ar-SA"/>
          </w:rPr>
          <w:t>https://montrealgazette.com/news/local-news/coronavirus-live-updates-businesses-start-applying-for-emergency-wage-subsidy/wcm/f3f1aa43-b81b-469b-8ea4-e265f3374007/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28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29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SOCIAL DISTANCING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(90%); CORONAVIRUSES (89%); INFECTIOUS DISEASE (89%); VIRUSES (89%); COVID-19 CORONAVIRUS (78%); PUBLIC HEALTH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,people,getting,message,social,distancing !@PERMALINK= </w:t>
      </w:r>
      <w:hyperlink r:id="rId291" w:history="1">
        <w:r>
          <w:rPr>
            <w:rFonts w:ascii="arial" w:eastAsia="arial" w:hAnsi="arial" w:cs="arial"/>
            <w:i/>
            <w:color w:val="0077CC"/>
            <w:sz w:val="20"/>
            <w:u w:val="single"/>
            <w:shd w:val="clear" w:color="auto" w:fill="FFFFFF"/>
            <w:lang w:val="en-US" w:eastAsia="en-US" w:bidi="ar-SA"/>
          </w:rPr>
          <w:t>http://montrealgazette.com/news/local-news/</w:t>
        </w:r>
      </w:hyperlink>
      <w:hyperlink r:id="rId291" w:history="1">
        <w:r>
          <w:rPr>
            <w:rFonts w:ascii="arial" w:eastAsia="arial" w:hAnsi="arial" w:cs="arial"/>
            <w:b/>
            <w:i/>
            <w:color w:val="0077CC"/>
            <w:sz w:val="20"/>
            <w:u w:val="single"/>
            <w:shd w:val="clear" w:color="auto" w:fill="FFFFFF"/>
            <w:lang w:val="en-US" w:eastAsia="en-US" w:bidi="ar-SA"/>
          </w:rPr>
          <w:t>montreal</w:t>
        </w:r>
      </w:hyperlink>
      <w:hyperlink r:id="rId291" w:history="1">
        <w:r>
          <w:rPr>
            <w:rFonts w:ascii="arial" w:eastAsia="arial" w:hAnsi="arial" w:cs="arial"/>
            <w:i/>
            <w:color w:val="0077CC"/>
            <w:sz w:val="20"/>
            <w:u w:val="single"/>
            <w:shd w:val="clear" w:color="auto" w:fill="FFFFFF"/>
            <w:lang w:val="en-US" w:eastAsia="en-US" w:bidi="ar-SA"/>
          </w:rPr>
          <w:t>-</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-issued-fewer-tickets-for-illegal-gatherings-last-week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 xml:space="preserve">One dead, two injured in early morning </w:t>
        </w:r>
      </w:hyperlink>
      <w:hyperlink r:id="rId7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-area house fire; One dead, two injured in </w:t>
        </w:r>
      </w:hyperlink>
      <w:hyperlink r:id="rId7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house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10:16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36"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is dead and two other people were injured in a house fire early Friday in the Town of Mount Royal, an on-island suburb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67, died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Two women in the home - ages 37 and 62 - sustained injuries but authorities say their lives are not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blaze broke out about 2:35 a.m. on Lethbridge Avenue.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contacted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they were unable to determine exactly how the fire started.</w:t>
      </w:r>
    </w:p>
    <w:p>
      <w:pPr>
        <w:spacing w:before="200" w:line="260" w:lineRule="atLeast"/>
        <w:jc w:val="both"/>
        <w:rPr>
          <w:lang w:val="en-US" w:eastAsia="en-US" w:bidi="ar-SA"/>
        </w:rPr>
      </w:pPr>
      <w:r>
        <w:rPr>
          <w:rFonts w:ascii="arial" w:eastAsia="arial" w:hAnsi="arial" w:cs="arial"/>
          <w:color w:val="000000"/>
          <w:sz w:val="20"/>
          <w:lang w:val="en-US" w:eastAsia="en-US" w:bidi="ar-SA"/>
        </w:rPr>
        <w:t>Const. Jean-Pierre Brabant says arson squad investigators will head to the scene today.</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22, 2020.</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(92%); CRIME, LAW ENFORCEMENT &amp; CORRECTIONS (90%); DEATH &amp; DYING (90%); WOUNDS &amp; INJURIES (90%); HOME ACCIDENTS (90%); ARSON (78%); INVESTIGATIONS (74%); FIRE DEPARTMENTS (73%); Ontario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ONTARIO, CANADA (74%);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 xml:space="preserve">Halton </w:t>
        </w:r>
      </w:hyperlink>
      <w:hyperlink r:id="rId7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8" w:history="1">
        <w:r>
          <w:rPr>
            <w:rFonts w:ascii="arial" w:eastAsia="arial" w:hAnsi="arial" w:cs="arial"/>
            <w:b/>
            <w:bCs/>
            <w:i/>
            <w:color w:val="0077CC"/>
            <w:kern w:val="32"/>
            <w:sz w:val="28"/>
            <w:szCs w:val="32"/>
            <w:u w:val="single"/>
            <w:shd w:val="clear" w:color="auto" w:fill="FFFFFF"/>
            <w:lang w:val="en-US" w:eastAsia="en-US" w:bidi="ar-SA"/>
          </w:rPr>
          <w:t xml:space="preserve"> launch criminal investigation into video of officer in Oakville getting aggressive with civilian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Oakville Beaver</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press release issued on Tuesday, June 23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appealed for witnesses to the altercation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They also said investigators would like to speak to anyone who took video of the interaction, or who has access to additional video footage that captured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which showed a male civilian's encounter with four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was posted to social media on Saturday, June 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taken in the Little Caesars Pizza and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plaza at Third Line and Dundas Street West.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the incident occurred sometime in April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reports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the area after receiving a complaint about trespassing.</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an officer repeatedly shoves and pushes the individual while other officers look on.</w:t>
      </w:r>
    </w:p>
    <w:p>
      <w:pPr>
        <w:spacing w:before="200" w:line="260" w:lineRule="atLeast"/>
        <w:jc w:val="both"/>
        <w:rPr>
          <w:lang w:val="en-US" w:eastAsia="en-US" w:bidi="ar-SA"/>
        </w:rPr>
      </w:pPr>
      <w:r>
        <w:rPr>
          <w:rFonts w:ascii="arial" w:eastAsia="arial" w:hAnsi="arial" w:cs="arial"/>
          <w:color w:val="000000"/>
          <w:sz w:val="20"/>
          <w:lang w:val="en-US" w:eastAsia="en-US" w:bidi="ar-SA"/>
        </w:rPr>
        <w:t>At one point the male falls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June 21 statement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Stephen Tanner noted the officer who made direct contact with the individual has been suspended from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June 22 statement Oakville Mayor and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Chair Rob Burton said the treatment of the civilian, whom he described as a youth, does not fit the policies and standards of the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 deplore the unprofessional and undisciplined behavior displayed in the video," 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waiting to see what was going on with the other officers in the video. There's no audio in the video so we don't know what their position was or what they were saying, but we're going to get to the bottom of it and it'll be a full public affair."</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about this incident is asked to contact investigators at 905-825-4747 ext. 2416 or Crime Stoppers at 1-800-222-TIPS (8477).</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INVESTIGATIONS (91%);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TRENDS &amp; EVENTS (90%); CRIMINAL INVESTIGATIONS (89%); LAW ENFORCEMENT (78%); UNSOLVED CRIMES (78%); INTERNATIONAL TRADE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(70%); BMO (NYSE)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(70%); SIC6082 FOREIGN TRADE &amp; INTERNATIONAL BANKING INSTITUTIONS (70%); BANKING &amp; FINANCE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 xml:space="preserve">Arson suspected in early morning blaze that damaged </w:t>
        </w:r>
      </w:hyperlink>
      <w:hyperlink r:id="rId7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cell tower; Arson suspected in </w:t>
        </w:r>
      </w:hyperlink>
      <w:hyperlink r:id="rId7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cell tower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11:52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43"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arson is suspected in a fire that badly damaged a telecommunications tower in southwestern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Monday.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injuries stemming fro. the blaze, which was reported about 3:45 a.m.</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managed to douse the flames but noted traces of accelerant, suggesting it had been deliberately set.</w:t>
      </w:r>
    </w:p>
    <w:p>
      <w:pPr>
        <w:spacing w:before="200" w:line="260" w:lineRule="atLeast"/>
        <w:jc w:val="both"/>
        <w:rPr>
          <w:lang w:val="en-US" w:eastAsia="en-US" w:bidi="ar-SA"/>
        </w:rPr>
      </w:pPr>
      <w:r>
        <w:rPr>
          <w:rFonts w:ascii="arial" w:eastAsia="arial" w:hAnsi="arial" w:cs="arial"/>
          <w:color w:val="000000"/>
          <w:sz w:val="20"/>
          <w:lang w:val="en-US" w:eastAsia="en-US" w:bidi="ar-SA"/>
        </w:rPr>
        <w:t>Arson investigators are now probing the blaze.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man and a woman in their 20s in connection with seven cell tower fires in the Laurentians and Laval,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over the span of a week.</w:t>
      </w:r>
    </w:p>
    <w:p>
      <w:pPr>
        <w:spacing w:before="200" w:line="260" w:lineRule="atLeast"/>
        <w:jc w:val="both"/>
        <w:rPr>
          <w:lang w:val="en-US" w:eastAsia="en-US" w:bidi="ar-SA"/>
        </w:rPr>
      </w:pPr>
      <w:r>
        <w:rPr>
          <w:rFonts w:ascii="arial" w:eastAsia="arial" w:hAnsi="arial" w:cs="arial"/>
          <w:color w:val="000000"/>
          <w:sz w:val="20"/>
          <w:lang w:val="en-US" w:eastAsia="en-US" w:bidi="ar-SA"/>
        </w:rPr>
        <w:t>Conspiracy narratives around 5G - the fifth-generation technology standard for cellphone companies - and COVID-19 have been shared hundreds of thousands of times on social media, leading to attacks on cell towers.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25, 2020.</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ARSON (99%); CRIME, LAW ENFORCEMENT &amp; CORRECTIONS (90%); CONSPIRACY (78%); INVESTIGATIONS (78%); LAW ENFORCEMENT (78%); ARRESTS (78%); SOCIAL MEDIA (69%); Ontario (%); Telecom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5G WIRELESS (78%); MOBILE &amp; CELLULAR TELEPHONES (72%); SOCIAL MEDIA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ONTARIO, CANADA (74%); QUEBEC, CANADA (74%);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2" w:history="1">
        <w:r>
          <w:rPr>
            <w:rFonts w:ascii="arial" w:eastAsia="arial" w:hAnsi="arial" w:cs="arial"/>
            <w:b/>
            <w:bCs/>
            <w:i/>
            <w:color w:val="0077CC"/>
            <w:kern w:val="32"/>
            <w:sz w:val="28"/>
            <w:szCs w:val="32"/>
            <w:u w:val="single"/>
            <w:shd w:val="clear" w:color="auto" w:fill="FFFFFF"/>
            <w:lang w:val="en-US" w:eastAsia="en-US" w:bidi="ar-SA"/>
          </w:rPr>
          <w:t>-area cops recruit hotel, taxi industry to aid prostitution crackdown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tourist season is set to go into full gear with the running of the Grand Prix next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Longueuil are turning to the local hotel and the transportation industry to help them crack down on pimps and prostitution 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RADAR program has seen the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partner with the Hotel Association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Bureau,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Quebec's network of aid to victims of crime, and Sun Youth in an effort to train those on the front lines of the tourism industry to recognize the telltale signs that a prostitution ring could be using their resources to operate.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 that pimps routinely use hotels and rental properties as bases of operations and taxis and other transportation services to move prostitutes to their clients. The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offering training courses to people working in those industries to detect such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Companies interested in participating can contact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514-280-2012,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450-978-6888 ext. 3485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450-463-7373.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Grand Prix: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One race really a sex-trade hotbed?( </w:t>
      </w:r>
      <w:hyperlink r:id="rId723" w:history="1">
        <w:r>
          <w:rPr>
            <w:rFonts w:ascii="arial" w:eastAsia="arial" w:hAnsi="arial" w:cs="arial"/>
            <w:i/>
            <w:color w:val="0077CC"/>
            <w:sz w:val="20"/>
            <w:u w:val="single"/>
            <w:shd w:val="clear" w:color="auto" w:fill="FFFFFF"/>
            <w:lang w:val="en-US" w:eastAsia="en-US" w:bidi="ar-SA"/>
          </w:rPr>
          <w:t>https://montrealgazette.com/news/local-news/canadian-grand-prix-is-</w:t>
        </w:r>
      </w:hyperlink>
      <w:hyperlink r:id="rId723" w:history="1">
        <w:r>
          <w:rPr>
            <w:rFonts w:ascii="arial" w:eastAsia="arial" w:hAnsi="arial" w:cs="arial"/>
            <w:b/>
            <w:i/>
            <w:color w:val="0077CC"/>
            <w:sz w:val="20"/>
            <w:u w:val="single"/>
            <w:shd w:val="clear" w:color="auto" w:fill="FFFFFF"/>
            <w:lang w:val="en-US" w:eastAsia="en-US" w:bidi="ar-SA"/>
          </w:rPr>
          <w:t>montreal</w:t>
        </w:r>
      </w:hyperlink>
      <w:hyperlink r:id="rId723" w:history="1">
        <w:r>
          <w:rPr>
            <w:rFonts w:ascii="arial" w:eastAsia="arial" w:hAnsi="arial" w:cs="arial"/>
            <w:i/>
            <w:color w:val="0077CC"/>
            <w:sz w:val="20"/>
            <w:u w:val="single"/>
            <w:shd w:val="clear" w:color="auto" w:fill="FFFFFF"/>
            <w:lang w:val="en-US" w:eastAsia="en-US" w:bidi="ar-SA"/>
          </w:rPr>
          <w:t>-formula-one-race-really-a-sex-trade-hotbed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Campaigns aim to protect young girls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 sex trade( </w:t>
      </w:r>
      <w:hyperlink r:id="rId724" w:history="1">
        <w:r>
          <w:rPr>
            <w:rFonts w:ascii="arial" w:eastAsia="arial" w:hAnsi="arial" w:cs="arial"/>
            <w:i/>
            <w:color w:val="0077CC"/>
            <w:sz w:val="20"/>
            <w:u w:val="single"/>
            <w:shd w:val="clear" w:color="auto" w:fill="FFFFFF"/>
            <w:lang w:val="en-US" w:eastAsia="en-US" w:bidi="ar-SA"/>
          </w:rPr>
          <w:t>https://montrealgazette.com/news/local-news/grand-prix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 Local teens recruited to work in sex trade, experts say( </w:t>
      </w:r>
      <w:hyperlink r:id="rId725" w:history="1">
        <w:r>
          <w:rPr>
            <w:rFonts w:ascii="arial" w:eastAsia="arial" w:hAnsi="arial" w:cs="arial"/>
            <w:i/>
            <w:color w:val="0077CC"/>
            <w:sz w:val="20"/>
            <w:u w:val="single"/>
            <w:shd w:val="clear" w:color="auto" w:fill="FFFFFF"/>
            <w:lang w:val="en-US" w:eastAsia="en-US" w:bidi="ar-SA"/>
          </w:rPr>
          <w:t>https://montrealgazette.com/news/</w:t>
        </w:r>
      </w:hyperlink>
      <w:hyperlink r:id="rId725" w:history="1">
        <w:r>
          <w:rPr>
            <w:rFonts w:ascii="arial" w:eastAsia="arial" w:hAnsi="arial" w:cs="arial"/>
            <w:b/>
            <w:i/>
            <w:color w:val="0077CC"/>
            <w:sz w:val="20"/>
            <w:u w:val="single"/>
            <w:shd w:val="clear" w:color="auto" w:fill="FFFFFF"/>
            <w:lang w:val="en-US" w:eastAsia="en-US" w:bidi="ar-SA"/>
          </w:rPr>
          <w:t>montreal</w:t>
        </w:r>
      </w:hyperlink>
      <w:hyperlink r:id="rId725" w:history="1">
        <w:r>
          <w:rPr>
            <w:rFonts w:ascii="arial" w:eastAsia="arial" w:hAnsi="arial" w:cs="arial"/>
            <w:i/>
            <w:color w:val="0077CC"/>
            <w:sz w:val="20"/>
            <w:u w:val="single"/>
            <w:shd w:val="clear" w:color="auto" w:fill="FFFFFF"/>
            <w:lang w:val="en-US" w:eastAsia="en-US" w:bidi="ar-SA"/>
          </w:rPr>
          <w:t>-grand-prix-local-teens-recruited-to-work-in-sex-trade-experts-say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ILLEGAL PROSTITUTION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PROSTITUTION (90%); ADOLESCENTS (87%); FORMULA ONE RACING (74%); tourist,season,running,grand,month,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726" w:history="1">
        <w:r>
          <w:rPr>
            <w:rFonts w:ascii="arial" w:eastAsia="arial" w:hAnsi="arial" w:cs="arial"/>
            <w:i/>
            <w:color w:val="0077CC"/>
            <w:sz w:val="20"/>
            <w:u w:val="single"/>
            <w:shd w:val="clear" w:color="auto" w:fill="FFFFFF"/>
            <w:lang w:val="en-US" w:eastAsia="en-US" w:bidi="ar-SA"/>
          </w:rPr>
          <w:t>https://montrealgazette.com/news/local-news/</w:t>
        </w:r>
      </w:hyperlink>
      <w:hyperlink r:id="rId726" w:history="1">
        <w:r>
          <w:rPr>
            <w:rFonts w:ascii="arial" w:eastAsia="arial" w:hAnsi="arial" w:cs="arial"/>
            <w:b/>
            <w:i/>
            <w:color w:val="0077CC"/>
            <w:sz w:val="20"/>
            <w:u w:val="single"/>
            <w:shd w:val="clear" w:color="auto" w:fill="FFFFFF"/>
            <w:lang w:val="en-US" w:eastAsia="en-US" w:bidi="ar-SA"/>
          </w:rPr>
          <w:t>montreal</w:t>
        </w:r>
      </w:hyperlink>
      <w:hyperlink r:id="rId726" w:history="1">
        <w:r>
          <w:rPr>
            <w:rFonts w:ascii="arial" w:eastAsia="arial" w:hAnsi="arial" w:cs="arial"/>
            <w:i/>
            <w:color w:val="0077CC"/>
            <w:sz w:val="20"/>
            <w:u w:val="single"/>
            <w:shd w:val="clear" w:color="auto" w:fill="FFFFFF"/>
            <w:lang w:val="en-US" w:eastAsia="en-US" w:bidi="ar-SA"/>
          </w:rPr>
          <w:t>-area-cops-recruit-hotel-taxi-industry-to-aid-prostitution-crackdown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LODGING (90%); TAXICABS &amp; LIMOUSINES (72%); TOURISM (70%); RADAR SYSTEMS (68%); RENTAL PROPERTY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(56%);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3" w:history="1">
        <w:r>
          <w:rPr>
            <w:rFonts w:ascii="arial" w:eastAsia="arial" w:hAnsi="arial" w:cs="arial"/>
            <w:b/>
            <w:bCs/>
            <w:i/>
            <w:color w:val="0077CC"/>
            <w:kern w:val="32"/>
            <w:sz w:val="28"/>
            <w:szCs w:val="32"/>
            <w:u w:val="single"/>
            <w:shd w:val="clear" w:color="auto" w:fill="FFFFFF"/>
            <w:lang w:val="en-US" w:eastAsia="en-US" w:bidi="ar-SA"/>
          </w:rPr>
          <w:t>-area cops recruit hotel, taxi industry to aid prostitution crackdown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tourist season is set to go into full gear with the running of the Grand Prix next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Longueuil are turning to the local hotel and the transportation industry to help them crack down on pimps and prostitution 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RADAR program has seen the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partner with the Hotel Association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Bureau,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Quebec's network of aid to victims of crime, and Sun Youth in an effort to train those on the front lines of the tourism industry to recognize the telltale signs that a prostitution ring could be using their resources to operate.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 that pimps routinely use hotels and rental properties as bases of operations and taxis and other transportation services to move their victims to their clients. The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offering training courses to people working in those industries to detect such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Companies interested in participating can contact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514-280-2012,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450-978-6888 ext. 3485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450-463-7373.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Grand Prix: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One race really a sex-trade hotbed?( </w:t>
      </w:r>
      <w:hyperlink r:id="rId723" w:history="1">
        <w:r>
          <w:rPr>
            <w:rFonts w:ascii="arial" w:eastAsia="arial" w:hAnsi="arial" w:cs="arial"/>
            <w:i/>
            <w:color w:val="0077CC"/>
            <w:sz w:val="20"/>
            <w:u w:val="single"/>
            <w:shd w:val="clear" w:color="auto" w:fill="FFFFFF"/>
            <w:lang w:val="en-US" w:eastAsia="en-US" w:bidi="ar-SA"/>
          </w:rPr>
          <w:t>https://montrealgazette.com/news/local-news/canadian-grand-prix-is-</w:t>
        </w:r>
      </w:hyperlink>
      <w:hyperlink r:id="rId723" w:history="1">
        <w:r>
          <w:rPr>
            <w:rFonts w:ascii="arial" w:eastAsia="arial" w:hAnsi="arial" w:cs="arial"/>
            <w:b/>
            <w:i/>
            <w:color w:val="0077CC"/>
            <w:sz w:val="20"/>
            <w:u w:val="single"/>
            <w:shd w:val="clear" w:color="auto" w:fill="FFFFFF"/>
            <w:lang w:val="en-US" w:eastAsia="en-US" w:bidi="ar-SA"/>
          </w:rPr>
          <w:t>montreal</w:t>
        </w:r>
      </w:hyperlink>
      <w:hyperlink r:id="rId723" w:history="1">
        <w:r>
          <w:rPr>
            <w:rFonts w:ascii="arial" w:eastAsia="arial" w:hAnsi="arial" w:cs="arial"/>
            <w:i/>
            <w:color w:val="0077CC"/>
            <w:sz w:val="20"/>
            <w:u w:val="single"/>
            <w:shd w:val="clear" w:color="auto" w:fill="FFFFFF"/>
            <w:lang w:val="en-US" w:eastAsia="en-US" w:bidi="ar-SA"/>
          </w:rPr>
          <w:t>-formula-one-race-really-a-sex-trade-hotbed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Campaigns aim to protect young girls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 sex trade( </w:t>
      </w:r>
      <w:hyperlink r:id="rId724" w:history="1">
        <w:r>
          <w:rPr>
            <w:rFonts w:ascii="arial" w:eastAsia="arial" w:hAnsi="arial" w:cs="arial"/>
            <w:i/>
            <w:color w:val="0077CC"/>
            <w:sz w:val="20"/>
            <w:u w:val="single"/>
            <w:shd w:val="clear" w:color="auto" w:fill="FFFFFF"/>
            <w:lang w:val="en-US" w:eastAsia="en-US" w:bidi="ar-SA"/>
          </w:rPr>
          <w:t>https://montrealgazette.com/news/local-news/grand-prix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 Local teens recruited to work in sex trade, experts say( </w:t>
      </w:r>
      <w:hyperlink r:id="rId725" w:history="1">
        <w:r>
          <w:rPr>
            <w:rFonts w:ascii="arial" w:eastAsia="arial" w:hAnsi="arial" w:cs="arial"/>
            <w:i/>
            <w:color w:val="0077CC"/>
            <w:sz w:val="20"/>
            <w:u w:val="single"/>
            <w:shd w:val="clear" w:color="auto" w:fill="FFFFFF"/>
            <w:lang w:val="en-US" w:eastAsia="en-US" w:bidi="ar-SA"/>
          </w:rPr>
          <w:t>https://montrealgazette.com/news/</w:t>
        </w:r>
      </w:hyperlink>
      <w:hyperlink r:id="rId725" w:history="1">
        <w:r>
          <w:rPr>
            <w:rFonts w:ascii="arial" w:eastAsia="arial" w:hAnsi="arial" w:cs="arial"/>
            <w:b/>
            <w:i/>
            <w:color w:val="0077CC"/>
            <w:sz w:val="20"/>
            <w:u w:val="single"/>
            <w:shd w:val="clear" w:color="auto" w:fill="FFFFFF"/>
            <w:lang w:val="en-US" w:eastAsia="en-US" w:bidi="ar-SA"/>
          </w:rPr>
          <w:t>montreal</w:t>
        </w:r>
      </w:hyperlink>
      <w:hyperlink r:id="rId725" w:history="1">
        <w:r>
          <w:rPr>
            <w:rFonts w:ascii="arial" w:eastAsia="arial" w:hAnsi="arial" w:cs="arial"/>
            <w:i/>
            <w:color w:val="0077CC"/>
            <w:sz w:val="20"/>
            <w:u w:val="single"/>
            <w:shd w:val="clear" w:color="auto" w:fill="FFFFFF"/>
            <w:lang w:val="en-US" w:eastAsia="en-US" w:bidi="ar-SA"/>
          </w:rPr>
          <w:t>-grand-prix-local-teens-recruited-to-work-in-sex-trade-experts-say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ILLEGAL PROSTITUTION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PROSTITUTION (90%); ADOLESCENTS (87%); FORMULA ONE RACING (74%); tourist,season,running,grand,month,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726" w:history="1">
        <w:r>
          <w:rPr>
            <w:rFonts w:ascii="arial" w:eastAsia="arial" w:hAnsi="arial" w:cs="arial"/>
            <w:i/>
            <w:color w:val="0077CC"/>
            <w:sz w:val="20"/>
            <w:u w:val="single"/>
            <w:shd w:val="clear" w:color="auto" w:fill="FFFFFF"/>
            <w:lang w:val="en-US" w:eastAsia="en-US" w:bidi="ar-SA"/>
          </w:rPr>
          <w:t>https://montrealgazette.com/news/local-news/</w:t>
        </w:r>
      </w:hyperlink>
      <w:hyperlink r:id="rId726" w:history="1">
        <w:r>
          <w:rPr>
            <w:rFonts w:ascii="arial" w:eastAsia="arial" w:hAnsi="arial" w:cs="arial"/>
            <w:b/>
            <w:i/>
            <w:color w:val="0077CC"/>
            <w:sz w:val="20"/>
            <w:u w:val="single"/>
            <w:shd w:val="clear" w:color="auto" w:fill="FFFFFF"/>
            <w:lang w:val="en-US" w:eastAsia="en-US" w:bidi="ar-SA"/>
          </w:rPr>
          <w:t>montreal</w:t>
        </w:r>
      </w:hyperlink>
      <w:hyperlink r:id="rId726" w:history="1">
        <w:r>
          <w:rPr>
            <w:rFonts w:ascii="arial" w:eastAsia="arial" w:hAnsi="arial" w:cs="arial"/>
            <w:i/>
            <w:color w:val="0077CC"/>
            <w:sz w:val="20"/>
            <w:u w:val="single"/>
            <w:shd w:val="clear" w:color="auto" w:fill="FFFFFF"/>
            <w:lang w:val="en-US" w:eastAsia="en-US" w:bidi="ar-SA"/>
          </w:rPr>
          <w:t>-area-cops-recruit-hotel-taxi-industry-to-aid-prostitution-crackdown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LODGING (90%); TAXICABS &amp; LIMOUSINES (72%); TOURISM (70%); RADAR SYSTEMS (68%); RENTAL PROPERTY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(56%);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 xml:space="preserve">Couple alleges racial profiling after excessive honking arrest by </w:t>
        </w:r>
      </w:hyperlink>
      <w:hyperlink r:id="rId7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who were pepper sprayed in their car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being stopped for excessive honking during Grand Prix festivities last June say they were victims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Daniel Louis and Gertrude Dubois, who are black, told a news conference today they will file a human rights complaint over what they call an unjustified arrest.</w:t>
      </w:r>
    </w:p>
    <w:p>
      <w:pPr>
        <w:spacing w:before="200" w:line="260" w:lineRule="atLeast"/>
        <w:jc w:val="both"/>
        <w:rPr>
          <w:lang w:val="en-US" w:eastAsia="en-US" w:bidi="ar-SA"/>
        </w:rPr>
      </w:pPr>
      <w:r>
        <w:rPr>
          <w:rFonts w:ascii="arial" w:eastAsia="arial" w:hAnsi="arial" w:cs="arial"/>
          <w:color w:val="000000"/>
          <w:sz w:val="20"/>
          <w:lang w:val="en-US" w:eastAsia="en-US" w:bidi="ar-SA"/>
        </w:rPr>
        <w:t>Louis was speaking for the first time about the June 9 incident, which was captured in a short video that was widely shared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what started out as an amicable chat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about honking his horn quickly escalated, and without warning he was doused with pepper spray.</w:t>
      </w:r>
    </w:p>
    <w:p>
      <w:pPr>
        <w:spacing w:before="200" w:line="260" w:lineRule="atLeast"/>
        <w:jc w:val="both"/>
        <w:rPr>
          <w:lang w:val="en-US" w:eastAsia="en-US" w:bidi="ar-SA"/>
        </w:rPr>
      </w:pPr>
      <w:r>
        <w:rPr>
          <w:rFonts w:ascii="arial" w:eastAsia="arial" w:hAnsi="arial" w:cs="arial"/>
          <w:color w:val="000000"/>
          <w:sz w:val="20"/>
          <w:lang w:val="en-US" w:eastAsia="en-US" w:bidi="ar-SA"/>
        </w:rPr>
        <w:t>Dubois, sitting next to him in his car, was also hit by the spray.</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Grand Prix attracts large crowds to the city centre, with plenty of drivers revving their engines and honking their horns, but Louis says he believes he was targeted because of his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says that in addition to two noise violation tickets, he was charged criminally with obstruction and resisting arrest. He says the Crown agreed to withdraw the criminal charges after he paid an $888 fine for his honking.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 has already filed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complaint.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comment because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incident. !@COPYRIGHT=© 2018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(92%); RACIAL PROFILING (92%); CRIMINAL OFFENSES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CRIMINAL INVESTIGATIONS (78%); HUMAN RIGHTS VIOLATIONS (78%); INVESTIGATIONS (77%); ETHICS (73%); FINES &amp; PENALTIES (73%); HUMAN RIGHTS (73%); OBSTRUCTION OF JUSTICE (73%); PRESS CONFERENCES (73%); NOISE POLLUTION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,couple,pepper,sprayed,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,being !@PERMALINK= </w:t>
      </w:r>
      <w:hyperlink r:id="rId741" w:history="1">
        <w:r>
          <w:rPr>
            <w:rFonts w:ascii="arial" w:eastAsia="arial" w:hAnsi="arial" w:cs="arial"/>
            <w:i/>
            <w:color w:val="0077CC"/>
            <w:sz w:val="20"/>
            <w:u w:val="single"/>
            <w:shd w:val="clear" w:color="auto" w:fill="FFFFFF"/>
            <w:lang w:val="en-US" w:eastAsia="en-US" w:bidi="ar-SA"/>
          </w:rPr>
          <w:t>https://nationalpost.com/pmn/news-pmn/canada-news-pmn/couple-alleges-racial-profiling-after-excessive-honking-arrest-by-</w:t>
        </w:r>
      </w:hyperlink>
      <w:hyperlink r:id="rId741" w:history="1">
        <w:r>
          <w:rPr>
            <w:rFonts w:ascii="arial" w:eastAsia="arial" w:hAnsi="arial" w:cs="arial"/>
            <w:b/>
            <w:i/>
            <w:color w:val="0077CC"/>
            <w:sz w:val="20"/>
            <w:u w:val="single"/>
            <w:shd w:val="clear" w:color="auto" w:fill="FFFFFF"/>
            <w:lang w:val="en-US" w:eastAsia="en-US" w:bidi="ar-SA"/>
          </w:rPr>
          <w:t>montreal</w:t>
        </w:r>
      </w:hyperlink>
      <w:hyperlink r:id="rId741" w:history="1">
        <w:r>
          <w:rPr>
            <w:rFonts w:ascii="arial" w:eastAsia="arial" w:hAnsi="arial" w:cs="arial"/>
            <w:i/>
            <w:color w:val="0077CC"/>
            <w:sz w:val="20"/>
            <w:u w:val="single"/>
            <w:shd w:val="clear" w:color="auto" w:fill="FFFFFF"/>
            <w:lang w:val="en-US" w:eastAsia="en-US" w:bidi="ar-SA"/>
          </w:rPr>
          <w:t>-</w:t>
        </w:r>
      </w:hyperlink>
      <w:hyperlink r:id="rId74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 xml:space="preserve">Couple alleges racial profiling after excessive honking arrest by </w:t>
        </w:r>
      </w:hyperlink>
      <w:hyperlink r:id="rId7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who were pepper sprayed in their car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being stopped for excessive honking during Grand Prix festivities last June say they were victims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Daniel Louis and Gertrude Dubois, who are black, told a news conference today they will file a human rights complaint over what they call an unjustified arrest.</w:t>
      </w:r>
    </w:p>
    <w:p>
      <w:pPr>
        <w:spacing w:before="200" w:line="260" w:lineRule="atLeast"/>
        <w:jc w:val="both"/>
        <w:rPr>
          <w:lang w:val="en-US" w:eastAsia="en-US" w:bidi="ar-SA"/>
        </w:rPr>
      </w:pPr>
      <w:r>
        <w:rPr>
          <w:rFonts w:ascii="arial" w:eastAsia="arial" w:hAnsi="arial" w:cs="arial"/>
          <w:color w:val="000000"/>
          <w:sz w:val="20"/>
          <w:lang w:val="en-US" w:eastAsia="en-US" w:bidi="ar-SA"/>
        </w:rPr>
        <w:t>Louis was speaking for the first time about the June 9 incident, which was captured in a short video that was widely shared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what started out as an amicable chat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about honking his horn quickly escalated, and without warning he was doused with pepper spray.</w:t>
      </w:r>
    </w:p>
    <w:p>
      <w:pPr>
        <w:spacing w:before="200" w:line="260" w:lineRule="atLeast"/>
        <w:jc w:val="both"/>
        <w:rPr>
          <w:lang w:val="en-US" w:eastAsia="en-US" w:bidi="ar-SA"/>
        </w:rPr>
      </w:pPr>
      <w:r>
        <w:rPr>
          <w:rFonts w:ascii="arial" w:eastAsia="arial" w:hAnsi="arial" w:cs="arial"/>
          <w:color w:val="000000"/>
          <w:sz w:val="20"/>
          <w:lang w:val="en-US" w:eastAsia="en-US" w:bidi="ar-SA"/>
        </w:rPr>
        <w:t>Dubois, sitting next to him in his car, was also hit by the spray.</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Grand Prix attracts large crowds to the city centre, with plenty of drivers revving their engines and honking their horns, but Louis says he believes he was targeted because of his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says that in addition to two noise violation tickets, he was charged criminally with obstruction and resisting arrest. He says the Crown agreed to withdraw the criminal charges after he paid an $888 fine for his honking.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 has already filed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complaint.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comment because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incident. !@COPYRIGHT=© 2018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ARRESTS (89%); RACIAL PROFILING (89%); RACE &amp; ETHNICITY (88%); LAW ENFORCEMENT (88%); CRIMINAL OFFENSES (87%); CRIMINAL INVESTIGATIONS (74%); HUMAN RIGHTS VIOLATIONS (73%); INVESTIGATIONS (72%); PRESS CONFERENCES (68%); FINES &amp; PENALTIES (68%); NOISE POLLUTION (67%); ETHICS (67%); HUMAN RIGHTS (67%); OBSTRUCTION OF JUSTICE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,couple,pepper,sprayed,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,being !@PERMALINK= </w:t>
      </w:r>
      <w:hyperlink r:id="rId741" w:history="1">
        <w:r>
          <w:rPr>
            <w:rFonts w:ascii="arial" w:eastAsia="arial" w:hAnsi="arial" w:cs="arial"/>
            <w:i/>
            <w:color w:val="0077CC"/>
            <w:sz w:val="20"/>
            <w:u w:val="single"/>
            <w:shd w:val="clear" w:color="auto" w:fill="FFFFFF"/>
            <w:lang w:val="en-US" w:eastAsia="en-US" w:bidi="ar-SA"/>
          </w:rPr>
          <w:t>https://nationalpost.com/pmn/news-pmn/canada-news-pmn/couple-alleges-racial-profiling-after-excessive-honking-arrest-by-</w:t>
        </w:r>
      </w:hyperlink>
      <w:hyperlink r:id="rId741" w:history="1">
        <w:r>
          <w:rPr>
            <w:rFonts w:ascii="arial" w:eastAsia="arial" w:hAnsi="arial" w:cs="arial"/>
            <w:b/>
            <w:i/>
            <w:color w:val="0077CC"/>
            <w:sz w:val="20"/>
            <w:u w:val="single"/>
            <w:shd w:val="clear" w:color="auto" w:fill="FFFFFF"/>
            <w:lang w:val="en-US" w:eastAsia="en-US" w:bidi="ar-SA"/>
          </w:rPr>
          <w:t>montreal</w:t>
        </w:r>
      </w:hyperlink>
      <w:hyperlink r:id="rId741" w:history="1">
        <w:r>
          <w:rPr>
            <w:rFonts w:ascii="arial" w:eastAsia="arial" w:hAnsi="arial" w:cs="arial"/>
            <w:i/>
            <w:color w:val="0077CC"/>
            <w:sz w:val="20"/>
            <w:u w:val="single"/>
            <w:shd w:val="clear" w:color="auto" w:fill="FFFFFF"/>
            <w:lang w:val="en-US" w:eastAsia="en-US" w:bidi="ar-SA"/>
          </w:rPr>
          <w:t>-</w:t>
        </w:r>
      </w:hyperlink>
      <w:hyperlink r:id="rId74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(56%);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 xml:space="preserve">Update: Missing Inuit woman found by off-duty </w:t>
        </w:r>
      </w:hyperlink>
      <w:hyperlink r:id="rId7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cop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823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a week after leaving a Saint-Laurent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just hours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posted a missing persons alert, 48-year-old Mina Iquasiak Aculiak has been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Aculiak was found at the corner of Crémazie Blvd. and Bloomfield Ave., by an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Mina Iquasiak Aculiak, speaks neither French nor English, has a severely injured arm and had expressed suicidal thoughts before she disappeared. Street workers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had feared the worst.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was recovering from surgery at the Institut de réadaptation Gingras-Lindsay in Côte-des-Neiges when she left the centre on foot last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was intoxicated when they picked her up and drove her to Station 7 in Ville-Saint-Laurent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Six hours later, officers gave her a bus ticket and sent her back into an unfamiliar city. When she left the station, she still had her hospital bracelet on and a catheter in her arm.</w:t>
      </w:r>
    </w:p>
    <w:p>
      <w:pPr>
        <w:spacing w:before="200" w:line="260" w:lineRule="atLeast"/>
        <w:jc w:val="both"/>
        <w:rPr>
          <w:lang w:val="en-US" w:eastAsia="en-US" w:bidi="ar-SA"/>
        </w:rPr>
      </w:pPr>
      <w:r>
        <w:rPr>
          <w:rFonts w:ascii="arial" w:eastAsia="arial" w:hAnsi="arial" w:cs="arial"/>
          <w:color w:val="000000"/>
          <w:sz w:val="20"/>
          <w:lang w:val="en-US" w:eastAsia="en-US" w:bidi="ar-SA"/>
        </w:rPr>
        <w:t>Aculiak's partner, Paul Tookalook, scoured the streets of Ville-Saint-Laurent for days, looking for any sign of her. When he finally heard she'd been found, he couldn't believe it at first.</w:t>
      </w:r>
    </w:p>
    <w:p>
      <w:pPr>
        <w:spacing w:before="200" w:line="260" w:lineRule="atLeast"/>
        <w:jc w:val="both"/>
        <w:rPr>
          <w:lang w:val="en-US" w:eastAsia="en-US" w:bidi="ar-SA"/>
        </w:rPr>
      </w:pPr>
      <w:r>
        <w:rPr>
          <w:rFonts w:ascii="arial" w:eastAsia="arial" w:hAnsi="arial" w:cs="arial"/>
          <w:color w:val="000000"/>
          <w:sz w:val="20"/>
          <w:lang w:val="en-US" w:eastAsia="en-US" w:bidi="ar-SA"/>
        </w:rPr>
        <w:t>"Only when I finally see her will it be real," said Tookalook. "I'm very, very happy. I'll hold her in my arms when I see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comes from the northern village of Umiaujaq and was airlifted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emergency surgery last spring. She's been recovering ever since and Tookalook said she doesn't know her way around the city.</w:t>
      </w:r>
    </w:p>
    <w:p>
      <w:pPr>
        <w:spacing w:before="200" w:line="260" w:lineRule="atLeast"/>
        <w:jc w:val="both"/>
        <w:rPr>
          <w:lang w:val="en-US" w:eastAsia="en-US" w:bidi="ar-SA"/>
        </w:rPr>
      </w:pPr>
      <w:r>
        <w:rPr>
          <w:rFonts w:ascii="arial" w:eastAsia="arial" w:hAnsi="arial" w:cs="arial"/>
          <w:color w:val="000000"/>
          <w:sz w:val="20"/>
          <w:lang w:val="en-US" w:eastAsia="en-US" w:bidi="ar-SA"/>
        </w:rPr>
        <w:t>Tookalook, who flew south to visit her last week, said Aculiak seemed fine in the hours before she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so angry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 was worried sick."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director of an Inuit health centre in Dorval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follow protocol in releasing Aculiak.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handled this," said Maggie Putulik, director of Ullivik, the one of the places Aculiak stayed while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Saint-Laurent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station allowed a vulnerable, ailing woman to leave with just a bus ticket in her hand.</w:t>
      </w:r>
    </w:p>
    <w:p>
      <w:pPr>
        <w:spacing w:before="200" w:line="260" w:lineRule="atLeast"/>
        <w:jc w:val="both"/>
        <w:rPr>
          <w:lang w:val="en-US" w:eastAsia="en-US" w:bidi="ar-SA"/>
        </w:rPr>
      </w:pPr>
      <w:r>
        <w:rPr>
          <w:rFonts w:ascii="arial" w:eastAsia="arial" w:hAnsi="arial" w:cs="arial"/>
          <w:color w:val="000000"/>
          <w:sz w:val="20"/>
          <w:lang w:val="en-US" w:eastAsia="en-US" w:bidi="ar-SA"/>
        </w:rPr>
        <w:t>"If this had been handled by the officers at Station 5 in Dorval, we wouldn't have (had) a missing persons case on our hands. The outcome would have been much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Inuit patients undergoing surgery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stay at Ullivik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area have a working relationship with the health centre. Even if a patient is intoxicated in public, Dorval officers pick them up and drive them back to Ullivik where they can be placed in an isolated room to sober up.</w:t>
      </w:r>
    </w:p>
    <w:p>
      <w:pPr>
        <w:spacing w:before="200" w:line="260" w:lineRule="atLeast"/>
        <w:jc w:val="both"/>
        <w:rPr>
          <w:lang w:val="en-US" w:eastAsia="en-US" w:bidi="ar-SA"/>
        </w:rPr>
      </w:pPr>
      <w:r>
        <w:rPr>
          <w:rFonts w:ascii="arial" w:eastAsia="arial" w:hAnsi="arial" w:cs="arial"/>
          <w:color w:val="000000"/>
          <w:sz w:val="20"/>
          <w:lang w:val="en-US" w:eastAsia="en-US" w:bidi="ar-SA"/>
        </w:rPr>
        <w:t>Barring that, Putulik says officers at the St-Laurent station could have contacted Aboriginal liaison officer Carlo De Angelis or simply driven Aculiak back to the rehabilitation centre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the logic behind their decision to just let her go," said Putulik. "It's upsetting, it's very upsetting."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Station 7 and investigators searched for her while officers across the island had been briefed about her disappearance. The department is also conducting its own investigation to find 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mishandled Aculiak's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workers at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diverted most of their resources to look for the missing woman. Shelters like the Open Door, Red Roof and others that primarily deal with Indigenous clientèle assisted in the search.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terrified and we're angry,"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is a monumental screw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Thursday Aculiak's disappearance was "sad and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a vulnerable person to be placed in an even more vulnerable situation," she said. "We need to use this as an opportunity to think about how we do things."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Putulik said she will work with officers at Station 7 to make sure incidents like these never happen again. Ullivik's partnership with the Dorval station is considered a model of best practices in the field. It's being studied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Canada, who might implement similar partnerships within their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was airlifted to the city on April 4 after being hit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truck in her hometown. She had allegedly shoplifted some knives and was running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struck her with their patrol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impact fractured six of her vertebrae, broke her left arm and punctured her lung, kidney, and liver. The Bureau d'Enquête Indépendante is investigating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appropriately that in the April 4 incident.</w:t>
      </w:r>
    </w:p>
    <w:p>
      <w:pPr>
        <w:spacing w:before="200" w:line="260" w:lineRule="atLeast"/>
        <w:jc w:val="both"/>
        <w:rPr>
          <w:lang w:val="en-US" w:eastAsia="en-US" w:bidi="ar-SA"/>
        </w:rPr>
      </w:pPr>
      <w:r>
        <w:rPr>
          <w:rFonts w:ascii="arial" w:eastAsia="arial" w:hAnsi="arial" w:cs="arial"/>
          <w:color w:val="000000"/>
          <w:sz w:val="20"/>
          <w:lang w:val="en-US" w:eastAsia="en-US" w:bidi="ar-SA"/>
        </w:rPr>
        <w:t>Friends say Aculiak suffers from a severe mental health condition and that she'd sought treatment in the past.</w:t>
      </w:r>
    </w:p>
    <w:p>
      <w:pPr>
        <w:spacing w:before="240" w:line="260" w:lineRule="atLeast"/>
        <w:jc w:val="both"/>
        <w:rPr>
          <w:lang w:val="en-US" w:eastAsia="en-US" w:bidi="ar-SA"/>
        </w:rPr>
      </w:pPr>
      <w:hyperlink r:id="rId75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missing and murdered Indigenous women( </w:t>
      </w:r>
      <w:hyperlink r:id="rId757" w:history="1">
        <w:r>
          <w:rPr>
            <w:rFonts w:ascii="arial" w:eastAsia="arial" w:hAnsi="arial" w:cs="arial"/>
            <w:i/>
            <w:color w:val="0077CC"/>
            <w:sz w:val="20"/>
            <w:u w:val="single"/>
            <w:shd w:val="clear" w:color="auto" w:fill="FFFFFF"/>
            <w:lang w:val="en-US" w:eastAsia="en-US" w:bidi="ar-SA"/>
          </w:rPr>
          <w:t>https://montrealgazette.com/tag/missing-and-murdered-indigenous-women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Indigenous social issues( </w:t>
      </w:r>
      <w:hyperlink r:id="rId758" w:history="1">
        <w:r>
          <w:rPr>
            <w:rFonts w:ascii="arial" w:eastAsia="arial" w:hAnsi="arial" w:cs="arial"/>
            <w:i/>
            <w:color w:val="0077CC"/>
            <w:sz w:val="20"/>
            <w:u w:val="single"/>
            <w:shd w:val="clear" w:color="auto" w:fill="FFFFFF"/>
            <w:lang w:val="en-US" w:eastAsia="en-US" w:bidi="ar-SA"/>
          </w:rPr>
          <w:t>https://montrealgazette.com/tag/aboriginal-social-issues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MISSING PERSONS (74%); SURGERY &amp; TRANSPLANTATION (73%); NEGATIVE PERSONAL NEWS (70%); WOUNDS &amp; INJURIES (68%); nearly,leaving,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,station,hours,posted !@PERMALINK= </w:t>
      </w:r>
      <w:hyperlink r:id="rId759"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759" w:history="1">
        <w:r>
          <w:rPr>
            <w:rFonts w:ascii="arial" w:eastAsia="arial" w:hAnsi="arial" w:cs="arial"/>
            <w:b/>
            <w:i/>
            <w:color w:val="0077CC"/>
            <w:sz w:val="20"/>
            <w:u w:val="single"/>
            <w:shd w:val="clear" w:color="auto" w:fill="FFFFFF"/>
            <w:lang w:val="en-US" w:eastAsia="en-US" w:bidi="ar-SA"/>
          </w:rPr>
          <w:t>montreal</w:t>
        </w:r>
      </w:hyperlink>
      <w:hyperlink r:id="rId759" w:history="1">
        <w:r>
          <w:rPr>
            <w:rFonts w:ascii="arial" w:eastAsia="arial" w:hAnsi="arial" w:cs="arial"/>
            <w:i/>
            <w:color w:val="0077CC"/>
            <w:sz w:val="20"/>
            <w:u w:val="single"/>
            <w:shd w:val="clear" w:color="auto" w:fill="FFFFFF"/>
            <w:lang w:val="en-US" w:eastAsia="en-US" w:bidi="ar-SA"/>
          </w:rPr>
          <w:t>-</w:t>
        </w:r>
      </w:hyperlink>
      <w:hyperlink r:id="rId75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 xml:space="preserve">Update: Missing Inuit woman found by off-duty </w:t>
        </w:r>
      </w:hyperlink>
      <w:hyperlink r:id="rId7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6" w:history="1">
        <w:r>
          <w:rPr>
            <w:rFonts w:ascii="arial" w:eastAsia="arial" w:hAnsi="arial" w:cs="arial"/>
            <w:b/>
            <w:bCs/>
            <w:i/>
            <w:color w:val="0077CC"/>
            <w:kern w:val="32"/>
            <w:sz w:val="28"/>
            <w:szCs w:val="32"/>
            <w:u w:val="single"/>
            <w:shd w:val="clear" w:color="auto" w:fill="FFFFFF"/>
            <w:lang w:val="en-US" w:eastAsia="en-US" w:bidi="ar-SA"/>
          </w:rPr>
          <w:t xml:space="preserve"> cop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a week after leaving a St-Laurent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just hours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posted a missing persons alert, 48-year-old Mina Iquasiak Aculiak has been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Aculiak was found at the corner of Crémazie Blvd. and Bloomfield Ave., by an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Mina Iquasiak Aculiak, speaks neither French nor English, has a severely injured arm and had expressed suicidal thoughts before she disappeared. Street workers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had feared the worst.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was recovering from surgery at the Institut de réadaptation Gingras-Lindsay in Côte-des-Neiges when she left the centre on foot last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was intoxicated when they picked her up and drove her to Station 7 in Ville-St-Laurent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Six hours later, officers gave her a bus ticket and sent her back into an unfamiliar city. When she left the station, she still had her hospital bracelet on and a catheter in her arm.</w:t>
      </w:r>
    </w:p>
    <w:p>
      <w:pPr>
        <w:spacing w:before="200" w:line="260" w:lineRule="atLeast"/>
        <w:jc w:val="both"/>
        <w:rPr>
          <w:lang w:val="en-US" w:eastAsia="en-US" w:bidi="ar-SA"/>
        </w:rPr>
      </w:pPr>
      <w:r>
        <w:rPr>
          <w:rFonts w:ascii="arial" w:eastAsia="arial" w:hAnsi="arial" w:cs="arial"/>
          <w:color w:val="000000"/>
          <w:sz w:val="20"/>
          <w:lang w:val="en-US" w:eastAsia="en-US" w:bidi="ar-SA"/>
        </w:rPr>
        <w:t>Aculiak's partner, Paul Tookalook, scoured the streets of Ville-St-Laurent for days, looking for any sign of her. When he finally heard she'd been found, he couldn't believe it at first.</w:t>
      </w:r>
    </w:p>
    <w:p>
      <w:pPr>
        <w:spacing w:before="200" w:line="260" w:lineRule="atLeast"/>
        <w:jc w:val="both"/>
        <w:rPr>
          <w:lang w:val="en-US" w:eastAsia="en-US" w:bidi="ar-SA"/>
        </w:rPr>
      </w:pPr>
      <w:r>
        <w:rPr>
          <w:rFonts w:ascii="arial" w:eastAsia="arial" w:hAnsi="arial" w:cs="arial"/>
          <w:color w:val="000000"/>
          <w:sz w:val="20"/>
          <w:lang w:val="en-US" w:eastAsia="en-US" w:bidi="ar-SA"/>
        </w:rPr>
        <w:t>"Only when I finally see her will it be real," said Tookalook. "I'm very, very happy. I'll hold her in my arms when I see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comes from the northern village of Umiaujaq and was airlifted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emergency surgery last spring. She's been recovering ever since and Tookalook said she doesn't know her way around the city.</w:t>
      </w:r>
    </w:p>
    <w:p>
      <w:pPr>
        <w:spacing w:before="200" w:line="260" w:lineRule="atLeast"/>
        <w:jc w:val="both"/>
        <w:rPr>
          <w:lang w:val="en-US" w:eastAsia="en-US" w:bidi="ar-SA"/>
        </w:rPr>
      </w:pPr>
      <w:r>
        <w:rPr>
          <w:rFonts w:ascii="arial" w:eastAsia="arial" w:hAnsi="arial" w:cs="arial"/>
          <w:color w:val="000000"/>
          <w:sz w:val="20"/>
          <w:lang w:val="en-US" w:eastAsia="en-US" w:bidi="ar-SA"/>
        </w:rPr>
        <w:t>Tookalook, who flew south to visit her last week, said Aculiak seemed fine in the hours before she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so angry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 was worried sick."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director of an Inuit health centre in Dorval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follow protocol in releasing Aculiak.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handled this," said Maggie Putulik, director of Ullivik, one of the places Aculiak stayed while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St-Laurent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station allowed a vulnerable, ailing woman to leave with just a bus ticket in her hand.</w:t>
      </w:r>
    </w:p>
    <w:p>
      <w:pPr>
        <w:spacing w:before="200" w:line="260" w:lineRule="atLeast"/>
        <w:jc w:val="both"/>
        <w:rPr>
          <w:lang w:val="en-US" w:eastAsia="en-US" w:bidi="ar-SA"/>
        </w:rPr>
      </w:pPr>
      <w:r>
        <w:rPr>
          <w:rFonts w:ascii="arial" w:eastAsia="arial" w:hAnsi="arial" w:cs="arial"/>
          <w:color w:val="000000"/>
          <w:sz w:val="20"/>
          <w:lang w:val="en-US" w:eastAsia="en-US" w:bidi="ar-SA"/>
        </w:rPr>
        <w:t>"If this had been handled by the officers at Station 5 in Dorval, we wouldn't have (had) a missing persons case on our hands. The outcome would have been much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Inuit patients undergoing surgery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stay at Ullivik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area have a working relationship with the health centre. Even if a patient is intoxicated in public, Dorval officers pick them up and drive them back to Ullivik where they can be placed in an isolated room to sober up.</w:t>
      </w:r>
    </w:p>
    <w:p>
      <w:pPr>
        <w:spacing w:before="200" w:line="260" w:lineRule="atLeast"/>
        <w:jc w:val="both"/>
        <w:rPr>
          <w:lang w:val="en-US" w:eastAsia="en-US" w:bidi="ar-SA"/>
        </w:rPr>
      </w:pPr>
      <w:r>
        <w:rPr>
          <w:rFonts w:ascii="arial" w:eastAsia="arial" w:hAnsi="arial" w:cs="arial"/>
          <w:color w:val="000000"/>
          <w:sz w:val="20"/>
          <w:lang w:val="en-US" w:eastAsia="en-US" w:bidi="ar-SA"/>
        </w:rPr>
        <w:t>Barring that, Putulik says officers at the St-Laurent station could have contacted Aboriginal liaison officer Carlo De Angelis or simply driven Aculiak back to the rehabilitation centre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the logic behind their decision to just let her go," said Putulik. "It's upsetting, it's very upsetting."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Station 7 and investigators searched for her while officers across the island had been briefed about her disappearance. The department is also conducting its own investigation to find 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mishandled Aculiak's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workers at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diverted most of their resources to look for the missing woman. Shelters like the Open Door, Red Roof and others that primarily deal with Indigenous clientèle assisted in the search.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terrified and we're angry,"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is a monumental screw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Thursday Aculiak's disappearance was "sad and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a vulnerable person to be placed in an even more vulnerable situation," she said. "We need to use this as an opportunity to think about how we do things."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Putulik said she will work with officers at Station 7 to make sure incidents like these never happen again. Ullivik's partnership with the Dorval station is considered a model of best practices in the field. It's being studied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Canada, who might implement similar partnerships within their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was airlifted to the city on April 4 after being hit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truck in her hometown. She had allegedly shoplifted some knives and was running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struck her with their patrol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impact fractured six of her vertebrae, broke her left arm and punctured her lung, kidney, and liver. The Bureau d'Enquête Indépendante is investigating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appropriately that in the April 4 incident.</w:t>
      </w:r>
    </w:p>
    <w:p>
      <w:pPr>
        <w:spacing w:before="200" w:line="260" w:lineRule="atLeast"/>
        <w:jc w:val="both"/>
        <w:rPr>
          <w:lang w:val="en-US" w:eastAsia="en-US" w:bidi="ar-SA"/>
        </w:rPr>
      </w:pPr>
      <w:r>
        <w:rPr>
          <w:rFonts w:ascii="arial" w:eastAsia="arial" w:hAnsi="arial" w:cs="arial"/>
          <w:color w:val="000000"/>
          <w:sz w:val="20"/>
          <w:lang w:val="en-US" w:eastAsia="en-US" w:bidi="ar-SA"/>
        </w:rPr>
        <w:t>Friends say Aculiak suffers from a severe mental health condition and that she'd sought treatment in the past.</w:t>
      </w:r>
    </w:p>
    <w:p>
      <w:pPr>
        <w:spacing w:before="240" w:line="260" w:lineRule="atLeast"/>
        <w:jc w:val="both"/>
        <w:rPr>
          <w:lang w:val="en-US" w:eastAsia="en-US" w:bidi="ar-SA"/>
        </w:rPr>
      </w:pPr>
      <w:hyperlink r:id="rId75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missing and murdered Indigenous women( </w:t>
      </w:r>
      <w:hyperlink r:id="rId757" w:history="1">
        <w:r>
          <w:rPr>
            <w:rFonts w:ascii="arial" w:eastAsia="arial" w:hAnsi="arial" w:cs="arial"/>
            <w:i/>
            <w:color w:val="0077CC"/>
            <w:sz w:val="20"/>
            <w:u w:val="single"/>
            <w:shd w:val="clear" w:color="auto" w:fill="FFFFFF"/>
            <w:lang w:val="en-US" w:eastAsia="en-US" w:bidi="ar-SA"/>
          </w:rPr>
          <w:t>https://montrealgazette.com/tag/missing-and-murdered-indigenous-women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Indigenous social issues( </w:t>
      </w:r>
      <w:hyperlink r:id="rId758" w:history="1">
        <w:r>
          <w:rPr>
            <w:rFonts w:ascii="arial" w:eastAsia="arial" w:hAnsi="arial" w:cs="arial"/>
            <w:i/>
            <w:color w:val="0077CC"/>
            <w:sz w:val="20"/>
            <w:u w:val="single"/>
            <w:shd w:val="clear" w:color="auto" w:fill="FFFFFF"/>
            <w:lang w:val="en-US" w:eastAsia="en-US" w:bidi="ar-SA"/>
          </w:rPr>
          <w:t>https://montrealgazette.com/tag/aboriginal-social-issues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MISSING PERSONS (74%); SURGERY &amp; TRANSPLANTATION (73%); NEGATIVE PERSONAL NEWS (70%); WOUNDS &amp; INJURIES (68%); nearly,leaving,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,station,hours,posted !@PERMALINK= </w:t>
      </w:r>
      <w:hyperlink r:id="rId759"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759" w:history="1">
        <w:r>
          <w:rPr>
            <w:rFonts w:ascii="arial" w:eastAsia="arial" w:hAnsi="arial" w:cs="arial"/>
            <w:b/>
            <w:i/>
            <w:color w:val="0077CC"/>
            <w:sz w:val="20"/>
            <w:u w:val="single"/>
            <w:shd w:val="clear" w:color="auto" w:fill="FFFFFF"/>
            <w:lang w:val="en-US" w:eastAsia="en-US" w:bidi="ar-SA"/>
          </w:rPr>
          <w:t>montreal</w:t>
        </w:r>
      </w:hyperlink>
      <w:hyperlink r:id="rId759" w:history="1">
        <w:r>
          <w:rPr>
            <w:rFonts w:ascii="arial" w:eastAsia="arial" w:hAnsi="arial" w:cs="arial"/>
            <w:i/>
            <w:color w:val="0077CC"/>
            <w:sz w:val="20"/>
            <w:u w:val="single"/>
            <w:shd w:val="clear" w:color="auto" w:fill="FFFFFF"/>
            <w:lang w:val="en-US" w:eastAsia="en-US" w:bidi="ar-SA"/>
          </w:rPr>
          <w:t>-</w:t>
        </w:r>
      </w:hyperlink>
      <w:hyperlink r:id="rId75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 xml:space="preserve">Update: Missing Inuit woman found by off-duty </w:t>
        </w:r>
      </w:hyperlink>
      <w:hyperlink r:id="rId7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3" w:history="1">
        <w:r>
          <w:rPr>
            <w:rFonts w:ascii="arial" w:eastAsia="arial" w:hAnsi="arial" w:cs="arial"/>
            <w:b/>
            <w:bCs/>
            <w:i/>
            <w:color w:val="0077CC"/>
            <w:kern w:val="32"/>
            <w:sz w:val="28"/>
            <w:szCs w:val="32"/>
            <w:u w:val="single"/>
            <w:shd w:val="clear" w:color="auto" w:fill="FFFFFF"/>
            <w:lang w:val="en-US" w:eastAsia="en-US" w:bidi="ar-SA"/>
          </w:rPr>
          <w:t xml:space="preserve"> cop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a week after leaving a St-Laurent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just hours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posted a missing-persons alert, 48-year-old Mina Iquasiak Aculiak has been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Aculiak was found at the corner of Crémazie Blvd. and Bloomfield Ave. by an off-duty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speaks neither French nor English, has a severely injured arm and had expressed suicidal thoughts before she disappeared. Community workers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had feared the worst.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was recovering from surgery at the Institut de réadaptation Gingras-Lindsay in Côte-des-Neiges when she left the centre on foot last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was intoxicated when they picked her up and drove her to Station 7 in St-Laurent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Six hours later, officers gave her a bus ticket and sent her back into an unfamiliar city. When she left the station, she still had her hospital bracelet on and a catheter in her arm.</w:t>
      </w:r>
    </w:p>
    <w:p>
      <w:pPr>
        <w:spacing w:before="200" w:line="260" w:lineRule="atLeast"/>
        <w:jc w:val="both"/>
        <w:rPr>
          <w:lang w:val="en-US" w:eastAsia="en-US" w:bidi="ar-SA"/>
        </w:rPr>
      </w:pPr>
      <w:r>
        <w:rPr>
          <w:rFonts w:ascii="arial" w:eastAsia="arial" w:hAnsi="arial" w:cs="arial"/>
          <w:color w:val="000000"/>
          <w:sz w:val="20"/>
          <w:lang w:val="en-US" w:eastAsia="en-US" w:bidi="ar-SA"/>
        </w:rPr>
        <w:t>Aculiak's partner, Paul Tookalook, scoured the streets of St-Laurent for days, looking for any sign of her. When he finally heard she'd been found, he couldn't believe it.</w:t>
      </w:r>
    </w:p>
    <w:p>
      <w:pPr>
        <w:spacing w:before="200" w:line="260" w:lineRule="atLeast"/>
        <w:jc w:val="both"/>
        <w:rPr>
          <w:lang w:val="en-US" w:eastAsia="en-US" w:bidi="ar-SA"/>
        </w:rPr>
      </w:pPr>
      <w:r>
        <w:rPr>
          <w:rFonts w:ascii="arial" w:eastAsia="arial" w:hAnsi="arial" w:cs="arial"/>
          <w:color w:val="000000"/>
          <w:sz w:val="20"/>
          <w:lang w:val="en-US" w:eastAsia="en-US" w:bidi="ar-SA"/>
        </w:rPr>
        <w:t>"Only when I finally see her will it be real," said Tookalook. "I'm very, very happy. I'll hold her in my arms when I see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comes from the northern village of Umiujaq and was airlifted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emergency surgery last spring. She's been recovering ever since, and Tookalook said she doesn't know her way around the city.</w:t>
      </w:r>
    </w:p>
    <w:p>
      <w:pPr>
        <w:spacing w:before="200" w:line="260" w:lineRule="atLeast"/>
        <w:jc w:val="both"/>
        <w:rPr>
          <w:lang w:val="en-US" w:eastAsia="en-US" w:bidi="ar-SA"/>
        </w:rPr>
      </w:pPr>
      <w:r>
        <w:rPr>
          <w:rFonts w:ascii="arial" w:eastAsia="arial" w:hAnsi="arial" w:cs="arial"/>
          <w:color w:val="000000"/>
          <w:sz w:val="20"/>
          <w:lang w:val="en-US" w:eastAsia="en-US" w:bidi="ar-SA"/>
        </w:rPr>
        <w:t>Tookalook, who flew south to visit her last week, said Aculiak seemed fine in the hours before she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so angry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 was worried sick."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director of an Inuit health centre in Dorval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follow protocol in releasing Aculiak.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handled this," said Maggie Putulik, director of Ullivik, one of the places Aculiak stayed while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St-Laurent station allowed a vulnerable, ailing woman to leave with just a bus ticket in her hand.</w:t>
      </w:r>
    </w:p>
    <w:p>
      <w:pPr>
        <w:spacing w:before="200" w:line="260" w:lineRule="atLeast"/>
        <w:jc w:val="both"/>
        <w:rPr>
          <w:lang w:val="en-US" w:eastAsia="en-US" w:bidi="ar-SA"/>
        </w:rPr>
      </w:pPr>
      <w:r>
        <w:rPr>
          <w:rFonts w:ascii="arial" w:eastAsia="arial" w:hAnsi="arial" w:cs="arial"/>
          <w:color w:val="000000"/>
          <w:sz w:val="20"/>
          <w:lang w:val="en-US" w:eastAsia="en-US" w:bidi="ar-SA"/>
        </w:rPr>
        <w:t>"If this had been handled by the officers at Station 5 in Dorval, we wouldn't have (had) a missing-persons case on our hands. The outcome would have been much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Inuit patients undergoing surgery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stay at Ullivik,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area have a working relationship with the health centre. Even if a patient is intoxicated in public, Dorval officers pick them up and drive them back to Ullivik, where they can be placed in an isolated room to sober up.</w:t>
      </w:r>
    </w:p>
    <w:p>
      <w:pPr>
        <w:spacing w:before="200" w:line="260" w:lineRule="atLeast"/>
        <w:jc w:val="both"/>
        <w:rPr>
          <w:lang w:val="en-US" w:eastAsia="en-US" w:bidi="ar-SA"/>
        </w:rPr>
      </w:pPr>
      <w:r>
        <w:rPr>
          <w:rFonts w:ascii="arial" w:eastAsia="arial" w:hAnsi="arial" w:cs="arial"/>
          <w:color w:val="000000"/>
          <w:sz w:val="20"/>
          <w:lang w:val="en-US" w:eastAsia="en-US" w:bidi="ar-SA"/>
        </w:rPr>
        <w:t>Putulik says officers at the St-Laurent station could have contacted Aboriginal liaison officer Carlo De Angelis, or simply driven Aculiak back to the rehabilitation centre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the logic behind their decision to just let her go," said Putulik. "It's upsetting. It's very upsetting."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Station 7 and investigators searched for her while officers across the island had been briefed about her disappearance. The SPVM is also conducting its own investigation to find 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mishandled Aculiak's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workers at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diverted most of their resources to look for Aculiak. Shelters like the Open Door, Red Roof and others that primarily deal with Indigenous clientele assisted in the search.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terrified and we're angry,"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is a monumental screw-up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Thursday Aculiak's disappearance was "sad and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a vulnerable person to be placed in an even more vulnerable situation," she said. "We need to use this as an opportunity to think about how we do things."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Putulik said she will work with officers at Station 7 to make sure incidents like this never happen again. Ullivik's partnership with the Dorval station is considered a model of best practices in the field. It's being studied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Canada that might implement similar partnerships.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was airlifted to the city on April 4 after being hit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truck in her hometown. She had allegedly shoplifted some knives and was running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struck her with their patrol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impact fractured six of her vertebrae, broke her left arm and punctured her lung, kidney and liver. The Bureau des enquêtes indépendantes is investigating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appropriately in that incident.</w:t>
      </w:r>
    </w:p>
    <w:p>
      <w:pPr>
        <w:spacing w:before="200" w:line="260" w:lineRule="atLeast"/>
        <w:jc w:val="both"/>
        <w:rPr>
          <w:lang w:val="en-US" w:eastAsia="en-US" w:bidi="ar-SA"/>
        </w:rPr>
      </w:pPr>
      <w:r>
        <w:rPr>
          <w:rFonts w:ascii="arial" w:eastAsia="arial" w:hAnsi="arial" w:cs="arial"/>
          <w:color w:val="000000"/>
          <w:sz w:val="20"/>
          <w:lang w:val="en-US" w:eastAsia="en-US" w:bidi="ar-SA"/>
        </w:rPr>
        <w:t>Friends say Aculiak suffers from a severe mental health condition and that she'd sought treatment in the past.</w:t>
      </w:r>
    </w:p>
    <w:p>
      <w:pPr>
        <w:spacing w:before="240" w:line="260" w:lineRule="atLeast"/>
        <w:jc w:val="both"/>
        <w:rPr>
          <w:lang w:val="en-US" w:eastAsia="en-US" w:bidi="ar-SA"/>
        </w:rPr>
      </w:pPr>
      <w:hyperlink r:id="rId75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missing and murdered Indigenous women( </w:t>
      </w:r>
      <w:hyperlink r:id="rId757" w:history="1">
        <w:r>
          <w:rPr>
            <w:rFonts w:ascii="arial" w:eastAsia="arial" w:hAnsi="arial" w:cs="arial"/>
            <w:i/>
            <w:color w:val="0077CC"/>
            <w:sz w:val="20"/>
            <w:u w:val="single"/>
            <w:shd w:val="clear" w:color="auto" w:fill="FFFFFF"/>
            <w:lang w:val="en-US" w:eastAsia="en-US" w:bidi="ar-SA"/>
          </w:rPr>
          <w:t>https://montrealgazette.com/tag/missing-and-murdered-indigenous-women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Indigenous social issues( </w:t>
      </w:r>
      <w:hyperlink r:id="rId758" w:history="1">
        <w:r>
          <w:rPr>
            <w:rFonts w:ascii="arial" w:eastAsia="arial" w:hAnsi="arial" w:cs="arial"/>
            <w:i/>
            <w:color w:val="0077CC"/>
            <w:sz w:val="20"/>
            <w:u w:val="single"/>
            <w:shd w:val="clear" w:color="auto" w:fill="FFFFFF"/>
            <w:lang w:val="en-US" w:eastAsia="en-US" w:bidi="ar-SA"/>
          </w:rPr>
          <w:t>https://montrealgazette.com/tag/aboriginal-social-issues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MISSING PERSONS (74%); SURGERY &amp; TRANSPLANTATION (73%); NEGATIVE PERSONAL NEWS (70%); WOUNDS &amp; INJURIES (68%); nearly,leaving,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,station,hours,posted !@PERMALINK= </w:t>
      </w:r>
      <w:hyperlink r:id="rId759"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759" w:history="1">
        <w:r>
          <w:rPr>
            <w:rFonts w:ascii="arial" w:eastAsia="arial" w:hAnsi="arial" w:cs="arial"/>
            <w:b/>
            <w:i/>
            <w:color w:val="0077CC"/>
            <w:sz w:val="20"/>
            <w:u w:val="single"/>
            <w:shd w:val="clear" w:color="auto" w:fill="FFFFFF"/>
            <w:lang w:val="en-US" w:eastAsia="en-US" w:bidi="ar-SA"/>
          </w:rPr>
          <w:t>montreal</w:t>
        </w:r>
      </w:hyperlink>
      <w:hyperlink r:id="rId759" w:history="1">
        <w:r>
          <w:rPr>
            <w:rFonts w:ascii="arial" w:eastAsia="arial" w:hAnsi="arial" w:cs="arial"/>
            <w:i/>
            <w:color w:val="0077CC"/>
            <w:sz w:val="20"/>
            <w:u w:val="single"/>
            <w:shd w:val="clear" w:color="auto" w:fill="FFFFFF"/>
            <w:lang w:val="en-US" w:eastAsia="en-US" w:bidi="ar-SA"/>
          </w:rPr>
          <w:t>-</w:t>
        </w:r>
      </w:hyperlink>
      <w:hyperlink r:id="rId75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 xml:space="preserve">Opposition party calls for body cameras on </w:t>
        </w:r>
      </w:hyperlink>
      <w:hyperlink r:id="rId78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intended to table motions Monday night calling on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equip its officers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motions come one day after thousands of Montrealers peacefully protested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spearheaded by official opposition party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which has been pressing the city administration on the issue for more than a year. The boroughs expected to table the motions are Côte-des-Neiges-Notre-Dame-de-Grâce,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Pierrefonds-Roxboro.</w:t>
      </w:r>
    </w:p>
    <w:p>
      <w:pPr>
        <w:spacing w:before="200" w:line="260" w:lineRule="atLeast"/>
        <w:jc w:val="both"/>
        <w:rPr>
          <w:lang w:val="en-US" w:eastAsia="en-US" w:bidi="ar-SA"/>
        </w:rPr>
      </w:pPr>
      <w:r>
        <w:rPr>
          <w:rFonts w:ascii="arial" w:eastAsia="arial" w:hAnsi="arial" w:cs="arial"/>
          <w:color w:val="000000"/>
          <w:sz w:val="20"/>
          <w:lang w:val="en-US" w:eastAsia="en-US" w:bidi="ar-SA"/>
        </w:rPr>
        <w:t>"(Body cameras) ensure a true portrayal of events and change the way officers think of acting toward potential suspects, therefore ensuring more transparency and accountability," said Lionel Perez, opposition leader and city councillor for C.D.N.-N.D.G.'s Darlington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restores faith in the public's perception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Perez added. "This is something we all need."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decided not to equip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last year after studying the issue in a pilot project that saw 78 officers wear cameras for a seven-month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A review of the pilot project suggested using the devices did not result in a decrease of officers using force. It also suggested buying the equipment, training the officers and implementing new software would come with "astronomical" costs.</w:t>
      </w:r>
    </w:p>
    <w:p>
      <w:pPr>
        <w:spacing w:before="200" w:line="260" w:lineRule="atLeast"/>
        <w:jc w:val="both"/>
        <w:rPr>
          <w:lang w:val="en-US" w:eastAsia="en-US" w:bidi="ar-SA"/>
        </w:rPr>
      </w:pPr>
      <w:r>
        <w:rPr>
          <w:rFonts w:ascii="arial" w:eastAsia="arial" w:hAnsi="arial" w:cs="arial"/>
          <w:color w:val="000000"/>
          <w:sz w:val="20"/>
          <w:lang w:val="en-US" w:eastAsia="en-US" w:bidi="ar-SA"/>
        </w:rPr>
        <w:t>But in a response to Monday's motions, Rosannie Filato, the executive committee member responsible for public security, said the city is in favour of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permanently equip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with them, however, Filato said the city will first work on a new pilot project with the Quebec government that "will address issues such as the adaptation of municipal, provincial and federal courts, the reliability of evidence, and the storage and fragmentation of data."</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to be tabled in C.D.N.-N.D.G. Monday night argues the report "greatly overestimated" the costs and mentions that other cities have chosen to equip officers with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supported in the borough by mayor Sue Montgomery and independent councillor Marvin Rotrand, cites a report published last year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also mentions Floyd's death and the deaths of two black men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the borough - Anthony Griffin in 1987 and Nicholas Gibbs in 2018. </w:t>
      </w:r>
      <w:hyperlink r:id="rId78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MARIE-FRANCE COALLIER FILES;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decided not to equip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last year.; </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(90%); CRIME, LAW ENFORCEMENT &amp; CORRECTIONS (90%); LAW ENFORCEMENT (90%); PROTESTS &amp; DEMONSTRATIONS (90%); DEATH &amp; DYING (89%); CITIES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RACISM &amp; XENOPHOBIA (73%); three,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,boroughs,intended,table,motions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MINNESOTA, USA (79%);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88" w:history="1">
        <w:r>
          <w:rPr>
            <w:rFonts w:ascii="arial" w:eastAsia="arial" w:hAnsi="arial" w:cs="arial"/>
            <w:b/>
            <w:bCs/>
            <w:i/>
            <w:color w:val="0077CC"/>
            <w:kern w:val="32"/>
            <w:sz w:val="28"/>
            <w:szCs w:val="32"/>
            <w:u w:val="single"/>
            <w:shd w:val="clear" w:color="auto" w:fill="FFFFFF"/>
            <w:lang w:val="en-US" w:eastAsia="en-US" w:bidi="ar-SA"/>
          </w:rPr>
          <w:t xml:space="preserve">Mayor acknowledges existence of systemic discrimination in city; Plante says she is now open to equipping </w:t>
        </w:r>
      </w:hyperlink>
      <w:hyperlink r:id="rId7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8" w:history="1">
        <w:r>
          <w:rPr>
            <w:rFonts w:ascii="arial" w:eastAsia="arial" w:hAnsi="arial" w:cs="arial"/>
            <w:b/>
            <w:bCs/>
            <w:i/>
            <w:color w:val="0077CC"/>
            <w:kern w:val="32"/>
            <w:sz w:val="28"/>
            <w:szCs w:val="32"/>
            <w:u w:val="single"/>
            <w:shd w:val="clear" w:color="auto" w:fill="FFFFFF"/>
            <w:lang w:val="en-US" w:eastAsia="en-US" w:bidi="ar-SA"/>
          </w:rPr>
          <w:t xml:space="preserve"> officers with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Tuesday she has no problem acknowledging systemic discrimination is an issue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saying admitting the problem is the first step to fixing it.</w:t>
      </w:r>
    </w:p>
    <w:p>
      <w:pPr>
        <w:spacing w:before="200" w:line="260" w:lineRule="atLeast"/>
        <w:jc w:val="both"/>
        <w:rPr>
          <w:lang w:val="en-US" w:eastAsia="en-US" w:bidi="ar-SA"/>
        </w:rPr>
      </w:pPr>
      <w:r>
        <w:rPr>
          <w:rFonts w:ascii="arial" w:eastAsia="arial" w:hAnsi="arial" w:cs="arial"/>
          <w:color w:val="000000"/>
          <w:sz w:val="20"/>
          <w:lang w:val="en-US" w:eastAsia="en-US" w:bidi="ar-SA"/>
        </w:rPr>
        <w:t>Plante's remarks were in stark contrast to those of Quebec Premier François Legault, who has drawn criticism this week after twice saying he doesn't believe systemic racism exists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issue has been brought to the forefront after thousands protested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The demonstration was sparked by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"It's OK to say there is systemic discrimination," Plante said at a news conference Tuesday. "It doesn't mean that everybody is a racist and everything needs to be condemned.</w:t>
      </w:r>
    </w:p>
    <w:p>
      <w:pPr>
        <w:spacing w:before="200" w:line="260" w:lineRule="atLeast"/>
        <w:jc w:val="both"/>
        <w:rPr>
          <w:lang w:val="en-US" w:eastAsia="en-US" w:bidi="ar-SA"/>
        </w:rPr>
      </w:pPr>
      <w:r>
        <w:rPr>
          <w:rFonts w:ascii="arial" w:eastAsia="arial" w:hAnsi="arial" w:cs="arial"/>
          <w:color w:val="000000"/>
          <w:sz w:val="20"/>
          <w:lang w:val="en-US" w:eastAsia="en-US" w:bidi="ar-SA"/>
        </w:rPr>
        <w:t>"It's about recognizing that there is bias, there are stereotypes, ways we've been raised, things we say and things we don't see," she added. "To name it is one first step so we can better move forward, address it and find solutions."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deciding against the measure only a year ago, Plante also said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now open to equipping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 as long as further studies are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was asked about the possibility after three boroughs tabled motions Monday night, put forward by opposition party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calling on the city to implement a body camera program 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had decided against using the cameras last year after studying the issue in a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called the pilot project a "failure" Tuesday 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already in talks with the province about looking into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issues with the initial pilot project included not establishing whether the footage captured on the cameras could be used as evidence in court.</w:t>
      </w:r>
    </w:p>
    <w:p>
      <w:pPr>
        <w:spacing w:before="200" w:line="260" w:lineRule="atLeast"/>
        <w:jc w:val="both"/>
        <w:rPr>
          <w:lang w:val="en-US" w:eastAsia="en-US" w:bidi="ar-SA"/>
        </w:rPr>
      </w:pPr>
      <w:r>
        <w:rPr>
          <w:rFonts w:ascii="arial" w:eastAsia="arial" w:hAnsi="arial" w:cs="arial"/>
          <w:color w:val="000000"/>
          <w:sz w:val="20"/>
          <w:lang w:val="en-US" w:eastAsia="en-US" w:bidi="ar-SA"/>
        </w:rPr>
        <w:t>Plante could not give a timeline on the talks happening with the provincial government, but said the city wants body cameras in place "as fast as we can."</w:t>
      </w:r>
    </w:p>
    <w:p>
      <w:pPr>
        <w:spacing w:before="200" w:line="260" w:lineRule="atLeast"/>
        <w:jc w:val="both"/>
        <w:rPr>
          <w:lang w:val="en-US" w:eastAsia="en-US" w:bidi="ar-SA"/>
        </w:rPr>
      </w:pPr>
      <w:r>
        <w:rPr>
          <w:rFonts w:ascii="arial" w:eastAsia="arial" w:hAnsi="arial" w:cs="arial"/>
          <w:color w:val="000000"/>
          <w:sz w:val="20"/>
          <w:lang w:val="en-US" w:eastAsia="en-US" w:bidi="ar-SA"/>
        </w:rPr>
        <w:t>"Body cams, our street check policy, training and raising awareness are all part of the tool box we need to have a better grip on possible systemic discrimination and social and racial profiling,"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August, a Quebec Superior Court judge authorized a class-action lawsuit against the city for incidents of racial profiling by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months later, a report ordered by the city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 </w:t>
      </w:r>
      <w:hyperlink r:id="rId78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3"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riot squad gather during a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Sunday.; </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DISCRIMINATION (90%); LAW ENFORCEMENT (90%); RACE &amp; ETHNICITY (90%); RACISM &amp; XENOPHOBIA (90%); CITY GOVERNMENT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SUITS &amp; CLAIMS (89%); LAW COURTS &amp; TRIBUNALS (86%); PATENT COURTS (79%); GOVERNMENT &amp; PUBLIC ADMINISTRATION (78%); LITIGATION (78%); REGIONAL &amp; LOCAL GOVERNMENTS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PROTESTS &amp; DEMONSTRATIONS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(71%); JUDGES (66%); LEGISLATION (66%); NEGATIVE BUSINESS NEWS (63%); PRESS CONFERENCES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,mayor,valerie,plante,problem,acknowledging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(89%); CAMERAS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MINNESOTA, USA (79%); QUEBEC, CANADA (74%);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95" w:history="1">
        <w:r>
          <w:rPr>
            <w:rFonts w:ascii="arial" w:eastAsia="arial" w:hAnsi="arial" w:cs="arial"/>
            <w:b/>
            <w:bCs/>
            <w:i/>
            <w:color w:val="0077CC"/>
            <w:kern w:val="32"/>
            <w:sz w:val="28"/>
            <w:szCs w:val="32"/>
            <w:u w:val="single"/>
            <w:shd w:val="clear" w:color="auto" w:fill="FFFFFF"/>
            <w:lang w:val="en-US" w:eastAsia="en-US" w:bidi="ar-SA"/>
          </w:rPr>
          <w:t xml:space="preserve">Why The ACLU, Black Lives Matter And Others Want To  Defund The </w:t>
        </w:r>
      </w:hyperlink>
      <w:hyperlink r:id="rId7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5" w:history="1">
        <w:r>
          <w:rPr>
            <w:rFonts w:ascii="arial" w:eastAsia="arial" w:hAnsi="arial" w:cs="arial"/>
            <w:b/>
            <w:bCs/>
            <w:i/>
            <w:color w:val="0077CC"/>
            <w:kern w:val="32"/>
            <w:sz w:val="28"/>
            <w:szCs w:val="32"/>
            <w:u w:val="single"/>
            <w:shd w:val="clear" w:color="auto" w:fill="FFFFFF"/>
            <w:lang w:val="en-US" w:eastAsia="en-US" w:bidi="ar-SA"/>
          </w:rPr>
          <w:t xml:space="preserve">  While This Weapons Supplier Disagrees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Forbes.com</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Forbes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Monica Melton, Forbes Staff</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For the black community, law enforcement has long been experienced as  harass and brutalize  rather than  protect and serve.  The heightened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anti-racism demonstrators in cities across America has moved this call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front of the national conversation.</w:t>
      </w:r>
      <w:r>
        <w:rPr>
          <w:lang w:val="en-US" w:eastAsia="en-US" w:bidi="ar-SA"/>
        </w:rPr>
        <w:br/>
      </w:r>
      <w:r>
        <w:rPr>
          <w:lang w:val="en-US" w:eastAsia="en-US" w:bidi="ar-SA"/>
        </w:rPr>
        <w:br/>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black community, law enforcement has long been experienced as  harass and brutalize  rather than  protect and serve.  Human and civil rights advocacy groups have called for state and local governments to divest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and redirect that money to social services. Now, as thousands of U.S. citizens have been arrested, hit with rubber bullets as well as pepper spray and tear gas, during national protests sparked by the murder of George Floyd by a Minnesotan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call rings louder. This heightened response to anti-racism demonstrators in cities including Minneapolis, Atlanta, Dallas, New York and Oakland, has moved this call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front of the national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We call for a national defunding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demand investment in our communities and the resources to ensure Black people not only survive but thrive,  Black Lives Matter, the international anti-racist advocacy group, said in a statement.  George Floyd s violent death was a breaking point   an all too familiar reminder that, for Black people, law enforcement doesn t protect or save our lives. They often threaten and take them.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cities have already taken action. Los Angeles Mayor Eric Garcettidecreased the LAPDs 2020 budget from $1.89 billion to $1.86 billion. For scale, the NYPD 2021 budget was set at $6 billion New York City Mayor Bill de Blasio has said that NYPD resources will now be shifted into social services, specifics on how much will be reallocated will come ahead of the July 1 budget deadline. Dallas, Philadelphia, and Nashville are looking into similar steps to gradually reduce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bill introduced by House Democrats on Monday addresses reform, but not funding. And the U.S. President is against it, sharing his feelings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slogan sounds simple,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isn t as much about stripping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of resources needed to do their jobs and address crime but rather instituting reform and giving communities the support they need in areas that don t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involvement. Funds that would have paid officers salaries, which are97%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expenditures, would be used to pay for community interventions for situations that don t warrant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What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does not call for is the total abolition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summed up by Dr.Eugene Gu s response to Trump s tweet.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Reinvestment into communities directly could get at the inequities that cause crime. Demands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heard among protesters in the uprising for George Floyd, there was also outcry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divestment after Michael Brown s death in Furgeson, Missouri in 2014, this sentiment now has political backing.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California [George Floyd s death] seems to have had a galvanizing impact on the people here and on the legislature,  Lizzie Buchen, ACLU criminal justice director, said.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BLMand the American Civil Liberties Union (           ACLU) are also calling for funds typically spent on more manpower to be reinvested in the black and brown communities, which the ACLU says are under higher scrutiny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Reinvestment would result in less crime, according to the ACLU.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our country is far too large and it is absolutely unnecessary if your goal is safety and it is contrary to that of justice,  Buchen said.  If we want safety we need to dramatically reduce the size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system and we need to shift that to investing in things that make communities safer, we need to make sure people have housing, healthcare, food, quality education and access to childcare.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Buchen says if safety, rather than oppression was the goal, money spent on massive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would instead be spent on things shown to reduce crime.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When you have an officer with 17 misconduct complaints, including a brutality lawsuit, you wouldn t be paying his salary and his pension,  says Buchen, citing the record of now-former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been charged with second-degree murder in the death of Floyd, 46.  The root of the problem is there are too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s not that they shouldn t have computers or we need to cut their salaries, it s that they shouldn t be employed,  Buchen said.  They are over-surveilling and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black and brown communities, they are getting involved in situations that they do not need to be involved in. We did not need four officers engaging with someone who was accused of nothing more than a $20 forgery.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Data collected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reveal a clear and disturbing reality that for black people,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run-ins can result in life-altering altercations and death.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unions make it difficult to fire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officerswho abuse the rights of citizens. Although black people are about one-and-a-half times more likely to be unarmed than white people, they are three times as likely to be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According to research from Mapping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2019           black people accounted for 24% of those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despite being only 13% of the U.S. population. Even as videos of murder and misconduct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make the rounds of the news cycle, consequences for law enforcement are rare. From 2013 to 2019, 99% of people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 not result in officers being charged with a crime. </w:t>
      </w:r>
    </w:p>
    <w:p>
      <w:pPr>
        <w:spacing w:before="200" w:line="260" w:lineRule="atLeast"/>
        <w:jc w:val="both"/>
        <w:rPr>
          <w:lang w:val="en-US" w:eastAsia="en-US" w:bidi="ar-SA"/>
        </w:rPr>
      </w:pPr>
      <w:r>
        <w:rPr>
          <w:rFonts w:ascii="arial" w:eastAsia="arial" w:hAnsi="arial" w:cs="arial"/>
          <w:color w:val="000000"/>
          <w:sz w:val="20"/>
          <w:lang w:val="en-US" w:eastAsia="en-US" w:bidi="ar-SA"/>
        </w:rPr>
        <w:t>Black people now face a compounded threat of veiled and blatant racism, disproportionate deaths and job loss connected to Covid-19 and the physical risks that come with publicly demonstrating to demand continued action.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growing list of high-profile companies havepublicly declared solitarywith the black community, yet for some, the commitment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may fall flat.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Amazon, which did not respond to requests for comment,  continues to supply high-tech surveillance tools and cloud services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the U.S. government.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Taser and body camera manufacturer Axon says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only a problem, but it could also be detrimental.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This idea that we should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divisive and not helpful,  Axon CEO Rick Smith said.  Would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affect our business? Somewhat. But what it would really affect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staffing because something like 90% of the budget goes into staffing and payroll, it means you re either laying off a bunch of people or you re taking a bunch of public servants who like teachers and others feel like they are underpaid for the risk they take, and now in the midst of all this you re handing them a pay cut.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circumstances, Smith sees pay cuts as punitive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dangerous for citizens.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1969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strike, it was called thenight of terrorbecause there were riots and looting, unfortunately, there are some people in society that take that as an opportunity to go express the worst side of humanity when there are no patrols to stop it,  Smith said.  We need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need to fix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Fifty-one years ago, the Canadian looters and rioters may have been opportunistic in their 16 hours without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went on strike for higher pay. But the protesters of George Floyd s murder are taking to the streets for a very different reason. What is reminiscent of this earlier era is the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violence. President Trump evoked the 1967 saying coined bya racist copthat  when the looting starts the shooting starts  which some see as glorifying violence.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best of intentions can note this administration s incendiary tone, that calls to action those with worse intentions.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Heretofore policy has enabled the militarization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publicly-funded 1033 program incentives heavy use of force by requiring law enforcement agencies to use military-grade equipment within a year of acquisition. If you couple this with training from Israeli military forces inmethods of  mass surveillance, racial profiling, and suppression of protest and dissent,  which PDs from Florida, New Jersey, Pennsylvania, California, Arizona, Connecticut, New York, Maryland, Massachusetts, North Carolina, Georgia, Washington state and  Washington D.C. have participated in since           2002, according to Amnesty International, there is a perfect storm for the brutalization of communities of color. A 2017 study indicated that the more military-bought equipment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higher the use of lethal force and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Change takes efforts and there are things that we can do with technology that can be helpful,  Smith said.</w:t>
      </w:r>
    </w:p>
    <w:p>
      <w:pPr>
        <w:spacing w:before="200" w:line="260" w:lineRule="atLeast"/>
        <w:jc w:val="both"/>
        <w:rPr>
          <w:lang w:val="en-US" w:eastAsia="en-US" w:bidi="ar-SA"/>
        </w:rPr>
      </w:pPr>
      <w:r>
        <w:rPr>
          <w:rFonts w:ascii="arial" w:eastAsia="arial" w:hAnsi="arial" w:cs="arial"/>
          <w:color w:val="000000"/>
          <w:sz w:val="20"/>
          <w:lang w:val="en-US" w:eastAsia="en-US" w:bidi="ar-SA"/>
        </w:rPr>
        <w:t>Axon is in a unique position of having supplied one of the cameras that captured George Floyd s murder. In this instance, it makes the evidence of Floyd s murder irrefutable, yet the same body cameras have the potential to be weaponized against protesters calling for peace by identifying them with facial recognition tools such as Amazon s Rekognition.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 take some pride that our body cameras were the ones at the scene and what they recorded was horrific but they provided a light of transparency from which no one can hide,  Smith said.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it s unlikely the technology is being weaponized against protesters.  I can t say that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America has ever taken a still frame from body camera footage and used facial recognition. But my understanding is that when this is being done it is in the context of serious criminal investigations, I ve never heard of it used in the context of a protest.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says revenue has largely gone unaffected, although the company s stock was up 5% Monday. Ninety percent of Axon s business comes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the remaining 8% from military and 2% from civilians. </w:t>
      </w:r>
    </w:p>
    <w:p>
      <w:pPr>
        <w:spacing w:before="200" w:line="260" w:lineRule="atLeast"/>
        <w:jc w:val="both"/>
        <w:rPr>
          <w:lang w:val="en-US" w:eastAsia="en-US" w:bidi="ar-SA"/>
        </w:rPr>
      </w:pPr>
      <w:r>
        <w:rPr>
          <w:rFonts w:ascii="arial" w:eastAsia="arial" w:hAnsi="arial" w:cs="arial"/>
          <w:color w:val="000000"/>
          <w:sz w:val="20"/>
          <w:lang w:val="en-US" w:eastAsia="en-US" w:bidi="ar-SA"/>
        </w:rPr>
        <w:t>Smith and Buchen both agree there should be more oversight. Preferably at the federal level.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ACLU along with other organizationspassed a law last yearto restrict the authorization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deadly force,  Buchen said.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ACLU is also working to ensure the implementation of new laws around records keeping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California. Minneapolis City Council has vowed to  disband  the MPDand reinvest in community-led public safety.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Solutions may come about through federal overhaul of budgets and oversight that wouldn t shortchange the remaining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but redirect funds into programs that intervene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wouldn t have to.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Legislators are recognizing that something needs to be done,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oppressing people and killing people and brutalizing them,  Buchen said.  They have also seen these uprisings and seen the resistance that people are demonstrating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seeing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brutalizing protestors.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ACLU is crafting solutions with people who have been directly impacted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as they seek continued cooperation with state government.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Non-black advocates, policymakers, legislatures and companies can t empathize away the hurt, murder and systematic racism that has governed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 with the black community thus far but they can help implement policies that could save the black lives that many now claim to hold so dear. Human rights advocates say this starts with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Magazine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(92%); LAW ENFORCEMENT (91%); ANTI-FASCIST MOVEMENTS (90%); CITIES (90%); CIVIL RIGHTS (90%); GOVERNMENT &amp; PUBLIC ADMINISTRATION (90%); RACE &amp; ETHNICITY (90%); RACISM &amp; XENOPHOBIA (90%); REGIONAL &amp; LOCAL GOVERNMENTS (90%); CITY GOVERNMENT (89%); CITY LIFE (89%); GEORGE FLOYD KILLING (89%); NEGATIVE PERSONAL NEWS (89%); PROTESTS &amp; DEMONSTRATIONS (89%); ARRESTS (78%); CRIMINAL LAW (78%); MAYORS (78%); MICHAEL BROWN SHOOTING (78%); ARREST WARRANTS (77%); DIVESTITURES (77%); TRENDS &amp; EVENTS (77%); MURDER (76%); HUMAN RIGHTS ORGANIZATIONS (73%); LEGISLATIVE BODIES (72%); US DEMOCRATIC PARTY (72%); US PRESIDENTS (72%); WAGES &amp; SALARIES (66%); EMOTIONS (62%); Innovation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 BILL DE BLASIO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MINNEAPOLIS, MN, USA (79%); NEW YORK, NY, USA (79%); OAKLAND, CA, USA (57%); NEW YORK, USA (92%); CALIFORNIA, USA (79%); MINNESOTA, USA (79%); UNITED STATES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6"/>
          <w:headerReference w:type="default" r:id="rId797"/>
          <w:footerReference w:type="even" r:id="rId798"/>
          <w:footerReference w:type="default" r:id="rId799"/>
          <w:headerReference w:type="first" r:id="rId800"/>
          <w:footerReference w:type="first" r:id="rId801"/>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02" w:history="1">
        <w:r>
          <w:rPr>
            <w:rFonts w:ascii="arial" w:eastAsia="arial" w:hAnsi="arial" w:cs="arial"/>
            <w:b/>
            <w:bCs/>
            <w:i/>
            <w:color w:val="0077CC"/>
            <w:kern w:val="32"/>
            <w:sz w:val="28"/>
            <w:szCs w:val="32"/>
            <w:u w:val="single"/>
            <w:shd w:val="clear" w:color="auto" w:fill="FFFFFF"/>
            <w:lang w:val="en-US" w:eastAsia="en-US" w:bidi="ar-SA"/>
          </w:rPr>
          <w:t xml:space="preserve">Canadians hold protests, vigils for black lives lost at the hands of </w:t>
        </w:r>
      </w:hyperlink>
      <w:hyperlink r:id="rId80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11:01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Canadians came out by the thousands Friday for protests and vigils for the black lives lost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demonstrations follow days of protests across the U.S. over the death of George Floyd in Minneapolis, Minn.,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kneeled on his neck for nearly nine minutes.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 on Friday banned chokeholds and neck restraints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now requires officers to try to stop any other officers they see using improper force.</w:t>
      </w:r>
    </w:p>
    <w:p>
      <w:pPr>
        <w:spacing w:before="200" w:line="260" w:lineRule="atLeast"/>
        <w:jc w:val="both"/>
        <w:rPr>
          <w:lang w:val="en-US" w:eastAsia="en-US" w:bidi="ar-SA"/>
        </w:rPr>
      </w:pPr>
      <w:r>
        <w:rPr>
          <w:rFonts w:ascii="arial" w:eastAsia="arial" w:hAnsi="arial" w:cs="arial"/>
          <w:color w:val="000000"/>
          <w:sz w:val="20"/>
          <w:lang w:val="en-US" w:eastAsia="en-US" w:bidi="ar-SA"/>
        </w:rPr>
        <w:t>Prosecutors on Wednesday expanded their case against the officers who were at the scene, upgrading the charges against Derek Chauvin, the officer who pressed his knee on Floyd's neck, to second-degree murder, and charging three others â€” Thomas Lane, J. Kueng and Tou Thao â€” with aiding and abetting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four were fired last week. Chauvin's treatment of the handcuffed Floyd spurred worldwide protests and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WATCH l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Friday's marches come after rallies of a similar theme have taken place already this week in Saskatoon, Sydney, N.S., Burlington, Ont., and Calgary, among other locations. </w:t>
      </w:r>
    </w:p>
    <w:p>
      <w:pPr>
        <w:spacing w:before="200" w:line="260" w:lineRule="atLeast"/>
        <w:jc w:val="both"/>
        <w:rPr>
          <w:lang w:val="en-US" w:eastAsia="en-US" w:bidi="ar-SA"/>
        </w:rPr>
      </w:pPr>
      <w:r>
        <w:rPr>
          <w:rFonts w:ascii="arial" w:eastAsia="arial" w:hAnsi="arial" w:cs="arial"/>
          <w:color w:val="000000"/>
          <w:sz w:val="20"/>
          <w:lang w:val="en-US" w:eastAsia="en-US" w:bidi="ar-SA"/>
        </w:rPr>
        <w:t>Amid the COVID-19 pandemic, Canada's Chief Public Health Officer Dr. Theresa Tam on Friday urged demonstrators to "take care of themselves" and follow public health guidelines such as physical distancing as much as possible and using hand sanitizers.</w:t>
      </w:r>
    </w:p>
    <w:p>
      <w:pPr>
        <w:spacing w:before="200" w:line="260" w:lineRule="atLeast"/>
        <w:jc w:val="both"/>
        <w:rPr>
          <w:lang w:val="en-US" w:eastAsia="en-US" w:bidi="ar-SA"/>
        </w:rPr>
      </w:pPr>
      <w:r>
        <w:rPr>
          <w:rFonts w:ascii="arial" w:eastAsia="arial" w:hAnsi="arial" w:cs="arial"/>
          <w:color w:val="000000"/>
          <w:sz w:val="20"/>
          <w:lang w:val="en-US" w:eastAsia="en-US" w:bidi="ar-SA"/>
        </w:rPr>
        <w:t>Read on to see what's happening around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demonstrators chanting "I can't breathe" and "Enough is enough" flooded through downtown Ottawa on Friday afternoon, demanding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anti-black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No Peace Until Justice march began on Parliament Hill and wound up at the U.S. Embassy. The embassy's Twitter account said its lights would be dimmed for nine nights in Floyd's honour, acknowledging that the gesture was small and not enough.</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 organizers handed out protective face masks and bottles of water to participants and encouraged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The event touched off some online controversy about who was welcome to attend.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invited at the request of the No Peace Until Justice organizers. After Ottawa Mayor Jim Watson noted his intention to be there, the group said he was invited via Twitter by unaffiliated individuals. "The No Peace Until Justice organizers did not reach out to him or his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group said it opposes all streaming and the taking of videos or photos of the demonstration to protect the identity and safety of those attending.</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attended the Ottawa demonstration. Trudeau declined to say Friday morning whether he would attend, but arrived on Parliament Hill mid-afternoon with security guards, wearing a black cloth mask to protect against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kneeled on the ground at one point, in solidarity with the anti-racism demonstrators gathered on Parliament Hill.</w:t>
      </w:r>
    </w:p>
    <w:p>
      <w:pPr>
        <w:spacing w:before="200" w:line="260" w:lineRule="atLeast"/>
        <w:jc w:val="both"/>
        <w:rPr>
          <w:lang w:val="en-US" w:eastAsia="en-US" w:bidi="ar-SA"/>
        </w:rPr>
      </w:pPr>
      <w:r>
        <w:rPr>
          <w:rFonts w:ascii="arial" w:eastAsia="arial" w:hAnsi="arial" w:cs="arial"/>
          <w:color w:val="000000"/>
          <w:sz w:val="20"/>
          <w:lang w:val="en-US" w:eastAsia="en-US" w:bidi="ar-SA"/>
        </w:rPr>
        <w:t>He also clapped and nodded his head when a speaker said that everyone must choose to be either "a racist or an anti-racist." Some in the crowd urged him to stand up to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Toronto</w:t>
      </w:r>
    </w:p>
    <w:p>
      <w:pPr>
        <w:spacing w:before="200" w:line="260" w:lineRule="atLeast"/>
        <w:jc w:val="both"/>
        <w:rPr>
          <w:lang w:val="en-US" w:eastAsia="en-US" w:bidi="ar-SA"/>
        </w:rPr>
      </w:pPr>
      <w:r>
        <w:rPr>
          <w:rFonts w:ascii="arial" w:eastAsia="arial" w:hAnsi="arial" w:cs="arial"/>
          <w:color w:val="000000"/>
          <w:sz w:val="20"/>
          <w:lang w:val="en-US" w:eastAsia="en-US" w:bidi="ar-SA"/>
        </w:rPr>
        <w:t>A similarly themed Toronto march proceeded south from the Bloor-Yonge subway station to City Hall.</w:t>
      </w:r>
    </w:p>
    <w:p>
      <w:pPr>
        <w:spacing w:before="200" w:line="260" w:lineRule="atLeast"/>
        <w:jc w:val="both"/>
        <w:rPr>
          <w:lang w:val="en-US" w:eastAsia="en-US" w:bidi="ar-SA"/>
        </w:rPr>
      </w:pPr>
      <w:r>
        <w:rPr>
          <w:rFonts w:ascii="arial" w:eastAsia="arial" w:hAnsi="arial" w:cs="arial"/>
          <w:color w:val="000000"/>
          <w:sz w:val="20"/>
          <w:lang w:val="en-US" w:eastAsia="en-US" w:bidi="ar-SA"/>
        </w:rPr>
        <w:t>Delsin Aventus, one of the organizers of the rally, told CBC Toronto that protesters hope to create dialogue between the community and civic leaders about issues of racism and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started as a march in solidarity both with lives lost both to racism and unfortunately some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As the protest wound through city streets, the crowd stopped near the intersection of Bloor and Yonge to sing happy birthday to Breonna Taylor, a 26-year-old emergency medical technician from Kentucky who was shot eight times by narcotics detectives who knocked down her front door in March. Today would have been her 27th birthday.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Friday's march comes after thousands of people took part in a rally downtown last Saturday to protest racism around the world and to demand answers in the death of 29-year-old Toronto resident Regis Korchinski-Paquet.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Friday's march,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could be seen on one knee with protesters, though some have criticized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kneeling with demonstrators as ringing hollow, considering reports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at protests in recent days.</w:t>
      </w:r>
    </w:p>
    <w:p>
      <w:pPr>
        <w:spacing w:before="200" w:line="260" w:lineRule="atLeast"/>
        <w:jc w:val="both"/>
        <w:rPr>
          <w:lang w:val="en-US" w:eastAsia="en-US" w:bidi="ar-SA"/>
        </w:rPr>
      </w:pPr>
      <w:r>
        <w:rPr>
          <w:rFonts w:ascii="arial" w:eastAsia="arial" w:hAnsi="arial" w:cs="arial"/>
          <w:color w:val="000000"/>
          <w:sz w:val="20"/>
          <w:lang w:val="en-US" w:eastAsia="en-US" w:bidi="ar-SA"/>
        </w:rPr>
        <w:t>Halifax</w:t>
      </w:r>
    </w:p>
    <w:p>
      <w:pPr>
        <w:spacing w:before="200" w:line="260" w:lineRule="atLeast"/>
        <w:jc w:val="both"/>
        <w:rPr>
          <w:lang w:val="en-US" w:eastAsia="en-US" w:bidi="ar-SA"/>
        </w:rPr>
      </w:pPr>
      <w:r>
        <w:rPr>
          <w:rFonts w:ascii="arial" w:eastAsia="arial" w:hAnsi="arial" w:cs="arial"/>
          <w:color w:val="000000"/>
          <w:sz w:val="20"/>
          <w:lang w:val="en-US" w:eastAsia="en-US" w:bidi="ar-SA"/>
        </w:rPr>
        <w:t>Thousands gathered outside Halifax City Hall on Friday evening for a Black Lives Matter candlelight vigil.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said the purpose of the gathering is to honour those lost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Canada and around the world, and encouraged people who were attending to respect public health protocols by maintaining a physical distance of at least two metres because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also asked people who couldn't be there in person to join from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physical attendance cannot be met, we ask that you light a candle in memory of our siblings lost to white supremacy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organizers said in the Facebook event page. "We ask that attendees bring posters and signs with names lost and keep their names in your prayers and thoughts. We as a collective are grieving."</w:t>
      </w:r>
    </w:p>
    <w:p>
      <w:pPr>
        <w:spacing w:before="200" w:line="260" w:lineRule="atLeast"/>
        <w:jc w:val="both"/>
        <w:rPr>
          <w:lang w:val="en-US" w:eastAsia="en-US" w:bidi="ar-SA"/>
        </w:rPr>
      </w:pPr>
      <w:r>
        <w:rPr>
          <w:rFonts w:ascii="arial" w:eastAsia="arial" w:hAnsi="arial" w:cs="arial"/>
          <w:color w:val="000000"/>
          <w:sz w:val="20"/>
          <w:lang w:val="en-US" w:eastAsia="en-US" w:bidi="ar-SA"/>
        </w:rPr>
        <w:t>Regina</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at a Black Lives Matter rally in Regina were silent for eight minutes and 46 seconds before erupting into the lyrics of Amazing Grace.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Abdi Gure, the vice-chair of the African Canadian Resource Network in Saskatchewan, said the silence was very emotional.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just can't imagine what George felt,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his knee ... more than eight minutes and he was crying for help and for a chance to breathe, I can't imagine how painful that is," said Gure.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Gure said problems in Canada and Saskatchewan are not as severe as those in the United States, but are still prevalent.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meeting every day young people who are isolated from the community, who are born here, raised here in Saskatchewan, in Canada, and who can't still belong to this country," said Gure.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cheers from the crowd when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Evan Bray said, "Black lives matter." He said he felt the need to say he was sorry.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I'm promising you today, and what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are here today are promising you, is that we need to use our positions, whether we are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whether we are members of the community, whether we are people that are demanding change, it doesn't matter, we need to come together as a family, as a community," said Bray, who took a knee at the end of his speech.</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In downtown Vancouver, thousands rallied at the Olympic cauldron for a peaceful protest aimed at addressing racism in Canada's school system.</w:t>
      </w:r>
    </w:p>
    <w:p>
      <w:pPr>
        <w:spacing w:before="200" w:line="260" w:lineRule="atLeast"/>
        <w:jc w:val="both"/>
        <w:rPr>
          <w:lang w:val="en-US" w:eastAsia="en-US" w:bidi="ar-SA"/>
        </w:rPr>
      </w:pPr>
      <w:r>
        <w:rPr>
          <w:rFonts w:ascii="arial" w:eastAsia="arial" w:hAnsi="arial" w:cs="arial"/>
          <w:color w:val="000000"/>
          <w:sz w:val="20"/>
          <w:lang w:val="en-US" w:eastAsia="en-US" w:bidi="ar-SA"/>
        </w:rPr>
        <w:t>"We want people to understand what's going on here," said Jacob Callender-Prasad, the protest's lead organizer. "It's not just a myth. Canada does have large racial inequality."</w:t>
      </w:r>
    </w:p>
    <w:p>
      <w:pPr>
        <w:spacing w:before="200" w:line="260" w:lineRule="atLeast"/>
        <w:jc w:val="both"/>
        <w:rPr>
          <w:lang w:val="en-US" w:eastAsia="en-US" w:bidi="ar-SA"/>
        </w:rPr>
      </w:pPr>
      <w:r>
        <w:rPr>
          <w:rFonts w:ascii="arial" w:eastAsia="arial" w:hAnsi="arial" w:cs="arial"/>
          <w:color w:val="000000"/>
          <w:sz w:val="20"/>
          <w:lang w:val="en-US" w:eastAsia="en-US" w:bidi="ar-SA"/>
        </w:rPr>
        <w:t>Callender-Prasad said he believes some protests have turned violent in the United States because citizens have reached a breaking point. He hopes the protests in Canada will help stop that feeling.</w:t>
      </w:r>
    </w:p>
    <w:p>
      <w:pPr>
        <w:spacing w:before="200" w:line="260" w:lineRule="atLeast"/>
        <w:jc w:val="both"/>
        <w:rPr>
          <w:lang w:val="en-US" w:eastAsia="en-US" w:bidi="ar-SA"/>
        </w:rPr>
      </w:pPr>
      <w:r>
        <w:rPr>
          <w:rFonts w:ascii="arial" w:eastAsia="arial" w:hAnsi="arial" w:cs="arial"/>
          <w:color w:val="000000"/>
          <w:sz w:val="20"/>
          <w:lang w:val="en-US" w:eastAsia="en-US" w:bidi="ar-SA"/>
        </w:rPr>
        <w:t>Elsewhere in B.C., more than 300 people observed an eight-minute moment of silence outside Prince George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 focused on the issue of black lives, as well as the recent deaths of Indigenous people in encounters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Kelowna, hundreds gathered in Stuart Park. Some attendees took turns on the microphone to share stories of lived experience or solidarity in regards to the fight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Moncton</w:t>
      </w:r>
    </w:p>
    <w:p>
      <w:pPr>
        <w:spacing w:before="200" w:line="260" w:lineRule="atLeast"/>
        <w:jc w:val="both"/>
        <w:rPr>
          <w:lang w:val="en-US" w:eastAsia="en-US" w:bidi="ar-SA"/>
        </w:rPr>
      </w:pPr>
      <w:r>
        <w:rPr>
          <w:rFonts w:ascii="arial" w:eastAsia="arial" w:hAnsi="arial" w:cs="arial"/>
          <w:color w:val="000000"/>
          <w:sz w:val="20"/>
          <w:lang w:val="en-US" w:eastAsia="en-US" w:bidi="ar-SA"/>
        </w:rPr>
        <w:t>A large gathering marched through downtown Moncton, N.B.</w:t>
      </w:r>
    </w:p>
    <w:p>
      <w:pPr>
        <w:spacing w:before="200" w:line="260" w:lineRule="atLeast"/>
        <w:jc w:val="both"/>
        <w:rPr>
          <w:lang w:val="en-US" w:eastAsia="en-US" w:bidi="ar-SA"/>
        </w:rPr>
      </w:pPr>
      <w:r>
        <w:rPr>
          <w:rFonts w:ascii="arial" w:eastAsia="arial" w:hAnsi="arial" w:cs="arial"/>
          <w:color w:val="000000"/>
          <w:sz w:val="20"/>
          <w:lang w:val="en-US" w:eastAsia="en-US" w:bidi="ar-SA"/>
        </w:rPr>
        <w:t>Many people wore face masks, and some carried signs that read, "No Justice No Peace," and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Friday's march comes after hundreds marched in Moncton on Monday.</w:t>
      </w:r>
    </w:p>
    <w:p>
      <w:pPr>
        <w:spacing w:before="200" w:line="260" w:lineRule="atLeast"/>
        <w:jc w:val="both"/>
        <w:rPr>
          <w:lang w:val="en-US" w:eastAsia="en-US" w:bidi="ar-SA"/>
        </w:rPr>
      </w:pPr>
      <w:r>
        <w:rPr>
          <w:rFonts w:ascii="arial" w:eastAsia="arial" w:hAnsi="arial" w:cs="arial"/>
          <w:color w:val="000000"/>
          <w:sz w:val="20"/>
          <w:lang w:val="en-US" w:eastAsia="en-US" w:bidi="ar-SA"/>
        </w:rPr>
        <w:t>Charlottetown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marched through the streets of Charlottetown. Before the march, demonstrators were encouraged by the Black Cultural Society of P.E.I. to dress in black in a gesture of solidarity.  Keeping COVID-19 health concerns in mind, demonstrators were also reminded to wear masks and gloves and to remain some two metres apart.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hard, I can't lie. It's been a real emotional roller-coaster, you know, since the news broke of George Floyd. Another name we've had to add on the back of the T-shirt that we're all wearing," said demonstrator Tara Reeves.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need to address the systemic racism and the genocide that our country has been built on. It's bigger than one more black person being murdered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Iqaluit</w:t>
      </w:r>
    </w:p>
    <w:p>
      <w:pPr>
        <w:spacing w:before="200" w:line="260" w:lineRule="atLeast"/>
        <w:jc w:val="both"/>
        <w:rPr>
          <w:lang w:val="en-US" w:eastAsia="en-US" w:bidi="ar-SA"/>
        </w:rPr>
      </w:pPr>
      <w:r>
        <w:rPr>
          <w:rFonts w:ascii="arial" w:eastAsia="arial" w:hAnsi="arial" w:cs="arial"/>
          <w:color w:val="000000"/>
          <w:sz w:val="20"/>
          <w:lang w:val="en-US" w:eastAsia="en-US" w:bidi="ar-SA"/>
        </w:rPr>
        <w:t>In the Nunavut capital, demonstrators stood in a circle and took an eight-minute-and-46-second moment of silence.</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bring that conversation to the forefront and create the space to have an honest conversation," Clayton Greaves â€” a board member of Nunavut's Black History Society, which helped organize the protest â€” said about anti-black racism.</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these conversations are not easy.... We've been very comfortable for very long time, and we've seen the appalling situations happening, and everybody would agree in their separate corners that this is wrong."</w:t>
      </w:r>
    </w:p>
    <w:p>
      <w:pPr>
        <w:spacing w:before="200" w:line="260" w:lineRule="atLeast"/>
        <w:jc w:val="both"/>
        <w:rPr>
          <w:lang w:val="en-US" w:eastAsia="en-US" w:bidi="ar-SA"/>
        </w:rPr>
      </w:pPr>
      <w:r>
        <w:rPr>
          <w:rFonts w:ascii="arial" w:eastAsia="arial" w:hAnsi="arial" w:cs="arial"/>
          <w:color w:val="000000"/>
          <w:sz w:val="20"/>
          <w:lang w:val="en-US" w:eastAsia="en-US" w:bidi="ar-SA"/>
        </w:rPr>
        <w:t>Greaves said racism, colonialism and oppression are issues felt in Nunavut, and thanked Inuit partners for giving the black community the space to express this. Greaves added that Nunavut has a rich black history, something the group wants highlighted.</w:t>
      </w:r>
    </w:p>
    <w:p>
      <w:pPr>
        <w:spacing w:before="200" w:line="260" w:lineRule="atLeast"/>
        <w:jc w:val="both"/>
        <w:rPr>
          <w:lang w:val="en-US" w:eastAsia="en-US" w:bidi="ar-SA"/>
        </w:rPr>
      </w:pPr>
      <w:r>
        <w:rPr>
          <w:rFonts w:ascii="arial" w:eastAsia="arial" w:hAnsi="arial" w:cs="arial"/>
          <w:color w:val="000000"/>
          <w:sz w:val="20"/>
          <w:lang w:val="en-US" w:eastAsia="en-US" w:bidi="ar-SA"/>
        </w:rPr>
        <w:t>Thunder Bay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people gathered at Waverley Park in Thunder Bay, Ont., for a Black Lives Matter rally on Friday afternoon. The gathering was peaceful, with participants carrying signs with messages like "Black Lives Matter" and "Racism is a Canadian Problem," while chanting "Black lives matter" and "No justice, no peace."</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COVID-19 pandemic, participants wore face masks, and the City of Thunder Bay had earlier painted circles on the grass to encourage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city officials made speeches,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minimal, with cruisers blocking off nearby streets for traffic control.</w:t>
      </w:r>
    </w:p>
    <w:p>
      <w:pPr>
        <w:spacing w:before="200" w:line="260" w:lineRule="atLeast"/>
        <w:jc w:val="both"/>
        <w:rPr>
          <w:lang w:val="en-US" w:eastAsia="en-US" w:bidi="ar-SA"/>
        </w:rPr>
      </w:pPr>
      <w:r>
        <w:rPr>
          <w:rFonts w:ascii="arial" w:eastAsia="arial" w:hAnsi="arial" w:cs="arial"/>
          <w:color w:val="000000"/>
          <w:sz w:val="20"/>
          <w:lang w:val="en-US" w:eastAsia="en-US" w:bidi="ar-SA"/>
        </w:rPr>
        <w:t>Winnipeg</w:t>
      </w:r>
    </w:p>
    <w:p>
      <w:pPr>
        <w:spacing w:before="200" w:line="260" w:lineRule="atLeast"/>
        <w:jc w:val="both"/>
        <w:rPr>
          <w:lang w:val="en-US" w:eastAsia="en-US" w:bidi="ar-SA"/>
        </w:rPr>
      </w:pPr>
      <w:r>
        <w:rPr>
          <w:rFonts w:ascii="arial" w:eastAsia="arial" w:hAnsi="arial" w:cs="arial"/>
          <w:color w:val="000000"/>
          <w:sz w:val="20"/>
          <w:lang w:val="en-US" w:eastAsia="en-US" w:bidi="ar-SA"/>
        </w:rPr>
        <w:t>A rally organized by Justice 4 Black Lives was held at the Manitoba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released a list of demands directed at city and provincial leaders, which include defunding the 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"This is definitely a historical moment. You can see the change happening before your very eyes. You can see that all the protests in America are working," said Jayda Hope, one the rally organizers, on CBC News Network.</w:t>
      </w:r>
    </w:p>
    <w:p>
      <w:pPr>
        <w:spacing w:before="200" w:line="260" w:lineRule="atLeast"/>
        <w:jc w:val="both"/>
        <w:rPr>
          <w:lang w:val="en-US" w:eastAsia="en-US" w:bidi="ar-SA"/>
        </w:rPr>
      </w:pPr>
      <w:r>
        <w:rPr>
          <w:rFonts w:ascii="arial" w:eastAsia="arial" w:hAnsi="arial" w:cs="arial"/>
          <w:color w:val="000000"/>
          <w:sz w:val="20"/>
          <w:lang w:val="en-US" w:eastAsia="en-US" w:bidi="ar-SA"/>
        </w:rPr>
        <w:t>"We're definitely making progress, but this is just the beginning. We need people to know that as we make progress, we are getting there, but we have a long, long, long list of people who need justice, and it doesn't stop here."</w:t>
      </w:r>
    </w:p>
    <w:p>
      <w:pPr>
        <w:spacing w:before="200" w:line="260" w:lineRule="atLeast"/>
        <w:jc w:val="both"/>
        <w:rPr>
          <w:lang w:val="en-US" w:eastAsia="en-US" w:bidi="ar-SA"/>
        </w:rPr>
      </w:pPr>
      <w:r>
        <w:rPr>
          <w:rFonts w:ascii="arial" w:eastAsia="arial" w:hAnsi="arial" w:cs="arial"/>
          <w:color w:val="000000"/>
          <w:sz w:val="20"/>
          <w:lang w:val="en-US" w:eastAsia="en-US" w:bidi="ar-SA"/>
        </w:rPr>
        <w:t>Edmonton</w:t>
      </w:r>
    </w:p>
    <w:p>
      <w:pPr>
        <w:spacing w:before="200" w:line="260" w:lineRule="atLeast"/>
        <w:jc w:val="both"/>
        <w:rPr>
          <w:lang w:val="en-US" w:eastAsia="en-US" w:bidi="ar-SA"/>
        </w:rPr>
      </w:pPr>
      <w:r>
        <w:rPr>
          <w:rFonts w:ascii="arial" w:eastAsia="arial" w:hAnsi="arial" w:cs="arial"/>
          <w:color w:val="000000"/>
          <w:sz w:val="20"/>
          <w:lang w:val="en-US" w:eastAsia="en-US" w:bidi="ar-SA"/>
        </w:rPr>
        <w:t>A rally was held at the Alberta Legislature in Edmonton, which organizers emphasized the protest would be peaceful.</w:t>
      </w:r>
    </w:p>
    <w:p>
      <w:pPr>
        <w:spacing w:before="200" w:line="260" w:lineRule="atLeast"/>
        <w:jc w:val="both"/>
        <w:rPr>
          <w:lang w:val="en-US" w:eastAsia="en-US" w:bidi="ar-SA"/>
        </w:rPr>
      </w:pPr>
      <w:r>
        <w:rPr>
          <w:rFonts w:ascii="arial" w:eastAsia="arial" w:hAnsi="arial" w:cs="arial"/>
          <w:color w:val="000000"/>
          <w:sz w:val="20"/>
          <w:lang w:val="en-US" w:eastAsia="en-US" w:bidi="ar-SA"/>
        </w:rPr>
        <w:t>"Our goal is to fight for equity and that's across all systems that have historical trauma," said Morrel Wax, who is with Black Lives Matter YEG, one of the organizing groups.</w:t>
      </w:r>
    </w:p>
    <w:p>
      <w:pPr>
        <w:spacing w:before="200" w:line="260" w:lineRule="atLeast"/>
        <w:jc w:val="both"/>
        <w:rPr>
          <w:lang w:val="en-US" w:eastAsia="en-US" w:bidi="ar-SA"/>
        </w:rPr>
      </w:pPr>
      <w:r>
        <w:rPr>
          <w:rFonts w:ascii="arial" w:eastAsia="arial" w:hAnsi="arial" w:cs="arial"/>
          <w:color w:val="000000"/>
          <w:sz w:val="20"/>
          <w:lang w:val="en-US" w:eastAsia="en-US" w:bidi="ar-SA"/>
        </w:rPr>
        <w:t>"We're hoping that those folks are ready to hear that those privileges are ready to be checked and challenged and that we all â€¦ just figure out a path forward."</w:t>
      </w:r>
    </w:p>
    <w:p>
      <w:pPr>
        <w:spacing w:before="200" w:line="260" w:lineRule="atLeast"/>
        <w:jc w:val="both"/>
        <w:rPr>
          <w:lang w:val="en-US" w:eastAsia="en-US" w:bidi="ar-SA"/>
        </w:rPr>
      </w:pPr>
      <w:r>
        <w:rPr>
          <w:rFonts w:ascii="arial" w:eastAsia="arial" w:hAnsi="arial" w:cs="arial"/>
          <w:color w:val="000000"/>
          <w:sz w:val="20"/>
          <w:lang w:val="en-US" w:eastAsia="en-US" w:bidi="ar-SA"/>
        </w:rPr>
        <w:t>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vigil was held in Repentigny,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been accused of racial profiling. </w:t>
      </w:r>
    </w:p>
    <w:p>
      <w:pPr>
        <w:spacing w:before="200" w:line="260" w:lineRule="atLeast"/>
        <w:jc w:val="both"/>
        <w:rPr>
          <w:lang w:val="en-US" w:eastAsia="en-US" w:bidi="ar-SA"/>
        </w:rPr>
      </w:pPr>
      <w:r>
        <w:rPr>
          <w:rFonts w:ascii="arial" w:eastAsia="arial" w:hAnsi="arial" w:cs="arial"/>
          <w:color w:val="000000"/>
          <w:sz w:val="20"/>
          <w:lang w:val="en-US" w:eastAsia="en-US" w:bidi="ar-SA"/>
        </w:rPr>
        <w:t>Many attendees shared testimonials of being profiled.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Helen Dion took a knee during a minute of silence, and offered to speak to the crowd. Organizers declined, but spoke with her privately.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amid growing calls for reforms,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the force will announce a policy for street checks next month, on July 8, in response to a report last year that found black and Indigenous people were four and five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asked to identify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also said Friday he would participate in a protest planned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if organizers invited him. </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Caron's gesture, he received that invitation from Nous sommes la ligue des noirs nouvelle gÃ©nÃ©ration, one of the groups behind Sunday's demonstration.</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(93%); CRIME, LAW ENFORCEMENT &amp; CORRECTIONS (90%); GEORGE FLOYD KILLING (90%); MURDER (90%); PUBLIC HEALTH (90%); TRENDS &amp; EVENTS (90%); RACE &amp; ETHNICITY (89%); ANTI-FASCIST MOVEMENTS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RACISM &amp; XENOPHOBIA (78%); COVID-19 CORONAVIRUS (77%); PANDEMICS (77%); CORONAVIRUSES (75%); PUBLIC PROSECUTORS (73%); EPIDEMICS (71%); HEALTH DEPARTMENTS (71%); INFECTIOUS DISEASE (71%); PERSONAL PROTECTIVE EQUIPMENT (71%); HEADS OF STATE &amp; GOVERNMENT (68%); PRIME MINISTERS (68%); INTERNET SOCIAL NETWORKING (67%); VIRUSES (66%); EMBASSIES &amp; CONSULATES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HAND SANITIZERS (73%); HEALTH DEPARTMENTS (71%); INTERNET SOCIAL NETWORKING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MINNEAPOLIS, MN, USA (92%); OTTAWA, ON, CANADA (90%); CALGARY, AB, CANADA (79%); MINNESOTA, USA (92%); ALBERTA, CANADA (59%); NOVA SCOTIA, CANADA (59%); SASKATCHEWAN, CANADA (59%);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conduct terrorism simulation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1080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prepared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handle a terrorist attack?</w:t>
      </w:r>
    </w:p>
    <w:p>
      <w:pPr>
        <w:spacing w:before="200" w:line="260" w:lineRule="atLeast"/>
        <w:jc w:val="both"/>
        <w:rPr>
          <w:lang w:val="en-US" w:eastAsia="en-US" w:bidi="ar-SA"/>
        </w:rPr>
      </w:pPr>
      <w:r>
        <w:rPr>
          <w:rFonts w:ascii="arial" w:eastAsia="arial" w:hAnsi="arial" w:cs="arial"/>
          <w:color w:val="000000"/>
          <w:sz w:val="20"/>
          <w:lang w:val="en-US" w:eastAsia="en-US" w:bidi="ar-SA"/>
        </w:rPr>
        <w:t>Hopefully, that question will never have to be answered, but those entrusted with public security must maintain a high level of preparedness.</w:t>
      </w:r>
    </w:p>
    <w:p>
      <w:pPr>
        <w:spacing w:before="200" w:line="260" w:lineRule="atLeast"/>
        <w:jc w:val="both"/>
        <w:rPr>
          <w:lang w:val="en-US" w:eastAsia="en-US" w:bidi="ar-SA"/>
        </w:rPr>
      </w:pPr>
      <w:r>
        <w:rPr>
          <w:rFonts w:ascii="arial" w:eastAsia="arial" w:hAnsi="arial" w:cs="arial"/>
          <w:color w:val="000000"/>
          <w:sz w:val="20"/>
          <w:lang w:val="en-US" w:eastAsia="en-US" w:bidi="ar-SA"/>
        </w:rPr>
        <w:t>With that in mind, the city's anti-terrorist unit (an amalgamation of public security forces known as CAAM) sprang into action Saturday to deal with a simulated terrorist attack at three different sites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attack occurred at the Longue-Pointe military base in Mercier-Hochelaga Maisonneuve borough, where terrorists boarded a bus full of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terrorists, who apparently released a container of a toxic substance, were soon overwhelmed by a tactical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12:39 p.m., two more terrorists attacked the Black Watch Armoury, home of the Royal Highland Regiment of Canada, on Bleury St.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Keep in mind the fake terrorists were firing blanks, but assembled media watched from the west side of Bleury, near President Kennedy Ave., as two unsuspecting Canadian soldiers were gunned down in front of the armoury by a couple of gun-toting terrorists - a male and female - who seemingly arrived out of nowhere.</w:t>
      </w:r>
    </w:p>
    <w:p>
      <w:pPr>
        <w:spacing w:before="200" w:line="260" w:lineRule="atLeast"/>
        <w:jc w:val="both"/>
        <w:rPr>
          <w:lang w:val="en-US" w:eastAsia="en-US" w:bidi="ar-SA"/>
        </w:rPr>
      </w:pPr>
      <w:r>
        <w:rPr>
          <w:rFonts w:ascii="arial" w:eastAsia="arial" w:hAnsi="arial" w:cs="arial"/>
          <w:color w:val="000000"/>
          <w:sz w:val="20"/>
          <w:lang w:val="en-US" w:eastAsia="en-US" w:bidi="ar-SA"/>
        </w:rPr>
        <w:t>One soldier apparently died instantly from a gunshot, while the other suffered a head wound, but apparently survived. The wounded soldier kept calling to his fellow fallen soldier: "Hey Joe ... Joe!" to no avail.</w:t>
      </w:r>
    </w:p>
    <w:p>
      <w:pPr>
        <w:spacing w:before="200" w:line="260" w:lineRule="atLeast"/>
        <w:jc w:val="both"/>
        <w:rPr>
          <w:lang w:val="en-US" w:eastAsia="en-US" w:bidi="ar-SA"/>
        </w:rPr>
      </w:pPr>
      <w:r>
        <w:rPr>
          <w:rFonts w:ascii="arial" w:eastAsia="arial" w:hAnsi="arial" w:cs="arial"/>
          <w:color w:val="000000"/>
          <w:sz w:val="20"/>
          <w:lang w:val="en-US" w:eastAsia="en-US" w:bidi="ar-SA"/>
        </w:rPr>
        <w:t>Neither unarmed soldier, dressed in army fatigues, had a chance.</w:t>
      </w:r>
    </w:p>
    <w:p>
      <w:pPr>
        <w:spacing w:before="200" w:line="260" w:lineRule="atLeast"/>
        <w:jc w:val="both"/>
        <w:rPr>
          <w:lang w:val="en-US" w:eastAsia="en-US" w:bidi="ar-SA"/>
        </w:rPr>
      </w:pPr>
      <w:r>
        <w:rPr>
          <w:rFonts w:ascii="arial" w:eastAsia="arial" w:hAnsi="arial" w:cs="arial"/>
          <w:color w:val="000000"/>
          <w:sz w:val="20"/>
          <w:lang w:val="en-US" w:eastAsia="en-US" w:bidi="ar-SA"/>
        </w:rPr>
        <w:t>Amid the carnage, the two terrorists fled on foot toward Place des Arts.</w:t>
      </w:r>
    </w:p>
    <w:p>
      <w:pPr>
        <w:spacing w:before="200" w:line="260" w:lineRule="atLeast"/>
        <w:jc w:val="both"/>
        <w:rPr>
          <w:lang w:val="en-US" w:eastAsia="en-US" w:bidi="ar-SA"/>
        </w:rPr>
      </w:pPr>
      <w:r>
        <w:rPr>
          <w:rFonts w:ascii="arial" w:eastAsia="arial" w:hAnsi="arial" w:cs="arial"/>
          <w:color w:val="000000"/>
          <w:sz w:val="20"/>
          <w:lang w:val="en-US" w:eastAsia="en-US" w:bidi="ar-SA"/>
        </w:rPr>
        <w:t>One was carrying a rifle, while the other had a revolver and what looked like a semi-automatic rifle strapped across her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SPVM cars rushed to scene a few minutes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guns drawn, secured the area outside before entering the armoury's main door.</w:t>
      </w:r>
    </w:p>
    <w:p>
      <w:pPr>
        <w:spacing w:before="200" w:line="260" w:lineRule="atLeast"/>
        <w:jc w:val="both"/>
        <w:rPr>
          <w:lang w:val="en-US" w:eastAsia="en-US" w:bidi="ar-SA"/>
        </w:rPr>
      </w:pPr>
      <w:r>
        <w:rPr>
          <w:rFonts w:ascii="arial" w:eastAsia="arial" w:hAnsi="arial" w:cs="arial"/>
          <w:color w:val="000000"/>
          <w:sz w:val="20"/>
          <w:lang w:val="en-US" w:eastAsia="en-US" w:bidi="ar-SA"/>
        </w:rPr>
        <w:t>(The media was later informed there had been another simulated shooting within the armoury.)</w:t>
      </w:r>
    </w:p>
    <w:p>
      <w:pPr>
        <w:spacing w:before="200" w:line="260" w:lineRule="atLeast"/>
        <w:jc w:val="both"/>
        <w:rPr>
          <w:lang w:val="en-US" w:eastAsia="en-US" w:bidi="ar-SA"/>
        </w:rPr>
      </w:pPr>
      <w:r>
        <w:rPr>
          <w:rFonts w:ascii="arial" w:eastAsia="arial" w:hAnsi="arial" w:cs="arial"/>
          <w:color w:val="000000"/>
          <w:sz w:val="20"/>
          <w:lang w:val="en-US" w:eastAsia="en-US" w:bidi="ar-SA"/>
        </w:rPr>
        <w:t>A few minutes later, two Urgences Santé emergency vehicles arrived at the scene and paramedics tended to the fallen soldiers.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Terrorists struck again on St-Urbain St., near Place des Arts, where a gun battle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ensued. Two terror suspects were among three people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final stage of the simulation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engage the terrorists at SPVM headquarters.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Terrorism attack simulation( </w:t>
      </w:r>
      <w:hyperlink r:id="rId810" w:history="1">
        <w:r>
          <w:rPr>
            <w:rFonts w:ascii="arial" w:eastAsia="arial" w:hAnsi="arial" w:cs="arial"/>
            <w:i/>
            <w:color w:val="0077CC"/>
            <w:sz w:val="20"/>
            <w:u w:val="single"/>
            <w:shd w:val="clear" w:color="auto" w:fill="FFFFFF"/>
            <w:lang w:val="en-US" w:eastAsia="en-US" w:bidi="ar-SA"/>
          </w:rPr>
          <w:t>http://montrealgazette.com/gallery/gallery-terrorism-attack-simulation/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a terrorism attack simulation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checks on a victim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participant works his way down the street after shooting two soldiers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 The shooters began their attack at the Black Watch regiment and moved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during the simulation.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participant shoots two soldiers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guard as an ambulance attends to victims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simulation participant playing the role of a victim is loaded in to an ambulance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pursue a suspect as ambulance staff attend to a victim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 the Black Watch Armoury looking for suspects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removes the terrorist's weapon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secures the perimeter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concussion grenade explodes simulating a bomb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participant playing the role of a victim lies dead on the sidewalk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secures the perimeter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actor is escorted by SPVM tactical units during a terrorism attack simulation held at CFB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(Longue-Pointe) military base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Sn actor playing a suspect is apprehended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terrorism attack simulation at the CFB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(Longue-Pointe) military base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brown, and RCMP tactical units, in blue, hold a terrorism attack simulation at the CFB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(Longue-Pointe) military base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RCMP tactical units hold a terrorism attack simulation at the CFB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(Longue-Pointe) military base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300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S&amp;;#151;reté du Québec and the RCMP, joined by firefighters and paramedics, took part in the anti-terror exercise, dubbed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360."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Personnel from the Department of National Defence and Quebec's Ministry of Public Security also participated, making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largest anti-terror drill since 2005.</w:t>
      </w:r>
    </w:p>
    <w:p>
      <w:pPr>
        <w:spacing w:before="200" w:line="260" w:lineRule="atLeast"/>
        <w:jc w:val="both"/>
        <w:rPr>
          <w:lang w:val="en-US" w:eastAsia="en-US" w:bidi="ar-SA"/>
        </w:rPr>
      </w:pPr>
      <w:r>
        <w:rPr>
          <w:rFonts w:ascii="arial" w:eastAsia="arial" w:hAnsi="arial" w:cs="arial"/>
          <w:color w:val="000000"/>
          <w:sz w:val="20"/>
          <w:lang w:val="en-US" w:eastAsia="en-US" w:bidi="ar-SA"/>
        </w:rPr>
        <w:t>As to how effectively security forces deployed and dealt with the terrorist attack has yet to be determined.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give interviews during or after the simulated attacks, which saw several downtown streets blocked off between noon and 3 p.m.</w:t>
      </w:r>
    </w:p>
    <w:p>
      <w:pPr>
        <w:spacing w:before="200" w:line="260" w:lineRule="atLeast"/>
        <w:jc w:val="both"/>
        <w:rPr>
          <w:lang w:val="en-US" w:eastAsia="en-US" w:bidi="ar-SA"/>
        </w:rPr>
      </w:pPr>
      <w:r>
        <w:rPr>
          <w:rFonts w:ascii="arial" w:eastAsia="arial" w:hAnsi="arial" w:cs="arial"/>
          <w:color w:val="000000"/>
          <w:sz w:val="20"/>
          <w:lang w:val="en-US" w:eastAsia="en-US" w:bidi="ar-SA"/>
        </w:rPr>
        <w:t>The terror drill comes only two days after Canadians marked the first anniversary of the deadly terror attacks that left two soldiers dead.</w:t>
      </w:r>
    </w:p>
    <w:p>
      <w:pPr>
        <w:spacing w:before="200" w:line="260" w:lineRule="atLeast"/>
        <w:jc w:val="both"/>
        <w:rPr>
          <w:lang w:val="en-US" w:eastAsia="en-US" w:bidi="ar-SA"/>
        </w:rPr>
      </w:pPr>
      <w:r>
        <w:rPr>
          <w:rFonts w:ascii="arial" w:eastAsia="arial" w:hAnsi="arial" w:cs="arial"/>
          <w:color w:val="000000"/>
          <w:sz w:val="20"/>
          <w:lang w:val="en-US" w:eastAsia="en-US" w:bidi="ar-SA"/>
        </w:rPr>
        <w:t>Corporal Nathan Cirillo was shot in the back as he stood ceremonial guard at the National War Memorial in Ottawa on Oct. 22, 2014. Cirillo's murder came two days after Warrant Officer Patrice Vincent was run over by an Islamic-extremist in St-Jean-sur-Richelieu.</w:t>
      </w:r>
    </w:p>
    <w:p>
      <w:pPr>
        <w:spacing w:before="240" w:line="260" w:lineRule="atLeast"/>
        <w:jc w:val="both"/>
        <w:rPr>
          <w:lang w:val="en-US" w:eastAsia="en-US" w:bidi="ar-SA"/>
        </w:rPr>
      </w:pPr>
      <w:hyperlink r:id="rId811" w:history="1">
        <w:r>
          <w:rPr>
            <w:rFonts w:ascii="arial" w:eastAsia="arial" w:hAnsi="arial" w:cs="arial"/>
            <w:i/>
            <w:color w:val="0077CC"/>
            <w:sz w:val="20"/>
            <w:u w:val="single"/>
            <w:shd w:val="clear" w:color="auto" w:fill="FFFFFF"/>
            <w:lang w:val="en-US" w:eastAsia="en-US" w:bidi="ar-SA"/>
          </w:rPr>
          <w:t>jmeagher@montrealgazette.com</w:t>
        </w:r>
      </w:hyperlink>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jmeagher@montrealgazette.com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TERRORISM (93%); TERRORIST ATTACKS (90%); SHOOTINGS (90%); ARMIES (90%); GUNSHOT WOUNDS (90%); ARMED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COUNTERTERRORISM (78%); MILITARY BASES (75%); FIREARMS (72%); WOUNDS &amp; INJURIES (71%); HEAD INJURIES (66%); PARAMEDICS (61%); TOXIC &amp; HAZARDOUS SUBSTANCES (56%); prepared,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,handle,terrorist,attack,hopefully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ARMIES (90%); ARMED FORCES (89%); EMERGENCY VEHICLES (75%); MILITARY BASES (75%); PARAMEDICS (61%); TOXIC &amp; HAZARDOUS SUBSTANCES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F KENNEDY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8" w:history="1">
        <w:r>
          <w:rPr>
            <w:rFonts w:ascii="arial" w:eastAsia="arial" w:hAnsi="arial" w:cs="arial"/>
            <w:b/>
            <w:bCs/>
            <w:i/>
            <w:color w:val="0077CC"/>
            <w:kern w:val="32"/>
            <w:sz w:val="28"/>
            <w:szCs w:val="32"/>
            <w:u w:val="single"/>
            <w:shd w:val="clear" w:color="auto" w:fill="FFFFFF"/>
            <w:lang w:val="en-US" w:eastAsia="en-US" w:bidi="ar-SA"/>
          </w:rPr>
          <w:t xml:space="preserve"> conduct terrorism simulation on Saturday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1080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prepared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handle a terrorist attack?</w:t>
      </w:r>
    </w:p>
    <w:p>
      <w:pPr>
        <w:spacing w:before="200" w:line="260" w:lineRule="atLeast"/>
        <w:jc w:val="both"/>
        <w:rPr>
          <w:lang w:val="en-US" w:eastAsia="en-US" w:bidi="ar-SA"/>
        </w:rPr>
      </w:pPr>
      <w:r>
        <w:rPr>
          <w:rFonts w:ascii="arial" w:eastAsia="arial" w:hAnsi="arial" w:cs="arial"/>
          <w:color w:val="000000"/>
          <w:sz w:val="20"/>
          <w:lang w:val="en-US" w:eastAsia="en-US" w:bidi="ar-SA"/>
        </w:rPr>
        <w:t>Hopefully, that question will never have to be answered, but those entrusted with public security must maintain a high level of preparedness.</w:t>
      </w:r>
    </w:p>
    <w:p>
      <w:pPr>
        <w:spacing w:before="200" w:line="260" w:lineRule="atLeast"/>
        <w:jc w:val="both"/>
        <w:rPr>
          <w:lang w:val="en-US" w:eastAsia="en-US" w:bidi="ar-SA"/>
        </w:rPr>
      </w:pPr>
      <w:r>
        <w:rPr>
          <w:rFonts w:ascii="arial" w:eastAsia="arial" w:hAnsi="arial" w:cs="arial"/>
          <w:color w:val="000000"/>
          <w:sz w:val="20"/>
          <w:lang w:val="en-US" w:eastAsia="en-US" w:bidi="ar-SA"/>
        </w:rPr>
        <w:t>With that in mind, the city's anti-terrorist unit (an amalgamation of public security forces known as CAAM) sprang into action Saturday to deal with a simulated terrorist attack at three different sites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attack occurred at the Longue-Pointe military base in Mercier-Hochelaga Maisonneuve borough, where terrorists boarded a bus full of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terrorists, who apparently released a container of a toxic substance, were soon overwhelmed by a tactical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12:39 p.m., two more terrorists attacked the Black Watch Armoury, home of the Royal Highland Regiment of Canada, on Bleury St.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Keep in mind the fake terrorists were firing blanks, but assembled media watched from the west side of Bleury, near President Kennedy Ave., as two unsuspecting Canadian soldiers were gunned down in front of the armoury by a couple of gun-toting terrorists - a male and female - who seemingly arrived out of nowhere.</w:t>
      </w:r>
    </w:p>
    <w:p>
      <w:pPr>
        <w:spacing w:before="200" w:line="260" w:lineRule="atLeast"/>
        <w:jc w:val="both"/>
        <w:rPr>
          <w:lang w:val="en-US" w:eastAsia="en-US" w:bidi="ar-SA"/>
        </w:rPr>
      </w:pPr>
      <w:r>
        <w:rPr>
          <w:rFonts w:ascii="arial" w:eastAsia="arial" w:hAnsi="arial" w:cs="arial"/>
          <w:color w:val="000000"/>
          <w:sz w:val="20"/>
          <w:lang w:val="en-US" w:eastAsia="en-US" w:bidi="ar-SA"/>
        </w:rPr>
        <w:t>One soldier apparently died instantly from a gunshot, while the other suffered a head wound, but apparently survived. The wounded soldier kept calling to his fellow fallen soldier: "Hey Joe ... Joe!" to no avail.</w:t>
      </w:r>
    </w:p>
    <w:p>
      <w:pPr>
        <w:spacing w:before="200" w:line="260" w:lineRule="atLeast"/>
        <w:jc w:val="both"/>
        <w:rPr>
          <w:lang w:val="en-US" w:eastAsia="en-US" w:bidi="ar-SA"/>
        </w:rPr>
      </w:pPr>
      <w:r>
        <w:rPr>
          <w:rFonts w:ascii="arial" w:eastAsia="arial" w:hAnsi="arial" w:cs="arial"/>
          <w:color w:val="000000"/>
          <w:sz w:val="20"/>
          <w:lang w:val="en-US" w:eastAsia="en-US" w:bidi="ar-SA"/>
        </w:rPr>
        <w:t>Neither unarmed soldier, dressed in army fatigues, had a chance.</w:t>
      </w:r>
    </w:p>
    <w:p>
      <w:pPr>
        <w:spacing w:before="200" w:line="260" w:lineRule="atLeast"/>
        <w:jc w:val="both"/>
        <w:rPr>
          <w:lang w:val="en-US" w:eastAsia="en-US" w:bidi="ar-SA"/>
        </w:rPr>
      </w:pPr>
      <w:r>
        <w:rPr>
          <w:rFonts w:ascii="arial" w:eastAsia="arial" w:hAnsi="arial" w:cs="arial"/>
          <w:color w:val="000000"/>
          <w:sz w:val="20"/>
          <w:lang w:val="en-US" w:eastAsia="en-US" w:bidi="ar-SA"/>
        </w:rPr>
        <w:t>Amid the carnage, the two terrorists fled on foot toward Place des Arts.</w:t>
      </w:r>
    </w:p>
    <w:p>
      <w:pPr>
        <w:spacing w:before="200" w:line="260" w:lineRule="atLeast"/>
        <w:jc w:val="both"/>
        <w:rPr>
          <w:lang w:val="en-US" w:eastAsia="en-US" w:bidi="ar-SA"/>
        </w:rPr>
      </w:pPr>
      <w:r>
        <w:rPr>
          <w:rFonts w:ascii="arial" w:eastAsia="arial" w:hAnsi="arial" w:cs="arial"/>
          <w:color w:val="000000"/>
          <w:sz w:val="20"/>
          <w:lang w:val="en-US" w:eastAsia="en-US" w:bidi="ar-SA"/>
        </w:rPr>
        <w:t>One was carrying a rifle, while the other had a revolver and what looked like a semi-automatic rifle strapped across her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SPVM cars rushed to scene a few minutes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guns drawn, secured the area outside before entering the armoury's main door.</w:t>
      </w:r>
    </w:p>
    <w:p>
      <w:pPr>
        <w:spacing w:before="200" w:line="260" w:lineRule="atLeast"/>
        <w:jc w:val="both"/>
        <w:rPr>
          <w:lang w:val="en-US" w:eastAsia="en-US" w:bidi="ar-SA"/>
        </w:rPr>
      </w:pPr>
      <w:r>
        <w:rPr>
          <w:rFonts w:ascii="arial" w:eastAsia="arial" w:hAnsi="arial" w:cs="arial"/>
          <w:color w:val="000000"/>
          <w:sz w:val="20"/>
          <w:lang w:val="en-US" w:eastAsia="en-US" w:bidi="ar-SA"/>
        </w:rPr>
        <w:t>(The media was later informed there had been another simulated shooting within the armoury.)</w:t>
      </w:r>
    </w:p>
    <w:p>
      <w:pPr>
        <w:spacing w:before="200" w:line="260" w:lineRule="atLeast"/>
        <w:jc w:val="both"/>
        <w:rPr>
          <w:lang w:val="en-US" w:eastAsia="en-US" w:bidi="ar-SA"/>
        </w:rPr>
      </w:pPr>
      <w:r>
        <w:rPr>
          <w:rFonts w:ascii="arial" w:eastAsia="arial" w:hAnsi="arial" w:cs="arial"/>
          <w:color w:val="000000"/>
          <w:sz w:val="20"/>
          <w:lang w:val="en-US" w:eastAsia="en-US" w:bidi="ar-SA"/>
        </w:rPr>
        <w:t>A few minutes later, two Urgences Santé emergency vehicles arrived at the scene and paramedics tended to the fallen soldiers.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Terrorists struck again on St-Urbain St., near Place des Arts, where a gun battle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ensued. Two terror suspects were among three people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final stage of the simulation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engage the terrorists at SPVM headquarters.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Terrorism attack simulation( </w:t>
      </w:r>
      <w:hyperlink r:id="rId810" w:history="1">
        <w:r>
          <w:rPr>
            <w:rFonts w:ascii="arial" w:eastAsia="arial" w:hAnsi="arial" w:cs="arial"/>
            <w:i/>
            <w:color w:val="0077CC"/>
            <w:sz w:val="20"/>
            <w:u w:val="single"/>
            <w:shd w:val="clear" w:color="auto" w:fill="FFFFFF"/>
            <w:lang w:val="en-US" w:eastAsia="en-US" w:bidi="ar-SA"/>
          </w:rPr>
          <w:t>http://montrealgazette.com/gallery/gallery-terrorism-attack-simulation/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a terrorism attack simulation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checks on a victim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participant works his way down the street after shooting two soldiers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 The shooters began their attack at the Black Watch regiment and moved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during the simulation.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participant shoots two soldiers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guard as an ambulance attends to victims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simulation participant playing the role of a victim is loaded in to an ambulance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pursue a suspect as ambulance staff attend to a victim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 the Black Watch Armoury looking for suspects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removes the terrorist's weapon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secures the perimeter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concussion grenade explodes simulating a bomb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participant playing the role of a victim lies dead on the sidewalk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secures the perimeter during a terror attack simulation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actor is escorted by SPVM tactical units during a terrorism attack simulation held at CFB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(Longue-Pointe) military base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Sn actor playing a suspect is apprehended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terrorism attack simulation at the CFB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(Longue-Pointe) military base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brown, and RCMP tactical units, in blue, hold a terrorism attack simulation at the CFB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(Longue-Pointe) military base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RCMP tactical units hold a terrorism attack simulation at the CFB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(Longue-Pointe) military base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Oct. 24,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300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S&amp;;#151;reté du Québec and the RCMP, joined by firefighters and paramedics, took part in the anti-terror exercise, dubbed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360."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Personnel from the Department of National Defence and Quebec's Ministry of Public Security also participated, making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largest anti-terror drill since 2005.</w:t>
      </w:r>
    </w:p>
    <w:p>
      <w:pPr>
        <w:spacing w:before="200" w:line="260" w:lineRule="atLeast"/>
        <w:jc w:val="both"/>
        <w:rPr>
          <w:lang w:val="en-US" w:eastAsia="en-US" w:bidi="ar-SA"/>
        </w:rPr>
      </w:pPr>
      <w:r>
        <w:rPr>
          <w:rFonts w:ascii="arial" w:eastAsia="arial" w:hAnsi="arial" w:cs="arial"/>
          <w:color w:val="000000"/>
          <w:sz w:val="20"/>
          <w:lang w:val="en-US" w:eastAsia="en-US" w:bidi="ar-SA"/>
        </w:rPr>
        <w:t>As to how effectively security forces deployed and dealt with the terrorist attack has yet to be determined.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give interviews during or after the simulated attacks, which saw several downtown streets blocked off between noon and 3 p.m.</w:t>
      </w:r>
    </w:p>
    <w:p>
      <w:pPr>
        <w:spacing w:before="200" w:line="260" w:lineRule="atLeast"/>
        <w:jc w:val="both"/>
        <w:rPr>
          <w:lang w:val="en-US" w:eastAsia="en-US" w:bidi="ar-SA"/>
        </w:rPr>
      </w:pPr>
      <w:r>
        <w:rPr>
          <w:rFonts w:ascii="arial" w:eastAsia="arial" w:hAnsi="arial" w:cs="arial"/>
          <w:color w:val="000000"/>
          <w:sz w:val="20"/>
          <w:lang w:val="en-US" w:eastAsia="en-US" w:bidi="ar-SA"/>
        </w:rPr>
        <w:t>The terror drill comes only two days after Canadians marked the first anniversary of the deadly terror attacks that left two soldiers dead.</w:t>
      </w:r>
    </w:p>
    <w:p>
      <w:pPr>
        <w:spacing w:before="200" w:line="260" w:lineRule="atLeast"/>
        <w:jc w:val="both"/>
        <w:rPr>
          <w:lang w:val="en-US" w:eastAsia="en-US" w:bidi="ar-SA"/>
        </w:rPr>
      </w:pPr>
      <w:r>
        <w:rPr>
          <w:rFonts w:ascii="arial" w:eastAsia="arial" w:hAnsi="arial" w:cs="arial"/>
          <w:color w:val="000000"/>
          <w:sz w:val="20"/>
          <w:lang w:val="en-US" w:eastAsia="en-US" w:bidi="ar-SA"/>
        </w:rPr>
        <w:t>Corporal Nathan Cirillo was shot in the back as he stood ceremonial guard at the National War Memorial in Ottawa on Oct. 22, 2014. Cirillo's murder came two days after Warrant Officer Patrice Vincent was run over by an Islamic-extremist in St-Jean-sur-Richelieu.</w:t>
      </w:r>
    </w:p>
    <w:p>
      <w:pPr>
        <w:spacing w:before="240" w:line="260" w:lineRule="atLeast"/>
        <w:jc w:val="both"/>
        <w:rPr>
          <w:lang w:val="en-US" w:eastAsia="en-US" w:bidi="ar-SA"/>
        </w:rPr>
      </w:pPr>
      <w:hyperlink r:id="rId811" w:history="1">
        <w:r>
          <w:rPr>
            <w:rFonts w:ascii="arial" w:eastAsia="arial" w:hAnsi="arial" w:cs="arial"/>
            <w:i/>
            <w:color w:val="0077CC"/>
            <w:sz w:val="20"/>
            <w:u w:val="single"/>
            <w:shd w:val="clear" w:color="auto" w:fill="FFFFFF"/>
            <w:lang w:val="en-US" w:eastAsia="en-US" w:bidi="ar-SA"/>
          </w:rPr>
          <w:t>jmeagher@montrealgazette.com</w:t>
        </w:r>
      </w:hyperlink>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jmeagher@montrealgazette.com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TERRORISM (93%); TERRORIST ATTACKS (90%); SHOOTINGS (90%); ARMIES (90%); GUNSHOT WOUNDS (90%); ARMED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COUNTERTERRORISM (78%); MILITARY BASES (75%); FIREARMS (72%); WOUNDS &amp; INJURIES (71%); HEAD INJURIES (66%); PARAMEDICS (61%); TOXIC &amp; HAZARDOUS SUBSTANCES (56%); prepared,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,handle,terrorist,attack,hopefully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ARMIES (90%); ARMED FORCES (89%); EMERGENCY VEHICLES (75%); MILITARY BASES (75%); PARAMEDICS (61%); TOXIC &amp; HAZARDOUS SUBSTANCES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F KENNEDY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9"/>
          <w:headerReference w:type="default" r:id="rId820"/>
          <w:footerReference w:type="even" r:id="rId821"/>
          <w:footerReference w:type="default" r:id="rId822"/>
          <w:headerReference w:type="first" r:id="rId823"/>
          <w:footerReference w:type="first" r:id="rId82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25" w:history="1">
        <w:r>
          <w:rPr>
            <w:rFonts w:ascii="arial" w:eastAsia="arial" w:hAnsi="arial" w:cs="arial"/>
            <w:b/>
            <w:bCs/>
            <w:i/>
            <w:color w:val="0077CC"/>
            <w:kern w:val="32"/>
            <w:sz w:val="28"/>
            <w:szCs w:val="32"/>
            <w:u w:val="single"/>
            <w:shd w:val="clear" w:color="auto" w:fill="FFFFFF"/>
            <w:lang w:val="en-US" w:eastAsia="en-US" w:bidi="ar-SA"/>
          </w:rPr>
          <w:t>Three people shot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injured by gunshots Saturday evening in the Rosemont-La Petite-Patrie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 said several 911 calls were received around 7 p.m. about gunshots in the area of Allée des Pruches, between du Quesne St. and Albani Ave.</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arriving on the scene found one victim on Albani Ave. and two others on du Quesne St. All three were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The lives of the victims - two men aged 24 to 26 and a 19-year-old woman - were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Comtois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yet know the motive behind the incident and were interviewing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area was cordoned off so that forensic investigators could perform their analyses.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seeking to determine if the shooting was captured on surveillance cameras.</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have been identified.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EMERGENCY SERVICES (90%); INVESTIGATIONS (90%); WOUNDS &amp; INJURIES (90%); SHOOTINGS (89%); CRIMINAL INVESTIGATIONS (78%); FORENSICS (73%); SURVEILLANCE (73%); WITNESSES (73%); three,people,injured,gunshots,evening,borough !@PERMALINK= </w:t>
      </w:r>
      <w:hyperlink r:id="rId247" w:history="1">
        <w:r>
          <w:rPr>
            <w:rFonts w:ascii="arial" w:eastAsia="arial" w:hAnsi="arial" w:cs="arial"/>
            <w:i/>
            <w:color w:val="0077CC"/>
            <w:sz w:val="20"/>
            <w:u w:val="single"/>
            <w:shd w:val="clear" w:color="auto" w:fill="FFFFFF"/>
            <w:lang w:val="en-US" w:eastAsia="en-US" w:bidi="ar-SA"/>
          </w:rPr>
          <w:t>http://montrealgazette.com/news/local-news/three-people-shot-in-rosemont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Three people shot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injured by gunshots Saturday evening in the Rosemont-La Petite-Patrie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 said several 911 calls were received around 7 p.m. about gunshots in the area of AllÃ©e des Pruches, between du Quesne St. and Albani Ave.</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arriving on the scene found one victim on Albani Ave. and two others on du Quesne St. All three were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The lives of the victims - two men aged 24 to 26 and a 19-year-old woman - were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Comtois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yet know the motive behind the incident and were interviewing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area was cordoned off so that forensic investigators could perform their analyses.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seeking to determine if the shooting was captured on surveillance cameras.</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have been identified.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EMERGENCY SERVICES (90%); INVESTIGATIONS (90%); WOUNDS &amp; INJURIES (90%); SHOOTINGS (89%); CRIMINAL INVESTIGATIONS (78%); FORENSICS (73%); SURVEILLANCE (73%); WITNESSES (73%); three,people,injured,gunshots,evening,borough !@PERMALINK= </w:t>
      </w:r>
      <w:hyperlink r:id="rId247" w:history="1">
        <w:r>
          <w:rPr>
            <w:rFonts w:ascii="arial" w:eastAsia="arial" w:hAnsi="arial" w:cs="arial"/>
            <w:i/>
            <w:color w:val="0077CC"/>
            <w:sz w:val="20"/>
            <w:u w:val="single"/>
            <w:shd w:val="clear" w:color="auto" w:fill="FFFFFF"/>
            <w:lang w:val="en-US" w:eastAsia="en-US" w:bidi="ar-SA"/>
          </w:rPr>
          <w:t>http://montrealgazette.com/news/local-news/three-people-shot-in-rosemont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Three people shot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injured by gunshots Saturday evening in the Rosemont-La Petite-Patrie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 said several calls were received around 7 p.m. about gunshots in the area of AllÃ©e des Pruches, between du Quesne and Albani Sts. in the Nouveau-Rosemont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arriving on the scene found a first victim on Albani St. and two others on Du Quesne St. The three were brought to a hospital to be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Comtois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yet know the motive behind the incident and are interviewing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have been identified.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WOUNDS &amp; INJURIES (90%); LAW ENFORCEMENT (78%); WITNESSES (73%); three,people,injured,gunshots,evening,borough !@PERMALINK= </w:t>
      </w:r>
      <w:hyperlink r:id="rId247" w:history="1">
        <w:r>
          <w:rPr>
            <w:rFonts w:ascii="arial" w:eastAsia="arial" w:hAnsi="arial" w:cs="arial"/>
            <w:i/>
            <w:color w:val="0077CC"/>
            <w:sz w:val="20"/>
            <w:u w:val="single"/>
            <w:shd w:val="clear" w:color="auto" w:fill="FFFFFF"/>
            <w:lang w:val="en-US" w:eastAsia="en-US" w:bidi="ar-SA"/>
          </w:rPr>
          <w:t>http://montrealgazette.com/news/local-news/three-people-shot-in-rosemont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Three people shot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injured by gunshots Saturday evening in the Rosemont-La Petite-Patrie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 said several calls were received around 7 p.m. about gunshots in the area of Allée des Pruches, between du Quesne and Albani Sts. in the Nouveau-Rosemont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arriving on the scene found a first victim on Albani St. and two others on Du Quesne St. The three were brought to a hospital to be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Comtois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yet know the motive behind the incident and are interviewing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have been identified.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WOUNDS &amp; INJURIES (90%); LAW ENFORCEMENT (78%); WITNESSES (73%); three,people,injured,gunshots,evening,borough !@PERMALINK= </w:t>
      </w:r>
      <w:hyperlink r:id="rId247" w:history="1">
        <w:r>
          <w:rPr>
            <w:rFonts w:ascii="arial" w:eastAsia="arial" w:hAnsi="arial" w:cs="arial"/>
            <w:i/>
            <w:color w:val="0077CC"/>
            <w:sz w:val="20"/>
            <w:u w:val="single"/>
            <w:shd w:val="clear" w:color="auto" w:fill="FFFFFF"/>
            <w:lang w:val="en-US" w:eastAsia="en-US" w:bidi="ar-SA"/>
          </w:rPr>
          <w:t>http://montrealgazette.com/news/local-news/three-people-shot-in-rosemont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mother, </w:t>
        </w:r>
      </w:hyperlink>
      <w:hyperlink r:id="rId8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investigators were canvassing the residents of a quiet, east-end street Wednesday morning in an effort to establish what led to the brutal murder of two young children and the apparent suicide of a man inside a home just a few doors away.</w:t>
      </w:r>
    </w:p>
    <w:p>
      <w:pPr>
        <w:spacing w:before="200" w:line="260" w:lineRule="atLeast"/>
        <w:jc w:val="both"/>
        <w:rPr>
          <w:lang w:val="en-US" w:eastAsia="en-US" w:bidi="ar-SA"/>
        </w:rPr>
      </w:pPr>
      <w:r>
        <w:rPr>
          <w:rFonts w:ascii="arial" w:eastAsia="arial" w:hAnsi="arial" w:cs="arial"/>
          <w:color w:val="000000"/>
          <w:sz w:val="20"/>
          <w:lang w:val="en-US" w:eastAsia="en-US" w:bidi="ar-SA"/>
        </w:rPr>
        <w:t>The children, a seven-year-old boy and five-year-old girl, were discovered by their mother at 9 p.m. Tuesday as she returned from work to her home on Curatteau St. at Pierre-De Coubertin Ave. in the Tétreaultville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on the two-storey, corner lot residence. The brutality of their murder was such that the first officers arriving at the home were pulled off the investigation and offered psychological assistance,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body of a 40-year-old man - reportedly the children's father, who had been in the process of separating from their mother - was found dead in an another room of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whose son was best friends with the dead boy said her son was at his home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"They played in the basement for two hours," said Mayela Sandoval. "They met this year and my son really liked him, they played together every day."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she saw the couple together leaving École Sainte-Louise de Marillac, where their children attend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hi to me and my son," she recalled. "They were either voting or picking up their children. He was friendly and waved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Sandoval and her children trained with the father and his children for a one-kilometre race in a park behind the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seemed happy and was very relaxed," she recalled, adding that she didn't know the couple was having marital trouble.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met the dead children's mother on Saturday for the first time when she dropped her son at their house.</w:t>
      </w:r>
    </w:p>
    <w:p>
      <w:pPr>
        <w:spacing w:before="200" w:line="260" w:lineRule="atLeast"/>
        <w:jc w:val="both"/>
        <w:rPr>
          <w:lang w:val="en-US" w:eastAsia="en-US" w:bidi="ar-SA"/>
        </w:rPr>
      </w:pPr>
      <w:r>
        <w:rPr>
          <w:rFonts w:ascii="arial" w:eastAsia="arial" w:hAnsi="arial" w:cs="arial"/>
          <w:color w:val="000000"/>
          <w:sz w:val="20"/>
          <w:lang w:val="en-US" w:eastAsia="en-US" w:bidi="ar-SA"/>
        </w:rPr>
        <w:t>"She was nice but seemed a bit shy," she said.</w:t>
      </w:r>
    </w:p>
    <w:p>
      <w:pPr>
        <w:spacing w:before="200" w:line="260" w:lineRule="atLeast"/>
        <w:jc w:val="both"/>
        <w:rPr>
          <w:lang w:val="en-US" w:eastAsia="en-US" w:bidi="ar-SA"/>
        </w:rPr>
      </w:pPr>
      <w:r>
        <w:rPr>
          <w:rFonts w:ascii="arial" w:eastAsia="arial" w:hAnsi="arial" w:cs="arial"/>
          <w:color w:val="000000"/>
          <w:sz w:val="20"/>
          <w:lang w:val="en-US" w:eastAsia="en-US" w:bidi="ar-SA"/>
        </w:rPr>
        <w:t>Sandoval said she learned about the tragedy on Tuesday night after her husband saw the family's house on the television news.</w:t>
      </w:r>
    </w:p>
    <w:p>
      <w:pPr>
        <w:spacing w:before="200" w:line="260" w:lineRule="atLeast"/>
        <w:jc w:val="both"/>
        <w:rPr>
          <w:lang w:val="en-US" w:eastAsia="en-US" w:bidi="ar-SA"/>
        </w:rPr>
      </w:pPr>
      <w:r>
        <w:rPr>
          <w:rFonts w:ascii="arial" w:eastAsia="arial" w:hAnsi="arial" w:cs="arial"/>
          <w:color w:val="000000"/>
          <w:sz w:val="20"/>
          <w:lang w:val="en-US" w:eastAsia="en-US" w:bidi="ar-SA"/>
        </w:rPr>
        <w:t>"I couldn't believe it," she said.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school Wednesday talking to teachers and students. The school is planning to inform parents of the tragedy and will give them advice on how to speak to their children, Sandoval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will notice that his friend was not at school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neighbour said the family moved in about 18 months ago and seemed happy. "The little girl would wave to me and say: "Bonjour Madame," said the woman who identified herself as Danielle. She said she spoke to the father three or four times since they moved in and he was pleasant. "I asked him if he liked it here and he said yes."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received a call concerning the death of a man and, inside the home, the officers discovered the bodies of two young children," adding that it could be "two murders followed by suicide."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children and a man were found dead in a home on Curatteau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22,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54"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 !@COPYRIGHT=© 2019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CHILDREN (90%); CRIME, LAW ENFORCEMENT &amp; CORRECTIONS (90%); DEATH &amp; DYING (90%); INVESTIGATIONS (90%); MURDER (90%); NEGATIVE PERSONAL NEWS (90%); CRIMINAL INVESTIGATIONS (75%); TRENDS &amp; EVENTS (75%); HOMICIDE (70%); SUICIDE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,homicide,investigators,canvassing,residents !@PERMALINK= </w:t>
      </w:r>
      <w:hyperlink r:id="rId355"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mother, </w:t>
        </w:r>
      </w:hyperlink>
      <w:hyperlink r:id="rId8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0"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investigators were canvassing the residents of a quiet, east-end street Wednesday morning in an effort to establish what led to the brutal murder of two young children and the apparent suicide of a man inside a home just a few doors away.</w:t>
      </w:r>
    </w:p>
    <w:p>
      <w:pPr>
        <w:spacing w:before="200" w:line="260" w:lineRule="atLeast"/>
        <w:jc w:val="both"/>
        <w:rPr>
          <w:lang w:val="en-US" w:eastAsia="en-US" w:bidi="ar-SA"/>
        </w:rPr>
      </w:pPr>
      <w:r>
        <w:rPr>
          <w:rFonts w:ascii="arial" w:eastAsia="arial" w:hAnsi="arial" w:cs="arial"/>
          <w:color w:val="000000"/>
          <w:sz w:val="20"/>
          <w:lang w:val="en-US" w:eastAsia="en-US" w:bidi="ar-SA"/>
        </w:rPr>
        <w:t>The children, a seven-year-old boy and five-year-old girl, were discovered by their mother at 9 p.m. Tuesday as she returned from work to her home on Curatteau St. at Pierre-De Coubertin Ave. in the Tétreaultville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on the two-storey, corner lot residence. The brutality of their murder was such that the first officers arriving at the home were pulled off the investigation and offered psychological assistance,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body of a 40-year-old man - reportedly the children's father, who had been in the process of separating from their mother - was found dead in an another room of the residence.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received a call concerning the death of a man and, inside the home, the officers discovered the bodies of two young children," adding that it could be "two murders followed by suicide."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whose son was best friends with the dead boy, said her son was at his home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"They played in the basement for two hours," said Mayela Sandoval. "They met this year and my son really liked him, they played together every day."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she saw the couple together leaving École Sainte-Louise de Marillac, where their children attend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hi to me and my son," she recalled. "They were either voting or picking up their children. He was friendly and waved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Sandoval and her children trained with the father and his children for a one-kilometre race in a park behind the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seemed happy and was very relaxed," she recalled, adding that she didn't know the couple was having marital trouble.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met the dead children's mother on Saturday for the first time when she dropped her son at their house.</w:t>
      </w:r>
    </w:p>
    <w:p>
      <w:pPr>
        <w:spacing w:before="200" w:line="260" w:lineRule="atLeast"/>
        <w:jc w:val="both"/>
        <w:rPr>
          <w:lang w:val="en-US" w:eastAsia="en-US" w:bidi="ar-SA"/>
        </w:rPr>
      </w:pPr>
      <w:r>
        <w:rPr>
          <w:rFonts w:ascii="arial" w:eastAsia="arial" w:hAnsi="arial" w:cs="arial"/>
          <w:color w:val="000000"/>
          <w:sz w:val="20"/>
          <w:lang w:val="en-US" w:eastAsia="en-US" w:bidi="ar-SA"/>
        </w:rPr>
        <w:t>"She was nice but seemed a bit shy," she said.</w:t>
      </w:r>
    </w:p>
    <w:p>
      <w:pPr>
        <w:spacing w:before="200" w:line="260" w:lineRule="atLeast"/>
        <w:jc w:val="both"/>
        <w:rPr>
          <w:lang w:val="en-US" w:eastAsia="en-US" w:bidi="ar-SA"/>
        </w:rPr>
      </w:pPr>
      <w:r>
        <w:rPr>
          <w:rFonts w:ascii="arial" w:eastAsia="arial" w:hAnsi="arial" w:cs="arial"/>
          <w:color w:val="000000"/>
          <w:sz w:val="20"/>
          <w:lang w:val="en-US" w:eastAsia="en-US" w:bidi="ar-SA"/>
        </w:rPr>
        <w:t>Sandoval said she learned about the tragedy on Tuesday night after her husband saw the family's house on the television news.</w:t>
      </w:r>
    </w:p>
    <w:p>
      <w:pPr>
        <w:spacing w:before="200" w:line="260" w:lineRule="atLeast"/>
        <w:jc w:val="both"/>
        <w:rPr>
          <w:lang w:val="en-US" w:eastAsia="en-US" w:bidi="ar-SA"/>
        </w:rPr>
      </w:pPr>
      <w:r>
        <w:rPr>
          <w:rFonts w:ascii="arial" w:eastAsia="arial" w:hAnsi="arial" w:cs="arial"/>
          <w:color w:val="000000"/>
          <w:sz w:val="20"/>
          <w:lang w:val="en-US" w:eastAsia="en-US" w:bidi="ar-SA"/>
        </w:rPr>
        <w:t>"I couldn't believe it," she said.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school Wednesday talking to teachers and students. The school is planning to inform parents of the tragedy in a little and will give them advice on how to speak to their children, Sandoval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will notice that his friend was not at school today.</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children and a man were found dead in a home on Curatteau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22,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86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&amp; DYING (90%); CHILDREN (90%); INVESTIGATIONS (90%); MURDER (90%); NEGATIVE PERSONAL NEWS (90%); CRIMINAL INVESTIGATIONS (75%); TRENDS &amp; EVENTS (75%); LAW ENFORCEMENT (75%); SUICIDE (73%); HOMICIDE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,homicide,investigators,canvassing,residents !@PERMALINK= </w:t>
      </w:r>
      <w:hyperlink r:id="rId355"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 xml:space="preserve">Grisly slaying of two children was discovered by mother, </w:t>
        </w:r>
      </w:hyperlink>
      <w:hyperlink r:id="rId8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investigators were canvassing the residents of a quiet, east-end street Wednesday morning in an effort to establish what led to the brutal murder of two young children and the apparent suicide of a man inside a home just a few doors away.</w:t>
      </w:r>
    </w:p>
    <w:p>
      <w:pPr>
        <w:spacing w:before="200" w:line="260" w:lineRule="atLeast"/>
        <w:jc w:val="both"/>
        <w:rPr>
          <w:lang w:val="en-US" w:eastAsia="en-US" w:bidi="ar-SA"/>
        </w:rPr>
      </w:pPr>
      <w:r>
        <w:rPr>
          <w:rFonts w:ascii="arial" w:eastAsia="arial" w:hAnsi="arial" w:cs="arial"/>
          <w:color w:val="000000"/>
          <w:sz w:val="20"/>
          <w:lang w:val="en-US" w:eastAsia="en-US" w:bidi="ar-SA"/>
        </w:rPr>
        <w:t>The children, a seven-year-old boy and five-year-old girl, were discovered by their mother at 9 p.m. Tuesday as she returned from work to her home on Curatteau St. at Pierre-De Coubertin Ave. in the TÃ©treaultville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on the two-storey, corner lot residence. The brutality of their murder was such that the first officers arriving at the home were pulled off the investigation and offered psychological assistance,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body of a 40-year-old man - reportedly the children's father, who had been in the process of separating from their mother - was found dead in an another room of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whose son was best friends with the dead boy said her son was at his home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"They played in the basement for two hours," said Mayela Sandoval. "They met this year and my son really liked him, they played together every day."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she saw the couple together leaving Ã&amp;;#8240;cole Sainte-Louise de Marillac, where their children attend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said hi to me and my son," she recalled. "They were either voting or picking up their children. He was friendly and waved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Sandoval and her children trained with the father and his children for a one-kilometre race in a park behind the school.</w:t>
      </w:r>
    </w:p>
    <w:p>
      <w:pPr>
        <w:spacing w:before="200" w:line="260" w:lineRule="atLeast"/>
        <w:jc w:val="both"/>
        <w:rPr>
          <w:lang w:val="en-US" w:eastAsia="en-US" w:bidi="ar-SA"/>
        </w:rPr>
      </w:pPr>
      <w:r>
        <w:rPr>
          <w:rFonts w:ascii="arial" w:eastAsia="arial" w:hAnsi="arial" w:cs="arial"/>
          <w:color w:val="000000"/>
          <w:sz w:val="20"/>
          <w:lang w:val="en-US" w:eastAsia="en-US" w:bidi="ar-SA"/>
        </w:rPr>
        <w:t>"He seemed happy and was very relaxed," she recalled, adding that she didn't know the couple was having marital trouble.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met the dead children's mother on Saturday for the first time when she dropped her son at their house.</w:t>
      </w:r>
    </w:p>
    <w:p>
      <w:pPr>
        <w:spacing w:before="200" w:line="260" w:lineRule="atLeast"/>
        <w:jc w:val="both"/>
        <w:rPr>
          <w:lang w:val="en-US" w:eastAsia="en-US" w:bidi="ar-SA"/>
        </w:rPr>
      </w:pPr>
      <w:r>
        <w:rPr>
          <w:rFonts w:ascii="arial" w:eastAsia="arial" w:hAnsi="arial" w:cs="arial"/>
          <w:color w:val="000000"/>
          <w:sz w:val="20"/>
          <w:lang w:val="en-US" w:eastAsia="en-US" w:bidi="ar-SA"/>
        </w:rPr>
        <w:t>"She was nice but seemed a bit shy," she said.</w:t>
      </w:r>
    </w:p>
    <w:p>
      <w:pPr>
        <w:spacing w:before="200" w:line="260" w:lineRule="atLeast"/>
        <w:jc w:val="both"/>
        <w:rPr>
          <w:lang w:val="en-US" w:eastAsia="en-US" w:bidi="ar-SA"/>
        </w:rPr>
      </w:pPr>
      <w:r>
        <w:rPr>
          <w:rFonts w:ascii="arial" w:eastAsia="arial" w:hAnsi="arial" w:cs="arial"/>
          <w:color w:val="000000"/>
          <w:sz w:val="20"/>
          <w:lang w:val="en-US" w:eastAsia="en-US" w:bidi="ar-SA"/>
        </w:rPr>
        <w:t>Sandoval said she learned about the tragedy on Tuesday night after her husband saw the family's house on the television news.</w:t>
      </w:r>
    </w:p>
    <w:p>
      <w:pPr>
        <w:spacing w:before="200" w:line="260" w:lineRule="atLeast"/>
        <w:jc w:val="both"/>
        <w:rPr>
          <w:lang w:val="en-US" w:eastAsia="en-US" w:bidi="ar-SA"/>
        </w:rPr>
      </w:pPr>
      <w:r>
        <w:rPr>
          <w:rFonts w:ascii="arial" w:eastAsia="arial" w:hAnsi="arial" w:cs="arial"/>
          <w:color w:val="000000"/>
          <w:sz w:val="20"/>
          <w:lang w:val="en-US" w:eastAsia="en-US" w:bidi="ar-SA"/>
        </w:rPr>
        <w:t>"I couldn't believe it," she said.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school Wednesday talking to teachers and students. The school is planning to inform parents of the tragedy and will give them advice on how to speak to their children, Sandoval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will notice that his friend was not at school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neighbour said the family moved in about 18 months ago and seemed happy. "The little girl would wave to me and say: "Bonjour Madame," said the woman who identified herself as Danielle. She said she spoke to the father three or four times since they moved in and he was pleasant. "I asked him if he liked it here and he said yes."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received a call concerning the death of a man and, inside the home, the officers discovered the bodies of two young children," adding that it could be "two murders followed by suicide."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children and a man were found dead in a home on Curatteau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22,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354"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 !@COPYRIGHT=© 2019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CHILDREN (91%); DEATH &amp; DYING (90%); HOMICIDE (90%); INVESTIGATIONS (90%); TRENDS &amp; EVENTS (90%); MURDER (90%); NEGATIVE PERSONAL NEWS (90%); SUICIDE (90%); CRIME, LAW ENFORCEMENT &amp; CORRECTIONS (90%); CRIMINAL INVESTIGATIONS (90%); STUDENTS &amp; STUDENT LIFE (77%); MENTAL HEALTH PRACTICE (73%); COUPLE COUNSELING (70%); PSYCHOLOGY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,homicide,investigators,canvassing,residents !@PERMALINK= </w:t>
      </w:r>
      <w:hyperlink r:id="rId355"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(73%); PSYCHOLOGY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 xml:space="preserve">A study on racism in </w:t>
        </w:r>
      </w:hyperlink>
      <w:hyperlink r:id="rId875"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875" w:history="1">
        <w:r>
          <w:rPr>
            <w:rFonts w:ascii="arial" w:eastAsia="arial" w:hAnsi="arial" w:cs="arial"/>
            <w:b/>
            <w:bCs/>
            <w:i/>
            <w:color w:val="0077CC"/>
            <w:kern w:val="32"/>
            <w:sz w:val="28"/>
            <w:szCs w:val="32"/>
            <w:u w:val="single"/>
            <w:shd w:val="clear" w:color="auto" w:fill="FFFFFF"/>
            <w:lang w:val="en-US" w:eastAsia="en-US" w:bidi="ar-SA"/>
          </w:rPr>
          <w:t xml:space="preserve"> and the Alaska loophole; In The News for June 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1246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News is a roundup of stories from The Canadian Press designed to kickstart your day. Here is what's on the radar of our editors for the morning of June 23 ...</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Canada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A House of Commons committee plans to meet this afternoon to consider doing a study of systemic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Democrat MP Jack Harris has been pressing the public-safety committee to reconvene to get an examination underway.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Harris wants RCMP Commissioner Brenda Lucki and Public Safety Minister Bill Blair,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be among the witnesses.</w:t>
      </w:r>
    </w:p>
    <w:p>
      <w:pPr>
        <w:spacing w:before="200" w:line="260" w:lineRule="atLeast"/>
        <w:jc w:val="both"/>
        <w:rPr>
          <w:lang w:val="en-US" w:eastAsia="en-US" w:bidi="ar-SA"/>
        </w:rPr>
      </w:pPr>
      <w:r>
        <w:rPr>
          <w:rFonts w:ascii="arial" w:eastAsia="arial" w:hAnsi="arial" w:cs="arial"/>
          <w:color w:val="000000"/>
          <w:sz w:val="20"/>
          <w:lang w:val="en-US" w:eastAsia="en-US" w:bidi="ar-SA"/>
        </w:rPr>
        <w:t>The move comes after Lucki said she was struggling with the notion of systemic racism in the RCMP, only to acknowledge its existence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Democrats have already called for a review of the RCMP budget and for more spending on mental health and addiction supports to prevent crises from becoming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discrimination have sparked rallies and cries for change around the world since the killing of a Black man, George Floyd, by Minnesota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this ...</w:t>
      </w:r>
    </w:p>
    <w:p>
      <w:pPr>
        <w:spacing w:before="200" w:line="260" w:lineRule="atLeast"/>
        <w:jc w:val="both"/>
        <w:rPr>
          <w:lang w:val="en-US" w:eastAsia="en-US" w:bidi="ar-SA"/>
        </w:rPr>
      </w:pPr>
      <w:r>
        <w:rPr>
          <w:rFonts w:ascii="arial" w:eastAsia="arial" w:hAnsi="arial" w:cs="arial"/>
          <w:color w:val="000000"/>
          <w:sz w:val="20"/>
          <w:lang w:val="en-US" w:eastAsia="en-US" w:bidi="ar-SA"/>
        </w:rPr>
        <w:t>OTTAWA - A new poll suggests two-thirds of Canadians don't want to relax the physical distancing rules imposed to curb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And if they were relaxed, fewer than half would feel comfortable taking part in activities that would bring them closer to other people, like going to a movie theatre.</w:t>
      </w:r>
    </w:p>
    <w:p>
      <w:pPr>
        <w:spacing w:before="200" w:line="260" w:lineRule="atLeast"/>
        <w:jc w:val="both"/>
        <w:rPr>
          <w:lang w:val="en-US" w:eastAsia="en-US" w:bidi="ar-SA"/>
        </w:rPr>
      </w:pPr>
      <w:r>
        <w:rPr>
          <w:rFonts w:ascii="arial" w:eastAsia="arial" w:hAnsi="arial" w:cs="arial"/>
          <w:color w:val="000000"/>
          <w:sz w:val="20"/>
          <w:lang w:val="en-US" w:eastAsia="en-US" w:bidi="ar-SA"/>
        </w:rPr>
        <w:t>Sixty-six per cent of respondents to the poll, conducted by Leger and the Association for Canadian Studies, said two metres should remain the safe distance kept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Just 12 per cent favoured reducing the distance to 1.5 metres, as is required in many European countries, and 10 per cent favoured a reduction to one metre, the minimum recommended by the World Health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If the physical distancing rule was reduced to one metre, 40 per cent said they'd be comfortable dining in a restaurant, 28 per cent going to a movie theatre, 24 per cent to a gym and 21 per cent to a bar or night club.</w:t>
      </w:r>
    </w:p>
    <w:p>
      <w:pPr>
        <w:spacing w:before="200" w:line="260" w:lineRule="atLeast"/>
        <w:jc w:val="both"/>
        <w:rPr>
          <w:lang w:val="en-US" w:eastAsia="en-US" w:bidi="ar-SA"/>
        </w:rPr>
      </w:pPr>
      <w:r>
        <w:rPr>
          <w:rFonts w:ascii="arial" w:eastAsia="arial" w:hAnsi="arial" w:cs="arial"/>
          <w:color w:val="000000"/>
          <w:sz w:val="20"/>
          <w:lang w:val="en-US" w:eastAsia="en-US" w:bidi="ar-SA"/>
        </w:rPr>
        <w:t>The online poll of 1,521 adult Canadians was conducted June 19-21; it cannot be assigned a margin of error because internet-based polls are not considered random samples.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ICYMI (In case you missed it) ...</w:t>
      </w:r>
    </w:p>
    <w:p>
      <w:pPr>
        <w:spacing w:before="200" w:line="260" w:lineRule="atLeast"/>
        <w:jc w:val="both"/>
        <w:rPr>
          <w:lang w:val="en-US" w:eastAsia="en-US" w:bidi="ar-SA"/>
        </w:rPr>
      </w:pPr>
      <w:r>
        <w:rPr>
          <w:rFonts w:ascii="arial" w:eastAsia="arial" w:hAnsi="arial" w:cs="arial"/>
          <w:color w:val="000000"/>
          <w:sz w:val="20"/>
          <w:lang w:val="en-US" w:eastAsia="en-US" w:bidi="ar-SA"/>
        </w:rPr>
        <w:t>BANFF, Alta. - American visitors attempting to use a loophole allowing them to travel through Canada on the way to Alaska ran into the long arm of the law in Banff National Park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RCMP issued seven tickets to individuals who were violating the Public Health Act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Six of the $1,200 tickets were issued to travellers who had stopped near Lake Louise to take long hikes in the park, the RCMP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not criminal violations or criminal charges or anything and those are fines under the Public Health Act," said RCMP spokesman Fraser Logan.</w:t>
      </w:r>
    </w:p>
    <w:p>
      <w:pPr>
        <w:spacing w:before="200" w:line="260" w:lineRule="atLeast"/>
        <w:jc w:val="both"/>
        <w:rPr>
          <w:lang w:val="en-US" w:eastAsia="en-US" w:bidi="ar-SA"/>
        </w:rPr>
      </w:pPr>
      <w:r>
        <w:rPr>
          <w:rFonts w:ascii="arial" w:eastAsia="arial" w:hAnsi="arial" w:cs="arial"/>
          <w:color w:val="000000"/>
          <w:sz w:val="20"/>
          <w:lang w:val="en-US" w:eastAsia="en-US" w:bidi="ar-SA"/>
        </w:rPr>
        <w:t>"Those receiving the seven tickets are all 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Logan said the officers can act on complaints from the public or on their own discretion.</w:t>
      </w:r>
    </w:p>
    <w:p>
      <w:pPr>
        <w:spacing w:before="200" w:line="260" w:lineRule="atLeast"/>
        <w:jc w:val="both"/>
        <w:rPr>
          <w:lang w:val="en-US" w:eastAsia="en-US" w:bidi="ar-SA"/>
        </w:rPr>
      </w:pPr>
      <w:r>
        <w:rPr>
          <w:rFonts w:ascii="arial" w:eastAsia="arial" w:hAnsi="arial" w:cs="arial"/>
          <w:color w:val="000000"/>
          <w:sz w:val="20"/>
          <w:lang w:val="en-US" w:eastAsia="en-US" w:bidi="ar-SA"/>
        </w:rPr>
        <w:t>"Each individual RCMP officer responding to a complaint or just maybe seeing a parked American vehicle on their own, they're going to talk to those individuals and it's up to the discretion of the RCMP officer before issuing these fines," he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the U.S. ...</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Dr. Anthony Fauci is returning to Capitol Hill at a fraught moment for the U.S.'s pandemic response.</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cases are rising in about half the states and political polarization is competing for attention with public health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government's top infectious disease expert is testifying today before a powerful House panel, along with the heads of the Centers for Disease Control and Prevention and the Food and Drug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The nation is emerging from weeks of stay-at-home orders and business shutdowns, but that's being done with some states far less cautious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elsewhere in the world ...</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pandemic is worsening globally as case numbers surge in many large countries that have been lifting lockdowns.</w:t>
      </w:r>
    </w:p>
    <w:p>
      <w:pPr>
        <w:spacing w:before="200" w:line="260" w:lineRule="atLeast"/>
        <w:jc w:val="both"/>
        <w:rPr>
          <w:lang w:val="en-US" w:eastAsia="en-US" w:bidi="ar-SA"/>
        </w:rPr>
      </w:pPr>
      <w:r>
        <w:rPr>
          <w:rFonts w:ascii="arial" w:eastAsia="arial" w:hAnsi="arial" w:cs="arial"/>
          <w:color w:val="000000"/>
          <w:sz w:val="20"/>
          <w:lang w:val="en-US" w:eastAsia="en-US" w:bidi="ar-SA"/>
        </w:rPr>
        <w:t>India's infection numbers are rising by about 15,000 each day, and some states are considering new lockdown measures to try and halt the spread of the virus. New cases have also been rising steeply in Mexico, Colombia and Indonesia.</w:t>
      </w:r>
    </w:p>
    <w:p>
      <w:pPr>
        <w:spacing w:before="200" w:line="260" w:lineRule="atLeast"/>
        <w:jc w:val="both"/>
        <w:rPr>
          <w:lang w:val="en-US" w:eastAsia="en-US" w:bidi="ar-SA"/>
        </w:rPr>
      </w:pPr>
      <w:r>
        <w:rPr>
          <w:rFonts w:ascii="arial" w:eastAsia="arial" w:hAnsi="arial" w:cs="arial"/>
          <w:color w:val="000000"/>
          <w:sz w:val="20"/>
          <w:lang w:val="en-US" w:eastAsia="en-US" w:bidi="ar-SA"/>
        </w:rPr>
        <w:t>Hospitals in Pakistan are turning away patients, but with the economy there teetering, the government remains determined to reopen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Muslims around the world hoping for a once-in-a-lifetime journey to Mecca to perform the hajj will have to wait until next year after Saudi Arabia curtailed the pilgrimage due to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kingdom said late on Monday that a very limited number of pilgrims would be allowed to perform the hajj from among residents already inside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drastically curb this year's hajj was largely expected, but it remains unprecedented in Saudi history.</w:t>
      </w:r>
    </w:p>
    <w:p>
      <w:pPr>
        <w:spacing w:before="200" w:line="260" w:lineRule="atLeast"/>
        <w:jc w:val="both"/>
        <w:rPr>
          <w:lang w:val="en-US" w:eastAsia="en-US" w:bidi="ar-SA"/>
        </w:rPr>
      </w:pPr>
      <w:r>
        <w:rPr>
          <w:rFonts w:ascii="arial" w:eastAsia="arial" w:hAnsi="arial" w:cs="arial"/>
          <w:color w:val="000000"/>
          <w:sz w:val="20"/>
          <w:lang w:val="en-US" w:eastAsia="en-US" w:bidi="ar-SA"/>
        </w:rPr>
        <w:t>Worldwide, more than nine million people have been confirmed infected by the virus and more than 472,000 have died.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sports ...</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 is upping the ante in its bid for Edmonton to co-host the NHL's summer Stanley Cup playoff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The Oilers hockey team and the province have previously been pitching that Edmonton is the best site because of low COVID-19 case numbers and the fact players can be safely isolated - given they have a hotel attached to the downtown Rogers Place.</w:t>
      </w:r>
    </w:p>
    <w:p>
      <w:pPr>
        <w:spacing w:before="200" w:line="260" w:lineRule="atLeast"/>
        <w:jc w:val="both"/>
        <w:rPr>
          <w:lang w:val="en-US" w:eastAsia="en-US" w:bidi="ar-SA"/>
        </w:rPr>
      </w:pPr>
      <w:r>
        <w:rPr>
          <w:rFonts w:ascii="arial" w:eastAsia="arial" w:hAnsi="arial" w:cs="arial"/>
          <w:color w:val="000000"/>
          <w:sz w:val="20"/>
          <w:lang w:val="en-US" w:eastAsia="en-US" w:bidi="ar-SA"/>
        </w:rPr>
        <w:t>Kenney is now highlighting on Twitter a short promotional video of Alberta's Rocky Mountains as something for players' families to do during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Alberta Health spokesman Tom McMillan says the players' families will be treated like all other visitors, isolating for 14 days on arrival.</w:t>
      </w:r>
    </w:p>
    <w:p>
      <w:pPr>
        <w:spacing w:before="200" w:line="260" w:lineRule="atLeast"/>
        <w:jc w:val="both"/>
        <w:rPr>
          <w:lang w:val="en-US" w:eastAsia="en-US" w:bidi="ar-SA"/>
        </w:rPr>
      </w:pPr>
      <w:r>
        <w:rPr>
          <w:rFonts w:ascii="arial" w:eastAsia="arial" w:hAnsi="arial" w:cs="arial"/>
          <w:color w:val="000000"/>
          <w:sz w:val="20"/>
          <w:lang w:val="en-US" w:eastAsia="en-US" w:bidi="ar-SA"/>
        </w:rPr>
        <w:t>The players have been given a federal exemption and would have to isolate as a cohort.</w:t>
      </w:r>
    </w:p>
    <w:p>
      <w:pPr>
        <w:spacing w:before="200" w:line="260" w:lineRule="atLeast"/>
        <w:jc w:val="both"/>
        <w:rPr>
          <w:lang w:val="en-US" w:eastAsia="en-US" w:bidi="ar-SA"/>
        </w:rPr>
      </w:pPr>
      <w:r>
        <w:rPr>
          <w:rFonts w:ascii="arial" w:eastAsia="arial" w:hAnsi="arial" w:cs="arial"/>
          <w:color w:val="000000"/>
          <w:sz w:val="20"/>
          <w:lang w:val="en-US" w:eastAsia="en-US" w:bidi="ar-SA"/>
        </w:rPr>
        <w:t>Edmonton is competing with Toronto, Vancouver and Edmonton along with American sites to be one of two hub cities to host NHL playoff games to complete the season.</w:t>
      </w:r>
    </w:p>
    <w:p>
      <w:pPr>
        <w:spacing w:before="200" w:line="260" w:lineRule="atLeast"/>
        <w:jc w:val="both"/>
        <w:rPr>
          <w:lang w:val="en-US" w:eastAsia="en-US" w:bidi="ar-SA"/>
        </w:rPr>
      </w:pPr>
      <w:r>
        <w:rPr>
          <w:rFonts w:ascii="arial" w:eastAsia="arial" w:hAnsi="arial" w:cs="arial"/>
          <w:color w:val="000000"/>
          <w:sz w:val="20"/>
          <w:lang w:val="en-US" w:eastAsia="en-US" w:bidi="ar-SA"/>
        </w:rPr>
        <w:t>The league plans to reopen training camps July 10.</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Today in 1817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founded as Canada's first chartered bank.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entertainment ...</w:t>
      </w:r>
    </w:p>
    <w:p>
      <w:pPr>
        <w:spacing w:before="200" w:line="260" w:lineRule="atLeast"/>
        <w:jc w:val="both"/>
        <w:rPr>
          <w:lang w:val="en-US" w:eastAsia="en-US" w:bidi="ar-SA"/>
        </w:rPr>
      </w:pPr>
      <w:r>
        <w:rPr>
          <w:rFonts w:ascii="arial" w:eastAsia="arial" w:hAnsi="arial" w:cs="arial"/>
          <w:color w:val="000000"/>
          <w:sz w:val="20"/>
          <w:lang w:val="en-US" w:eastAsia="en-US" w:bidi="ar-SA"/>
        </w:rPr>
        <w:t>Bell Media says Ben Mulroney will step down as anchor of CTV's "etalk" to make room for "diverse voices" after the broadcaster cut ties with his wife, Jessica Mulroney, for behaviour out of line with its "commitment to diversity."</w:t>
      </w:r>
    </w:p>
    <w:p>
      <w:pPr>
        <w:spacing w:before="200" w:line="260" w:lineRule="atLeast"/>
        <w:jc w:val="both"/>
        <w:rPr>
          <w:lang w:val="en-US" w:eastAsia="en-US" w:bidi="ar-SA"/>
        </w:rPr>
      </w:pPr>
      <w:r>
        <w:rPr>
          <w:rFonts w:ascii="arial" w:eastAsia="arial" w:hAnsi="arial" w:cs="arial"/>
          <w:color w:val="000000"/>
          <w:sz w:val="20"/>
          <w:lang w:val="en-US" w:eastAsia="en-US" w:bidi="ar-SA"/>
        </w:rPr>
        <w:t>Ben Mulroney announced his immediate departure as the face of the celebrity news show Monday as he returned to host "Your Morning" following a "scheduled vacation" last week, according to Bell Media.</w:t>
      </w:r>
    </w:p>
    <w:p>
      <w:pPr>
        <w:spacing w:before="200" w:line="260" w:lineRule="atLeast"/>
        <w:jc w:val="both"/>
        <w:rPr>
          <w:lang w:val="en-US" w:eastAsia="en-US" w:bidi="ar-SA"/>
        </w:rPr>
      </w:pPr>
      <w:r>
        <w:rPr>
          <w:rFonts w:ascii="arial" w:eastAsia="arial" w:hAnsi="arial" w:cs="arial"/>
          <w:color w:val="000000"/>
          <w:sz w:val="20"/>
          <w:lang w:val="en-US" w:eastAsia="en-US" w:bidi="ar-SA"/>
        </w:rPr>
        <w:t>"It is my hope that (the) new anchor is Black, Indigenous or a person of colour, and they can use this important platform to inspire, to lead and to make change," says Mulroney, who has been on "etalk" since its inception in 2002.</w:t>
      </w:r>
    </w:p>
    <w:p>
      <w:pPr>
        <w:spacing w:before="200" w:line="260" w:lineRule="atLeast"/>
        <w:jc w:val="both"/>
        <w:rPr>
          <w:lang w:val="en-US" w:eastAsia="en-US" w:bidi="ar-SA"/>
        </w:rPr>
      </w:pPr>
      <w:r>
        <w:rPr>
          <w:rFonts w:ascii="arial" w:eastAsia="arial" w:hAnsi="arial" w:cs="arial"/>
          <w:color w:val="000000"/>
          <w:sz w:val="20"/>
          <w:lang w:val="en-US" w:eastAsia="en-US" w:bidi="ar-SA"/>
        </w:rPr>
        <w:t>Mulroney will continue to helm "Your Morning," and cover red-carpet events for "etalk," including the Oscars. He's also set to develop new projects for Bell Media Studios.</w:t>
      </w:r>
    </w:p>
    <w:p>
      <w:pPr>
        <w:spacing w:before="200" w:line="260" w:lineRule="atLeast"/>
        <w:jc w:val="both"/>
        <w:rPr>
          <w:lang w:val="en-US" w:eastAsia="en-US" w:bidi="ar-SA"/>
        </w:rPr>
      </w:pPr>
      <w:r>
        <w:rPr>
          <w:rFonts w:ascii="arial" w:eastAsia="arial" w:hAnsi="arial" w:cs="arial"/>
          <w:color w:val="000000"/>
          <w:sz w:val="20"/>
          <w:lang w:val="en-US" w:eastAsia="en-US" w:bidi="ar-SA"/>
        </w:rPr>
        <w:t>He also addressed the controversy surrounding his wife, Jessica Mulroney, after Toronto lifestyles influencer Sasha Exeter accused the celebrity stylist of lashing out at her and trying to "silence a Black woman."</w:t>
      </w:r>
    </w:p>
    <w:p>
      <w:pPr>
        <w:spacing w:before="200" w:line="260" w:lineRule="atLeast"/>
        <w:jc w:val="both"/>
        <w:rPr>
          <w:lang w:val="en-US" w:eastAsia="en-US" w:bidi="ar-SA"/>
        </w:rPr>
      </w:pPr>
      <w:r>
        <w:rPr>
          <w:rFonts w:ascii="arial" w:eastAsia="arial" w:hAnsi="arial" w:cs="arial"/>
          <w:color w:val="000000"/>
          <w:sz w:val="20"/>
          <w:lang w:val="en-US" w:eastAsia="en-US" w:bidi="ar-SA"/>
        </w:rPr>
        <w:t>Ben Mulroney noted that he can't speak on his wife's behalf.</w:t>
      </w:r>
    </w:p>
    <w:p>
      <w:pPr>
        <w:spacing w:before="200" w:line="260" w:lineRule="atLeast"/>
        <w:jc w:val="both"/>
        <w:rPr>
          <w:lang w:val="en-US" w:eastAsia="en-US" w:bidi="ar-SA"/>
        </w:rPr>
      </w:pPr>
      <w:r>
        <w:rPr>
          <w:rFonts w:ascii="arial" w:eastAsia="arial" w:hAnsi="arial" w:cs="arial"/>
          <w:color w:val="000000"/>
          <w:sz w:val="20"/>
          <w:lang w:val="en-US" w:eastAsia="en-US" w:bidi="ar-SA"/>
        </w:rPr>
        <w:t>"Together, we are committed to doing the work to both learn and understand more about anti-Black racism, as well as learn and understand more about our blind spots," he says.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23, 2020.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RACISM &amp; XENOPHOBIA (91%); CRIME, LAW ENFORCEMENT &amp; CORRECTIONS (90%); POLLS &amp; SURVEYS (90%); RACE &amp; ETHNICITY (90%); SAFETY, ACCIDENTS &amp; DISASTERS (90%); PUBLIC HEALTH (89%); LEGISLATIVE BODIES (79%); ASSOCIATIONS &amp; ORGANIZATIONS (77%); GOVERNMENT &amp; PUBLIC ADMINISTRATION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PUBLIC LANDS (77%);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GEORGE FLOYD KILLING (75%); HEALTH DEPARTMENTS (75%); INFECTIOUS DISEASE (73%); PUBLIC HEALTH &amp; WELFARE LAW (73%); UNITED NATIONS INSTITUTIONS (72%); PANDEMICS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(70%); PUBLIC HEALTH ADMINISTRATION (69%); COVID-19 CORONAVIRUS (65%); NATIONAL PARKS (63%); CRIMINAL OFFENSES (62%); PUBLIC LANDS REGULATION &amp; POLICY (62%); HIKING (60%); roundup,stories,canadian,press,designed,kickstart !@PERMALINK= </w:t>
      </w:r>
      <w:hyperlink r:id="rId876" w:history="1">
        <w:r>
          <w:rPr>
            <w:rFonts w:ascii="arial" w:eastAsia="arial" w:hAnsi="arial" w:cs="arial"/>
            <w:i/>
            <w:color w:val="0077CC"/>
            <w:sz w:val="20"/>
            <w:u w:val="single"/>
            <w:shd w:val="clear" w:color="auto" w:fill="FFFFFF"/>
            <w:lang w:val="en-US" w:eastAsia="en-US" w:bidi="ar-SA"/>
          </w:rPr>
          <w:t>https://nationalpost.com/pmn/news-pmn/canada-news-pmn/a-study-on-racism-in-</w:t>
        </w:r>
      </w:hyperlink>
      <w:hyperlink r:id="rId876" w:history="1">
        <w:r>
          <w:rPr>
            <w:rFonts w:ascii="arial" w:eastAsia="arial" w:hAnsi="arial" w:cs="arial"/>
            <w:b/>
            <w:i/>
            <w:color w:val="0077CC"/>
            <w:sz w:val="20"/>
            <w:u w:val="single"/>
            <w:shd w:val="clear" w:color="auto" w:fill="FFFFFF"/>
            <w:lang w:val="en-US" w:eastAsia="en-US" w:bidi="ar-SA"/>
          </w:rPr>
          <w:t>policing</w:t>
        </w:r>
      </w:hyperlink>
      <w:hyperlink r:id="rId876" w:history="1">
        <w:r>
          <w:rPr>
            <w:rFonts w:ascii="arial" w:eastAsia="arial" w:hAnsi="arial" w:cs="arial"/>
            <w:i/>
            <w:color w:val="0077CC"/>
            <w:sz w:val="20"/>
            <w:u w:val="single"/>
            <w:shd w:val="clear" w:color="auto" w:fill="FFFFFF"/>
            <w:lang w:val="en-US" w:eastAsia="en-US" w:bidi="ar-SA"/>
          </w:rPr>
          <w:t>-and-the-alaska-loophole-in-the-news-for-june-23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(75%); RESTAURANTS (66%); NATIONAL PARKS (63%); NIGHTCLUBS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(73%); TORONTO, ON, CANADA (58%); ALASKA, USA (93%); ALBERTA, CANADA (88%); ONTARIO, CANADA (58%); CANADA (97%); UNITED STATES (79%); EUROPE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7"/>
          <w:headerReference w:type="default" r:id="rId878"/>
          <w:footerReference w:type="even" r:id="rId879"/>
          <w:footerReference w:type="default" r:id="rId880"/>
          <w:headerReference w:type="first" r:id="rId881"/>
          <w:footerReference w:type="first" r:id="rId882"/>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883" w:history="1">
        <w:r>
          <w:rPr>
            <w:rFonts w:ascii="arial" w:eastAsia="arial" w:hAnsi="arial" w:cs="arial"/>
            <w:b/>
            <w:bCs/>
            <w:i/>
            <w:color w:val="0077CC"/>
            <w:kern w:val="32"/>
            <w:sz w:val="28"/>
            <w:szCs w:val="32"/>
            <w:u w:val="single"/>
            <w:shd w:val="clear" w:color="auto" w:fill="FFFFFF"/>
            <w:lang w:val="en-US" w:eastAsia="en-US" w:bidi="ar-SA"/>
          </w:rPr>
          <w:t xml:space="preserve">A study on racism in </w:t>
        </w:r>
      </w:hyperlink>
      <w:hyperlink r:id="rId883"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883" w:history="1">
        <w:r>
          <w:rPr>
            <w:rFonts w:ascii="arial" w:eastAsia="arial" w:hAnsi="arial" w:cs="arial"/>
            <w:b/>
            <w:bCs/>
            <w:i/>
            <w:color w:val="0077CC"/>
            <w:kern w:val="32"/>
            <w:sz w:val="28"/>
            <w:szCs w:val="32"/>
            <w:u w:val="single"/>
            <w:shd w:val="clear" w:color="auto" w:fill="FFFFFF"/>
            <w:lang w:val="en-US" w:eastAsia="en-US" w:bidi="ar-SA"/>
          </w:rPr>
          <w:t xml:space="preserve"> and the Alaska loophole; In The News for June 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1246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News is a roundup of stories from The Canadian Press designed to kickstart your day. Here is what's on the radar of our editors for the morning of June 23 ...</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Canada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A House of Commons committee plans to meet this afternoon to consider doing a study of systemic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Democrat MP Jack Harris has been pressing the public-safety committee to reconvene to get an examination underway.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Harris wants RCMP Commissioner Brenda Lucki and Public Safety Minister Bill Blair,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be among the witnesses.</w:t>
      </w:r>
    </w:p>
    <w:p>
      <w:pPr>
        <w:spacing w:before="200" w:line="260" w:lineRule="atLeast"/>
        <w:jc w:val="both"/>
        <w:rPr>
          <w:lang w:val="en-US" w:eastAsia="en-US" w:bidi="ar-SA"/>
        </w:rPr>
      </w:pPr>
      <w:r>
        <w:rPr>
          <w:rFonts w:ascii="arial" w:eastAsia="arial" w:hAnsi="arial" w:cs="arial"/>
          <w:color w:val="000000"/>
          <w:sz w:val="20"/>
          <w:lang w:val="en-US" w:eastAsia="en-US" w:bidi="ar-SA"/>
        </w:rPr>
        <w:t>The move comes after Lucki said she was struggling with the notion of systemic racism in the RCMP, only to acknowledge its existence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Democrats have already called for a review of the RCMP budget and for more spending on mental health and addiction supports to prevent crises from becoming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discrimination have sparked rallies and cries for change around the world since the killing of a Black man, George Floyd, by Minnesota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this ...</w:t>
      </w:r>
    </w:p>
    <w:p>
      <w:pPr>
        <w:spacing w:before="200" w:line="260" w:lineRule="atLeast"/>
        <w:jc w:val="both"/>
        <w:rPr>
          <w:lang w:val="en-US" w:eastAsia="en-US" w:bidi="ar-SA"/>
        </w:rPr>
      </w:pPr>
      <w:r>
        <w:rPr>
          <w:rFonts w:ascii="arial" w:eastAsia="arial" w:hAnsi="arial" w:cs="arial"/>
          <w:color w:val="000000"/>
          <w:sz w:val="20"/>
          <w:lang w:val="en-US" w:eastAsia="en-US" w:bidi="ar-SA"/>
        </w:rPr>
        <w:t>OTTAWA - A new poll suggests two-thirds of Canadians don't want to relax the physical distancing rules imposed to curb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And if they were relaxed, fewer than half would feel comfortable taking part in activities that would bring them closer to other people, like going to a movie theatre.</w:t>
      </w:r>
    </w:p>
    <w:p>
      <w:pPr>
        <w:spacing w:before="200" w:line="260" w:lineRule="atLeast"/>
        <w:jc w:val="both"/>
        <w:rPr>
          <w:lang w:val="en-US" w:eastAsia="en-US" w:bidi="ar-SA"/>
        </w:rPr>
      </w:pPr>
      <w:r>
        <w:rPr>
          <w:rFonts w:ascii="arial" w:eastAsia="arial" w:hAnsi="arial" w:cs="arial"/>
          <w:color w:val="000000"/>
          <w:sz w:val="20"/>
          <w:lang w:val="en-US" w:eastAsia="en-US" w:bidi="ar-SA"/>
        </w:rPr>
        <w:t>Sixty-six per cent of respondents to the poll, conducted by Leger and the Association for Canadian Studies, said two metres should remain the safe distance kept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Just 12 per cent favoured reducing the distance to 1.5 metres, as is required in many European countries, and 10 per cent favoured a reduction to one metre, the minimum recommended by the World Health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If the physical distancing rule was reduced to one metre, 40 per cent said they'd be comfortable dining in a restaurant, 28 per cent going to a movie theatre, 24 per cent to a gym and 21 per cent to a bar or night club.</w:t>
      </w:r>
    </w:p>
    <w:p>
      <w:pPr>
        <w:spacing w:before="200" w:line="260" w:lineRule="atLeast"/>
        <w:jc w:val="both"/>
        <w:rPr>
          <w:lang w:val="en-US" w:eastAsia="en-US" w:bidi="ar-SA"/>
        </w:rPr>
      </w:pPr>
      <w:r>
        <w:rPr>
          <w:rFonts w:ascii="arial" w:eastAsia="arial" w:hAnsi="arial" w:cs="arial"/>
          <w:color w:val="000000"/>
          <w:sz w:val="20"/>
          <w:lang w:val="en-US" w:eastAsia="en-US" w:bidi="ar-SA"/>
        </w:rPr>
        <w:t>The online poll of 1,521 adult Canadians was conducted June 19-21; it cannot be assigned a margin of error because internet-based polls are not considered random samples.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ICYMI (In case you missed it) ...</w:t>
      </w:r>
    </w:p>
    <w:p>
      <w:pPr>
        <w:spacing w:before="200" w:line="260" w:lineRule="atLeast"/>
        <w:jc w:val="both"/>
        <w:rPr>
          <w:lang w:val="en-US" w:eastAsia="en-US" w:bidi="ar-SA"/>
        </w:rPr>
      </w:pPr>
      <w:r>
        <w:rPr>
          <w:rFonts w:ascii="arial" w:eastAsia="arial" w:hAnsi="arial" w:cs="arial"/>
          <w:color w:val="000000"/>
          <w:sz w:val="20"/>
          <w:lang w:val="en-US" w:eastAsia="en-US" w:bidi="ar-SA"/>
        </w:rPr>
        <w:t>BANFF, Alta. - American visitors attempting to use a loophole allowing them to travel through Canada on the way to Alaska ran into the long arm of the law in Banff National Park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RCMP issued seven tickets to individuals who were violating the Public Health Act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Six of the $1,200 tickets were issued to travellers who had stopped near Lake Louise to take long hikes in the park, the RCMP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not criminal violations or criminal charges or anything and those are fines under the Public Health Act," said RCMP spokesman Fraser Logan.</w:t>
      </w:r>
    </w:p>
    <w:p>
      <w:pPr>
        <w:spacing w:before="200" w:line="260" w:lineRule="atLeast"/>
        <w:jc w:val="both"/>
        <w:rPr>
          <w:lang w:val="en-US" w:eastAsia="en-US" w:bidi="ar-SA"/>
        </w:rPr>
      </w:pPr>
      <w:r>
        <w:rPr>
          <w:rFonts w:ascii="arial" w:eastAsia="arial" w:hAnsi="arial" w:cs="arial"/>
          <w:color w:val="000000"/>
          <w:sz w:val="20"/>
          <w:lang w:val="en-US" w:eastAsia="en-US" w:bidi="ar-SA"/>
        </w:rPr>
        <w:t>"Those receiving the seven tickets are all 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Logan said the officers can act on complaints from the public or on their own discretion.</w:t>
      </w:r>
    </w:p>
    <w:p>
      <w:pPr>
        <w:spacing w:before="200" w:line="260" w:lineRule="atLeast"/>
        <w:jc w:val="both"/>
        <w:rPr>
          <w:lang w:val="en-US" w:eastAsia="en-US" w:bidi="ar-SA"/>
        </w:rPr>
      </w:pPr>
      <w:r>
        <w:rPr>
          <w:rFonts w:ascii="arial" w:eastAsia="arial" w:hAnsi="arial" w:cs="arial"/>
          <w:color w:val="000000"/>
          <w:sz w:val="20"/>
          <w:lang w:val="en-US" w:eastAsia="en-US" w:bidi="ar-SA"/>
        </w:rPr>
        <w:t>"Each individual RCMP officer responding to a complaint or just maybe seeing a parked American vehicle on their own, they're going to talk to those individuals and it's up to the discretion of the RCMP officer before issuing these fines," he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the U.S. ...</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Dr. Anthony Fauci is returning to Capitol Hill at a fraught moment for the U.S.'s pandemic response.</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cases are rising in about half the states and political polarization is competing for attention with public health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government's top infectious disease expert is testifying today before a powerful House panel, along with the heads of the Centers for Disease Control and Prevention and the Food and Drug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The nation is emerging from weeks of stay-at-home orders and business shutdowns, but that's being done with some states far less cautious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elsewhere in the world ...</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pandemic is worsening globally as case numbers surge in many large countries that have been lifting lockdowns.</w:t>
      </w:r>
    </w:p>
    <w:p>
      <w:pPr>
        <w:spacing w:before="200" w:line="260" w:lineRule="atLeast"/>
        <w:jc w:val="both"/>
        <w:rPr>
          <w:lang w:val="en-US" w:eastAsia="en-US" w:bidi="ar-SA"/>
        </w:rPr>
      </w:pPr>
      <w:r>
        <w:rPr>
          <w:rFonts w:ascii="arial" w:eastAsia="arial" w:hAnsi="arial" w:cs="arial"/>
          <w:color w:val="000000"/>
          <w:sz w:val="20"/>
          <w:lang w:val="en-US" w:eastAsia="en-US" w:bidi="ar-SA"/>
        </w:rPr>
        <w:t>India's infection numbers are rising by about 15,000 each day, and some states are considering new lockdown measures to try and halt the spread of the virus. New cases have also been rising steeply in Mexico, Colombia and Indonesia.</w:t>
      </w:r>
    </w:p>
    <w:p>
      <w:pPr>
        <w:spacing w:before="200" w:line="260" w:lineRule="atLeast"/>
        <w:jc w:val="both"/>
        <w:rPr>
          <w:lang w:val="en-US" w:eastAsia="en-US" w:bidi="ar-SA"/>
        </w:rPr>
      </w:pPr>
      <w:r>
        <w:rPr>
          <w:rFonts w:ascii="arial" w:eastAsia="arial" w:hAnsi="arial" w:cs="arial"/>
          <w:color w:val="000000"/>
          <w:sz w:val="20"/>
          <w:lang w:val="en-US" w:eastAsia="en-US" w:bidi="ar-SA"/>
        </w:rPr>
        <w:t>Hospitals in Pakistan are turning away patients, but with the economy there teetering, the government remains determined to reopen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Muslims around the world hoping for a once-in-a-lifetime journey to Mecca to perform the hajj will have to wait until next year after Saudi Arabia curtailed the pilgrimage due to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kingdom said late on Monday that a very limited number of pilgrims would be allowed to perform the hajj from among residents already inside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drastically curb this year's hajj was largely expected, but it remains unprecedented in Saudi history.</w:t>
      </w:r>
    </w:p>
    <w:p>
      <w:pPr>
        <w:spacing w:before="200" w:line="260" w:lineRule="atLeast"/>
        <w:jc w:val="both"/>
        <w:rPr>
          <w:lang w:val="en-US" w:eastAsia="en-US" w:bidi="ar-SA"/>
        </w:rPr>
      </w:pPr>
      <w:r>
        <w:rPr>
          <w:rFonts w:ascii="arial" w:eastAsia="arial" w:hAnsi="arial" w:cs="arial"/>
          <w:color w:val="000000"/>
          <w:sz w:val="20"/>
          <w:lang w:val="en-US" w:eastAsia="en-US" w:bidi="ar-SA"/>
        </w:rPr>
        <w:t>Worldwide, more than nine million people have been confirmed infected by the virus and more than 472,000 have died.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sports ...</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 is upping the ante in its bid for Edmonton to co-host the NHL's summer Stanley Cup playoff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The Oilers hockey team and the province have previously been pitching that Edmonton is the best site because of low COVID-19 case numbers and the fact players can be safely isolated - given they have a hotel attached to the downtown Rogers Place.</w:t>
      </w:r>
    </w:p>
    <w:p>
      <w:pPr>
        <w:spacing w:before="200" w:line="260" w:lineRule="atLeast"/>
        <w:jc w:val="both"/>
        <w:rPr>
          <w:lang w:val="en-US" w:eastAsia="en-US" w:bidi="ar-SA"/>
        </w:rPr>
      </w:pPr>
      <w:r>
        <w:rPr>
          <w:rFonts w:ascii="arial" w:eastAsia="arial" w:hAnsi="arial" w:cs="arial"/>
          <w:color w:val="000000"/>
          <w:sz w:val="20"/>
          <w:lang w:val="en-US" w:eastAsia="en-US" w:bidi="ar-SA"/>
        </w:rPr>
        <w:t>Kenney is now highlighting on Twitter a short promotional video of Alberta's Rocky Mountains as something for players' families to do during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Alberta Health spokesman Tom McMillan says the players' families will be treated like all other visitors, isolating for 14 days on arrival.</w:t>
      </w:r>
    </w:p>
    <w:p>
      <w:pPr>
        <w:spacing w:before="200" w:line="260" w:lineRule="atLeast"/>
        <w:jc w:val="both"/>
        <w:rPr>
          <w:lang w:val="en-US" w:eastAsia="en-US" w:bidi="ar-SA"/>
        </w:rPr>
      </w:pPr>
      <w:r>
        <w:rPr>
          <w:rFonts w:ascii="arial" w:eastAsia="arial" w:hAnsi="arial" w:cs="arial"/>
          <w:color w:val="000000"/>
          <w:sz w:val="20"/>
          <w:lang w:val="en-US" w:eastAsia="en-US" w:bidi="ar-SA"/>
        </w:rPr>
        <w:t>The players have been given a federal exemption and would have to isolate as a cohort.</w:t>
      </w:r>
    </w:p>
    <w:p>
      <w:pPr>
        <w:spacing w:before="200" w:line="260" w:lineRule="atLeast"/>
        <w:jc w:val="both"/>
        <w:rPr>
          <w:lang w:val="en-US" w:eastAsia="en-US" w:bidi="ar-SA"/>
        </w:rPr>
      </w:pPr>
      <w:r>
        <w:rPr>
          <w:rFonts w:ascii="arial" w:eastAsia="arial" w:hAnsi="arial" w:cs="arial"/>
          <w:color w:val="000000"/>
          <w:sz w:val="20"/>
          <w:lang w:val="en-US" w:eastAsia="en-US" w:bidi="ar-SA"/>
        </w:rPr>
        <w:t>Edmonton is competing with Toronto, Vancouver and Edmonton along with American sites to be one of two hub cities to host NHL playoff games to complete the season.</w:t>
      </w:r>
    </w:p>
    <w:p>
      <w:pPr>
        <w:spacing w:before="200" w:line="260" w:lineRule="atLeast"/>
        <w:jc w:val="both"/>
        <w:rPr>
          <w:lang w:val="en-US" w:eastAsia="en-US" w:bidi="ar-SA"/>
        </w:rPr>
      </w:pPr>
      <w:r>
        <w:rPr>
          <w:rFonts w:ascii="arial" w:eastAsia="arial" w:hAnsi="arial" w:cs="arial"/>
          <w:color w:val="000000"/>
          <w:sz w:val="20"/>
          <w:lang w:val="en-US" w:eastAsia="en-US" w:bidi="ar-SA"/>
        </w:rPr>
        <w:t>The league plans to reopen training camps July 10.</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Today in 1817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founded as Canada's first chartered bank.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entertainment ...</w:t>
      </w:r>
    </w:p>
    <w:p>
      <w:pPr>
        <w:spacing w:before="200" w:line="260" w:lineRule="atLeast"/>
        <w:jc w:val="both"/>
        <w:rPr>
          <w:lang w:val="en-US" w:eastAsia="en-US" w:bidi="ar-SA"/>
        </w:rPr>
      </w:pPr>
      <w:r>
        <w:rPr>
          <w:rFonts w:ascii="arial" w:eastAsia="arial" w:hAnsi="arial" w:cs="arial"/>
          <w:color w:val="000000"/>
          <w:sz w:val="20"/>
          <w:lang w:val="en-US" w:eastAsia="en-US" w:bidi="ar-SA"/>
        </w:rPr>
        <w:t>Bell Media says Ben Mulroney will step down as anchor of CTV's "etalk" to make room for "diverse voices" after the broadcaster cut ties with his wife, Jessica Mulroney, for behaviour out of line with its "commitment to diversity."</w:t>
      </w:r>
    </w:p>
    <w:p>
      <w:pPr>
        <w:spacing w:before="200" w:line="260" w:lineRule="atLeast"/>
        <w:jc w:val="both"/>
        <w:rPr>
          <w:lang w:val="en-US" w:eastAsia="en-US" w:bidi="ar-SA"/>
        </w:rPr>
      </w:pPr>
      <w:r>
        <w:rPr>
          <w:rFonts w:ascii="arial" w:eastAsia="arial" w:hAnsi="arial" w:cs="arial"/>
          <w:color w:val="000000"/>
          <w:sz w:val="20"/>
          <w:lang w:val="en-US" w:eastAsia="en-US" w:bidi="ar-SA"/>
        </w:rPr>
        <w:t>Ben Mulroney announced his immediate departure as the face of the celebrity news show Monday as he returned to host "Your Morning" following a "scheduled vacation" last week, according to Bell Media.</w:t>
      </w:r>
    </w:p>
    <w:p>
      <w:pPr>
        <w:spacing w:before="200" w:line="260" w:lineRule="atLeast"/>
        <w:jc w:val="both"/>
        <w:rPr>
          <w:lang w:val="en-US" w:eastAsia="en-US" w:bidi="ar-SA"/>
        </w:rPr>
      </w:pPr>
      <w:r>
        <w:rPr>
          <w:rFonts w:ascii="arial" w:eastAsia="arial" w:hAnsi="arial" w:cs="arial"/>
          <w:color w:val="000000"/>
          <w:sz w:val="20"/>
          <w:lang w:val="en-US" w:eastAsia="en-US" w:bidi="ar-SA"/>
        </w:rPr>
        <w:t>"It is my hope that (the) new anchor is Black, Indigenous or a person of colour, and they can use this important platform to inspire, to lead and to make change," says Mulroney, who has been on "etalk" since its inception in 2002.</w:t>
      </w:r>
    </w:p>
    <w:p>
      <w:pPr>
        <w:spacing w:before="200" w:line="260" w:lineRule="atLeast"/>
        <w:jc w:val="both"/>
        <w:rPr>
          <w:lang w:val="en-US" w:eastAsia="en-US" w:bidi="ar-SA"/>
        </w:rPr>
      </w:pPr>
      <w:r>
        <w:rPr>
          <w:rFonts w:ascii="arial" w:eastAsia="arial" w:hAnsi="arial" w:cs="arial"/>
          <w:color w:val="000000"/>
          <w:sz w:val="20"/>
          <w:lang w:val="en-US" w:eastAsia="en-US" w:bidi="ar-SA"/>
        </w:rPr>
        <w:t>Mulroney will continue to helm "Your Morning," and cover red-carpet events for "etalk," including the Oscars. He's also set to develop new projects for Bell Media Studios.</w:t>
      </w:r>
    </w:p>
    <w:p>
      <w:pPr>
        <w:spacing w:before="200" w:line="260" w:lineRule="atLeast"/>
        <w:jc w:val="both"/>
        <w:rPr>
          <w:lang w:val="en-US" w:eastAsia="en-US" w:bidi="ar-SA"/>
        </w:rPr>
      </w:pPr>
      <w:r>
        <w:rPr>
          <w:rFonts w:ascii="arial" w:eastAsia="arial" w:hAnsi="arial" w:cs="arial"/>
          <w:color w:val="000000"/>
          <w:sz w:val="20"/>
          <w:lang w:val="en-US" w:eastAsia="en-US" w:bidi="ar-SA"/>
        </w:rPr>
        <w:t>He also addressed the controversy surrounding his wife, Jessica Mulroney, after Toronto lifestyles influencer Sasha Exeter accused the celebrity stylist of lashing out at her and trying to "silence a Black woman."</w:t>
      </w:r>
    </w:p>
    <w:p>
      <w:pPr>
        <w:spacing w:before="200" w:line="260" w:lineRule="atLeast"/>
        <w:jc w:val="both"/>
        <w:rPr>
          <w:lang w:val="en-US" w:eastAsia="en-US" w:bidi="ar-SA"/>
        </w:rPr>
      </w:pPr>
      <w:r>
        <w:rPr>
          <w:rFonts w:ascii="arial" w:eastAsia="arial" w:hAnsi="arial" w:cs="arial"/>
          <w:color w:val="000000"/>
          <w:sz w:val="20"/>
          <w:lang w:val="en-US" w:eastAsia="en-US" w:bidi="ar-SA"/>
        </w:rPr>
        <w:t>Ben Mulroney noted that he can't speak on his wife's behalf.</w:t>
      </w:r>
    </w:p>
    <w:p>
      <w:pPr>
        <w:spacing w:before="200" w:line="260" w:lineRule="atLeast"/>
        <w:jc w:val="both"/>
        <w:rPr>
          <w:lang w:val="en-US" w:eastAsia="en-US" w:bidi="ar-SA"/>
        </w:rPr>
      </w:pPr>
      <w:r>
        <w:rPr>
          <w:rFonts w:ascii="arial" w:eastAsia="arial" w:hAnsi="arial" w:cs="arial"/>
          <w:color w:val="000000"/>
          <w:sz w:val="20"/>
          <w:lang w:val="en-US" w:eastAsia="en-US" w:bidi="ar-SA"/>
        </w:rPr>
        <w:t>"Together, we are committed to doing the work to both learn and understand more about anti-Black racism, as well as learn and understand more about our blind spots," he says.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23, 2020.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RACISM &amp; XENOPHOBIA (91%); CRIME, LAW ENFORCEMENT &amp; CORRECTIONS (90%); POLLS &amp; SURVEYS (90%); RACE &amp; ETHNICITY (90%); SAFETY, ACCIDENTS &amp; DISASTERS (90%); PUBLIC HEALTH (89%); ASSOCIATIONS &amp; ORGANIZATIONS (77%); GOVERNMENT &amp; PUBLIC ADMINISTRATION (77%); LEGISLATIVE BODIES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PUBLIC LANDS (77%);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GEORGE FLOYD KILLING (75%); HEALTH DEPARTMENTS (75%); INFECTIOUS DISEASE (73%); PUBLIC HEALTH &amp; WELFARE LAW (73%); UNITED NATIONS INSTITUTIONS (72%); PANDEMICS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(70%); PUBLIC HEALTH ADMINISTRATION (69%); COVID-19 CORONAVIRUS (65%); NATIONAL PARKS (63%); CRIMINAL OFFENSES (62%); PUBLIC LANDS REGULATION &amp; POLICY (62%); HIKING (60%); roundup,stories,canadian,press,designed,kickstart !@PERMALINK= </w:t>
      </w:r>
      <w:hyperlink r:id="rId876" w:history="1">
        <w:r>
          <w:rPr>
            <w:rFonts w:ascii="arial" w:eastAsia="arial" w:hAnsi="arial" w:cs="arial"/>
            <w:i/>
            <w:color w:val="0077CC"/>
            <w:sz w:val="20"/>
            <w:u w:val="single"/>
            <w:shd w:val="clear" w:color="auto" w:fill="FFFFFF"/>
            <w:lang w:val="en-US" w:eastAsia="en-US" w:bidi="ar-SA"/>
          </w:rPr>
          <w:t>https://nationalpost.com/pmn/news-pmn/canada-news-pmn/a-study-on-racism-in-</w:t>
        </w:r>
      </w:hyperlink>
      <w:hyperlink r:id="rId876" w:history="1">
        <w:r>
          <w:rPr>
            <w:rFonts w:ascii="arial" w:eastAsia="arial" w:hAnsi="arial" w:cs="arial"/>
            <w:b/>
            <w:i/>
            <w:color w:val="0077CC"/>
            <w:sz w:val="20"/>
            <w:u w:val="single"/>
            <w:shd w:val="clear" w:color="auto" w:fill="FFFFFF"/>
            <w:lang w:val="en-US" w:eastAsia="en-US" w:bidi="ar-SA"/>
          </w:rPr>
          <w:t>policing</w:t>
        </w:r>
      </w:hyperlink>
      <w:hyperlink r:id="rId876" w:history="1">
        <w:r>
          <w:rPr>
            <w:rFonts w:ascii="arial" w:eastAsia="arial" w:hAnsi="arial" w:cs="arial"/>
            <w:i/>
            <w:color w:val="0077CC"/>
            <w:sz w:val="20"/>
            <w:u w:val="single"/>
            <w:shd w:val="clear" w:color="auto" w:fill="FFFFFF"/>
            <w:lang w:val="en-US" w:eastAsia="en-US" w:bidi="ar-SA"/>
          </w:rPr>
          <w:t>-and-the-alaska-loophole-in-the-news-for-june-23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(75%); RESTAURANTS (66%); NATIONAL PARKS (63%); NIGHTCLUBS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(73%); TORONTO, ON, CANADA (58%); ALASKA, USA (93%); ALBERTA, CANADA (88%); ONTARIO, CANADA (58%); CANADA (97%); UNITED STATES (79%); EUROPE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 xml:space="preserve">A study on racism in </w:t>
        </w:r>
      </w:hyperlink>
      <w:hyperlink r:id="rId890"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and the Alaska loophole; In The News for June 23; A look at what's In The News for June 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07:17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315"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News is a roundup of stories from The Canadian Press designed to kickstart your day. Here is what's on the radar of our editors for the morning of June 23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are watching in Canada ...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A House of Commons committee plans to meet this afternoon to consider doing a study of systemic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Democrat MP Jack Harris has been pressing the public-safety committee to reconvene to get an examination underway.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Harris wants RCMP Commissioner Brenda Lucki and Public Safety Minister Bill Blair,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be among the witnesses.</w:t>
      </w:r>
    </w:p>
    <w:p>
      <w:pPr>
        <w:spacing w:before="200" w:line="260" w:lineRule="atLeast"/>
        <w:jc w:val="both"/>
        <w:rPr>
          <w:lang w:val="en-US" w:eastAsia="en-US" w:bidi="ar-SA"/>
        </w:rPr>
      </w:pPr>
      <w:r>
        <w:rPr>
          <w:rFonts w:ascii="arial" w:eastAsia="arial" w:hAnsi="arial" w:cs="arial"/>
          <w:color w:val="000000"/>
          <w:sz w:val="20"/>
          <w:lang w:val="en-US" w:eastAsia="en-US" w:bidi="ar-SA"/>
        </w:rPr>
        <w:t>The move comes after Lucki said she was struggling with the notion of systemic racism in the RCMP, only to acknowledge its existence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Democrats have already called for a review of the RCMP budget and for more spending on mental health and addiction supports to prevent crises from becoming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discrimination have sparked rallies and cries for change around the world since the killing of a Black man, George Floyd, by Minnesota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this ...</w:t>
      </w:r>
    </w:p>
    <w:p>
      <w:pPr>
        <w:spacing w:before="200" w:line="260" w:lineRule="atLeast"/>
        <w:jc w:val="both"/>
        <w:rPr>
          <w:lang w:val="en-US" w:eastAsia="en-US" w:bidi="ar-SA"/>
        </w:rPr>
      </w:pPr>
      <w:r>
        <w:rPr>
          <w:rFonts w:ascii="arial" w:eastAsia="arial" w:hAnsi="arial" w:cs="arial"/>
          <w:color w:val="000000"/>
          <w:sz w:val="20"/>
          <w:lang w:val="en-US" w:eastAsia="en-US" w:bidi="ar-SA"/>
        </w:rPr>
        <w:t>OTTAWA - A new poll suggests two-thirds of Canadians don't want to relax the physical distancing rules imposed to curb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And if they were relaxed, fewer than half would feel comfortable taking part in activities that would bring them closer to other people, like going to a movie theatre.</w:t>
      </w:r>
    </w:p>
    <w:p>
      <w:pPr>
        <w:spacing w:before="200" w:line="260" w:lineRule="atLeast"/>
        <w:jc w:val="both"/>
        <w:rPr>
          <w:lang w:val="en-US" w:eastAsia="en-US" w:bidi="ar-SA"/>
        </w:rPr>
      </w:pPr>
      <w:r>
        <w:rPr>
          <w:rFonts w:ascii="arial" w:eastAsia="arial" w:hAnsi="arial" w:cs="arial"/>
          <w:color w:val="000000"/>
          <w:sz w:val="20"/>
          <w:lang w:val="en-US" w:eastAsia="en-US" w:bidi="ar-SA"/>
        </w:rPr>
        <w:t>Sixty-six per cent of respondents to the poll, conducted by Leger and the Association for Canadian Studies, said two metres should remain the safe distance kept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Just 12 per cent favoured reducing the distance to 1.5 metres, as is required in many European countries, and 10 per cent favoured a reduction to one metre, the minimum recommended by the World Health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If the physical distancing rule was reduced to one metre, 40 per cent said they'd be comfortable dining in a restaurant, 28 per cent going to a movie theatre, 24 per cent to a gym and 21 per cent to a bar or night club.</w:t>
      </w:r>
    </w:p>
    <w:p>
      <w:pPr>
        <w:spacing w:before="200" w:line="260" w:lineRule="atLeast"/>
        <w:jc w:val="both"/>
        <w:rPr>
          <w:lang w:val="en-US" w:eastAsia="en-US" w:bidi="ar-SA"/>
        </w:rPr>
      </w:pPr>
      <w:r>
        <w:rPr>
          <w:rFonts w:ascii="arial" w:eastAsia="arial" w:hAnsi="arial" w:cs="arial"/>
          <w:color w:val="000000"/>
          <w:sz w:val="20"/>
          <w:lang w:val="en-US" w:eastAsia="en-US" w:bidi="ar-SA"/>
        </w:rPr>
        <w:t>The online poll of 1,521 adult Canadians was conducted June 19-21; it cannot be assigned a margin of error because internet-based polls are not considered random samples.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ICYMI (In case you missed it) ...</w:t>
      </w:r>
    </w:p>
    <w:p>
      <w:pPr>
        <w:spacing w:before="200" w:line="260" w:lineRule="atLeast"/>
        <w:jc w:val="both"/>
        <w:rPr>
          <w:lang w:val="en-US" w:eastAsia="en-US" w:bidi="ar-SA"/>
        </w:rPr>
      </w:pPr>
      <w:r>
        <w:rPr>
          <w:rFonts w:ascii="arial" w:eastAsia="arial" w:hAnsi="arial" w:cs="arial"/>
          <w:color w:val="000000"/>
          <w:sz w:val="20"/>
          <w:lang w:val="en-US" w:eastAsia="en-US" w:bidi="ar-SA"/>
        </w:rPr>
        <w:t>BANFF, Alta. -  American visitors attempting to use a loophole allowing them to travel through Canada on the way to Alaska ran into the long arm of the law in Banff National Park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RCMP issued seven tickets to individuals who were violating the Public Health Act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Six of the $1,200 tickets were issued to travellers who had stopped near Lake Louise to take long hikes in the park, the RCMP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"They're not criminal violations or criminal charges or anything and those are fines under the Public Health Act," said RCMP spokesman Fraser Logan. </w:t>
      </w:r>
    </w:p>
    <w:p>
      <w:pPr>
        <w:spacing w:before="200" w:line="260" w:lineRule="atLeast"/>
        <w:jc w:val="both"/>
        <w:rPr>
          <w:lang w:val="en-US" w:eastAsia="en-US" w:bidi="ar-SA"/>
        </w:rPr>
      </w:pPr>
      <w:r>
        <w:rPr>
          <w:rFonts w:ascii="arial" w:eastAsia="arial" w:hAnsi="arial" w:cs="arial"/>
          <w:color w:val="000000"/>
          <w:sz w:val="20"/>
          <w:lang w:val="en-US" w:eastAsia="en-US" w:bidi="ar-SA"/>
        </w:rPr>
        <w:t>"Those receiving the seven tickets are all 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Logan said the officers can act on complaints from the public or on their own discretion.</w:t>
      </w:r>
    </w:p>
    <w:p>
      <w:pPr>
        <w:spacing w:before="200" w:line="260" w:lineRule="atLeast"/>
        <w:jc w:val="both"/>
        <w:rPr>
          <w:lang w:val="en-US" w:eastAsia="en-US" w:bidi="ar-SA"/>
        </w:rPr>
      </w:pPr>
      <w:r>
        <w:rPr>
          <w:rFonts w:ascii="arial" w:eastAsia="arial" w:hAnsi="arial" w:cs="arial"/>
          <w:color w:val="000000"/>
          <w:sz w:val="20"/>
          <w:lang w:val="en-US" w:eastAsia="en-US" w:bidi="ar-SA"/>
        </w:rPr>
        <w:t>"Each individual RCMP officer responding to a complaint or just maybe seeing a parked American vehicle on their own, they're going to talk to those individuals and it's up to the discretion of the RCMP officer before issuing these fines," he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the U.S. ...</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Dr. Anthony Fauci is returning to Capitol Hill at a fraught moment for the U.S.'s pandemic response.</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cases are rising in about half the states and political polarization is competing for attention with public health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government's top infectious disease expert is testifying today before a powerful House panel, along with the heads of the Centers for Disease Control and Prevention and the Food and Drug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The nation is emerging from weeks of stay-at-home orders and business shutdowns, but that's being done with some states far less cautious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elsewhere in the world ...</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pandemic is worsening globally as case numbers surge in many large countries that have been lifting lockdowns.</w:t>
      </w:r>
    </w:p>
    <w:p>
      <w:pPr>
        <w:spacing w:before="200" w:line="260" w:lineRule="atLeast"/>
        <w:jc w:val="both"/>
        <w:rPr>
          <w:lang w:val="en-US" w:eastAsia="en-US" w:bidi="ar-SA"/>
        </w:rPr>
      </w:pPr>
      <w:r>
        <w:rPr>
          <w:rFonts w:ascii="arial" w:eastAsia="arial" w:hAnsi="arial" w:cs="arial"/>
          <w:color w:val="000000"/>
          <w:sz w:val="20"/>
          <w:lang w:val="en-US" w:eastAsia="en-US" w:bidi="ar-SA"/>
        </w:rPr>
        <w:t>India's infection numbers are rising by about 15,000 each day, and some states are considering new lockdown measures to try and halt the spread of the virus. New cases have also been rising steeply in Mexico, Colombia and Indonesia.</w:t>
      </w:r>
    </w:p>
    <w:p>
      <w:pPr>
        <w:spacing w:before="200" w:line="260" w:lineRule="atLeast"/>
        <w:jc w:val="both"/>
        <w:rPr>
          <w:lang w:val="en-US" w:eastAsia="en-US" w:bidi="ar-SA"/>
        </w:rPr>
      </w:pPr>
      <w:r>
        <w:rPr>
          <w:rFonts w:ascii="arial" w:eastAsia="arial" w:hAnsi="arial" w:cs="arial"/>
          <w:color w:val="000000"/>
          <w:sz w:val="20"/>
          <w:lang w:val="en-US" w:eastAsia="en-US" w:bidi="ar-SA"/>
        </w:rPr>
        <w:t>Hospitals in Pakistan are turning away patients, but with the economy there teetering, the government remains determined to reopen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Muslims around the world hoping for a once-in-a-lifetime journey to Mecca to perform the hajj will have to wait until next year after Saudi Arabia curtailed the pilgrimage due to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kingdom said late on Monday that a very limited number of pilgrims would be allowed to perform the hajj from among residents already inside the country. </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drastically curb this year's hajj was largely expected, but it remains unprecedented in Saudi history.</w:t>
      </w:r>
    </w:p>
    <w:p>
      <w:pPr>
        <w:spacing w:before="200" w:line="260" w:lineRule="atLeast"/>
        <w:jc w:val="both"/>
        <w:rPr>
          <w:lang w:val="en-US" w:eastAsia="en-US" w:bidi="ar-SA"/>
        </w:rPr>
      </w:pPr>
      <w:r>
        <w:rPr>
          <w:rFonts w:ascii="arial" w:eastAsia="arial" w:hAnsi="arial" w:cs="arial"/>
          <w:color w:val="000000"/>
          <w:sz w:val="20"/>
          <w:lang w:val="en-US" w:eastAsia="en-US" w:bidi="ar-SA"/>
        </w:rPr>
        <w:t>Worldwide, more than nine million people have been confirmed infected by the virus and more than 472,000 have died.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sports ...</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 is upping the ante in its bid for Edmonton to co-host the NHL's summer Stanley Cup playoff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The Oilers hockey team and the province have previously been pitching that Edmonton is the best site because of low COVID-19 case numbers and the fact players can be safely isolated - given they have a hotel attached to the downtown Rogers Place.</w:t>
      </w:r>
    </w:p>
    <w:p>
      <w:pPr>
        <w:spacing w:before="200" w:line="260" w:lineRule="atLeast"/>
        <w:jc w:val="both"/>
        <w:rPr>
          <w:lang w:val="en-US" w:eastAsia="en-US" w:bidi="ar-SA"/>
        </w:rPr>
      </w:pPr>
      <w:r>
        <w:rPr>
          <w:rFonts w:ascii="arial" w:eastAsia="arial" w:hAnsi="arial" w:cs="arial"/>
          <w:color w:val="000000"/>
          <w:sz w:val="20"/>
          <w:lang w:val="en-US" w:eastAsia="en-US" w:bidi="ar-SA"/>
        </w:rPr>
        <w:t>Kenney is now highlighting on Twitter a short promotional video of Alberta's Rocky Mountains as something for players' families to do during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Alberta Health spokesman Tom McMillan says the players' families will be treated like all other visitors, isolating for 14 days on arrival.</w:t>
      </w:r>
    </w:p>
    <w:p>
      <w:pPr>
        <w:spacing w:before="200" w:line="260" w:lineRule="atLeast"/>
        <w:jc w:val="both"/>
        <w:rPr>
          <w:lang w:val="en-US" w:eastAsia="en-US" w:bidi="ar-SA"/>
        </w:rPr>
      </w:pPr>
      <w:r>
        <w:rPr>
          <w:rFonts w:ascii="arial" w:eastAsia="arial" w:hAnsi="arial" w:cs="arial"/>
          <w:color w:val="000000"/>
          <w:sz w:val="20"/>
          <w:lang w:val="en-US" w:eastAsia="en-US" w:bidi="ar-SA"/>
        </w:rPr>
        <w:t>The players have been given a federal exemption and would have to isolate as a cohort.</w:t>
      </w:r>
    </w:p>
    <w:p>
      <w:pPr>
        <w:spacing w:before="200" w:line="260" w:lineRule="atLeast"/>
        <w:jc w:val="both"/>
        <w:rPr>
          <w:lang w:val="en-US" w:eastAsia="en-US" w:bidi="ar-SA"/>
        </w:rPr>
      </w:pPr>
      <w:r>
        <w:rPr>
          <w:rFonts w:ascii="arial" w:eastAsia="arial" w:hAnsi="arial" w:cs="arial"/>
          <w:color w:val="000000"/>
          <w:sz w:val="20"/>
          <w:lang w:val="en-US" w:eastAsia="en-US" w:bidi="ar-SA"/>
        </w:rPr>
        <w:t>Edmonton is competing with Toronto, Vancouver and Edmonton along with American sites to be one of two hub cities to host NHL playoff games to complete the season.</w:t>
      </w:r>
    </w:p>
    <w:p>
      <w:pPr>
        <w:spacing w:before="200" w:line="260" w:lineRule="atLeast"/>
        <w:jc w:val="both"/>
        <w:rPr>
          <w:lang w:val="en-US" w:eastAsia="en-US" w:bidi="ar-SA"/>
        </w:rPr>
      </w:pPr>
      <w:r>
        <w:rPr>
          <w:rFonts w:ascii="arial" w:eastAsia="arial" w:hAnsi="arial" w:cs="arial"/>
          <w:color w:val="000000"/>
          <w:sz w:val="20"/>
          <w:lang w:val="en-US" w:eastAsia="en-US" w:bidi="ar-SA"/>
        </w:rPr>
        <w:t>The league plans to reopen training camps July 10.</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in 1817 ...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founded as Canada's first chartered bank.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entertainment ...</w:t>
      </w:r>
    </w:p>
    <w:p>
      <w:pPr>
        <w:spacing w:before="200" w:line="260" w:lineRule="atLeast"/>
        <w:jc w:val="both"/>
        <w:rPr>
          <w:lang w:val="en-US" w:eastAsia="en-US" w:bidi="ar-SA"/>
        </w:rPr>
      </w:pPr>
      <w:r>
        <w:rPr>
          <w:rFonts w:ascii="arial" w:eastAsia="arial" w:hAnsi="arial" w:cs="arial"/>
          <w:color w:val="000000"/>
          <w:sz w:val="20"/>
          <w:lang w:val="en-US" w:eastAsia="en-US" w:bidi="ar-SA"/>
        </w:rPr>
        <w:t>Bell Media says Ben Mulroney will step down as anchor of CTV's "etalk" to make room for "diverse voices" after the broadcaster cut ties with his wife, Jessica Mulroney, for behaviour out of line with its "commitment to diversity."</w:t>
      </w:r>
    </w:p>
    <w:p>
      <w:pPr>
        <w:spacing w:before="200" w:line="260" w:lineRule="atLeast"/>
        <w:jc w:val="both"/>
        <w:rPr>
          <w:lang w:val="en-US" w:eastAsia="en-US" w:bidi="ar-SA"/>
        </w:rPr>
      </w:pPr>
      <w:r>
        <w:rPr>
          <w:rFonts w:ascii="arial" w:eastAsia="arial" w:hAnsi="arial" w:cs="arial"/>
          <w:color w:val="000000"/>
          <w:sz w:val="20"/>
          <w:lang w:val="en-US" w:eastAsia="en-US" w:bidi="ar-SA"/>
        </w:rPr>
        <w:t>Ben Mulroney announced his immediate departure as the face of the celebrity news show Monday as he returned to host "Your Morning" following a "scheduled vacation" last week, according to Bell Media.</w:t>
      </w:r>
    </w:p>
    <w:p>
      <w:pPr>
        <w:spacing w:before="200" w:line="260" w:lineRule="atLeast"/>
        <w:jc w:val="both"/>
        <w:rPr>
          <w:lang w:val="en-US" w:eastAsia="en-US" w:bidi="ar-SA"/>
        </w:rPr>
      </w:pPr>
      <w:r>
        <w:rPr>
          <w:rFonts w:ascii="arial" w:eastAsia="arial" w:hAnsi="arial" w:cs="arial"/>
          <w:color w:val="000000"/>
          <w:sz w:val="20"/>
          <w:lang w:val="en-US" w:eastAsia="en-US" w:bidi="ar-SA"/>
        </w:rPr>
        <w:t>"It is my hope that (the) new anchor is Black, Indigenous or a person of colour, and they can use this important platform to inspire, to lead and to make change," says Mulroney, who has been on "etalk" since its inception in 2002.</w:t>
      </w:r>
    </w:p>
    <w:p>
      <w:pPr>
        <w:spacing w:before="200" w:line="260" w:lineRule="atLeast"/>
        <w:jc w:val="both"/>
        <w:rPr>
          <w:lang w:val="en-US" w:eastAsia="en-US" w:bidi="ar-SA"/>
        </w:rPr>
      </w:pPr>
      <w:r>
        <w:rPr>
          <w:rFonts w:ascii="arial" w:eastAsia="arial" w:hAnsi="arial" w:cs="arial"/>
          <w:color w:val="000000"/>
          <w:sz w:val="20"/>
          <w:lang w:val="en-US" w:eastAsia="en-US" w:bidi="ar-SA"/>
        </w:rPr>
        <w:t>Mulroney will continue to helm "Your Morning," and cover red-carpet events for "etalk," including the Oscars. He's also set to develop new projects for Bell Media Studios.</w:t>
      </w:r>
    </w:p>
    <w:p>
      <w:pPr>
        <w:spacing w:before="200" w:line="260" w:lineRule="atLeast"/>
        <w:jc w:val="both"/>
        <w:rPr>
          <w:lang w:val="en-US" w:eastAsia="en-US" w:bidi="ar-SA"/>
        </w:rPr>
      </w:pPr>
      <w:r>
        <w:rPr>
          <w:rFonts w:ascii="arial" w:eastAsia="arial" w:hAnsi="arial" w:cs="arial"/>
          <w:color w:val="000000"/>
          <w:sz w:val="20"/>
          <w:lang w:val="en-US" w:eastAsia="en-US" w:bidi="ar-SA"/>
        </w:rPr>
        <w:t>He also addressed the controversy surrounding his wife, Jessica Mulroney, after Toronto lifestyles influencer Sasha Exeter accused the celebrity stylist of lashing out at her and trying to "silence a Black woman."</w:t>
      </w:r>
    </w:p>
    <w:p>
      <w:pPr>
        <w:spacing w:before="200" w:line="260" w:lineRule="atLeast"/>
        <w:jc w:val="both"/>
        <w:rPr>
          <w:lang w:val="en-US" w:eastAsia="en-US" w:bidi="ar-SA"/>
        </w:rPr>
      </w:pPr>
      <w:r>
        <w:rPr>
          <w:rFonts w:ascii="arial" w:eastAsia="arial" w:hAnsi="arial" w:cs="arial"/>
          <w:color w:val="000000"/>
          <w:sz w:val="20"/>
          <w:lang w:val="en-US" w:eastAsia="en-US" w:bidi="ar-SA"/>
        </w:rPr>
        <w:t>Ben Mulroney noted that he can't speak on his wife's behalf.</w:t>
      </w:r>
    </w:p>
    <w:p>
      <w:pPr>
        <w:spacing w:before="200" w:line="260" w:lineRule="atLeast"/>
        <w:jc w:val="both"/>
        <w:rPr>
          <w:lang w:val="en-US" w:eastAsia="en-US" w:bidi="ar-SA"/>
        </w:rPr>
      </w:pPr>
      <w:r>
        <w:rPr>
          <w:rFonts w:ascii="arial" w:eastAsia="arial" w:hAnsi="arial" w:cs="arial"/>
          <w:color w:val="000000"/>
          <w:sz w:val="20"/>
          <w:lang w:val="en-US" w:eastAsia="en-US" w:bidi="ar-SA"/>
        </w:rPr>
        <w:t>"Together, we are committed to doing the work to both learn and understand more about anti-Black racism, as well as learn and understand more about our blind spots," he says.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23, 2020.</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POLLS &amp; SURVEYS (90%); RACE &amp; ETHNICITY (90%); RACISM &amp; XENOPHOBIA (90%); SAFETY, ACCIDENTS &amp; DISASTERS (90%); PUBLIC HEALTH (89%); LEGISLATIVE BODIES (78%); ASSOCIATIONS &amp; ORGANIZATIONS (77%); GOVERNMENT &amp; PUBLIC ADMINISTRATION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PUBLIC LANDS (77%);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GEORGE FLOYD KILLING (75%); HEALTH DEPARTMENTS (75%); INFECTIOUS DISEASE (73%); PUBLIC HEALTH &amp; WELFARE LAW (73%); UNITED NATIONS INSTITUTIONS (72%); PANDEMICS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(70%); PUBLIC HEALTH ADMINISTRATION (69%); COVID-19 CORONAVIRUS (65%); NATIONAL PARKS (63%); PUBLIC LANDS REGULATION &amp; POLICY (62%); CRIMINAL OFFENSES (61%); HIKING (60%);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(75%); RESTAURANTS (66%); NATIONAL PARKS (63%); NIGHTCLUBS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(74%); TORONTO, ON, CANADA (59%); ALASKA, USA (92%); ALBERTA, CANADA (89%); ONTARIO, CANADA (59%); CANADA (97%); UNITED STATES (79%); EUROPE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 xml:space="preserve">AGAR: An organized attack on the very concept of </w:t>
        </w:r>
      </w:hyperlink>
      <w:hyperlink r:id="rId897"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have heard that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does not mean eliminating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Yes it does, for some, and especially those who are driving protests in the streets and pushing the idea.</w:t>
      </w:r>
    </w:p>
    <w:p>
      <w:pPr>
        <w:spacing w:before="200" w:line="260" w:lineRule="atLeast"/>
        <w:jc w:val="both"/>
        <w:rPr>
          <w:lang w:val="en-US" w:eastAsia="en-US" w:bidi="ar-SA"/>
        </w:rPr>
      </w:pPr>
      <w:r>
        <w:rPr>
          <w:rFonts w:ascii="arial" w:eastAsia="arial" w:hAnsi="arial" w:cs="arial"/>
          <w:color w:val="000000"/>
          <w:sz w:val="20"/>
          <w:lang w:val="en-US" w:eastAsia="en-US" w:bidi="ar-SA"/>
        </w:rPr>
        <w:t>Don't take my word for it. Take theirs.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Toronto's website reads: "Immediately redirect a minimum of 50 percent of the $1.1 billion TPS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budget toward the communities they have devastated by investing in secure, long-term housing for street-involved and unhoused communities, food security programs, public transit, public health, public libraries, and community-led anti-violence programs."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is almost 90% salary, so taking 50% means slashing the number of officers, effectively de-</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Edmonton, BLM expressing their "outrage"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generally, asks people to sign a petition that includes, "Reduce the size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stop sending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respond to mental health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BLM explores "the difference between reformist reforms which continue or expand the reach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abolitionist steps that work to chip away and reduce its overall impact."</w:t>
      </w:r>
    </w:p>
    <w:p>
      <w:pPr>
        <w:spacing w:before="200" w:line="260" w:lineRule="atLeast"/>
        <w:jc w:val="both"/>
        <w:rPr>
          <w:lang w:val="en-US" w:eastAsia="en-US" w:bidi="ar-SA"/>
        </w:rPr>
      </w:pPr>
      <w:r>
        <w:rPr>
          <w:rFonts w:ascii="arial" w:eastAsia="arial" w:hAnsi="arial" w:cs="arial"/>
          <w:color w:val="000000"/>
          <w:sz w:val="20"/>
          <w:lang w:val="en-US" w:eastAsia="en-US" w:bidi="ar-SA"/>
        </w:rPr>
        <w:t>As surprising as this is to me, BLM Toronto seems almost reasonable compared to other messages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BLM Vancouver writes, "The City of Vancouver must commit to improving social conditions across the city with a commitment to the goal of eventually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Greenpeace website has a headline( </w:t>
      </w:r>
      <w:hyperlink r:id="rId898" w:history="1">
        <w:r>
          <w:rPr>
            <w:rFonts w:ascii="arial" w:eastAsia="arial" w:hAnsi="arial" w:cs="arial"/>
            <w:i/>
            <w:color w:val="0077CC"/>
            <w:sz w:val="20"/>
            <w:u w:val="single"/>
            <w:shd w:val="clear" w:color="auto" w:fill="FFFFFF"/>
            <w:lang w:val="en-US" w:eastAsia="en-US" w:bidi="ar-SA"/>
          </w:rPr>
          <w:t>https://www.greenpeace.org/canada/en/story/38830/call-to-action-defund-the-</w:t>
        </w:r>
      </w:hyperlink>
      <w:hyperlink r:id="rId898" w:history="1">
        <w:r>
          <w:rPr>
            <w:rFonts w:ascii="arial" w:eastAsia="arial" w:hAnsi="arial" w:cs="arial"/>
            <w:b/>
            <w:i/>
            <w:color w:val="0077CC"/>
            <w:sz w:val="20"/>
            <w:u w:val="single"/>
            <w:shd w:val="clear" w:color="auto" w:fill="FFFFFF"/>
            <w:lang w:val="en-US" w:eastAsia="en-US" w:bidi="ar-SA"/>
          </w:rPr>
          <w:t>police</w:t>
        </w:r>
      </w:hyperlink>
      <w:hyperlink r:id="rId898" w:history="1">
        <w:r>
          <w:rPr>
            <w:rFonts w:ascii="arial" w:eastAsia="arial" w:hAnsi="arial" w:cs="arial"/>
            <w:i/>
            <w:color w:val="0077CC"/>
            <w:sz w:val="20"/>
            <w:u w:val="single"/>
            <w:shd w:val="clear" w:color="auto" w:fill="FFFFFF"/>
            <w:lang w:val="en-US" w:eastAsia="en-US" w:bidi="ar-SA"/>
          </w:rPr>
          <w:t>-in-canada/</w:t>
        </w:r>
      </w:hyperlink>
      <w:r>
        <w:rPr>
          <w:rFonts w:ascii="arial" w:eastAsia="arial" w:hAnsi="arial" w:cs="arial"/>
          <w:color w:val="000000"/>
          <w:sz w:val="20"/>
          <w:lang w:val="en-US" w:eastAsia="en-US" w:bidi="ar-SA"/>
        </w:rPr>
        <w:t xml:space="preserve"> ) "CALL TO ACTION -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in which they call for action "toward the eventual abolition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in Calgary, Edmonton,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Ottawa and Winnipeg.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the exact same language being used by BLM and Greenpeace. It is a well organized attack on the very concept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prisons; in other words, an actual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same Greenpeace website's section on Hamilton, Ont., reads, "We demand that all prisoners being held and who are awaiting trial at the Barton Jail facility be released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Toronto, who seems to be listened to by some on city council, also wants to, "end Emergency Task Force (ETF) and Emergency Response Teams (ERT) and remove all weaponry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law enforcement, including tasers, batons, firearms, rubber bullets, tear gas, pepper spray, and sound canons."</w:t>
      </w:r>
    </w:p>
    <w:p>
      <w:pPr>
        <w:spacing w:before="200" w:line="260" w:lineRule="atLeast"/>
        <w:jc w:val="both"/>
        <w:rPr>
          <w:lang w:val="en-US" w:eastAsia="en-US" w:bidi="ar-SA"/>
        </w:rPr>
      </w:pPr>
      <w:r>
        <w:rPr>
          <w:rFonts w:ascii="arial" w:eastAsia="arial" w:hAnsi="arial" w:cs="arial"/>
          <w:color w:val="000000"/>
          <w:sz w:val="20"/>
          <w:lang w:val="en-US" w:eastAsia="en-US" w:bidi="ar-SA"/>
        </w:rPr>
        <w:t>So what do we have then, crossing guards? (Or is a "stop" sign some form of oppression?) It is unclear who should be called when there are violent people in the streets with weapons of their 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conversation to be had about re-directing things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and toward improving the service. If mental health professionals can take over most of the 50 to 60 daily mental health calls from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let's redirect that money.</w:t>
      </w:r>
    </w:p>
    <w:p>
      <w:pPr>
        <w:spacing w:before="200" w:line="260" w:lineRule="atLeast"/>
        <w:jc w:val="both"/>
        <w:rPr>
          <w:lang w:val="en-US" w:eastAsia="en-US" w:bidi="ar-SA"/>
        </w:rPr>
      </w:pPr>
      <w:r>
        <w:rPr>
          <w:rFonts w:ascii="arial" w:eastAsia="arial" w:hAnsi="arial" w:cs="arial"/>
          <w:color w:val="000000"/>
          <w:sz w:val="20"/>
          <w:lang w:val="en-US" w:eastAsia="en-US" w:bidi="ar-SA"/>
        </w:rPr>
        <w:t>But that conversation cannot be had with people who are, in the end, just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BLM across Canada and Greenpeace insist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prisons can be replaced with a giant welfare system that provides housing, food security programs, free transit and a host of other benefits provided by the state.</w:t>
      </w:r>
    </w:p>
    <w:p>
      <w:pPr>
        <w:spacing w:before="200" w:line="260" w:lineRule="atLeast"/>
        <w:jc w:val="both"/>
        <w:rPr>
          <w:lang w:val="en-US" w:eastAsia="en-US" w:bidi="ar-SA"/>
        </w:rPr>
      </w:pPr>
      <w:r>
        <w:rPr>
          <w:rFonts w:ascii="arial" w:eastAsia="arial" w:hAnsi="arial" w:cs="arial"/>
          <w:color w:val="000000"/>
          <w:sz w:val="20"/>
          <w:lang w:val="en-US" w:eastAsia="en-US" w:bidi="ar-SA"/>
        </w:rPr>
        <w:t>Canada already has a massive social welfare safety net. What we are seeing is a call for a giant lurch toward Marxism.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who support the movement should investigate how it was for ordinary people under the authority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Marxist states around the world.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WRITERS (90%); BLACK LIVES MATTER (89%); PRISONS (89%); CORRECTIONS (88%); EMERGENCY SERVICES (78%); LAW ENFORCEMENT (78%); PETITIONS (78%); PROTESTS &amp; DEMONSTRATIONS (78%); REPORTS, REVIEWS &amp; SECTIONS (78%); ASSOCIATIONS &amp; ORGANIZATIONS (76%); NEGATIVE PERSONAL NEWS (75%); FOOD SECURITY (70%); PUBLIC LIBRARIES (70%); CITIES (68%); CITY GOVERNMENT (68%); LEGISLATIVE BODIES (68%); FIREARMS (62%); EDITORIALS &amp; OPINIONS (57%); LIBRARIES (55%); heard,defunding,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,eliminating,especially,those !@PERMALINK= </w:t>
      </w:r>
      <w:hyperlink r:id="rId899" w:history="1">
        <w:r>
          <w:rPr>
            <w:rFonts w:ascii="arial" w:eastAsia="arial" w:hAnsi="arial" w:cs="arial"/>
            <w:i/>
            <w:color w:val="0077CC"/>
            <w:sz w:val="20"/>
            <w:u w:val="single"/>
            <w:shd w:val="clear" w:color="auto" w:fill="FFFFFF"/>
            <w:lang w:val="en-US" w:eastAsia="en-US" w:bidi="ar-SA"/>
          </w:rPr>
          <w:t>https://torontosun.com/opinion/columnists/agar-an-organized-attack-on-the-very-concept-of-</w:t>
        </w:r>
      </w:hyperlink>
      <w:hyperlink r:id="rId899"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GREENPEACE INTERNATIONAL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WRITERS (90%); PUBLIC LIBRARIES (70%); LIBRARIES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(94%); VANCOUVER, BC, CANADA (92%); CALGARY, AB,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OTTAWA, ON, CANADA (79%); WINNIPEG, MB, CANADA (79%); ONTARIO, CANADA (91%); ALBERTA, CANADA (90%); BRITISH COLUMBIA, CANADA (69%); MANITOBA, CANADA (54%);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0"/>
          <w:headerReference w:type="default" r:id="rId901"/>
          <w:footerReference w:type="even" r:id="rId902"/>
          <w:footerReference w:type="default" r:id="rId903"/>
          <w:headerReference w:type="first" r:id="rId904"/>
          <w:footerReference w:type="first" r:id="rId905"/>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6" w:history="1">
        <w:r>
          <w:rPr>
            <w:rFonts w:ascii="arial" w:eastAsia="arial" w:hAnsi="arial" w:cs="arial"/>
            <w:b/>
            <w:bCs/>
            <w:i/>
            <w:color w:val="0077CC"/>
            <w:kern w:val="32"/>
            <w:sz w:val="28"/>
            <w:szCs w:val="32"/>
            <w:u w:val="single"/>
            <w:shd w:val="clear" w:color="auto" w:fill="FFFFFF"/>
            <w:lang w:val="en-US" w:eastAsia="en-US" w:bidi="ar-SA"/>
          </w:rPr>
          <w:t xml:space="preserve"> called to </w:t>
        </w:r>
      </w:hyperlink>
      <w:hyperlink r:id="rId9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6" w:history="1">
        <w:r>
          <w:rPr>
            <w:rFonts w:ascii="arial" w:eastAsia="arial" w:hAnsi="arial" w:cs="arial"/>
            <w:b/>
            <w:bCs/>
            <w:i/>
            <w:color w:val="0077CC"/>
            <w:kern w:val="32"/>
            <w:sz w:val="28"/>
            <w:szCs w:val="32"/>
            <w:u w:val="single"/>
            <w:shd w:val="clear" w:color="auto" w:fill="FFFFFF"/>
            <w:lang w:val="en-US" w:eastAsia="en-US" w:bidi="ar-SA"/>
          </w:rPr>
          <w:t xml:space="preserve"> opposition leader's home during celebration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course of love never does run smooth, especially during the time of COVID-19.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leader Lionel Perez( </w:t>
      </w:r>
      <w:hyperlink r:id="rId907" w:history="1">
        <w:r>
          <w:rPr>
            <w:rFonts w:ascii="arial" w:eastAsia="arial" w:hAnsi="arial" w:cs="arial"/>
            <w:i/>
            <w:color w:val="0077CC"/>
            <w:sz w:val="20"/>
            <w:u w:val="single"/>
            <w:shd w:val="clear" w:color="auto" w:fill="FFFFFF"/>
            <w:lang w:val="en-US" w:eastAsia="en-US" w:bidi="ar-SA"/>
          </w:rPr>
          <w:t>https://montrealgazette.com/news/local-news/</w:t>
        </w:r>
      </w:hyperlink>
      <w:hyperlink r:id="rId907" w:history="1">
        <w:r>
          <w:rPr>
            <w:rFonts w:ascii="arial" w:eastAsia="arial" w:hAnsi="arial" w:cs="arial"/>
            <w:b/>
            <w:i/>
            <w:color w:val="0077CC"/>
            <w:sz w:val="20"/>
            <w:u w:val="single"/>
            <w:shd w:val="clear" w:color="auto" w:fill="FFFFFF"/>
            <w:lang w:val="en-US" w:eastAsia="en-US" w:bidi="ar-SA"/>
          </w:rPr>
          <w:t>montreal</w:t>
        </w:r>
      </w:hyperlink>
      <w:hyperlink r:id="rId907" w:history="1">
        <w:r>
          <w:rPr>
            <w:rFonts w:ascii="arial" w:eastAsia="arial" w:hAnsi="arial" w:cs="arial"/>
            <w:i/>
            <w:color w:val="0077CC"/>
            <w:sz w:val="20"/>
            <w:u w:val="single"/>
            <w:shd w:val="clear" w:color="auto" w:fill="FFFFFF"/>
            <w:lang w:val="en-US" w:eastAsia="en-US" w:bidi="ar-SA"/>
          </w:rPr>
          <w:t>-passes-rejects-anti-semitism-definition/</w:t>
        </w:r>
      </w:hyperlink>
      <w:r>
        <w:rPr>
          <w:rFonts w:ascii="arial" w:eastAsia="arial" w:hAnsi="arial" w:cs="arial"/>
          <w:color w:val="000000"/>
          <w:sz w:val="20"/>
          <w:lang w:val="en-US" w:eastAsia="en-US" w:bidi="ar-SA"/>
        </w:rPr>
        <w:t xml:space="preserve"> ) discovered that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Perez's daughter - who lives with her parents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and his future son-in-law - who lives in New York - celebrated their engagement long distance on Zoom, the videoconferencing app that has seen its popularity surge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Perez decided to add a festive note by asking a musician friend to serenade the family from Perez's driveway.</w:t>
      </w:r>
    </w:p>
    <w:p>
      <w:pPr>
        <w:spacing w:before="200" w:line="260" w:lineRule="atLeast"/>
        <w:jc w:val="both"/>
        <w:rPr>
          <w:lang w:val="en-US" w:eastAsia="en-US" w:bidi="ar-SA"/>
        </w:rPr>
      </w:pPr>
      <w:r>
        <w:rPr>
          <w:rFonts w:ascii="arial" w:eastAsia="arial" w:hAnsi="arial" w:cs="arial"/>
          <w:color w:val="000000"/>
          <w:sz w:val="20"/>
          <w:lang w:val="en-US" w:eastAsia="en-US" w:bidi="ar-SA"/>
        </w:rPr>
        <w:t>Perez, who represents the Darlington district in the Côte-des-Neiges-Notre-Dame-de-Grâce borough, said the plan respected the rules for social distancing since his friend remained outside.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celebrating the engagement, it was really an opportunity to uplift my neighbours at a time when we really have the need," said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who compared the event to balcony concerts that have become popular in many countries during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Perez added that most of his neighbours appreciated the musical interlude and waved from their porches. But someone called 911 and reported that a gathering was underway, in contravention of rules preventing social gatherings during the pandemic.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several squad cars and told Perez to shut down the celebration.</w:t>
      </w:r>
    </w:p>
    <w:p>
      <w:pPr>
        <w:spacing w:before="200" w:line="260" w:lineRule="atLeast"/>
        <w:jc w:val="both"/>
        <w:rPr>
          <w:lang w:val="en-US" w:eastAsia="en-US" w:bidi="ar-SA"/>
        </w:rPr>
      </w:pPr>
      <w:r>
        <w:rPr>
          <w:rFonts w:ascii="arial" w:eastAsia="arial" w:hAnsi="arial" w:cs="arial"/>
          <w:color w:val="000000"/>
          <w:sz w:val="20"/>
          <w:lang w:val="en-US" w:eastAsia="en-US" w:bidi="ar-SA"/>
        </w:rPr>
        <w:t>"At every single moment, the rules were respected,"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"The quasi-totality of people were on their porches and on their balconies," he added.</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he did not invite anyone, including his elderly parents who live three blocks away. Only Perez, his wife and their four children were inside the house.</w:t>
      </w:r>
    </w:p>
    <w:p>
      <w:pPr>
        <w:spacing w:before="200" w:line="260" w:lineRule="atLeast"/>
        <w:jc w:val="both"/>
        <w:rPr>
          <w:lang w:val="en-US" w:eastAsia="en-US" w:bidi="ar-SA"/>
        </w:rPr>
      </w:pPr>
      <w:r>
        <w:rPr>
          <w:rFonts w:ascii="arial" w:eastAsia="arial" w:hAnsi="arial" w:cs="arial"/>
          <w:color w:val="000000"/>
          <w:sz w:val="20"/>
          <w:lang w:val="en-US" w:eastAsia="en-US" w:bidi="ar-SA"/>
        </w:rPr>
        <w:t>However, a few people who happened to be walking past the house stopped to offer well wishes while keeping a two-metre distance, Perez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said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he immediately cooperated with them and asked his musician friend to leave.</w:t>
      </w:r>
    </w:p>
    <w:p>
      <w:pPr>
        <w:spacing w:before="200" w:line="260" w:lineRule="atLeast"/>
        <w:jc w:val="both"/>
        <w:rPr>
          <w:lang w:val="en-US" w:eastAsia="en-US" w:bidi="ar-SA"/>
        </w:rPr>
      </w:pPr>
      <w:r>
        <w:rPr>
          <w:rFonts w:ascii="arial" w:eastAsia="arial" w:hAnsi="arial" w:cs="arial"/>
          <w:color w:val="000000"/>
          <w:sz w:val="20"/>
          <w:lang w:val="en-US" w:eastAsia="en-US" w:bidi="ar-SA"/>
        </w:rPr>
        <w:t>"I can understand why people would be concerned, but I think that people have to realize that the rules were respected at all times and if ever there was a risk of them not being followed I would have put a stop to it immediately,"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Marvin Rotrand, the independent councillor for Snowdon, said he believed Perez when he said the rules were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"I've now known Lionel Perez for over 10 years and he is not someone who would ever flout rules or put the public at risk,"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Rotrand questioned whether Perez's public profile, or the fact he is identifiable as Jewish because he wears the kippah, might have played a role in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anti-Semitism might have played a role, Perez refused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Julien Lévesque, a media-relations officer with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said visits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private homes are confidential and declined to provide details.</w:t>
      </w:r>
    </w:p>
    <w:p>
      <w:pPr>
        <w:spacing w:before="240" w:line="260" w:lineRule="atLeast"/>
        <w:jc w:val="both"/>
        <w:rPr>
          <w:lang w:val="en-US" w:eastAsia="en-US" w:bidi="ar-SA"/>
        </w:rPr>
      </w:pPr>
      <w:hyperlink r:id="rId90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holding off on coronavirus-related tickets, for now( </w:t>
      </w:r>
      <w:hyperlink r:id="rId909" w:history="1">
        <w:r>
          <w:rPr>
            <w:rFonts w:ascii="arial" w:eastAsia="arial" w:hAnsi="arial" w:cs="arial"/>
            <w:i/>
            <w:color w:val="0077CC"/>
            <w:sz w:val="20"/>
            <w:u w:val="single"/>
            <w:shd w:val="clear" w:color="auto" w:fill="FFFFFF"/>
            <w:lang w:val="en-US" w:eastAsia="en-US" w:bidi="ar-SA"/>
          </w:rPr>
          <w:t>https://montrealgazette.com/news/local-news/</w:t>
        </w:r>
      </w:hyperlink>
      <w:hyperlink r:id="rId909" w:history="1">
        <w:r>
          <w:rPr>
            <w:rFonts w:ascii="arial" w:eastAsia="arial" w:hAnsi="arial" w:cs="arial"/>
            <w:b/>
            <w:i/>
            <w:color w:val="0077CC"/>
            <w:sz w:val="20"/>
            <w:u w:val="single"/>
            <w:shd w:val="clear" w:color="auto" w:fill="FFFFFF"/>
            <w:lang w:val="en-US" w:eastAsia="en-US" w:bidi="ar-SA"/>
          </w:rPr>
          <w:t>montreal</w:t>
        </w:r>
      </w:hyperlink>
      <w:hyperlink r:id="rId909" w:history="1">
        <w:r>
          <w:rPr>
            <w:rFonts w:ascii="arial" w:eastAsia="arial" w:hAnsi="arial" w:cs="arial"/>
            <w:i/>
            <w:color w:val="0077CC"/>
            <w:sz w:val="20"/>
            <w:u w:val="single"/>
            <w:shd w:val="clear" w:color="auto" w:fill="FFFFFF"/>
            <w:lang w:val="en-US" w:eastAsia="en-US" w:bidi="ar-SA"/>
          </w:rPr>
          <w:t>-area-</w:t>
        </w:r>
      </w:hyperlink>
      <w:hyperlink r:id="rId909" w:history="1">
        <w:r>
          <w:rPr>
            <w:rFonts w:ascii="arial" w:eastAsia="arial" w:hAnsi="arial" w:cs="arial"/>
            <w:b/>
            <w:i/>
            <w:color w:val="0077CC"/>
            <w:sz w:val="20"/>
            <w:u w:val="single"/>
            <w:shd w:val="clear" w:color="auto" w:fill="FFFFFF"/>
            <w:lang w:val="en-US" w:eastAsia="en-US" w:bidi="ar-SA"/>
          </w:rPr>
          <w:t>police</w:t>
        </w:r>
      </w:hyperlink>
      <w:hyperlink r:id="rId909" w:history="1">
        <w:r>
          <w:rPr>
            <w:rFonts w:ascii="arial" w:eastAsia="arial" w:hAnsi="arial" w:cs="arial"/>
            <w:i/>
            <w:color w:val="0077CC"/>
            <w:sz w:val="20"/>
            <w:u w:val="single"/>
            <w:shd w:val="clear" w:color="auto" w:fill="FFFFFF"/>
            <w:lang w:val="en-US" w:eastAsia="en-US" w:bidi="ar-SA"/>
          </w:rPr>
          <w:t>-holding-off-on-coronavirus-related-tickets-for-now/wcm/cafebe72-16e1-4270-aacb-92c2d1bb1204/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visits to Quebec seniors' residences, Legault orders( </w:t>
      </w:r>
      <w:hyperlink r:id="rId910"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Don't be the idiot who ruins daily walks for everyone( </w:t>
      </w:r>
      <w:hyperlink r:id="rId911" w:history="1">
        <w:r>
          <w:rPr>
            <w:rFonts w:ascii="arial" w:eastAsia="arial" w:hAnsi="arial" w:cs="arial"/>
            <w:i/>
            <w:color w:val="0077CC"/>
            <w:sz w:val="20"/>
            <w:u w:val="single"/>
            <w:shd w:val="clear" w:color="auto" w:fill="FFFFFF"/>
            <w:lang w:val="en-US" w:eastAsia="en-US" w:bidi="ar-SA"/>
          </w:rPr>
          <w:t>https://montrealgazette.com/news/local-news/allison-hanes-dont-be-the-idiot-who-ruins-daily-walks-for-everyone/wcm/8c6ecbff-1faf-4616-bc59-4a9f1b20da4e/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912"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9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(90%); ANTISEMITISM (89%); MUSIC (88%); SINGERS &amp; MUSICIANS (88%); PANDEMICS (78%); RACISM &amp; XENOPHOBIA (78%); SOCIAL DISTANCING (78%); CORONAVIRUSES (75%); VIRUSES (70%); course,never,smooth,especially,during,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13" w:history="1">
        <w:r>
          <w:rPr>
            <w:rFonts w:ascii="arial" w:eastAsia="arial" w:hAnsi="arial" w:cs="arial"/>
            <w:i/>
            <w:color w:val="0077CC"/>
            <w:sz w:val="20"/>
            <w:u w:val="single"/>
            <w:shd w:val="clear" w:color="auto" w:fill="FFFFFF"/>
            <w:lang w:val="en-US" w:eastAsia="en-US" w:bidi="ar-SA"/>
          </w:rPr>
          <w:t>https://montrealgazette.com/news/local-news/</w:t>
        </w:r>
      </w:hyperlink>
      <w:hyperlink r:id="rId913" w:history="1">
        <w:r>
          <w:rPr>
            <w:rFonts w:ascii="arial" w:eastAsia="arial" w:hAnsi="arial" w:cs="arial"/>
            <w:b/>
            <w:i/>
            <w:color w:val="0077CC"/>
            <w:sz w:val="20"/>
            <w:u w:val="single"/>
            <w:shd w:val="clear" w:color="auto" w:fill="FFFFFF"/>
            <w:lang w:val="en-US" w:eastAsia="en-US" w:bidi="ar-SA"/>
          </w:rPr>
          <w:t>police</w:t>
        </w:r>
      </w:hyperlink>
      <w:hyperlink r:id="rId913" w:history="1">
        <w:r>
          <w:rPr>
            <w:rFonts w:ascii="arial" w:eastAsia="arial" w:hAnsi="arial" w:cs="arial"/>
            <w:i/>
            <w:color w:val="0077CC"/>
            <w:sz w:val="20"/>
            <w:u w:val="single"/>
            <w:shd w:val="clear" w:color="auto" w:fill="FFFFFF"/>
            <w:lang w:val="en-US" w:eastAsia="en-US" w:bidi="ar-SA"/>
          </w:rPr>
          <w:t>-called-to-</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(88%);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4"/>
          <w:headerReference w:type="default" r:id="rId915"/>
          <w:footerReference w:type="even" r:id="rId916"/>
          <w:footerReference w:type="default" r:id="rId917"/>
          <w:headerReference w:type="first" r:id="rId918"/>
          <w:footerReference w:type="first" r:id="rId919"/>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0" w:history="1">
        <w:r>
          <w:rPr>
            <w:rFonts w:ascii="arial" w:eastAsia="arial" w:hAnsi="arial" w:cs="arial"/>
            <w:b/>
            <w:bCs/>
            <w:i/>
            <w:color w:val="0077CC"/>
            <w:kern w:val="32"/>
            <w:sz w:val="28"/>
            <w:szCs w:val="32"/>
            <w:u w:val="single"/>
            <w:shd w:val="clear" w:color="auto" w:fill="FFFFFF"/>
            <w:lang w:val="en-US" w:eastAsia="en-US" w:bidi="ar-SA"/>
          </w:rPr>
          <w:t xml:space="preserve"> called to </w:t>
        </w:r>
      </w:hyperlink>
      <w:hyperlink r:id="rId9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0" w:history="1">
        <w:r>
          <w:rPr>
            <w:rFonts w:ascii="arial" w:eastAsia="arial" w:hAnsi="arial" w:cs="arial"/>
            <w:b/>
            <w:bCs/>
            <w:i/>
            <w:color w:val="0077CC"/>
            <w:kern w:val="32"/>
            <w:sz w:val="28"/>
            <w:szCs w:val="32"/>
            <w:u w:val="single"/>
            <w:shd w:val="clear" w:color="auto" w:fill="FFFFFF"/>
            <w:lang w:val="en-US" w:eastAsia="en-US" w:bidi="ar-SA"/>
          </w:rPr>
          <w:t xml:space="preserve"> opposition leader's home during celebration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course of love never does run smooth, especially during the time of COVID-19.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leader Lionel Perez( </w:t>
      </w:r>
      <w:hyperlink r:id="rId907" w:history="1">
        <w:r>
          <w:rPr>
            <w:rFonts w:ascii="arial" w:eastAsia="arial" w:hAnsi="arial" w:cs="arial"/>
            <w:i/>
            <w:color w:val="0077CC"/>
            <w:sz w:val="20"/>
            <w:u w:val="single"/>
            <w:shd w:val="clear" w:color="auto" w:fill="FFFFFF"/>
            <w:lang w:val="en-US" w:eastAsia="en-US" w:bidi="ar-SA"/>
          </w:rPr>
          <w:t>https://montrealgazette.com/news/local-news/</w:t>
        </w:r>
      </w:hyperlink>
      <w:hyperlink r:id="rId907" w:history="1">
        <w:r>
          <w:rPr>
            <w:rFonts w:ascii="arial" w:eastAsia="arial" w:hAnsi="arial" w:cs="arial"/>
            <w:b/>
            <w:i/>
            <w:color w:val="0077CC"/>
            <w:sz w:val="20"/>
            <w:u w:val="single"/>
            <w:shd w:val="clear" w:color="auto" w:fill="FFFFFF"/>
            <w:lang w:val="en-US" w:eastAsia="en-US" w:bidi="ar-SA"/>
          </w:rPr>
          <w:t>montreal</w:t>
        </w:r>
      </w:hyperlink>
      <w:hyperlink r:id="rId907" w:history="1">
        <w:r>
          <w:rPr>
            <w:rFonts w:ascii="arial" w:eastAsia="arial" w:hAnsi="arial" w:cs="arial"/>
            <w:i/>
            <w:color w:val="0077CC"/>
            <w:sz w:val="20"/>
            <w:u w:val="single"/>
            <w:shd w:val="clear" w:color="auto" w:fill="FFFFFF"/>
            <w:lang w:val="en-US" w:eastAsia="en-US" w:bidi="ar-SA"/>
          </w:rPr>
          <w:t>-passes-rejects-anti-semitism-definition/</w:t>
        </w:r>
      </w:hyperlink>
      <w:r>
        <w:rPr>
          <w:rFonts w:ascii="arial" w:eastAsia="arial" w:hAnsi="arial" w:cs="arial"/>
          <w:color w:val="000000"/>
          <w:sz w:val="20"/>
          <w:lang w:val="en-US" w:eastAsia="en-US" w:bidi="ar-SA"/>
        </w:rPr>
        <w:t xml:space="preserve"> ) discovered that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Perez's daughter - who lives with her parents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and his future son-in-law - who lives in New York - celebrated their engagement long distance on Zoom, the videoconferencing app that has seen its popularity surge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Perez decided to add a festive note by asking a musician friend to serenade the family from Perez's driveway.</w:t>
      </w:r>
    </w:p>
    <w:p>
      <w:pPr>
        <w:spacing w:before="200" w:line="260" w:lineRule="atLeast"/>
        <w:jc w:val="both"/>
        <w:rPr>
          <w:lang w:val="en-US" w:eastAsia="en-US" w:bidi="ar-SA"/>
        </w:rPr>
      </w:pPr>
      <w:r>
        <w:rPr>
          <w:rFonts w:ascii="arial" w:eastAsia="arial" w:hAnsi="arial" w:cs="arial"/>
          <w:color w:val="000000"/>
          <w:sz w:val="20"/>
          <w:lang w:val="en-US" w:eastAsia="en-US" w:bidi="ar-SA"/>
        </w:rPr>
        <w:t>Perez, who represents the Darlington district in the CÃ´te-des-Neiges-Notre-Dame-de-GrÃ¢ce borough, said the plan respected the rules for social distancing since his friend remained outside.</w:t>
      </w:r>
    </w:p>
    <w:p>
      <w:pPr>
        <w:spacing w:before="200" w:line="260" w:lineRule="atLeast"/>
        <w:jc w:val="both"/>
        <w:rPr>
          <w:lang w:val="en-US" w:eastAsia="en-US" w:bidi="ar-SA"/>
        </w:rPr>
      </w:pPr>
      <w:r>
        <w:rPr>
          <w:rFonts w:ascii="arial" w:eastAsia="arial" w:hAnsi="arial" w:cs="arial"/>
          <w:color w:val="000000"/>
          <w:sz w:val="20"/>
          <w:lang w:val="en-US" w:eastAsia="en-US" w:bidi="ar-SA"/>
        </w:rPr>
        <w:t>"Besides celebrating the engagement, it was really an opportunity to uplift my neighbours at a time when we really have the need," said the Ensemble MontrÃ©al leader, who compared the event to balcony concerts that have become popular in many countries during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Perez added that most of his neighbours appreciated the musical interlude and waved from their porches. But someone called 911 and reported that a gathering was underway, in contravention of rules preventing social gatherings during the pandemic.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several squad cars and told Perez to shut down the celebration.</w:t>
      </w:r>
    </w:p>
    <w:p>
      <w:pPr>
        <w:spacing w:before="200" w:line="260" w:lineRule="atLeast"/>
        <w:jc w:val="both"/>
        <w:rPr>
          <w:lang w:val="en-US" w:eastAsia="en-US" w:bidi="ar-SA"/>
        </w:rPr>
      </w:pPr>
      <w:r>
        <w:rPr>
          <w:rFonts w:ascii="arial" w:eastAsia="arial" w:hAnsi="arial" w:cs="arial"/>
          <w:color w:val="000000"/>
          <w:sz w:val="20"/>
          <w:lang w:val="en-US" w:eastAsia="en-US" w:bidi="ar-SA"/>
        </w:rPr>
        <w:t>"At every single moment, the rules were respected,"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"The quasi-totality of people were on their porches and on their balconies," he added.</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he did not invite anyone, including his elderly parents who live three blocks away. Only Perez, his wife and their four children were inside the house.</w:t>
      </w:r>
    </w:p>
    <w:p>
      <w:pPr>
        <w:spacing w:before="200" w:line="260" w:lineRule="atLeast"/>
        <w:jc w:val="both"/>
        <w:rPr>
          <w:lang w:val="en-US" w:eastAsia="en-US" w:bidi="ar-SA"/>
        </w:rPr>
      </w:pPr>
      <w:r>
        <w:rPr>
          <w:rFonts w:ascii="arial" w:eastAsia="arial" w:hAnsi="arial" w:cs="arial"/>
          <w:color w:val="000000"/>
          <w:sz w:val="20"/>
          <w:lang w:val="en-US" w:eastAsia="en-US" w:bidi="ar-SA"/>
        </w:rPr>
        <w:t>However, a few people who happened to be walking past the house stopped to offer well wishes while keeping a two-metre distance, Perez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said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he immediately cooperated with them and asked his musician friend to leave.</w:t>
      </w:r>
    </w:p>
    <w:p>
      <w:pPr>
        <w:spacing w:before="200" w:line="260" w:lineRule="atLeast"/>
        <w:jc w:val="both"/>
        <w:rPr>
          <w:lang w:val="en-US" w:eastAsia="en-US" w:bidi="ar-SA"/>
        </w:rPr>
      </w:pPr>
      <w:r>
        <w:rPr>
          <w:rFonts w:ascii="arial" w:eastAsia="arial" w:hAnsi="arial" w:cs="arial"/>
          <w:color w:val="000000"/>
          <w:sz w:val="20"/>
          <w:lang w:val="en-US" w:eastAsia="en-US" w:bidi="ar-SA"/>
        </w:rPr>
        <w:t>"I can understand why people would be concerned, but I think that people have to realize that the rules were respected at all times and if ever there was a risk of them not being followed I would have put a stop to it immediately,"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Marvin Rotrand, the independent councillor for Snowdon, said he believed Perez when he said the rules were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"I've now known Lionel Perez for over 10 years and he is not someone who would ever flout rules or put the public at risk,"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Rotrand questioned whether Perez's public profile, or the fact he is identifiable as Jewish because he wears the kippah, might have played a role in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anti-Semitism might have played a role, Perez refused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Julien LÃ©vesque, a media-relations officer with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said visits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private homes are confidential and declined to provide details.</w:t>
      </w:r>
    </w:p>
    <w:p>
      <w:pPr>
        <w:spacing w:before="240" w:line="260" w:lineRule="atLeast"/>
        <w:jc w:val="both"/>
        <w:rPr>
          <w:lang w:val="en-US" w:eastAsia="en-US" w:bidi="ar-SA"/>
        </w:rPr>
      </w:pPr>
      <w:hyperlink r:id="rId90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holding off on coronavirus-related tickets, for now( </w:t>
      </w:r>
      <w:hyperlink r:id="rId909" w:history="1">
        <w:r>
          <w:rPr>
            <w:rFonts w:ascii="arial" w:eastAsia="arial" w:hAnsi="arial" w:cs="arial"/>
            <w:i/>
            <w:color w:val="0077CC"/>
            <w:sz w:val="20"/>
            <w:u w:val="single"/>
            <w:shd w:val="clear" w:color="auto" w:fill="FFFFFF"/>
            <w:lang w:val="en-US" w:eastAsia="en-US" w:bidi="ar-SA"/>
          </w:rPr>
          <w:t>https://montrealgazette.com/news/local-news/</w:t>
        </w:r>
      </w:hyperlink>
      <w:hyperlink r:id="rId909" w:history="1">
        <w:r>
          <w:rPr>
            <w:rFonts w:ascii="arial" w:eastAsia="arial" w:hAnsi="arial" w:cs="arial"/>
            <w:b/>
            <w:i/>
            <w:color w:val="0077CC"/>
            <w:sz w:val="20"/>
            <w:u w:val="single"/>
            <w:shd w:val="clear" w:color="auto" w:fill="FFFFFF"/>
            <w:lang w:val="en-US" w:eastAsia="en-US" w:bidi="ar-SA"/>
          </w:rPr>
          <w:t>montreal</w:t>
        </w:r>
      </w:hyperlink>
      <w:hyperlink r:id="rId909" w:history="1">
        <w:r>
          <w:rPr>
            <w:rFonts w:ascii="arial" w:eastAsia="arial" w:hAnsi="arial" w:cs="arial"/>
            <w:i/>
            <w:color w:val="0077CC"/>
            <w:sz w:val="20"/>
            <w:u w:val="single"/>
            <w:shd w:val="clear" w:color="auto" w:fill="FFFFFF"/>
            <w:lang w:val="en-US" w:eastAsia="en-US" w:bidi="ar-SA"/>
          </w:rPr>
          <w:t>-area-</w:t>
        </w:r>
      </w:hyperlink>
      <w:hyperlink r:id="rId909" w:history="1">
        <w:r>
          <w:rPr>
            <w:rFonts w:ascii="arial" w:eastAsia="arial" w:hAnsi="arial" w:cs="arial"/>
            <w:b/>
            <w:i/>
            <w:color w:val="0077CC"/>
            <w:sz w:val="20"/>
            <w:u w:val="single"/>
            <w:shd w:val="clear" w:color="auto" w:fill="FFFFFF"/>
            <w:lang w:val="en-US" w:eastAsia="en-US" w:bidi="ar-SA"/>
          </w:rPr>
          <w:t>police</w:t>
        </w:r>
      </w:hyperlink>
      <w:hyperlink r:id="rId909" w:history="1">
        <w:r>
          <w:rPr>
            <w:rFonts w:ascii="arial" w:eastAsia="arial" w:hAnsi="arial" w:cs="arial"/>
            <w:i/>
            <w:color w:val="0077CC"/>
            <w:sz w:val="20"/>
            <w:u w:val="single"/>
            <w:shd w:val="clear" w:color="auto" w:fill="FFFFFF"/>
            <w:lang w:val="en-US" w:eastAsia="en-US" w:bidi="ar-SA"/>
          </w:rPr>
          <w:t>-holding-off-on-coronavirus-related-tickets-for-now/wcm/cafebe72-16e1-4270-aacb-92c2d1bb1204/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visits to Quebec seniors' residences, Legault orders( </w:t>
      </w:r>
      <w:hyperlink r:id="rId910"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Don't be the idiot who ruins daily walks for everyone( </w:t>
      </w:r>
      <w:hyperlink r:id="rId911" w:history="1">
        <w:r>
          <w:rPr>
            <w:rFonts w:ascii="arial" w:eastAsia="arial" w:hAnsi="arial" w:cs="arial"/>
            <w:i/>
            <w:color w:val="0077CC"/>
            <w:sz w:val="20"/>
            <w:u w:val="single"/>
            <w:shd w:val="clear" w:color="auto" w:fill="FFFFFF"/>
            <w:lang w:val="en-US" w:eastAsia="en-US" w:bidi="ar-SA"/>
          </w:rPr>
          <w:t>https://montrealgazette.com/news/local-news/allison-hanes-dont-be-the-idiot-who-ruins-daily-walks-for-everyone/wcm/8c6ecbff-1faf-4616-bc59-4a9f1b20da4e/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912"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9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(90%); INFECTIOUS DISEASE (90%); ANTISEMITISM (89%); MUSIC (88%); SINGERS &amp; MUSICIANS (88%); PANDEMICS (78%); RACISM &amp; XENOPHOBIA (78%); SOCIAL DISTANCING (78%); CORONAVIRUSES (75%); VIRUSES (70%); course,never,smooth,especially,during,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13" w:history="1">
        <w:r>
          <w:rPr>
            <w:rFonts w:ascii="arial" w:eastAsia="arial" w:hAnsi="arial" w:cs="arial"/>
            <w:i/>
            <w:color w:val="0077CC"/>
            <w:sz w:val="20"/>
            <w:u w:val="single"/>
            <w:shd w:val="clear" w:color="auto" w:fill="FFFFFF"/>
            <w:lang w:val="en-US" w:eastAsia="en-US" w:bidi="ar-SA"/>
          </w:rPr>
          <w:t>https://montrealgazette.com/news/local-news/</w:t>
        </w:r>
      </w:hyperlink>
      <w:hyperlink r:id="rId913" w:history="1">
        <w:r>
          <w:rPr>
            <w:rFonts w:ascii="arial" w:eastAsia="arial" w:hAnsi="arial" w:cs="arial"/>
            <w:b/>
            <w:i/>
            <w:color w:val="0077CC"/>
            <w:sz w:val="20"/>
            <w:u w:val="single"/>
            <w:shd w:val="clear" w:color="auto" w:fill="FFFFFF"/>
            <w:lang w:val="en-US" w:eastAsia="en-US" w:bidi="ar-SA"/>
          </w:rPr>
          <w:t>police</w:t>
        </w:r>
      </w:hyperlink>
      <w:hyperlink r:id="rId913" w:history="1">
        <w:r>
          <w:rPr>
            <w:rFonts w:ascii="arial" w:eastAsia="arial" w:hAnsi="arial" w:cs="arial"/>
            <w:i/>
            <w:color w:val="0077CC"/>
            <w:sz w:val="20"/>
            <w:u w:val="single"/>
            <w:shd w:val="clear" w:color="auto" w:fill="FFFFFF"/>
            <w:lang w:val="en-US" w:eastAsia="en-US" w:bidi="ar-SA"/>
          </w:rPr>
          <w:t>-called-to-</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(88%);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 YORK, USA (79%);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1"/>
          <w:headerReference w:type="default" r:id="rId922"/>
          <w:footerReference w:type="even" r:id="rId923"/>
          <w:footerReference w:type="default" r:id="rId924"/>
          <w:headerReference w:type="first" r:id="rId925"/>
          <w:footerReference w:type="first" r:id="rId926"/>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7" w:history="1">
        <w:r>
          <w:rPr>
            <w:rFonts w:ascii="arial" w:eastAsia="arial" w:hAnsi="arial" w:cs="arial"/>
            <w:b/>
            <w:bCs/>
            <w:i/>
            <w:color w:val="0077CC"/>
            <w:kern w:val="32"/>
            <w:sz w:val="28"/>
            <w:szCs w:val="32"/>
            <w:u w:val="single"/>
            <w:shd w:val="clear" w:color="auto" w:fill="FFFFFF"/>
            <w:lang w:val="en-US" w:eastAsia="en-US" w:bidi="ar-SA"/>
          </w:rPr>
          <w:t xml:space="preserve"> called to </w:t>
        </w:r>
      </w:hyperlink>
      <w:hyperlink r:id="rId9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7" w:history="1">
        <w:r>
          <w:rPr>
            <w:rFonts w:ascii="arial" w:eastAsia="arial" w:hAnsi="arial" w:cs="arial"/>
            <w:b/>
            <w:bCs/>
            <w:i/>
            <w:color w:val="0077CC"/>
            <w:kern w:val="32"/>
            <w:sz w:val="28"/>
            <w:szCs w:val="32"/>
            <w:u w:val="single"/>
            <w:shd w:val="clear" w:color="auto" w:fill="FFFFFF"/>
            <w:lang w:val="en-US" w:eastAsia="en-US" w:bidi="ar-SA"/>
          </w:rPr>
          <w:t xml:space="preserve"> opposition leader's home during celebration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course of love never does run smooth, especially during the time of COVID-19.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leader Lionel Perez( </w:t>
      </w:r>
      <w:hyperlink r:id="rId907" w:history="1">
        <w:r>
          <w:rPr>
            <w:rFonts w:ascii="arial" w:eastAsia="arial" w:hAnsi="arial" w:cs="arial"/>
            <w:i/>
            <w:color w:val="0077CC"/>
            <w:sz w:val="20"/>
            <w:u w:val="single"/>
            <w:shd w:val="clear" w:color="auto" w:fill="FFFFFF"/>
            <w:lang w:val="en-US" w:eastAsia="en-US" w:bidi="ar-SA"/>
          </w:rPr>
          <w:t>https://montrealgazette.com/news/local-news/</w:t>
        </w:r>
      </w:hyperlink>
      <w:hyperlink r:id="rId907" w:history="1">
        <w:r>
          <w:rPr>
            <w:rFonts w:ascii="arial" w:eastAsia="arial" w:hAnsi="arial" w:cs="arial"/>
            <w:b/>
            <w:i/>
            <w:color w:val="0077CC"/>
            <w:sz w:val="20"/>
            <w:u w:val="single"/>
            <w:shd w:val="clear" w:color="auto" w:fill="FFFFFF"/>
            <w:lang w:val="en-US" w:eastAsia="en-US" w:bidi="ar-SA"/>
          </w:rPr>
          <w:t>montreal</w:t>
        </w:r>
      </w:hyperlink>
      <w:hyperlink r:id="rId907" w:history="1">
        <w:r>
          <w:rPr>
            <w:rFonts w:ascii="arial" w:eastAsia="arial" w:hAnsi="arial" w:cs="arial"/>
            <w:i/>
            <w:color w:val="0077CC"/>
            <w:sz w:val="20"/>
            <w:u w:val="single"/>
            <w:shd w:val="clear" w:color="auto" w:fill="FFFFFF"/>
            <w:lang w:val="en-US" w:eastAsia="en-US" w:bidi="ar-SA"/>
          </w:rPr>
          <w:t>-passes-rejects-anti-semitism-definition/</w:t>
        </w:r>
      </w:hyperlink>
      <w:r>
        <w:rPr>
          <w:rFonts w:ascii="arial" w:eastAsia="arial" w:hAnsi="arial" w:cs="arial"/>
          <w:color w:val="000000"/>
          <w:sz w:val="20"/>
          <w:lang w:val="en-US" w:eastAsia="en-US" w:bidi="ar-SA"/>
        </w:rPr>
        <w:t xml:space="preserve"> ) discovered that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Perez's daughter - who lives with her parents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and his future son-in-law - who lives in New York - celebrated their engagement long distance on Zoom, the videoconferencing app that has seen its popularity surge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Perez decided to add a festive note by asking a musician friend to serenade the family from Perez's driveway.</w:t>
      </w:r>
    </w:p>
    <w:p>
      <w:pPr>
        <w:spacing w:before="200" w:line="260" w:lineRule="atLeast"/>
        <w:jc w:val="both"/>
        <w:rPr>
          <w:lang w:val="en-US" w:eastAsia="en-US" w:bidi="ar-SA"/>
        </w:rPr>
      </w:pPr>
      <w:r>
        <w:rPr>
          <w:rFonts w:ascii="arial" w:eastAsia="arial" w:hAnsi="arial" w:cs="arial"/>
          <w:color w:val="000000"/>
          <w:sz w:val="20"/>
          <w:lang w:val="en-US" w:eastAsia="en-US" w:bidi="ar-SA"/>
        </w:rPr>
        <w:t>Perez, who represents the Darlington district in the CÃ´te-des-Neiges-Notre-Dame-de-GrÃ¢ce borough, said the plan respected the rules for social distancing since his friend remained outside.</w:t>
      </w:r>
    </w:p>
    <w:p>
      <w:pPr>
        <w:spacing w:before="200" w:line="260" w:lineRule="atLeast"/>
        <w:jc w:val="both"/>
        <w:rPr>
          <w:lang w:val="en-US" w:eastAsia="en-US" w:bidi="ar-SA"/>
        </w:rPr>
      </w:pPr>
      <w:r>
        <w:rPr>
          <w:rFonts w:ascii="arial" w:eastAsia="arial" w:hAnsi="arial" w:cs="arial"/>
          <w:color w:val="000000"/>
          <w:sz w:val="20"/>
          <w:lang w:val="en-US" w:eastAsia="en-US" w:bidi="ar-SA"/>
        </w:rPr>
        <w:t>"Besides celebrating the engagement, it was really an opportunity to uplift my neighbours at a time when we really have the need," said the Ensemble MontrÃ©al leader, who compared the event to balcony concerts that have become popular in many countries during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Perez added that most of his neighbours appreciated the musical interlude and waved from their porches. But someone called 911 and reported that a gathering was underway, in contravention of rules preventing social gatherings during the pandemic.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several squad cars and told Perez to shut down the celebration.</w:t>
      </w:r>
    </w:p>
    <w:p>
      <w:pPr>
        <w:spacing w:before="200" w:line="260" w:lineRule="atLeast"/>
        <w:jc w:val="both"/>
        <w:rPr>
          <w:lang w:val="en-US" w:eastAsia="en-US" w:bidi="ar-SA"/>
        </w:rPr>
      </w:pPr>
      <w:r>
        <w:rPr>
          <w:rFonts w:ascii="arial" w:eastAsia="arial" w:hAnsi="arial" w:cs="arial"/>
          <w:color w:val="000000"/>
          <w:sz w:val="20"/>
          <w:lang w:val="en-US" w:eastAsia="en-US" w:bidi="ar-SA"/>
        </w:rPr>
        <w:t>"At every single moment, the rules were respected,"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"The quasi-totality of people were on their porches and on their balconies," he added.</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he did not invite anyone, including his elderly parents who live three blocks away. Only Perez, his wife and their four children were inside the house.</w:t>
      </w:r>
    </w:p>
    <w:p>
      <w:pPr>
        <w:spacing w:before="200" w:line="260" w:lineRule="atLeast"/>
        <w:jc w:val="both"/>
        <w:rPr>
          <w:lang w:val="en-US" w:eastAsia="en-US" w:bidi="ar-SA"/>
        </w:rPr>
      </w:pPr>
      <w:r>
        <w:rPr>
          <w:rFonts w:ascii="arial" w:eastAsia="arial" w:hAnsi="arial" w:cs="arial"/>
          <w:color w:val="000000"/>
          <w:sz w:val="20"/>
          <w:lang w:val="en-US" w:eastAsia="en-US" w:bidi="ar-SA"/>
        </w:rPr>
        <w:t>However, a few people who happened to be walking past the house stopped to offer well wishes while keeping a two-metre distance, Perez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said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he immediately cooperated with them and asked his musician friend to leave.</w:t>
      </w:r>
    </w:p>
    <w:p>
      <w:pPr>
        <w:spacing w:before="200" w:line="260" w:lineRule="atLeast"/>
        <w:jc w:val="both"/>
        <w:rPr>
          <w:lang w:val="en-US" w:eastAsia="en-US" w:bidi="ar-SA"/>
        </w:rPr>
      </w:pPr>
      <w:r>
        <w:rPr>
          <w:rFonts w:ascii="arial" w:eastAsia="arial" w:hAnsi="arial" w:cs="arial"/>
          <w:color w:val="000000"/>
          <w:sz w:val="20"/>
          <w:lang w:val="en-US" w:eastAsia="en-US" w:bidi="ar-SA"/>
        </w:rPr>
        <w:t>"I can understand why people would be concerned, but I think that people have to realize that the rules were respected at all times and if ever there was a risk of them not being followed I would have put a stop to it immediately,"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holding off on coronavirus-related tickets, for now( </w:t>
      </w:r>
      <w:hyperlink r:id="rId909" w:history="1">
        <w:r>
          <w:rPr>
            <w:rFonts w:ascii="arial" w:eastAsia="arial" w:hAnsi="arial" w:cs="arial"/>
            <w:i/>
            <w:color w:val="0077CC"/>
            <w:sz w:val="20"/>
            <w:u w:val="single"/>
            <w:shd w:val="clear" w:color="auto" w:fill="FFFFFF"/>
            <w:lang w:val="en-US" w:eastAsia="en-US" w:bidi="ar-SA"/>
          </w:rPr>
          <w:t>https://montrealgazette.com/news/local-news/</w:t>
        </w:r>
      </w:hyperlink>
      <w:hyperlink r:id="rId909" w:history="1">
        <w:r>
          <w:rPr>
            <w:rFonts w:ascii="arial" w:eastAsia="arial" w:hAnsi="arial" w:cs="arial"/>
            <w:b/>
            <w:i/>
            <w:color w:val="0077CC"/>
            <w:sz w:val="20"/>
            <w:u w:val="single"/>
            <w:shd w:val="clear" w:color="auto" w:fill="FFFFFF"/>
            <w:lang w:val="en-US" w:eastAsia="en-US" w:bidi="ar-SA"/>
          </w:rPr>
          <w:t>montreal</w:t>
        </w:r>
      </w:hyperlink>
      <w:hyperlink r:id="rId909" w:history="1">
        <w:r>
          <w:rPr>
            <w:rFonts w:ascii="arial" w:eastAsia="arial" w:hAnsi="arial" w:cs="arial"/>
            <w:i/>
            <w:color w:val="0077CC"/>
            <w:sz w:val="20"/>
            <w:u w:val="single"/>
            <w:shd w:val="clear" w:color="auto" w:fill="FFFFFF"/>
            <w:lang w:val="en-US" w:eastAsia="en-US" w:bidi="ar-SA"/>
          </w:rPr>
          <w:t>-area-</w:t>
        </w:r>
      </w:hyperlink>
      <w:hyperlink r:id="rId909" w:history="1">
        <w:r>
          <w:rPr>
            <w:rFonts w:ascii="arial" w:eastAsia="arial" w:hAnsi="arial" w:cs="arial"/>
            <w:b/>
            <w:i/>
            <w:color w:val="0077CC"/>
            <w:sz w:val="20"/>
            <w:u w:val="single"/>
            <w:shd w:val="clear" w:color="auto" w:fill="FFFFFF"/>
            <w:lang w:val="en-US" w:eastAsia="en-US" w:bidi="ar-SA"/>
          </w:rPr>
          <w:t>police</w:t>
        </w:r>
      </w:hyperlink>
      <w:hyperlink r:id="rId909" w:history="1">
        <w:r>
          <w:rPr>
            <w:rFonts w:ascii="arial" w:eastAsia="arial" w:hAnsi="arial" w:cs="arial"/>
            <w:i/>
            <w:color w:val="0077CC"/>
            <w:sz w:val="20"/>
            <w:u w:val="single"/>
            <w:shd w:val="clear" w:color="auto" w:fill="FFFFFF"/>
            <w:lang w:val="en-US" w:eastAsia="en-US" w:bidi="ar-SA"/>
          </w:rPr>
          <w:t>-holding-off-on-coronavirus-related-tickets-for-now/wcm/cafebe72-16e1-4270-aacb-92c2d1bb1204/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visits to Quebec seniors' residences, Legault orders( </w:t>
      </w:r>
      <w:hyperlink r:id="rId910"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Don't be the idiot who ruins daily walks for everyone( </w:t>
      </w:r>
      <w:hyperlink r:id="rId911" w:history="1">
        <w:r>
          <w:rPr>
            <w:rFonts w:ascii="arial" w:eastAsia="arial" w:hAnsi="arial" w:cs="arial"/>
            <w:i/>
            <w:color w:val="0077CC"/>
            <w:sz w:val="20"/>
            <w:u w:val="single"/>
            <w:shd w:val="clear" w:color="auto" w:fill="FFFFFF"/>
            <w:lang w:val="en-US" w:eastAsia="en-US" w:bidi="ar-SA"/>
          </w:rPr>
          <w:t>https://montrealgazette.com/news/local-news/allison-hanes-dont-be-the-idiot-who-ruins-daily-walks-for-everyone/wcm/8c6ecbff-1faf-4616-bc59-4a9f1b20da4e/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Marvin Rotrand, the independent councillor for Snowdon, said he believed Perez when he said the rules were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"I've now known Lionel Perez for over 10 years and he is not someone who would ever flout rules or put the public at risk,"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Rotrand questioned whether Perez's public profile, or the fact he is identifiable as Jewish because he wears the kippah, might have played a role in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anti-Semitism might have played a role, Perez refused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Julien LÃ©vesque, a media-relations officer with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said visits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private homes are confidential and declined to provide details.</w:t>
      </w:r>
    </w:p>
    <w:p>
      <w:pPr>
        <w:spacing w:before="240" w:line="260" w:lineRule="atLeast"/>
        <w:jc w:val="both"/>
        <w:rPr>
          <w:lang w:val="en-US" w:eastAsia="en-US" w:bidi="ar-SA"/>
        </w:rPr>
      </w:pPr>
      <w:hyperlink r:id="rId90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912"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9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(90%); INFECTIOUS DISEASE (90%); VIRUSES (89%); CORONAVIRUSES (89%); MUSIC (88%); SINGERS &amp; MUSICIANS (88%); PANDEMICS (78%); SOCIAL DISTANCING (78%); ANTISEMITISM (73%); RACISM &amp; XENOPHOBIA (73%); SENIOR CITIZENS (62%); course,never,smooth,especially,during,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13" w:history="1">
        <w:r>
          <w:rPr>
            <w:rFonts w:ascii="arial" w:eastAsia="arial" w:hAnsi="arial" w:cs="arial"/>
            <w:i/>
            <w:color w:val="0077CC"/>
            <w:sz w:val="20"/>
            <w:u w:val="single"/>
            <w:shd w:val="clear" w:color="auto" w:fill="FFFFFF"/>
            <w:lang w:val="en-US" w:eastAsia="en-US" w:bidi="ar-SA"/>
          </w:rPr>
          <w:t>https://montrealgazette.com/news/local-news/</w:t>
        </w:r>
      </w:hyperlink>
      <w:hyperlink r:id="rId913" w:history="1">
        <w:r>
          <w:rPr>
            <w:rFonts w:ascii="arial" w:eastAsia="arial" w:hAnsi="arial" w:cs="arial"/>
            <w:b/>
            <w:i/>
            <w:color w:val="0077CC"/>
            <w:sz w:val="20"/>
            <w:u w:val="single"/>
            <w:shd w:val="clear" w:color="auto" w:fill="FFFFFF"/>
            <w:lang w:val="en-US" w:eastAsia="en-US" w:bidi="ar-SA"/>
          </w:rPr>
          <w:t>police</w:t>
        </w:r>
      </w:hyperlink>
      <w:hyperlink r:id="rId913" w:history="1">
        <w:r>
          <w:rPr>
            <w:rFonts w:ascii="arial" w:eastAsia="arial" w:hAnsi="arial" w:cs="arial"/>
            <w:i/>
            <w:color w:val="0077CC"/>
            <w:sz w:val="20"/>
            <w:u w:val="single"/>
            <w:shd w:val="clear" w:color="auto" w:fill="FFFFFF"/>
            <w:lang w:val="en-US" w:eastAsia="en-US" w:bidi="ar-SA"/>
          </w:rPr>
          <w:t>-called-to-</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(88%);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 YORK, USA (79%); QUEBEC, CANADA (73%);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4" w:history="1">
        <w:r>
          <w:rPr>
            <w:rFonts w:ascii="arial" w:eastAsia="arial" w:hAnsi="arial" w:cs="arial"/>
            <w:b/>
            <w:bCs/>
            <w:i/>
            <w:color w:val="0077CC"/>
            <w:kern w:val="32"/>
            <w:sz w:val="28"/>
            <w:szCs w:val="32"/>
            <w:u w:val="single"/>
            <w:shd w:val="clear" w:color="auto" w:fill="FFFFFF"/>
            <w:lang w:val="en-US" w:eastAsia="en-US" w:bidi="ar-SA"/>
          </w:rPr>
          <w:t xml:space="preserve"> called to </w:t>
        </w:r>
      </w:hyperlink>
      <w:hyperlink r:id="rId9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4" w:history="1">
        <w:r>
          <w:rPr>
            <w:rFonts w:ascii="arial" w:eastAsia="arial" w:hAnsi="arial" w:cs="arial"/>
            <w:b/>
            <w:bCs/>
            <w:i/>
            <w:color w:val="0077CC"/>
            <w:kern w:val="32"/>
            <w:sz w:val="28"/>
            <w:szCs w:val="32"/>
            <w:u w:val="single"/>
            <w:shd w:val="clear" w:color="auto" w:fill="FFFFFF"/>
            <w:lang w:val="en-US" w:eastAsia="en-US" w:bidi="ar-SA"/>
          </w:rPr>
          <w:t xml:space="preserve"> opposition leader's home during celebration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course of love never does run smooth, especially during the time of COVID-19.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leader Lionel Perez( </w:t>
      </w:r>
      <w:hyperlink r:id="rId907" w:history="1">
        <w:r>
          <w:rPr>
            <w:rFonts w:ascii="arial" w:eastAsia="arial" w:hAnsi="arial" w:cs="arial"/>
            <w:i/>
            <w:color w:val="0077CC"/>
            <w:sz w:val="20"/>
            <w:u w:val="single"/>
            <w:shd w:val="clear" w:color="auto" w:fill="FFFFFF"/>
            <w:lang w:val="en-US" w:eastAsia="en-US" w:bidi="ar-SA"/>
          </w:rPr>
          <w:t>https://montrealgazette.com/news/local-news/</w:t>
        </w:r>
      </w:hyperlink>
      <w:hyperlink r:id="rId907" w:history="1">
        <w:r>
          <w:rPr>
            <w:rFonts w:ascii="arial" w:eastAsia="arial" w:hAnsi="arial" w:cs="arial"/>
            <w:b/>
            <w:i/>
            <w:color w:val="0077CC"/>
            <w:sz w:val="20"/>
            <w:u w:val="single"/>
            <w:shd w:val="clear" w:color="auto" w:fill="FFFFFF"/>
            <w:lang w:val="en-US" w:eastAsia="en-US" w:bidi="ar-SA"/>
          </w:rPr>
          <w:t>montreal</w:t>
        </w:r>
      </w:hyperlink>
      <w:hyperlink r:id="rId907" w:history="1">
        <w:r>
          <w:rPr>
            <w:rFonts w:ascii="arial" w:eastAsia="arial" w:hAnsi="arial" w:cs="arial"/>
            <w:i/>
            <w:color w:val="0077CC"/>
            <w:sz w:val="20"/>
            <w:u w:val="single"/>
            <w:shd w:val="clear" w:color="auto" w:fill="FFFFFF"/>
            <w:lang w:val="en-US" w:eastAsia="en-US" w:bidi="ar-SA"/>
          </w:rPr>
          <w:t>-passes-rejects-anti-semitism-definition/</w:t>
        </w:r>
      </w:hyperlink>
      <w:r>
        <w:rPr>
          <w:rFonts w:ascii="arial" w:eastAsia="arial" w:hAnsi="arial" w:cs="arial"/>
          <w:color w:val="000000"/>
          <w:sz w:val="20"/>
          <w:lang w:val="en-US" w:eastAsia="en-US" w:bidi="ar-SA"/>
        </w:rPr>
        <w:t xml:space="preserve"> ) discovered that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Perez's daughter - who lives with her parents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and his future son-in-law - who lives in New York - celebrated their engagement long distance on Zoom, the videoconferencing app that has seen its popularity surge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Perez decided to add a festive note by asking a musician friend to serenade the family from Perez's driveway.</w:t>
      </w:r>
    </w:p>
    <w:p>
      <w:pPr>
        <w:spacing w:before="200" w:line="260" w:lineRule="atLeast"/>
        <w:jc w:val="both"/>
        <w:rPr>
          <w:lang w:val="en-US" w:eastAsia="en-US" w:bidi="ar-SA"/>
        </w:rPr>
      </w:pPr>
      <w:r>
        <w:rPr>
          <w:rFonts w:ascii="arial" w:eastAsia="arial" w:hAnsi="arial" w:cs="arial"/>
          <w:color w:val="000000"/>
          <w:sz w:val="20"/>
          <w:lang w:val="en-US" w:eastAsia="en-US" w:bidi="ar-SA"/>
        </w:rPr>
        <w:t>Perez, who represents the Darlington district in the Côte-des-Neiges-Notre-Dame-de-Grâce borough, said the plan respected the rules for social distancing since his friend remained outside.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celebrating the engagement, it was really an opportunity to uplift my neighbours at a time when we really have the need," said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who compared the event to balcony concerts that have become popular in many countries during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Perez added that most of his neighbours appreciated the musical interlude and waved from their porches. But someone called 911 and reported that a gathering was underway, in contravention of rules preventing social gatherings during the pandemic.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several squad cars and told Perez to shut down the celebration.</w:t>
      </w:r>
    </w:p>
    <w:p>
      <w:pPr>
        <w:spacing w:before="200" w:line="260" w:lineRule="atLeast"/>
        <w:jc w:val="both"/>
        <w:rPr>
          <w:lang w:val="en-US" w:eastAsia="en-US" w:bidi="ar-SA"/>
        </w:rPr>
      </w:pPr>
      <w:r>
        <w:rPr>
          <w:rFonts w:ascii="arial" w:eastAsia="arial" w:hAnsi="arial" w:cs="arial"/>
          <w:color w:val="000000"/>
          <w:sz w:val="20"/>
          <w:lang w:val="en-US" w:eastAsia="en-US" w:bidi="ar-SA"/>
        </w:rPr>
        <w:t>"At every single moment, the rules were respected,"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"The quasi-totality of people were on their porches and on their balconies," he added.</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he did not invite anyone, including his elderly parents who live three blocks away. Only Perez, his wife and their four children were inside the house.</w:t>
      </w:r>
    </w:p>
    <w:p>
      <w:pPr>
        <w:spacing w:before="200" w:line="260" w:lineRule="atLeast"/>
        <w:jc w:val="both"/>
        <w:rPr>
          <w:lang w:val="en-US" w:eastAsia="en-US" w:bidi="ar-SA"/>
        </w:rPr>
      </w:pPr>
      <w:r>
        <w:rPr>
          <w:rFonts w:ascii="arial" w:eastAsia="arial" w:hAnsi="arial" w:cs="arial"/>
          <w:color w:val="000000"/>
          <w:sz w:val="20"/>
          <w:lang w:val="en-US" w:eastAsia="en-US" w:bidi="ar-SA"/>
        </w:rPr>
        <w:t>However, a few people who happened to be walking past the house stopped to offer well wishes while keeping a two-metre distance, Perez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said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he immediately cooperated with them and asked his musician friend to leave.</w:t>
      </w:r>
    </w:p>
    <w:p>
      <w:pPr>
        <w:spacing w:before="200" w:line="260" w:lineRule="atLeast"/>
        <w:jc w:val="both"/>
        <w:rPr>
          <w:lang w:val="en-US" w:eastAsia="en-US" w:bidi="ar-SA"/>
        </w:rPr>
      </w:pPr>
      <w:r>
        <w:rPr>
          <w:rFonts w:ascii="arial" w:eastAsia="arial" w:hAnsi="arial" w:cs="arial"/>
          <w:color w:val="000000"/>
          <w:sz w:val="20"/>
          <w:lang w:val="en-US" w:eastAsia="en-US" w:bidi="ar-SA"/>
        </w:rPr>
        <w:t>"I can understand why people would be concerned, but I think that people have to realize that the rules were respected at all times and if ever there was a risk of them not being followed I would have put a stop to it immediately,"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holding off on coronavirus-related tickets, for now( </w:t>
      </w:r>
      <w:hyperlink r:id="rId909" w:history="1">
        <w:r>
          <w:rPr>
            <w:rFonts w:ascii="arial" w:eastAsia="arial" w:hAnsi="arial" w:cs="arial"/>
            <w:i/>
            <w:color w:val="0077CC"/>
            <w:sz w:val="20"/>
            <w:u w:val="single"/>
            <w:shd w:val="clear" w:color="auto" w:fill="FFFFFF"/>
            <w:lang w:val="en-US" w:eastAsia="en-US" w:bidi="ar-SA"/>
          </w:rPr>
          <w:t>https://montrealgazette.com/news/local-news/</w:t>
        </w:r>
      </w:hyperlink>
      <w:hyperlink r:id="rId909" w:history="1">
        <w:r>
          <w:rPr>
            <w:rFonts w:ascii="arial" w:eastAsia="arial" w:hAnsi="arial" w:cs="arial"/>
            <w:b/>
            <w:i/>
            <w:color w:val="0077CC"/>
            <w:sz w:val="20"/>
            <w:u w:val="single"/>
            <w:shd w:val="clear" w:color="auto" w:fill="FFFFFF"/>
            <w:lang w:val="en-US" w:eastAsia="en-US" w:bidi="ar-SA"/>
          </w:rPr>
          <w:t>montreal</w:t>
        </w:r>
      </w:hyperlink>
      <w:hyperlink r:id="rId909" w:history="1">
        <w:r>
          <w:rPr>
            <w:rFonts w:ascii="arial" w:eastAsia="arial" w:hAnsi="arial" w:cs="arial"/>
            <w:i/>
            <w:color w:val="0077CC"/>
            <w:sz w:val="20"/>
            <w:u w:val="single"/>
            <w:shd w:val="clear" w:color="auto" w:fill="FFFFFF"/>
            <w:lang w:val="en-US" w:eastAsia="en-US" w:bidi="ar-SA"/>
          </w:rPr>
          <w:t>-area-</w:t>
        </w:r>
      </w:hyperlink>
      <w:hyperlink r:id="rId909" w:history="1">
        <w:r>
          <w:rPr>
            <w:rFonts w:ascii="arial" w:eastAsia="arial" w:hAnsi="arial" w:cs="arial"/>
            <w:b/>
            <w:i/>
            <w:color w:val="0077CC"/>
            <w:sz w:val="20"/>
            <w:u w:val="single"/>
            <w:shd w:val="clear" w:color="auto" w:fill="FFFFFF"/>
            <w:lang w:val="en-US" w:eastAsia="en-US" w:bidi="ar-SA"/>
          </w:rPr>
          <w:t>police</w:t>
        </w:r>
      </w:hyperlink>
      <w:hyperlink r:id="rId909" w:history="1">
        <w:r>
          <w:rPr>
            <w:rFonts w:ascii="arial" w:eastAsia="arial" w:hAnsi="arial" w:cs="arial"/>
            <w:i/>
            <w:color w:val="0077CC"/>
            <w:sz w:val="20"/>
            <w:u w:val="single"/>
            <w:shd w:val="clear" w:color="auto" w:fill="FFFFFF"/>
            <w:lang w:val="en-US" w:eastAsia="en-US" w:bidi="ar-SA"/>
          </w:rPr>
          <w:t>-holding-off-on-coronavirus-related-tickets-for-now/wcm/cafebe72-16e1-4270-aacb-92c2d1bb1204/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visits to Quebec seniors' residences, Legault orders( </w:t>
      </w:r>
      <w:hyperlink r:id="rId910"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Don't be the idiot who ruins daily walks for everyone( </w:t>
      </w:r>
      <w:hyperlink r:id="rId911" w:history="1">
        <w:r>
          <w:rPr>
            <w:rFonts w:ascii="arial" w:eastAsia="arial" w:hAnsi="arial" w:cs="arial"/>
            <w:i/>
            <w:color w:val="0077CC"/>
            <w:sz w:val="20"/>
            <w:u w:val="single"/>
            <w:shd w:val="clear" w:color="auto" w:fill="FFFFFF"/>
            <w:lang w:val="en-US" w:eastAsia="en-US" w:bidi="ar-SA"/>
          </w:rPr>
          <w:t>https://montrealgazette.com/news/local-news/allison-hanes-dont-be-the-idiot-who-ruins-daily-walks-for-everyone/wcm/8c6ecbff-1faf-4616-bc59-4a9f1b20da4e/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Marvin Rotrand, the independent councillor for Snowdon, said he believed Perez when he said the rules were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"I've now known Lionel Perez for over 10 years and he is not someone who would ever flout rules or put the public at risk,"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Rotrand questioned whether Perez's public profile, or the fact he is identifiable as Jewish because he wears the kippah, might have played a role in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anti-Semitism might have played a role, Perez refused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Julien Lévesque, a media-relations officer with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said visits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private homes are confidential and declined to provide details.</w:t>
      </w:r>
    </w:p>
    <w:p>
      <w:pPr>
        <w:spacing w:before="240" w:line="260" w:lineRule="atLeast"/>
        <w:jc w:val="both"/>
        <w:rPr>
          <w:lang w:val="en-US" w:eastAsia="en-US" w:bidi="ar-SA"/>
        </w:rPr>
      </w:pPr>
      <w:hyperlink r:id="rId90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912"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9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(90%); CORONAVIRUSES (89%); VIRUSES (89%); MUSIC (88%); SINGERS &amp; MUSICIANS (88%); PANDEMICS (78%); SOCIAL DISTANCING (78%); RACISM &amp; XENOPHOBIA (73%); ANTISEMITISM (73%); SENIOR CITIZENS (62%); course,never,smooth,especially,during,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13" w:history="1">
        <w:r>
          <w:rPr>
            <w:rFonts w:ascii="arial" w:eastAsia="arial" w:hAnsi="arial" w:cs="arial"/>
            <w:i/>
            <w:color w:val="0077CC"/>
            <w:sz w:val="20"/>
            <w:u w:val="single"/>
            <w:shd w:val="clear" w:color="auto" w:fill="FFFFFF"/>
            <w:lang w:val="en-US" w:eastAsia="en-US" w:bidi="ar-SA"/>
          </w:rPr>
          <w:t>https://montrealgazette.com/news/local-news/</w:t>
        </w:r>
      </w:hyperlink>
      <w:hyperlink r:id="rId913" w:history="1">
        <w:r>
          <w:rPr>
            <w:rFonts w:ascii="arial" w:eastAsia="arial" w:hAnsi="arial" w:cs="arial"/>
            <w:b/>
            <w:i/>
            <w:color w:val="0077CC"/>
            <w:sz w:val="20"/>
            <w:u w:val="single"/>
            <w:shd w:val="clear" w:color="auto" w:fill="FFFFFF"/>
            <w:lang w:val="en-US" w:eastAsia="en-US" w:bidi="ar-SA"/>
          </w:rPr>
          <w:t>police</w:t>
        </w:r>
      </w:hyperlink>
      <w:hyperlink r:id="rId913" w:history="1">
        <w:r>
          <w:rPr>
            <w:rFonts w:ascii="arial" w:eastAsia="arial" w:hAnsi="arial" w:cs="arial"/>
            <w:i/>
            <w:color w:val="0077CC"/>
            <w:sz w:val="20"/>
            <w:u w:val="single"/>
            <w:shd w:val="clear" w:color="auto" w:fill="FFFFFF"/>
            <w:lang w:val="en-US" w:eastAsia="en-US" w:bidi="ar-SA"/>
          </w:rPr>
          <w:t>-called-to-</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(88%);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 YORK, USA (79%); QUEBEC, CANADA (73%);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 xml:space="preserve">Massive Protest in </w:t>
        </w:r>
      </w:hyperlink>
      <w:hyperlink r:id="rId94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CTV Television, Inc. CTV NATIONAL NEWS 23:00:00 ET</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CTV Televisions,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spacing w:before="120" w:line="260" w:lineRule="atLeas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OMAR SACHEDINA</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OMAR SACHEDINA: Racism, of course, knows no borders, and for a second straight day there was also outrage on Canadian streets. A massive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which called attention to the problems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here at home ended tonight with tear gas and vandalism. Storefront windows were broken and merchandise stolen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riot gear formed a human barricade to hold back the crowd. CTV's Vanessa Lee on the day that led to the angry confrontation.</w:t>
      </w:r>
    </w:p>
    <w:p>
      <w:pPr>
        <w:spacing w:before="200" w:line="260" w:lineRule="atLeast"/>
        <w:jc w:val="both"/>
        <w:rPr>
          <w:lang w:val="en-US" w:eastAsia="en-US" w:bidi="ar-SA"/>
        </w:rPr>
      </w:pPr>
      <w:r>
        <w:rPr>
          <w:rFonts w:ascii="arial" w:eastAsia="arial" w:hAnsi="arial" w:cs="arial"/>
          <w:color w:val="000000"/>
          <w:sz w:val="20"/>
          <w:lang w:val="en-US" w:eastAsia="en-US" w:bidi="ar-SA"/>
        </w:rPr>
        <w:t>GROUP: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VANESSA LEE (Reporter): The crowds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seemed endless. Thousands marched through downtown streets, vowing to be silent no more.</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MAN: I worry about my future. I worry about my future kids. This is what I worry about.</w:t>
      </w:r>
    </w:p>
    <w:p>
      <w:pPr>
        <w:spacing w:before="200" w:line="260" w:lineRule="atLeast"/>
        <w:jc w:val="both"/>
        <w:rPr>
          <w:lang w:val="en-US" w:eastAsia="en-US" w:bidi="ar-SA"/>
        </w:rPr>
      </w:pPr>
      <w:r>
        <w:rPr>
          <w:rFonts w:ascii="arial" w:eastAsia="arial" w:hAnsi="arial" w:cs="arial"/>
          <w:color w:val="000000"/>
          <w:sz w:val="20"/>
          <w:lang w:val="en-US" w:eastAsia="en-US" w:bidi="ar-SA"/>
        </w:rPr>
        <w:t>LEE: Among them, Pricilla Crossman Campbell and her 9-year-old daughter Nasira.</w:t>
      </w:r>
    </w:p>
    <w:p>
      <w:pPr>
        <w:spacing w:before="200" w:line="260" w:lineRule="atLeast"/>
        <w:jc w:val="both"/>
        <w:rPr>
          <w:lang w:val="en-US" w:eastAsia="en-US" w:bidi="ar-SA"/>
        </w:rPr>
      </w:pPr>
      <w:r>
        <w:rPr>
          <w:rFonts w:ascii="arial" w:eastAsia="arial" w:hAnsi="arial" w:cs="arial"/>
          <w:color w:val="000000"/>
          <w:sz w:val="20"/>
          <w:lang w:val="en-US" w:eastAsia="en-US" w:bidi="ar-SA"/>
        </w:rPr>
        <w:t>PRICILLA CROSSMAN CAMPBELL: This can no longer go on. I fought the fight. My dad fought the fight. I'm here to fight today for her so she doesn't have to. She has rights.</w:t>
      </w:r>
    </w:p>
    <w:p>
      <w:pPr>
        <w:spacing w:before="200" w:line="260" w:lineRule="atLeast"/>
        <w:jc w:val="both"/>
        <w:rPr>
          <w:lang w:val="en-US" w:eastAsia="en-US" w:bidi="ar-SA"/>
        </w:rPr>
      </w:pPr>
      <w:r>
        <w:rPr>
          <w:rFonts w:ascii="arial" w:eastAsia="arial" w:hAnsi="arial" w:cs="arial"/>
          <w:color w:val="000000"/>
          <w:sz w:val="20"/>
          <w:lang w:val="en-US" w:eastAsia="en-US" w:bidi="ar-SA"/>
        </w:rPr>
        <w:t>LEE: Not only are they demanding justice for George Floyd, they are standing up for Canadians targeted for no other reason than the colour of their skin.</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WOMAN: We cannot be silenced. By being silent, we're being racist by, we're being complicit.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been plagued with allegations of racial profiling and excessive force. Last fall, an independent study revealed a black person was four times more likely to be stopped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AKWASI OWUSU-BEMPAH (University of Toronto Sociology Professor): In order to move things forward in the Canadian context, we first and foremost need to acknowledge the extent to which these problems exist.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LEE: In a powerful moment, demonstrators took a knee, a moment of silence for lives taken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including Freddy Villanueva. Tensions are still lingering after the 18-year-old was shot and killed after authorities broke up a dice game more than a decade ago. For officers of colour, protests like this are a painful reminder of the healing that needs to be done.</w:t>
      </w:r>
    </w:p>
    <w:p>
      <w:pPr>
        <w:spacing w:before="200" w:line="260" w:lineRule="atLeast"/>
        <w:jc w:val="both"/>
        <w:rPr>
          <w:lang w:val="en-US" w:eastAsia="en-US" w:bidi="ar-SA"/>
        </w:rPr>
      </w:pPr>
      <w:r>
        <w:rPr>
          <w:rFonts w:ascii="arial" w:eastAsia="arial" w:hAnsi="arial" w:cs="arial"/>
          <w:color w:val="000000"/>
          <w:sz w:val="20"/>
          <w:lang w:val="en-US" w:eastAsia="en-US" w:bidi="ar-SA"/>
        </w:rPr>
        <w:t>JACQUELINE EDWARDS (Association of Black Law Enforcers President): The trauma, and the anger, and the sense that people are projecting is not lost on us. We live it. We're in it. We live in those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crowds to disperse after the protest was deemed illegal. As you can see, some businesses were vandalized, and tensions are still running high. Omar.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SACHEDINA: Vanessa Lee on the chaotic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tonight.</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VANDALISM (89%); RACIAL PROFILING (78%); RIOTS (78%); TRENDS &amp; EVENTS (78%); LAW ENFORCEMENT (76%); ASSOCIATIONS &amp; ORGANIZATIONS (75%); SOCIOLOGY (75%); SOCIAL SCIENCE EDUCATION (73%); CITIES (55%);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EQUIPMENT (73%); RETAILERS (72%);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ONTARIO,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8" w:history="1">
        <w:r>
          <w:rPr>
            <w:rFonts w:ascii="arial" w:eastAsia="arial" w:hAnsi="arial" w:cs="arial"/>
            <w:b/>
            <w:bCs/>
            <w:i/>
            <w:color w:val="0077CC"/>
            <w:kern w:val="32"/>
            <w:sz w:val="28"/>
            <w:szCs w:val="32"/>
            <w:u w:val="single"/>
            <w:shd w:val="clear" w:color="auto" w:fill="FFFFFF"/>
            <w:lang w:val="en-US" w:eastAsia="en-US" w:bidi="ar-SA"/>
          </w:rPr>
          <w:t xml:space="preserve"> set up temporary sexual-assault phone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several high-profile sexual assault accusations in the news,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 temporary hotline for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press release Thursday afternoon, the department said it's important for such crimes to be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Victims can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speak to an investigator in the force's sexual assault section by calling 514-280-2079. The temporary phone line is in service from 7 a.m. to 10 p.m. Monday to Friday.</w:t>
      </w:r>
    </w:p>
    <w:p>
      <w:pPr>
        <w:spacing w:before="200" w:line="260" w:lineRule="atLeast"/>
        <w:jc w:val="both"/>
        <w:rPr>
          <w:lang w:val="en-US" w:eastAsia="en-US" w:bidi="ar-SA"/>
        </w:rPr>
      </w:pPr>
      <w:r>
        <w:rPr>
          <w:rFonts w:ascii="arial" w:eastAsia="arial" w:hAnsi="arial" w:cs="arial"/>
          <w:color w:val="000000"/>
          <w:sz w:val="20"/>
          <w:lang w:val="en-US" w:eastAsia="en-US" w:bidi="ar-SA"/>
        </w:rPr>
        <w:t>In case of emergency, 911 is the best option.</w:t>
      </w:r>
    </w:p>
    <w:p>
      <w:pPr>
        <w:spacing w:before="240" w:line="260" w:lineRule="atLeast"/>
        <w:jc w:val="both"/>
        <w:rPr>
          <w:lang w:val="en-US" w:eastAsia="en-US" w:bidi="ar-SA"/>
        </w:rPr>
      </w:pPr>
      <w:r>
        <w:rPr>
          <w:rFonts w:ascii="arial" w:eastAsia="arial" w:hAnsi="arial" w:cs="arial"/>
          <w:color w:val="000000"/>
          <w:sz w:val="20"/>
          <w:lang w:val="en-US" w:eastAsia="en-US" w:bidi="ar-SA"/>
        </w:rPr>
        <w:t>514-280-2079: temporary assistance line available for victims who want to report sexual assault/harassment.</w:t>
      </w:r>
      <w:hyperlink r:id="rId949" w:history="1">
        <w:r>
          <w:rPr>
            <w:rFonts w:ascii="arial" w:eastAsia="arial" w:hAnsi="arial" w:cs="arial"/>
            <w:i/>
            <w:color w:val="0077CC"/>
            <w:sz w:val="20"/>
            <w:u w:val="single"/>
            <w:shd w:val="clear" w:color="auto" w:fill="FFFFFF"/>
            <w:lang w:val="en-US" w:eastAsia="en-US" w:bidi="ar-SA"/>
          </w:rPr>
          <w:t>https://t.co/KYA6dWcT8C</w:t>
        </w:r>
      </w:hyperlink>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https://t.co/KYA6dWcT8C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^CC </w:t>
      </w:r>
      <w:hyperlink r:id="rId950" w:history="1">
        <w:r>
          <w:rPr>
            <w:rFonts w:ascii="arial" w:eastAsia="arial" w:hAnsi="arial" w:cs="arial"/>
            <w:i/>
            <w:color w:val="0077CC"/>
            <w:sz w:val="20"/>
            <w:u w:val="single"/>
            <w:shd w:val="clear" w:color="auto" w:fill="FFFFFF"/>
            <w:lang w:val="en-US" w:eastAsia="en-US" w:bidi="ar-SA"/>
          </w:rPr>
          <w:t>https://t.co/VQGsBl47mJ</w:t>
        </w:r>
      </w:hyperlink>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https://t.co/VQGsBl47mJ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October 19, 2017( </w:t>
      </w:r>
      <w:hyperlink r:id="rId951" w:history="1">
        <w:r>
          <w:rPr>
            <w:rFonts w:ascii="arial" w:eastAsia="arial" w:hAnsi="arial" w:cs="arial"/>
            <w:i/>
            <w:color w:val="0077CC"/>
            <w:sz w:val="20"/>
            <w:u w:val="single"/>
            <w:shd w:val="clear" w:color="auto" w:fill="FFFFFF"/>
            <w:lang w:val="en-US" w:eastAsia="en-US" w:bidi="ar-SA"/>
          </w:rPr>
          <w:t>https://twitter.com/SPVM/status/921071022610288641?ref_src=twsrc%5Etfw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victim of harassment/sexual assault, report it to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We are listening.</w:t>
      </w:r>
      <w:hyperlink r:id="rId952" w:history="1">
        <w:r>
          <w:rPr>
            <w:rFonts w:ascii="arial" w:eastAsia="arial" w:hAnsi="arial" w:cs="arial"/>
            <w:i/>
            <w:color w:val="0077CC"/>
            <w:sz w:val="20"/>
            <w:u w:val="single"/>
            <w:shd w:val="clear" w:color="auto" w:fill="FFFFFF"/>
            <w:lang w:val="en-US" w:eastAsia="en-US" w:bidi="ar-SA"/>
          </w:rPr>
          <w:t>https://t.co/zZVI4f1JyI</w:t>
        </w:r>
      </w:hyperlink>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https://t.co/zZVI4f1JyI</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October 19, 2017( </w:t>
      </w:r>
      <w:hyperlink r:id="rId953" w:history="1">
        <w:r>
          <w:rPr>
            <w:rFonts w:ascii="arial" w:eastAsia="arial" w:hAnsi="arial" w:cs="arial"/>
            <w:i/>
            <w:color w:val="0077CC"/>
            <w:sz w:val="20"/>
            <w:u w:val="single"/>
            <w:shd w:val="clear" w:color="auto" w:fill="FFFFFF"/>
            <w:lang w:val="en-US" w:eastAsia="en-US" w:bidi="ar-SA"/>
          </w:rPr>
          <w:t>https://twitter.com/SPVM/status/920845272950943745?ref_src=twsrc%5Etfw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hotline was set up because of media attention surrounding allegations against high-profile figures.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it's too early to say if there has been an increase in the number of calls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past few days regarding sexual assaults.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week( </w:t>
      </w:r>
      <w:hyperlink r:id="rId954" w:history="1">
        <w:r>
          <w:rPr>
            <w:rFonts w:ascii="arial" w:eastAsia="arial" w:hAnsi="arial" w:cs="arial"/>
            <w:i/>
            <w:color w:val="0077CC"/>
            <w:sz w:val="20"/>
            <w:u w:val="single"/>
            <w:shd w:val="clear" w:color="auto" w:fill="FFFFFF"/>
            <w:lang w:val="en-US" w:eastAsia="en-US" w:bidi="ar-SA"/>
          </w:rPr>
          <w:t>http://montrealgazette.com/news/local-news/quebec-politicians-call-for-more-sex-ed-zero-tolerance-for-sexual-assault</w:t>
        </w:r>
      </w:hyperlink>
      <w:r>
        <w:rPr>
          <w:rFonts w:ascii="arial" w:eastAsia="arial" w:hAnsi="arial" w:cs="arial"/>
          <w:color w:val="000000"/>
          <w:sz w:val="20"/>
          <w:lang w:val="en-US" w:eastAsia="en-US" w:bidi="ar-SA"/>
        </w:rPr>
        <w:t xml:space="preserve"> ), the founding president of the Just for Laughs festival, Gilbert Rozon, and TV host Éric Salvail have been the subject of allegations.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news came after dozens of women have accused Hollywood mogul Harvey Weinstein( </w:t>
      </w:r>
      <w:hyperlink r:id="rId955" w:history="1">
        <w:r>
          <w:rPr>
            <w:rFonts w:ascii="arial" w:eastAsia="arial" w:hAnsi="arial" w:cs="arial"/>
            <w:i/>
            <w:color w:val="0077CC"/>
            <w:sz w:val="20"/>
            <w:u w:val="single"/>
            <w:shd w:val="clear" w:color="auto" w:fill="FFFFFF"/>
            <w:lang w:val="en-US" w:eastAsia="en-US" w:bidi="ar-SA"/>
          </w:rPr>
          <w:t>http://www.montrealgazette.com/business/motion+picture+academy+expels+movie+mogul+harvey+weinstein/15170698/story.html</w:t>
        </w:r>
      </w:hyperlink>
      <w:r>
        <w:rPr>
          <w:rFonts w:ascii="arial" w:eastAsia="arial" w:hAnsi="arial" w:cs="arial"/>
          <w:color w:val="000000"/>
          <w:sz w:val="20"/>
          <w:lang w:val="en-US" w:eastAsia="en-US" w:bidi="ar-SA"/>
        </w:rPr>
        <w:t xml:space="preserve"> ) of harassment and assaults. !@COPYRIGHT=© 2017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HARASSMENT (90%);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INVESTIGATIONS (77%); several,sexual,assault,accusations,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56" w:history="1">
        <w:r>
          <w:rPr>
            <w:rFonts w:ascii="arial" w:eastAsia="arial" w:hAnsi="arial" w:cs="arial"/>
            <w:i/>
            <w:color w:val="0077CC"/>
            <w:sz w:val="20"/>
            <w:u w:val="single"/>
            <w:shd w:val="clear" w:color="auto" w:fill="FFFFFF"/>
            <w:lang w:val="en-US" w:eastAsia="en-US" w:bidi="ar-SA"/>
          </w:rPr>
          <w:t>http://montrealgazette.com/news/local-news/</w:t>
        </w:r>
      </w:hyperlink>
      <w:hyperlink r:id="rId956" w:history="1">
        <w:r>
          <w:rPr>
            <w:rFonts w:ascii="arial" w:eastAsia="arial" w:hAnsi="arial" w:cs="arial"/>
            <w:b/>
            <w:i/>
            <w:color w:val="0077CC"/>
            <w:sz w:val="20"/>
            <w:u w:val="single"/>
            <w:shd w:val="clear" w:color="auto" w:fill="FFFFFF"/>
            <w:lang w:val="en-US" w:eastAsia="en-US" w:bidi="ar-SA"/>
          </w:rPr>
          <w:t>montreal</w:t>
        </w:r>
      </w:hyperlink>
      <w:hyperlink r:id="rId956" w:history="1">
        <w:r>
          <w:rPr>
            <w:rFonts w:ascii="arial" w:eastAsia="arial" w:hAnsi="arial" w:cs="arial"/>
            <w:i/>
            <w:color w:val="0077CC"/>
            <w:sz w:val="20"/>
            <w:u w:val="single"/>
            <w:shd w:val="clear" w:color="auto" w:fill="FFFFFF"/>
            <w:lang w:val="en-US" w:eastAsia="en-US" w:bidi="ar-SA"/>
          </w:rPr>
          <w:t>-</w:t>
        </w:r>
      </w:hyperlink>
      <w:hyperlink r:id="rId956" w:history="1">
        <w:r>
          <w:rPr>
            <w:rFonts w:ascii="arial" w:eastAsia="arial" w:hAnsi="arial" w:cs="arial"/>
            <w:b/>
            <w:i/>
            <w:color w:val="0077CC"/>
            <w:sz w:val="20"/>
            <w:u w:val="single"/>
            <w:shd w:val="clear" w:color="auto" w:fill="FFFFFF"/>
            <w:lang w:val="en-US" w:eastAsia="en-US" w:bidi="ar-SA"/>
          </w:rPr>
          <w:t>police</w:t>
        </w:r>
      </w:hyperlink>
      <w:hyperlink r:id="rId956" w:history="1">
        <w:r>
          <w:rPr>
            <w:rFonts w:ascii="arial" w:eastAsia="arial" w:hAnsi="arial" w:cs="arial"/>
            <w:i/>
            <w:color w:val="0077CC"/>
            <w:sz w:val="20"/>
            <w:u w:val="single"/>
            <w:shd w:val="clear" w:color="auto" w:fill="FFFFFF"/>
            <w:lang w:val="en-US" w:eastAsia="en-US" w:bidi="ar-SA"/>
          </w:rPr>
          <w:t>-set-up-temporary-sexual-assault-phone-line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11 arrested during looting that followed peaceful anti-racism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1343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w:t>
      </w:r>
      <w:hyperlink r:id="rId118"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Sunday evening ended on a violent note as a handful of individuals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that have taken place in the wake of the May 25 killing of George Floyd( </w:t>
      </w:r>
      <w:hyperlink r:id="rId119" w:history="1">
        <w:r>
          <w:rPr>
            <w:rFonts w:ascii="arial" w:eastAsia="arial" w:hAnsi="arial" w:cs="arial"/>
            <w:i/>
            <w:color w:val="0077CC"/>
            <w:sz w:val="20"/>
            <w:u w:val="single"/>
            <w:shd w:val="clear" w:color="auto" w:fill="FFFFFF"/>
            <w:lang w:val="en-US" w:eastAsia="en-US" w:bidi="ar-SA"/>
          </w:rPr>
          <w:t>http://montrealgazette.com/pmn/news-pmn/politics-news-pmn/civil-unrest-flares-again-after-minneapolis-policeman-charged-with-murdering-george-floyd/wcm/1db6aba8-c007-4228-afaf-2a31413b7121</w:t>
        </w:r>
      </w:hyperlink>
      <w:r>
        <w:rPr>
          <w:rFonts w:ascii="arial" w:eastAsia="arial" w:hAnsi="arial" w:cs="arial"/>
          <w:color w:val="000000"/>
          <w:sz w:val="20"/>
          <w:lang w:val="en-US" w:eastAsia="en-US" w:bidi="ar-SA"/>
        </w:rPr>
        <w:t xml:space="preserve"> )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2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120" w:history="1">
        <w:r>
          <w:rPr>
            <w:rFonts w:ascii="arial" w:eastAsia="arial" w:hAnsi="arial" w:cs="arial"/>
            <w:b/>
            <w:i/>
            <w:color w:val="0077CC"/>
            <w:sz w:val="20"/>
            <w:u w:val="single"/>
            <w:shd w:val="clear" w:color="auto" w:fill="FFFFFF"/>
            <w:lang w:val="en-US" w:eastAsia="en-US" w:bidi="ar-SA"/>
          </w:rPr>
          <w:t>police</w:t>
        </w:r>
      </w:hyperlink>
      <w:hyperlink r:id="rId120"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2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22"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2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123" w:history="1">
        <w:r>
          <w:rPr>
            <w:rFonts w:ascii="arial" w:eastAsia="arial" w:hAnsi="arial" w:cs="arial"/>
            <w:b/>
            <w:i/>
            <w:color w:val="0077CC"/>
            <w:sz w:val="20"/>
            <w:u w:val="single"/>
            <w:shd w:val="clear" w:color="auto" w:fill="FFFFFF"/>
            <w:lang w:val="en-US" w:eastAsia="en-US" w:bidi="ar-SA"/>
          </w:rPr>
          <w:t>police</w:t>
        </w:r>
      </w:hyperlink>
      <w:hyperlink r:id="rId123"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124" w:history="1">
        <w:r>
          <w:rPr>
            <w:rFonts w:ascii="arial" w:eastAsia="arial" w:hAnsi="arial" w:cs="arial"/>
            <w:b/>
            <w:i/>
            <w:color w:val="0077CC"/>
            <w:sz w:val="20"/>
            <w:u w:val="single"/>
            <w:shd w:val="clear" w:color="auto" w:fill="FFFFFF"/>
            <w:lang w:val="en-US" w:eastAsia="en-US" w:bidi="ar-SA"/>
          </w:rPr>
          <w:t>montreal</w:t>
        </w:r>
      </w:hyperlink>
      <w:hyperlink r:id="rId12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11 people had been arrested - nine for breaking and entering, one for armed assault and one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70 investigations into cases of mischief - vandalism to property - had been opened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more arrests in connection with those cases are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Manifester pour dÃ©noncer le racisme et exiger que les choses changent est noble et nÃ©cessaire. Je ne peux que dÃ©noncer les agissement des pilleurs qui ont saccagÃ© les commerces et qui n'ont rien Ã  voir avec cette manifestation pacifique. #polmtl( </w:t>
      </w:r>
      <w:hyperlink r:id="rId12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1, 2020( </w:t>
      </w:r>
      <w:hyperlink r:id="rId126" w:history="1">
        <w:r>
          <w:rPr>
            <w:rFonts w:ascii="arial" w:eastAsia="arial" w:hAnsi="arial" w:cs="arial"/>
            <w:i/>
            <w:color w:val="0077CC"/>
            <w:sz w:val="20"/>
            <w:u w:val="single"/>
            <w:shd w:val="clear" w:color="auto" w:fill="FFFFFF"/>
            <w:lang w:val="en-US" w:eastAsia="en-US" w:bidi="ar-SA"/>
          </w:rPr>
          <w:t>https://twitter.com/Val_Plante/status/1267449658323939328?ref_src=twsrc%5Etfw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which began around 5 p.m.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 was winding down at 7:30 p.m. when problems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they had observed "illegal"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demonstrators to disperse.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finally deployed tear gas as some individuals began breaking the windows of businesses and offices, others vandalized local construction sites and another group smashed their way into Steve's Music on Ste-Catherine St. and made off with several guitars.</w:t>
      </w:r>
    </w:p>
    <w:p>
      <w:pPr>
        <w:spacing w:before="200" w:line="260" w:lineRule="atLeast"/>
        <w:jc w:val="both"/>
        <w:rPr>
          <w:lang w:val="en-US" w:eastAsia="en-US" w:bidi="ar-SA"/>
        </w:rPr>
      </w:pPr>
      <w:r>
        <w:rPr>
          <w:rFonts w:ascii="arial" w:eastAsia="arial" w:hAnsi="arial" w:cs="arial"/>
          <w:color w:val="000000"/>
          <w:sz w:val="20"/>
          <w:lang w:val="en-US" w:eastAsia="en-US" w:bidi="ar-SA"/>
        </w:rPr>
        <w:t>"We don't even know (the extent of the damage). It just looks like a hurricane came through here," said employee Lenny Lanteigne, who added that some protesters used guitars to smash other guitars.</w:t>
      </w:r>
    </w:p>
    <w:p>
      <w:pPr>
        <w:spacing w:before="200" w:line="260" w:lineRule="atLeast"/>
        <w:jc w:val="both"/>
        <w:rPr>
          <w:lang w:val="en-US" w:eastAsia="en-US" w:bidi="ar-SA"/>
        </w:rPr>
      </w:pPr>
      <w:r>
        <w:rPr>
          <w:rFonts w:ascii="arial" w:eastAsia="arial" w:hAnsi="arial" w:cs="arial"/>
          <w:color w:val="000000"/>
          <w:sz w:val="20"/>
          <w:lang w:val="en-US" w:eastAsia="en-US" w:bidi="ar-SA"/>
        </w:rPr>
        <w:t>Lanteigne said it was regrettable to see what he described as "group of hooligans" hijacking an important and necessary cause, adding that he was relieved nobody was hurt.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denounced the looters, whose actions she said were in contrast with the larger peaceful protest.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"Demonstrating to denounce racism and demanding that things change is noble and necessary," she wrote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"I can only denounce the actions of the looters who ransacked the shops and who had nothing to do with this peaceful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security guard stands in the door of the boarded-up Foot Locker store on Ste-Catherine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 2020, after the windows were smashed by looters after a peaceful anti-racism demonstration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Ottawa during his daily COVID-19 update, prime minister Justin Trudeau echoed Plante's remarks, saying that those who engaged in vandalism and looting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night used "peaceful protests to do significant damage to communities and stores as we saw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condemn those actions strongly. They do not represent the peaceful protesters who were standing up for very real issues in Canada. We need to make sure that peaceful protest is always able to happen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Asked if he was concerned the situation in Canada could degenerate Trudeau replied that "for a long time Canadians have recognized that we have work to do in this country to combat racism...As for those who infiltrated the demonstration and caused problems, we condemn them as Mayor Plante did, the right to peacefully demonstrate in Canada is essential for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Tanker truck drives into throng of protesters in Minneapolis( </w:t>
      </w:r>
      <w:hyperlink r:id="rId127" w:history="1">
        <w:r>
          <w:rPr>
            <w:rFonts w:ascii="arial" w:eastAsia="arial" w:hAnsi="arial" w:cs="arial"/>
            <w:i/>
            <w:color w:val="0077CC"/>
            <w:sz w:val="20"/>
            <w:u w:val="single"/>
            <w:shd w:val="clear" w:color="auto" w:fill="FFFFFF"/>
            <w:lang w:val="en-US" w:eastAsia="en-US" w:bidi="ar-SA"/>
          </w:rPr>
          <w:t>https://montrealgazette.com/pmn/health-pmn/tanker-truck-drives-into-protesters-as-u-s-cities-fear-another-night-of-violent-protests/wcm/95484740-0e68-4cc9-8eb4-6d7d22e507f3/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new app links black businesses with black consumers( </w:t>
      </w:r>
      <w:hyperlink r:id="rId128" w:history="1">
        <w:r>
          <w:rPr>
            <w:rFonts w:ascii="arial" w:eastAsia="arial" w:hAnsi="arial" w:cs="arial"/>
            <w:i/>
            <w:color w:val="0077CC"/>
            <w:sz w:val="20"/>
            <w:u w:val="single"/>
            <w:shd w:val="clear" w:color="auto" w:fill="FFFFFF"/>
            <w:lang w:val="en-US" w:eastAsia="en-US" w:bidi="ar-SA"/>
          </w:rPr>
          <w:t>https://montrealgazette.com/business/montrealers-new-app-links-black-businesses-with-black-consumers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Canadian Press.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ANTI-FASCIST MOVEMENTS (90%); ARRESTS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RACE &amp; ETHNICITY (90%); MURDER (78%); TRENDS &amp; EVENTS (78%); CITIES (73%); CITY LIFE (73%); VANDALISM (72%); largely,peaceful,thousands,protesters,downtown,evening !@PERMALINK= </w:t>
      </w:r>
      <w:hyperlink r:id="rId129" w:history="1">
        <w:r>
          <w:rPr>
            <w:rFonts w:ascii="arial" w:eastAsia="arial" w:hAnsi="arial" w:cs="arial"/>
            <w:i/>
            <w:color w:val="0077CC"/>
            <w:sz w:val="20"/>
            <w:u w:val="single"/>
            <w:shd w:val="clear" w:color="auto" w:fill="FFFFFF"/>
            <w:lang w:val="en-US" w:eastAsia="en-US" w:bidi="ar-SA"/>
          </w:rPr>
          <w:t>http://montrealgazette.com/news/local-news/11-arrested-more-suspects-being-sought-after-looting-follows-protest-march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pPr>
      <w:r>
        <w:rPr>
          <w:lang w:val="en-US" w:eastAsia="en-US" w:bidi="ar-SA"/>
        </w:rPr>
        <w:br/>
      </w:r>
      <w:r>
        <w:pict>
          <v:line id="_x0000_s1342"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during looting that followed peaceful anti-racism protest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during looting that followed peaceful anti-racism protest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Macpherson: Just don't call it a committee on systemic discrimination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Macpherson: Just don't call it a committee on systemic discrimination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Tuesday June 16; Top News Advisory for June 16</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Couillard says he's okay after incident at Montreal's Orlando vigil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police de Montréal enquête sur un cas présumé d'agression commis sur un homme; Un homme aurait été agressé samedi à Montréal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couple found dead, son in Montreal police custody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councillor cites Halifax as model in push to end police street checks; Halifax, Montreal address police street checks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Idea for addressing racism in policing prompts tense exchange in Green debates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Idea for addressing racism in policing prompts tense exchange in Green debates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racist video posted by two teenage girls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guilty of manslaughter in 2017 shooting death</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people shot in Rosemont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people shot in Rosemont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woman who behaved suspiciously with 7-year-old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woman who behaved suspiciously with 7-year-old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drugged seniors with chocolates, then robbed them, Montreal police say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issued fewer tickets for illegal gatherings last week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issued fewer tickets for illegal gatherings last week</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union posts four anti-Coderre billboards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called the fun police? Montreal man is fined $149 for SINGING C+C Music Factory's 1990 song 'Gonna Make You Sweat' while driving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crime against fashion? Why Montreal police donned colourful cargo pants; Forbidden from striking, officers in Montreal's 4,600-strong police force wore non-re....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don't call it a committee on systemic racism; Don't expect Legault's 'action group' to look at Bill 21</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Sex Garage: The raid that changed the game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clash with police in Montreal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mother, Montreal police say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mother, Montreal police say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mother, Montreal police say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mother, Montreal police say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Watchers hope Montreal's whale tale will have a happy ending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Watchers hope Montreal's whale tale will have a happy ending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Deportee accused of returning for crimes; Man arrested in Trinidad wanted for home invasions in Laval, Montreal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official suspended amid abuse of power allegations in the force; Bernard Lamothe, deputy director of the Montreal police service, was suspended ....</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Arson, ATMs and auto theft: Montreal cops end alleged two-man crime wave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Arson, ATMs and auto theft: Montreal cops end alleged two-man crime wave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Arson, ATMs and auto theft: Montreal cops end alleged two-man crime wave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Arson, ATMs and auto theft: Montreal cops end alleged two-man crime wave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was furious' information was leaked to reporter, Coderre tells police spying inquiry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was furious' information was leaked to reporter, Coderre tells police spying inquiry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Montréal, une manifestation en soutien à George Floyd dégénère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Latest: D.C. police respond to multiple fires in city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following Montreal protest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councillor call on Montreal to end discriminatory police checks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councillor call on Montreal to end discriminatory police checks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flip-flops on body cameras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people shot in Rosemont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people shot in Rosemont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people shot in Rosemont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people shot in Rosemont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have  deep problem  with systemic discrimination, report finds; The report, commissioned by the city, finds that Indigenous women are 11 times m....</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Norris under fire for police station closure; Opposition councillor wants him to step down as head of public safety committee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by interim chief says outsider should head 'fragile' Montreal police force; Climate 'fragile' in Montreal police force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of bus-surfing woman investigated by Montreal police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of bus-surfing woman investigated by Montreal police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orders all non-essential businesses to close as cases surge to 628</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orders all non-essential businesses to close as cases surge to 628</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Denis Coderre called ex-police chief prior to journalist's surveillance; After journalist Patrick Lagacé investigated rumour about Montreal mayor....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raid Montreal North store in major fentanyl drug operation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a unit to investigate police, it has a lot of law-enforcement links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 enforcement watchdog has heavy police presence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law enforcement watchdog has heavy police presence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dozens of businesses damaged after Montreal anti-racism rally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dozens of businesses damaged after Montreal anti-racism rally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issued fewer tickets for illegal gatherings last week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issued fewer tickets for illegal gatherings last week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dead, two injured in early morning Montreal-area house fire; One dead, two injured in Montreal house fire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Halton police launch criminal investigation into video of officer in Oakville getting aggressive with civilian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Arson suspected in early morning blaze that damaged Montreal cell tower; Arson suspected in Montreal cell tower fire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Montreal-area cops recruit hotel, taxi industry to aid prostitution crackdown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Montreal-area cops recruit hotel, taxi industry to aid prostitution crackdown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Couple alleges racial profiling after excessive honking arrest by Montreal police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Couple alleges racial profiling after excessive honking arrest by Montreal police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Missing Inuit woman found by off-duty Montreal cop</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Missing Inuit woman found by off-duty Montreal cop</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Missing Inuit woman found by off-duty Montreal cop</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Opposition party calls for body cameras on police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acknowledges existence of systemic discrimination in city; Plante says she is now open to equipping police officers with body cameras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The ACLU, Black Lives Matter And Others Want To  Defund The Police  While This Weapons Supplier Disagrees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Canadians hold protests, vigils for black lives lost at the hands of police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conduct terrorism simulation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conduct terrorism simulation on Saturday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people shot in Rosemont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people shot in Rosemont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people shot in Rosemont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people shot in Rosemont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mother, Montreal police say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mother, Montreal police say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children was discovered by mother, Montreal police say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study on racism in policing and the Alaska loophole; In The News for June 23</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study on racism in policing and the Alaska loophole; In The News for June 23</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study on racism in policing and the Alaska loophole; In The News for June 23; A look at what's In The News for June 23</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AGAR: An organized attack on the very concept of policing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called to Montreal opposition leader's home during celebration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called to Montreal opposition leader's home during celebration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called to Montreal opposition leader's home during celebration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called to Montreal opposition leader's home during celebration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Massive Protest in Montreal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set up temporary sexual-assault phone line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during looting that followed peaceful anti-racism protest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K1K-24C1-F125-14KS-00000-00&amp;idtype=PID&amp;context=1516831" TargetMode="External" /><Relationship Id="rId100" Type="http://schemas.openxmlformats.org/officeDocument/2006/relationships/hyperlink" Target="https://advance.lexis.com/api/document?id=urn:contentItem:5YJY-0YN1-JBKR-N0RP-00000-00&amp;idtype=PID&amp;context=1516831" TargetMode="External" /><Relationship Id="rId101" Type="http://schemas.openxmlformats.org/officeDocument/2006/relationships/hyperlink" Target="https://advance.lexis.com/api/document?id=urn:contentItem:5YJX-H061-F125-108M-00000-00&amp;idtype=PID&amp;context=1516831" TargetMode="External" /><Relationship Id="rId102" Type="http://schemas.openxmlformats.org/officeDocument/2006/relationships/hyperlink" Target="https://advance.lexis.com/api/document?id=urn:contentItem:601N-RF61-JCF0-K005-00000-00&amp;idtype=PID&amp;context=1516831" TargetMode="External" /><Relationship Id="rId103" Type="http://schemas.openxmlformats.org/officeDocument/2006/relationships/hyperlink" Target="https://advance.lexis.com/api/document?id=urn:contentItem:5PRW-SF51-F125-11TP-00000-00&amp;idtype=PID&amp;context=1516831" TargetMode="External" /><Relationship Id="rId104" Type="http://schemas.openxmlformats.org/officeDocument/2006/relationships/hyperlink" Target="https://advance.lexis.com/api/document?id=urn:contentItem:601S-2NW1-DY2T-C3TJ-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J64-66S1-DY9S-T1VR-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1S-7901-JDK3-90K2-00000-00&amp;context=" TargetMode="External" /><Relationship Id="rId118" Type="http://schemas.openxmlformats.org/officeDocument/2006/relationships/hyperlink" Target="http://montrealgazette.com/news/local-news/montrealers-rally-to-protest-police-brutality-and-racism" TargetMode="External" /><Relationship Id="rId119" Type="http://schemas.openxmlformats.org/officeDocument/2006/relationships/hyperlink" Target="http://montrealgazette.com/pmn/news-pmn/politics-news-pmn/civil-unrest-flares-again-after-minneapolis-policeman-charged-with-murdering-george-floyd/wcm/1db6aba8-c007-4228-afaf-2a31413b7121" TargetMode="External" /><Relationship Id="rId12" Type="http://schemas.openxmlformats.org/officeDocument/2006/relationships/hyperlink" Target="https://advance.lexis.com/api/document?id=urn:contentItem:5M8T-F321-DXCW-D09S-00000-00&amp;idtype=PID&amp;context=1516831" TargetMode="External" /><Relationship Id="rId120" Type="http://schemas.openxmlformats.org/officeDocument/2006/relationships/hyperlink" Target="https://tumblr.com/widgets/share/tool?canonicalUrl=http%3A%2F%2Fmontrealgazette.com%2Fgallery%2Fgallery-anti-racist-protest-in-montreal%2F&amp;;name=Gallery%3A%20Anti-racist%20protest%20in%20Montreal&amp;;description=Montrealers%20turn%20out%20for%20an%20anti-racist%20and%20anti-police%20brutality%20demonstration%20on%20Sunday%20May%2031%2C%202020" TargetMode="External" /><Relationship Id="rId121" Type="http://schemas.openxmlformats.org/officeDocument/2006/relationships/hyperlink" Target="https://pinterest.com/pin/create/button/?url=http%3A%2F%2Fmontrealgazette.com%2Fgallery%2Fgallery-anti-racist-protest-in-montreal%2F&amp;;media=http%3A%2F%2Fpostmediamontrealgazette2.files.wordpress.com%2F2020%2F05%2F0601-city-demo-10.jpg&amp;;description=Gallery%3A%20Anti-racist%20protest%20in%20Montreal" TargetMode="External" /><Relationship Id="rId122" Type="http://schemas.openxmlformats.org/officeDocument/2006/relationships/hyperlink" Target="https://www.reddit.com/submit?url=http%3A%2F%2Fmontrealgazette.com%2Fgallery%2Fgallery-anti-racist-protest-in-montreal%2F&amp;;title=Gallery%3A%20Anti-racist%20protest%20in%20Montreal" TargetMode="External" /><Relationship Id="rId123" Type="http://schemas.openxmlformats.org/officeDocument/2006/relationships/hyperlink" Target="https://www.linkedin.com/shareArticle?mini=true&amp;;url=http%3A%2F%2Fmontrealgazette.com%2Fgallery%2Fgallery-anti-racist-protest-in-montreal%2F&amp;;title=Gallery%3A%20Anti-racist%20protest%20in%20Montreal&amp;;summary=Montrealers%20turn%20out%20for%20an%20anti-racist%20and%20anti-police%20brutality%20demonstration%20on%20Sunday%20May%2031%2C%202020" TargetMode="External" /><Relationship Id="rId124" Type="http://schemas.openxmlformats.org/officeDocument/2006/relationships/hyperlink" Target="http://montrealgazette.com/gallery/gallery-anti-racist-protest-in-montreal/" TargetMode="External" /><Relationship Id="rId125" Type="http://schemas.openxmlformats.org/officeDocument/2006/relationships/hyperlink" Target="https://twitter.com/hashtag/polmtl?src=hash&amp;;ref_src=twsrc%5Etfw" TargetMode="External" /><Relationship Id="rId126" Type="http://schemas.openxmlformats.org/officeDocument/2006/relationships/hyperlink" Target="https://twitter.com/Val_Plante/status/1267449658323939328?ref_src=twsrc%5Etfw" TargetMode="External" /><Relationship Id="rId127" Type="http://schemas.openxmlformats.org/officeDocument/2006/relationships/hyperlink" Target="https://montrealgazette.com/pmn/health-pmn/tanker-truck-drives-into-protesters-as-u-s-cities-fear-another-night-of-violent-protests/wcm/95484740-0e68-4cc9-8eb4-6d7d22e507f3/" TargetMode="External" /><Relationship Id="rId128" Type="http://schemas.openxmlformats.org/officeDocument/2006/relationships/hyperlink" Target="https://montrealgazette.com/business/montrealers-new-app-links-black-businesses-with-black-consumers" TargetMode="External" /><Relationship Id="rId129" Type="http://schemas.openxmlformats.org/officeDocument/2006/relationships/hyperlink" Target="http://montrealgazette.com/news/local-news/11-arrested-more-suspects-being-sought-after-looting-follows-protest-march" TargetMode="External" /><Relationship Id="rId13" Type="http://schemas.openxmlformats.org/officeDocument/2006/relationships/hyperlink" Target="https://advance.lexis.com/api/document?id=urn:contentItem:5XJB-JMM1-JBVR-31D5-00000-00&amp;idtype=PID&amp;context=1516831" TargetMode="External" /><Relationship Id="rId130" Type="http://schemas.openxmlformats.org/officeDocument/2006/relationships/header" Target="header7.xml" /><Relationship Id="rId131" Type="http://schemas.openxmlformats.org/officeDocument/2006/relationships/header" Target="header8.xml" /><Relationship Id="rId132" Type="http://schemas.openxmlformats.org/officeDocument/2006/relationships/footer" Target="footer7.xml" /><Relationship Id="rId133" Type="http://schemas.openxmlformats.org/officeDocument/2006/relationships/footer" Target="footer8.xml" /><Relationship Id="rId134" Type="http://schemas.openxmlformats.org/officeDocument/2006/relationships/header" Target="header9.xml" /><Relationship Id="rId135" Type="http://schemas.openxmlformats.org/officeDocument/2006/relationships/footer" Target="footer9.xml" /><Relationship Id="rId136" Type="http://schemas.openxmlformats.org/officeDocument/2006/relationships/hyperlink" Target="https://advance.lexis.com/api/document?collection=news&amp;id=urn:contentItem:601V-S3N1-JBKR-N2DV-00000-00&amp;context=" TargetMode="External" /><Relationship Id="rId137" Type="http://schemas.openxmlformats.org/officeDocument/2006/relationships/header" Target="header10.xml" /><Relationship Id="rId138" Type="http://schemas.openxmlformats.org/officeDocument/2006/relationships/header" Target="header11.xml" /><Relationship Id="rId139" Type="http://schemas.openxmlformats.org/officeDocument/2006/relationships/footer" Target="footer10.xml" /><Relationship Id="rId14" Type="http://schemas.openxmlformats.org/officeDocument/2006/relationships/hyperlink" Target="https://advance.lexis.com/api/document?id=urn:contentItem:606J-47H1-DY2T-6303-00000-00&amp;idtype=PID&amp;context=1516831" TargetMode="External" /><Relationship Id="rId140" Type="http://schemas.openxmlformats.org/officeDocument/2006/relationships/footer" Target="footer11.xml" /><Relationship Id="rId141" Type="http://schemas.openxmlformats.org/officeDocument/2006/relationships/header" Target="header12.xml" /><Relationship Id="rId142" Type="http://schemas.openxmlformats.org/officeDocument/2006/relationships/footer" Target="footer12.xml" /><Relationship Id="rId143" Type="http://schemas.openxmlformats.org/officeDocument/2006/relationships/hyperlink" Target="https://advance.lexis.com/api/document?collection=news&amp;id=urn:contentItem:605K-CFF1-DY2T-C1R5-00000-00&amp;context=" TargetMode="External" /><Relationship Id="rId144" Type="http://schemas.openxmlformats.org/officeDocument/2006/relationships/hyperlink" Target="https://montrealgazette.com/news/local-news/racial-profiling-systemic-biases-within-montreal-police-force-report-says" TargetMode="External" /><Relationship Id="rId145" Type="http://schemas.openxmlformats.org/officeDocument/2006/relationships/hyperlink" Target="https://plus.lapresse.ca/screens/f16c46de-1bcf-43f0-892e-c54d71bbeafe__7C___0.html?utm_medium=email&amp;;utm_campaign=internal+share&amp;;utm_content=screen" TargetMode="External" /><Relationship Id="rId146" Type="http://schemas.openxmlformats.org/officeDocument/2006/relationships/hyperlink" Target="https://montrealgazette.com/news/quebec/premier-legault-will-have-a-team-of-ministers-work-to-fight-racism" TargetMode="External" /><Relationship Id="rId147" Type="http://schemas.openxmlformats.org/officeDocument/2006/relationships/hyperlink" Target="https://www.quebec.ca/en/government/policies-orientations/translate-to-anglais-groupe-daction-contre-le-racisme/" TargetMode="External" /><Relationship Id="rId148" Type="http://schemas.openxmlformats.org/officeDocument/2006/relationships/hyperlink" Target="https://www.cdpdj.qc.ca/en/Pages/default.aspx" TargetMode="External" /><Relationship Id="rId149" Type="http://schemas.openxmlformats.org/officeDocument/2006/relationships/hyperlink" Target="https://ici.radio-canada.ca/premiere/emissions/region-zero-8/segments/entrevue/184048/ian-lafreniere-caq-ex-policier-profilage-racial" TargetMode="External" /><Relationship Id="rId15" Type="http://schemas.openxmlformats.org/officeDocument/2006/relationships/hyperlink" Target="https://advance.lexis.com/api/document?id=urn:contentItem:606F-KB51-F125-11RR-00000-00&amp;idtype=PID&amp;context=1516831" TargetMode="External" /><Relationship Id="rId150" Type="http://schemas.openxmlformats.org/officeDocument/2006/relationships/hyperlink" Target="mailto:dmacpgaz@gmail.com" TargetMode="External" /><Relationship Id="rId151" Type="http://schemas.openxmlformats.org/officeDocument/2006/relationships/hyperlink" Target="http://twitter.com/DMacpGaz" TargetMode="External" /><Relationship Id="rId152" Type="http://schemas.openxmlformats.org/officeDocument/2006/relationships/hyperlink" Target="https://montrealgazette.com/news/local-news/plante-names-cathy-wong-as-point-person-on-racism-and-diversity" TargetMode="External" /><Relationship Id="rId153" Type="http://schemas.openxmlformats.org/officeDocument/2006/relationships/hyperlink" Target="https://montrealgazette.com/news/quebec/racism-must-be-confronted-but-quebecers-must-not-feel-persecuted-legault" TargetMode="External" /><Relationship Id="rId154" Type="http://schemas.openxmlformats.org/officeDocument/2006/relationships/hyperlink" Target="http://montrealgazette.com/opinion/columnists/macpherson-just-dont-call-it-a-committee-on-systemic-discrimination" TargetMode="External" /><Relationship Id="rId155" Type="http://schemas.openxmlformats.org/officeDocument/2006/relationships/header" Target="header13.xml" /><Relationship Id="rId156" Type="http://schemas.openxmlformats.org/officeDocument/2006/relationships/header" Target="header14.xml" /><Relationship Id="rId157" Type="http://schemas.openxmlformats.org/officeDocument/2006/relationships/footer" Target="footer13.xml" /><Relationship Id="rId158" Type="http://schemas.openxmlformats.org/officeDocument/2006/relationships/footer" Target="footer14.xml" /><Relationship Id="rId159" Type="http://schemas.openxmlformats.org/officeDocument/2006/relationships/header" Target="header15.xml" /><Relationship Id="rId16" Type="http://schemas.openxmlformats.org/officeDocument/2006/relationships/hyperlink" Target="https://advance.lexis.com/api/document?id=urn:contentItem:604W-5T71-JBKR-N3S9-00000-00&amp;idtype=PID&amp;context=1516831" TargetMode="External" /><Relationship Id="rId160" Type="http://schemas.openxmlformats.org/officeDocument/2006/relationships/footer" Target="footer15.xml" /><Relationship Id="rId161" Type="http://schemas.openxmlformats.org/officeDocument/2006/relationships/hyperlink" Target="https://advance.lexis.com/api/document?collection=news&amp;id=urn:contentItem:605J-WMJ1-F125-10GW-00000-00&amp;context=" TargetMode="External" /><Relationship Id="rId162" Type="http://schemas.openxmlformats.org/officeDocument/2006/relationships/header" Target="header16.xml" /><Relationship Id="rId163" Type="http://schemas.openxmlformats.org/officeDocument/2006/relationships/header" Target="header17.xml" /><Relationship Id="rId164" Type="http://schemas.openxmlformats.org/officeDocument/2006/relationships/footer" Target="footer16.xml" /><Relationship Id="rId165" Type="http://schemas.openxmlformats.org/officeDocument/2006/relationships/footer" Target="footer17.xml" /><Relationship Id="rId166" Type="http://schemas.openxmlformats.org/officeDocument/2006/relationships/header" Target="header18.xml" /><Relationship Id="rId167" Type="http://schemas.openxmlformats.org/officeDocument/2006/relationships/footer" Target="footer18.xml" /><Relationship Id="rId168" Type="http://schemas.openxmlformats.org/officeDocument/2006/relationships/hyperlink" Target="https://advance.lexis.com/api/document?collection=news&amp;id=urn:contentItem:6054-61G1-DY9S-T4X3-00000-00&amp;context=" TargetMode="External" /><Relationship Id="rId169" Type="http://schemas.openxmlformats.org/officeDocument/2006/relationships/image" Target="media/image3.jpeg" /><Relationship Id="rId17" Type="http://schemas.openxmlformats.org/officeDocument/2006/relationships/hyperlink" Target="https://advance.lexis.com/api/document?id=urn:contentItem:6064-V3H1-DY2T-C4P5-00000-00&amp;idtype=PID&amp;context=1516831" TargetMode="External" /><Relationship Id="rId170" Type="http://schemas.openxmlformats.org/officeDocument/2006/relationships/hyperlink" Target="mailto:mainslots@thecanadianpress.com" TargetMode="External" /><Relationship Id="rId171" Type="http://schemas.openxmlformats.org/officeDocument/2006/relationships/hyperlink" Target="http://www.lji-ijl.ca" TargetMode="External" /><Relationship Id="rId172" Type="http://schemas.openxmlformats.org/officeDocument/2006/relationships/hyperlink" Target="mailto:amy.logan@thecanadianpress.com" TargetMode="External" /><Relationship Id="rId173" Type="http://schemas.openxmlformats.org/officeDocument/2006/relationships/hyperlink" Target="https://newsroom.ap.org" TargetMode="External" /><Relationship Id="rId174" Type="http://schemas.openxmlformats.org/officeDocument/2006/relationships/header" Target="header19.xml" /><Relationship Id="rId175" Type="http://schemas.openxmlformats.org/officeDocument/2006/relationships/header" Target="header20.xml" /><Relationship Id="rId176" Type="http://schemas.openxmlformats.org/officeDocument/2006/relationships/footer" Target="footer19.xml" /><Relationship Id="rId177" Type="http://schemas.openxmlformats.org/officeDocument/2006/relationships/footer" Target="footer20.xml" /><Relationship Id="rId178" Type="http://schemas.openxmlformats.org/officeDocument/2006/relationships/header" Target="header21.xml" /><Relationship Id="rId179" Type="http://schemas.openxmlformats.org/officeDocument/2006/relationships/footer" Target="footer21.xml" /><Relationship Id="rId18" Type="http://schemas.openxmlformats.org/officeDocument/2006/relationships/hyperlink" Target="https://advance.lexis.com/api/document?id=urn:contentItem:6061-TGP1-F125-1224-00000-00&amp;idtype=PID&amp;context=1516831" TargetMode="External" /><Relationship Id="rId180" Type="http://schemas.openxmlformats.org/officeDocument/2006/relationships/hyperlink" Target="https://advance.lexis.com/api/document?collection=news&amp;id=urn:contentItem:5K1K-24C1-F125-14KS-00000-00&amp;context=" TargetMode="External" /><Relationship Id="rId181" Type="http://schemas.openxmlformats.org/officeDocument/2006/relationships/hyperlink" Target="http://montrealgazette.com/news/local-news/montreal-to-host-vigil-for-those-slain-and-injured-in-orlando-mass-shooting" TargetMode="External" /><Relationship Id="rId182" Type="http://schemas.openxmlformats.org/officeDocument/2006/relationships/hyperlink" Target="http://montrealgazette.com/gallery/gallery-montreal-vigil-to-show-support-for-orlando-victims/" TargetMode="External" /><Relationship Id="rId183" Type="http://schemas.openxmlformats.org/officeDocument/2006/relationships/hyperlink" Target="mailto:pauthier@montrealgazette.com" TargetMode="External" /><Relationship Id="rId184" Type="http://schemas.openxmlformats.org/officeDocument/2006/relationships/hyperlink" Target="http://twitter.com/philipauthier" TargetMode="External" /><Relationship Id="rId185" Type="http://schemas.openxmlformats.org/officeDocument/2006/relationships/hyperlink" Target="http://montrealgazette.com/news/local-news/orlando-tragedy-has-brought-out-the-good-in-montrealers-boshra" TargetMode="External" /><Relationship Id="rId186" Type="http://schemas.openxmlformats.org/officeDocument/2006/relationships/header" Target="header22.xml" /><Relationship Id="rId187" Type="http://schemas.openxmlformats.org/officeDocument/2006/relationships/header" Target="header23.xml" /><Relationship Id="rId188" Type="http://schemas.openxmlformats.org/officeDocument/2006/relationships/footer" Target="footer22.xml" /><Relationship Id="rId189" Type="http://schemas.openxmlformats.org/officeDocument/2006/relationships/footer" Target="footer23.xml" /><Relationship Id="rId19" Type="http://schemas.openxmlformats.org/officeDocument/2006/relationships/hyperlink" Target="https://advance.lexis.com/api/document?id=urn:contentItem:6064-BBV1-JBKR-N0BB-00000-00&amp;idtype=PID&amp;context=1516831" TargetMode="External" /><Relationship Id="rId190" Type="http://schemas.openxmlformats.org/officeDocument/2006/relationships/header" Target="header24.xml" /><Relationship Id="rId191" Type="http://schemas.openxmlformats.org/officeDocument/2006/relationships/footer" Target="footer24.xml" /><Relationship Id="rId192" Type="http://schemas.openxmlformats.org/officeDocument/2006/relationships/hyperlink" Target="https://advance.lexis.com/api/document?collection=news&amp;id=urn:contentItem:5J64-66S1-DY9S-T1VR-00000-00&amp;context=" TargetMode="External" /><Relationship Id="rId193" Type="http://schemas.openxmlformats.org/officeDocument/2006/relationships/header" Target="header25.xml" /><Relationship Id="rId194" Type="http://schemas.openxmlformats.org/officeDocument/2006/relationships/header" Target="header26.xml" /><Relationship Id="rId195" Type="http://schemas.openxmlformats.org/officeDocument/2006/relationships/footer" Target="footer25.xml" /><Relationship Id="rId196" Type="http://schemas.openxmlformats.org/officeDocument/2006/relationships/footer" Target="footer26.xml" /><Relationship Id="rId197" Type="http://schemas.openxmlformats.org/officeDocument/2006/relationships/header" Target="header27.xml" /><Relationship Id="rId198" Type="http://schemas.openxmlformats.org/officeDocument/2006/relationships/footer" Target="footer27.xml" /><Relationship Id="rId199" Type="http://schemas.openxmlformats.org/officeDocument/2006/relationships/hyperlink" Target="https://advance.lexis.com/api/document?collection=news&amp;id=urn:contentItem:5M8T-F321-DXCW-D09S-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YYM-HK81-JBKR-N551-00000-00&amp;idtype=PID&amp;context=1516831" TargetMode="External" /><Relationship Id="rId200" Type="http://schemas.openxmlformats.org/officeDocument/2006/relationships/image" Target="media/image4.png" /><Relationship Id="rId201" Type="http://schemas.openxmlformats.org/officeDocument/2006/relationships/hyperlink" Target="mailto:editorial@plusmediasolutions.com" TargetMode="External" /><Relationship Id="rId202" Type="http://schemas.openxmlformats.org/officeDocument/2006/relationships/header" Target="header28.xml" /><Relationship Id="rId203" Type="http://schemas.openxmlformats.org/officeDocument/2006/relationships/header" Target="header29.xml" /><Relationship Id="rId204" Type="http://schemas.openxmlformats.org/officeDocument/2006/relationships/footer" Target="footer28.xml" /><Relationship Id="rId205" Type="http://schemas.openxmlformats.org/officeDocument/2006/relationships/footer" Target="footer29.xml" /><Relationship Id="rId206" Type="http://schemas.openxmlformats.org/officeDocument/2006/relationships/header" Target="header30.xml" /><Relationship Id="rId207" Type="http://schemas.openxmlformats.org/officeDocument/2006/relationships/footer" Target="footer30.xml" /><Relationship Id="rId208" Type="http://schemas.openxmlformats.org/officeDocument/2006/relationships/hyperlink" Target="https://advance.lexis.com/api/document?collection=news&amp;id=urn:contentItem:5XJB-JMM1-JBVR-31D5-00000-00&amp;context=" TargetMode="External" /><Relationship Id="rId209" Type="http://schemas.openxmlformats.org/officeDocument/2006/relationships/header" Target="header31.xml" /><Relationship Id="rId21" Type="http://schemas.openxmlformats.org/officeDocument/2006/relationships/hyperlink" Target="https://advance.lexis.com/api/document?id=urn:contentItem:5YYM-20Y1-F125-1468-00000-00&amp;idtype=PID&amp;context=1516831" TargetMode="External" /><Relationship Id="rId210" Type="http://schemas.openxmlformats.org/officeDocument/2006/relationships/header" Target="header32.xml" /><Relationship Id="rId211" Type="http://schemas.openxmlformats.org/officeDocument/2006/relationships/footer" Target="footer31.xml" /><Relationship Id="rId212" Type="http://schemas.openxmlformats.org/officeDocument/2006/relationships/footer" Target="footer32.xml" /><Relationship Id="rId213" Type="http://schemas.openxmlformats.org/officeDocument/2006/relationships/header" Target="header33.xml" /><Relationship Id="rId214" Type="http://schemas.openxmlformats.org/officeDocument/2006/relationships/footer" Target="footer33.xml" /><Relationship Id="rId215" Type="http://schemas.openxmlformats.org/officeDocument/2006/relationships/hyperlink" Target="https://advance.lexis.com/api/document?collection=news&amp;id=urn:contentItem:606J-47H1-DY2T-6303-00000-00&amp;context=" TargetMode="External" /><Relationship Id="rId216" Type="http://schemas.openxmlformats.org/officeDocument/2006/relationships/hyperlink" Target="https://nationalpost.com/pmn/news-pmn/canada-news-pmn/idea-for-addressing-racism-in-policing-prompts-tense-exchange-in-green-debates" TargetMode="External" /><Relationship Id="rId217" Type="http://schemas.openxmlformats.org/officeDocument/2006/relationships/header" Target="header34.xml" /><Relationship Id="rId218" Type="http://schemas.openxmlformats.org/officeDocument/2006/relationships/header" Target="header35.xml" /><Relationship Id="rId219" Type="http://schemas.openxmlformats.org/officeDocument/2006/relationships/footer" Target="footer34.xml" /><Relationship Id="rId22" Type="http://schemas.openxmlformats.org/officeDocument/2006/relationships/hyperlink" Target="https://advance.lexis.com/api/document?id=urn:contentItem:5S6B-F4H1-DY2T-114W-00000-00&amp;idtype=PID&amp;context=1516831" TargetMode="External" /><Relationship Id="rId220" Type="http://schemas.openxmlformats.org/officeDocument/2006/relationships/footer" Target="footer35.xml" /><Relationship Id="rId221" Type="http://schemas.openxmlformats.org/officeDocument/2006/relationships/header" Target="header36.xml" /><Relationship Id="rId222" Type="http://schemas.openxmlformats.org/officeDocument/2006/relationships/footer" Target="footer36.xml" /><Relationship Id="rId223" Type="http://schemas.openxmlformats.org/officeDocument/2006/relationships/hyperlink" Target="https://advance.lexis.com/api/document?collection=news&amp;id=urn:contentItem:606F-KB51-F125-11RR-00000-00&amp;context=" TargetMode="External" /><Relationship Id="rId224" Type="http://schemas.openxmlformats.org/officeDocument/2006/relationships/header" Target="header37.xml" /><Relationship Id="rId225" Type="http://schemas.openxmlformats.org/officeDocument/2006/relationships/header" Target="header38.xml" /><Relationship Id="rId226" Type="http://schemas.openxmlformats.org/officeDocument/2006/relationships/footer" Target="footer37.xml" /><Relationship Id="rId227" Type="http://schemas.openxmlformats.org/officeDocument/2006/relationships/footer" Target="footer38.xml" /><Relationship Id="rId228" Type="http://schemas.openxmlformats.org/officeDocument/2006/relationships/header" Target="header39.xml" /><Relationship Id="rId229" Type="http://schemas.openxmlformats.org/officeDocument/2006/relationships/footer" Target="footer39.xml" /><Relationship Id="rId23" Type="http://schemas.openxmlformats.org/officeDocument/2006/relationships/hyperlink" Target="https://advance.lexis.com/api/document?id=urn:contentItem:5YSG-D2N1-DY2T-C2C1-00000-00&amp;idtype=PID&amp;context=1516831" TargetMode="External" /><Relationship Id="rId230" Type="http://schemas.openxmlformats.org/officeDocument/2006/relationships/hyperlink" Target="https://advance.lexis.com/api/document?collection=news&amp;id=urn:contentItem:604W-5T71-JBKR-N3S9-00000-00&amp;context=" TargetMode="External" /><Relationship Id="rId231" Type="http://schemas.openxmlformats.org/officeDocument/2006/relationships/hyperlink" Target="mailto:jmagder@postmedia.com" TargetMode="External" /><Relationship Id="rId232" Type="http://schemas.openxmlformats.org/officeDocument/2006/relationships/header" Target="header40.xml" /><Relationship Id="rId233" Type="http://schemas.openxmlformats.org/officeDocument/2006/relationships/header" Target="header41.xml" /><Relationship Id="rId234" Type="http://schemas.openxmlformats.org/officeDocument/2006/relationships/footer" Target="footer40.xml" /><Relationship Id="rId235" Type="http://schemas.openxmlformats.org/officeDocument/2006/relationships/footer" Target="footer41.xml" /><Relationship Id="rId236" Type="http://schemas.openxmlformats.org/officeDocument/2006/relationships/header" Target="header42.xml" /><Relationship Id="rId237" Type="http://schemas.openxmlformats.org/officeDocument/2006/relationships/footer" Target="footer42.xml" /><Relationship Id="rId238" Type="http://schemas.openxmlformats.org/officeDocument/2006/relationships/hyperlink" Target="https://advance.lexis.com/api/document?collection=news&amp;id=urn:contentItem:6064-V3H1-DY2T-C4P5-00000-00&amp;context=" TargetMode="External" /><Relationship Id="rId239" Type="http://schemas.openxmlformats.org/officeDocument/2006/relationships/hyperlink" Target="mailto:pcherry@postmedia.com" TargetMode="External" /><Relationship Id="rId24" Type="http://schemas.openxmlformats.org/officeDocument/2006/relationships/hyperlink" Target="https://advance.lexis.com/api/document?id=urn:contentItem:5YSF-XBD1-F125-11SY-00000-00&amp;idtype=PID&amp;context=1516831" TargetMode="External" /><Relationship Id="rId240" Type="http://schemas.openxmlformats.org/officeDocument/2006/relationships/header" Target="header43.xml" /><Relationship Id="rId241" Type="http://schemas.openxmlformats.org/officeDocument/2006/relationships/header" Target="header44.xml" /><Relationship Id="rId242" Type="http://schemas.openxmlformats.org/officeDocument/2006/relationships/footer" Target="footer43.xml" /><Relationship Id="rId243" Type="http://schemas.openxmlformats.org/officeDocument/2006/relationships/footer" Target="footer44.xml" /><Relationship Id="rId244" Type="http://schemas.openxmlformats.org/officeDocument/2006/relationships/header" Target="header45.xml" /><Relationship Id="rId245" Type="http://schemas.openxmlformats.org/officeDocument/2006/relationships/footer" Target="footer45.xml" /><Relationship Id="rId246" Type="http://schemas.openxmlformats.org/officeDocument/2006/relationships/hyperlink" Target="https://advance.lexis.com/api/document?collection=news&amp;id=urn:contentItem:6061-TGP1-F125-1224-00000-00&amp;context=" TargetMode="External" /><Relationship Id="rId247" Type="http://schemas.openxmlformats.org/officeDocument/2006/relationships/hyperlink" Target="http://montrealgazette.com/news/local-news/three-people-shot-in-rosemont" TargetMode="External" /><Relationship Id="rId248" Type="http://schemas.openxmlformats.org/officeDocument/2006/relationships/header" Target="header46.xml" /><Relationship Id="rId249" Type="http://schemas.openxmlformats.org/officeDocument/2006/relationships/header" Target="header47.xml" /><Relationship Id="rId25" Type="http://schemas.openxmlformats.org/officeDocument/2006/relationships/hyperlink" Target="https://advance.lexis.com/api/document?id=urn:contentItem:5JKC-R421-DY2T-C3PS-00000-00&amp;idtype=PID&amp;context=1516831" TargetMode="External" /><Relationship Id="rId250" Type="http://schemas.openxmlformats.org/officeDocument/2006/relationships/footer" Target="footer46.xml" /><Relationship Id="rId251" Type="http://schemas.openxmlformats.org/officeDocument/2006/relationships/footer" Target="footer47.xml" /><Relationship Id="rId252" Type="http://schemas.openxmlformats.org/officeDocument/2006/relationships/header" Target="header48.xml" /><Relationship Id="rId253" Type="http://schemas.openxmlformats.org/officeDocument/2006/relationships/footer" Target="footer48.xml" /><Relationship Id="rId254" Type="http://schemas.openxmlformats.org/officeDocument/2006/relationships/hyperlink" Target="https://advance.lexis.com/api/document?collection=news&amp;id=urn:contentItem:6064-BBV1-JBKR-N0BB-00000-00&amp;context=" TargetMode="External" /><Relationship Id="rId255" Type="http://schemas.openxmlformats.org/officeDocument/2006/relationships/header" Target="header49.xml" /><Relationship Id="rId256" Type="http://schemas.openxmlformats.org/officeDocument/2006/relationships/header" Target="header50.xml" /><Relationship Id="rId257" Type="http://schemas.openxmlformats.org/officeDocument/2006/relationships/footer" Target="footer49.xml" /><Relationship Id="rId258" Type="http://schemas.openxmlformats.org/officeDocument/2006/relationships/footer" Target="footer50.xml" /><Relationship Id="rId259" Type="http://schemas.openxmlformats.org/officeDocument/2006/relationships/header" Target="header51.xml" /><Relationship Id="rId26" Type="http://schemas.openxmlformats.org/officeDocument/2006/relationships/hyperlink" Target="https://advance.lexis.com/api/document?id=urn:contentItem:5PSP-JCR1-JCJY-G02K-00000-00&amp;idtype=PID&amp;context=1516831" TargetMode="External" /><Relationship Id="rId260" Type="http://schemas.openxmlformats.org/officeDocument/2006/relationships/footer" Target="footer51.xml" /><Relationship Id="rId261" Type="http://schemas.openxmlformats.org/officeDocument/2006/relationships/hyperlink" Target="https://advance.lexis.com/api/document?collection=news&amp;id=urn:contentItem:5YYM-HK81-JBKR-N551-00000-00&amp;context=" TargetMode="External" /><Relationship Id="rId262" Type="http://schemas.openxmlformats.org/officeDocument/2006/relationships/hyperlink" Target="http://montrealgazette.com/news/local-news/montreal-police-seek-woman-who-behaved-suspiciously-with-7-year-old" TargetMode="External" /><Relationship Id="rId263" Type="http://schemas.openxmlformats.org/officeDocument/2006/relationships/header" Target="header52.xml" /><Relationship Id="rId264" Type="http://schemas.openxmlformats.org/officeDocument/2006/relationships/header" Target="header53.xml" /><Relationship Id="rId265" Type="http://schemas.openxmlformats.org/officeDocument/2006/relationships/footer" Target="footer52.xml" /><Relationship Id="rId266" Type="http://schemas.openxmlformats.org/officeDocument/2006/relationships/footer" Target="footer53.xml" /><Relationship Id="rId267" Type="http://schemas.openxmlformats.org/officeDocument/2006/relationships/header" Target="header54.xml" /><Relationship Id="rId268" Type="http://schemas.openxmlformats.org/officeDocument/2006/relationships/footer" Target="footer54.xml" /><Relationship Id="rId269" Type="http://schemas.openxmlformats.org/officeDocument/2006/relationships/hyperlink" Target="https://advance.lexis.com/api/document?collection=news&amp;id=urn:contentItem:5YYM-20Y1-F125-1468-00000-00&amp;context=" TargetMode="External" /><Relationship Id="rId27" Type="http://schemas.openxmlformats.org/officeDocument/2006/relationships/hyperlink" Target="https://advance.lexis.com/api/document?id=urn:contentItem:5R4H-C5F1-JCJY-G4PB-00000-00&amp;idtype=PID&amp;context=1516831" TargetMode="External" /><Relationship Id="rId270" Type="http://schemas.openxmlformats.org/officeDocument/2006/relationships/header" Target="header55.xml" /><Relationship Id="rId271" Type="http://schemas.openxmlformats.org/officeDocument/2006/relationships/header" Target="header56.xml" /><Relationship Id="rId272" Type="http://schemas.openxmlformats.org/officeDocument/2006/relationships/footer" Target="footer55.xml" /><Relationship Id="rId273" Type="http://schemas.openxmlformats.org/officeDocument/2006/relationships/footer" Target="footer56.xml" /><Relationship Id="rId274" Type="http://schemas.openxmlformats.org/officeDocument/2006/relationships/header" Target="header57.xml" /><Relationship Id="rId275" Type="http://schemas.openxmlformats.org/officeDocument/2006/relationships/footer" Target="footer57.xml" /><Relationship Id="rId276" Type="http://schemas.openxmlformats.org/officeDocument/2006/relationships/hyperlink" Target="https://advance.lexis.com/api/document?collection=news&amp;id=urn:contentItem:5S6B-F4H1-DY2T-114W-00000-00&amp;context=" TargetMode="External" /><Relationship Id="rId277" Type="http://schemas.openxmlformats.org/officeDocument/2006/relationships/header" Target="header58.xml" /><Relationship Id="rId278" Type="http://schemas.openxmlformats.org/officeDocument/2006/relationships/header" Target="header59.xml" /><Relationship Id="rId279" Type="http://schemas.openxmlformats.org/officeDocument/2006/relationships/footer" Target="footer58.xml" /><Relationship Id="rId28" Type="http://schemas.openxmlformats.org/officeDocument/2006/relationships/hyperlink" Target="https://advance.lexis.com/api/document?id=urn:contentItem:605R-28N1-JBKR-N42N-00000-00&amp;idtype=PID&amp;context=1516831" TargetMode="External" /><Relationship Id="rId280" Type="http://schemas.openxmlformats.org/officeDocument/2006/relationships/footer" Target="footer59.xml" /><Relationship Id="rId281" Type="http://schemas.openxmlformats.org/officeDocument/2006/relationships/header" Target="header60.xml" /><Relationship Id="rId282" Type="http://schemas.openxmlformats.org/officeDocument/2006/relationships/footer" Target="footer60.xml" /><Relationship Id="rId283" Type="http://schemas.openxmlformats.org/officeDocument/2006/relationships/hyperlink" Target="https://advance.lexis.com/api/document?collection=news&amp;id=urn:contentItem:5YSG-D2N1-DY2T-C2C1-00000-00&amp;context=" TargetMode="External" /><Relationship Id="rId284" Type="http://schemas.openxmlformats.org/officeDocument/2006/relationships/hyperlink" Target="https://montrealgazette.com/news/local-news/park-goers-enjoy-the-outdoors-under-police-supervision/" TargetMode="External" /><Relationship Id="rId285" Type="http://schemas.openxmlformats.org/officeDocument/2006/relationships/hyperlink" Target="https://montrealgazette.com/news/local-news/coronavirus-police-stepping-up-patrols-for-illegal-gatherings/" TargetMode="External" /><Relationship Id="rId286" Type="http://schemas.openxmlformats.org/officeDocument/2006/relationships/hyperlink" Target="https://montrealgazette.com/tag/coronavirus" TargetMode="External" /><Relationship Id="rId287" Type="http://schemas.openxmlformats.org/officeDocument/2006/relationships/hyperlink" Target="https://montrealgazette.com/news/local-news/police-urge-montrealers-to-report-covid-scofflaws-online-not-call-911/" TargetMode="External" /><Relationship Id="rId288" Type="http://schemas.openxmlformats.org/officeDocument/2006/relationships/hyperlink" Target="https://montrealgazette.com/news/local-news/coronavirus-live-updates-businesses-start-applying-for-emergency-wage-subsidy/wcm/f3f1aa43-b81b-469b-8ea4-e265f3374007/" TargetMode="External" /><Relationship Id="rId289" Type="http://schemas.openxmlformats.org/officeDocument/2006/relationships/hyperlink" Target="https://montrealgazette.com/tag/coronavirus/" TargetMode="External" /><Relationship Id="rId29" Type="http://schemas.openxmlformats.org/officeDocument/2006/relationships/hyperlink" Target="https://advance.lexis.com/api/document?id=urn:contentItem:5G9M-XXX1-F125-12FG-00000-00&amp;idtype=PID&amp;context=1516831" TargetMode="External" /><Relationship Id="rId290" Type="http://schemas.openxmlformats.org/officeDocument/2006/relationships/hyperlink" Target="https://montrealgazette.com/coronavirusnews" TargetMode="External" /><Relationship Id="rId291" Type="http://schemas.openxmlformats.org/officeDocument/2006/relationships/hyperlink" Target="http://montrealgazette.com/news/local-news/montreal-police-issued-fewer-tickets-for-illegal-gatherings-last-week" TargetMode="External" /><Relationship Id="rId292" Type="http://schemas.openxmlformats.org/officeDocument/2006/relationships/header" Target="header61.xml" /><Relationship Id="rId293" Type="http://schemas.openxmlformats.org/officeDocument/2006/relationships/header" Target="header62.xml" /><Relationship Id="rId294" Type="http://schemas.openxmlformats.org/officeDocument/2006/relationships/footer" Target="footer61.xml" /><Relationship Id="rId295" Type="http://schemas.openxmlformats.org/officeDocument/2006/relationships/footer" Target="footer62.xml" /><Relationship Id="rId296" Type="http://schemas.openxmlformats.org/officeDocument/2006/relationships/header" Target="header63.xml" /><Relationship Id="rId297" Type="http://schemas.openxmlformats.org/officeDocument/2006/relationships/footer" Target="footer63.xml" /><Relationship Id="rId298" Type="http://schemas.openxmlformats.org/officeDocument/2006/relationships/hyperlink" Target="https://advance.lexis.com/api/document?collection=news&amp;id=urn:contentItem:5YSF-XBD1-F125-11SY-00000-00&amp;context=" TargetMode="External" /><Relationship Id="rId299" Type="http://schemas.openxmlformats.org/officeDocument/2006/relationships/header" Target="header64.xml" /><Relationship Id="rId3" Type="http://schemas.openxmlformats.org/officeDocument/2006/relationships/fontTable" Target="fontTable.xml" /><Relationship Id="rId30" Type="http://schemas.openxmlformats.org/officeDocument/2006/relationships/hyperlink" Target="https://advance.lexis.com/api/document?id=urn:contentItem:5S7D-9031-DY2T-14PJ-00000-00&amp;idtype=PID&amp;context=1516831" TargetMode="External" /><Relationship Id="rId300" Type="http://schemas.openxmlformats.org/officeDocument/2006/relationships/header" Target="header65.xml" /><Relationship Id="rId301" Type="http://schemas.openxmlformats.org/officeDocument/2006/relationships/footer" Target="footer64.xml" /><Relationship Id="rId302" Type="http://schemas.openxmlformats.org/officeDocument/2006/relationships/footer" Target="footer65.xml" /><Relationship Id="rId303" Type="http://schemas.openxmlformats.org/officeDocument/2006/relationships/header" Target="header66.xml" /><Relationship Id="rId304" Type="http://schemas.openxmlformats.org/officeDocument/2006/relationships/footer" Target="footer66.xml" /><Relationship Id="rId305" Type="http://schemas.openxmlformats.org/officeDocument/2006/relationships/hyperlink" Target="https://advance.lexis.com/api/document?collection=news&amp;id=urn:contentItem:5JKC-R421-DY2T-C3PS-00000-00&amp;context=" TargetMode="External" /><Relationship Id="rId306" Type="http://schemas.openxmlformats.org/officeDocument/2006/relationships/hyperlink" Target="mailto:rbruemmer@postmedia.com" TargetMode="External" /><Relationship Id="rId307" Type="http://schemas.openxmlformats.org/officeDocument/2006/relationships/header" Target="header67.xml" /><Relationship Id="rId308" Type="http://schemas.openxmlformats.org/officeDocument/2006/relationships/header" Target="header68.xml" /><Relationship Id="rId309" Type="http://schemas.openxmlformats.org/officeDocument/2006/relationships/footer" Target="footer67.xml" /><Relationship Id="rId31" Type="http://schemas.openxmlformats.org/officeDocument/2006/relationships/hyperlink" Target="https://advance.lexis.com/api/document?id=urn:contentItem:5XBC-JFW1-JDK3-93JP-00000-00&amp;idtype=PID&amp;context=1516831" TargetMode="External" /><Relationship Id="rId310" Type="http://schemas.openxmlformats.org/officeDocument/2006/relationships/footer" Target="footer68.xml" /><Relationship Id="rId311" Type="http://schemas.openxmlformats.org/officeDocument/2006/relationships/header" Target="header69.xml" /><Relationship Id="rId312" Type="http://schemas.openxmlformats.org/officeDocument/2006/relationships/footer" Target="footer69.xml" /><Relationship Id="rId313" Type="http://schemas.openxmlformats.org/officeDocument/2006/relationships/hyperlink" Target="https://advance.lexis.com/api/document?collection=news&amp;id=urn:contentItem:5PSP-JCR1-JCJY-G02K-00000-00&amp;context=" TargetMode="External" /><Relationship Id="rId314" Type="http://schemas.openxmlformats.org/officeDocument/2006/relationships/image" Target="media/image5.png" /><Relationship Id="rId315" Type="http://schemas.openxmlformats.org/officeDocument/2006/relationships/header" Target="header70.xml" /><Relationship Id="rId316" Type="http://schemas.openxmlformats.org/officeDocument/2006/relationships/header" Target="header71.xml" /><Relationship Id="rId317" Type="http://schemas.openxmlformats.org/officeDocument/2006/relationships/footer" Target="footer70.xml" /><Relationship Id="rId318" Type="http://schemas.openxmlformats.org/officeDocument/2006/relationships/footer" Target="footer71.xml" /><Relationship Id="rId319" Type="http://schemas.openxmlformats.org/officeDocument/2006/relationships/header" Target="header72.xml" /><Relationship Id="rId32" Type="http://schemas.openxmlformats.org/officeDocument/2006/relationships/hyperlink" Target="https://advance.lexis.com/api/document?id=urn:contentItem:5XBC-R3H1-JDK3-9465-00000-00&amp;idtype=PID&amp;context=1516831" TargetMode="External" /><Relationship Id="rId320" Type="http://schemas.openxmlformats.org/officeDocument/2006/relationships/footer" Target="footer72.xml" /><Relationship Id="rId321" Type="http://schemas.openxmlformats.org/officeDocument/2006/relationships/hyperlink" Target="https://advance.lexis.com/api/document?collection=news&amp;id=urn:contentItem:5R4H-C5F1-JCJY-G4PB-00000-00&amp;context=" TargetMode="External" /><Relationship Id="rId322" Type="http://schemas.openxmlformats.org/officeDocument/2006/relationships/image" Target="media/image6.png" /><Relationship Id="rId323" Type="http://schemas.openxmlformats.org/officeDocument/2006/relationships/header" Target="header73.xml" /><Relationship Id="rId324" Type="http://schemas.openxmlformats.org/officeDocument/2006/relationships/header" Target="header74.xml" /><Relationship Id="rId325" Type="http://schemas.openxmlformats.org/officeDocument/2006/relationships/footer" Target="footer73.xml" /><Relationship Id="rId326" Type="http://schemas.openxmlformats.org/officeDocument/2006/relationships/footer" Target="footer74.xml" /><Relationship Id="rId327" Type="http://schemas.openxmlformats.org/officeDocument/2006/relationships/header" Target="header75.xml" /><Relationship Id="rId328" Type="http://schemas.openxmlformats.org/officeDocument/2006/relationships/footer" Target="footer75.xml" /><Relationship Id="rId329" Type="http://schemas.openxmlformats.org/officeDocument/2006/relationships/hyperlink" Target="https://advance.lexis.com/api/document?collection=news&amp;id=urn:contentItem:605R-28N1-JBKR-N42N-00000-00&amp;context=" TargetMode="External" /><Relationship Id="rId33" Type="http://schemas.openxmlformats.org/officeDocument/2006/relationships/hyperlink" Target="https://advance.lexis.com/api/document?id=urn:contentItem:5Y36-C3G1-DY2T-C17P-00000-00&amp;idtype=PID&amp;context=1516831" TargetMode="External" /><Relationship Id="rId330" Type="http://schemas.openxmlformats.org/officeDocument/2006/relationships/header" Target="header76.xml" /><Relationship Id="rId331" Type="http://schemas.openxmlformats.org/officeDocument/2006/relationships/header" Target="header77.xml" /><Relationship Id="rId332" Type="http://schemas.openxmlformats.org/officeDocument/2006/relationships/footer" Target="footer76.xml" /><Relationship Id="rId333" Type="http://schemas.openxmlformats.org/officeDocument/2006/relationships/footer" Target="footer77.xml" /><Relationship Id="rId334" Type="http://schemas.openxmlformats.org/officeDocument/2006/relationships/header" Target="header78.xml" /><Relationship Id="rId335" Type="http://schemas.openxmlformats.org/officeDocument/2006/relationships/footer" Target="footer78.xml" /><Relationship Id="rId336" Type="http://schemas.openxmlformats.org/officeDocument/2006/relationships/hyperlink" Target="https://advance.lexis.com/api/document?collection=news&amp;id=urn:contentItem:5G9M-XXX1-F125-12FG-00000-00&amp;context=" TargetMode="External" /><Relationship Id="rId337" Type="http://schemas.openxmlformats.org/officeDocument/2006/relationships/hyperlink" Target="http://www.fiertemontrealpride.com" TargetMode="External" /><Relationship Id="rId338" Type="http://schemas.openxmlformats.org/officeDocument/2006/relationships/hyperlink" Target="mailto:burnett@videotron.ca" TargetMode="External" /><Relationship Id="rId339" Type="http://schemas.openxmlformats.org/officeDocument/2006/relationships/hyperlink" Target="http://twitter.com/bugsburnett" TargetMode="External" /><Relationship Id="rId34" Type="http://schemas.openxmlformats.org/officeDocument/2006/relationships/hyperlink" Target="https://advance.lexis.com/api/document?id=urn:contentItem:5Y36-C3G1-DY2T-C16D-00000-00&amp;idtype=PID&amp;context=1516831" TargetMode="External" /><Relationship Id="rId340" Type="http://schemas.openxmlformats.org/officeDocument/2006/relationships/header" Target="header79.xml" /><Relationship Id="rId341" Type="http://schemas.openxmlformats.org/officeDocument/2006/relationships/header" Target="header80.xml" /><Relationship Id="rId342" Type="http://schemas.openxmlformats.org/officeDocument/2006/relationships/footer" Target="footer79.xml" /><Relationship Id="rId343" Type="http://schemas.openxmlformats.org/officeDocument/2006/relationships/footer" Target="footer80.xml" /><Relationship Id="rId344" Type="http://schemas.openxmlformats.org/officeDocument/2006/relationships/header" Target="header81.xml" /><Relationship Id="rId345" Type="http://schemas.openxmlformats.org/officeDocument/2006/relationships/footer" Target="footer81.xml" /><Relationship Id="rId346" Type="http://schemas.openxmlformats.org/officeDocument/2006/relationships/hyperlink" Target="https://advance.lexis.com/api/document?collection=news&amp;id=urn:contentItem:5S7D-9031-DY2T-14PJ-00000-00&amp;context=" TargetMode="External" /><Relationship Id="rId347" Type="http://schemas.openxmlformats.org/officeDocument/2006/relationships/header" Target="header82.xml" /><Relationship Id="rId348" Type="http://schemas.openxmlformats.org/officeDocument/2006/relationships/header" Target="header83.xml" /><Relationship Id="rId349" Type="http://schemas.openxmlformats.org/officeDocument/2006/relationships/footer" Target="footer82.xml" /><Relationship Id="rId35" Type="http://schemas.openxmlformats.org/officeDocument/2006/relationships/hyperlink" Target="https://advance.lexis.com/api/document?id=urn:contentItem:6026-BB81-F125-11CF-00000-00&amp;idtype=PID&amp;context=1516831" TargetMode="External" /><Relationship Id="rId350" Type="http://schemas.openxmlformats.org/officeDocument/2006/relationships/footer" Target="footer83.xml" /><Relationship Id="rId351" Type="http://schemas.openxmlformats.org/officeDocument/2006/relationships/header" Target="header84.xml" /><Relationship Id="rId352" Type="http://schemas.openxmlformats.org/officeDocument/2006/relationships/footer" Target="footer84.xml" /><Relationship Id="rId353" Type="http://schemas.openxmlformats.org/officeDocument/2006/relationships/hyperlink" Target="https://advance.lexis.com/api/document?collection=news&amp;id=urn:contentItem:5XBC-JFW1-JDK3-93JP-00000-00&amp;context=" TargetMode="External" /><Relationship Id="rId354" Type="http://schemas.openxmlformats.org/officeDocument/2006/relationships/hyperlink" Target="https://montrealgazette.com/opinion/columnists/allison-hanes-first-responders-deserve-our-respect-gratitude-and-support" TargetMode="External" /><Relationship Id="rId355" Type="http://schemas.openxmlformats.org/officeDocument/2006/relationships/hyperlink" Target="https://montrealgazette.com/news/local-news/murders-suicide-suspected-in-three-deaths-in-montreal-home" TargetMode="External" /><Relationship Id="rId356" Type="http://schemas.openxmlformats.org/officeDocument/2006/relationships/header" Target="header85.xml" /><Relationship Id="rId357" Type="http://schemas.openxmlformats.org/officeDocument/2006/relationships/header" Target="header86.xml" /><Relationship Id="rId358" Type="http://schemas.openxmlformats.org/officeDocument/2006/relationships/footer" Target="footer85.xml" /><Relationship Id="rId359" Type="http://schemas.openxmlformats.org/officeDocument/2006/relationships/footer" Target="footer86.xml" /><Relationship Id="rId36" Type="http://schemas.openxmlformats.org/officeDocument/2006/relationships/hyperlink" Target="https://advance.lexis.com/api/document?id=urn:contentItem:6028-W4G1-JBKR-N2JF-00000-00&amp;idtype=PID&amp;context=1516831" TargetMode="External" /><Relationship Id="rId360" Type="http://schemas.openxmlformats.org/officeDocument/2006/relationships/header" Target="header87.xml" /><Relationship Id="rId361" Type="http://schemas.openxmlformats.org/officeDocument/2006/relationships/footer" Target="footer87.xml" /><Relationship Id="rId362" Type="http://schemas.openxmlformats.org/officeDocument/2006/relationships/hyperlink" Target="https://advance.lexis.com/api/document?collection=news&amp;id=urn:contentItem:5XBC-R3H1-JDK3-9465-00000-00&amp;context=" TargetMode="External" /><Relationship Id="rId363" Type="http://schemas.openxmlformats.org/officeDocument/2006/relationships/header" Target="header88.xml" /><Relationship Id="rId364" Type="http://schemas.openxmlformats.org/officeDocument/2006/relationships/header" Target="header89.xml" /><Relationship Id="rId365" Type="http://schemas.openxmlformats.org/officeDocument/2006/relationships/footer" Target="footer88.xml" /><Relationship Id="rId366" Type="http://schemas.openxmlformats.org/officeDocument/2006/relationships/footer" Target="footer89.xml" /><Relationship Id="rId367" Type="http://schemas.openxmlformats.org/officeDocument/2006/relationships/header" Target="header90.xml" /><Relationship Id="rId368" Type="http://schemas.openxmlformats.org/officeDocument/2006/relationships/footer" Target="footer90.xml" /><Relationship Id="rId369" Type="http://schemas.openxmlformats.org/officeDocument/2006/relationships/hyperlink" Target="https://advance.lexis.com/api/document?collection=news&amp;id=urn:contentItem:5Y36-C3G1-DY2T-C17P-00000-00&amp;context=" TargetMode="External" /><Relationship Id="rId37" Type="http://schemas.openxmlformats.org/officeDocument/2006/relationships/hyperlink" Target="https://advance.lexis.com/api/document?id=urn:contentItem:5FGT-JPB1-DY2T-C20V-00000-00&amp;idtype=PID&amp;context=1516831" TargetMode="External" /><Relationship Id="rId370" Type="http://schemas.openxmlformats.org/officeDocument/2006/relationships/header" Target="header91.xml" /><Relationship Id="rId371" Type="http://schemas.openxmlformats.org/officeDocument/2006/relationships/header" Target="header92.xml" /><Relationship Id="rId372" Type="http://schemas.openxmlformats.org/officeDocument/2006/relationships/footer" Target="footer91.xml" /><Relationship Id="rId373" Type="http://schemas.openxmlformats.org/officeDocument/2006/relationships/footer" Target="footer92.xml" /><Relationship Id="rId374" Type="http://schemas.openxmlformats.org/officeDocument/2006/relationships/header" Target="header93.xml" /><Relationship Id="rId375" Type="http://schemas.openxmlformats.org/officeDocument/2006/relationships/footer" Target="footer93.xml" /><Relationship Id="rId376" Type="http://schemas.openxmlformats.org/officeDocument/2006/relationships/hyperlink" Target="https://advance.lexis.com/api/document?collection=news&amp;id=urn:contentItem:5Y36-C3G1-DY2T-C16D-00000-00&amp;context=" TargetMode="External" /><Relationship Id="rId377" Type="http://schemas.openxmlformats.org/officeDocument/2006/relationships/header" Target="header94.xml" /><Relationship Id="rId378" Type="http://schemas.openxmlformats.org/officeDocument/2006/relationships/header" Target="header95.xml" /><Relationship Id="rId379" Type="http://schemas.openxmlformats.org/officeDocument/2006/relationships/footer" Target="footer94.xml" /><Relationship Id="rId38" Type="http://schemas.openxmlformats.org/officeDocument/2006/relationships/hyperlink" Target="https://advance.lexis.com/api/document?id=urn:contentItem:5N0Y-GPY1-JCS0-V3V1-00000-00&amp;idtype=PID&amp;context=1516831" TargetMode="External" /><Relationship Id="rId380" Type="http://schemas.openxmlformats.org/officeDocument/2006/relationships/footer" Target="footer95.xml" /><Relationship Id="rId381" Type="http://schemas.openxmlformats.org/officeDocument/2006/relationships/header" Target="header96.xml" /><Relationship Id="rId382" Type="http://schemas.openxmlformats.org/officeDocument/2006/relationships/footer" Target="footer96.xml" /><Relationship Id="rId383" Type="http://schemas.openxmlformats.org/officeDocument/2006/relationships/hyperlink" Target="https://advance.lexis.com/api/document?collection=news&amp;id=urn:contentItem:6026-BB81-F125-11CF-00000-00&amp;context=" TargetMode="External" /><Relationship Id="rId384" Type="http://schemas.openxmlformats.org/officeDocument/2006/relationships/hyperlink" Target="https://baleinesendirect.org/en/about/" TargetMode="External" /><Relationship Id="rId385" Type="http://schemas.openxmlformats.org/officeDocument/2006/relationships/hyperlink" Target="https://montrealgazette.com/news/canada/in-a-rarity-wandering-humpback-whale-ends-up-in-montreal-this-weekend/wcm/4b9f4ecc-cfc8-4424-b743-b21e7461234e/" TargetMode="External" /><Relationship Id="rId386" Type="http://schemas.openxmlformats.org/officeDocument/2006/relationships/hyperlink" Target="http://montrealgazette.com/news/local-news/watchers-hope-montreals-whale-tale-will-have-a-happy-ending" TargetMode="External" /><Relationship Id="rId387" Type="http://schemas.openxmlformats.org/officeDocument/2006/relationships/header" Target="header97.xml" /><Relationship Id="rId388" Type="http://schemas.openxmlformats.org/officeDocument/2006/relationships/header" Target="header98.xml" /><Relationship Id="rId389" Type="http://schemas.openxmlformats.org/officeDocument/2006/relationships/footer" Target="footer97.xml" /><Relationship Id="rId39" Type="http://schemas.openxmlformats.org/officeDocument/2006/relationships/hyperlink" Target="https://advance.lexis.com/api/document?id=urn:contentItem:602G-H651-F125-151T-00000-00&amp;idtype=PID&amp;context=1516831" TargetMode="External" /><Relationship Id="rId390" Type="http://schemas.openxmlformats.org/officeDocument/2006/relationships/footer" Target="footer98.xml" /><Relationship Id="rId391" Type="http://schemas.openxmlformats.org/officeDocument/2006/relationships/header" Target="header99.xml" /><Relationship Id="rId392" Type="http://schemas.openxmlformats.org/officeDocument/2006/relationships/footer" Target="footer99.xml" /><Relationship Id="rId393" Type="http://schemas.openxmlformats.org/officeDocument/2006/relationships/hyperlink" Target="https://advance.lexis.com/api/document?collection=news&amp;id=urn:contentItem:6028-W4G1-JBKR-N2JF-00000-00&amp;context=" TargetMode="External" /><Relationship Id="rId394" Type="http://schemas.openxmlformats.org/officeDocument/2006/relationships/header" Target="header100.xml" /><Relationship Id="rId395" Type="http://schemas.openxmlformats.org/officeDocument/2006/relationships/header" Target="header101.xml" /><Relationship Id="rId396" Type="http://schemas.openxmlformats.org/officeDocument/2006/relationships/footer" Target="footer100.xml" /><Relationship Id="rId397" Type="http://schemas.openxmlformats.org/officeDocument/2006/relationships/footer" Target="footer101.xml" /><Relationship Id="rId398" Type="http://schemas.openxmlformats.org/officeDocument/2006/relationships/header" Target="header102.xml" /><Relationship Id="rId399" Type="http://schemas.openxmlformats.org/officeDocument/2006/relationships/footer" Target="footer102.xml" /><Relationship Id="rId4" Type="http://schemas.openxmlformats.org/officeDocument/2006/relationships/image" Target="media/image1.png" /><Relationship Id="rId40" Type="http://schemas.openxmlformats.org/officeDocument/2006/relationships/hyperlink" Target="https://advance.lexis.com/api/document?id=urn:contentItem:602C-N541-F125-13ST-00000-00&amp;idtype=PID&amp;context=1516831" TargetMode="External" /><Relationship Id="rId400" Type="http://schemas.openxmlformats.org/officeDocument/2006/relationships/hyperlink" Target="https://advance.lexis.com/api/document?collection=news&amp;id=urn:contentItem:5FGT-JPB1-DY2T-C20V-00000-00&amp;context=" TargetMode="External" /><Relationship Id="rId401" Type="http://schemas.openxmlformats.org/officeDocument/2006/relationships/hyperlink" Target="mailto:pcherry@montrealgazette.com" TargetMode="External" /><Relationship Id="rId402" Type="http://schemas.openxmlformats.org/officeDocument/2006/relationships/header" Target="header103.xml" /><Relationship Id="rId403" Type="http://schemas.openxmlformats.org/officeDocument/2006/relationships/header" Target="header104.xml" /><Relationship Id="rId404" Type="http://schemas.openxmlformats.org/officeDocument/2006/relationships/footer" Target="footer103.xml" /><Relationship Id="rId405" Type="http://schemas.openxmlformats.org/officeDocument/2006/relationships/footer" Target="footer104.xml" /><Relationship Id="rId406" Type="http://schemas.openxmlformats.org/officeDocument/2006/relationships/header" Target="header105.xml" /><Relationship Id="rId407" Type="http://schemas.openxmlformats.org/officeDocument/2006/relationships/footer" Target="footer105.xml" /><Relationship Id="rId408" Type="http://schemas.openxmlformats.org/officeDocument/2006/relationships/hyperlink" Target="https://advance.lexis.com/api/document?collection=news&amp;id=urn:contentItem:5N0Y-GPY1-JCS0-V3V1-00000-00&amp;context=" TargetMode="External" /><Relationship Id="rId409" Type="http://schemas.openxmlformats.org/officeDocument/2006/relationships/hyperlink" Target="http://www.theglobeandmail.com/news/national/montreal-police-official-suspended-amid-abuse-of-power-allegations-in-the-force/article34207496/" TargetMode="External" /><Relationship Id="rId41" Type="http://schemas.openxmlformats.org/officeDocument/2006/relationships/hyperlink" Target="https://advance.lexis.com/api/document?id=urn:contentItem:602H-0SK1-JBKR-N0WY-00000-00&amp;idtype=PID&amp;context=1516831" TargetMode="External" /><Relationship Id="rId410" Type="http://schemas.openxmlformats.org/officeDocument/2006/relationships/header" Target="header106.xml" /><Relationship Id="rId411" Type="http://schemas.openxmlformats.org/officeDocument/2006/relationships/header" Target="header107.xml" /><Relationship Id="rId412" Type="http://schemas.openxmlformats.org/officeDocument/2006/relationships/footer" Target="footer106.xml" /><Relationship Id="rId413" Type="http://schemas.openxmlformats.org/officeDocument/2006/relationships/footer" Target="footer107.xml" /><Relationship Id="rId414" Type="http://schemas.openxmlformats.org/officeDocument/2006/relationships/header" Target="header108.xml" /><Relationship Id="rId415" Type="http://schemas.openxmlformats.org/officeDocument/2006/relationships/footer" Target="footer108.xml" /><Relationship Id="rId416" Type="http://schemas.openxmlformats.org/officeDocument/2006/relationships/hyperlink" Target="https://advance.lexis.com/api/document?collection=news&amp;id=urn:contentItem:602G-H651-F125-151T-00000-00&amp;context=" TargetMode="External" /><Relationship Id="rId417" Type="http://schemas.openxmlformats.org/officeDocument/2006/relationships/hyperlink" Target="http://montrealgazette.com/news/local-news/arson-atms-and-auto-theft-montreal-cops-" TargetMode="External" /><Relationship Id="rId418" Type="http://schemas.openxmlformats.org/officeDocument/2006/relationships/header" Target="header109.xml" /><Relationship Id="rId419" Type="http://schemas.openxmlformats.org/officeDocument/2006/relationships/header" Target="header110.xml" /><Relationship Id="rId42" Type="http://schemas.openxmlformats.org/officeDocument/2006/relationships/hyperlink" Target="https://advance.lexis.com/api/document?id=urn:contentItem:602D-4VS1-JBKR-N46X-00000-00&amp;idtype=PID&amp;context=1516831" TargetMode="External" /><Relationship Id="rId420" Type="http://schemas.openxmlformats.org/officeDocument/2006/relationships/footer" Target="footer109.xml" /><Relationship Id="rId421" Type="http://schemas.openxmlformats.org/officeDocument/2006/relationships/footer" Target="footer110.xml" /><Relationship Id="rId422" Type="http://schemas.openxmlformats.org/officeDocument/2006/relationships/header" Target="header111.xml" /><Relationship Id="rId423" Type="http://schemas.openxmlformats.org/officeDocument/2006/relationships/footer" Target="footer111.xml" /><Relationship Id="rId424" Type="http://schemas.openxmlformats.org/officeDocument/2006/relationships/hyperlink" Target="https://advance.lexis.com/api/document?collection=news&amp;id=urn:contentItem:602C-N541-F125-13ST-00000-00&amp;context=" TargetMode="External" /><Relationship Id="rId425" Type="http://schemas.openxmlformats.org/officeDocument/2006/relationships/header" Target="header112.xml" /><Relationship Id="rId426" Type="http://schemas.openxmlformats.org/officeDocument/2006/relationships/header" Target="header113.xml" /><Relationship Id="rId427" Type="http://schemas.openxmlformats.org/officeDocument/2006/relationships/footer" Target="footer112.xml" /><Relationship Id="rId428" Type="http://schemas.openxmlformats.org/officeDocument/2006/relationships/footer" Target="footer113.xml" /><Relationship Id="rId429" Type="http://schemas.openxmlformats.org/officeDocument/2006/relationships/header" Target="header114.xml" /><Relationship Id="rId43" Type="http://schemas.openxmlformats.org/officeDocument/2006/relationships/hyperlink" Target="https://advance.lexis.com/api/document?id=urn:contentItem:5NPW-RDB1-F125-1408-00000-00&amp;idtype=PID&amp;context=1516831" TargetMode="External" /><Relationship Id="rId430" Type="http://schemas.openxmlformats.org/officeDocument/2006/relationships/footer" Target="footer114.xml" /><Relationship Id="rId431" Type="http://schemas.openxmlformats.org/officeDocument/2006/relationships/hyperlink" Target="https://advance.lexis.com/api/document?collection=news&amp;id=urn:contentItem:602H-0SK1-JBKR-N0WY-00000-00&amp;context=" TargetMode="External" /><Relationship Id="rId432" Type="http://schemas.openxmlformats.org/officeDocument/2006/relationships/header" Target="header115.xml" /><Relationship Id="rId433" Type="http://schemas.openxmlformats.org/officeDocument/2006/relationships/header" Target="header116.xml" /><Relationship Id="rId434" Type="http://schemas.openxmlformats.org/officeDocument/2006/relationships/footer" Target="footer115.xml" /><Relationship Id="rId435" Type="http://schemas.openxmlformats.org/officeDocument/2006/relationships/footer" Target="footer116.xml" /><Relationship Id="rId436" Type="http://schemas.openxmlformats.org/officeDocument/2006/relationships/header" Target="header117.xml" /><Relationship Id="rId437" Type="http://schemas.openxmlformats.org/officeDocument/2006/relationships/footer" Target="footer117.xml" /><Relationship Id="rId438" Type="http://schemas.openxmlformats.org/officeDocument/2006/relationships/hyperlink" Target="https://advance.lexis.com/api/document?collection=news&amp;id=urn:contentItem:602D-4VS1-JBKR-N46X-00000-00&amp;context=" TargetMode="External" /><Relationship Id="rId439" Type="http://schemas.openxmlformats.org/officeDocument/2006/relationships/header" Target="header118.xml" /><Relationship Id="rId44" Type="http://schemas.openxmlformats.org/officeDocument/2006/relationships/hyperlink" Target="https://advance.lexis.com/api/document?id=urn:contentItem:5NPX-2M31-F125-101W-00000-00&amp;idtype=PID&amp;context=1516831" TargetMode="External" /><Relationship Id="rId440" Type="http://schemas.openxmlformats.org/officeDocument/2006/relationships/header" Target="header119.xml" /><Relationship Id="rId441" Type="http://schemas.openxmlformats.org/officeDocument/2006/relationships/footer" Target="footer118.xml" /><Relationship Id="rId442" Type="http://schemas.openxmlformats.org/officeDocument/2006/relationships/footer" Target="footer119.xml" /><Relationship Id="rId443" Type="http://schemas.openxmlformats.org/officeDocument/2006/relationships/header" Target="header120.xml" /><Relationship Id="rId444" Type="http://schemas.openxmlformats.org/officeDocument/2006/relationships/footer" Target="footer120.xml" /><Relationship Id="rId445" Type="http://schemas.openxmlformats.org/officeDocument/2006/relationships/hyperlink" Target="https://advance.lexis.com/api/document?collection=news&amp;id=urn:contentItem:5NPW-RDB1-F125-1408-00000-00&amp;context=" TargetMode="External" /><Relationship Id="rId446" Type="http://schemas.openxmlformats.org/officeDocument/2006/relationships/hyperlink" Target="http://montrealgazette.com/tag/police-surveillance-scandal" TargetMode="External" /><Relationship Id="rId447" Type="http://schemas.openxmlformats.org/officeDocument/2006/relationships/hyperlink" Target="http://montrealgazette.com/storyline/spying-was-payback-for-looking-into-coderre-ticket-patrick-lagace-claims" TargetMode="External" /><Relationship Id="rId448" Type="http://schemas.openxmlformats.org/officeDocument/2006/relationships/hyperlink" Target="http://montrealgazette.com/news/local-news/montreal-firefighters-charged-in-ransacking-of-city-hall-want-case-tossed-out-because-of-delays" TargetMode="External" /><Relationship Id="rId449" Type="http://schemas.openxmlformats.org/officeDocument/2006/relationships/hyperlink" Target="http://montrealgazette.com/news/local-news/hearings-on-police-surveillance-of-journalists-begin-monday" TargetMode="External" /><Relationship Id="rId45" Type="http://schemas.openxmlformats.org/officeDocument/2006/relationships/hyperlink" Target="https://advance.lexis.com/api/document?id=urn:contentItem:601N-FGP1-JBV1-W020-00000-00&amp;idtype=PID&amp;context=1516831" TargetMode="External" /><Relationship Id="rId450" Type="http://schemas.openxmlformats.org/officeDocument/2006/relationships/hyperlink" Target="http://montrealgazette.com/news/local-news/police-surveillance-montreal-investigator-explains-how-to-obtain-a-warrant-to-spy-on-reporters" TargetMode="External" /><Relationship Id="rId451" Type="http://schemas.openxmlformats.org/officeDocument/2006/relationships/hyperlink" Target="http://montrealgazette.com/news/local-news/mayor-coderre-isnt-shy-to-call-cops-for-personal-matters-police-spying-inquiry-hears" TargetMode="External" /><Relationship Id="rId452" Type="http://schemas.openxmlformats.org/officeDocument/2006/relationships/hyperlink" Target="https://twitter.com/PCherryReporter" TargetMode="External" /><Relationship Id="rId453" Type="http://schemas.openxmlformats.org/officeDocument/2006/relationships/hyperlink" Target="http://montrealgazette.com/news/local-news/patrick-lagaces-questions-put-mayor-in-a-dark-mood-coderres-press-attache-tells-police-inquiry" TargetMode="External" /><Relationship Id="rId454" Type="http://schemas.openxmlformats.org/officeDocument/2006/relationships/header" Target="header121.xml" /><Relationship Id="rId455" Type="http://schemas.openxmlformats.org/officeDocument/2006/relationships/header" Target="header122.xml" /><Relationship Id="rId456" Type="http://schemas.openxmlformats.org/officeDocument/2006/relationships/footer" Target="footer121.xml" /><Relationship Id="rId457" Type="http://schemas.openxmlformats.org/officeDocument/2006/relationships/footer" Target="footer122.xml" /><Relationship Id="rId458" Type="http://schemas.openxmlformats.org/officeDocument/2006/relationships/header" Target="header123.xml" /><Relationship Id="rId459" Type="http://schemas.openxmlformats.org/officeDocument/2006/relationships/footer" Target="footer123.xml" /><Relationship Id="rId46" Type="http://schemas.openxmlformats.org/officeDocument/2006/relationships/hyperlink" Target="https://advance.lexis.com/api/document?id=urn:contentItem:601N-H6J1-JC65-52J2-00000-00&amp;idtype=PID&amp;context=1516831" TargetMode="External" /><Relationship Id="rId460" Type="http://schemas.openxmlformats.org/officeDocument/2006/relationships/hyperlink" Target="https://advance.lexis.com/api/document?collection=news&amp;id=urn:contentItem:5NPX-2M31-F125-101W-00000-00&amp;context=" TargetMode="External" /><Relationship Id="rId461" Type="http://schemas.openxmlformats.org/officeDocument/2006/relationships/header" Target="header124.xml" /><Relationship Id="rId462" Type="http://schemas.openxmlformats.org/officeDocument/2006/relationships/header" Target="header125.xml" /><Relationship Id="rId463" Type="http://schemas.openxmlformats.org/officeDocument/2006/relationships/footer" Target="footer124.xml" /><Relationship Id="rId464" Type="http://schemas.openxmlformats.org/officeDocument/2006/relationships/footer" Target="footer125.xml" /><Relationship Id="rId465" Type="http://schemas.openxmlformats.org/officeDocument/2006/relationships/header" Target="header126.xml" /><Relationship Id="rId466" Type="http://schemas.openxmlformats.org/officeDocument/2006/relationships/footer" Target="footer126.xml" /><Relationship Id="rId467" Type="http://schemas.openxmlformats.org/officeDocument/2006/relationships/hyperlink" Target="https://advance.lexis.com/api/document?collection=news&amp;id=urn:contentItem:601N-FGP1-JBV1-W020-00000-00&amp;context=" TargetMode="External" /><Relationship Id="rId468" Type="http://schemas.openxmlformats.org/officeDocument/2006/relationships/image" Target="media/image7.png" /><Relationship Id="rId469" Type="http://schemas.openxmlformats.org/officeDocument/2006/relationships/header" Target="header127.xml" /><Relationship Id="rId47" Type="http://schemas.openxmlformats.org/officeDocument/2006/relationships/hyperlink" Target="https://advance.lexis.com/api/document?id=urn:contentItem:601X-47P1-DY91-K037-00000-00&amp;idtype=PID&amp;context=1516831" TargetMode="External" /><Relationship Id="rId470" Type="http://schemas.openxmlformats.org/officeDocument/2006/relationships/header" Target="header128.xml" /><Relationship Id="rId471" Type="http://schemas.openxmlformats.org/officeDocument/2006/relationships/footer" Target="footer127.xml" /><Relationship Id="rId472" Type="http://schemas.openxmlformats.org/officeDocument/2006/relationships/footer" Target="footer128.xml" /><Relationship Id="rId473" Type="http://schemas.openxmlformats.org/officeDocument/2006/relationships/header" Target="header129.xml" /><Relationship Id="rId474" Type="http://schemas.openxmlformats.org/officeDocument/2006/relationships/footer" Target="footer129.xml" /><Relationship Id="rId475" Type="http://schemas.openxmlformats.org/officeDocument/2006/relationships/hyperlink" Target="https://advance.lexis.com/api/document?collection=news&amp;id=urn:contentItem:601N-H6J1-JC65-52J2-00000-00&amp;context=" TargetMode="External" /><Relationship Id="rId476" Type="http://schemas.openxmlformats.org/officeDocument/2006/relationships/header" Target="header130.xml" /><Relationship Id="rId477" Type="http://schemas.openxmlformats.org/officeDocument/2006/relationships/header" Target="header131.xml" /><Relationship Id="rId478" Type="http://schemas.openxmlformats.org/officeDocument/2006/relationships/footer" Target="footer130.xml" /><Relationship Id="rId479" Type="http://schemas.openxmlformats.org/officeDocument/2006/relationships/footer" Target="footer131.xml" /><Relationship Id="rId48" Type="http://schemas.openxmlformats.org/officeDocument/2006/relationships/hyperlink" Target="https://advance.lexis.com/api/document?id=urn:contentItem:5XBV-9V61-F125-12YY-00000-00&amp;idtype=PID&amp;context=1516831" TargetMode="External" /><Relationship Id="rId480" Type="http://schemas.openxmlformats.org/officeDocument/2006/relationships/header" Target="header132.xml" /><Relationship Id="rId481" Type="http://schemas.openxmlformats.org/officeDocument/2006/relationships/footer" Target="footer132.xml" /><Relationship Id="rId482" Type="http://schemas.openxmlformats.org/officeDocument/2006/relationships/hyperlink" Target="https://advance.lexis.com/api/document?collection=news&amp;id=urn:contentItem:601X-47P1-DY91-K037-00000-00&amp;context=" TargetMode="External" /><Relationship Id="rId483" Type="http://schemas.openxmlformats.org/officeDocument/2006/relationships/header" Target="header133.xml" /><Relationship Id="rId484" Type="http://schemas.openxmlformats.org/officeDocument/2006/relationships/header" Target="header134.xml" /><Relationship Id="rId485" Type="http://schemas.openxmlformats.org/officeDocument/2006/relationships/footer" Target="footer133.xml" /><Relationship Id="rId486" Type="http://schemas.openxmlformats.org/officeDocument/2006/relationships/footer" Target="footer134.xml" /><Relationship Id="rId487" Type="http://schemas.openxmlformats.org/officeDocument/2006/relationships/header" Target="header135.xml" /><Relationship Id="rId488" Type="http://schemas.openxmlformats.org/officeDocument/2006/relationships/footer" Target="footer135.xml" /><Relationship Id="rId489" Type="http://schemas.openxmlformats.org/officeDocument/2006/relationships/hyperlink" Target="https://advance.lexis.com/api/document?collection=news&amp;id=urn:contentItem:5XBV-9V61-F125-12YY-00000-00&amp;context=" TargetMode="External" /><Relationship Id="rId49" Type="http://schemas.openxmlformats.org/officeDocument/2006/relationships/hyperlink" Target="https://advance.lexis.com/api/document?id=urn:contentItem:5Y36-C7N1-DY2T-64PR-00000-00&amp;idtype=PID&amp;context=1516831" TargetMode="External" /><Relationship Id="rId490" Type="http://schemas.openxmlformats.org/officeDocument/2006/relationships/hyperlink" Target="https://nationalpost.com/pmn/news-pmn/canada-news-pmn/groups-councillor-call-on-montreal-to-" TargetMode="External" /><Relationship Id="rId491" Type="http://schemas.openxmlformats.org/officeDocument/2006/relationships/header" Target="header136.xml" /><Relationship Id="rId492" Type="http://schemas.openxmlformats.org/officeDocument/2006/relationships/header" Target="header137.xml" /><Relationship Id="rId493" Type="http://schemas.openxmlformats.org/officeDocument/2006/relationships/footer" Target="footer136.xml" /><Relationship Id="rId494" Type="http://schemas.openxmlformats.org/officeDocument/2006/relationships/footer" Target="footer137.xml" /><Relationship Id="rId495" Type="http://schemas.openxmlformats.org/officeDocument/2006/relationships/header" Target="header138.xml" /><Relationship Id="rId496" Type="http://schemas.openxmlformats.org/officeDocument/2006/relationships/footer" Target="footer138.xml" /><Relationship Id="rId497" Type="http://schemas.openxmlformats.org/officeDocument/2006/relationships/hyperlink" Target="https://advance.lexis.com/api/document?collection=news&amp;id=urn:contentItem:5Y36-C7N1-DY2T-64PR-00000-00&amp;context=" TargetMode="External" /><Relationship Id="rId498" Type="http://schemas.openxmlformats.org/officeDocument/2006/relationships/header" Target="header139.xml" /><Relationship Id="rId499" Type="http://schemas.openxmlformats.org/officeDocument/2006/relationships/header" Target="header140.xml" /><Relationship Id="rId5" Type="http://schemas.openxmlformats.org/officeDocument/2006/relationships/hyperlink" Target="https://advance.lexis.com/api/document?id=urn:contentItem:601S-7901-JDK3-90K2-00000-00&amp;idtype=PID&amp;context=1516831" TargetMode="External" /><Relationship Id="rId50" Type="http://schemas.openxmlformats.org/officeDocument/2006/relationships/hyperlink" Target="https://advance.lexis.com/api/document?id=urn:contentItem:6047-3G21-DY2T-C0P0-00000-00&amp;idtype=PID&amp;context=1516831" TargetMode="External" /><Relationship Id="rId500" Type="http://schemas.openxmlformats.org/officeDocument/2006/relationships/footer" Target="footer139.xml" /><Relationship Id="rId501" Type="http://schemas.openxmlformats.org/officeDocument/2006/relationships/footer" Target="footer140.xml" /><Relationship Id="rId502" Type="http://schemas.openxmlformats.org/officeDocument/2006/relationships/header" Target="header141.xml" /><Relationship Id="rId503" Type="http://schemas.openxmlformats.org/officeDocument/2006/relationships/footer" Target="footer141.xml" /><Relationship Id="rId504" Type="http://schemas.openxmlformats.org/officeDocument/2006/relationships/hyperlink" Target="https://advance.lexis.com/api/document?collection=news&amp;id=urn:contentItem:6047-3G21-DY2T-C0P0-00000-00&amp;context=" TargetMode="External" /><Relationship Id="rId505" Type="http://schemas.openxmlformats.org/officeDocument/2006/relationships/header" Target="header142.xml" /><Relationship Id="rId506" Type="http://schemas.openxmlformats.org/officeDocument/2006/relationships/header" Target="header143.xml" /><Relationship Id="rId507" Type="http://schemas.openxmlformats.org/officeDocument/2006/relationships/footer" Target="footer142.xml" /><Relationship Id="rId508" Type="http://schemas.openxmlformats.org/officeDocument/2006/relationships/footer" Target="footer143.xml" /><Relationship Id="rId509" Type="http://schemas.openxmlformats.org/officeDocument/2006/relationships/header" Target="header144.xml" /><Relationship Id="rId51" Type="http://schemas.openxmlformats.org/officeDocument/2006/relationships/hyperlink" Target="https://advance.lexis.com/api/document?id=urn:contentItem:6060-H071-JBKR-N30R-00000-00&amp;idtype=PID&amp;context=1516831" TargetMode="External" /><Relationship Id="rId510" Type="http://schemas.openxmlformats.org/officeDocument/2006/relationships/footer" Target="footer144.xml" /><Relationship Id="rId511" Type="http://schemas.openxmlformats.org/officeDocument/2006/relationships/hyperlink" Target="https://advance.lexis.com/api/document?collection=news&amp;id=urn:contentItem:6060-H071-JBKR-N30R-00000-00&amp;context=" TargetMode="External" /><Relationship Id="rId512" Type="http://schemas.openxmlformats.org/officeDocument/2006/relationships/header" Target="header145.xml" /><Relationship Id="rId513" Type="http://schemas.openxmlformats.org/officeDocument/2006/relationships/header" Target="header146.xml" /><Relationship Id="rId514" Type="http://schemas.openxmlformats.org/officeDocument/2006/relationships/footer" Target="footer145.xml" /><Relationship Id="rId515" Type="http://schemas.openxmlformats.org/officeDocument/2006/relationships/footer" Target="footer146.xml" /><Relationship Id="rId516" Type="http://schemas.openxmlformats.org/officeDocument/2006/relationships/header" Target="header147.xml" /><Relationship Id="rId517" Type="http://schemas.openxmlformats.org/officeDocument/2006/relationships/footer" Target="footer147.xml" /><Relationship Id="rId518" Type="http://schemas.openxmlformats.org/officeDocument/2006/relationships/hyperlink" Target="https://advance.lexis.com/api/document?collection=news&amp;id=urn:contentItem:6060-1JT1-F125-13H8-00000-00&amp;context=" TargetMode="External" /><Relationship Id="rId519" Type="http://schemas.openxmlformats.org/officeDocument/2006/relationships/header" Target="header148.xml" /><Relationship Id="rId52" Type="http://schemas.openxmlformats.org/officeDocument/2006/relationships/hyperlink" Target="https://advance.lexis.com/api/document?id=urn:contentItem:6060-1JT1-F125-13H8-00000-00&amp;idtype=PID&amp;context=1516831" TargetMode="External" /><Relationship Id="rId520" Type="http://schemas.openxmlformats.org/officeDocument/2006/relationships/header" Target="header149.xml" /><Relationship Id="rId521" Type="http://schemas.openxmlformats.org/officeDocument/2006/relationships/footer" Target="footer148.xml" /><Relationship Id="rId522" Type="http://schemas.openxmlformats.org/officeDocument/2006/relationships/footer" Target="footer149.xml" /><Relationship Id="rId523" Type="http://schemas.openxmlformats.org/officeDocument/2006/relationships/header" Target="header150.xml" /><Relationship Id="rId524" Type="http://schemas.openxmlformats.org/officeDocument/2006/relationships/footer" Target="footer150.xml" /><Relationship Id="rId525" Type="http://schemas.openxmlformats.org/officeDocument/2006/relationships/hyperlink" Target="https://advance.lexis.com/api/document?collection=news&amp;id=urn:contentItem:6060-H071-JBKR-N30P-00000-00&amp;context=" TargetMode="External" /><Relationship Id="rId526" Type="http://schemas.openxmlformats.org/officeDocument/2006/relationships/header" Target="header151.xml" /><Relationship Id="rId527" Type="http://schemas.openxmlformats.org/officeDocument/2006/relationships/header" Target="header152.xml" /><Relationship Id="rId528" Type="http://schemas.openxmlformats.org/officeDocument/2006/relationships/footer" Target="footer151.xml" /><Relationship Id="rId529" Type="http://schemas.openxmlformats.org/officeDocument/2006/relationships/footer" Target="footer152.xml" /><Relationship Id="rId53" Type="http://schemas.openxmlformats.org/officeDocument/2006/relationships/hyperlink" Target="https://advance.lexis.com/api/document?id=urn:contentItem:6060-H071-JBKR-N30P-00000-00&amp;idtype=PID&amp;context=1516831" TargetMode="External" /><Relationship Id="rId530" Type="http://schemas.openxmlformats.org/officeDocument/2006/relationships/header" Target="header153.xml" /><Relationship Id="rId531" Type="http://schemas.openxmlformats.org/officeDocument/2006/relationships/footer" Target="footer153.xml" /><Relationship Id="rId532" Type="http://schemas.openxmlformats.org/officeDocument/2006/relationships/hyperlink" Target="https://advance.lexis.com/api/document?collection=news&amp;id=urn:contentItem:6060-1JT1-F125-13H6-00000-00&amp;context=" TargetMode="External" /><Relationship Id="rId533" Type="http://schemas.openxmlformats.org/officeDocument/2006/relationships/header" Target="header154.xml" /><Relationship Id="rId534" Type="http://schemas.openxmlformats.org/officeDocument/2006/relationships/header" Target="header155.xml" /><Relationship Id="rId535" Type="http://schemas.openxmlformats.org/officeDocument/2006/relationships/footer" Target="footer154.xml" /><Relationship Id="rId536" Type="http://schemas.openxmlformats.org/officeDocument/2006/relationships/footer" Target="footer155.xml" /><Relationship Id="rId537" Type="http://schemas.openxmlformats.org/officeDocument/2006/relationships/header" Target="header156.xml" /><Relationship Id="rId538" Type="http://schemas.openxmlformats.org/officeDocument/2006/relationships/footer" Target="footer156.xml" /><Relationship Id="rId539" Type="http://schemas.openxmlformats.org/officeDocument/2006/relationships/hyperlink" Target="https://advance.lexis.com/api/document?collection=news&amp;id=urn:contentItem:5X73-P861-F072-J3V0-00000-00&amp;context=" TargetMode="External" /><Relationship Id="rId54" Type="http://schemas.openxmlformats.org/officeDocument/2006/relationships/hyperlink" Target="https://advance.lexis.com/api/document?id=urn:contentItem:6060-1JT1-F125-13H6-00000-00&amp;idtype=PID&amp;context=1516831" TargetMode="External" /><Relationship Id="rId540" Type="http://schemas.openxmlformats.org/officeDocument/2006/relationships/hyperlink" Target="https://www.theglobeandmail.com/newsletters/?utm_source=Arcnewsletter&amp;utm_medium=onsite&amp;utm_campaign=fixed_positions&amp;utm_term=signuppage&amp;utm_content=morningandeveningupdates_promo" TargetMode="External" /><Relationship Id="rId541" Type="http://schemas.openxmlformats.org/officeDocument/2006/relationships/hyperlink" Target="https://www.theglobeandmail.com/canada/article-montreal-police-have-deep-problem-with-systemic-discrimination/" TargetMode="External" /><Relationship Id="rId542" Type="http://schemas.openxmlformats.org/officeDocument/2006/relationships/header" Target="header157.xml" /><Relationship Id="rId543" Type="http://schemas.openxmlformats.org/officeDocument/2006/relationships/header" Target="header158.xml" /><Relationship Id="rId544" Type="http://schemas.openxmlformats.org/officeDocument/2006/relationships/footer" Target="footer157.xml" /><Relationship Id="rId545" Type="http://schemas.openxmlformats.org/officeDocument/2006/relationships/footer" Target="footer158.xml" /><Relationship Id="rId546" Type="http://schemas.openxmlformats.org/officeDocument/2006/relationships/header" Target="header159.xml" /><Relationship Id="rId547" Type="http://schemas.openxmlformats.org/officeDocument/2006/relationships/footer" Target="footer159.xml" /><Relationship Id="rId548" Type="http://schemas.openxmlformats.org/officeDocument/2006/relationships/hyperlink" Target="https://advance.lexis.com/api/document?collection=news&amp;id=urn:contentItem:5YD6-0V11-JBKR-N34M-00000-00&amp;context=" TargetMode="External" /><Relationship Id="rId549" Type="http://schemas.openxmlformats.org/officeDocument/2006/relationships/hyperlink" Target="mailto:lgyulai@postmedia.com" TargetMode="External" /><Relationship Id="rId55" Type="http://schemas.openxmlformats.org/officeDocument/2006/relationships/hyperlink" Target="https://advance.lexis.com/api/document?id=urn:contentItem:5X73-P861-F072-J3V0-00000-00&amp;idtype=PID&amp;context=1516831" TargetMode="External" /><Relationship Id="rId550" Type="http://schemas.openxmlformats.org/officeDocument/2006/relationships/header" Target="header160.xml" /><Relationship Id="rId551" Type="http://schemas.openxmlformats.org/officeDocument/2006/relationships/header" Target="header161.xml" /><Relationship Id="rId552" Type="http://schemas.openxmlformats.org/officeDocument/2006/relationships/footer" Target="footer160.xml" /><Relationship Id="rId553" Type="http://schemas.openxmlformats.org/officeDocument/2006/relationships/footer" Target="footer161.xml" /><Relationship Id="rId554" Type="http://schemas.openxmlformats.org/officeDocument/2006/relationships/header" Target="header162.xml" /><Relationship Id="rId555" Type="http://schemas.openxmlformats.org/officeDocument/2006/relationships/footer" Target="footer162.xml" /><Relationship Id="rId556" Type="http://schemas.openxmlformats.org/officeDocument/2006/relationships/hyperlink" Target="https://advance.lexis.com/api/document?collection=news&amp;id=urn:contentItem:5TNY-HTG1-JBVR-30B5-00000-00&amp;context=" TargetMode="External" /><Relationship Id="rId557" Type="http://schemas.openxmlformats.org/officeDocument/2006/relationships/header" Target="header163.xml" /><Relationship Id="rId558" Type="http://schemas.openxmlformats.org/officeDocument/2006/relationships/header" Target="header164.xml" /><Relationship Id="rId559" Type="http://schemas.openxmlformats.org/officeDocument/2006/relationships/footer" Target="footer163.xml" /><Relationship Id="rId56" Type="http://schemas.openxmlformats.org/officeDocument/2006/relationships/hyperlink" Target="https://advance.lexis.com/api/document?id=urn:contentItem:5YD6-0V11-JBKR-N34M-00000-00&amp;idtype=PID&amp;context=1516831" TargetMode="External" /><Relationship Id="rId560" Type="http://schemas.openxmlformats.org/officeDocument/2006/relationships/footer" Target="footer164.xml" /><Relationship Id="rId561" Type="http://schemas.openxmlformats.org/officeDocument/2006/relationships/header" Target="header165.xml" /><Relationship Id="rId562" Type="http://schemas.openxmlformats.org/officeDocument/2006/relationships/footer" Target="footer165.xml" /><Relationship Id="rId563" Type="http://schemas.openxmlformats.org/officeDocument/2006/relationships/hyperlink" Target="https://advance.lexis.com/api/document?collection=news&amp;id=urn:contentItem:5Y5M-W361-JDK3-90D1-00000-00&amp;context=" TargetMode="External" /><Relationship Id="rId564" Type="http://schemas.openxmlformats.org/officeDocument/2006/relationships/hyperlink" Target="https://www.facebook.com/cass.officiel" TargetMode="External" /><Relationship Id="rId565" Type="http://schemas.openxmlformats.org/officeDocument/2006/relationships/hyperlink" Target="https://montrealgazette.com/news/local-news/teenager-arrested-in-connection-with-gun-scare-near-lester-b-pearson-high-school" TargetMode="External" /><Relationship Id="rId566" Type="http://schemas.openxmlformats.org/officeDocument/2006/relationships/hyperlink" Target="https://montrealgazette.com/news/local-news/anyhow-heres-an-electric-stm-bus-drifting-on-the-test-track" TargetMode="External" /><Relationship Id="rId567" Type="http://schemas.openxmlformats.org/officeDocument/2006/relationships/hyperlink" Target="https://montrealgazette.com/opinion/columnists/hanes-imagining-a-bill-of-rights-for-montreal-transit-riders" TargetMode="External" /><Relationship Id="rId568" Type="http://schemas.openxmlformats.org/officeDocument/2006/relationships/hyperlink" Target="https://montrealgazette.com/news/local-news/video-of-bus-surfing-woman-investigated-by-montreal-police" TargetMode="External" /><Relationship Id="rId569" Type="http://schemas.openxmlformats.org/officeDocument/2006/relationships/header" Target="header166.xml" /><Relationship Id="rId57" Type="http://schemas.openxmlformats.org/officeDocument/2006/relationships/hyperlink" Target="https://advance.lexis.com/api/document?id=urn:contentItem:5TNY-HTG1-JBVR-30B5-00000-00&amp;idtype=PID&amp;context=1516831" TargetMode="External" /><Relationship Id="rId570" Type="http://schemas.openxmlformats.org/officeDocument/2006/relationships/header" Target="header167.xml" /><Relationship Id="rId571" Type="http://schemas.openxmlformats.org/officeDocument/2006/relationships/footer" Target="footer166.xml" /><Relationship Id="rId572" Type="http://schemas.openxmlformats.org/officeDocument/2006/relationships/footer" Target="footer167.xml" /><Relationship Id="rId573" Type="http://schemas.openxmlformats.org/officeDocument/2006/relationships/header" Target="header168.xml" /><Relationship Id="rId574" Type="http://schemas.openxmlformats.org/officeDocument/2006/relationships/footer" Target="footer168.xml" /><Relationship Id="rId575" Type="http://schemas.openxmlformats.org/officeDocument/2006/relationships/hyperlink" Target="https://advance.lexis.com/api/document?collection=news&amp;id=urn:contentItem:5Y5N-BY31-JBKR-N1NB-00000-00&amp;context=" TargetMode="External" /><Relationship Id="rId576" Type="http://schemas.openxmlformats.org/officeDocument/2006/relationships/header" Target="header169.xml" /><Relationship Id="rId577" Type="http://schemas.openxmlformats.org/officeDocument/2006/relationships/header" Target="header170.xml" /><Relationship Id="rId578" Type="http://schemas.openxmlformats.org/officeDocument/2006/relationships/footer" Target="footer169.xml" /><Relationship Id="rId579" Type="http://schemas.openxmlformats.org/officeDocument/2006/relationships/footer" Target="footer170.xml" /><Relationship Id="rId58" Type="http://schemas.openxmlformats.org/officeDocument/2006/relationships/hyperlink" Target="https://advance.lexis.com/api/document?id=urn:contentItem:5Y5M-W361-JDK3-90D1-00000-00&amp;idtype=PID&amp;context=1516831" TargetMode="External" /><Relationship Id="rId580" Type="http://schemas.openxmlformats.org/officeDocument/2006/relationships/header" Target="header171.xml" /><Relationship Id="rId581" Type="http://schemas.openxmlformats.org/officeDocument/2006/relationships/footer" Target="footer171.xml" /><Relationship Id="rId582" Type="http://schemas.openxmlformats.org/officeDocument/2006/relationships/hyperlink" Target="https://advance.lexis.com/api/document?collection=news&amp;id=urn:contentItem:5YGV-1251-JDK3-94K0-00000-00&amp;context=" TargetMode="External" /><Relationship Id="rId583" Type="http://schemas.openxmlformats.org/officeDocument/2006/relationships/hyperlink" Target="mailto:ariga@postmedia.com" TargetMode="External" /><Relationship Id="rId584" Type="http://schemas.openxmlformats.org/officeDocument/2006/relationships/hyperlink" Target="https://t.co/XMoAo4VqBQ" TargetMode="External" /><Relationship Id="rId585" Type="http://schemas.openxmlformats.org/officeDocument/2006/relationships/hyperlink" Target="https://twitter.com/francoislegault/status/1242132655191265283?ref_src=twsrc%5Etfw" TargetMode="External" /><Relationship Id="rId586" Type="http://schemas.openxmlformats.org/officeDocument/2006/relationships/hyperlink" Target="https://twitter.com/hashtag/COVID19?src=hash&amp;;ref_src=twsrc%5Etfw" TargetMode="External" /><Relationship Id="rId587" Type="http://schemas.openxmlformats.org/officeDocument/2006/relationships/hyperlink" Target="https://twitter.com/DrTedros?ref_src=twsrc%5Etfw" TargetMode="External" /><Relationship Id="rId588" Type="http://schemas.openxmlformats.org/officeDocument/2006/relationships/hyperlink" Target="https://t.co/XoBkVnWtLH" TargetMode="External" /><Relationship Id="rId589" Type="http://schemas.openxmlformats.org/officeDocument/2006/relationships/hyperlink" Target="https://twitter.com/WHO/status/1242117911306698752?ref_src=twsrc%5Etfw" TargetMode="External" /><Relationship Id="rId59" Type="http://schemas.openxmlformats.org/officeDocument/2006/relationships/hyperlink" Target="https://advance.lexis.com/api/document?id=urn:contentItem:5Y5N-BY31-JBKR-N1NB-00000-00&amp;idtype=PID&amp;context=1516831" TargetMode="External" /><Relationship Id="rId590" Type="http://schemas.openxmlformats.org/officeDocument/2006/relationships/hyperlink" Target="https://laws-lois.justice.gc.ca/eng/acts/e-4.5/page-1.html" TargetMode="External" /><Relationship Id="rId591" Type="http://schemas.openxmlformats.org/officeDocument/2006/relationships/hyperlink" Target="https://laws-lois.justice.gc.ca/eng/acts/q-1.1/index.html" TargetMode="External" /><Relationship Id="rId592" Type="http://schemas.openxmlformats.org/officeDocument/2006/relationships/hyperlink" Target="https://montrealgazette.com/news/local-news/montreal-police-declare-state-of-emergency-to-deploy-resources" TargetMode="External" /><Relationship Id="rId593" Type="http://schemas.openxmlformats.org/officeDocument/2006/relationships/hyperlink" Target="https://twitter.com/hashtag/BREAKING?src=hash&amp;;ref_src=twsrc%5Etfw" TargetMode="External" /><Relationship Id="rId594" Type="http://schemas.openxmlformats.org/officeDocument/2006/relationships/hyperlink" Target="https://t.co/Gq4EsuZvfM" TargetMode="External" /><Relationship Id="rId595" Type="http://schemas.openxmlformats.org/officeDocument/2006/relationships/hyperlink" Target="https://twitter.com/AFP/status/1242033508652142593?ref_src=twsrc%5Etfw" TargetMode="External" /><Relationship Id="rId596" Type="http://schemas.openxmlformats.org/officeDocument/2006/relationships/hyperlink" Target="https://t.co/60V4Csuonb" TargetMode="External" /><Relationship Id="rId597" Type="http://schemas.openxmlformats.org/officeDocument/2006/relationships/hyperlink" Target="https://twitter.com/protectheflames/status/1241696164782669824?ref_src=twsrc%5Etfw" TargetMode="External" /><Relationship Id="rId598" Type="http://schemas.openxmlformats.org/officeDocument/2006/relationships/hyperlink" Target="https://montrealgazette.com/news/local-news/announcement-on-increase-in-covid-19-testing" TargetMode="External" /><Relationship Id="rId599" Type="http://schemas.openxmlformats.org/officeDocument/2006/relationships/hyperlink" Target="https://t.co/KMaadPHs3C" TargetMode="External" /><Relationship Id="rId6" Type="http://schemas.openxmlformats.org/officeDocument/2006/relationships/hyperlink" Target="https://advance.lexis.com/api/document?id=urn:contentItem:601V-S3N1-JBKR-N2DV-00000-00&amp;idtype=PID&amp;context=1516831" TargetMode="External" /><Relationship Id="rId60" Type="http://schemas.openxmlformats.org/officeDocument/2006/relationships/hyperlink" Target="https://advance.lexis.com/api/document?id=urn:contentItem:5YGV-1251-JDK3-94K0-00000-00&amp;idtype=PID&amp;context=1516831" TargetMode="External" /><Relationship Id="rId600" Type="http://schemas.openxmlformats.org/officeDocument/2006/relationships/hyperlink" Target="https://twitter.com/lapierma/status/1242078759441895426?ref_src=twsrc%5Etfw" TargetMode="External" /><Relationship Id="rId601" Type="http://schemas.openxmlformats.org/officeDocument/2006/relationships/hyperlink" Target="https://t.co/T4gJFAIeTd" TargetMode="External" /><Relationship Id="rId602" Type="http://schemas.openxmlformats.org/officeDocument/2006/relationships/hyperlink" Target="https://t.co/0lyDIetWuS" TargetMode="External" /><Relationship Id="rId603" Type="http://schemas.openxmlformats.org/officeDocument/2006/relationships/hyperlink" Target="https://twitter.com/Colettod/status/1242076230603677696?ref_src=twsrc%5Etfw" TargetMode="External" /><Relationship Id="rId604" Type="http://schemas.openxmlformats.org/officeDocument/2006/relationships/hyperlink" Target="https://twitter.com/AirCanada?ref_src=twsrc%5Etfw" TargetMode="External" /><Relationship Id="rId605" Type="http://schemas.openxmlformats.org/officeDocument/2006/relationships/hyperlink" Target="https://t.co/BQelLKjTAf" TargetMode="External" /><Relationship Id="rId606" Type="http://schemas.openxmlformats.org/officeDocument/2006/relationships/hyperlink" Target="https://twitter.com/CanadaPeru?ref_src=twsrc%5Etfw" TargetMode="External" /><Relationship Id="rId607" Type="http://schemas.openxmlformats.org/officeDocument/2006/relationships/hyperlink" Target="https://t.co/PkfyuC2GRL" TargetMode="External" /><Relationship Id="rId608" Type="http://schemas.openxmlformats.org/officeDocument/2006/relationships/hyperlink" Target="https://twitter.com/FP_Champagne/status/1242061287347142656?ref_src=twsrc%5Etfw" TargetMode="External" /><Relationship Id="rId609" Type="http://schemas.openxmlformats.org/officeDocument/2006/relationships/hyperlink" Target="https://twitter.com/hashtag/SPVM?src=hash&amp;;ref_src=twsrc%5Etfw" TargetMode="External" /><Relationship Id="rId61" Type="http://schemas.openxmlformats.org/officeDocument/2006/relationships/hyperlink" Target="https://advance.lexis.com/api/document?id=urn:contentItem:5YGV-G0C1-JDK3-900H-00000-00&amp;idtype=PID&amp;context=1516831" TargetMode="External" /><Relationship Id="rId610" Type="http://schemas.openxmlformats.org/officeDocument/2006/relationships/hyperlink" Target="https://twitter.com/GouvQc?ref_src=twsrc%5Etfw" TargetMode="External" /><Relationship Id="rId611" Type="http://schemas.openxmlformats.org/officeDocument/2006/relationships/hyperlink" Target="https://t.co/WGv58IpOdu" TargetMode="External" /><Relationship Id="rId612" Type="http://schemas.openxmlformats.org/officeDocument/2006/relationships/hyperlink" Target="https://twitter.com/SPVM/status/1241886386732634112?ref_src=twsrc%5Etfw" TargetMode="External" /><Relationship Id="rId613" Type="http://schemas.openxmlformats.org/officeDocument/2006/relationships/hyperlink" Target="https://montrealgazette.com/news/quebec/private-seniors-residence-in-sherbrooke-has-covid-19-outbreak" TargetMode="External" /><Relationship Id="rId614" Type="http://schemas.openxmlformats.org/officeDocument/2006/relationships/hyperlink" Target="https://t.co/u5Trx1rRXq" TargetMode="External" /><Relationship Id="rId615" Type="http://schemas.openxmlformats.org/officeDocument/2006/relationships/hyperlink" Target="https://twitter.com/JustinTrudeau/status/1242066727661441024?ref_src=twsrc%5Etfw" TargetMode="External" /><Relationship Id="rId616"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617" Type="http://schemas.openxmlformats.org/officeDocument/2006/relationships/hyperlink" Target="https://montrealgazette.com/news/local-news/a-timeline-of-the-novel-coronavirus-in-quebec" TargetMode="External" /><Relationship Id="rId618" Type="http://schemas.openxmlformats.org/officeDocument/2006/relationships/hyperlink" Target="https://montrealgazette.com/news/local-news/coronavirus-live-updates-canadian-cases-surge-montreal-police-declare-state-of-emergency" TargetMode="External" /><Relationship Id="rId619" Type="http://schemas.openxmlformats.org/officeDocument/2006/relationships/header" Target="header172.xml" /><Relationship Id="rId62" Type="http://schemas.openxmlformats.org/officeDocument/2006/relationships/hyperlink" Target="https://advance.lexis.com/api/document?id=urn:contentItem:5M46-WBR1-JCS0-V21P-00000-00&amp;idtype=PID&amp;context=1516831" TargetMode="External" /><Relationship Id="rId620" Type="http://schemas.openxmlformats.org/officeDocument/2006/relationships/header" Target="header173.xml" /><Relationship Id="rId621" Type="http://schemas.openxmlformats.org/officeDocument/2006/relationships/footer" Target="footer172.xml" /><Relationship Id="rId622" Type="http://schemas.openxmlformats.org/officeDocument/2006/relationships/footer" Target="footer173.xml" /><Relationship Id="rId623" Type="http://schemas.openxmlformats.org/officeDocument/2006/relationships/header" Target="header174.xml" /><Relationship Id="rId624" Type="http://schemas.openxmlformats.org/officeDocument/2006/relationships/footer" Target="footer174.xml" /><Relationship Id="rId625" Type="http://schemas.openxmlformats.org/officeDocument/2006/relationships/hyperlink" Target="https://advance.lexis.com/api/document?collection=news&amp;id=urn:contentItem:5YGV-G0C1-JDK3-900H-00000-00&amp;context=" TargetMode="External" /><Relationship Id="rId626" Type="http://schemas.openxmlformats.org/officeDocument/2006/relationships/header" Target="header175.xml" /><Relationship Id="rId627" Type="http://schemas.openxmlformats.org/officeDocument/2006/relationships/header" Target="header176.xml" /><Relationship Id="rId628" Type="http://schemas.openxmlformats.org/officeDocument/2006/relationships/footer" Target="footer175.xml" /><Relationship Id="rId629" Type="http://schemas.openxmlformats.org/officeDocument/2006/relationships/footer" Target="footer176.xml" /><Relationship Id="rId63" Type="http://schemas.openxmlformats.org/officeDocument/2006/relationships/hyperlink" Target="https://advance.lexis.com/api/document?id=urn:contentItem:5GTB-6V61-F125-10MG-00000-00&amp;idtype=PID&amp;context=1516831" TargetMode="External" /><Relationship Id="rId630" Type="http://schemas.openxmlformats.org/officeDocument/2006/relationships/header" Target="header177.xml" /><Relationship Id="rId631" Type="http://schemas.openxmlformats.org/officeDocument/2006/relationships/footer" Target="footer177.xml" /><Relationship Id="rId632" Type="http://schemas.openxmlformats.org/officeDocument/2006/relationships/hyperlink" Target="https://advance.lexis.com/api/document?collection=news&amp;id=urn:contentItem:5M46-WBR1-JCS0-V21P-00000-00&amp;context=" TargetMode="External" /><Relationship Id="rId633" Type="http://schemas.openxmlformats.org/officeDocument/2006/relationships/hyperlink" Target="http://www.theglobeandmail.com/news/national/coderre-called-ex-police-chief-about-journalist-before-surveillance/article32700781/" TargetMode="External" /><Relationship Id="rId634" Type="http://schemas.openxmlformats.org/officeDocument/2006/relationships/header" Target="header178.xml" /><Relationship Id="rId635" Type="http://schemas.openxmlformats.org/officeDocument/2006/relationships/header" Target="header179.xml" /><Relationship Id="rId636" Type="http://schemas.openxmlformats.org/officeDocument/2006/relationships/footer" Target="footer178.xml" /><Relationship Id="rId637" Type="http://schemas.openxmlformats.org/officeDocument/2006/relationships/footer" Target="footer179.xml" /><Relationship Id="rId638" Type="http://schemas.openxmlformats.org/officeDocument/2006/relationships/header" Target="header180.xml" /><Relationship Id="rId639" Type="http://schemas.openxmlformats.org/officeDocument/2006/relationships/footer" Target="footer180.xml" /><Relationship Id="rId64" Type="http://schemas.openxmlformats.org/officeDocument/2006/relationships/hyperlink" Target="https://advance.lexis.com/api/document?id=urn:contentItem:5HT9-2C11-JDK3-94FY-00000-00&amp;idtype=PID&amp;context=1516831" TargetMode="External" /><Relationship Id="rId640" Type="http://schemas.openxmlformats.org/officeDocument/2006/relationships/hyperlink" Target="https://advance.lexis.com/api/document?collection=news&amp;id=urn:contentItem:5GTB-6V61-F125-10MG-00000-00&amp;context=" TargetMode="External" /><Relationship Id="rId641" Type="http://schemas.openxmlformats.org/officeDocument/2006/relationships/hyperlink" Target="mailto:aderfel@montrealgazette.com" TargetMode="External" /><Relationship Id="rId642" Type="http://schemas.openxmlformats.org/officeDocument/2006/relationships/hyperlink" Target="http://Twitter.com/Aaron_Derfel" TargetMode="External" /><Relationship Id="rId643" Type="http://schemas.openxmlformats.org/officeDocument/2006/relationships/header" Target="header181.xml" /><Relationship Id="rId644" Type="http://schemas.openxmlformats.org/officeDocument/2006/relationships/header" Target="header182.xml" /><Relationship Id="rId645" Type="http://schemas.openxmlformats.org/officeDocument/2006/relationships/footer" Target="footer181.xml" /><Relationship Id="rId646" Type="http://schemas.openxmlformats.org/officeDocument/2006/relationships/footer" Target="footer182.xml" /><Relationship Id="rId647" Type="http://schemas.openxmlformats.org/officeDocument/2006/relationships/header" Target="header183.xml" /><Relationship Id="rId648" Type="http://schemas.openxmlformats.org/officeDocument/2006/relationships/footer" Target="footer183.xml" /><Relationship Id="rId649" Type="http://schemas.openxmlformats.org/officeDocument/2006/relationships/hyperlink" Target="https://advance.lexis.com/api/document?collection=news&amp;id=urn:contentItem:5HT9-2C11-JDK3-94FY-00000-00&amp;context=" TargetMode="External" /><Relationship Id="rId65" Type="http://schemas.openxmlformats.org/officeDocument/2006/relationships/hyperlink" Target="https://advance.lexis.com/api/document?id=urn:contentItem:5HTF-R6G1-F125-1146-00000-00&amp;idtype=PID&amp;context=1516831" TargetMode="External" /><Relationship Id="rId650" Type="http://schemas.openxmlformats.org/officeDocument/2006/relationships/hyperlink" Target="mailto:kdoughertyqc@gmail.com" TargetMode="External" /><Relationship Id="rId651" Type="http://schemas.openxmlformats.org/officeDocument/2006/relationships/hyperlink" Target="https://twitter.com/doughertykr" TargetMode="External" /><Relationship Id="rId652" Type="http://schemas.openxmlformats.org/officeDocument/2006/relationships/header" Target="header184.xml" /><Relationship Id="rId653" Type="http://schemas.openxmlformats.org/officeDocument/2006/relationships/header" Target="header185.xml" /><Relationship Id="rId654" Type="http://schemas.openxmlformats.org/officeDocument/2006/relationships/footer" Target="footer184.xml" /><Relationship Id="rId655" Type="http://schemas.openxmlformats.org/officeDocument/2006/relationships/footer" Target="footer185.xml" /><Relationship Id="rId656" Type="http://schemas.openxmlformats.org/officeDocument/2006/relationships/header" Target="header186.xml" /><Relationship Id="rId657" Type="http://schemas.openxmlformats.org/officeDocument/2006/relationships/footer" Target="footer186.xml" /><Relationship Id="rId658" Type="http://schemas.openxmlformats.org/officeDocument/2006/relationships/hyperlink" Target="https://advance.lexis.com/api/document?collection=news&amp;id=urn:contentItem:5HTF-R6G1-F125-1146-00000-00&amp;context=" TargetMode="External" /><Relationship Id="rId659" Type="http://schemas.openxmlformats.org/officeDocument/2006/relationships/header" Target="header187.xml" /><Relationship Id="rId66" Type="http://schemas.openxmlformats.org/officeDocument/2006/relationships/hyperlink" Target="https://advance.lexis.com/api/document?id=urn:contentItem:5HTF-R6G1-F125-1148-00000-00&amp;idtype=PID&amp;context=1516831" TargetMode="External" /><Relationship Id="rId660" Type="http://schemas.openxmlformats.org/officeDocument/2006/relationships/header" Target="header188.xml" /><Relationship Id="rId661" Type="http://schemas.openxmlformats.org/officeDocument/2006/relationships/footer" Target="footer187.xml" /><Relationship Id="rId662" Type="http://schemas.openxmlformats.org/officeDocument/2006/relationships/footer" Target="footer188.xml" /><Relationship Id="rId663" Type="http://schemas.openxmlformats.org/officeDocument/2006/relationships/header" Target="header189.xml" /><Relationship Id="rId664" Type="http://schemas.openxmlformats.org/officeDocument/2006/relationships/footer" Target="footer189.xml" /><Relationship Id="rId665" Type="http://schemas.openxmlformats.org/officeDocument/2006/relationships/hyperlink" Target="https://advance.lexis.com/api/document?collection=news&amp;id=urn:contentItem:5HTF-R6G1-F125-1148-00000-00&amp;context=" TargetMode="External" /><Relationship Id="rId666" Type="http://schemas.openxmlformats.org/officeDocument/2006/relationships/header" Target="header190.xml" /><Relationship Id="rId667" Type="http://schemas.openxmlformats.org/officeDocument/2006/relationships/header" Target="header191.xml" /><Relationship Id="rId668" Type="http://schemas.openxmlformats.org/officeDocument/2006/relationships/footer" Target="footer190.xml" /><Relationship Id="rId669" Type="http://schemas.openxmlformats.org/officeDocument/2006/relationships/footer" Target="footer191.xml" /><Relationship Id="rId67" Type="http://schemas.openxmlformats.org/officeDocument/2006/relationships/hyperlink" Target="https://advance.lexis.com/api/document?id=urn:contentItem:601R-JWD1-JBKR-G4G3-00000-00&amp;idtype=PID&amp;context=1516831" TargetMode="External" /><Relationship Id="rId670" Type="http://schemas.openxmlformats.org/officeDocument/2006/relationships/header" Target="header192.xml" /><Relationship Id="rId671" Type="http://schemas.openxmlformats.org/officeDocument/2006/relationships/footer" Target="footer192.xml" /><Relationship Id="rId672" Type="http://schemas.openxmlformats.org/officeDocument/2006/relationships/hyperlink" Target="https://advance.lexis.com/api/document?collection=news&amp;id=urn:contentItem:601R-JWD1-JBKR-G4G3-00000-00&amp;context=" TargetMode="External" /><Relationship Id="rId673" Type="http://schemas.openxmlformats.org/officeDocument/2006/relationships/hyperlink" Target="https://nationalpost.com/pmn/news-pmn/canada-news-pmn/11-arrested-dozens-of-businesses-damaged-after-montreal-anti-racism-rally" TargetMode="External" /><Relationship Id="rId674" Type="http://schemas.openxmlformats.org/officeDocument/2006/relationships/header" Target="header193.xml" /><Relationship Id="rId675" Type="http://schemas.openxmlformats.org/officeDocument/2006/relationships/header" Target="header194.xml" /><Relationship Id="rId676" Type="http://schemas.openxmlformats.org/officeDocument/2006/relationships/footer" Target="footer193.xml" /><Relationship Id="rId677" Type="http://schemas.openxmlformats.org/officeDocument/2006/relationships/footer" Target="footer194.xml" /><Relationship Id="rId678" Type="http://schemas.openxmlformats.org/officeDocument/2006/relationships/header" Target="header195.xml" /><Relationship Id="rId679" Type="http://schemas.openxmlformats.org/officeDocument/2006/relationships/footer" Target="footer195.xml" /><Relationship Id="rId68" Type="http://schemas.openxmlformats.org/officeDocument/2006/relationships/hyperlink" Target="https://advance.lexis.com/api/document?id=urn:contentItem:601R-3561-JDK3-93VY-00000-00&amp;idtype=PID&amp;context=1516831" TargetMode="External" /><Relationship Id="rId680" Type="http://schemas.openxmlformats.org/officeDocument/2006/relationships/hyperlink" Target="https://advance.lexis.com/api/document?collection=news&amp;id=urn:contentItem:601R-3561-JDK3-93VY-00000-00&amp;context=" TargetMode="External" /><Relationship Id="rId681" Type="http://schemas.openxmlformats.org/officeDocument/2006/relationships/header" Target="header196.xml" /><Relationship Id="rId682" Type="http://schemas.openxmlformats.org/officeDocument/2006/relationships/header" Target="header197.xml" /><Relationship Id="rId683" Type="http://schemas.openxmlformats.org/officeDocument/2006/relationships/footer" Target="footer196.xml" /><Relationship Id="rId684" Type="http://schemas.openxmlformats.org/officeDocument/2006/relationships/footer" Target="footer197.xml" /><Relationship Id="rId685" Type="http://schemas.openxmlformats.org/officeDocument/2006/relationships/header" Target="header198.xml" /><Relationship Id="rId686" Type="http://schemas.openxmlformats.org/officeDocument/2006/relationships/footer" Target="footer198.xml" /><Relationship Id="rId687" Type="http://schemas.openxmlformats.org/officeDocument/2006/relationships/hyperlink" Target="https://advance.lexis.com/api/document?collection=news&amp;id=urn:contentItem:5YS9-38B1-F125-13YP-00000-00&amp;context=" TargetMode="External" /><Relationship Id="rId688" Type="http://schemas.openxmlformats.org/officeDocument/2006/relationships/header" Target="header199.xml" /><Relationship Id="rId689" Type="http://schemas.openxmlformats.org/officeDocument/2006/relationships/header" Target="header200.xml" /><Relationship Id="rId69" Type="http://schemas.openxmlformats.org/officeDocument/2006/relationships/hyperlink" Target="https://advance.lexis.com/api/document?id=urn:contentItem:5YS9-38B1-F125-13YP-00000-00&amp;idtype=PID&amp;context=1516831" TargetMode="External" /><Relationship Id="rId690" Type="http://schemas.openxmlformats.org/officeDocument/2006/relationships/footer" Target="footer199.xml" /><Relationship Id="rId691" Type="http://schemas.openxmlformats.org/officeDocument/2006/relationships/footer" Target="footer200.xml" /><Relationship Id="rId692" Type="http://schemas.openxmlformats.org/officeDocument/2006/relationships/header" Target="header201.xml" /><Relationship Id="rId693" Type="http://schemas.openxmlformats.org/officeDocument/2006/relationships/footer" Target="footer201.xml" /><Relationship Id="rId694" Type="http://schemas.openxmlformats.org/officeDocument/2006/relationships/hyperlink" Target="https://advance.lexis.com/api/document?collection=news&amp;id=urn:contentItem:5YSC-M8C1-JBKR-N0PN-00000-00&amp;context=" TargetMode="External" /><Relationship Id="rId695" Type="http://schemas.openxmlformats.org/officeDocument/2006/relationships/header" Target="header202.xml" /><Relationship Id="rId696" Type="http://schemas.openxmlformats.org/officeDocument/2006/relationships/header" Target="header203.xml" /><Relationship Id="rId697" Type="http://schemas.openxmlformats.org/officeDocument/2006/relationships/footer" Target="footer202.xml" /><Relationship Id="rId698" Type="http://schemas.openxmlformats.org/officeDocument/2006/relationships/footer" Target="footer203.xml" /><Relationship Id="rId699" Type="http://schemas.openxmlformats.org/officeDocument/2006/relationships/header" Target="header204.xml" /><Relationship Id="rId7" Type="http://schemas.openxmlformats.org/officeDocument/2006/relationships/hyperlink" Target="https://advance.lexis.com/api/document?id=urn:contentItem:605K-CFF1-DY2T-C1R5-00000-00&amp;idtype=PID&amp;context=1516831" TargetMode="External" /><Relationship Id="rId70" Type="http://schemas.openxmlformats.org/officeDocument/2006/relationships/hyperlink" Target="https://advance.lexis.com/api/document?id=urn:contentItem:5YSC-M8C1-JBKR-N0PN-00000-00&amp;idtype=PID&amp;context=1516831" TargetMode="External" /><Relationship Id="rId700" Type="http://schemas.openxmlformats.org/officeDocument/2006/relationships/footer" Target="footer204.xml" /><Relationship Id="rId701" Type="http://schemas.openxmlformats.org/officeDocument/2006/relationships/hyperlink" Target="https://advance.lexis.com/api/document?collection=news&amp;id=urn:contentItem:5YYS-XSF1-DY9S-T4DY-00000-00&amp;context=" TargetMode="External" /><Relationship Id="rId702" Type="http://schemas.openxmlformats.org/officeDocument/2006/relationships/header" Target="header205.xml" /><Relationship Id="rId703" Type="http://schemas.openxmlformats.org/officeDocument/2006/relationships/header" Target="header206.xml" /><Relationship Id="rId704" Type="http://schemas.openxmlformats.org/officeDocument/2006/relationships/footer" Target="footer205.xml" /><Relationship Id="rId705" Type="http://schemas.openxmlformats.org/officeDocument/2006/relationships/footer" Target="footer206.xml" /><Relationship Id="rId706" Type="http://schemas.openxmlformats.org/officeDocument/2006/relationships/header" Target="header207.xml" /><Relationship Id="rId707" Type="http://schemas.openxmlformats.org/officeDocument/2006/relationships/footer" Target="footer207.xml" /><Relationship Id="rId708" Type="http://schemas.openxmlformats.org/officeDocument/2006/relationships/hyperlink" Target="https://advance.lexis.com/api/document?collection=news&amp;id=urn:contentItem:606T-FGR1-F103-32FK-00000-00&amp;context=" TargetMode="External" /><Relationship Id="rId709" Type="http://schemas.openxmlformats.org/officeDocument/2006/relationships/header" Target="header208.xml" /><Relationship Id="rId71" Type="http://schemas.openxmlformats.org/officeDocument/2006/relationships/hyperlink" Target="https://advance.lexis.com/api/document?id=urn:contentItem:5YYS-XSF1-DY9S-T4DY-00000-00&amp;idtype=PID&amp;context=1516831" TargetMode="External" /><Relationship Id="rId710" Type="http://schemas.openxmlformats.org/officeDocument/2006/relationships/header" Target="header209.xml" /><Relationship Id="rId711" Type="http://schemas.openxmlformats.org/officeDocument/2006/relationships/footer" Target="footer208.xml" /><Relationship Id="rId712" Type="http://schemas.openxmlformats.org/officeDocument/2006/relationships/footer" Target="footer209.xml" /><Relationship Id="rId713" Type="http://schemas.openxmlformats.org/officeDocument/2006/relationships/header" Target="header210.xml" /><Relationship Id="rId714" Type="http://schemas.openxmlformats.org/officeDocument/2006/relationships/footer" Target="footer210.xml" /><Relationship Id="rId715" Type="http://schemas.openxmlformats.org/officeDocument/2006/relationships/hyperlink" Target="https://advance.lexis.com/api/document?collection=news&amp;id=urn:contentItem:600D-TRH1-DY9S-T14F-00000-00&amp;context=" TargetMode="External" /><Relationship Id="rId716" Type="http://schemas.openxmlformats.org/officeDocument/2006/relationships/header" Target="header211.xml" /><Relationship Id="rId717" Type="http://schemas.openxmlformats.org/officeDocument/2006/relationships/header" Target="header212.xml" /><Relationship Id="rId718" Type="http://schemas.openxmlformats.org/officeDocument/2006/relationships/footer" Target="footer211.xml" /><Relationship Id="rId719" Type="http://schemas.openxmlformats.org/officeDocument/2006/relationships/footer" Target="footer212.xml" /><Relationship Id="rId72" Type="http://schemas.openxmlformats.org/officeDocument/2006/relationships/hyperlink" Target="https://advance.lexis.com/api/document?id=urn:contentItem:606T-FGR1-F103-32FK-00000-00&amp;idtype=PID&amp;context=1516831" TargetMode="External" /><Relationship Id="rId720" Type="http://schemas.openxmlformats.org/officeDocument/2006/relationships/header" Target="header213.xml" /><Relationship Id="rId721" Type="http://schemas.openxmlformats.org/officeDocument/2006/relationships/footer" Target="footer213.xml" /><Relationship Id="rId722" Type="http://schemas.openxmlformats.org/officeDocument/2006/relationships/hyperlink" Target="https://advance.lexis.com/api/document?collection=news&amp;id=urn:contentItem:5W6T-W7G1-F125-12GG-00000-00&amp;context=" TargetMode="External" /><Relationship Id="rId723" Type="http://schemas.openxmlformats.org/officeDocument/2006/relationships/hyperlink" Target="https://montrealgazette.com/news/local-news/canadian-grand-prix-is-montreal-formula-one-race-really-a-sex-trade-hotbed" TargetMode="External" /><Relationship Id="rId724" Type="http://schemas.openxmlformats.org/officeDocument/2006/relationships/hyperlink" Target="https://montrealgazette.com/news/local-news/grand-prix" TargetMode="External" /><Relationship Id="rId725" Type="http://schemas.openxmlformats.org/officeDocument/2006/relationships/hyperlink" Target="https://montrealgazette.com/news/montreal-grand-prix-local-teens-recruited-to-work-in-sex-trade-experts-say" TargetMode="External" /><Relationship Id="rId726" Type="http://schemas.openxmlformats.org/officeDocument/2006/relationships/hyperlink" Target="https://montrealgazette.com/news/local-news/montreal-area-cops-recruit-hotel-taxi-industry-to-aid-prostitution-crackdown" TargetMode="External" /><Relationship Id="rId727" Type="http://schemas.openxmlformats.org/officeDocument/2006/relationships/header" Target="header214.xml" /><Relationship Id="rId728" Type="http://schemas.openxmlformats.org/officeDocument/2006/relationships/header" Target="header215.xml" /><Relationship Id="rId729" Type="http://schemas.openxmlformats.org/officeDocument/2006/relationships/footer" Target="footer214.xml" /><Relationship Id="rId73" Type="http://schemas.openxmlformats.org/officeDocument/2006/relationships/hyperlink" Target="https://advance.lexis.com/api/document?id=urn:contentItem:600D-TRH1-DY9S-T14F-00000-00&amp;idtype=PID&amp;context=1516831" TargetMode="External" /><Relationship Id="rId730" Type="http://schemas.openxmlformats.org/officeDocument/2006/relationships/footer" Target="footer215.xml" /><Relationship Id="rId731" Type="http://schemas.openxmlformats.org/officeDocument/2006/relationships/header" Target="header216.xml" /><Relationship Id="rId732" Type="http://schemas.openxmlformats.org/officeDocument/2006/relationships/footer" Target="footer216.xml" /><Relationship Id="rId733" Type="http://schemas.openxmlformats.org/officeDocument/2006/relationships/hyperlink" Target="https://advance.lexis.com/api/document?collection=news&amp;id=urn:contentItem:5W6T-J4C1-JDK3-93F8-00000-00&amp;context=" TargetMode="External" /><Relationship Id="rId734" Type="http://schemas.openxmlformats.org/officeDocument/2006/relationships/header" Target="header217.xml" /><Relationship Id="rId735" Type="http://schemas.openxmlformats.org/officeDocument/2006/relationships/header" Target="header218.xml" /><Relationship Id="rId736" Type="http://schemas.openxmlformats.org/officeDocument/2006/relationships/footer" Target="footer217.xml" /><Relationship Id="rId737" Type="http://schemas.openxmlformats.org/officeDocument/2006/relationships/footer" Target="footer218.xml" /><Relationship Id="rId738" Type="http://schemas.openxmlformats.org/officeDocument/2006/relationships/header" Target="header219.xml" /><Relationship Id="rId739" Type="http://schemas.openxmlformats.org/officeDocument/2006/relationships/footer" Target="footer219.xml" /><Relationship Id="rId74" Type="http://schemas.openxmlformats.org/officeDocument/2006/relationships/hyperlink" Target="https://advance.lexis.com/api/document?id=urn:contentItem:5W6T-W7G1-F125-12GG-00000-00&amp;idtype=PID&amp;context=1516831" TargetMode="External" /><Relationship Id="rId740" Type="http://schemas.openxmlformats.org/officeDocument/2006/relationships/hyperlink" Target="https://advance.lexis.com/api/document?collection=news&amp;id=urn:contentItem:5Y30-BHB1-DY2T-6410-00000-00&amp;context=" TargetMode="External" /><Relationship Id="rId741" Type="http://schemas.openxmlformats.org/officeDocument/2006/relationships/hyperlink" Target="https://nationalpost.com/pmn/news-pmn/canada-news-pmn/couple-alleges-racial-profiling-after-excessive-honking-arrest-by-montreal-police" TargetMode="External" /><Relationship Id="rId742" Type="http://schemas.openxmlformats.org/officeDocument/2006/relationships/header" Target="header220.xml" /><Relationship Id="rId743" Type="http://schemas.openxmlformats.org/officeDocument/2006/relationships/header" Target="header221.xml" /><Relationship Id="rId744" Type="http://schemas.openxmlformats.org/officeDocument/2006/relationships/footer" Target="footer220.xml" /><Relationship Id="rId745" Type="http://schemas.openxmlformats.org/officeDocument/2006/relationships/footer" Target="footer221.xml" /><Relationship Id="rId746" Type="http://schemas.openxmlformats.org/officeDocument/2006/relationships/header" Target="header222.xml" /><Relationship Id="rId747" Type="http://schemas.openxmlformats.org/officeDocument/2006/relationships/footer" Target="footer222.xml" /><Relationship Id="rId748" Type="http://schemas.openxmlformats.org/officeDocument/2006/relationships/hyperlink" Target="https://advance.lexis.com/api/document?collection=news&amp;id=urn:contentItem:5TSS-5PK1-JDK3-93N2-00000-00&amp;context=" TargetMode="External" /><Relationship Id="rId749" Type="http://schemas.openxmlformats.org/officeDocument/2006/relationships/header" Target="header223.xml" /><Relationship Id="rId75" Type="http://schemas.openxmlformats.org/officeDocument/2006/relationships/hyperlink" Target="https://advance.lexis.com/api/document?id=urn:contentItem:5W6T-J4C1-JDK3-93F8-00000-00&amp;idtype=PID&amp;context=1516831" TargetMode="External" /><Relationship Id="rId750" Type="http://schemas.openxmlformats.org/officeDocument/2006/relationships/header" Target="header224.xml" /><Relationship Id="rId751" Type="http://schemas.openxmlformats.org/officeDocument/2006/relationships/footer" Target="footer223.xml" /><Relationship Id="rId752" Type="http://schemas.openxmlformats.org/officeDocument/2006/relationships/footer" Target="footer224.xml" /><Relationship Id="rId753" Type="http://schemas.openxmlformats.org/officeDocument/2006/relationships/header" Target="header225.xml" /><Relationship Id="rId754" Type="http://schemas.openxmlformats.org/officeDocument/2006/relationships/footer" Target="footer225.xml" /><Relationship Id="rId755" Type="http://schemas.openxmlformats.org/officeDocument/2006/relationships/hyperlink" Target="https://advance.lexis.com/api/document?collection=news&amp;id=urn:contentItem:5SY3-30D1-F125-1151-00000-00&amp;context=" TargetMode="External" /><Relationship Id="rId756" Type="http://schemas.openxmlformats.org/officeDocument/2006/relationships/hyperlink" Target="mailto:ccurtis@postmedia.com" TargetMode="External" /><Relationship Id="rId757" Type="http://schemas.openxmlformats.org/officeDocument/2006/relationships/hyperlink" Target="https://montrealgazette.com/tag/missing-and-murdered-indigenous-women" TargetMode="External" /><Relationship Id="rId758" Type="http://schemas.openxmlformats.org/officeDocument/2006/relationships/hyperlink" Target="https://montrealgazette.com/tag/aboriginal-social-issues" TargetMode="External" /><Relationship Id="rId759" Type="http://schemas.openxmlformats.org/officeDocument/2006/relationships/hyperlink" Target="https://montrealgazette.com/news/local-news/missing-inuit-woman-was-left-to-fend-for-herself-by-montreal-police" TargetMode="External" /><Relationship Id="rId76" Type="http://schemas.openxmlformats.org/officeDocument/2006/relationships/hyperlink" Target="https://advance.lexis.com/api/document?id=urn:contentItem:5Y30-BHB1-DY2T-6410-00000-00&amp;idtype=PID&amp;context=1516831" TargetMode="External" /><Relationship Id="rId760" Type="http://schemas.openxmlformats.org/officeDocument/2006/relationships/header" Target="header226.xml" /><Relationship Id="rId761" Type="http://schemas.openxmlformats.org/officeDocument/2006/relationships/header" Target="header227.xml" /><Relationship Id="rId762" Type="http://schemas.openxmlformats.org/officeDocument/2006/relationships/footer" Target="footer226.xml" /><Relationship Id="rId763" Type="http://schemas.openxmlformats.org/officeDocument/2006/relationships/footer" Target="footer227.xml" /><Relationship Id="rId764" Type="http://schemas.openxmlformats.org/officeDocument/2006/relationships/header" Target="header228.xml" /><Relationship Id="rId765" Type="http://schemas.openxmlformats.org/officeDocument/2006/relationships/footer" Target="footer228.xml" /><Relationship Id="rId766" Type="http://schemas.openxmlformats.org/officeDocument/2006/relationships/hyperlink" Target="https://advance.lexis.com/api/document?collection=news&amp;id=urn:contentItem:5SY3-30D1-F125-115B-00000-00&amp;context=" TargetMode="External" /><Relationship Id="rId767" Type="http://schemas.openxmlformats.org/officeDocument/2006/relationships/header" Target="header229.xml" /><Relationship Id="rId768" Type="http://schemas.openxmlformats.org/officeDocument/2006/relationships/header" Target="header230.xml" /><Relationship Id="rId769" Type="http://schemas.openxmlformats.org/officeDocument/2006/relationships/footer" Target="footer229.xml" /><Relationship Id="rId77" Type="http://schemas.openxmlformats.org/officeDocument/2006/relationships/hyperlink" Target="https://advance.lexis.com/api/document?id=urn:contentItem:5TSS-5PK1-JDK3-93N2-00000-00&amp;idtype=PID&amp;context=1516831" TargetMode="External" /><Relationship Id="rId770" Type="http://schemas.openxmlformats.org/officeDocument/2006/relationships/footer" Target="footer230.xml" /><Relationship Id="rId771" Type="http://schemas.openxmlformats.org/officeDocument/2006/relationships/header" Target="header231.xml" /><Relationship Id="rId772" Type="http://schemas.openxmlformats.org/officeDocument/2006/relationships/footer" Target="footer231.xml" /><Relationship Id="rId773" Type="http://schemas.openxmlformats.org/officeDocument/2006/relationships/hyperlink" Target="https://advance.lexis.com/api/document?collection=news&amp;id=urn:contentItem:5SY3-JVC1-JDK3-91FB-00000-00&amp;context=" TargetMode="External" /><Relationship Id="rId774" Type="http://schemas.openxmlformats.org/officeDocument/2006/relationships/header" Target="header232.xml" /><Relationship Id="rId775" Type="http://schemas.openxmlformats.org/officeDocument/2006/relationships/header" Target="header233.xml" /><Relationship Id="rId776" Type="http://schemas.openxmlformats.org/officeDocument/2006/relationships/footer" Target="footer232.xml" /><Relationship Id="rId777" Type="http://schemas.openxmlformats.org/officeDocument/2006/relationships/footer" Target="footer233.xml" /><Relationship Id="rId778" Type="http://schemas.openxmlformats.org/officeDocument/2006/relationships/header" Target="header234.xml" /><Relationship Id="rId779" Type="http://schemas.openxmlformats.org/officeDocument/2006/relationships/footer" Target="footer234.xml" /><Relationship Id="rId78" Type="http://schemas.openxmlformats.org/officeDocument/2006/relationships/hyperlink" Target="https://advance.lexis.com/api/document?id=urn:contentItem:5SY3-30D1-F125-1151-00000-00&amp;idtype=PID&amp;context=1516831" TargetMode="External" /><Relationship Id="rId780" Type="http://schemas.openxmlformats.org/officeDocument/2006/relationships/hyperlink" Target="https://advance.lexis.com/api/document?collection=news&amp;id=urn:contentItem:601W-K5G1-DY2T-C4FB-00000-00&amp;context=" TargetMode="External" /><Relationship Id="rId781" Type="http://schemas.openxmlformats.org/officeDocument/2006/relationships/hyperlink" Target="mailto:jfeith@postmedia.com" TargetMode="External" /><Relationship Id="rId782" Type="http://schemas.openxmlformats.org/officeDocument/2006/relationships/header" Target="header235.xml" /><Relationship Id="rId783" Type="http://schemas.openxmlformats.org/officeDocument/2006/relationships/header" Target="header236.xml" /><Relationship Id="rId784" Type="http://schemas.openxmlformats.org/officeDocument/2006/relationships/footer" Target="footer235.xml" /><Relationship Id="rId785" Type="http://schemas.openxmlformats.org/officeDocument/2006/relationships/footer" Target="footer236.xml" /><Relationship Id="rId786" Type="http://schemas.openxmlformats.org/officeDocument/2006/relationships/header" Target="header237.xml" /><Relationship Id="rId787" Type="http://schemas.openxmlformats.org/officeDocument/2006/relationships/footer" Target="footer237.xml" /><Relationship Id="rId788" Type="http://schemas.openxmlformats.org/officeDocument/2006/relationships/hyperlink" Target="https://advance.lexis.com/api/document?collection=news&amp;id=urn:contentItem:6023-PRH1-DY2T-C1J0-00000-00&amp;context=" TargetMode="External" /><Relationship Id="rId789" Type="http://schemas.openxmlformats.org/officeDocument/2006/relationships/header" Target="header238.xml" /><Relationship Id="rId79" Type="http://schemas.openxmlformats.org/officeDocument/2006/relationships/hyperlink" Target="https://advance.lexis.com/api/document?id=urn:contentItem:5SY3-30D1-F125-115B-00000-00&amp;idtype=PID&amp;context=1516831" TargetMode="External" /><Relationship Id="rId790" Type="http://schemas.openxmlformats.org/officeDocument/2006/relationships/header" Target="header239.xml" /><Relationship Id="rId791" Type="http://schemas.openxmlformats.org/officeDocument/2006/relationships/footer" Target="footer238.xml" /><Relationship Id="rId792" Type="http://schemas.openxmlformats.org/officeDocument/2006/relationships/footer" Target="footer239.xml" /><Relationship Id="rId793" Type="http://schemas.openxmlformats.org/officeDocument/2006/relationships/header" Target="header240.xml" /><Relationship Id="rId794" Type="http://schemas.openxmlformats.org/officeDocument/2006/relationships/footer" Target="footer240.xml" /><Relationship Id="rId795" Type="http://schemas.openxmlformats.org/officeDocument/2006/relationships/hyperlink" Target="https://advance.lexis.com/api/document?collection=news&amp;id=urn:contentItem:603D-1JW1-JBCM-F002-00000-00&amp;context=" TargetMode="External" /><Relationship Id="rId796" Type="http://schemas.openxmlformats.org/officeDocument/2006/relationships/header" Target="header241.xml" /><Relationship Id="rId797" Type="http://schemas.openxmlformats.org/officeDocument/2006/relationships/header" Target="header242.xml" /><Relationship Id="rId798" Type="http://schemas.openxmlformats.org/officeDocument/2006/relationships/footer" Target="footer241.xml" /><Relationship Id="rId799" Type="http://schemas.openxmlformats.org/officeDocument/2006/relationships/footer" Target="footer242.xml" /><Relationship Id="rId8" Type="http://schemas.openxmlformats.org/officeDocument/2006/relationships/hyperlink" Target="https://advance.lexis.com/api/document?id=urn:contentItem:605J-WMJ1-F125-10GW-00000-00&amp;idtype=PID&amp;context=1516831" TargetMode="External" /><Relationship Id="rId80" Type="http://schemas.openxmlformats.org/officeDocument/2006/relationships/hyperlink" Target="https://advance.lexis.com/api/document?id=urn:contentItem:5SY3-JVC1-JDK3-91FB-00000-00&amp;idtype=PID&amp;context=1516831" TargetMode="External" /><Relationship Id="rId800" Type="http://schemas.openxmlformats.org/officeDocument/2006/relationships/header" Target="header243.xml" /><Relationship Id="rId801" Type="http://schemas.openxmlformats.org/officeDocument/2006/relationships/footer" Target="footer243.xml" /><Relationship Id="rId802" Type="http://schemas.openxmlformats.org/officeDocument/2006/relationships/hyperlink" Target="https://advance.lexis.com/api/document?collection=news&amp;id=urn:contentItem:602M-20C1-F07J-T385-00000-00&amp;context=" TargetMode="External" /><Relationship Id="rId803" Type="http://schemas.openxmlformats.org/officeDocument/2006/relationships/header" Target="header244.xml" /><Relationship Id="rId804" Type="http://schemas.openxmlformats.org/officeDocument/2006/relationships/header" Target="header245.xml" /><Relationship Id="rId805" Type="http://schemas.openxmlformats.org/officeDocument/2006/relationships/footer" Target="footer244.xml" /><Relationship Id="rId806" Type="http://schemas.openxmlformats.org/officeDocument/2006/relationships/footer" Target="footer245.xml" /><Relationship Id="rId807" Type="http://schemas.openxmlformats.org/officeDocument/2006/relationships/header" Target="header246.xml" /><Relationship Id="rId808" Type="http://schemas.openxmlformats.org/officeDocument/2006/relationships/footer" Target="footer246.xml" /><Relationship Id="rId809" Type="http://schemas.openxmlformats.org/officeDocument/2006/relationships/hyperlink" Target="https://advance.lexis.com/api/document?collection=news&amp;id=urn:contentItem:5H77-S5H1-F125-12MJ-00000-00&amp;context=" TargetMode="External" /><Relationship Id="rId81" Type="http://schemas.openxmlformats.org/officeDocument/2006/relationships/hyperlink" Target="https://advance.lexis.com/api/document?id=urn:contentItem:601W-K5G1-DY2T-C4FB-00000-00&amp;idtype=PID&amp;context=1516831" TargetMode="External" /><Relationship Id="rId810" Type="http://schemas.openxmlformats.org/officeDocument/2006/relationships/hyperlink" Target="http://montrealgazette.com/gallery/gallery-terrorism-attack-simulation/" TargetMode="External" /><Relationship Id="rId811" Type="http://schemas.openxmlformats.org/officeDocument/2006/relationships/hyperlink" Target="mailto:jmeagher@montrealgazette.com" TargetMode="External" /><Relationship Id="rId812" Type="http://schemas.openxmlformats.org/officeDocument/2006/relationships/header" Target="header247.xml" /><Relationship Id="rId813" Type="http://schemas.openxmlformats.org/officeDocument/2006/relationships/header" Target="header248.xml" /><Relationship Id="rId814" Type="http://schemas.openxmlformats.org/officeDocument/2006/relationships/footer" Target="footer247.xml" /><Relationship Id="rId815" Type="http://schemas.openxmlformats.org/officeDocument/2006/relationships/footer" Target="footer248.xml" /><Relationship Id="rId816" Type="http://schemas.openxmlformats.org/officeDocument/2006/relationships/header" Target="header249.xml" /><Relationship Id="rId817" Type="http://schemas.openxmlformats.org/officeDocument/2006/relationships/footer" Target="footer249.xml" /><Relationship Id="rId818" Type="http://schemas.openxmlformats.org/officeDocument/2006/relationships/hyperlink" Target="https://advance.lexis.com/api/document?collection=news&amp;id=urn:contentItem:5H73-8B91-F125-14NV-00000-00&amp;context=" TargetMode="External" /><Relationship Id="rId819" Type="http://schemas.openxmlformats.org/officeDocument/2006/relationships/header" Target="header250.xml" /><Relationship Id="rId82" Type="http://schemas.openxmlformats.org/officeDocument/2006/relationships/hyperlink" Target="https://advance.lexis.com/api/document?id=urn:contentItem:6023-PRH1-DY2T-C1J0-00000-00&amp;idtype=PID&amp;context=1516831" TargetMode="External" /><Relationship Id="rId820" Type="http://schemas.openxmlformats.org/officeDocument/2006/relationships/header" Target="header251.xml" /><Relationship Id="rId821" Type="http://schemas.openxmlformats.org/officeDocument/2006/relationships/footer" Target="footer250.xml" /><Relationship Id="rId822" Type="http://schemas.openxmlformats.org/officeDocument/2006/relationships/footer" Target="footer251.xml" /><Relationship Id="rId823" Type="http://schemas.openxmlformats.org/officeDocument/2006/relationships/header" Target="header252.xml" /><Relationship Id="rId824" Type="http://schemas.openxmlformats.org/officeDocument/2006/relationships/footer" Target="footer252.xml" /><Relationship Id="rId825" Type="http://schemas.openxmlformats.org/officeDocument/2006/relationships/hyperlink" Target="https://advance.lexis.com/api/document?collection=news&amp;id=urn:contentItem:6061-TGP1-F125-121R-00000-00&amp;context=" TargetMode="External" /><Relationship Id="rId826" Type="http://schemas.openxmlformats.org/officeDocument/2006/relationships/header" Target="header253.xml" /><Relationship Id="rId827" Type="http://schemas.openxmlformats.org/officeDocument/2006/relationships/header" Target="header254.xml" /><Relationship Id="rId828" Type="http://schemas.openxmlformats.org/officeDocument/2006/relationships/footer" Target="footer253.xml" /><Relationship Id="rId829" Type="http://schemas.openxmlformats.org/officeDocument/2006/relationships/footer" Target="footer254.xml" /><Relationship Id="rId83" Type="http://schemas.openxmlformats.org/officeDocument/2006/relationships/hyperlink" Target="https://advance.lexis.com/api/document?id=urn:contentItem:603D-1JW1-JBCM-F002-00000-00&amp;idtype=PID&amp;context=1516831" TargetMode="External" /><Relationship Id="rId830" Type="http://schemas.openxmlformats.org/officeDocument/2006/relationships/header" Target="header255.xml" /><Relationship Id="rId831" Type="http://schemas.openxmlformats.org/officeDocument/2006/relationships/footer" Target="footer255.xml" /><Relationship Id="rId832" Type="http://schemas.openxmlformats.org/officeDocument/2006/relationships/hyperlink" Target="https://advance.lexis.com/api/document?collection=news&amp;id=urn:contentItem:6064-BBV1-JBKR-N0B6-00000-00&amp;context=" TargetMode="External" /><Relationship Id="rId833" Type="http://schemas.openxmlformats.org/officeDocument/2006/relationships/header" Target="header256.xml" /><Relationship Id="rId834" Type="http://schemas.openxmlformats.org/officeDocument/2006/relationships/header" Target="header257.xml" /><Relationship Id="rId835" Type="http://schemas.openxmlformats.org/officeDocument/2006/relationships/footer" Target="footer256.xml" /><Relationship Id="rId836" Type="http://schemas.openxmlformats.org/officeDocument/2006/relationships/footer" Target="footer257.xml" /><Relationship Id="rId837" Type="http://schemas.openxmlformats.org/officeDocument/2006/relationships/header" Target="header258.xml" /><Relationship Id="rId838" Type="http://schemas.openxmlformats.org/officeDocument/2006/relationships/footer" Target="footer258.xml" /><Relationship Id="rId839" Type="http://schemas.openxmlformats.org/officeDocument/2006/relationships/hyperlink" Target="https://advance.lexis.com/api/document?collection=news&amp;id=urn:contentItem:6060-2531-DY2T-C23V-00000-00&amp;context=" TargetMode="External" /><Relationship Id="rId84" Type="http://schemas.openxmlformats.org/officeDocument/2006/relationships/hyperlink" Target="https://advance.lexis.com/api/document?id=urn:contentItem:602M-20C1-F07J-T385-00000-00&amp;idtype=PID&amp;context=1516831" TargetMode="External" /><Relationship Id="rId840" Type="http://schemas.openxmlformats.org/officeDocument/2006/relationships/header" Target="header259.xml" /><Relationship Id="rId841" Type="http://schemas.openxmlformats.org/officeDocument/2006/relationships/header" Target="header260.xml" /><Relationship Id="rId842" Type="http://schemas.openxmlformats.org/officeDocument/2006/relationships/footer" Target="footer259.xml" /><Relationship Id="rId843" Type="http://schemas.openxmlformats.org/officeDocument/2006/relationships/footer" Target="footer260.xml" /><Relationship Id="rId844" Type="http://schemas.openxmlformats.org/officeDocument/2006/relationships/header" Target="header261.xml" /><Relationship Id="rId845" Type="http://schemas.openxmlformats.org/officeDocument/2006/relationships/footer" Target="footer261.xml" /><Relationship Id="rId846" Type="http://schemas.openxmlformats.org/officeDocument/2006/relationships/hyperlink" Target="https://advance.lexis.com/api/document?collection=news&amp;id=urn:contentItem:605X-P9P1-JDK3-91RC-00000-00&amp;context=" TargetMode="External" /><Relationship Id="rId847" Type="http://schemas.openxmlformats.org/officeDocument/2006/relationships/header" Target="header262.xml" /><Relationship Id="rId848" Type="http://schemas.openxmlformats.org/officeDocument/2006/relationships/header" Target="header263.xml" /><Relationship Id="rId849" Type="http://schemas.openxmlformats.org/officeDocument/2006/relationships/footer" Target="footer262.xml" /><Relationship Id="rId85" Type="http://schemas.openxmlformats.org/officeDocument/2006/relationships/hyperlink" Target="https://advance.lexis.com/api/document?id=urn:contentItem:5H77-S5H1-F125-12MJ-00000-00&amp;idtype=PID&amp;context=1516831" TargetMode="External" /><Relationship Id="rId850" Type="http://schemas.openxmlformats.org/officeDocument/2006/relationships/footer" Target="footer263.xml" /><Relationship Id="rId851" Type="http://schemas.openxmlformats.org/officeDocument/2006/relationships/header" Target="header264.xml" /><Relationship Id="rId852" Type="http://schemas.openxmlformats.org/officeDocument/2006/relationships/footer" Target="footer264.xml" /><Relationship Id="rId853" Type="http://schemas.openxmlformats.org/officeDocument/2006/relationships/hyperlink" Target="https://advance.lexis.com/api/document?collection=news&amp;id=urn:contentItem:5XBC-JFW1-JDK3-93J8-00000-00&amp;context=" TargetMode="External" /><Relationship Id="rId854" Type="http://schemas.openxmlformats.org/officeDocument/2006/relationships/header" Target="header265.xml" /><Relationship Id="rId855" Type="http://schemas.openxmlformats.org/officeDocument/2006/relationships/header" Target="header266.xml" /><Relationship Id="rId856" Type="http://schemas.openxmlformats.org/officeDocument/2006/relationships/footer" Target="footer265.xml" /><Relationship Id="rId857" Type="http://schemas.openxmlformats.org/officeDocument/2006/relationships/footer" Target="footer266.xml" /><Relationship Id="rId858" Type="http://schemas.openxmlformats.org/officeDocument/2006/relationships/header" Target="header267.xml" /><Relationship Id="rId859" Type="http://schemas.openxmlformats.org/officeDocument/2006/relationships/footer" Target="footer267.xml" /><Relationship Id="rId86" Type="http://schemas.openxmlformats.org/officeDocument/2006/relationships/hyperlink" Target="https://advance.lexis.com/api/document?id=urn:contentItem:5H73-8B91-F125-14NV-00000-00&amp;idtype=PID&amp;context=1516831" TargetMode="External" /><Relationship Id="rId860" Type="http://schemas.openxmlformats.org/officeDocument/2006/relationships/hyperlink" Target="https://advance.lexis.com/api/document?collection=news&amp;id=urn:contentItem:5XBC-D0K1-F125-11PM-00000-00&amp;context=" TargetMode="External" /><Relationship Id="rId861" Type="http://schemas.openxmlformats.org/officeDocument/2006/relationships/hyperlink" Target="https://montrealgazette.com/tag/crime-and-law" TargetMode="External" /><Relationship Id="rId862" Type="http://schemas.openxmlformats.org/officeDocument/2006/relationships/header" Target="header268.xml" /><Relationship Id="rId863" Type="http://schemas.openxmlformats.org/officeDocument/2006/relationships/header" Target="header269.xml" /><Relationship Id="rId864" Type="http://schemas.openxmlformats.org/officeDocument/2006/relationships/footer" Target="footer268.xml" /><Relationship Id="rId865" Type="http://schemas.openxmlformats.org/officeDocument/2006/relationships/footer" Target="footer269.xml" /><Relationship Id="rId866" Type="http://schemas.openxmlformats.org/officeDocument/2006/relationships/header" Target="header270.xml" /><Relationship Id="rId867" Type="http://schemas.openxmlformats.org/officeDocument/2006/relationships/footer" Target="footer270.xml" /><Relationship Id="rId868" Type="http://schemas.openxmlformats.org/officeDocument/2006/relationships/hyperlink" Target="https://advance.lexis.com/api/document?collection=news&amp;id=urn:contentItem:5Y36-C3G1-DY2T-C16C-00000-00&amp;context=" TargetMode="External" /><Relationship Id="rId869" Type="http://schemas.openxmlformats.org/officeDocument/2006/relationships/header" Target="header271.xml" /><Relationship Id="rId87" Type="http://schemas.openxmlformats.org/officeDocument/2006/relationships/hyperlink" Target="https://advance.lexis.com/api/document?id=urn:contentItem:6061-TGP1-F125-121R-00000-00&amp;idtype=PID&amp;context=1516831" TargetMode="External" /><Relationship Id="rId870" Type="http://schemas.openxmlformats.org/officeDocument/2006/relationships/header" Target="header272.xml" /><Relationship Id="rId871" Type="http://schemas.openxmlformats.org/officeDocument/2006/relationships/footer" Target="footer271.xml" /><Relationship Id="rId872" Type="http://schemas.openxmlformats.org/officeDocument/2006/relationships/footer" Target="footer272.xml" /><Relationship Id="rId873" Type="http://schemas.openxmlformats.org/officeDocument/2006/relationships/header" Target="header273.xml" /><Relationship Id="rId874" Type="http://schemas.openxmlformats.org/officeDocument/2006/relationships/footer" Target="footer273.xml" /><Relationship Id="rId875" Type="http://schemas.openxmlformats.org/officeDocument/2006/relationships/hyperlink" Target="https://advance.lexis.com/api/document?collection=news&amp;id=urn:contentItem:606C-YFP1-DY2T-64BT-00000-00&amp;context=" TargetMode="External" /><Relationship Id="rId876" Type="http://schemas.openxmlformats.org/officeDocument/2006/relationships/hyperlink" Target="https://nationalpost.com/pmn/news-pmn/canada-news-pmn/a-study-on-racism-in-policing-and-the-alaska-loophole-in-the-news-for-june-23" TargetMode="External" /><Relationship Id="rId877" Type="http://schemas.openxmlformats.org/officeDocument/2006/relationships/header" Target="header274.xml" /><Relationship Id="rId878" Type="http://schemas.openxmlformats.org/officeDocument/2006/relationships/header" Target="header275.xml" /><Relationship Id="rId879" Type="http://schemas.openxmlformats.org/officeDocument/2006/relationships/footer" Target="footer274.xml" /><Relationship Id="rId88" Type="http://schemas.openxmlformats.org/officeDocument/2006/relationships/hyperlink" Target="https://advance.lexis.com/api/document?id=urn:contentItem:6064-BBV1-JBKR-N0B6-00000-00&amp;idtype=PID&amp;context=1516831" TargetMode="External" /><Relationship Id="rId880" Type="http://schemas.openxmlformats.org/officeDocument/2006/relationships/footer" Target="footer275.xml" /><Relationship Id="rId881" Type="http://schemas.openxmlformats.org/officeDocument/2006/relationships/header" Target="header276.xml" /><Relationship Id="rId882" Type="http://schemas.openxmlformats.org/officeDocument/2006/relationships/footer" Target="footer276.xml" /><Relationship Id="rId883" Type="http://schemas.openxmlformats.org/officeDocument/2006/relationships/hyperlink" Target="https://advance.lexis.com/api/document?collection=news&amp;id=urn:contentItem:606C-FV21-JDK3-94SS-00000-00&amp;context=" TargetMode="External" /><Relationship Id="rId884" Type="http://schemas.openxmlformats.org/officeDocument/2006/relationships/header" Target="header277.xml" /><Relationship Id="rId885" Type="http://schemas.openxmlformats.org/officeDocument/2006/relationships/header" Target="header278.xml" /><Relationship Id="rId886" Type="http://schemas.openxmlformats.org/officeDocument/2006/relationships/footer" Target="footer277.xml" /><Relationship Id="rId887" Type="http://schemas.openxmlformats.org/officeDocument/2006/relationships/footer" Target="footer278.xml" /><Relationship Id="rId888" Type="http://schemas.openxmlformats.org/officeDocument/2006/relationships/header" Target="header279.xml" /><Relationship Id="rId889" Type="http://schemas.openxmlformats.org/officeDocument/2006/relationships/footer" Target="footer279.xml" /><Relationship Id="rId89" Type="http://schemas.openxmlformats.org/officeDocument/2006/relationships/hyperlink" Target="https://advance.lexis.com/api/document?id=urn:contentItem:6060-2531-DY2T-C23V-00000-00&amp;idtype=PID&amp;context=1516831" TargetMode="External" /><Relationship Id="rId890" Type="http://schemas.openxmlformats.org/officeDocument/2006/relationships/hyperlink" Target="https://advance.lexis.com/api/document?collection=news&amp;id=urn:contentItem:606D-1HP1-DY9S-T4X8-00000-00&amp;context=" TargetMode="External" /><Relationship Id="rId891" Type="http://schemas.openxmlformats.org/officeDocument/2006/relationships/header" Target="header280.xml" /><Relationship Id="rId892" Type="http://schemas.openxmlformats.org/officeDocument/2006/relationships/header" Target="header281.xml" /><Relationship Id="rId893" Type="http://schemas.openxmlformats.org/officeDocument/2006/relationships/footer" Target="footer280.xml" /><Relationship Id="rId894" Type="http://schemas.openxmlformats.org/officeDocument/2006/relationships/footer" Target="footer281.xml" /><Relationship Id="rId895" Type="http://schemas.openxmlformats.org/officeDocument/2006/relationships/header" Target="header282.xml" /><Relationship Id="rId896" Type="http://schemas.openxmlformats.org/officeDocument/2006/relationships/footer" Target="footer282.xml" /><Relationship Id="rId897" Type="http://schemas.openxmlformats.org/officeDocument/2006/relationships/hyperlink" Target="https://advance.lexis.com/api/document?collection=news&amp;id=urn:contentItem:606B-9NV1-DYG6-00KN-00000-00&amp;context=" TargetMode="External" /><Relationship Id="rId898" Type="http://schemas.openxmlformats.org/officeDocument/2006/relationships/hyperlink" Target="https://www.greenpeace.org/canada/en/story/38830/call-to-action-defund-the-police-in-canada/" TargetMode="External" /><Relationship Id="rId899" Type="http://schemas.openxmlformats.org/officeDocument/2006/relationships/hyperlink" Target="https://torontosun.com/opinion/columnists/agar-an-organized-attack-on-the-very-concept-of-policing" TargetMode="External" /><Relationship Id="rId9" Type="http://schemas.openxmlformats.org/officeDocument/2006/relationships/hyperlink" Target="https://advance.lexis.com/api/document?id=urn:contentItem:6054-61G1-DY9S-T4X3-00000-00&amp;idtype=PID&amp;context=1516831" TargetMode="External" /><Relationship Id="rId90" Type="http://schemas.openxmlformats.org/officeDocument/2006/relationships/hyperlink" Target="https://advance.lexis.com/api/document?id=urn:contentItem:605X-P9P1-JDK3-91RC-00000-00&amp;idtype=PID&amp;context=1516831" TargetMode="External" /><Relationship Id="rId900" Type="http://schemas.openxmlformats.org/officeDocument/2006/relationships/header" Target="header283.xml" /><Relationship Id="rId901" Type="http://schemas.openxmlformats.org/officeDocument/2006/relationships/header" Target="header284.xml" /><Relationship Id="rId902" Type="http://schemas.openxmlformats.org/officeDocument/2006/relationships/footer" Target="footer283.xml" /><Relationship Id="rId903" Type="http://schemas.openxmlformats.org/officeDocument/2006/relationships/footer" Target="footer284.xml" /><Relationship Id="rId904" Type="http://schemas.openxmlformats.org/officeDocument/2006/relationships/header" Target="header285.xml" /><Relationship Id="rId905" Type="http://schemas.openxmlformats.org/officeDocument/2006/relationships/footer" Target="footer285.xml" /><Relationship Id="rId906" Type="http://schemas.openxmlformats.org/officeDocument/2006/relationships/hyperlink" Target="https://advance.lexis.com/api/document?collection=news&amp;id=urn:contentItem:5YJV-J061-JDK3-903S-00000-00&amp;context=" TargetMode="External" /><Relationship Id="rId907" Type="http://schemas.openxmlformats.org/officeDocument/2006/relationships/hyperlink" Target="https://montrealgazette.com/news/local-news/montreal-passes-rejects-anti-semitism-definition/" TargetMode="External" /><Relationship Id="rId908" Type="http://schemas.openxmlformats.org/officeDocument/2006/relationships/hyperlink" Target="mailto:mscott@postmedia.com" TargetMode="External" /><Relationship Id="rId909" Type="http://schemas.openxmlformats.org/officeDocument/2006/relationships/hyperlink" Target="https://montrealgazette.com/news/local-news/montreal-area-police-holding-off-on-coronavirus-related-tickets-for-now/wcm/cafebe72-16e1-4270-aacb-92c2d1bb1204/" TargetMode="External" /><Relationship Id="rId91" Type="http://schemas.openxmlformats.org/officeDocument/2006/relationships/hyperlink" Target="https://advance.lexis.com/api/document?id=urn:contentItem:5XBC-JFW1-JDK3-93J8-00000-00&amp;idtype=PID&amp;context=1516831" TargetMode="External" /><Relationship Id="rId910" Type="http://schemas.openxmlformats.org/officeDocument/2006/relationships/hyperlink" Target="https://montrealgazette.com/news/quebec/coronavirus-no-visits-to-quebec-seniors-residences-legault-orders/wcm/6ed529f5-e23d-4c9a-bd9d-e9d3ff4fb3cd/" TargetMode="External" /><Relationship Id="rId911" Type="http://schemas.openxmlformats.org/officeDocument/2006/relationships/hyperlink" Target="https://montrealgazette.com/news/local-news/allison-hanes-dont-be-the-idiot-who-ruins-daily-walks-for-everyone/wcm/8c6ecbff-1faf-4616-bc59-4a9f1b20da4e/" TargetMode="External" /><Relationship Id="rId912" Type="http://schemas.openxmlformats.org/officeDocument/2006/relationships/hyperlink" Target="https://montrealgazette.com/news/local-news/coronavirus-live-updates-in-cote-st-luc-people-are-freaking-out-right-now/wcm/b197bbb8-f0c4-4ad8-ae3b-9f1bf1674e95/" TargetMode="External" /><Relationship Id="rId913" Type="http://schemas.openxmlformats.org/officeDocument/2006/relationships/hyperlink" Target="https://montrealgazette.com/news/local-news/police-called-to-montreal-opposition-leaders-home" TargetMode="External" /><Relationship Id="rId914" Type="http://schemas.openxmlformats.org/officeDocument/2006/relationships/header" Target="header286.xml" /><Relationship Id="rId915" Type="http://schemas.openxmlformats.org/officeDocument/2006/relationships/header" Target="header287.xml" /><Relationship Id="rId916" Type="http://schemas.openxmlformats.org/officeDocument/2006/relationships/footer" Target="footer286.xml" /><Relationship Id="rId917" Type="http://schemas.openxmlformats.org/officeDocument/2006/relationships/footer" Target="footer287.xml" /><Relationship Id="rId918" Type="http://schemas.openxmlformats.org/officeDocument/2006/relationships/header" Target="header288.xml" /><Relationship Id="rId919" Type="http://schemas.openxmlformats.org/officeDocument/2006/relationships/footer" Target="footer288.xml" /><Relationship Id="rId92" Type="http://schemas.openxmlformats.org/officeDocument/2006/relationships/hyperlink" Target="https://advance.lexis.com/api/document?id=urn:contentItem:5XBC-D0K1-F125-11PM-00000-00&amp;idtype=PID&amp;context=1516831" TargetMode="External" /><Relationship Id="rId920" Type="http://schemas.openxmlformats.org/officeDocument/2006/relationships/hyperlink" Target="https://advance.lexis.com/api/document?collection=news&amp;id=urn:contentItem:5YJW-1KD1-JBKR-N18K-00000-00&amp;context=" TargetMode="External" /><Relationship Id="rId921" Type="http://schemas.openxmlformats.org/officeDocument/2006/relationships/header" Target="header289.xml" /><Relationship Id="rId922" Type="http://schemas.openxmlformats.org/officeDocument/2006/relationships/header" Target="header290.xml" /><Relationship Id="rId923" Type="http://schemas.openxmlformats.org/officeDocument/2006/relationships/footer" Target="footer289.xml" /><Relationship Id="rId924" Type="http://schemas.openxmlformats.org/officeDocument/2006/relationships/footer" Target="footer290.xml" /><Relationship Id="rId925" Type="http://schemas.openxmlformats.org/officeDocument/2006/relationships/header" Target="header291.xml" /><Relationship Id="rId926" Type="http://schemas.openxmlformats.org/officeDocument/2006/relationships/footer" Target="footer291.xml" /><Relationship Id="rId927" Type="http://schemas.openxmlformats.org/officeDocument/2006/relationships/hyperlink" Target="https://advance.lexis.com/api/document?collection=news&amp;id=urn:contentItem:5YJY-0YN1-JBKR-N0RP-00000-00&amp;context=" TargetMode="External" /><Relationship Id="rId928" Type="http://schemas.openxmlformats.org/officeDocument/2006/relationships/header" Target="header292.xml" /><Relationship Id="rId929" Type="http://schemas.openxmlformats.org/officeDocument/2006/relationships/header" Target="header293.xml" /><Relationship Id="rId93" Type="http://schemas.openxmlformats.org/officeDocument/2006/relationships/hyperlink" Target="https://advance.lexis.com/api/document?id=urn:contentItem:5Y36-C3G1-DY2T-C16C-00000-00&amp;idtype=PID&amp;context=1516831" TargetMode="External" /><Relationship Id="rId930" Type="http://schemas.openxmlformats.org/officeDocument/2006/relationships/footer" Target="footer292.xml" /><Relationship Id="rId931" Type="http://schemas.openxmlformats.org/officeDocument/2006/relationships/footer" Target="footer293.xml" /><Relationship Id="rId932" Type="http://schemas.openxmlformats.org/officeDocument/2006/relationships/header" Target="header294.xml" /><Relationship Id="rId933" Type="http://schemas.openxmlformats.org/officeDocument/2006/relationships/footer" Target="footer294.xml" /><Relationship Id="rId934" Type="http://schemas.openxmlformats.org/officeDocument/2006/relationships/hyperlink" Target="https://advance.lexis.com/api/document?collection=news&amp;id=urn:contentItem:5YJX-H061-F125-108M-00000-00&amp;context=" TargetMode="External" /><Relationship Id="rId935" Type="http://schemas.openxmlformats.org/officeDocument/2006/relationships/header" Target="header295.xml" /><Relationship Id="rId936" Type="http://schemas.openxmlformats.org/officeDocument/2006/relationships/header" Target="header296.xml" /><Relationship Id="rId937" Type="http://schemas.openxmlformats.org/officeDocument/2006/relationships/footer" Target="footer295.xml" /><Relationship Id="rId938" Type="http://schemas.openxmlformats.org/officeDocument/2006/relationships/footer" Target="footer296.xml" /><Relationship Id="rId939" Type="http://schemas.openxmlformats.org/officeDocument/2006/relationships/header" Target="header297.xml" /><Relationship Id="rId94" Type="http://schemas.openxmlformats.org/officeDocument/2006/relationships/hyperlink" Target="https://advance.lexis.com/api/document?id=urn:contentItem:606C-YFP1-DY2T-64BT-00000-00&amp;idtype=PID&amp;context=1516831" TargetMode="External" /><Relationship Id="rId940" Type="http://schemas.openxmlformats.org/officeDocument/2006/relationships/footer" Target="footer297.xml" /><Relationship Id="rId941" Type="http://schemas.openxmlformats.org/officeDocument/2006/relationships/hyperlink" Target="https://advance.lexis.com/api/document?collection=news&amp;id=urn:contentItem:601N-RF61-JCF0-K005-00000-00&amp;context=" TargetMode="External" /><Relationship Id="rId942" Type="http://schemas.openxmlformats.org/officeDocument/2006/relationships/header" Target="header298.xml" /><Relationship Id="rId943" Type="http://schemas.openxmlformats.org/officeDocument/2006/relationships/header" Target="header299.xml" /><Relationship Id="rId944" Type="http://schemas.openxmlformats.org/officeDocument/2006/relationships/footer" Target="footer298.xml" /><Relationship Id="rId945" Type="http://schemas.openxmlformats.org/officeDocument/2006/relationships/footer" Target="footer299.xml" /><Relationship Id="rId946" Type="http://schemas.openxmlformats.org/officeDocument/2006/relationships/header" Target="header300.xml" /><Relationship Id="rId947" Type="http://schemas.openxmlformats.org/officeDocument/2006/relationships/footer" Target="footer300.xml" /><Relationship Id="rId948" Type="http://schemas.openxmlformats.org/officeDocument/2006/relationships/hyperlink" Target="https://advance.lexis.com/api/document?collection=news&amp;id=urn:contentItem:5PRW-SF51-F125-11TP-00000-00&amp;context=" TargetMode="External" /><Relationship Id="rId949" Type="http://schemas.openxmlformats.org/officeDocument/2006/relationships/hyperlink" Target="https://t.co/KYA6dWcT8C" TargetMode="External" /><Relationship Id="rId95" Type="http://schemas.openxmlformats.org/officeDocument/2006/relationships/hyperlink" Target="https://advance.lexis.com/api/document?id=urn:contentItem:606C-FV21-JDK3-94SS-00000-00&amp;idtype=PID&amp;context=1516831" TargetMode="External" /><Relationship Id="rId950" Type="http://schemas.openxmlformats.org/officeDocument/2006/relationships/hyperlink" Target="https://t.co/VQGsBl47mJ" TargetMode="External" /><Relationship Id="rId951" Type="http://schemas.openxmlformats.org/officeDocument/2006/relationships/hyperlink" Target="https://twitter.com/SPVM/status/921071022610288641?ref_src=twsrc%5Etfw" TargetMode="External" /><Relationship Id="rId952" Type="http://schemas.openxmlformats.org/officeDocument/2006/relationships/hyperlink" Target="https://t.co/zZVI4f1JyI" TargetMode="External" /><Relationship Id="rId953" Type="http://schemas.openxmlformats.org/officeDocument/2006/relationships/hyperlink" Target="https://twitter.com/SPVM/status/920845272950943745?ref_src=twsrc%5Etfw" TargetMode="External" /><Relationship Id="rId954" Type="http://schemas.openxmlformats.org/officeDocument/2006/relationships/hyperlink" Target="http://montrealgazette.com/news/local-news/quebec-politicians-call-for-more-sex-ed-zero-tolerance-for-sexual-assault" TargetMode="External" /><Relationship Id="rId955" Type="http://schemas.openxmlformats.org/officeDocument/2006/relationships/hyperlink" Target="http://www.montrealgazette.com/business/motion+picture+academy+expels+movie+mogul+harvey+weinstein/15170698/story.html" TargetMode="External" /><Relationship Id="rId956" Type="http://schemas.openxmlformats.org/officeDocument/2006/relationships/hyperlink" Target="http://montrealgazette.com/news/local-news/montreal-police-set-up-temporary-sexual-assault-phone-line" TargetMode="External" /><Relationship Id="rId957" Type="http://schemas.openxmlformats.org/officeDocument/2006/relationships/header" Target="header301.xml" /><Relationship Id="rId958" Type="http://schemas.openxmlformats.org/officeDocument/2006/relationships/header" Target="header302.xml" /><Relationship Id="rId959" Type="http://schemas.openxmlformats.org/officeDocument/2006/relationships/footer" Target="footer301.xml" /><Relationship Id="rId96" Type="http://schemas.openxmlformats.org/officeDocument/2006/relationships/hyperlink" Target="https://advance.lexis.com/api/document?id=urn:contentItem:606D-1HP1-DY9S-T4X8-00000-00&amp;idtype=PID&amp;context=1516831" TargetMode="External" /><Relationship Id="rId960" Type="http://schemas.openxmlformats.org/officeDocument/2006/relationships/footer" Target="footer302.xml" /><Relationship Id="rId961" Type="http://schemas.openxmlformats.org/officeDocument/2006/relationships/header" Target="header303.xml" /><Relationship Id="rId962" Type="http://schemas.openxmlformats.org/officeDocument/2006/relationships/footer" Target="footer303.xml" /><Relationship Id="rId963" Type="http://schemas.openxmlformats.org/officeDocument/2006/relationships/hyperlink" Target="https://advance.lexis.com/api/document?collection=news&amp;id=urn:contentItem:601S-2NW1-DY2T-C3TJ-00000-00&amp;context=" TargetMode="External" /><Relationship Id="rId964" Type="http://schemas.openxmlformats.org/officeDocument/2006/relationships/numbering" Target="numbering.xml" /><Relationship Id="rId965" Type="http://schemas.openxmlformats.org/officeDocument/2006/relationships/styles" Target="styles.xml" /><Relationship Id="rId97" Type="http://schemas.openxmlformats.org/officeDocument/2006/relationships/hyperlink" Target="https://advance.lexis.com/api/document?id=urn:contentItem:606B-9NV1-DYG6-00KN-00000-00&amp;idtype=PID&amp;context=1516831" TargetMode="External" /><Relationship Id="rId98" Type="http://schemas.openxmlformats.org/officeDocument/2006/relationships/hyperlink" Target="https://advance.lexis.com/api/document?id=urn:contentItem:5YJV-J061-JDK3-903S-00000-00&amp;idtype=PID&amp;context=1516831" TargetMode="External" /><Relationship Id="rId99" Type="http://schemas.openxmlformats.org/officeDocument/2006/relationships/hyperlink" Target="https://advance.lexis.com/api/document?id=urn:contentItem:5YJW-1KD1-JBKR-N18K-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arrested during looting that followed peaceful anti-racism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119944926</vt:lpwstr>
  </property>
  <property fmtid="{D5CDD505-2E9C-101B-9397-08002B2CF9AE}" pid="3" name="LADocCount">
    <vt:i4>101</vt:i4>
  </property>
  <property fmtid="{D5CDD505-2E9C-101B-9397-08002B2CF9AE}" pid="4" name="UserPermID">
    <vt:lpwstr>urn:user:PA187305608</vt:lpwstr>
  </property>
</Properties>
</file>