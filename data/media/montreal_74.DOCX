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June 26, 2020 11:25:00 AM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119955211</w:t>
      </w:r>
    </w:p>
    <w:p>
      <w:pPr>
        <w:spacing w:before="360" w:line="360" w:lineRule="atLeast"/>
        <w:jc w:val="both"/>
        <w:rPr>
          <w:lang w:val="en-US" w:eastAsia="en-US" w:bidi="ar-SA"/>
        </w:rPr>
      </w:pPr>
      <w:r>
        <w:rPr>
          <w:rFonts w:ascii="Arial" w:eastAsia="Arial" w:hAnsi="Arial" w:cs="Arial"/>
          <w:b/>
          <w:color w:val="000000"/>
          <w:lang w:val="en-US" w:eastAsia="en-US" w:bidi="ar-SA"/>
        </w:rPr>
        <w:t>Documents (100)</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Police chief remains confident amid crisis; Force rocked by suspensions, new bribery allegations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Repentigny police racially profiled 12-year-old boys, rights commission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Une personne tuée et une «mort suspecte» à Pointe-aux-Trembles;Deux morts à Pointe-aux-Trembles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Use civilians to direct traffic: Projet; City police union refuses to give up $8 million a year in easy overtime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Watch: Montreal cyclists react to bike laws, hike in tickets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Watch: Montreal cyclists react to bike laws, hike in tickets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Watch: Montreal cyclists react to bike laws, hike in tickets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Watch: Montreal cyclists react to bike laws, hike in tickets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Activist pleads guilty to assaulting Couillard at vigil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Apple 26-year bond YTM sinks by 14.7 basis points Tuesday June 09,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Coronavirus live updates: Quebec must decide how to spend federal aid, Legault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Coronavirus live updates: Quebec must decide how to spend federal aid, Legault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Coronavirus live updates: Quebec must decide how to spend its share of $14B in federal aid, Legault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Coronavirus live updates: Quebec must decide how to spend its share of $14B in federal aid, Legault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Coronavirus live updates: Quebec must decide how to spend its share of $14B in federal aid, Legault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Coronavirus live updates: Quebec must decide how to spend its share of $14B in federal aid, Legault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Coronavirus updates, June 5: Quebec must decide how to spend its share of $14B in federal aid, Legault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Coronavirus updates, June 5: Quebec must decide how to spend its share of $14B in federal aid, Legault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Man shot at point-blank range in Montreal as he sits in his car;Man shot at point-blank range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Missing Montreal boy captured on surveillance camera on morning he disappeared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Missing Montreal boy captured on surveillance camera on morning he disappeared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Quebec watchdog criticized over investigations of police shootings;Quebec's watchdog rules favour police: critics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The Violent Extremist Threat That's Growing During Nationwide Protests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Towing industry under spotlight;GTA tow-truck turf wars by organized criminals renew calls for controls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Une agression à l'arme blanche fait trois blessés à Montréal;Une agression armée fait trois blessés à Montréal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#ICYMI: Thousands march downtown, physicians sign petition, more news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Montreal not flattening the curve, city's public health director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AFP general forecasts of 02H00 GMT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Dog that attacked children in Montreal North will be euthanized: reports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Dog that attacked children in Montreal North will be euthanized: reports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In the courts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Montreal police rebuffed effort to retrieve stolen merchandise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Montreal police rebuffed effort to retrieve stolen merchandise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Montreal's mobility squad officially hits the road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Montreal's mobility squad officially hits the road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Montreal's mobility squad officially hits the road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Notorious bank robber sentenced for role in Montreal armoured-car heist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Notorious bank robber sentenced for role in Montreal armoured-car heist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Stu on Sports: Habs' Shea Weber, Brendan Gallagher weigh in on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Quebec police seek potential victims of former cop, coach accused of sex crimes;Police seek alleged victims of former cop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40 residents have died of COVID-19 at CHSLD Vigi Dollard-des-Ormeaux</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Actor Randy Quaid to be released on bond after Montreal arrest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A historic Montreal Pride parade kicks off Sunday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A historic Montreal Pride parade to kick off at noon Sunday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Ex-Montreal North mayor pleads guilty to sexual touching of a minor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Homme blessé à coups d'arme blanche à Montréal dimanche soir: pas d'arrestation;Montréal: homme blessé à coups d'arme blanche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In case you missed it, here's what happened in Montreal on June 29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In case you missed it, here's what happened in Montreal today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Man arrested after early-morning stabbing in Montreal North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Man arrested after early-morning stabbing in Montreal North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Man arrested after early-morning stabbing in Montreal North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Man arrested after early-morning stabbing in Montreal North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Marijuana advocate known as the 'Prince of Pot' is arrested with his wife in Montreal after opening illegal cannabis dispensaries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Marijuana advocate known as the 'Prince of Pot' is arrested with his wife in Montreal after opening illegal cannabis dispensaries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Marijuana advocate known as the 'Prince of Pot' is arrested with his wife in Montreal after opening illegal cannabis dispensaries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Montreal honours its founders at 375th anniversary celebration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Montreal man pleads guilty in 2016 shooting rampage that killed 2</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Montreal North groups launch brigade to distribute masks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Montreal North rallying to deal with COVID-19 pandemic</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Montreal North rallying to deal with COVID-19 pandemic</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Montreal North rallying to deal with COVID-19 pandemic</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Montreal North rallying to deal with COVID-19 pandemic</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Patient tries to strangle ER nurse at Montreal General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Psychiatric patient tries to strangle Montreal nurse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Coronavirus: IMF agrees assistance package for Egypt - as it happened;'Third of Americans' misused disinfectants to try to prevent infection ; IMF agrees $5.2bn package for EgyptBrazil's president calls WHO a 'partisan political organisation' China advises against travel to Australia over claims of 'racial discrimination'WHO changes advice to back medical-grade masks for over-60sThe first wave of Covid-19 is not over - but how might a second look?Coronavirus lates: at a glanceSee all our coronavirus coverage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Death threats levelled against Muslim rights activist in Montreal - again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Montreal presents $600-million wish list to federal parties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Montreal presents $600-million wish list to federal parties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Montreal's F1 race brings yearly sexual exploitation fears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Trial begins for Montreal man charged with fatal stabbing of unborn child;Man faces trial in stabbing of unborn child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Class-action filed over 'abusive' strip searches at Montreal prisons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Class-action filed over 'abusive' strip searches at Montreal prisons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Class-action filed over 'abusive' strip searches at Montreal prisons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Class-action filed over 'abusive' strip searches at Montreal prisons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Coronavirus updates, June 3: Quebec reports 81 new deaths; tens of thousands apply for CHSLD jobs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Coronavirus updates, June 3: Quebec reports 81 new deaths; tens of thousands apply for CHSLD jobs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COVID-19: More than 500,000 people infected with 25,000 dead worldwide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COVID-19: More than 500,000 people infected with 25,000 dead worldwide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COVID-19: More than 500,000 people infected with 25,000 dead worldwide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COVID-19: More than 500,000 people infected with 25,000 dead worldwide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COVID-19: More than 500,000 people infected with 25,000 dead worldwide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COVID-19: More than 500,000 people infected with 25,000 dead worldwide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Crown says man arrested at casino with $90K conned it from Montreal woman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Dany Villanueva granted bail, other suspect dies of injuries after Montreal raid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Dany Villanueva granted bail, other suspect dies of injuries after Montreal raid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'Enormous' rise in hate crimes since shooting; Spike seen in Montreal since mosque attack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'Enormous' rise in reported hate crimes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'Enormous' rise in reported hate crimes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'Enormous' rise in reported hate crimes in Montreal since attack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'Enormous' rise in reported hate crimes in Montreal since attack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'Enormous' rise in reported hate crimes in Montreal since attack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'Enormous' rise in reported hate crimes in Montreal since attack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'Enormous' rise in reported hate crimes in Montreal since attack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'Enormous' rise in reported hate crimes in Montreal since attack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'Enormous' rise in reported hate crimes in Montreal since attack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Grisly slaying of two Montreal children stuns, saddens community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Grisly slaying of two Montreal children stuns, saddens community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Hate crimes on the rise in Montreal post Quebec City mosque shooting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ICYMI: The Montreal Gazette's Top Five stories of the week, Jan. 22-28</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La baleine à bosse serait morte des suites d'une collision avec un bateau;Baleine morte: une collision «fortement» soupçonnée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chief remains confident amid crisis; Force rocked by suspensions, new bribery allegations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4, 2017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2017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JESSE FEITH AND PAUL CHERRY, The Gazette</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allegations of corruption continue to mount against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including new questions about whether some of its members were receiving bribes from the Mafia, the SPVM chief reiterated Friday that he's confident the situation is being handled properly.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 course, it's not a good time for the SPVM,"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said in an interview from the force's downtown headquarters. "We have a very serious situation to handle right now. I want to be informed about everything, and if I have any information that leads me to think I need to take action, I will."</w:t>
      </w:r>
    </w:p>
    <w:p>
      <w:pPr>
        <w:spacing w:before="200" w:line="260" w:lineRule="atLeast"/>
        <w:jc w:val="both"/>
        <w:rPr>
          <w:lang w:val="en-US" w:eastAsia="en-US" w:bidi="ar-SA"/>
        </w:rPr>
      </w:pPr>
      <w:r>
        <w:rPr>
          <w:rFonts w:ascii="arial" w:eastAsia="arial" w:hAnsi="arial" w:cs="arial"/>
          <w:color w:val="000000"/>
          <w:sz w:val="20"/>
          <w:lang w:val="en-US" w:eastAsia="en-US" w:bidi="ar-SA"/>
        </w:rPr>
        <w:t>Asked about the public's confidence in the force amid recent scandals and if he would be willing to step aside in order to ensure it - something political leaders have called for - Pichet said resigning wasn't being considered.</w:t>
      </w:r>
    </w:p>
    <w:p>
      <w:pPr>
        <w:spacing w:before="200" w:line="260" w:lineRule="atLeast"/>
        <w:jc w:val="both"/>
        <w:rPr>
          <w:lang w:val="en-US" w:eastAsia="en-US" w:bidi="ar-SA"/>
        </w:rPr>
      </w:pPr>
      <w:r>
        <w:rPr>
          <w:rFonts w:ascii="arial" w:eastAsia="arial" w:hAnsi="arial" w:cs="arial"/>
          <w:color w:val="000000"/>
          <w:sz w:val="20"/>
          <w:lang w:val="en-US" w:eastAsia="en-US" w:bidi="ar-SA"/>
        </w:rPr>
        <w:t>"I'm in charge of the SPVM right now," he said. "I'm here to stay."</w:t>
      </w:r>
    </w:p>
    <w:p>
      <w:pPr>
        <w:spacing w:before="200" w:line="260" w:lineRule="atLeast"/>
        <w:jc w:val="both"/>
        <w:rPr>
          <w:lang w:val="en-US" w:eastAsia="en-US" w:bidi="ar-SA"/>
        </w:rPr>
      </w:pPr>
      <w:r>
        <w:rPr>
          <w:rFonts w:ascii="arial" w:eastAsia="arial" w:hAnsi="arial" w:cs="arial"/>
          <w:color w:val="000000"/>
          <w:sz w:val="20"/>
          <w:lang w:val="en-US" w:eastAsia="en-US" w:bidi="ar-SA"/>
        </w:rPr>
        <w:t>Pichet's comments came at the end of a day that saw new allegations of potential bribes from the Mafia being accepted by SPVM officers and one of the force's highestranking officers being suspended indefinitely - a decision the chief said he had no choice but to make.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allegations related to organized crime were revealed in a small, yet troubling part of an affidavit prepared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during an investigation into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Feb. 17, 2015, two alleged members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whose names cannot be published at this time, were recorded while they had a conversation with Loris Cavaliere, a defence lawyer who was under investigation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alleged Mafia members asked Cavaliere where "all the heat" they were experiencing was coming from. The man said the heat was brutal and was apparently referring to pressure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applying to the organization at the time. The three men had no idea their conversation was being secretly recorded as part of an investigation led by the S&amp;;#151;reté du Québec.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author of the affidavit noted that André Thibodeau, then a sergeant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had been arrested less than a month before. He was charged with being the leader of an illegal bookmaking operation that was tied to the Mafia. (Early last month, the Crown announced it was no longer able to prosecute the case and a stay of proceedings was placed on the charges he faced.)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alleged Mafioso made an apparent reference to Thibodeau's arrest before the conversation took a disturbing turn. The author of the affidavit summarized the alleged Mafioso as having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worried about leaks in the case and that's why internal affairs is involved." The investigation into Thibodeau and several other men was done exclusively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division.</w:t>
      </w:r>
    </w:p>
    <w:p>
      <w:pPr>
        <w:spacing w:before="200" w:line="260" w:lineRule="atLeast"/>
        <w:jc w:val="both"/>
        <w:rPr>
          <w:lang w:val="en-US" w:eastAsia="en-US" w:bidi="ar-SA"/>
        </w:rPr>
      </w:pPr>
      <w:r>
        <w:rPr>
          <w:rFonts w:ascii="arial" w:eastAsia="arial" w:hAnsi="arial" w:cs="arial"/>
          <w:color w:val="000000"/>
          <w:sz w:val="20"/>
          <w:lang w:val="en-US" w:eastAsia="en-US" w:bidi="ar-SA"/>
        </w:rPr>
        <w:t>Cavaliere then asked the alleged Mafioso if he was concerned.</w:t>
      </w:r>
    </w:p>
    <w:p>
      <w:pPr>
        <w:spacing w:before="200" w:line="260" w:lineRule="atLeast"/>
        <w:jc w:val="both"/>
        <w:rPr>
          <w:lang w:val="en-US" w:eastAsia="en-US" w:bidi="ar-SA"/>
        </w:rPr>
      </w:pPr>
      <w:r>
        <w:rPr>
          <w:rFonts w:ascii="arial" w:eastAsia="arial" w:hAnsi="arial" w:cs="arial"/>
          <w:color w:val="000000"/>
          <w:sz w:val="20"/>
          <w:lang w:val="en-US" w:eastAsia="en-US" w:bidi="ar-SA"/>
        </w:rPr>
        <w:t>"(The alleged Mafioso) replied no that's what we pay them for,' the author of the affidavit wrote.</w:t>
      </w:r>
    </w:p>
    <w:p>
      <w:pPr>
        <w:spacing w:before="200" w:line="260" w:lineRule="atLeast"/>
        <w:jc w:val="both"/>
        <w:rPr>
          <w:lang w:val="en-US" w:eastAsia="en-US" w:bidi="ar-SA"/>
        </w:rPr>
      </w:pPr>
      <w:r>
        <w:rPr>
          <w:rFonts w:ascii="arial" w:eastAsia="arial" w:hAnsi="arial" w:cs="arial"/>
          <w:color w:val="000000"/>
          <w:sz w:val="20"/>
          <w:lang w:val="en-US" w:eastAsia="en-US" w:bidi="ar-SA"/>
        </w:rPr>
        <w:t>Asked about the information revealed in the affidavit, Pichet called it "very preoccupying" but said it hadn't been corroborated. He said he was informed on Friday that the alleged bribes had been investigated once before and that there was "nothing concrete about it."</w:t>
      </w:r>
    </w:p>
    <w:p>
      <w:pPr>
        <w:spacing w:before="200" w:line="260" w:lineRule="atLeast"/>
        <w:jc w:val="both"/>
        <w:rPr>
          <w:lang w:val="en-US" w:eastAsia="en-US" w:bidi="ar-SA"/>
        </w:rPr>
      </w:pPr>
      <w:r>
        <w:rPr>
          <w:rFonts w:ascii="arial" w:eastAsia="arial" w:hAnsi="arial" w:cs="arial"/>
          <w:color w:val="000000"/>
          <w:sz w:val="20"/>
          <w:lang w:val="en-US" w:eastAsia="en-US" w:bidi="ar-SA"/>
        </w:rPr>
        <w:t>"Now that we've heard it again, we will look into it once again," he said.</w:t>
      </w:r>
    </w:p>
    <w:p>
      <w:pPr>
        <w:spacing w:before="200" w:line="260" w:lineRule="atLeast"/>
        <w:jc w:val="both"/>
        <w:rPr>
          <w:lang w:val="en-US" w:eastAsia="en-US" w:bidi="ar-SA"/>
        </w:rPr>
      </w:pPr>
      <w:r>
        <w:rPr>
          <w:rFonts w:ascii="arial" w:eastAsia="arial" w:hAnsi="arial" w:cs="arial"/>
          <w:color w:val="000000"/>
          <w:sz w:val="20"/>
          <w:lang w:val="en-US" w:eastAsia="en-US" w:bidi="ar-SA"/>
        </w:rPr>
        <w:t>Earlier Friday, Pichet's deputy chief, Bernard Lamothe, was suspended in the wake of serious allegations concerning the SPVM's internal affairs division. Pichet would not comment on the reasons for Lamothe's suspension.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interviews aired on the French-language network TVA last week, former members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alleged they were victims of fabricated evidence generated by the force's internal affairs division in an effort to silence them before speaking out about internal corruption.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Pressed to explain Lamothe's suspension, Pichet said only that it came after he received "precise" information from the S&amp;;#151;reté du Québec Friday morning. It was announced earlier this week that 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investigations would be turned over to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On Friday, Quebec's public security minister, Martin Coiteux, asked the public for "a bit of patience."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Coiteux announced last week he would expand the investigation into the force's internal affairs division to include investigators from the RCMP and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and that it will be co-directed by SQ assistant director general Yves Morency and Madeleine Giauque, the head of the Bureau des enquêtes indépendantes (BEI), an independent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-oversight agency.</w:t>
      </w:r>
    </w:p>
    <w:p>
      <w:pPr>
        <w:spacing w:before="200" w:line="260" w:lineRule="atLeast"/>
        <w:jc w:val="both"/>
        <w:rPr>
          <w:lang w:val="en-US" w:eastAsia="en-US" w:bidi="ar-SA"/>
        </w:rPr>
      </w:pPr>
      <w:r>
        <w:rPr>
          <w:rFonts w:ascii="arial" w:eastAsia="arial" w:hAnsi="arial" w:cs="arial"/>
          <w:color w:val="000000"/>
          <w:sz w:val="20"/>
          <w:lang w:val="en-US" w:eastAsia="en-US" w:bidi="ar-SA"/>
        </w:rPr>
        <w:t>Coiteux also ordered a separate administrative probe into the force, which he announced Friday will be headed by Michel Bouchard, a former deputy minister of justice. Bouchard is to complete a public report by mid-September detailing any problems within the SPVM's internal affairs division and address the "more systemic issues" within the force that could affect the public's confidence in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repeated several times that the SPVM isn't taking any of the allegations lightly and that it will fully co-operate with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He wouldn't say if he envisions more suspensions following Lamothe's, and urged the public not to jump to conclusions, despite the whirlwind of recent allegations undermining the force's reputation.</w:t>
      </w:r>
    </w:p>
    <w:p>
      <w:pPr>
        <w:spacing w:before="200" w:line="260" w:lineRule="atLeast"/>
        <w:jc w:val="both"/>
        <w:rPr>
          <w:lang w:val="en-US" w:eastAsia="en-US" w:bidi="ar-SA"/>
        </w:rPr>
      </w:pPr>
      <w:r>
        <w:rPr>
          <w:rFonts w:ascii="arial" w:eastAsia="arial" w:hAnsi="arial" w:cs="arial"/>
          <w:color w:val="000000"/>
          <w:sz w:val="20"/>
          <w:lang w:val="en-US" w:eastAsia="en-US" w:bidi="ar-SA"/>
        </w:rPr>
        <w:t>"There's so much information coming from all sides, I just want people to be very careful about what they hear," he said. "They can be sure that we will do everything possible to shed light on all these cases."</w:t>
      </w:r>
    </w:p>
    <w:p>
      <w:pPr>
        <w:spacing w:before="200" w:line="260" w:lineRule="atLeast"/>
        <w:jc w:val="both"/>
        <w:rPr>
          <w:lang w:val="en-US" w:eastAsia="en-US" w:bidi="ar-SA"/>
        </w:rPr>
      </w:pPr>
      <w:r>
        <w:rPr>
          <w:rFonts w:ascii="arial" w:eastAsia="arial" w:hAnsi="arial" w:cs="arial"/>
          <w:color w:val="000000"/>
          <w:sz w:val="20"/>
          <w:lang w:val="en-US" w:eastAsia="en-US" w:bidi="ar-SA"/>
        </w:rPr>
        <w:t>In the meantime, Pichet said, the SPVM is still serving the city and providing the public with the services it expects from the force.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"We're doing investigations, we're patrolling every night and every day in a professional manner," he said. "Since I've been here, I've made big structural changes. I'm working on the culture of the SPVM. But that takes times. It takes years." </w:t>
      </w:r>
      <w:hyperlink r:id="rId11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!@COPYRIGHT=© 2017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27" style="position:absolute;z-index:2517606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Bernard Lamothe; JOHN MAHONEY;  "We have a very serious situation to handle right now," says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of the corruption allegations.; </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8" style="position:absolute;z-index:2518630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ORGANIZED CRIME (91%); BRIBERY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CORRUPTION (90%); INVESTIGATIONS (90%); CRIMINAL INVESTIGATIONS (89%); INTERVIEWS (89%); ARRESTS (89%); INTERNAL INVESTIGATIONS (78%); LAW ENFORCEMENT (78%); ILLEGAL GAMBLING (73%); SCANDALS (73%); ASSOCIATIONS &amp; ORGANIZATIONS (73%); WRITERS (68%); LAWYERS (63%); allegations,corruption,continue,mount,against,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(68%); LAWYERS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26" w:history="1">
        <w:r>
          <w:rPr>
            <w:rFonts w:ascii="arial" w:eastAsia="arial" w:hAnsi="arial" w:cs="arial"/>
            <w:b/>
            <w:bCs/>
            <w:i/>
            <w:color w:val="0077CC"/>
            <w:kern w:val="32"/>
            <w:sz w:val="28"/>
            <w:szCs w:val="32"/>
            <w:u w:val="single"/>
            <w:shd w:val="clear" w:color="auto" w:fill="FFFFFF"/>
            <w:lang w:val="en-US" w:eastAsia="en-US" w:bidi="ar-SA"/>
          </w:rPr>
          <w:t xml:space="preserve">Repentigny </w:t>
        </w:r>
      </w:hyperlink>
      <w:hyperlink r:id="rId12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26" w:history="1">
        <w:r>
          <w:rPr>
            <w:rFonts w:ascii="arial" w:eastAsia="arial" w:hAnsi="arial" w:cs="arial"/>
            <w:b/>
            <w:bCs/>
            <w:i/>
            <w:color w:val="0077CC"/>
            <w:kern w:val="32"/>
            <w:sz w:val="28"/>
            <w:szCs w:val="32"/>
            <w:u w:val="single"/>
            <w:shd w:val="clear" w:color="auto" w:fill="FFFFFF"/>
            <w:lang w:val="en-US" w:eastAsia="en-US" w:bidi="ar-SA"/>
          </w:rPr>
          <w:t xml:space="preserve"> racially profiled 12-year-old boys, rights commission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12, 2018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849 words</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Repentigny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three of its officers are being asked to pay $42,000 in moral and punitive damages for racially profiling two 12-year-olds at a birthday party five years ago.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Human Rights and Youth Rights Commission is also recommending the Repentigny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train its members on the risks of profiling people of colour, and review its procedures related to the treatment of children under 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increasingly have cases from people living in the small towns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from places like Terrebonne, Repentigny, St-JÃ©rÃ´me, because people are moving to the suburbs," said Fo Niemi of the Center for Research-Action on Race Relations (CRARR), who helped the families bring their cases before the commission. "So the decision comes as a confirmation that racial profiling does exist in Repentigny, and it carries a hefty price tag."</w:t>
      </w:r>
    </w:p>
    <w:p>
      <w:pPr>
        <w:spacing w:before="200" w:line="260" w:lineRule="atLeast"/>
        <w:jc w:val="both"/>
        <w:rPr>
          <w:lang w:val="en-US" w:eastAsia="en-US" w:bidi="ar-SA"/>
        </w:rPr>
      </w:pPr>
      <w:r>
        <w:rPr>
          <w:rFonts w:ascii="arial" w:eastAsia="arial" w:hAnsi="arial" w:cs="arial"/>
          <w:color w:val="000000"/>
          <w:sz w:val="20"/>
          <w:lang w:val="en-US" w:eastAsia="en-US" w:bidi="ar-SA"/>
        </w:rPr>
        <w:t>The city of Repentigny disputes the results of the findings and will fight the case in court, if necessary.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June 8, 2013, Shewany Tshilombo and KÃ©lian Ruault, were playing hide-and-seek outside of the Marina of Repentigny restaurant at 8:30 p.m. Then three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arrived. The boys were spread-eagled, searched and handcuffed. The boys said officers put each of them into separate cars, interrogated them, and told them repeatedly they should confess to the crime of breaking the window of a BMW, because witnesses had seen them do it. Confess and face a minor charge, or face going to court in St-JÃ©rÃ´me,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advised. The boys refused. Shewany's mother said she was summoned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advised her repeatedly they should confess to avoid serious charges.</w:t>
      </w:r>
    </w:p>
    <w:p>
      <w:pPr>
        <w:spacing w:before="200" w:line="260" w:lineRule="atLeast"/>
        <w:jc w:val="both"/>
        <w:rPr>
          <w:lang w:val="en-US" w:eastAsia="en-US" w:bidi="ar-SA"/>
        </w:rPr>
      </w:pPr>
      <w:r>
        <w:rPr>
          <w:rFonts w:ascii="arial" w:eastAsia="arial" w:hAnsi="arial" w:cs="arial"/>
          <w:color w:val="000000"/>
          <w:sz w:val="20"/>
          <w:lang w:val="en-US" w:eastAsia="en-US" w:bidi="ar-SA"/>
        </w:rPr>
        <w:t>"My son was crying uncontrollably," Bellemare said. "I had never seen him like that."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Later,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called to say the BMW owner reported his window had actually been broken days earlier. The boys would have a minor mark on their files, connected to the incident, the officer told her.</w:t>
      </w:r>
    </w:p>
    <w:p>
      <w:pPr>
        <w:spacing w:before="200" w:line="260" w:lineRule="atLeast"/>
        <w:jc w:val="both"/>
        <w:rPr>
          <w:lang w:val="en-US" w:eastAsia="en-US" w:bidi="ar-SA"/>
        </w:rPr>
      </w:pPr>
      <w:r>
        <w:rPr>
          <w:rFonts w:ascii="arial" w:eastAsia="arial" w:hAnsi="arial" w:cs="arial"/>
          <w:color w:val="000000"/>
          <w:sz w:val="20"/>
          <w:lang w:val="en-US" w:eastAsia="en-US" w:bidi="ar-SA"/>
        </w:rPr>
        <w:t>"Not only were the boys victimized, but now they were going to have a mark for something they hadn't done,"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went to the Repentigny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but said she got the runaround from administrators. She went to the Repentigny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board, but attempts at conciliation were unsuccessful. An RCMP officer at the birthday party suggested she go to CRARR. In late November, the commission ruled the Repentigny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three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 Marie-AndrÃ©e Gignac, Mathieu LaramÃ©e-Lemay and Maxime Dessureault - pay each youth $12,000 in moral damages, and $9,000 in punitive damages.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feel better, but there are still a lot of scars," said KÃ©lian, who is headed to CEGEP next semester. "I no longer have the trust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 once did."</w:t>
      </w:r>
    </w:p>
    <w:p>
      <w:pPr>
        <w:spacing w:before="200" w:line="260" w:lineRule="atLeast"/>
        <w:jc w:val="both"/>
        <w:rPr>
          <w:lang w:val="en-US" w:eastAsia="en-US" w:bidi="ar-SA"/>
        </w:rPr>
      </w:pPr>
      <w:r>
        <w:rPr>
          <w:rFonts w:ascii="arial" w:eastAsia="arial" w:hAnsi="arial" w:cs="arial"/>
          <w:color w:val="000000"/>
          <w:sz w:val="20"/>
          <w:lang w:val="en-US" w:eastAsia="en-US" w:bidi="ar-SA"/>
        </w:rPr>
        <w:t>The city has until Friday to comply with the commission's decision, failing which the cases will be brought before the Human Rights Tribunal, which can force payment.</w:t>
      </w:r>
    </w:p>
    <w:p>
      <w:pPr>
        <w:spacing w:before="200" w:line="260" w:lineRule="atLeast"/>
        <w:jc w:val="both"/>
        <w:rPr>
          <w:lang w:val="en-US" w:eastAsia="en-US" w:bidi="ar-SA"/>
        </w:rPr>
      </w:pPr>
      <w:r>
        <w:rPr>
          <w:rFonts w:ascii="arial" w:eastAsia="arial" w:hAnsi="arial" w:cs="arial"/>
          <w:color w:val="000000"/>
          <w:sz w:val="20"/>
          <w:lang w:val="en-US" w:eastAsia="en-US" w:bidi="ar-SA"/>
        </w:rPr>
        <w:t>Louis-AndrÃ© Garceau, head of legal affairs for the city of Repentigny, said the city declared immediately it was not in agreement with the conclusion and would contest it. City spokesperson MarlÃ¨ne Girard said officers already receive training in racial profiling, and the city recently created an outreach program to foster better relations with its minority groups, particularly among the predominant Haitian community.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Niemi of CRARR noted that the decision came one month after Stanley Jossirain, a 22-year-old black man, announced he is filing seven complaints with the Quebec Ethics Board against 15 officers with the Repentigny force( </w:t>
      </w:r>
      <w:hyperlink r:id="rId127" w:history="1">
        <w:r>
          <w:rPr>
            <w:rFonts w:ascii="arial" w:eastAsia="arial" w:hAnsi="arial" w:cs="arial"/>
            <w:i/>
            <w:color w:val="0077CC"/>
            <w:sz w:val="20"/>
            <w:u w:val="single"/>
            <w:shd w:val="clear" w:color="auto" w:fill="FFFFFF"/>
            <w:lang w:val="en-US" w:eastAsia="en-US" w:bidi="ar-SA"/>
          </w:rPr>
          <w:t>https://montrealgazette.com/news/local-news/repentigny-man-files-profiling-complaint-against-15-</w:t>
        </w:r>
      </w:hyperlink>
      <w:hyperlink r:id="rId127" w:history="1">
        <w:r>
          <w:rPr>
            <w:rFonts w:ascii="arial" w:eastAsia="arial" w:hAnsi="arial" w:cs="arial"/>
            <w:b/>
            <w:i/>
            <w:color w:val="0077CC"/>
            <w:sz w:val="20"/>
            <w:u w:val="single"/>
            <w:shd w:val="clear" w:color="auto" w:fill="FFFFFF"/>
            <w:lang w:val="en-US" w:eastAsia="en-US" w:bidi="ar-SA"/>
          </w:rPr>
          <w:t>police</w:t>
        </w:r>
      </w:hyperlink>
      <w:hyperlink r:id="rId127" w:history="1">
        <w:r>
          <w:rPr>
            <w:rFonts w:ascii="arial" w:eastAsia="arial" w:hAnsi="arial" w:cs="arial"/>
            <w:i/>
            <w:color w:val="0077CC"/>
            <w:sz w:val="20"/>
            <w:u w:val="single"/>
            <w:shd w:val="clear" w:color="auto" w:fill="FFFFFF"/>
            <w:lang w:val="en-US" w:eastAsia="en-US" w:bidi="ar-SA"/>
          </w:rPr>
          <w:t>-officers</w:t>
        </w:r>
      </w:hyperlink>
      <w:r>
        <w:rPr>
          <w:rFonts w:ascii="arial" w:eastAsia="arial" w:hAnsi="arial" w:cs="arial"/>
          <w:color w:val="000000"/>
          <w:sz w:val="20"/>
          <w:lang w:val="en-US" w:eastAsia="en-US" w:bidi="ar-SA"/>
        </w:rPr>
        <w:t xml:space="preserve"> ) over what he called a pattern of years of racial profiling. One of the officers is cited in the case involving the two 12-year-olds.</w:t>
      </w:r>
    </w:p>
    <w:p>
      <w:pPr>
        <w:spacing w:before="200" w:line="260" w:lineRule="atLeast"/>
        <w:jc w:val="both"/>
        <w:rPr>
          <w:lang w:val="en-US" w:eastAsia="en-US" w:bidi="ar-SA"/>
        </w:rPr>
      </w:pPr>
      <w:r>
        <w:rPr>
          <w:rFonts w:ascii="arial" w:eastAsia="arial" w:hAnsi="arial" w:cs="arial"/>
          <w:color w:val="000000"/>
          <w:sz w:val="20"/>
          <w:lang w:val="en-US" w:eastAsia="en-US" w:bidi="ar-SA"/>
        </w:rPr>
        <w:t>The parents said they were heartened by the commission's decision, but disappointed their five-year battle will likely drag on.</w:t>
      </w:r>
    </w:p>
    <w:p>
      <w:pPr>
        <w:spacing w:before="200" w:line="260" w:lineRule="atLeast"/>
        <w:jc w:val="both"/>
        <w:rPr>
          <w:lang w:val="en-US" w:eastAsia="en-US" w:bidi="ar-SA"/>
        </w:rPr>
      </w:pPr>
      <w:r>
        <w:rPr>
          <w:rFonts w:ascii="arial" w:eastAsia="arial" w:hAnsi="arial" w:cs="arial"/>
          <w:color w:val="000000"/>
          <w:sz w:val="20"/>
          <w:lang w:val="en-US" w:eastAsia="en-US" w:bidi="ar-SA"/>
        </w:rPr>
        <w:t>"I would like to see justice done," said KÃ©lian's father, Fabien Ruault. "We have all suffered because of this. But we can't let it go, for (the children) for (the parents), and for all those who have lived this but don't dare to speak of it. It's time that this type of thing stops."</w:t>
      </w:r>
    </w:p>
    <w:p>
      <w:pPr>
        <w:spacing w:before="240" w:line="260" w:lineRule="atLeast"/>
        <w:jc w:val="both"/>
        <w:rPr>
          <w:lang w:val="en-US" w:eastAsia="en-US" w:bidi="ar-SA"/>
        </w:rPr>
      </w:pPr>
      <w:hyperlink r:id="rId128"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From left, Fabien Ruault, father of Kelian, Sophie Bellemare, mother of Shewany Tshilombo, at the CRARR offices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Dec. 12, 2018.</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unveil racial-profiling plan as lawsuit threatened( </w:t>
      </w:r>
      <w:hyperlink r:id="rId129" w:history="1">
        <w:r>
          <w:rPr>
            <w:rFonts w:ascii="arial" w:eastAsia="arial" w:hAnsi="arial" w:cs="arial"/>
            <w:i/>
            <w:color w:val="0077CC"/>
            <w:sz w:val="20"/>
            <w:u w:val="single"/>
            <w:shd w:val="clear" w:color="auto" w:fill="FFFFFF"/>
            <w:lang w:val="en-US" w:eastAsia="en-US" w:bidi="ar-SA"/>
          </w:rPr>
          <w:t>https://montrealgazette.com/news/local-news/</w:t>
        </w:r>
      </w:hyperlink>
      <w:hyperlink r:id="rId129" w:history="1">
        <w:r>
          <w:rPr>
            <w:rFonts w:ascii="arial" w:eastAsia="arial" w:hAnsi="arial" w:cs="arial"/>
            <w:b/>
            <w:i/>
            <w:color w:val="0077CC"/>
            <w:sz w:val="20"/>
            <w:u w:val="single"/>
            <w:shd w:val="clear" w:color="auto" w:fill="FFFFFF"/>
            <w:lang w:val="en-US" w:eastAsia="en-US" w:bidi="ar-SA"/>
          </w:rPr>
          <w:t>montreal</w:t>
        </w:r>
      </w:hyperlink>
      <w:hyperlink r:id="rId129" w:history="1">
        <w:r>
          <w:rPr>
            <w:rFonts w:ascii="arial" w:eastAsia="arial" w:hAnsi="arial" w:cs="arial"/>
            <w:i/>
            <w:color w:val="0077CC"/>
            <w:sz w:val="20"/>
            <w:u w:val="single"/>
            <w:shd w:val="clear" w:color="auto" w:fill="FFFFFF"/>
            <w:lang w:val="en-US" w:eastAsia="en-US" w:bidi="ar-SA"/>
          </w:rPr>
          <w:t>-</w:t>
        </w:r>
      </w:hyperlink>
      <w:hyperlink r:id="rId129" w:history="1">
        <w:r>
          <w:rPr>
            <w:rFonts w:ascii="arial" w:eastAsia="arial" w:hAnsi="arial" w:cs="arial"/>
            <w:b/>
            <w:i/>
            <w:color w:val="0077CC"/>
            <w:sz w:val="20"/>
            <w:u w:val="single"/>
            <w:shd w:val="clear" w:color="auto" w:fill="FFFFFF"/>
            <w:lang w:val="en-US" w:eastAsia="en-US" w:bidi="ar-SA"/>
          </w:rPr>
          <w:t>police</w:t>
        </w:r>
      </w:hyperlink>
      <w:hyperlink r:id="rId129" w:history="1">
        <w:r>
          <w:rPr>
            <w:rFonts w:ascii="arial" w:eastAsia="arial" w:hAnsi="arial" w:cs="arial"/>
            <w:i/>
            <w:color w:val="0077CC"/>
            <w:sz w:val="20"/>
            <w:u w:val="single"/>
            <w:shd w:val="clear" w:color="auto" w:fill="FFFFFF"/>
            <w:lang w:val="en-US" w:eastAsia="en-US" w:bidi="ar-SA"/>
          </w:rPr>
          <w:t>-unveil-profiling-strategy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Video: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excessive force, biracial couple says( </w:t>
      </w:r>
      <w:hyperlink r:id="rId130" w:history="1">
        <w:r>
          <w:rPr>
            <w:rFonts w:ascii="arial" w:eastAsia="arial" w:hAnsi="arial" w:cs="arial"/>
            <w:i/>
            <w:color w:val="0077CC"/>
            <w:sz w:val="20"/>
            <w:u w:val="single"/>
            <w:shd w:val="clear" w:color="auto" w:fill="FFFFFF"/>
            <w:lang w:val="en-US" w:eastAsia="en-US" w:bidi="ar-SA"/>
          </w:rPr>
          <w:t>https://montrealgazette.com/news/local-news/biracial-couple-say-</w:t>
        </w:r>
      </w:hyperlink>
      <w:hyperlink r:id="rId130" w:history="1">
        <w:r>
          <w:rPr>
            <w:rFonts w:ascii="arial" w:eastAsia="arial" w:hAnsi="arial" w:cs="arial"/>
            <w:b/>
            <w:i/>
            <w:color w:val="0077CC"/>
            <w:sz w:val="20"/>
            <w:u w:val="single"/>
            <w:shd w:val="clear" w:color="auto" w:fill="FFFFFF"/>
            <w:lang w:val="en-US" w:eastAsia="en-US" w:bidi="ar-SA"/>
          </w:rPr>
          <w:t>montreal</w:t>
        </w:r>
      </w:hyperlink>
      <w:hyperlink r:id="rId130" w:history="1">
        <w:r>
          <w:rPr>
            <w:rFonts w:ascii="arial" w:eastAsia="arial" w:hAnsi="arial" w:cs="arial"/>
            <w:i/>
            <w:color w:val="0077CC"/>
            <w:sz w:val="20"/>
            <w:u w:val="single"/>
            <w:shd w:val="clear" w:color="auto" w:fill="FFFFFF"/>
            <w:lang w:val="en-US" w:eastAsia="en-US" w:bidi="ar-SA"/>
          </w:rPr>
          <w:t>-</w:t>
        </w:r>
      </w:hyperlink>
      <w:hyperlink r:id="rId130" w:history="1">
        <w:r>
          <w:rPr>
            <w:rFonts w:ascii="arial" w:eastAsia="arial" w:hAnsi="arial" w:cs="arial"/>
            <w:b/>
            <w:i/>
            <w:color w:val="0077CC"/>
            <w:sz w:val="20"/>
            <w:u w:val="single"/>
            <w:shd w:val="clear" w:color="auto" w:fill="FFFFFF"/>
            <w:lang w:val="en-US" w:eastAsia="en-US" w:bidi="ar-SA"/>
          </w:rPr>
          <w:t>police</w:t>
        </w:r>
      </w:hyperlink>
      <w:hyperlink r:id="rId130" w:history="1">
        <w:r>
          <w:rPr>
            <w:rFonts w:ascii="arial" w:eastAsia="arial" w:hAnsi="arial" w:cs="arial"/>
            <w:i/>
            <w:color w:val="0077CC"/>
            <w:sz w:val="20"/>
            <w:u w:val="single"/>
            <w:shd w:val="clear" w:color="auto" w:fill="FFFFFF"/>
            <w:lang w:val="en-US" w:eastAsia="en-US" w:bidi="ar-SA"/>
          </w:rPr>
          <w:t>-used-excessive-force-during-arrests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'Another bad day for a black man': Shopper says he was profiled at The Bay( </w:t>
      </w:r>
      <w:hyperlink r:id="rId131" w:history="1">
        <w:r>
          <w:rPr>
            <w:rFonts w:ascii="arial" w:eastAsia="arial" w:hAnsi="arial" w:cs="arial"/>
            <w:i/>
            <w:color w:val="0077CC"/>
            <w:sz w:val="20"/>
            <w:u w:val="single"/>
            <w:shd w:val="clear" w:color="auto" w:fill="FFFFFF"/>
            <w:lang w:val="en-US" w:eastAsia="en-US" w:bidi="ar-SA"/>
          </w:rPr>
          <w:t>https://montrealgazette.com/news/local-news/another-bad-day-for-a-black-man-shopper-says-he-was-profiled-at-the-bay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Correction: The amount of punitive damages was incorrectly reported in the original version of this story.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regrets the error. !@COPYRIGHT=© 2018 Postmedia Network Inc. All rights reserved.</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1"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RACIAL PROFILING (93%); RACE &amp; ETHNICITY (90%); NEGATIVE PERSONAL NEWS (90%); ADMISSIONS &amp; CONFESSIONS (89%); CRIME, LAW ENFORCEMENT &amp; CORRECTIONS (89%); DAMAGES (89%); LAW ENFORCEMENT (89%); PUNITIVE DAMAGES (89%); HUMAN RIGHTS (78%); CHILDREN'S RIGHTS (78%); ETHICS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SPECIAL INVESTIGATIVE FORCES (73%); SUITS &amp; CLAIMS (73%); repentigny,</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,force,three,officers,being !@PERMALINK= </w:t>
      </w:r>
      <w:hyperlink r:id="rId132" w:history="1">
        <w:r>
          <w:rPr>
            <w:rFonts w:ascii="arial" w:eastAsia="arial" w:hAnsi="arial" w:cs="arial"/>
            <w:i/>
            <w:color w:val="0077CC"/>
            <w:sz w:val="20"/>
            <w:u w:val="single"/>
            <w:shd w:val="clear" w:color="auto" w:fill="FFFFFF"/>
            <w:lang w:val="en-US" w:eastAsia="en-US" w:bidi="ar-SA"/>
          </w:rPr>
          <w:t>https://montrealgazette.com/news/local-news/repentigny-</w:t>
        </w:r>
      </w:hyperlink>
      <w:hyperlink r:id="rId132" w:history="1">
        <w:r>
          <w:rPr>
            <w:rFonts w:ascii="arial" w:eastAsia="arial" w:hAnsi="arial" w:cs="arial"/>
            <w:b/>
            <w:i/>
            <w:color w:val="0077CC"/>
            <w:sz w:val="20"/>
            <w:u w:val="single"/>
            <w:shd w:val="clear" w:color="auto" w:fill="FFFFFF"/>
            <w:lang w:val="en-US" w:eastAsia="en-US" w:bidi="ar-SA"/>
          </w:rPr>
          <w:t>police</w:t>
        </w:r>
      </w:hyperlink>
      <w:hyperlink r:id="rId132" w:history="1">
        <w:r>
          <w:rPr>
            <w:rFonts w:ascii="arial" w:eastAsia="arial" w:hAnsi="arial" w:cs="arial"/>
            <w:i/>
            <w:color w:val="0077CC"/>
            <w:sz w:val="20"/>
            <w:u w:val="single"/>
            <w:shd w:val="clear" w:color="auto" w:fill="FFFFFF"/>
            <w:lang w:val="en-US" w:eastAsia="en-US" w:bidi="ar-SA"/>
          </w:rPr>
          <w:t>-racially-profiled-12-year-old-boys-rights-commission-says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(78%); MOTOR VEHICLES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2"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Une personne tuée et une «mort suspecte» à Pointe-aux-Trembles; Deux morts à Pointe-aux-Trembles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samedi 23 mai 2020 08:00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La Presse Canadienne Tous droits resérvés</w:t>
      </w:r>
    </w:p>
    <w:p>
      <w:pPr>
        <w:spacing w:before="120" w:line="220" w:lineRule="atLeast"/>
        <w:rPr>
          <w:lang w:val="en-US" w:eastAsia="en-US" w:bidi="ar-SA"/>
        </w:rPr>
      </w:pPr>
      <w:r>
        <w:rPr>
          <w:lang w:val="en-US" w:eastAsia="en-US" w:bidi="ar-SA"/>
        </w:rPr>
        <w:br/>
      </w:r>
      <w:r>
        <w:pict>
          <v:shape id="_x0000_i1033" type="#_x0000_t75" style="width:150pt;height:21.75pt">
            <v:imagedata r:id="rId140"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4"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Deux personnes ont été retrouvées mortes, dont une a été tuée, dans l'arrondissement de Rivière-des-Prairies-Pointe-aux-Trembles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samedi matin.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Les services d'urgence ont été appelés vers 10h à la suite de la découverte des deux corps «sur les lieux» d'une résidence située sur la 40e avenue, près de la rue de Montigny, a rapporté le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w:t>
      </w:r>
    </w:p>
    <w:p>
      <w:pPr>
        <w:spacing w:before="200" w:line="260" w:lineRule="atLeast"/>
        <w:jc w:val="both"/>
        <w:rPr>
          <w:lang w:val="en-US" w:eastAsia="en-US" w:bidi="ar-SA"/>
        </w:rPr>
      </w:pPr>
      <w:r>
        <w:rPr>
          <w:rFonts w:ascii="arial" w:eastAsia="arial" w:hAnsi="arial" w:cs="arial"/>
          <w:color w:val="000000"/>
          <w:sz w:val="20"/>
          <w:lang w:val="en-US" w:eastAsia="en-US" w:bidi="ar-SA"/>
        </w:rPr>
        <w:t>Les décès d'un homme âgé de 57 ans et d'une femme âgée de 53 ans ont été constatés sur place.</w:t>
      </w:r>
    </w:p>
    <w:p>
      <w:pPr>
        <w:spacing w:before="200" w:line="260" w:lineRule="atLeast"/>
        <w:jc w:val="both"/>
        <w:rPr>
          <w:lang w:val="en-US" w:eastAsia="en-US" w:bidi="ar-SA"/>
        </w:rPr>
      </w:pPr>
      <w:r>
        <w:rPr>
          <w:rFonts w:ascii="arial" w:eastAsia="arial" w:hAnsi="arial" w:cs="arial"/>
          <w:color w:val="000000"/>
          <w:sz w:val="20"/>
          <w:lang w:val="en-US" w:eastAsia="en-US" w:bidi="ar-SA"/>
        </w:rPr>
        <w:t>Le SPVM a indiqué en fin d'après-midi que l'une des deux personnes a été tuée et que l'autre décès est considéré comme une «mort suspecte».</w:t>
      </w:r>
    </w:p>
    <w:p>
      <w:pPr>
        <w:spacing w:before="200" w:line="260" w:lineRule="atLeast"/>
        <w:jc w:val="both"/>
        <w:rPr>
          <w:lang w:val="en-US" w:eastAsia="en-US" w:bidi="ar-SA"/>
        </w:rPr>
      </w:pPr>
      <w:r>
        <w:rPr>
          <w:rFonts w:ascii="arial" w:eastAsia="arial" w:hAnsi="arial" w:cs="arial"/>
          <w:color w:val="000000"/>
          <w:sz w:val="20"/>
          <w:lang w:val="en-US" w:eastAsia="en-US" w:bidi="ar-SA"/>
        </w:rPr>
        <w:t>Les deux personnes se connaissaient, a indiqué Jean-Pierre Brabant, un porte-parole du corps policier.</w:t>
      </w:r>
    </w:p>
    <w:p>
      <w:pPr>
        <w:spacing w:before="200" w:line="260" w:lineRule="atLeast"/>
        <w:jc w:val="both"/>
        <w:rPr>
          <w:lang w:val="en-US" w:eastAsia="en-US" w:bidi="ar-SA"/>
        </w:rPr>
      </w:pPr>
      <w:r>
        <w:rPr>
          <w:rFonts w:ascii="arial" w:eastAsia="arial" w:hAnsi="arial" w:cs="arial"/>
          <w:color w:val="000000"/>
          <w:sz w:val="20"/>
          <w:lang w:val="en-US" w:eastAsia="en-US" w:bidi="ar-SA"/>
        </w:rPr>
        <w:t>L'agent Brabant a expliqué que les enquêteurs refusent de préciser si les corps ont été retrouvés à l'extérieur ou à l'intérieur de la résidence, de même que la relation entre les deux personnes.</w:t>
      </w:r>
    </w:p>
    <w:p>
      <w:pPr>
        <w:spacing w:before="200" w:line="260" w:lineRule="atLeast"/>
        <w:jc w:val="both"/>
        <w:rPr>
          <w:lang w:val="en-US" w:eastAsia="en-US" w:bidi="ar-SA"/>
        </w:rPr>
      </w:pPr>
      <w:r>
        <w:rPr>
          <w:rFonts w:ascii="arial" w:eastAsia="arial" w:hAnsi="arial" w:cs="arial"/>
          <w:color w:val="000000"/>
          <w:sz w:val="20"/>
          <w:lang w:val="en-US" w:eastAsia="en-US" w:bidi="ar-SA"/>
        </w:rPr>
        <w:t>Les policiers prétendent également attendre les résultats des autopsies pour déterminer quelle personne a été tuée.</w:t>
      </w:r>
    </w:p>
    <w:p>
      <w:pPr>
        <w:spacing w:before="200" w:line="260" w:lineRule="atLeast"/>
        <w:jc w:val="both"/>
        <w:rPr>
          <w:lang w:val="en-US" w:eastAsia="en-US" w:bidi="ar-SA"/>
        </w:rPr>
      </w:pPr>
      <w:r>
        <w:rPr>
          <w:rFonts w:ascii="arial" w:eastAsia="arial" w:hAnsi="arial" w:cs="arial"/>
          <w:color w:val="000000"/>
          <w:sz w:val="20"/>
          <w:lang w:val="en-US" w:eastAsia="en-US" w:bidi="ar-SA"/>
        </w:rPr>
        <w:t>Des enquêteurs du service des enquêtes sur les crimes majeurs ont été dépêchés sur les lieux pour éclaircir les circonstances du drame.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Il s'agit du septième homicide à survenir cette année sur l'île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5"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ENQUÊTE (90%); HOMICIDE (90%); INFRACTION CRIMINELLE (78%); HOMME (70%); Nouvelles Générales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(90%); QUÉBEC, CANADA (94%); AMÉRIQUE DU NORD (74%); BELGIQUE (71%); AMÉRIQUE DU NORD (59%);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6"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1"/>
          <w:headerReference w:type="default" r:id="rId142"/>
          <w:footerReference w:type="even" r:id="rId143"/>
          <w:footerReference w:type="default" r:id="rId144"/>
          <w:headerReference w:type="first" r:id="rId145"/>
          <w:footerReference w:type="first" r:id="rId146"/>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47" w:history="1">
        <w:r>
          <w:rPr>
            <w:rFonts w:ascii="arial" w:eastAsia="arial" w:hAnsi="arial" w:cs="arial"/>
            <w:b/>
            <w:bCs/>
            <w:i/>
            <w:color w:val="0077CC"/>
            <w:kern w:val="32"/>
            <w:sz w:val="28"/>
            <w:szCs w:val="32"/>
            <w:u w:val="single"/>
            <w:shd w:val="clear" w:color="auto" w:fill="FFFFFF"/>
            <w:lang w:val="en-US" w:eastAsia="en-US" w:bidi="ar-SA"/>
          </w:rPr>
          <w:t xml:space="preserve">Use civilians to direct traffic: Projet; City </w:t>
        </w:r>
      </w:hyperlink>
      <w:hyperlink r:id="rId14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47" w:history="1">
        <w:r>
          <w:rPr>
            <w:rFonts w:ascii="arial" w:eastAsia="arial" w:hAnsi="arial" w:cs="arial"/>
            <w:b/>
            <w:bCs/>
            <w:i/>
            <w:color w:val="0077CC"/>
            <w:kern w:val="32"/>
            <w:sz w:val="28"/>
            <w:szCs w:val="32"/>
            <w:u w:val="single"/>
            <w:shd w:val="clear" w:color="auto" w:fill="FFFFFF"/>
            <w:lang w:val="en-US" w:eastAsia="en-US" w:bidi="ar-SA"/>
          </w:rPr>
          <w:t xml:space="preserve"> union refuses to give up $8 million a year in easy overtime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2016 Wednesday,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2016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RENÉ BRUEMMER, The Gazette</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7"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the cost of paying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direct traffic around construction sites nearly doubling in 2015 to $8 million,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called on the city administration Tuesday to use less costly civilian employees instead.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a record number of construction sites in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therefore a record number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are managing traffic at these construction sites," said Alex Norris, security critic for the opposition party. "At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we believe this is a monumental waste of money, resources and expertise."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billed $4.4 million for traffic duty in 2014.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party wants the city to renegotiate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collective agreement so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 longer have the exclusive contract to direct traffic. Officers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do traffic control on a volunteer basis on their offhours, and are paid overtime rates of roughly $62 an hour. Every day, between 60 and 250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work at job sites. Other cities, like Vancouver, have civilian employees to do similar jobs for $22 to $26 an hour.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as traffic cops is particularly troubling when the force is complaining of a lack of resources, Norris said. Last week, a leaked internal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memo showed management were advising officers to tell the victims of break-and-enters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not be able to visit their premises until days after the incident. In the meantime, victims should wear gloves around their homes to avoid tainting the crime scene.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 can it be we are wasting resources on traffic at intersections when you can't even respond to break-and-enter calls," Norris said. He also said the city should be using better technology to synchronize traffic lights to ease congestion around construction sites.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spokesman Martin Desrochers said, at present, there are no negotiations going on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city. "Everything is being handled in the court system."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city are in a long-running, acrimonious dispute over changes to the force's pension plan imposed by the city and government of Quebec. The union refuses to negotiate in public, Desrochers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unions have been resistant to losing the extra income derived from traffic detail that is popular with their members. In 2011,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rejected the suggestion of creating a separate traffic authority, as exists in Vancouver.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Anie Samson, the city's executive committee member responsible for public security, said that shifting responsibilities for traffic detail to civilian employees, at least at less dangerous sites, has been a priority for the Coderre administration from the start. City officials and the union have been arguing aspects of the force's collective agreement since February 2015, she said, but the union has refused to budge on the traffic detail issue. She confirmed that 2016 will be a record year for construction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with about 400 different sites slated to be on the go this summer. "What is blocking us now is the collective agreement," Samson said. "Often we say it takes two to tango, but for us, the position is clear, it's on the table. The brotherhood refuses it."</w:t>
      </w:r>
    </w:p>
    <w:p>
      <w:pPr>
        <w:spacing w:before="200" w:line="260" w:lineRule="atLeast"/>
        <w:jc w:val="both"/>
        <w:rPr>
          <w:lang w:val="en-US" w:eastAsia="en-US" w:bidi="ar-SA"/>
        </w:rPr>
      </w:pPr>
      <w:r>
        <w:rPr>
          <w:rFonts w:ascii="arial" w:eastAsia="arial" w:hAnsi="arial" w:cs="arial"/>
          <w:color w:val="000000"/>
          <w:sz w:val="20"/>
          <w:lang w:val="en-US" w:eastAsia="en-US" w:bidi="ar-SA"/>
        </w:rPr>
        <w:t>The city and union will have to go into arbitration to resolve the issue, Samson said. She did not know how long that could take.</w:t>
      </w:r>
    </w:p>
    <w:p>
      <w:pPr>
        <w:spacing w:before="240" w:line="260" w:lineRule="atLeast"/>
        <w:jc w:val="both"/>
        <w:rPr>
          <w:lang w:val="en-US" w:eastAsia="en-US" w:bidi="ar-SA"/>
        </w:rPr>
      </w:pPr>
      <w:hyperlink r:id="rId128"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twitter.com/renebruemmer !@COPYRIGHT=© 2016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8" style="position:absolute;z-index:2517637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KENNEY, FILES;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wants the city to renegotiate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collective agreement so officers no longer have the exclusive contract to direct traffic.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do traffic control on a volunteer basis on their off hours are paid an overtime rate of roughly $62 an hour.; </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9" style="position:absolute;z-index:2518661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CITIES (90%); CITY GOVERNMENT (89%); LABOR UNIONS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COLLECTIVE BARGAINING AGREEMENTS (89%); LAW ENFORCEMENT (89%); AGREEMENTS (89%); OVERTIME (78%); CITY LIFE (78%); PUBLIC EMPLOYEE COLLECTIVE BARGAINING (78%); WAGES &amp; SALARIES (77%); paying,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,direct,traffic,around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TRAFFIC SIGNALS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BRITISH COLUMBIA, CANADA (70%); QUEBEC, CANADA (58%); ONTARIO, CANADA (52%);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8"/>
          <w:headerReference w:type="default" r:id="rId149"/>
          <w:footerReference w:type="even" r:id="rId150"/>
          <w:footerReference w:type="default" r:id="rId151"/>
          <w:headerReference w:type="first" r:id="rId152"/>
          <w:footerReference w:type="first" r:id="rId153"/>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54" w:history="1">
        <w:r>
          <w:rPr>
            <w:rFonts w:ascii="arial" w:eastAsia="arial" w:hAnsi="arial" w:cs="arial"/>
            <w:b/>
            <w:bCs/>
            <w:i/>
            <w:color w:val="0077CC"/>
            <w:kern w:val="32"/>
            <w:sz w:val="28"/>
            <w:szCs w:val="32"/>
            <w:u w:val="single"/>
            <w:shd w:val="clear" w:color="auto" w:fill="FFFFFF"/>
            <w:lang w:val="en-US" w:eastAsia="en-US" w:bidi="ar-SA"/>
          </w:rPr>
          <w:t xml:space="preserve">Watch: </w:t>
        </w:r>
      </w:hyperlink>
      <w:hyperlink r:id="rId15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54" w:history="1">
        <w:r>
          <w:rPr>
            <w:rFonts w:ascii="arial" w:eastAsia="arial" w:hAnsi="arial" w:cs="arial"/>
            <w:b/>
            <w:bCs/>
            <w:i/>
            <w:color w:val="0077CC"/>
            <w:kern w:val="32"/>
            <w:sz w:val="28"/>
            <w:szCs w:val="32"/>
            <w:u w:val="single"/>
            <w:shd w:val="clear" w:color="auto" w:fill="FFFFFF"/>
            <w:lang w:val="en-US" w:eastAsia="en-US" w:bidi="ar-SA"/>
          </w:rPr>
          <w:t xml:space="preserve"> cyclists react to bike laws, hike in tickets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August 16,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157 words</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1"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spoke to local cyclists about this week's report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ticket cyclists 42 times more often than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in Toronto. We also asked them how they feel about current bike laws that are enforced throughout the city.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Full story here.( </w:t>
      </w:r>
      <w:hyperlink r:id="rId155" w:history="1">
        <w:r>
          <w:rPr>
            <w:rFonts w:ascii="arial" w:eastAsia="arial" w:hAnsi="arial" w:cs="arial"/>
            <w:i/>
            <w:color w:val="0077CC"/>
            <w:sz w:val="20"/>
            <w:u w:val="single"/>
            <w:shd w:val="clear" w:color="auto" w:fill="FFFFFF"/>
            <w:lang w:val="en-US" w:eastAsia="en-US" w:bidi="ar-SA"/>
          </w:rPr>
          <w:t>https://montrealgazette.com/news/local-news/</w:t>
        </w:r>
      </w:hyperlink>
      <w:hyperlink r:id="rId155" w:history="1">
        <w:r>
          <w:rPr>
            <w:rFonts w:ascii="arial" w:eastAsia="arial" w:hAnsi="arial" w:cs="arial"/>
            <w:b/>
            <w:i/>
            <w:color w:val="0077CC"/>
            <w:sz w:val="20"/>
            <w:u w:val="single"/>
            <w:shd w:val="clear" w:color="auto" w:fill="FFFFFF"/>
            <w:lang w:val="en-US" w:eastAsia="en-US" w:bidi="ar-SA"/>
          </w:rPr>
          <w:t>montreal</w:t>
        </w:r>
      </w:hyperlink>
      <w:hyperlink r:id="rId155" w:history="1">
        <w:r>
          <w:rPr>
            <w:rFonts w:ascii="arial" w:eastAsia="arial" w:hAnsi="arial" w:cs="arial"/>
            <w:i/>
            <w:color w:val="0077CC"/>
            <w:sz w:val="20"/>
            <w:u w:val="single"/>
            <w:shd w:val="clear" w:color="auto" w:fill="FFFFFF"/>
            <w:lang w:val="en-US" w:eastAsia="en-US" w:bidi="ar-SA"/>
          </w:rPr>
          <w:t>-tickets-cyclists-42-times-as-often-as-toronto</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cyclists get 42 times as many tickets as those in Toronto( </w:t>
      </w:r>
      <w:hyperlink r:id="rId155" w:history="1">
        <w:r>
          <w:rPr>
            <w:rFonts w:ascii="arial" w:eastAsia="arial" w:hAnsi="arial" w:cs="arial"/>
            <w:i/>
            <w:color w:val="0077CC"/>
            <w:sz w:val="20"/>
            <w:u w:val="single"/>
            <w:shd w:val="clear" w:color="auto" w:fill="FFFFFF"/>
            <w:lang w:val="en-US" w:eastAsia="en-US" w:bidi="ar-SA"/>
          </w:rPr>
          <w:t>https://montrealgazette.com/news/local-news/</w:t>
        </w:r>
      </w:hyperlink>
      <w:hyperlink r:id="rId155" w:history="1">
        <w:r>
          <w:rPr>
            <w:rFonts w:ascii="arial" w:eastAsia="arial" w:hAnsi="arial" w:cs="arial"/>
            <w:b/>
            <w:i/>
            <w:color w:val="0077CC"/>
            <w:sz w:val="20"/>
            <w:u w:val="single"/>
            <w:shd w:val="clear" w:color="auto" w:fill="FFFFFF"/>
            <w:lang w:val="en-US" w:eastAsia="en-US" w:bidi="ar-SA"/>
          </w:rPr>
          <w:t>montreal</w:t>
        </w:r>
      </w:hyperlink>
      <w:hyperlink r:id="rId155" w:history="1">
        <w:r>
          <w:rPr>
            <w:rFonts w:ascii="arial" w:eastAsia="arial" w:hAnsi="arial" w:cs="arial"/>
            <w:i/>
            <w:color w:val="0077CC"/>
            <w:sz w:val="20"/>
            <w:u w:val="single"/>
            <w:shd w:val="clear" w:color="auto" w:fill="FFFFFF"/>
            <w:lang w:val="en-US" w:eastAsia="en-US" w:bidi="ar-SA"/>
          </w:rPr>
          <w:t>-tickets-cyclists-42-times-as-often-as-toronto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Cycling advocates say C.D.N.-N.D.G. borough is ignoring their needs( </w:t>
      </w:r>
      <w:hyperlink r:id="rId156" w:history="1">
        <w:r>
          <w:rPr>
            <w:rFonts w:ascii="arial" w:eastAsia="arial" w:hAnsi="arial" w:cs="arial"/>
            <w:i/>
            <w:color w:val="0077CC"/>
            <w:sz w:val="20"/>
            <w:u w:val="single"/>
            <w:shd w:val="clear" w:color="auto" w:fill="FFFFFF"/>
            <w:lang w:val="en-US" w:eastAsia="en-US" w:bidi="ar-SA"/>
          </w:rPr>
          <w:t>https://montrealgazette.com/news/local-news/cycling-advocates-say-c-d-n-n-d-g-borough-is-ignoring-their-needs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Rosemount launches Vision VÃ©lo bike plan to become Copenhagen of Canada( </w:t>
      </w:r>
      <w:hyperlink r:id="rId157" w:history="1">
        <w:r>
          <w:rPr>
            <w:rFonts w:ascii="arial" w:eastAsia="arial" w:hAnsi="arial" w:cs="arial"/>
            <w:i/>
            <w:color w:val="0077CC"/>
            <w:sz w:val="20"/>
            <w:u w:val="single"/>
            <w:shd w:val="clear" w:color="auto" w:fill="FFFFFF"/>
            <w:lang w:val="en-US" w:eastAsia="en-US" w:bidi="ar-SA"/>
          </w:rPr>
          <w:t>https://montrealgazette.com/news/local-news/rosemount-unveils-its-bike-plan-vision</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2"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BICYCLES (90%); CYCLING (90%); HIKING (77%);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,gazette,spoke,local,cyclists,report !@PERMALINK= </w:t>
      </w:r>
      <w:hyperlink r:id="rId158" w:history="1">
        <w:r>
          <w:rPr>
            <w:rFonts w:ascii="arial" w:eastAsia="arial" w:hAnsi="arial" w:cs="arial"/>
            <w:i/>
            <w:color w:val="0077CC"/>
            <w:sz w:val="20"/>
            <w:u w:val="single"/>
            <w:shd w:val="clear" w:color="auto" w:fill="FFFFFF"/>
            <w:lang w:val="en-US" w:eastAsia="en-US" w:bidi="ar-SA"/>
          </w:rPr>
          <w:t>https://montrealgazette.com/news/local-news/watch-</w:t>
        </w:r>
      </w:hyperlink>
      <w:hyperlink r:id="rId158" w:history="1">
        <w:r>
          <w:rPr>
            <w:rFonts w:ascii="arial" w:eastAsia="arial" w:hAnsi="arial" w:cs="arial"/>
            <w:b/>
            <w:i/>
            <w:color w:val="0077CC"/>
            <w:sz w:val="20"/>
            <w:u w:val="single"/>
            <w:shd w:val="clear" w:color="auto" w:fill="FFFFFF"/>
            <w:lang w:val="en-US" w:eastAsia="en-US" w:bidi="ar-SA"/>
          </w:rPr>
          <w:t>montreal</w:t>
        </w:r>
      </w:hyperlink>
      <w:hyperlink r:id="rId158" w:history="1">
        <w:r>
          <w:rPr>
            <w:rFonts w:ascii="arial" w:eastAsia="arial" w:hAnsi="arial" w:cs="arial"/>
            <w:i/>
            <w:color w:val="0077CC"/>
            <w:sz w:val="20"/>
            <w:u w:val="single"/>
            <w:shd w:val="clear" w:color="auto" w:fill="FFFFFF"/>
            <w:lang w:val="en-US" w:eastAsia="en-US" w:bidi="ar-SA"/>
          </w:rPr>
          <w:t>-cyclists-react-to-bike-laws-hike-in-tickets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BICYCLES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TORONTO, ON,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ONTARIO, CANADA (90%);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9"/>
          <w:headerReference w:type="default" r:id="rId160"/>
          <w:footerReference w:type="even" r:id="rId161"/>
          <w:footerReference w:type="default" r:id="rId162"/>
          <w:headerReference w:type="first" r:id="rId163"/>
          <w:footerReference w:type="first" r:id="rId164"/>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165" w:history="1">
        <w:r>
          <w:rPr>
            <w:rFonts w:ascii="arial" w:eastAsia="arial" w:hAnsi="arial" w:cs="arial"/>
            <w:b/>
            <w:bCs/>
            <w:i/>
            <w:color w:val="0077CC"/>
            <w:kern w:val="32"/>
            <w:sz w:val="28"/>
            <w:szCs w:val="32"/>
            <w:u w:val="single"/>
            <w:shd w:val="clear" w:color="auto" w:fill="FFFFFF"/>
            <w:lang w:val="en-US" w:eastAsia="en-US" w:bidi="ar-SA"/>
          </w:rPr>
          <w:t xml:space="preserve">Watch: </w:t>
        </w:r>
      </w:hyperlink>
      <w:hyperlink r:id="rId16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65" w:history="1">
        <w:r>
          <w:rPr>
            <w:rFonts w:ascii="arial" w:eastAsia="arial" w:hAnsi="arial" w:cs="arial"/>
            <w:b/>
            <w:bCs/>
            <w:i/>
            <w:color w:val="0077CC"/>
            <w:kern w:val="32"/>
            <w:sz w:val="28"/>
            <w:szCs w:val="32"/>
            <w:u w:val="single"/>
            <w:shd w:val="clear" w:color="auto" w:fill="FFFFFF"/>
            <w:lang w:val="en-US" w:eastAsia="en-US" w:bidi="ar-SA"/>
          </w:rPr>
          <w:t xml:space="preserve"> cyclists react to bike laws, hike in tickets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16,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157 words</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4"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spoke to local cyclists about this week's report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ticket cyclists 42 times more often than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in Toronto. We also asked them how they feel about current bike laws that are enforced throughout the city.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Full story here.( </w:t>
      </w:r>
      <w:hyperlink r:id="rId155" w:history="1">
        <w:r>
          <w:rPr>
            <w:rFonts w:ascii="arial" w:eastAsia="arial" w:hAnsi="arial" w:cs="arial"/>
            <w:i/>
            <w:color w:val="0077CC"/>
            <w:sz w:val="20"/>
            <w:u w:val="single"/>
            <w:shd w:val="clear" w:color="auto" w:fill="FFFFFF"/>
            <w:lang w:val="en-US" w:eastAsia="en-US" w:bidi="ar-SA"/>
          </w:rPr>
          <w:t>https://montrealgazette.com/news/local-news/</w:t>
        </w:r>
      </w:hyperlink>
      <w:hyperlink r:id="rId155" w:history="1">
        <w:r>
          <w:rPr>
            <w:rFonts w:ascii="arial" w:eastAsia="arial" w:hAnsi="arial" w:cs="arial"/>
            <w:b/>
            <w:i/>
            <w:color w:val="0077CC"/>
            <w:sz w:val="20"/>
            <w:u w:val="single"/>
            <w:shd w:val="clear" w:color="auto" w:fill="FFFFFF"/>
            <w:lang w:val="en-US" w:eastAsia="en-US" w:bidi="ar-SA"/>
          </w:rPr>
          <w:t>montreal</w:t>
        </w:r>
      </w:hyperlink>
      <w:hyperlink r:id="rId155" w:history="1">
        <w:r>
          <w:rPr>
            <w:rFonts w:ascii="arial" w:eastAsia="arial" w:hAnsi="arial" w:cs="arial"/>
            <w:i/>
            <w:color w:val="0077CC"/>
            <w:sz w:val="20"/>
            <w:u w:val="single"/>
            <w:shd w:val="clear" w:color="auto" w:fill="FFFFFF"/>
            <w:lang w:val="en-US" w:eastAsia="en-US" w:bidi="ar-SA"/>
          </w:rPr>
          <w:t>-tickets-cyclists-42-times-as-often-as-toronto</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cyclists get 42 times as many tickets as those in Toronto( </w:t>
      </w:r>
      <w:hyperlink r:id="rId155" w:history="1">
        <w:r>
          <w:rPr>
            <w:rFonts w:ascii="arial" w:eastAsia="arial" w:hAnsi="arial" w:cs="arial"/>
            <w:i/>
            <w:color w:val="0077CC"/>
            <w:sz w:val="20"/>
            <w:u w:val="single"/>
            <w:shd w:val="clear" w:color="auto" w:fill="FFFFFF"/>
            <w:lang w:val="en-US" w:eastAsia="en-US" w:bidi="ar-SA"/>
          </w:rPr>
          <w:t>https://montrealgazette.com/news/local-news/</w:t>
        </w:r>
      </w:hyperlink>
      <w:hyperlink r:id="rId155" w:history="1">
        <w:r>
          <w:rPr>
            <w:rFonts w:ascii="arial" w:eastAsia="arial" w:hAnsi="arial" w:cs="arial"/>
            <w:b/>
            <w:i/>
            <w:color w:val="0077CC"/>
            <w:sz w:val="20"/>
            <w:u w:val="single"/>
            <w:shd w:val="clear" w:color="auto" w:fill="FFFFFF"/>
            <w:lang w:val="en-US" w:eastAsia="en-US" w:bidi="ar-SA"/>
          </w:rPr>
          <w:t>montreal</w:t>
        </w:r>
      </w:hyperlink>
      <w:hyperlink r:id="rId155" w:history="1">
        <w:r>
          <w:rPr>
            <w:rFonts w:ascii="arial" w:eastAsia="arial" w:hAnsi="arial" w:cs="arial"/>
            <w:i/>
            <w:color w:val="0077CC"/>
            <w:sz w:val="20"/>
            <w:u w:val="single"/>
            <w:shd w:val="clear" w:color="auto" w:fill="FFFFFF"/>
            <w:lang w:val="en-US" w:eastAsia="en-US" w:bidi="ar-SA"/>
          </w:rPr>
          <w:t>-tickets-cyclists-42-times-as-often-as-toronto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Cycling advocates say C.D.N.-N.D.G. borough is ignoring their needs( </w:t>
      </w:r>
      <w:hyperlink r:id="rId156" w:history="1">
        <w:r>
          <w:rPr>
            <w:rFonts w:ascii="arial" w:eastAsia="arial" w:hAnsi="arial" w:cs="arial"/>
            <w:i/>
            <w:color w:val="0077CC"/>
            <w:sz w:val="20"/>
            <w:u w:val="single"/>
            <w:shd w:val="clear" w:color="auto" w:fill="FFFFFF"/>
            <w:lang w:val="en-US" w:eastAsia="en-US" w:bidi="ar-SA"/>
          </w:rPr>
          <w:t>https://montrealgazette.com/news/local-news/cycling-advocates-say-c-d-n-n-d-g-borough-is-ignoring-their-needs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Rosemount launches Vision Vélo bike plan to become Copenhagen of Canada( </w:t>
      </w:r>
      <w:hyperlink r:id="rId157" w:history="1">
        <w:r>
          <w:rPr>
            <w:rFonts w:ascii="arial" w:eastAsia="arial" w:hAnsi="arial" w:cs="arial"/>
            <w:i/>
            <w:color w:val="0077CC"/>
            <w:sz w:val="20"/>
            <w:u w:val="single"/>
            <w:shd w:val="clear" w:color="auto" w:fill="FFFFFF"/>
            <w:lang w:val="en-US" w:eastAsia="en-US" w:bidi="ar-SA"/>
          </w:rPr>
          <w:t>https://montrealgazette.com/news/local-news/rosemount-unveils-its-bike-plan-vision</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5"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CYCLING (90%); BICYCLES (89%);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,gazette,spoke,local,cyclists,report !@PERMALINK= </w:t>
      </w:r>
      <w:hyperlink r:id="rId158" w:history="1">
        <w:r>
          <w:rPr>
            <w:rFonts w:ascii="arial" w:eastAsia="arial" w:hAnsi="arial" w:cs="arial"/>
            <w:i/>
            <w:color w:val="0077CC"/>
            <w:sz w:val="20"/>
            <w:u w:val="single"/>
            <w:shd w:val="clear" w:color="auto" w:fill="FFFFFF"/>
            <w:lang w:val="en-US" w:eastAsia="en-US" w:bidi="ar-SA"/>
          </w:rPr>
          <w:t>https://montrealgazette.com/news/local-news/watch-</w:t>
        </w:r>
      </w:hyperlink>
      <w:hyperlink r:id="rId158" w:history="1">
        <w:r>
          <w:rPr>
            <w:rFonts w:ascii="arial" w:eastAsia="arial" w:hAnsi="arial" w:cs="arial"/>
            <w:b/>
            <w:i/>
            <w:color w:val="0077CC"/>
            <w:sz w:val="20"/>
            <w:u w:val="single"/>
            <w:shd w:val="clear" w:color="auto" w:fill="FFFFFF"/>
            <w:lang w:val="en-US" w:eastAsia="en-US" w:bidi="ar-SA"/>
          </w:rPr>
          <w:t>montreal</w:t>
        </w:r>
      </w:hyperlink>
      <w:hyperlink r:id="rId158" w:history="1">
        <w:r>
          <w:rPr>
            <w:rFonts w:ascii="arial" w:eastAsia="arial" w:hAnsi="arial" w:cs="arial"/>
            <w:i/>
            <w:color w:val="0077CC"/>
            <w:sz w:val="20"/>
            <w:u w:val="single"/>
            <w:shd w:val="clear" w:color="auto" w:fill="FFFFFF"/>
            <w:lang w:val="en-US" w:eastAsia="en-US" w:bidi="ar-SA"/>
          </w:rPr>
          <w:t>-cyclists-react-to-bike-laws-hike-in-tickets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BICYCLES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(90%); ONTARIO, CANADA (90%); CANADA (87%)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6"/>
          <w:headerReference w:type="default" r:id="rId167"/>
          <w:footerReference w:type="even" r:id="rId168"/>
          <w:footerReference w:type="default" r:id="rId169"/>
          <w:headerReference w:type="first" r:id="rId170"/>
          <w:footerReference w:type="first" r:id="rId171"/>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172" w:history="1">
        <w:r>
          <w:rPr>
            <w:rFonts w:ascii="arial" w:eastAsia="arial" w:hAnsi="arial" w:cs="arial"/>
            <w:b/>
            <w:bCs/>
            <w:i/>
            <w:color w:val="0077CC"/>
            <w:kern w:val="32"/>
            <w:sz w:val="28"/>
            <w:szCs w:val="32"/>
            <w:u w:val="single"/>
            <w:shd w:val="clear" w:color="auto" w:fill="FFFFFF"/>
            <w:lang w:val="en-US" w:eastAsia="en-US" w:bidi="ar-SA"/>
          </w:rPr>
          <w:t xml:space="preserve">Watch: </w:t>
        </w:r>
      </w:hyperlink>
      <w:hyperlink r:id="rId17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72" w:history="1">
        <w:r>
          <w:rPr>
            <w:rFonts w:ascii="arial" w:eastAsia="arial" w:hAnsi="arial" w:cs="arial"/>
            <w:b/>
            <w:bCs/>
            <w:i/>
            <w:color w:val="0077CC"/>
            <w:kern w:val="32"/>
            <w:sz w:val="28"/>
            <w:szCs w:val="32"/>
            <w:u w:val="single"/>
            <w:shd w:val="clear" w:color="auto" w:fill="FFFFFF"/>
            <w:lang w:val="en-US" w:eastAsia="en-US" w:bidi="ar-SA"/>
          </w:rPr>
          <w:t xml:space="preserve"> cyclists react to bike laws, hike in tickets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August 15,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157 words</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spoke to local cyclists about this week's report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ticket cyclists 42 times more often than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in Toronto. We also asked them how they feel about current bike laws that are enforced throughout the city.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Full story here.( </w:t>
      </w:r>
      <w:hyperlink r:id="rId155" w:history="1">
        <w:r>
          <w:rPr>
            <w:rFonts w:ascii="arial" w:eastAsia="arial" w:hAnsi="arial" w:cs="arial"/>
            <w:i/>
            <w:color w:val="0077CC"/>
            <w:sz w:val="20"/>
            <w:u w:val="single"/>
            <w:shd w:val="clear" w:color="auto" w:fill="FFFFFF"/>
            <w:lang w:val="en-US" w:eastAsia="en-US" w:bidi="ar-SA"/>
          </w:rPr>
          <w:t>https://montrealgazette.com/news/local-news/</w:t>
        </w:r>
      </w:hyperlink>
      <w:hyperlink r:id="rId155" w:history="1">
        <w:r>
          <w:rPr>
            <w:rFonts w:ascii="arial" w:eastAsia="arial" w:hAnsi="arial" w:cs="arial"/>
            <w:b/>
            <w:i/>
            <w:color w:val="0077CC"/>
            <w:sz w:val="20"/>
            <w:u w:val="single"/>
            <w:shd w:val="clear" w:color="auto" w:fill="FFFFFF"/>
            <w:lang w:val="en-US" w:eastAsia="en-US" w:bidi="ar-SA"/>
          </w:rPr>
          <w:t>montreal</w:t>
        </w:r>
      </w:hyperlink>
      <w:hyperlink r:id="rId155" w:history="1">
        <w:r>
          <w:rPr>
            <w:rFonts w:ascii="arial" w:eastAsia="arial" w:hAnsi="arial" w:cs="arial"/>
            <w:i/>
            <w:color w:val="0077CC"/>
            <w:sz w:val="20"/>
            <w:u w:val="single"/>
            <w:shd w:val="clear" w:color="auto" w:fill="FFFFFF"/>
            <w:lang w:val="en-US" w:eastAsia="en-US" w:bidi="ar-SA"/>
          </w:rPr>
          <w:t>-tickets-cyclists-42-times-as-often-as-toronto</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cyclists get 42 times as many tickets as those in Toronto( </w:t>
      </w:r>
      <w:hyperlink r:id="rId155" w:history="1">
        <w:r>
          <w:rPr>
            <w:rFonts w:ascii="arial" w:eastAsia="arial" w:hAnsi="arial" w:cs="arial"/>
            <w:i/>
            <w:color w:val="0077CC"/>
            <w:sz w:val="20"/>
            <w:u w:val="single"/>
            <w:shd w:val="clear" w:color="auto" w:fill="FFFFFF"/>
            <w:lang w:val="en-US" w:eastAsia="en-US" w:bidi="ar-SA"/>
          </w:rPr>
          <w:t>https://montrealgazette.com/news/local-news/</w:t>
        </w:r>
      </w:hyperlink>
      <w:hyperlink r:id="rId155" w:history="1">
        <w:r>
          <w:rPr>
            <w:rFonts w:ascii="arial" w:eastAsia="arial" w:hAnsi="arial" w:cs="arial"/>
            <w:b/>
            <w:i/>
            <w:color w:val="0077CC"/>
            <w:sz w:val="20"/>
            <w:u w:val="single"/>
            <w:shd w:val="clear" w:color="auto" w:fill="FFFFFF"/>
            <w:lang w:val="en-US" w:eastAsia="en-US" w:bidi="ar-SA"/>
          </w:rPr>
          <w:t>montreal</w:t>
        </w:r>
      </w:hyperlink>
      <w:hyperlink r:id="rId155" w:history="1">
        <w:r>
          <w:rPr>
            <w:rFonts w:ascii="arial" w:eastAsia="arial" w:hAnsi="arial" w:cs="arial"/>
            <w:i/>
            <w:color w:val="0077CC"/>
            <w:sz w:val="20"/>
            <w:u w:val="single"/>
            <w:shd w:val="clear" w:color="auto" w:fill="FFFFFF"/>
            <w:lang w:val="en-US" w:eastAsia="en-US" w:bidi="ar-SA"/>
          </w:rPr>
          <w:t>-tickets-cyclists-42-times-as-often-as-toronto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Cycling advocates say C.D.N.-N.D.G. borough is ignoring their needs( </w:t>
      </w:r>
      <w:hyperlink r:id="rId156" w:history="1">
        <w:r>
          <w:rPr>
            <w:rFonts w:ascii="arial" w:eastAsia="arial" w:hAnsi="arial" w:cs="arial"/>
            <w:i/>
            <w:color w:val="0077CC"/>
            <w:sz w:val="20"/>
            <w:u w:val="single"/>
            <w:shd w:val="clear" w:color="auto" w:fill="FFFFFF"/>
            <w:lang w:val="en-US" w:eastAsia="en-US" w:bidi="ar-SA"/>
          </w:rPr>
          <w:t>https://montrealgazette.com/news/local-news/cycling-advocates-say-c-d-n-n-d-g-borough-is-ignoring-their-needs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Rosemount launches Vision VÃ©lo bike plan to become Copenhagen of Canada( </w:t>
      </w:r>
      <w:hyperlink r:id="rId157" w:history="1">
        <w:r>
          <w:rPr>
            <w:rFonts w:ascii="arial" w:eastAsia="arial" w:hAnsi="arial" w:cs="arial"/>
            <w:i/>
            <w:color w:val="0077CC"/>
            <w:sz w:val="20"/>
            <w:u w:val="single"/>
            <w:shd w:val="clear" w:color="auto" w:fill="FFFFFF"/>
            <w:lang w:val="en-US" w:eastAsia="en-US" w:bidi="ar-SA"/>
          </w:rPr>
          <w:t>https://montrealgazette.com/news/local-news/rosemount-unveils-its-bike-plan-vision</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8"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BICYCLES (90%); CYCLING (90%); HIKING (77%);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,gazette,spoke,local,cyclists,report !@PERMALINK= </w:t>
      </w:r>
      <w:hyperlink r:id="rId158" w:history="1">
        <w:r>
          <w:rPr>
            <w:rFonts w:ascii="arial" w:eastAsia="arial" w:hAnsi="arial" w:cs="arial"/>
            <w:i/>
            <w:color w:val="0077CC"/>
            <w:sz w:val="20"/>
            <w:u w:val="single"/>
            <w:shd w:val="clear" w:color="auto" w:fill="FFFFFF"/>
            <w:lang w:val="en-US" w:eastAsia="en-US" w:bidi="ar-SA"/>
          </w:rPr>
          <w:t>https://montrealgazette.com/news/local-news/watch-</w:t>
        </w:r>
      </w:hyperlink>
      <w:hyperlink r:id="rId158" w:history="1">
        <w:r>
          <w:rPr>
            <w:rFonts w:ascii="arial" w:eastAsia="arial" w:hAnsi="arial" w:cs="arial"/>
            <w:b/>
            <w:i/>
            <w:color w:val="0077CC"/>
            <w:sz w:val="20"/>
            <w:u w:val="single"/>
            <w:shd w:val="clear" w:color="auto" w:fill="FFFFFF"/>
            <w:lang w:val="en-US" w:eastAsia="en-US" w:bidi="ar-SA"/>
          </w:rPr>
          <w:t>montreal</w:t>
        </w:r>
      </w:hyperlink>
      <w:hyperlink r:id="rId158" w:history="1">
        <w:r>
          <w:rPr>
            <w:rFonts w:ascii="arial" w:eastAsia="arial" w:hAnsi="arial" w:cs="arial"/>
            <w:i/>
            <w:color w:val="0077CC"/>
            <w:sz w:val="20"/>
            <w:u w:val="single"/>
            <w:shd w:val="clear" w:color="auto" w:fill="FFFFFF"/>
            <w:lang w:val="en-US" w:eastAsia="en-US" w:bidi="ar-SA"/>
          </w:rPr>
          <w:t>-cyclists-react-to-bike-laws-hike-in-tickets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BICYCLES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TORONTO, ON,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ONTARIO, CANADA (90%);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179" w:history="1">
        <w:r>
          <w:rPr>
            <w:rFonts w:ascii="arial" w:eastAsia="arial" w:hAnsi="arial" w:cs="arial"/>
            <w:b/>
            <w:bCs/>
            <w:i/>
            <w:color w:val="0077CC"/>
            <w:kern w:val="32"/>
            <w:sz w:val="28"/>
            <w:szCs w:val="32"/>
            <w:u w:val="single"/>
            <w:shd w:val="clear" w:color="auto" w:fill="FFFFFF"/>
            <w:lang w:val="en-US" w:eastAsia="en-US" w:bidi="ar-SA"/>
          </w:rPr>
          <w:t xml:space="preserve">Watch: </w:t>
        </w:r>
      </w:hyperlink>
      <w:hyperlink r:id="rId17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79" w:history="1">
        <w:r>
          <w:rPr>
            <w:rFonts w:ascii="arial" w:eastAsia="arial" w:hAnsi="arial" w:cs="arial"/>
            <w:b/>
            <w:bCs/>
            <w:i/>
            <w:color w:val="0077CC"/>
            <w:kern w:val="32"/>
            <w:sz w:val="28"/>
            <w:szCs w:val="32"/>
            <w:u w:val="single"/>
            <w:shd w:val="clear" w:color="auto" w:fill="FFFFFF"/>
            <w:lang w:val="en-US" w:eastAsia="en-US" w:bidi="ar-SA"/>
          </w:rPr>
          <w:t xml:space="preserve"> cyclists react to bike laws, hike in tickets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15,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157 words</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0"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spoke to local cyclists about this week's report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ticket cyclists 42 times more often than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in Toronto. We also asked them how they feel about current bike laws that are enforced throughout the city.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Full story here.( </w:t>
      </w:r>
      <w:hyperlink r:id="rId155" w:history="1">
        <w:r>
          <w:rPr>
            <w:rFonts w:ascii="arial" w:eastAsia="arial" w:hAnsi="arial" w:cs="arial"/>
            <w:i/>
            <w:color w:val="0077CC"/>
            <w:sz w:val="20"/>
            <w:u w:val="single"/>
            <w:shd w:val="clear" w:color="auto" w:fill="FFFFFF"/>
            <w:lang w:val="en-US" w:eastAsia="en-US" w:bidi="ar-SA"/>
          </w:rPr>
          <w:t>https://montrealgazette.com/news/local-news/</w:t>
        </w:r>
      </w:hyperlink>
      <w:hyperlink r:id="rId155" w:history="1">
        <w:r>
          <w:rPr>
            <w:rFonts w:ascii="arial" w:eastAsia="arial" w:hAnsi="arial" w:cs="arial"/>
            <w:b/>
            <w:i/>
            <w:color w:val="0077CC"/>
            <w:sz w:val="20"/>
            <w:u w:val="single"/>
            <w:shd w:val="clear" w:color="auto" w:fill="FFFFFF"/>
            <w:lang w:val="en-US" w:eastAsia="en-US" w:bidi="ar-SA"/>
          </w:rPr>
          <w:t>montreal</w:t>
        </w:r>
      </w:hyperlink>
      <w:hyperlink r:id="rId155" w:history="1">
        <w:r>
          <w:rPr>
            <w:rFonts w:ascii="arial" w:eastAsia="arial" w:hAnsi="arial" w:cs="arial"/>
            <w:i/>
            <w:color w:val="0077CC"/>
            <w:sz w:val="20"/>
            <w:u w:val="single"/>
            <w:shd w:val="clear" w:color="auto" w:fill="FFFFFF"/>
            <w:lang w:val="en-US" w:eastAsia="en-US" w:bidi="ar-SA"/>
          </w:rPr>
          <w:t>-tickets-cyclists-42-times-as-often-as-toronto</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cyclists get 42 times as many tickets as those in Toronto( </w:t>
      </w:r>
      <w:hyperlink r:id="rId155" w:history="1">
        <w:r>
          <w:rPr>
            <w:rFonts w:ascii="arial" w:eastAsia="arial" w:hAnsi="arial" w:cs="arial"/>
            <w:i/>
            <w:color w:val="0077CC"/>
            <w:sz w:val="20"/>
            <w:u w:val="single"/>
            <w:shd w:val="clear" w:color="auto" w:fill="FFFFFF"/>
            <w:lang w:val="en-US" w:eastAsia="en-US" w:bidi="ar-SA"/>
          </w:rPr>
          <w:t>https://montrealgazette.com/news/local-news/</w:t>
        </w:r>
      </w:hyperlink>
      <w:hyperlink r:id="rId155" w:history="1">
        <w:r>
          <w:rPr>
            <w:rFonts w:ascii="arial" w:eastAsia="arial" w:hAnsi="arial" w:cs="arial"/>
            <w:b/>
            <w:i/>
            <w:color w:val="0077CC"/>
            <w:sz w:val="20"/>
            <w:u w:val="single"/>
            <w:shd w:val="clear" w:color="auto" w:fill="FFFFFF"/>
            <w:lang w:val="en-US" w:eastAsia="en-US" w:bidi="ar-SA"/>
          </w:rPr>
          <w:t>montreal</w:t>
        </w:r>
      </w:hyperlink>
      <w:hyperlink r:id="rId155" w:history="1">
        <w:r>
          <w:rPr>
            <w:rFonts w:ascii="arial" w:eastAsia="arial" w:hAnsi="arial" w:cs="arial"/>
            <w:i/>
            <w:color w:val="0077CC"/>
            <w:sz w:val="20"/>
            <w:u w:val="single"/>
            <w:shd w:val="clear" w:color="auto" w:fill="FFFFFF"/>
            <w:lang w:val="en-US" w:eastAsia="en-US" w:bidi="ar-SA"/>
          </w:rPr>
          <w:t>-tickets-cyclists-42-times-as-often-as-toronto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Cycling advocates say C.D.N.-N.D.G. borough is ignoring their needs( </w:t>
      </w:r>
      <w:hyperlink r:id="rId156" w:history="1">
        <w:r>
          <w:rPr>
            <w:rFonts w:ascii="arial" w:eastAsia="arial" w:hAnsi="arial" w:cs="arial"/>
            <w:i/>
            <w:color w:val="0077CC"/>
            <w:sz w:val="20"/>
            <w:u w:val="single"/>
            <w:shd w:val="clear" w:color="auto" w:fill="FFFFFF"/>
            <w:lang w:val="en-US" w:eastAsia="en-US" w:bidi="ar-SA"/>
          </w:rPr>
          <w:t>https://montrealgazette.com/news/local-news/cycling-advocates-say-c-d-n-n-d-g-borough-is-ignoring-their-needs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Rosemount launches Vision Vélo bike plan to become Copenhagen of Canada( </w:t>
      </w:r>
      <w:hyperlink r:id="rId157" w:history="1">
        <w:r>
          <w:rPr>
            <w:rFonts w:ascii="arial" w:eastAsia="arial" w:hAnsi="arial" w:cs="arial"/>
            <w:i/>
            <w:color w:val="0077CC"/>
            <w:sz w:val="20"/>
            <w:u w:val="single"/>
            <w:shd w:val="clear" w:color="auto" w:fill="FFFFFF"/>
            <w:lang w:val="en-US" w:eastAsia="en-US" w:bidi="ar-SA"/>
          </w:rPr>
          <w:t>https://montrealgazette.com/news/local-news/rosemount-unveils-its-bike-plan-vision</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1"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CYCLING (90%); BICYCLES (89%);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,gazette,spoke,local,cyclists,report !@PERMALINK= </w:t>
      </w:r>
      <w:hyperlink r:id="rId158" w:history="1">
        <w:r>
          <w:rPr>
            <w:rFonts w:ascii="arial" w:eastAsia="arial" w:hAnsi="arial" w:cs="arial"/>
            <w:i/>
            <w:color w:val="0077CC"/>
            <w:sz w:val="20"/>
            <w:u w:val="single"/>
            <w:shd w:val="clear" w:color="auto" w:fill="FFFFFF"/>
            <w:lang w:val="en-US" w:eastAsia="en-US" w:bidi="ar-SA"/>
          </w:rPr>
          <w:t>https://montrealgazette.com/news/local-news/watch-</w:t>
        </w:r>
      </w:hyperlink>
      <w:hyperlink r:id="rId158" w:history="1">
        <w:r>
          <w:rPr>
            <w:rFonts w:ascii="arial" w:eastAsia="arial" w:hAnsi="arial" w:cs="arial"/>
            <w:b/>
            <w:i/>
            <w:color w:val="0077CC"/>
            <w:sz w:val="20"/>
            <w:u w:val="single"/>
            <w:shd w:val="clear" w:color="auto" w:fill="FFFFFF"/>
            <w:lang w:val="en-US" w:eastAsia="en-US" w:bidi="ar-SA"/>
          </w:rPr>
          <w:t>montreal</w:t>
        </w:r>
      </w:hyperlink>
      <w:hyperlink r:id="rId158" w:history="1">
        <w:r>
          <w:rPr>
            <w:rFonts w:ascii="arial" w:eastAsia="arial" w:hAnsi="arial" w:cs="arial"/>
            <w:i/>
            <w:color w:val="0077CC"/>
            <w:sz w:val="20"/>
            <w:u w:val="single"/>
            <w:shd w:val="clear" w:color="auto" w:fill="FFFFFF"/>
            <w:lang w:val="en-US" w:eastAsia="en-US" w:bidi="ar-SA"/>
          </w:rPr>
          <w:t>-cyclists-react-to-bike-laws-hike-in-tickets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BICYCLES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(90%); ONTARIO, CANADA (90%); CANADA (87%)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186" w:history="1">
        <w:r>
          <w:rPr>
            <w:rFonts w:ascii="arial" w:eastAsia="arial" w:hAnsi="arial" w:cs="arial"/>
            <w:b/>
            <w:bCs/>
            <w:i/>
            <w:color w:val="0077CC"/>
            <w:kern w:val="32"/>
            <w:sz w:val="28"/>
            <w:szCs w:val="32"/>
            <w:u w:val="single"/>
            <w:shd w:val="clear" w:color="auto" w:fill="FFFFFF"/>
            <w:lang w:val="en-US" w:eastAsia="en-US" w:bidi="ar-SA"/>
          </w:rPr>
          <w:t>Activist pleads guilty to assaulting Couillard at vigil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7, 2017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2017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229 words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3"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man who threw something at Quebec Premier Philippe Couillard during a vigil commemorating the victims of a mass shooting in the U.S. pleaded guilty to assault on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Esteban Torres Wicttorff, 21,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scheduled to have a one-day trial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but opted instead to plead guilty to one of the charges he faced after his arrest on June 16,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occurred June 16 while Couillard was at a vigil held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Parc de l'espoir at Ste-Catherine St. E. and Panet St. - four days after 49 people were killed inside the Pulse nightclub, a gay club in Orlando. Torres, a well-known activist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transgender community, had spoken at the vigil before Couillard. The premier was rushed from the stage after Torres threw something toward his face.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never able to locate the item.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on Friday, Torres told Quebec Court Judge Daniel Bédard that he tossed a ball of paper at the premier because he took issue with Couillard when he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an inclusive city. The Crown has asked that Torres receive a sentence that requires he perform community service while Torres's lawyer, Arij Riahi, asked that his sentence result in a conditional discharge.</w:t>
      </w:r>
    </w:p>
    <w:p>
      <w:pPr>
        <w:spacing w:before="200" w:line="260" w:lineRule="atLeast"/>
        <w:jc w:val="both"/>
        <w:rPr>
          <w:lang w:val="en-US" w:eastAsia="en-US" w:bidi="ar-SA"/>
        </w:rPr>
      </w:pPr>
      <w:r>
        <w:rPr>
          <w:rFonts w:ascii="arial" w:eastAsia="arial" w:hAnsi="arial" w:cs="arial"/>
          <w:color w:val="000000"/>
          <w:sz w:val="20"/>
          <w:lang w:val="en-US" w:eastAsia="en-US" w:bidi="ar-SA"/>
        </w:rPr>
        <w:t>Bédard will make a decision on the sentence later this month. !@COPYRIGHT=© 2017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4" style="position:absolute;z-index:25176883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DARIO AYALA, FILES; Esteban Torres Wicttorff, a known activist in the trans community, is arrested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a vigil at Parc de l'espoir in June 2016.; </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5" style="position:absolute;z-index:2518712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CRIMINAL ASSAULT &amp; BATTERY (94%); GUILTY PLEAS (92%); MASS SHOOTINGS (78%); 2016 ORLANDO NIGHTCLUB SHOOTING (78%); SHOOTINGS (78%); ARRESTS (78%); SENTENCING (77%); COMMUNITY SERVICE SENTENCING (77%); GAYS &amp; LESBIANS (74%); JUDGES (72%); TRANSGENDER PERSONS (69%); threw,something,quebec,premier,philippe,couillard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NIGHTCLUBS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ORLANDO, FLORIDA, USA (79%); QUEBEC, CANADA (90%); CANADA (88%);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193" w:history="1">
        <w:r>
          <w:rPr>
            <w:rFonts w:ascii="arial" w:eastAsia="arial" w:hAnsi="arial" w:cs="arial"/>
            <w:b/>
            <w:bCs/>
            <w:i/>
            <w:color w:val="0077CC"/>
            <w:kern w:val="32"/>
            <w:sz w:val="28"/>
            <w:szCs w:val="32"/>
            <w:u w:val="single"/>
            <w:shd w:val="clear" w:color="auto" w:fill="FFFFFF"/>
            <w:lang w:val="en-US" w:eastAsia="en-US" w:bidi="ar-SA"/>
          </w:rPr>
          <w:t>Apple 26-year bond YTM sinks by 14.7 basis points Tuesday June 09,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Global Round Up - Bonds</w:t>
      </w:r>
    </w:p>
    <w:p>
      <w:pPr>
        <w:spacing w:before="120" w:line="260" w:lineRule="atLeast"/>
        <w:jc w:val="center"/>
        <w:rPr>
          <w:lang w:val="en-US" w:eastAsia="en-US" w:bidi="ar-SA"/>
        </w:rPr>
      </w:pPr>
      <w:r>
        <w:rPr>
          <w:rFonts w:ascii="arial" w:eastAsia="arial" w:hAnsi="arial" w:cs="arial"/>
          <w:color w:val="000000"/>
          <w:sz w:val="20"/>
          <w:lang w:val="en-US" w:eastAsia="en-US" w:bidi="ar-SA"/>
        </w:rPr>
        <w:t>June 9, 2020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057" type="#_x0000_t75" style="width:110.27pt;height:30pt">
            <v:imagedata r:id="rId194"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12251 words</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8"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DAILY CORPORATE BOND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Apple bond (CUSIP: 037833CH1) price has lifted USD3.22 (or 2.5%) from its last trading session of Monday June 08, 2020 to close at USD129.74. The bond matures in 26 years and 8 months; its yield to maturity (YTM) has decreased by 14.7 basis points from 2.81% to 2.66%. </w:t>
      </w:r>
    </w:p>
    <w:p>
      <w:pPr>
        <w:spacing w:before="200" w:line="260" w:lineRule="atLeast"/>
        <w:jc w:val="both"/>
        <w:rPr>
          <w:lang w:val="en-US" w:eastAsia="en-US" w:bidi="ar-SA"/>
        </w:rPr>
      </w:pPr>
      <w:r>
        <w:rPr>
          <w:rFonts w:ascii="arial" w:eastAsia="arial" w:hAnsi="arial" w:cs="arial"/>
          <w:color w:val="000000"/>
          <w:sz w:val="20"/>
          <w:lang w:val="en-US" w:eastAsia="en-US" w:bidi="ar-SA"/>
        </w:rPr>
        <w:t>THE PAST WEEK</w:t>
      </w:r>
    </w:p>
    <w:p>
      <w:pPr>
        <w:spacing w:before="60" w:line="260" w:lineRule="atLeast"/>
        <w:jc w:val="both"/>
        <w:rPr>
          <w:lang w:val="en-US" w:eastAsia="en-US" w:bidi="ar-SA"/>
        </w:rPr>
      </w:pPr>
      <w:r>
        <w:rPr>
          <w:rFonts w:ascii="arial" w:eastAsia="arial" w:hAnsi="arial" w:cs="arial"/>
          <w:color w:val="000000"/>
          <w:sz w:val="20"/>
          <w:lang w:val="en-US" w:eastAsia="en-US" w:bidi="ar-SA"/>
        </w:rPr>
        <w:t>Snapshot: Apple bond was down USD2.79 or 2.2% in the past week. Yield to maturity rose 2.0 basis points from 2.64% a week ago to 2.66%.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680"/>
        <w:gridCol w:w="14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 (CUSIP)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 08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24-year bond YTM drops by 9.3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 (037833BA7)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rising relative strength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 05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15-year bond YTM tumbles by 19.4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 (037833BW9)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130.92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 04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down 2.4% in 2 days; Implied Yield rises to 2.79%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 (037833BX7)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133.42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 03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24-year bond YTM climbs by 10.7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 (037833BH2)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129.07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 02 June</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23-year bond YTM drops by 5.4 basis points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 (037833AT7)</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131.95</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 above 1 and rising</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6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APPLE 2047 BONDS</w:t>
      </w:r>
    </w:p>
    <w:p>
      <w:pPr>
        <w:spacing w:before="60" w:line="260" w:lineRule="atLeast"/>
        <w:jc w:val="both"/>
        <w:rPr>
          <w:lang w:val="en-US" w:eastAsia="en-US" w:bidi="ar-SA"/>
        </w:rPr>
      </w:pPr>
      <w:r>
        <w:rPr>
          <w:rFonts w:ascii="arial" w:eastAsia="arial" w:hAnsi="arial" w:cs="arial"/>
          <w:color w:val="000000"/>
          <w:sz w:val="20"/>
          <w:lang w:val="en-US" w:eastAsia="en-US" w:bidi="ar-SA"/>
        </w:rPr>
        <w:t>SECTION 3 KEY STATISTICS OF OTHER APPLE BONDS</w:t>
      </w:r>
    </w:p>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APPLE INC UPDATED AT THE LAST PRICE OF USD344.98</w:t>
      </w:r>
    </w:p>
    <w:p>
      <w:pPr>
        <w:spacing w:before="6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8 APPLE INC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60" w:line="260" w:lineRule="atLeast"/>
        <w:jc w:val="both"/>
        <w:rPr>
          <w:lang w:val="en-US" w:eastAsia="en-US" w:bidi="ar-SA"/>
        </w:rPr>
      </w:pPr>
      <w:r>
        <w:rPr>
          <w:rFonts w:ascii="arial" w:eastAsia="arial" w:hAnsi="arial" w:cs="arial"/>
          <w:color w:val="000000"/>
          <w:sz w:val="20"/>
          <w:lang w:val="en-US" w:eastAsia="en-US" w:bidi="ar-SA"/>
        </w:rPr>
        <w:t>SECTION 11 APPLE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200" w:line="260" w:lineRule="atLeast"/>
        <w:jc w:val="both"/>
        <w:rPr>
          <w:lang w:val="en-US" w:eastAsia="en-US" w:bidi="ar-SA"/>
        </w:rPr>
      </w:pPr>
      <w:r>
        <w:rPr>
          <w:rFonts w:ascii="arial" w:eastAsia="arial" w:hAnsi="arial" w:cs="arial"/>
          <w:color w:val="000000"/>
          <w:sz w:val="20"/>
          <w:lang w:val="en-US" w:eastAsia="en-US" w:bidi="ar-SA"/>
        </w:rPr>
        <w:t>CUSIP: 037833CH1</w:t>
      </w:r>
    </w:p>
    <w:p>
      <w:pPr>
        <w:spacing w:before="60" w:line="260" w:lineRule="atLeast"/>
        <w:jc w:val="both"/>
        <w:rPr>
          <w:lang w:val="en-US" w:eastAsia="en-US" w:bidi="ar-SA"/>
        </w:rPr>
      </w:pPr>
      <w:r>
        <w:rPr>
          <w:rFonts w:ascii="arial" w:eastAsia="arial" w:hAnsi="arial" w:cs="arial"/>
          <w:color w:val="000000"/>
          <w:sz w:val="20"/>
          <w:lang w:val="en-US" w:eastAsia="en-US" w:bidi="ar-SA"/>
        </w:rPr>
        <w:t>1.1  Maturity &amp; Coupon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4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Issuer</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 Date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February 09, 2047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Amount Outstanding</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 billion</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4.25%</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Dated Date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February 09, 2017</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Coupon Date</w:t>
            </w:r>
          </w:p>
        </w:tc>
        <w:tc>
          <w:tcPr>
            <w:tcW w:w="4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August 09, 2017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  Price change % &amp; YTM</w:t>
      </w:r>
    </w:p>
    <w:p>
      <w:pPr>
        <w:spacing w:before="60" w:line="260" w:lineRule="atLeast"/>
        <w:jc w:val="both"/>
        <w:rPr>
          <w:lang w:val="en-US" w:eastAsia="en-US" w:bidi="ar-SA"/>
        </w:rPr>
      </w:pPr>
      <w:r>
        <w:rPr>
          <w:rFonts w:ascii="arial" w:eastAsia="arial" w:hAnsi="arial" w:cs="arial"/>
          <w:color w:val="000000"/>
          <w:sz w:val="20"/>
          <w:lang w:val="en-US" w:eastAsia="en-US" w:bidi="ar-SA"/>
        </w:rPr>
        <w:t>Yield to maturity has decreased by 111 basis points from a year ago to 2.66%.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720"/>
        <w:gridCol w:w="960"/>
        <w:gridCol w:w="108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1-day</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1-week</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1-month</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3-months</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Change %</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change Basis Points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to Treasuries %</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w:t>
            </w:r>
          </w:p>
        </w:tc>
        <w:tc>
          <w:tcPr>
            <w:tcW w:w="13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APPLE 2047 BONDS</w:t>
      </w:r>
    </w:p>
    <w:p>
      <w:pPr>
        <w:spacing w:before="60" w:line="260" w:lineRule="atLeast"/>
        <w:jc w:val="both"/>
        <w:rPr>
          <w:lang w:val="en-US" w:eastAsia="en-US" w:bidi="ar-SA"/>
        </w:rPr>
      </w:pPr>
      <w:r>
        <w:rPr>
          <w:rFonts w:ascii="arial" w:eastAsia="arial" w:hAnsi="arial" w:cs="arial"/>
          <w:color w:val="000000"/>
          <w:sz w:val="20"/>
          <w:lang w:val="en-US" w:eastAsia="en-US" w:bidi="ar-SA"/>
        </w:rPr>
        <w:t>2.1 Price Uptrend (or Yield Downtrend)</w:t>
      </w:r>
    </w:p>
    <w:p>
      <w:pPr>
        <w:spacing w:before="60" w:line="260" w:lineRule="atLeast"/>
        <w:jc w:val="both"/>
        <w:rPr>
          <w:lang w:val="en-US" w:eastAsia="en-US" w:bidi="ar-SA"/>
        </w:rPr>
      </w:pPr>
      <w:r>
        <w:rPr>
          <w:rFonts w:ascii="arial" w:eastAsia="arial" w:hAnsi="arial" w:cs="arial"/>
          <w:color w:val="000000"/>
          <w:sz w:val="20"/>
          <w:lang w:val="en-US" w:eastAsia="en-US" w:bidi="ar-SA"/>
        </w:rPr>
        <w:t>+    Rises to Falls in the past month: the number of daily price rises/yield decreases outnumbered falls 13:8 or 1.6:1. The bond traded in 21 of the trading days.</w:t>
      </w:r>
    </w:p>
    <w:p>
      <w:pPr>
        <w:spacing w:before="200" w:line="260" w:lineRule="atLeast"/>
        <w:jc w:val="both"/>
        <w:rPr>
          <w:lang w:val="en-US" w:eastAsia="en-US" w:bidi="ar-SA"/>
        </w:rPr>
      </w:pPr>
      <w:r>
        <w:rPr>
          <w:rFonts w:ascii="arial" w:eastAsia="arial" w:hAnsi="arial" w:cs="arial"/>
          <w:color w:val="000000"/>
          <w:sz w:val="20"/>
          <w:lang w:val="en-US" w:eastAsia="en-US" w:bidi="ar-SA"/>
        </w:rPr>
        <w:t>2.2  Price Dynamics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 decreased 0.1% in the last week.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present value of USD1,000 (PV$1000) invested one year ago in Apple 2047 Bonds is USD1,200, for a capital gain of USD200. The total return to investors for 1 year is 20.0%.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1560"/>
        <w:gridCol w:w="20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1-week</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AAPL4452437.N</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USD999</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USD1,069</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USD1,200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3 KEY STATISTICS OF OTHER APPLE BONDS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Company searches and sorting by bonds and variables, an interactive version of current day's Table is available here: click </w:t>
      </w:r>
      <w:hyperlink r:id="rId195" w:history="1">
        <w:r>
          <w:rPr>
            <w:rFonts w:ascii="arial" w:eastAsia="arial" w:hAnsi="arial" w:cs="arial"/>
            <w:i/>
            <w:color w:val="0077CC"/>
            <w:sz w:val="20"/>
            <w:u w:val="single"/>
            <w:shd w:val="clear" w:color="auto" w:fill="FFFFFF"/>
            <w:lang w:val="en-US" w:eastAsia="en-US" w:bidi="ar-SA"/>
          </w:rPr>
          <w:t>http://www.buysellsignals.net/BuySellSignals/report/Globalbonds/Stock/quarterly/BondTable_146897.html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3.1 Time [Yrs Mo Days] and Yield to Maturity as on Jun 08, 2020</w:t>
      </w:r>
    </w:p>
    <w:p>
      <w:pPr>
        <w:spacing w:before="200" w:line="260" w:lineRule="atLeast"/>
        <w:jc w:val="both"/>
        <w:rPr>
          <w:lang w:val="en-US" w:eastAsia="en-US" w:bidi="ar-SA"/>
        </w:rPr>
      </w:pPr>
      <w:r>
        <w:rPr>
          <w:rFonts w:ascii="arial" w:eastAsia="arial" w:hAnsi="arial" w:cs="arial"/>
          <w:color w:val="000000"/>
          <w:sz w:val="20"/>
          <w:lang w:val="en-US" w:eastAsia="en-US" w:bidi="ar-SA"/>
        </w:rPr>
        <w:t>Short-Term Bonds</w:t>
      </w:r>
    </w:p>
    <w:p>
      <w:pPr>
        <w:spacing w:before="60" w:line="260" w:lineRule="atLeast"/>
        <w:jc w:val="both"/>
        <w:rPr>
          <w:lang w:val="en-US" w:eastAsia="en-US" w:bidi="ar-SA"/>
        </w:rPr>
      </w:pPr>
      <w:r>
        <w:rPr>
          <w:rFonts w:ascii="arial" w:eastAsia="arial" w:hAnsi="arial" w:cs="arial"/>
          <w:color w:val="000000"/>
          <w:sz w:val="20"/>
          <w:lang w:val="en-US" w:eastAsia="en-US" w:bidi="ar-SA"/>
        </w:rPr>
        <w:t>Short-Term Apple corporate bond yields (CUSIP: 037833AK6), maturing in 2 years 10 months have decreased from 1.36% to 0.58% in the past quarter. Over the same period, spread with treasury has decreased 51 basis points.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2040"/>
        <w:gridCol w:w="600"/>
        <w:gridCol w:w="1320"/>
        <w:gridCol w:w="9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CUSIP</w:t>
            </w:r>
          </w:p>
        </w:tc>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Maturity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Yld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Treasury %</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037833AK6</w:t>
            </w:r>
          </w:p>
        </w:tc>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yrs 10 mo 24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0.26</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037833BU3</w:t>
            </w:r>
          </w:p>
        </w:tc>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yrs 8 mo 14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0.26</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037833CP3</w:t>
            </w:r>
          </w:p>
        </w:tc>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yr 11 mo 2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037833AY6</w:t>
            </w:r>
          </w:p>
        </w:tc>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yr 8 mo</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037833BF6</w:t>
            </w:r>
          </w:p>
        </w:tc>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yr 11 mo 4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037833CM0</w:t>
            </w:r>
          </w:p>
        </w:tc>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yr 8 mo</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037833CQ1</w:t>
            </w:r>
          </w:p>
        </w:tc>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yr 11 mo 2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037833AR1</w:t>
            </w:r>
          </w:p>
        </w:tc>
        <w:tc>
          <w:tcPr>
            <w:tcW w:w="20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 mo 27 d</w:t>
            </w:r>
          </w:p>
        </w:tc>
        <w:tc>
          <w:tcPr>
            <w:tcW w:w="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0.35</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28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Medium-Term Bonds</w:t>
      </w:r>
    </w:p>
    <w:p>
      <w:pPr>
        <w:spacing w:before="60" w:line="260" w:lineRule="atLeast"/>
        <w:jc w:val="both"/>
        <w:rPr>
          <w:lang w:val="en-US" w:eastAsia="en-US" w:bidi="ar-SA"/>
        </w:rPr>
      </w:pPr>
      <w:r>
        <w:rPr>
          <w:rFonts w:ascii="arial" w:eastAsia="arial" w:hAnsi="arial" w:cs="arial"/>
          <w:color w:val="000000"/>
          <w:sz w:val="20"/>
          <w:lang w:val="en-US" w:eastAsia="en-US" w:bidi="ar-SA"/>
        </w:rPr>
        <w:t>Medium-Term Apple corporate bond yields (CUSIP: 037833CJ7), maturing in 6 years 8 months have decreased from 1.65% to 1.27% in the past quarter. Over the same period, spread with treasury has decreased 35 basis points.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1920"/>
        <w:gridCol w:w="600"/>
        <w:gridCol w:w="1320"/>
        <w:gridCol w:w="9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CUSIP</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Maturity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Yld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Treasury %</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037833CJ7</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 yrs 8 mo</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0.64</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0.63</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037833CR9</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 yrs 11 mo 2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0.64</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0.55</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037833BG4</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 yrs 11 mo 4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0.51</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037833AZ3</w:t>
            </w:r>
          </w:p>
        </w:tc>
        <w:tc>
          <w:tcPr>
            <w:tcW w:w="19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 yrs 8 mo</w:t>
            </w:r>
          </w:p>
        </w:tc>
        <w:tc>
          <w:tcPr>
            <w:tcW w:w="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0.81</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0.41</w:t>
            </w:r>
          </w:p>
        </w:tc>
        <w:tc>
          <w:tcPr>
            <w:tcW w:w="28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3.2 Maturity and YTM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4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to maturity %</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Yrs to Maturity</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to Aug 2021</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to 0.97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 to 1.15</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to May 2022</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0.35 to 0.49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 to 1.93</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to May 2023</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0.56 to 0.58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 to 2.9</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to May 2024</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0.74 to 0.85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 to 3.92</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to May 2025</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0.81 to 0.91</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4.67 to 4.93</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to Aug 2026</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to 1.08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 to 6.15</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to May 2027</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 to 1.27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6.67 to 6.92</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2036</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APPLE INC UPDATED AT THE LAST PRICE OF USD344.98</w:t>
      </w:r>
    </w:p>
    <w:p>
      <w:pPr>
        <w:spacing w:before="200" w:line="260" w:lineRule="atLeast"/>
        <w:jc w:val="both"/>
        <w:rPr>
          <w:lang w:val="en-US" w:eastAsia="en-US" w:bidi="ar-SA"/>
        </w:rPr>
      </w:pPr>
      <w:r>
        <w:rPr>
          <w:rFonts w:ascii="arial" w:eastAsia="arial" w:hAnsi="arial" w:cs="arial"/>
          <w:color w:val="000000"/>
          <w:sz w:val="20"/>
          <w:lang w:val="en-US" w:eastAsia="en-US" w:bidi="ar-SA"/>
        </w:rPr>
        <w:t>Stock Review: Apple (AAPL:USD344.98) in top 1% performers of NASDAQ-100 Index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Apple Inc. (NASDAQ:AAPL), the NASDAQ's largest Computer integrated systems company by market cap, has lifted USD11.52 (3.5%) from its previous trading session to close at USD344.98. This makes Apple's stock the second highest performer in the NASDAQ-100 Index of 103 stocks which was up 0.7% on Tuesday. This also indicates a relative price increase of 2.8%. The volume was 0.9 times the average daily trading volume of 34.3 million shares. There were 29,784,058 shares worth USD10.3 billion traded today. </w:t>
      </w:r>
    </w:p>
    <w:p>
      <w:pPr>
        <w:spacing w:before="20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4.1 Uptrend</w:t>
      </w:r>
    </w:p>
    <w:p>
      <w:pPr>
        <w:spacing w:before="60" w:line="260" w:lineRule="atLeast"/>
        <w:jc w:val="both"/>
        <w:rPr>
          <w:lang w:val="en-US" w:eastAsia="en-US" w:bidi="ar-SA"/>
        </w:rPr>
      </w:pPr>
      <w:r>
        <w:rPr>
          <w:rFonts w:ascii="arial" w:eastAsia="arial" w:hAnsi="arial" w:cs="arial"/>
          <w:color w:val="000000"/>
          <w:sz w:val="20"/>
          <w:lang w:val="en-US" w:eastAsia="en-US" w:bidi="ar-SA"/>
        </w:rPr>
        <w:t>Beta  greater than  1 combined with price rise. The Beta of the stock is 1.1.</w:t>
      </w:r>
    </w:p>
    <w:p>
      <w:pPr>
        <w:spacing w:before="200" w:line="260" w:lineRule="atLeast"/>
        <w:jc w:val="both"/>
        <w:rPr>
          <w:lang w:val="en-US" w:eastAsia="en-US" w:bidi="ar-SA"/>
        </w:rPr>
      </w:pPr>
      <w:r>
        <w:rPr>
          <w:rFonts w:ascii="arial" w:eastAsia="arial" w:hAnsi="arial" w:cs="arial"/>
          <w:color w:val="000000"/>
          <w:sz w:val="20"/>
          <w:lang w:val="en-US" w:eastAsia="en-US" w:bidi="ar-SA"/>
        </w:rPr>
        <w:t>Price/Moving Average Price of 1.27 and 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200-day MAP ratio is 1.27, a bullish indicator. In the past 200 days this ratio has exceeded 1.27, 69 times suggesting further upside. The stock is trading above both its MAPs and the 50-day MAP of USD294.13 is higher than the 200-day MAP of USD271.45, a bullish indicator. The 200-day MAP has increased to USD271.45. An increase is another bullish indicator.</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325.95 minus the 26-day EMA of 315.14 is positive, suggesting a bullish signal. Both the 12-day EMA as well as the 26-day EMA are rising, another bullish signal.</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50-day EMAP ratio is 1.1, a bullish indicator. The 50-day EMAP has increased to USD303.36. An increase is another bullish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Past Month:</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Rises to Falls: In the past month the number of rises outnumbered falls 13:8 or 1.6:1. </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high thrice. </w:t>
      </w:r>
    </w:p>
    <w:p>
      <w:pPr>
        <w:spacing w:before="200" w:line="260" w:lineRule="atLeast"/>
        <w:jc w:val="both"/>
        <w:rPr>
          <w:lang w:val="en-US" w:eastAsia="en-US" w:bidi="ar-SA"/>
        </w:rPr>
      </w:pPr>
      <w:r>
        <w:rPr>
          <w:rFonts w:ascii="arial" w:eastAsia="arial" w:hAnsi="arial" w:cs="arial"/>
          <w:color w:val="000000"/>
          <w:sz w:val="20"/>
          <w:lang w:val="en-US" w:eastAsia="en-US" w:bidi="ar-SA"/>
        </w:rPr>
        <w:t>Relative Strength (6 months) 82 percentile: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has a 6-month relative strength of 82 in the NASDAQ market of 2,406 stocks, 25 units and 1 preference stock which means it is beating 82% of the market.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A price rise combined with a high relative strength is a bullish signal. </w:t>
      </w:r>
    </w:p>
    <w:p>
      <w:pPr>
        <w:spacing w:before="200" w:line="260" w:lineRule="atLeast"/>
        <w:jc w:val="both"/>
        <w:rPr>
          <w:lang w:val="en-US" w:eastAsia="en-US" w:bidi="ar-SA"/>
        </w:rPr>
      </w:pPr>
      <w:r>
        <w:rPr>
          <w:rFonts w:ascii="arial" w:eastAsia="arial" w:hAnsi="arial" w:cs="arial"/>
          <w:color w:val="000000"/>
          <w:sz w:val="20"/>
          <w:lang w:val="en-US" w:eastAsia="en-US" w:bidi="ar-SA"/>
        </w:rPr>
        <w:t>4.2 High Price Performance Indicators and rank of Apple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26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AAPL Value</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Trading Turnover</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USD10.3 billion</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USD1,509.5 billion</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Price/MAP200</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Earnings Yield of 3.7%  greater than  NASDAQ ave of 3%  greater than  Bond Yield of 0.8%: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3.7% is greater than the NASDAQ average earning yield of 3%.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3.7% is 4.4 times the 10-year bond yield of 0.8%.</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ChartPath:/home/jboss/jboss-3.2.7/server/default/deploy/BuySellSignals.war/report/Usnasdaq/Stock/PDF/Daily/chart/new/7_Earningyield.svg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greater than  Bond Yield: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dividend yield of 0.91% is 1.07 times the triple-A bond yield of 0.85%. The times factor of 1.07 is above the benchmark factor of 0.67 times set by Benjamin Graham. </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0.91</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0.85</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0.06</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ChartPath:/home/jboss/jboss-3.2.7/server/default/deploy/BuySellSignals.war/report/Usnasdaq/Stock/PDF/Daily/chart/new/7_DividendBondyield.svg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Total Liabilities/EBITDA of 3.8 is less than 5, this compares favourably with the Joseph Piotroski benchmark of 5. </w:t>
      </w:r>
    </w:p>
    <w:p>
      <w:pPr>
        <w:spacing w:before="20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5.1 Downtrend</w:t>
      </w:r>
    </w:p>
    <w:p>
      <w:pPr>
        <w:spacing w:before="60" w:line="260" w:lineRule="atLeast"/>
        <w:jc w:val="both"/>
        <w:rPr>
          <w:lang w:val="en-US" w:eastAsia="en-US" w:bidi="ar-SA"/>
        </w:rPr>
      </w:pPr>
      <w:r>
        <w:rPr>
          <w:rFonts w:ascii="arial" w:eastAsia="arial" w:hAnsi="arial" w:cs="arial"/>
          <w:color w:val="000000"/>
          <w:sz w:val="20"/>
          <w:lang w:val="en-US" w:eastAsia="en-US" w:bidi="ar-SA"/>
        </w:rPr>
        <w:t>Today's Volatility: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0.2% discount to 12-month high of USD345.61 against the 83.5% premium to 12-month low of USD188.06 suggests the climb might be peaking. </w:t>
      </w:r>
    </w:p>
    <w:p>
      <w:pPr>
        <w:spacing w:before="200" w:line="260" w:lineRule="atLeast"/>
        <w:jc w:val="both"/>
        <w:rPr>
          <w:lang w:val="en-US" w:eastAsia="en-US" w:bidi="ar-SA"/>
        </w:rPr>
      </w:pPr>
      <w:r>
        <w:rPr>
          <w:rFonts w:ascii="arial" w:eastAsia="arial" w:hAnsi="arial" w:cs="arial"/>
          <w:color w:val="000000"/>
          <w:sz w:val="20"/>
          <w:lang w:val="en-US" w:eastAsia="en-US" w:bidi="ar-SA"/>
        </w:rPr>
        <w:t>5.2 Overbought/Bearish/Resistance Signals: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At USD344.98 the price has risen above the upper Bollinger band resistance of USD337.78, indicating a downside risk for it to fall back within the band.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Relative Strength Index (RSI) of 83.8 has penetrated the overbought line of 70, suggesting the price gain of 8.1% in the last 14 days is unusually high.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is overbought according to the Williams % R indicator of -1.9, suggesting the price is close to its 14-day high of USD345.61. </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6.1 Rank in the top 1% by Size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348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USD10.3 billion</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USD1,509.5 billion</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 12 months Revenue</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USD268 billion</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 Rank in the top 5% by Performance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132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 %</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4%</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119.4</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Rank in the top 7% by Productivity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600"/>
        <w:gridCol w:w="8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 [ROCE]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5%</w:t>
            </w:r>
          </w:p>
        </w:tc>
      </w:tr>
      <w:tr>
        <w:tblPrEx>
          <w:tblW w:w="0" w:type="auto"/>
          <w:jc w:val="center"/>
          <w:tblLayout w:type="fixed"/>
          <w:tblCellMar>
            <w:left w:w="108" w:type="dxa"/>
            <w:right w:w="108" w:type="dxa"/>
          </w:tblCellMar>
        </w:tblPrEx>
        <w:trPr>
          <w:jc w:val="center"/>
        </w:trPr>
        <w:tc>
          <w:tcPr>
            <w:tcW w:w="6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[ROA]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6.4 Annualised Period-based Total Shareholder Returns [TSR %]: The Best Periods with TSR  greater than  20.9%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720"/>
        <w:gridCol w:w="960"/>
        <w:gridCol w:w="960"/>
        <w:gridCol w:w="1200"/>
        <w:gridCol w:w="120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yrs</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 yrs</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AAPL.NASDAQ</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83.5</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28.5</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ChartPath:/home/jboss/jboss-3.2.7/server/default/deploy/BuySellSignals.war/report/Usnasdaq/Stock/PDF/Daily/chart/new/7_Bull_totalshareholderreturns.svg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6.5 Present Value of USD1000 Invested in the Past [3 Mo, 1 Yr, 3 Yrs]; The Best Periods with PVUSD1000  greater than  1,302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1200"/>
        <w:gridCol w:w="120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AAPL.NASDAQ</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USD1,303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USD1,835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USD2,425</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Integrated Systems sector</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USD1,295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USD1,682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USD1,901</w:t>
            </w:r>
          </w:p>
        </w:tc>
      </w:tr>
      <w:tr>
        <w:tblPrEx>
          <w:tblW w:w="0" w:type="auto"/>
          <w:jc w:val="center"/>
          <w:tblLayout w:type="fixed"/>
          <w:tblCellMar>
            <w:left w:w="108" w:type="dxa"/>
            <w:right w:w="108" w:type="dxa"/>
          </w:tblCellMar>
        </w:tblPrEx>
        <w:trPr>
          <w:jc w:val="center"/>
        </w:trPr>
        <w:tc>
          <w:tcPr>
            <w:tcW w:w="5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USD1,256</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USD1,344</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USD1,736</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ChartPath:/home/jboss/jboss-3.2.7/server/default/deploy/BuySellSignals.war/report/Usnasdaq/Stock/PDF/Daily/chart/new/7_Bull_US1000invested.svg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6.6 The Best Periods [3 Mo, 1 Yr, 3 Yrs] with Price Change %  greater than  29.9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3-Year price change of 132.2% for Apple outperformed the change of 69.4% in the NASDAQ-100 index for a relative price change of 62.8%.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880"/>
        <w:gridCol w:w="1200"/>
        <w:gridCol w:w="60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132.2</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Integrated Systems sector</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82.8</w:t>
            </w:r>
          </w:p>
        </w:tc>
      </w:tr>
      <w:tr>
        <w:tblPrEx>
          <w:tblW w:w="0" w:type="auto"/>
          <w:jc w:val="center"/>
          <w:tblLayout w:type="fixed"/>
          <w:tblCellMar>
            <w:left w:w="108" w:type="dxa"/>
            <w:right w:w="108" w:type="dxa"/>
          </w:tblCellMar>
        </w:tblPrEx>
        <w:trPr>
          <w:jc w:val="center"/>
        </w:trPr>
        <w:tc>
          <w:tcPr>
            <w:tcW w:w="5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6.7 Moving Annual Return of 82.9%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82.9% in the past year. Based on a dynamic start date of 5 years ago, the real rate of return has averaged 31.4%. The Moving Annual Return has been positive in 4 of the last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AAPL</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344.98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82.9</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190.31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27.4</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148.56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62.2</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93.05</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(21.0)</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USD117.78</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ChartPath:/home/jboss/jboss-3.2.7/server/default/deploy/BuySellSignals.war/report/Usnasdaq/Stock/PDF/Daily/chart/new/7_MovingAnnualReturn.svg</w:t>
      </w:r>
    </w:p>
    <w:p>
      <w:pPr>
        <w:spacing w:before="200" w:line="260" w:lineRule="atLeast"/>
        <w:jc w:val="both"/>
        <w:rPr>
          <w:lang w:val="en-US" w:eastAsia="en-US" w:bidi="ar-SA"/>
        </w:rPr>
      </w:pPr>
      <w:r>
        <w:rPr>
          <w:rFonts w:ascii="arial" w:eastAsia="arial" w:hAnsi="arial" w:cs="arial"/>
          <w:color w:val="000000"/>
          <w:sz w:val="20"/>
          <w:lang w:val="en-US" w:eastAsia="en-US" w:bidi="ar-SA"/>
        </w:rPr>
        <w:t>6.8 MCap: 5-Year Increase of USD765 billion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Market Capitalization has increased by USD765.1 billion (103%) from USD744.4 billion to USD1,509.5 billion. Based on a dynamic start date of 5 years ago, there have been declines in MCap in 2 out of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252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rPr>
                <w:lang w:val="en-US" w:eastAsia="en-US" w:bidi="ar-SA"/>
              </w:rPr>
            </w:pP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B)</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USD344.98</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1,509.5</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USD190.31</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908.1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USD186.60</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942.2</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USD148.56</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826.5</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USD93.05</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541.9</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Years ago</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USD117.78</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744.4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ChartPath:/home/jboss/jboss-3.2.7/server/default/deploy/BuySellSignals.war/report/Usnasdaq/Stock/PDF/Daily/chart/new/7_MCAPHIST.svg</w:t>
      </w:r>
    </w:p>
    <w:p>
      <w:pPr>
        <w:spacing w:before="200" w:line="260" w:lineRule="atLeast"/>
        <w:jc w:val="both"/>
        <w:rPr>
          <w:lang w:val="en-US" w:eastAsia="en-US" w:bidi="ar-SA"/>
        </w:rPr>
      </w:pPr>
      <w:r>
        <w:rPr>
          <w:rFonts w:ascii="arial" w:eastAsia="arial" w:hAnsi="arial" w:cs="arial"/>
          <w:color w:val="000000"/>
          <w:sz w:val="20"/>
          <w:lang w:val="en-US" w:eastAsia="en-US" w:bidi="ar-SA"/>
        </w:rPr>
        <w:t>6.9 Buybacks and 5-Years Decrease of 24.1%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total shares on issue have decreased by 1.5 billion (24.1%) from 6.1 billion to 4.6 billion. Buybacks have averaged 309.9 million shares [5.1%] per financial year. Based on a dynamic start date of 5 years ago, there has been no rise in issued capital over the last 5 years. A reduction in total shares on issue is a 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3000"/>
        <w:gridCol w:w="480"/>
        <w:gridCol w:w="180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Period Ending</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FY</w:t>
            </w:r>
          </w:p>
        </w:tc>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Buybacks</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 %</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Sep 28, 2019</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4,617,834,000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337,543,000</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Sep 29, 2018</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4,955,377,000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261,865,000</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Sep 30, 2017</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5,217,242,000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253,578,000</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Sep 24, 2016</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5,470,820,000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282,601,000</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Sep 26, 2015</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5,753,421,000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332,151,000</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Sep 27, 2014</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6,085,572,000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391,748,000</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w:t>
            </w:r>
          </w:p>
        </w:tc>
        <w:tc>
          <w:tcPr>
            <w:tcW w:w="300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1,859,486,000</w:t>
            </w:r>
          </w:p>
        </w:tc>
        <w:tc>
          <w:tcPr>
            <w:tcW w:w="16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Average per FY</w:t>
            </w:r>
          </w:p>
        </w:tc>
        <w:tc>
          <w:tcPr>
            <w:tcW w:w="3000" w:type="dxa"/>
            <w:tcBorders>
              <w:right w:val="nil"/>
            </w:tcBorders>
            <w:tcMar>
              <w:top w:w="20" w:type="dxa"/>
              <w:bottom w:w="20" w:type="dxa"/>
            </w:tcMar>
            <w:vAlign w:val="top"/>
          </w:tcPr>
          <w:p>
            <w:pPr>
              <w:rPr>
                <w:lang w:val="en-US" w:eastAsia="en-US" w:bidi="ar-SA"/>
              </w:rPr>
            </w:pPr>
          </w:p>
        </w:tc>
        <w:tc>
          <w:tcPr>
            <w:tcW w:w="480" w:type="dxa"/>
            <w:tcBorders>
              <w:right w:val="nil"/>
            </w:tcBorders>
            <w:tcMar>
              <w:top w:w="20" w:type="dxa"/>
              <w:bottom w:w="20" w:type="dxa"/>
            </w:tcMar>
            <w:vAlign w:val="top"/>
          </w:tcPr>
          <w:p>
            <w:pPr>
              <w:rPr>
                <w:lang w:val="en-US" w:eastAsia="en-US" w:bidi="ar-SA"/>
              </w:rPr>
            </w:pPr>
          </w:p>
        </w:tc>
        <w:tc>
          <w:tcPr>
            <w:tcW w:w="18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309,914,333</w:t>
            </w:r>
          </w:p>
        </w:tc>
        <w:tc>
          <w:tcPr>
            <w:tcW w:w="168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6.10 Created Market Value [CMV] past 30 yrs of USD1,460.4 billion</w:t>
      </w:r>
    </w:p>
    <w:p>
      <w:pPr>
        <w:spacing w:before="60" w:line="260" w:lineRule="atLeast"/>
        <w:jc w:val="both"/>
        <w:rPr>
          <w:lang w:val="en-US" w:eastAsia="en-US" w:bidi="ar-SA"/>
        </w:rPr>
      </w:pPr>
      <w:r>
        <w:rPr>
          <w:rFonts w:ascii="arial" w:eastAsia="arial" w:hAnsi="arial" w:cs="arial"/>
          <w:color w:val="000000"/>
          <w:sz w:val="20"/>
          <w:lang w:val="en-US" w:eastAsia="en-US" w:bidi="ar-SA"/>
        </w:rPr>
        <w:t>- Market Capitalization has increased by USD1,504.6 billion from USD4.9 billion to USD1,509.5 billion in the last 30 years. This increase comprises cumulative retained earnings (RETE) of USD44.1 billion and Created Market Value of USD1,460.4 billion. The Created Market Value multiple, defined by the change in MCap for every USD1 of retained earnings is exemplary at USD34.09.</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ChartPath:/home/jboss/jboss-3.2.7/server/default/deploy/BuySellSignals.war/report/Usnasdaq/Stock/PDF/Daily/chart/new/7_CMV_Q.svg</w:t>
      </w:r>
    </w:p>
    <w:p>
      <w:pPr>
        <w:spacing w:before="200" w:line="260" w:lineRule="atLeast"/>
        <w:jc w:val="both"/>
        <w:rPr>
          <w:lang w:val="en-US" w:eastAsia="en-US" w:bidi="ar-SA"/>
        </w:rPr>
      </w:pPr>
      <w:r>
        <w:rPr>
          <w:rFonts w:ascii="arial" w:eastAsia="arial" w:hAnsi="arial" w:cs="arial"/>
          <w:color w:val="000000"/>
          <w:sz w:val="20"/>
          <w:lang w:val="en-US" w:eastAsia="en-US" w:bidi="ar-SA"/>
        </w:rPr>
        <w:t>6.11 Low Debt to Equity (%) and Reducing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6.6% is under a safe benchmark figure of 50%. Moreover, it has improved from 11.2% a year ago.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2019</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2016</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67.86</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2015</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ChartPath:/home/jboss/jboss-3.2.7/server/default/deploy/BuySellSignals.war/report/Usnasdaq/Stock/PDF/Daily/chart/new/7_Debttoequity.svg</w:t>
      </w:r>
    </w:p>
    <w:p>
      <w:pPr>
        <w:spacing w:before="200" w:line="260" w:lineRule="atLeast"/>
        <w:jc w:val="both"/>
        <w:rPr>
          <w:lang w:val="en-US" w:eastAsia="en-US" w:bidi="ar-SA"/>
        </w:rPr>
      </w:pPr>
      <w:r>
        <w:rPr>
          <w:rFonts w:ascii="arial" w:eastAsia="arial" w:hAnsi="arial" w:cs="arial"/>
          <w:color w:val="000000"/>
          <w:sz w:val="20"/>
          <w:lang w:val="en-US" w:eastAsia="en-US" w:bidi="ar-SA"/>
        </w:rPr>
        <w:t>6.12 A 25.9% Decrease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6,032,134 Apple shares worth USD897 million were sold by insiders. Based on a dynamic start date of 5 years ago, insider selling has averaged 1,206,427 shares per year. In the past year, insiders sold 584,715 shares, a decrease of 25.9%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324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09, 2020</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584,715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130,430,190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789,536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170,726,217</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933,038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153,764,511</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2,591,708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315,994,103</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1,133,137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126,049,598</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6,032,134</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896,964,620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ChartPath:/home/jboss/jboss-3.2.7/server/default/deploy/BuySellSignals.war/report/Usnasdaq/Stock/PDF/Daily/chart/new/7_Insider_S_Buying_Selling.svg</w:t>
      </w:r>
    </w:p>
    <w:p>
      <w:pPr>
        <w:spacing w:before="200" w:line="260" w:lineRule="atLeast"/>
        <w:jc w:val="both"/>
        <w:rPr>
          <w:lang w:val="en-US" w:eastAsia="en-US" w:bidi="ar-SA"/>
        </w:rPr>
      </w:pPr>
      <w:r>
        <w:rPr>
          <w:rFonts w:ascii="arial" w:eastAsia="arial" w:hAnsi="arial" w:cs="arial"/>
          <w:color w:val="000000"/>
          <w:sz w:val="20"/>
          <w:lang w:val="en-US" w:eastAsia="en-US" w:bidi="ar-SA"/>
        </w:rPr>
        <w:t>6.13 Increased VWAP, up 156%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156.2% to USD260.44. Based on a dynamic start date of five years ago, there has been no decline in VWAP over the last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09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12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345.61</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260.44</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188.06</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228.05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186.34</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139.19</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189.03</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160.58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136.3</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150.15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113.75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86.15</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122.55</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101.64</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84.14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ChartPath:/home/jboss/jboss-3.2.7/server/default/deploy/BuySellSignals.war/report/Usnasdaq/Stock/PDF/Daily/chart/new/7_YearVWP.svg</w:t>
      </w:r>
    </w:p>
    <w:p>
      <w:pPr>
        <w:spacing w:before="200" w:line="260" w:lineRule="atLeast"/>
        <w:jc w:val="both"/>
        <w:rPr>
          <w:lang w:val="en-US" w:eastAsia="en-US" w:bidi="ar-SA"/>
        </w:rPr>
      </w:pPr>
      <w:r>
        <w:rPr>
          <w:rFonts w:ascii="arial" w:eastAsia="arial" w:hAnsi="arial" w:cs="arial"/>
          <w:color w:val="000000"/>
          <w:sz w:val="20"/>
          <w:lang w:val="en-US" w:eastAsia="en-US" w:bidi="ar-SA"/>
        </w:rPr>
        <w:t>6.14 Increased share turnover, up 77%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76.6% to USD8.8 billion.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09 (USD billion)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ChartPath:/home/jboss/jboss-3.2.7/server/default/deploy/BuySellSignals.war/report/Usnasdaq/Stock/PDF/Daily/chart/new/7_Turnoverchart.svg</w:t>
      </w:r>
    </w:p>
    <w:p>
      <w:pPr>
        <w:spacing w:before="200" w:line="260" w:lineRule="atLeast"/>
        <w:jc w:val="both"/>
        <w:rPr>
          <w:lang w:val="en-US" w:eastAsia="en-US" w:bidi="ar-SA"/>
        </w:rPr>
      </w:pPr>
      <w:r>
        <w:rPr>
          <w:rFonts w:ascii="arial" w:eastAsia="arial" w:hAnsi="arial" w:cs="arial"/>
          <w:color w:val="000000"/>
          <w:sz w:val="20"/>
          <w:lang w:val="en-US" w:eastAsia="en-US" w:bidi="ar-SA"/>
        </w:rPr>
        <w:t>6.15 Satisfies three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3.7% is 4.4 times the triple-A bond yield of 0.8%.</w:t>
      </w:r>
    </w:p>
    <w:p>
      <w:pPr>
        <w:spacing w:before="60" w:line="260" w:lineRule="atLeast"/>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1.1 times the triple-A bond yield of 0.8%.</w:t>
      </w:r>
    </w:p>
    <w:p>
      <w:pPr>
        <w:spacing w:before="60" w:line="260" w:lineRule="atLeast"/>
        <w:jc w:val="both"/>
        <w:rPr>
          <w:lang w:val="en-US" w:eastAsia="en-US" w:bidi="ar-SA"/>
        </w:rPr>
      </w:pPr>
      <w:r>
        <w:rPr>
          <w:rFonts w:ascii="arial" w:eastAsia="arial" w:hAnsi="arial" w:cs="arial"/>
          <w:color w:val="000000"/>
          <w:sz w:val="20"/>
          <w:lang w:val="en-US" w:eastAsia="en-US" w:bidi="ar-SA"/>
        </w:rPr>
        <w:t>-"Total debt less than tangible book value"; total debt of USD6 billion is less than tangible book value of USD90.5 billion.</w:t>
      </w:r>
    </w:p>
    <w:p>
      <w:pPr>
        <w:spacing w:before="200" w:line="260" w:lineRule="atLeast"/>
        <w:jc w:val="both"/>
        <w:rPr>
          <w:lang w:val="en-US" w:eastAsia="en-US" w:bidi="ar-SA"/>
        </w:rPr>
      </w:pPr>
      <w:r>
        <w:rPr>
          <w:rFonts w:ascii="arial" w:eastAsia="arial" w:hAnsi="arial" w:cs="arial"/>
          <w:color w:val="000000"/>
          <w:sz w:val="20"/>
          <w:lang w:val="en-US" w:eastAsia="en-US" w:bidi="ar-SA"/>
        </w:rPr>
        <w:t>6.16 Satisfies 5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current ratio from 1.1 to 1.5.</w:t>
      </w:r>
    </w:p>
    <w:p>
      <w:pPr>
        <w:spacing w:before="60" w:line="260" w:lineRule="atLeast"/>
        <w:jc w:val="both"/>
        <w:rPr>
          <w:lang w:val="en-US" w:eastAsia="en-US" w:bidi="ar-SA"/>
        </w:rPr>
      </w:pPr>
      <w:r>
        <w:rPr>
          <w:rFonts w:ascii="arial" w:eastAsia="arial" w:hAnsi="arial" w:cs="arial"/>
          <w:color w:val="000000"/>
          <w:sz w:val="20"/>
          <w:lang w:val="en-US" w:eastAsia="en-US" w:bidi="ar-SA"/>
        </w:rPr>
        <w:t>- Reduction in total shares on issue.</w:t>
      </w:r>
    </w:p>
    <w:p>
      <w:pPr>
        <w:spacing w:before="200" w:line="260" w:lineRule="atLeast"/>
        <w:jc w:val="both"/>
        <w:rPr>
          <w:lang w:val="en-US" w:eastAsia="en-US" w:bidi="ar-SA"/>
        </w:rPr>
      </w:pPr>
      <w:r>
        <w:rPr>
          <w:rFonts w:ascii="arial" w:eastAsia="arial" w:hAnsi="arial" w:cs="arial"/>
          <w:color w:val="000000"/>
          <w:sz w:val="20"/>
          <w:lang w:val="en-US" w:eastAsia="en-US" w:bidi="ar-SA"/>
        </w:rPr>
        <w:t>6.17 Year-over-year (%) Change in Dividend: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Quarterly dividend for Q2/2020 was 82.0c, up 6.5% sequentially from 77.0c in Q1/2020. The year-on-year change was up 6.5% from 77.0c in the previous corresponding period Q2/2019.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44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Q2/2019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Q1/2020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Q2/2020</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(USD Cents)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77.0</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ChartPath:/home/jboss/jboss-3.2.7/server/default/deploy/BuySellSignals.war/report/Usnasdaq/Stock/PDF/Daily/chart/new/7_seq_growth_dividend.svg</w:t>
      </w:r>
    </w:p>
    <w:p>
      <w:pPr>
        <w:spacing w:before="20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7.1 Past 4 Quarters Sequential EPS growth averaged 11.0%: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most recent quarter (Q2/2020) showed a decline of 48.8% in sequential growth of Quarterly EPS. There have been two rises and two declines in the past 4 quarters. Average quarterly growth in the past 4 quarters was impressive at 11.0%.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25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 Report</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Q2/2020</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Q1/2020</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Q4/2019</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Q3/2019</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EPS growth [FY2019 vs FY2018] of -0.3%: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There have been three rises and two declines in the past 5 years. Average Annual Compounded rate of growth in EPS for the 5 years was impressive at 13.0%.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396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11.97</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12.01</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9.27</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8.35</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9.28</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7.3 % Growth in EPS &amp; RPS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EPS growth: Sequential EPS growth (Q2 vs Q1, 2020) was down 48.8% and PCP EPS growth (Q2 2020 vs Q2 2019) was up 4.5%. FY EPS growth (FY2019 vs FY2018) was down 0.3%.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RPS growth: Sequential growth in Revenue per share (Q2 vs Q1, 2020) was up 6.2% and PCP growth in Revenue per share (Q2 2020 vs Q2 2019) was up 24.5%. FY growth in Revenue per share (FY2019 vs FY2018) was up 5.4%. </w:t>
      </w:r>
    </w:p>
    <w:p>
      <w:pPr>
        <w:spacing w:before="20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2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Sequential growth in EPS (Q2 vs Q1, 2020)</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-48.8</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Sequential growth in RPS (Q2 vs Q1, 2020)</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EPS (Q2 2020 vs Q2 2019)</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RPS (Q2 2020 vs Q2 2019)</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EPS (FY2019 vs FY2018)</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r>
      <w:tr>
        <w:tblPrEx>
          <w:tblW w:w="0" w:type="auto"/>
          <w:jc w:val="center"/>
          <w:tblLayout w:type="fixed"/>
          <w:tblCellMar>
            <w:left w:w="108" w:type="dxa"/>
            <w:right w:w="108" w:type="dxa"/>
          </w:tblCellMar>
        </w:tblPrEx>
        <w:trPr>
          <w:jc w:val="center"/>
        </w:trPr>
        <w:tc>
          <w:tcPr>
            <w:tcW w:w="8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RPS (FY2019 vs FY2018)</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ChartPath:/home/jboss/jboss-3.2.7/server/default/deploy/BuySellSignals.war/report/Usnasdaq/Stock/PDF/Daily/chart/new/7_Epsgroth_Epsgrowth_Seq.svg</w:t>
      </w:r>
    </w:p>
    <w:p>
      <w:pPr>
        <w:spacing w:before="200" w:line="260" w:lineRule="atLeast"/>
        <w:jc w:val="both"/>
        <w:rPr>
          <w:lang w:val="en-US" w:eastAsia="en-US" w:bidi="ar-SA"/>
        </w:rPr>
      </w:pPr>
      <w:r>
        <w:rPr>
          <w:rFonts w:ascii="arial" w:eastAsia="arial" w:hAnsi="arial" w:cs="arial"/>
          <w:color w:val="000000"/>
          <w:sz w:val="20"/>
          <w:lang w:val="en-US" w:eastAsia="en-US" w:bidi="ar-SA"/>
        </w:rPr>
        <w:t>7.4 Declining Volume, down 29%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decreased 29.0% to 34.3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09,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ChartPath:/home/jboss/jboss-3.2.7/server/default/deploy/BuySellSignals.war/report/Usnasdaq/Stock/PDF/Daily/chart/new/7_ADVTchart.svg</w:t>
      </w:r>
    </w:p>
    <w:p>
      <w:pPr>
        <w:spacing w:before="200" w:line="260" w:lineRule="atLeast"/>
        <w:jc w:val="both"/>
        <w:rPr>
          <w:lang w:val="en-US" w:eastAsia="en-US" w:bidi="ar-SA"/>
        </w:rPr>
      </w:pPr>
      <w:r>
        <w:rPr>
          <w:rFonts w:ascii="arial" w:eastAsia="arial" w:hAnsi="arial" w:cs="arial"/>
          <w:color w:val="000000"/>
          <w:sz w:val="20"/>
          <w:lang w:val="en-US" w:eastAsia="en-US" w:bidi="ar-SA"/>
        </w:rPr>
        <w:t>7.5 Decrease in Institutional Ownership down from 59.9% to 57.5%</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57.5% of total shares on issue; a decrease from 59.9% as at December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6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59.9</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ChartPath:/home/jboss/jboss-3.2.7/server/default/deploy/BuySellSignals.war/report/Usnasdaq/Stock/PDF/Daily/chart/new/7_Inst_Qsum.svg</w:t>
      </w:r>
    </w:p>
    <w:p>
      <w:pPr>
        <w:spacing w:before="200" w:line="260" w:lineRule="atLeast"/>
        <w:jc w:val="both"/>
        <w:rPr>
          <w:lang w:val="en-US" w:eastAsia="en-US" w:bidi="ar-SA"/>
        </w:rPr>
      </w:pPr>
      <w:r>
        <w:rPr>
          <w:rFonts w:ascii="arial" w:eastAsia="arial" w:hAnsi="arial" w:cs="arial"/>
          <w:color w:val="000000"/>
          <w:sz w:val="20"/>
          <w:lang w:val="en-US" w:eastAsia="en-US" w:bidi="ar-SA"/>
        </w:rPr>
        <w:t>7.6 Quarterly Trend in Revenue, Net Profit and Net Profit Margin:</w:t>
      </w:r>
    </w:p>
    <w:p>
      <w:pPr>
        <w:spacing w:before="60" w:line="260" w:lineRule="atLeast"/>
        <w:jc w:val="both"/>
        <w:rPr>
          <w:lang w:val="en-US" w:eastAsia="en-US" w:bidi="ar-SA"/>
        </w:rPr>
      </w:pPr>
      <w:r>
        <w:rPr>
          <w:rFonts w:ascii="arial" w:eastAsia="arial" w:hAnsi="arial" w:cs="arial"/>
          <w:color w:val="000000"/>
          <w:sz w:val="20"/>
          <w:lang w:val="en-US" w:eastAsia="en-US" w:bidi="ar-SA"/>
        </w:rPr>
        <w:t>- Revenue and Net Profit growth have shown signs of deterioration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920"/>
        <w:gridCol w:w="22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Qtr-ended</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Growth</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Growth</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 [Q2 vs Q1]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-36.5</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-49.4</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84.3</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19 [Q1 vs Q4]</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43.4</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62.5</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8 APPLE INC Peer Group Analysis &amp; Ranking</w:t>
      </w:r>
    </w:p>
    <w:p>
      <w:pPr>
        <w:spacing w:before="200" w:line="260" w:lineRule="atLeast"/>
        <w:jc w:val="both"/>
        <w:rPr>
          <w:lang w:val="en-US" w:eastAsia="en-US" w:bidi="ar-SA"/>
        </w:rPr>
      </w:pPr>
      <w:r>
        <w:rPr>
          <w:rFonts w:ascii="arial" w:eastAsia="arial" w:hAnsi="arial" w:cs="arial"/>
          <w:color w:val="000000"/>
          <w:sz w:val="20"/>
          <w:lang w:val="en-US" w:eastAsia="en-US" w:bidi="ar-SA"/>
        </w:rPr>
        <w:t>8.1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AAPL is ranked first by Relative Str. (6 mo), MCap, PV $1000 (1 yr), Revenue, Net Profit and Total Assets.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200"/>
        <w:gridCol w:w="960"/>
        <w:gridCol w:w="1200"/>
        <w:gridCol w:w="84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AAPL</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(AAPL)</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1,509.5B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1,834.5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338.5B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Samsung Electronics (A005930)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274.2B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1,283.5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36.5B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HP (HPQ)</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971.6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33.5B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Zebra Technologies Class A (ZBRA)</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1,405.3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544M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Seagate Technology (STX)</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1,390.2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LG Corp. (A003550)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1,008.0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919.7M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NetApp (NTAP)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813.9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Quanta Computer (2382)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1,429.2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536.2M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20.7B</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LG Electronics (A066570)</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846.0</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51.8B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26M</w:t>
            </w:r>
          </w:p>
        </w:tc>
        <w:tc>
          <w:tcPr>
            <w:tcW w:w="1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37.3B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AAPL is ranked third by P/Book, fifth by Turnover Rate, seventh by P/E and ninth by P/S.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840"/>
        <w:gridCol w:w="840"/>
        <w:gridCol w:w="480"/>
        <w:gridCol w:w="360"/>
        <w:gridCol w:w="720"/>
        <w:gridCol w:w="1080"/>
        <w:gridCol w:w="1080"/>
        <w:gridCol w:w="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P/Book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Retention Ratio</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AAPL</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08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(AAPL)</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USD344.98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149.2</w:t>
            </w:r>
          </w:p>
        </w:tc>
        <w:tc>
          <w:tcPr>
            <w:tcW w:w="108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Samsung Electronics (A005930)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KRW55,000.0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HP (HPQ)</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USD17.53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Zebra Technologies Class A (ZBRA)</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USD273.35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28.9</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9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Seagate Technology (STX)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USD54.90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LG Corp. (A003550)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KRW72,500.0</w:t>
            </w:r>
          </w:p>
        </w:tc>
        <w:tc>
          <w:tcPr>
            <w:tcW w:w="480" w:type="dxa"/>
            <w:tcBorders>
              <w:bottom w:val="nil"/>
              <w:right w:val="nil"/>
            </w:tcBorders>
            <w:tcMar>
              <w:top w:w="20" w:type="dxa"/>
              <w:bottom w:w="20" w:type="dxa"/>
            </w:tcMar>
            <w:vAlign w:val="top"/>
          </w:tcPr>
          <w:p>
            <w:pPr>
              <w:rPr>
                <w:lang w:val="en-US" w:eastAsia="en-US" w:bidi="ar-SA"/>
              </w:rPr>
            </w:pP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w:t>
            </w:r>
          </w:p>
        </w:tc>
        <w:tc>
          <w:tcPr>
            <w:tcW w:w="9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NetApp (NTAP)</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USD47.10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303.9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Quanta Computer (2382)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TWD70.80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LG Electronics (A066570)</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KR</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KRW66,600.0</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w:t>
            </w:r>
          </w:p>
        </w:tc>
        <w:tc>
          <w:tcPr>
            <w:tcW w:w="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720" w:type="dxa"/>
            <w:tcBorders>
              <w:right w:val="nil"/>
            </w:tcBorders>
            <w:tcMar>
              <w:top w:w="20" w:type="dxa"/>
              <w:bottom w:w="20" w:type="dxa"/>
            </w:tcMar>
            <w:vAlign w:val="top"/>
          </w:tcPr>
          <w:p>
            <w:pPr>
              <w:rPr>
                <w:lang w:val="en-US" w:eastAsia="en-US" w:bidi="ar-SA"/>
              </w:rPr>
            </w:pP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117.5</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w:t>
            </w:r>
          </w:p>
        </w:tc>
        <w:tc>
          <w:tcPr>
            <w:tcW w:w="96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8.2  FAANG Peer Group (all figures in USD): Key Financials and Price Performance</w:t>
      </w:r>
    </w:p>
    <w:p>
      <w:pPr>
        <w:spacing w:before="60" w:line="260" w:lineRule="atLeast"/>
        <w:jc w:val="both"/>
        <w:rPr>
          <w:lang w:val="en-US" w:eastAsia="en-US" w:bidi="ar-SA"/>
        </w:rPr>
      </w:pPr>
      <w:r>
        <w:rPr>
          <w:rFonts w:ascii="arial" w:eastAsia="arial" w:hAnsi="arial" w:cs="arial"/>
          <w:color w:val="000000"/>
          <w:sz w:val="20"/>
          <w:lang w:val="en-US" w:eastAsia="en-US" w:bidi="ar-SA"/>
        </w:rPr>
        <w:t>In its FAANG Peer Group of 5 companies (Facebook, Apple, Amazon, Netflix and Alphabet's Google) AAPL is ranked first by MCap, PV$1000, Net Profit, Total Assets, second by Revenue and third by Relative Strength.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1440"/>
        <w:gridCol w:w="960"/>
        <w:gridCol w:w="1200"/>
        <w:gridCol w:w="84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Str.(6 mo)</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AAPL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(AAPL)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1,509.5B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1,834.5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338.5B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Amazon (AMZN)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1,299.4B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1,402.9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225.2B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Facebook (FB)</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572.6B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1,361.5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133.4B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Alphabet Class A (GOOGL)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436.6B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1,344.6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275.9B</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Netflix (NFLX)</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189.9B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1,229.6</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1.9B</w:t>
            </w:r>
          </w:p>
        </w:tc>
        <w:tc>
          <w:tcPr>
            <w:tcW w:w="1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FAANG Peer Group: Valuation Indicators</w:t>
      </w:r>
    </w:p>
    <w:p>
      <w:pPr>
        <w:spacing w:before="60" w:line="260" w:lineRule="atLeast"/>
        <w:jc w:val="both"/>
        <w:rPr>
          <w:lang w:val="en-US" w:eastAsia="en-US" w:bidi="ar-SA"/>
        </w:rPr>
      </w:pPr>
      <w:r>
        <w:rPr>
          <w:rFonts w:ascii="arial" w:eastAsia="arial" w:hAnsi="arial" w:cs="arial"/>
          <w:color w:val="000000"/>
          <w:sz w:val="20"/>
          <w:lang w:val="en-US" w:eastAsia="en-US" w:bidi="ar-SA"/>
        </w:rPr>
        <w:t>AAPL is ranked first by P/E, third by P/S, P/Book and fourth by Turnover Rate.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080"/>
        <w:gridCol w:w="1080"/>
        <w:gridCol w:w="480"/>
        <w:gridCol w:w="360"/>
        <w:gridCol w:w="72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P/Book</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AAPL</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(AAPL)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USD344.98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149.2</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Amazon (AMZN)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USD2,610.22</w:t>
            </w:r>
          </w:p>
        </w:tc>
        <w:tc>
          <w:tcPr>
            <w:tcW w:w="480" w:type="dxa"/>
            <w:tcBorders>
              <w:bottom w:val="nil"/>
              <w:right w:val="nil"/>
            </w:tcBorders>
            <w:tcMar>
              <w:top w:w="20" w:type="dxa"/>
              <w:bottom w:w="20" w:type="dxa"/>
            </w:tcMar>
            <w:vAlign w:val="top"/>
          </w:tcPr>
          <w:p>
            <w:pPr>
              <w:rPr>
                <w:lang w:val="en-US" w:eastAsia="en-US" w:bidi="ar-SA"/>
              </w:rPr>
            </w:pP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Facebook (FB)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USD238.02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Alphabet Class A (GOOGL)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USD1,455.86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Netflix (NFLX)</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USD432.83</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82.4</w:t>
            </w:r>
          </w:p>
        </w:tc>
        <w:tc>
          <w:tcPr>
            <w:tcW w:w="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347.6</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ChartPath:FAANG Peer Group - Price Performance:/home/jboss/jboss-3.2.7/server/default/deploy/BuySellSignals.war/report/Usnasdaq/Stock/PDF/Daily/chart/new/7_GlobalPeerGroup.svg</w:t>
      </w:r>
    </w:p>
    <w:p>
      <w:pPr>
        <w:spacing w:before="60" w:line="260" w:lineRule="atLeast"/>
        <w:jc w:val="both"/>
        <w:rPr>
          <w:lang w:val="en-US" w:eastAsia="en-US" w:bidi="ar-SA"/>
        </w:rPr>
      </w:pPr>
      <w:r>
        <w:rPr>
          <w:rFonts w:ascii="arial" w:eastAsia="arial" w:hAnsi="arial" w:cs="arial"/>
          <w:color w:val="000000"/>
          <w:sz w:val="20"/>
          <w:lang w:val="en-US" w:eastAsia="en-US" w:bidi="ar-SA"/>
        </w:rPr>
        <w:t>ChartPath:FAANG Peer Group - Total Shareholder Returns [TSR in USD]:/home/jboss/jboss-3.2.7/server/default/deploy/BuySellSignals.war/report/Usnasdaq/Stock/PDF/Daily/chart/new/7_GlobalPeerGroup_TSR.svg</w:t>
      </w:r>
    </w:p>
    <w:p>
      <w:pPr>
        <w:spacing w:before="200" w:line="260" w:lineRule="atLeast"/>
        <w:jc w:val="both"/>
        <w:rPr>
          <w:lang w:val="en-US" w:eastAsia="en-US" w:bidi="ar-SA"/>
        </w:rPr>
      </w:pPr>
      <w:r>
        <w:rPr>
          <w:rFonts w:ascii="arial" w:eastAsia="arial" w:hAnsi="arial" w:cs="arial"/>
          <w:color w:val="000000"/>
          <w:sz w:val="20"/>
          <w:lang w:val="en-US" w:eastAsia="en-US" w:bidi="ar-SA"/>
        </w:rPr>
        <w:t>8.3 BuySellSignals Fundamentals Valuation Ranking: Apple vs NASDAQ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2,406 stocks and 25 units in the NASDAQ Market, Apple is ranked first by Net Profit, third by Total Assets, fourth by Revenue and ninth by Free Cash Flow.</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080"/>
        <w:gridCol w:w="84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Avg</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AAPL</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185.8 million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 B AAPL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 B MSFT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 B GOOG</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 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338.5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338.5 B AAPL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286.6 B MSFT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362,888 MTC</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260.2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280.5 B AMZN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260.2 B AAPL</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6,000 CBIO</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Free Cash Flow</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 million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 B DGICA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B CMCSA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 B AMTD</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ROA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81.9 XBIT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68.6 GPP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 MARPS</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CEVA</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LOCO</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11.7x PODD</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 NYMT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19.04 OMP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MDRR</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CIGI</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1.7x LXRX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1.8x MMAC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1.8x FNJN</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WVFC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 LFAC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 RBCN</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7884.5 GNUS</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APWC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OPESU</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CREG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2360</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98.8 VIVE</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98.7 OCGN</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98.6 TOPS</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 CHSCP</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8.4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Apple is a constituent of the following indices. Its market capitalisation accounts for 19.6% of the combined MCap of the S&amp;P 500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25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7,706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NASDAQ-100 Equal Weighted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12,167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12,700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Global Select Market Composite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14,625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Composite Index</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15,195</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8.5 Global Rank [out of 47,291 stocks] and Rank of Apple in the American Region [out of 11,456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1080"/>
        <w:gridCol w:w="20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338.5B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260.2B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61.1</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34,842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5,825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17,031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18,068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3,578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1,835</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588</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83.6</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2,588</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8.6 Rank of Apple in the NASDAQ-100 Index [out of 98 stocks] and in the Total NASDAQ Market [out of 2408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840"/>
        <w:gridCol w:w="264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NASDAQ-100 Index</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NASDAQ Market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338.5B</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260.2B</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55.3B</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61.1</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1,662</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765</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662</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1,835</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8.7 Long-Term Fundamental Ranking: 4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Apple is ranked number 1 out of 4 listed computer integrated systems companies in the United States with a market capitalization of USD1,509.5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high Price/Sales of 5.6.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company paid a dividend of USD2.36 in the last twelve months. The dividend yield is high at 0.9%.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ChartPath:/opt/jboss/jboss-4.0.5.GA/server/default/deploy/BuySellSignals.war/report/images/arrow/Rating3.gif</w:t>
      </w:r>
    </w:p>
    <w:p>
      <w:pPr>
        <w:spacing w:before="20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 Top 100 Institutional Shareholders of Apple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3126 Institutions held investments in Apple. Institutions had decreased their holdings to 57.55% of issued capital, down from 59.58% nine months ago. The top 100 institutional shareholders held 49.9% shares of Apple. The largest shareholder was Vanguard Group with 7.7% of Apple. The second largest shareholder was Blackrock with 6.3%.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440"/>
        <w:gridCol w:w="108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336,728,608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329,323,432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274,684,501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274,684,501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Berkshire Hathaway (0001067983)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245,155,566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130,191,960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180,558,954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180,558,954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93,376,233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93,376,233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64,178,586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54,337,779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56,203,762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24,366,186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53,859,611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53,859,611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41,855,180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378,646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38,902,167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38,902,167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34,832,184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34,244,578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31,588,009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30,097,195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31,022,281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1,207,259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26,970,969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21,269,986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26,941,525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13,859,650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26,509,058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26,509,058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21,746,158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21,746,158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20,463,340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18,282,663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19,839,686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15,494,591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Henderson Group (0001274173)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19,154,561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15,042,675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17,871,617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17,871,617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17,791,988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16,889,793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17,300,399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14,299,599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16,325,530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16,103,044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Jennison Associates (0000053417)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14,385,797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395,401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3,538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14,233,814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11,629,604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Fisher Asset Management (0000850529)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14,016,263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10,558,609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13,995,147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13,995,147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13,151,046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13,151,046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12,336,260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12,336,260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12,227,330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12,227,330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10,760,989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10,760,989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10,286,392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10,286,392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10,190,498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8,462,278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10,091,561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8,972,776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9,363,801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6,481,077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9,182,744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9,091,249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Research Global Investors (0001422848)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8,842,313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5,289,541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8,494,523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6,923,022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Farm Mutual Automobile Insurance Co (0000315032)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8,445,427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8,174,563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8,268,355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8,268,355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7,566,749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7,566,749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Franklin Resources (0000038777)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7,356,402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7,356,402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7,230,085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7,230,085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7,155,007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6,828,320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7,104,837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6,988,965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7,070,426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37,108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18,954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7,033,632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6,922,167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6,931,705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6,931,705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6,823,179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6,823,179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 &amp; H International Investment (0001759760)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6,657,600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2,699,400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6,386,678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4,234,457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6,332,963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6,317,404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6,115,106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6,115,106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6,060,102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5,905,857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Putnam Investments (0001421578)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5,958,034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5,642,407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General Re New England Asset Management (0001004244)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5,725,071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4,238,675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DZ BANK Deutsche Zentral Genossenschafts Bank (0001694217)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5,618,983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2,171,587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5,569,921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5,569,921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5,411,319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3,187,873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5,363,556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5,361,819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5,250,618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4,583,854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5,086,014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5,086,014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4,897,399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4,869,199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4,767,973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3,970,320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4,652,091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3,956,262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4,637,139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4,637,139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4,602,127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4,500,160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Lazard Asset Management (0001207017)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4,597,746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3,570,677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4,566,060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4,257,001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4,526,472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41,426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10,827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Swedbank (0001633050)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4,432,805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4,209,196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Cresset Asset Management (0001761013)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4,412,114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3,542,574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Fayez Sarofim &amp; Co (0000937729)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4,389,005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4,389,005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4,354,838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3,183,103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4,196,785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4,163,401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Korea Investment (0001441689)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3,998,905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3,415,720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Waddell &amp; Reed (0001052100)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3,847,126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3,847,126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3,776,085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957.6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3,776,085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3,753,268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3,348,404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Aperio Group (0001364615)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3,717,606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942.8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2,900,817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3,716,752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284,222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Standard Life Aberdeen (0001716774)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3,669,298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3,669,298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Atlantic Trust Group (0001298088)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3,646,588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2,673,149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Winslow Capital Management (0000900973)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3,586,685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8,747,912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3,506,007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889.1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3,506,007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3,483,841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2,657,432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Stifel Financial (0000720672)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3,462,244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41,912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8,161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FIL (0000318989)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3,436,471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2,554,058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3,337,341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943,941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U.S. Bancorp (DE) (0000036104)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3,310,286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839.5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3,310,286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Baird Financial Group (0001648711)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3,265,717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828.2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1,815,914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Schroder Investment Management Group (0001086619)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3,176,268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226,973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1,299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3,169,233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1,468,358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Public Employees Retirement Association of Colorado (0000315297)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2,987,588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2,987,588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Manhattan Co. (0000728083)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2,846,976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2,846,976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2,784,273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2,683,560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Republic Investment Management (0001418204)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2,755,074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2,395,366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2,688,455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2,688,455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Bessemer Group (0001054074)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2,675,168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678.4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2,261,843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2,181,570,529</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49.89</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553.3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Vanguard Group increased their shareholding in Apple by 7.4 million shares worth USD 2.1 billion. Price T Rowe Associates increased their shareholding by 4.4 million shares worth USD 1.3 billion.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7,405,176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4,424,285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4,148,565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 &amp; H International Investment (0001759760)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3,410,600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965.9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3,000,800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849.9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Research Global Investors (0001422848)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1,997,259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565.7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Henderson Group (0001274173)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1,957,257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554.3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1,696,496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480.5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1,490,814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422.2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1,238,752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1,118,785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1,100,533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748,782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620,393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468,501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Lazard Asset Management (0001207017)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419,267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404,864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Jennison Associates (0000053417)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345,803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Korea Investment (0001441689)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245,854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226,398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185,649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154,245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131,076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115,872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91,495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Aperio Group (0001364615)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77,936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38,746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Cresset Asset Management (0001761013)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22,978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15,559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12,517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491,944</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37,345,194</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Goldman Sachs Group reduced their shareholding in Apple by 4.9 million shares worth USD 1.4 billion. Bank of America reduced their shareholding by 3.6 million shares worth USD 1 billion.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4,856,911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3,597,799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3,086,069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3,074,915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(870.9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2,966,039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(840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2,720,401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(770.5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2,295,827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(650.2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1,928,954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(546.3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1,854,704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(525.3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1,617,523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(458.1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1,595,606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1,498,672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1,391,979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1,274,539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FIL (0000318989)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1,211,248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1,172,528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DZ BANK Deutsche Zentral Genossenschafts Bank (0001694217)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710,404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654,474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627,969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624,839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Swedbank (0001633050)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597,922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Putnam Investments (0001421578)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589,992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587,053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544,195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521,925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451,201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448,687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Stifel Financial (0000720672)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432,288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Atlantic Trust Group (0001298088)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349,628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340,370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282,376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249,270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Franklin Resources (0000038777)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248,926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Baird Financial Group (0001648711)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246,524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239,846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Waddell &amp; Reed (0001052100)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207,396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188,200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Standard Life Aberdeen (0001716774)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159,412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144,060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128,347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115,524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112,923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Winslow Capital Management (0000900973)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111,718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Fayez Sarofim &amp; Co (0000937729)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110,685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71,037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64,942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Manhattan Co. (0000728083)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50,813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Schroder Investment Management Group (0001086619)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49,341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32,659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Bancorp (DE) (0000036104)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Public Employees Retirement Association of Colorado (0000315297)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General Re New England Asset Management (0001004244)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(283,215)</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46,461,590</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13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31,022,281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Fisher Asset Management (0000850529)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14,016,263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10,286,392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8,494,523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Farm Mutual Automobile Insurance Co (0000315032)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8,445,427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5,250,618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5,086,014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4,526,472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4,354,838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4,196,785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3,337,341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846.4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3,169,233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803.7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2,784,273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706.1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Republic Investment Management (0001418204)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2,755,074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698.7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Bessemer Group (0001054074)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2,675,168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678.4 M</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110,400,702</w:t>
            </w:r>
          </w:p>
        </w:tc>
        <w:tc>
          <w:tcPr>
            <w:tcW w:w="144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9.5 Reported holdings of institutions as of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8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 Ended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 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30, 2019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30, 2019</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Value ($ Million)</w:t>
            </w:r>
          </w:p>
        </w:tc>
        <w:tc>
          <w:tcPr>
            <w:tcW w:w="8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Reported Holdings of Institutions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638,594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765,720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541,018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509,855</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issued capital</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57.55</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59.9</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55.65</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59.58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had decreased their holdings to 57.55% of issued capital, down from 59.58% nine months ago.</w:t>
      </w:r>
    </w:p>
    <w:p>
      <w:pPr>
        <w:spacing w:before="20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200" w:line="260" w:lineRule="atLeast"/>
        <w:jc w:val="both"/>
        <w:rPr>
          <w:lang w:val="en-US" w:eastAsia="en-US" w:bidi="ar-SA"/>
        </w:rPr>
      </w:pPr>
      <w:r>
        <w:rPr>
          <w:rFonts w:ascii="arial" w:eastAsia="arial" w:hAnsi="arial" w:cs="arial"/>
          <w:color w:val="000000"/>
          <w:sz w:val="20"/>
          <w:lang w:val="en-US" w:eastAsia="en-US" w:bidi="ar-SA"/>
        </w:rPr>
        <w:t>10.1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(Q2/2020):</w:t>
      </w:r>
    </w:p>
    <w:p>
      <w:pPr>
        <w:spacing w:before="60" w:line="260" w:lineRule="atLeast"/>
        <w:jc w:val="both"/>
        <w:rPr>
          <w:lang w:val="en-US" w:eastAsia="en-US" w:bidi="ar-SA"/>
        </w:rPr>
      </w:pPr>
      <w:r>
        <w:rPr>
          <w:rFonts w:ascii="arial" w:eastAsia="arial" w:hAnsi="arial" w:cs="arial"/>
          <w:color w:val="000000"/>
          <w:sz w:val="20"/>
          <w:lang w:val="en-US" w:eastAsia="en-US" w:bidi="ar-SA"/>
        </w:rPr>
        <w:t>May 01,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Q2 2020: Apple EPS slumps 49%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Apple (NASDAQ:AAPL), announced EPS of $US2.58 for the quarter-ended 28 March 2020 [Q2/2020], down 48.8% sequentially from $US5.04 in the previous quarter [Q1/2020]. </w:t>
      </w:r>
    </w:p>
    <w:p>
      <w:pPr>
        <w:spacing w:before="60" w:line="260" w:lineRule="atLeast"/>
        <w:jc w:val="both"/>
        <w:rPr>
          <w:lang w:val="en-US" w:eastAsia="en-US" w:bidi="ar-SA"/>
        </w:rPr>
      </w:pPr>
      <w:r>
        <w:rPr>
          <w:rFonts w:ascii="arial" w:eastAsia="arial" w:hAnsi="arial" w:cs="arial"/>
          <w:color w:val="000000"/>
          <w:sz w:val="20"/>
          <w:lang w:val="en-US" w:eastAsia="en-US" w:bidi="ar-SA"/>
        </w:rPr>
        <w:t>Compared with the previous corresponding period [PCP; Q2/2019], year-over-year [y.o.y.] EPS was up 4.5%, Revenue was up 0.5% and Net Profit was down 2.7%.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4%</w:t>
      </w:r>
    </w:p>
    <w:p>
      <w:pPr>
        <w:spacing w:before="60" w:line="260" w:lineRule="atLeast"/>
        <w:jc w:val="both"/>
        <w:rPr>
          <w:lang w:val="en-US" w:eastAsia="en-US" w:bidi="ar-SA"/>
        </w:rPr>
      </w:pPr>
      <w:r>
        <w:rPr>
          <w:rFonts w:ascii="arial" w:eastAsia="arial" w:hAnsi="arial" w:cs="arial"/>
          <w:color w:val="000000"/>
          <w:sz w:val="20"/>
          <w:lang w:val="en-US" w:eastAsia="en-US" w:bidi="ar-SA"/>
        </w:rPr>
        <w:t>3126 Institutions held 2.5 billion shares at the end of quarter ended Mar 31. Institutional holdings in Apple decreased by 102,779,168 shares (3.9%) at the end of quarter ended Mar 31. Institutional ownership is now 57.55% of the issued capital, down from 59.9%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INSTITUTIONAL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10.3 Dividends</w:t>
      </w:r>
    </w:p>
    <w:p>
      <w:pPr>
        <w:spacing w:before="60" w:line="260" w:lineRule="atLeast"/>
        <w:jc w:val="both"/>
        <w:rPr>
          <w:lang w:val="en-US" w:eastAsia="en-US" w:bidi="ar-SA"/>
        </w:rPr>
      </w:pPr>
      <w:r>
        <w:rPr>
          <w:rFonts w:ascii="arial" w:eastAsia="arial" w:hAnsi="arial" w:cs="arial"/>
          <w:color w:val="000000"/>
          <w:sz w:val="20"/>
          <w:lang w:val="en-US" w:eastAsia="en-US" w:bidi="ar-SA"/>
        </w:rPr>
        <w:t>May 05: Apple quarterly dividends up 6.5% sequentially from previous quarter</w:t>
      </w:r>
    </w:p>
    <w:p>
      <w:pPr>
        <w:spacing w:before="60" w:line="260" w:lineRule="atLeast"/>
        <w:jc w:val="both"/>
        <w:rPr>
          <w:lang w:val="en-US" w:eastAsia="en-US" w:bidi="ar-SA"/>
        </w:rPr>
      </w:pPr>
      <w:r>
        <w:rPr>
          <w:rFonts w:ascii="arial" w:eastAsia="arial" w:hAnsi="arial" w:cs="arial"/>
          <w:color w:val="000000"/>
          <w:sz w:val="20"/>
          <w:lang w:val="en-US" w:eastAsia="en-US" w:bidi="ar-SA"/>
        </w:rPr>
        <w:t>Apple today announced a quarterly dividend of 82.0c per share for Q2/2020; up 6.5% sequentially from the previous quarter (Q1/2020) dividend of 77.0c. The ex-dividend date is Friday, May 08, 2020 and the record date is Monday, May 11, 2020 and it is payable on Thursday, May 14. Total dividends per share paid in the 12 months ended May 06 were US$3.08. This reflects actual dividend yield of 1.1% at the last price of US$293.16.</w:t>
      </w:r>
    </w:p>
    <w:p>
      <w:pPr>
        <w:spacing w:before="200" w:line="260" w:lineRule="atLeast"/>
        <w:jc w:val="both"/>
        <w:rPr>
          <w:lang w:val="en-US" w:eastAsia="en-US" w:bidi="ar-SA"/>
        </w:rPr>
      </w:pPr>
      <w:r>
        <w:rPr>
          <w:rFonts w:ascii="arial" w:eastAsia="arial" w:hAnsi="arial" w:cs="arial"/>
          <w:color w:val="000000"/>
          <w:sz w:val="20"/>
          <w:lang w:val="en-US" w:eastAsia="en-US" w:bidi="ar-SA"/>
        </w:rPr>
        <w:t>10.4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April 30: Apple Reports Second Quarter Results</w:t>
      </w:r>
    </w:p>
    <w:p>
      <w:pPr>
        <w:spacing w:before="60" w:line="260" w:lineRule="atLeast"/>
        <w:jc w:val="both"/>
        <w:rPr>
          <w:lang w:val="en-US" w:eastAsia="en-US" w:bidi="ar-SA"/>
        </w:rPr>
      </w:pPr>
      <w:r>
        <w:rPr>
          <w:rFonts w:ascii="arial" w:eastAsia="arial" w:hAnsi="arial" w:cs="arial"/>
          <w:color w:val="000000"/>
          <w:sz w:val="20"/>
          <w:lang w:val="en-US" w:eastAsia="en-US" w:bidi="ar-SA"/>
        </w:rPr>
        <w:t>CUPERTINO, California - April 30, 2020 - Apple(Registered) today announced financial results for its fiscal 2020 second quarter ended March 28, 2020. The Company posted quarterly revenue of $58.3 billion, an increase of 1 percent from the year-ago quarter, and quarterly earnings per diluted share of $2.55, up 4 percent. International sales accounted for 62 percent of the quarter's revenue.</w:t>
      </w:r>
    </w:p>
    <w:p>
      <w:pPr>
        <w:spacing w:before="60" w:line="260" w:lineRule="atLeast"/>
        <w:jc w:val="both"/>
        <w:rPr>
          <w:lang w:val="en-US" w:eastAsia="en-US" w:bidi="ar-SA"/>
        </w:rPr>
      </w:pPr>
      <w:r>
        <w:rPr>
          <w:rFonts w:ascii="arial" w:eastAsia="arial" w:hAnsi="arial" w:cs="arial"/>
          <w:color w:val="000000"/>
          <w:sz w:val="20"/>
          <w:lang w:val="en-US" w:eastAsia="en-US" w:bidi="ar-SA"/>
        </w:rPr>
        <w:t>"Despite COVID-19's unprecedented global impact, we're proud to report that Apple grew for the quarter, driven by an all-time record in Services and a quarterly record for Wearables," said Tim Cook, Apple's CEO. "In this difficult environment, our users are depending on Apple products in renewed ways to stay connected, informed, creative, and productive. We feel motivated and inspired to not only keep meeting these needs in innovative ways, but to continue giving back to support the global response, from the tens of millions of face masks and custom-built face shields we've sent to medical professionals around the world, to the millions we've donated to organizations like Global Citizen and America's Food Fund."</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10.5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Mon May 18, 2020</w:t>
      </w:r>
    </w:p>
    <w:p>
      <w:pPr>
        <w:spacing w:before="60" w:line="260" w:lineRule="atLeast"/>
        <w:jc w:val="both"/>
        <w:rPr>
          <w:lang w:val="en-US" w:eastAsia="en-US" w:bidi="ar-SA"/>
        </w:rPr>
      </w:pPr>
      <w:r>
        <w:rPr>
          <w:rFonts w:ascii="arial" w:eastAsia="arial" w:hAnsi="arial" w:cs="arial"/>
          <w:color w:val="000000"/>
          <w:sz w:val="20"/>
          <w:lang w:val="en-US" w:eastAsia="en-US" w:bidi="ar-SA"/>
        </w:rPr>
        <w:t>Andrea Jung's performance as Director of Apple (NASDAQ:AAPL) is ranked in the top 2% of BuySellSignals performers for the past ten years; a percentile ranking of 98.5. In the last 10 years the average annualized return to shareholders was 27.1%. The 10-year average return is ranked 642 out of 42,256 public companies traded globally. A ten-bagger, the present value of US$1,000 (PV1000) invested 10 years ago is now worth USD10,973; a capital gain of USD9,034 and dividend reinvested of USD940.</w:t>
      </w:r>
    </w:p>
    <w:p>
      <w:pPr>
        <w:spacing w:before="200" w:line="260" w:lineRule="atLeast"/>
        <w:jc w:val="both"/>
        <w:rPr>
          <w:lang w:val="en-US" w:eastAsia="en-US" w:bidi="ar-SA"/>
        </w:rPr>
      </w:pPr>
      <w:r>
        <w:rPr>
          <w:rFonts w:ascii="arial" w:eastAsia="arial" w:hAnsi="arial" w:cs="arial"/>
          <w:color w:val="000000"/>
          <w:sz w:val="20"/>
          <w:lang w:val="en-US" w:eastAsia="en-US" w:bidi="ar-SA"/>
        </w:rPr>
        <w:t>Thu Apr 23, 2020</w:t>
      </w:r>
    </w:p>
    <w:p>
      <w:pPr>
        <w:spacing w:before="60" w:line="260" w:lineRule="atLeast"/>
        <w:jc w:val="both"/>
        <w:rPr>
          <w:lang w:val="en-US" w:eastAsia="en-US" w:bidi="ar-SA"/>
        </w:rPr>
      </w:pPr>
      <w:r>
        <w:rPr>
          <w:rFonts w:ascii="arial" w:eastAsia="arial" w:hAnsi="arial" w:cs="arial"/>
          <w:color w:val="000000"/>
          <w:sz w:val="20"/>
          <w:lang w:val="en-US" w:eastAsia="en-US" w:bidi="ar-SA"/>
        </w:rPr>
        <w:t>Timothy D. Cook's performance as Chief Executive Officer of Apple is ranked in fourth quartile by Revenue growth of NASDAQ listed companies for FY2019. Compared with FY2018, Revenue growth for Apple in FY2019 was -2%. Among 1747 NASDAQ listed companies that have reported FY2019 Annual Reports so far, Apple was ranked 1426.</w:t>
      </w:r>
    </w:p>
    <w:p>
      <w:pPr>
        <w:spacing w:before="200" w:line="260" w:lineRule="atLeast"/>
        <w:jc w:val="both"/>
        <w:rPr>
          <w:lang w:val="en-US" w:eastAsia="en-US" w:bidi="ar-SA"/>
        </w:rPr>
      </w:pPr>
      <w:r>
        <w:rPr>
          <w:rFonts w:ascii="arial" w:eastAsia="arial" w:hAnsi="arial" w:cs="arial"/>
          <w:color w:val="000000"/>
          <w:sz w:val="20"/>
          <w:lang w:val="en-US" w:eastAsia="en-US" w:bidi="ar-SA"/>
        </w:rPr>
        <w:t>Fri Apr 17, 2020</w:t>
      </w:r>
    </w:p>
    <w:p>
      <w:pPr>
        <w:spacing w:before="60" w:line="260" w:lineRule="atLeast"/>
        <w:jc w:val="both"/>
        <w:rPr>
          <w:lang w:val="en-US" w:eastAsia="en-US" w:bidi="ar-SA"/>
        </w:rPr>
      </w:pPr>
      <w:r>
        <w:rPr>
          <w:rFonts w:ascii="arial" w:eastAsia="arial" w:hAnsi="arial" w:cs="arial"/>
          <w:color w:val="000000"/>
          <w:sz w:val="20"/>
          <w:lang w:val="en-US" w:eastAsia="en-US" w:bidi="ar-SA"/>
        </w:rPr>
        <w:t>Apple (NASDAQ:AAPL) Senior Vice President and Retail - People Deirdre O'Brien sold 9,137 shares worth $US2,605,141 on April 16. The selling price was $US285.12.</w:t>
      </w:r>
    </w:p>
    <w:p>
      <w:pPr>
        <w:spacing w:before="200" w:line="260" w:lineRule="atLeast"/>
        <w:jc w:val="both"/>
        <w:rPr>
          <w:lang w:val="en-US" w:eastAsia="en-US" w:bidi="ar-SA"/>
        </w:rPr>
      </w:pPr>
      <w:r>
        <w:rPr>
          <w:rFonts w:ascii="arial" w:eastAsia="arial" w:hAnsi="arial" w:cs="arial"/>
          <w:color w:val="000000"/>
          <w:sz w:val="20"/>
          <w:lang w:val="en-US" w:eastAsia="en-US" w:bidi="ar-SA"/>
        </w:rPr>
        <w:t>Thu Apr 09, 2020</w:t>
      </w:r>
    </w:p>
    <w:p>
      <w:pPr>
        <w:spacing w:before="60" w:line="260" w:lineRule="atLeast"/>
        <w:jc w:val="both"/>
        <w:rPr>
          <w:lang w:val="en-US" w:eastAsia="en-US" w:bidi="ar-SA"/>
        </w:rPr>
      </w:pPr>
      <w:r>
        <w:rPr>
          <w:rFonts w:ascii="arial" w:eastAsia="arial" w:hAnsi="arial" w:cs="arial"/>
          <w:color w:val="000000"/>
          <w:sz w:val="20"/>
          <w:lang w:val="en-US" w:eastAsia="en-US" w:bidi="ar-SA"/>
        </w:rPr>
        <w:t>Apple (NASDAQ:AAPL) Chief Financial Officer and Senior Vice President Luca Maestri sold 41,062 shares worth $US10,858,445 on April 07. The selling price was $US264.44. The shares hit a one-month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Fri Apr 03, 2020</w:t>
      </w:r>
    </w:p>
    <w:p>
      <w:pPr>
        <w:spacing w:before="60" w:line="260" w:lineRule="atLeast"/>
        <w:jc w:val="both"/>
        <w:rPr>
          <w:lang w:val="en-US" w:eastAsia="en-US" w:bidi="ar-SA"/>
        </w:rPr>
      </w:pPr>
      <w:r>
        <w:rPr>
          <w:rFonts w:ascii="arial" w:eastAsia="arial" w:hAnsi="arial" w:cs="arial"/>
          <w:color w:val="000000"/>
          <w:sz w:val="20"/>
          <w:lang w:val="en-US" w:eastAsia="en-US" w:bidi="ar-SA"/>
        </w:rPr>
        <w:t>Apple (NASDAQ:AAPL) Chief Operating Officer Jeff Williams sold 41,062 shares worth $US9,914,186 on April 02. The selling price was $US241.44. The shares hit a nine-day low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10.6 Recent Business News Round Up: CNBC</w:t>
      </w:r>
    </w:p>
    <w:p>
      <w:pPr>
        <w:spacing w:before="60" w:line="260" w:lineRule="atLeast"/>
        <w:jc w:val="both"/>
        <w:rPr>
          <w:lang w:val="en-US" w:eastAsia="en-US" w:bidi="ar-SA"/>
        </w:rPr>
      </w:pPr>
      <w:r>
        <w:rPr>
          <w:rFonts w:ascii="arial" w:eastAsia="arial" w:hAnsi="arial" w:cs="arial"/>
          <w:color w:val="000000"/>
          <w:sz w:val="20"/>
          <w:lang w:val="en-US" w:eastAsia="en-US" w:bidi="ar-SA"/>
        </w:rPr>
        <w:t>June 05: Apple is reportedly giving coronavirus tests to staff as they return to the office</w:t>
      </w:r>
    </w:p>
    <w:p>
      <w:pPr>
        <w:spacing w:before="60" w:line="260" w:lineRule="atLeast"/>
        <w:jc w:val="both"/>
        <w:rPr>
          <w:lang w:val="en-US" w:eastAsia="en-US" w:bidi="ar-SA"/>
        </w:rPr>
      </w:pPr>
      <w:r>
        <w:rPr>
          <w:rFonts w:ascii="arial" w:eastAsia="arial" w:hAnsi="arial" w:cs="arial"/>
          <w:color w:val="000000"/>
          <w:sz w:val="20"/>
          <w:lang w:val="en-US" w:eastAsia="en-US" w:bidi="ar-SA"/>
        </w:rPr>
        <w:t>Apple is offering employees Covid-19 nasal swab tests as they return to work, according to a Bloomberg report which cited people familiar with the process.</w:t>
      </w:r>
    </w:p>
    <w:p>
      <w:pPr>
        <w:spacing w:before="60" w:line="260" w:lineRule="atLeast"/>
        <w:jc w:val="both"/>
        <w:rPr>
          <w:lang w:val="en-US" w:eastAsia="en-US" w:bidi="ar-SA"/>
        </w:rPr>
      </w:pPr>
      <w:r>
        <w:rPr>
          <w:rFonts w:ascii="arial" w:eastAsia="arial" w:hAnsi="arial" w:cs="arial"/>
          <w:color w:val="000000"/>
          <w:sz w:val="20"/>
          <w:lang w:val="en-US" w:eastAsia="en-US" w:bidi="ar-SA"/>
        </w:rPr>
        <w:t>Employees will also have their temperature taken and they'll be required to wear masks around the office, the report Thursday stated. Apple reportedly intends to keep many of its break-room kitchens closed and it will limit the number of people gathering in confined spaces like elevators.</w:t>
      </w:r>
    </w:p>
    <w:p>
      <w:pPr>
        <w:spacing w:before="60" w:line="260" w:lineRule="atLeast"/>
        <w:jc w:val="both"/>
        <w:rPr>
          <w:lang w:val="en-US" w:eastAsia="en-US" w:bidi="ar-SA"/>
        </w:rPr>
      </w:pPr>
      <w:r>
        <w:rPr>
          <w:rFonts w:ascii="arial" w:eastAsia="arial" w:hAnsi="arial" w:cs="arial"/>
          <w:color w:val="000000"/>
          <w:sz w:val="20"/>
          <w:lang w:val="en-US" w:eastAsia="en-US" w:bidi="ar-SA"/>
        </w:rPr>
        <w:t>The measures will be applied at Apple's headquarters in Cupertino, California. It's unclear what steps will be taken at Apple's other offices around the world. Apple reportedly started bringing some hardware and software engineers back to the office in May.</w:t>
      </w:r>
    </w:p>
    <w:p>
      <w:pPr>
        <w:spacing w:before="60" w:line="260" w:lineRule="atLeast"/>
        <w:jc w:val="both"/>
        <w:rPr>
          <w:lang w:val="en-US" w:eastAsia="en-US" w:bidi="ar-SA"/>
        </w:rPr>
      </w:pPr>
      <w:r>
        <w:rPr>
          <w:rFonts w:ascii="arial" w:eastAsia="arial" w:hAnsi="arial" w:cs="arial"/>
          <w:color w:val="000000"/>
          <w:sz w:val="20"/>
          <w:lang w:val="en-US" w:eastAsia="en-US" w:bidi="ar-SA"/>
        </w:rPr>
        <w:t>Apple did not immediately respond to CNBC's request for comment.</w:t>
      </w:r>
    </w:p>
    <w:p>
      <w:pPr>
        <w:spacing w:before="60" w:line="260" w:lineRule="atLeast"/>
        <w:jc w:val="both"/>
        <w:rPr>
          <w:lang w:val="en-US" w:eastAsia="en-US" w:bidi="ar-SA"/>
        </w:rPr>
      </w:pPr>
      <w:r>
        <w:rPr>
          <w:rFonts w:ascii="arial" w:eastAsia="arial" w:hAnsi="arial" w:cs="arial"/>
          <w:color w:val="000000"/>
          <w:sz w:val="20"/>
          <w:lang w:val="en-US" w:eastAsia="en-US" w:bidi="ar-SA"/>
        </w:rPr>
        <w:t>The tech giant was quick to react to Covid-19. It was among the first company's in the U.S. to limit international travel for employees and it shut down retail stores around the world as the coronavirus spread. However, Apple is also one of the first tech firms to start bringing employees back to the office and the company's approach contrasts with other Silicon Valley firms. Google and Facebook are allowing employees to work from home until at least the end of 2020, while Twitter has said staff can work remotely forever if they wish.</w:t>
      </w:r>
    </w:p>
    <w:p>
      <w:pPr>
        <w:spacing w:before="60" w:line="260" w:lineRule="atLeast"/>
        <w:jc w:val="both"/>
        <w:rPr>
          <w:lang w:val="en-US" w:eastAsia="en-US" w:bidi="ar-SA"/>
        </w:rPr>
      </w:pPr>
      <w:r>
        <w:rPr>
          <w:rFonts w:ascii="arial" w:eastAsia="arial" w:hAnsi="arial" w:cs="arial"/>
          <w:color w:val="000000"/>
          <w:sz w:val="20"/>
          <w:lang w:val="en-US" w:eastAsia="en-US" w:bidi="ar-SA"/>
        </w:rPr>
        <w:t>The fact that Apple is highly-secretive and focused on hardware has made remote working difficult at times, according to a report from The Wall Street Journal.</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04: Apple co-founder Steve Wozniak: We need more action to change racism, not words</w:t>
      </w:r>
    </w:p>
    <w:p>
      <w:pPr>
        <w:spacing w:before="60" w:line="260" w:lineRule="atLeast"/>
        <w:jc w:val="both"/>
        <w:rPr>
          <w:lang w:val="en-US" w:eastAsia="en-US" w:bidi="ar-SA"/>
        </w:rPr>
      </w:pPr>
      <w:r>
        <w:rPr>
          <w:rFonts w:ascii="arial" w:eastAsia="arial" w:hAnsi="arial" w:cs="arial"/>
          <w:color w:val="000000"/>
          <w:sz w:val="20"/>
          <w:lang w:val="en-US" w:eastAsia="en-US" w:bidi="ar-SA"/>
        </w:rPr>
        <w:t>Steve Wozniak, co-founder of Apple, joins "Squawk Alley" to discuss addressing racism in business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04: Read Apple CEO Tim Cook's open letter on racism: 'We must do more'</w:t>
      </w:r>
    </w:p>
    <w:p>
      <w:pPr>
        <w:spacing w:before="60" w:line="260" w:lineRule="atLeast"/>
        <w:jc w:val="both"/>
        <w:rPr>
          <w:lang w:val="en-US" w:eastAsia="en-US" w:bidi="ar-SA"/>
        </w:rPr>
      </w:pPr>
      <w:r>
        <w:rPr>
          <w:rFonts w:ascii="arial" w:eastAsia="arial" w:hAnsi="arial" w:cs="arial"/>
          <w:color w:val="000000"/>
          <w:sz w:val="20"/>
          <w:lang w:val="en-US" w:eastAsia="en-US" w:bidi="ar-SA"/>
        </w:rPr>
        <w:t>Apple CEO Tim Cook published an open letter to Apple's homepage on Thursday, titled "Speaking up on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addresses the "senseless" death of George Floyd while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"deeply rooted discrimination" in the justice system, "the disproportionate toll of disease on Black and Brown communities" and inequalities in childhood education.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Anger over the death of Floyd while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knelt on his neck has sparked widespread protests and riots around the United States. Many companies, from Amazon to Nike, have condemned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60" w:line="260" w:lineRule="atLeast"/>
        <w:jc w:val="both"/>
        <w:rPr>
          <w:lang w:val="en-US" w:eastAsia="en-US" w:bidi="ar-SA"/>
        </w:rPr>
      </w:pPr>
      <w:r>
        <w:rPr>
          <w:rFonts w:ascii="arial" w:eastAsia="arial" w:hAnsi="arial" w:cs="arial"/>
          <w:color w:val="000000"/>
          <w:sz w:val="20"/>
          <w:lang w:val="en-US" w:eastAsia="en-US" w:bidi="ar-SA"/>
        </w:rPr>
        <w:t>"While our laws have changed, the reality is that their protections are still not universally applied," Cook wrote in the letter. "We've seen progress since the America I grew up in, but it is similarly true that communities of color continue to endure discrimination and trauma."</w:t>
      </w:r>
    </w:p>
    <w:p>
      <w:pPr>
        <w:spacing w:before="60" w:line="260" w:lineRule="atLeast"/>
        <w:jc w:val="both"/>
        <w:rPr>
          <w:lang w:val="en-US" w:eastAsia="en-US" w:bidi="ar-SA"/>
        </w:rPr>
      </w:pPr>
      <w:r>
        <w:rPr>
          <w:rFonts w:ascii="arial" w:eastAsia="arial" w:hAnsi="arial" w:cs="arial"/>
          <w:color w:val="000000"/>
          <w:sz w:val="20"/>
          <w:lang w:val="en-US" w:eastAsia="en-US" w:bidi="ar-SA"/>
        </w:rPr>
        <w:t>"I have heard from so many that you feel afraid - afraid in your communities, afraid in your daily lives, and, most cruelly of all, afraid in your own skin. We can have no society worth celebrating unless we can guarantee freedom from fear for every person who gives this country their love, labor, and life."</w:t>
      </w:r>
    </w:p>
    <w:p>
      <w:pPr>
        <w:spacing w:before="60" w:line="260" w:lineRule="atLeast"/>
        <w:jc w:val="both"/>
        <w:rPr>
          <w:lang w:val="en-US" w:eastAsia="en-US" w:bidi="ar-SA"/>
        </w:rPr>
      </w:pPr>
      <w:r>
        <w:rPr>
          <w:rFonts w:ascii="arial" w:eastAsia="arial" w:hAnsi="arial" w:cs="arial"/>
          <w:color w:val="000000"/>
          <w:sz w:val="20"/>
          <w:lang w:val="en-US" w:eastAsia="en-US" w:bidi="ar-SA"/>
        </w:rPr>
        <w:t>The letter follows an email Cook sent to Apple employees on Sunday in which he called for a "better, more just world for everyone."</w:t>
      </w:r>
    </w:p>
    <w:p>
      <w:pPr>
        <w:spacing w:before="60" w:line="260" w:lineRule="atLeast"/>
        <w:jc w:val="both"/>
        <w:rPr>
          <w:lang w:val="en-US" w:eastAsia="en-US" w:bidi="ar-SA"/>
        </w:rPr>
      </w:pPr>
      <w:r>
        <w:rPr>
          <w:rFonts w:ascii="arial" w:eastAsia="arial" w:hAnsi="arial" w:cs="arial"/>
          <w:color w:val="000000"/>
          <w:sz w:val="20"/>
          <w:lang w:val="en-US" w:eastAsia="en-US" w:bidi="ar-SA"/>
        </w:rPr>
        <w:t>Cook said that in order to create change, we need to "reexamine our own views and action" and that "issues of human dignity will not abide standing on the sidelines."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04: Apple co-founder Steve Wozniak: It's up to people, not tech, to solve inequality</w:t>
      </w:r>
    </w:p>
    <w:p>
      <w:pPr>
        <w:spacing w:before="60" w:line="260" w:lineRule="atLeast"/>
        <w:jc w:val="both"/>
        <w:rPr>
          <w:lang w:val="en-US" w:eastAsia="en-US" w:bidi="ar-SA"/>
        </w:rPr>
      </w:pPr>
      <w:r>
        <w:rPr>
          <w:rFonts w:ascii="arial" w:eastAsia="arial" w:hAnsi="arial" w:cs="arial"/>
          <w:color w:val="000000"/>
          <w:sz w:val="20"/>
          <w:lang w:val="en-US" w:eastAsia="en-US" w:bidi="ar-SA"/>
        </w:rPr>
        <w:t>Apple co-founder Steve Wozniak told CNBC on Thursday that the problems of inequality cannot be solved by technology.</w:t>
      </w:r>
    </w:p>
    <w:p>
      <w:pPr>
        <w:spacing w:before="60" w:line="260" w:lineRule="atLeast"/>
        <w:jc w:val="both"/>
        <w:rPr>
          <w:lang w:val="en-US" w:eastAsia="en-US" w:bidi="ar-SA"/>
        </w:rPr>
      </w:pPr>
      <w:r>
        <w:rPr>
          <w:rFonts w:ascii="arial" w:eastAsia="arial" w:hAnsi="arial" w:cs="arial"/>
          <w:color w:val="000000"/>
          <w:sz w:val="20"/>
          <w:lang w:val="en-US" w:eastAsia="en-US" w:bidi="ar-SA"/>
        </w:rPr>
        <w:t>"Unrest that we're feeling, these are emotional things and tech is unemotional, so there's a limitation as to what tech can do," Wozniak said on "Squawk Alley." "Tech is tools that humans use to get what they want and need, so it's really humans in control."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be sure, Wozniak said technology plays a role in the process of addressing inequities by allowing people to access "facts and truth," such as body cameras worn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cellphone footage from bystanders.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many cases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overusing force, relevant body cam footage, security cam footage, is there, but they're under the control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so we don't get to see them," Wozniak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Wozniak said that while George Floyd's death in the custody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caught on camera, "there might be 100 examples just like George Floyd that we don't get to see."</w:t>
      </w:r>
    </w:p>
    <w:p>
      <w:pPr>
        <w:spacing w:before="60" w:line="260" w:lineRule="atLeast"/>
        <w:jc w:val="both"/>
        <w:rPr>
          <w:lang w:val="en-US" w:eastAsia="en-US" w:bidi="ar-SA"/>
        </w:rPr>
      </w:pPr>
      <w:r>
        <w:rPr>
          <w:rFonts w:ascii="arial" w:eastAsia="arial" w:hAnsi="arial" w:cs="arial"/>
          <w:color w:val="000000"/>
          <w:sz w:val="20"/>
          <w:lang w:val="en-US" w:eastAsia="en-US" w:bidi="ar-SA"/>
        </w:rPr>
        <w:t>"The communication abilities of our modern devices helps us get some truth, but not very much," added Wozniak, who started Apple with Steve Jobs in 1976.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Floyd's death in Minneapolis has set off nationwide demonstrations, focused on calling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and highlighting racism in the U.S. The 46-year-old Floyd died after a white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knelt on the unarmed black man's neck for nearly nine minutes.</w:t>
      </w:r>
    </w:p>
    <w:p>
      <w:pPr>
        <w:spacing w:before="60" w:line="260" w:lineRule="atLeast"/>
        <w:jc w:val="both"/>
        <w:rPr>
          <w:lang w:val="en-US" w:eastAsia="en-US" w:bidi="ar-SA"/>
        </w:rPr>
      </w:pPr>
      <w:r>
        <w:rPr>
          <w:rFonts w:ascii="arial" w:eastAsia="arial" w:hAnsi="arial" w:cs="arial"/>
          <w:color w:val="000000"/>
          <w:sz w:val="20"/>
          <w:lang w:val="en-US" w:eastAsia="en-US" w:bidi="ar-SA"/>
        </w:rPr>
        <w:t>Numerous leaders across corporate America have also spoken of the importance of addressing racism and inequality in the country. But Wozniak called on businesses to take concrete action, saying "words are just words."</w:t>
      </w:r>
    </w:p>
    <w:p>
      <w:pPr>
        <w:spacing w:before="60" w:line="260" w:lineRule="atLeast"/>
        <w:jc w:val="both"/>
        <w:rPr>
          <w:lang w:val="en-US" w:eastAsia="en-US" w:bidi="ar-SA"/>
        </w:rPr>
      </w:pPr>
      <w:r>
        <w:rPr>
          <w:rFonts w:ascii="arial" w:eastAsia="arial" w:hAnsi="arial" w:cs="arial"/>
          <w:color w:val="000000"/>
          <w:sz w:val="20"/>
          <w:lang w:val="en-US" w:eastAsia="en-US" w:bidi="ar-SA"/>
        </w:rPr>
        <w:t>"You need real action to change things," he said, comparing it to the process of innovation. "Even if you're making a new product. you might have 1,000 people around the world talking about an idea, and the one that actually makes it deserves the real credit for moving us forward."</w:t>
      </w:r>
    </w:p>
    <w:p>
      <w:pPr>
        <w:spacing w:before="200" w:line="260" w:lineRule="atLeast"/>
        <w:jc w:val="both"/>
        <w:rPr>
          <w:lang w:val="en-US" w:eastAsia="en-US" w:bidi="ar-SA"/>
        </w:rPr>
      </w:pPr>
      <w:r>
        <w:rPr>
          <w:rFonts w:ascii="arial" w:eastAsia="arial" w:hAnsi="arial" w:cs="arial"/>
          <w:color w:val="000000"/>
          <w:sz w:val="20"/>
          <w:lang w:val="en-US" w:eastAsia="en-US" w:bidi="ar-SA"/>
        </w:rPr>
        <w:t>June 03: Apple's former Europe boss is raising $88 million to invest in start-ups</w:t>
      </w:r>
    </w:p>
    <w:p>
      <w:pPr>
        <w:spacing w:before="60" w:line="260" w:lineRule="atLeast"/>
        <w:jc w:val="both"/>
        <w:rPr>
          <w:lang w:val="en-US" w:eastAsia="en-US" w:bidi="ar-SA"/>
        </w:rPr>
      </w:pPr>
      <w:r>
        <w:rPr>
          <w:rFonts w:ascii="arial" w:eastAsia="arial" w:hAnsi="arial" w:cs="arial"/>
          <w:color w:val="000000"/>
          <w:sz w:val="20"/>
          <w:lang w:val="en-US" w:eastAsia="en-US" w:bidi="ar-SA"/>
        </w:rPr>
        <w:t>Apple's former Europe boss, Pascal Cagni, is raising a new 80 million euro ($88 million) fund to invest in start-ups through his venture firm, C4 Ventures. He's raised 40 million euros so far, and expects to raise the rest in the coming weeks.</w:t>
      </w:r>
    </w:p>
    <w:p>
      <w:pPr>
        <w:spacing w:before="60" w:line="260" w:lineRule="atLeast"/>
        <w:jc w:val="both"/>
        <w:rPr>
          <w:lang w:val="en-US" w:eastAsia="en-US" w:bidi="ar-SA"/>
        </w:rPr>
      </w:pPr>
      <w:r>
        <w:rPr>
          <w:rFonts w:ascii="arial" w:eastAsia="arial" w:hAnsi="arial" w:cs="arial"/>
          <w:color w:val="000000"/>
          <w:sz w:val="20"/>
          <w:lang w:val="en-US" w:eastAsia="en-US" w:bidi="ar-SA"/>
        </w:rPr>
        <w:t>Cagni, who was head of Apple in Europe from 2000 to 2012, said the fund will be used to back entrepreneurs who prove they can survive and excel in the age of the coronavirus.</w:t>
      </w:r>
    </w:p>
    <w:p>
      <w:pPr>
        <w:spacing w:before="60" w:line="260" w:lineRule="atLeast"/>
        <w:jc w:val="both"/>
        <w:rPr>
          <w:lang w:val="en-US" w:eastAsia="en-US" w:bidi="ar-SA"/>
        </w:rPr>
      </w:pPr>
      <w:r>
        <w:rPr>
          <w:rFonts w:ascii="arial" w:eastAsia="arial" w:hAnsi="arial" w:cs="arial"/>
          <w:color w:val="000000"/>
          <w:sz w:val="20"/>
          <w:lang w:val="en-US" w:eastAsia="en-US" w:bidi="ar-SA"/>
        </w:rPr>
        <w:t>While the virus has wrecked economies and destroyed company revenue streams, Cagni believes that some start-ups will thrive after the pandemic and he's keen to capitalize on their success.</w:t>
      </w:r>
    </w:p>
    <w:p>
      <w:pPr>
        <w:spacing w:before="60" w:line="260" w:lineRule="atLeast"/>
        <w:jc w:val="both"/>
        <w:rPr>
          <w:lang w:val="en-US" w:eastAsia="en-US" w:bidi="ar-SA"/>
        </w:rPr>
      </w:pPr>
      <w:r>
        <w:rPr>
          <w:rFonts w:ascii="arial" w:eastAsia="arial" w:hAnsi="arial" w:cs="arial"/>
          <w:color w:val="000000"/>
          <w:sz w:val="20"/>
          <w:lang w:val="en-US" w:eastAsia="en-US" w:bidi="ar-SA"/>
        </w:rPr>
        <w:t>"We felt confident that we should, as planned, raise and deploy capital during this period," Cagni, who has been described as an "ally" to President Emmanuel Macron, said on a video call with CNBC.</w:t>
      </w:r>
    </w:p>
    <w:p>
      <w:pPr>
        <w:spacing w:before="60" w:line="260" w:lineRule="atLeast"/>
        <w:jc w:val="both"/>
        <w:rPr>
          <w:lang w:val="en-US" w:eastAsia="en-US" w:bidi="ar-SA"/>
        </w:rPr>
      </w:pPr>
      <w:r>
        <w:rPr>
          <w:rFonts w:ascii="arial" w:eastAsia="arial" w:hAnsi="arial" w:cs="arial"/>
          <w:color w:val="000000"/>
          <w:sz w:val="20"/>
          <w:lang w:val="en-US" w:eastAsia="en-US" w:bidi="ar-SA"/>
        </w:rPr>
        <w:t>Recruited by the late Steve Jobs, Cagni started working on C4 Ventures within months of leaving Apple, but the firm didn't properly get going until 2014. Going from the iPhone maker to the world of venture capital wasn't without its challenges: "After being brainwashed by Apple, I had to open my mind to the rest of the world," Cagni said.</w:t>
      </w:r>
    </w:p>
    <w:p>
      <w:pPr>
        <w:spacing w:before="60" w:line="260" w:lineRule="atLeast"/>
        <w:jc w:val="both"/>
        <w:rPr>
          <w:lang w:val="en-US" w:eastAsia="en-US" w:bidi="ar-SA"/>
        </w:rPr>
      </w:pPr>
      <w:r>
        <w:rPr>
          <w:rFonts w:ascii="arial" w:eastAsia="arial" w:hAnsi="arial" w:cs="arial"/>
          <w:color w:val="000000"/>
          <w:sz w:val="20"/>
          <w:lang w:val="en-US" w:eastAsia="en-US" w:bidi="ar-SA"/>
        </w:rPr>
        <w:t>But C4 Ventures has now backed more than 30 companies operating across hardware, commerce, and digital media. Each investment is normally around 3 million euros ($3.4 million) but they can go up to 4 million euros.</w:t>
      </w:r>
    </w:p>
    <w:p>
      <w:pPr>
        <w:spacing w:before="60" w:line="260" w:lineRule="atLeast"/>
        <w:jc w:val="both"/>
        <w:rPr>
          <w:lang w:val="en-US" w:eastAsia="en-US" w:bidi="ar-SA"/>
        </w:rPr>
      </w:pPr>
      <w:r>
        <w:rPr>
          <w:rFonts w:ascii="arial" w:eastAsia="arial" w:hAnsi="arial" w:cs="arial"/>
          <w:color w:val="000000"/>
          <w:sz w:val="20"/>
          <w:lang w:val="en-US" w:eastAsia="en-US" w:bidi="ar-SA"/>
        </w:rPr>
        <w:t>Before investing in companies, Cagni said he likes to get to know the people running them. "I'm asking them. where do you come from? What drives you? You need to understand the history of the people."</w:t>
      </w:r>
    </w:p>
    <w:p>
      <w:pPr>
        <w:spacing w:before="60" w:line="260" w:lineRule="atLeast"/>
        <w:jc w:val="both"/>
        <w:rPr>
          <w:lang w:val="en-US" w:eastAsia="en-US" w:bidi="ar-SA"/>
        </w:rPr>
      </w:pPr>
      <w:r>
        <w:rPr>
          <w:rFonts w:ascii="arial" w:eastAsia="arial" w:hAnsi="arial" w:cs="arial"/>
          <w:color w:val="000000"/>
          <w:sz w:val="20"/>
          <w:lang w:val="en-US" w:eastAsia="en-US" w:bidi="ar-SA"/>
        </w:rPr>
        <w:t>Big wins for the former Apple exec include Nest, the smart thermostat company acquired by Google for $3.2 billion, and Graphcore, an AI chip start-up now valued at over $2 billion.</w:t>
      </w:r>
    </w:p>
    <w:p>
      <w:pPr>
        <w:spacing w:before="60" w:line="260" w:lineRule="atLeast"/>
        <w:jc w:val="both"/>
        <w:rPr>
          <w:lang w:val="en-US" w:eastAsia="en-US" w:bidi="ar-SA"/>
        </w:rPr>
      </w:pPr>
      <w:r>
        <w:rPr>
          <w:rFonts w:ascii="arial" w:eastAsia="arial" w:hAnsi="arial" w:cs="arial"/>
          <w:color w:val="000000"/>
          <w:sz w:val="20"/>
          <w:lang w:val="en-US" w:eastAsia="en-US" w:bidi="ar-SA"/>
        </w:rPr>
        <w:t>His bets haven't all worked out well though.</w:t>
      </w:r>
    </w:p>
    <w:p>
      <w:pPr>
        <w:spacing w:before="200" w:line="260" w:lineRule="atLeast"/>
        <w:jc w:val="both"/>
        <w:rPr>
          <w:lang w:val="en-US" w:eastAsia="en-US" w:bidi="ar-SA"/>
        </w:rPr>
      </w:pPr>
      <w:r>
        <w:rPr>
          <w:rFonts w:ascii="arial" w:eastAsia="arial" w:hAnsi="arial" w:cs="arial"/>
          <w:color w:val="000000"/>
          <w:sz w:val="20"/>
          <w:lang w:val="en-US" w:eastAsia="en-US" w:bidi="ar-SA"/>
        </w:rPr>
        <w:t>June 02: Stocks making the biggest moves in the premarket: Dick's Sporting Goods, Lululemon, Apple &amp; more</w:t>
      </w:r>
    </w:p>
    <w:p>
      <w:pPr>
        <w:spacing w:before="60" w:line="260" w:lineRule="atLeast"/>
        <w:jc w:val="both"/>
        <w:rPr>
          <w:lang w:val="en-US" w:eastAsia="en-US" w:bidi="ar-SA"/>
        </w:rPr>
      </w:pPr>
      <w:r>
        <w:rPr>
          <w:rFonts w:ascii="arial" w:eastAsia="arial" w:hAnsi="arial" w:cs="arial"/>
          <w:color w:val="000000"/>
          <w:sz w:val="20"/>
          <w:lang w:val="en-US" w:eastAsia="en-US" w:bidi="ar-SA"/>
        </w:rPr>
        <w:t>Apple (AAPL) - Apple is cutting iPhone prices in China, as it seeks to extend the momentum it has enjoyed as the Chinese economy gradually reopens following virus-related lockdowns and closures. CNBC.com reports that although Apple's own official Chinese website does not reflect price reductions, double-digit discounts can be seen on various reseller sites like Tmall.</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02: Investor Dan Niles dumps Disney after rebound, stays out of Apple on valuation concerns</w:t>
      </w:r>
    </w:p>
    <w:p>
      <w:pPr>
        <w:spacing w:before="60" w:line="260" w:lineRule="atLeast"/>
        <w:jc w:val="both"/>
        <w:rPr>
          <w:lang w:val="en-US" w:eastAsia="en-US" w:bidi="ar-SA"/>
        </w:rPr>
      </w:pPr>
      <w:r>
        <w:rPr>
          <w:rFonts w:ascii="arial" w:eastAsia="arial" w:hAnsi="arial" w:cs="arial"/>
          <w:color w:val="000000"/>
          <w:sz w:val="20"/>
          <w:lang w:val="en-US" w:eastAsia="en-US" w:bidi="ar-SA"/>
        </w:rPr>
        <w:t>Hedge fund manager Dan Niles told CNBC on Tuesday he sold his position in Disney following its recent rally and Apple's sky-high valuation kept him on the sidelines of the technology giant.</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01: Apple is heading towards a $2 trillion valuation, says Evercore ISI. Here's how it gets there</w:t>
      </w:r>
    </w:p>
    <w:p>
      <w:pPr>
        <w:spacing w:before="60" w:line="260" w:lineRule="atLeast"/>
        <w:jc w:val="both"/>
        <w:rPr>
          <w:lang w:val="en-US" w:eastAsia="en-US" w:bidi="ar-SA"/>
        </w:rPr>
      </w:pPr>
      <w:r>
        <w:rPr>
          <w:rFonts w:ascii="arial" w:eastAsia="arial" w:hAnsi="arial" w:cs="arial"/>
          <w:color w:val="000000"/>
          <w:sz w:val="20"/>
          <w:lang w:val="en-US" w:eastAsia="en-US" w:bidi="ar-SA"/>
        </w:rPr>
        <w:t>Apple was the first U.S.company to top the $1 trillion mark, and Evercore ISI said it will also be the first company to surpass $2 trillion.</w:t>
      </w:r>
    </w:p>
    <w:p>
      <w:pPr>
        <w:spacing w:before="60" w:line="260" w:lineRule="atLeast"/>
        <w:jc w:val="both"/>
        <w:rPr>
          <w:lang w:val="en-US" w:eastAsia="en-US" w:bidi="ar-SA"/>
        </w:rPr>
      </w:pPr>
      <w:r>
        <w:rPr>
          <w:rFonts w:ascii="arial" w:eastAsia="arial" w:hAnsi="arial" w:cs="arial"/>
          <w:color w:val="000000"/>
          <w:sz w:val="20"/>
          <w:lang w:val="en-US" w:eastAsia="en-US" w:bidi="ar-SA"/>
        </w:rPr>
        <w:t>The firm believes that that milestone will be reached in the next four years as the stock rallies about 72% from its current price of $320 and valuation of $1.389 trillion, all the way up to $550 and $2 trillion.</w:t>
      </w:r>
    </w:p>
    <w:p>
      <w:pPr>
        <w:spacing w:before="60" w:line="260" w:lineRule="atLeast"/>
        <w:jc w:val="both"/>
        <w:rPr>
          <w:lang w:val="en-US" w:eastAsia="en-US" w:bidi="ar-SA"/>
        </w:rPr>
      </w:pPr>
      <w:r>
        <w:rPr>
          <w:rFonts w:ascii="arial" w:eastAsia="arial" w:hAnsi="arial" w:cs="arial"/>
          <w:color w:val="000000"/>
          <w:sz w:val="20"/>
          <w:lang w:val="en-US" w:eastAsia="en-US" w:bidi="ar-SA"/>
        </w:rPr>
        <w:t>Analyst Amit Daryanani said a number of factors will drive the surge, including an expansion of the tech giant's services and wearables unit, as well as operational tailwinds.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31: Read the email Tim Cook sent to Apple employees about George Floyd</w:t>
      </w:r>
    </w:p>
    <w:p>
      <w:pPr>
        <w:spacing w:before="60" w:line="260" w:lineRule="atLeast"/>
        <w:jc w:val="both"/>
        <w:rPr>
          <w:lang w:val="en-US" w:eastAsia="en-US" w:bidi="ar-SA"/>
        </w:rPr>
      </w:pPr>
      <w:r>
        <w:rPr>
          <w:rFonts w:ascii="arial" w:eastAsia="arial" w:hAnsi="arial" w:cs="arial"/>
          <w:color w:val="000000"/>
          <w:sz w:val="20"/>
          <w:lang w:val="en-US" w:eastAsia="en-US" w:bidi="ar-SA"/>
        </w:rPr>
        <w:t>Apple CEO Tim Cook sent a memo to employees Sunday addressing the killing of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Protests have erupted in cities across the country after the killing of Floyd, an unarmed black man,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Friday, Derek Chauvin, a former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was filmed kneeling on Floyd's neck before he died, was taken into custody and charged with murder and manslaughter.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Widespread anger over Floyd's killing sparked protests, clashes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looting in several cities.</w:t>
      </w:r>
    </w:p>
    <w:p>
      <w:pPr>
        <w:spacing w:before="60" w:line="260" w:lineRule="atLeast"/>
        <w:jc w:val="both"/>
        <w:rPr>
          <w:lang w:val="en-US" w:eastAsia="en-US" w:bidi="ar-SA"/>
        </w:rPr>
      </w:pPr>
      <w:r>
        <w:rPr>
          <w:rFonts w:ascii="arial" w:eastAsia="arial" w:hAnsi="arial" w:cs="arial"/>
          <w:color w:val="000000"/>
          <w:sz w:val="20"/>
          <w:lang w:val="en-US" w:eastAsia="en-US" w:bidi="ar-SA"/>
        </w:rPr>
        <w:t>In the memo, Cook condemned the killing and called for the creation of a "better, more just world for everyone."</w:t>
      </w:r>
    </w:p>
    <w:p>
      <w:pPr>
        <w:spacing w:before="60" w:line="260" w:lineRule="atLeast"/>
        <w:jc w:val="both"/>
        <w:rPr>
          <w:lang w:val="en-US" w:eastAsia="en-US" w:bidi="ar-SA"/>
        </w:rPr>
      </w:pPr>
      <w:r>
        <w:rPr>
          <w:rFonts w:ascii="arial" w:eastAsia="arial" w:hAnsi="arial" w:cs="arial"/>
          <w:color w:val="000000"/>
          <w:sz w:val="20"/>
          <w:lang w:val="en-US" w:eastAsia="en-US" w:bidi="ar-SA"/>
        </w:rPr>
        <w:t>"We can have no society worth celebrating unless we can guarantee freedom from fear for every person who gives this country their love, labor and life," Cook said.</w:t>
      </w:r>
    </w:p>
    <w:p>
      <w:pPr>
        <w:spacing w:before="60" w:line="260" w:lineRule="atLeast"/>
        <w:jc w:val="both"/>
        <w:rPr>
          <w:lang w:val="en-US" w:eastAsia="en-US" w:bidi="ar-SA"/>
        </w:rPr>
      </w:pPr>
      <w:r>
        <w:rPr>
          <w:rFonts w:ascii="arial" w:eastAsia="arial" w:hAnsi="arial" w:cs="arial"/>
          <w:color w:val="000000"/>
          <w:sz w:val="20"/>
          <w:lang w:val="en-US" w:eastAsia="en-US" w:bidi="ar-SA"/>
        </w:rPr>
        <w:t>Cook also acknowledged that racial injustice exists in the U.S., including in "our criminal justice system" and "in the disproportionate toll of disease on Black and Brown communities," as well as from economic inequality and disparities in educational opportunities.</w:t>
      </w:r>
    </w:p>
    <w:p>
      <w:pPr>
        <w:spacing w:before="60" w:line="260" w:lineRule="atLeast"/>
        <w:jc w:val="both"/>
        <w:rPr>
          <w:lang w:val="en-US" w:eastAsia="en-US" w:bidi="ar-SA"/>
        </w:rPr>
      </w:pPr>
      <w:r>
        <w:rPr>
          <w:rFonts w:ascii="arial" w:eastAsia="arial" w:hAnsi="arial" w:cs="arial"/>
          <w:color w:val="000000"/>
          <w:sz w:val="20"/>
          <w:lang w:val="en-US" w:eastAsia="en-US" w:bidi="ar-SA"/>
        </w:rPr>
        <w:t>The memo comes after Apple closed some of its U.S. stores as protests turned violent over the weekend.</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29: Apple: Investor breaks down how he views FANG trade amid pandemic</w:t>
      </w:r>
    </w:p>
    <w:p>
      <w:pPr>
        <w:spacing w:before="60" w:line="260" w:lineRule="atLeast"/>
        <w:jc w:val="both"/>
        <w:rPr>
          <w:lang w:val="en-US" w:eastAsia="en-US" w:bidi="ar-SA"/>
        </w:rPr>
      </w:pPr>
      <w:r>
        <w:rPr>
          <w:rFonts w:ascii="arial" w:eastAsia="arial" w:hAnsi="arial" w:cs="arial"/>
          <w:color w:val="000000"/>
          <w:sz w:val="20"/>
          <w:lang w:val="en-US" w:eastAsia="en-US" w:bidi="ar-SA"/>
        </w:rPr>
        <w:t>CNBC's Kelly Evans talks with John Spallanzani, portfolio manager at Miller Value Partners, about how he views the FANG trade and small caps.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10.7 Stock Buzz</w:t>
      </w:r>
    </w:p>
    <w:p>
      <w:pPr>
        <w:spacing w:before="200" w:line="260" w:lineRule="atLeast"/>
        <w:jc w:val="both"/>
        <w:rPr>
          <w:lang w:val="en-US" w:eastAsia="en-US" w:bidi="ar-SA"/>
        </w:rPr>
      </w:pPr>
      <w:r>
        <w:rPr>
          <w:rFonts w:ascii="arial" w:eastAsia="arial" w:hAnsi="arial" w:cs="arial"/>
          <w:color w:val="000000"/>
          <w:sz w:val="20"/>
          <w:lang w:val="en-US" w:eastAsia="en-US" w:bidi="ar-SA"/>
        </w:rPr>
        <w:t>Source: The Wall Street Journal</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06</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Google, Apple Struggle to Regulate Covid-19 Tracing Apps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05</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Why Google and Apple Stores Had a Covid-19 App With Ads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Thinking about trading stocks or options in Sorrento Therapeutics, Salesforce.com, Apple, Costco, or American Airlines?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28</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Lands Martin Scorsese Movie Starring Leonardo DiCaprio and Robert DeNiro</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Google Unveil Technology for Covid-19 Exposure Alerts</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20</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Thinking about trading stocks or options in Eldorado Resorts, United Airlines, Lowe's, Walmart, or Apple?</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Bloomberg</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05</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Chewy's Founder Cashes Out and Bets On Apple and Wells Fargo</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04</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CEO Cook Calls For Commitment to Change in Open Letter</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03</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Zoom's Covid Boom Challenges Big Tech Dominance of Google, Apple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Wuhan Curbs Spread; Apple to Reopen Tokyo Stores: Virus Update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26</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to Reopen About 100 More U.S. Retail Stores This Week</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25</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to Start Reopening Stores in Japan This Week</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Other Publishers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492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09,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Could Announce In-House Chips For Macs At WWDC: Report</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Benzinga.com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09,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Analyst explains why Apple needs to acquire DuckDuckGo</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Invezz</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09,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Hardware Market 2020 Growth Analysis By Top Leading Players- HP Inc, Apple Inc., IBM Common Stock</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MarketWatch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08,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Stock Recovers From Pandemic With Record High</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 Wall St. on MSN.com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08,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to Roll Out Installment Plans for Its Devices</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05, 2020</w:t>
            </w:r>
          </w:p>
        </w:tc>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Boosts Apple (NASDAQ:AAPL) Price Target to $340.00</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theenterpriseleader.com</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10.8 Analyst Recommendations: Past Month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3000"/>
        <w:gridCol w:w="216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Brokerage</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Rating</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Target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05, 2020</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Group</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Neutral</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04, 2020</w:t>
            </w:r>
          </w:p>
        </w:tc>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Group</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Neutral</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Apple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11.1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50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Timothy D. Cook</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 Yrs, 9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Arthur D. Levinson</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Chairman,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Yrs, 10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Luca Maestri</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 Senior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Yrs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Andrea Jung</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Susan L. Wagner</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 11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Albert A. Gore Jr.</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James A. Bell</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8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Ronald D. Sugar</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 Yrs, 6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Jeff Williams</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Operating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5 Mos</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Katherine Adams</w:t>
            </w:r>
          </w:p>
        </w:tc>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Company Secretary, Senior Vice President, General Counsel</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Profiles</w:t>
      </w:r>
    </w:p>
    <w:p>
      <w:pPr>
        <w:spacing w:before="60" w:line="260" w:lineRule="atLeast"/>
        <w:jc w:val="both"/>
        <w:rPr>
          <w:lang w:val="en-US" w:eastAsia="en-US" w:bidi="ar-SA"/>
        </w:rPr>
      </w:pPr>
      <w:r>
        <w:rPr>
          <w:rFonts w:ascii="arial" w:eastAsia="arial" w:hAnsi="arial" w:cs="arial"/>
          <w:color w:val="000000"/>
          <w:sz w:val="20"/>
          <w:lang w:val="en-US" w:eastAsia="en-US" w:bidi="ar-SA"/>
        </w:rPr>
        <w:t>Timothy D. Cook</w:t>
      </w:r>
    </w:p>
    <w:p>
      <w:pPr>
        <w:spacing w:before="60" w:line="260" w:lineRule="atLeast"/>
        <w:jc w:val="both"/>
        <w:rPr>
          <w:lang w:val="en-US" w:eastAsia="en-US" w:bidi="ar-SA"/>
        </w:rPr>
      </w:pPr>
      <w:r>
        <w:rPr>
          <w:rFonts w:ascii="arial" w:eastAsia="arial" w:hAnsi="arial" w:cs="arial"/>
          <w:color w:val="000000"/>
          <w:sz w:val="20"/>
          <w:lang w:val="en-US" w:eastAsia="en-US" w:bidi="ar-SA"/>
        </w:rPr>
        <w:t>CEO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Tim Cook, 59, has been Apple's Chief Executive Officer since August 2011 and was previously Apple's Chief Operating Officer since October 2005.</w:t>
      </w:r>
    </w:p>
    <w:p>
      <w:pPr>
        <w:spacing w:before="60" w:line="260" w:lineRule="atLeast"/>
        <w:jc w:val="both"/>
        <w:rPr>
          <w:lang w:val="en-US" w:eastAsia="en-US" w:bidi="ar-SA"/>
        </w:rPr>
      </w:pPr>
      <w:r>
        <w:rPr>
          <w:rFonts w:ascii="arial" w:eastAsia="arial" w:hAnsi="arial" w:cs="arial"/>
          <w:color w:val="000000"/>
          <w:sz w:val="20"/>
          <w:lang w:val="en-US" w:eastAsia="en-US" w:bidi="ar-SA"/>
        </w:rPr>
        <w:t>Mr. Cook joined Apple in March 1998 and served as Executive Vice President, Worldwide Sales and Operations from February 2002 to October 2005. From October 2000 to February 2002, Mr. Cook served as Senior Vice President, Worldwide Operations, Sales, Service and Support. From March 1998 to October 2000, Mr. Cook served as Senior Vice President, Worldwide Operations.</w:t>
      </w:r>
    </w:p>
    <w:p>
      <w:pPr>
        <w:spacing w:before="60" w:line="260" w:lineRule="atLeast"/>
        <w:jc w:val="both"/>
        <w:rPr>
          <w:lang w:val="en-US" w:eastAsia="en-US" w:bidi="ar-SA"/>
        </w:rPr>
      </w:pPr>
      <w:r>
        <w:rPr>
          <w:rFonts w:ascii="arial" w:eastAsia="arial" w:hAnsi="arial" w:cs="arial"/>
          <w:color w:val="000000"/>
          <w:sz w:val="20"/>
          <w:lang w:val="en-US" w:eastAsia="en-US" w:bidi="ar-SA"/>
        </w:rPr>
        <w:t>Among other qualifications, Mr. Cook brings to the Board extensive executive leadership experience in the technology industry, including the management of worldwide operations, sales, service, and support.</w:t>
      </w:r>
    </w:p>
    <w:p>
      <w:pPr>
        <w:spacing w:before="60" w:line="260" w:lineRule="atLeast"/>
        <w:jc w:val="both"/>
        <w:rPr>
          <w:lang w:val="en-US" w:eastAsia="en-US" w:bidi="ar-SA"/>
        </w:rPr>
      </w:pPr>
      <w:r>
        <w:rPr>
          <w:rFonts w:ascii="arial" w:eastAsia="arial" w:hAnsi="arial" w:cs="arial"/>
          <w:color w:val="000000"/>
          <w:sz w:val="20"/>
          <w:lang w:val="en-US" w:eastAsia="en-US" w:bidi="ar-SA"/>
        </w:rPr>
        <w:t>Other Current Public Company Directorships</w:t>
      </w:r>
    </w:p>
    <w:p>
      <w:pPr>
        <w:spacing w:before="60" w:line="260" w:lineRule="atLeast"/>
        <w:jc w:val="both"/>
        <w:rPr>
          <w:lang w:val="en-US" w:eastAsia="en-US" w:bidi="ar-SA"/>
        </w:rPr>
      </w:pPr>
      <w:r>
        <w:rPr>
          <w:rFonts w:ascii="arial" w:eastAsia="arial" w:hAnsi="arial" w:cs="arial"/>
          <w:color w:val="000000"/>
          <w:sz w:val="20"/>
          <w:lang w:val="en-US" w:eastAsia="en-US" w:bidi="ar-SA"/>
        </w:rPr>
        <w:t>NIKE, Inc.</w:t>
      </w:r>
    </w:p>
    <w:p>
      <w:pPr>
        <w:spacing w:before="60" w:line="260" w:lineRule="atLeast"/>
        <w:jc w:val="both"/>
        <w:rPr>
          <w:lang w:val="en-US" w:eastAsia="en-US" w:bidi="ar-SA"/>
        </w:rPr>
      </w:pPr>
      <w:r>
        <w:rPr>
          <w:rFonts w:ascii="arial" w:eastAsia="arial" w:hAnsi="arial" w:cs="arial"/>
          <w:color w:val="000000"/>
          <w:sz w:val="20"/>
          <w:lang w:val="en-US" w:eastAsia="en-US" w:bidi="ar-SA"/>
        </w:rPr>
        <w:t>Selected Directorships and Memberships</w:t>
      </w:r>
    </w:p>
    <w:p>
      <w:pPr>
        <w:spacing w:before="60" w:line="260" w:lineRule="atLeast"/>
        <w:jc w:val="both"/>
        <w:rPr>
          <w:lang w:val="en-US" w:eastAsia="en-US" w:bidi="ar-SA"/>
        </w:rPr>
      </w:pPr>
      <w:r>
        <w:rPr>
          <w:rFonts w:ascii="arial" w:eastAsia="arial" w:hAnsi="arial" w:cs="arial"/>
          <w:color w:val="000000"/>
          <w:sz w:val="20"/>
          <w:lang w:val="en-US" w:eastAsia="en-US" w:bidi="ar-SA"/>
        </w:rPr>
        <w:t>Board of Directors, The National Football Foundation &amp; College Hall of Fame, Inc.</w:t>
      </w:r>
    </w:p>
    <w:p>
      <w:pPr>
        <w:spacing w:before="60" w:line="260" w:lineRule="atLeast"/>
        <w:jc w:val="both"/>
        <w:rPr>
          <w:lang w:val="en-US" w:eastAsia="en-US" w:bidi="ar-SA"/>
        </w:rPr>
      </w:pPr>
      <w:r>
        <w:rPr>
          <w:rFonts w:ascii="arial" w:eastAsia="arial" w:hAnsi="arial" w:cs="arial"/>
          <w:color w:val="000000"/>
          <w:sz w:val="20"/>
          <w:lang w:val="en-US" w:eastAsia="en-US" w:bidi="ar-SA"/>
        </w:rPr>
        <w:t>Board of Trustees, Duke University</w:t>
      </w:r>
    </w:p>
    <w:p>
      <w:pPr>
        <w:spacing w:before="60" w:line="260" w:lineRule="atLeast"/>
        <w:jc w:val="both"/>
        <w:rPr>
          <w:lang w:val="en-US" w:eastAsia="en-US" w:bidi="ar-SA"/>
        </w:rPr>
      </w:pPr>
      <w:r>
        <w:rPr>
          <w:rFonts w:ascii="arial" w:eastAsia="arial" w:hAnsi="arial" w:cs="arial"/>
          <w:color w:val="000000"/>
          <w:sz w:val="20"/>
          <w:lang w:val="en-US" w:eastAsia="en-US" w:bidi="ar-SA"/>
        </w:rPr>
        <w:t>Leadership Council, Malala Fund</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Apple:</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August 24, 2011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26.1%. The present value of USD1,000 (PV1000) invested 5 years ago is now USD3,189, a gain of USD1,929 and dividend reinvested of USD260. </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ChartPath:/opt/jboss/jboss-4.0.5.GA/server/default/deploy/BuySellSignals.war/report/Usnasdaq/Director/7_Timothy_D._Cook.jpg</w:t>
      </w:r>
    </w:p>
    <w:p>
      <w:pPr>
        <w:spacing w:before="200" w:line="260" w:lineRule="atLeast"/>
        <w:jc w:val="both"/>
        <w:rPr>
          <w:lang w:val="en-US" w:eastAsia="en-US" w:bidi="ar-SA"/>
        </w:rPr>
      </w:pPr>
      <w:r>
        <w:rPr>
          <w:rFonts w:ascii="arial" w:eastAsia="arial" w:hAnsi="arial" w:cs="arial"/>
          <w:color w:val="000000"/>
          <w:sz w:val="20"/>
          <w:lang w:val="en-US" w:eastAsia="en-US" w:bidi="ar-SA"/>
        </w:rPr>
        <w:t>Arthur D. Levinson</w:t>
      </w:r>
    </w:p>
    <w:p>
      <w:pPr>
        <w:spacing w:before="60" w:line="260" w:lineRule="atLeast"/>
        <w:jc w:val="both"/>
        <w:rPr>
          <w:lang w:val="en-US" w:eastAsia="en-US" w:bidi="ar-SA"/>
        </w:rPr>
      </w:pPr>
      <w:r>
        <w:rPr>
          <w:rFonts w:ascii="arial" w:eastAsia="arial" w:hAnsi="arial" w:cs="arial"/>
          <w:color w:val="000000"/>
          <w:sz w:val="20"/>
          <w:lang w:val="en-US" w:eastAsia="en-US" w:bidi="ar-SA"/>
        </w:rPr>
        <w:t>Chairman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Art Levinson, 69, has served as the Chief Executive Officer of Calico, a company focused on health, aging, and well-being, since September 2013.</w:t>
      </w:r>
    </w:p>
    <w:p>
      <w:pPr>
        <w:spacing w:before="60" w:line="260" w:lineRule="atLeast"/>
        <w:jc w:val="both"/>
        <w:rPr>
          <w:lang w:val="en-US" w:eastAsia="en-US" w:bidi="ar-SA"/>
        </w:rPr>
      </w:pPr>
      <w:r>
        <w:rPr>
          <w:rFonts w:ascii="arial" w:eastAsia="arial" w:hAnsi="arial" w:cs="arial"/>
          <w:color w:val="000000"/>
          <w:sz w:val="20"/>
          <w:lang w:val="en-US" w:eastAsia="en-US" w:bidi="ar-SA"/>
        </w:rPr>
        <w:t>Dr. Levinson previously served as Chief Executive Officer of Genentech, Inc., a medical drug developer, from July 1995 to April 2009, and served as Genentech's Chairman from September 1999 to September 2014.</w:t>
      </w:r>
    </w:p>
    <w:p>
      <w:pPr>
        <w:spacing w:before="60" w:line="260" w:lineRule="atLeast"/>
        <w:jc w:val="both"/>
        <w:rPr>
          <w:lang w:val="en-US" w:eastAsia="en-US" w:bidi="ar-SA"/>
        </w:rPr>
      </w:pPr>
      <w:r>
        <w:rPr>
          <w:rFonts w:ascii="arial" w:eastAsia="arial" w:hAnsi="arial" w:cs="arial"/>
          <w:color w:val="000000"/>
          <w:sz w:val="20"/>
          <w:lang w:val="en-US" w:eastAsia="en-US" w:bidi="ar-SA"/>
        </w:rPr>
        <w:t>Among other qualifications, Dr. Levinson brings to the Board executive leadership experience, including his service as a chairman and chief executive officer of a large international public company, along with extensive financial expertise and brand marketing experience.</w:t>
      </w:r>
    </w:p>
    <w:p>
      <w:pPr>
        <w:spacing w:before="60" w:line="260" w:lineRule="atLeast"/>
        <w:jc w:val="both"/>
        <w:rPr>
          <w:lang w:val="en-US" w:eastAsia="en-US" w:bidi="ar-SA"/>
        </w:rPr>
      </w:pPr>
      <w:r>
        <w:rPr>
          <w:rFonts w:ascii="arial" w:eastAsia="arial" w:hAnsi="arial" w:cs="arial"/>
          <w:color w:val="000000"/>
          <w:sz w:val="20"/>
          <w:lang w:val="en-US" w:eastAsia="en-US" w:bidi="ar-SA"/>
        </w:rPr>
        <w:t>Selected Directorships and Memberships</w:t>
      </w:r>
    </w:p>
    <w:p>
      <w:pPr>
        <w:spacing w:before="60" w:line="260" w:lineRule="atLeast"/>
        <w:jc w:val="both"/>
        <w:rPr>
          <w:lang w:val="en-US" w:eastAsia="en-US" w:bidi="ar-SA"/>
        </w:rPr>
      </w:pPr>
      <w:r>
        <w:rPr>
          <w:rFonts w:ascii="arial" w:eastAsia="arial" w:hAnsi="arial" w:cs="arial"/>
          <w:color w:val="000000"/>
          <w:sz w:val="20"/>
          <w:lang w:val="en-US" w:eastAsia="en-US" w:bidi="ar-SA"/>
        </w:rPr>
        <w:t>Board of Directors, Broad Institute of Harvard and MIT</w:t>
      </w:r>
    </w:p>
    <w:p>
      <w:pPr>
        <w:spacing w:before="60" w:line="260" w:lineRule="atLeast"/>
        <w:jc w:val="both"/>
        <w:rPr>
          <w:lang w:val="en-US" w:eastAsia="en-US" w:bidi="ar-SA"/>
        </w:rPr>
      </w:pPr>
      <w:r>
        <w:rPr>
          <w:rFonts w:ascii="arial" w:eastAsia="arial" w:hAnsi="arial" w:cs="arial"/>
          <w:color w:val="000000"/>
          <w:sz w:val="20"/>
          <w:lang w:val="en-US" w:eastAsia="en-US" w:bidi="ar-SA"/>
        </w:rPr>
        <w:t>Board of Scientific Consultants, Memorial Sloan Kettering Cancer Center</w:t>
      </w:r>
    </w:p>
    <w:p>
      <w:pPr>
        <w:spacing w:before="60" w:line="260" w:lineRule="atLeast"/>
        <w:jc w:val="both"/>
        <w:rPr>
          <w:lang w:val="en-US" w:eastAsia="en-US" w:bidi="ar-SA"/>
        </w:rPr>
      </w:pPr>
      <w:r>
        <w:rPr>
          <w:rFonts w:ascii="arial" w:eastAsia="arial" w:hAnsi="arial" w:cs="arial"/>
          <w:color w:val="000000"/>
          <w:sz w:val="20"/>
          <w:lang w:val="en-US" w:eastAsia="en-US" w:bidi="ar-SA"/>
        </w:rPr>
        <w:t>Industrial Advisory Board, California Institute for Quantitative Biomedical Research</w:t>
      </w:r>
    </w:p>
    <w:p>
      <w:pPr>
        <w:spacing w:before="60" w:line="260" w:lineRule="atLeast"/>
        <w:jc w:val="both"/>
        <w:rPr>
          <w:lang w:val="en-US" w:eastAsia="en-US" w:bidi="ar-SA"/>
        </w:rPr>
      </w:pPr>
      <w:r>
        <w:rPr>
          <w:rFonts w:ascii="arial" w:eastAsia="arial" w:hAnsi="arial" w:cs="arial"/>
          <w:color w:val="000000"/>
          <w:sz w:val="20"/>
          <w:lang w:val="en-US" w:eastAsia="en-US" w:bidi="ar-SA"/>
        </w:rPr>
        <w:t>Advisory Council, Lewis-Sigler Institute for Integrative Genomics</w:t>
      </w:r>
    </w:p>
    <w:p>
      <w:pPr>
        <w:spacing w:before="60" w:line="260" w:lineRule="atLeast"/>
        <w:jc w:val="both"/>
        <w:rPr>
          <w:lang w:val="en-US" w:eastAsia="en-US" w:bidi="ar-SA"/>
        </w:rPr>
      </w:pPr>
      <w:r>
        <w:rPr>
          <w:rFonts w:ascii="arial" w:eastAsia="arial" w:hAnsi="arial" w:cs="arial"/>
          <w:color w:val="000000"/>
          <w:sz w:val="20"/>
          <w:lang w:val="en-US" w:eastAsia="en-US" w:bidi="ar-SA"/>
        </w:rPr>
        <w:t>Advisory Council, Princeton University Department of Molecular Biology</w:t>
      </w:r>
    </w:p>
    <w:p>
      <w:pPr>
        <w:spacing w:before="60" w:line="260" w:lineRule="atLeast"/>
        <w:jc w:val="both"/>
        <w:rPr>
          <w:lang w:val="en-US" w:eastAsia="en-US" w:bidi="ar-SA"/>
        </w:rPr>
      </w:pPr>
      <w:r>
        <w:rPr>
          <w:rFonts w:ascii="arial" w:eastAsia="arial" w:hAnsi="arial" w:cs="arial"/>
          <w:color w:val="000000"/>
          <w:sz w:val="20"/>
          <w:lang w:val="en-US" w:eastAsia="en-US" w:bidi="ar-SA"/>
        </w:rPr>
        <w:t>Science Advisory Board, Chan Zuckerberg Initiative</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Apple:</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August 15, 2000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28.5%. The present value of USD1,000 (PV1000) invested 10 years ago is now USD12,236, a gain of USD10,188 and dividend reinvested of USD1,048. </w:t>
      </w:r>
    </w:p>
    <w:p>
      <w:pPr>
        <w:spacing w:before="200" w:line="260" w:lineRule="atLeast"/>
        <w:jc w:val="both"/>
        <w:rPr>
          <w:lang w:val="en-US" w:eastAsia="en-US" w:bidi="ar-SA"/>
        </w:rPr>
      </w:pPr>
      <w:r>
        <w:rPr>
          <w:rFonts w:ascii="arial" w:eastAsia="arial" w:hAnsi="arial" w:cs="arial"/>
          <w:color w:val="000000"/>
          <w:sz w:val="20"/>
          <w:lang w:val="en-US" w:eastAsia="en-US" w:bidi="ar-SA"/>
        </w:rPr>
        <w:t>Luca Maestri</w:t>
      </w:r>
    </w:p>
    <w:p>
      <w:pPr>
        <w:spacing w:before="60" w:line="260" w:lineRule="atLeast"/>
        <w:jc w:val="both"/>
        <w:rPr>
          <w:lang w:val="en-US" w:eastAsia="en-US" w:bidi="ar-SA"/>
        </w:rPr>
      </w:pPr>
      <w:r>
        <w:rPr>
          <w:rFonts w:ascii="arial" w:eastAsia="arial" w:hAnsi="arial" w:cs="arial"/>
          <w:color w:val="000000"/>
          <w:sz w:val="20"/>
          <w:lang w:val="en-US" w:eastAsia="en-US" w:bidi="ar-SA"/>
        </w:rPr>
        <w:t>CFO &amp; Senior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Mr. Maestri, 56, oversees Apple's accounting, business support, financial planning and analysis, treasury, real estate, investor relations, internal audit, and tax functions.</w:t>
      </w:r>
    </w:p>
    <w:p>
      <w:pPr>
        <w:spacing w:before="60" w:line="260" w:lineRule="atLeast"/>
        <w:jc w:val="both"/>
        <w:rPr>
          <w:lang w:val="en-US" w:eastAsia="en-US" w:bidi="ar-SA"/>
        </w:rPr>
      </w:pPr>
      <w:r>
        <w:rPr>
          <w:rFonts w:ascii="arial" w:eastAsia="arial" w:hAnsi="arial" w:cs="arial"/>
          <w:color w:val="000000"/>
          <w:sz w:val="20"/>
          <w:lang w:val="en-US" w:eastAsia="en-US" w:bidi="ar-SA"/>
        </w:rPr>
        <w:t>Luca joined Apple in March 2013 and assumed his current position in May 2014, after previously serving as Apple's Vice President and Corporate Controller. Prior to joining Apple, Luca was Executive Vice President, Chief Financial Officer of Xerox Corporation, a business services and technology company, from February 2011 to February 2013; Chief Financial Officer at Nokia Siemens Networks; and had a 20-year career with General Motors Corporation, including serving as Chief Financial Officer of GM Europe and GM Brazil.</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Apple:</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May 29, 2014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26.1%. The present value of USD1,000 (PV1000) invested 5 years ago is now USD3,189, a gain of USD1,929 and dividend reinvested of USD260. </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ChartPath:/opt/jboss/jboss-4.0.5.GA/server/default/deploy/BuySellSignals.war/report/Usnasdaq/Director/7_Luca_Maestri.jpg</w:t>
      </w:r>
    </w:p>
    <w:p>
      <w:pPr>
        <w:spacing w:before="200" w:line="260" w:lineRule="atLeast"/>
        <w:jc w:val="both"/>
        <w:rPr>
          <w:lang w:val="en-US" w:eastAsia="en-US" w:bidi="ar-SA"/>
        </w:rPr>
      </w:pPr>
      <w:r>
        <w:rPr>
          <w:rFonts w:ascii="arial" w:eastAsia="arial" w:hAnsi="arial" w:cs="arial"/>
          <w:color w:val="000000"/>
          <w:sz w:val="20"/>
          <w:lang w:val="en-US" w:eastAsia="en-US" w:bidi="ar-SA"/>
        </w:rPr>
        <w:t>Susan L. Wagner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Sue Wagner, 57, is a co-founder of BlackRock, Inc., an asset management company. Ms. Wagner served as BlackRock's Vice Chairman from January 2006 until her retirement in July 2012, and also served as a member of BlackRock's Global Executive Committee and Global Operating Committee. During her tenure at BlackRock, Ms. Wagner served as BlackRock's Chief Operating Officer and Head of Corporate Strategy, and led the alternative investments and international client businesses.</w:t>
      </w:r>
    </w:p>
    <w:p>
      <w:pPr>
        <w:spacing w:before="60" w:line="260" w:lineRule="atLeast"/>
        <w:jc w:val="both"/>
        <w:rPr>
          <w:lang w:val="en-US" w:eastAsia="en-US" w:bidi="ar-SA"/>
        </w:rPr>
      </w:pPr>
      <w:r>
        <w:rPr>
          <w:rFonts w:ascii="arial" w:eastAsia="arial" w:hAnsi="arial" w:cs="arial"/>
          <w:color w:val="000000"/>
          <w:sz w:val="20"/>
          <w:lang w:val="en-US" w:eastAsia="en-US" w:bidi="ar-SA"/>
        </w:rPr>
        <w:t>Among other qualifications, Ms. Wagner brings to the Board operational experience, including her service as chief operating officer of a large multinational public company, along with extensive financial expertise and experience in the financial services industry, and a global business perspective from her service on other boards.</w:t>
      </w:r>
    </w:p>
    <w:p>
      <w:pPr>
        <w:spacing w:before="60" w:line="260" w:lineRule="atLeast"/>
        <w:jc w:val="both"/>
        <w:rPr>
          <w:lang w:val="en-US" w:eastAsia="en-US" w:bidi="ar-SA"/>
        </w:rPr>
      </w:pPr>
      <w:r>
        <w:rPr>
          <w:rFonts w:ascii="arial" w:eastAsia="arial" w:hAnsi="arial" w:cs="arial"/>
          <w:color w:val="000000"/>
          <w:sz w:val="20"/>
          <w:lang w:val="en-US" w:eastAsia="en-US" w:bidi="ar-SA"/>
        </w:rPr>
        <w:t>Other Current Public Company Directorships</w:t>
      </w:r>
    </w:p>
    <w:p>
      <w:pPr>
        <w:spacing w:before="60" w:line="260" w:lineRule="atLeast"/>
        <w:jc w:val="both"/>
        <w:rPr>
          <w:lang w:val="en-US" w:eastAsia="en-US" w:bidi="ar-SA"/>
        </w:rPr>
      </w:pPr>
      <w:r>
        <w:rPr>
          <w:rFonts w:ascii="arial" w:eastAsia="arial" w:hAnsi="arial" w:cs="arial"/>
          <w:color w:val="000000"/>
          <w:sz w:val="20"/>
          <w:lang w:val="en-US" w:eastAsia="en-US" w:bidi="ar-SA"/>
        </w:rPr>
        <w:t>BlackRock, Inc.</w:t>
      </w:r>
    </w:p>
    <w:p>
      <w:pPr>
        <w:spacing w:before="60" w:line="260" w:lineRule="atLeast"/>
        <w:jc w:val="both"/>
        <w:rPr>
          <w:lang w:val="en-US" w:eastAsia="en-US" w:bidi="ar-SA"/>
        </w:rPr>
      </w:pPr>
      <w:r>
        <w:rPr>
          <w:rFonts w:ascii="arial" w:eastAsia="arial" w:hAnsi="arial" w:cs="arial"/>
          <w:color w:val="000000"/>
          <w:sz w:val="20"/>
          <w:lang w:val="en-US" w:eastAsia="en-US" w:bidi="ar-SA"/>
        </w:rPr>
        <w:t>Swiss Re</w:t>
      </w:r>
    </w:p>
    <w:p>
      <w:pPr>
        <w:spacing w:before="60" w:line="260" w:lineRule="atLeast"/>
        <w:jc w:val="both"/>
        <w:rPr>
          <w:lang w:val="en-US" w:eastAsia="en-US" w:bidi="ar-SA"/>
        </w:rPr>
      </w:pPr>
      <w:r>
        <w:rPr>
          <w:rFonts w:ascii="arial" w:eastAsia="arial" w:hAnsi="arial" w:cs="arial"/>
          <w:color w:val="000000"/>
          <w:sz w:val="20"/>
          <w:lang w:val="en-US" w:eastAsia="en-US" w:bidi="ar-SA"/>
        </w:rPr>
        <w:t>Selected Directorships and Memberships</w:t>
      </w:r>
    </w:p>
    <w:p>
      <w:pPr>
        <w:spacing w:before="60" w:line="260" w:lineRule="atLeast"/>
        <w:jc w:val="both"/>
        <w:rPr>
          <w:lang w:val="en-US" w:eastAsia="en-US" w:bidi="ar-SA"/>
        </w:rPr>
      </w:pPr>
      <w:r>
        <w:rPr>
          <w:rFonts w:ascii="arial" w:eastAsia="arial" w:hAnsi="arial" w:cs="arial"/>
          <w:color w:val="000000"/>
          <w:sz w:val="20"/>
          <w:lang w:val="en-US" w:eastAsia="en-US" w:bidi="ar-SA"/>
        </w:rPr>
        <w:t>Board of Directors, Color Genomics, Inc.</w:t>
      </w:r>
    </w:p>
    <w:p>
      <w:pPr>
        <w:spacing w:before="60" w:line="260" w:lineRule="atLeast"/>
        <w:jc w:val="both"/>
        <w:rPr>
          <w:lang w:val="en-US" w:eastAsia="en-US" w:bidi="ar-SA"/>
        </w:rPr>
      </w:pPr>
      <w:r>
        <w:rPr>
          <w:rFonts w:ascii="arial" w:eastAsia="arial" w:hAnsi="arial" w:cs="arial"/>
          <w:color w:val="000000"/>
          <w:sz w:val="20"/>
          <w:lang w:val="en-US" w:eastAsia="en-US" w:bidi="ar-SA"/>
        </w:rPr>
        <w:t>Board of Trustees, Wellesley College</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Apple:</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July 17, 2014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26.1%. The present value of USD1,000 (PV1000) invested 5 years ago is now USD3,189, a gain of USD1,929 and dividend reinvested of USD260. </w:t>
      </w:r>
    </w:p>
    <w:p>
      <w:pPr>
        <w:spacing w:before="200" w:line="260" w:lineRule="atLeast"/>
        <w:jc w:val="both"/>
        <w:rPr>
          <w:lang w:val="en-US" w:eastAsia="en-US" w:bidi="ar-SA"/>
        </w:rPr>
      </w:pPr>
      <w:r>
        <w:rPr>
          <w:rFonts w:ascii="arial" w:eastAsia="arial" w:hAnsi="arial" w:cs="arial"/>
          <w:color w:val="000000"/>
          <w:sz w:val="20"/>
          <w:lang w:val="en-US" w:eastAsia="en-US" w:bidi="ar-SA"/>
        </w:rPr>
        <w:t>Ronald D. Sugar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Ron Sugar, 71, is the retired Chairman of the Board and Chief Executive Officer of Northrop Grumman Corporation, a global security company. Dr. Sugar served in this role from April 2003 to June 2010 and served as President and Chief Operating Officer from 2001 to 2003. Previous to Northrop Grumman, he held executive positions at Litton Industries and TRW Inc., where he served as Chief Financial Officer.</w:t>
      </w:r>
    </w:p>
    <w:p>
      <w:pPr>
        <w:spacing w:before="60" w:line="260" w:lineRule="atLeast"/>
        <w:jc w:val="both"/>
        <w:rPr>
          <w:lang w:val="en-US" w:eastAsia="en-US" w:bidi="ar-SA"/>
        </w:rPr>
      </w:pPr>
      <w:r>
        <w:rPr>
          <w:rFonts w:ascii="arial" w:eastAsia="arial" w:hAnsi="arial" w:cs="arial"/>
          <w:color w:val="000000"/>
          <w:sz w:val="20"/>
          <w:lang w:val="en-US" w:eastAsia="en-US" w:bidi="ar-SA"/>
        </w:rPr>
        <w:t>Among other qualifications, Dr. Sugar brings to the Board executive leadership experience as a chairman and chief executive officer of a large international public company, financial expertise as a former chief financial officer, understanding of advanced technology, experience with government relations and public policy, and a global business perspective from his service on other boards.</w:t>
      </w:r>
    </w:p>
    <w:p>
      <w:pPr>
        <w:spacing w:before="60" w:line="260" w:lineRule="atLeast"/>
        <w:jc w:val="both"/>
        <w:rPr>
          <w:lang w:val="en-US" w:eastAsia="en-US" w:bidi="ar-SA"/>
        </w:rPr>
      </w:pPr>
      <w:r>
        <w:rPr>
          <w:rFonts w:ascii="arial" w:eastAsia="arial" w:hAnsi="arial" w:cs="arial"/>
          <w:color w:val="000000"/>
          <w:sz w:val="20"/>
          <w:lang w:val="en-US" w:eastAsia="en-US" w:bidi="ar-SA"/>
        </w:rPr>
        <w:t>Other Current Public Company Directorships*</w:t>
      </w:r>
    </w:p>
    <w:p>
      <w:pPr>
        <w:spacing w:before="60" w:line="260" w:lineRule="atLeast"/>
        <w:jc w:val="both"/>
        <w:rPr>
          <w:lang w:val="en-US" w:eastAsia="en-US" w:bidi="ar-SA"/>
        </w:rPr>
      </w:pPr>
      <w:r>
        <w:rPr>
          <w:rFonts w:ascii="arial" w:eastAsia="arial" w:hAnsi="arial" w:cs="arial"/>
          <w:color w:val="000000"/>
          <w:sz w:val="20"/>
          <w:lang w:val="en-US" w:eastAsia="en-US" w:bidi="ar-SA"/>
        </w:rPr>
        <w:t>Air Lease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Amgen Inc.</w:t>
      </w:r>
    </w:p>
    <w:p>
      <w:pPr>
        <w:spacing w:before="60" w:line="260" w:lineRule="atLeast"/>
        <w:jc w:val="both"/>
        <w:rPr>
          <w:lang w:val="en-US" w:eastAsia="en-US" w:bidi="ar-SA"/>
        </w:rPr>
      </w:pPr>
      <w:r>
        <w:rPr>
          <w:rFonts w:ascii="arial" w:eastAsia="arial" w:hAnsi="arial" w:cs="arial"/>
          <w:color w:val="000000"/>
          <w:sz w:val="20"/>
          <w:lang w:val="en-US" w:eastAsia="en-US" w:bidi="ar-SA"/>
        </w:rPr>
        <w:t>Chevron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Uber Technologies, Inc.</w:t>
      </w:r>
    </w:p>
    <w:p>
      <w:pPr>
        <w:spacing w:before="60" w:line="260" w:lineRule="atLeast"/>
        <w:jc w:val="both"/>
        <w:rPr>
          <w:lang w:val="en-US" w:eastAsia="en-US" w:bidi="ar-SA"/>
        </w:rPr>
      </w:pPr>
      <w:r>
        <w:rPr>
          <w:rFonts w:ascii="arial" w:eastAsia="arial" w:hAnsi="arial" w:cs="arial"/>
          <w:color w:val="000000"/>
          <w:sz w:val="20"/>
          <w:lang w:val="en-US" w:eastAsia="en-US" w:bidi="ar-SA"/>
        </w:rPr>
        <w:t>Selected Directorships and Memberships</w:t>
      </w:r>
    </w:p>
    <w:p>
      <w:pPr>
        <w:spacing w:before="60" w:line="260" w:lineRule="atLeast"/>
        <w:jc w:val="both"/>
        <w:rPr>
          <w:lang w:val="en-US" w:eastAsia="en-US" w:bidi="ar-SA"/>
        </w:rPr>
      </w:pPr>
      <w:r>
        <w:rPr>
          <w:rFonts w:ascii="arial" w:eastAsia="arial" w:hAnsi="arial" w:cs="arial"/>
          <w:color w:val="000000"/>
          <w:sz w:val="20"/>
          <w:lang w:val="en-US" w:eastAsia="en-US" w:bidi="ar-SA"/>
        </w:rPr>
        <w:t>Member, National Academy of Engineering</w:t>
      </w:r>
    </w:p>
    <w:p>
      <w:pPr>
        <w:spacing w:before="60" w:line="260" w:lineRule="atLeast"/>
        <w:jc w:val="both"/>
        <w:rPr>
          <w:lang w:val="en-US" w:eastAsia="en-US" w:bidi="ar-SA"/>
        </w:rPr>
      </w:pPr>
      <w:r>
        <w:rPr>
          <w:rFonts w:ascii="arial" w:eastAsia="arial" w:hAnsi="arial" w:cs="arial"/>
          <w:color w:val="000000"/>
          <w:sz w:val="20"/>
          <w:lang w:val="en-US" w:eastAsia="en-US" w:bidi="ar-SA"/>
        </w:rPr>
        <w:t>Board of Trustees, University of Southern California</w:t>
      </w:r>
    </w:p>
    <w:p>
      <w:pPr>
        <w:spacing w:before="60" w:line="260" w:lineRule="atLeast"/>
        <w:jc w:val="both"/>
        <w:rPr>
          <w:lang w:val="en-US" w:eastAsia="en-US" w:bidi="ar-SA"/>
        </w:rPr>
      </w:pPr>
      <w:r>
        <w:rPr>
          <w:rFonts w:ascii="arial" w:eastAsia="arial" w:hAnsi="arial" w:cs="arial"/>
          <w:color w:val="000000"/>
          <w:sz w:val="20"/>
          <w:lang w:val="en-US" w:eastAsia="en-US" w:bidi="ar-SA"/>
        </w:rPr>
        <w:t>Board of Directors, Los Angeles Philharmonic Association</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Apple:</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November 17, 2010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26.1%. The present value of USD1,000 (PV1000) invested 5 years ago is now USD3,189, a gain of USD1,929 and dividend reinvested of USD260. </w:t>
      </w:r>
    </w:p>
    <w:p>
      <w:pPr>
        <w:spacing w:before="200" w:line="260" w:lineRule="atLeast"/>
        <w:jc w:val="both"/>
        <w:rPr>
          <w:lang w:val="en-US" w:eastAsia="en-US" w:bidi="ar-SA"/>
        </w:rPr>
      </w:pPr>
      <w:r>
        <w:rPr>
          <w:rFonts w:ascii="arial" w:eastAsia="arial" w:hAnsi="arial" w:cs="arial"/>
          <w:color w:val="000000"/>
          <w:sz w:val="20"/>
          <w:lang w:val="en-US" w:eastAsia="en-US" w:bidi="ar-SA"/>
        </w:rPr>
        <w:t>Albert A. Gore Jr.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Al Gore, 71, has served as Chairman of Generation Investment Management, an investment management firm, since 2004, and as a partner of Kleiner Perkins Caufield &amp; Byers, a venture capital firm, since November 2007.</w:t>
      </w:r>
    </w:p>
    <w:p>
      <w:pPr>
        <w:spacing w:before="60" w:line="260" w:lineRule="atLeast"/>
        <w:jc w:val="both"/>
        <w:rPr>
          <w:lang w:val="en-US" w:eastAsia="en-US" w:bidi="ar-SA"/>
        </w:rPr>
      </w:pPr>
      <w:r>
        <w:rPr>
          <w:rFonts w:ascii="arial" w:eastAsia="arial" w:hAnsi="arial" w:cs="arial"/>
          <w:color w:val="000000"/>
          <w:sz w:val="20"/>
          <w:lang w:val="en-US" w:eastAsia="en-US" w:bidi="ar-SA"/>
        </w:rPr>
        <w:t>Mr. Gore is also Chairman of The Climate Reality Project.</w:t>
      </w:r>
    </w:p>
    <w:p>
      <w:pPr>
        <w:spacing w:before="60" w:line="260" w:lineRule="atLeast"/>
        <w:jc w:val="both"/>
        <w:rPr>
          <w:lang w:val="en-US" w:eastAsia="en-US" w:bidi="ar-SA"/>
        </w:rPr>
      </w:pPr>
      <w:r>
        <w:rPr>
          <w:rFonts w:ascii="arial" w:eastAsia="arial" w:hAnsi="arial" w:cs="arial"/>
          <w:color w:val="000000"/>
          <w:sz w:val="20"/>
          <w:lang w:val="en-US" w:eastAsia="en-US" w:bidi="ar-SA"/>
        </w:rPr>
        <w:t>Mr. Gore was elected to the U.S. House of Representatives four times, to the U.S. Senate two times, and served two terms as Vice President of the United States.</w:t>
      </w:r>
    </w:p>
    <w:p>
      <w:pPr>
        <w:spacing w:before="60" w:line="260" w:lineRule="atLeast"/>
        <w:jc w:val="both"/>
        <w:rPr>
          <w:lang w:val="en-US" w:eastAsia="en-US" w:bidi="ar-SA"/>
        </w:rPr>
      </w:pPr>
      <w:r>
        <w:rPr>
          <w:rFonts w:ascii="arial" w:eastAsia="arial" w:hAnsi="arial" w:cs="arial"/>
          <w:color w:val="000000"/>
          <w:sz w:val="20"/>
          <w:lang w:val="en-US" w:eastAsia="en-US" w:bidi="ar-SA"/>
        </w:rPr>
        <w:t>Among other qualifications, Mr. Gore brings to the Board executive leadership experience, a valuable and different perspective due to his extensive background in digital communication and technology policy, politics, and environmental rights, along with experience in asset management and venture capital.</w:t>
      </w:r>
    </w:p>
    <w:p>
      <w:pPr>
        <w:spacing w:before="200" w:line="260" w:lineRule="atLeast"/>
        <w:jc w:val="both"/>
        <w:rPr>
          <w:lang w:val="en-US" w:eastAsia="en-US" w:bidi="ar-SA"/>
        </w:rPr>
      </w:pPr>
      <w:r>
        <w:rPr>
          <w:rFonts w:ascii="arial" w:eastAsia="arial" w:hAnsi="arial" w:cs="arial"/>
          <w:color w:val="000000"/>
          <w:sz w:val="20"/>
          <w:lang w:val="en-US" w:eastAsia="en-US" w:bidi="ar-SA"/>
        </w:rPr>
        <w:t>James A. Bell</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James Bell, 71, is the retired Executive Vice President, Corporate President and Chief Financial Officer of The Boeing Company, an aerospace company. Mr. Bell served in this role from June 2008 to April 2012, having previously served as Executive Vice President, Finance and Chief Financial Officer from November 2003 to June 2008, and as Senior Vice President of Finance and Corporate Controller from October 2000 to November 2003. From 1992 to 2000, Mr. Bell held a series of positions with increasing responsibility at Boeing.</w:t>
      </w:r>
    </w:p>
    <w:p>
      <w:pPr>
        <w:spacing w:before="60" w:line="260" w:lineRule="atLeast"/>
        <w:jc w:val="both"/>
        <w:rPr>
          <w:lang w:val="en-US" w:eastAsia="en-US" w:bidi="ar-SA"/>
        </w:rPr>
      </w:pPr>
      <w:r>
        <w:rPr>
          <w:rFonts w:ascii="arial" w:eastAsia="arial" w:hAnsi="arial" w:cs="arial"/>
          <w:color w:val="000000"/>
          <w:sz w:val="20"/>
          <w:lang w:val="en-US" w:eastAsia="en-US" w:bidi="ar-SA"/>
        </w:rPr>
        <w:t>Among other qualifications, Mr. Bell brings to the Board financial and accounting expertise as a former chief financial officer of a large international public company, experience in strategic planning and leadership of complex organizations, and a global business perspective from his service on other boards.</w:t>
      </w:r>
    </w:p>
    <w:p>
      <w:pPr>
        <w:spacing w:before="60" w:line="260" w:lineRule="atLeast"/>
        <w:jc w:val="both"/>
        <w:rPr>
          <w:lang w:val="en-US" w:eastAsia="en-US" w:bidi="ar-SA"/>
        </w:rPr>
      </w:pPr>
      <w:r>
        <w:rPr>
          <w:rFonts w:ascii="arial" w:eastAsia="arial" w:hAnsi="arial" w:cs="arial"/>
          <w:color w:val="000000"/>
          <w:sz w:val="20"/>
          <w:lang w:val="en-US" w:eastAsia="en-US" w:bidi="ar-SA"/>
        </w:rPr>
        <w:t>Other Current Public Company Directorships</w:t>
      </w:r>
    </w:p>
    <w:p>
      <w:pPr>
        <w:spacing w:before="60" w:line="260" w:lineRule="atLeast"/>
        <w:jc w:val="both"/>
        <w:rPr>
          <w:lang w:val="en-US" w:eastAsia="en-US" w:bidi="ar-SA"/>
        </w:rPr>
      </w:pPr>
      <w:r>
        <w:rPr>
          <w:rFonts w:ascii="arial" w:eastAsia="arial" w:hAnsi="arial" w:cs="arial"/>
          <w:color w:val="000000"/>
          <w:sz w:val="20"/>
          <w:lang w:val="en-US" w:eastAsia="en-US" w:bidi="ar-SA"/>
        </w:rPr>
        <w:t>JPMorgan Chase &amp; Co.</w:t>
      </w:r>
    </w:p>
    <w:p>
      <w:pPr>
        <w:spacing w:before="60" w:line="260" w:lineRule="atLeast"/>
        <w:jc w:val="both"/>
        <w:rPr>
          <w:lang w:val="en-US" w:eastAsia="en-US" w:bidi="ar-SA"/>
        </w:rPr>
      </w:pPr>
      <w:r>
        <w:rPr>
          <w:rFonts w:ascii="arial" w:eastAsia="arial" w:hAnsi="arial" w:cs="arial"/>
          <w:color w:val="000000"/>
          <w:sz w:val="20"/>
          <w:lang w:val="en-US" w:eastAsia="en-US" w:bidi="ar-SA"/>
        </w:rPr>
        <w:t>CDW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Dow Inc.</w:t>
      </w:r>
    </w:p>
    <w:p>
      <w:pPr>
        <w:spacing w:before="60" w:line="260" w:lineRule="atLeast"/>
        <w:jc w:val="both"/>
        <w:rPr>
          <w:lang w:val="en-US" w:eastAsia="en-US" w:bidi="ar-SA"/>
        </w:rPr>
      </w:pPr>
      <w:r>
        <w:rPr>
          <w:rFonts w:ascii="arial" w:eastAsia="arial" w:hAnsi="arial" w:cs="arial"/>
          <w:color w:val="000000"/>
          <w:sz w:val="20"/>
          <w:lang w:val="en-US" w:eastAsia="en-US" w:bidi="ar-SA"/>
        </w:rPr>
        <w:t>Selected Directorships and Memberships</w:t>
      </w:r>
    </w:p>
    <w:p>
      <w:pPr>
        <w:spacing w:before="60" w:line="260" w:lineRule="atLeast"/>
        <w:jc w:val="both"/>
        <w:rPr>
          <w:lang w:val="en-US" w:eastAsia="en-US" w:bidi="ar-SA"/>
        </w:rPr>
      </w:pPr>
      <w:r>
        <w:rPr>
          <w:rFonts w:ascii="arial" w:eastAsia="arial" w:hAnsi="arial" w:cs="arial"/>
          <w:color w:val="000000"/>
          <w:sz w:val="20"/>
          <w:lang w:val="en-US" w:eastAsia="en-US" w:bidi="ar-SA"/>
        </w:rPr>
        <w:t>Board of Trustees, Rush University Medical Center</w:t>
      </w:r>
    </w:p>
    <w:p>
      <w:pPr>
        <w:spacing w:before="60" w:line="260" w:lineRule="atLeast"/>
        <w:jc w:val="both"/>
        <w:rPr>
          <w:lang w:val="en-US" w:eastAsia="en-US" w:bidi="ar-SA"/>
        </w:rPr>
      </w:pPr>
      <w:r>
        <w:rPr>
          <w:rFonts w:ascii="arial" w:eastAsia="arial" w:hAnsi="arial" w:cs="arial"/>
          <w:color w:val="000000"/>
          <w:sz w:val="20"/>
          <w:lang w:val="en-US" w:eastAsia="en-US" w:bidi="ar-SA"/>
        </w:rPr>
        <w:t>Former Public Company Directorships Within the Last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DowDupont Inc.</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Apple: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October 01, 2015 at close price of USD101.45 is USD3,684, including a capital gain of USD2,401 and dividend reinvested of USD284. </w:t>
      </w:r>
    </w:p>
    <w:p>
      <w:pPr>
        <w:spacing w:before="200" w:line="260" w:lineRule="atLeast"/>
        <w:jc w:val="both"/>
        <w:rPr>
          <w:lang w:val="en-US" w:eastAsia="en-US" w:bidi="ar-SA"/>
        </w:rPr>
      </w:pPr>
      <w:r>
        <w:rPr>
          <w:rFonts w:ascii="arial" w:eastAsia="arial" w:hAnsi="arial" w:cs="arial"/>
          <w:color w:val="000000"/>
          <w:sz w:val="20"/>
          <w:lang w:val="en-US" w:eastAsia="en-US" w:bidi="ar-SA"/>
        </w:rPr>
        <w:t>Andrea Jung</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Andrea Jung, 61, has served as the President and Chief Executive Officer of Grameen America LLC, a nonprofit microfinance organization, since April 2014, where she also serves on the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Ms. Jung previously served as Executive Chairman of Avon Products, Inc., a personal care products company, from April 2012 to December 2012, and as Chairman of the Board of Avon from September 2001 to April 2012. Ms. Jung served as Chief Executive Officer of Avon from November 1999 to April 2012, and served as a member of the Board of Avon from January 1998 to December 2012.</w:t>
      </w:r>
    </w:p>
    <w:p>
      <w:pPr>
        <w:spacing w:before="60" w:line="260" w:lineRule="atLeast"/>
        <w:jc w:val="both"/>
        <w:rPr>
          <w:lang w:val="en-US" w:eastAsia="en-US" w:bidi="ar-SA"/>
        </w:rPr>
      </w:pPr>
      <w:r>
        <w:rPr>
          <w:rFonts w:ascii="arial" w:eastAsia="arial" w:hAnsi="arial" w:cs="arial"/>
          <w:color w:val="000000"/>
          <w:sz w:val="20"/>
          <w:lang w:val="en-US" w:eastAsia="en-US" w:bidi="ar-SA"/>
        </w:rPr>
        <w:t>Among other qualifications, Ms. Jung brings to the Board executive leadership experience, including her service as a chairman and chief executive officer of a large international public company, along with extensive brand marketing and consumer products experience, and a global business perspective from her service on other boards.</w:t>
      </w:r>
    </w:p>
    <w:p>
      <w:pPr>
        <w:spacing w:before="60" w:line="260" w:lineRule="atLeast"/>
        <w:jc w:val="both"/>
        <w:rPr>
          <w:lang w:val="en-US" w:eastAsia="en-US" w:bidi="ar-SA"/>
        </w:rPr>
      </w:pPr>
      <w:r>
        <w:rPr>
          <w:rFonts w:ascii="arial" w:eastAsia="arial" w:hAnsi="arial" w:cs="arial"/>
          <w:color w:val="000000"/>
          <w:sz w:val="20"/>
          <w:lang w:val="en-US" w:eastAsia="en-US" w:bidi="ar-SA"/>
        </w:rPr>
        <w:t>Other Current Public Company Directorships</w:t>
      </w:r>
    </w:p>
    <w:p>
      <w:pPr>
        <w:spacing w:before="60" w:line="260" w:lineRule="atLeast"/>
        <w:jc w:val="both"/>
        <w:rPr>
          <w:lang w:val="en-US" w:eastAsia="en-US" w:bidi="ar-SA"/>
        </w:rPr>
      </w:pPr>
      <w:r>
        <w:rPr>
          <w:rFonts w:ascii="arial" w:eastAsia="arial" w:hAnsi="arial" w:cs="arial"/>
          <w:color w:val="000000"/>
          <w:sz w:val="20"/>
          <w:lang w:val="en-US" w:eastAsia="en-US" w:bidi="ar-SA"/>
        </w:rPr>
        <w:t>Unilever PLC and Unilever N.V.</w:t>
      </w:r>
    </w:p>
    <w:p>
      <w:pPr>
        <w:spacing w:before="60" w:line="260" w:lineRule="atLeast"/>
        <w:jc w:val="both"/>
        <w:rPr>
          <w:lang w:val="en-US" w:eastAsia="en-US" w:bidi="ar-SA"/>
        </w:rPr>
      </w:pPr>
      <w:r>
        <w:rPr>
          <w:rFonts w:ascii="arial" w:eastAsia="arial" w:hAnsi="arial" w:cs="arial"/>
          <w:color w:val="000000"/>
          <w:sz w:val="20"/>
          <w:lang w:val="en-US" w:eastAsia="en-US" w:bidi="ar-SA"/>
        </w:rPr>
        <w:t>Wayfair Inc.</w:t>
      </w:r>
    </w:p>
    <w:p>
      <w:pPr>
        <w:spacing w:before="60" w:line="260" w:lineRule="atLeast"/>
        <w:jc w:val="both"/>
        <w:rPr>
          <w:lang w:val="en-US" w:eastAsia="en-US" w:bidi="ar-SA"/>
        </w:rPr>
      </w:pPr>
      <w:r>
        <w:rPr>
          <w:rFonts w:ascii="arial" w:eastAsia="arial" w:hAnsi="arial" w:cs="arial"/>
          <w:color w:val="000000"/>
          <w:sz w:val="20"/>
          <w:lang w:val="en-US" w:eastAsia="en-US" w:bidi="ar-SA"/>
        </w:rPr>
        <w:t>Selected Directorships and Memberships</w:t>
      </w:r>
    </w:p>
    <w:p>
      <w:pPr>
        <w:spacing w:before="60" w:line="260" w:lineRule="atLeast"/>
        <w:jc w:val="both"/>
        <w:rPr>
          <w:lang w:val="en-US" w:eastAsia="en-US" w:bidi="ar-SA"/>
        </w:rPr>
      </w:pPr>
      <w:r>
        <w:rPr>
          <w:rFonts w:ascii="arial" w:eastAsia="arial" w:hAnsi="arial" w:cs="arial"/>
          <w:color w:val="000000"/>
          <w:sz w:val="20"/>
          <w:lang w:val="en-US" w:eastAsia="en-US" w:bidi="ar-SA"/>
        </w:rPr>
        <w:t>Board of Directors, Rockefeller Capital Management</w:t>
      </w:r>
    </w:p>
    <w:p>
      <w:pPr>
        <w:spacing w:before="60" w:line="260" w:lineRule="atLeast"/>
        <w:jc w:val="both"/>
        <w:rPr>
          <w:lang w:val="en-US" w:eastAsia="en-US" w:bidi="ar-SA"/>
        </w:rPr>
      </w:pPr>
      <w:r>
        <w:rPr>
          <w:rFonts w:ascii="arial" w:eastAsia="arial" w:hAnsi="arial" w:cs="arial"/>
          <w:color w:val="000000"/>
          <w:sz w:val="20"/>
          <w:lang w:val="en-US" w:eastAsia="en-US" w:bidi="ar-SA"/>
        </w:rPr>
        <w:t>Board of Directors, JUST Capital</w:t>
      </w:r>
    </w:p>
    <w:p>
      <w:pPr>
        <w:spacing w:before="60" w:line="260" w:lineRule="atLeast"/>
        <w:jc w:val="both"/>
        <w:rPr>
          <w:lang w:val="en-US" w:eastAsia="en-US" w:bidi="ar-SA"/>
        </w:rPr>
      </w:pPr>
      <w:r>
        <w:rPr>
          <w:rFonts w:ascii="arial" w:eastAsia="arial" w:hAnsi="arial" w:cs="arial"/>
          <w:color w:val="000000"/>
          <w:sz w:val="20"/>
          <w:lang w:val="en-US" w:eastAsia="en-US" w:bidi="ar-SA"/>
        </w:rPr>
        <w:t>Former Public Company Directorships Within the Last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Daimler AG</w:t>
      </w:r>
    </w:p>
    <w:p>
      <w:pPr>
        <w:spacing w:before="60" w:line="260" w:lineRule="atLeast"/>
        <w:jc w:val="both"/>
        <w:rPr>
          <w:lang w:val="en-US" w:eastAsia="en-US" w:bidi="ar-SA"/>
        </w:rPr>
      </w:pPr>
      <w:r>
        <w:rPr>
          <w:rFonts w:ascii="arial" w:eastAsia="arial" w:hAnsi="arial" w:cs="arial"/>
          <w:color w:val="000000"/>
          <w:sz w:val="20"/>
          <w:lang w:val="en-US" w:eastAsia="en-US" w:bidi="ar-SA"/>
        </w:rPr>
        <w:t>General Electric Company</w:t>
      </w:r>
    </w:p>
    <w:p>
      <w:pPr>
        <w:spacing w:before="200" w:line="260" w:lineRule="atLeast"/>
        <w:jc w:val="both"/>
        <w:rPr>
          <w:lang w:val="en-US" w:eastAsia="en-US" w:bidi="ar-SA"/>
        </w:rPr>
      </w:pPr>
      <w:r>
        <w:rPr>
          <w:rFonts w:ascii="arial" w:eastAsia="arial" w:hAnsi="arial" w:cs="arial"/>
          <w:color w:val="000000"/>
          <w:sz w:val="20"/>
          <w:lang w:val="en-US" w:eastAsia="en-US" w:bidi="ar-SA"/>
        </w:rPr>
        <w:t>Jeff Williams</w:t>
      </w:r>
    </w:p>
    <w:p>
      <w:pPr>
        <w:spacing w:before="60" w:line="260" w:lineRule="atLeast"/>
        <w:jc w:val="both"/>
        <w:rPr>
          <w:lang w:val="en-US" w:eastAsia="en-US" w:bidi="ar-SA"/>
        </w:rPr>
      </w:pPr>
      <w:r>
        <w:rPr>
          <w:rFonts w:ascii="arial" w:eastAsia="arial" w:hAnsi="arial" w:cs="arial"/>
          <w:color w:val="000000"/>
          <w:sz w:val="20"/>
          <w:lang w:val="en-US" w:eastAsia="en-US" w:bidi="ar-SA"/>
        </w:rPr>
        <w:t>Chief Operating Officer</w:t>
      </w:r>
    </w:p>
    <w:p>
      <w:pPr>
        <w:spacing w:before="60" w:line="260" w:lineRule="atLeast"/>
        <w:jc w:val="both"/>
        <w:rPr>
          <w:lang w:val="en-US" w:eastAsia="en-US" w:bidi="ar-SA"/>
        </w:rPr>
      </w:pPr>
      <w:r>
        <w:rPr>
          <w:rFonts w:ascii="arial" w:eastAsia="arial" w:hAnsi="arial" w:cs="arial"/>
          <w:color w:val="000000"/>
          <w:sz w:val="20"/>
          <w:lang w:val="en-US" w:eastAsia="en-US" w:bidi="ar-SA"/>
        </w:rPr>
        <w:t>Mr. Williams, 56, oversees Apple's entire supply chain, service and support, and social responsibility initiatives for Apple's supply chain. He also oversees the development of Apple Watch and drives the company's health initiatives.</w:t>
      </w:r>
    </w:p>
    <w:p>
      <w:pPr>
        <w:spacing w:before="60" w:line="260" w:lineRule="atLeast"/>
        <w:jc w:val="both"/>
        <w:rPr>
          <w:lang w:val="en-US" w:eastAsia="en-US" w:bidi="ar-SA"/>
        </w:rPr>
      </w:pPr>
      <w:r>
        <w:rPr>
          <w:rFonts w:ascii="arial" w:eastAsia="arial" w:hAnsi="arial" w:cs="arial"/>
          <w:color w:val="000000"/>
          <w:sz w:val="20"/>
          <w:lang w:val="en-US" w:eastAsia="en-US" w:bidi="ar-SA"/>
        </w:rPr>
        <w:t>Jeff joined Apple in June 1998 and assumed his current position in December 2015. Jeff's previous positions with Apple include Senior Vice President, Operations and Head of Worldwide Procurement. Prior to joining Apple, Jeff worked in a number of operations and engineering roles at IBM from 1985 to 1998.</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Apple: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COO: The present value of USD1,000 invested on the appointment date of December 17, 2015 at close price of USD101.32 is USD3,672, including a capital gain of USD2,405 and dividend reinvested of USD267. </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ChartPath:/opt/jboss/jboss-4.0.5.GA/server/default/deploy/BuySellSignals.war/report/Usnasdaq/Director/7_Jeff_Williams.jpg</w:t>
      </w:r>
    </w:p>
    <w:p>
      <w:pPr>
        <w:spacing w:before="200" w:line="260" w:lineRule="atLeast"/>
        <w:jc w:val="both"/>
        <w:rPr>
          <w:lang w:val="en-US" w:eastAsia="en-US" w:bidi="ar-SA"/>
        </w:rPr>
      </w:pPr>
      <w:r>
        <w:rPr>
          <w:rFonts w:ascii="arial" w:eastAsia="arial" w:hAnsi="arial" w:cs="arial"/>
          <w:color w:val="000000"/>
          <w:sz w:val="20"/>
          <w:lang w:val="en-US" w:eastAsia="en-US" w:bidi="ar-SA"/>
        </w:rPr>
        <w:t>Katherine Adams</w:t>
      </w:r>
    </w:p>
    <w:p>
      <w:pPr>
        <w:spacing w:before="60" w:line="260" w:lineRule="atLeast"/>
        <w:jc w:val="both"/>
        <w:rPr>
          <w:lang w:val="en-US" w:eastAsia="en-US" w:bidi="ar-SA"/>
        </w:rPr>
      </w:pPr>
      <w:r>
        <w:rPr>
          <w:rFonts w:ascii="arial" w:eastAsia="arial" w:hAnsi="arial" w:cs="arial"/>
          <w:color w:val="000000"/>
          <w:sz w:val="20"/>
          <w:lang w:val="en-US" w:eastAsia="en-US" w:bidi="ar-SA"/>
        </w:rPr>
        <w:t>Company Secretary &amp; Senior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Kate Adams is Apple's general counsel and senior vice president of Legal and Global Security, reporting to CEO Tim Cook. Kate serves on the company's executive team and oversees all legal matters, including corporate governance, intellectual property, litigation and securities compliance, global security and privacy. Kate joined Apple from Honeywell in 2017, where she worked for 14 years, most recently as senior vice president and general counsel. At Honeywell, Kate was in charge of the organization's global legal strategy across more than 100 countries.</w:t>
      </w:r>
    </w:p>
    <w:p>
      <w:pPr>
        <w:spacing w:before="60" w:line="260" w:lineRule="atLeast"/>
        <w:jc w:val="both"/>
        <w:rPr>
          <w:lang w:val="en-US" w:eastAsia="en-US" w:bidi="ar-SA"/>
        </w:rPr>
      </w:pPr>
      <w:r>
        <w:rPr>
          <w:rFonts w:ascii="arial" w:eastAsia="arial" w:hAnsi="arial" w:cs="arial"/>
          <w:color w:val="000000"/>
          <w:sz w:val="20"/>
          <w:lang w:val="en-US" w:eastAsia="en-US" w:bidi="ar-SA"/>
        </w:rPr>
        <w:t>Prior to joining Honeywell, Kate was a partner at Sidley Austin LLP in New York. Earlier in her career, she served as a law clerk for Supreme Court Justice Sandra Day O'Connor; as trial attorney for the United States Department of Justice, Appellate Section, Environment and Natural Resources division; and as law clerk for Stephen Breyer, then chief judge of the U.S. Court of Appeals for the First Circuit.</w:t>
      </w:r>
    </w:p>
    <w:p>
      <w:pPr>
        <w:spacing w:before="60" w:line="260" w:lineRule="atLeast"/>
        <w:jc w:val="both"/>
        <w:rPr>
          <w:lang w:val="en-US" w:eastAsia="en-US" w:bidi="ar-SA"/>
        </w:rPr>
      </w:pPr>
      <w:r>
        <w:rPr>
          <w:rFonts w:ascii="arial" w:eastAsia="arial" w:hAnsi="arial" w:cs="arial"/>
          <w:color w:val="000000"/>
          <w:sz w:val="20"/>
          <w:lang w:val="en-US" w:eastAsia="en-US" w:bidi="ar-SA"/>
        </w:rPr>
        <w:t>Kate earned a bachelor's degree in Comparative Literature from Brown University and a law degree from the University of Chicago Law School.</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ChartPath:/opt/jboss/jboss-4.0.5.GA/server/default/deploy/BuySellSignals.war/report/Usnasdaq/Director/7_Katherine_Adams.jpg</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12.1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Apple Inc. designs, manufactures, and markets personal computers, portable digital music players, and mobile communication devices and sells a variety of related software, services, peripherals, and networking solutions. The Company sells its products worldwide through its online stores, its retail stores, its direct sales force, and third-party wholesalers, resellers, and value-added resellers.</w:t>
      </w:r>
    </w:p>
    <w:p>
      <w:pPr>
        <w:spacing w:before="60" w:line="260" w:lineRule="atLeast"/>
        <w:jc w:val="both"/>
        <w:rPr>
          <w:lang w:val="en-US" w:eastAsia="en-US" w:bidi="ar-SA"/>
        </w:rPr>
      </w:pPr>
      <w:r>
        <w:rPr>
          <w:rFonts w:ascii="arial" w:eastAsia="arial" w:hAnsi="arial" w:cs="arial"/>
          <w:color w:val="000000"/>
          <w:sz w:val="20"/>
          <w:lang w:val="en-US" w:eastAsia="en-US" w:bidi="ar-SA"/>
        </w:rPr>
        <w:t>In FY 2019, the top earner of Revenue was iPhone [54.7%] followed by Services [17.8%] at Rank 2, Mac [9.9%] at Rank 3, Wearables Home and Accessories [9.4%] at Rank 4 and iPad [8.2%] at Rank 5. In FY 2019, revenue growth was highest in Wearables Home and Accessories [40.9%] followed by Services [16.5%] at Rank 2, iPad [15.8%] at Rank 3 and Mac [2.2%] at Rank 4.</w:t>
      </w:r>
    </w:p>
    <w:p>
      <w:pPr>
        <w:spacing w:before="200" w:line="260" w:lineRule="atLeast"/>
        <w:jc w:val="both"/>
        <w:rPr>
          <w:lang w:val="en-US" w:eastAsia="en-US" w:bidi="ar-SA"/>
        </w:rPr>
      </w:pPr>
      <w:r>
        <w:rPr>
          <w:rFonts w:ascii="arial" w:eastAsia="arial" w:hAnsi="arial" w:cs="arial"/>
          <w:color w:val="000000"/>
          <w:sz w:val="20"/>
          <w:lang w:val="en-US" w:eastAsia="en-US" w:bidi="ar-SA"/>
        </w:rPr>
        <w:t>12.2 Segment Information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1200"/>
        <w:gridCol w:w="1200"/>
        <w:gridCol w:w="1200"/>
        <w:gridCol w:w="120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2019-09-28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Total</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2018-09-29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Total</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sales disaggregated by significant products and services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iPhone(1)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142.4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164.9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62.1</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Mac (1)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iPad(1)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Wearables Home and Accessories (1)(2)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Services (3)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46.3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260.2 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265.6 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(1)Products net sales include amortization of the deferred value of unspecified software upgrade rights which are bundled in the sales price of the respective product.</w:t>
      </w:r>
    </w:p>
    <w:p>
      <w:pPr>
        <w:spacing w:before="60" w:line="260" w:lineRule="atLeast"/>
        <w:jc w:val="both"/>
        <w:rPr>
          <w:lang w:val="en-US" w:eastAsia="en-US" w:bidi="ar-SA"/>
        </w:rPr>
      </w:pPr>
      <w:r>
        <w:rPr>
          <w:rFonts w:ascii="arial" w:eastAsia="arial" w:hAnsi="arial" w:cs="arial"/>
          <w:color w:val="000000"/>
          <w:sz w:val="20"/>
          <w:lang w:val="en-US" w:eastAsia="en-US" w:bidi="ar-SA"/>
        </w:rPr>
        <w:t>(2)Wearables Home and Accessories net sales include sales of AirPods Apple TV Apple Watch Beats products HomePod iPod touch and Apple-branded and third-party accessories.</w:t>
      </w:r>
    </w:p>
    <w:p>
      <w:pPr>
        <w:spacing w:before="60" w:line="260" w:lineRule="atLeast"/>
        <w:jc w:val="both"/>
        <w:rPr>
          <w:lang w:val="en-US" w:eastAsia="en-US" w:bidi="ar-SA"/>
        </w:rPr>
      </w:pPr>
      <w:r>
        <w:rPr>
          <w:rFonts w:ascii="arial" w:eastAsia="arial" w:hAnsi="arial" w:cs="arial"/>
          <w:color w:val="000000"/>
          <w:sz w:val="20"/>
          <w:lang w:val="en-US" w:eastAsia="en-US" w:bidi="ar-SA"/>
        </w:rPr>
        <w:t>(3)Services net sales include sales from the Company's digital content stores and streaming services AppleCare licensing and other services. Services net sales also include amortization of the deferred value of Maps Siri and free iCloud services which are bundled in the sales price of certain products.</w:t>
      </w:r>
    </w:p>
    <w:p>
      <w:pPr>
        <w:spacing w:before="60" w:line="260" w:lineRule="atLeast"/>
        <w:jc w:val="both"/>
        <w:rPr>
          <w:lang w:val="en-US" w:eastAsia="en-US" w:bidi="ar-SA"/>
        </w:rPr>
      </w:pPr>
      <w:r>
        <w:rPr>
          <w:rFonts w:ascii="arial" w:eastAsia="arial" w:hAnsi="arial" w:cs="arial"/>
          <w:color w:val="000000"/>
          <w:sz w:val="20"/>
          <w:lang w:val="en-US" w:eastAsia="en-US" w:bidi="ar-SA"/>
        </w:rPr>
        <w:t>(4)Includes 5.9 billion of revenue recognized in 2019 that was included in deferred revenue as of September29 2018 5.8 billion of revenue recognized in 2018 that was included in deferred revenue as of September30 2017 and 6.3 billion of revenue recognized in 2017 that was included in deferred revenue as of September24 2016.</w:t>
      </w:r>
    </w:p>
    <w:p>
      <w:pPr>
        <w:spacing w:before="200" w:line="260" w:lineRule="atLeast"/>
        <w:jc w:val="both"/>
        <w:rPr>
          <w:lang w:val="en-US" w:eastAsia="en-US" w:bidi="ar-SA"/>
        </w:rPr>
      </w:pPr>
      <w:r>
        <w:rPr>
          <w:rFonts w:ascii="arial" w:eastAsia="arial" w:hAnsi="arial" w:cs="arial"/>
          <w:color w:val="000000"/>
          <w:sz w:val="20"/>
          <w:lang w:val="en-US" w:eastAsia="en-US" w:bidi="ar-SA"/>
        </w:rPr>
        <w:t>Top Segments by Revenue and rank</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FY 2019, the top earner of Revenue was iPhone [54.7%] followed by Services [17.8%] at Rank 2, Mac [9.9%] at Rank 3, Wearables Home and Accessories [9.4%] at Rank 4 and iPad [8.2%] at Rank 5. </w:t>
      </w:r>
    </w:p>
    <w:p>
      <w:pPr>
        <w:spacing w:before="200" w:line="260" w:lineRule="atLeast"/>
        <w:jc w:val="both"/>
        <w:rPr>
          <w:lang w:val="en-US" w:eastAsia="en-US" w:bidi="ar-SA"/>
        </w:rPr>
      </w:pPr>
      <w:r>
        <w:rPr>
          <w:rFonts w:ascii="arial" w:eastAsia="arial" w:hAnsi="arial" w:cs="arial"/>
          <w:color w:val="000000"/>
          <w:sz w:val="20"/>
          <w:lang w:val="en-US" w:eastAsia="en-US" w:bidi="ar-SA"/>
        </w:rPr>
        <w:t>Top Segments by Revenue growth and rank</w:t>
      </w:r>
    </w:p>
    <w:p>
      <w:pPr>
        <w:spacing w:before="60" w:line="260" w:lineRule="atLeast"/>
        <w:jc w:val="both"/>
        <w:rPr>
          <w:lang w:val="en-US" w:eastAsia="en-US" w:bidi="ar-SA"/>
        </w:rPr>
      </w:pPr>
      <w:r>
        <w:rPr>
          <w:rFonts w:ascii="arial" w:eastAsia="arial" w:hAnsi="arial" w:cs="arial"/>
          <w:color w:val="000000"/>
          <w:sz w:val="20"/>
          <w:lang w:val="en-US" w:eastAsia="en-US" w:bidi="ar-SA"/>
        </w:rPr>
        <w:t>In FY 2019, revenue growth was highest in Wearables Home and Accessories [40.9%] followed by Services [16.5%] at Rank 2, iPad [15.8%] at Rank 3 and Mac [2.2%] at Rank 4.</w:t>
      </w:r>
    </w:p>
    <w:p>
      <w:pPr>
        <w:spacing w:before="200" w:line="260" w:lineRule="atLeast"/>
        <w:jc w:val="both"/>
        <w:rPr>
          <w:lang w:val="en-US" w:eastAsia="en-US" w:bidi="ar-SA"/>
        </w:rPr>
      </w:pPr>
      <w:r>
        <w:rPr>
          <w:rFonts w:ascii="arial" w:eastAsia="arial" w:hAnsi="arial" w:cs="arial"/>
          <w:color w:val="000000"/>
          <w:sz w:val="20"/>
          <w:lang w:val="en-US" w:eastAsia="en-US" w:bidi="ar-SA"/>
        </w:rPr>
        <w:t>12.3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6480" w:type="dxa"/>
            <w:tcBorders>
              <w:bottom w:val="nil"/>
            </w:tcBorders>
            <w:tcMar>
              <w:top w:w="20" w:type="dxa"/>
              <w:bottom w:w="20" w:type="dxa"/>
            </w:tcMar>
            <w:vAlign w:val="top"/>
          </w:tcPr>
          <w:p>
            <w:pPr>
              <w:spacing w:before="240" w:line="220" w:lineRule="atLeast"/>
              <w:rPr>
                <w:lang w:val="en-US" w:eastAsia="en-US" w:bidi="ar-SA"/>
              </w:rPr>
            </w:pPr>
            <w:hyperlink r:id="rId196" w:history="1">
              <w:r>
                <w:rPr>
                  <w:rFonts w:ascii="arial" w:eastAsia="arial" w:hAnsi="arial" w:cs="arial"/>
                  <w:i/>
                  <w:color w:val="0077CC"/>
                  <w:sz w:val="18"/>
                  <w:u w:val="single"/>
                  <w:shd w:val="clear" w:color="auto" w:fill="FFFFFF"/>
                  <w:lang w:val="en-US" w:eastAsia="en-US" w:bidi="ar-SA"/>
                </w:rPr>
                <w:t>http://www.apple.com</w:t>
              </w:r>
            </w:hyperlink>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Infinite Loop, Cupertino, CA,95014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+1 408 996-1010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+1 408 974-2483</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Email</w:t>
            </w:r>
          </w:p>
        </w:tc>
        <w:tc>
          <w:tcPr>
            <w:tcW w:w="6480" w:type="dxa"/>
            <w:tcMar>
              <w:top w:w="20" w:type="dxa"/>
              <w:bottom w:w="20" w:type="dxa"/>
            </w:tcMar>
            <w:vAlign w:val="top"/>
          </w:tcPr>
          <w:p>
            <w:pPr>
              <w:spacing w:before="240" w:line="220" w:lineRule="atLeast"/>
              <w:rPr>
                <w:lang w:val="en-US" w:eastAsia="en-US" w:bidi="ar-SA"/>
              </w:rPr>
            </w:pPr>
            <w:hyperlink r:id="rId197" w:history="1">
              <w:r>
                <w:rPr>
                  <w:rFonts w:ascii="arial" w:eastAsia="arial" w:hAnsi="arial" w:cs="arial"/>
                  <w:i/>
                  <w:color w:val="0077CC"/>
                  <w:sz w:val="18"/>
                  <w:u w:val="single"/>
                  <w:shd w:val="clear" w:color="auto" w:fill="FFFFFF"/>
                  <w:lang w:val="en-US" w:eastAsia="en-US" w:bidi="ar-SA"/>
                </w:rPr>
                <w:t>investor_relations@apple.com</w:t>
              </w:r>
            </w:hyperlink>
          </w:p>
        </w:tc>
      </w:tr>
    </w:tbl>
    <w:p>
      <w:pPr>
        <w:spacing w:before="200" w:line="260" w:lineRule="atLeast"/>
        <w:jc w:val="both"/>
        <w:rPr>
          <w:lang w:val="en-US" w:eastAsia="en-US" w:bidi="ar-SA"/>
        </w:rPr>
      </w:pPr>
      <w:r>
        <w:rPr>
          <w:rFonts w:ascii="arial" w:eastAsia="arial" w:hAnsi="arial" w:cs="arial"/>
          <w:color w:val="000000"/>
          <w:sz w:val="20"/>
          <w:lang w:val="en-US" w:eastAsia="en-US" w:bidi="ar-SA"/>
        </w:rPr>
        <w:t>12.4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Technology</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Technology Equipment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 Group</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Computers, Phones &amp; Household Electronics</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Hardware</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Activity</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Hardware - NEC*</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 NEC: Not elsewhere classified</w:t>
      </w:r>
    </w:p>
    <w:p>
      <w:pPr>
        <w:spacing w:before="200" w:line="260" w:lineRule="atLeast"/>
        <w:jc w:val="both"/>
        <w:rPr>
          <w:lang w:val="en-US" w:eastAsia="en-US" w:bidi="ar-SA"/>
        </w:rPr>
      </w:pPr>
      <w:r>
        <w:rPr>
          <w:rFonts w:ascii="arial" w:eastAsia="arial" w:hAnsi="arial" w:cs="arial"/>
          <w:color w:val="000000"/>
          <w:sz w:val="20"/>
          <w:lang w:val="en-US" w:eastAsia="en-US" w:bidi="ar-SA"/>
        </w:rPr>
        <w:t>12.5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334220</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Radio and Television Broadcasting and Wireless Communications Equipment Manufacturing</w:t>
      </w:r>
    </w:p>
    <w:p>
      <w:pPr>
        <w:spacing w:before="200" w:line="260" w:lineRule="atLeast"/>
        <w:jc w:val="both"/>
        <w:rPr>
          <w:lang w:val="en-US" w:eastAsia="en-US" w:bidi="ar-SA"/>
        </w:rPr>
      </w:pPr>
      <w:r>
        <w:rPr>
          <w:rFonts w:ascii="arial" w:eastAsia="arial" w:hAnsi="arial" w:cs="arial"/>
          <w:color w:val="000000"/>
          <w:sz w:val="20"/>
          <w:lang w:val="en-US" w:eastAsia="en-US" w:bidi="ar-SA"/>
        </w:rPr>
        <w:t>12.6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Just Capital:</w:t>
      </w:r>
    </w:p>
    <w:p>
      <w:pPr>
        <w:spacing w:before="60" w:line="260" w:lineRule="atLeast"/>
        <w:jc w:val="both"/>
        <w:rPr>
          <w:lang w:val="en-US" w:eastAsia="en-US" w:bidi="ar-SA"/>
        </w:rPr>
      </w:pPr>
      <w:r>
        <w:rPr>
          <w:rFonts w:ascii="arial" w:eastAsia="arial" w:hAnsi="arial" w:cs="arial"/>
          <w:color w:val="000000"/>
          <w:sz w:val="20"/>
          <w:lang w:val="en-US" w:eastAsia="en-US" w:bidi="ar-SA"/>
        </w:rPr>
        <w:t>Apple Inc. was ranked 16 in the Just Capital annual list of top 100 ESG stocks for 2019; it was ranked 2 in the Technology hardware sector.</w:t>
      </w:r>
    </w:p>
    <w:p>
      <w:pPr>
        <w:spacing w:before="60" w:line="260" w:lineRule="atLeast"/>
        <w:jc w:val="both"/>
        <w:rPr>
          <w:lang w:val="en-US" w:eastAsia="en-US" w:bidi="ar-SA"/>
        </w:rPr>
      </w:pPr>
      <w:r>
        <w:rPr>
          <w:rFonts w:ascii="arial" w:eastAsia="arial" w:hAnsi="arial" w:cs="arial"/>
          <w:color w:val="000000"/>
          <w:sz w:val="20"/>
          <w:lang w:val="en-US" w:eastAsia="en-US" w:bidi="ar-SA"/>
        </w:rPr>
        <w:t>+    Carbon Disclosure Project (CDP):</w:t>
      </w:r>
    </w:p>
    <w:p>
      <w:pPr>
        <w:spacing w:before="60" w:line="260" w:lineRule="atLeast"/>
        <w:jc w:val="both"/>
        <w:rPr>
          <w:lang w:val="en-US" w:eastAsia="en-US" w:bidi="ar-SA"/>
        </w:rPr>
      </w:pPr>
      <w:r>
        <w:rPr>
          <w:rFonts w:ascii="arial" w:eastAsia="arial" w:hAnsi="arial" w:cs="arial"/>
          <w:color w:val="000000"/>
          <w:sz w:val="20"/>
          <w:lang w:val="en-US" w:eastAsia="en-US" w:bidi="ar-SA"/>
        </w:rPr>
        <w:t>It is one of 181 companies selected by the Carbon Disclosure Project (CDP) in their A List 2019. The CDP names the world's most pioneering companies leading on environmental transparency and performance.</w:t>
      </w:r>
    </w:p>
    <w:p>
      <w:pPr>
        <w:spacing w:before="60" w:line="260" w:lineRule="atLeast"/>
        <w:jc w:val="both"/>
        <w:rPr>
          <w:lang w:val="en-US" w:eastAsia="en-US" w:bidi="ar-SA"/>
        </w:rPr>
      </w:pPr>
      <w:r>
        <w:rPr>
          <w:rFonts w:ascii="arial" w:eastAsia="arial" w:hAnsi="arial" w:cs="arial"/>
          <w:color w:val="000000"/>
          <w:sz w:val="20"/>
          <w:lang w:val="en-US" w:eastAsia="en-US" w:bidi="ar-SA"/>
        </w:rPr>
        <w:t>+    Fortune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9 by total revenues in the Fortune 500 annual list for 2017; unchanged over a year from the same rank 9 in 2013.</w:t>
      </w:r>
    </w:p>
    <w:p>
      <w:pPr>
        <w:spacing w:before="60" w:line="260" w:lineRule="atLeast"/>
        <w:jc w:val="both"/>
        <w:rPr>
          <w:lang w:val="en-US" w:eastAsia="en-US" w:bidi="ar-SA"/>
        </w:rPr>
      </w:pPr>
      <w:r>
        <w:rPr>
          <w:rFonts w:ascii="arial" w:eastAsia="arial" w:hAnsi="arial" w:cs="arial"/>
          <w:color w:val="000000"/>
          <w:sz w:val="20"/>
          <w:lang w:val="en-US" w:eastAsia="en-US" w:bidi="ar-SA"/>
        </w:rPr>
        <w:t>+    Industryweek 1000:</w:t>
      </w:r>
    </w:p>
    <w:p>
      <w:pPr>
        <w:spacing w:before="60" w:line="260" w:lineRule="atLeast"/>
        <w:jc w:val="both"/>
        <w:rPr>
          <w:lang w:val="en-US" w:eastAsia="en-US" w:bidi="ar-SA"/>
        </w:rPr>
      </w:pPr>
      <w:r>
        <w:rPr>
          <w:rFonts w:ascii="arial" w:eastAsia="arial" w:hAnsi="arial" w:cs="arial"/>
          <w:color w:val="000000"/>
          <w:sz w:val="20"/>
          <w:lang w:val="en-US" w:eastAsia="en-US" w:bidi="ar-SA"/>
        </w:rPr>
        <w:t>It is a new entrant in the Industry Week list of the world's largest 1000 manufacturers by Revenues in 2016, ranked 7.</w:t>
      </w:r>
    </w:p>
    <w:p>
      <w:pPr>
        <w:spacing w:before="60" w:line="260" w:lineRule="atLeast"/>
        <w:jc w:val="both"/>
        <w:rPr>
          <w:lang w:val="en-US" w:eastAsia="en-US" w:bidi="ar-SA"/>
        </w:rPr>
      </w:pPr>
      <w:r>
        <w:rPr>
          <w:rFonts w:ascii="arial" w:eastAsia="arial" w:hAnsi="arial" w:cs="arial"/>
          <w:color w:val="000000"/>
          <w:sz w:val="20"/>
          <w:lang w:val="en-US" w:eastAsia="en-US" w:bidi="ar-SA"/>
        </w:rPr>
        <w:t>+    Newsweek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26 by Newsweek and Corporate Knights Capital in the World's 500 Greenest Companies 2016. It had outstanding scores of 15% in Carbon productivity, 11.7% in Water productivity and 11.3% in Waste productivity.</w:t>
      </w:r>
    </w:p>
    <w:p>
      <w:pPr>
        <w:spacing w:before="60" w:line="260" w:lineRule="atLeast"/>
        <w:jc w:val="both"/>
        <w:rPr>
          <w:lang w:val="en-US" w:eastAsia="en-US" w:bidi="ar-SA"/>
        </w:rPr>
      </w:pPr>
      <w:r>
        <w:rPr>
          <w:rFonts w:ascii="arial" w:eastAsia="arial" w:hAnsi="arial" w:cs="arial"/>
          <w:color w:val="000000"/>
          <w:sz w:val="20"/>
          <w:lang w:val="en-US" w:eastAsia="en-US" w:bidi="ar-SA"/>
        </w:rPr>
        <w:t>+    Top 50 BCG:</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1 in Boston Consulting Group's list of Top 50 Most Innovative Companies 2016; unchanged over a year from the same rank 1 in 2015.</w:t>
      </w:r>
    </w:p>
    <w:p>
      <w:pPr>
        <w:spacing w:before="60" w:line="260" w:lineRule="atLeast"/>
        <w:jc w:val="both"/>
        <w:rPr>
          <w:lang w:val="en-US" w:eastAsia="en-US" w:bidi="ar-SA"/>
        </w:rPr>
      </w:pPr>
      <w:r>
        <w:rPr>
          <w:rFonts w:ascii="arial" w:eastAsia="arial" w:hAnsi="arial" w:cs="arial"/>
          <w:color w:val="000000"/>
          <w:sz w:val="20"/>
          <w:lang w:val="en-US" w:eastAsia="en-US" w:bidi="ar-SA"/>
        </w:rPr>
        <w:t>+    Clarivate 100:</w:t>
      </w:r>
    </w:p>
    <w:p>
      <w:pPr>
        <w:spacing w:before="60" w:line="260" w:lineRule="atLeast"/>
        <w:jc w:val="both"/>
        <w:rPr>
          <w:lang w:val="en-US" w:eastAsia="en-US" w:bidi="ar-SA"/>
        </w:rPr>
      </w:pPr>
      <w:r>
        <w:rPr>
          <w:rFonts w:ascii="arial" w:eastAsia="arial" w:hAnsi="arial" w:cs="arial"/>
          <w:color w:val="000000"/>
          <w:sz w:val="20"/>
          <w:lang w:val="en-US" w:eastAsia="en-US" w:bidi="ar-SA"/>
        </w:rPr>
        <w:t>It is ranked in the Top 100 innovators by Clarivate Analytics.</w:t>
      </w:r>
    </w:p>
    <w:p>
      <w:pPr>
        <w:spacing w:before="60" w:line="260" w:lineRule="atLeast"/>
        <w:jc w:val="both"/>
        <w:rPr>
          <w:lang w:val="en-US" w:eastAsia="en-US" w:bidi="ar-SA"/>
        </w:rPr>
      </w:pPr>
      <w:r>
        <w:rPr>
          <w:rFonts w:ascii="arial" w:eastAsia="arial" w:hAnsi="arial" w:cs="arial"/>
          <w:color w:val="000000"/>
          <w:sz w:val="20"/>
          <w:lang w:val="en-US" w:eastAsia="en-US" w:bidi="ar-SA"/>
        </w:rPr>
        <w:t>+    PwC 100: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1 by MCap as at March 31, 2015 by PwC in the Top 100 Global companies; an improvement over 6 years from rank 33 as at March 31, 2009.</w:t>
      </w:r>
    </w:p>
    <w:p>
      <w:pPr>
        <w:spacing w:before="60" w:line="260" w:lineRule="atLeast"/>
        <w:jc w:val="both"/>
        <w:rPr>
          <w:lang w:val="en-US" w:eastAsia="en-US" w:bidi="ar-SA"/>
        </w:rPr>
      </w:pPr>
      <w:r>
        <w:rPr>
          <w:rFonts w:ascii="arial" w:eastAsia="arial" w:hAnsi="arial" w:cs="arial"/>
          <w:color w:val="000000"/>
          <w:sz w:val="20"/>
          <w:lang w:val="en-US" w:eastAsia="en-US" w:bidi="ar-SA"/>
        </w:rPr>
        <w:t>+    FT 500: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13th largest by revenue in the FT Global 500.</w:t>
      </w:r>
    </w:p>
    <w:p>
      <w:pPr>
        <w:spacing w:before="60" w:line="260" w:lineRule="atLeast"/>
        <w:jc w:val="both"/>
        <w:rPr>
          <w:lang w:val="en-US" w:eastAsia="en-US" w:bidi="ar-SA"/>
        </w:rPr>
      </w:pPr>
      <w:r>
        <w:rPr>
          <w:rFonts w:ascii="arial" w:eastAsia="arial" w:hAnsi="arial" w:cs="arial"/>
          <w:color w:val="000000"/>
          <w:sz w:val="20"/>
          <w:lang w:val="en-US" w:eastAsia="en-US" w:bidi="ar-SA"/>
        </w:rPr>
        <w:t>+    Citi Top 50: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in Citi's Top 50 global cash cows with reinvest-to-payout ratio of 0.28.</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11th largest by revenue in the Forbes Global 2000.</w:t>
      </w:r>
    </w:p>
    <w:p>
      <w:pPr>
        <w:spacing w:before="60" w:line="260" w:lineRule="atLeast"/>
        <w:jc w:val="both"/>
        <w:rPr>
          <w:lang w:val="en-US" w:eastAsia="en-US" w:bidi="ar-SA"/>
        </w:rPr>
      </w:pPr>
      <w:r>
        <w:rPr>
          <w:rFonts w:ascii="arial" w:eastAsia="arial" w:hAnsi="arial" w:cs="arial"/>
          <w:color w:val="000000"/>
          <w:sz w:val="20"/>
          <w:lang w:val="en-US" w:eastAsia="en-US" w:bidi="ar-SA"/>
        </w:rPr>
        <w:t>+    PwC Top100 Software Leaders:</w:t>
      </w:r>
    </w:p>
    <w:p>
      <w:pPr>
        <w:spacing w:before="60" w:line="260" w:lineRule="atLeast"/>
        <w:jc w:val="both"/>
        <w:rPr>
          <w:lang w:val="en-US" w:eastAsia="en-US" w:bidi="ar-SA"/>
        </w:rPr>
      </w:pPr>
      <w:r>
        <w:rPr>
          <w:rFonts w:ascii="arial" w:eastAsia="arial" w:hAnsi="arial" w:cs="arial"/>
          <w:color w:val="000000"/>
          <w:sz w:val="20"/>
          <w:lang w:val="en-US" w:eastAsia="en-US" w:bidi="ar-SA"/>
        </w:rPr>
        <w:t>It is the 28th largest by revenue and largest by MCap among the PwC Global Software Leaders.</w:t>
      </w:r>
    </w:p>
    <w:p>
      <w:pPr>
        <w:spacing w:before="20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Income during the n years (3/2/1): Dividends received during the Period</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PCP: Previous Corresponding Period</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00" w:line="260" w:lineRule="atLeast"/>
        <w:jc w:val="both"/>
        <w:rPr>
          <w:lang w:val="en-US" w:eastAsia="en-US" w:bidi="ar-SA"/>
        </w:rPr>
      </w:pPr>
      <w:r>
        <w:rPr>
          <w:rFonts w:ascii="arial" w:eastAsia="arial" w:hAnsi="arial" w:cs="arial"/>
          <w:color w:val="000000"/>
          <w:sz w:val="20"/>
          <w:lang w:val="en-US" w:eastAsia="en-US" w:bidi="ar-SA"/>
        </w:rPr>
        <w:t>CUSIP: 037833CH1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Source: </w:t>
      </w:r>
      <w:hyperlink r:id="rId198"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9"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U.S. corporate bonds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BONDS (90%); CORPORATE BONDS (90%); FINANCIAL MARKET UPDATES (90%); MANUFACTURING OUTPUT (90%); PRICE INCREASES (78%); SHAREHOLDERS (78%); BOARDS OF DIRECTORS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APPLE INC (86%); Apple Inc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AAPL (NASDAQ) (86%); AAPL4452437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NAICS423430 COMPUTER &amp; COMPUTER PERIPHERAL EQUIPMENT &amp; SOFTWARE MERCHANT WHOLESALERS (86%); NAICS334413 SEMICONDUCTOR &amp; RELATED DEVICE MANUFACTURING (86%); NAICS334112 COMPUTER STORAGE DEVICE MANUFACTURING (86%); NAICS334111 ELECTRONIC COMPUTER MANUFACTURING (86%); SIC5045 COMPUTERS &amp; COMPUTER PERIPHERAL EQUIPMENT &amp; SOFTWARE (86%); SIC3674 SEMICONDUCTORS &amp; RELATED DEVICES (86%); SIC3577 COMPUTER PERIPHERAL EQUIPMENT, NEC (86%); SIC3572 COMPUTER STORAGE DEVICES (86%); SIC3571 ELECTRONIC COMPUTERS (86%); COMPUTER PERIPHERALS (92%); COMPUTER MAKERS (91%); BONDS (90%); COMPUTER EQUIPMENT (90%); COMPUTER SOFTWARE (90%); CORPORATE BONDS (90%); DATA STORAGE DEVICES (90%); FINANCIAL MARKET UPDATES (90%); MANUFACTURING OUTPUT (90%); SEMICONDUCTORS (90%); WHOLESALERS (90%); PRICE INCREASES (78%); RETAIL &amp; WHOLESALE TRADE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9"/>
          <w:headerReference w:type="default" r:id="rId200"/>
          <w:footerReference w:type="even" r:id="rId201"/>
          <w:footerReference w:type="default" r:id="rId202"/>
          <w:headerReference w:type="first" r:id="rId203"/>
          <w:footerReference w:type="first" r:id="rId204"/>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205" w:history="1">
        <w:r>
          <w:rPr>
            <w:rFonts w:ascii="arial" w:eastAsia="arial" w:hAnsi="arial" w:cs="arial"/>
            <w:b/>
            <w:bCs/>
            <w:i/>
            <w:color w:val="0077CC"/>
            <w:kern w:val="32"/>
            <w:sz w:val="28"/>
            <w:szCs w:val="32"/>
            <w:u w:val="single"/>
            <w:shd w:val="clear" w:color="auto" w:fill="FFFFFF"/>
            <w:lang w:val="en-US" w:eastAsia="en-US" w:bidi="ar-SA"/>
          </w:rPr>
          <w:t>Coronavirus live updates: Quebec must decide how to spend federal aid, Legault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3189 words</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61" style="position:absolute;z-index:25166848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Welcome to today's live coronavirus pandemic coverage. Check this post throughout the day on Friday, June 5. Questions/comments? </w:t>
      </w:r>
      <w:hyperlink r:id="rId20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reports 125 new cases, 31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Canada adds 289,600 jobs, with Quebec leading the way</w:t>
      </w:r>
    </w:p>
    <w:p>
      <w:pPr>
        <w:spacing w:before="200" w:line="260" w:lineRule="atLeast"/>
        <w:jc w:val="both"/>
        <w:rPr>
          <w:lang w:val="en-US" w:eastAsia="en-US" w:bidi="ar-SA"/>
        </w:rPr>
      </w:pPr>
      <w:r>
        <w:rPr>
          <w:rFonts w:ascii="arial" w:eastAsia="arial" w:hAnsi="arial" w:cs="arial"/>
          <w:color w:val="000000"/>
          <w:sz w:val="20"/>
          <w:lang w:val="en-US" w:eastAsia="en-US" w:bidi="ar-SA"/>
        </w:rPr>
        <w:t>Ottawa to provide $600 in aid to disabled</w:t>
      </w:r>
    </w:p>
    <w:p>
      <w:pPr>
        <w:spacing w:before="200" w:line="260" w:lineRule="atLeast"/>
        <w:jc w:val="both"/>
        <w:rPr>
          <w:lang w:val="en-US" w:eastAsia="en-US" w:bidi="ar-SA"/>
        </w:rPr>
      </w:pPr>
      <w:r>
        <w:rPr>
          <w:rFonts w:ascii="arial" w:eastAsia="arial" w:hAnsi="arial" w:cs="arial"/>
          <w:color w:val="000000"/>
          <w:sz w:val="20"/>
          <w:lang w:val="en-US" w:eastAsia="en-US" w:bidi="ar-SA"/>
        </w:rPr>
        <w:t>Federal government offers $14 billion to help provinces reopen safely</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reports 255 new cases, 50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Masks, signs and noisemakers: how to protest safely</w:t>
      </w:r>
    </w:p>
    <w:p>
      <w:pPr>
        <w:spacing w:before="200" w:line="260" w:lineRule="atLeast"/>
        <w:jc w:val="both"/>
        <w:rPr>
          <w:lang w:val="en-US" w:eastAsia="en-US" w:bidi="ar-SA"/>
        </w:rPr>
      </w:pPr>
      <w:r>
        <w:rPr>
          <w:rFonts w:ascii="arial" w:eastAsia="arial" w:hAnsi="arial" w:cs="arial"/>
          <w:color w:val="000000"/>
          <w:sz w:val="20"/>
          <w:lang w:val="en-US" w:eastAsia="en-US" w:bidi="ar-SA"/>
        </w:rPr>
        <w:t>Video: What's the COVID-19 risk when you're near others?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3:30 p.m. Quebec must decide how to spend federal aid, Legault says</w:t>
      </w:r>
    </w:p>
    <w:p>
      <w:pPr>
        <w:spacing w:before="200" w:line="260" w:lineRule="atLeast"/>
        <w:jc w:val="both"/>
        <w:rPr>
          <w:lang w:val="en-US" w:eastAsia="en-US" w:bidi="ar-SA"/>
        </w:rPr>
      </w:pPr>
      <w:r>
        <w:rPr>
          <w:rFonts w:ascii="arial" w:eastAsia="arial" w:hAnsi="arial" w:cs="arial"/>
          <w:color w:val="000000"/>
          <w:sz w:val="20"/>
          <w:lang w:val="en-US" w:eastAsia="en-US" w:bidi="ar-SA"/>
        </w:rPr>
        <w:t>Premier François Legaut says Quebec must decide how it spends any new money that comes from Ottawa.</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in Orford this afternoon, Legault was asked about the $14 billion that Prime Minister Justin Trudeau today said he has offered to give provinces to help them safely reopen their economies. It would go to finance, among other things, personal protective equipment, daycare, sick pay and help for seniors.</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Quebec will happily take the money but only if it comes without conditions because Ottawa should not be calling the shots on health care, a provincial jurisdiction.</w:t>
      </w:r>
    </w:p>
    <w:p>
      <w:pPr>
        <w:spacing w:before="200" w:line="260" w:lineRule="atLeast"/>
        <w:jc w:val="both"/>
        <w:rPr>
          <w:lang w:val="en-US" w:eastAsia="en-US" w:bidi="ar-SA"/>
        </w:rPr>
      </w:pPr>
      <w:r>
        <w:rPr>
          <w:rFonts w:ascii="arial" w:eastAsia="arial" w:hAnsi="arial" w:cs="arial"/>
          <w:color w:val="000000"/>
          <w:sz w:val="20"/>
          <w:lang w:val="en-US" w:eastAsia="en-US" w:bidi="ar-SA"/>
        </w:rPr>
        <w:t>"If (Trudeau) really wants to help us in CHSLDs (long-term care homes), he can transfer money to us but it must be without conditions,"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explained the situation to Trudeau in the weekly call between the prime minister and provincial premiers last night. Legault said other premiers are also balking at federal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He stressed that Quebec's share of the $14 billion should be based on how much the province needs, not on its proportion of Canada's population. Quebec has about 23 per cent of Canada's population but has recorded more than half of cases in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said his government will announce help for tourism businesses next week.</w:t>
      </w:r>
    </w:p>
    <w:p>
      <w:pPr>
        <w:spacing w:before="200" w:line="260" w:lineRule="atLeast"/>
        <w:jc w:val="both"/>
        <w:rPr>
          <w:lang w:val="en-US" w:eastAsia="en-US" w:bidi="ar-SA"/>
        </w:rPr>
      </w:pPr>
      <w:r>
        <w:rPr>
          <w:rFonts w:ascii="arial" w:eastAsia="arial" w:hAnsi="arial" w:cs="arial"/>
          <w:color w:val="000000"/>
          <w:sz w:val="20"/>
          <w:lang w:val="en-US" w:eastAsia="en-US" w:bidi="ar-SA"/>
        </w:rPr>
        <w:t>Industry players say they need a lifeline but they have so far been left out of the province's relaunch plans. Tourism has been hard hit by the pandemic, with little sign that it will pick up soon.</w:t>
      </w:r>
    </w:p>
    <w:p>
      <w:pPr>
        <w:spacing w:before="200" w:line="260" w:lineRule="atLeast"/>
        <w:jc w:val="both"/>
        <w:rPr>
          <w:lang w:val="en-US" w:eastAsia="en-US" w:bidi="ar-SA"/>
        </w:rPr>
      </w:pPr>
      <w:r>
        <w:rPr>
          <w:rFonts w:ascii="arial" w:eastAsia="arial" w:hAnsi="arial" w:cs="arial"/>
          <w:color w:val="000000"/>
          <w:sz w:val="20"/>
          <w:lang w:val="en-US" w:eastAsia="en-US" w:bidi="ar-SA"/>
        </w:rPr>
        <w:t>Quebec's tourism plan will focus mostly on "small and medium-sized hotels" in Quebec's regions, Legault said. "It will be a mix of loans and grants."</w:t>
      </w:r>
    </w:p>
    <w:p>
      <w:pPr>
        <w:spacing w:before="200" w:line="260" w:lineRule="atLeast"/>
        <w:jc w:val="both"/>
        <w:rPr>
          <w:lang w:val="en-US" w:eastAsia="en-US" w:bidi="ar-SA"/>
        </w:rPr>
      </w:pPr>
      <w:r>
        <w:rPr>
          <w:rFonts w:ascii="arial" w:eastAsia="arial" w:hAnsi="arial" w:cs="arial"/>
          <w:color w:val="000000"/>
          <w:sz w:val="20"/>
          <w:lang w:val="en-US" w:eastAsia="en-US" w:bidi="ar-SA"/>
        </w:rPr>
        <w:t>Hotels should not expect a return of foreign travellers for a year or two but efforts could be made to attract Quebecers to travel within the province, 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2:30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reports 125 new cases, 31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number of COVID-19 cases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grew by 125 today, bringing the total to 26,025, public health officials announced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Thirty-one new deaths were reported. The death toll is now 3,047.</w:t>
      </w:r>
    </w:p>
    <w:p>
      <w:pPr>
        <w:spacing w:before="200" w:line="260" w:lineRule="atLeast"/>
        <w:jc w:val="both"/>
        <w:rPr>
          <w:lang w:val="en-US" w:eastAsia="en-US" w:bidi="ar-SA"/>
        </w:rPr>
      </w:pPr>
      <w:r>
        <w:rPr>
          <w:rFonts w:ascii="arial" w:eastAsia="arial" w:hAnsi="arial" w:cs="arial"/>
          <w:color w:val="000000"/>
          <w:sz w:val="20"/>
          <w:lang w:val="en-US" w:eastAsia="en-US" w:bidi="ar-SA"/>
        </w:rPr>
        <w:t>In 133 seniors' residences, there is at least one case of COVID-19. That's down from 140 yesterday.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has the highest number of cases - 2,874 per 100,000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As for deaths, Town of Mount Royal has the highest concentration - 330 per 100,000 population.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find additional statistics on this page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website( </w:t>
      </w:r>
      <w:hyperlink r:id="rId207" w:history="1">
        <w:r>
          <w:rPr>
            <w:rFonts w:ascii="arial" w:eastAsia="arial" w:hAnsi="arial" w:cs="arial"/>
            <w:i/>
            <w:color w:val="0077CC"/>
            <w:sz w:val="20"/>
            <w:u w:val="single"/>
            <w:shd w:val="clear" w:color="auto" w:fill="FFFFFF"/>
            <w:lang w:val="en-US" w:eastAsia="en-US" w:bidi="ar-SA"/>
          </w:rPr>
          <w:t>https://santemontreal.qc.ca/en/public/coronavirus-covid-19/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20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 en date du 5 juin, la situation est la suivante :</w:t>
      </w:r>
    </w:p>
    <w:p>
      <w:pPr>
        <w:spacing w:before="200" w:line="260" w:lineRule="atLeast"/>
        <w:jc w:val="both"/>
        <w:rPr>
          <w:lang w:val="en-US" w:eastAsia="en-US" w:bidi="ar-SA"/>
        </w:rPr>
      </w:pPr>
      <w:r>
        <w:rPr>
          <w:rFonts w:ascii="arial" w:eastAsia="arial" w:hAnsi="arial" w:cs="arial"/>
          <w:color w:val="000000"/>
          <w:sz w:val="20"/>
          <w:lang w:val="en-US" w:eastAsia="en-US" w:bidi="ar-SA"/>
        </w:rPr>
        <w:t>?? 26 025 cas confirmés</w:t>
      </w:r>
    </w:p>
    <w:p>
      <w:pPr>
        <w:spacing w:before="200" w:line="260" w:lineRule="atLeast"/>
        <w:jc w:val="both"/>
        <w:rPr>
          <w:lang w:val="en-US" w:eastAsia="en-US" w:bidi="ar-SA"/>
        </w:rPr>
      </w:pPr>
      <w:r>
        <w:rPr>
          <w:rFonts w:ascii="arial" w:eastAsia="arial" w:hAnsi="arial" w:cs="arial"/>
          <w:color w:val="000000"/>
          <w:sz w:val="20"/>
          <w:lang w:val="en-US" w:eastAsia="en-US" w:bidi="ar-SA"/>
        </w:rPr>
        <w:t>?? 3 047 décès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Des données sur l'évolution de la situation par arrondissement ou ville liée sont disponibles : </w:t>
      </w:r>
      <w:hyperlink r:id="rId210" w:history="1">
        <w:r>
          <w:rPr>
            <w:rFonts w:ascii="arial" w:eastAsia="arial" w:hAnsi="arial" w:cs="arial"/>
            <w:i/>
            <w:color w:val="0077CC"/>
            <w:sz w:val="20"/>
            <w:u w:val="single"/>
            <w:shd w:val="clear" w:color="auto" w:fill="FFFFFF"/>
            <w:lang w:val="en-US" w:eastAsia="en-US" w:bidi="ar-SA"/>
          </w:rPr>
          <w:t>https://t.co/vfsgQ8CDAw</w:t>
        </w:r>
      </w:hyperlink>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https://t.co/vfsgQ8CDAw</w:t>
        </w:r>
      </w:hyperlink>
      <w:r>
        <w:rPr>
          <w:rFonts w:ascii="arial" w:eastAsia="arial" w:hAnsi="arial" w:cs="arial"/>
          <w:color w:val="000000"/>
          <w:sz w:val="20"/>
          <w:lang w:val="en-US" w:eastAsia="en-US" w:bidi="ar-SA"/>
        </w:rPr>
        <w:t xml:space="preserve"> ) #SantéPubliqueMTL(            </w:t>
      </w:r>
      <w:hyperlink r:id="rId211" w:history="1">
        <w:r>
          <w:rPr>
            <w:rFonts w:ascii="arial" w:eastAsia="arial" w:hAnsi="arial" w:cs="arial"/>
            <w:i/>
            <w:color w:val="0077CC"/>
            <w:sz w:val="20"/>
            <w:u w:val="single"/>
            <w:shd w:val="clear" w:color="auto" w:fill="FFFFFF"/>
            <w:lang w:val="en-US" w:eastAsia="en-US" w:bidi="ar-SA"/>
          </w:rPr>
          <w:t>https://twitter.com/hashtag/Sant%C3%A9PubliqueMTL?src=hash&amp;;ref_src=twsrc%5Etfw</w:t>
        </w:r>
      </w:hyperlink>
      <w:r>
        <w:rPr>
          <w:rFonts w:ascii="arial" w:eastAsia="arial" w:hAnsi="arial" w:cs="arial"/>
          <w:color w:val="000000"/>
          <w:sz w:val="20"/>
          <w:lang w:val="en-US" w:eastAsia="en-US" w:bidi="ar-SA"/>
        </w:rPr>
        <w:t xml:space="preserve"> ) #EffortCollectif(            </w:t>
      </w:r>
      <w:hyperlink r:id="rId212" w:history="1">
        <w:r>
          <w:rPr>
            <w:rFonts w:ascii="arial" w:eastAsia="arial" w:hAnsi="arial" w:cs="arial"/>
            <w:i/>
            <w:color w:val="0077CC"/>
            <w:sz w:val="20"/>
            <w:u w:val="single"/>
            <w:shd w:val="clear" w:color="auto" w:fill="FFFFFF"/>
            <w:lang w:val="en-US" w:eastAsia="en-US" w:bidi="ar-SA"/>
          </w:rPr>
          <w:t>https://twitter.com/hashtag/EffortCollectif?src=hash&amp;;ref_src=twsrc%5Etfw</w:t>
        </w:r>
      </w:hyperlink>
      <w:r>
        <w:rPr>
          <w:rFonts w:ascii="arial" w:eastAsia="arial" w:hAnsi="arial" w:cs="arial"/>
          <w:color w:val="000000"/>
          <w:sz w:val="20"/>
          <w:lang w:val="en-US" w:eastAsia="en-US" w:bidi="ar-SA"/>
        </w:rPr>
        <w:t xml:space="preserve"> ) pic.twitter.com/ril5MzReZv(            </w:t>
      </w:r>
      <w:hyperlink r:id="rId213" w:history="1">
        <w:r>
          <w:rPr>
            <w:rFonts w:ascii="arial" w:eastAsia="arial" w:hAnsi="arial" w:cs="arial"/>
            <w:i/>
            <w:color w:val="0077CC"/>
            <w:sz w:val="20"/>
            <w:u w:val="single"/>
            <w:shd w:val="clear" w:color="auto" w:fill="FFFFFF"/>
            <w:lang w:val="en-US" w:eastAsia="en-US" w:bidi="ar-SA"/>
          </w:rPr>
          <w:t>https://t.co/ril5MzReZv</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Dre Mylène Drouin, directrice santé publique Mtl (@Santepub_Mtl) June 5, 2020( </w:t>
      </w:r>
      <w:hyperlink r:id="rId214" w:history="1">
        <w:r>
          <w:rPr>
            <w:rFonts w:ascii="arial" w:eastAsia="arial" w:hAnsi="arial" w:cs="arial"/>
            <w:i/>
            <w:color w:val="0077CC"/>
            <w:sz w:val="20"/>
            <w:u w:val="single"/>
            <w:shd w:val="clear" w:color="auto" w:fill="FFFFFF"/>
            <w:lang w:val="en-US" w:eastAsia="en-US" w:bidi="ar-SA"/>
          </w:rPr>
          <w:t>https://twitter.com/Santepub_Mtl/status/1268951130718994433?ref_src=twsrc%5Etfw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residential real estate market shrank in May, but prices are still climbing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residential real estate market shrank for a second straight month in May, though prices continued to climb despite the health-related lockdown.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215" w:history="1">
        <w:r>
          <w:rPr>
            <w:rFonts w:ascii="arial" w:eastAsia="arial" w:hAnsi="arial" w:cs="arial"/>
            <w:i/>
            <w:color w:val="0077CC"/>
            <w:sz w:val="20"/>
            <w:u w:val="single"/>
            <w:shd w:val="clear" w:color="auto" w:fill="FFFFFF"/>
            <w:lang w:val="en-US" w:eastAsia="en-US" w:bidi="ar-SA"/>
          </w:rPr>
          <w:t>https://montrealgazette.com/business/local-business/real-estate/montreals-residential-real-estate-market-shrank-in-may-but-prices-did-not</w:t>
        </w:r>
      </w:hyperlink>
      <w:r>
        <w:rPr>
          <w:rFonts w:ascii="arial" w:eastAsia="arial" w:hAnsi="arial" w:cs="arial"/>
          <w:color w:val="000000"/>
          <w:sz w:val="20"/>
          <w:lang w:val="en-US" w:eastAsia="en-US" w:bidi="ar-SA"/>
        </w:rPr>
        <w:t xml:space="preserve"> ), by Frédéric Tomesco.</w:t>
      </w:r>
    </w:p>
    <w:p>
      <w:pPr>
        <w:spacing w:before="200" w:line="260" w:lineRule="atLeast"/>
        <w:jc w:val="both"/>
        <w:rPr>
          <w:lang w:val="en-US" w:eastAsia="en-US" w:bidi="ar-SA"/>
        </w:rPr>
      </w:pPr>
      <w:r>
        <w:rPr>
          <w:rFonts w:ascii="arial" w:eastAsia="arial" w:hAnsi="arial" w:cs="arial"/>
          <w:color w:val="000000"/>
          <w:sz w:val="20"/>
          <w:lang w:val="en-US" w:eastAsia="en-US" w:bidi="ar-SA"/>
        </w:rPr>
        <w:t>1:50 p.m. Updated charts, maps 1:15 p.m. More drivers are out on Quebec roads - and so are speed traps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today launched a week-long campaign to target speeders and dangerous drivers on the province's highways.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noticed that the drop in traffic caused by Quebec's COVID-19 lockdown has led to increase in speeding and poor driving behaviour.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216" w:history="1">
        <w:r>
          <w:rPr>
            <w:rFonts w:ascii="arial" w:eastAsia="arial" w:hAnsi="arial" w:cs="arial"/>
            <w:i/>
            <w:color w:val="0077CC"/>
            <w:sz w:val="20"/>
            <w:u w:val="single"/>
            <w:shd w:val="clear" w:color="auto" w:fill="FFFFFF"/>
            <w:lang w:val="en-US" w:eastAsia="en-US" w:bidi="ar-SA"/>
          </w:rPr>
          <w:t>https://montrealgazette.com/news/local-news/more-drivers-are-out-on-quebec-roads-and-so-are-speed-traps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1:10 p.m. 48% of Quebec workforce suffering from psychological stress: survey</w:t>
      </w:r>
    </w:p>
    <w:p>
      <w:pPr>
        <w:spacing w:before="200" w:line="260" w:lineRule="atLeast"/>
        <w:jc w:val="both"/>
        <w:rPr>
          <w:lang w:val="en-US" w:eastAsia="en-US" w:bidi="ar-SA"/>
        </w:rPr>
      </w:pPr>
      <w:r>
        <w:rPr>
          <w:rFonts w:ascii="arial" w:eastAsia="arial" w:hAnsi="arial" w:cs="arial"/>
          <w:color w:val="000000"/>
          <w:sz w:val="20"/>
          <w:lang w:val="en-US" w:eastAsia="en-US" w:bidi="ar-SA"/>
        </w:rPr>
        <w:t>About half of Quebec workers are suffering from high psychological stress, suggests an online survey conducted six weeks after COVID-19 sparked a province-wide state of emergency.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217" w:history="1">
        <w:r>
          <w:rPr>
            <w:rFonts w:ascii="arial" w:eastAsia="arial" w:hAnsi="arial" w:cs="arial"/>
            <w:i/>
            <w:color w:val="0077CC"/>
            <w:sz w:val="20"/>
            <w:u w:val="single"/>
            <w:shd w:val="clear" w:color="auto" w:fill="FFFFFF"/>
            <w:lang w:val="en-US" w:eastAsia="en-US" w:bidi="ar-SA"/>
          </w:rPr>
          <w:t>https://montrealgazette.com/news/local-news/48-of-quebec-workforce-suffering-from-psychological-stress-survey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12:45 p.m. WHO shifts guidance on masks</w:t>
      </w:r>
    </w:p>
    <w:p>
      <w:pPr>
        <w:spacing w:before="200" w:line="260" w:lineRule="atLeast"/>
        <w:jc w:val="both"/>
        <w:rPr>
          <w:lang w:val="en-US" w:eastAsia="en-US" w:bidi="ar-SA"/>
        </w:rPr>
      </w:pPr>
      <w:r>
        <w:rPr>
          <w:rFonts w:ascii="arial" w:eastAsia="arial" w:hAnsi="arial" w:cs="arial"/>
          <w:color w:val="000000"/>
          <w:sz w:val="20"/>
          <w:lang w:val="en-US" w:eastAsia="en-US" w:bidi="ar-SA"/>
        </w:rPr>
        <w:t>The World Health Organization today published updated guidance on the use of masks for control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Here are the key changes:</w:t>
      </w:r>
    </w:p>
    <w:p>
      <w:pPr>
        <w:spacing w:before="200" w:line="260" w:lineRule="atLeast"/>
        <w:jc w:val="both"/>
        <w:rPr>
          <w:lang w:val="en-US" w:eastAsia="en-US" w:bidi="ar-SA"/>
        </w:rPr>
      </w:pPr>
      <w:r>
        <w:rPr>
          <w:rFonts w:ascii="arial" w:eastAsia="arial" w:hAnsi="arial" w:cs="arial"/>
          <w:color w:val="000000"/>
          <w:sz w:val="20"/>
          <w:lang w:val="en-US" w:eastAsia="en-US" w:bidi="ar-SA"/>
        </w:rPr>
        <w:t>"In areas with widespread transmission, WHO advises medical masks for all people working in clinical areas of a health facility, not only workers dealing with patients with COVID-19. That means, for example, that when a doctor is doing a ward round on the cardiology or palliative care units where there are no confirmed COVID-19 patients, they should still wear a medical mask.</w:t>
      </w:r>
    </w:p>
    <w:p>
      <w:pPr>
        <w:spacing w:before="200" w:line="260" w:lineRule="atLeast"/>
        <w:jc w:val="both"/>
        <w:rPr>
          <w:lang w:val="en-US" w:eastAsia="en-US" w:bidi="ar-SA"/>
        </w:rPr>
      </w:pPr>
      <w:r>
        <w:rPr>
          <w:rFonts w:ascii="arial" w:eastAsia="arial" w:hAnsi="arial" w:cs="arial"/>
          <w:color w:val="000000"/>
          <w:sz w:val="20"/>
          <w:lang w:val="en-US" w:eastAsia="en-US" w:bidi="ar-SA"/>
        </w:rPr>
        <w:t>"In areas with community transmission, we advise that people aged 60 years or over, or those with underlying conditions, should wear a medical mask in situations where physical distancing is not possible.</w:t>
      </w:r>
    </w:p>
    <w:p>
      <w:pPr>
        <w:spacing w:before="200" w:line="260" w:lineRule="atLeast"/>
        <w:jc w:val="both"/>
        <w:rPr>
          <w:lang w:val="en-US" w:eastAsia="en-US" w:bidi="ar-SA"/>
        </w:rPr>
      </w:pPr>
      <w:r>
        <w:rPr>
          <w:rFonts w:ascii="arial" w:eastAsia="arial" w:hAnsi="arial" w:cs="arial"/>
          <w:color w:val="000000"/>
          <w:sz w:val="20"/>
          <w:lang w:val="en-US" w:eastAsia="en-US" w:bidi="ar-SA"/>
        </w:rPr>
        <w:t>"In light of evolving evidence, WHO advises that governments should encourage the general public to wear masks where there is widespread transmission and physical distancing is difficult, such as on public transport, in shops or in other confined or crowded environments."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new guidance is "based on evolving evidence, and provides updated advice on who should wear a mask, when it should be worn and what it should be made of," WHO Director-General Tedros Adhanom Ghebreyesus said at a press conference in Geneva( </w:t>
      </w:r>
      <w:hyperlink r:id="rId218" w:history="1">
        <w:r>
          <w:rPr>
            <w:rFonts w:ascii="arial" w:eastAsia="arial" w:hAnsi="arial" w:cs="arial"/>
            <w:i/>
            <w:color w:val="0077CC"/>
            <w:sz w:val="20"/>
            <w:u w:val="single"/>
            <w:shd w:val="clear" w:color="auto" w:fill="FFFFFF"/>
            <w:lang w:val="en-US" w:eastAsia="en-US" w:bidi="ar-SA"/>
          </w:rPr>
          <w:t>https://www.who.int/dg/speeches/detail/who-director-general-s-opening-remarks-at-the-media-briefing-on-covid-19---5-june-2020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It was developed "through a careful review of all available evidence, and extensive consultation with international experts and civil society groups.</w:t>
      </w:r>
    </w:p>
    <w:p>
      <w:pPr>
        <w:spacing w:before="200" w:line="260" w:lineRule="atLeast"/>
        <w:jc w:val="both"/>
        <w:rPr>
          <w:lang w:val="en-US" w:eastAsia="en-US" w:bidi="ar-SA"/>
        </w:rPr>
      </w:pPr>
      <w:r>
        <w:rPr>
          <w:rFonts w:ascii="arial" w:eastAsia="arial" w:hAnsi="arial" w:cs="arial"/>
          <w:color w:val="000000"/>
          <w:sz w:val="20"/>
          <w:lang w:val="en-US" w:eastAsia="en-US" w:bidi="ar-SA"/>
        </w:rPr>
        <w:t>"I wish to be very clear that the guidance we are publishing today is an update of what we have been saying for months: that masks should only ever be used as part of a comprehensive strategy in the fight against COVID. Masks on their own will not protect you from COVID-19."</w:t>
      </w:r>
    </w:p>
    <w:p>
      <w:pPr>
        <w:spacing w:before="200" w:line="260" w:lineRule="atLeast"/>
        <w:jc w:val="both"/>
        <w:rPr>
          <w:lang w:val="en-US" w:eastAsia="en-US" w:bidi="ar-SA"/>
        </w:rPr>
      </w:pPr>
      <w:r>
        <w:rPr>
          <w:rFonts w:ascii="arial" w:eastAsia="arial" w:hAnsi="arial" w:cs="arial"/>
          <w:color w:val="000000"/>
          <w:sz w:val="20"/>
          <w:lang w:val="en-US" w:eastAsia="en-US" w:bidi="ar-SA"/>
        </w:rPr>
        <w:t>12:15 p.m. Canada adds 289,600 jobs, with Quebec leading the way</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Canada clawed back 289,600 jobs in May as provincial governments began easing public health restrictions and businesses reopened, Statistics Canada said Friday.</w:t>
      </w:r>
    </w:p>
    <w:p>
      <w:pPr>
        <w:spacing w:before="200" w:line="260" w:lineRule="atLeast"/>
        <w:jc w:val="both"/>
        <w:rPr>
          <w:lang w:val="en-US" w:eastAsia="en-US" w:bidi="ar-SA"/>
        </w:rPr>
      </w:pPr>
      <w:r>
        <w:rPr>
          <w:rFonts w:ascii="arial" w:eastAsia="arial" w:hAnsi="arial" w:cs="arial"/>
          <w:color w:val="000000"/>
          <w:sz w:val="20"/>
          <w:lang w:val="en-US" w:eastAsia="en-US" w:bidi="ar-SA"/>
        </w:rPr>
        <w:t>Still, the unemployment rate in May rose to 13.7 per cent, the highest level in more than four decades of comparable data.</w:t>
      </w:r>
    </w:p>
    <w:p>
      <w:pPr>
        <w:spacing w:before="200" w:line="260" w:lineRule="atLeast"/>
        <w:jc w:val="both"/>
        <w:rPr>
          <w:lang w:val="en-US" w:eastAsia="en-US" w:bidi="ar-SA"/>
        </w:rPr>
      </w:pPr>
      <w:r>
        <w:rPr>
          <w:rFonts w:ascii="arial" w:eastAsia="arial" w:hAnsi="arial" w:cs="arial"/>
          <w:color w:val="000000"/>
          <w:sz w:val="20"/>
          <w:lang w:val="en-US" w:eastAsia="en-US" w:bidi="ar-SA"/>
        </w:rPr>
        <w:t>The increase in the unemployment rate, which topped the previous record of 13.1 per cent set in December 1982, came as more people started looking for work.</w:t>
      </w:r>
    </w:p>
    <w:p>
      <w:pPr>
        <w:spacing w:before="200" w:line="260" w:lineRule="atLeast"/>
        <w:jc w:val="both"/>
        <w:rPr>
          <w:lang w:val="en-US" w:eastAsia="en-US" w:bidi="ar-SA"/>
        </w:rPr>
      </w:pPr>
      <w:r>
        <w:rPr>
          <w:rFonts w:ascii="arial" w:eastAsia="arial" w:hAnsi="arial" w:cs="arial"/>
          <w:color w:val="000000"/>
          <w:sz w:val="20"/>
          <w:lang w:val="en-US" w:eastAsia="en-US" w:bidi="ar-SA"/>
        </w:rPr>
        <w:t>The monthly labour force survey showed that men gained back more jobs than women in May, resulting in a wider gender gap in employment losses as a result of COVID-19, and that the pandemic continued to disproportionately affect lower-wage workers.</w:t>
      </w:r>
    </w:p>
    <w:p>
      <w:pPr>
        <w:spacing w:before="200" w:line="260" w:lineRule="atLeast"/>
        <w:jc w:val="both"/>
        <w:rPr>
          <w:lang w:val="en-US" w:eastAsia="en-US" w:bidi="ar-SA"/>
        </w:rPr>
      </w:pPr>
      <w:r>
        <w:rPr>
          <w:rFonts w:ascii="arial" w:eastAsia="arial" w:hAnsi="arial" w:cs="arial"/>
          <w:color w:val="000000"/>
          <w:sz w:val="20"/>
          <w:lang w:val="en-US" w:eastAsia="en-US" w:bidi="ar-SA"/>
        </w:rPr>
        <w:t>The increase in the number of jobs - which mirrored a similar bump in the U.S. - came after three million jobs were lost over March and April and about 2.5 million more had their hours slashed.</w:t>
      </w:r>
    </w:p>
    <w:p>
      <w:pPr>
        <w:spacing w:before="200" w:line="260" w:lineRule="atLeast"/>
        <w:jc w:val="both"/>
        <w:rPr>
          <w:lang w:val="en-US" w:eastAsia="en-US" w:bidi="ar-SA"/>
        </w:rPr>
      </w:pPr>
      <w:r>
        <w:rPr>
          <w:rFonts w:ascii="arial" w:eastAsia="arial" w:hAnsi="arial" w:cs="arial"/>
          <w:color w:val="000000"/>
          <w:sz w:val="20"/>
          <w:lang w:val="en-US" w:eastAsia="en-US" w:bidi="ar-SA"/>
        </w:rPr>
        <w:t>Statistics Canada said the number of people who worked less than half their usual hours fell by 292,000 in May.</w:t>
      </w:r>
    </w:p>
    <w:p>
      <w:pPr>
        <w:spacing w:before="200" w:line="260" w:lineRule="atLeast"/>
        <w:jc w:val="both"/>
        <w:rPr>
          <w:lang w:val="en-US" w:eastAsia="en-US" w:bidi="ar-SA"/>
        </w:rPr>
      </w:pPr>
      <w:r>
        <w:rPr>
          <w:rFonts w:ascii="arial" w:eastAsia="arial" w:hAnsi="arial" w:cs="arial"/>
          <w:color w:val="000000"/>
          <w:sz w:val="20"/>
          <w:lang w:val="en-US" w:eastAsia="en-US" w:bidi="ar-SA"/>
        </w:rPr>
        <w:t>Combined with the increase in jobs, Statistics Canada said the country recovered 10.6 per cent of employment losses and absences related to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"The rise in the overall unemployment to 13.7 per cent, the highest on record, shouldn't be taken as a sign of underlying weakness, since it simply represents more out-of-work Canadians stating that they are now looking for work," CIBC senior economist Royce Mendes wrote in a note.</w:t>
      </w:r>
    </w:p>
    <w:p>
      <w:pPr>
        <w:spacing w:before="200" w:line="260" w:lineRule="atLeast"/>
        <w:jc w:val="both"/>
        <w:rPr>
          <w:lang w:val="en-US" w:eastAsia="en-US" w:bidi="ar-SA"/>
        </w:rPr>
      </w:pPr>
      <w:r>
        <w:rPr>
          <w:rFonts w:ascii="arial" w:eastAsia="arial" w:hAnsi="arial" w:cs="arial"/>
          <w:color w:val="000000"/>
          <w:sz w:val="20"/>
          <w:lang w:val="en-US" w:eastAsia="en-US" w:bidi="ar-SA"/>
        </w:rPr>
        <w:t>"The surprisingly positive readings on employment paint a more optimistic picture of the early part of the recovery, but there's still a long road back."</w:t>
      </w:r>
    </w:p>
    <w:p>
      <w:pPr>
        <w:spacing w:before="200" w:line="260" w:lineRule="atLeast"/>
        <w:jc w:val="both"/>
        <w:rPr>
          <w:lang w:val="en-US" w:eastAsia="en-US" w:bidi="ar-SA"/>
        </w:rPr>
      </w:pPr>
      <w:r>
        <w:rPr>
          <w:rFonts w:ascii="arial" w:eastAsia="arial" w:hAnsi="arial" w:cs="arial"/>
          <w:color w:val="000000"/>
          <w:sz w:val="20"/>
          <w:lang w:val="en-US" w:eastAsia="en-US" w:bidi="ar-SA"/>
        </w:rPr>
        <w:t>Provincially, Quebec led the way, gaining 231,000 jobs as it became one of the first provinces to ease restrictions, doing so just before Statistics Canada collected data the week of May 10.</w:t>
      </w:r>
    </w:p>
    <w:p>
      <w:pPr>
        <w:spacing w:before="200" w:line="260" w:lineRule="atLeast"/>
        <w:jc w:val="both"/>
        <w:rPr>
          <w:lang w:val="en-US" w:eastAsia="en-US" w:bidi="ar-SA"/>
        </w:rPr>
      </w:pPr>
      <w:r>
        <w:rPr>
          <w:rFonts w:ascii="arial" w:eastAsia="arial" w:hAnsi="arial" w:cs="arial"/>
          <w:color w:val="000000"/>
          <w:sz w:val="20"/>
          <w:lang w:val="en-US" w:eastAsia="en-US" w:bidi="ar-SA"/>
        </w:rPr>
        <w:t>12:10 p.m. Federal officials provide update</w:t>
      </w:r>
    </w:p>
    <w:p>
      <w:pPr>
        <w:spacing w:before="200" w:line="260" w:lineRule="atLeast"/>
        <w:jc w:val="both"/>
        <w:rPr>
          <w:lang w:val="en-US" w:eastAsia="en-US" w:bidi="ar-SA"/>
        </w:rPr>
      </w:pPr>
      <w:r>
        <w:rPr>
          <w:rFonts w:ascii="arial" w:eastAsia="arial" w:hAnsi="arial" w:cs="arial"/>
          <w:color w:val="000000"/>
          <w:sz w:val="20"/>
          <w:lang w:val="en-US" w:eastAsia="en-US" w:bidi="ar-SA"/>
        </w:rPr>
        <w:t>12:05 p.m. Ottawa to provide $600 in aid to disabled; federal government offers $14 billion to help provinces reopen safely</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has announced financial support for nearly 4 million disabled Canadians, who already faced some of the highest costs of living before the pandemic made daily life even more expensive.</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federal government will give a one-time non-taxable payment for Canadians with disabilities of up to $600 to help them pay their extra expenses due to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Among other things, the pandemic has resulted in many people with disabilities having to rely on in-home care, pay delivery fees for groceries and other items, and fork out higher dispensing fees for prescription drugs.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also announced that Ottawa is offering to contribute $14 billion more to provinces to help them safely reopen their economies( </w:t>
      </w:r>
      <w:hyperlink r:id="rId219" w:history="1">
        <w:r>
          <w:rPr>
            <w:rFonts w:ascii="arial" w:eastAsia="arial" w:hAnsi="arial" w:cs="arial"/>
            <w:i/>
            <w:color w:val="0077CC"/>
            <w:sz w:val="20"/>
            <w:u w:val="single"/>
            <w:shd w:val="clear" w:color="auto" w:fill="FFFFFF"/>
            <w:lang w:val="en-US" w:eastAsia="en-US" w:bidi="ar-SA"/>
          </w:rPr>
          <w:t>http://montrealgazette.com/pmn/news-pmn/canada-news-pmn/trudeau-to-offer-premiers-billions-to-help-reopen-the-economy-safely/wcm/24732315-5ec8-48f7-812e-132f17b4bac2</w:t>
        </w:r>
      </w:hyperlink>
      <w:r>
        <w:rPr>
          <w:rFonts w:ascii="arial" w:eastAsia="arial" w:hAnsi="arial" w:cs="arial"/>
          <w:color w:val="000000"/>
          <w:sz w:val="20"/>
          <w:lang w:val="en-US" w:eastAsia="en-US" w:bidi="ar-SA"/>
        </w:rPr>
        <w:t xml:space="preserve"> ). It would go to finance, among other things, personal protective equipment, daycare, sick pay and help for seniors.</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discussed the offer with premiers at their weekly conference call last night.</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also said:</w:t>
      </w:r>
    </w:p>
    <w:p>
      <w:pPr>
        <w:spacing w:before="200" w:line="260" w:lineRule="atLeast"/>
        <w:jc w:val="both"/>
        <w:rPr>
          <w:lang w:val="en-US" w:eastAsia="en-US" w:bidi="ar-SA"/>
        </w:rPr>
      </w:pPr>
      <w:r>
        <w:rPr>
          <w:rFonts w:ascii="arial" w:eastAsia="arial" w:hAnsi="arial" w:cs="arial"/>
          <w:color w:val="000000"/>
          <w:sz w:val="20"/>
          <w:lang w:val="en-US" w:eastAsia="en-US" w:bidi="ar-SA"/>
        </w:rPr>
        <w:t>The Liberal Party of Canada will divulge how much it receives from the federal emergency wage subsidy program. The Bloc Québécois has called for Trudeau to return the money, arguing it should not be used by political parties.</w:t>
      </w:r>
    </w:p>
    <w:p>
      <w:pPr>
        <w:spacing w:before="200" w:line="260" w:lineRule="atLeast"/>
        <w:jc w:val="both"/>
        <w:rPr>
          <w:lang w:val="en-US" w:eastAsia="en-US" w:bidi="ar-SA"/>
        </w:rPr>
      </w:pPr>
      <w:r>
        <w:rPr>
          <w:rFonts w:ascii="arial" w:eastAsia="arial" w:hAnsi="arial" w:cs="arial"/>
          <w:color w:val="000000"/>
          <w:sz w:val="20"/>
          <w:lang w:val="en-US" w:eastAsia="en-US" w:bidi="ar-SA"/>
        </w:rPr>
        <w:t>1.2 million people who were receiving the Canada Emergency Response Benefit no longer require the payments.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Ottawa will work on collecting race-based health data regarding the pandemic. (So far, Quebec has said it will not collect such data( </w:t>
      </w:r>
      <w:hyperlink r:id="rId220" w:history="1">
        <w:r>
          <w:rPr>
            <w:rFonts w:ascii="arial" w:eastAsia="arial" w:hAnsi="arial" w:cs="arial"/>
            <w:i/>
            <w:color w:val="0077CC"/>
            <w:sz w:val="20"/>
            <w:u w:val="single"/>
            <w:shd w:val="clear" w:color="auto" w:fill="FFFFFF"/>
            <w:lang w:val="en-US" w:eastAsia="en-US" w:bidi="ar-SA"/>
          </w:rPr>
          <w:t>https://montrealgazette.com/news/groups-advocates-disappointed-by-quebecs-decision-not-to-collect-covid-19-race-data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11:10 a.m. Quebec reports 255 new cases, 50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recorded 255 new cases of COVID-19, bringing the total to 52,398, the provincial government said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Fifty new deaths reported. The death toll is now 4,935.</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hospitalizations stands at 1,030, a drop of 46 from yesterday. Of those in hospital, 131 are in intensive care, a drop of 15.</w:t>
      </w:r>
    </w:p>
    <w:p>
      <w:pPr>
        <w:spacing w:before="200" w:line="260" w:lineRule="atLeast"/>
        <w:jc w:val="both"/>
        <w:rPr>
          <w:lang w:val="en-US" w:eastAsia="en-US" w:bidi="ar-SA"/>
        </w:rPr>
      </w:pPr>
      <w:r>
        <w:rPr>
          <w:rFonts w:ascii="arial" w:eastAsia="arial" w:hAnsi="arial" w:cs="arial"/>
          <w:color w:val="000000"/>
          <w:sz w:val="20"/>
          <w:lang w:val="en-US" w:eastAsia="en-US" w:bidi="ar-SA"/>
        </w:rPr>
        <w:t>10:15 a.m. Union threatens strike at provincial parks</w:t>
      </w:r>
    </w:p>
    <w:p>
      <w:pPr>
        <w:spacing w:before="200" w:line="260" w:lineRule="atLeast"/>
        <w:jc w:val="both"/>
        <w:rPr>
          <w:lang w:val="en-US" w:eastAsia="en-US" w:bidi="ar-SA"/>
        </w:rPr>
      </w:pPr>
      <w:r>
        <w:rPr>
          <w:rFonts w:ascii="arial" w:eastAsia="arial" w:hAnsi="arial" w:cs="arial"/>
          <w:color w:val="000000"/>
          <w:sz w:val="20"/>
          <w:lang w:val="en-US" w:eastAsia="en-US" w:bidi="ar-SA"/>
        </w:rPr>
        <w:t>With longer trips out of the question due to the pandemic, Quebecers are staying close to home this summer. Many are planning camping trips.</w:t>
      </w:r>
    </w:p>
    <w:p>
      <w:pPr>
        <w:spacing w:before="200" w:line="260" w:lineRule="atLeast"/>
        <w:jc w:val="both"/>
        <w:rPr>
          <w:lang w:val="en-US" w:eastAsia="en-US" w:bidi="ar-SA"/>
        </w:rPr>
      </w:pPr>
      <w:r>
        <w:rPr>
          <w:rFonts w:ascii="arial" w:eastAsia="arial" w:hAnsi="arial" w:cs="arial"/>
          <w:color w:val="000000"/>
          <w:sz w:val="20"/>
          <w:lang w:val="en-US" w:eastAsia="en-US" w:bidi="ar-SA"/>
        </w:rPr>
        <w:t>Now, days after Quebec started reopening provincial parks, a union that represents those who work in them is mulling job action, La Presse Canadienne reports today.</w:t>
      </w:r>
    </w:p>
    <w:p>
      <w:pPr>
        <w:spacing w:before="200" w:line="260" w:lineRule="atLeast"/>
        <w:jc w:val="both"/>
        <w:rPr>
          <w:lang w:val="en-US" w:eastAsia="en-US" w:bidi="ar-SA"/>
        </w:rPr>
      </w:pPr>
      <w:r>
        <w:rPr>
          <w:rFonts w:ascii="arial" w:eastAsia="arial" w:hAnsi="arial" w:cs="arial"/>
          <w:color w:val="000000"/>
          <w:sz w:val="20"/>
          <w:lang w:val="en-US" w:eastAsia="en-US" w:bidi="ar-SA"/>
        </w:rPr>
        <w:t>The 2,000 workers at the Société des établissements de plein air du Québec have been without a contract since January 2019. They held some strike days last summer and fall. Negotiations broke down in March.</w:t>
      </w:r>
    </w:p>
    <w:p>
      <w:pPr>
        <w:spacing w:before="200" w:line="260" w:lineRule="atLeast"/>
        <w:jc w:val="both"/>
        <w:rPr>
          <w:lang w:val="en-US" w:eastAsia="en-US" w:bidi="ar-SA"/>
        </w:rPr>
      </w:pPr>
      <w:r>
        <w:rPr>
          <w:rFonts w:ascii="arial" w:eastAsia="arial" w:hAnsi="arial" w:cs="arial"/>
          <w:color w:val="000000"/>
          <w:sz w:val="20"/>
          <w:lang w:val="en-US" w:eastAsia="en-US" w:bidi="ar-SA"/>
        </w:rPr>
        <w:t>Their union, the Syndicat de la fonction publique et parapublique du Québec, says it will survey workers in the coming days on what their next step will be.</w:t>
      </w:r>
    </w:p>
    <w:p>
      <w:pPr>
        <w:spacing w:before="200" w:line="260" w:lineRule="atLeast"/>
        <w:jc w:val="both"/>
        <w:rPr>
          <w:lang w:val="en-US" w:eastAsia="en-US" w:bidi="ar-SA"/>
        </w:rPr>
      </w:pPr>
      <w:r>
        <w:rPr>
          <w:rFonts w:ascii="arial" w:eastAsia="arial" w:hAnsi="arial" w:cs="arial"/>
          <w:color w:val="000000"/>
          <w:sz w:val="20"/>
          <w:lang w:val="en-US" w:eastAsia="en-US" w:bidi="ar-SA"/>
        </w:rPr>
        <w:t>If strike days occur, they would target key dates such as the Fête Nationale (June 24) and Canada Day (July 1), a union official said.</w:t>
      </w:r>
    </w:p>
    <w:p>
      <w:pPr>
        <w:spacing w:before="200" w:line="260" w:lineRule="atLeast"/>
        <w:jc w:val="both"/>
        <w:rPr>
          <w:lang w:val="en-US" w:eastAsia="en-US" w:bidi="ar-SA"/>
        </w:rPr>
      </w:pPr>
      <w:r>
        <w:rPr>
          <w:rFonts w:ascii="arial" w:eastAsia="arial" w:hAnsi="arial" w:cs="arial"/>
          <w:color w:val="000000"/>
          <w:sz w:val="20"/>
          <w:lang w:val="en-US" w:eastAsia="en-US" w:bidi="ar-SA"/>
        </w:rPr>
        <w:t>The SEPAQ operates 23 provincial parks and 13 wildlife reserves. Its facilities feature more than 7,000 campsites.</w:t>
      </w:r>
    </w:p>
    <w:p>
      <w:pPr>
        <w:spacing w:before="200" w:line="260" w:lineRule="atLeast"/>
        <w:jc w:val="both"/>
        <w:rPr>
          <w:lang w:val="en-US" w:eastAsia="en-US" w:bidi="ar-SA"/>
        </w:rPr>
      </w:pPr>
      <w:r>
        <w:rPr>
          <w:rFonts w:ascii="arial" w:eastAsia="arial" w:hAnsi="arial" w:cs="arial"/>
          <w:color w:val="000000"/>
          <w:sz w:val="20"/>
          <w:lang w:val="en-US" w:eastAsia="en-US" w:bidi="ar-SA"/>
        </w:rPr>
        <w:t>9:50 a.m. Masks, signs and noisemakers: how to protest safely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Sunday, Montrealers will take part in a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toward the black community( </w:t>
      </w:r>
      <w:hyperlink r:id="rId221" w:history="1">
        <w:r>
          <w:rPr>
            <w:rFonts w:ascii="arial" w:eastAsia="arial" w:hAnsi="arial" w:cs="arial"/>
            <w:i/>
            <w:color w:val="0077CC"/>
            <w:sz w:val="20"/>
            <w:u w:val="single"/>
            <w:shd w:val="clear" w:color="auto" w:fill="FFFFFF"/>
            <w:lang w:val="en-US" w:eastAsia="en-US" w:bidi="ar-SA"/>
          </w:rPr>
          <w:t>https://www.facebook.com/events/250612656207958/</w:t>
        </w:r>
      </w:hyperlink>
      <w:r>
        <w:rPr>
          <w:rFonts w:ascii="arial" w:eastAsia="arial" w:hAnsi="arial" w:cs="arial"/>
          <w:color w:val="000000"/>
          <w:sz w:val="20"/>
          <w:lang w:val="en-US" w:eastAsia="en-US" w:bidi="ar-SA"/>
        </w:rPr>
        <w:t xml:space="preserve"> ). It follows one that took place on the weekend(            </w:t>
      </w:r>
      <w:hyperlink r:id="rId222"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222" w:history="1">
        <w:r>
          <w:rPr>
            <w:rFonts w:ascii="arial" w:eastAsia="arial" w:hAnsi="arial" w:cs="arial"/>
            <w:b/>
            <w:i/>
            <w:color w:val="0077CC"/>
            <w:sz w:val="20"/>
            <w:u w:val="single"/>
            <w:shd w:val="clear" w:color="auto" w:fill="FFFFFF"/>
            <w:lang w:val="en-US" w:eastAsia="en-US" w:bidi="ar-SA"/>
          </w:rPr>
          <w:t>police</w:t>
        </w:r>
      </w:hyperlink>
      <w:hyperlink r:id="rId222"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Organizers of Sunday's march - which begins at 11 a.m. at Place Émilie-Gamelin (Berri/Ste-Catherine Sts.) - are telling people to bring masks and hand sanitizer.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wake of last week's Black Lives Matter protests over the death of George Floyd( </w:t>
      </w:r>
      <w:hyperlink r:id="rId223" w:history="1">
        <w:r>
          <w:rPr>
            <w:rFonts w:ascii="arial" w:eastAsia="arial" w:hAnsi="arial" w:cs="arial"/>
            <w:i/>
            <w:color w:val="0077CC"/>
            <w:sz w:val="20"/>
            <w:u w:val="single"/>
            <w:shd w:val="clear" w:color="auto" w:fill="FFFFFF"/>
            <w:lang w:val="en-US" w:eastAsia="en-US" w:bidi="ar-SA"/>
          </w:rPr>
          <w:t>http://montrealgazette.com/pmn/news-pmn/politics-news-pmn/mourners-remember-george-floyd-at-service/wcm/bec00d30-96b1-4b8d-a1c6-c8fe4c0bd5cb</w:t>
        </w:r>
      </w:hyperlink>
      <w:r>
        <w:rPr>
          <w:rFonts w:ascii="arial" w:eastAsia="arial" w:hAnsi="arial" w:cs="arial"/>
          <w:color w:val="000000"/>
          <w:sz w:val="20"/>
          <w:lang w:val="en-US" w:eastAsia="en-US" w:bidi="ar-SA"/>
        </w:rPr>
        <w:t xml:space="preserve"> )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Minneapolis, health officials offered suggestions on how to protest safely.</w:t>
      </w:r>
    </w:p>
    <w:p>
      <w:pPr>
        <w:spacing w:before="200" w:line="260" w:lineRule="atLeast"/>
        <w:jc w:val="both"/>
        <w:rPr>
          <w:lang w:val="en-US" w:eastAsia="en-US" w:bidi="ar-SA"/>
        </w:rPr>
      </w:pPr>
      <w:r>
        <w:rPr>
          <w:rFonts w:ascii="arial" w:eastAsia="arial" w:hAnsi="arial" w:cs="arial"/>
          <w:color w:val="000000"/>
          <w:sz w:val="20"/>
          <w:lang w:val="en-US" w:eastAsia="en-US" w:bidi="ar-SA"/>
        </w:rPr>
        <w:t>"Gathering together is a very powerful way to lend that support and to be an ally," Health Minister Patty Hajdu said on Monday. "There are ways to do it more safely."</w:t>
      </w:r>
    </w:p>
    <w:p>
      <w:pPr>
        <w:spacing w:before="200" w:line="260" w:lineRule="atLeast"/>
        <w:jc w:val="both"/>
        <w:rPr>
          <w:lang w:val="en-US" w:eastAsia="en-US" w:bidi="ar-SA"/>
        </w:rPr>
      </w:pPr>
      <w:r>
        <w:rPr>
          <w:rFonts w:ascii="arial" w:eastAsia="arial" w:hAnsi="arial" w:cs="arial"/>
          <w:color w:val="000000"/>
          <w:sz w:val="20"/>
          <w:lang w:val="en-US" w:eastAsia="en-US" w:bidi="ar-SA"/>
        </w:rPr>
        <w:t>She said hand sanitizer and masks are musts because physical distancing may not be possible.</w:t>
      </w:r>
    </w:p>
    <w:p>
      <w:pPr>
        <w:spacing w:before="200" w:line="260" w:lineRule="atLeast"/>
        <w:jc w:val="both"/>
        <w:rPr>
          <w:lang w:val="en-US" w:eastAsia="en-US" w:bidi="ar-SA"/>
        </w:rPr>
      </w:pPr>
      <w:r>
        <w:rPr>
          <w:rFonts w:ascii="arial" w:eastAsia="arial" w:hAnsi="arial" w:cs="arial"/>
          <w:color w:val="000000"/>
          <w:sz w:val="20"/>
          <w:lang w:val="en-US" w:eastAsia="en-US" w:bidi="ar-SA"/>
        </w:rPr>
        <w:t>"Although we've seen much more peaceful protests in general here in Canada, we still encourage people to be very careful when they're congregating in large crowds."</w:t>
      </w:r>
    </w:p>
    <w:p>
      <w:pPr>
        <w:spacing w:before="200" w:line="260" w:lineRule="atLeast"/>
        <w:jc w:val="both"/>
        <w:rPr>
          <w:lang w:val="en-US" w:eastAsia="en-US" w:bidi="ar-SA"/>
        </w:rPr>
      </w:pPr>
      <w:r>
        <w:rPr>
          <w:rFonts w:ascii="arial" w:eastAsia="arial" w:hAnsi="arial" w:cs="arial"/>
          <w:color w:val="000000"/>
          <w:sz w:val="20"/>
          <w:lang w:val="en-US" w:eastAsia="en-US" w:bidi="ar-SA"/>
        </w:rPr>
        <w:t>If you are taking part in the demonstration today, please follow these measures:</w:t>
      </w:r>
    </w:p>
    <w:p>
      <w:pPr>
        <w:spacing w:before="200" w:line="260" w:lineRule="atLeast"/>
        <w:jc w:val="both"/>
        <w:rPr>
          <w:lang w:val="en-US" w:eastAsia="en-US" w:bidi="ar-SA"/>
        </w:rPr>
      </w:pPr>
      <w:r>
        <w:rPr>
          <w:rFonts w:ascii="arial" w:eastAsia="arial" w:hAnsi="arial" w:cs="arial"/>
          <w:color w:val="000000"/>
          <w:sz w:val="20"/>
          <w:lang w:val="en-US" w:eastAsia="en-US" w:bidi="ar-SA"/>
        </w:rPr>
        <w:t>- Give people their space, Stay two metres apart;</w:t>
      </w:r>
    </w:p>
    <w:p>
      <w:pPr>
        <w:spacing w:before="200" w:line="260" w:lineRule="atLeast"/>
        <w:jc w:val="both"/>
        <w:rPr>
          <w:lang w:val="en-US" w:eastAsia="en-US" w:bidi="ar-SA"/>
        </w:rPr>
      </w:pPr>
      <w:r>
        <w:rPr>
          <w:rFonts w:ascii="arial" w:eastAsia="arial" w:hAnsi="arial" w:cs="arial"/>
          <w:color w:val="000000"/>
          <w:sz w:val="20"/>
          <w:lang w:val="en-US" w:eastAsia="en-US" w:bidi="ar-SA"/>
        </w:rPr>
        <w:t>- Bring and use hand sanitizer;</w:t>
      </w:r>
    </w:p>
    <w:p>
      <w:pPr>
        <w:spacing w:before="200" w:line="260" w:lineRule="atLeast"/>
        <w:jc w:val="both"/>
        <w:rPr>
          <w:lang w:val="en-US" w:eastAsia="en-US" w:bidi="ar-SA"/>
        </w:rPr>
      </w:pPr>
      <w:r>
        <w:rPr>
          <w:rFonts w:ascii="arial" w:eastAsia="arial" w:hAnsi="arial" w:cs="arial"/>
          <w:color w:val="000000"/>
          <w:sz w:val="20"/>
          <w:lang w:val="en-US" w:eastAsia="en-US" w:bidi="ar-SA"/>
        </w:rPr>
        <w:t>- Wear a non-medical mask, and;</w:t>
      </w:r>
    </w:p>
    <w:p>
      <w:pPr>
        <w:spacing w:before="200" w:line="260" w:lineRule="atLeast"/>
        <w:jc w:val="both"/>
        <w:rPr>
          <w:lang w:val="en-US" w:eastAsia="en-US" w:bidi="ar-SA"/>
        </w:rPr>
      </w:pPr>
      <w:r>
        <w:rPr>
          <w:rFonts w:ascii="arial" w:eastAsia="arial" w:hAnsi="arial" w:cs="arial"/>
          <w:color w:val="000000"/>
          <w:sz w:val="20"/>
          <w:lang w:val="en-US" w:eastAsia="en-US" w:bidi="ar-SA"/>
        </w:rPr>
        <w:t>- Use signs or noisemakers instead of shouting.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Stay kind, &amp;; keep each other safe. pic.twitter.com/0RYQTLlvB2( </w:t>
      </w:r>
      <w:hyperlink r:id="rId224" w:history="1">
        <w:r>
          <w:rPr>
            <w:rFonts w:ascii="arial" w:eastAsia="arial" w:hAnsi="arial" w:cs="arial"/>
            <w:i/>
            <w:color w:val="0077CC"/>
            <w:sz w:val="20"/>
            <w:u w:val="single"/>
            <w:shd w:val="clear" w:color="auto" w:fill="FFFFFF"/>
            <w:lang w:val="en-US" w:eastAsia="en-US" w:bidi="ar-SA"/>
          </w:rPr>
          <w:t>https://t.co/0RYQTLlvB2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Patty Hajdu (@PattyHajdu) June 5, 2020( </w:t>
      </w:r>
      <w:hyperlink r:id="rId225" w:history="1">
        <w:r>
          <w:rPr>
            <w:rFonts w:ascii="arial" w:eastAsia="arial" w:hAnsi="arial" w:cs="arial"/>
            <w:i/>
            <w:color w:val="0077CC"/>
            <w:sz w:val="20"/>
            <w:u w:val="single"/>
            <w:shd w:val="clear" w:color="auto" w:fill="FFFFFF"/>
            <w:lang w:val="en-US" w:eastAsia="en-US" w:bidi="ar-SA"/>
          </w:rPr>
          <w:t>https://twitter.com/PattyHajdu/status/1268952831282884610?ref_src=twsrc%5Etfw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doctor Theresa Tam added that signs and noisemakers are safer ways for demonstrators to express themselves than raising their voices.</w:t>
      </w:r>
    </w:p>
    <w:p>
      <w:pPr>
        <w:spacing w:before="200" w:line="260" w:lineRule="atLeast"/>
        <w:jc w:val="both"/>
        <w:rPr>
          <w:lang w:val="en-US" w:eastAsia="en-US" w:bidi="ar-SA"/>
        </w:rPr>
      </w:pPr>
      <w:r>
        <w:rPr>
          <w:rFonts w:ascii="arial" w:eastAsia="arial" w:hAnsi="arial" w:cs="arial"/>
          <w:color w:val="000000"/>
          <w:sz w:val="20"/>
          <w:lang w:val="en-US" w:eastAsia="en-US" w:bidi="ar-SA"/>
        </w:rPr>
        <w:t>"Shouting and that type of behaviour can potentially project more droplets," she said. "Be considerate of others. People are out to protest to support a common goal."</w:t>
      </w:r>
    </w:p>
    <w:p>
      <w:pPr>
        <w:spacing w:before="200" w:line="260" w:lineRule="atLeast"/>
        <w:jc w:val="both"/>
        <w:rPr>
          <w:lang w:val="en-US" w:eastAsia="en-US" w:bidi="ar-SA"/>
        </w:rPr>
      </w:pPr>
      <w:r>
        <w:rPr>
          <w:rFonts w:ascii="arial" w:eastAsia="arial" w:hAnsi="arial" w:cs="arial"/>
          <w:color w:val="000000"/>
          <w:sz w:val="20"/>
          <w:lang w:val="en-US" w:eastAsia="en-US" w:bidi="ar-SA"/>
        </w:rPr>
        <w:t>9:15 a.m. Video: What's the COVID-19 risk when you're near others?</w:t>
      </w:r>
    </w:p>
    <w:p>
      <w:pPr>
        <w:spacing w:before="200" w:line="260" w:lineRule="atLeast"/>
        <w:jc w:val="both"/>
        <w:rPr>
          <w:lang w:val="en-US" w:eastAsia="en-US" w:bidi="ar-SA"/>
        </w:rPr>
      </w:pPr>
      <w:r>
        <w:rPr>
          <w:rFonts w:ascii="arial" w:eastAsia="arial" w:hAnsi="arial" w:cs="arial"/>
          <w:color w:val="000000"/>
          <w:sz w:val="20"/>
          <w:lang w:val="en-US" w:eastAsia="en-US" w:bidi="ar-SA"/>
        </w:rPr>
        <w:t>How safe is it to take a breath when you're near other people? It depends whether you're indoors or outdoors.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Joe Schwarcz, director of the McGill Office for Science and Society, explains( </w:t>
      </w:r>
      <w:hyperlink r:id="rId226" w:history="1">
        <w:r>
          <w:rPr>
            <w:rFonts w:ascii="arial" w:eastAsia="arial" w:hAnsi="arial" w:cs="arial"/>
            <w:i/>
            <w:color w:val="0077CC"/>
            <w:sz w:val="20"/>
            <w:u w:val="single"/>
            <w:shd w:val="clear" w:color="auto" w:fill="FFFFFF"/>
            <w:lang w:val="en-US" w:eastAsia="en-US" w:bidi="ar-SA"/>
          </w:rPr>
          <w:t>https://montrealgazette.com/opinion/columnists/the-right-chemistry-why-being-passed-by-a-jogger-is-low-risk</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Trudeau to offer premiers billions to help reopen the economy safely</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is expected to dangle billions of dollars in federal funding in front of provincial premiers.</w:t>
      </w:r>
    </w:p>
    <w:p>
      <w:pPr>
        <w:spacing w:before="200" w:line="260" w:lineRule="atLeast"/>
        <w:jc w:val="both"/>
        <w:rPr>
          <w:lang w:val="en-US" w:eastAsia="en-US" w:bidi="ar-SA"/>
        </w:rPr>
      </w:pPr>
      <w:r>
        <w:rPr>
          <w:rFonts w:ascii="arial" w:eastAsia="arial" w:hAnsi="arial" w:cs="arial"/>
          <w:color w:val="000000"/>
          <w:sz w:val="20"/>
          <w:lang w:val="en-US" w:eastAsia="en-US" w:bidi="ar-SA"/>
        </w:rPr>
        <w:t>But expect some pushback from Quebec politicians as the province has traditionally balked at Ottawa telling it how to spend money in areas of provincial jurisdiction such as health.</w:t>
      </w:r>
    </w:p>
    <w:p>
      <w:pPr>
        <w:spacing w:before="200" w:line="260" w:lineRule="atLeast"/>
        <w:jc w:val="both"/>
        <w:rPr>
          <w:lang w:val="en-US" w:eastAsia="en-US" w:bidi="ar-SA"/>
        </w:rPr>
      </w:pPr>
      <w:r>
        <w:rPr>
          <w:rFonts w:ascii="arial" w:eastAsia="arial" w:hAnsi="arial" w:cs="arial"/>
          <w:color w:val="000000"/>
          <w:sz w:val="20"/>
          <w:lang w:val="en-US" w:eastAsia="en-US" w:bidi="ar-SA"/>
        </w:rPr>
        <w:t>Here's the story 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Prime Minister Justin Trudeau is to offer premiers billions in federal funding to help them safely reopen provincial and territorial economies without triggering an explosive second wave of COVID-19 cases.</w:t>
      </w:r>
    </w:p>
    <w:p>
      <w:pPr>
        <w:spacing w:before="200" w:line="260" w:lineRule="atLeast"/>
        <w:jc w:val="both"/>
        <w:rPr>
          <w:lang w:val="en-US" w:eastAsia="en-US" w:bidi="ar-SA"/>
        </w:rPr>
      </w:pPr>
      <w:r>
        <w:rPr>
          <w:rFonts w:ascii="arial" w:eastAsia="arial" w:hAnsi="arial" w:cs="arial"/>
          <w:color w:val="000000"/>
          <w:sz w:val="20"/>
          <w:lang w:val="en-US" w:eastAsia="en-US" w:bidi="ar-SA"/>
        </w:rPr>
        <w:t>Precise details, including how to allocate each province's share of the cash, are to be negotiated in the coming days, but federal officials hope agreements can be reached quickly to get the money flowing fast.</w:t>
      </w:r>
    </w:p>
    <w:p>
      <w:pPr>
        <w:spacing w:before="200" w:line="260" w:lineRule="atLeast"/>
        <w:jc w:val="both"/>
        <w:rPr>
          <w:lang w:val="en-US" w:eastAsia="en-US" w:bidi="ar-SA"/>
        </w:rPr>
      </w:pPr>
      <w:r>
        <w:rPr>
          <w:rFonts w:ascii="arial" w:eastAsia="arial" w:hAnsi="arial" w:cs="arial"/>
          <w:color w:val="000000"/>
          <w:sz w:val="20"/>
          <w:lang w:val="en-US" w:eastAsia="en-US" w:bidi="ar-SA"/>
        </w:rPr>
        <w:t>The offer comes with some strings attached, according to federal officials who spoke on condition of anonymity because they were not authorized to discuss it publicly.</w:t>
      </w:r>
    </w:p>
    <w:p>
      <w:pPr>
        <w:spacing w:before="200" w:line="260" w:lineRule="atLeast"/>
        <w:jc w:val="both"/>
        <w:rPr>
          <w:lang w:val="en-US" w:eastAsia="en-US" w:bidi="ar-SA"/>
        </w:rPr>
      </w:pPr>
      <w:r>
        <w:rPr>
          <w:rFonts w:ascii="arial" w:eastAsia="arial" w:hAnsi="arial" w:cs="arial"/>
          <w:color w:val="000000"/>
          <w:sz w:val="20"/>
          <w:lang w:val="en-US" w:eastAsia="en-US" w:bidi="ar-SA"/>
        </w:rPr>
        <w:t>Trudeau is offering to transfer the money to provincial and territorial governments, provided they agree to spend it on a number of areas the federal government considers necessary to reduce the risk of a second surge of the deadly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They include testing, contact tracing, personal protective equipment, bolstering municipalities, helping the most vulnerable Canadians and strengthening the health care system, possibly including improving conditions in long-term care homes linked to more than 80 per cent of the deaths in Canada so far.</w:t>
      </w:r>
    </w:p>
    <w:p>
      <w:pPr>
        <w:spacing w:before="200" w:line="260" w:lineRule="atLeast"/>
        <w:jc w:val="both"/>
        <w:rPr>
          <w:lang w:val="en-US" w:eastAsia="en-US" w:bidi="ar-SA"/>
        </w:rPr>
      </w:pPr>
      <w:r>
        <w:rPr>
          <w:rFonts w:ascii="arial" w:eastAsia="arial" w:hAnsi="arial" w:cs="arial"/>
          <w:color w:val="000000"/>
          <w:sz w:val="20"/>
          <w:lang w:val="en-US" w:eastAsia="en-US" w:bidi="ar-SA"/>
        </w:rPr>
        <w:t>Making a difference in just one of those areas - municipalities - is a pricey proposition. The Federation of Canadian Municipalities estimates communities across the country, which have been on the front lines of the pandemic, need $10 billion to $15 billion to make up for the loss of revenue resulting from reduced transit fares, user fees and deferred property taxes.</w:t>
      </w:r>
    </w:p>
    <w:p>
      <w:pPr>
        <w:spacing w:before="200" w:line="260" w:lineRule="atLeast"/>
        <w:jc w:val="both"/>
        <w:rPr>
          <w:lang w:val="en-US" w:eastAsia="en-US" w:bidi="ar-SA"/>
        </w:rPr>
      </w:pPr>
      <w:r>
        <w:rPr>
          <w:rFonts w:ascii="arial" w:eastAsia="arial" w:hAnsi="arial" w:cs="arial"/>
          <w:color w:val="000000"/>
          <w:sz w:val="20"/>
          <w:lang w:val="en-US" w:eastAsia="en-US" w:bidi="ar-SA"/>
        </w:rPr>
        <w:t>At the start of the pandemic, the federal government boosted transfer payments to provinces and territories for health care by $500 million - an amount that seemed large at the time but which has since paled in comparison with the more than $150 billion Ottawa has shovelled into direct financial aid to Canadians and economic stimulus measures.</w:t>
      </w:r>
    </w:p>
    <w:p>
      <w:pPr>
        <w:spacing w:before="200" w:line="260" w:lineRule="atLeast"/>
        <w:jc w:val="both"/>
        <w:rPr>
          <w:lang w:val="en-US" w:eastAsia="en-US" w:bidi="ar-SA"/>
        </w:rPr>
      </w:pPr>
      <w:r>
        <w:rPr>
          <w:rFonts w:ascii="arial" w:eastAsia="arial" w:hAnsi="arial" w:cs="arial"/>
          <w:color w:val="000000"/>
          <w:sz w:val="20"/>
          <w:lang w:val="en-US" w:eastAsia="en-US" w:bidi="ar-SA"/>
        </w:rPr>
        <w:t>While Trudeau is now offering provinces and territories substantially more money, there is likely to be some push back from some premiers over his attempt to direct the general areas on which it should be spent rather than letting them spend it as they see fit.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8:55 a.m. Here's where you can get tested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can be tested at free screening clinics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They are for people who 1) have symptoms or 2) don't have symptoms but have been in close contact with someone who has received a positive COVID-19 test result.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nine testing centres( </w:t>
      </w:r>
      <w:hyperlink r:id="rId227" w:history="1">
        <w:r>
          <w:rPr>
            <w:rFonts w:ascii="arial" w:eastAsia="arial" w:hAnsi="arial" w:cs="arial"/>
            <w:i/>
            <w:color w:val="0077CC"/>
            <w:sz w:val="20"/>
            <w:u w:val="single"/>
            <w:shd w:val="clear" w:color="auto" w:fill="FFFFFF"/>
            <w:lang w:val="en-US" w:eastAsia="en-US" w:bidi="ar-SA"/>
          </w:rPr>
          <w:t>https://santemontreal.qc.ca/en/public/coronavirus-covid-19/#c37517</w:t>
        </w:r>
      </w:hyperlink>
      <w:r>
        <w:rPr>
          <w:rFonts w:ascii="arial" w:eastAsia="arial" w:hAnsi="arial" w:cs="arial"/>
          <w:color w:val="000000"/>
          <w:sz w:val="20"/>
          <w:lang w:val="en-US" w:eastAsia="en-US" w:bidi="ar-SA"/>
        </w:rPr>
        <w:t xml:space="preserve"> ) are available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clinics require appointments.</w:t>
      </w:r>
    </w:p>
    <w:p>
      <w:pPr>
        <w:spacing w:before="200" w:line="260" w:lineRule="atLeast"/>
        <w:jc w:val="both"/>
        <w:rPr>
          <w:lang w:val="en-US" w:eastAsia="en-US" w:bidi="ar-SA"/>
        </w:rPr>
      </w:pPr>
      <w:r>
        <w:rPr>
          <w:rFonts w:ascii="arial" w:eastAsia="arial" w:hAnsi="arial" w:cs="arial"/>
          <w:color w:val="000000"/>
          <w:sz w:val="20"/>
          <w:lang w:val="en-US" w:eastAsia="en-US" w:bidi="ar-SA"/>
        </w:rPr>
        <w:t>8:45 a.m. Across Canada, 93,726 cases, 7,637 deaths</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there were 93,726 COVID-19 cases and 7,637 deaths in Canada. A total of 51,501 people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Here's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52,143 (4,885 deaths, 17,098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29,403 (2,357 deaths, 23,208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7,091 (146 deaths, 6,611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2,632 (166 deaths, 2,265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1,058 (61 deaths, 995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648 (11 deaths, 608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287 (7 deaths, 284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261 (3 deaths, 256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136 (1 death, 120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27 (27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(13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11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22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229"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20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23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231" w:history="1">
        <w:r>
          <w:rPr>
            <w:rFonts w:ascii="arial" w:eastAsia="arial" w:hAnsi="arial" w:cs="arial"/>
            <w:i/>
            <w:color w:val="0077CC"/>
            <w:sz w:val="20"/>
            <w:u w:val="single"/>
            <w:shd w:val="clear" w:color="auto" w:fill="FFFFFF"/>
            <w:lang w:val="en-US" w:eastAsia="en-US" w:bidi="ar-SA"/>
          </w:rPr>
          <w:t>http://montrealgazette.com/news/local-news/a-timeline-of-the-novel-coronavirus-in-quebec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2"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(93%); CORONAVIRUSES (92%); COVID-19 CORONAVIRUS (90%); INFECTIOUS DISEASE (90%); PANDEMICS (90%); DEATH &amp; DYING (89%); EPIDEMICS (89%); POPULATION SIZE (89%); PUBLIC HEALTH (89%); PERSONAL PROTECTIVE EQUIPMENT (78%); PRESS CONFERENCES (78%); PUBLIC HEALTH ADMINISTRATION (78%); DEATH RATES (77%); ECONOMY &amp; ECONOMIC INDICATORS (77%); GOVERNMENT &amp; PUBLIC ADMINISTRATION (77%); PUBLIC OFFICIALS (77%); HEADS OF STATE &amp; GOVERNMENT (76%); HEALTH DEPARTMENTS (76%); PRIME MINISTERS (76%); SENIOR HOUSING (71%); TOURISM DEVELOPMENT (66%); JURISDICTION (51%); welcome,coronavirus,pandemic,coverage,check,throughout !@PERMALINK= </w:t>
      </w:r>
      <w:hyperlink r:id="rId232" w:history="1">
        <w:r>
          <w:rPr>
            <w:rFonts w:ascii="arial" w:eastAsia="arial" w:hAnsi="arial" w:cs="arial"/>
            <w:i/>
            <w:color w:val="0077CC"/>
            <w:sz w:val="20"/>
            <w:u w:val="single"/>
            <w:shd w:val="clear" w:color="auto" w:fill="FFFFFF"/>
            <w:lang w:val="en-US" w:eastAsia="en-US" w:bidi="ar-SA"/>
          </w:rPr>
          <w:t>http://montrealgazette.com/news/local-news/coronavirus-live-updates-trudeau-to-offer-premiers-billions-to-help-reopen-the-economy-safely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(76%); HOTELS &amp; MOTELS (66%); TOURISM DEVELOPMENT (66%); LONG TERM HEALTH CARE (65%); NURSING &amp; RESIDENTIAL CARE FACILITIES (65%); INTERNATIONAL TOURISM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OTTAWA, ON, CANADA (92%); QUEBEC, CANADA (94%);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3"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3"/>
          <w:headerReference w:type="default" r:id="rId234"/>
          <w:footerReference w:type="even" r:id="rId235"/>
          <w:footerReference w:type="default" r:id="rId236"/>
          <w:headerReference w:type="first" r:id="rId237"/>
          <w:footerReference w:type="first" r:id="rId238"/>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239" w:history="1">
        <w:r>
          <w:rPr>
            <w:rFonts w:ascii="arial" w:eastAsia="arial" w:hAnsi="arial" w:cs="arial"/>
            <w:b/>
            <w:bCs/>
            <w:i/>
            <w:color w:val="0077CC"/>
            <w:kern w:val="32"/>
            <w:sz w:val="28"/>
            <w:szCs w:val="32"/>
            <w:u w:val="single"/>
            <w:shd w:val="clear" w:color="auto" w:fill="FFFFFF"/>
            <w:lang w:val="en-US" w:eastAsia="en-US" w:bidi="ar-SA"/>
          </w:rPr>
          <w:t>Coronavirus live updates: Quebec must decide how to spend federal aid, Legault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3195 words</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4" style="position:absolute;z-index:25166950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Welcome to today's live coronavirus pandemic coverage. Check this post throughout the day on Friday, June 5. Questions/comments? </w:t>
      </w:r>
      <w:hyperlink r:id="rId20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reports 125 new cases, 31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Canada adds 289,600 jobs, with Quebec leading the way</w:t>
      </w:r>
    </w:p>
    <w:p>
      <w:pPr>
        <w:spacing w:before="200" w:line="260" w:lineRule="atLeast"/>
        <w:jc w:val="both"/>
        <w:rPr>
          <w:lang w:val="en-US" w:eastAsia="en-US" w:bidi="ar-SA"/>
        </w:rPr>
      </w:pPr>
      <w:r>
        <w:rPr>
          <w:rFonts w:ascii="arial" w:eastAsia="arial" w:hAnsi="arial" w:cs="arial"/>
          <w:color w:val="000000"/>
          <w:sz w:val="20"/>
          <w:lang w:val="en-US" w:eastAsia="en-US" w:bidi="ar-SA"/>
        </w:rPr>
        <w:t>Ottawa to provide $600 in aid to disabled</w:t>
      </w:r>
    </w:p>
    <w:p>
      <w:pPr>
        <w:spacing w:before="200" w:line="260" w:lineRule="atLeast"/>
        <w:jc w:val="both"/>
        <w:rPr>
          <w:lang w:val="en-US" w:eastAsia="en-US" w:bidi="ar-SA"/>
        </w:rPr>
      </w:pPr>
      <w:r>
        <w:rPr>
          <w:rFonts w:ascii="arial" w:eastAsia="arial" w:hAnsi="arial" w:cs="arial"/>
          <w:color w:val="000000"/>
          <w:sz w:val="20"/>
          <w:lang w:val="en-US" w:eastAsia="en-US" w:bidi="ar-SA"/>
        </w:rPr>
        <w:t>Federal government offers $14 billion to help provinces reopen safely</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reports 255 new cases, 50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Masks, signs and noisemakers: how to protest safely</w:t>
      </w:r>
    </w:p>
    <w:p>
      <w:pPr>
        <w:spacing w:before="200" w:line="260" w:lineRule="atLeast"/>
        <w:jc w:val="both"/>
        <w:rPr>
          <w:lang w:val="en-US" w:eastAsia="en-US" w:bidi="ar-SA"/>
        </w:rPr>
      </w:pPr>
      <w:r>
        <w:rPr>
          <w:rFonts w:ascii="arial" w:eastAsia="arial" w:hAnsi="arial" w:cs="arial"/>
          <w:color w:val="000000"/>
          <w:sz w:val="20"/>
          <w:lang w:val="en-US" w:eastAsia="en-US" w:bidi="ar-SA"/>
        </w:rPr>
        <w:t>Video: What's the COVID-19 risk when you're near others?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3:30 p.m. Quebec must decide how to spend federal aid, Legault says</w:t>
      </w:r>
    </w:p>
    <w:p>
      <w:pPr>
        <w:spacing w:before="200" w:line="260" w:lineRule="atLeast"/>
        <w:jc w:val="both"/>
        <w:rPr>
          <w:lang w:val="en-US" w:eastAsia="en-US" w:bidi="ar-SA"/>
        </w:rPr>
      </w:pPr>
      <w:r>
        <w:rPr>
          <w:rFonts w:ascii="arial" w:eastAsia="arial" w:hAnsi="arial" w:cs="arial"/>
          <w:color w:val="000000"/>
          <w:sz w:val="20"/>
          <w:lang w:val="en-US" w:eastAsia="en-US" w:bidi="ar-SA"/>
        </w:rPr>
        <w:t>Premier FranÃ§ois Legaut says Quebec must decide how it spends any new money that comes from Ottawa.</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in Orford this afternoon, Legault was asked about the $14 billion that Prime Minister Justin Trudeau today said he has offered to give provinces to help them safely reopen their economies. It would go to finance, among other things, personal protective equipment, daycare, sick pay and help for seniors.</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Quebec will happily take the money but only if it comes without conditions because Ottawa should not be calling the shots on health care, a provincial jurisdiction.</w:t>
      </w:r>
    </w:p>
    <w:p>
      <w:pPr>
        <w:spacing w:before="200" w:line="260" w:lineRule="atLeast"/>
        <w:jc w:val="both"/>
        <w:rPr>
          <w:lang w:val="en-US" w:eastAsia="en-US" w:bidi="ar-SA"/>
        </w:rPr>
      </w:pPr>
      <w:r>
        <w:rPr>
          <w:rFonts w:ascii="arial" w:eastAsia="arial" w:hAnsi="arial" w:cs="arial"/>
          <w:color w:val="000000"/>
          <w:sz w:val="20"/>
          <w:lang w:val="en-US" w:eastAsia="en-US" w:bidi="ar-SA"/>
        </w:rPr>
        <w:t>"If (Trudeau) really wants to help us in CHSLDs (long-term care homes), he can transfer money to us but it must be without conditions,"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explained the situation to Trudeau in the weekly call between the prime minister and provincial premiers last night. Legault said other premiers are also balking at federal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He stressed that Quebec's share of the $14 billion should be based on how much the province needs, not on its proportion of Canada's population. Quebec has about 23 per cent of Canada's population but has recorded more than half of cases in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said his government will announce help for tourism businesses next week.</w:t>
      </w:r>
    </w:p>
    <w:p>
      <w:pPr>
        <w:spacing w:before="200" w:line="260" w:lineRule="atLeast"/>
        <w:jc w:val="both"/>
        <w:rPr>
          <w:lang w:val="en-US" w:eastAsia="en-US" w:bidi="ar-SA"/>
        </w:rPr>
      </w:pPr>
      <w:r>
        <w:rPr>
          <w:rFonts w:ascii="arial" w:eastAsia="arial" w:hAnsi="arial" w:cs="arial"/>
          <w:color w:val="000000"/>
          <w:sz w:val="20"/>
          <w:lang w:val="en-US" w:eastAsia="en-US" w:bidi="ar-SA"/>
        </w:rPr>
        <w:t>Industry players say they need a lifeline but they have so far been left out of the province's relaunch plans. Tourism has been hard hit by the pandemic, with little sign that it will pick up soon.</w:t>
      </w:r>
    </w:p>
    <w:p>
      <w:pPr>
        <w:spacing w:before="200" w:line="260" w:lineRule="atLeast"/>
        <w:jc w:val="both"/>
        <w:rPr>
          <w:lang w:val="en-US" w:eastAsia="en-US" w:bidi="ar-SA"/>
        </w:rPr>
      </w:pPr>
      <w:r>
        <w:rPr>
          <w:rFonts w:ascii="arial" w:eastAsia="arial" w:hAnsi="arial" w:cs="arial"/>
          <w:color w:val="000000"/>
          <w:sz w:val="20"/>
          <w:lang w:val="en-US" w:eastAsia="en-US" w:bidi="ar-SA"/>
        </w:rPr>
        <w:t>Quebec's tourism plan will focus mostly on "small and medium-sized hotels" in Quebec's regions, Legault said. "It will be a mix of loans and grants."</w:t>
      </w:r>
    </w:p>
    <w:p>
      <w:pPr>
        <w:spacing w:before="200" w:line="260" w:lineRule="atLeast"/>
        <w:jc w:val="both"/>
        <w:rPr>
          <w:lang w:val="en-US" w:eastAsia="en-US" w:bidi="ar-SA"/>
        </w:rPr>
      </w:pPr>
      <w:r>
        <w:rPr>
          <w:rFonts w:ascii="arial" w:eastAsia="arial" w:hAnsi="arial" w:cs="arial"/>
          <w:color w:val="000000"/>
          <w:sz w:val="20"/>
          <w:lang w:val="en-US" w:eastAsia="en-US" w:bidi="ar-SA"/>
        </w:rPr>
        <w:t>Hotels should not expect a return of foreign travellers for a year or two but efforts could be made to attract Quebecers to travel within the province, 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2:30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reports 125 new cases, 31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number of COVID-19 cases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grew by 125 today, bringing the total to 26,025, public health officials announced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Thirty-one new deaths were reported. The death toll is now 3,047.</w:t>
      </w:r>
    </w:p>
    <w:p>
      <w:pPr>
        <w:spacing w:before="200" w:line="260" w:lineRule="atLeast"/>
        <w:jc w:val="both"/>
        <w:rPr>
          <w:lang w:val="en-US" w:eastAsia="en-US" w:bidi="ar-SA"/>
        </w:rPr>
      </w:pPr>
      <w:r>
        <w:rPr>
          <w:rFonts w:ascii="arial" w:eastAsia="arial" w:hAnsi="arial" w:cs="arial"/>
          <w:color w:val="000000"/>
          <w:sz w:val="20"/>
          <w:lang w:val="en-US" w:eastAsia="en-US" w:bidi="ar-SA"/>
        </w:rPr>
        <w:t>In 133 seniors' residences, there is at least one case of COVID-19. That's down from 140 yesterday.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has the highest number of cases - 2,874 per 100,000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As for deaths, Town of Mount Royal has the highest concentration - 330 per 100,000 population.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find additional statistics on this page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website( </w:t>
      </w:r>
      <w:hyperlink r:id="rId207" w:history="1">
        <w:r>
          <w:rPr>
            <w:rFonts w:ascii="arial" w:eastAsia="arial" w:hAnsi="arial" w:cs="arial"/>
            <w:i/>
            <w:color w:val="0077CC"/>
            <w:sz w:val="20"/>
            <w:u w:val="single"/>
            <w:shd w:val="clear" w:color="auto" w:fill="FFFFFF"/>
            <w:lang w:val="en-US" w:eastAsia="en-US" w:bidi="ar-SA"/>
          </w:rPr>
          <w:t>https://santemontreal.qc.ca/en/public/coronavirus-covid-19/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20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Ã&amp;;#8364; #MontrÃ©al(            </w:t>
      </w:r>
      <w:hyperlink r:id="rId209"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 en date du 5 juin, la situation est la suivante :</w:t>
      </w:r>
    </w:p>
    <w:p>
      <w:pPr>
        <w:spacing w:before="200" w:line="260" w:lineRule="atLeast"/>
        <w:jc w:val="both"/>
        <w:rPr>
          <w:lang w:val="en-US" w:eastAsia="en-US" w:bidi="ar-SA"/>
        </w:rPr>
      </w:pPr>
      <w:r>
        <w:rPr>
          <w:rFonts w:ascii="arial" w:eastAsia="arial" w:hAnsi="arial" w:cs="arial"/>
          <w:color w:val="000000"/>
          <w:sz w:val="20"/>
          <w:lang w:val="en-US" w:eastAsia="en-US" w:bidi="ar-SA"/>
        </w:rPr>
        <w:t>?? 26 025 cas confirmÃ©s</w:t>
      </w:r>
    </w:p>
    <w:p>
      <w:pPr>
        <w:spacing w:before="200" w:line="260" w:lineRule="atLeast"/>
        <w:jc w:val="both"/>
        <w:rPr>
          <w:lang w:val="en-US" w:eastAsia="en-US" w:bidi="ar-SA"/>
        </w:rPr>
      </w:pPr>
      <w:r>
        <w:rPr>
          <w:rFonts w:ascii="arial" w:eastAsia="arial" w:hAnsi="arial" w:cs="arial"/>
          <w:color w:val="000000"/>
          <w:sz w:val="20"/>
          <w:lang w:val="en-US" w:eastAsia="en-US" w:bidi="ar-SA"/>
        </w:rPr>
        <w:t>?? 3 047 dÃ©cÃ¨s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Des donnÃ©es sur l'Ã©volution de la situation par arrondissement ou ville liÃ©e sont disponibles : </w:t>
      </w:r>
      <w:hyperlink r:id="rId210" w:history="1">
        <w:r>
          <w:rPr>
            <w:rFonts w:ascii="arial" w:eastAsia="arial" w:hAnsi="arial" w:cs="arial"/>
            <w:i/>
            <w:color w:val="0077CC"/>
            <w:sz w:val="20"/>
            <w:u w:val="single"/>
            <w:shd w:val="clear" w:color="auto" w:fill="FFFFFF"/>
            <w:lang w:val="en-US" w:eastAsia="en-US" w:bidi="ar-SA"/>
          </w:rPr>
          <w:t>https://t.co/vfsgQ8CDAw</w:t>
        </w:r>
      </w:hyperlink>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https://t.co/vfsgQ8CDAw</w:t>
        </w:r>
      </w:hyperlink>
      <w:r>
        <w:rPr>
          <w:rFonts w:ascii="arial" w:eastAsia="arial" w:hAnsi="arial" w:cs="arial"/>
          <w:color w:val="000000"/>
          <w:sz w:val="20"/>
          <w:lang w:val="en-US" w:eastAsia="en-US" w:bidi="ar-SA"/>
        </w:rPr>
        <w:t xml:space="preserve"> ) #SantÃ©PubliqueMTL(            </w:t>
      </w:r>
      <w:hyperlink r:id="rId211" w:history="1">
        <w:r>
          <w:rPr>
            <w:rFonts w:ascii="arial" w:eastAsia="arial" w:hAnsi="arial" w:cs="arial"/>
            <w:i/>
            <w:color w:val="0077CC"/>
            <w:sz w:val="20"/>
            <w:u w:val="single"/>
            <w:shd w:val="clear" w:color="auto" w:fill="FFFFFF"/>
            <w:lang w:val="en-US" w:eastAsia="en-US" w:bidi="ar-SA"/>
          </w:rPr>
          <w:t>https://twitter.com/hashtag/Sant%C3%A9PubliqueMTL?src=hash&amp;;ref_src=twsrc%5Etfw</w:t>
        </w:r>
      </w:hyperlink>
      <w:r>
        <w:rPr>
          <w:rFonts w:ascii="arial" w:eastAsia="arial" w:hAnsi="arial" w:cs="arial"/>
          <w:color w:val="000000"/>
          <w:sz w:val="20"/>
          <w:lang w:val="en-US" w:eastAsia="en-US" w:bidi="ar-SA"/>
        </w:rPr>
        <w:t xml:space="preserve"> ) #EffortCollectif(            </w:t>
      </w:r>
      <w:hyperlink r:id="rId212" w:history="1">
        <w:r>
          <w:rPr>
            <w:rFonts w:ascii="arial" w:eastAsia="arial" w:hAnsi="arial" w:cs="arial"/>
            <w:i/>
            <w:color w:val="0077CC"/>
            <w:sz w:val="20"/>
            <w:u w:val="single"/>
            <w:shd w:val="clear" w:color="auto" w:fill="FFFFFF"/>
            <w:lang w:val="en-US" w:eastAsia="en-US" w:bidi="ar-SA"/>
          </w:rPr>
          <w:t>https://twitter.com/hashtag/EffortCollectif?src=hash&amp;;ref_src=twsrc%5Etfw</w:t>
        </w:r>
      </w:hyperlink>
      <w:r>
        <w:rPr>
          <w:rFonts w:ascii="arial" w:eastAsia="arial" w:hAnsi="arial" w:cs="arial"/>
          <w:color w:val="000000"/>
          <w:sz w:val="20"/>
          <w:lang w:val="en-US" w:eastAsia="en-US" w:bidi="ar-SA"/>
        </w:rPr>
        <w:t xml:space="preserve"> ) pic.twitter.com/ril5MzReZv(            </w:t>
      </w:r>
      <w:hyperlink r:id="rId213" w:history="1">
        <w:r>
          <w:rPr>
            <w:rFonts w:ascii="arial" w:eastAsia="arial" w:hAnsi="arial" w:cs="arial"/>
            <w:i/>
            <w:color w:val="0077CC"/>
            <w:sz w:val="20"/>
            <w:u w:val="single"/>
            <w:shd w:val="clear" w:color="auto" w:fill="FFFFFF"/>
            <w:lang w:val="en-US" w:eastAsia="en-US" w:bidi="ar-SA"/>
          </w:rPr>
          <w:t>https://t.co/ril5MzReZv</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Dre MylÃ¨ne Drouin, directrice santÃ© publique Mtl (@Santepub_Mtl) June 5, 2020( </w:t>
      </w:r>
      <w:hyperlink r:id="rId214" w:history="1">
        <w:r>
          <w:rPr>
            <w:rFonts w:ascii="arial" w:eastAsia="arial" w:hAnsi="arial" w:cs="arial"/>
            <w:i/>
            <w:color w:val="0077CC"/>
            <w:sz w:val="20"/>
            <w:u w:val="single"/>
            <w:shd w:val="clear" w:color="auto" w:fill="FFFFFF"/>
            <w:lang w:val="en-US" w:eastAsia="en-US" w:bidi="ar-SA"/>
          </w:rPr>
          <w:t>https://twitter.com/Santepub_Mtl/status/1268951130718994433?ref_src=twsrc%5Etfw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residential real estate market shrank in May, but prices are still climbing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residential real estate market shrank for a second straight month in May, though prices continued to climb despite the health-related lockdown.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215" w:history="1">
        <w:r>
          <w:rPr>
            <w:rFonts w:ascii="arial" w:eastAsia="arial" w:hAnsi="arial" w:cs="arial"/>
            <w:i/>
            <w:color w:val="0077CC"/>
            <w:sz w:val="20"/>
            <w:u w:val="single"/>
            <w:shd w:val="clear" w:color="auto" w:fill="FFFFFF"/>
            <w:lang w:val="en-US" w:eastAsia="en-US" w:bidi="ar-SA"/>
          </w:rPr>
          <w:t>https://montrealgazette.com/business/local-business/real-estate/montreals-residential-real-estate-market-shrank-in-may-but-prices-did-not</w:t>
        </w:r>
      </w:hyperlink>
      <w:r>
        <w:rPr>
          <w:rFonts w:ascii="arial" w:eastAsia="arial" w:hAnsi="arial" w:cs="arial"/>
          <w:color w:val="000000"/>
          <w:sz w:val="20"/>
          <w:lang w:val="en-US" w:eastAsia="en-US" w:bidi="ar-SA"/>
        </w:rPr>
        <w:t xml:space="preserve"> ), by FrÃ©dÃ©ric Tomesco.</w:t>
      </w:r>
    </w:p>
    <w:p>
      <w:pPr>
        <w:spacing w:before="200" w:line="260" w:lineRule="atLeast"/>
        <w:jc w:val="both"/>
        <w:rPr>
          <w:lang w:val="en-US" w:eastAsia="en-US" w:bidi="ar-SA"/>
        </w:rPr>
      </w:pPr>
      <w:r>
        <w:rPr>
          <w:rFonts w:ascii="arial" w:eastAsia="arial" w:hAnsi="arial" w:cs="arial"/>
          <w:color w:val="000000"/>
          <w:sz w:val="20"/>
          <w:lang w:val="en-US" w:eastAsia="en-US" w:bidi="ar-SA"/>
        </w:rPr>
        <w:t>1:50 p.m. Updated charts, maps 1:15 p.m. More drivers are out on Quebec roads - and so are speed traps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today launched a week-long campaign to target speeders and dangerous drivers on the province's highways.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noticed that the drop in traffic caused by Quebec's COVID-19 lockdown has led to increase in speeding and poor driving behaviour.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216" w:history="1">
        <w:r>
          <w:rPr>
            <w:rFonts w:ascii="arial" w:eastAsia="arial" w:hAnsi="arial" w:cs="arial"/>
            <w:i/>
            <w:color w:val="0077CC"/>
            <w:sz w:val="20"/>
            <w:u w:val="single"/>
            <w:shd w:val="clear" w:color="auto" w:fill="FFFFFF"/>
            <w:lang w:val="en-US" w:eastAsia="en-US" w:bidi="ar-SA"/>
          </w:rPr>
          <w:t>https://montrealgazette.com/news/local-news/more-drivers-are-out-on-quebec-roads-and-so-are-speed-traps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1:10 p.m. 48% of Quebec workforce suffering from psychological stress: survey</w:t>
      </w:r>
    </w:p>
    <w:p>
      <w:pPr>
        <w:spacing w:before="200" w:line="260" w:lineRule="atLeast"/>
        <w:jc w:val="both"/>
        <w:rPr>
          <w:lang w:val="en-US" w:eastAsia="en-US" w:bidi="ar-SA"/>
        </w:rPr>
      </w:pPr>
      <w:r>
        <w:rPr>
          <w:rFonts w:ascii="arial" w:eastAsia="arial" w:hAnsi="arial" w:cs="arial"/>
          <w:color w:val="000000"/>
          <w:sz w:val="20"/>
          <w:lang w:val="en-US" w:eastAsia="en-US" w:bidi="ar-SA"/>
        </w:rPr>
        <w:t>About half of Quebec workers are suffering from high psychological stress, suggests an online survey conducted six weeks after COVID-19 sparked a province-wide state of emergency.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217" w:history="1">
        <w:r>
          <w:rPr>
            <w:rFonts w:ascii="arial" w:eastAsia="arial" w:hAnsi="arial" w:cs="arial"/>
            <w:i/>
            <w:color w:val="0077CC"/>
            <w:sz w:val="20"/>
            <w:u w:val="single"/>
            <w:shd w:val="clear" w:color="auto" w:fill="FFFFFF"/>
            <w:lang w:val="en-US" w:eastAsia="en-US" w:bidi="ar-SA"/>
          </w:rPr>
          <w:t>https://montrealgazette.com/news/local-news/48-of-quebec-workforce-suffering-from-psychological-stress-survey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12:45 p.m. WHO shifts guidance on masks</w:t>
      </w:r>
    </w:p>
    <w:p>
      <w:pPr>
        <w:spacing w:before="200" w:line="260" w:lineRule="atLeast"/>
        <w:jc w:val="both"/>
        <w:rPr>
          <w:lang w:val="en-US" w:eastAsia="en-US" w:bidi="ar-SA"/>
        </w:rPr>
      </w:pPr>
      <w:r>
        <w:rPr>
          <w:rFonts w:ascii="arial" w:eastAsia="arial" w:hAnsi="arial" w:cs="arial"/>
          <w:color w:val="000000"/>
          <w:sz w:val="20"/>
          <w:lang w:val="en-US" w:eastAsia="en-US" w:bidi="ar-SA"/>
        </w:rPr>
        <w:t>The World Health Organization today published updated guidance on the use of masks for control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Here are the key changes:</w:t>
      </w:r>
    </w:p>
    <w:p>
      <w:pPr>
        <w:spacing w:before="200" w:line="260" w:lineRule="atLeast"/>
        <w:jc w:val="both"/>
        <w:rPr>
          <w:lang w:val="en-US" w:eastAsia="en-US" w:bidi="ar-SA"/>
        </w:rPr>
      </w:pPr>
      <w:r>
        <w:rPr>
          <w:rFonts w:ascii="arial" w:eastAsia="arial" w:hAnsi="arial" w:cs="arial"/>
          <w:color w:val="000000"/>
          <w:sz w:val="20"/>
          <w:lang w:val="en-US" w:eastAsia="en-US" w:bidi="ar-SA"/>
        </w:rPr>
        <w:t>"In areas with widespread transmission, WHO advises medical masks for all people working in clinical areas of a health facility, not only workers dealing with patients with COVID-19. That means, for example, that when a doctor is doing a ward round on the cardiology or palliative care units where there are no confirmed COVID-19 patients, they should still wear a medical mask.</w:t>
      </w:r>
    </w:p>
    <w:p>
      <w:pPr>
        <w:spacing w:before="200" w:line="260" w:lineRule="atLeast"/>
        <w:jc w:val="both"/>
        <w:rPr>
          <w:lang w:val="en-US" w:eastAsia="en-US" w:bidi="ar-SA"/>
        </w:rPr>
      </w:pPr>
      <w:r>
        <w:rPr>
          <w:rFonts w:ascii="arial" w:eastAsia="arial" w:hAnsi="arial" w:cs="arial"/>
          <w:color w:val="000000"/>
          <w:sz w:val="20"/>
          <w:lang w:val="en-US" w:eastAsia="en-US" w:bidi="ar-SA"/>
        </w:rPr>
        <w:t>"In areas with community transmission, we advise that people aged 60 years or over, or those with underlying conditions, should wear a medical mask in situations where physical distancing is not possible.</w:t>
      </w:r>
    </w:p>
    <w:p>
      <w:pPr>
        <w:spacing w:before="200" w:line="260" w:lineRule="atLeast"/>
        <w:jc w:val="both"/>
        <w:rPr>
          <w:lang w:val="en-US" w:eastAsia="en-US" w:bidi="ar-SA"/>
        </w:rPr>
      </w:pPr>
      <w:r>
        <w:rPr>
          <w:rFonts w:ascii="arial" w:eastAsia="arial" w:hAnsi="arial" w:cs="arial"/>
          <w:color w:val="000000"/>
          <w:sz w:val="20"/>
          <w:lang w:val="en-US" w:eastAsia="en-US" w:bidi="ar-SA"/>
        </w:rPr>
        <w:t>"In light of evolving evidence, WHO advises that governments should encourage the general public to wear masks where there is widespread transmission and physical distancing is difficult, such as on public transport, in shops or in other confined or crowded environments."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new guidance is "based on evolving evidence, and provides updated advice on who should wear a mask, when it should be worn and what it should be made of," WHO Director-General Tedros Adhanom Ghebreyesus said at a press conference in Geneva( </w:t>
      </w:r>
      <w:hyperlink r:id="rId218" w:history="1">
        <w:r>
          <w:rPr>
            <w:rFonts w:ascii="arial" w:eastAsia="arial" w:hAnsi="arial" w:cs="arial"/>
            <w:i/>
            <w:color w:val="0077CC"/>
            <w:sz w:val="20"/>
            <w:u w:val="single"/>
            <w:shd w:val="clear" w:color="auto" w:fill="FFFFFF"/>
            <w:lang w:val="en-US" w:eastAsia="en-US" w:bidi="ar-SA"/>
          </w:rPr>
          <w:t>https://www.who.int/dg/speeches/detail/who-director-general-s-opening-remarks-at-the-media-briefing-on-covid-19---5-june-2020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It was developed "through a careful review of all available evidence, and extensive consultation with international experts and civil society groups.</w:t>
      </w:r>
    </w:p>
    <w:p>
      <w:pPr>
        <w:spacing w:before="200" w:line="260" w:lineRule="atLeast"/>
        <w:jc w:val="both"/>
        <w:rPr>
          <w:lang w:val="en-US" w:eastAsia="en-US" w:bidi="ar-SA"/>
        </w:rPr>
      </w:pPr>
      <w:r>
        <w:rPr>
          <w:rFonts w:ascii="arial" w:eastAsia="arial" w:hAnsi="arial" w:cs="arial"/>
          <w:color w:val="000000"/>
          <w:sz w:val="20"/>
          <w:lang w:val="en-US" w:eastAsia="en-US" w:bidi="ar-SA"/>
        </w:rPr>
        <w:t>"I wish to be very clear that the guidance we are publishing today is an update of what we have been saying for months: that masks should only ever be used as part of a comprehensive strategy in the fight against COVID. Masks on their own will not protect you from COVID-19."</w:t>
      </w:r>
    </w:p>
    <w:p>
      <w:pPr>
        <w:spacing w:before="200" w:line="260" w:lineRule="atLeast"/>
        <w:jc w:val="both"/>
        <w:rPr>
          <w:lang w:val="en-US" w:eastAsia="en-US" w:bidi="ar-SA"/>
        </w:rPr>
      </w:pPr>
      <w:r>
        <w:rPr>
          <w:rFonts w:ascii="arial" w:eastAsia="arial" w:hAnsi="arial" w:cs="arial"/>
          <w:color w:val="000000"/>
          <w:sz w:val="20"/>
          <w:lang w:val="en-US" w:eastAsia="en-US" w:bidi="ar-SA"/>
        </w:rPr>
        <w:t>12:15 p.m. Canada adds 289,600 jobs, with Quebec leading the way</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Canada clawed back 289,600 jobs in May as provincial governments began easing public health restrictions and businesses reopened, Statistics Canada said Friday.</w:t>
      </w:r>
    </w:p>
    <w:p>
      <w:pPr>
        <w:spacing w:before="200" w:line="260" w:lineRule="atLeast"/>
        <w:jc w:val="both"/>
        <w:rPr>
          <w:lang w:val="en-US" w:eastAsia="en-US" w:bidi="ar-SA"/>
        </w:rPr>
      </w:pPr>
      <w:r>
        <w:rPr>
          <w:rFonts w:ascii="arial" w:eastAsia="arial" w:hAnsi="arial" w:cs="arial"/>
          <w:color w:val="000000"/>
          <w:sz w:val="20"/>
          <w:lang w:val="en-US" w:eastAsia="en-US" w:bidi="ar-SA"/>
        </w:rPr>
        <w:t>Still, the unemployment rate in May rose to 13.7 per cent, the highest level in more than four decades of comparable data.</w:t>
      </w:r>
    </w:p>
    <w:p>
      <w:pPr>
        <w:spacing w:before="200" w:line="260" w:lineRule="atLeast"/>
        <w:jc w:val="both"/>
        <w:rPr>
          <w:lang w:val="en-US" w:eastAsia="en-US" w:bidi="ar-SA"/>
        </w:rPr>
      </w:pPr>
      <w:r>
        <w:rPr>
          <w:rFonts w:ascii="arial" w:eastAsia="arial" w:hAnsi="arial" w:cs="arial"/>
          <w:color w:val="000000"/>
          <w:sz w:val="20"/>
          <w:lang w:val="en-US" w:eastAsia="en-US" w:bidi="ar-SA"/>
        </w:rPr>
        <w:t>The increase in the unemployment rate, which topped the previous record of 13.1 per cent set in December 1982, came as more people started looking for work.</w:t>
      </w:r>
    </w:p>
    <w:p>
      <w:pPr>
        <w:spacing w:before="200" w:line="260" w:lineRule="atLeast"/>
        <w:jc w:val="both"/>
        <w:rPr>
          <w:lang w:val="en-US" w:eastAsia="en-US" w:bidi="ar-SA"/>
        </w:rPr>
      </w:pPr>
      <w:r>
        <w:rPr>
          <w:rFonts w:ascii="arial" w:eastAsia="arial" w:hAnsi="arial" w:cs="arial"/>
          <w:color w:val="000000"/>
          <w:sz w:val="20"/>
          <w:lang w:val="en-US" w:eastAsia="en-US" w:bidi="ar-SA"/>
        </w:rPr>
        <w:t>The monthly labour force survey showed that men gained back more jobs than women in May, resulting in a wider gender gap in employment losses as a result of COVID-19, and that the pandemic continued to disproportionately affect lower-wage workers.</w:t>
      </w:r>
    </w:p>
    <w:p>
      <w:pPr>
        <w:spacing w:before="200" w:line="260" w:lineRule="atLeast"/>
        <w:jc w:val="both"/>
        <w:rPr>
          <w:lang w:val="en-US" w:eastAsia="en-US" w:bidi="ar-SA"/>
        </w:rPr>
      </w:pPr>
      <w:r>
        <w:rPr>
          <w:rFonts w:ascii="arial" w:eastAsia="arial" w:hAnsi="arial" w:cs="arial"/>
          <w:color w:val="000000"/>
          <w:sz w:val="20"/>
          <w:lang w:val="en-US" w:eastAsia="en-US" w:bidi="ar-SA"/>
        </w:rPr>
        <w:t>The increase in the number of jobs - which mirrored a similar bump in the U.S. - came after three million jobs were lost over March and April and about 2.5 million more had their hours slashed.</w:t>
      </w:r>
    </w:p>
    <w:p>
      <w:pPr>
        <w:spacing w:before="200" w:line="260" w:lineRule="atLeast"/>
        <w:jc w:val="both"/>
        <w:rPr>
          <w:lang w:val="en-US" w:eastAsia="en-US" w:bidi="ar-SA"/>
        </w:rPr>
      </w:pPr>
      <w:r>
        <w:rPr>
          <w:rFonts w:ascii="arial" w:eastAsia="arial" w:hAnsi="arial" w:cs="arial"/>
          <w:color w:val="000000"/>
          <w:sz w:val="20"/>
          <w:lang w:val="en-US" w:eastAsia="en-US" w:bidi="ar-SA"/>
        </w:rPr>
        <w:t>Statistics Canada said the number of people who worked less than half their usual hours fell by 292,000 in May.</w:t>
      </w:r>
    </w:p>
    <w:p>
      <w:pPr>
        <w:spacing w:before="200" w:line="260" w:lineRule="atLeast"/>
        <w:jc w:val="both"/>
        <w:rPr>
          <w:lang w:val="en-US" w:eastAsia="en-US" w:bidi="ar-SA"/>
        </w:rPr>
      </w:pPr>
      <w:r>
        <w:rPr>
          <w:rFonts w:ascii="arial" w:eastAsia="arial" w:hAnsi="arial" w:cs="arial"/>
          <w:color w:val="000000"/>
          <w:sz w:val="20"/>
          <w:lang w:val="en-US" w:eastAsia="en-US" w:bidi="ar-SA"/>
        </w:rPr>
        <w:t>Combined with the increase in jobs, Statistics Canada said the country recovered 10.6 per cent of employment losses and absences related to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"The rise in the overall unemployment to 13.7 per cent, the highest on record, shouldn't be taken as a sign of underlying weakness, since it simply represents more out-of-work Canadians stating that they are now looking for work," CIBC senior economist Royce Mendes wrote in a note.</w:t>
      </w:r>
    </w:p>
    <w:p>
      <w:pPr>
        <w:spacing w:before="200" w:line="260" w:lineRule="atLeast"/>
        <w:jc w:val="both"/>
        <w:rPr>
          <w:lang w:val="en-US" w:eastAsia="en-US" w:bidi="ar-SA"/>
        </w:rPr>
      </w:pPr>
      <w:r>
        <w:rPr>
          <w:rFonts w:ascii="arial" w:eastAsia="arial" w:hAnsi="arial" w:cs="arial"/>
          <w:color w:val="000000"/>
          <w:sz w:val="20"/>
          <w:lang w:val="en-US" w:eastAsia="en-US" w:bidi="ar-SA"/>
        </w:rPr>
        <w:t>"The surprisingly positive readings on employment paint a more optimistic picture of the early part of the recovery, but there's still a long road back."</w:t>
      </w:r>
    </w:p>
    <w:p>
      <w:pPr>
        <w:spacing w:before="200" w:line="260" w:lineRule="atLeast"/>
        <w:jc w:val="both"/>
        <w:rPr>
          <w:lang w:val="en-US" w:eastAsia="en-US" w:bidi="ar-SA"/>
        </w:rPr>
      </w:pPr>
      <w:r>
        <w:rPr>
          <w:rFonts w:ascii="arial" w:eastAsia="arial" w:hAnsi="arial" w:cs="arial"/>
          <w:color w:val="000000"/>
          <w:sz w:val="20"/>
          <w:lang w:val="en-US" w:eastAsia="en-US" w:bidi="ar-SA"/>
        </w:rPr>
        <w:t>Provincially, Quebec led the way, gaining 231,000 jobs as it became one of the first provinces to ease restrictions, doing so just before Statistics Canada collected data the week of May 10.</w:t>
      </w:r>
    </w:p>
    <w:p>
      <w:pPr>
        <w:spacing w:before="200" w:line="260" w:lineRule="atLeast"/>
        <w:jc w:val="both"/>
        <w:rPr>
          <w:lang w:val="en-US" w:eastAsia="en-US" w:bidi="ar-SA"/>
        </w:rPr>
      </w:pPr>
      <w:r>
        <w:rPr>
          <w:rFonts w:ascii="arial" w:eastAsia="arial" w:hAnsi="arial" w:cs="arial"/>
          <w:color w:val="000000"/>
          <w:sz w:val="20"/>
          <w:lang w:val="en-US" w:eastAsia="en-US" w:bidi="ar-SA"/>
        </w:rPr>
        <w:t>12:10 p.m. Federal officials provide update</w:t>
      </w:r>
    </w:p>
    <w:p>
      <w:pPr>
        <w:spacing w:before="200" w:line="260" w:lineRule="atLeast"/>
        <w:jc w:val="both"/>
        <w:rPr>
          <w:lang w:val="en-US" w:eastAsia="en-US" w:bidi="ar-SA"/>
        </w:rPr>
      </w:pPr>
      <w:r>
        <w:rPr>
          <w:rFonts w:ascii="arial" w:eastAsia="arial" w:hAnsi="arial" w:cs="arial"/>
          <w:color w:val="000000"/>
          <w:sz w:val="20"/>
          <w:lang w:val="en-US" w:eastAsia="en-US" w:bidi="ar-SA"/>
        </w:rPr>
        <w:t>12:05 p.m. Ottawa to provide $600 in aid to disabled; federal government offers $14 billion to help provinces reopen safely</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has announced financial support for nearly 4 million disabled Canadians, who already faced some of the highest costs of living before the pandemic made daily life even more expensive.</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federal government will give a one-time non-taxable payment for Canadians with disabilities of up to $600 to help them pay their extra expenses due to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Among other things, the pandemic has resulted in many people with disabilities having to rely on in-home care, pay delivery fees for groceries and other items, and fork out higher dispensing fees for prescription drugs.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also announced that Ottawa is offering to contribute $14 billion more to provinces to help them safely reopen their economies( </w:t>
      </w:r>
      <w:hyperlink r:id="rId219" w:history="1">
        <w:r>
          <w:rPr>
            <w:rFonts w:ascii="arial" w:eastAsia="arial" w:hAnsi="arial" w:cs="arial"/>
            <w:i/>
            <w:color w:val="0077CC"/>
            <w:sz w:val="20"/>
            <w:u w:val="single"/>
            <w:shd w:val="clear" w:color="auto" w:fill="FFFFFF"/>
            <w:lang w:val="en-US" w:eastAsia="en-US" w:bidi="ar-SA"/>
          </w:rPr>
          <w:t>http://montrealgazette.com/pmn/news-pmn/canada-news-pmn/trudeau-to-offer-premiers-billions-to-help-reopen-the-economy-safely/wcm/24732315-5ec8-48f7-812e-132f17b4bac2</w:t>
        </w:r>
      </w:hyperlink>
      <w:r>
        <w:rPr>
          <w:rFonts w:ascii="arial" w:eastAsia="arial" w:hAnsi="arial" w:cs="arial"/>
          <w:color w:val="000000"/>
          <w:sz w:val="20"/>
          <w:lang w:val="en-US" w:eastAsia="en-US" w:bidi="ar-SA"/>
        </w:rPr>
        <w:t xml:space="preserve"> ). It would go to finance, among other things, personal protective equipment, daycare, sick pay and help for seniors.</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discussed the offer with premiers at their weekly conference call last night.</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also said:</w:t>
      </w:r>
    </w:p>
    <w:p>
      <w:pPr>
        <w:spacing w:before="200" w:line="260" w:lineRule="atLeast"/>
        <w:jc w:val="both"/>
        <w:rPr>
          <w:lang w:val="en-US" w:eastAsia="en-US" w:bidi="ar-SA"/>
        </w:rPr>
      </w:pPr>
      <w:r>
        <w:rPr>
          <w:rFonts w:ascii="arial" w:eastAsia="arial" w:hAnsi="arial" w:cs="arial"/>
          <w:color w:val="000000"/>
          <w:sz w:val="20"/>
          <w:lang w:val="en-US" w:eastAsia="en-US" w:bidi="ar-SA"/>
        </w:rPr>
        <w:t>The Liberal Party of Canada will divulge how much it receives from the federal emergency wage subsidy program. The Bloc QuÃ©bÃ©cois has called for Trudeau to return the money, arguing it should not be used by political parties.</w:t>
      </w:r>
    </w:p>
    <w:p>
      <w:pPr>
        <w:spacing w:before="200" w:line="260" w:lineRule="atLeast"/>
        <w:jc w:val="both"/>
        <w:rPr>
          <w:lang w:val="en-US" w:eastAsia="en-US" w:bidi="ar-SA"/>
        </w:rPr>
      </w:pPr>
      <w:r>
        <w:rPr>
          <w:rFonts w:ascii="arial" w:eastAsia="arial" w:hAnsi="arial" w:cs="arial"/>
          <w:color w:val="000000"/>
          <w:sz w:val="20"/>
          <w:lang w:val="en-US" w:eastAsia="en-US" w:bidi="ar-SA"/>
        </w:rPr>
        <w:t>1.2 million people who were receiving the Canada Emergency Response Benefit no longer require the payments.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Ottawa will work on collecting race-based health data regarding the pandemic. (So far, Quebec has said it will not collect such data( </w:t>
      </w:r>
      <w:hyperlink r:id="rId220" w:history="1">
        <w:r>
          <w:rPr>
            <w:rFonts w:ascii="arial" w:eastAsia="arial" w:hAnsi="arial" w:cs="arial"/>
            <w:i/>
            <w:color w:val="0077CC"/>
            <w:sz w:val="20"/>
            <w:u w:val="single"/>
            <w:shd w:val="clear" w:color="auto" w:fill="FFFFFF"/>
            <w:lang w:val="en-US" w:eastAsia="en-US" w:bidi="ar-SA"/>
          </w:rPr>
          <w:t>https://montrealgazette.com/news/groups-advocates-disappointed-by-quebecs-decision-not-to-collect-covid-19-race-data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11:10 a.m. Quebec reports 255 new cases, 50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recorded 255 new cases of COVID-19, bringing the total to 52,398, the provincial government said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Fifty new deaths reported. The death toll is now 4,935.</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hospitalizations stands at 1,030, a drop of 46 from yesterday. Of those in hospital, 131 are in intensive care, a drop of 15.</w:t>
      </w:r>
    </w:p>
    <w:p>
      <w:pPr>
        <w:spacing w:before="200" w:line="260" w:lineRule="atLeast"/>
        <w:jc w:val="both"/>
        <w:rPr>
          <w:lang w:val="en-US" w:eastAsia="en-US" w:bidi="ar-SA"/>
        </w:rPr>
      </w:pPr>
      <w:r>
        <w:rPr>
          <w:rFonts w:ascii="arial" w:eastAsia="arial" w:hAnsi="arial" w:cs="arial"/>
          <w:color w:val="000000"/>
          <w:sz w:val="20"/>
          <w:lang w:val="en-US" w:eastAsia="en-US" w:bidi="ar-SA"/>
        </w:rPr>
        <w:t>10:15 a.m. Union threatens strike at provincial parks</w:t>
      </w:r>
    </w:p>
    <w:p>
      <w:pPr>
        <w:spacing w:before="200" w:line="260" w:lineRule="atLeast"/>
        <w:jc w:val="both"/>
        <w:rPr>
          <w:lang w:val="en-US" w:eastAsia="en-US" w:bidi="ar-SA"/>
        </w:rPr>
      </w:pPr>
      <w:r>
        <w:rPr>
          <w:rFonts w:ascii="arial" w:eastAsia="arial" w:hAnsi="arial" w:cs="arial"/>
          <w:color w:val="000000"/>
          <w:sz w:val="20"/>
          <w:lang w:val="en-US" w:eastAsia="en-US" w:bidi="ar-SA"/>
        </w:rPr>
        <w:t>With longer trips out of the question due to the pandemic, Quebecers are staying close to home this summer. Many are planning camping trips.</w:t>
      </w:r>
    </w:p>
    <w:p>
      <w:pPr>
        <w:spacing w:before="200" w:line="260" w:lineRule="atLeast"/>
        <w:jc w:val="both"/>
        <w:rPr>
          <w:lang w:val="en-US" w:eastAsia="en-US" w:bidi="ar-SA"/>
        </w:rPr>
      </w:pPr>
      <w:r>
        <w:rPr>
          <w:rFonts w:ascii="arial" w:eastAsia="arial" w:hAnsi="arial" w:cs="arial"/>
          <w:color w:val="000000"/>
          <w:sz w:val="20"/>
          <w:lang w:val="en-US" w:eastAsia="en-US" w:bidi="ar-SA"/>
        </w:rPr>
        <w:t>Now, days after Quebec started reopening provincial parks, a union that represents those who work in them is mulling job action, La Presse Canadienne reports today.</w:t>
      </w:r>
    </w:p>
    <w:p>
      <w:pPr>
        <w:spacing w:before="200" w:line="260" w:lineRule="atLeast"/>
        <w:jc w:val="both"/>
        <w:rPr>
          <w:lang w:val="en-US" w:eastAsia="en-US" w:bidi="ar-SA"/>
        </w:rPr>
      </w:pPr>
      <w:r>
        <w:rPr>
          <w:rFonts w:ascii="arial" w:eastAsia="arial" w:hAnsi="arial" w:cs="arial"/>
          <w:color w:val="000000"/>
          <w:sz w:val="20"/>
          <w:lang w:val="en-US" w:eastAsia="en-US" w:bidi="ar-SA"/>
        </w:rPr>
        <w:t>The 2,000 workers at the SociÃ©tÃ© des Ã©tablissements de plein air du QuÃ©bec have been without a contract since January 2019. They held some strike days last summer and fall. Negotiations broke down in March.</w:t>
      </w:r>
    </w:p>
    <w:p>
      <w:pPr>
        <w:spacing w:before="200" w:line="260" w:lineRule="atLeast"/>
        <w:jc w:val="both"/>
        <w:rPr>
          <w:lang w:val="en-US" w:eastAsia="en-US" w:bidi="ar-SA"/>
        </w:rPr>
      </w:pPr>
      <w:r>
        <w:rPr>
          <w:rFonts w:ascii="arial" w:eastAsia="arial" w:hAnsi="arial" w:cs="arial"/>
          <w:color w:val="000000"/>
          <w:sz w:val="20"/>
          <w:lang w:val="en-US" w:eastAsia="en-US" w:bidi="ar-SA"/>
        </w:rPr>
        <w:t>Their union, the Syndicat de la fonction publique et parapublique du QuÃ©bec, says it will survey workers in the coming days on what their next step will be.</w:t>
      </w:r>
    </w:p>
    <w:p>
      <w:pPr>
        <w:spacing w:before="200" w:line="260" w:lineRule="atLeast"/>
        <w:jc w:val="both"/>
        <w:rPr>
          <w:lang w:val="en-US" w:eastAsia="en-US" w:bidi="ar-SA"/>
        </w:rPr>
      </w:pPr>
      <w:r>
        <w:rPr>
          <w:rFonts w:ascii="arial" w:eastAsia="arial" w:hAnsi="arial" w:cs="arial"/>
          <w:color w:val="000000"/>
          <w:sz w:val="20"/>
          <w:lang w:val="en-US" w:eastAsia="en-US" w:bidi="ar-SA"/>
        </w:rPr>
        <w:t>If strike days occur, they would target key dates such as the FÃªte Nationale (June 24) and Canada Day (July 1), a union official said.</w:t>
      </w:r>
    </w:p>
    <w:p>
      <w:pPr>
        <w:spacing w:before="200" w:line="260" w:lineRule="atLeast"/>
        <w:jc w:val="both"/>
        <w:rPr>
          <w:lang w:val="en-US" w:eastAsia="en-US" w:bidi="ar-SA"/>
        </w:rPr>
      </w:pPr>
      <w:r>
        <w:rPr>
          <w:rFonts w:ascii="arial" w:eastAsia="arial" w:hAnsi="arial" w:cs="arial"/>
          <w:color w:val="000000"/>
          <w:sz w:val="20"/>
          <w:lang w:val="en-US" w:eastAsia="en-US" w:bidi="ar-SA"/>
        </w:rPr>
        <w:t>The SEPAQ operates 23 provincial parks and 13 wildlife reserves. Its facilities feature more than 7,000 campsites.</w:t>
      </w:r>
    </w:p>
    <w:p>
      <w:pPr>
        <w:spacing w:before="200" w:line="260" w:lineRule="atLeast"/>
        <w:jc w:val="both"/>
        <w:rPr>
          <w:lang w:val="en-US" w:eastAsia="en-US" w:bidi="ar-SA"/>
        </w:rPr>
      </w:pPr>
      <w:r>
        <w:rPr>
          <w:rFonts w:ascii="arial" w:eastAsia="arial" w:hAnsi="arial" w:cs="arial"/>
          <w:color w:val="000000"/>
          <w:sz w:val="20"/>
          <w:lang w:val="en-US" w:eastAsia="en-US" w:bidi="ar-SA"/>
        </w:rPr>
        <w:t>9:50 a.m. Masks, signs and noisemakers: how to protest safely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Sunday, Montrealers will take part in a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toward the black community( </w:t>
      </w:r>
      <w:hyperlink r:id="rId221" w:history="1">
        <w:r>
          <w:rPr>
            <w:rFonts w:ascii="arial" w:eastAsia="arial" w:hAnsi="arial" w:cs="arial"/>
            <w:i/>
            <w:color w:val="0077CC"/>
            <w:sz w:val="20"/>
            <w:u w:val="single"/>
            <w:shd w:val="clear" w:color="auto" w:fill="FFFFFF"/>
            <w:lang w:val="en-US" w:eastAsia="en-US" w:bidi="ar-SA"/>
          </w:rPr>
          <w:t>https://www.facebook.com/events/250612656207958/</w:t>
        </w:r>
      </w:hyperlink>
      <w:r>
        <w:rPr>
          <w:rFonts w:ascii="arial" w:eastAsia="arial" w:hAnsi="arial" w:cs="arial"/>
          <w:color w:val="000000"/>
          <w:sz w:val="20"/>
          <w:lang w:val="en-US" w:eastAsia="en-US" w:bidi="ar-SA"/>
        </w:rPr>
        <w:t xml:space="preserve"> ). It follows one that took place on the weekend(            </w:t>
      </w:r>
      <w:hyperlink r:id="rId222"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222" w:history="1">
        <w:r>
          <w:rPr>
            <w:rFonts w:ascii="arial" w:eastAsia="arial" w:hAnsi="arial" w:cs="arial"/>
            <w:b/>
            <w:i/>
            <w:color w:val="0077CC"/>
            <w:sz w:val="20"/>
            <w:u w:val="single"/>
            <w:shd w:val="clear" w:color="auto" w:fill="FFFFFF"/>
            <w:lang w:val="en-US" w:eastAsia="en-US" w:bidi="ar-SA"/>
          </w:rPr>
          <w:t>police</w:t>
        </w:r>
      </w:hyperlink>
      <w:hyperlink r:id="rId222"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Organizers of Sunday's march - which begins at 11 a.m. at Place Ã&amp;;#8240;milie-Gamelin (Berri/Ste-Catherine Sts.) - are telling people to bring masks and hand sanitizer.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wake of last week's Black Lives Matter protests over the death of George Floyd( </w:t>
      </w:r>
      <w:hyperlink r:id="rId223" w:history="1">
        <w:r>
          <w:rPr>
            <w:rFonts w:ascii="arial" w:eastAsia="arial" w:hAnsi="arial" w:cs="arial"/>
            <w:i/>
            <w:color w:val="0077CC"/>
            <w:sz w:val="20"/>
            <w:u w:val="single"/>
            <w:shd w:val="clear" w:color="auto" w:fill="FFFFFF"/>
            <w:lang w:val="en-US" w:eastAsia="en-US" w:bidi="ar-SA"/>
          </w:rPr>
          <w:t>http://montrealgazette.com/pmn/news-pmn/politics-news-pmn/mourners-remember-george-floyd-at-service/wcm/bec00d30-96b1-4b8d-a1c6-c8fe4c0bd5cb</w:t>
        </w:r>
      </w:hyperlink>
      <w:r>
        <w:rPr>
          <w:rFonts w:ascii="arial" w:eastAsia="arial" w:hAnsi="arial" w:cs="arial"/>
          <w:color w:val="000000"/>
          <w:sz w:val="20"/>
          <w:lang w:val="en-US" w:eastAsia="en-US" w:bidi="ar-SA"/>
        </w:rPr>
        <w:t xml:space="preserve"> )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Minneapolis, health officials offered suggestions on how to protest safely.</w:t>
      </w:r>
    </w:p>
    <w:p>
      <w:pPr>
        <w:spacing w:before="200" w:line="260" w:lineRule="atLeast"/>
        <w:jc w:val="both"/>
        <w:rPr>
          <w:lang w:val="en-US" w:eastAsia="en-US" w:bidi="ar-SA"/>
        </w:rPr>
      </w:pPr>
      <w:r>
        <w:rPr>
          <w:rFonts w:ascii="arial" w:eastAsia="arial" w:hAnsi="arial" w:cs="arial"/>
          <w:color w:val="000000"/>
          <w:sz w:val="20"/>
          <w:lang w:val="en-US" w:eastAsia="en-US" w:bidi="ar-SA"/>
        </w:rPr>
        <w:t>"Gathering together is a very powerful way to lend that support and to be an ally," Health Minister Patty Hajdu said on Monday. "There are ways to do it more safely."</w:t>
      </w:r>
    </w:p>
    <w:p>
      <w:pPr>
        <w:spacing w:before="200" w:line="260" w:lineRule="atLeast"/>
        <w:jc w:val="both"/>
        <w:rPr>
          <w:lang w:val="en-US" w:eastAsia="en-US" w:bidi="ar-SA"/>
        </w:rPr>
      </w:pPr>
      <w:r>
        <w:rPr>
          <w:rFonts w:ascii="arial" w:eastAsia="arial" w:hAnsi="arial" w:cs="arial"/>
          <w:color w:val="000000"/>
          <w:sz w:val="20"/>
          <w:lang w:val="en-US" w:eastAsia="en-US" w:bidi="ar-SA"/>
        </w:rPr>
        <w:t>She said hand sanitizer and masks are musts because physical distancing may not be possible.</w:t>
      </w:r>
    </w:p>
    <w:p>
      <w:pPr>
        <w:spacing w:before="200" w:line="260" w:lineRule="atLeast"/>
        <w:jc w:val="both"/>
        <w:rPr>
          <w:lang w:val="en-US" w:eastAsia="en-US" w:bidi="ar-SA"/>
        </w:rPr>
      </w:pPr>
      <w:r>
        <w:rPr>
          <w:rFonts w:ascii="arial" w:eastAsia="arial" w:hAnsi="arial" w:cs="arial"/>
          <w:color w:val="000000"/>
          <w:sz w:val="20"/>
          <w:lang w:val="en-US" w:eastAsia="en-US" w:bidi="ar-SA"/>
        </w:rPr>
        <w:t>"Although we've seen much more peaceful protests in general here in Canada, we still encourage people to be very careful when they're congregating in large crowds."</w:t>
      </w:r>
    </w:p>
    <w:p>
      <w:pPr>
        <w:spacing w:before="200" w:line="260" w:lineRule="atLeast"/>
        <w:jc w:val="both"/>
        <w:rPr>
          <w:lang w:val="en-US" w:eastAsia="en-US" w:bidi="ar-SA"/>
        </w:rPr>
      </w:pPr>
      <w:r>
        <w:rPr>
          <w:rFonts w:ascii="arial" w:eastAsia="arial" w:hAnsi="arial" w:cs="arial"/>
          <w:color w:val="000000"/>
          <w:sz w:val="20"/>
          <w:lang w:val="en-US" w:eastAsia="en-US" w:bidi="ar-SA"/>
        </w:rPr>
        <w:t>If you are taking part in the demonstration today, please follow these measures:</w:t>
      </w:r>
    </w:p>
    <w:p>
      <w:pPr>
        <w:spacing w:before="200" w:line="260" w:lineRule="atLeast"/>
        <w:jc w:val="both"/>
        <w:rPr>
          <w:lang w:val="en-US" w:eastAsia="en-US" w:bidi="ar-SA"/>
        </w:rPr>
      </w:pPr>
      <w:r>
        <w:rPr>
          <w:rFonts w:ascii="arial" w:eastAsia="arial" w:hAnsi="arial" w:cs="arial"/>
          <w:color w:val="000000"/>
          <w:sz w:val="20"/>
          <w:lang w:val="en-US" w:eastAsia="en-US" w:bidi="ar-SA"/>
        </w:rPr>
        <w:t>- Give people their space, Stay two metres apart;</w:t>
      </w:r>
    </w:p>
    <w:p>
      <w:pPr>
        <w:spacing w:before="200" w:line="260" w:lineRule="atLeast"/>
        <w:jc w:val="both"/>
        <w:rPr>
          <w:lang w:val="en-US" w:eastAsia="en-US" w:bidi="ar-SA"/>
        </w:rPr>
      </w:pPr>
      <w:r>
        <w:rPr>
          <w:rFonts w:ascii="arial" w:eastAsia="arial" w:hAnsi="arial" w:cs="arial"/>
          <w:color w:val="000000"/>
          <w:sz w:val="20"/>
          <w:lang w:val="en-US" w:eastAsia="en-US" w:bidi="ar-SA"/>
        </w:rPr>
        <w:t>- Bring and use hand sanitizer;</w:t>
      </w:r>
    </w:p>
    <w:p>
      <w:pPr>
        <w:spacing w:before="200" w:line="260" w:lineRule="atLeast"/>
        <w:jc w:val="both"/>
        <w:rPr>
          <w:lang w:val="en-US" w:eastAsia="en-US" w:bidi="ar-SA"/>
        </w:rPr>
      </w:pPr>
      <w:r>
        <w:rPr>
          <w:rFonts w:ascii="arial" w:eastAsia="arial" w:hAnsi="arial" w:cs="arial"/>
          <w:color w:val="000000"/>
          <w:sz w:val="20"/>
          <w:lang w:val="en-US" w:eastAsia="en-US" w:bidi="ar-SA"/>
        </w:rPr>
        <w:t>- Wear a non-medical mask, and;</w:t>
      </w:r>
    </w:p>
    <w:p>
      <w:pPr>
        <w:spacing w:before="200" w:line="260" w:lineRule="atLeast"/>
        <w:jc w:val="both"/>
        <w:rPr>
          <w:lang w:val="en-US" w:eastAsia="en-US" w:bidi="ar-SA"/>
        </w:rPr>
      </w:pPr>
      <w:r>
        <w:rPr>
          <w:rFonts w:ascii="arial" w:eastAsia="arial" w:hAnsi="arial" w:cs="arial"/>
          <w:color w:val="000000"/>
          <w:sz w:val="20"/>
          <w:lang w:val="en-US" w:eastAsia="en-US" w:bidi="ar-SA"/>
        </w:rPr>
        <w:t>- Use signs or noisemakers instead of shouting.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Stay kind, &amp;; keep each other safe. pic.twitter.com/0RYQTLlvB2( </w:t>
      </w:r>
      <w:hyperlink r:id="rId224" w:history="1">
        <w:r>
          <w:rPr>
            <w:rFonts w:ascii="arial" w:eastAsia="arial" w:hAnsi="arial" w:cs="arial"/>
            <w:i/>
            <w:color w:val="0077CC"/>
            <w:sz w:val="20"/>
            <w:u w:val="single"/>
            <w:shd w:val="clear" w:color="auto" w:fill="FFFFFF"/>
            <w:lang w:val="en-US" w:eastAsia="en-US" w:bidi="ar-SA"/>
          </w:rPr>
          <w:t>https://t.co/0RYQTLlvB2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Patty Hajdu (@PattyHajdu) June 5, 2020( </w:t>
      </w:r>
      <w:hyperlink r:id="rId225" w:history="1">
        <w:r>
          <w:rPr>
            <w:rFonts w:ascii="arial" w:eastAsia="arial" w:hAnsi="arial" w:cs="arial"/>
            <w:i/>
            <w:color w:val="0077CC"/>
            <w:sz w:val="20"/>
            <w:u w:val="single"/>
            <w:shd w:val="clear" w:color="auto" w:fill="FFFFFF"/>
            <w:lang w:val="en-US" w:eastAsia="en-US" w:bidi="ar-SA"/>
          </w:rPr>
          <w:t>https://twitter.com/PattyHajdu/status/1268952831282884610?ref_src=twsrc%5Etfw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doctor Theresa Tam added that signs and noisemakers are safer ways for demonstrators to express themselves than raising their voices.</w:t>
      </w:r>
    </w:p>
    <w:p>
      <w:pPr>
        <w:spacing w:before="200" w:line="260" w:lineRule="atLeast"/>
        <w:jc w:val="both"/>
        <w:rPr>
          <w:lang w:val="en-US" w:eastAsia="en-US" w:bidi="ar-SA"/>
        </w:rPr>
      </w:pPr>
      <w:r>
        <w:rPr>
          <w:rFonts w:ascii="arial" w:eastAsia="arial" w:hAnsi="arial" w:cs="arial"/>
          <w:color w:val="000000"/>
          <w:sz w:val="20"/>
          <w:lang w:val="en-US" w:eastAsia="en-US" w:bidi="ar-SA"/>
        </w:rPr>
        <w:t>"Shouting and that type of behaviour can potentially project more droplets," she said. "Be considerate of others. People are out to protest to support a common goal."</w:t>
      </w:r>
    </w:p>
    <w:p>
      <w:pPr>
        <w:spacing w:before="200" w:line="260" w:lineRule="atLeast"/>
        <w:jc w:val="both"/>
        <w:rPr>
          <w:lang w:val="en-US" w:eastAsia="en-US" w:bidi="ar-SA"/>
        </w:rPr>
      </w:pPr>
      <w:r>
        <w:rPr>
          <w:rFonts w:ascii="arial" w:eastAsia="arial" w:hAnsi="arial" w:cs="arial"/>
          <w:color w:val="000000"/>
          <w:sz w:val="20"/>
          <w:lang w:val="en-US" w:eastAsia="en-US" w:bidi="ar-SA"/>
        </w:rPr>
        <w:t>9:15 a.m. Video: What's the COVID-19 risk when you're near others?</w:t>
      </w:r>
    </w:p>
    <w:p>
      <w:pPr>
        <w:spacing w:before="200" w:line="260" w:lineRule="atLeast"/>
        <w:jc w:val="both"/>
        <w:rPr>
          <w:lang w:val="en-US" w:eastAsia="en-US" w:bidi="ar-SA"/>
        </w:rPr>
      </w:pPr>
      <w:r>
        <w:rPr>
          <w:rFonts w:ascii="arial" w:eastAsia="arial" w:hAnsi="arial" w:cs="arial"/>
          <w:color w:val="000000"/>
          <w:sz w:val="20"/>
          <w:lang w:val="en-US" w:eastAsia="en-US" w:bidi="ar-SA"/>
        </w:rPr>
        <w:t>How safe is it to take a breath when you're near other people? It depends whether you're indoors or outdoors.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Joe Schwarcz, director of the McGill Office for Science and Society, explains( </w:t>
      </w:r>
      <w:hyperlink r:id="rId226" w:history="1">
        <w:r>
          <w:rPr>
            <w:rFonts w:ascii="arial" w:eastAsia="arial" w:hAnsi="arial" w:cs="arial"/>
            <w:i/>
            <w:color w:val="0077CC"/>
            <w:sz w:val="20"/>
            <w:u w:val="single"/>
            <w:shd w:val="clear" w:color="auto" w:fill="FFFFFF"/>
            <w:lang w:val="en-US" w:eastAsia="en-US" w:bidi="ar-SA"/>
          </w:rPr>
          <w:t>https://montrealgazette.com/opinion/columnists/the-right-chemistry-why-being-passed-by-a-jogger-is-low-risk</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Trudeau to offer premiers billions to help reopen the economy safely</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is expected to dangle billions of dollars in federal funding in front of provincial premiers.</w:t>
      </w:r>
    </w:p>
    <w:p>
      <w:pPr>
        <w:spacing w:before="200" w:line="260" w:lineRule="atLeast"/>
        <w:jc w:val="both"/>
        <w:rPr>
          <w:lang w:val="en-US" w:eastAsia="en-US" w:bidi="ar-SA"/>
        </w:rPr>
      </w:pPr>
      <w:r>
        <w:rPr>
          <w:rFonts w:ascii="arial" w:eastAsia="arial" w:hAnsi="arial" w:cs="arial"/>
          <w:color w:val="000000"/>
          <w:sz w:val="20"/>
          <w:lang w:val="en-US" w:eastAsia="en-US" w:bidi="ar-SA"/>
        </w:rPr>
        <w:t>But expect some pushback from Quebec politicians as the province has traditionally balked at Ottawa telling it how to spend money in areas of provincial jurisdiction such as health.</w:t>
      </w:r>
    </w:p>
    <w:p>
      <w:pPr>
        <w:spacing w:before="200" w:line="260" w:lineRule="atLeast"/>
        <w:jc w:val="both"/>
        <w:rPr>
          <w:lang w:val="en-US" w:eastAsia="en-US" w:bidi="ar-SA"/>
        </w:rPr>
      </w:pPr>
      <w:r>
        <w:rPr>
          <w:rFonts w:ascii="arial" w:eastAsia="arial" w:hAnsi="arial" w:cs="arial"/>
          <w:color w:val="000000"/>
          <w:sz w:val="20"/>
          <w:lang w:val="en-US" w:eastAsia="en-US" w:bidi="ar-SA"/>
        </w:rPr>
        <w:t>Here's the story 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Prime Minister Justin Trudeau is to offer premiers billions in federal funding to help them safely reopen provincial and territorial economies without triggering an explosive second wave of COVID-19 cases.</w:t>
      </w:r>
    </w:p>
    <w:p>
      <w:pPr>
        <w:spacing w:before="200" w:line="260" w:lineRule="atLeast"/>
        <w:jc w:val="both"/>
        <w:rPr>
          <w:lang w:val="en-US" w:eastAsia="en-US" w:bidi="ar-SA"/>
        </w:rPr>
      </w:pPr>
      <w:r>
        <w:rPr>
          <w:rFonts w:ascii="arial" w:eastAsia="arial" w:hAnsi="arial" w:cs="arial"/>
          <w:color w:val="000000"/>
          <w:sz w:val="20"/>
          <w:lang w:val="en-US" w:eastAsia="en-US" w:bidi="ar-SA"/>
        </w:rPr>
        <w:t>Precise details, including how to allocate each province's share of the cash, are to be negotiated in the coming days, but federal officials hope agreements can be reached quickly to get the money flowing fast.</w:t>
      </w:r>
    </w:p>
    <w:p>
      <w:pPr>
        <w:spacing w:before="200" w:line="260" w:lineRule="atLeast"/>
        <w:jc w:val="both"/>
        <w:rPr>
          <w:lang w:val="en-US" w:eastAsia="en-US" w:bidi="ar-SA"/>
        </w:rPr>
      </w:pPr>
      <w:r>
        <w:rPr>
          <w:rFonts w:ascii="arial" w:eastAsia="arial" w:hAnsi="arial" w:cs="arial"/>
          <w:color w:val="000000"/>
          <w:sz w:val="20"/>
          <w:lang w:val="en-US" w:eastAsia="en-US" w:bidi="ar-SA"/>
        </w:rPr>
        <w:t>The offer comes with some strings attached, according to federal officials who spoke on condition of anonymity because they were not authorized to discuss it publicly.</w:t>
      </w:r>
    </w:p>
    <w:p>
      <w:pPr>
        <w:spacing w:before="200" w:line="260" w:lineRule="atLeast"/>
        <w:jc w:val="both"/>
        <w:rPr>
          <w:lang w:val="en-US" w:eastAsia="en-US" w:bidi="ar-SA"/>
        </w:rPr>
      </w:pPr>
      <w:r>
        <w:rPr>
          <w:rFonts w:ascii="arial" w:eastAsia="arial" w:hAnsi="arial" w:cs="arial"/>
          <w:color w:val="000000"/>
          <w:sz w:val="20"/>
          <w:lang w:val="en-US" w:eastAsia="en-US" w:bidi="ar-SA"/>
        </w:rPr>
        <w:t>Trudeau is offering to transfer the money to provincial and territorial governments, provided they agree to spend it on a number of areas the federal government considers necessary to reduce the risk of a second surge of the deadly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They include testing, contact tracing, personal protective equipment, bolstering municipalities, helping the most vulnerable Canadians and strengthening the health care system, possibly including improving conditions in long-term care homes linked to more than 80 per cent of the deaths in Canada so far.</w:t>
      </w:r>
    </w:p>
    <w:p>
      <w:pPr>
        <w:spacing w:before="200" w:line="260" w:lineRule="atLeast"/>
        <w:jc w:val="both"/>
        <w:rPr>
          <w:lang w:val="en-US" w:eastAsia="en-US" w:bidi="ar-SA"/>
        </w:rPr>
      </w:pPr>
      <w:r>
        <w:rPr>
          <w:rFonts w:ascii="arial" w:eastAsia="arial" w:hAnsi="arial" w:cs="arial"/>
          <w:color w:val="000000"/>
          <w:sz w:val="20"/>
          <w:lang w:val="en-US" w:eastAsia="en-US" w:bidi="ar-SA"/>
        </w:rPr>
        <w:t>Making a difference in just one of those areas - municipalities - is a pricey proposition. The Federation of Canadian Municipalities estimates communities across the country, which have been on the front lines of the pandemic, need $10 billion to $15 billion to make up for the loss of revenue resulting from reduced transit fares, user fees and deferred property taxes.</w:t>
      </w:r>
    </w:p>
    <w:p>
      <w:pPr>
        <w:spacing w:before="200" w:line="260" w:lineRule="atLeast"/>
        <w:jc w:val="both"/>
        <w:rPr>
          <w:lang w:val="en-US" w:eastAsia="en-US" w:bidi="ar-SA"/>
        </w:rPr>
      </w:pPr>
      <w:r>
        <w:rPr>
          <w:rFonts w:ascii="arial" w:eastAsia="arial" w:hAnsi="arial" w:cs="arial"/>
          <w:color w:val="000000"/>
          <w:sz w:val="20"/>
          <w:lang w:val="en-US" w:eastAsia="en-US" w:bidi="ar-SA"/>
        </w:rPr>
        <w:t>At the start of the pandemic, the federal government boosted transfer payments to provinces and territories for health care by $500 million - an amount that seemed large at the time but which has since paled in comparison with the more than $150 billion Ottawa has shovelled into direct financial aid to Canadians and economic stimulus measures.</w:t>
      </w:r>
    </w:p>
    <w:p>
      <w:pPr>
        <w:spacing w:before="200" w:line="260" w:lineRule="atLeast"/>
        <w:jc w:val="both"/>
        <w:rPr>
          <w:lang w:val="en-US" w:eastAsia="en-US" w:bidi="ar-SA"/>
        </w:rPr>
      </w:pPr>
      <w:r>
        <w:rPr>
          <w:rFonts w:ascii="arial" w:eastAsia="arial" w:hAnsi="arial" w:cs="arial"/>
          <w:color w:val="000000"/>
          <w:sz w:val="20"/>
          <w:lang w:val="en-US" w:eastAsia="en-US" w:bidi="ar-SA"/>
        </w:rPr>
        <w:t>While Trudeau is now offering provinces and territories substantially more money, there is likely to be some push back from some premiers over his attempt to direct the general areas on which it should be spent rather than letting them spend it as they see fit.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8:55 a.m. Here's where you can get tested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can be tested at free screening clinics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They are for people who 1) have symptoms or 2) don't have symptoms but have been in close contact with someone who has received a positive COVID-19 test result.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nine testing centres( </w:t>
      </w:r>
      <w:hyperlink r:id="rId227" w:history="1">
        <w:r>
          <w:rPr>
            <w:rFonts w:ascii="arial" w:eastAsia="arial" w:hAnsi="arial" w:cs="arial"/>
            <w:i/>
            <w:color w:val="0077CC"/>
            <w:sz w:val="20"/>
            <w:u w:val="single"/>
            <w:shd w:val="clear" w:color="auto" w:fill="FFFFFF"/>
            <w:lang w:val="en-US" w:eastAsia="en-US" w:bidi="ar-SA"/>
          </w:rPr>
          <w:t>https://santemontreal.qc.ca/en/public/coronavirus-covid-19/#c37517</w:t>
        </w:r>
      </w:hyperlink>
      <w:r>
        <w:rPr>
          <w:rFonts w:ascii="arial" w:eastAsia="arial" w:hAnsi="arial" w:cs="arial"/>
          <w:color w:val="000000"/>
          <w:sz w:val="20"/>
          <w:lang w:val="en-US" w:eastAsia="en-US" w:bidi="ar-SA"/>
        </w:rPr>
        <w:t xml:space="preserve"> ) are available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clinics require appointments.</w:t>
      </w:r>
    </w:p>
    <w:p>
      <w:pPr>
        <w:spacing w:before="200" w:line="260" w:lineRule="atLeast"/>
        <w:jc w:val="both"/>
        <w:rPr>
          <w:lang w:val="en-US" w:eastAsia="en-US" w:bidi="ar-SA"/>
        </w:rPr>
      </w:pPr>
      <w:r>
        <w:rPr>
          <w:rFonts w:ascii="arial" w:eastAsia="arial" w:hAnsi="arial" w:cs="arial"/>
          <w:color w:val="000000"/>
          <w:sz w:val="20"/>
          <w:lang w:val="en-US" w:eastAsia="en-US" w:bidi="ar-SA"/>
        </w:rPr>
        <w:t>8:45 a.m. Across Canada, 93,726 cases, 7,637 deaths</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there were 93,726 COVID-19 cases and 7,637 deaths in Canada. A total of 51,501 people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Here's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52,143 (4,885 deaths, 17,098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29,403 (2,357 deaths, 23,208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7,091 (146 deaths, 6,611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2,632 (166 deaths, 2,265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1,058 (61 deaths, 995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648 (11 deaths, 608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287 (7 deaths, 284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261 (3 deaths, 256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136 (1 death, 120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27 (27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(13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11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22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229"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20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23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231" w:history="1">
        <w:r>
          <w:rPr>
            <w:rFonts w:ascii="arial" w:eastAsia="arial" w:hAnsi="arial" w:cs="arial"/>
            <w:i/>
            <w:color w:val="0077CC"/>
            <w:sz w:val="20"/>
            <w:u w:val="single"/>
            <w:shd w:val="clear" w:color="auto" w:fill="FFFFFF"/>
            <w:lang w:val="en-US" w:eastAsia="en-US" w:bidi="ar-SA"/>
          </w:rPr>
          <w:t>http://montrealgazette.com/news/local-news/a-timeline-of-the-novel-coronavirus-in-quebec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5"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(93%); CORONAVIRUSES (92%); COVID-19 CORONAVIRUS (90%); INFECTIOUS DISEASE (90%); PANDEMICS (90%); DEATH &amp; DYING (89%); EPIDEMICS (89%); POPULATION SIZE (89%); PUBLIC HEALTH (89%); PERSONAL PROTECTIVE EQUIPMENT (78%); PRESS CONFERENCES (78%); PUBLIC HEALTH ADMINISTRATION (78%); DEATH RATES (77%); ECONOMY &amp; ECONOMIC INDICATORS (77%); GOVERNMENT &amp; PUBLIC ADMINISTRATION (77%); PUBLIC OFFICIALS (77%); HEADS OF STATE &amp; GOVERNMENT (76%); HEALTH DEPARTMENTS (76%); PRIME MINISTERS (76%); SENIOR HOUSING (71%); TOURISM DEVELOPMENT (66%); JURISDICTION (51%); welcome,coronavirus,pandemic,coverage,check,throughout !@PERMALINK= </w:t>
      </w:r>
      <w:hyperlink r:id="rId232" w:history="1">
        <w:r>
          <w:rPr>
            <w:rFonts w:ascii="arial" w:eastAsia="arial" w:hAnsi="arial" w:cs="arial"/>
            <w:i/>
            <w:color w:val="0077CC"/>
            <w:sz w:val="20"/>
            <w:u w:val="single"/>
            <w:shd w:val="clear" w:color="auto" w:fill="FFFFFF"/>
            <w:lang w:val="en-US" w:eastAsia="en-US" w:bidi="ar-SA"/>
          </w:rPr>
          <w:t>http://montrealgazette.com/news/local-news/coronavirus-live-updates-trudeau-to-offer-premiers-billions-to-help-reopen-the-economy-safely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(76%); HOTELS &amp; MOTELS (66%); TOURISM DEVELOPMENT (66%); LONG TERM HEALTH CARE (65%); NURSING &amp; RESIDENTIAL CARE FACILITIES (65%); INTERNATIONAL TOURISM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OTTAWA, ON, CANADA (92%); QUEBEC, CANADA (94%);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6"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246" w:history="1">
        <w:r>
          <w:rPr>
            <w:rFonts w:ascii="arial" w:eastAsia="arial" w:hAnsi="arial" w:cs="arial"/>
            <w:b/>
            <w:bCs/>
            <w:i/>
            <w:color w:val="0077CC"/>
            <w:kern w:val="32"/>
            <w:sz w:val="28"/>
            <w:szCs w:val="32"/>
            <w:u w:val="single"/>
            <w:shd w:val="clear" w:color="auto" w:fill="FFFFFF"/>
            <w:lang w:val="en-US" w:eastAsia="en-US" w:bidi="ar-SA"/>
          </w:rPr>
          <w:t>Coronavirus live updates: Quebec must decide how to spend its share of $14B in federal aid, Legault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3189 words</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7" style="position:absolute;z-index:25167052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Welcome to today's live coronavirus pandemic coverage. Check this post throughout the day on Friday, June 5. Questions/comments? </w:t>
      </w:r>
      <w:hyperlink r:id="rId20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reports 125 new cases, 31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Canada adds 289,600 jobs, with Quebec leading the way</w:t>
      </w:r>
    </w:p>
    <w:p>
      <w:pPr>
        <w:spacing w:before="200" w:line="260" w:lineRule="atLeast"/>
        <w:jc w:val="both"/>
        <w:rPr>
          <w:lang w:val="en-US" w:eastAsia="en-US" w:bidi="ar-SA"/>
        </w:rPr>
      </w:pPr>
      <w:r>
        <w:rPr>
          <w:rFonts w:ascii="arial" w:eastAsia="arial" w:hAnsi="arial" w:cs="arial"/>
          <w:color w:val="000000"/>
          <w:sz w:val="20"/>
          <w:lang w:val="en-US" w:eastAsia="en-US" w:bidi="ar-SA"/>
        </w:rPr>
        <w:t>Ottawa to provide $600 in aid to disabled</w:t>
      </w:r>
    </w:p>
    <w:p>
      <w:pPr>
        <w:spacing w:before="200" w:line="260" w:lineRule="atLeast"/>
        <w:jc w:val="both"/>
        <w:rPr>
          <w:lang w:val="en-US" w:eastAsia="en-US" w:bidi="ar-SA"/>
        </w:rPr>
      </w:pPr>
      <w:r>
        <w:rPr>
          <w:rFonts w:ascii="arial" w:eastAsia="arial" w:hAnsi="arial" w:cs="arial"/>
          <w:color w:val="000000"/>
          <w:sz w:val="20"/>
          <w:lang w:val="en-US" w:eastAsia="en-US" w:bidi="ar-SA"/>
        </w:rPr>
        <w:t>Federal government offers $14 billion to help provinces reopen safely</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reports 255 new cases, 50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Masks, signs and noisemakers: how to protest safely</w:t>
      </w:r>
    </w:p>
    <w:p>
      <w:pPr>
        <w:spacing w:before="200" w:line="260" w:lineRule="atLeast"/>
        <w:jc w:val="both"/>
        <w:rPr>
          <w:lang w:val="en-US" w:eastAsia="en-US" w:bidi="ar-SA"/>
        </w:rPr>
      </w:pPr>
      <w:r>
        <w:rPr>
          <w:rFonts w:ascii="arial" w:eastAsia="arial" w:hAnsi="arial" w:cs="arial"/>
          <w:color w:val="000000"/>
          <w:sz w:val="20"/>
          <w:lang w:val="en-US" w:eastAsia="en-US" w:bidi="ar-SA"/>
        </w:rPr>
        <w:t>Video: What's the COVID-19 risk when you're near others?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3:30 p.m. Quebec must decide how to spend federal aid, Legault says</w:t>
      </w:r>
    </w:p>
    <w:p>
      <w:pPr>
        <w:spacing w:before="200" w:line="260" w:lineRule="atLeast"/>
        <w:jc w:val="both"/>
        <w:rPr>
          <w:lang w:val="en-US" w:eastAsia="en-US" w:bidi="ar-SA"/>
        </w:rPr>
      </w:pPr>
      <w:r>
        <w:rPr>
          <w:rFonts w:ascii="arial" w:eastAsia="arial" w:hAnsi="arial" w:cs="arial"/>
          <w:color w:val="000000"/>
          <w:sz w:val="20"/>
          <w:lang w:val="en-US" w:eastAsia="en-US" w:bidi="ar-SA"/>
        </w:rPr>
        <w:t>Premier François Legaut says Quebec must decide how it spends any new money that comes from Ottawa.</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in Orford this afternoon, Legault was asked about the $14 billion that Prime Minister Justin Trudeau today said he has offered to give provinces to help them safely reopen their economies. It would go to finance, among other things, personal protective equipment, daycare, sick pay and help for seniors.</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Quebec will happily take the money but only if it comes without conditions because Ottawa should not be calling the shots on health care, a provincial jurisdiction.</w:t>
      </w:r>
    </w:p>
    <w:p>
      <w:pPr>
        <w:spacing w:before="200" w:line="260" w:lineRule="atLeast"/>
        <w:jc w:val="both"/>
        <w:rPr>
          <w:lang w:val="en-US" w:eastAsia="en-US" w:bidi="ar-SA"/>
        </w:rPr>
      </w:pPr>
      <w:r>
        <w:rPr>
          <w:rFonts w:ascii="arial" w:eastAsia="arial" w:hAnsi="arial" w:cs="arial"/>
          <w:color w:val="000000"/>
          <w:sz w:val="20"/>
          <w:lang w:val="en-US" w:eastAsia="en-US" w:bidi="ar-SA"/>
        </w:rPr>
        <w:t>"If (Trudeau) really wants to help us in CHSLDs (long-term care homes), he can transfer money to us but it must be without conditions,"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explained the situation to Trudeau in the weekly call between the prime minister and provincial premiers last night. Legault said other premiers are also balking at federal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He stressed that Quebec's share of the $14 billion should be based on how much the province needs, not on its proportion of Canada's population. Quebec has about 23 per cent of Canada's population but has recorded more than half of cases in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said his government will announce help for tourism businesses next week.</w:t>
      </w:r>
    </w:p>
    <w:p>
      <w:pPr>
        <w:spacing w:before="200" w:line="260" w:lineRule="atLeast"/>
        <w:jc w:val="both"/>
        <w:rPr>
          <w:lang w:val="en-US" w:eastAsia="en-US" w:bidi="ar-SA"/>
        </w:rPr>
      </w:pPr>
      <w:r>
        <w:rPr>
          <w:rFonts w:ascii="arial" w:eastAsia="arial" w:hAnsi="arial" w:cs="arial"/>
          <w:color w:val="000000"/>
          <w:sz w:val="20"/>
          <w:lang w:val="en-US" w:eastAsia="en-US" w:bidi="ar-SA"/>
        </w:rPr>
        <w:t>Industry players say they need a lifeline but they have so far been left out of the province's relaunch plans. Tourism has been hard hit by the pandemic, with little sign that it will pick up soon.</w:t>
      </w:r>
    </w:p>
    <w:p>
      <w:pPr>
        <w:spacing w:before="200" w:line="260" w:lineRule="atLeast"/>
        <w:jc w:val="both"/>
        <w:rPr>
          <w:lang w:val="en-US" w:eastAsia="en-US" w:bidi="ar-SA"/>
        </w:rPr>
      </w:pPr>
      <w:r>
        <w:rPr>
          <w:rFonts w:ascii="arial" w:eastAsia="arial" w:hAnsi="arial" w:cs="arial"/>
          <w:color w:val="000000"/>
          <w:sz w:val="20"/>
          <w:lang w:val="en-US" w:eastAsia="en-US" w:bidi="ar-SA"/>
        </w:rPr>
        <w:t>Quebec's tourism plan will focus mostly on "small and medium-sized hotels" in Quebec's regions, Legault said. "It will be a mix of loans and grants."</w:t>
      </w:r>
    </w:p>
    <w:p>
      <w:pPr>
        <w:spacing w:before="200" w:line="260" w:lineRule="atLeast"/>
        <w:jc w:val="both"/>
        <w:rPr>
          <w:lang w:val="en-US" w:eastAsia="en-US" w:bidi="ar-SA"/>
        </w:rPr>
      </w:pPr>
      <w:r>
        <w:rPr>
          <w:rFonts w:ascii="arial" w:eastAsia="arial" w:hAnsi="arial" w:cs="arial"/>
          <w:color w:val="000000"/>
          <w:sz w:val="20"/>
          <w:lang w:val="en-US" w:eastAsia="en-US" w:bidi="ar-SA"/>
        </w:rPr>
        <w:t>Hotels should not expect a return of foreign travellers for a year or two but efforts could be made to attract Quebecers to travel within the province, 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2:30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reports 125 new cases, 31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number of COVID-19 cases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grew by 125 today, bringing the total to 26,025, public health officials announced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Thirty-one new deaths were reported. The death toll is now 3,047.</w:t>
      </w:r>
    </w:p>
    <w:p>
      <w:pPr>
        <w:spacing w:before="200" w:line="260" w:lineRule="atLeast"/>
        <w:jc w:val="both"/>
        <w:rPr>
          <w:lang w:val="en-US" w:eastAsia="en-US" w:bidi="ar-SA"/>
        </w:rPr>
      </w:pPr>
      <w:r>
        <w:rPr>
          <w:rFonts w:ascii="arial" w:eastAsia="arial" w:hAnsi="arial" w:cs="arial"/>
          <w:color w:val="000000"/>
          <w:sz w:val="20"/>
          <w:lang w:val="en-US" w:eastAsia="en-US" w:bidi="ar-SA"/>
        </w:rPr>
        <w:t>In 133 seniors' residences, there is at least one case of COVID-19. That's down from 140 yesterday.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has the highest number of cases - 2,874 per 100,000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As for deaths, Town of Mount Royal has the highest concentration - 330 per 100,000 population.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find additional statistics on this page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website( </w:t>
      </w:r>
      <w:hyperlink r:id="rId207" w:history="1">
        <w:r>
          <w:rPr>
            <w:rFonts w:ascii="arial" w:eastAsia="arial" w:hAnsi="arial" w:cs="arial"/>
            <w:i/>
            <w:color w:val="0077CC"/>
            <w:sz w:val="20"/>
            <w:u w:val="single"/>
            <w:shd w:val="clear" w:color="auto" w:fill="FFFFFF"/>
            <w:lang w:val="en-US" w:eastAsia="en-US" w:bidi="ar-SA"/>
          </w:rPr>
          <w:t>https://santemontreal.qc.ca/en/public/coronavirus-covid-19/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20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 en date du 5 juin, la situation est la suivante :</w:t>
      </w:r>
    </w:p>
    <w:p>
      <w:pPr>
        <w:spacing w:before="200" w:line="260" w:lineRule="atLeast"/>
        <w:jc w:val="both"/>
        <w:rPr>
          <w:lang w:val="en-US" w:eastAsia="en-US" w:bidi="ar-SA"/>
        </w:rPr>
      </w:pPr>
      <w:r>
        <w:rPr>
          <w:rFonts w:ascii="arial" w:eastAsia="arial" w:hAnsi="arial" w:cs="arial"/>
          <w:color w:val="000000"/>
          <w:sz w:val="20"/>
          <w:lang w:val="en-US" w:eastAsia="en-US" w:bidi="ar-SA"/>
        </w:rPr>
        <w:t>?? 26 025 cas confirmés</w:t>
      </w:r>
    </w:p>
    <w:p>
      <w:pPr>
        <w:spacing w:before="200" w:line="260" w:lineRule="atLeast"/>
        <w:jc w:val="both"/>
        <w:rPr>
          <w:lang w:val="en-US" w:eastAsia="en-US" w:bidi="ar-SA"/>
        </w:rPr>
      </w:pPr>
      <w:r>
        <w:rPr>
          <w:rFonts w:ascii="arial" w:eastAsia="arial" w:hAnsi="arial" w:cs="arial"/>
          <w:color w:val="000000"/>
          <w:sz w:val="20"/>
          <w:lang w:val="en-US" w:eastAsia="en-US" w:bidi="ar-SA"/>
        </w:rPr>
        <w:t>?? 3 047 décès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Des données sur l'évolution de la situation par arrondissement ou ville liée sont disponibles : </w:t>
      </w:r>
      <w:hyperlink r:id="rId210" w:history="1">
        <w:r>
          <w:rPr>
            <w:rFonts w:ascii="arial" w:eastAsia="arial" w:hAnsi="arial" w:cs="arial"/>
            <w:i/>
            <w:color w:val="0077CC"/>
            <w:sz w:val="20"/>
            <w:u w:val="single"/>
            <w:shd w:val="clear" w:color="auto" w:fill="FFFFFF"/>
            <w:lang w:val="en-US" w:eastAsia="en-US" w:bidi="ar-SA"/>
          </w:rPr>
          <w:t>https://t.co/vfsgQ8CDAw</w:t>
        </w:r>
      </w:hyperlink>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https://t.co/vfsgQ8CDAw</w:t>
        </w:r>
      </w:hyperlink>
      <w:r>
        <w:rPr>
          <w:rFonts w:ascii="arial" w:eastAsia="arial" w:hAnsi="arial" w:cs="arial"/>
          <w:color w:val="000000"/>
          <w:sz w:val="20"/>
          <w:lang w:val="en-US" w:eastAsia="en-US" w:bidi="ar-SA"/>
        </w:rPr>
        <w:t xml:space="preserve"> ) #SantéPubliqueMTL(            </w:t>
      </w:r>
      <w:hyperlink r:id="rId211" w:history="1">
        <w:r>
          <w:rPr>
            <w:rFonts w:ascii="arial" w:eastAsia="arial" w:hAnsi="arial" w:cs="arial"/>
            <w:i/>
            <w:color w:val="0077CC"/>
            <w:sz w:val="20"/>
            <w:u w:val="single"/>
            <w:shd w:val="clear" w:color="auto" w:fill="FFFFFF"/>
            <w:lang w:val="en-US" w:eastAsia="en-US" w:bidi="ar-SA"/>
          </w:rPr>
          <w:t>https://twitter.com/hashtag/Sant%C3%A9PubliqueMTL?src=hash&amp;;ref_src=twsrc%5Etfw</w:t>
        </w:r>
      </w:hyperlink>
      <w:r>
        <w:rPr>
          <w:rFonts w:ascii="arial" w:eastAsia="arial" w:hAnsi="arial" w:cs="arial"/>
          <w:color w:val="000000"/>
          <w:sz w:val="20"/>
          <w:lang w:val="en-US" w:eastAsia="en-US" w:bidi="ar-SA"/>
        </w:rPr>
        <w:t xml:space="preserve"> ) #EffortCollectif(            </w:t>
      </w:r>
      <w:hyperlink r:id="rId212" w:history="1">
        <w:r>
          <w:rPr>
            <w:rFonts w:ascii="arial" w:eastAsia="arial" w:hAnsi="arial" w:cs="arial"/>
            <w:i/>
            <w:color w:val="0077CC"/>
            <w:sz w:val="20"/>
            <w:u w:val="single"/>
            <w:shd w:val="clear" w:color="auto" w:fill="FFFFFF"/>
            <w:lang w:val="en-US" w:eastAsia="en-US" w:bidi="ar-SA"/>
          </w:rPr>
          <w:t>https://twitter.com/hashtag/EffortCollectif?src=hash&amp;;ref_src=twsrc%5Etfw</w:t>
        </w:r>
      </w:hyperlink>
      <w:r>
        <w:rPr>
          <w:rFonts w:ascii="arial" w:eastAsia="arial" w:hAnsi="arial" w:cs="arial"/>
          <w:color w:val="000000"/>
          <w:sz w:val="20"/>
          <w:lang w:val="en-US" w:eastAsia="en-US" w:bidi="ar-SA"/>
        </w:rPr>
        <w:t xml:space="preserve"> ) pic.twitter.com/ril5MzReZv(            </w:t>
      </w:r>
      <w:hyperlink r:id="rId213" w:history="1">
        <w:r>
          <w:rPr>
            <w:rFonts w:ascii="arial" w:eastAsia="arial" w:hAnsi="arial" w:cs="arial"/>
            <w:i/>
            <w:color w:val="0077CC"/>
            <w:sz w:val="20"/>
            <w:u w:val="single"/>
            <w:shd w:val="clear" w:color="auto" w:fill="FFFFFF"/>
            <w:lang w:val="en-US" w:eastAsia="en-US" w:bidi="ar-SA"/>
          </w:rPr>
          <w:t>https://t.co/ril5MzReZv</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Dre Mylène Drouin, directrice santé publique Mtl (@Santepub_Mtl) June 5, 2020( </w:t>
      </w:r>
      <w:hyperlink r:id="rId214" w:history="1">
        <w:r>
          <w:rPr>
            <w:rFonts w:ascii="arial" w:eastAsia="arial" w:hAnsi="arial" w:cs="arial"/>
            <w:i/>
            <w:color w:val="0077CC"/>
            <w:sz w:val="20"/>
            <w:u w:val="single"/>
            <w:shd w:val="clear" w:color="auto" w:fill="FFFFFF"/>
            <w:lang w:val="en-US" w:eastAsia="en-US" w:bidi="ar-SA"/>
          </w:rPr>
          <w:t>https://twitter.com/Santepub_Mtl/status/1268951130718994433?ref_src=twsrc%5Etfw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residential real estate market shrank in May, but prices are still climbing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residential real estate market shrank for a second straight month in May, though prices continued to climb despite the health-related lockdown.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215" w:history="1">
        <w:r>
          <w:rPr>
            <w:rFonts w:ascii="arial" w:eastAsia="arial" w:hAnsi="arial" w:cs="arial"/>
            <w:i/>
            <w:color w:val="0077CC"/>
            <w:sz w:val="20"/>
            <w:u w:val="single"/>
            <w:shd w:val="clear" w:color="auto" w:fill="FFFFFF"/>
            <w:lang w:val="en-US" w:eastAsia="en-US" w:bidi="ar-SA"/>
          </w:rPr>
          <w:t>https://montrealgazette.com/business/local-business/real-estate/montreals-residential-real-estate-market-shrank-in-may-but-prices-did-not</w:t>
        </w:r>
      </w:hyperlink>
      <w:r>
        <w:rPr>
          <w:rFonts w:ascii="arial" w:eastAsia="arial" w:hAnsi="arial" w:cs="arial"/>
          <w:color w:val="000000"/>
          <w:sz w:val="20"/>
          <w:lang w:val="en-US" w:eastAsia="en-US" w:bidi="ar-SA"/>
        </w:rPr>
        <w:t xml:space="preserve"> ), by Frédéric Tomesco.</w:t>
      </w:r>
    </w:p>
    <w:p>
      <w:pPr>
        <w:spacing w:before="200" w:line="260" w:lineRule="atLeast"/>
        <w:jc w:val="both"/>
        <w:rPr>
          <w:lang w:val="en-US" w:eastAsia="en-US" w:bidi="ar-SA"/>
        </w:rPr>
      </w:pPr>
      <w:r>
        <w:rPr>
          <w:rFonts w:ascii="arial" w:eastAsia="arial" w:hAnsi="arial" w:cs="arial"/>
          <w:color w:val="000000"/>
          <w:sz w:val="20"/>
          <w:lang w:val="en-US" w:eastAsia="en-US" w:bidi="ar-SA"/>
        </w:rPr>
        <w:t>1:50 p.m. Updated charts, maps 1:15 p.m. More drivers are out on Quebec roads - and so are speed traps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today launched a week-long campaign to target speeders and dangerous drivers on the province's highways.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noticed that the drop in traffic caused by Quebec's COVID-19 lockdown has led to increase in speeding and poor driving behaviour.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216" w:history="1">
        <w:r>
          <w:rPr>
            <w:rFonts w:ascii="arial" w:eastAsia="arial" w:hAnsi="arial" w:cs="arial"/>
            <w:i/>
            <w:color w:val="0077CC"/>
            <w:sz w:val="20"/>
            <w:u w:val="single"/>
            <w:shd w:val="clear" w:color="auto" w:fill="FFFFFF"/>
            <w:lang w:val="en-US" w:eastAsia="en-US" w:bidi="ar-SA"/>
          </w:rPr>
          <w:t>https://montrealgazette.com/news/local-news/more-drivers-are-out-on-quebec-roads-and-so-are-speed-traps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1:10 p.m. 48% of Quebec workforce suffering from psychological stress: survey</w:t>
      </w:r>
    </w:p>
    <w:p>
      <w:pPr>
        <w:spacing w:before="200" w:line="260" w:lineRule="atLeast"/>
        <w:jc w:val="both"/>
        <w:rPr>
          <w:lang w:val="en-US" w:eastAsia="en-US" w:bidi="ar-SA"/>
        </w:rPr>
      </w:pPr>
      <w:r>
        <w:rPr>
          <w:rFonts w:ascii="arial" w:eastAsia="arial" w:hAnsi="arial" w:cs="arial"/>
          <w:color w:val="000000"/>
          <w:sz w:val="20"/>
          <w:lang w:val="en-US" w:eastAsia="en-US" w:bidi="ar-SA"/>
        </w:rPr>
        <w:t>About half of Quebec workers are suffering from high psychological stress, suggests an online survey conducted six weeks after COVID-19 sparked a province-wide state of emergency.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217" w:history="1">
        <w:r>
          <w:rPr>
            <w:rFonts w:ascii="arial" w:eastAsia="arial" w:hAnsi="arial" w:cs="arial"/>
            <w:i/>
            <w:color w:val="0077CC"/>
            <w:sz w:val="20"/>
            <w:u w:val="single"/>
            <w:shd w:val="clear" w:color="auto" w:fill="FFFFFF"/>
            <w:lang w:val="en-US" w:eastAsia="en-US" w:bidi="ar-SA"/>
          </w:rPr>
          <w:t>https://montrealgazette.com/news/local-news/48-of-quebec-workforce-suffering-from-psychological-stress-survey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12:45 p.m. WHO shifts guidance on masks</w:t>
      </w:r>
    </w:p>
    <w:p>
      <w:pPr>
        <w:spacing w:before="200" w:line="260" w:lineRule="atLeast"/>
        <w:jc w:val="both"/>
        <w:rPr>
          <w:lang w:val="en-US" w:eastAsia="en-US" w:bidi="ar-SA"/>
        </w:rPr>
      </w:pPr>
      <w:r>
        <w:rPr>
          <w:rFonts w:ascii="arial" w:eastAsia="arial" w:hAnsi="arial" w:cs="arial"/>
          <w:color w:val="000000"/>
          <w:sz w:val="20"/>
          <w:lang w:val="en-US" w:eastAsia="en-US" w:bidi="ar-SA"/>
        </w:rPr>
        <w:t>The World Health Organization today published updated guidance on the use of masks for control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Here are the key changes:</w:t>
      </w:r>
    </w:p>
    <w:p>
      <w:pPr>
        <w:spacing w:before="200" w:line="260" w:lineRule="atLeast"/>
        <w:jc w:val="both"/>
        <w:rPr>
          <w:lang w:val="en-US" w:eastAsia="en-US" w:bidi="ar-SA"/>
        </w:rPr>
      </w:pPr>
      <w:r>
        <w:rPr>
          <w:rFonts w:ascii="arial" w:eastAsia="arial" w:hAnsi="arial" w:cs="arial"/>
          <w:color w:val="000000"/>
          <w:sz w:val="20"/>
          <w:lang w:val="en-US" w:eastAsia="en-US" w:bidi="ar-SA"/>
        </w:rPr>
        <w:t>"In areas with widespread transmission, WHO advises medical masks for all people working in clinical areas of a health facility, not only workers dealing with patients with COVID-19. That means, for example, that when a doctor is doing a ward round on the cardiology or palliative care units where there are no confirmed COVID-19 patients, they should still wear a medical mask.</w:t>
      </w:r>
    </w:p>
    <w:p>
      <w:pPr>
        <w:spacing w:before="200" w:line="260" w:lineRule="atLeast"/>
        <w:jc w:val="both"/>
        <w:rPr>
          <w:lang w:val="en-US" w:eastAsia="en-US" w:bidi="ar-SA"/>
        </w:rPr>
      </w:pPr>
      <w:r>
        <w:rPr>
          <w:rFonts w:ascii="arial" w:eastAsia="arial" w:hAnsi="arial" w:cs="arial"/>
          <w:color w:val="000000"/>
          <w:sz w:val="20"/>
          <w:lang w:val="en-US" w:eastAsia="en-US" w:bidi="ar-SA"/>
        </w:rPr>
        <w:t>"In areas with community transmission, we advise that people aged 60 years or over, or those with underlying conditions, should wear a medical mask in situations where physical distancing is not possible.</w:t>
      </w:r>
    </w:p>
    <w:p>
      <w:pPr>
        <w:spacing w:before="200" w:line="260" w:lineRule="atLeast"/>
        <w:jc w:val="both"/>
        <w:rPr>
          <w:lang w:val="en-US" w:eastAsia="en-US" w:bidi="ar-SA"/>
        </w:rPr>
      </w:pPr>
      <w:r>
        <w:rPr>
          <w:rFonts w:ascii="arial" w:eastAsia="arial" w:hAnsi="arial" w:cs="arial"/>
          <w:color w:val="000000"/>
          <w:sz w:val="20"/>
          <w:lang w:val="en-US" w:eastAsia="en-US" w:bidi="ar-SA"/>
        </w:rPr>
        <w:t>"In light of evolving evidence, WHO advises that governments should encourage the general public to wear masks where there is widespread transmission and physical distancing is difficult, such as on public transport, in shops or in other confined or crowded environments."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new guidance is "based on evolving evidence, and provides updated advice on who should wear a mask, when it should be worn and what it should be made of," WHO Director-General Tedros Adhanom Ghebreyesus said at a press conference in Geneva( </w:t>
      </w:r>
      <w:hyperlink r:id="rId218" w:history="1">
        <w:r>
          <w:rPr>
            <w:rFonts w:ascii="arial" w:eastAsia="arial" w:hAnsi="arial" w:cs="arial"/>
            <w:i/>
            <w:color w:val="0077CC"/>
            <w:sz w:val="20"/>
            <w:u w:val="single"/>
            <w:shd w:val="clear" w:color="auto" w:fill="FFFFFF"/>
            <w:lang w:val="en-US" w:eastAsia="en-US" w:bidi="ar-SA"/>
          </w:rPr>
          <w:t>https://www.who.int/dg/speeches/detail/who-director-general-s-opening-remarks-at-the-media-briefing-on-covid-19---5-june-2020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It was developed "through a careful review of all available evidence, and extensive consultation with international experts and civil society groups.</w:t>
      </w:r>
    </w:p>
    <w:p>
      <w:pPr>
        <w:spacing w:before="200" w:line="260" w:lineRule="atLeast"/>
        <w:jc w:val="both"/>
        <w:rPr>
          <w:lang w:val="en-US" w:eastAsia="en-US" w:bidi="ar-SA"/>
        </w:rPr>
      </w:pPr>
      <w:r>
        <w:rPr>
          <w:rFonts w:ascii="arial" w:eastAsia="arial" w:hAnsi="arial" w:cs="arial"/>
          <w:color w:val="000000"/>
          <w:sz w:val="20"/>
          <w:lang w:val="en-US" w:eastAsia="en-US" w:bidi="ar-SA"/>
        </w:rPr>
        <w:t>"I wish to be very clear that the guidance we are publishing today is an update of what we have been saying for months: that masks should only ever be used as part of a comprehensive strategy in the fight against COVID. Masks on their own will not protect you from COVID-19."</w:t>
      </w:r>
    </w:p>
    <w:p>
      <w:pPr>
        <w:spacing w:before="200" w:line="260" w:lineRule="atLeast"/>
        <w:jc w:val="both"/>
        <w:rPr>
          <w:lang w:val="en-US" w:eastAsia="en-US" w:bidi="ar-SA"/>
        </w:rPr>
      </w:pPr>
      <w:r>
        <w:rPr>
          <w:rFonts w:ascii="arial" w:eastAsia="arial" w:hAnsi="arial" w:cs="arial"/>
          <w:color w:val="000000"/>
          <w:sz w:val="20"/>
          <w:lang w:val="en-US" w:eastAsia="en-US" w:bidi="ar-SA"/>
        </w:rPr>
        <w:t>12:15 p.m. Canada adds 289,600 jobs, with Quebec leading the way</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Canada clawed back 289,600 jobs in May as provincial governments began easing public health restrictions and businesses reopened, Statistics Canada said Friday.</w:t>
      </w:r>
    </w:p>
    <w:p>
      <w:pPr>
        <w:spacing w:before="200" w:line="260" w:lineRule="atLeast"/>
        <w:jc w:val="both"/>
        <w:rPr>
          <w:lang w:val="en-US" w:eastAsia="en-US" w:bidi="ar-SA"/>
        </w:rPr>
      </w:pPr>
      <w:r>
        <w:rPr>
          <w:rFonts w:ascii="arial" w:eastAsia="arial" w:hAnsi="arial" w:cs="arial"/>
          <w:color w:val="000000"/>
          <w:sz w:val="20"/>
          <w:lang w:val="en-US" w:eastAsia="en-US" w:bidi="ar-SA"/>
        </w:rPr>
        <w:t>Still, the unemployment rate in May rose to 13.7 per cent, the highest level in more than four decades of comparable data.</w:t>
      </w:r>
    </w:p>
    <w:p>
      <w:pPr>
        <w:spacing w:before="200" w:line="260" w:lineRule="atLeast"/>
        <w:jc w:val="both"/>
        <w:rPr>
          <w:lang w:val="en-US" w:eastAsia="en-US" w:bidi="ar-SA"/>
        </w:rPr>
      </w:pPr>
      <w:r>
        <w:rPr>
          <w:rFonts w:ascii="arial" w:eastAsia="arial" w:hAnsi="arial" w:cs="arial"/>
          <w:color w:val="000000"/>
          <w:sz w:val="20"/>
          <w:lang w:val="en-US" w:eastAsia="en-US" w:bidi="ar-SA"/>
        </w:rPr>
        <w:t>The increase in the unemployment rate, which topped the previous record of 13.1 per cent set in December 1982, came as more people started looking for work.</w:t>
      </w:r>
    </w:p>
    <w:p>
      <w:pPr>
        <w:spacing w:before="200" w:line="260" w:lineRule="atLeast"/>
        <w:jc w:val="both"/>
        <w:rPr>
          <w:lang w:val="en-US" w:eastAsia="en-US" w:bidi="ar-SA"/>
        </w:rPr>
      </w:pPr>
      <w:r>
        <w:rPr>
          <w:rFonts w:ascii="arial" w:eastAsia="arial" w:hAnsi="arial" w:cs="arial"/>
          <w:color w:val="000000"/>
          <w:sz w:val="20"/>
          <w:lang w:val="en-US" w:eastAsia="en-US" w:bidi="ar-SA"/>
        </w:rPr>
        <w:t>The monthly labour force survey showed that men gained back more jobs than women in May, resulting in a wider gender gap in employment losses as a result of COVID-19, and that the pandemic continued to disproportionately affect lower-wage workers.</w:t>
      </w:r>
    </w:p>
    <w:p>
      <w:pPr>
        <w:spacing w:before="200" w:line="260" w:lineRule="atLeast"/>
        <w:jc w:val="both"/>
        <w:rPr>
          <w:lang w:val="en-US" w:eastAsia="en-US" w:bidi="ar-SA"/>
        </w:rPr>
      </w:pPr>
      <w:r>
        <w:rPr>
          <w:rFonts w:ascii="arial" w:eastAsia="arial" w:hAnsi="arial" w:cs="arial"/>
          <w:color w:val="000000"/>
          <w:sz w:val="20"/>
          <w:lang w:val="en-US" w:eastAsia="en-US" w:bidi="ar-SA"/>
        </w:rPr>
        <w:t>The increase in the number of jobs - which mirrored a similar bump in the U.S. - came after three million jobs were lost over March and April and about 2.5 million more had their hours slashed.</w:t>
      </w:r>
    </w:p>
    <w:p>
      <w:pPr>
        <w:spacing w:before="200" w:line="260" w:lineRule="atLeast"/>
        <w:jc w:val="both"/>
        <w:rPr>
          <w:lang w:val="en-US" w:eastAsia="en-US" w:bidi="ar-SA"/>
        </w:rPr>
      </w:pPr>
      <w:r>
        <w:rPr>
          <w:rFonts w:ascii="arial" w:eastAsia="arial" w:hAnsi="arial" w:cs="arial"/>
          <w:color w:val="000000"/>
          <w:sz w:val="20"/>
          <w:lang w:val="en-US" w:eastAsia="en-US" w:bidi="ar-SA"/>
        </w:rPr>
        <w:t>Statistics Canada said the number of people who worked less than half their usual hours fell by 292,000 in May.</w:t>
      </w:r>
    </w:p>
    <w:p>
      <w:pPr>
        <w:spacing w:before="200" w:line="260" w:lineRule="atLeast"/>
        <w:jc w:val="both"/>
        <w:rPr>
          <w:lang w:val="en-US" w:eastAsia="en-US" w:bidi="ar-SA"/>
        </w:rPr>
      </w:pPr>
      <w:r>
        <w:rPr>
          <w:rFonts w:ascii="arial" w:eastAsia="arial" w:hAnsi="arial" w:cs="arial"/>
          <w:color w:val="000000"/>
          <w:sz w:val="20"/>
          <w:lang w:val="en-US" w:eastAsia="en-US" w:bidi="ar-SA"/>
        </w:rPr>
        <w:t>Combined with the increase in jobs, Statistics Canada said the country recovered 10.6 per cent of employment losses and absences related to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"The rise in the overall unemployment to 13.7 per cent, the highest on record, shouldn't be taken as a sign of underlying weakness, since it simply represents more out-of-work Canadians stating that they are now looking for work," CIBC senior economist Royce Mendes wrote in a note.</w:t>
      </w:r>
    </w:p>
    <w:p>
      <w:pPr>
        <w:spacing w:before="200" w:line="260" w:lineRule="atLeast"/>
        <w:jc w:val="both"/>
        <w:rPr>
          <w:lang w:val="en-US" w:eastAsia="en-US" w:bidi="ar-SA"/>
        </w:rPr>
      </w:pPr>
      <w:r>
        <w:rPr>
          <w:rFonts w:ascii="arial" w:eastAsia="arial" w:hAnsi="arial" w:cs="arial"/>
          <w:color w:val="000000"/>
          <w:sz w:val="20"/>
          <w:lang w:val="en-US" w:eastAsia="en-US" w:bidi="ar-SA"/>
        </w:rPr>
        <w:t>"The surprisingly positive readings on employment paint a more optimistic picture of the early part of the recovery, but there's still a long road back."</w:t>
      </w:r>
    </w:p>
    <w:p>
      <w:pPr>
        <w:spacing w:before="200" w:line="260" w:lineRule="atLeast"/>
        <w:jc w:val="both"/>
        <w:rPr>
          <w:lang w:val="en-US" w:eastAsia="en-US" w:bidi="ar-SA"/>
        </w:rPr>
      </w:pPr>
      <w:r>
        <w:rPr>
          <w:rFonts w:ascii="arial" w:eastAsia="arial" w:hAnsi="arial" w:cs="arial"/>
          <w:color w:val="000000"/>
          <w:sz w:val="20"/>
          <w:lang w:val="en-US" w:eastAsia="en-US" w:bidi="ar-SA"/>
        </w:rPr>
        <w:t>Provincially, Quebec led the way, gaining 231,000 jobs as it became one of the first provinces to ease restrictions, doing so just before Statistics Canada collected data the week of May 10.</w:t>
      </w:r>
    </w:p>
    <w:p>
      <w:pPr>
        <w:spacing w:before="200" w:line="260" w:lineRule="atLeast"/>
        <w:jc w:val="both"/>
        <w:rPr>
          <w:lang w:val="en-US" w:eastAsia="en-US" w:bidi="ar-SA"/>
        </w:rPr>
      </w:pPr>
      <w:r>
        <w:rPr>
          <w:rFonts w:ascii="arial" w:eastAsia="arial" w:hAnsi="arial" w:cs="arial"/>
          <w:color w:val="000000"/>
          <w:sz w:val="20"/>
          <w:lang w:val="en-US" w:eastAsia="en-US" w:bidi="ar-SA"/>
        </w:rPr>
        <w:t>12:10 p.m. Federal officials provide update</w:t>
      </w:r>
    </w:p>
    <w:p>
      <w:pPr>
        <w:spacing w:before="200" w:line="260" w:lineRule="atLeast"/>
        <w:jc w:val="both"/>
        <w:rPr>
          <w:lang w:val="en-US" w:eastAsia="en-US" w:bidi="ar-SA"/>
        </w:rPr>
      </w:pPr>
      <w:r>
        <w:rPr>
          <w:rFonts w:ascii="arial" w:eastAsia="arial" w:hAnsi="arial" w:cs="arial"/>
          <w:color w:val="000000"/>
          <w:sz w:val="20"/>
          <w:lang w:val="en-US" w:eastAsia="en-US" w:bidi="ar-SA"/>
        </w:rPr>
        <w:t>12:05 p.m. Ottawa to provide $600 in aid to disabled; federal government offers $14 billion to help provinces reopen safely</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has announced financial support for nearly 4 million disabled Canadians, who already faced some of the highest costs of living before the pandemic made daily life even more expensive.</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federal government will give a one-time non-taxable payment for Canadians with disabilities of up to $600 to help them pay their extra expenses due to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Among other things, the pandemic has resulted in many people with disabilities having to rely on in-home care, pay delivery fees for groceries and other items, and fork out higher dispensing fees for prescription drugs.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also announced that Ottawa is offering to contribute $14 billion more to provinces to help them safely reopen their economies( </w:t>
      </w:r>
      <w:hyperlink r:id="rId219" w:history="1">
        <w:r>
          <w:rPr>
            <w:rFonts w:ascii="arial" w:eastAsia="arial" w:hAnsi="arial" w:cs="arial"/>
            <w:i/>
            <w:color w:val="0077CC"/>
            <w:sz w:val="20"/>
            <w:u w:val="single"/>
            <w:shd w:val="clear" w:color="auto" w:fill="FFFFFF"/>
            <w:lang w:val="en-US" w:eastAsia="en-US" w:bidi="ar-SA"/>
          </w:rPr>
          <w:t>http://montrealgazette.com/pmn/news-pmn/canada-news-pmn/trudeau-to-offer-premiers-billions-to-help-reopen-the-economy-safely/wcm/24732315-5ec8-48f7-812e-132f17b4bac2</w:t>
        </w:r>
      </w:hyperlink>
      <w:r>
        <w:rPr>
          <w:rFonts w:ascii="arial" w:eastAsia="arial" w:hAnsi="arial" w:cs="arial"/>
          <w:color w:val="000000"/>
          <w:sz w:val="20"/>
          <w:lang w:val="en-US" w:eastAsia="en-US" w:bidi="ar-SA"/>
        </w:rPr>
        <w:t xml:space="preserve"> ). It would go to finance, among other things, personal protective equipment, daycare, sick pay and help for seniors.</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discussed the offer with premiers at their weekly conference call last night.</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also said:</w:t>
      </w:r>
    </w:p>
    <w:p>
      <w:pPr>
        <w:spacing w:before="200" w:line="260" w:lineRule="atLeast"/>
        <w:jc w:val="both"/>
        <w:rPr>
          <w:lang w:val="en-US" w:eastAsia="en-US" w:bidi="ar-SA"/>
        </w:rPr>
      </w:pPr>
      <w:r>
        <w:rPr>
          <w:rFonts w:ascii="arial" w:eastAsia="arial" w:hAnsi="arial" w:cs="arial"/>
          <w:color w:val="000000"/>
          <w:sz w:val="20"/>
          <w:lang w:val="en-US" w:eastAsia="en-US" w:bidi="ar-SA"/>
        </w:rPr>
        <w:t>The Liberal Party of Canada will divulge how much it receives from the federal emergency wage subsidy program. The Bloc Québécois has called for Trudeau to return the money, arguing it should not be used by political parties.</w:t>
      </w:r>
    </w:p>
    <w:p>
      <w:pPr>
        <w:spacing w:before="200" w:line="260" w:lineRule="atLeast"/>
        <w:jc w:val="both"/>
        <w:rPr>
          <w:lang w:val="en-US" w:eastAsia="en-US" w:bidi="ar-SA"/>
        </w:rPr>
      </w:pPr>
      <w:r>
        <w:rPr>
          <w:rFonts w:ascii="arial" w:eastAsia="arial" w:hAnsi="arial" w:cs="arial"/>
          <w:color w:val="000000"/>
          <w:sz w:val="20"/>
          <w:lang w:val="en-US" w:eastAsia="en-US" w:bidi="ar-SA"/>
        </w:rPr>
        <w:t>1.2 million people who were receiving the Canada Emergency Response Benefit no longer require the payments.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Ottawa will work on collecting race-based health data regarding the pandemic. (So far, Quebec has said it will not collect such data( </w:t>
      </w:r>
      <w:hyperlink r:id="rId220" w:history="1">
        <w:r>
          <w:rPr>
            <w:rFonts w:ascii="arial" w:eastAsia="arial" w:hAnsi="arial" w:cs="arial"/>
            <w:i/>
            <w:color w:val="0077CC"/>
            <w:sz w:val="20"/>
            <w:u w:val="single"/>
            <w:shd w:val="clear" w:color="auto" w:fill="FFFFFF"/>
            <w:lang w:val="en-US" w:eastAsia="en-US" w:bidi="ar-SA"/>
          </w:rPr>
          <w:t>https://montrealgazette.com/news/groups-advocates-disappointed-by-quebecs-decision-not-to-collect-covid-19-race-data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11:10 a.m. Quebec reports 255 new cases, 50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recorded 255 new cases of COVID-19, bringing the total to 52,398, the provincial government said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Fifty new deaths reported. The death toll is now 4,935.</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hospitalizations stands at 1,030, a drop of 46 from yesterday. Of those in hospital, 131 are in intensive care, a drop of 15.</w:t>
      </w:r>
    </w:p>
    <w:p>
      <w:pPr>
        <w:spacing w:before="200" w:line="260" w:lineRule="atLeast"/>
        <w:jc w:val="both"/>
        <w:rPr>
          <w:lang w:val="en-US" w:eastAsia="en-US" w:bidi="ar-SA"/>
        </w:rPr>
      </w:pPr>
      <w:r>
        <w:rPr>
          <w:rFonts w:ascii="arial" w:eastAsia="arial" w:hAnsi="arial" w:cs="arial"/>
          <w:color w:val="000000"/>
          <w:sz w:val="20"/>
          <w:lang w:val="en-US" w:eastAsia="en-US" w:bidi="ar-SA"/>
        </w:rPr>
        <w:t>10:15 a.m. Union threatens strike at provincial parks</w:t>
      </w:r>
    </w:p>
    <w:p>
      <w:pPr>
        <w:spacing w:before="200" w:line="260" w:lineRule="atLeast"/>
        <w:jc w:val="both"/>
        <w:rPr>
          <w:lang w:val="en-US" w:eastAsia="en-US" w:bidi="ar-SA"/>
        </w:rPr>
      </w:pPr>
      <w:r>
        <w:rPr>
          <w:rFonts w:ascii="arial" w:eastAsia="arial" w:hAnsi="arial" w:cs="arial"/>
          <w:color w:val="000000"/>
          <w:sz w:val="20"/>
          <w:lang w:val="en-US" w:eastAsia="en-US" w:bidi="ar-SA"/>
        </w:rPr>
        <w:t>With longer trips out of the question due to the pandemic, Quebecers are staying close to home this summer. Many are planning camping trips.</w:t>
      </w:r>
    </w:p>
    <w:p>
      <w:pPr>
        <w:spacing w:before="200" w:line="260" w:lineRule="atLeast"/>
        <w:jc w:val="both"/>
        <w:rPr>
          <w:lang w:val="en-US" w:eastAsia="en-US" w:bidi="ar-SA"/>
        </w:rPr>
      </w:pPr>
      <w:r>
        <w:rPr>
          <w:rFonts w:ascii="arial" w:eastAsia="arial" w:hAnsi="arial" w:cs="arial"/>
          <w:color w:val="000000"/>
          <w:sz w:val="20"/>
          <w:lang w:val="en-US" w:eastAsia="en-US" w:bidi="ar-SA"/>
        </w:rPr>
        <w:t>Now, days after Quebec started reopening provincial parks, a union that represents those who work in them is mulling job action, La Presse Canadienne reports today.</w:t>
      </w:r>
    </w:p>
    <w:p>
      <w:pPr>
        <w:spacing w:before="200" w:line="260" w:lineRule="atLeast"/>
        <w:jc w:val="both"/>
        <w:rPr>
          <w:lang w:val="en-US" w:eastAsia="en-US" w:bidi="ar-SA"/>
        </w:rPr>
      </w:pPr>
      <w:r>
        <w:rPr>
          <w:rFonts w:ascii="arial" w:eastAsia="arial" w:hAnsi="arial" w:cs="arial"/>
          <w:color w:val="000000"/>
          <w:sz w:val="20"/>
          <w:lang w:val="en-US" w:eastAsia="en-US" w:bidi="ar-SA"/>
        </w:rPr>
        <w:t>The 2,000 workers at the Société des établissements de plein air du Québec have been without a contract since January 2019. They held some strike days last summer and fall. Negotiations broke down in March.</w:t>
      </w:r>
    </w:p>
    <w:p>
      <w:pPr>
        <w:spacing w:before="200" w:line="260" w:lineRule="atLeast"/>
        <w:jc w:val="both"/>
        <w:rPr>
          <w:lang w:val="en-US" w:eastAsia="en-US" w:bidi="ar-SA"/>
        </w:rPr>
      </w:pPr>
      <w:r>
        <w:rPr>
          <w:rFonts w:ascii="arial" w:eastAsia="arial" w:hAnsi="arial" w:cs="arial"/>
          <w:color w:val="000000"/>
          <w:sz w:val="20"/>
          <w:lang w:val="en-US" w:eastAsia="en-US" w:bidi="ar-SA"/>
        </w:rPr>
        <w:t>Their union, the Syndicat de la fonction publique et parapublique du Québec, says it will survey workers in the coming days on what their next step will be.</w:t>
      </w:r>
    </w:p>
    <w:p>
      <w:pPr>
        <w:spacing w:before="200" w:line="260" w:lineRule="atLeast"/>
        <w:jc w:val="both"/>
        <w:rPr>
          <w:lang w:val="en-US" w:eastAsia="en-US" w:bidi="ar-SA"/>
        </w:rPr>
      </w:pPr>
      <w:r>
        <w:rPr>
          <w:rFonts w:ascii="arial" w:eastAsia="arial" w:hAnsi="arial" w:cs="arial"/>
          <w:color w:val="000000"/>
          <w:sz w:val="20"/>
          <w:lang w:val="en-US" w:eastAsia="en-US" w:bidi="ar-SA"/>
        </w:rPr>
        <w:t>If strike days occur, they would target key dates such as the Fête Nationale (June 24) and Canada Day (July 1), a union official said.</w:t>
      </w:r>
    </w:p>
    <w:p>
      <w:pPr>
        <w:spacing w:before="200" w:line="260" w:lineRule="atLeast"/>
        <w:jc w:val="both"/>
        <w:rPr>
          <w:lang w:val="en-US" w:eastAsia="en-US" w:bidi="ar-SA"/>
        </w:rPr>
      </w:pPr>
      <w:r>
        <w:rPr>
          <w:rFonts w:ascii="arial" w:eastAsia="arial" w:hAnsi="arial" w:cs="arial"/>
          <w:color w:val="000000"/>
          <w:sz w:val="20"/>
          <w:lang w:val="en-US" w:eastAsia="en-US" w:bidi="ar-SA"/>
        </w:rPr>
        <w:t>The SEPAQ operates 23 provincial parks and 13 wildlife reserves. Its facilities feature more than 7,000 campsites.</w:t>
      </w:r>
    </w:p>
    <w:p>
      <w:pPr>
        <w:spacing w:before="200" w:line="260" w:lineRule="atLeast"/>
        <w:jc w:val="both"/>
        <w:rPr>
          <w:lang w:val="en-US" w:eastAsia="en-US" w:bidi="ar-SA"/>
        </w:rPr>
      </w:pPr>
      <w:r>
        <w:rPr>
          <w:rFonts w:ascii="arial" w:eastAsia="arial" w:hAnsi="arial" w:cs="arial"/>
          <w:color w:val="000000"/>
          <w:sz w:val="20"/>
          <w:lang w:val="en-US" w:eastAsia="en-US" w:bidi="ar-SA"/>
        </w:rPr>
        <w:t>9:50 a.m. Masks, signs and noisemakers: how to protest safely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Sunday, Montrealers will take part in a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toward the black community( </w:t>
      </w:r>
      <w:hyperlink r:id="rId221" w:history="1">
        <w:r>
          <w:rPr>
            <w:rFonts w:ascii="arial" w:eastAsia="arial" w:hAnsi="arial" w:cs="arial"/>
            <w:i/>
            <w:color w:val="0077CC"/>
            <w:sz w:val="20"/>
            <w:u w:val="single"/>
            <w:shd w:val="clear" w:color="auto" w:fill="FFFFFF"/>
            <w:lang w:val="en-US" w:eastAsia="en-US" w:bidi="ar-SA"/>
          </w:rPr>
          <w:t>https://www.facebook.com/events/250612656207958/</w:t>
        </w:r>
      </w:hyperlink>
      <w:r>
        <w:rPr>
          <w:rFonts w:ascii="arial" w:eastAsia="arial" w:hAnsi="arial" w:cs="arial"/>
          <w:color w:val="000000"/>
          <w:sz w:val="20"/>
          <w:lang w:val="en-US" w:eastAsia="en-US" w:bidi="ar-SA"/>
        </w:rPr>
        <w:t xml:space="preserve"> ). It follows one that took place on the weekend(            </w:t>
      </w:r>
      <w:hyperlink r:id="rId222"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222" w:history="1">
        <w:r>
          <w:rPr>
            <w:rFonts w:ascii="arial" w:eastAsia="arial" w:hAnsi="arial" w:cs="arial"/>
            <w:b/>
            <w:i/>
            <w:color w:val="0077CC"/>
            <w:sz w:val="20"/>
            <w:u w:val="single"/>
            <w:shd w:val="clear" w:color="auto" w:fill="FFFFFF"/>
            <w:lang w:val="en-US" w:eastAsia="en-US" w:bidi="ar-SA"/>
          </w:rPr>
          <w:t>police</w:t>
        </w:r>
      </w:hyperlink>
      <w:hyperlink r:id="rId222"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Organizers of Sunday's march - which begins at 11 a.m. at Place Émilie-Gamelin (Berri/Ste-Catherine Sts.) - are telling people to bring masks and hand sanitizer.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wake of last week's Black Lives Matter protests over the death of George Floyd( </w:t>
      </w:r>
      <w:hyperlink r:id="rId223" w:history="1">
        <w:r>
          <w:rPr>
            <w:rFonts w:ascii="arial" w:eastAsia="arial" w:hAnsi="arial" w:cs="arial"/>
            <w:i/>
            <w:color w:val="0077CC"/>
            <w:sz w:val="20"/>
            <w:u w:val="single"/>
            <w:shd w:val="clear" w:color="auto" w:fill="FFFFFF"/>
            <w:lang w:val="en-US" w:eastAsia="en-US" w:bidi="ar-SA"/>
          </w:rPr>
          <w:t>http://montrealgazette.com/pmn/news-pmn/politics-news-pmn/mourners-remember-george-floyd-at-service/wcm/bec00d30-96b1-4b8d-a1c6-c8fe4c0bd5cb</w:t>
        </w:r>
      </w:hyperlink>
      <w:r>
        <w:rPr>
          <w:rFonts w:ascii="arial" w:eastAsia="arial" w:hAnsi="arial" w:cs="arial"/>
          <w:color w:val="000000"/>
          <w:sz w:val="20"/>
          <w:lang w:val="en-US" w:eastAsia="en-US" w:bidi="ar-SA"/>
        </w:rPr>
        <w:t xml:space="preserve"> )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Minneapolis, health officials offered suggestions on how to protest safely.</w:t>
      </w:r>
    </w:p>
    <w:p>
      <w:pPr>
        <w:spacing w:before="200" w:line="260" w:lineRule="atLeast"/>
        <w:jc w:val="both"/>
        <w:rPr>
          <w:lang w:val="en-US" w:eastAsia="en-US" w:bidi="ar-SA"/>
        </w:rPr>
      </w:pPr>
      <w:r>
        <w:rPr>
          <w:rFonts w:ascii="arial" w:eastAsia="arial" w:hAnsi="arial" w:cs="arial"/>
          <w:color w:val="000000"/>
          <w:sz w:val="20"/>
          <w:lang w:val="en-US" w:eastAsia="en-US" w:bidi="ar-SA"/>
        </w:rPr>
        <w:t>"Gathering together is a very powerful way to lend that support and to be an ally," Health Minister Patty Hajdu said on Monday. "There are ways to do it more safely."</w:t>
      </w:r>
    </w:p>
    <w:p>
      <w:pPr>
        <w:spacing w:before="200" w:line="260" w:lineRule="atLeast"/>
        <w:jc w:val="both"/>
        <w:rPr>
          <w:lang w:val="en-US" w:eastAsia="en-US" w:bidi="ar-SA"/>
        </w:rPr>
      </w:pPr>
      <w:r>
        <w:rPr>
          <w:rFonts w:ascii="arial" w:eastAsia="arial" w:hAnsi="arial" w:cs="arial"/>
          <w:color w:val="000000"/>
          <w:sz w:val="20"/>
          <w:lang w:val="en-US" w:eastAsia="en-US" w:bidi="ar-SA"/>
        </w:rPr>
        <w:t>She said hand sanitizer and masks are musts because physical distancing may not be possible.</w:t>
      </w:r>
    </w:p>
    <w:p>
      <w:pPr>
        <w:spacing w:before="200" w:line="260" w:lineRule="atLeast"/>
        <w:jc w:val="both"/>
        <w:rPr>
          <w:lang w:val="en-US" w:eastAsia="en-US" w:bidi="ar-SA"/>
        </w:rPr>
      </w:pPr>
      <w:r>
        <w:rPr>
          <w:rFonts w:ascii="arial" w:eastAsia="arial" w:hAnsi="arial" w:cs="arial"/>
          <w:color w:val="000000"/>
          <w:sz w:val="20"/>
          <w:lang w:val="en-US" w:eastAsia="en-US" w:bidi="ar-SA"/>
        </w:rPr>
        <w:t>"Although we've seen much more peaceful protests in general here in Canada, we still encourage people to be very careful when they're congregating in large crowds."</w:t>
      </w:r>
    </w:p>
    <w:p>
      <w:pPr>
        <w:spacing w:before="200" w:line="260" w:lineRule="atLeast"/>
        <w:jc w:val="both"/>
        <w:rPr>
          <w:lang w:val="en-US" w:eastAsia="en-US" w:bidi="ar-SA"/>
        </w:rPr>
      </w:pPr>
      <w:r>
        <w:rPr>
          <w:rFonts w:ascii="arial" w:eastAsia="arial" w:hAnsi="arial" w:cs="arial"/>
          <w:color w:val="000000"/>
          <w:sz w:val="20"/>
          <w:lang w:val="en-US" w:eastAsia="en-US" w:bidi="ar-SA"/>
        </w:rPr>
        <w:t>If you are taking part in the demonstration today, please follow these measures:</w:t>
      </w:r>
    </w:p>
    <w:p>
      <w:pPr>
        <w:spacing w:before="200" w:line="260" w:lineRule="atLeast"/>
        <w:jc w:val="both"/>
        <w:rPr>
          <w:lang w:val="en-US" w:eastAsia="en-US" w:bidi="ar-SA"/>
        </w:rPr>
      </w:pPr>
      <w:r>
        <w:rPr>
          <w:rFonts w:ascii="arial" w:eastAsia="arial" w:hAnsi="arial" w:cs="arial"/>
          <w:color w:val="000000"/>
          <w:sz w:val="20"/>
          <w:lang w:val="en-US" w:eastAsia="en-US" w:bidi="ar-SA"/>
        </w:rPr>
        <w:t>- Give people their space, Stay two metres apart;</w:t>
      </w:r>
    </w:p>
    <w:p>
      <w:pPr>
        <w:spacing w:before="200" w:line="260" w:lineRule="atLeast"/>
        <w:jc w:val="both"/>
        <w:rPr>
          <w:lang w:val="en-US" w:eastAsia="en-US" w:bidi="ar-SA"/>
        </w:rPr>
      </w:pPr>
      <w:r>
        <w:rPr>
          <w:rFonts w:ascii="arial" w:eastAsia="arial" w:hAnsi="arial" w:cs="arial"/>
          <w:color w:val="000000"/>
          <w:sz w:val="20"/>
          <w:lang w:val="en-US" w:eastAsia="en-US" w:bidi="ar-SA"/>
        </w:rPr>
        <w:t>- Bring and use hand sanitizer;</w:t>
      </w:r>
    </w:p>
    <w:p>
      <w:pPr>
        <w:spacing w:before="200" w:line="260" w:lineRule="atLeast"/>
        <w:jc w:val="both"/>
        <w:rPr>
          <w:lang w:val="en-US" w:eastAsia="en-US" w:bidi="ar-SA"/>
        </w:rPr>
      </w:pPr>
      <w:r>
        <w:rPr>
          <w:rFonts w:ascii="arial" w:eastAsia="arial" w:hAnsi="arial" w:cs="arial"/>
          <w:color w:val="000000"/>
          <w:sz w:val="20"/>
          <w:lang w:val="en-US" w:eastAsia="en-US" w:bidi="ar-SA"/>
        </w:rPr>
        <w:t>- Wear a non-medical mask, and;</w:t>
      </w:r>
    </w:p>
    <w:p>
      <w:pPr>
        <w:spacing w:before="200" w:line="260" w:lineRule="atLeast"/>
        <w:jc w:val="both"/>
        <w:rPr>
          <w:lang w:val="en-US" w:eastAsia="en-US" w:bidi="ar-SA"/>
        </w:rPr>
      </w:pPr>
      <w:r>
        <w:rPr>
          <w:rFonts w:ascii="arial" w:eastAsia="arial" w:hAnsi="arial" w:cs="arial"/>
          <w:color w:val="000000"/>
          <w:sz w:val="20"/>
          <w:lang w:val="en-US" w:eastAsia="en-US" w:bidi="ar-SA"/>
        </w:rPr>
        <w:t>- Use signs or noisemakers instead of shouting.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Stay kind, &amp;; keep each other safe. pic.twitter.com/0RYQTLlvB2( </w:t>
      </w:r>
      <w:hyperlink r:id="rId224" w:history="1">
        <w:r>
          <w:rPr>
            <w:rFonts w:ascii="arial" w:eastAsia="arial" w:hAnsi="arial" w:cs="arial"/>
            <w:i/>
            <w:color w:val="0077CC"/>
            <w:sz w:val="20"/>
            <w:u w:val="single"/>
            <w:shd w:val="clear" w:color="auto" w:fill="FFFFFF"/>
            <w:lang w:val="en-US" w:eastAsia="en-US" w:bidi="ar-SA"/>
          </w:rPr>
          <w:t>https://t.co/0RYQTLlvB2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Patty Hajdu (@PattyHajdu) June 5, 2020( </w:t>
      </w:r>
      <w:hyperlink r:id="rId225" w:history="1">
        <w:r>
          <w:rPr>
            <w:rFonts w:ascii="arial" w:eastAsia="arial" w:hAnsi="arial" w:cs="arial"/>
            <w:i/>
            <w:color w:val="0077CC"/>
            <w:sz w:val="20"/>
            <w:u w:val="single"/>
            <w:shd w:val="clear" w:color="auto" w:fill="FFFFFF"/>
            <w:lang w:val="en-US" w:eastAsia="en-US" w:bidi="ar-SA"/>
          </w:rPr>
          <w:t>https://twitter.com/PattyHajdu/status/1268952831282884610?ref_src=twsrc%5Etfw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doctor Theresa Tam added that signs and noisemakers are safer ways for demonstrators to express themselves than raising their voices.</w:t>
      </w:r>
    </w:p>
    <w:p>
      <w:pPr>
        <w:spacing w:before="200" w:line="260" w:lineRule="atLeast"/>
        <w:jc w:val="both"/>
        <w:rPr>
          <w:lang w:val="en-US" w:eastAsia="en-US" w:bidi="ar-SA"/>
        </w:rPr>
      </w:pPr>
      <w:r>
        <w:rPr>
          <w:rFonts w:ascii="arial" w:eastAsia="arial" w:hAnsi="arial" w:cs="arial"/>
          <w:color w:val="000000"/>
          <w:sz w:val="20"/>
          <w:lang w:val="en-US" w:eastAsia="en-US" w:bidi="ar-SA"/>
        </w:rPr>
        <w:t>"Shouting and that type of behaviour can potentially project more droplets," she said. "Be considerate of others. People are out to protest to support a common goal."</w:t>
      </w:r>
    </w:p>
    <w:p>
      <w:pPr>
        <w:spacing w:before="200" w:line="260" w:lineRule="atLeast"/>
        <w:jc w:val="both"/>
        <w:rPr>
          <w:lang w:val="en-US" w:eastAsia="en-US" w:bidi="ar-SA"/>
        </w:rPr>
      </w:pPr>
      <w:r>
        <w:rPr>
          <w:rFonts w:ascii="arial" w:eastAsia="arial" w:hAnsi="arial" w:cs="arial"/>
          <w:color w:val="000000"/>
          <w:sz w:val="20"/>
          <w:lang w:val="en-US" w:eastAsia="en-US" w:bidi="ar-SA"/>
        </w:rPr>
        <w:t>9:15 a.m. Video: What's the COVID-19 risk when you're near others?</w:t>
      </w:r>
    </w:p>
    <w:p>
      <w:pPr>
        <w:spacing w:before="200" w:line="260" w:lineRule="atLeast"/>
        <w:jc w:val="both"/>
        <w:rPr>
          <w:lang w:val="en-US" w:eastAsia="en-US" w:bidi="ar-SA"/>
        </w:rPr>
      </w:pPr>
      <w:r>
        <w:rPr>
          <w:rFonts w:ascii="arial" w:eastAsia="arial" w:hAnsi="arial" w:cs="arial"/>
          <w:color w:val="000000"/>
          <w:sz w:val="20"/>
          <w:lang w:val="en-US" w:eastAsia="en-US" w:bidi="ar-SA"/>
        </w:rPr>
        <w:t>How safe is it to take a breath when you're near other people? It depends whether you're indoors or outdoors.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Joe Schwarcz, director of the McGill Office for Science and Society, explains( </w:t>
      </w:r>
      <w:hyperlink r:id="rId226" w:history="1">
        <w:r>
          <w:rPr>
            <w:rFonts w:ascii="arial" w:eastAsia="arial" w:hAnsi="arial" w:cs="arial"/>
            <w:i/>
            <w:color w:val="0077CC"/>
            <w:sz w:val="20"/>
            <w:u w:val="single"/>
            <w:shd w:val="clear" w:color="auto" w:fill="FFFFFF"/>
            <w:lang w:val="en-US" w:eastAsia="en-US" w:bidi="ar-SA"/>
          </w:rPr>
          <w:t>https://montrealgazette.com/opinion/columnists/the-right-chemistry-why-being-passed-by-a-jogger-is-low-risk</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Trudeau to offer premiers billions to help reopen the economy safely</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is expected to dangle billions of dollars in federal funding in front of provincial premiers.</w:t>
      </w:r>
    </w:p>
    <w:p>
      <w:pPr>
        <w:spacing w:before="200" w:line="260" w:lineRule="atLeast"/>
        <w:jc w:val="both"/>
        <w:rPr>
          <w:lang w:val="en-US" w:eastAsia="en-US" w:bidi="ar-SA"/>
        </w:rPr>
      </w:pPr>
      <w:r>
        <w:rPr>
          <w:rFonts w:ascii="arial" w:eastAsia="arial" w:hAnsi="arial" w:cs="arial"/>
          <w:color w:val="000000"/>
          <w:sz w:val="20"/>
          <w:lang w:val="en-US" w:eastAsia="en-US" w:bidi="ar-SA"/>
        </w:rPr>
        <w:t>But expect some pushback from Quebec politicians as the province has traditionally balked at Ottawa telling it how to spend money in areas of provincial jurisdiction such as health.</w:t>
      </w:r>
    </w:p>
    <w:p>
      <w:pPr>
        <w:spacing w:before="200" w:line="260" w:lineRule="atLeast"/>
        <w:jc w:val="both"/>
        <w:rPr>
          <w:lang w:val="en-US" w:eastAsia="en-US" w:bidi="ar-SA"/>
        </w:rPr>
      </w:pPr>
      <w:r>
        <w:rPr>
          <w:rFonts w:ascii="arial" w:eastAsia="arial" w:hAnsi="arial" w:cs="arial"/>
          <w:color w:val="000000"/>
          <w:sz w:val="20"/>
          <w:lang w:val="en-US" w:eastAsia="en-US" w:bidi="ar-SA"/>
        </w:rPr>
        <w:t>Here's the story 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Prime Minister Justin Trudeau is to offer premiers billions in federal funding to help them safely reopen provincial and territorial economies without triggering an explosive second wave of COVID-19 cases.</w:t>
      </w:r>
    </w:p>
    <w:p>
      <w:pPr>
        <w:spacing w:before="200" w:line="260" w:lineRule="atLeast"/>
        <w:jc w:val="both"/>
        <w:rPr>
          <w:lang w:val="en-US" w:eastAsia="en-US" w:bidi="ar-SA"/>
        </w:rPr>
      </w:pPr>
      <w:r>
        <w:rPr>
          <w:rFonts w:ascii="arial" w:eastAsia="arial" w:hAnsi="arial" w:cs="arial"/>
          <w:color w:val="000000"/>
          <w:sz w:val="20"/>
          <w:lang w:val="en-US" w:eastAsia="en-US" w:bidi="ar-SA"/>
        </w:rPr>
        <w:t>Precise details, including how to allocate each province's share of the cash, are to be negotiated in the coming days, but federal officials hope agreements can be reached quickly to get the money flowing fast.</w:t>
      </w:r>
    </w:p>
    <w:p>
      <w:pPr>
        <w:spacing w:before="200" w:line="260" w:lineRule="atLeast"/>
        <w:jc w:val="both"/>
        <w:rPr>
          <w:lang w:val="en-US" w:eastAsia="en-US" w:bidi="ar-SA"/>
        </w:rPr>
      </w:pPr>
      <w:r>
        <w:rPr>
          <w:rFonts w:ascii="arial" w:eastAsia="arial" w:hAnsi="arial" w:cs="arial"/>
          <w:color w:val="000000"/>
          <w:sz w:val="20"/>
          <w:lang w:val="en-US" w:eastAsia="en-US" w:bidi="ar-SA"/>
        </w:rPr>
        <w:t>The offer comes with some strings attached, according to federal officials who spoke on condition of anonymity because they were not authorized to discuss it publicly.</w:t>
      </w:r>
    </w:p>
    <w:p>
      <w:pPr>
        <w:spacing w:before="200" w:line="260" w:lineRule="atLeast"/>
        <w:jc w:val="both"/>
        <w:rPr>
          <w:lang w:val="en-US" w:eastAsia="en-US" w:bidi="ar-SA"/>
        </w:rPr>
      </w:pPr>
      <w:r>
        <w:rPr>
          <w:rFonts w:ascii="arial" w:eastAsia="arial" w:hAnsi="arial" w:cs="arial"/>
          <w:color w:val="000000"/>
          <w:sz w:val="20"/>
          <w:lang w:val="en-US" w:eastAsia="en-US" w:bidi="ar-SA"/>
        </w:rPr>
        <w:t>Trudeau is offering to transfer the money to provincial and territorial governments, provided they agree to spend it on a number of areas the federal government considers necessary to reduce the risk of a second surge of the deadly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They include testing, contact tracing, personal protective equipment, bolstering municipalities, helping the most vulnerable Canadians and strengthening the health care system, possibly including improving conditions in long-term care homes linked to more than 80 per cent of the deaths in Canada so far.</w:t>
      </w:r>
    </w:p>
    <w:p>
      <w:pPr>
        <w:spacing w:before="200" w:line="260" w:lineRule="atLeast"/>
        <w:jc w:val="both"/>
        <w:rPr>
          <w:lang w:val="en-US" w:eastAsia="en-US" w:bidi="ar-SA"/>
        </w:rPr>
      </w:pPr>
      <w:r>
        <w:rPr>
          <w:rFonts w:ascii="arial" w:eastAsia="arial" w:hAnsi="arial" w:cs="arial"/>
          <w:color w:val="000000"/>
          <w:sz w:val="20"/>
          <w:lang w:val="en-US" w:eastAsia="en-US" w:bidi="ar-SA"/>
        </w:rPr>
        <w:t>Making a difference in just one of those areas - municipalities - is a pricey proposition. The Federation of Canadian Municipalities estimates communities across the country, which have been on the front lines of the pandemic, need $10 billion to $15 billion to make up for the loss of revenue resulting from reduced transit fares, user fees and deferred property taxes.</w:t>
      </w:r>
    </w:p>
    <w:p>
      <w:pPr>
        <w:spacing w:before="200" w:line="260" w:lineRule="atLeast"/>
        <w:jc w:val="both"/>
        <w:rPr>
          <w:lang w:val="en-US" w:eastAsia="en-US" w:bidi="ar-SA"/>
        </w:rPr>
      </w:pPr>
      <w:r>
        <w:rPr>
          <w:rFonts w:ascii="arial" w:eastAsia="arial" w:hAnsi="arial" w:cs="arial"/>
          <w:color w:val="000000"/>
          <w:sz w:val="20"/>
          <w:lang w:val="en-US" w:eastAsia="en-US" w:bidi="ar-SA"/>
        </w:rPr>
        <w:t>At the start of the pandemic, the federal government boosted transfer payments to provinces and territories for health care by $500 million - an amount that seemed large at the time but which has since paled in comparison with the more than $150 billion Ottawa has shovelled into direct financial aid to Canadians and economic stimulus measures.</w:t>
      </w:r>
    </w:p>
    <w:p>
      <w:pPr>
        <w:spacing w:before="200" w:line="260" w:lineRule="atLeast"/>
        <w:jc w:val="both"/>
        <w:rPr>
          <w:lang w:val="en-US" w:eastAsia="en-US" w:bidi="ar-SA"/>
        </w:rPr>
      </w:pPr>
      <w:r>
        <w:rPr>
          <w:rFonts w:ascii="arial" w:eastAsia="arial" w:hAnsi="arial" w:cs="arial"/>
          <w:color w:val="000000"/>
          <w:sz w:val="20"/>
          <w:lang w:val="en-US" w:eastAsia="en-US" w:bidi="ar-SA"/>
        </w:rPr>
        <w:t>While Trudeau is now offering provinces and territories substantially more money, there is likely to be some push back from some premiers over his attempt to direct the general areas on which it should be spent rather than letting them spend it as they see fit.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8:55 a.m. Here's where you can get tested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can be tested at free screening clinics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They are for people who 1) have symptoms or 2) don't have symptoms but have been in close contact with someone who has received a positive COVID-19 test result.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nine testing centres( </w:t>
      </w:r>
      <w:hyperlink r:id="rId227" w:history="1">
        <w:r>
          <w:rPr>
            <w:rFonts w:ascii="arial" w:eastAsia="arial" w:hAnsi="arial" w:cs="arial"/>
            <w:i/>
            <w:color w:val="0077CC"/>
            <w:sz w:val="20"/>
            <w:u w:val="single"/>
            <w:shd w:val="clear" w:color="auto" w:fill="FFFFFF"/>
            <w:lang w:val="en-US" w:eastAsia="en-US" w:bidi="ar-SA"/>
          </w:rPr>
          <w:t>https://santemontreal.qc.ca/en/public/coronavirus-covid-19/#c37517</w:t>
        </w:r>
      </w:hyperlink>
      <w:r>
        <w:rPr>
          <w:rFonts w:ascii="arial" w:eastAsia="arial" w:hAnsi="arial" w:cs="arial"/>
          <w:color w:val="000000"/>
          <w:sz w:val="20"/>
          <w:lang w:val="en-US" w:eastAsia="en-US" w:bidi="ar-SA"/>
        </w:rPr>
        <w:t xml:space="preserve"> ) are available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clinics require appointments.</w:t>
      </w:r>
    </w:p>
    <w:p>
      <w:pPr>
        <w:spacing w:before="200" w:line="260" w:lineRule="atLeast"/>
        <w:jc w:val="both"/>
        <w:rPr>
          <w:lang w:val="en-US" w:eastAsia="en-US" w:bidi="ar-SA"/>
        </w:rPr>
      </w:pPr>
      <w:r>
        <w:rPr>
          <w:rFonts w:ascii="arial" w:eastAsia="arial" w:hAnsi="arial" w:cs="arial"/>
          <w:color w:val="000000"/>
          <w:sz w:val="20"/>
          <w:lang w:val="en-US" w:eastAsia="en-US" w:bidi="ar-SA"/>
        </w:rPr>
        <w:t>8:45 a.m. Across Canada, 93,726 cases, 7,637 deaths</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there were 93,726 COVID-19 cases and 7,637 deaths in Canada. A total of 51,501 people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Here's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52,143 (4,885 deaths, 17,098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29,403 (2,357 deaths, 23,208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7,091 (146 deaths, 6,611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2,632 (166 deaths, 2,265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1,058 (61 deaths, 995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648 (11 deaths, 608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287 (7 deaths, 284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261 (3 deaths, 256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136 (1 death, 120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27 (27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(13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11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22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229"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20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23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231" w:history="1">
        <w:r>
          <w:rPr>
            <w:rFonts w:ascii="arial" w:eastAsia="arial" w:hAnsi="arial" w:cs="arial"/>
            <w:i/>
            <w:color w:val="0077CC"/>
            <w:sz w:val="20"/>
            <w:u w:val="single"/>
            <w:shd w:val="clear" w:color="auto" w:fill="FFFFFF"/>
            <w:lang w:val="en-US" w:eastAsia="en-US" w:bidi="ar-SA"/>
          </w:rPr>
          <w:t>http://montrealgazette.com/news/local-news/a-timeline-of-the-novel-coronavirus-in-quebec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8"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(93%); CORONAVIRUSES (92%); COVID-19 CORONAVIRUS (90%); INFECTIOUS DISEASE (90%); PANDEMICS (90%); DEATH &amp; DYING (89%); EPIDEMICS (89%); POPULATION SIZE (89%); PUBLIC HEALTH (89%); PERSONAL PROTECTIVE EQUIPMENT (78%); PRESS CONFERENCES (78%); PUBLIC HEALTH ADMINISTRATION (78%); DEATH RATES (77%); ECONOMY &amp; ECONOMIC INDICATORS (77%); GOVERNMENT &amp; PUBLIC ADMINISTRATION (77%); HEADS OF STATE &amp; GOVERNMENT (76%); HEALTH DEPARTMENTS (76%); PRIME MINISTERS (76%); PUBLIC OFFICIALS (76%); SENIOR HOUSING (71%); TOURISM DEVELOPMENT (66%); JURISDICTION (51%); welcome,coronavirus,pandemic,coverage,check,throughout !@PERMALINK= </w:t>
      </w:r>
      <w:hyperlink r:id="rId232" w:history="1">
        <w:r>
          <w:rPr>
            <w:rFonts w:ascii="arial" w:eastAsia="arial" w:hAnsi="arial" w:cs="arial"/>
            <w:i/>
            <w:color w:val="0077CC"/>
            <w:sz w:val="20"/>
            <w:u w:val="single"/>
            <w:shd w:val="clear" w:color="auto" w:fill="FFFFFF"/>
            <w:lang w:val="en-US" w:eastAsia="en-US" w:bidi="ar-SA"/>
          </w:rPr>
          <w:t>http://montrealgazette.com/news/local-news/coronavirus-live-updates-trudeau-to-offer-premiers-billions-to-help-reopen-the-economy-safely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(76%); HOTELS &amp; MOTELS (66%); TOURISM DEVELOPMENT (66%); LONG TERM HEALTH CARE (65%); NURSING &amp; RESIDENTIAL CARE FACILITIES (65%); INTERNATIONAL TOURISM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OTTAWA, ON, CANADA (92%); QUEBEC, CANADA (94%);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253" w:history="1">
        <w:r>
          <w:rPr>
            <w:rFonts w:ascii="arial" w:eastAsia="arial" w:hAnsi="arial" w:cs="arial"/>
            <w:b/>
            <w:bCs/>
            <w:i/>
            <w:color w:val="0077CC"/>
            <w:kern w:val="32"/>
            <w:sz w:val="28"/>
            <w:szCs w:val="32"/>
            <w:u w:val="single"/>
            <w:shd w:val="clear" w:color="auto" w:fill="FFFFFF"/>
            <w:lang w:val="en-US" w:eastAsia="en-US" w:bidi="ar-SA"/>
          </w:rPr>
          <w:t>Coronavirus live updates: Quebec must decide how to spend its share of $14B in federal aid, Legault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3190 words</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70" style="position:absolute;z-index:25167155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Welcome to today's live coronavirus pandemic coverage. Check this post throughout the day on Friday, June 5. Questions/comments? </w:t>
      </w:r>
      <w:hyperlink r:id="rId20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reports 125 new cases, 31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Canada adds 289,600 jobs, with Quebec leading the way</w:t>
      </w:r>
    </w:p>
    <w:p>
      <w:pPr>
        <w:spacing w:before="200" w:line="260" w:lineRule="atLeast"/>
        <w:jc w:val="both"/>
        <w:rPr>
          <w:lang w:val="en-US" w:eastAsia="en-US" w:bidi="ar-SA"/>
        </w:rPr>
      </w:pPr>
      <w:r>
        <w:rPr>
          <w:rFonts w:ascii="arial" w:eastAsia="arial" w:hAnsi="arial" w:cs="arial"/>
          <w:color w:val="000000"/>
          <w:sz w:val="20"/>
          <w:lang w:val="en-US" w:eastAsia="en-US" w:bidi="ar-SA"/>
        </w:rPr>
        <w:t>Ottawa to provide $600 in aid to disabled</w:t>
      </w:r>
    </w:p>
    <w:p>
      <w:pPr>
        <w:spacing w:before="200" w:line="260" w:lineRule="atLeast"/>
        <w:jc w:val="both"/>
        <w:rPr>
          <w:lang w:val="en-US" w:eastAsia="en-US" w:bidi="ar-SA"/>
        </w:rPr>
      </w:pPr>
      <w:r>
        <w:rPr>
          <w:rFonts w:ascii="arial" w:eastAsia="arial" w:hAnsi="arial" w:cs="arial"/>
          <w:color w:val="000000"/>
          <w:sz w:val="20"/>
          <w:lang w:val="en-US" w:eastAsia="en-US" w:bidi="ar-SA"/>
        </w:rPr>
        <w:t>Federal government offers $14 billion to help provinces reopen safely</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reports 255 new cases, 50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Masks, signs and noisemakers: how to protest safely</w:t>
      </w:r>
    </w:p>
    <w:p>
      <w:pPr>
        <w:spacing w:before="200" w:line="260" w:lineRule="atLeast"/>
        <w:jc w:val="both"/>
        <w:rPr>
          <w:lang w:val="en-US" w:eastAsia="en-US" w:bidi="ar-SA"/>
        </w:rPr>
      </w:pPr>
      <w:r>
        <w:rPr>
          <w:rFonts w:ascii="arial" w:eastAsia="arial" w:hAnsi="arial" w:cs="arial"/>
          <w:color w:val="000000"/>
          <w:sz w:val="20"/>
          <w:lang w:val="en-US" w:eastAsia="en-US" w:bidi="ar-SA"/>
        </w:rPr>
        <w:t>Video: What's the COVID-19 risk when you're near others?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3:30 p.m. Quebec must decide how to spend federal aid, Legault says</w:t>
      </w:r>
    </w:p>
    <w:p>
      <w:pPr>
        <w:spacing w:before="200" w:line="260" w:lineRule="atLeast"/>
        <w:jc w:val="both"/>
        <w:rPr>
          <w:lang w:val="en-US" w:eastAsia="en-US" w:bidi="ar-SA"/>
        </w:rPr>
      </w:pPr>
      <w:r>
        <w:rPr>
          <w:rFonts w:ascii="arial" w:eastAsia="arial" w:hAnsi="arial" w:cs="arial"/>
          <w:color w:val="000000"/>
          <w:sz w:val="20"/>
          <w:lang w:val="en-US" w:eastAsia="en-US" w:bidi="ar-SA"/>
        </w:rPr>
        <w:t>Premier François Legaut says Quebec must decide how it spends any new money that comes from Ottawa.</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in Orford this afternoon, Legault was asked about the $14 billion that Prime Minister Justin Trudeau today said he has offered to give provinces to help them safely reopen their economies. It would go to finance, among other things, personal protective equipment, daycare, sick pay and help for seniors.</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Quebec will happily take the money but only if it comes without conditions because Ottawa should not be calling the shots on health care, a provincial jurisdiction.</w:t>
      </w:r>
    </w:p>
    <w:p>
      <w:pPr>
        <w:spacing w:before="200" w:line="260" w:lineRule="atLeast"/>
        <w:jc w:val="both"/>
        <w:rPr>
          <w:lang w:val="en-US" w:eastAsia="en-US" w:bidi="ar-SA"/>
        </w:rPr>
      </w:pPr>
      <w:r>
        <w:rPr>
          <w:rFonts w:ascii="arial" w:eastAsia="arial" w:hAnsi="arial" w:cs="arial"/>
          <w:color w:val="000000"/>
          <w:sz w:val="20"/>
          <w:lang w:val="en-US" w:eastAsia="en-US" w:bidi="ar-SA"/>
        </w:rPr>
        <w:t>"If (Trudeau) really wants to help us in CHSLDs (long-term care homes), he can transfer money to us but it must be without conditions,"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explained the situation to Trudeau in the weekly call between the prime minister and provincial premiers last night. Legault said other premiers are also balking at federal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He stressed that Quebec's share of the $14 billion should be based on how much the province needs, not on its proportion of Canada's population. Quebec has about 23 per cent of Canada's population but has recorded more than half of cases in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said his government will announce help for tourism businesses next week.</w:t>
      </w:r>
    </w:p>
    <w:p>
      <w:pPr>
        <w:spacing w:before="200" w:line="260" w:lineRule="atLeast"/>
        <w:jc w:val="both"/>
        <w:rPr>
          <w:lang w:val="en-US" w:eastAsia="en-US" w:bidi="ar-SA"/>
        </w:rPr>
      </w:pPr>
      <w:r>
        <w:rPr>
          <w:rFonts w:ascii="arial" w:eastAsia="arial" w:hAnsi="arial" w:cs="arial"/>
          <w:color w:val="000000"/>
          <w:sz w:val="20"/>
          <w:lang w:val="en-US" w:eastAsia="en-US" w:bidi="ar-SA"/>
        </w:rPr>
        <w:t>Industry players say they need a lifeline but they have so far been left out of the province's relaunch plans. Tourism has been hard hit by the pandemic, with little sign that it will pick up soon.</w:t>
      </w:r>
    </w:p>
    <w:p>
      <w:pPr>
        <w:spacing w:before="200" w:line="260" w:lineRule="atLeast"/>
        <w:jc w:val="both"/>
        <w:rPr>
          <w:lang w:val="en-US" w:eastAsia="en-US" w:bidi="ar-SA"/>
        </w:rPr>
      </w:pPr>
      <w:r>
        <w:rPr>
          <w:rFonts w:ascii="arial" w:eastAsia="arial" w:hAnsi="arial" w:cs="arial"/>
          <w:color w:val="000000"/>
          <w:sz w:val="20"/>
          <w:lang w:val="en-US" w:eastAsia="en-US" w:bidi="ar-SA"/>
        </w:rPr>
        <w:t>Quebec's tourism plan will focus mostly on "small and medium-sized hotels" in Quebec's regions, Legault said. "It will be a mix of loans and grants."</w:t>
      </w:r>
    </w:p>
    <w:p>
      <w:pPr>
        <w:spacing w:before="200" w:line="260" w:lineRule="atLeast"/>
        <w:jc w:val="both"/>
        <w:rPr>
          <w:lang w:val="en-US" w:eastAsia="en-US" w:bidi="ar-SA"/>
        </w:rPr>
      </w:pPr>
      <w:r>
        <w:rPr>
          <w:rFonts w:ascii="arial" w:eastAsia="arial" w:hAnsi="arial" w:cs="arial"/>
          <w:color w:val="000000"/>
          <w:sz w:val="20"/>
          <w:lang w:val="en-US" w:eastAsia="en-US" w:bidi="ar-SA"/>
        </w:rPr>
        <w:t>Hotels should not expect a return of foreign travellers for a year or two but efforts could be made to attract Quebecers to travel within the province, 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2:30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reports 125 new cases, 31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number of COVID-19 cases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grew by 125 today, bringing the total to 26,025, public health officials announced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Thirty-one new deaths were reported. The death toll is now 3,047.</w:t>
      </w:r>
    </w:p>
    <w:p>
      <w:pPr>
        <w:spacing w:before="200" w:line="260" w:lineRule="atLeast"/>
        <w:jc w:val="both"/>
        <w:rPr>
          <w:lang w:val="en-US" w:eastAsia="en-US" w:bidi="ar-SA"/>
        </w:rPr>
      </w:pPr>
      <w:r>
        <w:rPr>
          <w:rFonts w:ascii="arial" w:eastAsia="arial" w:hAnsi="arial" w:cs="arial"/>
          <w:color w:val="000000"/>
          <w:sz w:val="20"/>
          <w:lang w:val="en-US" w:eastAsia="en-US" w:bidi="ar-SA"/>
        </w:rPr>
        <w:t>In 133 seniors' residences, there is at least one case of COVID-19. That's down from 140 yesterday.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has the highest number of cases - 2,874 per 100,000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As for deaths, Town of Mount Royal has the highest concentration - 330 per 100,000 population.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find additional statistics on this page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website( </w:t>
      </w:r>
      <w:hyperlink r:id="rId207" w:history="1">
        <w:r>
          <w:rPr>
            <w:rFonts w:ascii="arial" w:eastAsia="arial" w:hAnsi="arial" w:cs="arial"/>
            <w:i/>
            <w:color w:val="0077CC"/>
            <w:sz w:val="20"/>
            <w:u w:val="single"/>
            <w:shd w:val="clear" w:color="auto" w:fill="FFFFFF"/>
            <w:lang w:val="en-US" w:eastAsia="en-US" w:bidi="ar-SA"/>
          </w:rPr>
          <w:t>https://santemontreal.qc.ca/en/public/coronavirus-covid-19/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20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 en date du 5 juin, la situation est la suivante :</w:t>
      </w:r>
    </w:p>
    <w:p>
      <w:pPr>
        <w:spacing w:before="200" w:line="260" w:lineRule="atLeast"/>
        <w:jc w:val="both"/>
        <w:rPr>
          <w:lang w:val="en-US" w:eastAsia="en-US" w:bidi="ar-SA"/>
        </w:rPr>
      </w:pPr>
      <w:r>
        <w:rPr>
          <w:rFonts w:ascii="arial" w:eastAsia="arial" w:hAnsi="arial" w:cs="arial"/>
          <w:color w:val="000000"/>
          <w:sz w:val="20"/>
          <w:lang w:val="en-US" w:eastAsia="en-US" w:bidi="ar-SA"/>
        </w:rPr>
        <w:t>?? 26 025 cas confirmés</w:t>
      </w:r>
    </w:p>
    <w:p>
      <w:pPr>
        <w:spacing w:before="200" w:line="260" w:lineRule="atLeast"/>
        <w:jc w:val="both"/>
        <w:rPr>
          <w:lang w:val="en-US" w:eastAsia="en-US" w:bidi="ar-SA"/>
        </w:rPr>
      </w:pPr>
      <w:r>
        <w:rPr>
          <w:rFonts w:ascii="arial" w:eastAsia="arial" w:hAnsi="arial" w:cs="arial"/>
          <w:color w:val="000000"/>
          <w:sz w:val="20"/>
          <w:lang w:val="en-US" w:eastAsia="en-US" w:bidi="ar-SA"/>
        </w:rPr>
        <w:t>?? 3 047 décès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Des données sur l'évolution de la situation par arrondissement ou ville liée sont disponibles : </w:t>
      </w:r>
      <w:hyperlink r:id="rId210" w:history="1">
        <w:r>
          <w:rPr>
            <w:rFonts w:ascii="arial" w:eastAsia="arial" w:hAnsi="arial" w:cs="arial"/>
            <w:i/>
            <w:color w:val="0077CC"/>
            <w:sz w:val="20"/>
            <w:u w:val="single"/>
            <w:shd w:val="clear" w:color="auto" w:fill="FFFFFF"/>
            <w:lang w:val="en-US" w:eastAsia="en-US" w:bidi="ar-SA"/>
          </w:rPr>
          <w:t>https://t.co/vfsgQ8CDAw</w:t>
        </w:r>
      </w:hyperlink>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https://t.co/vfsgQ8CDAw</w:t>
        </w:r>
      </w:hyperlink>
      <w:r>
        <w:rPr>
          <w:rFonts w:ascii="arial" w:eastAsia="arial" w:hAnsi="arial" w:cs="arial"/>
          <w:color w:val="000000"/>
          <w:sz w:val="20"/>
          <w:lang w:val="en-US" w:eastAsia="en-US" w:bidi="ar-SA"/>
        </w:rPr>
        <w:t xml:space="preserve"> ) #SantéPubliqueMTL(            </w:t>
      </w:r>
      <w:hyperlink r:id="rId211" w:history="1">
        <w:r>
          <w:rPr>
            <w:rFonts w:ascii="arial" w:eastAsia="arial" w:hAnsi="arial" w:cs="arial"/>
            <w:i/>
            <w:color w:val="0077CC"/>
            <w:sz w:val="20"/>
            <w:u w:val="single"/>
            <w:shd w:val="clear" w:color="auto" w:fill="FFFFFF"/>
            <w:lang w:val="en-US" w:eastAsia="en-US" w:bidi="ar-SA"/>
          </w:rPr>
          <w:t>https://twitter.com/hashtag/Sant%C3%A9PubliqueMTL?src=hash&amp;;ref_src=twsrc%5Etfw</w:t>
        </w:r>
      </w:hyperlink>
      <w:r>
        <w:rPr>
          <w:rFonts w:ascii="arial" w:eastAsia="arial" w:hAnsi="arial" w:cs="arial"/>
          <w:color w:val="000000"/>
          <w:sz w:val="20"/>
          <w:lang w:val="en-US" w:eastAsia="en-US" w:bidi="ar-SA"/>
        </w:rPr>
        <w:t xml:space="preserve"> ) #EffortCollectif(            </w:t>
      </w:r>
      <w:hyperlink r:id="rId212" w:history="1">
        <w:r>
          <w:rPr>
            <w:rFonts w:ascii="arial" w:eastAsia="arial" w:hAnsi="arial" w:cs="arial"/>
            <w:i/>
            <w:color w:val="0077CC"/>
            <w:sz w:val="20"/>
            <w:u w:val="single"/>
            <w:shd w:val="clear" w:color="auto" w:fill="FFFFFF"/>
            <w:lang w:val="en-US" w:eastAsia="en-US" w:bidi="ar-SA"/>
          </w:rPr>
          <w:t>https://twitter.com/hashtag/EffortCollectif?src=hash&amp;;ref_src=twsrc%5Etfw</w:t>
        </w:r>
      </w:hyperlink>
      <w:r>
        <w:rPr>
          <w:rFonts w:ascii="arial" w:eastAsia="arial" w:hAnsi="arial" w:cs="arial"/>
          <w:color w:val="000000"/>
          <w:sz w:val="20"/>
          <w:lang w:val="en-US" w:eastAsia="en-US" w:bidi="ar-SA"/>
        </w:rPr>
        <w:t xml:space="preserve"> ) pic.twitter.com/ril5MzReZv(            </w:t>
      </w:r>
      <w:hyperlink r:id="rId213" w:history="1">
        <w:r>
          <w:rPr>
            <w:rFonts w:ascii="arial" w:eastAsia="arial" w:hAnsi="arial" w:cs="arial"/>
            <w:i/>
            <w:color w:val="0077CC"/>
            <w:sz w:val="20"/>
            <w:u w:val="single"/>
            <w:shd w:val="clear" w:color="auto" w:fill="FFFFFF"/>
            <w:lang w:val="en-US" w:eastAsia="en-US" w:bidi="ar-SA"/>
          </w:rPr>
          <w:t>https://t.co/ril5MzReZv</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Dre Mylène Drouin, directrice santé publique Mtl (@Santepub_Mtl) June 5, 2020( </w:t>
      </w:r>
      <w:hyperlink r:id="rId214" w:history="1">
        <w:r>
          <w:rPr>
            <w:rFonts w:ascii="arial" w:eastAsia="arial" w:hAnsi="arial" w:cs="arial"/>
            <w:i/>
            <w:color w:val="0077CC"/>
            <w:sz w:val="20"/>
            <w:u w:val="single"/>
            <w:shd w:val="clear" w:color="auto" w:fill="FFFFFF"/>
            <w:lang w:val="en-US" w:eastAsia="en-US" w:bidi="ar-SA"/>
          </w:rPr>
          <w:t>https://twitter.com/Santepub_Mtl/status/1268951130718994433?ref_src=twsrc%5Etfw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residential real estate market shrank in May, but prices are still climbing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residential real estate market shrank for a second straight month in May, though prices continued to climb despite the health-related lockdown.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215" w:history="1">
        <w:r>
          <w:rPr>
            <w:rFonts w:ascii="arial" w:eastAsia="arial" w:hAnsi="arial" w:cs="arial"/>
            <w:i/>
            <w:color w:val="0077CC"/>
            <w:sz w:val="20"/>
            <w:u w:val="single"/>
            <w:shd w:val="clear" w:color="auto" w:fill="FFFFFF"/>
            <w:lang w:val="en-US" w:eastAsia="en-US" w:bidi="ar-SA"/>
          </w:rPr>
          <w:t>https://montrealgazette.com/business/local-business/real-estate/montreals-residential-real-estate-market-shrank-in-may-but-prices-did-not</w:t>
        </w:r>
      </w:hyperlink>
      <w:r>
        <w:rPr>
          <w:rFonts w:ascii="arial" w:eastAsia="arial" w:hAnsi="arial" w:cs="arial"/>
          <w:color w:val="000000"/>
          <w:sz w:val="20"/>
          <w:lang w:val="en-US" w:eastAsia="en-US" w:bidi="ar-SA"/>
        </w:rPr>
        <w:t xml:space="preserve"> ), by Frédéric Tomesco.</w:t>
      </w:r>
    </w:p>
    <w:p>
      <w:pPr>
        <w:spacing w:before="200" w:line="260" w:lineRule="atLeast"/>
        <w:jc w:val="both"/>
        <w:rPr>
          <w:lang w:val="en-US" w:eastAsia="en-US" w:bidi="ar-SA"/>
        </w:rPr>
      </w:pPr>
      <w:r>
        <w:rPr>
          <w:rFonts w:ascii="arial" w:eastAsia="arial" w:hAnsi="arial" w:cs="arial"/>
          <w:color w:val="000000"/>
          <w:sz w:val="20"/>
          <w:lang w:val="en-US" w:eastAsia="en-US" w:bidi="ar-SA"/>
        </w:rPr>
        <w:t>1:50 p.m. Updated charts, maps 1:15 p.m. More drivers are out on Quebec roads - and so are speed traps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today launched a week-long campaign to target speeders and dangerous drivers on the province's highways.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noticed that the drop in traffic caused by Quebec's COVID-19 lockdown has led to increase in speeding and poor driving behaviour.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216" w:history="1">
        <w:r>
          <w:rPr>
            <w:rFonts w:ascii="arial" w:eastAsia="arial" w:hAnsi="arial" w:cs="arial"/>
            <w:i/>
            <w:color w:val="0077CC"/>
            <w:sz w:val="20"/>
            <w:u w:val="single"/>
            <w:shd w:val="clear" w:color="auto" w:fill="FFFFFF"/>
            <w:lang w:val="en-US" w:eastAsia="en-US" w:bidi="ar-SA"/>
          </w:rPr>
          <w:t>https://montrealgazette.com/news/local-news/more-drivers-are-out-on-quebec-roads-and-so-are-speed-traps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1:10 p.m. 48% of Quebec workforce suffering from psychological stress: survey</w:t>
      </w:r>
    </w:p>
    <w:p>
      <w:pPr>
        <w:spacing w:before="200" w:line="260" w:lineRule="atLeast"/>
        <w:jc w:val="both"/>
        <w:rPr>
          <w:lang w:val="en-US" w:eastAsia="en-US" w:bidi="ar-SA"/>
        </w:rPr>
      </w:pPr>
      <w:r>
        <w:rPr>
          <w:rFonts w:ascii="arial" w:eastAsia="arial" w:hAnsi="arial" w:cs="arial"/>
          <w:color w:val="000000"/>
          <w:sz w:val="20"/>
          <w:lang w:val="en-US" w:eastAsia="en-US" w:bidi="ar-SA"/>
        </w:rPr>
        <w:t>About half of Quebec workers are suffering from high psychological stress, suggests an online survey conducted six weeks after COVID-19 sparked a province-wide state of emergency.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217" w:history="1">
        <w:r>
          <w:rPr>
            <w:rFonts w:ascii="arial" w:eastAsia="arial" w:hAnsi="arial" w:cs="arial"/>
            <w:i/>
            <w:color w:val="0077CC"/>
            <w:sz w:val="20"/>
            <w:u w:val="single"/>
            <w:shd w:val="clear" w:color="auto" w:fill="FFFFFF"/>
            <w:lang w:val="en-US" w:eastAsia="en-US" w:bidi="ar-SA"/>
          </w:rPr>
          <w:t>https://montrealgazette.com/news/local-news/48-of-quebec-workforce-suffering-from-psychological-stress-survey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12:45 p.m. WHO shifts guidance on masks</w:t>
      </w:r>
    </w:p>
    <w:p>
      <w:pPr>
        <w:spacing w:before="200" w:line="260" w:lineRule="atLeast"/>
        <w:jc w:val="both"/>
        <w:rPr>
          <w:lang w:val="en-US" w:eastAsia="en-US" w:bidi="ar-SA"/>
        </w:rPr>
      </w:pPr>
      <w:r>
        <w:rPr>
          <w:rFonts w:ascii="arial" w:eastAsia="arial" w:hAnsi="arial" w:cs="arial"/>
          <w:color w:val="000000"/>
          <w:sz w:val="20"/>
          <w:lang w:val="en-US" w:eastAsia="en-US" w:bidi="ar-SA"/>
        </w:rPr>
        <w:t>The World Health Organization today published updated guidance on the use of masks for control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Here are the key changes:</w:t>
      </w:r>
    </w:p>
    <w:p>
      <w:pPr>
        <w:spacing w:before="200" w:line="260" w:lineRule="atLeast"/>
        <w:jc w:val="both"/>
        <w:rPr>
          <w:lang w:val="en-US" w:eastAsia="en-US" w:bidi="ar-SA"/>
        </w:rPr>
      </w:pPr>
      <w:r>
        <w:rPr>
          <w:rFonts w:ascii="arial" w:eastAsia="arial" w:hAnsi="arial" w:cs="arial"/>
          <w:color w:val="000000"/>
          <w:sz w:val="20"/>
          <w:lang w:val="en-US" w:eastAsia="en-US" w:bidi="ar-SA"/>
        </w:rPr>
        <w:t>"In areas with widespread transmission, WHO advises medical masks for all people working in clinical areas of a health facility, not only workers dealing with patients with COVID-19. That means, for example, that when a doctor is doing a ward round on the cardiology or palliative care units where there are no confirmed COVID-19 patients, they should still wear a medical mask.</w:t>
      </w:r>
    </w:p>
    <w:p>
      <w:pPr>
        <w:spacing w:before="200" w:line="260" w:lineRule="atLeast"/>
        <w:jc w:val="both"/>
        <w:rPr>
          <w:lang w:val="en-US" w:eastAsia="en-US" w:bidi="ar-SA"/>
        </w:rPr>
      </w:pPr>
      <w:r>
        <w:rPr>
          <w:rFonts w:ascii="arial" w:eastAsia="arial" w:hAnsi="arial" w:cs="arial"/>
          <w:color w:val="000000"/>
          <w:sz w:val="20"/>
          <w:lang w:val="en-US" w:eastAsia="en-US" w:bidi="ar-SA"/>
        </w:rPr>
        <w:t>"In areas with community transmission, we advise that people aged 60 years or over, or those with underlying conditions, should wear a medical mask in situations where physical distancing is not possible.</w:t>
      </w:r>
    </w:p>
    <w:p>
      <w:pPr>
        <w:spacing w:before="200" w:line="260" w:lineRule="atLeast"/>
        <w:jc w:val="both"/>
        <w:rPr>
          <w:lang w:val="en-US" w:eastAsia="en-US" w:bidi="ar-SA"/>
        </w:rPr>
      </w:pPr>
      <w:r>
        <w:rPr>
          <w:rFonts w:ascii="arial" w:eastAsia="arial" w:hAnsi="arial" w:cs="arial"/>
          <w:color w:val="000000"/>
          <w:sz w:val="20"/>
          <w:lang w:val="en-US" w:eastAsia="en-US" w:bidi="ar-SA"/>
        </w:rPr>
        <w:t>"In light of evolving evidence, WHO advises that governments should encourage the general public to wear masks where there is widespread transmission and physical distancing is difficult, such as on public transport, in shops or in other confined or crowded environments."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new guidance is "based on evolving evidence, and provides updated advice on who should wear a mask, when it should be worn and what it should be made of," WHO Director-General Tedros Adhanom Ghebreyesus said at a press conference in Geneva( </w:t>
      </w:r>
      <w:hyperlink r:id="rId218" w:history="1">
        <w:r>
          <w:rPr>
            <w:rFonts w:ascii="arial" w:eastAsia="arial" w:hAnsi="arial" w:cs="arial"/>
            <w:i/>
            <w:color w:val="0077CC"/>
            <w:sz w:val="20"/>
            <w:u w:val="single"/>
            <w:shd w:val="clear" w:color="auto" w:fill="FFFFFF"/>
            <w:lang w:val="en-US" w:eastAsia="en-US" w:bidi="ar-SA"/>
          </w:rPr>
          <w:t>https://www.who.int/dg/speeches/detail/who-director-general-s-opening-remarks-at-the-media-briefing-on-covid-19---5-june-2020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It was developed "through a careful review of all available evidence, and extensive consultation with international experts and civil society groups.</w:t>
      </w:r>
    </w:p>
    <w:p>
      <w:pPr>
        <w:spacing w:before="200" w:line="260" w:lineRule="atLeast"/>
        <w:jc w:val="both"/>
        <w:rPr>
          <w:lang w:val="en-US" w:eastAsia="en-US" w:bidi="ar-SA"/>
        </w:rPr>
      </w:pPr>
      <w:r>
        <w:rPr>
          <w:rFonts w:ascii="arial" w:eastAsia="arial" w:hAnsi="arial" w:cs="arial"/>
          <w:color w:val="000000"/>
          <w:sz w:val="20"/>
          <w:lang w:val="en-US" w:eastAsia="en-US" w:bidi="ar-SA"/>
        </w:rPr>
        <w:t>"I wish to be very clear that the guidance we are publishing today is an update of what we have been saying for months: that masks should only ever be used as part of a comprehensive strategy in the fight against COVID. Masks on their own will not protect you from COVID-19."</w:t>
      </w:r>
    </w:p>
    <w:p>
      <w:pPr>
        <w:spacing w:before="200" w:line="260" w:lineRule="atLeast"/>
        <w:jc w:val="both"/>
        <w:rPr>
          <w:lang w:val="en-US" w:eastAsia="en-US" w:bidi="ar-SA"/>
        </w:rPr>
      </w:pPr>
      <w:r>
        <w:rPr>
          <w:rFonts w:ascii="arial" w:eastAsia="arial" w:hAnsi="arial" w:cs="arial"/>
          <w:color w:val="000000"/>
          <w:sz w:val="20"/>
          <w:lang w:val="en-US" w:eastAsia="en-US" w:bidi="ar-SA"/>
        </w:rPr>
        <w:t>12:15 p.m. Canada adds 289,600 jobs, with Quebec leading the way</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Canada clawed back 289,600 jobs in May as provincial governments began easing public health restrictions and businesses reopened, Statistics Canada said Friday.</w:t>
      </w:r>
    </w:p>
    <w:p>
      <w:pPr>
        <w:spacing w:before="200" w:line="260" w:lineRule="atLeast"/>
        <w:jc w:val="both"/>
        <w:rPr>
          <w:lang w:val="en-US" w:eastAsia="en-US" w:bidi="ar-SA"/>
        </w:rPr>
      </w:pPr>
      <w:r>
        <w:rPr>
          <w:rFonts w:ascii="arial" w:eastAsia="arial" w:hAnsi="arial" w:cs="arial"/>
          <w:color w:val="000000"/>
          <w:sz w:val="20"/>
          <w:lang w:val="en-US" w:eastAsia="en-US" w:bidi="ar-SA"/>
        </w:rPr>
        <w:t>Still, the unemployment rate in May rose to 13.7 per cent, the highest level in more than four decades of comparable data.</w:t>
      </w:r>
    </w:p>
    <w:p>
      <w:pPr>
        <w:spacing w:before="200" w:line="260" w:lineRule="atLeast"/>
        <w:jc w:val="both"/>
        <w:rPr>
          <w:lang w:val="en-US" w:eastAsia="en-US" w:bidi="ar-SA"/>
        </w:rPr>
      </w:pPr>
      <w:r>
        <w:rPr>
          <w:rFonts w:ascii="arial" w:eastAsia="arial" w:hAnsi="arial" w:cs="arial"/>
          <w:color w:val="000000"/>
          <w:sz w:val="20"/>
          <w:lang w:val="en-US" w:eastAsia="en-US" w:bidi="ar-SA"/>
        </w:rPr>
        <w:t>The increase in the unemployment rate, which topped the previous record of 13.1 per cent set in December 1982, came as more people started looking for work.</w:t>
      </w:r>
    </w:p>
    <w:p>
      <w:pPr>
        <w:spacing w:before="200" w:line="260" w:lineRule="atLeast"/>
        <w:jc w:val="both"/>
        <w:rPr>
          <w:lang w:val="en-US" w:eastAsia="en-US" w:bidi="ar-SA"/>
        </w:rPr>
      </w:pPr>
      <w:r>
        <w:rPr>
          <w:rFonts w:ascii="arial" w:eastAsia="arial" w:hAnsi="arial" w:cs="arial"/>
          <w:color w:val="000000"/>
          <w:sz w:val="20"/>
          <w:lang w:val="en-US" w:eastAsia="en-US" w:bidi="ar-SA"/>
        </w:rPr>
        <w:t>The monthly labour force survey showed that men gained back more jobs than women in May, resulting in a wider gender gap in employment losses as a result of COVID-19, and that the pandemic continued to disproportionately affect lower-wage workers.</w:t>
      </w:r>
    </w:p>
    <w:p>
      <w:pPr>
        <w:spacing w:before="200" w:line="260" w:lineRule="atLeast"/>
        <w:jc w:val="both"/>
        <w:rPr>
          <w:lang w:val="en-US" w:eastAsia="en-US" w:bidi="ar-SA"/>
        </w:rPr>
      </w:pPr>
      <w:r>
        <w:rPr>
          <w:rFonts w:ascii="arial" w:eastAsia="arial" w:hAnsi="arial" w:cs="arial"/>
          <w:color w:val="000000"/>
          <w:sz w:val="20"/>
          <w:lang w:val="en-US" w:eastAsia="en-US" w:bidi="ar-SA"/>
        </w:rPr>
        <w:t>The increase in the number of jobs - which mirrored a similar bump in the U.S. - came after three million jobs were lost over March and April and about 2.5 million more had their hours slashed.</w:t>
      </w:r>
    </w:p>
    <w:p>
      <w:pPr>
        <w:spacing w:before="200" w:line="260" w:lineRule="atLeast"/>
        <w:jc w:val="both"/>
        <w:rPr>
          <w:lang w:val="en-US" w:eastAsia="en-US" w:bidi="ar-SA"/>
        </w:rPr>
      </w:pPr>
      <w:r>
        <w:rPr>
          <w:rFonts w:ascii="arial" w:eastAsia="arial" w:hAnsi="arial" w:cs="arial"/>
          <w:color w:val="000000"/>
          <w:sz w:val="20"/>
          <w:lang w:val="en-US" w:eastAsia="en-US" w:bidi="ar-SA"/>
        </w:rPr>
        <w:t>Statistics Canada said the number of people who worked less than half their usual hours fell by 292,000 in May.</w:t>
      </w:r>
    </w:p>
    <w:p>
      <w:pPr>
        <w:spacing w:before="200" w:line="260" w:lineRule="atLeast"/>
        <w:jc w:val="both"/>
        <w:rPr>
          <w:lang w:val="en-US" w:eastAsia="en-US" w:bidi="ar-SA"/>
        </w:rPr>
      </w:pPr>
      <w:r>
        <w:rPr>
          <w:rFonts w:ascii="arial" w:eastAsia="arial" w:hAnsi="arial" w:cs="arial"/>
          <w:color w:val="000000"/>
          <w:sz w:val="20"/>
          <w:lang w:val="en-US" w:eastAsia="en-US" w:bidi="ar-SA"/>
        </w:rPr>
        <w:t>Combined with the increase in jobs, Statistics Canada said the country recovered 10.6 per cent of employment losses and absences related to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"The rise in the overall unemployment to 13.7 per cent, the highest on record, shouldn't be taken as a sign of underlying weakness, since it simply represents more out-of-work Canadians stating that they are now looking for work," CIBC senior economist Royce Mendes wrote in a note.</w:t>
      </w:r>
    </w:p>
    <w:p>
      <w:pPr>
        <w:spacing w:before="200" w:line="260" w:lineRule="atLeast"/>
        <w:jc w:val="both"/>
        <w:rPr>
          <w:lang w:val="en-US" w:eastAsia="en-US" w:bidi="ar-SA"/>
        </w:rPr>
      </w:pPr>
      <w:r>
        <w:rPr>
          <w:rFonts w:ascii="arial" w:eastAsia="arial" w:hAnsi="arial" w:cs="arial"/>
          <w:color w:val="000000"/>
          <w:sz w:val="20"/>
          <w:lang w:val="en-US" w:eastAsia="en-US" w:bidi="ar-SA"/>
        </w:rPr>
        <w:t>"The surprisingly positive readings on employment paint a more optimistic picture of the early part of the recovery, but there's still a long road back."</w:t>
      </w:r>
    </w:p>
    <w:p>
      <w:pPr>
        <w:spacing w:before="200" w:line="260" w:lineRule="atLeast"/>
        <w:jc w:val="both"/>
        <w:rPr>
          <w:lang w:val="en-US" w:eastAsia="en-US" w:bidi="ar-SA"/>
        </w:rPr>
      </w:pPr>
      <w:r>
        <w:rPr>
          <w:rFonts w:ascii="arial" w:eastAsia="arial" w:hAnsi="arial" w:cs="arial"/>
          <w:color w:val="000000"/>
          <w:sz w:val="20"/>
          <w:lang w:val="en-US" w:eastAsia="en-US" w:bidi="ar-SA"/>
        </w:rPr>
        <w:t>Provincially, Quebec led the way, gaining 231,000 jobs as it became one of the first provinces to ease restrictions, doing so just before Statistics Canada collected data the week of May 10.</w:t>
      </w:r>
    </w:p>
    <w:p>
      <w:pPr>
        <w:spacing w:before="200" w:line="260" w:lineRule="atLeast"/>
        <w:jc w:val="both"/>
        <w:rPr>
          <w:lang w:val="en-US" w:eastAsia="en-US" w:bidi="ar-SA"/>
        </w:rPr>
      </w:pPr>
      <w:r>
        <w:rPr>
          <w:rFonts w:ascii="arial" w:eastAsia="arial" w:hAnsi="arial" w:cs="arial"/>
          <w:color w:val="000000"/>
          <w:sz w:val="20"/>
          <w:lang w:val="en-US" w:eastAsia="en-US" w:bidi="ar-SA"/>
        </w:rPr>
        <w:t>12:10 p.m. Federal officials provide update</w:t>
      </w:r>
    </w:p>
    <w:p>
      <w:pPr>
        <w:spacing w:before="200" w:line="260" w:lineRule="atLeast"/>
        <w:jc w:val="both"/>
        <w:rPr>
          <w:lang w:val="en-US" w:eastAsia="en-US" w:bidi="ar-SA"/>
        </w:rPr>
      </w:pPr>
      <w:r>
        <w:rPr>
          <w:rFonts w:ascii="arial" w:eastAsia="arial" w:hAnsi="arial" w:cs="arial"/>
          <w:color w:val="000000"/>
          <w:sz w:val="20"/>
          <w:lang w:val="en-US" w:eastAsia="en-US" w:bidi="ar-SA"/>
        </w:rPr>
        <w:t>12:05 p.m. Ottawa to provide $600 in aid to disabled; federal government offers $14 billion to help provinces reopen safely</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has announced financial support for nearly 4 million disabled Canadians, who already faced some of the highest costs of living before the pandemic made daily life even more expensive.</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federal government will give a one-time non-taxable payment for Canadians with disabilities of up to $600 to help them pay their extra expenses due to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Among other things, the pandemic has resulted in many people with disabilities having to rely on in-home care, pay delivery fees for groceries and other items, and fork out higher dispensing fees for prescription drugs.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also announced that Ottawa is offering to contribute $14 billion more to provinces to help them safely reopen their economies( </w:t>
      </w:r>
      <w:hyperlink r:id="rId219" w:history="1">
        <w:r>
          <w:rPr>
            <w:rFonts w:ascii="arial" w:eastAsia="arial" w:hAnsi="arial" w:cs="arial"/>
            <w:i/>
            <w:color w:val="0077CC"/>
            <w:sz w:val="20"/>
            <w:u w:val="single"/>
            <w:shd w:val="clear" w:color="auto" w:fill="FFFFFF"/>
            <w:lang w:val="en-US" w:eastAsia="en-US" w:bidi="ar-SA"/>
          </w:rPr>
          <w:t>http://montrealgazette.com/pmn/news-pmn/canada-news-pmn/trudeau-to-offer-premiers-billions-to-help-reopen-the-economy-safely/wcm/24732315-5ec8-48f7-812e-132f17b4bac2</w:t>
        </w:r>
      </w:hyperlink>
      <w:r>
        <w:rPr>
          <w:rFonts w:ascii="arial" w:eastAsia="arial" w:hAnsi="arial" w:cs="arial"/>
          <w:color w:val="000000"/>
          <w:sz w:val="20"/>
          <w:lang w:val="en-US" w:eastAsia="en-US" w:bidi="ar-SA"/>
        </w:rPr>
        <w:t xml:space="preserve"> ). It would go to finance, among other things, personal protective equipment, daycare, sick pay and help for seniors.</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discussed the offer with premiers at their weekly conference call last night.</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also said:</w:t>
      </w:r>
    </w:p>
    <w:p>
      <w:pPr>
        <w:spacing w:before="200" w:line="260" w:lineRule="atLeast"/>
        <w:jc w:val="both"/>
        <w:rPr>
          <w:lang w:val="en-US" w:eastAsia="en-US" w:bidi="ar-SA"/>
        </w:rPr>
      </w:pPr>
      <w:r>
        <w:rPr>
          <w:rFonts w:ascii="arial" w:eastAsia="arial" w:hAnsi="arial" w:cs="arial"/>
          <w:color w:val="000000"/>
          <w:sz w:val="20"/>
          <w:lang w:val="en-US" w:eastAsia="en-US" w:bidi="ar-SA"/>
        </w:rPr>
        <w:t>The Liberal Party of Canada will divulge how much it receives from the federal emergency wage subsidy program. The Bloc Québécois has called for Trudeau to return the money, arguing it should not be used by political parties.</w:t>
      </w:r>
    </w:p>
    <w:p>
      <w:pPr>
        <w:spacing w:before="200" w:line="260" w:lineRule="atLeast"/>
        <w:jc w:val="both"/>
        <w:rPr>
          <w:lang w:val="en-US" w:eastAsia="en-US" w:bidi="ar-SA"/>
        </w:rPr>
      </w:pPr>
      <w:r>
        <w:rPr>
          <w:rFonts w:ascii="arial" w:eastAsia="arial" w:hAnsi="arial" w:cs="arial"/>
          <w:color w:val="000000"/>
          <w:sz w:val="20"/>
          <w:lang w:val="en-US" w:eastAsia="en-US" w:bidi="ar-SA"/>
        </w:rPr>
        <w:t>1.2 million people who were receiving the Canada Emergency Response Benefit no longer require the payments.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Ottawa will work on collecting race-based health data regarding the pandemic. (So far, Quebec has said it will not collect such data( </w:t>
      </w:r>
      <w:hyperlink r:id="rId220" w:history="1">
        <w:r>
          <w:rPr>
            <w:rFonts w:ascii="arial" w:eastAsia="arial" w:hAnsi="arial" w:cs="arial"/>
            <w:i/>
            <w:color w:val="0077CC"/>
            <w:sz w:val="20"/>
            <w:u w:val="single"/>
            <w:shd w:val="clear" w:color="auto" w:fill="FFFFFF"/>
            <w:lang w:val="en-US" w:eastAsia="en-US" w:bidi="ar-SA"/>
          </w:rPr>
          <w:t>https://montrealgazette.com/news/groups-advocates-disappointed-by-quebecs-decision-not-to-collect-covid-19-race-data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11:10 a.m. Quebec reports 255 new cases, 50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recorded 255 new cases of COVID-19, bringing the total to 52,398, the provincial government said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Fifty new deaths were reported. The death toll is now 4,935.</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hospitalizations stands at 1,030, a drop of 46 from yesterday. Of those in hospital, 131 are in intensive care, a drop of 15.</w:t>
      </w:r>
    </w:p>
    <w:p>
      <w:pPr>
        <w:spacing w:before="200" w:line="260" w:lineRule="atLeast"/>
        <w:jc w:val="both"/>
        <w:rPr>
          <w:lang w:val="en-US" w:eastAsia="en-US" w:bidi="ar-SA"/>
        </w:rPr>
      </w:pPr>
      <w:r>
        <w:rPr>
          <w:rFonts w:ascii="arial" w:eastAsia="arial" w:hAnsi="arial" w:cs="arial"/>
          <w:color w:val="000000"/>
          <w:sz w:val="20"/>
          <w:lang w:val="en-US" w:eastAsia="en-US" w:bidi="ar-SA"/>
        </w:rPr>
        <w:t>10:15 a.m. Union threatens strike at provincial parks</w:t>
      </w:r>
    </w:p>
    <w:p>
      <w:pPr>
        <w:spacing w:before="200" w:line="260" w:lineRule="atLeast"/>
        <w:jc w:val="both"/>
        <w:rPr>
          <w:lang w:val="en-US" w:eastAsia="en-US" w:bidi="ar-SA"/>
        </w:rPr>
      </w:pPr>
      <w:r>
        <w:rPr>
          <w:rFonts w:ascii="arial" w:eastAsia="arial" w:hAnsi="arial" w:cs="arial"/>
          <w:color w:val="000000"/>
          <w:sz w:val="20"/>
          <w:lang w:val="en-US" w:eastAsia="en-US" w:bidi="ar-SA"/>
        </w:rPr>
        <w:t>With longer trips out of the question due to the pandemic, Quebecers are staying close to home this summer. Many are planning camping trips.</w:t>
      </w:r>
    </w:p>
    <w:p>
      <w:pPr>
        <w:spacing w:before="200" w:line="260" w:lineRule="atLeast"/>
        <w:jc w:val="both"/>
        <w:rPr>
          <w:lang w:val="en-US" w:eastAsia="en-US" w:bidi="ar-SA"/>
        </w:rPr>
      </w:pPr>
      <w:r>
        <w:rPr>
          <w:rFonts w:ascii="arial" w:eastAsia="arial" w:hAnsi="arial" w:cs="arial"/>
          <w:color w:val="000000"/>
          <w:sz w:val="20"/>
          <w:lang w:val="en-US" w:eastAsia="en-US" w:bidi="ar-SA"/>
        </w:rPr>
        <w:t>Now, days after Quebec started reopening provincial parks, a union that represents those who work in them is mulling job action, La Presse Canadienne reports today.</w:t>
      </w:r>
    </w:p>
    <w:p>
      <w:pPr>
        <w:spacing w:before="200" w:line="260" w:lineRule="atLeast"/>
        <w:jc w:val="both"/>
        <w:rPr>
          <w:lang w:val="en-US" w:eastAsia="en-US" w:bidi="ar-SA"/>
        </w:rPr>
      </w:pPr>
      <w:r>
        <w:rPr>
          <w:rFonts w:ascii="arial" w:eastAsia="arial" w:hAnsi="arial" w:cs="arial"/>
          <w:color w:val="000000"/>
          <w:sz w:val="20"/>
          <w:lang w:val="en-US" w:eastAsia="en-US" w:bidi="ar-SA"/>
        </w:rPr>
        <w:t>The 2,000 workers at the Société des établissements de plein air du Québec have been without a contract since January 2019. They held some strike days last summer and fall. Negotiations broke down in March.</w:t>
      </w:r>
    </w:p>
    <w:p>
      <w:pPr>
        <w:spacing w:before="200" w:line="260" w:lineRule="atLeast"/>
        <w:jc w:val="both"/>
        <w:rPr>
          <w:lang w:val="en-US" w:eastAsia="en-US" w:bidi="ar-SA"/>
        </w:rPr>
      </w:pPr>
      <w:r>
        <w:rPr>
          <w:rFonts w:ascii="arial" w:eastAsia="arial" w:hAnsi="arial" w:cs="arial"/>
          <w:color w:val="000000"/>
          <w:sz w:val="20"/>
          <w:lang w:val="en-US" w:eastAsia="en-US" w:bidi="ar-SA"/>
        </w:rPr>
        <w:t>Their union, the Syndicat de la fonction publique et parapublique du Québec, says it will survey workers in the coming days on what their next step will be.</w:t>
      </w:r>
    </w:p>
    <w:p>
      <w:pPr>
        <w:spacing w:before="200" w:line="260" w:lineRule="atLeast"/>
        <w:jc w:val="both"/>
        <w:rPr>
          <w:lang w:val="en-US" w:eastAsia="en-US" w:bidi="ar-SA"/>
        </w:rPr>
      </w:pPr>
      <w:r>
        <w:rPr>
          <w:rFonts w:ascii="arial" w:eastAsia="arial" w:hAnsi="arial" w:cs="arial"/>
          <w:color w:val="000000"/>
          <w:sz w:val="20"/>
          <w:lang w:val="en-US" w:eastAsia="en-US" w:bidi="ar-SA"/>
        </w:rPr>
        <w:t>If strike days occur, they would target key dates such as the Fête Nationale (June 24) and Canada Day (July 1), a union official said.</w:t>
      </w:r>
    </w:p>
    <w:p>
      <w:pPr>
        <w:spacing w:before="200" w:line="260" w:lineRule="atLeast"/>
        <w:jc w:val="both"/>
        <w:rPr>
          <w:lang w:val="en-US" w:eastAsia="en-US" w:bidi="ar-SA"/>
        </w:rPr>
      </w:pPr>
      <w:r>
        <w:rPr>
          <w:rFonts w:ascii="arial" w:eastAsia="arial" w:hAnsi="arial" w:cs="arial"/>
          <w:color w:val="000000"/>
          <w:sz w:val="20"/>
          <w:lang w:val="en-US" w:eastAsia="en-US" w:bidi="ar-SA"/>
        </w:rPr>
        <w:t>The SEPAQ operates 23 provincial parks and 13 wildlife reserves. Its facilities feature more than 7,000 campsites.</w:t>
      </w:r>
    </w:p>
    <w:p>
      <w:pPr>
        <w:spacing w:before="200" w:line="260" w:lineRule="atLeast"/>
        <w:jc w:val="both"/>
        <w:rPr>
          <w:lang w:val="en-US" w:eastAsia="en-US" w:bidi="ar-SA"/>
        </w:rPr>
      </w:pPr>
      <w:r>
        <w:rPr>
          <w:rFonts w:ascii="arial" w:eastAsia="arial" w:hAnsi="arial" w:cs="arial"/>
          <w:color w:val="000000"/>
          <w:sz w:val="20"/>
          <w:lang w:val="en-US" w:eastAsia="en-US" w:bidi="ar-SA"/>
        </w:rPr>
        <w:t>9:50 a.m. Masks, signs and noisemakers: how to protest safely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Sunday, Montrealers will take part in a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toward the black community( </w:t>
      </w:r>
      <w:hyperlink r:id="rId221" w:history="1">
        <w:r>
          <w:rPr>
            <w:rFonts w:ascii="arial" w:eastAsia="arial" w:hAnsi="arial" w:cs="arial"/>
            <w:i/>
            <w:color w:val="0077CC"/>
            <w:sz w:val="20"/>
            <w:u w:val="single"/>
            <w:shd w:val="clear" w:color="auto" w:fill="FFFFFF"/>
            <w:lang w:val="en-US" w:eastAsia="en-US" w:bidi="ar-SA"/>
          </w:rPr>
          <w:t>https://www.facebook.com/events/250612656207958/</w:t>
        </w:r>
      </w:hyperlink>
      <w:r>
        <w:rPr>
          <w:rFonts w:ascii="arial" w:eastAsia="arial" w:hAnsi="arial" w:cs="arial"/>
          <w:color w:val="000000"/>
          <w:sz w:val="20"/>
          <w:lang w:val="en-US" w:eastAsia="en-US" w:bidi="ar-SA"/>
        </w:rPr>
        <w:t xml:space="preserve"> ). It follows one that took place on the weekend(            </w:t>
      </w:r>
      <w:hyperlink r:id="rId222"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222" w:history="1">
        <w:r>
          <w:rPr>
            <w:rFonts w:ascii="arial" w:eastAsia="arial" w:hAnsi="arial" w:cs="arial"/>
            <w:b/>
            <w:i/>
            <w:color w:val="0077CC"/>
            <w:sz w:val="20"/>
            <w:u w:val="single"/>
            <w:shd w:val="clear" w:color="auto" w:fill="FFFFFF"/>
            <w:lang w:val="en-US" w:eastAsia="en-US" w:bidi="ar-SA"/>
          </w:rPr>
          <w:t>police</w:t>
        </w:r>
      </w:hyperlink>
      <w:hyperlink r:id="rId222"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Organizers of Sunday's march - which begins at 11 a.m. at Place Émilie-Gamelin (Berri/Ste-Catherine Sts.) - are telling people to bring masks and hand sanitizer.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wake of last week's Black Lives Matter protests over the death of George Floyd( </w:t>
      </w:r>
      <w:hyperlink r:id="rId223" w:history="1">
        <w:r>
          <w:rPr>
            <w:rFonts w:ascii="arial" w:eastAsia="arial" w:hAnsi="arial" w:cs="arial"/>
            <w:i/>
            <w:color w:val="0077CC"/>
            <w:sz w:val="20"/>
            <w:u w:val="single"/>
            <w:shd w:val="clear" w:color="auto" w:fill="FFFFFF"/>
            <w:lang w:val="en-US" w:eastAsia="en-US" w:bidi="ar-SA"/>
          </w:rPr>
          <w:t>http://montrealgazette.com/pmn/news-pmn/politics-news-pmn/mourners-remember-george-floyd-at-service/wcm/bec00d30-96b1-4b8d-a1c6-c8fe4c0bd5cb</w:t>
        </w:r>
      </w:hyperlink>
      <w:r>
        <w:rPr>
          <w:rFonts w:ascii="arial" w:eastAsia="arial" w:hAnsi="arial" w:cs="arial"/>
          <w:color w:val="000000"/>
          <w:sz w:val="20"/>
          <w:lang w:val="en-US" w:eastAsia="en-US" w:bidi="ar-SA"/>
        </w:rPr>
        <w:t xml:space="preserve"> )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Minneapolis, health officials offered suggestions on how to protest safely.</w:t>
      </w:r>
    </w:p>
    <w:p>
      <w:pPr>
        <w:spacing w:before="200" w:line="260" w:lineRule="atLeast"/>
        <w:jc w:val="both"/>
        <w:rPr>
          <w:lang w:val="en-US" w:eastAsia="en-US" w:bidi="ar-SA"/>
        </w:rPr>
      </w:pPr>
      <w:r>
        <w:rPr>
          <w:rFonts w:ascii="arial" w:eastAsia="arial" w:hAnsi="arial" w:cs="arial"/>
          <w:color w:val="000000"/>
          <w:sz w:val="20"/>
          <w:lang w:val="en-US" w:eastAsia="en-US" w:bidi="ar-SA"/>
        </w:rPr>
        <w:t>"Gathering together is a very powerful way to lend that support and to be an ally," Health Minister Patty Hajdu said on Monday. "There are ways to do it more safely."</w:t>
      </w:r>
    </w:p>
    <w:p>
      <w:pPr>
        <w:spacing w:before="200" w:line="260" w:lineRule="atLeast"/>
        <w:jc w:val="both"/>
        <w:rPr>
          <w:lang w:val="en-US" w:eastAsia="en-US" w:bidi="ar-SA"/>
        </w:rPr>
      </w:pPr>
      <w:r>
        <w:rPr>
          <w:rFonts w:ascii="arial" w:eastAsia="arial" w:hAnsi="arial" w:cs="arial"/>
          <w:color w:val="000000"/>
          <w:sz w:val="20"/>
          <w:lang w:val="en-US" w:eastAsia="en-US" w:bidi="ar-SA"/>
        </w:rPr>
        <w:t>She said hand sanitizer and masks are musts because physical distancing may not be possible.</w:t>
      </w:r>
    </w:p>
    <w:p>
      <w:pPr>
        <w:spacing w:before="200" w:line="260" w:lineRule="atLeast"/>
        <w:jc w:val="both"/>
        <w:rPr>
          <w:lang w:val="en-US" w:eastAsia="en-US" w:bidi="ar-SA"/>
        </w:rPr>
      </w:pPr>
      <w:r>
        <w:rPr>
          <w:rFonts w:ascii="arial" w:eastAsia="arial" w:hAnsi="arial" w:cs="arial"/>
          <w:color w:val="000000"/>
          <w:sz w:val="20"/>
          <w:lang w:val="en-US" w:eastAsia="en-US" w:bidi="ar-SA"/>
        </w:rPr>
        <w:t>"Although we've seen much more peaceful protests in general here in Canada, we still encourage people to be very careful when they're congregating in large crowds."</w:t>
      </w:r>
    </w:p>
    <w:p>
      <w:pPr>
        <w:spacing w:before="200" w:line="260" w:lineRule="atLeast"/>
        <w:jc w:val="both"/>
        <w:rPr>
          <w:lang w:val="en-US" w:eastAsia="en-US" w:bidi="ar-SA"/>
        </w:rPr>
      </w:pPr>
      <w:r>
        <w:rPr>
          <w:rFonts w:ascii="arial" w:eastAsia="arial" w:hAnsi="arial" w:cs="arial"/>
          <w:color w:val="000000"/>
          <w:sz w:val="20"/>
          <w:lang w:val="en-US" w:eastAsia="en-US" w:bidi="ar-SA"/>
        </w:rPr>
        <w:t>If you are taking part in the demonstration today, please follow these measures:</w:t>
      </w:r>
    </w:p>
    <w:p>
      <w:pPr>
        <w:spacing w:before="200" w:line="260" w:lineRule="atLeast"/>
        <w:jc w:val="both"/>
        <w:rPr>
          <w:lang w:val="en-US" w:eastAsia="en-US" w:bidi="ar-SA"/>
        </w:rPr>
      </w:pPr>
      <w:r>
        <w:rPr>
          <w:rFonts w:ascii="arial" w:eastAsia="arial" w:hAnsi="arial" w:cs="arial"/>
          <w:color w:val="000000"/>
          <w:sz w:val="20"/>
          <w:lang w:val="en-US" w:eastAsia="en-US" w:bidi="ar-SA"/>
        </w:rPr>
        <w:t>- Give people their space, Stay two metres apart;</w:t>
      </w:r>
    </w:p>
    <w:p>
      <w:pPr>
        <w:spacing w:before="200" w:line="260" w:lineRule="atLeast"/>
        <w:jc w:val="both"/>
        <w:rPr>
          <w:lang w:val="en-US" w:eastAsia="en-US" w:bidi="ar-SA"/>
        </w:rPr>
      </w:pPr>
      <w:r>
        <w:rPr>
          <w:rFonts w:ascii="arial" w:eastAsia="arial" w:hAnsi="arial" w:cs="arial"/>
          <w:color w:val="000000"/>
          <w:sz w:val="20"/>
          <w:lang w:val="en-US" w:eastAsia="en-US" w:bidi="ar-SA"/>
        </w:rPr>
        <w:t>- Bring and use hand sanitizer;</w:t>
      </w:r>
    </w:p>
    <w:p>
      <w:pPr>
        <w:spacing w:before="200" w:line="260" w:lineRule="atLeast"/>
        <w:jc w:val="both"/>
        <w:rPr>
          <w:lang w:val="en-US" w:eastAsia="en-US" w:bidi="ar-SA"/>
        </w:rPr>
      </w:pPr>
      <w:r>
        <w:rPr>
          <w:rFonts w:ascii="arial" w:eastAsia="arial" w:hAnsi="arial" w:cs="arial"/>
          <w:color w:val="000000"/>
          <w:sz w:val="20"/>
          <w:lang w:val="en-US" w:eastAsia="en-US" w:bidi="ar-SA"/>
        </w:rPr>
        <w:t>- Wear a non-medical mask, and;</w:t>
      </w:r>
    </w:p>
    <w:p>
      <w:pPr>
        <w:spacing w:before="200" w:line="260" w:lineRule="atLeast"/>
        <w:jc w:val="both"/>
        <w:rPr>
          <w:lang w:val="en-US" w:eastAsia="en-US" w:bidi="ar-SA"/>
        </w:rPr>
      </w:pPr>
      <w:r>
        <w:rPr>
          <w:rFonts w:ascii="arial" w:eastAsia="arial" w:hAnsi="arial" w:cs="arial"/>
          <w:color w:val="000000"/>
          <w:sz w:val="20"/>
          <w:lang w:val="en-US" w:eastAsia="en-US" w:bidi="ar-SA"/>
        </w:rPr>
        <w:t>- Use signs or noisemakers instead of shouting.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Stay kind, &amp;; keep each other safe. pic.twitter.com/0RYQTLlvB2( </w:t>
      </w:r>
      <w:hyperlink r:id="rId224" w:history="1">
        <w:r>
          <w:rPr>
            <w:rFonts w:ascii="arial" w:eastAsia="arial" w:hAnsi="arial" w:cs="arial"/>
            <w:i/>
            <w:color w:val="0077CC"/>
            <w:sz w:val="20"/>
            <w:u w:val="single"/>
            <w:shd w:val="clear" w:color="auto" w:fill="FFFFFF"/>
            <w:lang w:val="en-US" w:eastAsia="en-US" w:bidi="ar-SA"/>
          </w:rPr>
          <w:t>https://t.co/0RYQTLlvB2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Patty Hajdu (@PattyHajdu) June 5, 2020( </w:t>
      </w:r>
      <w:hyperlink r:id="rId225" w:history="1">
        <w:r>
          <w:rPr>
            <w:rFonts w:ascii="arial" w:eastAsia="arial" w:hAnsi="arial" w:cs="arial"/>
            <w:i/>
            <w:color w:val="0077CC"/>
            <w:sz w:val="20"/>
            <w:u w:val="single"/>
            <w:shd w:val="clear" w:color="auto" w:fill="FFFFFF"/>
            <w:lang w:val="en-US" w:eastAsia="en-US" w:bidi="ar-SA"/>
          </w:rPr>
          <w:t>https://twitter.com/PattyHajdu/status/1268952831282884610?ref_src=twsrc%5Etfw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doctor Theresa Tam added that signs and noisemakers are safer ways for demonstrators to express themselves than raising their voices.</w:t>
      </w:r>
    </w:p>
    <w:p>
      <w:pPr>
        <w:spacing w:before="200" w:line="260" w:lineRule="atLeast"/>
        <w:jc w:val="both"/>
        <w:rPr>
          <w:lang w:val="en-US" w:eastAsia="en-US" w:bidi="ar-SA"/>
        </w:rPr>
      </w:pPr>
      <w:r>
        <w:rPr>
          <w:rFonts w:ascii="arial" w:eastAsia="arial" w:hAnsi="arial" w:cs="arial"/>
          <w:color w:val="000000"/>
          <w:sz w:val="20"/>
          <w:lang w:val="en-US" w:eastAsia="en-US" w:bidi="ar-SA"/>
        </w:rPr>
        <w:t>"Shouting and that type of behaviour can potentially project more droplets," she said. "Be considerate of others. People are out to protest to support a common goal."</w:t>
      </w:r>
    </w:p>
    <w:p>
      <w:pPr>
        <w:spacing w:before="200" w:line="260" w:lineRule="atLeast"/>
        <w:jc w:val="both"/>
        <w:rPr>
          <w:lang w:val="en-US" w:eastAsia="en-US" w:bidi="ar-SA"/>
        </w:rPr>
      </w:pPr>
      <w:r>
        <w:rPr>
          <w:rFonts w:ascii="arial" w:eastAsia="arial" w:hAnsi="arial" w:cs="arial"/>
          <w:color w:val="000000"/>
          <w:sz w:val="20"/>
          <w:lang w:val="en-US" w:eastAsia="en-US" w:bidi="ar-SA"/>
        </w:rPr>
        <w:t>9:15 a.m. Video: What's the COVID-19 risk when you're near others?</w:t>
      </w:r>
    </w:p>
    <w:p>
      <w:pPr>
        <w:spacing w:before="200" w:line="260" w:lineRule="atLeast"/>
        <w:jc w:val="both"/>
        <w:rPr>
          <w:lang w:val="en-US" w:eastAsia="en-US" w:bidi="ar-SA"/>
        </w:rPr>
      </w:pPr>
      <w:r>
        <w:rPr>
          <w:rFonts w:ascii="arial" w:eastAsia="arial" w:hAnsi="arial" w:cs="arial"/>
          <w:color w:val="000000"/>
          <w:sz w:val="20"/>
          <w:lang w:val="en-US" w:eastAsia="en-US" w:bidi="ar-SA"/>
        </w:rPr>
        <w:t>How safe is it to take a breath when you're near other people? It depends whether you're indoors or outdoors.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Joe Schwarcz, director of the McGill Office for Science and Society, explains( </w:t>
      </w:r>
      <w:hyperlink r:id="rId226" w:history="1">
        <w:r>
          <w:rPr>
            <w:rFonts w:ascii="arial" w:eastAsia="arial" w:hAnsi="arial" w:cs="arial"/>
            <w:i/>
            <w:color w:val="0077CC"/>
            <w:sz w:val="20"/>
            <w:u w:val="single"/>
            <w:shd w:val="clear" w:color="auto" w:fill="FFFFFF"/>
            <w:lang w:val="en-US" w:eastAsia="en-US" w:bidi="ar-SA"/>
          </w:rPr>
          <w:t>https://montrealgazette.com/opinion/columnists/the-right-chemistry-why-being-passed-by-a-jogger-is-low-risk</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Trudeau to offer premiers billions to help reopen the economy safely</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is expected to dangle billions of dollars in federal funding in front of provincial premiers.</w:t>
      </w:r>
    </w:p>
    <w:p>
      <w:pPr>
        <w:spacing w:before="200" w:line="260" w:lineRule="atLeast"/>
        <w:jc w:val="both"/>
        <w:rPr>
          <w:lang w:val="en-US" w:eastAsia="en-US" w:bidi="ar-SA"/>
        </w:rPr>
      </w:pPr>
      <w:r>
        <w:rPr>
          <w:rFonts w:ascii="arial" w:eastAsia="arial" w:hAnsi="arial" w:cs="arial"/>
          <w:color w:val="000000"/>
          <w:sz w:val="20"/>
          <w:lang w:val="en-US" w:eastAsia="en-US" w:bidi="ar-SA"/>
        </w:rPr>
        <w:t>But expect some pushback from Quebec politicians as the province has traditionally balked at Ottawa telling it how to spend money in areas of provincial jurisdiction such as health.</w:t>
      </w:r>
    </w:p>
    <w:p>
      <w:pPr>
        <w:spacing w:before="200" w:line="260" w:lineRule="atLeast"/>
        <w:jc w:val="both"/>
        <w:rPr>
          <w:lang w:val="en-US" w:eastAsia="en-US" w:bidi="ar-SA"/>
        </w:rPr>
      </w:pPr>
      <w:r>
        <w:rPr>
          <w:rFonts w:ascii="arial" w:eastAsia="arial" w:hAnsi="arial" w:cs="arial"/>
          <w:color w:val="000000"/>
          <w:sz w:val="20"/>
          <w:lang w:val="en-US" w:eastAsia="en-US" w:bidi="ar-SA"/>
        </w:rPr>
        <w:t>Here's the story 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Prime Minister Justin Trudeau is to offer premiers billions in federal funding to help them safely reopen provincial and territorial economies without triggering an explosive second wave of COVID-19 cases.</w:t>
      </w:r>
    </w:p>
    <w:p>
      <w:pPr>
        <w:spacing w:before="200" w:line="260" w:lineRule="atLeast"/>
        <w:jc w:val="both"/>
        <w:rPr>
          <w:lang w:val="en-US" w:eastAsia="en-US" w:bidi="ar-SA"/>
        </w:rPr>
      </w:pPr>
      <w:r>
        <w:rPr>
          <w:rFonts w:ascii="arial" w:eastAsia="arial" w:hAnsi="arial" w:cs="arial"/>
          <w:color w:val="000000"/>
          <w:sz w:val="20"/>
          <w:lang w:val="en-US" w:eastAsia="en-US" w:bidi="ar-SA"/>
        </w:rPr>
        <w:t>Precise details, including how to allocate each province's share of the cash, are to be negotiated in the coming days, but federal officials hope agreements can be reached quickly to get the money flowing fast.</w:t>
      </w:r>
    </w:p>
    <w:p>
      <w:pPr>
        <w:spacing w:before="200" w:line="260" w:lineRule="atLeast"/>
        <w:jc w:val="both"/>
        <w:rPr>
          <w:lang w:val="en-US" w:eastAsia="en-US" w:bidi="ar-SA"/>
        </w:rPr>
      </w:pPr>
      <w:r>
        <w:rPr>
          <w:rFonts w:ascii="arial" w:eastAsia="arial" w:hAnsi="arial" w:cs="arial"/>
          <w:color w:val="000000"/>
          <w:sz w:val="20"/>
          <w:lang w:val="en-US" w:eastAsia="en-US" w:bidi="ar-SA"/>
        </w:rPr>
        <w:t>The offer comes with some strings attached, according to federal officials who spoke on condition of anonymity because they were not authorized to discuss it publicly.</w:t>
      </w:r>
    </w:p>
    <w:p>
      <w:pPr>
        <w:spacing w:before="200" w:line="260" w:lineRule="atLeast"/>
        <w:jc w:val="both"/>
        <w:rPr>
          <w:lang w:val="en-US" w:eastAsia="en-US" w:bidi="ar-SA"/>
        </w:rPr>
      </w:pPr>
      <w:r>
        <w:rPr>
          <w:rFonts w:ascii="arial" w:eastAsia="arial" w:hAnsi="arial" w:cs="arial"/>
          <w:color w:val="000000"/>
          <w:sz w:val="20"/>
          <w:lang w:val="en-US" w:eastAsia="en-US" w:bidi="ar-SA"/>
        </w:rPr>
        <w:t>Trudeau is offering to transfer the money to provincial and territorial governments, provided they agree to spend it on a number of areas the federal government considers necessary to reduce the risk of a second surge of the deadly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They include testing, contact tracing, personal protective equipment, bolstering municipalities, helping the most vulnerable Canadians and strengthening the health care system, possibly including improving conditions in long-term care homes linked to more than 80 per cent of the deaths in Canada so far.</w:t>
      </w:r>
    </w:p>
    <w:p>
      <w:pPr>
        <w:spacing w:before="200" w:line="260" w:lineRule="atLeast"/>
        <w:jc w:val="both"/>
        <w:rPr>
          <w:lang w:val="en-US" w:eastAsia="en-US" w:bidi="ar-SA"/>
        </w:rPr>
      </w:pPr>
      <w:r>
        <w:rPr>
          <w:rFonts w:ascii="arial" w:eastAsia="arial" w:hAnsi="arial" w:cs="arial"/>
          <w:color w:val="000000"/>
          <w:sz w:val="20"/>
          <w:lang w:val="en-US" w:eastAsia="en-US" w:bidi="ar-SA"/>
        </w:rPr>
        <w:t>Making a difference in just one of those areas - municipalities - is a pricey proposition. The Federation of Canadian Municipalities estimates communities across the country, which have been on the front lines of the pandemic, need $10 billion to $15 billion to make up for the loss of revenue resulting from reduced transit fares, user fees and deferred property taxes.</w:t>
      </w:r>
    </w:p>
    <w:p>
      <w:pPr>
        <w:spacing w:before="200" w:line="260" w:lineRule="atLeast"/>
        <w:jc w:val="both"/>
        <w:rPr>
          <w:lang w:val="en-US" w:eastAsia="en-US" w:bidi="ar-SA"/>
        </w:rPr>
      </w:pPr>
      <w:r>
        <w:rPr>
          <w:rFonts w:ascii="arial" w:eastAsia="arial" w:hAnsi="arial" w:cs="arial"/>
          <w:color w:val="000000"/>
          <w:sz w:val="20"/>
          <w:lang w:val="en-US" w:eastAsia="en-US" w:bidi="ar-SA"/>
        </w:rPr>
        <w:t>At the start of the pandemic, the federal government boosted transfer payments to provinces and territories for health care by $500 million - an amount that seemed large at the time but which has since paled in comparison with the more than $150 billion Ottawa has shovelled into direct financial aid to Canadians and economic stimulus measures.</w:t>
      </w:r>
    </w:p>
    <w:p>
      <w:pPr>
        <w:spacing w:before="200" w:line="260" w:lineRule="atLeast"/>
        <w:jc w:val="both"/>
        <w:rPr>
          <w:lang w:val="en-US" w:eastAsia="en-US" w:bidi="ar-SA"/>
        </w:rPr>
      </w:pPr>
      <w:r>
        <w:rPr>
          <w:rFonts w:ascii="arial" w:eastAsia="arial" w:hAnsi="arial" w:cs="arial"/>
          <w:color w:val="000000"/>
          <w:sz w:val="20"/>
          <w:lang w:val="en-US" w:eastAsia="en-US" w:bidi="ar-SA"/>
        </w:rPr>
        <w:t>While Trudeau is now offering provinces and territories substantially more money, there is likely to be some push back from some premiers over his attempt to direct the general areas on which it should be spent rather than letting them spend it as they see fit.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8:55 a.m. Here's where you can get tested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can be tested at free screening clinics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They are for people who 1) have symptoms or 2) don't have symptoms but have been in close contact with someone who has received a positive COVID-19 test result.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nine testing centres( </w:t>
      </w:r>
      <w:hyperlink r:id="rId227" w:history="1">
        <w:r>
          <w:rPr>
            <w:rFonts w:ascii="arial" w:eastAsia="arial" w:hAnsi="arial" w:cs="arial"/>
            <w:i/>
            <w:color w:val="0077CC"/>
            <w:sz w:val="20"/>
            <w:u w:val="single"/>
            <w:shd w:val="clear" w:color="auto" w:fill="FFFFFF"/>
            <w:lang w:val="en-US" w:eastAsia="en-US" w:bidi="ar-SA"/>
          </w:rPr>
          <w:t>https://santemontreal.qc.ca/en/public/coronavirus-covid-19/#c37517</w:t>
        </w:r>
      </w:hyperlink>
      <w:r>
        <w:rPr>
          <w:rFonts w:ascii="arial" w:eastAsia="arial" w:hAnsi="arial" w:cs="arial"/>
          <w:color w:val="000000"/>
          <w:sz w:val="20"/>
          <w:lang w:val="en-US" w:eastAsia="en-US" w:bidi="ar-SA"/>
        </w:rPr>
        <w:t xml:space="preserve"> ) are available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clinics require appointments.</w:t>
      </w:r>
    </w:p>
    <w:p>
      <w:pPr>
        <w:spacing w:before="200" w:line="260" w:lineRule="atLeast"/>
        <w:jc w:val="both"/>
        <w:rPr>
          <w:lang w:val="en-US" w:eastAsia="en-US" w:bidi="ar-SA"/>
        </w:rPr>
      </w:pPr>
      <w:r>
        <w:rPr>
          <w:rFonts w:ascii="arial" w:eastAsia="arial" w:hAnsi="arial" w:cs="arial"/>
          <w:color w:val="000000"/>
          <w:sz w:val="20"/>
          <w:lang w:val="en-US" w:eastAsia="en-US" w:bidi="ar-SA"/>
        </w:rPr>
        <w:t>8:45 a.m. Across Canada, 93,726 cases, 7,637 deaths</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there were 93,726 COVID-19 cases and 7,637 deaths in Canada. A total of 51,501 people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Here's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52,143 (4,885 deaths, 17,098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29,403 (2,357 deaths, 23,208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7,091 (146 deaths, 6,611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2,632 (166 deaths, 2,265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1,058 (61 deaths, 995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648 (11 deaths, 608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287 (7 deaths, 284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261 (3 deaths, 256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136 (1 death, 120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27 (27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(13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11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22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229"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20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23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231" w:history="1">
        <w:r>
          <w:rPr>
            <w:rFonts w:ascii="arial" w:eastAsia="arial" w:hAnsi="arial" w:cs="arial"/>
            <w:i/>
            <w:color w:val="0077CC"/>
            <w:sz w:val="20"/>
            <w:u w:val="single"/>
            <w:shd w:val="clear" w:color="auto" w:fill="FFFFFF"/>
            <w:lang w:val="en-US" w:eastAsia="en-US" w:bidi="ar-SA"/>
          </w:rPr>
          <w:t>http://montrealgazette.com/news/local-news/a-timeline-of-the-novel-coronavirus-in-quebec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1"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(93%); CORONAVIRUSES (92%); COVID-19 CORONAVIRUS (90%); INFECTIOUS DISEASE (90%); PANDEMICS (90%); DEATH &amp; DYING (89%); EPIDEMICS (89%); POPULATION SIZE (89%); PUBLIC HEALTH (89%); PERSONAL PROTECTIVE EQUIPMENT (78%); PRESS CONFERENCES (78%); PUBLIC HEALTH ADMINISTRATION (78%); DEATH RATES (77%); ECONOMY &amp; ECONOMIC INDICATORS (77%); GOVERNMENT &amp; PUBLIC ADMINISTRATION (77%); HEADS OF STATE &amp; GOVERNMENT (76%); HEALTH DEPARTMENTS (76%); PRIME MINISTERS (76%); PUBLIC OFFICIALS (76%); SENIOR HOUSING (71%); TOURISM DEVELOPMENT (66%); JURISDICTION (51%); welcome,coronavirus,pandemic,coverage,check,throughout !@PERMALINK= </w:t>
      </w:r>
      <w:hyperlink r:id="rId232" w:history="1">
        <w:r>
          <w:rPr>
            <w:rFonts w:ascii="arial" w:eastAsia="arial" w:hAnsi="arial" w:cs="arial"/>
            <w:i/>
            <w:color w:val="0077CC"/>
            <w:sz w:val="20"/>
            <w:u w:val="single"/>
            <w:shd w:val="clear" w:color="auto" w:fill="FFFFFF"/>
            <w:lang w:val="en-US" w:eastAsia="en-US" w:bidi="ar-SA"/>
          </w:rPr>
          <w:t>http://montrealgazette.com/news/local-news/coronavirus-live-updates-trudeau-to-offer-premiers-billions-to-help-reopen-the-economy-safely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(76%); HOTELS &amp; MOTELS (66%); TOURISM DEVELOPMENT (66%); LONG TERM HEALTH CARE (65%); NURSING &amp; RESIDENTIAL CARE FACILITIES (65%); INTERNATIONAL TOURISM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OTTAWA, ON, CANADA (92%); QUEBEC, CANADA (94%);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2"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260" w:history="1">
        <w:r>
          <w:rPr>
            <w:rFonts w:ascii="arial" w:eastAsia="arial" w:hAnsi="arial" w:cs="arial"/>
            <w:b/>
            <w:bCs/>
            <w:i/>
            <w:color w:val="0077CC"/>
            <w:kern w:val="32"/>
            <w:sz w:val="28"/>
            <w:szCs w:val="32"/>
            <w:u w:val="single"/>
            <w:shd w:val="clear" w:color="auto" w:fill="FFFFFF"/>
            <w:lang w:val="en-US" w:eastAsia="en-US" w:bidi="ar-SA"/>
          </w:rPr>
          <w:t>Coronavirus live updates: Quebec must decide how to spend its share of $14B in federal aid, Legault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3196 words</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3" style="position:absolute;z-index:25167257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Welcome to today's live coronavirus pandemic coverage. Check this post throughout the day on Friday, June 5. Questions/comments? </w:t>
      </w:r>
      <w:hyperlink r:id="rId20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reports 125 new cases, 31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Canada adds 289,600 jobs, with Quebec leading the way</w:t>
      </w:r>
    </w:p>
    <w:p>
      <w:pPr>
        <w:spacing w:before="200" w:line="260" w:lineRule="atLeast"/>
        <w:jc w:val="both"/>
        <w:rPr>
          <w:lang w:val="en-US" w:eastAsia="en-US" w:bidi="ar-SA"/>
        </w:rPr>
      </w:pPr>
      <w:r>
        <w:rPr>
          <w:rFonts w:ascii="arial" w:eastAsia="arial" w:hAnsi="arial" w:cs="arial"/>
          <w:color w:val="000000"/>
          <w:sz w:val="20"/>
          <w:lang w:val="en-US" w:eastAsia="en-US" w:bidi="ar-SA"/>
        </w:rPr>
        <w:t>Ottawa to provide $600 in aid to disabled</w:t>
      </w:r>
    </w:p>
    <w:p>
      <w:pPr>
        <w:spacing w:before="200" w:line="260" w:lineRule="atLeast"/>
        <w:jc w:val="both"/>
        <w:rPr>
          <w:lang w:val="en-US" w:eastAsia="en-US" w:bidi="ar-SA"/>
        </w:rPr>
      </w:pPr>
      <w:r>
        <w:rPr>
          <w:rFonts w:ascii="arial" w:eastAsia="arial" w:hAnsi="arial" w:cs="arial"/>
          <w:color w:val="000000"/>
          <w:sz w:val="20"/>
          <w:lang w:val="en-US" w:eastAsia="en-US" w:bidi="ar-SA"/>
        </w:rPr>
        <w:t>Federal government offers $14 billion to help provinces reopen safely</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reports 255 new cases, 50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Masks, signs and noisemakers: how to protest safely</w:t>
      </w:r>
    </w:p>
    <w:p>
      <w:pPr>
        <w:spacing w:before="200" w:line="260" w:lineRule="atLeast"/>
        <w:jc w:val="both"/>
        <w:rPr>
          <w:lang w:val="en-US" w:eastAsia="en-US" w:bidi="ar-SA"/>
        </w:rPr>
      </w:pPr>
      <w:r>
        <w:rPr>
          <w:rFonts w:ascii="arial" w:eastAsia="arial" w:hAnsi="arial" w:cs="arial"/>
          <w:color w:val="000000"/>
          <w:sz w:val="20"/>
          <w:lang w:val="en-US" w:eastAsia="en-US" w:bidi="ar-SA"/>
        </w:rPr>
        <w:t>Video: What's the COVID-19 risk when you're near others?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3:30 p.m. Quebec must decide how to spend federal aid, Legault says</w:t>
      </w:r>
    </w:p>
    <w:p>
      <w:pPr>
        <w:spacing w:before="200" w:line="260" w:lineRule="atLeast"/>
        <w:jc w:val="both"/>
        <w:rPr>
          <w:lang w:val="en-US" w:eastAsia="en-US" w:bidi="ar-SA"/>
        </w:rPr>
      </w:pPr>
      <w:r>
        <w:rPr>
          <w:rFonts w:ascii="arial" w:eastAsia="arial" w:hAnsi="arial" w:cs="arial"/>
          <w:color w:val="000000"/>
          <w:sz w:val="20"/>
          <w:lang w:val="en-US" w:eastAsia="en-US" w:bidi="ar-SA"/>
        </w:rPr>
        <w:t>Premier FranÃ§ois Legaut says Quebec must decide how it spends any new money that comes from Ottawa.</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in Orford this afternoon, Legault was asked about the $14 billion that Prime Minister Justin Trudeau today said he has offered to give provinces to help them safely reopen their economies. It would go to finance, among other things, personal protective equipment, daycare, sick pay and help for seniors.</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Quebec will happily take the money but only if it comes without conditions because Ottawa should not be calling the shots on health care, a provincial jurisdiction.</w:t>
      </w:r>
    </w:p>
    <w:p>
      <w:pPr>
        <w:spacing w:before="200" w:line="260" w:lineRule="atLeast"/>
        <w:jc w:val="both"/>
        <w:rPr>
          <w:lang w:val="en-US" w:eastAsia="en-US" w:bidi="ar-SA"/>
        </w:rPr>
      </w:pPr>
      <w:r>
        <w:rPr>
          <w:rFonts w:ascii="arial" w:eastAsia="arial" w:hAnsi="arial" w:cs="arial"/>
          <w:color w:val="000000"/>
          <w:sz w:val="20"/>
          <w:lang w:val="en-US" w:eastAsia="en-US" w:bidi="ar-SA"/>
        </w:rPr>
        <w:t>"If (Trudeau) really wants to help us in CHSLDs (long-term care homes), he can transfer money to us but it must be without conditions,"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explained the situation to Trudeau in the weekly call between the prime minister and provincial premiers last night. Legault said other premiers are also balking at federal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He stressed that Quebec's share of the $14 billion should be based on how much the province needs, not on its proportion of Canada's population. Quebec has about 23 per cent of Canada's population but has recorded more than half of cases in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said his government will announce help for tourism businesses next week.</w:t>
      </w:r>
    </w:p>
    <w:p>
      <w:pPr>
        <w:spacing w:before="200" w:line="260" w:lineRule="atLeast"/>
        <w:jc w:val="both"/>
        <w:rPr>
          <w:lang w:val="en-US" w:eastAsia="en-US" w:bidi="ar-SA"/>
        </w:rPr>
      </w:pPr>
      <w:r>
        <w:rPr>
          <w:rFonts w:ascii="arial" w:eastAsia="arial" w:hAnsi="arial" w:cs="arial"/>
          <w:color w:val="000000"/>
          <w:sz w:val="20"/>
          <w:lang w:val="en-US" w:eastAsia="en-US" w:bidi="ar-SA"/>
        </w:rPr>
        <w:t>Industry players say they need a lifeline but they have so far been left out of the province's relaunch plans. Tourism has been hard hit by the pandemic, with little sign that it will pick up soon.</w:t>
      </w:r>
    </w:p>
    <w:p>
      <w:pPr>
        <w:spacing w:before="200" w:line="260" w:lineRule="atLeast"/>
        <w:jc w:val="both"/>
        <w:rPr>
          <w:lang w:val="en-US" w:eastAsia="en-US" w:bidi="ar-SA"/>
        </w:rPr>
      </w:pPr>
      <w:r>
        <w:rPr>
          <w:rFonts w:ascii="arial" w:eastAsia="arial" w:hAnsi="arial" w:cs="arial"/>
          <w:color w:val="000000"/>
          <w:sz w:val="20"/>
          <w:lang w:val="en-US" w:eastAsia="en-US" w:bidi="ar-SA"/>
        </w:rPr>
        <w:t>Quebec's tourism plan will focus mostly on "small and medium-sized hotels" in Quebec's regions, Legault said. "It will be a mix of loans and grants."</w:t>
      </w:r>
    </w:p>
    <w:p>
      <w:pPr>
        <w:spacing w:before="200" w:line="260" w:lineRule="atLeast"/>
        <w:jc w:val="both"/>
        <w:rPr>
          <w:lang w:val="en-US" w:eastAsia="en-US" w:bidi="ar-SA"/>
        </w:rPr>
      </w:pPr>
      <w:r>
        <w:rPr>
          <w:rFonts w:ascii="arial" w:eastAsia="arial" w:hAnsi="arial" w:cs="arial"/>
          <w:color w:val="000000"/>
          <w:sz w:val="20"/>
          <w:lang w:val="en-US" w:eastAsia="en-US" w:bidi="ar-SA"/>
        </w:rPr>
        <w:t>Hotels should not expect a return of foreign travellers for a year or two but efforts could be made to attract Quebecers to travel within the province, 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2:30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reports 125 new cases, 31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number of COVID-19 cases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grew by 125 today, bringing the total to 26,025, public health officials announced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Thirty-one new deaths were reported. The death toll is now 3,047.</w:t>
      </w:r>
    </w:p>
    <w:p>
      <w:pPr>
        <w:spacing w:before="200" w:line="260" w:lineRule="atLeast"/>
        <w:jc w:val="both"/>
        <w:rPr>
          <w:lang w:val="en-US" w:eastAsia="en-US" w:bidi="ar-SA"/>
        </w:rPr>
      </w:pPr>
      <w:r>
        <w:rPr>
          <w:rFonts w:ascii="arial" w:eastAsia="arial" w:hAnsi="arial" w:cs="arial"/>
          <w:color w:val="000000"/>
          <w:sz w:val="20"/>
          <w:lang w:val="en-US" w:eastAsia="en-US" w:bidi="ar-SA"/>
        </w:rPr>
        <w:t>In 133 seniors' residences, there is at least one case of COVID-19. That's down from 140 yesterday.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has the highest number of cases - 2,874 per 100,000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As for deaths, Town of Mount Royal has the highest concentration - 330 per 100,000 population.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find additional statistics on this page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website( </w:t>
      </w:r>
      <w:hyperlink r:id="rId207" w:history="1">
        <w:r>
          <w:rPr>
            <w:rFonts w:ascii="arial" w:eastAsia="arial" w:hAnsi="arial" w:cs="arial"/>
            <w:i/>
            <w:color w:val="0077CC"/>
            <w:sz w:val="20"/>
            <w:u w:val="single"/>
            <w:shd w:val="clear" w:color="auto" w:fill="FFFFFF"/>
            <w:lang w:val="en-US" w:eastAsia="en-US" w:bidi="ar-SA"/>
          </w:rPr>
          <w:t>https://santemontreal.qc.ca/en/public/coronavirus-covid-19/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20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Ã&amp;;#8364; #MontrÃ©al(            </w:t>
      </w:r>
      <w:hyperlink r:id="rId209"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 en date du 5 juin, la situation est la suivante :</w:t>
      </w:r>
    </w:p>
    <w:p>
      <w:pPr>
        <w:spacing w:before="200" w:line="260" w:lineRule="atLeast"/>
        <w:jc w:val="both"/>
        <w:rPr>
          <w:lang w:val="en-US" w:eastAsia="en-US" w:bidi="ar-SA"/>
        </w:rPr>
      </w:pPr>
      <w:r>
        <w:rPr>
          <w:rFonts w:ascii="arial" w:eastAsia="arial" w:hAnsi="arial" w:cs="arial"/>
          <w:color w:val="000000"/>
          <w:sz w:val="20"/>
          <w:lang w:val="en-US" w:eastAsia="en-US" w:bidi="ar-SA"/>
        </w:rPr>
        <w:t>?? 26 025 cas confirmÃ©s</w:t>
      </w:r>
    </w:p>
    <w:p>
      <w:pPr>
        <w:spacing w:before="200" w:line="260" w:lineRule="atLeast"/>
        <w:jc w:val="both"/>
        <w:rPr>
          <w:lang w:val="en-US" w:eastAsia="en-US" w:bidi="ar-SA"/>
        </w:rPr>
      </w:pPr>
      <w:r>
        <w:rPr>
          <w:rFonts w:ascii="arial" w:eastAsia="arial" w:hAnsi="arial" w:cs="arial"/>
          <w:color w:val="000000"/>
          <w:sz w:val="20"/>
          <w:lang w:val="en-US" w:eastAsia="en-US" w:bidi="ar-SA"/>
        </w:rPr>
        <w:t>?? 3 047 dÃ©cÃ¨s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Des donnÃ©es sur l'Ã©volution de la situation par arrondissement ou ville liÃ©e sont disponibles : </w:t>
      </w:r>
      <w:hyperlink r:id="rId210" w:history="1">
        <w:r>
          <w:rPr>
            <w:rFonts w:ascii="arial" w:eastAsia="arial" w:hAnsi="arial" w:cs="arial"/>
            <w:i/>
            <w:color w:val="0077CC"/>
            <w:sz w:val="20"/>
            <w:u w:val="single"/>
            <w:shd w:val="clear" w:color="auto" w:fill="FFFFFF"/>
            <w:lang w:val="en-US" w:eastAsia="en-US" w:bidi="ar-SA"/>
          </w:rPr>
          <w:t>https://t.co/vfsgQ8CDAw</w:t>
        </w:r>
      </w:hyperlink>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https://t.co/vfsgQ8CDAw</w:t>
        </w:r>
      </w:hyperlink>
      <w:r>
        <w:rPr>
          <w:rFonts w:ascii="arial" w:eastAsia="arial" w:hAnsi="arial" w:cs="arial"/>
          <w:color w:val="000000"/>
          <w:sz w:val="20"/>
          <w:lang w:val="en-US" w:eastAsia="en-US" w:bidi="ar-SA"/>
        </w:rPr>
        <w:t xml:space="preserve"> ) #SantÃ©PubliqueMTL(            </w:t>
      </w:r>
      <w:hyperlink r:id="rId211" w:history="1">
        <w:r>
          <w:rPr>
            <w:rFonts w:ascii="arial" w:eastAsia="arial" w:hAnsi="arial" w:cs="arial"/>
            <w:i/>
            <w:color w:val="0077CC"/>
            <w:sz w:val="20"/>
            <w:u w:val="single"/>
            <w:shd w:val="clear" w:color="auto" w:fill="FFFFFF"/>
            <w:lang w:val="en-US" w:eastAsia="en-US" w:bidi="ar-SA"/>
          </w:rPr>
          <w:t>https://twitter.com/hashtag/Sant%C3%A9PubliqueMTL?src=hash&amp;;ref_src=twsrc%5Etfw</w:t>
        </w:r>
      </w:hyperlink>
      <w:r>
        <w:rPr>
          <w:rFonts w:ascii="arial" w:eastAsia="arial" w:hAnsi="arial" w:cs="arial"/>
          <w:color w:val="000000"/>
          <w:sz w:val="20"/>
          <w:lang w:val="en-US" w:eastAsia="en-US" w:bidi="ar-SA"/>
        </w:rPr>
        <w:t xml:space="preserve"> ) #EffortCollectif(            </w:t>
      </w:r>
      <w:hyperlink r:id="rId212" w:history="1">
        <w:r>
          <w:rPr>
            <w:rFonts w:ascii="arial" w:eastAsia="arial" w:hAnsi="arial" w:cs="arial"/>
            <w:i/>
            <w:color w:val="0077CC"/>
            <w:sz w:val="20"/>
            <w:u w:val="single"/>
            <w:shd w:val="clear" w:color="auto" w:fill="FFFFFF"/>
            <w:lang w:val="en-US" w:eastAsia="en-US" w:bidi="ar-SA"/>
          </w:rPr>
          <w:t>https://twitter.com/hashtag/EffortCollectif?src=hash&amp;;ref_src=twsrc%5Etfw</w:t>
        </w:r>
      </w:hyperlink>
      <w:r>
        <w:rPr>
          <w:rFonts w:ascii="arial" w:eastAsia="arial" w:hAnsi="arial" w:cs="arial"/>
          <w:color w:val="000000"/>
          <w:sz w:val="20"/>
          <w:lang w:val="en-US" w:eastAsia="en-US" w:bidi="ar-SA"/>
        </w:rPr>
        <w:t xml:space="preserve"> ) pic.twitter.com/ril5MzReZv(            </w:t>
      </w:r>
      <w:hyperlink r:id="rId213" w:history="1">
        <w:r>
          <w:rPr>
            <w:rFonts w:ascii="arial" w:eastAsia="arial" w:hAnsi="arial" w:cs="arial"/>
            <w:i/>
            <w:color w:val="0077CC"/>
            <w:sz w:val="20"/>
            <w:u w:val="single"/>
            <w:shd w:val="clear" w:color="auto" w:fill="FFFFFF"/>
            <w:lang w:val="en-US" w:eastAsia="en-US" w:bidi="ar-SA"/>
          </w:rPr>
          <w:t>https://t.co/ril5MzReZv</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Dre MylÃ¨ne Drouin, directrice santÃ© publique Mtl (@Santepub_Mtl) June 5, 2020( </w:t>
      </w:r>
      <w:hyperlink r:id="rId214" w:history="1">
        <w:r>
          <w:rPr>
            <w:rFonts w:ascii="arial" w:eastAsia="arial" w:hAnsi="arial" w:cs="arial"/>
            <w:i/>
            <w:color w:val="0077CC"/>
            <w:sz w:val="20"/>
            <w:u w:val="single"/>
            <w:shd w:val="clear" w:color="auto" w:fill="FFFFFF"/>
            <w:lang w:val="en-US" w:eastAsia="en-US" w:bidi="ar-SA"/>
          </w:rPr>
          <w:t>https://twitter.com/Santepub_Mtl/status/1268951130718994433?ref_src=twsrc%5Etfw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residential real estate market shrank in May, but prices are still climbing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residential real estate market shrank for a second straight month in May, though prices continued to climb despite the health-related lockdown.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215" w:history="1">
        <w:r>
          <w:rPr>
            <w:rFonts w:ascii="arial" w:eastAsia="arial" w:hAnsi="arial" w:cs="arial"/>
            <w:i/>
            <w:color w:val="0077CC"/>
            <w:sz w:val="20"/>
            <w:u w:val="single"/>
            <w:shd w:val="clear" w:color="auto" w:fill="FFFFFF"/>
            <w:lang w:val="en-US" w:eastAsia="en-US" w:bidi="ar-SA"/>
          </w:rPr>
          <w:t>https://montrealgazette.com/business/local-business/real-estate/montreals-residential-real-estate-market-shrank-in-may-but-prices-did-not</w:t>
        </w:r>
      </w:hyperlink>
      <w:r>
        <w:rPr>
          <w:rFonts w:ascii="arial" w:eastAsia="arial" w:hAnsi="arial" w:cs="arial"/>
          <w:color w:val="000000"/>
          <w:sz w:val="20"/>
          <w:lang w:val="en-US" w:eastAsia="en-US" w:bidi="ar-SA"/>
        </w:rPr>
        <w:t xml:space="preserve"> ), by FrÃ©dÃ©ric Tomesco.</w:t>
      </w:r>
    </w:p>
    <w:p>
      <w:pPr>
        <w:spacing w:before="200" w:line="260" w:lineRule="atLeast"/>
        <w:jc w:val="both"/>
        <w:rPr>
          <w:lang w:val="en-US" w:eastAsia="en-US" w:bidi="ar-SA"/>
        </w:rPr>
      </w:pPr>
      <w:r>
        <w:rPr>
          <w:rFonts w:ascii="arial" w:eastAsia="arial" w:hAnsi="arial" w:cs="arial"/>
          <w:color w:val="000000"/>
          <w:sz w:val="20"/>
          <w:lang w:val="en-US" w:eastAsia="en-US" w:bidi="ar-SA"/>
        </w:rPr>
        <w:t>1:50 p.m. Updated charts, maps 1:15 p.m. More drivers are out on Quebec roads - and so are speed traps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today launched a week-long campaign to target speeders and dangerous drivers on the province's highways.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noticed that the drop in traffic caused by Quebec's COVID-19 lockdown has led to increase in speeding and poor driving behaviour.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216" w:history="1">
        <w:r>
          <w:rPr>
            <w:rFonts w:ascii="arial" w:eastAsia="arial" w:hAnsi="arial" w:cs="arial"/>
            <w:i/>
            <w:color w:val="0077CC"/>
            <w:sz w:val="20"/>
            <w:u w:val="single"/>
            <w:shd w:val="clear" w:color="auto" w:fill="FFFFFF"/>
            <w:lang w:val="en-US" w:eastAsia="en-US" w:bidi="ar-SA"/>
          </w:rPr>
          <w:t>https://montrealgazette.com/news/local-news/more-drivers-are-out-on-quebec-roads-and-so-are-speed-traps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1:10 p.m. 48% of Quebec workforce suffering from psychological stress: survey</w:t>
      </w:r>
    </w:p>
    <w:p>
      <w:pPr>
        <w:spacing w:before="200" w:line="260" w:lineRule="atLeast"/>
        <w:jc w:val="both"/>
        <w:rPr>
          <w:lang w:val="en-US" w:eastAsia="en-US" w:bidi="ar-SA"/>
        </w:rPr>
      </w:pPr>
      <w:r>
        <w:rPr>
          <w:rFonts w:ascii="arial" w:eastAsia="arial" w:hAnsi="arial" w:cs="arial"/>
          <w:color w:val="000000"/>
          <w:sz w:val="20"/>
          <w:lang w:val="en-US" w:eastAsia="en-US" w:bidi="ar-SA"/>
        </w:rPr>
        <w:t>About half of Quebec workers are suffering from high psychological stress, suggests an online survey conducted six weeks after COVID-19 sparked a province-wide state of emergency.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217" w:history="1">
        <w:r>
          <w:rPr>
            <w:rFonts w:ascii="arial" w:eastAsia="arial" w:hAnsi="arial" w:cs="arial"/>
            <w:i/>
            <w:color w:val="0077CC"/>
            <w:sz w:val="20"/>
            <w:u w:val="single"/>
            <w:shd w:val="clear" w:color="auto" w:fill="FFFFFF"/>
            <w:lang w:val="en-US" w:eastAsia="en-US" w:bidi="ar-SA"/>
          </w:rPr>
          <w:t>https://montrealgazette.com/news/local-news/48-of-quebec-workforce-suffering-from-psychological-stress-survey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12:45 p.m. WHO shifts guidance on masks</w:t>
      </w:r>
    </w:p>
    <w:p>
      <w:pPr>
        <w:spacing w:before="200" w:line="260" w:lineRule="atLeast"/>
        <w:jc w:val="both"/>
        <w:rPr>
          <w:lang w:val="en-US" w:eastAsia="en-US" w:bidi="ar-SA"/>
        </w:rPr>
      </w:pPr>
      <w:r>
        <w:rPr>
          <w:rFonts w:ascii="arial" w:eastAsia="arial" w:hAnsi="arial" w:cs="arial"/>
          <w:color w:val="000000"/>
          <w:sz w:val="20"/>
          <w:lang w:val="en-US" w:eastAsia="en-US" w:bidi="ar-SA"/>
        </w:rPr>
        <w:t>The World Health Organization today published updated guidance on the use of masks for control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Here are the key changes:</w:t>
      </w:r>
    </w:p>
    <w:p>
      <w:pPr>
        <w:spacing w:before="200" w:line="260" w:lineRule="atLeast"/>
        <w:jc w:val="both"/>
        <w:rPr>
          <w:lang w:val="en-US" w:eastAsia="en-US" w:bidi="ar-SA"/>
        </w:rPr>
      </w:pPr>
      <w:r>
        <w:rPr>
          <w:rFonts w:ascii="arial" w:eastAsia="arial" w:hAnsi="arial" w:cs="arial"/>
          <w:color w:val="000000"/>
          <w:sz w:val="20"/>
          <w:lang w:val="en-US" w:eastAsia="en-US" w:bidi="ar-SA"/>
        </w:rPr>
        <w:t>"In areas with widespread transmission, WHO advises medical masks for all people working in clinical areas of a health facility, not only workers dealing with patients with COVID-19. That means, for example, that when a doctor is doing a ward round on the cardiology or palliative care units where there are no confirmed COVID-19 patients, they should still wear a medical mask.</w:t>
      </w:r>
    </w:p>
    <w:p>
      <w:pPr>
        <w:spacing w:before="200" w:line="260" w:lineRule="atLeast"/>
        <w:jc w:val="both"/>
        <w:rPr>
          <w:lang w:val="en-US" w:eastAsia="en-US" w:bidi="ar-SA"/>
        </w:rPr>
      </w:pPr>
      <w:r>
        <w:rPr>
          <w:rFonts w:ascii="arial" w:eastAsia="arial" w:hAnsi="arial" w:cs="arial"/>
          <w:color w:val="000000"/>
          <w:sz w:val="20"/>
          <w:lang w:val="en-US" w:eastAsia="en-US" w:bidi="ar-SA"/>
        </w:rPr>
        <w:t>"In areas with community transmission, we advise that people aged 60 years or over, or those with underlying conditions, should wear a medical mask in situations where physical distancing is not possible.</w:t>
      </w:r>
    </w:p>
    <w:p>
      <w:pPr>
        <w:spacing w:before="200" w:line="260" w:lineRule="atLeast"/>
        <w:jc w:val="both"/>
        <w:rPr>
          <w:lang w:val="en-US" w:eastAsia="en-US" w:bidi="ar-SA"/>
        </w:rPr>
      </w:pPr>
      <w:r>
        <w:rPr>
          <w:rFonts w:ascii="arial" w:eastAsia="arial" w:hAnsi="arial" w:cs="arial"/>
          <w:color w:val="000000"/>
          <w:sz w:val="20"/>
          <w:lang w:val="en-US" w:eastAsia="en-US" w:bidi="ar-SA"/>
        </w:rPr>
        <w:t>"In light of evolving evidence, WHO advises that governments should encourage the general public to wear masks where there is widespread transmission and physical distancing is difficult, such as on public transport, in shops or in other confined or crowded environments."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new guidance is "based on evolving evidence, and provides updated advice on who should wear a mask, when it should be worn and what it should be made of," WHO Director-General Tedros Adhanom Ghebreyesus said at a press conference in Geneva( </w:t>
      </w:r>
      <w:hyperlink r:id="rId218" w:history="1">
        <w:r>
          <w:rPr>
            <w:rFonts w:ascii="arial" w:eastAsia="arial" w:hAnsi="arial" w:cs="arial"/>
            <w:i/>
            <w:color w:val="0077CC"/>
            <w:sz w:val="20"/>
            <w:u w:val="single"/>
            <w:shd w:val="clear" w:color="auto" w:fill="FFFFFF"/>
            <w:lang w:val="en-US" w:eastAsia="en-US" w:bidi="ar-SA"/>
          </w:rPr>
          <w:t>https://www.who.int/dg/speeches/detail/who-director-general-s-opening-remarks-at-the-media-briefing-on-covid-19---5-june-2020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It was developed "through a careful review of all available evidence, and extensive consultation with international experts and civil society groups.</w:t>
      </w:r>
    </w:p>
    <w:p>
      <w:pPr>
        <w:spacing w:before="200" w:line="260" w:lineRule="atLeast"/>
        <w:jc w:val="both"/>
        <w:rPr>
          <w:lang w:val="en-US" w:eastAsia="en-US" w:bidi="ar-SA"/>
        </w:rPr>
      </w:pPr>
      <w:r>
        <w:rPr>
          <w:rFonts w:ascii="arial" w:eastAsia="arial" w:hAnsi="arial" w:cs="arial"/>
          <w:color w:val="000000"/>
          <w:sz w:val="20"/>
          <w:lang w:val="en-US" w:eastAsia="en-US" w:bidi="ar-SA"/>
        </w:rPr>
        <w:t>"I wish to be very clear that the guidance we are publishing today is an update of what we have been saying for months: that masks should only ever be used as part of a comprehensive strategy in the fight against COVID. Masks on their own will not protect you from COVID-19."</w:t>
      </w:r>
    </w:p>
    <w:p>
      <w:pPr>
        <w:spacing w:before="200" w:line="260" w:lineRule="atLeast"/>
        <w:jc w:val="both"/>
        <w:rPr>
          <w:lang w:val="en-US" w:eastAsia="en-US" w:bidi="ar-SA"/>
        </w:rPr>
      </w:pPr>
      <w:r>
        <w:rPr>
          <w:rFonts w:ascii="arial" w:eastAsia="arial" w:hAnsi="arial" w:cs="arial"/>
          <w:color w:val="000000"/>
          <w:sz w:val="20"/>
          <w:lang w:val="en-US" w:eastAsia="en-US" w:bidi="ar-SA"/>
        </w:rPr>
        <w:t>12:15 p.m. Canada adds 289,600 jobs, with Quebec leading the way</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Canada clawed back 289,600 jobs in May as provincial governments began easing public health restrictions and businesses reopened, Statistics Canada said Friday.</w:t>
      </w:r>
    </w:p>
    <w:p>
      <w:pPr>
        <w:spacing w:before="200" w:line="260" w:lineRule="atLeast"/>
        <w:jc w:val="both"/>
        <w:rPr>
          <w:lang w:val="en-US" w:eastAsia="en-US" w:bidi="ar-SA"/>
        </w:rPr>
      </w:pPr>
      <w:r>
        <w:rPr>
          <w:rFonts w:ascii="arial" w:eastAsia="arial" w:hAnsi="arial" w:cs="arial"/>
          <w:color w:val="000000"/>
          <w:sz w:val="20"/>
          <w:lang w:val="en-US" w:eastAsia="en-US" w:bidi="ar-SA"/>
        </w:rPr>
        <w:t>Still, the unemployment rate in May rose to 13.7 per cent, the highest level in more than four decades of comparable data.</w:t>
      </w:r>
    </w:p>
    <w:p>
      <w:pPr>
        <w:spacing w:before="200" w:line="260" w:lineRule="atLeast"/>
        <w:jc w:val="both"/>
        <w:rPr>
          <w:lang w:val="en-US" w:eastAsia="en-US" w:bidi="ar-SA"/>
        </w:rPr>
      </w:pPr>
      <w:r>
        <w:rPr>
          <w:rFonts w:ascii="arial" w:eastAsia="arial" w:hAnsi="arial" w:cs="arial"/>
          <w:color w:val="000000"/>
          <w:sz w:val="20"/>
          <w:lang w:val="en-US" w:eastAsia="en-US" w:bidi="ar-SA"/>
        </w:rPr>
        <w:t>The increase in the unemployment rate, which topped the previous record of 13.1 per cent set in December 1982, came as more people started looking for work.</w:t>
      </w:r>
    </w:p>
    <w:p>
      <w:pPr>
        <w:spacing w:before="200" w:line="260" w:lineRule="atLeast"/>
        <w:jc w:val="both"/>
        <w:rPr>
          <w:lang w:val="en-US" w:eastAsia="en-US" w:bidi="ar-SA"/>
        </w:rPr>
      </w:pPr>
      <w:r>
        <w:rPr>
          <w:rFonts w:ascii="arial" w:eastAsia="arial" w:hAnsi="arial" w:cs="arial"/>
          <w:color w:val="000000"/>
          <w:sz w:val="20"/>
          <w:lang w:val="en-US" w:eastAsia="en-US" w:bidi="ar-SA"/>
        </w:rPr>
        <w:t>The monthly labour force survey showed that men gained back more jobs than women in May, resulting in a wider gender gap in employment losses as a result of COVID-19, and that the pandemic continued to disproportionately affect lower-wage workers.</w:t>
      </w:r>
    </w:p>
    <w:p>
      <w:pPr>
        <w:spacing w:before="200" w:line="260" w:lineRule="atLeast"/>
        <w:jc w:val="both"/>
        <w:rPr>
          <w:lang w:val="en-US" w:eastAsia="en-US" w:bidi="ar-SA"/>
        </w:rPr>
      </w:pPr>
      <w:r>
        <w:rPr>
          <w:rFonts w:ascii="arial" w:eastAsia="arial" w:hAnsi="arial" w:cs="arial"/>
          <w:color w:val="000000"/>
          <w:sz w:val="20"/>
          <w:lang w:val="en-US" w:eastAsia="en-US" w:bidi="ar-SA"/>
        </w:rPr>
        <w:t>The increase in the number of jobs - which mirrored a similar bump in the U.S. - came after three million jobs were lost over March and April and about 2.5 million more had their hours slashed.</w:t>
      </w:r>
    </w:p>
    <w:p>
      <w:pPr>
        <w:spacing w:before="200" w:line="260" w:lineRule="atLeast"/>
        <w:jc w:val="both"/>
        <w:rPr>
          <w:lang w:val="en-US" w:eastAsia="en-US" w:bidi="ar-SA"/>
        </w:rPr>
      </w:pPr>
      <w:r>
        <w:rPr>
          <w:rFonts w:ascii="arial" w:eastAsia="arial" w:hAnsi="arial" w:cs="arial"/>
          <w:color w:val="000000"/>
          <w:sz w:val="20"/>
          <w:lang w:val="en-US" w:eastAsia="en-US" w:bidi="ar-SA"/>
        </w:rPr>
        <w:t>Statistics Canada said the number of people who worked less than half their usual hours fell by 292,000 in May.</w:t>
      </w:r>
    </w:p>
    <w:p>
      <w:pPr>
        <w:spacing w:before="200" w:line="260" w:lineRule="atLeast"/>
        <w:jc w:val="both"/>
        <w:rPr>
          <w:lang w:val="en-US" w:eastAsia="en-US" w:bidi="ar-SA"/>
        </w:rPr>
      </w:pPr>
      <w:r>
        <w:rPr>
          <w:rFonts w:ascii="arial" w:eastAsia="arial" w:hAnsi="arial" w:cs="arial"/>
          <w:color w:val="000000"/>
          <w:sz w:val="20"/>
          <w:lang w:val="en-US" w:eastAsia="en-US" w:bidi="ar-SA"/>
        </w:rPr>
        <w:t>Combined with the increase in jobs, Statistics Canada said the country recovered 10.6 per cent of employment losses and absences related to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"The rise in the overall unemployment to 13.7 per cent, the highest on record, shouldn't be taken as a sign of underlying weakness, since it simply represents more out-of-work Canadians stating that they are now looking for work," CIBC senior economist Royce Mendes wrote in a note.</w:t>
      </w:r>
    </w:p>
    <w:p>
      <w:pPr>
        <w:spacing w:before="200" w:line="260" w:lineRule="atLeast"/>
        <w:jc w:val="both"/>
        <w:rPr>
          <w:lang w:val="en-US" w:eastAsia="en-US" w:bidi="ar-SA"/>
        </w:rPr>
      </w:pPr>
      <w:r>
        <w:rPr>
          <w:rFonts w:ascii="arial" w:eastAsia="arial" w:hAnsi="arial" w:cs="arial"/>
          <w:color w:val="000000"/>
          <w:sz w:val="20"/>
          <w:lang w:val="en-US" w:eastAsia="en-US" w:bidi="ar-SA"/>
        </w:rPr>
        <w:t>"The surprisingly positive readings on employment paint a more optimistic picture of the early part of the recovery, but there's still a long road back."</w:t>
      </w:r>
    </w:p>
    <w:p>
      <w:pPr>
        <w:spacing w:before="200" w:line="260" w:lineRule="atLeast"/>
        <w:jc w:val="both"/>
        <w:rPr>
          <w:lang w:val="en-US" w:eastAsia="en-US" w:bidi="ar-SA"/>
        </w:rPr>
      </w:pPr>
      <w:r>
        <w:rPr>
          <w:rFonts w:ascii="arial" w:eastAsia="arial" w:hAnsi="arial" w:cs="arial"/>
          <w:color w:val="000000"/>
          <w:sz w:val="20"/>
          <w:lang w:val="en-US" w:eastAsia="en-US" w:bidi="ar-SA"/>
        </w:rPr>
        <w:t>Provincially, Quebec led the way, gaining 231,000 jobs as it became one of the first provinces to ease restrictions, doing so just before Statistics Canada collected data the week of May 10.</w:t>
      </w:r>
    </w:p>
    <w:p>
      <w:pPr>
        <w:spacing w:before="200" w:line="260" w:lineRule="atLeast"/>
        <w:jc w:val="both"/>
        <w:rPr>
          <w:lang w:val="en-US" w:eastAsia="en-US" w:bidi="ar-SA"/>
        </w:rPr>
      </w:pPr>
      <w:r>
        <w:rPr>
          <w:rFonts w:ascii="arial" w:eastAsia="arial" w:hAnsi="arial" w:cs="arial"/>
          <w:color w:val="000000"/>
          <w:sz w:val="20"/>
          <w:lang w:val="en-US" w:eastAsia="en-US" w:bidi="ar-SA"/>
        </w:rPr>
        <w:t>12:10 p.m. Federal officials provide update</w:t>
      </w:r>
    </w:p>
    <w:p>
      <w:pPr>
        <w:spacing w:before="200" w:line="260" w:lineRule="atLeast"/>
        <w:jc w:val="both"/>
        <w:rPr>
          <w:lang w:val="en-US" w:eastAsia="en-US" w:bidi="ar-SA"/>
        </w:rPr>
      </w:pPr>
      <w:r>
        <w:rPr>
          <w:rFonts w:ascii="arial" w:eastAsia="arial" w:hAnsi="arial" w:cs="arial"/>
          <w:color w:val="000000"/>
          <w:sz w:val="20"/>
          <w:lang w:val="en-US" w:eastAsia="en-US" w:bidi="ar-SA"/>
        </w:rPr>
        <w:t>12:05 p.m. Ottawa to provide $600 in aid to disabled; federal government offers $14 billion to help provinces reopen safely</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has announced financial support for nearly 4 million disabled Canadians, who already faced some of the highest costs of living before the pandemic made daily life even more expensive.</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federal government will give a one-time non-taxable payment for Canadians with disabilities of up to $600 to help them pay their extra expenses due to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Among other things, the pandemic has resulted in many people with disabilities having to rely on in-home care, pay delivery fees for groceries and other items, and fork out higher dispensing fees for prescription drugs.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also announced that Ottawa is offering to contribute $14 billion more to provinces to help them safely reopen their economies( </w:t>
      </w:r>
      <w:hyperlink r:id="rId219" w:history="1">
        <w:r>
          <w:rPr>
            <w:rFonts w:ascii="arial" w:eastAsia="arial" w:hAnsi="arial" w:cs="arial"/>
            <w:i/>
            <w:color w:val="0077CC"/>
            <w:sz w:val="20"/>
            <w:u w:val="single"/>
            <w:shd w:val="clear" w:color="auto" w:fill="FFFFFF"/>
            <w:lang w:val="en-US" w:eastAsia="en-US" w:bidi="ar-SA"/>
          </w:rPr>
          <w:t>http://montrealgazette.com/pmn/news-pmn/canada-news-pmn/trudeau-to-offer-premiers-billions-to-help-reopen-the-economy-safely/wcm/24732315-5ec8-48f7-812e-132f17b4bac2</w:t>
        </w:r>
      </w:hyperlink>
      <w:r>
        <w:rPr>
          <w:rFonts w:ascii="arial" w:eastAsia="arial" w:hAnsi="arial" w:cs="arial"/>
          <w:color w:val="000000"/>
          <w:sz w:val="20"/>
          <w:lang w:val="en-US" w:eastAsia="en-US" w:bidi="ar-SA"/>
        </w:rPr>
        <w:t xml:space="preserve"> ). It would go to finance, among other things, personal protective equipment, daycare, sick pay and help for seniors.</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discussed the offer with premiers at their weekly conference call last night.</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also said:</w:t>
      </w:r>
    </w:p>
    <w:p>
      <w:pPr>
        <w:spacing w:before="200" w:line="260" w:lineRule="atLeast"/>
        <w:jc w:val="both"/>
        <w:rPr>
          <w:lang w:val="en-US" w:eastAsia="en-US" w:bidi="ar-SA"/>
        </w:rPr>
      </w:pPr>
      <w:r>
        <w:rPr>
          <w:rFonts w:ascii="arial" w:eastAsia="arial" w:hAnsi="arial" w:cs="arial"/>
          <w:color w:val="000000"/>
          <w:sz w:val="20"/>
          <w:lang w:val="en-US" w:eastAsia="en-US" w:bidi="ar-SA"/>
        </w:rPr>
        <w:t>The Liberal Party of Canada will divulge how much it receives from the federal emergency wage subsidy program. The Bloc QuÃ©bÃ©cois has called for Trudeau to return the money, arguing it should not be used by political parties.</w:t>
      </w:r>
    </w:p>
    <w:p>
      <w:pPr>
        <w:spacing w:before="200" w:line="260" w:lineRule="atLeast"/>
        <w:jc w:val="both"/>
        <w:rPr>
          <w:lang w:val="en-US" w:eastAsia="en-US" w:bidi="ar-SA"/>
        </w:rPr>
      </w:pPr>
      <w:r>
        <w:rPr>
          <w:rFonts w:ascii="arial" w:eastAsia="arial" w:hAnsi="arial" w:cs="arial"/>
          <w:color w:val="000000"/>
          <w:sz w:val="20"/>
          <w:lang w:val="en-US" w:eastAsia="en-US" w:bidi="ar-SA"/>
        </w:rPr>
        <w:t>1.2 million people who were receiving the Canada Emergency Response Benefit no longer require the payments.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Ottawa will work on collecting race-based health data regarding the pandemic. (So far, Quebec has said it will not collect such data( </w:t>
      </w:r>
      <w:hyperlink r:id="rId220" w:history="1">
        <w:r>
          <w:rPr>
            <w:rFonts w:ascii="arial" w:eastAsia="arial" w:hAnsi="arial" w:cs="arial"/>
            <w:i/>
            <w:color w:val="0077CC"/>
            <w:sz w:val="20"/>
            <w:u w:val="single"/>
            <w:shd w:val="clear" w:color="auto" w:fill="FFFFFF"/>
            <w:lang w:val="en-US" w:eastAsia="en-US" w:bidi="ar-SA"/>
          </w:rPr>
          <w:t>https://montrealgazette.com/news/groups-advocates-disappointed-by-quebecs-decision-not-to-collect-covid-19-race-data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11:10 a.m. Quebec reports 255 new cases, 50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recorded 255 new cases of COVID-19, bringing the total to 52,398, the provincial government said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Fifty new deaths were reported. The death toll is now 4,935.</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hospitalizations stands at 1,030, a drop of 46 from yesterday. Of those in hospital, 131 are in intensive care, a drop of 15.</w:t>
      </w:r>
    </w:p>
    <w:p>
      <w:pPr>
        <w:spacing w:before="200" w:line="260" w:lineRule="atLeast"/>
        <w:jc w:val="both"/>
        <w:rPr>
          <w:lang w:val="en-US" w:eastAsia="en-US" w:bidi="ar-SA"/>
        </w:rPr>
      </w:pPr>
      <w:r>
        <w:rPr>
          <w:rFonts w:ascii="arial" w:eastAsia="arial" w:hAnsi="arial" w:cs="arial"/>
          <w:color w:val="000000"/>
          <w:sz w:val="20"/>
          <w:lang w:val="en-US" w:eastAsia="en-US" w:bidi="ar-SA"/>
        </w:rPr>
        <w:t>10:15 a.m. Union threatens strike at provincial parks</w:t>
      </w:r>
    </w:p>
    <w:p>
      <w:pPr>
        <w:spacing w:before="200" w:line="260" w:lineRule="atLeast"/>
        <w:jc w:val="both"/>
        <w:rPr>
          <w:lang w:val="en-US" w:eastAsia="en-US" w:bidi="ar-SA"/>
        </w:rPr>
      </w:pPr>
      <w:r>
        <w:rPr>
          <w:rFonts w:ascii="arial" w:eastAsia="arial" w:hAnsi="arial" w:cs="arial"/>
          <w:color w:val="000000"/>
          <w:sz w:val="20"/>
          <w:lang w:val="en-US" w:eastAsia="en-US" w:bidi="ar-SA"/>
        </w:rPr>
        <w:t>With longer trips out of the question due to the pandemic, Quebecers are staying close to home this summer. Many are planning camping trips.</w:t>
      </w:r>
    </w:p>
    <w:p>
      <w:pPr>
        <w:spacing w:before="200" w:line="260" w:lineRule="atLeast"/>
        <w:jc w:val="both"/>
        <w:rPr>
          <w:lang w:val="en-US" w:eastAsia="en-US" w:bidi="ar-SA"/>
        </w:rPr>
      </w:pPr>
      <w:r>
        <w:rPr>
          <w:rFonts w:ascii="arial" w:eastAsia="arial" w:hAnsi="arial" w:cs="arial"/>
          <w:color w:val="000000"/>
          <w:sz w:val="20"/>
          <w:lang w:val="en-US" w:eastAsia="en-US" w:bidi="ar-SA"/>
        </w:rPr>
        <w:t>Now, days after Quebec started reopening provincial parks, a union that represents those who work in them is mulling job action, La Presse Canadienne reports today.</w:t>
      </w:r>
    </w:p>
    <w:p>
      <w:pPr>
        <w:spacing w:before="200" w:line="260" w:lineRule="atLeast"/>
        <w:jc w:val="both"/>
        <w:rPr>
          <w:lang w:val="en-US" w:eastAsia="en-US" w:bidi="ar-SA"/>
        </w:rPr>
      </w:pPr>
      <w:r>
        <w:rPr>
          <w:rFonts w:ascii="arial" w:eastAsia="arial" w:hAnsi="arial" w:cs="arial"/>
          <w:color w:val="000000"/>
          <w:sz w:val="20"/>
          <w:lang w:val="en-US" w:eastAsia="en-US" w:bidi="ar-SA"/>
        </w:rPr>
        <w:t>The 2,000 workers at the SociÃ©tÃ© des Ã©tablissements de plein air du QuÃ©bec have been without a contract since January 2019. They held some strike days last summer and fall. Negotiations broke down in March.</w:t>
      </w:r>
    </w:p>
    <w:p>
      <w:pPr>
        <w:spacing w:before="200" w:line="260" w:lineRule="atLeast"/>
        <w:jc w:val="both"/>
        <w:rPr>
          <w:lang w:val="en-US" w:eastAsia="en-US" w:bidi="ar-SA"/>
        </w:rPr>
      </w:pPr>
      <w:r>
        <w:rPr>
          <w:rFonts w:ascii="arial" w:eastAsia="arial" w:hAnsi="arial" w:cs="arial"/>
          <w:color w:val="000000"/>
          <w:sz w:val="20"/>
          <w:lang w:val="en-US" w:eastAsia="en-US" w:bidi="ar-SA"/>
        </w:rPr>
        <w:t>Their union, the Syndicat de la fonction publique et parapublique du QuÃ©bec, says it will survey workers in the coming days on what their next step will be.</w:t>
      </w:r>
    </w:p>
    <w:p>
      <w:pPr>
        <w:spacing w:before="200" w:line="260" w:lineRule="atLeast"/>
        <w:jc w:val="both"/>
        <w:rPr>
          <w:lang w:val="en-US" w:eastAsia="en-US" w:bidi="ar-SA"/>
        </w:rPr>
      </w:pPr>
      <w:r>
        <w:rPr>
          <w:rFonts w:ascii="arial" w:eastAsia="arial" w:hAnsi="arial" w:cs="arial"/>
          <w:color w:val="000000"/>
          <w:sz w:val="20"/>
          <w:lang w:val="en-US" w:eastAsia="en-US" w:bidi="ar-SA"/>
        </w:rPr>
        <w:t>If strike days occur, they would target key dates such as the FÃªte Nationale (June 24) and Canada Day (July 1), a union official said.</w:t>
      </w:r>
    </w:p>
    <w:p>
      <w:pPr>
        <w:spacing w:before="200" w:line="260" w:lineRule="atLeast"/>
        <w:jc w:val="both"/>
        <w:rPr>
          <w:lang w:val="en-US" w:eastAsia="en-US" w:bidi="ar-SA"/>
        </w:rPr>
      </w:pPr>
      <w:r>
        <w:rPr>
          <w:rFonts w:ascii="arial" w:eastAsia="arial" w:hAnsi="arial" w:cs="arial"/>
          <w:color w:val="000000"/>
          <w:sz w:val="20"/>
          <w:lang w:val="en-US" w:eastAsia="en-US" w:bidi="ar-SA"/>
        </w:rPr>
        <w:t>The SEPAQ operates 23 provincial parks and 13 wildlife reserves. Its facilities feature more than 7,000 campsites.</w:t>
      </w:r>
    </w:p>
    <w:p>
      <w:pPr>
        <w:spacing w:before="200" w:line="260" w:lineRule="atLeast"/>
        <w:jc w:val="both"/>
        <w:rPr>
          <w:lang w:val="en-US" w:eastAsia="en-US" w:bidi="ar-SA"/>
        </w:rPr>
      </w:pPr>
      <w:r>
        <w:rPr>
          <w:rFonts w:ascii="arial" w:eastAsia="arial" w:hAnsi="arial" w:cs="arial"/>
          <w:color w:val="000000"/>
          <w:sz w:val="20"/>
          <w:lang w:val="en-US" w:eastAsia="en-US" w:bidi="ar-SA"/>
        </w:rPr>
        <w:t>9:50 a.m. Masks, signs and noisemakers: how to protest safely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Sunday, Montrealers will take part in a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toward the black community( </w:t>
      </w:r>
      <w:hyperlink r:id="rId221" w:history="1">
        <w:r>
          <w:rPr>
            <w:rFonts w:ascii="arial" w:eastAsia="arial" w:hAnsi="arial" w:cs="arial"/>
            <w:i/>
            <w:color w:val="0077CC"/>
            <w:sz w:val="20"/>
            <w:u w:val="single"/>
            <w:shd w:val="clear" w:color="auto" w:fill="FFFFFF"/>
            <w:lang w:val="en-US" w:eastAsia="en-US" w:bidi="ar-SA"/>
          </w:rPr>
          <w:t>https://www.facebook.com/events/250612656207958/</w:t>
        </w:r>
      </w:hyperlink>
      <w:r>
        <w:rPr>
          <w:rFonts w:ascii="arial" w:eastAsia="arial" w:hAnsi="arial" w:cs="arial"/>
          <w:color w:val="000000"/>
          <w:sz w:val="20"/>
          <w:lang w:val="en-US" w:eastAsia="en-US" w:bidi="ar-SA"/>
        </w:rPr>
        <w:t xml:space="preserve"> ). It follows one that took place on the weekend(            </w:t>
      </w:r>
      <w:hyperlink r:id="rId222"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222" w:history="1">
        <w:r>
          <w:rPr>
            <w:rFonts w:ascii="arial" w:eastAsia="arial" w:hAnsi="arial" w:cs="arial"/>
            <w:b/>
            <w:i/>
            <w:color w:val="0077CC"/>
            <w:sz w:val="20"/>
            <w:u w:val="single"/>
            <w:shd w:val="clear" w:color="auto" w:fill="FFFFFF"/>
            <w:lang w:val="en-US" w:eastAsia="en-US" w:bidi="ar-SA"/>
          </w:rPr>
          <w:t>police</w:t>
        </w:r>
      </w:hyperlink>
      <w:hyperlink r:id="rId222"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Organizers of Sunday's march - which begins at 11 a.m. at Place Ã&amp;;#8240;milie-Gamelin (Berri/Ste-Catherine Sts.) - are telling people to bring masks and hand sanitizer.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wake of last week's Black Lives Matter protests over the death of George Floyd( </w:t>
      </w:r>
      <w:hyperlink r:id="rId223" w:history="1">
        <w:r>
          <w:rPr>
            <w:rFonts w:ascii="arial" w:eastAsia="arial" w:hAnsi="arial" w:cs="arial"/>
            <w:i/>
            <w:color w:val="0077CC"/>
            <w:sz w:val="20"/>
            <w:u w:val="single"/>
            <w:shd w:val="clear" w:color="auto" w:fill="FFFFFF"/>
            <w:lang w:val="en-US" w:eastAsia="en-US" w:bidi="ar-SA"/>
          </w:rPr>
          <w:t>http://montrealgazette.com/pmn/news-pmn/politics-news-pmn/mourners-remember-george-floyd-at-service/wcm/bec00d30-96b1-4b8d-a1c6-c8fe4c0bd5cb</w:t>
        </w:r>
      </w:hyperlink>
      <w:r>
        <w:rPr>
          <w:rFonts w:ascii="arial" w:eastAsia="arial" w:hAnsi="arial" w:cs="arial"/>
          <w:color w:val="000000"/>
          <w:sz w:val="20"/>
          <w:lang w:val="en-US" w:eastAsia="en-US" w:bidi="ar-SA"/>
        </w:rPr>
        <w:t xml:space="preserve"> )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Minneapolis, health officials offered suggestions on how to protest safely.</w:t>
      </w:r>
    </w:p>
    <w:p>
      <w:pPr>
        <w:spacing w:before="200" w:line="260" w:lineRule="atLeast"/>
        <w:jc w:val="both"/>
        <w:rPr>
          <w:lang w:val="en-US" w:eastAsia="en-US" w:bidi="ar-SA"/>
        </w:rPr>
      </w:pPr>
      <w:r>
        <w:rPr>
          <w:rFonts w:ascii="arial" w:eastAsia="arial" w:hAnsi="arial" w:cs="arial"/>
          <w:color w:val="000000"/>
          <w:sz w:val="20"/>
          <w:lang w:val="en-US" w:eastAsia="en-US" w:bidi="ar-SA"/>
        </w:rPr>
        <w:t>"Gathering together is a very powerful way to lend that support and to be an ally," Health Minister Patty Hajdu said on Monday. "There are ways to do it more safely."</w:t>
      </w:r>
    </w:p>
    <w:p>
      <w:pPr>
        <w:spacing w:before="200" w:line="260" w:lineRule="atLeast"/>
        <w:jc w:val="both"/>
        <w:rPr>
          <w:lang w:val="en-US" w:eastAsia="en-US" w:bidi="ar-SA"/>
        </w:rPr>
      </w:pPr>
      <w:r>
        <w:rPr>
          <w:rFonts w:ascii="arial" w:eastAsia="arial" w:hAnsi="arial" w:cs="arial"/>
          <w:color w:val="000000"/>
          <w:sz w:val="20"/>
          <w:lang w:val="en-US" w:eastAsia="en-US" w:bidi="ar-SA"/>
        </w:rPr>
        <w:t>She said hand sanitizer and masks are musts because physical distancing may not be possible.</w:t>
      </w:r>
    </w:p>
    <w:p>
      <w:pPr>
        <w:spacing w:before="200" w:line="260" w:lineRule="atLeast"/>
        <w:jc w:val="both"/>
        <w:rPr>
          <w:lang w:val="en-US" w:eastAsia="en-US" w:bidi="ar-SA"/>
        </w:rPr>
      </w:pPr>
      <w:r>
        <w:rPr>
          <w:rFonts w:ascii="arial" w:eastAsia="arial" w:hAnsi="arial" w:cs="arial"/>
          <w:color w:val="000000"/>
          <w:sz w:val="20"/>
          <w:lang w:val="en-US" w:eastAsia="en-US" w:bidi="ar-SA"/>
        </w:rPr>
        <w:t>"Although we've seen much more peaceful protests in general here in Canada, we still encourage people to be very careful when they're congregating in large crowds."</w:t>
      </w:r>
    </w:p>
    <w:p>
      <w:pPr>
        <w:spacing w:before="200" w:line="260" w:lineRule="atLeast"/>
        <w:jc w:val="both"/>
        <w:rPr>
          <w:lang w:val="en-US" w:eastAsia="en-US" w:bidi="ar-SA"/>
        </w:rPr>
      </w:pPr>
      <w:r>
        <w:rPr>
          <w:rFonts w:ascii="arial" w:eastAsia="arial" w:hAnsi="arial" w:cs="arial"/>
          <w:color w:val="000000"/>
          <w:sz w:val="20"/>
          <w:lang w:val="en-US" w:eastAsia="en-US" w:bidi="ar-SA"/>
        </w:rPr>
        <w:t>If you are taking part in the demonstration today, please follow these measures:</w:t>
      </w:r>
    </w:p>
    <w:p>
      <w:pPr>
        <w:spacing w:before="200" w:line="260" w:lineRule="atLeast"/>
        <w:jc w:val="both"/>
        <w:rPr>
          <w:lang w:val="en-US" w:eastAsia="en-US" w:bidi="ar-SA"/>
        </w:rPr>
      </w:pPr>
      <w:r>
        <w:rPr>
          <w:rFonts w:ascii="arial" w:eastAsia="arial" w:hAnsi="arial" w:cs="arial"/>
          <w:color w:val="000000"/>
          <w:sz w:val="20"/>
          <w:lang w:val="en-US" w:eastAsia="en-US" w:bidi="ar-SA"/>
        </w:rPr>
        <w:t>- Give people their space, Stay two metres apart;</w:t>
      </w:r>
    </w:p>
    <w:p>
      <w:pPr>
        <w:spacing w:before="200" w:line="260" w:lineRule="atLeast"/>
        <w:jc w:val="both"/>
        <w:rPr>
          <w:lang w:val="en-US" w:eastAsia="en-US" w:bidi="ar-SA"/>
        </w:rPr>
      </w:pPr>
      <w:r>
        <w:rPr>
          <w:rFonts w:ascii="arial" w:eastAsia="arial" w:hAnsi="arial" w:cs="arial"/>
          <w:color w:val="000000"/>
          <w:sz w:val="20"/>
          <w:lang w:val="en-US" w:eastAsia="en-US" w:bidi="ar-SA"/>
        </w:rPr>
        <w:t>- Bring and use hand sanitizer;</w:t>
      </w:r>
    </w:p>
    <w:p>
      <w:pPr>
        <w:spacing w:before="200" w:line="260" w:lineRule="atLeast"/>
        <w:jc w:val="both"/>
        <w:rPr>
          <w:lang w:val="en-US" w:eastAsia="en-US" w:bidi="ar-SA"/>
        </w:rPr>
      </w:pPr>
      <w:r>
        <w:rPr>
          <w:rFonts w:ascii="arial" w:eastAsia="arial" w:hAnsi="arial" w:cs="arial"/>
          <w:color w:val="000000"/>
          <w:sz w:val="20"/>
          <w:lang w:val="en-US" w:eastAsia="en-US" w:bidi="ar-SA"/>
        </w:rPr>
        <w:t>- Wear a non-medical mask, and;</w:t>
      </w:r>
    </w:p>
    <w:p>
      <w:pPr>
        <w:spacing w:before="200" w:line="260" w:lineRule="atLeast"/>
        <w:jc w:val="both"/>
        <w:rPr>
          <w:lang w:val="en-US" w:eastAsia="en-US" w:bidi="ar-SA"/>
        </w:rPr>
      </w:pPr>
      <w:r>
        <w:rPr>
          <w:rFonts w:ascii="arial" w:eastAsia="arial" w:hAnsi="arial" w:cs="arial"/>
          <w:color w:val="000000"/>
          <w:sz w:val="20"/>
          <w:lang w:val="en-US" w:eastAsia="en-US" w:bidi="ar-SA"/>
        </w:rPr>
        <w:t>- Use signs or noisemakers instead of shouting.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Stay kind, &amp;; keep each other safe. pic.twitter.com/0RYQTLlvB2( </w:t>
      </w:r>
      <w:hyperlink r:id="rId224" w:history="1">
        <w:r>
          <w:rPr>
            <w:rFonts w:ascii="arial" w:eastAsia="arial" w:hAnsi="arial" w:cs="arial"/>
            <w:i/>
            <w:color w:val="0077CC"/>
            <w:sz w:val="20"/>
            <w:u w:val="single"/>
            <w:shd w:val="clear" w:color="auto" w:fill="FFFFFF"/>
            <w:lang w:val="en-US" w:eastAsia="en-US" w:bidi="ar-SA"/>
          </w:rPr>
          <w:t>https://t.co/0RYQTLlvB2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Patty Hajdu (@PattyHajdu) June 5, 2020( </w:t>
      </w:r>
      <w:hyperlink r:id="rId225" w:history="1">
        <w:r>
          <w:rPr>
            <w:rFonts w:ascii="arial" w:eastAsia="arial" w:hAnsi="arial" w:cs="arial"/>
            <w:i/>
            <w:color w:val="0077CC"/>
            <w:sz w:val="20"/>
            <w:u w:val="single"/>
            <w:shd w:val="clear" w:color="auto" w:fill="FFFFFF"/>
            <w:lang w:val="en-US" w:eastAsia="en-US" w:bidi="ar-SA"/>
          </w:rPr>
          <w:t>https://twitter.com/PattyHajdu/status/1268952831282884610?ref_src=twsrc%5Etfw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doctor Theresa Tam added that signs and noisemakers are safer ways for demonstrators to express themselves than raising their voices.</w:t>
      </w:r>
    </w:p>
    <w:p>
      <w:pPr>
        <w:spacing w:before="200" w:line="260" w:lineRule="atLeast"/>
        <w:jc w:val="both"/>
        <w:rPr>
          <w:lang w:val="en-US" w:eastAsia="en-US" w:bidi="ar-SA"/>
        </w:rPr>
      </w:pPr>
      <w:r>
        <w:rPr>
          <w:rFonts w:ascii="arial" w:eastAsia="arial" w:hAnsi="arial" w:cs="arial"/>
          <w:color w:val="000000"/>
          <w:sz w:val="20"/>
          <w:lang w:val="en-US" w:eastAsia="en-US" w:bidi="ar-SA"/>
        </w:rPr>
        <w:t>"Shouting and that type of behaviour can potentially project more droplets," she said. "Be considerate of others. People are out to protest to support a common goal."</w:t>
      </w:r>
    </w:p>
    <w:p>
      <w:pPr>
        <w:spacing w:before="200" w:line="260" w:lineRule="atLeast"/>
        <w:jc w:val="both"/>
        <w:rPr>
          <w:lang w:val="en-US" w:eastAsia="en-US" w:bidi="ar-SA"/>
        </w:rPr>
      </w:pPr>
      <w:r>
        <w:rPr>
          <w:rFonts w:ascii="arial" w:eastAsia="arial" w:hAnsi="arial" w:cs="arial"/>
          <w:color w:val="000000"/>
          <w:sz w:val="20"/>
          <w:lang w:val="en-US" w:eastAsia="en-US" w:bidi="ar-SA"/>
        </w:rPr>
        <w:t>9:15 a.m. Video: What's the COVID-19 risk when you're near others?</w:t>
      </w:r>
    </w:p>
    <w:p>
      <w:pPr>
        <w:spacing w:before="200" w:line="260" w:lineRule="atLeast"/>
        <w:jc w:val="both"/>
        <w:rPr>
          <w:lang w:val="en-US" w:eastAsia="en-US" w:bidi="ar-SA"/>
        </w:rPr>
      </w:pPr>
      <w:r>
        <w:rPr>
          <w:rFonts w:ascii="arial" w:eastAsia="arial" w:hAnsi="arial" w:cs="arial"/>
          <w:color w:val="000000"/>
          <w:sz w:val="20"/>
          <w:lang w:val="en-US" w:eastAsia="en-US" w:bidi="ar-SA"/>
        </w:rPr>
        <w:t>How safe is it to take a breath when you're near other people? It depends whether you're indoors or outdoors.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Joe Schwarcz, director of the McGill Office for Science and Society, explains( </w:t>
      </w:r>
      <w:hyperlink r:id="rId226" w:history="1">
        <w:r>
          <w:rPr>
            <w:rFonts w:ascii="arial" w:eastAsia="arial" w:hAnsi="arial" w:cs="arial"/>
            <w:i/>
            <w:color w:val="0077CC"/>
            <w:sz w:val="20"/>
            <w:u w:val="single"/>
            <w:shd w:val="clear" w:color="auto" w:fill="FFFFFF"/>
            <w:lang w:val="en-US" w:eastAsia="en-US" w:bidi="ar-SA"/>
          </w:rPr>
          <w:t>https://montrealgazette.com/opinion/columnists/the-right-chemistry-why-being-passed-by-a-jogger-is-low-risk</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Trudeau to offer premiers billions to help reopen the economy safely</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is expected to dangle billions of dollars in federal funding in front of provincial premiers.</w:t>
      </w:r>
    </w:p>
    <w:p>
      <w:pPr>
        <w:spacing w:before="200" w:line="260" w:lineRule="atLeast"/>
        <w:jc w:val="both"/>
        <w:rPr>
          <w:lang w:val="en-US" w:eastAsia="en-US" w:bidi="ar-SA"/>
        </w:rPr>
      </w:pPr>
      <w:r>
        <w:rPr>
          <w:rFonts w:ascii="arial" w:eastAsia="arial" w:hAnsi="arial" w:cs="arial"/>
          <w:color w:val="000000"/>
          <w:sz w:val="20"/>
          <w:lang w:val="en-US" w:eastAsia="en-US" w:bidi="ar-SA"/>
        </w:rPr>
        <w:t>But expect some pushback from Quebec politicians as the province has traditionally balked at Ottawa telling it how to spend money in areas of provincial jurisdiction such as health.</w:t>
      </w:r>
    </w:p>
    <w:p>
      <w:pPr>
        <w:spacing w:before="200" w:line="260" w:lineRule="atLeast"/>
        <w:jc w:val="both"/>
        <w:rPr>
          <w:lang w:val="en-US" w:eastAsia="en-US" w:bidi="ar-SA"/>
        </w:rPr>
      </w:pPr>
      <w:r>
        <w:rPr>
          <w:rFonts w:ascii="arial" w:eastAsia="arial" w:hAnsi="arial" w:cs="arial"/>
          <w:color w:val="000000"/>
          <w:sz w:val="20"/>
          <w:lang w:val="en-US" w:eastAsia="en-US" w:bidi="ar-SA"/>
        </w:rPr>
        <w:t>Here's the story 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Prime Minister Justin Trudeau is to offer premiers billions in federal funding to help them safely reopen provincial and territorial economies without triggering an explosive second wave of COVID-19 cases.</w:t>
      </w:r>
    </w:p>
    <w:p>
      <w:pPr>
        <w:spacing w:before="200" w:line="260" w:lineRule="atLeast"/>
        <w:jc w:val="both"/>
        <w:rPr>
          <w:lang w:val="en-US" w:eastAsia="en-US" w:bidi="ar-SA"/>
        </w:rPr>
      </w:pPr>
      <w:r>
        <w:rPr>
          <w:rFonts w:ascii="arial" w:eastAsia="arial" w:hAnsi="arial" w:cs="arial"/>
          <w:color w:val="000000"/>
          <w:sz w:val="20"/>
          <w:lang w:val="en-US" w:eastAsia="en-US" w:bidi="ar-SA"/>
        </w:rPr>
        <w:t>Precise details, including how to allocate each province's share of the cash, are to be negotiated in the coming days, but federal officials hope agreements can be reached quickly to get the money flowing fast.</w:t>
      </w:r>
    </w:p>
    <w:p>
      <w:pPr>
        <w:spacing w:before="200" w:line="260" w:lineRule="atLeast"/>
        <w:jc w:val="both"/>
        <w:rPr>
          <w:lang w:val="en-US" w:eastAsia="en-US" w:bidi="ar-SA"/>
        </w:rPr>
      </w:pPr>
      <w:r>
        <w:rPr>
          <w:rFonts w:ascii="arial" w:eastAsia="arial" w:hAnsi="arial" w:cs="arial"/>
          <w:color w:val="000000"/>
          <w:sz w:val="20"/>
          <w:lang w:val="en-US" w:eastAsia="en-US" w:bidi="ar-SA"/>
        </w:rPr>
        <w:t>The offer comes with some strings attached, according to federal officials who spoke on condition of anonymity because they were not authorized to discuss it publicly.</w:t>
      </w:r>
    </w:p>
    <w:p>
      <w:pPr>
        <w:spacing w:before="200" w:line="260" w:lineRule="atLeast"/>
        <w:jc w:val="both"/>
        <w:rPr>
          <w:lang w:val="en-US" w:eastAsia="en-US" w:bidi="ar-SA"/>
        </w:rPr>
      </w:pPr>
      <w:r>
        <w:rPr>
          <w:rFonts w:ascii="arial" w:eastAsia="arial" w:hAnsi="arial" w:cs="arial"/>
          <w:color w:val="000000"/>
          <w:sz w:val="20"/>
          <w:lang w:val="en-US" w:eastAsia="en-US" w:bidi="ar-SA"/>
        </w:rPr>
        <w:t>Trudeau is offering to transfer the money to provincial and territorial governments, provided they agree to spend it on a number of areas the federal government considers necessary to reduce the risk of a second surge of the deadly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They include testing, contact tracing, personal protective equipment, bolstering municipalities, helping the most vulnerable Canadians and strengthening the health care system, possibly including improving conditions in long-term care homes linked to more than 80 per cent of the deaths in Canada so far.</w:t>
      </w:r>
    </w:p>
    <w:p>
      <w:pPr>
        <w:spacing w:before="200" w:line="260" w:lineRule="atLeast"/>
        <w:jc w:val="both"/>
        <w:rPr>
          <w:lang w:val="en-US" w:eastAsia="en-US" w:bidi="ar-SA"/>
        </w:rPr>
      </w:pPr>
      <w:r>
        <w:rPr>
          <w:rFonts w:ascii="arial" w:eastAsia="arial" w:hAnsi="arial" w:cs="arial"/>
          <w:color w:val="000000"/>
          <w:sz w:val="20"/>
          <w:lang w:val="en-US" w:eastAsia="en-US" w:bidi="ar-SA"/>
        </w:rPr>
        <w:t>Making a difference in just one of those areas - municipalities - is a pricey proposition. The Federation of Canadian Municipalities estimates communities across the country, which have been on the front lines of the pandemic, need $10 billion to $15 billion to make up for the loss of revenue resulting from reduced transit fares, user fees and deferred property taxes.</w:t>
      </w:r>
    </w:p>
    <w:p>
      <w:pPr>
        <w:spacing w:before="200" w:line="260" w:lineRule="atLeast"/>
        <w:jc w:val="both"/>
        <w:rPr>
          <w:lang w:val="en-US" w:eastAsia="en-US" w:bidi="ar-SA"/>
        </w:rPr>
      </w:pPr>
      <w:r>
        <w:rPr>
          <w:rFonts w:ascii="arial" w:eastAsia="arial" w:hAnsi="arial" w:cs="arial"/>
          <w:color w:val="000000"/>
          <w:sz w:val="20"/>
          <w:lang w:val="en-US" w:eastAsia="en-US" w:bidi="ar-SA"/>
        </w:rPr>
        <w:t>At the start of the pandemic, the federal government boosted transfer payments to provinces and territories for health care by $500 million - an amount that seemed large at the time but which has since paled in comparison with the more than $150 billion Ottawa has shovelled into direct financial aid to Canadians and economic stimulus measures.</w:t>
      </w:r>
    </w:p>
    <w:p>
      <w:pPr>
        <w:spacing w:before="200" w:line="260" w:lineRule="atLeast"/>
        <w:jc w:val="both"/>
        <w:rPr>
          <w:lang w:val="en-US" w:eastAsia="en-US" w:bidi="ar-SA"/>
        </w:rPr>
      </w:pPr>
      <w:r>
        <w:rPr>
          <w:rFonts w:ascii="arial" w:eastAsia="arial" w:hAnsi="arial" w:cs="arial"/>
          <w:color w:val="000000"/>
          <w:sz w:val="20"/>
          <w:lang w:val="en-US" w:eastAsia="en-US" w:bidi="ar-SA"/>
        </w:rPr>
        <w:t>While Trudeau is now offering provinces and territories substantially more money, there is likely to be some push back from some premiers over his attempt to direct the general areas on which it should be spent rather than letting them spend it as they see fit.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8:55 a.m. Here's where you can get tested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can be tested at free screening clinics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They are for people who 1) have symptoms or 2) don't have symptoms but have been in close contact with someone who has received a positive COVID-19 test result.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nine testing centres( </w:t>
      </w:r>
      <w:hyperlink r:id="rId227" w:history="1">
        <w:r>
          <w:rPr>
            <w:rFonts w:ascii="arial" w:eastAsia="arial" w:hAnsi="arial" w:cs="arial"/>
            <w:i/>
            <w:color w:val="0077CC"/>
            <w:sz w:val="20"/>
            <w:u w:val="single"/>
            <w:shd w:val="clear" w:color="auto" w:fill="FFFFFF"/>
            <w:lang w:val="en-US" w:eastAsia="en-US" w:bidi="ar-SA"/>
          </w:rPr>
          <w:t>https://santemontreal.qc.ca/en/public/coronavirus-covid-19/#c37517</w:t>
        </w:r>
      </w:hyperlink>
      <w:r>
        <w:rPr>
          <w:rFonts w:ascii="arial" w:eastAsia="arial" w:hAnsi="arial" w:cs="arial"/>
          <w:color w:val="000000"/>
          <w:sz w:val="20"/>
          <w:lang w:val="en-US" w:eastAsia="en-US" w:bidi="ar-SA"/>
        </w:rPr>
        <w:t xml:space="preserve"> ) are available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clinics require appointments.</w:t>
      </w:r>
    </w:p>
    <w:p>
      <w:pPr>
        <w:spacing w:before="200" w:line="260" w:lineRule="atLeast"/>
        <w:jc w:val="both"/>
        <w:rPr>
          <w:lang w:val="en-US" w:eastAsia="en-US" w:bidi="ar-SA"/>
        </w:rPr>
      </w:pPr>
      <w:r>
        <w:rPr>
          <w:rFonts w:ascii="arial" w:eastAsia="arial" w:hAnsi="arial" w:cs="arial"/>
          <w:color w:val="000000"/>
          <w:sz w:val="20"/>
          <w:lang w:val="en-US" w:eastAsia="en-US" w:bidi="ar-SA"/>
        </w:rPr>
        <w:t>8:45 a.m. Across Canada, 93,726 cases, 7,637 deaths</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there were 93,726 COVID-19 cases and 7,637 deaths in Canada. A total of 51,501 people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Here's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52,143 (4,885 deaths, 17,098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29,403 (2,357 deaths, 23,208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7,091 (146 deaths, 6,611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2,632 (166 deaths, 2,265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1,058 (61 deaths, 995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648 (11 deaths, 608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287 (7 deaths, 284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261 (3 deaths, 256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136 (1 death, 120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27 (27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(13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11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22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229"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20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23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231" w:history="1">
        <w:r>
          <w:rPr>
            <w:rFonts w:ascii="arial" w:eastAsia="arial" w:hAnsi="arial" w:cs="arial"/>
            <w:i/>
            <w:color w:val="0077CC"/>
            <w:sz w:val="20"/>
            <w:u w:val="single"/>
            <w:shd w:val="clear" w:color="auto" w:fill="FFFFFF"/>
            <w:lang w:val="en-US" w:eastAsia="en-US" w:bidi="ar-SA"/>
          </w:rPr>
          <w:t>http://montrealgazette.com/news/local-news/a-timeline-of-the-novel-coronavirus-in-quebec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4"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(93%); CORONAVIRUSES (92%); COVID-19 CORONAVIRUS (90%); INFECTIOUS DISEASE (90%); PANDEMICS (90%); DEATH &amp; DYING (89%); EPIDEMICS (89%); POPULATION SIZE (89%); PUBLIC HEALTH (89%); PERSONAL PROTECTIVE EQUIPMENT (78%); PRESS CONFERENCES (78%); PUBLIC HEALTH ADMINISTRATION (78%); DEATH RATES (77%); ECONOMY &amp; ECONOMIC INDICATORS (77%); GOVERNMENT &amp; PUBLIC ADMINISTRATION (77%); HEADS OF STATE &amp; GOVERNMENT (76%); HEALTH DEPARTMENTS (76%); PRIME MINISTERS (76%); PUBLIC OFFICIALS (76%); SENIOR HOUSING (71%); TOURISM DEVELOPMENT (66%); JURISDICTION (51%); welcome,coronavirus,pandemic,coverage,check,throughout !@PERMALINK= </w:t>
      </w:r>
      <w:hyperlink r:id="rId232" w:history="1">
        <w:r>
          <w:rPr>
            <w:rFonts w:ascii="arial" w:eastAsia="arial" w:hAnsi="arial" w:cs="arial"/>
            <w:i/>
            <w:color w:val="0077CC"/>
            <w:sz w:val="20"/>
            <w:u w:val="single"/>
            <w:shd w:val="clear" w:color="auto" w:fill="FFFFFF"/>
            <w:lang w:val="en-US" w:eastAsia="en-US" w:bidi="ar-SA"/>
          </w:rPr>
          <w:t>http://montrealgazette.com/news/local-news/coronavirus-live-updates-trudeau-to-offer-premiers-billions-to-help-reopen-the-economy-safely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(76%); HOTELS &amp; MOTELS (66%); TOURISM DEVELOPMENT (66%); LONG TERM HEALTH CARE (65%); NURSING &amp; RESIDENTIAL CARE FACILITIES (65%); INTERNATIONAL TOURISM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OTTAWA, ON, CANADA (92%); QUEBEC, CANADA (94%);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5"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1"/>
          <w:headerReference w:type="default" r:id="rId262"/>
          <w:footerReference w:type="even" r:id="rId263"/>
          <w:footerReference w:type="default" r:id="rId264"/>
          <w:headerReference w:type="first" r:id="rId265"/>
          <w:footerReference w:type="first" r:id="rId266"/>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267" w:history="1">
        <w:r>
          <w:rPr>
            <w:rFonts w:ascii="arial" w:eastAsia="arial" w:hAnsi="arial" w:cs="arial"/>
            <w:b/>
            <w:bCs/>
            <w:i/>
            <w:color w:val="0077CC"/>
            <w:kern w:val="32"/>
            <w:sz w:val="28"/>
            <w:szCs w:val="32"/>
            <w:u w:val="single"/>
            <w:shd w:val="clear" w:color="auto" w:fill="FFFFFF"/>
            <w:lang w:val="en-US" w:eastAsia="en-US" w:bidi="ar-SA"/>
          </w:rPr>
          <w:t>Coronavirus live updates: Quebec must decide how to spend its share of $14B in federal aid, Legault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3195 words</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6" style="position:absolute;z-index:25167360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Welcome to today's live coronavirus pandemic coverage. Check this post throughout the day on Friday, June 5. Questions/comments? </w:t>
      </w:r>
      <w:hyperlink r:id="rId20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reports 125 new cases, 31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Canada adds 289,600 jobs, with Quebec leading the way</w:t>
      </w:r>
    </w:p>
    <w:p>
      <w:pPr>
        <w:spacing w:before="200" w:line="260" w:lineRule="atLeast"/>
        <w:jc w:val="both"/>
        <w:rPr>
          <w:lang w:val="en-US" w:eastAsia="en-US" w:bidi="ar-SA"/>
        </w:rPr>
      </w:pPr>
      <w:r>
        <w:rPr>
          <w:rFonts w:ascii="arial" w:eastAsia="arial" w:hAnsi="arial" w:cs="arial"/>
          <w:color w:val="000000"/>
          <w:sz w:val="20"/>
          <w:lang w:val="en-US" w:eastAsia="en-US" w:bidi="ar-SA"/>
        </w:rPr>
        <w:t>Ottawa to provide $600 in aid to disabled</w:t>
      </w:r>
    </w:p>
    <w:p>
      <w:pPr>
        <w:spacing w:before="200" w:line="260" w:lineRule="atLeast"/>
        <w:jc w:val="both"/>
        <w:rPr>
          <w:lang w:val="en-US" w:eastAsia="en-US" w:bidi="ar-SA"/>
        </w:rPr>
      </w:pPr>
      <w:r>
        <w:rPr>
          <w:rFonts w:ascii="arial" w:eastAsia="arial" w:hAnsi="arial" w:cs="arial"/>
          <w:color w:val="000000"/>
          <w:sz w:val="20"/>
          <w:lang w:val="en-US" w:eastAsia="en-US" w:bidi="ar-SA"/>
        </w:rPr>
        <w:t>Federal government offers $14 billion to help provinces reopen safely</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reports 255 new cases, 50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Masks, signs and noisemakers: how to protest safely</w:t>
      </w:r>
    </w:p>
    <w:p>
      <w:pPr>
        <w:spacing w:before="200" w:line="260" w:lineRule="atLeast"/>
        <w:jc w:val="both"/>
        <w:rPr>
          <w:lang w:val="en-US" w:eastAsia="en-US" w:bidi="ar-SA"/>
        </w:rPr>
      </w:pPr>
      <w:r>
        <w:rPr>
          <w:rFonts w:ascii="arial" w:eastAsia="arial" w:hAnsi="arial" w:cs="arial"/>
          <w:color w:val="000000"/>
          <w:sz w:val="20"/>
          <w:lang w:val="en-US" w:eastAsia="en-US" w:bidi="ar-SA"/>
        </w:rPr>
        <w:t>Video: What's the COVID-19 risk when you're near others?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3:30 p.m. Quebec must decide how to spend federal aid, Legault says</w:t>
      </w:r>
    </w:p>
    <w:p>
      <w:pPr>
        <w:spacing w:before="200" w:line="260" w:lineRule="atLeast"/>
        <w:jc w:val="both"/>
        <w:rPr>
          <w:lang w:val="en-US" w:eastAsia="en-US" w:bidi="ar-SA"/>
        </w:rPr>
      </w:pPr>
      <w:r>
        <w:rPr>
          <w:rFonts w:ascii="arial" w:eastAsia="arial" w:hAnsi="arial" w:cs="arial"/>
          <w:color w:val="000000"/>
          <w:sz w:val="20"/>
          <w:lang w:val="en-US" w:eastAsia="en-US" w:bidi="ar-SA"/>
        </w:rPr>
        <w:t>Premier FranÃ§ois Legaut says Quebec must decide how it spends any new money that comes from Ottawa.</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in Orford this afternoon, Legault was asked about the $14 billion that Prime Minister Justin Trudeau today said he has offered to give provinces to help them safely reopen their economies. It would go to finance, among other things, personal protective equipment, daycare, sick pay and help for seniors.</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Quebec will happily take the money but only if it comes without conditions because Ottawa should not be calling the shots on health care, a provincial jurisdiction.</w:t>
      </w:r>
    </w:p>
    <w:p>
      <w:pPr>
        <w:spacing w:before="200" w:line="260" w:lineRule="atLeast"/>
        <w:jc w:val="both"/>
        <w:rPr>
          <w:lang w:val="en-US" w:eastAsia="en-US" w:bidi="ar-SA"/>
        </w:rPr>
      </w:pPr>
      <w:r>
        <w:rPr>
          <w:rFonts w:ascii="arial" w:eastAsia="arial" w:hAnsi="arial" w:cs="arial"/>
          <w:color w:val="000000"/>
          <w:sz w:val="20"/>
          <w:lang w:val="en-US" w:eastAsia="en-US" w:bidi="ar-SA"/>
        </w:rPr>
        <w:t>"If (Trudeau) really wants to help us in CHSLDs (long-term care homes), he can transfer money to us but it must be without conditions,"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explained the situation to Trudeau in the weekly call between the prime minister and provincial premiers last night. Legault said other premiers are also balking at federal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He stressed that Quebec's share of the $14 billion should be based on how much the province needs, not on its proportion of Canada's population. Quebec has about 23 per cent of Canada's population but has recorded more than half of cases in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said his government will announce help for tourism businesses next week.</w:t>
      </w:r>
    </w:p>
    <w:p>
      <w:pPr>
        <w:spacing w:before="200" w:line="260" w:lineRule="atLeast"/>
        <w:jc w:val="both"/>
        <w:rPr>
          <w:lang w:val="en-US" w:eastAsia="en-US" w:bidi="ar-SA"/>
        </w:rPr>
      </w:pPr>
      <w:r>
        <w:rPr>
          <w:rFonts w:ascii="arial" w:eastAsia="arial" w:hAnsi="arial" w:cs="arial"/>
          <w:color w:val="000000"/>
          <w:sz w:val="20"/>
          <w:lang w:val="en-US" w:eastAsia="en-US" w:bidi="ar-SA"/>
        </w:rPr>
        <w:t>Industry players say they need a lifeline but they have so far been left out of the province's relaunch plans. Tourism has been hard hit by the pandemic, with little sign that it will pick up soon.</w:t>
      </w:r>
    </w:p>
    <w:p>
      <w:pPr>
        <w:spacing w:before="200" w:line="260" w:lineRule="atLeast"/>
        <w:jc w:val="both"/>
        <w:rPr>
          <w:lang w:val="en-US" w:eastAsia="en-US" w:bidi="ar-SA"/>
        </w:rPr>
      </w:pPr>
      <w:r>
        <w:rPr>
          <w:rFonts w:ascii="arial" w:eastAsia="arial" w:hAnsi="arial" w:cs="arial"/>
          <w:color w:val="000000"/>
          <w:sz w:val="20"/>
          <w:lang w:val="en-US" w:eastAsia="en-US" w:bidi="ar-SA"/>
        </w:rPr>
        <w:t>Quebec's tourism plan will focus mostly on "small and medium-sized hotels" in Quebec's regions, Legault said. "It will be a mix of loans and grants."</w:t>
      </w:r>
    </w:p>
    <w:p>
      <w:pPr>
        <w:spacing w:before="200" w:line="260" w:lineRule="atLeast"/>
        <w:jc w:val="both"/>
        <w:rPr>
          <w:lang w:val="en-US" w:eastAsia="en-US" w:bidi="ar-SA"/>
        </w:rPr>
      </w:pPr>
      <w:r>
        <w:rPr>
          <w:rFonts w:ascii="arial" w:eastAsia="arial" w:hAnsi="arial" w:cs="arial"/>
          <w:color w:val="000000"/>
          <w:sz w:val="20"/>
          <w:lang w:val="en-US" w:eastAsia="en-US" w:bidi="ar-SA"/>
        </w:rPr>
        <w:t>Hotels should not expect a return of foreign travellers for a year or two but efforts could be made to attract Quebecers to travel within the province, 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2:30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reports 125 new cases, 31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number of COVID-19 cases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grew by 125 today, bringing the total to 26,025, public health officials announced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Thirty-one new deaths were reported. The death toll is now 3,047.</w:t>
      </w:r>
    </w:p>
    <w:p>
      <w:pPr>
        <w:spacing w:before="200" w:line="260" w:lineRule="atLeast"/>
        <w:jc w:val="both"/>
        <w:rPr>
          <w:lang w:val="en-US" w:eastAsia="en-US" w:bidi="ar-SA"/>
        </w:rPr>
      </w:pPr>
      <w:r>
        <w:rPr>
          <w:rFonts w:ascii="arial" w:eastAsia="arial" w:hAnsi="arial" w:cs="arial"/>
          <w:color w:val="000000"/>
          <w:sz w:val="20"/>
          <w:lang w:val="en-US" w:eastAsia="en-US" w:bidi="ar-SA"/>
        </w:rPr>
        <w:t>In 133 seniors' residences, there is at least one case of COVID-19. That's down from 140 yesterday.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has the highest number of cases - 2,874 per 100,000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As for deaths, Town of Mount Royal has the highest concentration - 330 per 100,000 population.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find additional statistics on this page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website( </w:t>
      </w:r>
      <w:hyperlink r:id="rId207" w:history="1">
        <w:r>
          <w:rPr>
            <w:rFonts w:ascii="arial" w:eastAsia="arial" w:hAnsi="arial" w:cs="arial"/>
            <w:i/>
            <w:color w:val="0077CC"/>
            <w:sz w:val="20"/>
            <w:u w:val="single"/>
            <w:shd w:val="clear" w:color="auto" w:fill="FFFFFF"/>
            <w:lang w:val="en-US" w:eastAsia="en-US" w:bidi="ar-SA"/>
          </w:rPr>
          <w:t>https://santemontreal.qc.ca/en/public/coronavirus-covid-19/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20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Ã&amp;;#8364; #MontrÃ©al(            </w:t>
      </w:r>
      <w:hyperlink r:id="rId209"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 en date du 5 juin, la situation est la suivante :</w:t>
      </w:r>
    </w:p>
    <w:p>
      <w:pPr>
        <w:spacing w:before="200" w:line="260" w:lineRule="atLeast"/>
        <w:jc w:val="both"/>
        <w:rPr>
          <w:lang w:val="en-US" w:eastAsia="en-US" w:bidi="ar-SA"/>
        </w:rPr>
      </w:pPr>
      <w:r>
        <w:rPr>
          <w:rFonts w:ascii="arial" w:eastAsia="arial" w:hAnsi="arial" w:cs="arial"/>
          <w:color w:val="000000"/>
          <w:sz w:val="20"/>
          <w:lang w:val="en-US" w:eastAsia="en-US" w:bidi="ar-SA"/>
        </w:rPr>
        <w:t>?? 26 025 cas confirmÃ©s</w:t>
      </w:r>
    </w:p>
    <w:p>
      <w:pPr>
        <w:spacing w:before="200" w:line="260" w:lineRule="atLeast"/>
        <w:jc w:val="both"/>
        <w:rPr>
          <w:lang w:val="en-US" w:eastAsia="en-US" w:bidi="ar-SA"/>
        </w:rPr>
      </w:pPr>
      <w:r>
        <w:rPr>
          <w:rFonts w:ascii="arial" w:eastAsia="arial" w:hAnsi="arial" w:cs="arial"/>
          <w:color w:val="000000"/>
          <w:sz w:val="20"/>
          <w:lang w:val="en-US" w:eastAsia="en-US" w:bidi="ar-SA"/>
        </w:rPr>
        <w:t>?? 3 047 dÃ©cÃ¨s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Des donnÃ©es sur l'Ã©volution de la situation par arrondissement ou ville liÃ©e sont disponibles : </w:t>
      </w:r>
      <w:hyperlink r:id="rId210" w:history="1">
        <w:r>
          <w:rPr>
            <w:rFonts w:ascii="arial" w:eastAsia="arial" w:hAnsi="arial" w:cs="arial"/>
            <w:i/>
            <w:color w:val="0077CC"/>
            <w:sz w:val="20"/>
            <w:u w:val="single"/>
            <w:shd w:val="clear" w:color="auto" w:fill="FFFFFF"/>
            <w:lang w:val="en-US" w:eastAsia="en-US" w:bidi="ar-SA"/>
          </w:rPr>
          <w:t>https://t.co/vfsgQ8CDAw</w:t>
        </w:r>
      </w:hyperlink>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https://t.co/vfsgQ8CDAw</w:t>
        </w:r>
      </w:hyperlink>
      <w:r>
        <w:rPr>
          <w:rFonts w:ascii="arial" w:eastAsia="arial" w:hAnsi="arial" w:cs="arial"/>
          <w:color w:val="000000"/>
          <w:sz w:val="20"/>
          <w:lang w:val="en-US" w:eastAsia="en-US" w:bidi="ar-SA"/>
        </w:rPr>
        <w:t xml:space="preserve"> ) #SantÃ©PubliqueMTL(            </w:t>
      </w:r>
      <w:hyperlink r:id="rId211" w:history="1">
        <w:r>
          <w:rPr>
            <w:rFonts w:ascii="arial" w:eastAsia="arial" w:hAnsi="arial" w:cs="arial"/>
            <w:i/>
            <w:color w:val="0077CC"/>
            <w:sz w:val="20"/>
            <w:u w:val="single"/>
            <w:shd w:val="clear" w:color="auto" w:fill="FFFFFF"/>
            <w:lang w:val="en-US" w:eastAsia="en-US" w:bidi="ar-SA"/>
          </w:rPr>
          <w:t>https://twitter.com/hashtag/Sant%C3%A9PubliqueMTL?src=hash&amp;;ref_src=twsrc%5Etfw</w:t>
        </w:r>
      </w:hyperlink>
      <w:r>
        <w:rPr>
          <w:rFonts w:ascii="arial" w:eastAsia="arial" w:hAnsi="arial" w:cs="arial"/>
          <w:color w:val="000000"/>
          <w:sz w:val="20"/>
          <w:lang w:val="en-US" w:eastAsia="en-US" w:bidi="ar-SA"/>
        </w:rPr>
        <w:t xml:space="preserve"> ) #EffortCollectif(            </w:t>
      </w:r>
      <w:hyperlink r:id="rId212" w:history="1">
        <w:r>
          <w:rPr>
            <w:rFonts w:ascii="arial" w:eastAsia="arial" w:hAnsi="arial" w:cs="arial"/>
            <w:i/>
            <w:color w:val="0077CC"/>
            <w:sz w:val="20"/>
            <w:u w:val="single"/>
            <w:shd w:val="clear" w:color="auto" w:fill="FFFFFF"/>
            <w:lang w:val="en-US" w:eastAsia="en-US" w:bidi="ar-SA"/>
          </w:rPr>
          <w:t>https://twitter.com/hashtag/EffortCollectif?src=hash&amp;;ref_src=twsrc%5Etfw</w:t>
        </w:r>
      </w:hyperlink>
      <w:r>
        <w:rPr>
          <w:rFonts w:ascii="arial" w:eastAsia="arial" w:hAnsi="arial" w:cs="arial"/>
          <w:color w:val="000000"/>
          <w:sz w:val="20"/>
          <w:lang w:val="en-US" w:eastAsia="en-US" w:bidi="ar-SA"/>
        </w:rPr>
        <w:t xml:space="preserve"> ) pic.twitter.com/ril5MzReZv(            </w:t>
      </w:r>
      <w:hyperlink r:id="rId213" w:history="1">
        <w:r>
          <w:rPr>
            <w:rFonts w:ascii="arial" w:eastAsia="arial" w:hAnsi="arial" w:cs="arial"/>
            <w:i/>
            <w:color w:val="0077CC"/>
            <w:sz w:val="20"/>
            <w:u w:val="single"/>
            <w:shd w:val="clear" w:color="auto" w:fill="FFFFFF"/>
            <w:lang w:val="en-US" w:eastAsia="en-US" w:bidi="ar-SA"/>
          </w:rPr>
          <w:t>https://t.co/ril5MzReZv</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Dre MylÃ¨ne Drouin, directrice santÃ© publique Mtl (@Santepub_Mtl) June 5, 2020( </w:t>
      </w:r>
      <w:hyperlink r:id="rId214" w:history="1">
        <w:r>
          <w:rPr>
            <w:rFonts w:ascii="arial" w:eastAsia="arial" w:hAnsi="arial" w:cs="arial"/>
            <w:i/>
            <w:color w:val="0077CC"/>
            <w:sz w:val="20"/>
            <w:u w:val="single"/>
            <w:shd w:val="clear" w:color="auto" w:fill="FFFFFF"/>
            <w:lang w:val="en-US" w:eastAsia="en-US" w:bidi="ar-SA"/>
          </w:rPr>
          <w:t>https://twitter.com/Santepub_Mtl/status/1268951130718994433?ref_src=twsrc%5Etfw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residential real estate market shrank in May, but prices are still climbing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residential real estate market shrank for a second straight month in May, though prices continued to climb despite the health-related lockdown.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215" w:history="1">
        <w:r>
          <w:rPr>
            <w:rFonts w:ascii="arial" w:eastAsia="arial" w:hAnsi="arial" w:cs="arial"/>
            <w:i/>
            <w:color w:val="0077CC"/>
            <w:sz w:val="20"/>
            <w:u w:val="single"/>
            <w:shd w:val="clear" w:color="auto" w:fill="FFFFFF"/>
            <w:lang w:val="en-US" w:eastAsia="en-US" w:bidi="ar-SA"/>
          </w:rPr>
          <w:t>https://montrealgazette.com/business/local-business/real-estate/montreals-residential-real-estate-market-shrank-in-may-but-prices-did-not</w:t>
        </w:r>
      </w:hyperlink>
      <w:r>
        <w:rPr>
          <w:rFonts w:ascii="arial" w:eastAsia="arial" w:hAnsi="arial" w:cs="arial"/>
          <w:color w:val="000000"/>
          <w:sz w:val="20"/>
          <w:lang w:val="en-US" w:eastAsia="en-US" w:bidi="ar-SA"/>
        </w:rPr>
        <w:t xml:space="preserve"> ), by FrÃ©dÃ©ric Tomesco.</w:t>
      </w:r>
    </w:p>
    <w:p>
      <w:pPr>
        <w:spacing w:before="200" w:line="260" w:lineRule="atLeast"/>
        <w:jc w:val="both"/>
        <w:rPr>
          <w:lang w:val="en-US" w:eastAsia="en-US" w:bidi="ar-SA"/>
        </w:rPr>
      </w:pPr>
      <w:r>
        <w:rPr>
          <w:rFonts w:ascii="arial" w:eastAsia="arial" w:hAnsi="arial" w:cs="arial"/>
          <w:color w:val="000000"/>
          <w:sz w:val="20"/>
          <w:lang w:val="en-US" w:eastAsia="en-US" w:bidi="ar-SA"/>
        </w:rPr>
        <w:t>1:50 p.m. Updated charts, maps 1:15 p.m. More drivers are out on Quebec roads - and so are speed traps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today launched a week-long campaign to target speeders and dangerous drivers on the province's highways.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noticed that the drop in traffic caused by Quebec's COVID-19 lockdown has led to increase in speeding and poor driving behaviour.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216" w:history="1">
        <w:r>
          <w:rPr>
            <w:rFonts w:ascii="arial" w:eastAsia="arial" w:hAnsi="arial" w:cs="arial"/>
            <w:i/>
            <w:color w:val="0077CC"/>
            <w:sz w:val="20"/>
            <w:u w:val="single"/>
            <w:shd w:val="clear" w:color="auto" w:fill="FFFFFF"/>
            <w:lang w:val="en-US" w:eastAsia="en-US" w:bidi="ar-SA"/>
          </w:rPr>
          <w:t>https://montrealgazette.com/news/local-news/more-drivers-are-out-on-quebec-roads-and-so-are-speed-traps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1:10 p.m. 48% of Quebec workforce suffering from psychological stress: survey</w:t>
      </w:r>
    </w:p>
    <w:p>
      <w:pPr>
        <w:spacing w:before="200" w:line="260" w:lineRule="atLeast"/>
        <w:jc w:val="both"/>
        <w:rPr>
          <w:lang w:val="en-US" w:eastAsia="en-US" w:bidi="ar-SA"/>
        </w:rPr>
      </w:pPr>
      <w:r>
        <w:rPr>
          <w:rFonts w:ascii="arial" w:eastAsia="arial" w:hAnsi="arial" w:cs="arial"/>
          <w:color w:val="000000"/>
          <w:sz w:val="20"/>
          <w:lang w:val="en-US" w:eastAsia="en-US" w:bidi="ar-SA"/>
        </w:rPr>
        <w:t>About half of Quebec workers are suffering from high psychological stress, suggests an online survey conducted six weeks after COVID-19 sparked a province-wide state of emergency.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217" w:history="1">
        <w:r>
          <w:rPr>
            <w:rFonts w:ascii="arial" w:eastAsia="arial" w:hAnsi="arial" w:cs="arial"/>
            <w:i/>
            <w:color w:val="0077CC"/>
            <w:sz w:val="20"/>
            <w:u w:val="single"/>
            <w:shd w:val="clear" w:color="auto" w:fill="FFFFFF"/>
            <w:lang w:val="en-US" w:eastAsia="en-US" w:bidi="ar-SA"/>
          </w:rPr>
          <w:t>https://montrealgazette.com/news/local-news/48-of-quebec-workforce-suffering-from-psychological-stress-survey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12:45 p.m. WHO shifts guidance on masks</w:t>
      </w:r>
    </w:p>
    <w:p>
      <w:pPr>
        <w:spacing w:before="200" w:line="260" w:lineRule="atLeast"/>
        <w:jc w:val="both"/>
        <w:rPr>
          <w:lang w:val="en-US" w:eastAsia="en-US" w:bidi="ar-SA"/>
        </w:rPr>
      </w:pPr>
      <w:r>
        <w:rPr>
          <w:rFonts w:ascii="arial" w:eastAsia="arial" w:hAnsi="arial" w:cs="arial"/>
          <w:color w:val="000000"/>
          <w:sz w:val="20"/>
          <w:lang w:val="en-US" w:eastAsia="en-US" w:bidi="ar-SA"/>
        </w:rPr>
        <w:t>The World Health Organization today published updated guidance on the use of masks for control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Here are the key changes:</w:t>
      </w:r>
    </w:p>
    <w:p>
      <w:pPr>
        <w:spacing w:before="200" w:line="260" w:lineRule="atLeast"/>
        <w:jc w:val="both"/>
        <w:rPr>
          <w:lang w:val="en-US" w:eastAsia="en-US" w:bidi="ar-SA"/>
        </w:rPr>
      </w:pPr>
      <w:r>
        <w:rPr>
          <w:rFonts w:ascii="arial" w:eastAsia="arial" w:hAnsi="arial" w:cs="arial"/>
          <w:color w:val="000000"/>
          <w:sz w:val="20"/>
          <w:lang w:val="en-US" w:eastAsia="en-US" w:bidi="ar-SA"/>
        </w:rPr>
        <w:t>"In areas with widespread transmission, WHO advises medical masks for all people working in clinical areas of a health facility, not only workers dealing with patients with COVID-19. That means, for example, that when a doctor is doing a ward round on the cardiology or palliative care units where there are no confirmed COVID-19 patients, they should still wear a medical mask.</w:t>
      </w:r>
    </w:p>
    <w:p>
      <w:pPr>
        <w:spacing w:before="200" w:line="260" w:lineRule="atLeast"/>
        <w:jc w:val="both"/>
        <w:rPr>
          <w:lang w:val="en-US" w:eastAsia="en-US" w:bidi="ar-SA"/>
        </w:rPr>
      </w:pPr>
      <w:r>
        <w:rPr>
          <w:rFonts w:ascii="arial" w:eastAsia="arial" w:hAnsi="arial" w:cs="arial"/>
          <w:color w:val="000000"/>
          <w:sz w:val="20"/>
          <w:lang w:val="en-US" w:eastAsia="en-US" w:bidi="ar-SA"/>
        </w:rPr>
        <w:t>"In areas with community transmission, we advise that people aged 60 years or over, or those with underlying conditions, should wear a medical mask in situations where physical distancing is not possible.</w:t>
      </w:r>
    </w:p>
    <w:p>
      <w:pPr>
        <w:spacing w:before="200" w:line="260" w:lineRule="atLeast"/>
        <w:jc w:val="both"/>
        <w:rPr>
          <w:lang w:val="en-US" w:eastAsia="en-US" w:bidi="ar-SA"/>
        </w:rPr>
      </w:pPr>
      <w:r>
        <w:rPr>
          <w:rFonts w:ascii="arial" w:eastAsia="arial" w:hAnsi="arial" w:cs="arial"/>
          <w:color w:val="000000"/>
          <w:sz w:val="20"/>
          <w:lang w:val="en-US" w:eastAsia="en-US" w:bidi="ar-SA"/>
        </w:rPr>
        <w:t>"In light of evolving evidence, WHO advises that governments should encourage the general public to wear masks where there is widespread transmission and physical distancing is difficult, such as on public transport, in shops or in other confined or crowded environments."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new guidance is "based on evolving evidence, and provides updated advice on who should wear a mask, when it should be worn and what it should be made of," WHO Director-General Tedros Adhanom Ghebreyesus said at a press conference in Geneva( </w:t>
      </w:r>
      <w:hyperlink r:id="rId218" w:history="1">
        <w:r>
          <w:rPr>
            <w:rFonts w:ascii="arial" w:eastAsia="arial" w:hAnsi="arial" w:cs="arial"/>
            <w:i/>
            <w:color w:val="0077CC"/>
            <w:sz w:val="20"/>
            <w:u w:val="single"/>
            <w:shd w:val="clear" w:color="auto" w:fill="FFFFFF"/>
            <w:lang w:val="en-US" w:eastAsia="en-US" w:bidi="ar-SA"/>
          </w:rPr>
          <w:t>https://www.who.int/dg/speeches/detail/who-director-general-s-opening-remarks-at-the-media-briefing-on-covid-19---5-june-2020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It was developed "through a careful review of all available evidence, and extensive consultation with international experts and civil society groups.</w:t>
      </w:r>
    </w:p>
    <w:p>
      <w:pPr>
        <w:spacing w:before="200" w:line="260" w:lineRule="atLeast"/>
        <w:jc w:val="both"/>
        <w:rPr>
          <w:lang w:val="en-US" w:eastAsia="en-US" w:bidi="ar-SA"/>
        </w:rPr>
      </w:pPr>
      <w:r>
        <w:rPr>
          <w:rFonts w:ascii="arial" w:eastAsia="arial" w:hAnsi="arial" w:cs="arial"/>
          <w:color w:val="000000"/>
          <w:sz w:val="20"/>
          <w:lang w:val="en-US" w:eastAsia="en-US" w:bidi="ar-SA"/>
        </w:rPr>
        <w:t>"I wish to be very clear that the guidance we are publishing today is an update of what we have been saying for months: that masks should only ever be used as part of a comprehensive strategy in the fight against COVID. Masks on their own will not protect you from COVID-19."</w:t>
      </w:r>
    </w:p>
    <w:p>
      <w:pPr>
        <w:spacing w:before="200" w:line="260" w:lineRule="atLeast"/>
        <w:jc w:val="both"/>
        <w:rPr>
          <w:lang w:val="en-US" w:eastAsia="en-US" w:bidi="ar-SA"/>
        </w:rPr>
      </w:pPr>
      <w:r>
        <w:rPr>
          <w:rFonts w:ascii="arial" w:eastAsia="arial" w:hAnsi="arial" w:cs="arial"/>
          <w:color w:val="000000"/>
          <w:sz w:val="20"/>
          <w:lang w:val="en-US" w:eastAsia="en-US" w:bidi="ar-SA"/>
        </w:rPr>
        <w:t>12:15 p.m. Canada adds 289,600 jobs, with Quebec leading the way</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Canada clawed back 289,600 jobs in May as provincial governments began easing public health restrictions and businesses reopened, Statistics Canada said Friday.</w:t>
      </w:r>
    </w:p>
    <w:p>
      <w:pPr>
        <w:spacing w:before="200" w:line="260" w:lineRule="atLeast"/>
        <w:jc w:val="both"/>
        <w:rPr>
          <w:lang w:val="en-US" w:eastAsia="en-US" w:bidi="ar-SA"/>
        </w:rPr>
      </w:pPr>
      <w:r>
        <w:rPr>
          <w:rFonts w:ascii="arial" w:eastAsia="arial" w:hAnsi="arial" w:cs="arial"/>
          <w:color w:val="000000"/>
          <w:sz w:val="20"/>
          <w:lang w:val="en-US" w:eastAsia="en-US" w:bidi="ar-SA"/>
        </w:rPr>
        <w:t>Still, the unemployment rate in May rose to 13.7 per cent, the highest level in more than four decades of comparable data.</w:t>
      </w:r>
    </w:p>
    <w:p>
      <w:pPr>
        <w:spacing w:before="200" w:line="260" w:lineRule="atLeast"/>
        <w:jc w:val="both"/>
        <w:rPr>
          <w:lang w:val="en-US" w:eastAsia="en-US" w:bidi="ar-SA"/>
        </w:rPr>
      </w:pPr>
      <w:r>
        <w:rPr>
          <w:rFonts w:ascii="arial" w:eastAsia="arial" w:hAnsi="arial" w:cs="arial"/>
          <w:color w:val="000000"/>
          <w:sz w:val="20"/>
          <w:lang w:val="en-US" w:eastAsia="en-US" w:bidi="ar-SA"/>
        </w:rPr>
        <w:t>The increase in the unemployment rate, which topped the previous record of 13.1 per cent set in December 1982, came as more people started looking for work.</w:t>
      </w:r>
    </w:p>
    <w:p>
      <w:pPr>
        <w:spacing w:before="200" w:line="260" w:lineRule="atLeast"/>
        <w:jc w:val="both"/>
        <w:rPr>
          <w:lang w:val="en-US" w:eastAsia="en-US" w:bidi="ar-SA"/>
        </w:rPr>
      </w:pPr>
      <w:r>
        <w:rPr>
          <w:rFonts w:ascii="arial" w:eastAsia="arial" w:hAnsi="arial" w:cs="arial"/>
          <w:color w:val="000000"/>
          <w:sz w:val="20"/>
          <w:lang w:val="en-US" w:eastAsia="en-US" w:bidi="ar-SA"/>
        </w:rPr>
        <w:t>The monthly labour force survey showed that men gained back more jobs than women in May, resulting in a wider gender gap in employment losses as a result of COVID-19, and that the pandemic continued to disproportionately affect lower-wage workers.</w:t>
      </w:r>
    </w:p>
    <w:p>
      <w:pPr>
        <w:spacing w:before="200" w:line="260" w:lineRule="atLeast"/>
        <w:jc w:val="both"/>
        <w:rPr>
          <w:lang w:val="en-US" w:eastAsia="en-US" w:bidi="ar-SA"/>
        </w:rPr>
      </w:pPr>
      <w:r>
        <w:rPr>
          <w:rFonts w:ascii="arial" w:eastAsia="arial" w:hAnsi="arial" w:cs="arial"/>
          <w:color w:val="000000"/>
          <w:sz w:val="20"/>
          <w:lang w:val="en-US" w:eastAsia="en-US" w:bidi="ar-SA"/>
        </w:rPr>
        <w:t>The increase in the number of jobs - which mirrored a similar bump in the U.S. - came after three million jobs were lost over March and April and about 2.5 million more had their hours slashed.</w:t>
      </w:r>
    </w:p>
    <w:p>
      <w:pPr>
        <w:spacing w:before="200" w:line="260" w:lineRule="atLeast"/>
        <w:jc w:val="both"/>
        <w:rPr>
          <w:lang w:val="en-US" w:eastAsia="en-US" w:bidi="ar-SA"/>
        </w:rPr>
      </w:pPr>
      <w:r>
        <w:rPr>
          <w:rFonts w:ascii="arial" w:eastAsia="arial" w:hAnsi="arial" w:cs="arial"/>
          <w:color w:val="000000"/>
          <w:sz w:val="20"/>
          <w:lang w:val="en-US" w:eastAsia="en-US" w:bidi="ar-SA"/>
        </w:rPr>
        <w:t>Statistics Canada said the number of people who worked less than half their usual hours fell by 292,000 in May.</w:t>
      </w:r>
    </w:p>
    <w:p>
      <w:pPr>
        <w:spacing w:before="200" w:line="260" w:lineRule="atLeast"/>
        <w:jc w:val="both"/>
        <w:rPr>
          <w:lang w:val="en-US" w:eastAsia="en-US" w:bidi="ar-SA"/>
        </w:rPr>
      </w:pPr>
      <w:r>
        <w:rPr>
          <w:rFonts w:ascii="arial" w:eastAsia="arial" w:hAnsi="arial" w:cs="arial"/>
          <w:color w:val="000000"/>
          <w:sz w:val="20"/>
          <w:lang w:val="en-US" w:eastAsia="en-US" w:bidi="ar-SA"/>
        </w:rPr>
        <w:t>Combined with the increase in jobs, Statistics Canada said the country recovered 10.6 per cent of employment losses and absences related to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"The rise in the overall unemployment to 13.7 per cent, the highest on record, shouldn't be taken as a sign of underlying weakness, since it simply represents more out-of-work Canadians stating that they are now looking for work," CIBC senior economist Royce Mendes wrote in a note.</w:t>
      </w:r>
    </w:p>
    <w:p>
      <w:pPr>
        <w:spacing w:before="200" w:line="260" w:lineRule="atLeast"/>
        <w:jc w:val="both"/>
        <w:rPr>
          <w:lang w:val="en-US" w:eastAsia="en-US" w:bidi="ar-SA"/>
        </w:rPr>
      </w:pPr>
      <w:r>
        <w:rPr>
          <w:rFonts w:ascii="arial" w:eastAsia="arial" w:hAnsi="arial" w:cs="arial"/>
          <w:color w:val="000000"/>
          <w:sz w:val="20"/>
          <w:lang w:val="en-US" w:eastAsia="en-US" w:bidi="ar-SA"/>
        </w:rPr>
        <w:t>"The surprisingly positive readings on employment paint a more optimistic picture of the early part of the recovery, but there's still a long road back."</w:t>
      </w:r>
    </w:p>
    <w:p>
      <w:pPr>
        <w:spacing w:before="200" w:line="260" w:lineRule="atLeast"/>
        <w:jc w:val="both"/>
        <w:rPr>
          <w:lang w:val="en-US" w:eastAsia="en-US" w:bidi="ar-SA"/>
        </w:rPr>
      </w:pPr>
      <w:r>
        <w:rPr>
          <w:rFonts w:ascii="arial" w:eastAsia="arial" w:hAnsi="arial" w:cs="arial"/>
          <w:color w:val="000000"/>
          <w:sz w:val="20"/>
          <w:lang w:val="en-US" w:eastAsia="en-US" w:bidi="ar-SA"/>
        </w:rPr>
        <w:t>Provincially, Quebec led the way, gaining 231,000 jobs as it became one of the first provinces to ease restrictions, doing so just before Statistics Canada collected data the week of May 10.</w:t>
      </w:r>
    </w:p>
    <w:p>
      <w:pPr>
        <w:spacing w:before="200" w:line="260" w:lineRule="atLeast"/>
        <w:jc w:val="both"/>
        <w:rPr>
          <w:lang w:val="en-US" w:eastAsia="en-US" w:bidi="ar-SA"/>
        </w:rPr>
      </w:pPr>
      <w:r>
        <w:rPr>
          <w:rFonts w:ascii="arial" w:eastAsia="arial" w:hAnsi="arial" w:cs="arial"/>
          <w:color w:val="000000"/>
          <w:sz w:val="20"/>
          <w:lang w:val="en-US" w:eastAsia="en-US" w:bidi="ar-SA"/>
        </w:rPr>
        <w:t>12:10 p.m. Federal officials provide update</w:t>
      </w:r>
    </w:p>
    <w:p>
      <w:pPr>
        <w:spacing w:before="200" w:line="260" w:lineRule="atLeast"/>
        <w:jc w:val="both"/>
        <w:rPr>
          <w:lang w:val="en-US" w:eastAsia="en-US" w:bidi="ar-SA"/>
        </w:rPr>
      </w:pPr>
      <w:r>
        <w:rPr>
          <w:rFonts w:ascii="arial" w:eastAsia="arial" w:hAnsi="arial" w:cs="arial"/>
          <w:color w:val="000000"/>
          <w:sz w:val="20"/>
          <w:lang w:val="en-US" w:eastAsia="en-US" w:bidi="ar-SA"/>
        </w:rPr>
        <w:t>12:05 p.m. Ottawa to provide $600 in aid to disabled; federal government offers $14 billion to help provinces reopen safely</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has announced financial support for nearly 4 million disabled Canadians, who already faced some of the highest costs of living before the pandemic made daily life even more expensive.</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federal government will give a one-time non-taxable payment for Canadians with disabilities of up to $600 to help them pay their extra expenses due to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Among other things, the pandemic has resulted in many people with disabilities having to rely on in-home care, pay delivery fees for groceries and other items, and fork out higher dispensing fees for prescription drugs.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also announced that Ottawa is offering to contribute $14 billion more to provinces to help them safely reopen their economies( </w:t>
      </w:r>
      <w:hyperlink r:id="rId219" w:history="1">
        <w:r>
          <w:rPr>
            <w:rFonts w:ascii="arial" w:eastAsia="arial" w:hAnsi="arial" w:cs="arial"/>
            <w:i/>
            <w:color w:val="0077CC"/>
            <w:sz w:val="20"/>
            <w:u w:val="single"/>
            <w:shd w:val="clear" w:color="auto" w:fill="FFFFFF"/>
            <w:lang w:val="en-US" w:eastAsia="en-US" w:bidi="ar-SA"/>
          </w:rPr>
          <w:t>http://montrealgazette.com/pmn/news-pmn/canada-news-pmn/trudeau-to-offer-premiers-billions-to-help-reopen-the-economy-safely/wcm/24732315-5ec8-48f7-812e-132f17b4bac2</w:t>
        </w:r>
      </w:hyperlink>
      <w:r>
        <w:rPr>
          <w:rFonts w:ascii="arial" w:eastAsia="arial" w:hAnsi="arial" w:cs="arial"/>
          <w:color w:val="000000"/>
          <w:sz w:val="20"/>
          <w:lang w:val="en-US" w:eastAsia="en-US" w:bidi="ar-SA"/>
        </w:rPr>
        <w:t xml:space="preserve"> ). It would go to finance, among other things, personal protective equipment, daycare, sick pay and help for seniors.</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discussed the offer with premiers at their weekly conference call last night.</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also said:</w:t>
      </w:r>
    </w:p>
    <w:p>
      <w:pPr>
        <w:spacing w:before="200" w:line="260" w:lineRule="atLeast"/>
        <w:jc w:val="both"/>
        <w:rPr>
          <w:lang w:val="en-US" w:eastAsia="en-US" w:bidi="ar-SA"/>
        </w:rPr>
      </w:pPr>
      <w:r>
        <w:rPr>
          <w:rFonts w:ascii="arial" w:eastAsia="arial" w:hAnsi="arial" w:cs="arial"/>
          <w:color w:val="000000"/>
          <w:sz w:val="20"/>
          <w:lang w:val="en-US" w:eastAsia="en-US" w:bidi="ar-SA"/>
        </w:rPr>
        <w:t>The Liberal Party of Canada will divulge how much it receives from the federal emergency wage subsidy program. The Bloc QuÃ©bÃ©cois has called for Trudeau to return the money, arguing it should not be used by political parties.</w:t>
      </w:r>
    </w:p>
    <w:p>
      <w:pPr>
        <w:spacing w:before="200" w:line="260" w:lineRule="atLeast"/>
        <w:jc w:val="both"/>
        <w:rPr>
          <w:lang w:val="en-US" w:eastAsia="en-US" w:bidi="ar-SA"/>
        </w:rPr>
      </w:pPr>
      <w:r>
        <w:rPr>
          <w:rFonts w:ascii="arial" w:eastAsia="arial" w:hAnsi="arial" w:cs="arial"/>
          <w:color w:val="000000"/>
          <w:sz w:val="20"/>
          <w:lang w:val="en-US" w:eastAsia="en-US" w:bidi="ar-SA"/>
        </w:rPr>
        <w:t>1.2 million people who were receiving the Canada Emergency Response Benefit no longer require the payments.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Ottawa will work on collecting race-based health data regarding the pandemic. (So far, Quebec has said it will not collect such data( </w:t>
      </w:r>
      <w:hyperlink r:id="rId220" w:history="1">
        <w:r>
          <w:rPr>
            <w:rFonts w:ascii="arial" w:eastAsia="arial" w:hAnsi="arial" w:cs="arial"/>
            <w:i/>
            <w:color w:val="0077CC"/>
            <w:sz w:val="20"/>
            <w:u w:val="single"/>
            <w:shd w:val="clear" w:color="auto" w:fill="FFFFFF"/>
            <w:lang w:val="en-US" w:eastAsia="en-US" w:bidi="ar-SA"/>
          </w:rPr>
          <w:t>https://montrealgazette.com/news/groups-advocates-disappointed-by-quebecs-decision-not-to-collect-covid-19-race-data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11:10 a.m. Quebec reports 255 new cases, 50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recorded 255 new cases of COVID-19, bringing the total to 52,398, the provincial government said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Fifty new deaths reported. The death toll is now 4,935.</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hospitalizations stands at 1,030, a drop of 46 from yesterday. Of those in hospital, 131 are in intensive care, a drop of 15.</w:t>
      </w:r>
    </w:p>
    <w:p>
      <w:pPr>
        <w:spacing w:before="200" w:line="260" w:lineRule="atLeast"/>
        <w:jc w:val="both"/>
        <w:rPr>
          <w:lang w:val="en-US" w:eastAsia="en-US" w:bidi="ar-SA"/>
        </w:rPr>
      </w:pPr>
      <w:r>
        <w:rPr>
          <w:rFonts w:ascii="arial" w:eastAsia="arial" w:hAnsi="arial" w:cs="arial"/>
          <w:color w:val="000000"/>
          <w:sz w:val="20"/>
          <w:lang w:val="en-US" w:eastAsia="en-US" w:bidi="ar-SA"/>
        </w:rPr>
        <w:t>10:15 a.m. Union threatens strike at provincial parks</w:t>
      </w:r>
    </w:p>
    <w:p>
      <w:pPr>
        <w:spacing w:before="200" w:line="260" w:lineRule="atLeast"/>
        <w:jc w:val="both"/>
        <w:rPr>
          <w:lang w:val="en-US" w:eastAsia="en-US" w:bidi="ar-SA"/>
        </w:rPr>
      </w:pPr>
      <w:r>
        <w:rPr>
          <w:rFonts w:ascii="arial" w:eastAsia="arial" w:hAnsi="arial" w:cs="arial"/>
          <w:color w:val="000000"/>
          <w:sz w:val="20"/>
          <w:lang w:val="en-US" w:eastAsia="en-US" w:bidi="ar-SA"/>
        </w:rPr>
        <w:t>With longer trips out of the question due to the pandemic, Quebecers are staying close to home this summer. Many are planning camping trips.</w:t>
      </w:r>
    </w:p>
    <w:p>
      <w:pPr>
        <w:spacing w:before="200" w:line="260" w:lineRule="atLeast"/>
        <w:jc w:val="both"/>
        <w:rPr>
          <w:lang w:val="en-US" w:eastAsia="en-US" w:bidi="ar-SA"/>
        </w:rPr>
      </w:pPr>
      <w:r>
        <w:rPr>
          <w:rFonts w:ascii="arial" w:eastAsia="arial" w:hAnsi="arial" w:cs="arial"/>
          <w:color w:val="000000"/>
          <w:sz w:val="20"/>
          <w:lang w:val="en-US" w:eastAsia="en-US" w:bidi="ar-SA"/>
        </w:rPr>
        <w:t>Now, days after Quebec started reopening provincial parks, a union that represents those who work in them is mulling job action, La Presse Canadienne reports today.</w:t>
      </w:r>
    </w:p>
    <w:p>
      <w:pPr>
        <w:spacing w:before="200" w:line="260" w:lineRule="atLeast"/>
        <w:jc w:val="both"/>
        <w:rPr>
          <w:lang w:val="en-US" w:eastAsia="en-US" w:bidi="ar-SA"/>
        </w:rPr>
      </w:pPr>
      <w:r>
        <w:rPr>
          <w:rFonts w:ascii="arial" w:eastAsia="arial" w:hAnsi="arial" w:cs="arial"/>
          <w:color w:val="000000"/>
          <w:sz w:val="20"/>
          <w:lang w:val="en-US" w:eastAsia="en-US" w:bidi="ar-SA"/>
        </w:rPr>
        <w:t>The 2,000 workers at the SociÃ©tÃ© des Ã©tablissements de plein air du QuÃ©bec have been without a contract since January 2019. They held some strike days last summer and fall. Negotiations broke down in March.</w:t>
      </w:r>
    </w:p>
    <w:p>
      <w:pPr>
        <w:spacing w:before="200" w:line="260" w:lineRule="atLeast"/>
        <w:jc w:val="both"/>
        <w:rPr>
          <w:lang w:val="en-US" w:eastAsia="en-US" w:bidi="ar-SA"/>
        </w:rPr>
      </w:pPr>
      <w:r>
        <w:rPr>
          <w:rFonts w:ascii="arial" w:eastAsia="arial" w:hAnsi="arial" w:cs="arial"/>
          <w:color w:val="000000"/>
          <w:sz w:val="20"/>
          <w:lang w:val="en-US" w:eastAsia="en-US" w:bidi="ar-SA"/>
        </w:rPr>
        <w:t>Their union, the Syndicat de la fonction publique et parapublique du QuÃ©bec, says it will survey workers in the coming days on what their next step will be.</w:t>
      </w:r>
    </w:p>
    <w:p>
      <w:pPr>
        <w:spacing w:before="200" w:line="260" w:lineRule="atLeast"/>
        <w:jc w:val="both"/>
        <w:rPr>
          <w:lang w:val="en-US" w:eastAsia="en-US" w:bidi="ar-SA"/>
        </w:rPr>
      </w:pPr>
      <w:r>
        <w:rPr>
          <w:rFonts w:ascii="arial" w:eastAsia="arial" w:hAnsi="arial" w:cs="arial"/>
          <w:color w:val="000000"/>
          <w:sz w:val="20"/>
          <w:lang w:val="en-US" w:eastAsia="en-US" w:bidi="ar-SA"/>
        </w:rPr>
        <w:t>If strike days occur, they would target key dates such as the FÃªte Nationale (June 24) and Canada Day (July 1), a union official said.</w:t>
      </w:r>
    </w:p>
    <w:p>
      <w:pPr>
        <w:spacing w:before="200" w:line="260" w:lineRule="atLeast"/>
        <w:jc w:val="both"/>
        <w:rPr>
          <w:lang w:val="en-US" w:eastAsia="en-US" w:bidi="ar-SA"/>
        </w:rPr>
      </w:pPr>
      <w:r>
        <w:rPr>
          <w:rFonts w:ascii="arial" w:eastAsia="arial" w:hAnsi="arial" w:cs="arial"/>
          <w:color w:val="000000"/>
          <w:sz w:val="20"/>
          <w:lang w:val="en-US" w:eastAsia="en-US" w:bidi="ar-SA"/>
        </w:rPr>
        <w:t>The SEPAQ operates 23 provincial parks and 13 wildlife reserves. Its facilities feature more than 7,000 campsites.</w:t>
      </w:r>
    </w:p>
    <w:p>
      <w:pPr>
        <w:spacing w:before="200" w:line="260" w:lineRule="atLeast"/>
        <w:jc w:val="both"/>
        <w:rPr>
          <w:lang w:val="en-US" w:eastAsia="en-US" w:bidi="ar-SA"/>
        </w:rPr>
      </w:pPr>
      <w:r>
        <w:rPr>
          <w:rFonts w:ascii="arial" w:eastAsia="arial" w:hAnsi="arial" w:cs="arial"/>
          <w:color w:val="000000"/>
          <w:sz w:val="20"/>
          <w:lang w:val="en-US" w:eastAsia="en-US" w:bidi="ar-SA"/>
        </w:rPr>
        <w:t>9:50 a.m. Masks, signs and noisemakers: how to protest safely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Sunday, Montrealers will take part in a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toward the black community( </w:t>
      </w:r>
      <w:hyperlink r:id="rId221" w:history="1">
        <w:r>
          <w:rPr>
            <w:rFonts w:ascii="arial" w:eastAsia="arial" w:hAnsi="arial" w:cs="arial"/>
            <w:i/>
            <w:color w:val="0077CC"/>
            <w:sz w:val="20"/>
            <w:u w:val="single"/>
            <w:shd w:val="clear" w:color="auto" w:fill="FFFFFF"/>
            <w:lang w:val="en-US" w:eastAsia="en-US" w:bidi="ar-SA"/>
          </w:rPr>
          <w:t>https://www.facebook.com/events/250612656207958/</w:t>
        </w:r>
      </w:hyperlink>
      <w:r>
        <w:rPr>
          <w:rFonts w:ascii="arial" w:eastAsia="arial" w:hAnsi="arial" w:cs="arial"/>
          <w:color w:val="000000"/>
          <w:sz w:val="20"/>
          <w:lang w:val="en-US" w:eastAsia="en-US" w:bidi="ar-SA"/>
        </w:rPr>
        <w:t xml:space="preserve"> ). It follows one that took place on the weekend(            </w:t>
      </w:r>
      <w:hyperlink r:id="rId222"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222" w:history="1">
        <w:r>
          <w:rPr>
            <w:rFonts w:ascii="arial" w:eastAsia="arial" w:hAnsi="arial" w:cs="arial"/>
            <w:b/>
            <w:i/>
            <w:color w:val="0077CC"/>
            <w:sz w:val="20"/>
            <w:u w:val="single"/>
            <w:shd w:val="clear" w:color="auto" w:fill="FFFFFF"/>
            <w:lang w:val="en-US" w:eastAsia="en-US" w:bidi="ar-SA"/>
          </w:rPr>
          <w:t>police</w:t>
        </w:r>
      </w:hyperlink>
      <w:hyperlink r:id="rId222"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Organizers of Sunday's march - which begins at 11 a.m. at Place Ã&amp;;#8240;milie-Gamelin (Berri/Ste-Catherine Sts.) - are telling people to bring masks and hand sanitizer.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wake of last week's Black Lives Matter protests over the death of George Floyd( </w:t>
      </w:r>
      <w:hyperlink r:id="rId223" w:history="1">
        <w:r>
          <w:rPr>
            <w:rFonts w:ascii="arial" w:eastAsia="arial" w:hAnsi="arial" w:cs="arial"/>
            <w:i/>
            <w:color w:val="0077CC"/>
            <w:sz w:val="20"/>
            <w:u w:val="single"/>
            <w:shd w:val="clear" w:color="auto" w:fill="FFFFFF"/>
            <w:lang w:val="en-US" w:eastAsia="en-US" w:bidi="ar-SA"/>
          </w:rPr>
          <w:t>http://montrealgazette.com/pmn/news-pmn/politics-news-pmn/mourners-remember-george-floyd-at-service/wcm/bec00d30-96b1-4b8d-a1c6-c8fe4c0bd5cb</w:t>
        </w:r>
      </w:hyperlink>
      <w:r>
        <w:rPr>
          <w:rFonts w:ascii="arial" w:eastAsia="arial" w:hAnsi="arial" w:cs="arial"/>
          <w:color w:val="000000"/>
          <w:sz w:val="20"/>
          <w:lang w:val="en-US" w:eastAsia="en-US" w:bidi="ar-SA"/>
        </w:rPr>
        <w:t xml:space="preserve"> )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Minneapolis, health officials offered suggestions on how to protest safely.</w:t>
      </w:r>
    </w:p>
    <w:p>
      <w:pPr>
        <w:spacing w:before="200" w:line="260" w:lineRule="atLeast"/>
        <w:jc w:val="both"/>
        <w:rPr>
          <w:lang w:val="en-US" w:eastAsia="en-US" w:bidi="ar-SA"/>
        </w:rPr>
      </w:pPr>
      <w:r>
        <w:rPr>
          <w:rFonts w:ascii="arial" w:eastAsia="arial" w:hAnsi="arial" w:cs="arial"/>
          <w:color w:val="000000"/>
          <w:sz w:val="20"/>
          <w:lang w:val="en-US" w:eastAsia="en-US" w:bidi="ar-SA"/>
        </w:rPr>
        <w:t>"Gathering together is a very powerful way to lend that support and to be an ally," Health Minister Patty Hajdu said on Monday. "There are ways to do it more safely."</w:t>
      </w:r>
    </w:p>
    <w:p>
      <w:pPr>
        <w:spacing w:before="200" w:line="260" w:lineRule="atLeast"/>
        <w:jc w:val="both"/>
        <w:rPr>
          <w:lang w:val="en-US" w:eastAsia="en-US" w:bidi="ar-SA"/>
        </w:rPr>
      </w:pPr>
      <w:r>
        <w:rPr>
          <w:rFonts w:ascii="arial" w:eastAsia="arial" w:hAnsi="arial" w:cs="arial"/>
          <w:color w:val="000000"/>
          <w:sz w:val="20"/>
          <w:lang w:val="en-US" w:eastAsia="en-US" w:bidi="ar-SA"/>
        </w:rPr>
        <w:t>She said hand sanitizer and masks are musts because physical distancing may not be possible.</w:t>
      </w:r>
    </w:p>
    <w:p>
      <w:pPr>
        <w:spacing w:before="200" w:line="260" w:lineRule="atLeast"/>
        <w:jc w:val="both"/>
        <w:rPr>
          <w:lang w:val="en-US" w:eastAsia="en-US" w:bidi="ar-SA"/>
        </w:rPr>
      </w:pPr>
      <w:r>
        <w:rPr>
          <w:rFonts w:ascii="arial" w:eastAsia="arial" w:hAnsi="arial" w:cs="arial"/>
          <w:color w:val="000000"/>
          <w:sz w:val="20"/>
          <w:lang w:val="en-US" w:eastAsia="en-US" w:bidi="ar-SA"/>
        </w:rPr>
        <w:t>"Although we've seen much more peaceful protests in general here in Canada, we still encourage people to be very careful when they're congregating in large crowds."</w:t>
      </w:r>
    </w:p>
    <w:p>
      <w:pPr>
        <w:spacing w:before="200" w:line="260" w:lineRule="atLeast"/>
        <w:jc w:val="both"/>
        <w:rPr>
          <w:lang w:val="en-US" w:eastAsia="en-US" w:bidi="ar-SA"/>
        </w:rPr>
      </w:pPr>
      <w:r>
        <w:rPr>
          <w:rFonts w:ascii="arial" w:eastAsia="arial" w:hAnsi="arial" w:cs="arial"/>
          <w:color w:val="000000"/>
          <w:sz w:val="20"/>
          <w:lang w:val="en-US" w:eastAsia="en-US" w:bidi="ar-SA"/>
        </w:rPr>
        <w:t>If you are taking part in the demonstration today, please follow these measures:</w:t>
      </w:r>
    </w:p>
    <w:p>
      <w:pPr>
        <w:spacing w:before="200" w:line="260" w:lineRule="atLeast"/>
        <w:jc w:val="both"/>
        <w:rPr>
          <w:lang w:val="en-US" w:eastAsia="en-US" w:bidi="ar-SA"/>
        </w:rPr>
      </w:pPr>
      <w:r>
        <w:rPr>
          <w:rFonts w:ascii="arial" w:eastAsia="arial" w:hAnsi="arial" w:cs="arial"/>
          <w:color w:val="000000"/>
          <w:sz w:val="20"/>
          <w:lang w:val="en-US" w:eastAsia="en-US" w:bidi="ar-SA"/>
        </w:rPr>
        <w:t>- Give people their space, Stay two metres apart;</w:t>
      </w:r>
    </w:p>
    <w:p>
      <w:pPr>
        <w:spacing w:before="200" w:line="260" w:lineRule="atLeast"/>
        <w:jc w:val="both"/>
        <w:rPr>
          <w:lang w:val="en-US" w:eastAsia="en-US" w:bidi="ar-SA"/>
        </w:rPr>
      </w:pPr>
      <w:r>
        <w:rPr>
          <w:rFonts w:ascii="arial" w:eastAsia="arial" w:hAnsi="arial" w:cs="arial"/>
          <w:color w:val="000000"/>
          <w:sz w:val="20"/>
          <w:lang w:val="en-US" w:eastAsia="en-US" w:bidi="ar-SA"/>
        </w:rPr>
        <w:t>- Bring and use hand sanitizer;</w:t>
      </w:r>
    </w:p>
    <w:p>
      <w:pPr>
        <w:spacing w:before="200" w:line="260" w:lineRule="atLeast"/>
        <w:jc w:val="both"/>
        <w:rPr>
          <w:lang w:val="en-US" w:eastAsia="en-US" w:bidi="ar-SA"/>
        </w:rPr>
      </w:pPr>
      <w:r>
        <w:rPr>
          <w:rFonts w:ascii="arial" w:eastAsia="arial" w:hAnsi="arial" w:cs="arial"/>
          <w:color w:val="000000"/>
          <w:sz w:val="20"/>
          <w:lang w:val="en-US" w:eastAsia="en-US" w:bidi="ar-SA"/>
        </w:rPr>
        <w:t>- Wear a non-medical mask, and;</w:t>
      </w:r>
    </w:p>
    <w:p>
      <w:pPr>
        <w:spacing w:before="200" w:line="260" w:lineRule="atLeast"/>
        <w:jc w:val="both"/>
        <w:rPr>
          <w:lang w:val="en-US" w:eastAsia="en-US" w:bidi="ar-SA"/>
        </w:rPr>
      </w:pPr>
      <w:r>
        <w:rPr>
          <w:rFonts w:ascii="arial" w:eastAsia="arial" w:hAnsi="arial" w:cs="arial"/>
          <w:color w:val="000000"/>
          <w:sz w:val="20"/>
          <w:lang w:val="en-US" w:eastAsia="en-US" w:bidi="ar-SA"/>
        </w:rPr>
        <w:t>- Use signs or noisemakers instead of shouting.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Stay kind, &amp;; keep each other safe. pic.twitter.com/0RYQTLlvB2( </w:t>
      </w:r>
      <w:hyperlink r:id="rId224" w:history="1">
        <w:r>
          <w:rPr>
            <w:rFonts w:ascii="arial" w:eastAsia="arial" w:hAnsi="arial" w:cs="arial"/>
            <w:i/>
            <w:color w:val="0077CC"/>
            <w:sz w:val="20"/>
            <w:u w:val="single"/>
            <w:shd w:val="clear" w:color="auto" w:fill="FFFFFF"/>
            <w:lang w:val="en-US" w:eastAsia="en-US" w:bidi="ar-SA"/>
          </w:rPr>
          <w:t>https://t.co/0RYQTLlvB2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Patty Hajdu (@PattyHajdu) June 5, 2020( </w:t>
      </w:r>
      <w:hyperlink r:id="rId225" w:history="1">
        <w:r>
          <w:rPr>
            <w:rFonts w:ascii="arial" w:eastAsia="arial" w:hAnsi="arial" w:cs="arial"/>
            <w:i/>
            <w:color w:val="0077CC"/>
            <w:sz w:val="20"/>
            <w:u w:val="single"/>
            <w:shd w:val="clear" w:color="auto" w:fill="FFFFFF"/>
            <w:lang w:val="en-US" w:eastAsia="en-US" w:bidi="ar-SA"/>
          </w:rPr>
          <w:t>https://twitter.com/PattyHajdu/status/1268952831282884610?ref_src=twsrc%5Etfw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doctor Theresa Tam added that signs and noisemakers are safer ways for demonstrators to express themselves than raising their voices.</w:t>
      </w:r>
    </w:p>
    <w:p>
      <w:pPr>
        <w:spacing w:before="200" w:line="260" w:lineRule="atLeast"/>
        <w:jc w:val="both"/>
        <w:rPr>
          <w:lang w:val="en-US" w:eastAsia="en-US" w:bidi="ar-SA"/>
        </w:rPr>
      </w:pPr>
      <w:r>
        <w:rPr>
          <w:rFonts w:ascii="arial" w:eastAsia="arial" w:hAnsi="arial" w:cs="arial"/>
          <w:color w:val="000000"/>
          <w:sz w:val="20"/>
          <w:lang w:val="en-US" w:eastAsia="en-US" w:bidi="ar-SA"/>
        </w:rPr>
        <w:t>"Shouting and that type of behaviour can potentially project more droplets," she said. "Be considerate of others. People are out to protest to support a common goal."</w:t>
      </w:r>
    </w:p>
    <w:p>
      <w:pPr>
        <w:spacing w:before="200" w:line="260" w:lineRule="atLeast"/>
        <w:jc w:val="both"/>
        <w:rPr>
          <w:lang w:val="en-US" w:eastAsia="en-US" w:bidi="ar-SA"/>
        </w:rPr>
      </w:pPr>
      <w:r>
        <w:rPr>
          <w:rFonts w:ascii="arial" w:eastAsia="arial" w:hAnsi="arial" w:cs="arial"/>
          <w:color w:val="000000"/>
          <w:sz w:val="20"/>
          <w:lang w:val="en-US" w:eastAsia="en-US" w:bidi="ar-SA"/>
        </w:rPr>
        <w:t>9:15 a.m. Video: What's the COVID-19 risk when you're near others?</w:t>
      </w:r>
    </w:p>
    <w:p>
      <w:pPr>
        <w:spacing w:before="200" w:line="260" w:lineRule="atLeast"/>
        <w:jc w:val="both"/>
        <w:rPr>
          <w:lang w:val="en-US" w:eastAsia="en-US" w:bidi="ar-SA"/>
        </w:rPr>
      </w:pPr>
      <w:r>
        <w:rPr>
          <w:rFonts w:ascii="arial" w:eastAsia="arial" w:hAnsi="arial" w:cs="arial"/>
          <w:color w:val="000000"/>
          <w:sz w:val="20"/>
          <w:lang w:val="en-US" w:eastAsia="en-US" w:bidi="ar-SA"/>
        </w:rPr>
        <w:t>How safe is it to take a breath when you're near other people? It depends whether you're indoors or outdoors.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Joe Schwarcz, director of the McGill Office for Science and Society, explains( </w:t>
      </w:r>
      <w:hyperlink r:id="rId226" w:history="1">
        <w:r>
          <w:rPr>
            <w:rFonts w:ascii="arial" w:eastAsia="arial" w:hAnsi="arial" w:cs="arial"/>
            <w:i/>
            <w:color w:val="0077CC"/>
            <w:sz w:val="20"/>
            <w:u w:val="single"/>
            <w:shd w:val="clear" w:color="auto" w:fill="FFFFFF"/>
            <w:lang w:val="en-US" w:eastAsia="en-US" w:bidi="ar-SA"/>
          </w:rPr>
          <w:t>https://montrealgazette.com/opinion/columnists/the-right-chemistry-why-being-passed-by-a-jogger-is-low-risk</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Trudeau to offer premiers billions to help reopen the economy safely</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is expected to dangle billions of dollars in federal funding in front of provincial premiers.</w:t>
      </w:r>
    </w:p>
    <w:p>
      <w:pPr>
        <w:spacing w:before="200" w:line="260" w:lineRule="atLeast"/>
        <w:jc w:val="both"/>
        <w:rPr>
          <w:lang w:val="en-US" w:eastAsia="en-US" w:bidi="ar-SA"/>
        </w:rPr>
      </w:pPr>
      <w:r>
        <w:rPr>
          <w:rFonts w:ascii="arial" w:eastAsia="arial" w:hAnsi="arial" w:cs="arial"/>
          <w:color w:val="000000"/>
          <w:sz w:val="20"/>
          <w:lang w:val="en-US" w:eastAsia="en-US" w:bidi="ar-SA"/>
        </w:rPr>
        <w:t>But expect some pushback from Quebec politicians as the province has traditionally balked at Ottawa telling it how to spend money in areas of provincial jurisdiction such as health.</w:t>
      </w:r>
    </w:p>
    <w:p>
      <w:pPr>
        <w:spacing w:before="200" w:line="260" w:lineRule="atLeast"/>
        <w:jc w:val="both"/>
        <w:rPr>
          <w:lang w:val="en-US" w:eastAsia="en-US" w:bidi="ar-SA"/>
        </w:rPr>
      </w:pPr>
      <w:r>
        <w:rPr>
          <w:rFonts w:ascii="arial" w:eastAsia="arial" w:hAnsi="arial" w:cs="arial"/>
          <w:color w:val="000000"/>
          <w:sz w:val="20"/>
          <w:lang w:val="en-US" w:eastAsia="en-US" w:bidi="ar-SA"/>
        </w:rPr>
        <w:t>Here's the story 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Prime Minister Justin Trudeau is to offer premiers billions in federal funding to help them safely reopen provincial and territorial economies without triggering an explosive second wave of COVID-19 cases.</w:t>
      </w:r>
    </w:p>
    <w:p>
      <w:pPr>
        <w:spacing w:before="200" w:line="260" w:lineRule="atLeast"/>
        <w:jc w:val="both"/>
        <w:rPr>
          <w:lang w:val="en-US" w:eastAsia="en-US" w:bidi="ar-SA"/>
        </w:rPr>
      </w:pPr>
      <w:r>
        <w:rPr>
          <w:rFonts w:ascii="arial" w:eastAsia="arial" w:hAnsi="arial" w:cs="arial"/>
          <w:color w:val="000000"/>
          <w:sz w:val="20"/>
          <w:lang w:val="en-US" w:eastAsia="en-US" w:bidi="ar-SA"/>
        </w:rPr>
        <w:t>Precise details, including how to allocate each province's share of the cash, are to be negotiated in the coming days, but federal officials hope agreements can be reached quickly to get the money flowing fast.</w:t>
      </w:r>
    </w:p>
    <w:p>
      <w:pPr>
        <w:spacing w:before="200" w:line="260" w:lineRule="atLeast"/>
        <w:jc w:val="both"/>
        <w:rPr>
          <w:lang w:val="en-US" w:eastAsia="en-US" w:bidi="ar-SA"/>
        </w:rPr>
      </w:pPr>
      <w:r>
        <w:rPr>
          <w:rFonts w:ascii="arial" w:eastAsia="arial" w:hAnsi="arial" w:cs="arial"/>
          <w:color w:val="000000"/>
          <w:sz w:val="20"/>
          <w:lang w:val="en-US" w:eastAsia="en-US" w:bidi="ar-SA"/>
        </w:rPr>
        <w:t>The offer comes with some strings attached, according to federal officials who spoke on condition of anonymity because they were not authorized to discuss it publicly.</w:t>
      </w:r>
    </w:p>
    <w:p>
      <w:pPr>
        <w:spacing w:before="200" w:line="260" w:lineRule="atLeast"/>
        <w:jc w:val="both"/>
        <w:rPr>
          <w:lang w:val="en-US" w:eastAsia="en-US" w:bidi="ar-SA"/>
        </w:rPr>
      </w:pPr>
      <w:r>
        <w:rPr>
          <w:rFonts w:ascii="arial" w:eastAsia="arial" w:hAnsi="arial" w:cs="arial"/>
          <w:color w:val="000000"/>
          <w:sz w:val="20"/>
          <w:lang w:val="en-US" w:eastAsia="en-US" w:bidi="ar-SA"/>
        </w:rPr>
        <w:t>Trudeau is offering to transfer the money to provincial and territorial governments, provided they agree to spend it on a number of areas the federal government considers necessary to reduce the risk of a second surge of the deadly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They include testing, contact tracing, personal protective equipment, bolstering municipalities, helping the most vulnerable Canadians and strengthening the health care system, possibly including improving conditions in long-term care homes linked to more than 80 per cent of the deaths in Canada so far.</w:t>
      </w:r>
    </w:p>
    <w:p>
      <w:pPr>
        <w:spacing w:before="200" w:line="260" w:lineRule="atLeast"/>
        <w:jc w:val="both"/>
        <w:rPr>
          <w:lang w:val="en-US" w:eastAsia="en-US" w:bidi="ar-SA"/>
        </w:rPr>
      </w:pPr>
      <w:r>
        <w:rPr>
          <w:rFonts w:ascii="arial" w:eastAsia="arial" w:hAnsi="arial" w:cs="arial"/>
          <w:color w:val="000000"/>
          <w:sz w:val="20"/>
          <w:lang w:val="en-US" w:eastAsia="en-US" w:bidi="ar-SA"/>
        </w:rPr>
        <w:t>Making a difference in just one of those areas - municipalities - is a pricey proposition. The Federation of Canadian Municipalities estimates communities across the country, which have been on the front lines of the pandemic, need $10 billion to $15 billion to make up for the loss of revenue resulting from reduced transit fares, user fees and deferred property taxes.</w:t>
      </w:r>
    </w:p>
    <w:p>
      <w:pPr>
        <w:spacing w:before="200" w:line="260" w:lineRule="atLeast"/>
        <w:jc w:val="both"/>
        <w:rPr>
          <w:lang w:val="en-US" w:eastAsia="en-US" w:bidi="ar-SA"/>
        </w:rPr>
      </w:pPr>
      <w:r>
        <w:rPr>
          <w:rFonts w:ascii="arial" w:eastAsia="arial" w:hAnsi="arial" w:cs="arial"/>
          <w:color w:val="000000"/>
          <w:sz w:val="20"/>
          <w:lang w:val="en-US" w:eastAsia="en-US" w:bidi="ar-SA"/>
        </w:rPr>
        <w:t>At the start of the pandemic, the federal government boosted transfer payments to provinces and territories for health care by $500 million - an amount that seemed large at the time but which has since paled in comparison with the more than $150 billion Ottawa has shovelled into direct financial aid to Canadians and economic stimulus measures.</w:t>
      </w:r>
    </w:p>
    <w:p>
      <w:pPr>
        <w:spacing w:before="200" w:line="260" w:lineRule="atLeast"/>
        <w:jc w:val="both"/>
        <w:rPr>
          <w:lang w:val="en-US" w:eastAsia="en-US" w:bidi="ar-SA"/>
        </w:rPr>
      </w:pPr>
      <w:r>
        <w:rPr>
          <w:rFonts w:ascii="arial" w:eastAsia="arial" w:hAnsi="arial" w:cs="arial"/>
          <w:color w:val="000000"/>
          <w:sz w:val="20"/>
          <w:lang w:val="en-US" w:eastAsia="en-US" w:bidi="ar-SA"/>
        </w:rPr>
        <w:t>While Trudeau is now offering provinces and territories substantially more money, there is likely to be some push back from some premiers over his attempt to direct the general areas on which it should be spent rather than letting them spend it as they see fit.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8:55 a.m. Here's where you can get tested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can be tested at free screening clinics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They are for people who 1) have symptoms or 2) don't have symptoms but have been in close contact with someone who has received a positive COVID-19 test result.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nine testing centres( </w:t>
      </w:r>
      <w:hyperlink r:id="rId227" w:history="1">
        <w:r>
          <w:rPr>
            <w:rFonts w:ascii="arial" w:eastAsia="arial" w:hAnsi="arial" w:cs="arial"/>
            <w:i/>
            <w:color w:val="0077CC"/>
            <w:sz w:val="20"/>
            <w:u w:val="single"/>
            <w:shd w:val="clear" w:color="auto" w:fill="FFFFFF"/>
            <w:lang w:val="en-US" w:eastAsia="en-US" w:bidi="ar-SA"/>
          </w:rPr>
          <w:t>https://santemontreal.qc.ca/en/public/coronavirus-covid-19/#c37517</w:t>
        </w:r>
      </w:hyperlink>
      <w:r>
        <w:rPr>
          <w:rFonts w:ascii="arial" w:eastAsia="arial" w:hAnsi="arial" w:cs="arial"/>
          <w:color w:val="000000"/>
          <w:sz w:val="20"/>
          <w:lang w:val="en-US" w:eastAsia="en-US" w:bidi="ar-SA"/>
        </w:rPr>
        <w:t xml:space="preserve"> ) are available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clinics require appointments.</w:t>
      </w:r>
    </w:p>
    <w:p>
      <w:pPr>
        <w:spacing w:before="200" w:line="260" w:lineRule="atLeast"/>
        <w:jc w:val="both"/>
        <w:rPr>
          <w:lang w:val="en-US" w:eastAsia="en-US" w:bidi="ar-SA"/>
        </w:rPr>
      </w:pPr>
      <w:r>
        <w:rPr>
          <w:rFonts w:ascii="arial" w:eastAsia="arial" w:hAnsi="arial" w:cs="arial"/>
          <w:color w:val="000000"/>
          <w:sz w:val="20"/>
          <w:lang w:val="en-US" w:eastAsia="en-US" w:bidi="ar-SA"/>
        </w:rPr>
        <w:t>8:45 a.m. Across Canada, 93,726 cases, 7,637 deaths</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there were 93,726 COVID-19 cases and 7,637 deaths in Canada. A total of 51,501 people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Here's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52,143 (4,885 deaths, 17,098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29,403 (2,357 deaths, 23,208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7,091 (146 deaths, 6,611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2,632 (166 deaths, 2,265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1,058 (61 deaths, 995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648 (11 deaths, 608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287 (7 deaths, 284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261 (3 deaths, 256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136 (1 death, 120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27 (27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(13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11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22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229"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20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23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231" w:history="1">
        <w:r>
          <w:rPr>
            <w:rFonts w:ascii="arial" w:eastAsia="arial" w:hAnsi="arial" w:cs="arial"/>
            <w:i/>
            <w:color w:val="0077CC"/>
            <w:sz w:val="20"/>
            <w:u w:val="single"/>
            <w:shd w:val="clear" w:color="auto" w:fill="FFFFFF"/>
            <w:lang w:val="en-US" w:eastAsia="en-US" w:bidi="ar-SA"/>
          </w:rPr>
          <w:t>http://montrealgazette.com/news/local-news/a-timeline-of-the-novel-coronavirus-in-quebec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7"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(93%); CORONAVIRUSES (92%); COVID-19 CORONAVIRUS (90%); INFECTIOUS DISEASE (90%); PANDEMICS (90%); DEATH &amp; DYING (89%); EPIDEMICS (89%); POPULATION SIZE (89%); PUBLIC HEALTH (89%); PERSONAL PROTECTIVE EQUIPMENT (78%); PRESS CONFERENCES (78%); PUBLIC HEALTH ADMINISTRATION (78%); DEATH RATES (77%); ECONOMY &amp; ECONOMIC INDICATORS (77%); GOVERNMENT &amp; PUBLIC ADMINISTRATION (77%); HEADS OF STATE &amp; GOVERNMENT (76%); HEALTH DEPARTMENTS (76%); PRIME MINISTERS (76%); PUBLIC OFFICIALS (76%); SENIOR HOUSING (71%); TOURISM DEVELOPMENT (66%); JURISDICTION (51%); welcome,coronavirus,pandemic,coverage,check,throughout !@PERMALINK= </w:t>
      </w:r>
      <w:hyperlink r:id="rId232" w:history="1">
        <w:r>
          <w:rPr>
            <w:rFonts w:ascii="arial" w:eastAsia="arial" w:hAnsi="arial" w:cs="arial"/>
            <w:i/>
            <w:color w:val="0077CC"/>
            <w:sz w:val="20"/>
            <w:u w:val="single"/>
            <w:shd w:val="clear" w:color="auto" w:fill="FFFFFF"/>
            <w:lang w:val="en-US" w:eastAsia="en-US" w:bidi="ar-SA"/>
          </w:rPr>
          <w:t>http://montrealgazette.com/news/local-news/coronavirus-live-updates-trudeau-to-offer-premiers-billions-to-help-reopen-the-economy-safely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(76%); HOTELS &amp; MOTELS (66%); TOURISM DEVELOPMENT (66%); LONG TERM HEALTH CARE (65%); NURSING &amp; RESIDENTIAL CARE FACILITIES (65%); INTERNATIONAL TOURISM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OTTAWA, ON, CANADA (92%); QUEBEC, CANADA (94%);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8"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8"/>
          <w:headerReference w:type="default" r:id="rId269"/>
          <w:footerReference w:type="even" r:id="rId270"/>
          <w:footerReference w:type="default" r:id="rId271"/>
          <w:headerReference w:type="first" r:id="rId272"/>
          <w:footerReference w:type="first" r:id="rId273"/>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274" w:history="1">
        <w:r>
          <w:rPr>
            <w:rFonts w:ascii="arial" w:eastAsia="arial" w:hAnsi="arial" w:cs="arial"/>
            <w:b/>
            <w:bCs/>
            <w:i/>
            <w:color w:val="0077CC"/>
            <w:kern w:val="32"/>
            <w:sz w:val="28"/>
            <w:szCs w:val="32"/>
            <w:u w:val="single"/>
            <w:shd w:val="clear" w:color="auto" w:fill="FFFFFF"/>
            <w:lang w:val="en-US" w:eastAsia="en-US" w:bidi="ar-SA"/>
          </w:rPr>
          <w:t>Coronavirus updates, June 5: Quebec must decide how to spend its share of $14B in federal aid, Legault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3214 words</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79" style="position:absolute;z-index:25167462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post was updated throughout the day on Friday, June 5. Questions/comments? </w:t>
      </w:r>
      <w:hyperlink r:id="rId20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color w:val="000000"/>
          <w:sz w:val="20"/>
          <w:lang w:val="en-US" w:eastAsia="en-US" w:bidi="ar-SA"/>
        </w:rPr>
        <w:t>Quebec must decide how to spend its share of $14B in federal aid, Legault says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reports 125 new cases, 31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Canada adds 289,600 jobs, with Quebec leading the way</w:t>
      </w:r>
    </w:p>
    <w:p>
      <w:pPr>
        <w:spacing w:before="200" w:line="260" w:lineRule="atLeast"/>
        <w:jc w:val="both"/>
        <w:rPr>
          <w:lang w:val="en-US" w:eastAsia="en-US" w:bidi="ar-SA"/>
        </w:rPr>
      </w:pPr>
      <w:r>
        <w:rPr>
          <w:rFonts w:ascii="arial" w:eastAsia="arial" w:hAnsi="arial" w:cs="arial"/>
          <w:color w:val="000000"/>
          <w:sz w:val="20"/>
          <w:lang w:val="en-US" w:eastAsia="en-US" w:bidi="ar-SA"/>
        </w:rPr>
        <w:t>Ottawa to provide $600 in aid to disabled</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reports 255 new cases, 50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Masks, signs and noisemakers: how to protest safely</w:t>
      </w:r>
    </w:p>
    <w:p>
      <w:pPr>
        <w:spacing w:before="200" w:line="260" w:lineRule="atLeast"/>
        <w:jc w:val="both"/>
        <w:rPr>
          <w:lang w:val="en-US" w:eastAsia="en-US" w:bidi="ar-SA"/>
        </w:rPr>
      </w:pPr>
      <w:r>
        <w:rPr>
          <w:rFonts w:ascii="arial" w:eastAsia="arial" w:hAnsi="arial" w:cs="arial"/>
          <w:color w:val="000000"/>
          <w:sz w:val="20"/>
          <w:lang w:val="en-US" w:eastAsia="en-US" w:bidi="ar-SA"/>
        </w:rPr>
        <w:t>Video: What's the COVID-19 risk when you're near others?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5 p.m. Thanks for reading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I'll be back on Monday with another live blog. For more of our coronavirus coverage, visit this page on our website( </w:t>
      </w:r>
      <w:hyperlink r:id="rId275"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4:15 p.m. Quebec must decide how to spend federal aid, Legault says</w:t>
      </w:r>
    </w:p>
    <w:p>
      <w:pPr>
        <w:spacing w:before="200" w:line="260" w:lineRule="atLeast"/>
        <w:jc w:val="both"/>
        <w:rPr>
          <w:lang w:val="en-US" w:eastAsia="en-US" w:bidi="ar-SA"/>
        </w:rPr>
      </w:pPr>
      <w:r>
        <w:rPr>
          <w:rFonts w:ascii="arial" w:eastAsia="arial" w:hAnsi="arial" w:cs="arial"/>
          <w:color w:val="000000"/>
          <w:sz w:val="20"/>
          <w:lang w:val="en-US" w:eastAsia="en-US" w:bidi="ar-SA"/>
        </w:rPr>
        <w:t>Premier François Legaut says Quebec must decide how it spends any new money that comes from Ottawa.</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in Orford this afternoon, Legault was asked about the $14 billion that Prime Minister Justin Trudeau today said he has offered to give provinces to help them safely reopen their economies. It would go to finance, among other things, personal protective equipment, daycare, sick pay and help for seniors.</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Quebec will happily take the money but only if it comes without conditions because Ottawa should not be calling the shots on health care, a provincial jurisdiction.</w:t>
      </w:r>
    </w:p>
    <w:p>
      <w:pPr>
        <w:spacing w:before="200" w:line="260" w:lineRule="atLeast"/>
        <w:jc w:val="both"/>
        <w:rPr>
          <w:lang w:val="en-US" w:eastAsia="en-US" w:bidi="ar-SA"/>
        </w:rPr>
      </w:pPr>
      <w:r>
        <w:rPr>
          <w:rFonts w:ascii="arial" w:eastAsia="arial" w:hAnsi="arial" w:cs="arial"/>
          <w:color w:val="000000"/>
          <w:sz w:val="20"/>
          <w:lang w:val="en-US" w:eastAsia="en-US" w:bidi="ar-SA"/>
        </w:rPr>
        <w:t>"If (Trudeau) really wants to help us in CHSLDs (long-term care homes), he can transfer money to us but it must be without conditions,"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explained the situation to Trudeau in the weekly call between the prime minister and provincial premiers last night. Legault said other premiers are also balking at federal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He stressed that Quebec's share of the $14 billion should be based on how much the province needs, not on its proportion of Canada's population. Quebec has about 23 per cent of Canada's population but has recorded more than half of cases in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said his government will announce help for tourism businesses next week.</w:t>
      </w:r>
    </w:p>
    <w:p>
      <w:pPr>
        <w:spacing w:before="200" w:line="260" w:lineRule="atLeast"/>
        <w:jc w:val="both"/>
        <w:rPr>
          <w:lang w:val="en-US" w:eastAsia="en-US" w:bidi="ar-SA"/>
        </w:rPr>
      </w:pPr>
      <w:r>
        <w:rPr>
          <w:rFonts w:ascii="arial" w:eastAsia="arial" w:hAnsi="arial" w:cs="arial"/>
          <w:color w:val="000000"/>
          <w:sz w:val="20"/>
          <w:lang w:val="en-US" w:eastAsia="en-US" w:bidi="ar-SA"/>
        </w:rPr>
        <w:t>Industry players say they need a lifeline but they have so far been left out of the province's relaunch plans. Tourism has been hard hit by the pandemic, with little sign that it will pick up soon.</w:t>
      </w:r>
    </w:p>
    <w:p>
      <w:pPr>
        <w:spacing w:before="200" w:line="260" w:lineRule="atLeast"/>
        <w:jc w:val="both"/>
        <w:rPr>
          <w:lang w:val="en-US" w:eastAsia="en-US" w:bidi="ar-SA"/>
        </w:rPr>
      </w:pPr>
      <w:r>
        <w:rPr>
          <w:rFonts w:ascii="arial" w:eastAsia="arial" w:hAnsi="arial" w:cs="arial"/>
          <w:color w:val="000000"/>
          <w:sz w:val="20"/>
          <w:lang w:val="en-US" w:eastAsia="en-US" w:bidi="ar-SA"/>
        </w:rPr>
        <w:t>Quebec's tourism plan will focus mostly on "small and medium-sized hotels" in Quebec's regions, Legault said. "It will be a mix of loans and grants."</w:t>
      </w:r>
    </w:p>
    <w:p>
      <w:pPr>
        <w:spacing w:before="200" w:line="260" w:lineRule="atLeast"/>
        <w:jc w:val="both"/>
        <w:rPr>
          <w:lang w:val="en-US" w:eastAsia="en-US" w:bidi="ar-SA"/>
        </w:rPr>
      </w:pPr>
      <w:r>
        <w:rPr>
          <w:rFonts w:ascii="arial" w:eastAsia="arial" w:hAnsi="arial" w:cs="arial"/>
          <w:color w:val="000000"/>
          <w:sz w:val="20"/>
          <w:lang w:val="en-US" w:eastAsia="en-US" w:bidi="ar-SA"/>
        </w:rPr>
        <w:t>Hotels should not expect a return of foreign travellers for a year or two but efforts could be made to attract Quebecers to travel within the province, 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2:30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reports 125 new cases, 31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number of COVID-19 cases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grew by 125 today, bringing the total to 26,025, public health officials announced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Thirty-one new deaths were reported. The death toll is now 3,047.</w:t>
      </w:r>
    </w:p>
    <w:p>
      <w:pPr>
        <w:spacing w:before="200" w:line="260" w:lineRule="atLeast"/>
        <w:jc w:val="both"/>
        <w:rPr>
          <w:lang w:val="en-US" w:eastAsia="en-US" w:bidi="ar-SA"/>
        </w:rPr>
      </w:pPr>
      <w:r>
        <w:rPr>
          <w:rFonts w:ascii="arial" w:eastAsia="arial" w:hAnsi="arial" w:cs="arial"/>
          <w:color w:val="000000"/>
          <w:sz w:val="20"/>
          <w:lang w:val="en-US" w:eastAsia="en-US" w:bidi="ar-SA"/>
        </w:rPr>
        <w:t>In 133 seniors' residences, there is at least one case of COVID-19. That's down from 140 yesterday.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has the highest number of cases - 2,874 per 100,000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As for deaths, Town of Mount Royal has the highest concentration - 330 per 100,000 population.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find additional statistics on this page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website( </w:t>
      </w:r>
      <w:hyperlink r:id="rId207" w:history="1">
        <w:r>
          <w:rPr>
            <w:rFonts w:ascii="arial" w:eastAsia="arial" w:hAnsi="arial" w:cs="arial"/>
            <w:i/>
            <w:color w:val="0077CC"/>
            <w:sz w:val="20"/>
            <w:u w:val="single"/>
            <w:shd w:val="clear" w:color="auto" w:fill="FFFFFF"/>
            <w:lang w:val="en-US" w:eastAsia="en-US" w:bidi="ar-SA"/>
          </w:rPr>
          <w:t>https://santemontreal.qc.ca/en/public/coronavirus-covid-19/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20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 en date du 5 juin, la situation est la suivante :</w:t>
      </w:r>
    </w:p>
    <w:p>
      <w:pPr>
        <w:spacing w:before="200" w:line="260" w:lineRule="atLeast"/>
        <w:jc w:val="both"/>
        <w:rPr>
          <w:lang w:val="en-US" w:eastAsia="en-US" w:bidi="ar-SA"/>
        </w:rPr>
      </w:pPr>
      <w:r>
        <w:rPr>
          <w:rFonts w:ascii="arial" w:eastAsia="arial" w:hAnsi="arial" w:cs="arial"/>
          <w:color w:val="000000"/>
          <w:sz w:val="20"/>
          <w:lang w:val="en-US" w:eastAsia="en-US" w:bidi="ar-SA"/>
        </w:rPr>
        <w:t>?? 26 025 cas confirmés</w:t>
      </w:r>
    </w:p>
    <w:p>
      <w:pPr>
        <w:spacing w:before="200" w:line="260" w:lineRule="atLeast"/>
        <w:jc w:val="both"/>
        <w:rPr>
          <w:lang w:val="en-US" w:eastAsia="en-US" w:bidi="ar-SA"/>
        </w:rPr>
      </w:pPr>
      <w:r>
        <w:rPr>
          <w:rFonts w:ascii="arial" w:eastAsia="arial" w:hAnsi="arial" w:cs="arial"/>
          <w:color w:val="000000"/>
          <w:sz w:val="20"/>
          <w:lang w:val="en-US" w:eastAsia="en-US" w:bidi="ar-SA"/>
        </w:rPr>
        <w:t>?? 3 047 décès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Des données sur l'évolution de la situation par arrondissement ou ville liée sont disponibles : </w:t>
      </w:r>
      <w:hyperlink r:id="rId210" w:history="1">
        <w:r>
          <w:rPr>
            <w:rFonts w:ascii="arial" w:eastAsia="arial" w:hAnsi="arial" w:cs="arial"/>
            <w:i/>
            <w:color w:val="0077CC"/>
            <w:sz w:val="20"/>
            <w:u w:val="single"/>
            <w:shd w:val="clear" w:color="auto" w:fill="FFFFFF"/>
            <w:lang w:val="en-US" w:eastAsia="en-US" w:bidi="ar-SA"/>
          </w:rPr>
          <w:t>https://t.co/vfsgQ8CDAw</w:t>
        </w:r>
      </w:hyperlink>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https://t.co/vfsgQ8CDAw</w:t>
        </w:r>
      </w:hyperlink>
      <w:r>
        <w:rPr>
          <w:rFonts w:ascii="arial" w:eastAsia="arial" w:hAnsi="arial" w:cs="arial"/>
          <w:color w:val="000000"/>
          <w:sz w:val="20"/>
          <w:lang w:val="en-US" w:eastAsia="en-US" w:bidi="ar-SA"/>
        </w:rPr>
        <w:t xml:space="preserve"> ) #SantéPubliqueMTL(            </w:t>
      </w:r>
      <w:hyperlink r:id="rId211" w:history="1">
        <w:r>
          <w:rPr>
            <w:rFonts w:ascii="arial" w:eastAsia="arial" w:hAnsi="arial" w:cs="arial"/>
            <w:i/>
            <w:color w:val="0077CC"/>
            <w:sz w:val="20"/>
            <w:u w:val="single"/>
            <w:shd w:val="clear" w:color="auto" w:fill="FFFFFF"/>
            <w:lang w:val="en-US" w:eastAsia="en-US" w:bidi="ar-SA"/>
          </w:rPr>
          <w:t>https://twitter.com/hashtag/Sant%C3%A9PubliqueMTL?src=hash&amp;;ref_src=twsrc%5Etfw</w:t>
        </w:r>
      </w:hyperlink>
      <w:r>
        <w:rPr>
          <w:rFonts w:ascii="arial" w:eastAsia="arial" w:hAnsi="arial" w:cs="arial"/>
          <w:color w:val="000000"/>
          <w:sz w:val="20"/>
          <w:lang w:val="en-US" w:eastAsia="en-US" w:bidi="ar-SA"/>
        </w:rPr>
        <w:t xml:space="preserve"> ) #EffortCollectif(            </w:t>
      </w:r>
      <w:hyperlink r:id="rId212" w:history="1">
        <w:r>
          <w:rPr>
            <w:rFonts w:ascii="arial" w:eastAsia="arial" w:hAnsi="arial" w:cs="arial"/>
            <w:i/>
            <w:color w:val="0077CC"/>
            <w:sz w:val="20"/>
            <w:u w:val="single"/>
            <w:shd w:val="clear" w:color="auto" w:fill="FFFFFF"/>
            <w:lang w:val="en-US" w:eastAsia="en-US" w:bidi="ar-SA"/>
          </w:rPr>
          <w:t>https://twitter.com/hashtag/EffortCollectif?src=hash&amp;;ref_src=twsrc%5Etfw</w:t>
        </w:r>
      </w:hyperlink>
      <w:r>
        <w:rPr>
          <w:rFonts w:ascii="arial" w:eastAsia="arial" w:hAnsi="arial" w:cs="arial"/>
          <w:color w:val="000000"/>
          <w:sz w:val="20"/>
          <w:lang w:val="en-US" w:eastAsia="en-US" w:bidi="ar-SA"/>
        </w:rPr>
        <w:t xml:space="preserve"> ) pic.twitter.com/ril5MzReZv(            </w:t>
      </w:r>
      <w:hyperlink r:id="rId213" w:history="1">
        <w:r>
          <w:rPr>
            <w:rFonts w:ascii="arial" w:eastAsia="arial" w:hAnsi="arial" w:cs="arial"/>
            <w:i/>
            <w:color w:val="0077CC"/>
            <w:sz w:val="20"/>
            <w:u w:val="single"/>
            <w:shd w:val="clear" w:color="auto" w:fill="FFFFFF"/>
            <w:lang w:val="en-US" w:eastAsia="en-US" w:bidi="ar-SA"/>
          </w:rPr>
          <w:t>https://t.co/ril5MzReZv</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Dre Mylène Drouin, directrice santé publique Mtl (@Santepub_Mtl) June 5, 2020( </w:t>
      </w:r>
      <w:hyperlink r:id="rId214" w:history="1">
        <w:r>
          <w:rPr>
            <w:rFonts w:ascii="arial" w:eastAsia="arial" w:hAnsi="arial" w:cs="arial"/>
            <w:i/>
            <w:color w:val="0077CC"/>
            <w:sz w:val="20"/>
            <w:u w:val="single"/>
            <w:shd w:val="clear" w:color="auto" w:fill="FFFFFF"/>
            <w:lang w:val="en-US" w:eastAsia="en-US" w:bidi="ar-SA"/>
          </w:rPr>
          <w:t>https://twitter.com/Santepub_Mtl/status/1268951130718994433?ref_src=twsrc%5Etfw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residential real estate market shrank in May, but prices are still climbing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residential real estate market shrank for a second straight month in May, though prices continued to climb despite the health-related lockdown.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215" w:history="1">
        <w:r>
          <w:rPr>
            <w:rFonts w:ascii="arial" w:eastAsia="arial" w:hAnsi="arial" w:cs="arial"/>
            <w:i/>
            <w:color w:val="0077CC"/>
            <w:sz w:val="20"/>
            <w:u w:val="single"/>
            <w:shd w:val="clear" w:color="auto" w:fill="FFFFFF"/>
            <w:lang w:val="en-US" w:eastAsia="en-US" w:bidi="ar-SA"/>
          </w:rPr>
          <w:t>https://montrealgazette.com/business/local-business/real-estate/montreals-residential-real-estate-market-shrank-in-may-but-prices-did-not</w:t>
        </w:r>
      </w:hyperlink>
      <w:r>
        <w:rPr>
          <w:rFonts w:ascii="arial" w:eastAsia="arial" w:hAnsi="arial" w:cs="arial"/>
          <w:color w:val="000000"/>
          <w:sz w:val="20"/>
          <w:lang w:val="en-US" w:eastAsia="en-US" w:bidi="ar-SA"/>
        </w:rPr>
        <w:t xml:space="preserve"> ), by Frédéric Tomesco.</w:t>
      </w:r>
    </w:p>
    <w:p>
      <w:pPr>
        <w:spacing w:before="200" w:line="260" w:lineRule="atLeast"/>
        <w:jc w:val="both"/>
        <w:rPr>
          <w:lang w:val="en-US" w:eastAsia="en-US" w:bidi="ar-SA"/>
        </w:rPr>
      </w:pPr>
      <w:r>
        <w:rPr>
          <w:rFonts w:ascii="arial" w:eastAsia="arial" w:hAnsi="arial" w:cs="arial"/>
          <w:color w:val="000000"/>
          <w:sz w:val="20"/>
          <w:lang w:val="en-US" w:eastAsia="en-US" w:bidi="ar-SA"/>
        </w:rPr>
        <w:t>1:50 p.m. Updated charts, maps 1:15 p.m. More drivers are out on Quebec roads - and so are speed traps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today launched a week-long campaign to target speeders and dangerous drivers on the province's highways.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noticed that the drop in traffic caused by Quebec's COVID-19 lockdown has led to increase in speeding and poor driving behaviour.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216" w:history="1">
        <w:r>
          <w:rPr>
            <w:rFonts w:ascii="arial" w:eastAsia="arial" w:hAnsi="arial" w:cs="arial"/>
            <w:i/>
            <w:color w:val="0077CC"/>
            <w:sz w:val="20"/>
            <w:u w:val="single"/>
            <w:shd w:val="clear" w:color="auto" w:fill="FFFFFF"/>
            <w:lang w:val="en-US" w:eastAsia="en-US" w:bidi="ar-SA"/>
          </w:rPr>
          <w:t>https://montrealgazette.com/news/local-news/more-drivers-are-out-on-quebec-roads-and-so-are-speed-traps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1:10 p.m. 48% of Quebec workforce suffering from psychological stress: survey</w:t>
      </w:r>
    </w:p>
    <w:p>
      <w:pPr>
        <w:spacing w:before="200" w:line="260" w:lineRule="atLeast"/>
        <w:jc w:val="both"/>
        <w:rPr>
          <w:lang w:val="en-US" w:eastAsia="en-US" w:bidi="ar-SA"/>
        </w:rPr>
      </w:pPr>
      <w:r>
        <w:rPr>
          <w:rFonts w:ascii="arial" w:eastAsia="arial" w:hAnsi="arial" w:cs="arial"/>
          <w:color w:val="000000"/>
          <w:sz w:val="20"/>
          <w:lang w:val="en-US" w:eastAsia="en-US" w:bidi="ar-SA"/>
        </w:rPr>
        <w:t>About half of Quebec workers are suffering from high psychological stress, suggests an online survey conducted six weeks after COVID-19 sparked a province-wide state of emergency.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217" w:history="1">
        <w:r>
          <w:rPr>
            <w:rFonts w:ascii="arial" w:eastAsia="arial" w:hAnsi="arial" w:cs="arial"/>
            <w:i/>
            <w:color w:val="0077CC"/>
            <w:sz w:val="20"/>
            <w:u w:val="single"/>
            <w:shd w:val="clear" w:color="auto" w:fill="FFFFFF"/>
            <w:lang w:val="en-US" w:eastAsia="en-US" w:bidi="ar-SA"/>
          </w:rPr>
          <w:t>https://montrealgazette.com/news/local-news/48-of-quebec-workforce-suffering-from-psychological-stress-survey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12:45 p.m. WHO shifts guidance on masks</w:t>
      </w:r>
    </w:p>
    <w:p>
      <w:pPr>
        <w:spacing w:before="200" w:line="260" w:lineRule="atLeast"/>
        <w:jc w:val="both"/>
        <w:rPr>
          <w:lang w:val="en-US" w:eastAsia="en-US" w:bidi="ar-SA"/>
        </w:rPr>
      </w:pPr>
      <w:r>
        <w:rPr>
          <w:rFonts w:ascii="arial" w:eastAsia="arial" w:hAnsi="arial" w:cs="arial"/>
          <w:color w:val="000000"/>
          <w:sz w:val="20"/>
          <w:lang w:val="en-US" w:eastAsia="en-US" w:bidi="ar-SA"/>
        </w:rPr>
        <w:t>The World Health Organization today published updated guidance on the use of masks for control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Here are the key changes:</w:t>
      </w:r>
    </w:p>
    <w:p>
      <w:pPr>
        <w:spacing w:before="200" w:line="260" w:lineRule="atLeast"/>
        <w:jc w:val="both"/>
        <w:rPr>
          <w:lang w:val="en-US" w:eastAsia="en-US" w:bidi="ar-SA"/>
        </w:rPr>
      </w:pPr>
      <w:r>
        <w:rPr>
          <w:rFonts w:ascii="arial" w:eastAsia="arial" w:hAnsi="arial" w:cs="arial"/>
          <w:color w:val="000000"/>
          <w:sz w:val="20"/>
          <w:lang w:val="en-US" w:eastAsia="en-US" w:bidi="ar-SA"/>
        </w:rPr>
        <w:t>"In areas with widespread transmission, WHO advises medical masks for all people working in clinical areas of a health facility, not only workers dealing with patients with COVID-19. That means, for example, that when a doctor is doing a ward round on the cardiology or palliative care units where there are no confirmed COVID-19 patients, they should still wear a medical mask.</w:t>
      </w:r>
    </w:p>
    <w:p>
      <w:pPr>
        <w:spacing w:before="200" w:line="260" w:lineRule="atLeast"/>
        <w:jc w:val="both"/>
        <w:rPr>
          <w:lang w:val="en-US" w:eastAsia="en-US" w:bidi="ar-SA"/>
        </w:rPr>
      </w:pPr>
      <w:r>
        <w:rPr>
          <w:rFonts w:ascii="arial" w:eastAsia="arial" w:hAnsi="arial" w:cs="arial"/>
          <w:color w:val="000000"/>
          <w:sz w:val="20"/>
          <w:lang w:val="en-US" w:eastAsia="en-US" w:bidi="ar-SA"/>
        </w:rPr>
        <w:t>"In areas with community transmission, we advise that people aged 60 years or over, or those with underlying conditions, should wear a medical mask in situations where physical distancing is not possible.</w:t>
      </w:r>
    </w:p>
    <w:p>
      <w:pPr>
        <w:spacing w:before="200" w:line="260" w:lineRule="atLeast"/>
        <w:jc w:val="both"/>
        <w:rPr>
          <w:lang w:val="en-US" w:eastAsia="en-US" w:bidi="ar-SA"/>
        </w:rPr>
      </w:pPr>
      <w:r>
        <w:rPr>
          <w:rFonts w:ascii="arial" w:eastAsia="arial" w:hAnsi="arial" w:cs="arial"/>
          <w:color w:val="000000"/>
          <w:sz w:val="20"/>
          <w:lang w:val="en-US" w:eastAsia="en-US" w:bidi="ar-SA"/>
        </w:rPr>
        <w:t>"In light of evolving evidence, WHO advises that governments should encourage the general public to wear masks where there is widespread transmission and physical distancing is difficult, such as on public transport, in shops or in other confined or crowded environments."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new guidance is "based on evolving evidence, and provides updated advice on who should wear a mask, when it should be worn and what it should be made of," WHO Director-General Tedros Adhanom Ghebreyesus said at a press conference in Geneva( </w:t>
      </w:r>
      <w:hyperlink r:id="rId218" w:history="1">
        <w:r>
          <w:rPr>
            <w:rFonts w:ascii="arial" w:eastAsia="arial" w:hAnsi="arial" w:cs="arial"/>
            <w:i/>
            <w:color w:val="0077CC"/>
            <w:sz w:val="20"/>
            <w:u w:val="single"/>
            <w:shd w:val="clear" w:color="auto" w:fill="FFFFFF"/>
            <w:lang w:val="en-US" w:eastAsia="en-US" w:bidi="ar-SA"/>
          </w:rPr>
          <w:t>https://www.who.int/dg/speeches/detail/who-director-general-s-opening-remarks-at-the-media-briefing-on-covid-19---5-june-2020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It was developed "through a careful review of all available evidence, and extensive consultation with international experts and civil society groups.</w:t>
      </w:r>
    </w:p>
    <w:p>
      <w:pPr>
        <w:spacing w:before="200" w:line="260" w:lineRule="atLeast"/>
        <w:jc w:val="both"/>
        <w:rPr>
          <w:lang w:val="en-US" w:eastAsia="en-US" w:bidi="ar-SA"/>
        </w:rPr>
      </w:pPr>
      <w:r>
        <w:rPr>
          <w:rFonts w:ascii="arial" w:eastAsia="arial" w:hAnsi="arial" w:cs="arial"/>
          <w:color w:val="000000"/>
          <w:sz w:val="20"/>
          <w:lang w:val="en-US" w:eastAsia="en-US" w:bidi="ar-SA"/>
        </w:rPr>
        <w:t>"I wish to be very clear that the guidance we are publishing today is an update of what we have been saying for months: that masks should only ever be used as part of a comprehensive strategy in the fight against COVID. Masks on their own will not protect you from COVID-19."</w:t>
      </w:r>
    </w:p>
    <w:p>
      <w:pPr>
        <w:spacing w:before="200" w:line="260" w:lineRule="atLeast"/>
        <w:jc w:val="both"/>
        <w:rPr>
          <w:lang w:val="en-US" w:eastAsia="en-US" w:bidi="ar-SA"/>
        </w:rPr>
      </w:pPr>
      <w:r>
        <w:rPr>
          <w:rFonts w:ascii="arial" w:eastAsia="arial" w:hAnsi="arial" w:cs="arial"/>
          <w:color w:val="000000"/>
          <w:sz w:val="20"/>
          <w:lang w:val="en-US" w:eastAsia="en-US" w:bidi="ar-SA"/>
        </w:rPr>
        <w:t>12:15 p.m. Canada adds 289,600 jobs, with Quebec leading the way</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Canada clawed back 289,600 jobs in May as provincial governments began easing public health restrictions and businesses reopened, Statistics Canada said Friday.</w:t>
      </w:r>
    </w:p>
    <w:p>
      <w:pPr>
        <w:spacing w:before="200" w:line="260" w:lineRule="atLeast"/>
        <w:jc w:val="both"/>
        <w:rPr>
          <w:lang w:val="en-US" w:eastAsia="en-US" w:bidi="ar-SA"/>
        </w:rPr>
      </w:pPr>
      <w:r>
        <w:rPr>
          <w:rFonts w:ascii="arial" w:eastAsia="arial" w:hAnsi="arial" w:cs="arial"/>
          <w:color w:val="000000"/>
          <w:sz w:val="20"/>
          <w:lang w:val="en-US" w:eastAsia="en-US" w:bidi="ar-SA"/>
        </w:rPr>
        <w:t>Still, the unemployment rate in May rose to 13.7 per cent, the highest level in more than four decades of comparable data.</w:t>
      </w:r>
    </w:p>
    <w:p>
      <w:pPr>
        <w:spacing w:before="200" w:line="260" w:lineRule="atLeast"/>
        <w:jc w:val="both"/>
        <w:rPr>
          <w:lang w:val="en-US" w:eastAsia="en-US" w:bidi="ar-SA"/>
        </w:rPr>
      </w:pPr>
      <w:r>
        <w:rPr>
          <w:rFonts w:ascii="arial" w:eastAsia="arial" w:hAnsi="arial" w:cs="arial"/>
          <w:color w:val="000000"/>
          <w:sz w:val="20"/>
          <w:lang w:val="en-US" w:eastAsia="en-US" w:bidi="ar-SA"/>
        </w:rPr>
        <w:t>The increase in the unemployment rate, which topped the previous record of 13.1 per cent set in December 1982, came as more people started looking for work.</w:t>
      </w:r>
    </w:p>
    <w:p>
      <w:pPr>
        <w:spacing w:before="200" w:line="260" w:lineRule="atLeast"/>
        <w:jc w:val="both"/>
        <w:rPr>
          <w:lang w:val="en-US" w:eastAsia="en-US" w:bidi="ar-SA"/>
        </w:rPr>
      </w:pPr>
      <w:r>
        <w:rPr>
          <w:rFonts w:ascii="arial" w:eastAsia="arial" w:hAnsi="arial" w:cs="arial"/>
          <w:color w:val="000000"/>
          <w:sz w:val="20"/>
          <w:lang w:val="en-US" w:eastAsia="en-US" w:bidi="ar-SA"/>
        </w:rPr>
        <w:t>The monthly labour force survey showed that men gained back more jobs than women in May, resulting in a wider gender gap in employment losses as a result of COVID-19, and that the pandemic continued to disproportionately affect lower-wage workers.</w:t>
      </w:r>
    </w:p>
    <w:p>
      <w:pPr>
        <w:spacing w:before="200" w:line="260" w:lineRule="atLeast"/>
        <w:jc w:val="both"/>
        <w:rPr>
          <w:lang w:val="en-US" w:eastAsia="en-US" w:bidi="ar-SA"/>
        </w:rPr>
      </w:pPr>
      <w:r>
        <w:rPr>
          <w:rFonts w:ascii="arial" w:eastAsia="arial" w:hAnsi="arial" w:cs="arial"/>
          <w:color w:val="000000"/>
          <w:sz w:val="20"/>
          <w:lang w:val="en-US" w:eastAsia="en-US" w:bidi="ar-SA"/>
        </w:rPr>
        <w:t>The increase in the number of jobs - which mirrored a similar bump in the U.S. - came after three million jobs were lost over March and April and about 2.5 million more had their hours slashed.</w:t>
      </w:r>
    </w:p>
    <w:p>
      <w:pPr>
        <w:spacing w:before="200" w:line="260" w:lineRule="atLeast"/>
        <w:jc w:val="both"/>
        <w:rPr>
          <w:lang w:val="en-US" w:eastAsia="en-US" w:bidi="ar-SA"/>
        </w:rPr>
      </w:pPr>
      <w:r>
        <w:rPr>
          <w:rFonts w:ascii="arial" w:eastAsia="arial" w:hAnsi="arial" w:cs="arial"/>
          <w:color w:val="000000"/>
          <w:sz w:val="20"/>
          <w:lang w:val="en-US" w:eastAsia="en-US" w:bidi="ar-SA"/>
        </w:rPr>
        <w:t>Statistics Canada said the number of people who worked less than half their usual hours fell by 292,000 in May.</w:t>
      </w:r>
    </w:p>
    <w:p>
      <w:pPr>
        <w:spacing w:before="200" w:line="260" w:lineRule="atLeast"/>
        <w:jc w:val="both"/>
        <w:rPr>
          <w:lang w:val="en-US" w:eastAsia="en-US" w:bidi="ar-SA"/>
        </w:rPr>
      </w:pPr>
      <w:r>
        <w:rPr>
          <w:rFonts w:ascii="arial" w:eastAsia="arial" w:hAnsi="arial" w:cs="arial"/>
          <w:color w:val="000000"/>
          <w:sz w:val="20"/>
          <w:lang w:val="en-US" w:eastAsia="en-US" w:bidi="ar-SA"/>
        </w:rPr>
        <w:t>Combined with the increase in jobs, Statistics Canada said the country recovered 10.6 per cent of employment losses and absences related to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"The rise in the overall unemployment to 13.7 per cent, the highest on record, shouldn't be taken as a sign of underlying weakness, since it simply represents more out-of-work Canadians stating that they are now looking for work," CIBC senior economist Royce Mendes wrote in a note.</w:t>
      </w:r>
    </w:p>
    <w:p>
      <w:pPr>
        <w:spacing w:before="200" w:line="260" w:lineRule="atLeast"/>
        <w:jc w:val="both"/>
        <w:rPr>
          <w:lang w:val="en-US" w:eastAsia="en-US" w:bidi="ar-SA"/>
        </w:rPr>
      </w:pPr>
      <w:r>
        <w:rPr>
          <w:rFonts w:ascii="arial" w:eastAsia="arial" w:hAnsi="arial" w:cs="arial"/>
          <w:color w:val="000000"/>
          <w:sz w:val="20"/>
          <w:lang w:val="en-US" w:eastAsia="en-US" w:bidi="ar-SA"/>
        </w:rPr>
        <w:t>"The surprisingly positive readings on employment paint a more optimistic picture of the early part of the recovery, but there's still a long road back."</w:t>
      </w:r>
    </w:p>
    <w:p>
      <w:pPr>
        <w:spacing w:before="200" w:line="260" w:lineRule="atLeast"/>
        <w:jc w:val="both"/>
        <w:rPr>
          <w:lang w:val="en-US" w:eastAsia="en-US" w:bidi="ar-SA"/>
        </w:rPr>
      </w:pPr>
      <w:r>
        <w:rPr>
          <w:rFonts w:ascii="arial" w:eastAsia="arial" w:hAnsi="arial" w:cs="arial"/>
          <w:color w:val="000000"/>
          <w:sz w:val="20"/>
          <w:lang w:val="en-US" w:eastAsia="en-US" w:bidi="ar-SA"/>
        </w:rPr>
        <w:t>Provincially, Quebec led the way, gaining 231,000 jobs as it became one of the first provinces to ease restrictions, doing so just before Statistics Canada collected data the week of May 10.</w:t>
      </w:r>
    </w:p>
    <w:p>
      <w:pPr>
        <w:spacing w:before="200" w:line="260" w:lineRule="atLeast"/>
        <w:jc w:val="both"/>
        <w:rPr>
          <w:lang w:val="en-US" w:eastAsia="en-US" w:bidi="ar-SA"/>
        </w:rPr>
      </w:pPr>
      <w:r>
        <w:rPr>
          <w:rFonts w:ascii="arial" w:eastAsia="arial" w:hAnsi="arial" w:cs="arial"/>
          <w:color w:val="000000"/>
          <w:sz w:val="20"/>
          <w:lang w:val="en-US" w:eastAsia="en-US" w:bidi="ar-SA"/>
        </w:rPr>
        <w:t>12:10 p.m. Federal officials provide update</w:t>
      </w:r>
    </w:p>
    <w:p>
      <w:pPr>
        <w:spacing w:before="200" w:line="260" w:lineRule="atLeast"/>
        <w:jc w:val="both"/>
        <w:rPr>
          <w:lang w:val="en-US" w:eastAsia="en-US" w:bidi="ar-SA"/>
        </w:rPr>
      </w:pPr>
      <w:r>
        <w:rPr>
          <w:rFonts w:ascii="arial" w:eastAsia="arial" w:hAnsi="arial" w:cs="arial"/>
          <w:color w:val="000000"/>
          <w:sz w:val="20"/>
          <w:lang w:val="en-US" w:eastAsia="en-US" w:bidi="ar-SA"/>
        </w:rPr>
        <w:t>12:05 p.m. Ottawa to provide $600 in aid to disabled; federal government offers $14 billion to help provinces reopen safely</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has announced financial support for nearly 4 million disabled Canadians, who already faced some of the highest costs of living before the pandemic made daily life even more expensive.</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federal government will give a one-time non-taxable payment for Canadians with disabilities of up to $600 to help them pay their extra expenses due to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Among other things, the pandemic has resulted in many people with disabilities having to rely on in-home care, pay delivery fees for groceries and other items, and fork out higher dispensing fees for prescription drugs.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also announced that Ottawa is offering to contribute $14 billion more to provinces to help them safely reopen their economies( </w:t>
      </w:r>
      <w:hyperlink r:id="rId219" w:history="1">
        <w:r>
          <w:rPr>
            <w:rFonts w:ascii="arial" w:eastAsia="arial" w:hAnsi="arial" w:cs="arial"/>
            <w:i/>
            <w:color w:val="0077CC"/>
            <w:sz w:val="20"/>
            <w:u w:val="single"/>
            <w:shd w:val="clear" w:color="auto" w:fill="FFFFFF"/>
            <w:lang w:val="en-US" w:eastAsia="en-US" w:bidi="ar-SA"/>
          </w:rPr>
          <w:t>http://montrealgazette.com/pmn/news-pmn/canada-news-pmn/trudeau-to-offer-premiers-billions-to-help-reopen-the-economy-safely/wcm/24732315-5ec8-48f7-812e-132f17b4bac2</w:t>
        </w:r>
      </w:hyperlink>
      <w:r>
        <w:rPr>
          <w:rFonts w:ascii="arial" w:eastAsia="arial" w:hAnsi="arial" w:cs="arial"/>
          <w:color w:val="000000"/>
          <w:sz w:val="20"/>
          <w:lang w:val="en-US" w:eastAsia="en-US" w:bidi="ar-SA"/>
        </w:rPr>
        <w:t xml:space="preserve"> ). It would go to finance, among other things, personal protective equipment, daycare, sick pay and help for seniors.</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discussed the offer with premiers at their weekly conference call last night.</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also said:</w:t>
      </w:r>
    </w:p>
    <w:p>
      <w:pPr>
        <w:spacing w:before="200" w:line="260" w:lineRule="atLeast"/>
        <w:jc w:val="both"/>
        <w:rPr>
          <w:lang w:val="en-US" w:eastAsia="en-US" w:bidi="ar-SA"/>
        </w:rPr>
      </w:pPr>
      <w:r>
        <w:rPr>
          <w:rFonts w:ascii="arial" w:eastAsia="arial" w:hAnsi="arial" w:cs="arial"/>
          <w:color w:val="000000"/>
          <w:sz w:val="20"/>
          <w:lang w:val="en-US" w:eastAsia="en-US" w:bidi="ar-SA"/>
        </w:rPr>
        <w:t>The Liberal Party of Canada will divulge how much it receives from the federal emergency wage subsidy program. The Bloc Québécois has called for Trudeau to return the money, arguing it should not be used by political parties.</w:t>
      </w:r>
    </w:p>
    <w:p>
      <w:pPr>
        <w:spacing w:before="200" w:line="260" w:lineRule="atLeast"/>
        <w:jc w:val="both"/>
        <w:rPr>
          <w:lang w:val="en-US" w:eastAsia="en-US" w:bidi="ar-SA"/>
        </w:rPr>
      </w:pPr>
      <w:r>
        <w:rPr>
          <w:rFonts w:ascii="arial" w:eastAsia="arial" w:hAnsi="arial" w:cs="arial"/>
          <w:color w:val="000000"/>
          <w:sz w:val="20"/>
          <w:lang w:val="en-US" w:eastAsia="en-US" w:bidi="ar-SA"/>
        </w:rPr>
        <w:t>1.2 million people who were receiving the Canada Emergency Response Benefit no longer require the payments.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Ottawa will work on collecting race-based health data regarding the pandemic. (So far, Quebec has said it will not collect such data( </w:t>
      </w:r>
      <w:hyperlink r:id="rId220" w:history="1">
        <w:r>
          <w:rPr>
            <w:rFonts w:ascii="arial" w:eastAsia="arial" w:hAnsi="arial" w:cs="arial"/>
            <w:i/>
            <w:color w:val="0077CC"/>
            <w:sz w:val="20"/>
            <w:u w:val="single"/>
            <w:shd w:val="clear" w:color="auto" w:fill="FFFFFF"/>
            <w:lang w:val="en-US" w:eastAsia="en-US" w:bidi="ar-SA"/>
          </w:rPr>
          <w:t>https://montrealgazette.com/news/groups-advocates-disappointed-by-quebecs-decision-not-to-collect-covid-19-race-data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11:10 a.m. Quebec reports 255 new cases, 50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recorded 255 new cases of COVID-19, bringing the total to 52,398, the provincial government said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Fifty new deaths were reported. The death toll is now 4,935.</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hospitalizations stands at 1,030, a drop of 46 from yesterday. Of those in hospital, 131 are in intensive care, a drop of 15.</w:t>
      </w:r>
    </w:p>
    <w:p>
      <w:pPr>
        <w:spacing w:before="200" w:line="260" w:lineRule="atLeast"/>
        <w:jc w:val="both"/>
        <w:rPr>
          <w:lang w:val="en-US" w:eastAsia="en-US" w:bidi="ar-SA"/>
        </w:rPr>
      </w:pPr>
      <w:r>
        <w:rPr>
          <w:rFonts w:ascii="arial" w:eastAsia="arial" w:hAnsi="arial" w:cs="arial"/>
          <w:color w:val="000000"/>
          <w:sz w:val="20"/>
          <w:lang w:val="en-US" w:eastAsia="en-US" w:bidi="ar-SA"/>
        </w:rPr>
        <w:t>10:15 a.m. Union threatens strike at provincial parks</w:t>
      </w:r>
    </w:p>
    <w:p>
      <w:pPr>
        <w:spacing w:before="200" w:line="260" w:lineRule="atLeast"/>
        <w:jc w:val="both"/>
        <w:rPr>
          <w:lang w:val="en-US" w:eastAsia="en-US" w:bidi="ar-SA"/>
        </w:rPr>
      </w:pPr>
      <w:r>
        <w:rPr>
          <w:rFonts w:ascii="arial" w:eastAsia="arial" w:hAnsi="arial" w:cs="arial"/>
          <w:color w:val="000000"/>
          <w:sz w:val="20"/>
          <w:lang w:val="en-US" w:eastAsia="en-US" w:bidi="ar-SA"/>
        </w:rPr>
        <w:t>With longer trips out of the question due to the pandemic, Quebecers are staying close to home this summer. Many are planning camping trips.</w:t>
      </w:r>
    </w:p>
    <w:p>
      <w:pPr>
        <w:spacing w:before="200" w:line="260" w:lineRule="atLeast"/>
        <w:jc w:val="both"/>
        <w:rPr>
          <w:lang w:val="en-US" w:eastAsia="en-US" w:bidi="ar-SA"/>
        </w:rPr>
      </w:pPr>
      <w:r>
        <w:rPr>
          <w:rFonts w:ascii="arial" w:eastAsia="arial" w:hAnsi="arial" w:cs="arial"/>
          <w:color w:val="000000"/>
          <w:sz w:val="20"/>
          <w:lang w:val="en-US" w:eastAsia="en-US" w:bidi="ar-SA"/>
        </w:rPr>
        <w:t>Now, days after Quebec started reopening provincial parks, a union that represents those who work in them is mulling job action, La Presse Canadienne reports today.</w:t>
      </w:r>
    </w:p>
    <w:p>
      <w:pPr>
        <w:spacing w:before="200" w:line="260" w:lineRule="atLeast"/>
        <w:jc w:val="both"/>
        <w:rPr>
          <w:lang w:val="en-US" w:eastAsia="en-US" w:bidi="ar-SA"/>
        </w:rPr>
      </w:pPr>
      <w:r>
        <w:rPr>
          <w:rFonts w:ascii="arial" w:eastAsia="arial" w:hAnsi="arial" w:cs="arial"/>
          <w:color w:val="000000"/>
          <w:sz w:val="20"/>
          <w:lang w:val="en-US" w:eastAsia="en-US" w:bidi="ar-SA"/>
        </w:rPr>
        <w:t>The 2,000 workers at the Société des établissements de plein air du Québec have been without a contract since January 2019. They held some strike days last summer and fall. Negotiations broke down in March.</w:t>
      </w:r>
    </w:p>
    <w:p>
      <w:pPr>
        <w:spacing w:before="200" w:line="260" w:lineRule="atLeast"/>
        <w:jc w:val="both"/>
        <w:rPr>
          <w:lang w:val="en-US" w:eastAsia="en-US" w:bidi="ar-SA"/>
        </w:rPr>
      </w:pPr>
      <w:r>
        <w:rPr>
          <w:rFonts w:ascii="arial" w:eastAsia="arial" w:hAnsi="arial" w:cs="arial"/>
          <w:color w:val="000000"/>
          <w:sz w:val="20"/>
          <w:lang w:val="en-US" w:eastAsia="en-US" w:bidi="ar-SA"/>
        </w:rPr>
        <w:t>Their union, the Syndicat de la fonction publique et parapublique du Québec, says it will survey workers in the coming days on what their next step will be.</w:t>
      </w:r>
    </w:p>
    <w:p>
      <w:pPr>
        <w:spacing w:before="200" w:line="260" w:lineRule="atLeast"/>
        <w:jc w:val="both"/>
        <w:rPr>
          <w:lang w:val="en-US" w:eastAsia="en-US" w:bidi="ar-SA"/>
        </w:rPr>
      </w:pPr>
      <w:r>
        <w:rPr>
          <w:rFonts w:ascii="arial" w:eastAsia="arial" w:hAnsi="arial" w:cs="arial"/>
          <w:color w:val="000000"/>
          <w:sz w:val="20"/>
          <w:lang w:val="en-US" w:eastAsia="en-US" w:bidi="ar-SA"/>
        </w:rPr>
        <w:t>If strike days occur, they would target key dates such as the Fête Nationale (June 24) and Canada Day (July 1), a union official said.</w:t>
      </w:r>
    </w:p>
    <w:p>
      <w:pPr>
        <w:spacing w:before="200" w:line="260" w:lineRule="atLeast"/>
        <w:jc w:val="both"/>
        <w:rPr>
          <w:lang w:val="en-US" w:eastAsia="en-US" w:bidi="ar-SA"/>
        </w:rPr>
      </w:pPr>
      <w:r>
        <w:rPr>
          <w:rFonts w:ascii="arial" w:eastAsia="arial" w:hAnsi="arial" w:cs="arial"/>
          <w:color w:val="000000"/>
          <w:sz w:val="20"/>
          <w:lang w:val="en-US" w:eastAsia="en-US" w:bidi="ar-SA"/>
        </w:rPr>
        <w:t>The SEPAQ operates 23 provincial parks and 13 wildlife reserves. Its facilities feature more than 7,000 campsites.</w:t>
      </w:r>
    </w:p>
    <w:p>
      <w:pPr>
        <w:spacing w:before="200" w:line="260" w:lineRule="atLeast"/>
        <w:jc w:val="both"/>
        <w:rPr>
          <w:lang w:val="en-US" w:eastAsia="en-US" w:bidi="ar-SA"/>
        </w:rPr>
      </w:pPr>
      <w:r>
        <w:rPr>
          <w:rFonts w:ascii="arial" w:eastAsia="arial" w:hAnsi="arial" w:cs="arial"/>
          <w:color w:val="000000"/>
          <w:sz w:val="20"/>
          <w:lang w:val="en-US" w:eastAsia="en-US" w:bidi="ar-SA"/>
        </w:rPr>
        <w:t>9:50 a.m. Masks, signs and noisemakers: how to protest safely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Sunday, Montrealers will take part in a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toward the black community( </w:t>
      </w:r>
      <w:hyperlink r:id="rId221" w:history="1">
        <w:r>
          <w:rPr>
            <w:rFonts w:ascii="arial" w:eastAsia="arial" w:hAnsi="arial" w:cs="arial"/>
            <w:i/>
            <w:color w:val="0077CC"/>
            <w:sz w:val="20"/>
            <w:u w:val="single"/>
            <w:shd w:val="clear" w:color="auto" w:fill="FFFFFF"/>
            <w:lang w:val="en-US" w:eastAsia="en-US" w:bidi="ar-SA"/>
          </w:rPr>
          <w:t>https://www.facebook.com/events/250612656207958/</w:t>
        </w:r>
      </w:hyperlink>
      <w:r>
        <w:rPr>
          <w:rFonts w:ascii="arial" w:eastAsia="arial" w:hAnsi="arial" w:cs="arial"/>
          <w:color w:val="000000"/>
          <w:sz w:val="20"/>
          <w:lang w:val="en-US" w:eastAsia="en-US" w:bidi="ar-SA"/>
        </w:rPr>
        <w:t xml:space="preserve"> ). It follows one that took place on the weekend(            </w:t>
      </w:r>
      <w:hyperlink r:id="rId222"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222" w:history="1">
        <w:r>
          <w:rPr>
            <w:rFonts w:ascii="arial" w:eastAsia="arial" w:hAnsi="arial" w:cs="arial"/>
            <w:b/>
            <w:i/>
            <w:color w:val="0077CC"/>
            <w:sz w:val="20"/>
            <w:u w:val="single"/>
            <w:shd w:val="clear" w:color="auto" w:fill="FFFFFF"/>
            <w:lang w:val="en-US" w:eastAsia="en-US" w:bidi="ar-SA"/>
          </w:rPr>
          <w:t>police</w:t>
        </w:r>
      </w:hyperlink>
      <w:hyperlink r:id="rId222"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Organizers of Sunday's march - which begins at 11 a.m. at Place Émilie-Gamelin (Berri/Ste-Catherine Sts.) - are telling people to bring masks and hand sanitizer.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wake of last week's Black Lives Matter protests over the death of George Floyd( </w:t>
      </w:r>
      <w:hyperlink r:id="rId223" w:history="1">
        <w:r>
          <w:rPr>
            <w:rFonts w:ascii="arial" w:eastAsia="arial" w:hAnsi="arial" w:cs="arial"/>
            <w:i/>
            <w:color w:val="0077CC"/>
            <w:sz w:val="20"/>
            <w:u w:val="single"/>
            <w:shd w:val="clear" w:color="auto" w:fill="FFFFFF"/>
            <w:lang w:val="en-US" w:eastAsia="en-US" w:bidi="ar-SA"/>
          </w:rPr>
          <w:t>http://montrealgazette.com/pmn/news-pmn/politics-news-pmn/mourners-remember-george-floyd-at-service/wcm/bec00d30-96b1-4b8d-a1c6-c8fe4c0bd5cb</w:t>
        </w:r>
      </w:hyperlink>
      <w:r>
        <w:rPr>
          <w:rFonts w:ascii="arial" w:eastAsia="arial" w:hAnsi="arial" w:cs="arial"/>
          <w:color w:val="000000"/>
          <w:sz w:val="20"/>
          <w:lang w:val="en-US" w:eastAsia="en-US" w:bidi="ar-SA"/>
        </w:rPr>
        <w:t xml:space="preserve"> )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Minneapolis, health officials offered suggestions on how to protest safely.</w:t>
      </w:r>
    </w:p>
    <w:p>
      <w:pPr>
        <w:spacing w:before="200" w:line="260" w:lineRule="atLeast"/>
        <w:jc w:val="both"/>
        <w:rPr>
          <w:lang w:val="en-US" w:eastAsia="en-US" w:bidi="ar-SA"/>
        </w:rPr>
      </w:pPr>
      <w:r>
        <w:rPr>
          <w:rFonts w:ascii="arial" w:eastAsia="arial" w:hAnsi="arial" w:cs="arial"/>
          <w:color w:val="000000"/>
          <w:sz w:val="20"/>
          <w:lang w:val="en-US" w:eastAsia="en-US" w:bidi="ar-SA"/>
        </w:rPr>
        <w:t>"Gathering together is a very powerful way to lend that support and to be an ally," Health Minister Patty Hajdu said on Monday. "There are ways to do it more safely."</w:t>
      </w:r>
    </w:p>
    <w:p>
      <w:pPr>
        <w:spacing w:before="200" w:line="260" w:lineRule="atLeast"/>
        <w:jc w:val="both"/>
        <w:rPr>
          <w:lang w:val="en-US" w:eastAsia="en-US" w:bidi="ar-SA"/>
        </w:rPr>
      </w:pPr>
      <w:r>
        <w:rPr>
          <w:rFonts w:ascii="arial" w:eastAsia="arial" w:hAnsi="arial" w:cs="arial"/>
          <w:color w:val="000000"/>
          <w:sz w:val="20"/>
          <w:lang w:val="en-US" w:eastAsia="en-US" w:bidi="ar-SA"/>
        </w:rPr>
        <w:t>She said hand sanitizer and masks are musts because physical distancing may not be possible.</w:t>
      </w:r>
    </w:p>
    <w:p>
      <w:pPr>
        <w:spacing w:before="200" w:line="260" w:lineRule="atLeast"/>
        <w:jc w:val="both"/>
        <w:rPr>
          <w:lang w:val="en-US" w:eastAsia="en-US" w:bidi="ar-SA"/>
        </w:rPr>
      </w:pPr>
      <w:r>
        <w:rPr>
          <w:rFonts w:ascii="arial" w:eastAsia="arial" w:hAnsi="arial" w:cs="arial"/>
          <w:color w:val="000000"/>
          <w:sz w:val="20"/>
          <w:lang w:val="en-US" w:eastAsia="en-US" w:bidi="ar-SA"/>
        </w:rPr>
        <w:t>"Although we've seen much more peaceful protests in general here in Canada, we still encourage people to be very careful when they're congregating in large crowds."</w:t>
      </w:r>
    </w:p>
    <w:p>
      <w:pPr>
        <w:spacing w:before="200" w:line="260" w:lineRule="atLeast"/>
        <w:jc w:val="both"/>
        <w:rPr>
          <w:lang w:val="en-US" w:eastAsia="en-US" w:bidi="ar-SA"/>
        </w:rPr>
      </w:pPr>
      <w:r>
        <w:rPr>
          <w:rFonts w:ascii="arial" w:eastAsia="arial" w:hAnsi="arial" w:cs="arial"/>
          <w:color w:val="000000"/>
          <w:sz w:val="20"/>
          <w:lang w:val="en-US" w:eastAsia="en-US" w:bidi="ar-SA"/>
        </w:rPr>
        <w:t>If you are taking part in the demonstration today, please follow these measures:</w:t>
      </w:r>
    </w:p>
    <w:p>
      <w:pPr>
        <w:spacing w:before="200" w:line="260" w:lineRule="atLeast"/>
        <w:jc w:val="both"/>
        <w:rPr>
          <w:lang w:val="en-US" w:eastAsia="en-US" w:bidi="ar-SA"/>
        </w:rPr>
      </w:pPr>
      <w:r>
        <w:rPr>
          <w:rFonts w:ascii="arial" w:eastAsia="arial" w:hAnsi="arial" w:cs="arial"/>
          <w:color w:val="000000"/>
          <w:sz w:val="20"/>
          <w:lang w:val="en-US" w:eastAsia="en-US" w:bidi="ar-SA"/>
        </w:rPr>
        <w:t>- Give people their space, Stay two metres apart;</w:t>
      </w:r>
    </w:p>
    <w:p>
      <w:pPr>
        <w:spacing w:before="200" w:line="260" w:lineRule="atLeast"/>
        <w:jc w:val="both"/>
        <w:rPr>
          <w:lang w:val="en-US" w:eastAsia="en-US" w:bidi="ar-SA"/>
        </w:rPr>
      </w:pPr>
      <w:r>
        <w:rPr>
          <w:rFonts w:ascii="arial" w:eastAsia="arial" w:hAnsi="arial" w:cs="arial"/>
          <w:color w:val="000000"/>
          <w:sz w:val="20"/>
          <w:lang w:val="en-US" w:eastAsia="en-US" w:bidi="ar-SA"/>
        </w:rPr>
        <w:t>- Bring and use hand sanitizer;</w:t>
      </w:r>
    </w:p>
    <w:p>
      <w:pPr>
        <w:spacing w:before="200" w:line="260" w:lineRule="atLeast"/>
        <w:jc w:val="both"/>
        <w:rPr>
          <w:lang w:val="en-US" w:eastAsia="en-US" w:bidi="ar-SA"/>
        </w:rPr>
      </w:pPr>
      <w:r>
        <w:rPr>
          <w:rFonts w:ascii="arial" w:eastAsia="arial" w:hAnsi="arial" w:cs="arial"/>
          <w:color w:val="000000"/>
          <w:sz w:val="20"/>
          <w:lang w:val="en-US" w:eastAsia="en-US" w:bidi="ar-SA"/>
        </w:rPr>
        <w:t>- Wear a non-medical mask, and;</w:t>
      </w:r>
    </w:p>
    <w:p>
      <w:pPr>
        <w:spacing w:before="200" w:line="260" w:lineRule="atLeast"/>
        <w:jc w:val="both"/>
        <w:rPr>
          <w:lang w:val="en-US" w:eastAsia="en-US" w:bidi="ar-SA"/>
        </w:rPr>
      </w:pPr>
      <w:r>
        <w:rPr>
          <w:rFonts w:ascii="arial" w:eastAsia="arial" w:hAnsi="arial" w:cs="arial"/>
          <w:color w:val="000000"/>
          <w:sz w:val="20"/>
          <w:lang w:val="en-US" w:eastAsia="en-US" w:bidi="ar-SA"/>
        </w:rPr>
        <w:t>- Use signs or noisemakers instead of shouting.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Stay kind, &amp;; keep each other safe. pic.twitter.com/0RYQTLlvB2( </w:t>
      </w:r>
      <w:hyperlink r:id="rId224" w:history="1">
        <w:r>
          <w:rPr>
            <w:rFonts w:ascii="arial" w:eastAsia="arial" w:hAnsi="arial" w:cs="arial"/>
            <w:i/>
            <w:color w:val="0077CC"/>
            <w:sz w:val="20"/>
            <w:u w:val="single"/>
            <w:shd w:val="clear" w:color="auto" w:fill="FFFFFF"/>
            <w:lang w:val="en-US" w:eastAsia="en-US" w:bidi="ar-SA"/>
          </w:rPr>
          <w:t>https://t.co/0RYQTLlvB2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Patty Hajdu (@PattyHajdu) June 5, 2020( </w:t>
      </w:r>
      <w:hyperlink r:id="rId225" w:history="1">
        <w:r>
          <w:rPr>
            <w:rFonts w:ascii="arial" w:eastAsia="arial" w:hAnsi="arial" w:cs="arial"/>
            <w:i/>
            <w:color w:val="0077CC"/>
            <w:sz w:val="20"/>
            <w:u w:val="single"/>
            <w:shd w:val="clear" w:color="auto" w:fill="FFFFFF"/>
            <w:lang w:val="en-US" w:eastAsia="en-US" w:bidi="ar-SA"/>
          </w:rPr>
          <w:t>https://twitter.com/PattyHajdu/status/1268952831282884610?ref_src=twsrc%5Etfw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doctor Theresa Tam added that signs and noisemakers are safer ways for demonstrators to express themselves than raising their voices.</w:t>
      </w:r>
    </w:p>
    <w:p>
      <w:pPr>
        <w:spacing w:before="200" w:line="260" w:lineRule="atLeast"/>
        <w:jc w:val="both"/>
        <w:rPr>
          <w:lang w:val="en-US" w:eastAsia="en-US" w:bidi="ar-SA"/>
        </w:rPr>
      </w:pPr>
      <w:r>
        <w:rPr>
          <w:rFonts w:ascii="arial" w:eastAsia="arial" w:hAnsi="arial" w:cs="arial"/>
          <w:color w:val="000000"/>
          <w:sz w:val="20"/>
          <w:lang w:val="en-US" w:eastAsia="en-US" w:bidi="ar-SA"/>
        </w:rPr>
        <w:t>"Shouting and that type of behaviour can potentially project more droplets," she said. "Be considerate of others. People are out to protest to support a common goal."</w:t>
      </w:r>
    </w:p>
    <w:p>
      <w:pPr>
        <w:spacing w:before="200" w:line="260" w:lineRule="atLeast"/>
        <w:jc w:val="both"/>
        <w:rPr>
          <w:lang w:val="en-US" w:eastAsia="en-US" w:bidi="ar-SA"/>
        </w:rPr>
      </w:pPr>
      <w:r>
        <w:rPr>
          <w:rFonts w:ascii="arial" w:eastAsia="arial" w:hAnsi="arial" w:cs="arial"/>
          <w:color w:val="000000"/>
          <w:sz w:val="20"/>
          <w:lang w:val="en-US" w:eastAsia="en-US" w:bidi="ar-SA"/>
        </w:rPr>
        <w:t>9:15 a.m. Video: What's the COVID-19 risk when you're near others?</w:t>
      </w:r>
    </w:p>
    <w:p>
      <w:pPr>
        <w:spacing w:before="200" w:line="260" w:lineRule="atLeast"/>
        <w:jc w:val="both"/>
        <w:rPr>
          <w:lang w:val="en-US" w:eastAsia="en-US" w:bidi="ar-SA"/>
        </w:rPr>
      </w:pPr>
      <w:r>
        <w:rPr>
          <w:rFonts w:ascii="arial" w:eastAsia="arial" w:hAnsi="arial" w:cs="arial"/>
          <w:color w:val="000000"/>
          <w:sz w:val="20"/>
          <w:lang w:val="en-US" w:eastAsia="en-US" w:bidi="ar-SA"/>
        </w:rPr>
        <w:t>How safe is it to take a breath when you're near other people? It depends whether you're indoors or outdoors.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Joe Schwarcz, director of the McGill Office for Science and Society, explains( </w:t>
      </w:r>
      <w:hyperlink r:id="rId226" w:history="1">
        <w:r>
          <w:rPr>
            <w:rFonts w:ascii="arial" w:eastAsia="arial" w:hAnsi="arial" w:cs="arial"/>
            <w:i/>
            <w:color w:val="0077CC"/>
            <w:sz w:val="20"/>
            <w:u w:val="single"/>
            <w:shd w:val="clear" w:color="auto" w:fill="FFFFFF"/>
            <w:lang w:val="en-US" w:eastAsia="en-US" w:bidi="ar-SA"/>
          </w:rPr>
          <w:t>https://montrealgazette.com/opinion/columnists/the-right-chemistry-why-being-passed-by-a-jogger-is-low-risk</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Trudeau to offer premiers billions to help reopen the economy safely</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is expected to dangle billions of dollars in federal funding in front of provincial premiers.</w:t>
      </w:r>
    </w:p>
    <w:p>
      <w:pPr>
        <w:spacing w:before="200" w:line="260" w:lineRule="atLeast"/>
        <w:jc w:val="both"/>
        <w:rPr>
          <w:lang w:val="en-US" w:eastAsia="en-US" w:bidi="ar-SA"/>
        </w:rPr>
      </w:pPr>
      <w:r>
        <w:rPr>
          <w:rFonts w:ascii="arial" w:eastAsia="arial" w:hAnsi="arial" w:cs="arial"/>
          <w:color w:val="000000"/>
          <w:sz w:val="20"/>
          <w:lang w:val="en-US" w:eastAsia="en-US" w:bidi="ar-SA"/>
        </w:rPr>
        <w:t>But expect some pushback from Quebec politicians as the province has traditionally balked at Ottawa telling it how to spend money in areas of provincial jurisdiction such as health.</w:t>
      </w:r>
    </w:p>
    <w:p>
      <w:pPr>
        <w:spacing w:before="200" w:line="260" w:lineRule="atLeast"/>
        <w:jc w:val="both"/>
        <w:rPr>
          <w:lang w:val="en-US" w:eastAsia="en-US" w:bidi="ar-SA"/>
        </w:rPr>
      </w:pPr>
      <w:r>
        <w:rPr>
          <w:rFonts w:ascii="arial" w:eastAsia="arial" w:hAnsi="arial" w:cs="arial"/>
          <w:color w:val="000000"/>
          <w:sz w:val="20"/>
          <w:lang w:val="en-US" w:eastAsia="en-US" w:bidi="ar-SA"/>
        </w:rPr>
        <w:t>Here's the story 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Prime Minister Justin Trudeau is to offer premiers billions in federal funding to help them safely reopen provincial and territorial economies without triggering an explosive second wave of COVID-19 cases.</w:t>
      </w:r>
    </w:p>
    <w:p>
      <w:pPr>
        <w:spacing w:before="200" w:line="260" w:lineRule="atLeast"/>
        <w:jc w:val="both"/>
        <w:rPr>
          <w:lang w:val="en-US" w:eastAsia="en-US" w:bidi="ar-SA"/>
        </w:rPr>
      </w:pPr>
      <w:r>
        <w:rPr>
          <w:rFonts w:ascii="arial" w:eastAsia="arial" w:hAnsi="arial" w:cs="arial"/>
          <w:color w:val="000000"/>
          <w:sz w:val="20"/>
          <w:lang w:val="en-US" w:eastAsia="en-US" w:bidi="ar-SA"/>
        </w:rPr>
        <w:t>Precise details, including how to allocate each province's share of the cash, are to be negotiated in the coming days, but federal officials hope agreements can be reached quickly to get the money flowing fast.</w:t>
      </w:r>
    </w:p>
    <w:p>
      <w:pPr>
        <w:spacing w:before="200" w:line="260" w:lineRule="atLeast"/>
        <w:jc w:val="both"/>
        <w:rPr>
          <w:lang w:val="en-US" w:eastAsia="en-US" w:bidi="ar-SA"/>
        </w:rPr>
      </w:pPr>
      <w:r>
        <w:rPr>
          <w:rFonts w:ascii="arial" w:eastAsia="arial" w:hAnsi="arial" w:cs="arial"/>
          <w:color w:val="000000"/>
          <w:sz w:val="20"/>
          <w:lang w:val="en-US" w:eastAsia="en-US" w:bidi="ar-SA"/>
        </w:rPr>
        <w:t>The offer comes with some strings attached, according to federal officials who spoke on condition of anonymity because they were not authorized to discuss it publicly.</w:t>
      </w:r>
    </w:p>
    <w:p>
      <w:pPr>
        <w:spacing w:before="200" w:line="260" w:lineRule="atLeast"/>
        <w:jc w:val="both"/>
        <w:rPr>
          <w:lang w:val="en-US" w:eastAsia="en-US" w:bidi="ar-SA"/>
        </w:rPr>
      </w:pPr>
      <w:r>
        <w:rPr>
          <w:rFonts w:ascii="arial" w:eastAsia="arial" w:hAnsi="arial" w:cs="arial"/>
          <w:color w:val="000000"/>
          <w:sz w:val="20"/>
          <w:lang w:val="en-US" w:eastAsia="en-US" w:bidi="ar-SA"/>
        </w:rPr>
        <w:t>Trudeau is offering to transfer the money to provincial and territorial governments, provided they agree to spend it on a number of areas the federal government considers necessary to reduce the risk of a second surge of the deadly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They include testing, contact tracing, personal protective equipment, bolstering municipalities, helping the most vulnerable Canadians and strengthening the health care system, possibly including improving conditions in long-term care homes linked to more than 80 per cent of the deaths in Canada so far.</w:t>
      </w:r>
    </w:p>
    <w:p>
      <w:pPr>
        <w:spacing w:before="200" w:line="260" w:lineRule="atLeast"/>
        <w:jc w:val="both"/>
        <w:rPr>
          <w:lang w:val="en-US" w:eastAsia="en-US" w:bidi="ar-SA"/>
        </w:rPr>
      </w:pPr>
      <w:r>
        <w:rPr>
          <w:rFonts w:ascii="arial" w:eastAsia="arial" w:hAnsi="arial" w:cs="arial"/>
          <w:color w:val="000000"/>
          <w:sz w:val="20"/>
          <w:lang w:val="en-US" w:eastAsia="en-US" w:bidi="ar-SA"/>
        </w:rPr>
        <w:t>Making a difference in just one of those areas - municipalities - is a pricey proposition. The Federation of Canadian Municipalities estimates communities across the country, which have been on the front lines of the pandemic, need $10 billion to $15 billion to make up for the loss of revenue resulting from reduced transit fares, user fees and deferred property taxes.</w:t>
      </w:r>
    </w:p>
    <w:p>
      <w:pPr>
        <w:spacing w:before="200" w:line="260" w:lineRule="atLeast"/>
        <w:jc w:val="both"/>
        <w:rPr>
          <w:lang w:val="en-US" w:eastAsia="en-US" w:bidi="ar-SA"/>
        </w:rPr>
      </w:pPr>
      <w:r>
        <w:rPr>
          <w:rFonts w:ascii="arial" w:eastAsia="arial" w:hAnsi="arial" w:cs="arial"/>
          <w:color w:val="000000"/>
          <w:sz w:val="20"/>
          <w:lang w:val="en-US" w:eastAsia="en-US" w:bidi="ar-SA"/>
        </w:rPr>
        <w:t>At the start of the pandemic, the federal government boosted transfer payments to provinces and territories for health care by $500 million - an amount that seemed large at the time but which has since paled in comparison with the more than $150 billion Ottawa has shovelled into direct financial aid to Canadians and economic stimulus measures.</w:t>
      </w:r>
    </w:p>
    <w:p>
      <w:pPr>
        <w:spacing w:before="200" w:line="260" w:lineRule="atLeast"/>
        <w:jc w:val="both"/>
        <w:rPr>
          <w:lang w:val="en-US" w:eastAsia="en-US" w:bidi="ar-SA"/>
        </w:rPr>
      </w:pPr>
      <w:r>
        <w:rPr>
          <w:rFonts w:ascii="arial" w:eastAsia="arial" w:hAnsi="arial" w:cs="arial"/>
          <w:color w:val="000000"/>
          <w:sz w:val="20"/>
          <w:lang w:val="en-US" w:eastAsia="en-US" w:bidi="ar-SA"/>
        </w:rPr>
        <w:t>While Trudeau is now offering provinces and territories substantially more money, there is likely to be some push back from some premiers over his attempt to direct the general areas on which it should be spent rather than letting them spend it as they see fit.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8:55 a.m. Here's where you can get tested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can be tested at free screening clinics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They are for people who 1) have symptoms or 2) don't have symptoms but have been in close contact with someone who has received a positive COVID-19 test result.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nine testing centres( </w:t>
      </w:r>
      <w:hyperlink r:id="rId227" w:history="1">
        <w:r>
          <w:rPr>
            <w:rFonts w:ascii="arial" w:eastAsia="arial" w:hAnsi="arial" w:cs="arial"/>
            <w:i/>
            <w:color w:val="0077CC"/>
            <w:sz w:val="20"/>
            <w:u w:val="single"/>
            <w:shd w:val="clear" w:color="auto" w:fill="FFFFFF"/>
            <w:lang w:val="en-US" w:eastAsia="en-US" w:bidi="ar-SA"/>
          </w:rPr>
          <w:t>https://santemontreal.qc.ca/en/public/coronavirus-covid-19/#c37517</w:t>
        </w:r>
      </w:hyperlink>
      <w:r>
        <w:rPr>
          <w:rFonts w:ascii="arial" w:eastAsia="arial" w:hAnsi="arial" w:cs="arial"/>
          <w:color w:val="000000"/>
          <w:sz w:val="20"/>
          <w:lang w:val="en-US" w:eastAsia="en-US" w:bidi="ar-SA"/>
        </w:rPr>
        <w:t xml:space="preserve"> ) are available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clinics require appointments.</w:t>
      </w:r>
    </w:p>
    <w:p>
      <w:pPr>
        <w:spacing w:before="200" w:line="260" w:lineRule="atLeast"/>
        <w:jc w:val="both"/>
        <w:rPr>
          <w:lang w:val="en-US" w:eastAsia="en-US" w:bidi="ar-SA"/>
        </w:rPr>
      </w:pPr>
      <w:r>
        <w:rPr>
          <w:rFonts w:ascii="arial" w:eastAsia="arial" w:hAnsi="arial" w:cs="arial"/>
          <w:color w:val="000000"/>
          <w:sz w:val="20"/>
          <w:lang w:val="en-US" w:eastAsia="en-US" w:bidi="ar-SA"/>
        </w:rPr>
        <w:t>8:45 a.m. Across Canada, 93,726 cases, 7,637 deaths</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there were 93,726 COVID-19 cases and 7,637 deaths in Canada. A total of 51,501 people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Here's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52,143 (4,885 deaths, 17,098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29,403 (2,357 deaths, 23,208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7,091 (146 deaths, 6,611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2,632 (166 deaths, 2,265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1,058 (61 deaths, 995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648 (11 deaths, 608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287 (7 deaths, 284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261 (3 deaths, 256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136 (1 death, 120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27 (27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(13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11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22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229"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20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23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231" w:history="1">
        <w:r>
          <w:rPr>
            <w:rFonts w:ascii="arial" w:eastAsia="arial" w:hAnsi="arial" w:cs="arial"/>
            <w:i/>
            <w:color w:val="0077CC"/>
            <w:sz w:val="20"/>
            <w:u w:val="single"/>
            <w:shd w:val="clear" w:color="auto" w:fill="FFFFFF"/>
            <w:lang w:val="en-US" w:eastAsia="en-US" w:bidi="ar-SA"/>
          </w:rPr>
          <w:t>http://montrealgazette.com/news/local-news/a-timeline-of-the-novel-coronavirus-in-quebec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0"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CORONAVIRUSES (91%); VIRUSES (91%); INFECTIOUS DISEASE (89%); POPULATION SIZE (89%); BLOGS &amp; MESSAGE BOARDS (78%); PRESS CONFERENCES (78%); COVID-19 CORONAVIRUS (77%); ECONOMY &amp; ECONOMIC INDICATORS (77%); PERSONAL PROTECTIVE EQUIPMENT (77%); HEADS OF STATE &amp; GOVERNMENT (71%); PRIME MINISTERS (71%); SENIOR HOUSING (70%); TOURISM DEVELOPMENT (64%); JURISDICTION (50%); updated,throughout,mailto,updates,quebec,decide !@PERMALINK= </w:t>
      </w:r>
      <w:hyperlink r:id="rId232" w:history="1">
        <w:r>
          <w:rPr>
            <w:rFonts w:ascii="arial" w:eastAsia="arial" w:hAnsi="arial" w:cs="arial"/>
            <w:i/>
            <w:color w:val="0077CC"/>
            <w:sz w:val="20"/>
            <w:u w:val="single"/>
            <w:shd w:val="clear" w:color="auto" w:fill="FFFFFF"/>
            <w:lang w:val="en-US" w:eastAsia="en-US" w:bidi="ar-SA"/>
          </w:rPr>
          <w:t>http://montrealgazette.com/news/local-news/coronavirus-live-updates-trudeau-to-offer-premiers-billions-to-help-reopen-the-economy-safely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BLOGS &amp; MESSAGE BOARDS (78%); HOTELS &amp; MOTELS (64%); LONG TERM HEALTH CARE (64%); NURSING &amp; RESIDENTIAL CARE FACILITIES (64%); TOURISM DEVELOPMENT (64%); INTERNATIONAL TOURISM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OTTAWA, ON, CANADA (92%); QUEBEC, CANADA (94%);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6"/>
          <w:headerReference w:type="default" r:id="rId277"/>
          <w:footerReference w:type="even" r:id="rId278"/>
          <w:footerReference w:type="default" r:id="rId279"/>
          <w:headerReference w:type="first" r:id="rId280"/>
          <w:footerReference w:type="first" r:id="rId281"/>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282" w:history="1">
        <w:r>
          <w:rPr>
            <w:rFonts w:ascii="arial" w:eastAsia="arial" w:hAnsi="arial" w:cs="arial"/>
            <w:b/>
            <w:bCs/>
            <w:i/>
            <w:color w:val="0077CC"/>
            <w:kern w:val="32"/>
            <w:sz w:val="28"/>
            <w:szCs w:val="32"/>
            <w:u w:val="single"/>
            <w:shd w:val="clear" w:color="auto" w:fill="FFFFFF"/>
            <w:lang w:val="en-US" w:eastAsia="en-US" w:bidi="ar-SA"/>
          </w:rPr>
          <w:t>Coronavirus updates, June 5: Quebec must decide how to spend its share of $14B in federal aid, Legault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3221 words</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82" style="position:absolute;z-index:25167564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post was updated throughout the day on Friday, June 5. Questions/comments? </w:t>
      </w:r>
      <w:hyperlink r:id="rId20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color w:val="000000"/>
          <w:sz w:val="20"/>
          <w:lang w:val="en-US" w:eastAsia="en-US" w:bidi="ar-SA"/>
        </w:rPr>
        <w:t>Quebec must decide how to spend its share of $14B in federal aid, Legault says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reports 125 new cases, 31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Canada adds 289,600 jobs, with Quebec leading the way</w:t>
      </w:r>
    </w:p>
    <w:p>
      <w:pPr>
        <w:spacing w:before="200" w:line="260" w:lineRule="atLeast"/>
        <w:jc w:val="both"/>
        <w:rPr>
          <w:lang w:val="en-US" w:eastAsia="en-US" w:bidi="ar-SA"/>
        </w:rPr>
      </w:pPr>
      <w:r>
        <w:rPr>
          <w:rFonts w:ascii="arial" w:eastAsia="arial" w:hAnsi="arial" w:cs="arial"/>
          <w:color w:val="000000"/>
          <w:sz w:val="20"/>
          <w:lang w:val="en-US" w:eastAsia="en-US" w:bidi="ar-SA"/>
        </w:rPr>
        <w:t>Ottawa to provide $600 in aid to disabled</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reports 255 new cases, 50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Masks, signs and noisemakers: how to protest safely</w:t>
      </w:r>
    </w:p>
    <w:p>
      <w:pPr>
        <w:spacing w:before="200" w:line="260" w:lineRule="atLeast"/>
        <w:jc w:val="both"/>
        <w:rPr>
          <w:lang w:val="en-US" w:eastAsia="en-US" w:bidi="ar-SA"/>
        </w:rPr>
      </w:pPr>
      <w:r>
        <w:rPr>
          <w:rFonts w:ascii="arial" w:eastAsia="arial" w:hAnsi="arial" w:cs="arial"/>
          <w:color w:val="000000"/>
          <w:sz w:val="20"/>
          <w:lang w:val="en-US" w:eastAsia="en-US" w:bidi="ar-SA"/>
        </w:rPr>
        <w:t>Video: What's the COVID-19 risk when you're near others?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5 p.m. Thanks for reading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I'll be back on Monday with another live blog. For more of our coronavirus coverage, visit this page on our website( </w:t>
      </w:r>
      <w:hyperlink r:id="rId275"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4:15 p.m. Quebec must decide how to spend federal aid, Legault says</w:t>
      </w:r>
    </w:p>
    <w:p>
      <w:pPr>
        <w:spacing w:before="200" w:line="260" w:lineRule="atLeast"/>
        <w:jc w:val="both"/>
        <w:rPr>
          <w:lang w:val="en-US" w:eastAsia="en-US" w:bidi="ar-SA"/>
        </w:rPr>
      </w:pPr>
      <w:r>
        <w:rPr>
          <w:rFonts w:ascii="arial" w:eastAsia="arial" w:hAnsi="arial" w:cs="arial"/>
          <w:color w:val="000000"/>
          <w:sz w:val="20"/>
          <w:lang w:val="en-US" w:eastAsia="en-US" w:bidi="ar-SA"/>
        </w:rPr>
        <w:t>Premier FranÃ§ois Legaut says Quebec must decide how it spends any new money that comes from Ottawa.</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in Orford this afternoon, Legault was asked about the $14 billion that Prime Minister Justin Trudeau today said he has offered to give provinces to help them safely reopen their economies. It would go to finance, among other things, personal protective equipment, daycare, sick pay and help for seniors.</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Quebec will happily take the money but only if it comes without conditions because Ottawa should not be calling the shots on health care, a provincial jurisdiction.</w:t>
      </w:r>
    </w:p>
    <w:p>
      <w:pPr>
        <w:spacing w:before="200" w:line="260" w:lineRule="atLeast"/>
        <w:jc w:val="both"/>
        <w:rPr>
          <w:lang w:val="en-US" w:eastAsia="en-US" w:bidi="ar-SA"/>
        </w:rPr>
      </w:pPr>
      <w:r>
        <w:rPr>
          <w:rFonts w:ascii="arial" w:eastAsia="arial" w:hAnsi="arial" w:cs="arial"/>
          <w:color w:val="000000"/>
          <w:sz w:val="20"/>
          <w:lang w:val="en-US" w:eastAsia="en-US" w:bidi="ar-SA"/>
        </w:rPr>
        <w:t>"If (Trudeau) really wants to help us in CHSLDs (long-term care homes), he can transfer money to us but it must be without conditions,"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explained the situation to Trudeau in the weekly call between the prime minister and provincial premiers last night. Legault said other premiers are also balking at federal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He stressed that Quebec's share of the $14 billion should be based on how much the province needs, not on its proportion of Canada's population. Quebec has about 23 per cent of Canada's population but has recorded more than half of cases in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said his government will announce help for tourism businesses next week.</w:t>
      </w:r>
    </w:p>
    <w:p>
      <w:pPr>
        <w:spacing w:before="200" w:line="260" w:lineRule="atLeast"/>
        <w:jc w:val="both"/>
        <w:rPr>
          <w:lang w:val="en-US" w:eastAsia="en-US" w:bidi="ar-SA"/>
        </w:rPr>
      </w:pPr>
      <w:r>
        <w:rPr>
          <w:rFonts w:ascii="arial" w:eastAsia="arial" w:hAnsi="arial" w:cs="arial"/>
          <w:color w:val="000000"/>
          <w:sz w:val="20"/>
          <w:lang w:val="en-US" w:eastAsia="en-US" w:bidi="ar-SA"/>
        </w:rPr>
        <w:t>Industry players say they need a lifeline but they have so far been left out of the province's relaunch plans. Tourism has been hard hit by the pandemic, with little sign that it will pick up soon.</w:t>
      </w:r>
    </w:p>
    <w:p>
      <w:pPr>
        <w:spacing w:before="200" w:line="260" w:lineRule="atLeast"/>
        <w:jc w:val="both"/>
        <w:rPr>
          <w:lang w:val="en-US" w:eastAsia="en-US" w:bidi="ar-SA"/>
        </w:rPr>
      </w:pPr>
      <w:r>
        <w:rPr>
          <w:rFonts w:ascii="arial" w:eastAsia="arial" w:hAnsi="arial" w:cs="arial"/>
          <w:color w:val="000000"/>
          <w:sz w:val="20"/>
          <w:lang w:val="en-US" w:eastAsia="en-US" w:bidi="ar-SA"/>
        </w:rPr>
        <w:t>Quebec's tourism plan will focus mostly on "small and medium-sized hotels" in Quebec's regions, Legault said. "It will be a mix of loans and grants."</w:t>
      </w:r>
    </w:p>
    <w:p>
      <w:pPr>
        <w:spacing w:before="200" w:line="260" w:lineRule="atLeast"/>
        <w:jc w:val="both"/>
        <w:rPr>
          <w:lang w:val="en-US" w:eastAsia="en-US" w:bidi="ar-SA"/>
        </w:rPr>
      </w:pPr>
      <w:r>
        <w:rPr>
          <w:rFonts w:ascii="arial" w:eastAsia="arial" w:hAnsi="arial" w:cs="arial"/>
          <w:color w:val="000000"/>
          <w:sz w:val="20"/>
          <w:lang w:val="en-US" w:eastAsia="en-US" w:bidi="ar-SA"/>
        </w:rPr>
        <w:t>Hotels should not expect a return of foreign travellers for a year or two but efforts could be made to attract Quebecers to travel within the province, 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2:30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reports 125 new cases, 31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number of COVID-19 cases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grew by 125 today, bringing the total to 26,025, public health officials announced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Thirty-one new deaths were reported. The death toll is now 3,047.</w:t>
      </w:r>
    </w:p>
    <w:p>
      <w:pPr>
        <w:spacing w:before="200" w:line="260" w:lineRule="atLeast"/>
        <w:jc w:val="both"/>
        <w:rPr>
          <w:lang w:val="en-US" w:eastAsia="en-US" w:bidi="ar-SA"/>
        </w:rPr>
      </w:pPr>
      <w:r>
        <w:rPr>
          <w:rFonts w:ascii="arial" w:eastAsia="arial" w:hAnsi="arial" w:cs="arial"/>
          <w:color w:val="000000"/>
          <w:sz w:val="20"/>
          <w:lang w:val="en-US" w:eastAsia="en-US" w:bidi="ar-SA"/>
        </w:rPr>
        <w:t>In 133 seniors' residences, there is at least one case of COVID-19. That's down from 140 yesterday.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has the highest number of cases - 2,874 per 100,000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As for deaths, Town of Mount Royal has the highest concentration - 330 per 100,000 population.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find additional statistics on this page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website( </w:t>
      </w:r>
      <w:hyperlink r:id="rId207" w:history="1">
        <w:r>
          <w:rPr>
            <w:rFonts w:ascii="arial" w:eastAsia="arial" w:hAnsi="arial" w:cs="arial"/>
            <w:i/>
            <w:color w:val="0077CC"/>
            <w:sz w:val="20"/>
            <w:u w:val="single"/>
            <w:shd w:val="clear" w:color="auto" w:fill="FFFFFF"/>
            <w:lang w:val="en-US" w:eastAsia="en-US" w:bidi="ar-SA"/>
          </w:rPr>
          <w:t>https://santemontreal.qc.ca/en/public/coronavirus-covid-19/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20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Ã&amp;;#8364; #MontrÃ©al(            </w:t>
      </w:r>
      <w:hyperlink r:id="rId209"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 en date du 5 juin, la situation est la suivante :</w:t>
      </w:r>
    </w:p>
    <w:p>
      <w:pPr>
        <w:spacing w:before="200" w:line="260" w:lineRule="atLeast"/>
        <w:jc w:val="both"/>
        <w:rPr>
          <w:lang w:val="en-US" w:eastAsia="en-US" w:bidi="ar-SA"/>
        </w:rPr>
      </w:pPr>
      <w:r>
        <w:rPr>
          <w:rFonts w:ascii="arial" w:eastAsia="arial" w:hAnsi="arial" w:cs="arial"/>
          <w:color w:val="000000"/>
          <w:sz w:val="20"/>
          <w:lang w:val="en-US" w:eastAsia="en-US" w:bidi="ar-SA"/>
        </w:rPr>
        <w:t>?? 26 025 cas confirmÃ©s</w:t>
      </w:r>
    </w:p>
    <w:p>
      <w:pPr>
        <w:spacing w:before="200" w:line="260" w:lineRule="atLeast"/>
        <w:jc w:val="both"/>
        <w:rPr>
          <w:lang w:val="en-US" w:eastAsia="en-US" w:bidi="ar-SA"/>
        </w:rPr>
      </w:pPr>
      <w:r>
        <w:rPr>
          <w:rFonts w:ascii="arial" w:eastAsia="arial" w:hAnsi="arial" w:cs="arial"/>
          <w:color w:val="000000"/>
          <w:sz w:val="20"/>
          <w:lang w:val="en-US" w:eastAsia="en-US" w:bidi="ar-SA"/>
        </w:rPr>
        <w:t>?? 3 047 dÃ©cÃ¨s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Des donnÃ©es sur l'Ã©volution de la situation par arrondissement ou ville liÃ©e sont disponibles : </w:t>
      </w:r>
      <w:hyperlink r:id="rId210" w:history="1">
        <w:r>
          <w:rPr>
            <w:rFonts w:ascii="arial" w:eastAsia="arial" w:hAnsi="arial" w:cs="arial"/>
            <w:i/>
            <w:color w:val="0077CC"/>
            <w:sz w:val="20"/>
            <w:u w:val="single"/>
            <w:shd w:val="clear" w:color="auto" w:fill="FFFFFF"/>
            <w:lang w:val="en-US" w:eastAsia="en-US" w:bidi="ar-SA"/>
          </w:rPr>
          <w:t>https://t.co/vfsgQ8CDAw</w:t>
        </w:r>
      </w:hyperlink>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https://t.co/vfsgQ8CDAw</w:t>
        </w:r>
      </w:hyperlink>
      <w:r>
        <w:rPr>
          <w:rFonts w:ascii="arial" w:eastAsia="arial" w:hAnsi="arial" w:cs="arial"/>
          <w:color w:val="000000"/>
          <w:sz w:val="20"/>
          <w:lang w:val="en-US" w:eastAsia="en-US" w:bidi="ar-SA"/>
        </w:rPr>
        <w:t xml:space="preserve"> ) #SantÃ©PubliqueMTL(            </w:t>
      </w:r>
      <w:hyperlink r:id="rId211" w:history="1">
        <w:r>
          <w:rPr>
            <w:rFonts w:ascii="arial" w:eastAsia="arial" w:hAnsi="arial" w:cs="arial"/>
            <w:i/>
            <w:color w:val="0077CC"/>
            <w:sz w:val="20"/>
            <w:u w:val="single"/>
            <w:shd w:val="clear" w:color="auto" w:fill="FFFFFF"/>
            <w:lang w:val="en-US" w:eastAsia="en-US" w:bidi="ar-SA"/>
          </w:rPr>
          <w:t>https://twitter.com/hashtag/Sant%C3%A9PubliqueMTL?src=hash&amp;;ref_src=twsrc%5Etfw</w:t>
        </w:r>
      </w:hyperlink>
      <w:r>
        <w:rPr>
          <w:rFonts w:ascii="arial" w:eastAsia="arial" w:hAnsi="arial" w:cs="arial"/>
          <w:color w:val="000000"/>
          <w:sz w:val="20"/>
          <w:lang w:val="en-US" w:eastAsia="en-US" w:bidi="ar-SA"/>
        </w:rPr>
        <w:t xml:space="preserve"> ) #EffortCollectif(            </w:t>
      </w:r>
      <w:hyperlink r:id="rId212" w:history="1">
        <w:r>
          <w:rPr>
            <w:rFonts w:ascii="arial" w:eastAsia="arial" w:hAnsi="arial" w:cs="arial"/>
            <w:i/>
            <w:color w:val="0077CC"/>
            <w:sz w:val="20"/>
            <w:u w:val="single"/>
            <w:shd w:val="clear" w:color="auto" w:fill="FFFFFF"/>
            <w:lang w:val="en-US" w:eastAsia="en-US" w:bidi="ar-SA"/>
          </w:rPr>
          <w:t>https://twitter.com/hashtag/EffortCollectif?src=hash&amp;;ref_src=twsrc%5Etfw</w:t>
        </w:r>
      </w:hyperlink>
      <w:r>
        <w:rPr>
          <w:rFonts w:ascii="arial" w:eastAsia="arial" w:hAnsi="arial" w:cs="arial"/>
          <w:color w:val="000000"/>
          <w:sz w:val="20"/>
          <w:lang w:val="en-US" w:eastAsia="en-US" w:bidi="ar-SA"/>
        </w:rPr>
        <w:t xml:space="preserve"> ) pic.twitter.com/ril5MzReZv(            </w:t>
      </w:r>
      <w:hyperlink r:id="rId213" w:history="1">
        <w:r>
          <w:rPr>
            <w:rFonts w:ascii="arial" w:eastAsia="arial" w:hAnsi="arial" w:cs="arial"/>
            <w:i/>
            <w:color w:val="0077CC"/>
            <w:sz w:val="20"/>
            <w:u w:val="single"/>
            <w:shd w:val="clear" w:color="auto" w:fill="FFFFFF"/>
            <w:lang w:val="en-US" w:eastAsia="en-US" w:bidi="ar-SA"/>
          </w:rPr>
          <w:t>https://t.co/ril5MzReZv</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Dre MylÃ¨ne Drouin, directrice santÃ© publique Mtl (@Santepub_Mtl) June 5, 2020( </w:t>
      </w:r>
      <w:hyperlink r:id="rId214" w:history="1">
        <w:r>
          <w:rPr>
            <w:rFonts w:ascii="arial" w:eastAsia="arial" w:hAnsi="arial" w:cs="arial"/>
            <w:i/>
            <w:color w:val="0077CC"/>
            <w:sz w:val="20"/>
            <w:u w:val="single"/>
            <w:shd w:val="clear" w:color="auto" w:fill="FFFFFF"/>
            <w:lang w:val="en-US" w:eastAsia="en-US" w:bidi="ar-SA"/>
          </w:rPr>
          <w:t>https://twitter.com/Santepub_Mtl/status/1268951130718994433?ref_src=twsrc%5Etfw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residential real estate market shrank in May, but prices are still climbing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residential real estate market shrank for a second straight month in May, though prices continued to climb despite the health-related lockdown.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215" w:history="1">
        <w:r>
          <w:rPr>
            <w:rFonts w:ascii="arial" w:eastAsia="arial" w:hAnsi="arial" w:cs="arial"/>
            <w:i/>
            <w:color w:val="0077CC"/>
            <w:sz w:val="20"/>
            <w:u w:val="single"/>
            <w:shd w:val="clear" w:color="auto" w:fill="FFFFFF"/>
            <w:lang w:val="en-US" w:eastAsia="en-US" w:bidi="ar-SA"/>
          </w:rPr>
          <w:t>https://montrealgazette.com/business/local-business/real-estate/montreals-residential-real-estate-market-shrank-in-may-but-prices-did-not</w:t>
        </w:r>
      </w:hyperlink>
      <w:r>
        <w:rPr>
          <w:rFonts w:ascii="arial" w:eastAsia="arial" w:hAnsi="arial" w:cs="arial"/>
          <w:color w:val="000000"/>
          <w:sz w:val="20"/>
          <w:lang w:val="en-US" w:eastAsia="en-US" w:bidi="ar-SA"/>
        </w:rPr>
        <w:t xml:space="preserve"> ), by FrÃ©dÃ©ric Tomesco.</w:t>
      </w:r>
    </w:p>
    <w:p>
      <w:pPr>
        <w:spacing w:before="200" w:line="260" w:lineRule="atLeast"/>
        <w:jc w:val="both"/>
        <w:rPr>
          <w:lang w:val="en-US" w:eastAsia="en-US" w:bidi="ar-SA"/>
        </w:rPr>
      </w:pPr>
      <w:r>
        <w:rPr>
          <w:rFonts w:ascii="arial" w:eastAsia="arial" w:hAnsi="arial" w:cs="arial"/>
          <w:color w:val="000000"/>
          <w:sz w:val="20"/>
          <w:lang w:val="en-US" w:eastAsia="en-US" w:bidi="ar-SA"/>
        </w:rPr>
        <w:t>1:50 p.m. Updated charts, maps 1:15 p.m. More drivers are out on Quebec roads - and so are speed traps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today launched a week-long campaign to target speeders and dangerous drivers on the province's highways.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noticed that the drop in traffic caused by Quebec's COVID-19 lockdown has led to increase in speeding and poor driving behaviour.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216" w:history="1">
        <w:r>
          <w:rPr>
            <w:rFonts w:ascii="arial" w:eastAsia="arial" w:hAnsi="arial" w:cs="arial"/>
            <w:i/>
            <w:color w:val="0077CC"/>
            <w:sz w:val="20"/>
            <w:u w:val="single"/>
            <w:shd w:val="clear" w:color="auto" w:fill="FFFFFF"/>
            <w:lang w:val="en-US" w:eastAsia="en-US" w:bidi="ar-SA"/>
          </w:rPr>
          <w:t>https://montrealgazette.com/news/local-news/more-drivers-are-out-on-quebec-roads-and-so-are-speed-traps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1:10 p.m. 48% of Quebec workforce suffering from psychological stress: survey</w:t>
      </w:r>
    </w:p>
    <w:p>
      <w:pPr>
        <w:spacing w:before="200" w:line="260" w:lineRule="atLeast"/>
        <w:jc w:val="both"/>
        <w:rPr>
          <w:lang w:val="en-US" w:eastAsia="en-US" w:bidi="ar-SA"/>
        </w:rPr>
      </w:pPr>
      <w:r>
        <w:rPr>
          <w:rFonts w:ascii="arial" w:eastAsia="arial" w:hAnsi="arial" w:cs="arial"/>
          <w:color w:val="000000"/>
          <w:sz w:val="20"/>
          <w:lang w:val="en-US" w:eastAsia="en-US" w:bidi="ar-SA"/>
        </w:rPr>
        <w:t>About half of Quebec workers are suffering from high psychological stress, suggests an online survey conducted six weeks after COVID-19 sparked a province-wide state of emergency.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217" w:history="1">
        <w:r>
          <w:rPr>
            <w:rFonts w:ascii="arial" w:eastAsia="arial" w:hAnsi="arial" w:cs="arial"/>
            <w:i/>
            <w:color w:val="0077CC"/>
            <w:sz w:val="20"/>
            <w:u w:val="single"/>
            <w:shd w:val="clear" w:color="auto" w:fill="FFFFFF"/>
            <w:lang w:val="en-US" w:eastAsia="en-US" w:bidi="ar-SA"/>
          </w:rPr>
          <w:t>https://montrealgazette.com/news/local-news/48-of-quebec-workforce-suffering-from-psychological-stress-survey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12:45 p.m. WHO shifts guidance on masks</w:t>
      </w:r>
    </w:p>
    <w:p>
      <w:pPr>
        <w:spacing w:before="200" w:line="260" w:lineRule="atLeast"/>
        <w:jc w:val="both"/>
        <w:rPr>
          <w:lang w:val="en-US" w:eastAsia="en-US" w:bidi="ar-SA"/>
        </w:rPr>
      </w:pPr>
      <w:r>
        <w:rPr>
          <w:rFonts w:ascii="arial" w:eastAsia="arial" w:hAnsi="arial" w:cs="arial"/>
          <w:color w:val="000000"/>
          <w:sz w:val="20"/>
          <w:lang w:val="en-US" w:eastAsia="en-US" w:bidi="ar-SA"/>
        </w:rPr>
        <w:t>The World Health Organization today published updated guidance on the use of masks for control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Here are the key changes:</w:t>
      </w:r>
    </w:p>
    <w:p>
      <w:pPr>
        <w:spacing w:before="200" w:line="260" w:lineRule="atLeast"/>
        <w:jc w:val="both"/>
        <w:rPr>
          <w:lang w:val="en-US" w:eastAsia="en-US" w:bidi="ar-SA"/>
        </w:rPr>
      </w:pPr>
      <w:r>
        <w:rPr>
          <w:rFonts w:ascii="arial" w:eastAsia="arial" w:hAnsi="arial" w:cs="arial"/>
          <w:color w:val="000000"/>
          <w:sz w:val="20"/>
          <w:lang w:val="en-US" w:eastAsia="en-US" w:bidi="ar-SA"/>
        </w:rPr>
        <w:t>"In areas with widespread transmission, WHO advises medical masks for all people working in clinical areas of a health facility, not only workers dealing with patients with COVID-19. That means, for example, that when a doctor is doing a ward round on the cardiology or palliative care units where there are no confirmed COVID-19 patients, they should still wear a medical mask.</w:t>
      </w:r>
    </w:p>
    <w:p>
      <w:pPr>
        <w:spacing w:before="200" w:line="260" w:lineRule="atLeast"/>
        <w:jc w:val="both"/>
        <w:rPr>
          <w:lang w:val="en-US" w:eastAsia="en-US" w:bidi="ar-SA"/>
        </w:rPr>
      </w:pPr>
      <w:r>
        <w:rPr>
          <w:rFonts w:ascii="arial" w:eastAsia="arial" w:hAnsi="arial" w:cs="arial"/>
          <w:color w:val="000000"/>
          <w:sz w:val="20"/>
          <w:lang w:val="en-US" w:eastAsia="en-US" w:bidi="ar-SA"/>
        </w:rPr>
        <w:t>"In areas with community transmission, we advise that people aged 60 years or over, or those with underlying conditions, should wear a medical mask in situations where physical distancing is not possible.</w:t>
      </w:r>
    </w:p>
    <w:p>
      <w:pPr>
        <w:spacing w:before="200" w:line="260" w:lineRule="atLeast"/>
        <w:jc w:val="both"/>
        <w:rPr>
          <w:lang w:val="en-US" w:eastAsia="en-US" w:bidi="ar-SA"/>
        </w:rPr>
      </w:pPr>
      <w:r>
        <w:rPr>
          <w:rFonts w:ascii="arial" w:eastAsia="arial" w:hAnsi="arial" w:cs="arial"/>
          <w:color w:val="000000"/>
          <w:sz w:val="20"/>
          <w:lang w:val="en-US" w:eastAsia="en-US" w:bidi="ar-SA"/>
        </w:rPr>
        <w:t>"In light of evolving evidence, WHO advises that governments should encourage the general public to wear masks where there is widespread transmission and physical distancing is difficult, such as on public transport, in shops or in other confined or crowded environments."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new guidance is "based on evolving evidence, and provides updated advice on who should wear a mask, when it should be worn and what it should be made of," WHO Director-General Tedros Adhanom Ghebreyesus said at a press conference in Geneva( </w:t>
      </w:r>
      <w:hyperlink r:id="rId218" w:history="1">
        <w:r>
          <w:rPr>
            <w:rFonts w:ascii="arial" w:eastAsia="arial" w:hAnsi="arial" w:cs="arial"/>
            <w:i/>
            <w:color w:val="0077CC"/>
            <w:sz w:val="20"/>
            <w:u w:val="single"/>
            <w:shd w:val="clear" w:color="auto" w:fill="FFFFFF"/>
            <w:lang w:val="en-US" w:eastAsia="en-US" w:bidi="ar-SA"/>
          </w:rPr>
          <w:t>https://www.who.int/dg/speeches/detail/who-director-general-s-opening-remarks-at-the-media-briefing-on-covid-19---5-june-2020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It was developed "through a careful review of all available evidence, and extensive consultation with international experts and civil society groups.</w:t>
      </w:r>
    </w:p>
    <w:p>
      <w:pPr>
        <w:spacing w:before="200" w:line="260" w:lineRule="atLeast"/>
        <w:jc w:val="both"/>
        <w:rPr>
          <w:lang w:val="en-US" w:eastAsia="en-US" w:bidi="ar-SA"/>
        </w:rPr>
      </w:pPr>
      <w:r>
        <w:rPr>
          <w:rFonts w:ascii="arial" w:eastAsia="arial" w:hAnsi="arial" w:cs="arial"/>
          <w:color w:val="000000"/>
          <w:sz w:val="20"/>
          <w:lang w:val="en-US" w:eastAsia="en-US" w:bidi="ar-SA"/>
        </w:rPr>
        <w:t>"I wish to be very clear that the guidance we are publishing today is an update of what we have been saying for months: that masks should only ever be used as part of a comprehensive strategy in the fight against COVID. Masks on their own will not protect you from COVID-19."</w:t>
      </w:r>
    </w:p>
    <w:p>
      <w:pPr>
        <w:spacing w:before="200" w:line="260" w:lineRule="atLeast"/>
        <w:jc w:val="both"/>
        <w:rPr>
          <w:lang w:val="en-US" w:eastAsia="en-US" w:bidi="ar-SA"/>
        </w:rPr>
      </w:pPr>
      <w:r>
        <w:rPr>
          <w:rFonts w:ascii="arial" w:eastAsia="arial" w:hAnsi="arial" w:cs="arial"/>
          <w:color w:val="000000"/>
          <w:sz w:val="20"/>
          <w:lang w:val="en-US" w:eastAsia="en-US" w:bidi="ar-SA"/>
        </w:rPr>
        <w:t>12:15 p.m. Canada adds 289,600 jobs, with Quebec leading the way</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Canada clawed back 289,600 jobs in May as provincial governments began easing public health restrictions and businesses reopened, Statistics Canada said Friday.</w:t>
      </w:r>
    </w:p>
    <w:p>
      <w:pPr>
        <w:spacing w:before="200" w:line="260" w:lineRule="atLeast"/>
        <w:jc w:val="both"/>
        <w:rPr>
          <w:lang w:val="en-US" w:eastAsia="en-US" w:bidi="ar-SA"/>
        </w:rPr>
      </w:pPr>
      <w:r>
        <w:rPr>
          <w:rFonts w:ascii="arial" w:eastAsia="arial" w:hAnsi="arial" w:cs="arial"/>
          <w:color w:val="000000"/>
          <w:sz w:val="20"/>
          <w:lang w:val="en-US" w:eastAsia="en-US" w:bidi="ar-SA"/>
        </w:rPr>
        <w:t>Still, the unemployment rate in May rose to 13.7 per cent, the highest level in more than four decades of comparable data.</w:t>
      </w:r>
    </w:p>
    <w:p>
      <w:pPr>
        <w:spacing w:before="200" w:line="260" w:lineRule="atLeast"/>
        <w:jc w:val="both"/>
        <w:rPr>
          <w:lang w:val="en-US" w:eastAsia="en-US" w:bidi="ar-SA"/>
        </w:rPr>
      </w:pPr>
      <w:r>
        <w:rPr>
          <w:rFonts w:ascii="arial" w:eastAsia="arial" w:hAnsi="arial" w:cs="arial"/>
          <w:color w:val="000000"/>
          <w:sz w:val="20"/>
          <w:lang w:val="en-US" w:eastAsia="en-US" w:bidi="ar-SA"/>
        </w:rPr>
        <w:t>The increase in the unemployment rate, which topped the previous record of 13.1 per cent set in December 1982, came as more people started looking for work.</w:t>
      </w:r>
    </w:p>
    <w:p>
      <w:pPr>
        <w:spacing w:before="200" w:line="260" w:lineRule="atLeast"/>
        <w:jc w:val="both"/>
        <w:rPr>
          <w:lang w:val="en-US" w:eastAsia="en-US" w:bidi="ar-SA"/>
        </w:rPr>
      </w:pPr>
      <w:r>
        <w:rPr>
          <w:rFonts w:ascii="arial" w:eastAsia="arial" w:hAnsi="arial" w:cs="arial"/>
          <w:color w:val="000000"/>
          <w:sz w:val="20"/>
          <w:lang w:val="en-US" w:eastAsia="en-US" w:bidi="ar-SA"/>
        </w:rPr>
        <w:t>The monthly labour force survey showed that men gained back more jobs than women in May, resulting in a wider gender gap in employment losses as a result of COVID-19, and that the pandemic continued to disproportionately affect lower-wage workers.</w:t>
      </w:r>
    </w:p>
    <w:p>
      <w:pPr>
        <w:spacing w:before="200" w:line="260" w:lineRule="atLeast"/>
        <w:jc w:val="both"/>
        <w:rPr>
          <w:lang w:val="en-US" w:eastAsia="en-US" w:bidi="ar-SA"/>
        </w:rPr>
      </w:pPr>
      <w:r>
        <w:rPr>
          <w:rFonts w:ascii="arial" w:eastAsia="arial" w:hAnsi="arial" w:cs="arial"/>
          <w:color w:val="000000"/>
          <w:sz w:val="20"/>
          <w:lang w:val="en-US" w:eastAsia="en-US" w:bidi="ar-SA"/>
        </w:rPr>
        <w:t>The increase in the number of jobs - which mirrored a similar bump in the U.S. - came after three million jobs were lost over March and April and about 2.5 million more had their hours slashed.</w:t>
      </w:r>
    </w:p>
    <w:p>
      <w:pPr>
        <w:spacing w:before="200" w:line="260" w:lineRule="atLeast"/>
        <w:jc w:val="both"/>
        <w:rPr>
          <w:lang w:val="en-US" w:eastAsia="en-US" w:bidi="ar-SA"/>
        </w:rPr>
      </w:pPr>
      <w:r>
        <w:rPr>
          <w:rFonts w:ascii="arial" w:eastAsia="arial" w:hAnsi="arial" w:cs="arial"/>
          <w:color w:val="000000"/>
          <w:sz w:val="20"/>
          <w:lang w:val="en-US" w:eastAsia="en-US" w:bidi="ar-SA"/>
        </w:rPr>
        <w:t>Statistics Canada said the number of people who worked less than half their usual hours fell by 292,000 in May.</w:t>
      </w:r>
    </w:p>
    <w:p>
      <w:pPr>
        <w:spacing w:before="200" w:line="260" w:lineRule="atLeast"/>
        <w:jc w:val="both"/>
        <w:rPr>
          <w:lang w:val="en-US" w:eastAsia="en-US" w:bidi="ar-SA"/>
        </w:rPr>
      </w:pPr>
      <w:r>
        <w:rPr>
          <w:rFonts w:ascii="arial" w:eastAsia="arial" w:hAnsi="arial" w:cs="arial"/>
          <w:color w:val="000000"/>
          <w:sz w:val="20"/>
          <w:lang w:val="en-US" w:eastAsia="en-US" w:bidi="ar-SA"/>
        </w:rPr>
        <w:t>Combined with the increase in jobs, Statistics Canada said the country recovered 10.6 per cent of employment losses and absences related to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"The rise in the overall unemployment to 13.7 per cent, the highest on record, shouldn't be taken as a sign of underlying weakness, since it simply represents more out-of-work Canadians stating that they are now looking for work," CIBC senior economist Royce Mendes wrote in a note.</w:t>
      </w:r>
    </w:p>
    <w:p>
      <w:pPr>
        <w:spacing w:before="200" w:line="260" w:lineRule="atLeast"/>
        <w:jc w:val="both"/>
        <w:rPr>
          <w:lang w:val="en-US" w:eastAsia="en-US" w:bidi="ar-SA"/>
        </w:rPr>
      </w:pPr>
      <w:r>
        <w:rPr>
          <w:rFonts w:ascii="arial" w:eastAsia="arial" w:hAnsi="arial" w:cs="arial"/>
          <w:color w:val="000000"/>
          <w:sz w:val="20"/>
          <w:lang w:val="en-US" w:eastAsia="en-US" w:bidi="ar-SA"/>
        </w:rPr>
        <w:t>"The surprisingly positive readings on employment paint a more optimistic picture of the early part of the recovery, but there's still a long road back."</w:t>
      </w:r>
    </w:p>
    <w:p>
      <w:pPr>
        <w:spacing w:before="200" w:line="260" w:lineRule="atLeast"/>
        <w:jc w:val="both"/>
        <w:rPr>
          <w:lang w:val="en-US" w:eastAsia="en-US" w:bidi="ar-SA"/>
        </w:rPr>
      </w:pPr>
      <w:r>
        <w:rPr>
          <w:rFonts w:ascii="arial" w:eastAsia="arial" w:hAnsi="arial" w:cs="arial"/>
          <w:color w:val="000000"/>
          <w:sz w:val="20"/>
          <w:lang w:val="en-US" w:eastAsia="en-US" w:bidi="ar-SA"/>
        </w:rPr>
        <w:t>Provincially, Quebec led the way, gaining 231,000 jobs as it became one of the first provinces to ease restrictions, doing so just before Statistics Canada collected data the week of May 10.</w:t>
      </w:r>
    </w:p>
    <w:p>
      <w:pPr>
        <w:spacing w:before="200" w:line="260" w:lineRule="atLeast"/>
        <w:jc w:val="both"/>
        <w:rPr>
          <w:lang w:val="en-US" w:eastAsia="en-US" w:bidi="ar-SA"/>
        </w:rPr>
      </w:pPr>
      <w:r>
        <w:rPr>
          <w:rFonts w:ascii="arial" w:eastAsia="arial" w:hAnsi="arial" w:cs="arial"/>
          <w:color w:val="000000"/>
          <w:sz w:val="20"/>
          <w:lang w:val="en-US" w:eastAsia="en-US" w:bidi="ar-SA"/>
        </w:rPr>
        <w:t>12:10 p.m. Federal officials provide update</w:t>
      </w:r>
    </w:p>
    <w:p>
      <w:pPr>
        <w:spacing w:before="200" w:line="260" w:lineRule="atLeast"/>
        <w:jc w:val="both"/>
        <w:rPr>
          <w:lang w:val="en-US" w:eastAsia="en-US" w:bidi="ar-SA"/>
        </w:rPr>
      </w:pPr>
      <w:r>
        <w:rPr>
          <w:rFonts w:ascii="arial" w:eastAsia="arial" w:hAnsi="arial" w:cs="arial"/>
          <w:color w:val="000000"/>
          <w:sz w:val="20"/>
          <w:lang w:val="en-US" w:eastAsia="en-US" w:bidi="ar-SA"/>
        </w:rPr>
        <w:t>12:05 p.m. Ottawa to provide $600 in aid to disabled; federal government offers $14 billion to help provinces reopen safely</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has announced financial support for nearly 4 million disabled Canadians, who already faced some of the highest costs of living before the pandemic made daily life even more expensive.</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federal government will give a one-time non-taxable payment for Canadians with disabilities of up to $600 to help them pay their extra expenses due to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Among other things, the pandemic has resulted in many people with disabilities having to rely on in-home care, pay delivery fees for groceries and other items, and fork out higher dispensing fees for prescription drugs.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also announced that Ottawa is offering to contribute $14 billion more to provinces to help them safely reopen their economies( </w:t>
      </w:r>
      <w:hyperlink r:id="rId219" w:history="1">
        <w:r>
          <w:rPr>
            <w:rFonts w:ascii="arial" w:eastAsia="arial" w:hAnsi="arial" w:cs="arial"/>
            <w:i/>
            <w:color w:val="0077CC"/>
            <w:sz w:val="20"/>
            <w:u w:val="single"/>
            <w:shd w:val="clear" w:color="auto" w:fill="FFFFFF"/>
            <w:lang w:val="en-US" w:eastAsia="en-US" w:bidi="ar-SA"/>
          </w:rPr>
          <w:t>http://montrealgazette.com/pmn/news-pmn/canada-news-pmn/trudeau-to-offer-premiers-billions-to-help-reopen-the-economy-safely/wcm/24732315-5ec8-48f7-812e-132f17b4bac2</w:t>
        </w:r>
      </w:hyperlink>
      <w:r>
        <w:rPr>
          <w:rFonts w:ascii="arial" w:eastAsia="arial" w:hAnsi="arial" w:cs="arial"/>
          <w:color w:val="000000"/>
          <w:sz w:val="20"/>
          <w:lang w:val="en-US" w:eastAsia="en-US" w:bidi="ar-SA"/>
        </w:rPr>
        <w:t xml:space="preserve"> ). It would go to finance, among other things, personal protective equipment, daycare, sick pay and help for seniors.</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discussed the offer with premiers at their weekly conference call last night.</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also said:</w:t>
      </w:r>
    </w:p>
    <w:p>
      <w:pPr>
        <w:spacing w:before="200" w:line="260" w:lineRule="atLeast"/>
        <w:jc w:val="both"/>
        <w:rPr>
          <w:lang w:val="en-US" w:eastAsia="en-US" w:bidi="ar-SA"/>
        </w:rPr>
      </w:pPr>
      <w:r>
        <w:rPr>
          <w:rFonts w:ascii="arial" w:eastAsia="arial" w:hAnsi="arial" w:cs="arial"/>
          <w:color w:val="000000"/>
          <w:sz w:val="20"/>
          <w:lang w:val="en-US" w:eastAsia="en-US" w:bidi="ar-SA"/>
        </w:rPr>
        <w:t>The Liberal Party of Canada will divulge how much it receives from the federal emergency wage subsidy program. The Bloc QuÃ©bÃ©cois has called for Trudeau to return the money, arguing it should not be used by political parties.</w:t>
      </w:r>
    </w:p>
    <w:p>
      <w:pPr>
        <w:spacing w:before="200" w:line="260" w:lineRule="atLeast"/>
        <w:jc w:val="both"/>
        <w:rPr>
          <w:lang w:val="en-US" w:eastAsia="en-US" w:bidi="ar-SA"/>
        </w:rPr>
      </w:pPr>
      <w:r>
        <w:rPr>
          <w:rFonts w:ascii="arial" w:eastAsia="arial" w:hAnsi="arial" w:cs="arial"/>
          <w:color w:val="000000"/>
          <w:sz w:val="20"/>
          <w:lang w:val="en-US" w:eastAsia="en-US" w:bidi="ar-SA"/>
        </w:rPr>
        <w:t>1.2 million people who were receiving the Canada Emergency Response Benefit no longer require the payments.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Ottawa will work on collecting race-based health data regarding the pandemic. (So far, Quebec has said it will not collect such data( </w:t>
      </w:r>
      <w:hyperlink r:id="rId220" w:history="1">
        <w:r>
          <w:rPr>
            <w:rFonts w:ascii="arial" w:eastAsia="arial" w:hAnsi="arial" w:cs="arial"/>
            <w:i/>
            <w:color w:val="0077CC"/>
            <w:sz w:val="20"/>
            <w:u w:val="single"/>
            <w:shd w:val="clear" w:color="auto" w:fill="FFFFFF"/>
            <w:lang w:val="en-US" w:eastAsia="en-US" w:bidi="ar-SA"/>
          </w:rPr>
          <w:t>https://montrealgazette.com/news/groups-advocates-disappointed-by-quebecs-decision-not-to-collect-covid-19-race-data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11:10 a.m. Quebec reports 255 new cases, 50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recorded 255 new cases of COVID-19, bringing the total to 52,398, the provincial government said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Fifty new deaths were reported. The death toll is now 4,935.</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hospitalizations stands at 1,030, a drop of 46 from yesterday. Of those in hospital, 131 are in intensive care, a drop of 15.</w:t>
      </w:r>
    </w:p>
    <w:p>
      <w:pPr>
        <w:spacing w:before="200" w:line="260" w:lineRule="atLeast"/>
        <w:jc w:val="both"/>
        <w:rPr>
          <w:lang w:val="en-US" w:eastAsia="en-US" w:bidi="ar-SA"/>
        </w:rPr>
      </w:pPr>
      <w:r>
        <w:rPr>
          <w:rFonts w:ascii="arial" w:eastAsia="arial" w:hAnsi="arial" w:cs="arial"/>
          <w:color w:val="000000"/>
          <w:sz w:val="20"/>
          <w:lang w:val="en-US" w:eastAsia="en-US" w:bidi="ar-SA"/>
        </w:rPr>
        <w:t>10:15 a.m. Union threatens strike at provincial parks</w:t>
      </w:r>
    </w:p>
    <w:p>
      <w:pPr>
        <w:spacing w:before="200" w:line="260" w:lineRule="atLeast"/>
        <w:jc w:val="both"/>
        <w:rPr>
          <w:lang w:val="en-US" w:eastAsia="en-US" w:bidi="ar-SA"/>
        </w:rPr>
      </w:pPr>
      <w:r>
        <w:rPr>
          <w:rFonts w:ascii="arial" w:eastAsia="arial" w:hAnsi="arial" w:cs="arial"/>
          <w:color w:val="000000"/>
          <w:sz w:val="20"/>
          <w:lang w:val="en-US" w:eastAsia="en-US" w:bidi="ar-SA"/>
        </w:rPr>
        <w:t>With longer trips out of the question due to the pandemic, Quebecers are staying close to home this summer. Many are planning camping trips.</w:t>
      </w:r>
    </w:p>
    <w:p>
      <w:pPr>
        <w:spacing w:before="200" w:line="260" w:lineRule="atLeast"/>
        <w:jc w:val="both"/>
        <w:rPr>
          <w:lang w:val="en-US" w:eastAsia="en-US" w:bidi="ar-SA"/>
        </w:rPr>
      </w:pPr>
      <w:r>
        <w:rPr>
          <w:rFonts w:ascii="arial" w:eastAsia="arial" w:hAnsi="arial" w:cs="arial"/>
          <w:color w:val="000000"/>
          <w:sz w:val="20"/>
          <w:lang w:val="en-US" w:eastAsia="en-US" w:bidi="ar-SA"/>
        </w:rPr>
        <w:t>Now, days after Quebec started reopening provincial parks, a union that represents those who work in them is mulling job action, La Presse Canadienne reports today.</w:t>
      </w:r>
    </w:p>
    <w:p>
      <w:pPr>
        <w:spacing w:before="200" w:line="260" w:lineRule="atLeast"/>
        <w:jc w:val="both"/>
        <w:rPr>
          <w:lang w:val="en-US" w:eastAsia="en-US" w:bidi="ar-SA"/>
        </w:rPr>
      </w:pPr>
      <w:r>
        <w:rPr>
          <w:rFonts w:ascii="arial" w:eastAsia="arial" w:hAnsi="arial" w:cs="arial"/>
          <w:color w:val="000000"/>
          <w:sz w:val="20"/>
          <w:lang w:val="en-US" w:eastAsia="en-US" w:bidi="ar-SA"/>
        </w:rPr>
        <w:t>The 2,000 workers at the SociÃ©tÃ© des Ã©tablissements de plein air du QuÃ©bec have been without a contract since January 2019. They held some strike days last summer and fall. Negotiations broke down in March.</w:t>
      </w:r>
    </w:p>
    <w:p>
      <w:pPr>
        <w:spacing w:before="200" w:line="260" w:lineRule="atLeast"/>
        <w:jc w:val="both"/>
        <w:rPr>
          <w:lang w:val="en-US" w:eastAsia="en-US" w:bidi="ar-SA"/>
        </w:rPr>
      </w:pPr>
      <w:r>
        <w:rPr>
          <w:rFonts w:ascii="arial" w:eastAsia="arial" w:hAnsi="arial" w:cs="arial"/>
          <w:color w:val="000000"/>
          <w:sz w:val="20"/>
          <w:lang w:val="en-US" w:eastAsia="en-US" w:bidi="ar-SA"/>
        </w:rPr>
        <w:t>Their union, the Syndicat de la fonction publique et parapublique du QuÃ©bec, says it will survey workers in the coming days on what their next step will be.</w:t>
      </w:r>
    </w:p>
    <w:p>
      <w:pPr>
        <w:spacing w:before="200" w:line="260" w:lineRule="atLeast"/>
        <w:jc w:val="both"/>
        <w:rPr>
          <w:lang w:val="en-US" w:eastAsia="en-US" w:bidi="ar-SA"/>
        </w:rPr>
      </w:pPr>
      <w:r>
        <w:rPr>
          <w:rFonts w:ascii="arial" w:eastAsia="arial" w:hAnsi="arial" w:cs="arial"/>
          <w:color w:val="000000"/>
          <w:sz w:val="20"/>
          <w:lang w:val="en-US" w:eastAsia="en-US" w:bidi="ar-SA"/>
        </w:rPr>
        <w:t>If strike days occur, they would target key dates such as the FÃªte Nationale (June 24) and Canada Day (July 1), a union official said.</w:t>
      </w:r>
    </w:p>
    <w:p>
      <w:pPr>
        <w:spacing w:before="200" w:line="260" w:lineRule="atLeast"/>
        <w:jc w:val="both"/>
        <w:rPr>
          <w:lang w:val="en-US" w:eastAsia="en-US" w:bidi="ar-SA"/>
        </w:rPr>
      </w:pPr>
      <w:r>
        <w:rPr>
          <w:rFonts w:ascii="arial" w:eastAsia="arial" w:hAnsi="arial" w:cs="arial"/>
          <w:color w:val="000000"/>
          <w:sz w:val="20"/>
          <w:lang w:val="en-US" w:eastAsia="en-US" w:bidi="ar-SA"/>
        </w:rPr>
        <w:t>The SEPAQ operates 23 provincial parks and 13 wildlife reserves. Its facilities feature more than 7,000 campsites.</w:t>
      </w:r>
    </w:p>
    <w:p>
      <w:pPr>
        <w:spacing w:before="200" w:line="260" w:lineRule="atLeast"/>
        <w:jc w:val="both"/>
        <w:rPr>
          <w:lang w:val="en-US" w:eastAsia="en-US" w:bidi="ar-SA"/>
        </w:rPr>
      </w:pPr>
      <w:r>
        <w:rPr>
          <w:rFonts w:ascii="arial" w:eastAsia="arial" w:hAnsi="arial" w:cs="arial"/>
          <w:color w:val="000000"/>
          <w:sz w:val="20"/>
          <w:lang w:val="en-US" w:eastAsia="en-US" w:bidi="ar-SA"/>
        </w:rPr>
        <w:t>9:50 a.m. Masks, signs and noisemakers: how to protest safely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Sunday, Montrealers will take part in a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toward the black community( </w:t>
      </w:r>
      <w:hyperlink r:id="rId221" w:history="1">
        <w:r>
          <w:rPr>
            <w:rFonts w:ascii="arial" w:eastAsia="arial" w:hAnsi="arial" w:cs="arial"/>
            <w:i/>
            <w:color w:val="0077CC"/>
            <w:sz w:val="20"/>
            <w:u w:val="single"/>
            <w:shd w:val="clear" w:color="auto" w:fill="FFFFFF"/>
            <w:lang w:val="en-US" w:eastAsia="en-US" w:bidi="ar-SA"/>
          </w:rPr>
          <w:t>https://www.facebook.com/events/250612656207958/</w:t>
        </w:r>
      </w:hyperlink>
      <w:r>
        <w:rPr>
          <w:rFonts w:ascii="arial" w:eastAsia="arial" w:hAnsi="arial" w:cs="arial"/>
          <w:color w:val="000000"/>
          <w:sz w:val="20"/>
          <w:lang w:val="en-US" w:eastAsia="en-US" w:bidi="ar-SA"/>
        </w:rPr>
        <w:t xml:space="preserve"> ). It follows one that took place on the weekend(            </w:t>
      </w:r>
      <w:hyperlink r:id="rId222"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222" w:history="1">
        <w:r>
          <w:rPr>
            <w:rFonts w:ascii="arial" w:eastAsia="arial" w:hAnsi="arial" w:cs="arial"/>
            <w:b/>
            <w:i/>
            <w:color w:val="0077CC"/>
            <w:sz w:val="20"/>
            <w:u w:val="single"/>
            <w:shd w:val="clear" w:color="auto" w:fill="FFFFFF"/>
            <w:lang w:val="en-US" w:eastAsia="en-US" w:bidi="ar-SA"/>
          </w:rPr>
          <w:t>police</w:t>
        </w:r>
      </w:hyperlink>
      <w:hyperlink r:id="rId222"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Organizers of Sunday's march - which begins at 11 a.m. at Place Ã&amp;;#8240;milie-Gamelin (Berri/Ste-Catherine Sts.) - are telling people to bring masks and hand sanitizer.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wake of last week's Black Lives Matter protests over the death of George Floyd( </w:t>
      </w:r>
      <w:hyperlink r:id="rId223" w:history="1">
        <w:r>
          <w:rPr>
            <w:rFonts w:ascii="arial" w:eastAsia="arial" w:hAnsi="arial" w:cs="arial"/>
            <w:i/>
            <w:color w:val="0077CC"/>
            <w:sz w:val="20"/>
            <w:u w:val="single"/>
            <w:shd w:val="clear" w:color="auto" w:fill="FFFFFF"/>
            <w:lang w:val="en-US" w:eastAsia="en-US" w:bidi="ar-SA"/>
          </w:rPr>
          <w:t>http://montrealgazette.com/pmn/news-pmn/politics-news-pmn/mourners-remember-george-floyd-at-service/wcm/bec00d30-96b1-4b8d-a1c6-c8fe4c0bd5cb</w:t>
        </w:r>
      </w:hyperlink>
      <w:r>
        <w:rPr>
          <w:rFonts w:ascii="arial" w:eastAsia="arial" w:hAnsi="arial" w:cs="arial"/>
          <w:color w:val="000000"/>
          <w:sz w:val="20"/>
          <w:lang w:val="en-US" w:eastAsia="en-US" w:bidi="ar-SA"/>
        </w:rPr>
        <w:t xml:space="preserve"> )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Minneapolis, health officials offered suggestions on how to protest safely.</w:t>
      </w:r>
    </w:p>
    <w:p>
      <w:pPr>
        <w:spacing w:before="200" w:line="260" w:lineRule="atLeast"/>
        <w:jc w:val="both"/>
        <w:rPr>
          <w:lang w:val="en-US" w:eastAsia="en-US" w:bidi="ar-SA"/>
        </w:rPr>
      </w:pPr>
      <w:r>
        <w:rPr>
          <w:rFonts w:ascii="arial" w:eastAsia="arial" w:hAnsi="arial" w:cs="arial"/>
          <w:color w:val="000000"/>
          <w:sz w:val="20"/>
          <w:lang w:val="en-US" w:eastAsia="en-US" w:bidi="ar-SA"/>
        </w:rPr>
        <w:t>"Gathering together is a very powerful way to lend that support and to be an ally," Health Minister Patty Hajdu said on Monday. "There are ways to do it more safely."</w:t>
      </w:r>
    </w:p>
    <w:p>
      <w:pPr>
        <w:spacing w:before="200" w:line="260" w:lineRule="atLeast"/>
        <w:jc w:val="both"/>
        <w:rPr>
          <w:lang w:val="en-US" w:eastAsia="en-US" w:bidi="ar-SA"/>
        </w:rPr>
      </w:pPr>
      <w:r>
        <w:rPr>
          <w:rFonts w:ascii="arial" w:eastAsia="arial" w:hAnsi="arial" w:cs="arial"/>
          <w:color w:val="000000"/>
          <w:sz w:val="20"/>
          <w:lang w:val="en-US" w:eastAsia="en-US" w:bidi="ar-SA"/>
        </w:rPr>
        <w:t>She said hand sanitizer and masks are musts because physical distancing may not be possible.</w:t>
      </w:r>
    </w:p>
    <w:p>
      <w:pPr>
        <w:spacing w:before="200" w:line="260" w:lineRule="atLeast"/>
        <w:jc w:val="both"/>
        <w:rPr>
          <w:lang w:val="en-US" w:eastAsia="en-US" w:bidi="ar-SA"/>
        </w:rPr>
      </w:pPr>
      <w:r>
        <w:rPr>
          <w:rFonts w:ascii="arial" w:eastAsia="arial" w:hAnsi="arial" w:cs="arial"/>
          <w:color w:val="000000"/>
          <w:sz w:val="20"/>
          <w:lang w:val="en-US" w:eastAsia="en-US" w:bidi="ar-SA"/>
        </w:rPr>
        <w:t>"Although we've seen much more peaceful protests in general here in Canada, we still encourage people to be very careful when they're congregating in large crowds."</w:t>
      </w:r>
    </w:p>
    <w:p>
      <w:pPr>
        <w:spacing w:before="200" w:line="260" w:lineRule="atLeast"/>
        <w:jc w:val="both"/>
        <w:rPr>
          <w:lang w:val="en-US" w:eastAsia="en-US" w:bidi="ar-SA"/>
        </w:rPr>
      </w:pPr>
      <w:r>
        <w:rPr>
          <w:rFonts w:ascii="arial" w:eastAsia="arial" w:hAnsi="arial" w:cs="arial"/>
          <w:color w:val="000000"/>
          <w:sz w:val="20"/>
          <w:lang w:val="en-US" w:eastAsia="en-US" w:bidi="ar-SA"/>
        </w:rPr>
        <w:t>If you are taking part in the demonstration today, please follow these measures:</w:t>
      </w:r>
    </w:p>
    <w:p>
      <w:pPr>
        <w:spacing w:before="200" w:line="260" w:lineRule="atLeast"/>
        <w:jc w:val="both"/>
        <w:rPr>
          <w:lang w:val="en-US" w:eastAsia="en-US" w:bidi="ar-SA"/>
        </w:rPr>
      </w:pPr>
      <w:r>
        <w:rPr>
          <w:rFonts w:ascii="arial" w:eastAsia="arial" w:hAnsi="arial" w:cs="arial"/>
          <w:color w:val="000000"/>
          <w:sz w:val="20"/>
          <w:lang w:val="en-US" w:eastAsia="en-US" w:bidi="ar-SA"/>
        </w:rPr>
        <w:t>- Give people their space, Stay two metres apart;</w:t>
      </w:r>
    </w:p>
    <w:p>
      <w:pPr>
        <w:spacing w:before="200" w:line="260" w:lineRule="atLeast"/>
        <w:jc w:val="both"/>
        <w:rPr>
          <w:lang w:val="en-US" w:eastAsia="en-US" w:bidi="ar-SA"/>
        </w:rPr>
      </w:pPr>
      <w:r>
        <w:rPr>
          <w:rFonts w:ascii="arial" w:eastAsia="arial" w:hAnsi="arial" w:cs="arial"/>
          <w:color w:val="000000"/>
          <w:sz w:val="20"/>
          <w:lang w:val="en-US" w:eastAsia="en-US" w:bidi="ar-SA"/>
        </w:rPr>
        <w:t>- Bring and use hand sanitizer;</w:t>
      </w:r>
    </w:p>
    <w:p>
      <w:pPr>
        <w:spacing w:before="200" w:line="260" w:lineRule="atLeast"/>
        <w:jc w:val="both"/>
        <w:rPr>
          <w:lang w:val="en-US" w:eastAsia="en-US" w:bidi="ar-SA"/>
        </w:rPr>
      </w:pPr>
      <w:r>
        <w:rPr>
          <w:rFonts w:ascii="arial" w:eastAsia="arial" w:hAnsi="arial" w:cs="arial"/>
          <w:color w:val="000000"/>
          <w:sz w:val="20"/>
          <w:lang w:val="en-US" w:eastAsia="en-US" w:bidi="ar-SA"/>
        </w:rPr>
        <w:t>- Wear a non-medical mask, and;</w:t>
      </w:r>
    </w:p>
    <w:p>
      <w:pPr>
        <w:spacing w:before="200" w:line="260" w:lineRule="atLeast"/>
        <w:jc w:val="both"/>
        <w:rPr>
          <w:lang w:val="en-US" w:eastAsia="en-US" w:bidi="ar-SA"/>
        </w:rPr>
      </w:pPr>
      <w:r>
        <w:rPr>
          <w:rFonts w:ascii="arial" w:eastAsia="arial" w:hAnsi="arial" w:cs="arial"/>
          <w:color w:val="000000"/>
          <w:sz w:val="20"/>
          <w:lang w:val="en-US" w:eastAsia="en-US" w:bidi="ar-SA"/>
        </w:rPr>
        <w:t>- Use signs or noisemakers instead of shouting.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Stay kind, &amp;; keep each other safe. pic.twitter.com/0RYQTLlvB2( </w:t>
      </w:r>
      <w:hyperlink r:id="rId224" w:history="1">
        <w:r>
          <w:rPr>
            <w:rFonts w:ascii="arial" w:eastAsia="arial" w:hAnsi="arial" w:cs="arial"/>
            <w:i/>
            <w:color w:val="0077CC"/>
            <w:sz w:val="20"/>
            <w:u w:val="single"/>
            <w:shd w:val="clear" w:color="auto" w:fill="FFFFFF"/>
            <w:lang w:val="en-US" w:eastAsia="en-US" w:bidi="ar-SA"/>
          </w:rPr>
          <w:t>https://t.co/0RYQTLlvB2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Patty Hajdu (@PattyHajdu) June 5, 2020( </w:t>
      </w:r>
      <w:hyperlink r:id="rId225" w:history="1">
        <w:r>
          <w:rPr>
            <w:rFonts w:ascii="arial" w:eastAsia="arial" w:hAnsi="arial" w:cs="arial"/>
            <w:i/>
            <w:color w:val="0077CC"/>
            <w:sz w:val="20"/>
            <w:u w:val="single"/>
            <w:shd w:val="clear" w:color="auto" w:fill="FFFFFF"/>
            <w:lang w:val="en-US" w:eastAsia="en-US" w:bidi="ar-SA"/>
          </w:rPr>
          <w:t>https://twitter.com/PattyHajdu/status/1268952831282884610?ref_src=twsrc%5Etfw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doctor Theresa Tam added that signs and noisemakers are safer ways for demonstrators to express themselves than raising their voices.</w:t>
      </w:r>
    </w:p>
    <w:p>
      <w:pPr>
        <w:spacing w:before="200" w:line="260" w:lineRule="atLeast"/>
        <w:jc w:val="both"/>
        <w:rPr>
          <w:lang w:val="en-US" w:eastAsia="en-US" w:bidi="ar-SA"/>
        </w:rPr>
      </w:pPr>
      <w:r>
        <w:rPr>
          <w:rFonts w:ascii="arial" w:eastAsia="arial" w:hAnsi="arial" w:cs="arial"/>
          <w:color w:val="000000"/>
          <w:sz w:val="20"/>
          <w:lang w:val="en-US" w:eastAsia="en-US" w:bidi="ar-SA"/>
        </w:rPr>
        <w:t>"Shouting and that type of behaviour can potentially project more droplets," she said. "Be considerate of others. People are out to protest to support a common goal."</w:t>
      </w:r>
    </w:p>
    <w:p>
      <w:pPr>
        <w:spacing w:before="200" w:line="260" w:lineRule="atLeast"/>
        <w:jc w:val="both"/>
        <w:rPr>
          <w:lang w:val="en-US" w:eastAsia="en-US" w:bidi="ar-SA"/>
        </w:rPr>
      </w:pPr>
      <w:r>
        <w:rPr>
          <w:rFonts w:ascii="arial" w:eastAsia="arial" w:hAnsi="arial" w:cs="arial"/>
          <w:color w:val="000000"/>
          <w:sz w:val="20"/>
          <w:lang w:val="en-US" w:eastAsia="en-US" w:bidi="ar-SA"/>
        </w:rPr>
        <w:t>9:15 a.m. Video: What's the COVID-19 risk when you're near others?</w:t>
      </w:r>
    </w:p>
    <w:p>
      <w:pPr>
        <w:spacing w:before="200" w:line="260" w:lineRule="atLeast"/>
        <w:jc w:val="both"/>
        <w:rPr>
          <w:lang w:val="en-US" w:eastAsia="en-US" w:bidi="ar-SA"/>
        </w:rPr>
      </w:pPr>
      <w:r>
        <w:rPr>
          <w:rFonts w:ascii="arial" w:eastAsia="arial" w:hAnsi="arial" w:cs="arial"/>
          <w:color w:val="000000"/>
          <w:sz w:val="20"/>
          <w:lang w:val="en-US" w:eastAsia="en-US" w:bidi="ar-SA"/>
        </w:rPr>
        <w:t>How safe is it to take a breath when you're near other people? It depends whether you're indoors or outdoors.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Joe Schwarcz, director of the McGill Office for Science and Society, explains( </w:t>
      </w:r>
      <w:hyperlink r:id="rId226" w:history="1">
        <w:r>
          <w:rPr>
            <w:rFonts w:ascii="arial" w:eastAsia="arial" w:hAnsi="arial" w:cs="arial"/>
            <w:i/>
            <w:color w:val="0077CC"/>
            <w:sz w:val="20"/>
            <w:u w:val="single"/>
            <w:shd w:val="clear" w:color="auto" w:fill="FFFFFF"/>
            <w:lang w:val="en-US" w:eastAsia="en-US" w:bidi="ar-SA"/>
          </w:rPr>
          <w:t>https://montrealgazette.com/opinion/columnists/the-right-chemistry-why-being-passed-by-a-jogger-is-low-risk</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Trudeau to offer premiers billions to help reopen the economy safely</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is expected to dangle billions of dollars in federal funding in front of provincial premiers.</w:t>
      </w:r>
    </w:p>
    <w:p>
      <w:pPr>
        <w:spacing w:before="200" w:line="260" w:lineRule="atLeast"/>
        <w:jc w:val="both"/>
        <w:rPr>
          <w:lang w:val="en-US" w:eastAsia="en-US" w:bidi="ar-SA"/>
        </w:rPr>
      </w:pPr>
      <w:r>
        <w:rPr>
          <w:rFonts w:ascii="arial" w:eastAsia="arial" w:hAnsi="arial" w:cs="arial"/>
          <w:color w:val="000000"/>
          <w:sz w:val="20"/>
          <w:lang w:val="en-US" w:eastAsia="en-US" w:bidi="ar-SA"/>
        </w:rPr>
        <w:t>But expect some pushback from Quebec politicians as the province has traditionally balked at Ottawa telling it how to spend money in areas of provincial jurisdiction such as health.</w:t>
      </w:r>
    </w:p>
    <w:p>
      <w:pPr>
        <w:spacing w:before="200" w:line="260" w:lineRule="atLeast"/>
        <w:jc w:val="both"/>
        <w:rPr>
          <w:lang w:val="en-US" w:eastAsia="en-US" w:bidi="ar-SA"/>
        </w:rPr>
      </w:pPr>
      <w:r>
        <w:rPr>
          <w:rFonts w:ascii="arial" w:eastAsia="arial" w:hAnsi="arial" w:cs="arial"/>
          <w:color w:val="000000"/>
          <w:sz w:val="20"/>
          <w:lang w:val="en-US" w:eastAsia="en-US" w:bidi="ar-SA"/>
        </w:rPr>
        <w:t>Here's the story 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Prime Minister Justin Trudeau is to offer premiers billions in federal funding to help them safely reopen provincial and territorial economies without triggering an explosive second wave of COVID-19 cases.</w:t>
      </w:r>
    </w:p>
    <w:p>
      <w:pPr>
        <w:spacing w:before="200" w:line="260" w:lineRule="atLeast"/>
        <w:jc w:val="both"/>
        <w:rPr>
          <w:lang w:val="en-US" w:eastAsia="en-US" w:bidi="ar-SA"/>
        </w:rPr>
      </w:pPr>
      <w:r>
        <w:rPr>
          <w:rFonts w:ascii="arial" w:eastAsia="arial" w:hAnsi="arial" w:cs="arial"/>
          <w:color w:val="000000"/>
          <w:sz w:val="20"/>
          <w:lang w:val="en-US" w:eastAsia="en-US" w:bidi="ar-SA"/>
        </w:rPr>
        <w:t>Precise details, including how to allocate each province's share of the cash, are to be negotiated in the coming days, but federal officials hope agreements can be reached quickly to get the money flowing fast.</w:t>
      </w:r>
    </w:p>
    <w:p>
      <w:pPr>
        <w:spacing w:before="200" w:line="260" w:lineRule="atLeast"/>
        <w:jc w:val="both"/>
        <w:rPr>
          <w:lang w:val="en-US" w:eastAsia="en-US" w:bidi="ar-SA"/>
        </w:rPr>
      </w:pPr>
      <w:r>
        <w:rPr>
          <w:rFonts w:ascii="arial" w:eastAsia="arial" w:hAnsi="arial" w:cs="arial"/>
          <w:color w:val="000000"/>
          <w:sz w:val="20"/>
          <w:lang w:val="en-US" w:eastAsia="en-US" w:bidi="ar-SA"/>
        </w:rPr>
        <w:t>The offer comes with some strings attached, according to federal officials who spoke on condition of anonymity because they were not authorized to discuss it publicly.</w:t>
      </w:r>
    </w:p>
    <w:p>
      <w:pPr>
        <w:spacing w:before="200" w:line="260" w:lineRule="atLeast"/>
        <w:jc w:val="both"/>
        <w:rPr>
          <w:lang w:val="en-US" w:eastAsia="en-US" w:bidi="ar-SA"/>
        </w:rPr>
      </w:pPr>
      <w:r>
        <w:rPr>
          <w:rFonts w:ascii="arial" w:eastAsia="arial" w:hAnsi="arial" w:cs="arial"/>
          <w:color w:val="000000"/>
          <w:sz w:val="20"/>
          <w:lang w:val="en-US" w:eastAsia="en-US" w:bidi="ar-SA"/>
        </w:rPr>
        <w:t>Trudeau is offering to transfer the money to provincial and territorial governments, provided they agree to spend it on a number of areas the federal government considers necessary to reduce the risk of a second surge of the deadly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They include testing, contact tracing, personal protective equipment, bolstering municipalities, helping the most vulnerable Canadians and strengthening the health care system, possibly including improving conditions in long-term care homes linked to more than 80 per cent of the deaths in Canada so far.</w:t>
      </w:r>
    </w:p>
    <w:p>
      <w:pPr>
        <w:spacing w:before="200" w:line="260" w:lineRule="atLeast"/>
        <w:jc w:val="both"/>
        <w:rPr>
          <w:lang w:val="en-US" w:eastAsia="en-US" w:bidi="ar-SA"/>
        </w:rPr>
      </w:pPr>
      <w:r>
        <w:rPr>
          <w:rFonts w:ascii="arial" w:eastAsia="arial" w:hAnsi="arial" w:cs="arial"/>
          <w:color w:val="000000"/>
          <w:sz w:val="20"/>
          <w:lang w:val="en-US" w:eastAsia="en-US" w:bidi="ar-SA"/>
        </w:rPr>
        <w:t>Making a difference in just one of those areas - municipalities - is a pricey proposition. The Federation of Canadian Municipalities estimates communities across the country, which have been on the front lines of the pandemic, need $10 billion to $15 billion to make up for the loss of revenue resulting from reduced transit fares, user fees and deferred property taxes.</w:t>
      </w:r>
    </w:p>
    <w:p>
      <w:pPr>
        <w:spacing w:before="200" w:line="260" w:lineRule="atLeast"/>
        <w:jc w:val="both"/>
        <w:rPr>
          <w:lang w:val="en-US" w:eastAsia="en-US" w:bidi="ar-SA"/>
        </w:rPr>
      </w:pPr>
      <w:r>
        <w:rPr>
          <w:rFonts w:ascii="arial" w:eastAsia="arial" w:hAnsi="arial" w:cs="arial"/>
          <w:color w:val="000000"/>
          <w:sz w:val="20"/>
          <w:lang w:val="en-US" w:eastAsia="en-US" w:bidi="ar-SA"/>
        </w:rPr>
        <w:t>At the start of the pandemic, the federal government boosted transfer payments to provinces and territories for health care by $500 million - an amount that seemed large at the time but which has since paled in comparison with the more than $150 billion Ottawa has shovelled into direct financial aid to Canadians and economic stimulus measures.</w:t>
      </w:r>
    </w:p>
    <w:p>
      <w:pPr>
        <w:spacing w:before="200" w:line="260" w:lineRule="atLeast"/>
        <w:jc w:val="both"/>
        <w:rPr>
          <w:lang w:val="en-US" w:eastAsia="en-US" w:bidi="ar-SA"/>
        </w:rPr>
      </w:pPr>
      <w:r>
        <w:rPr>
          <w:rFonts w:ascii="arial" w:eastAsia="arial" w:hAnsi="arial" w:cs="arial"/>
          <w:color w:val="000000"/>
          <w:sz w:val="20"/>
          <w:lang w:val="en-US" w:eastAsia="en-US" w:bidi="ar-SA"/>
        </w:rPr>
        <w:t>While Trudeau is now offering provinces and territories substantially more money, there is likely to be some push back from some premiers over his attempt to direct the general areas on which it should be spent rather than letting them spend it as they see fit.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8:55 a.m. Here's where you can get tested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can be tested at free screening clinics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They are for people who 1) have symptoms or 2) don't have symptoms but have been in close contact with someone who has received a positive COVID-19 test result.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nine testing centres( </w:t>
      </w:r>
      <w:hyperlink r:id="rId227" w:history="1">
        <w:r>
          <w:rPr>
            <w:rFonts w:ascii="arial" w:eastAsia="arial" w:hAnsi="arial" w:cs="arial"/>
            <w:i/>
            <w:color w:val="0077CC"/>
            <w:sz w:val="20"/>
            <w:u w:val="single"/>
            <w:shd w:val="clear" w:color="auto" w:fill="FFFFFF"/>
            <w:lang w:val="en-US" w:eastAsia="en-US" w:bidi="ar-SA"/>
          </w:rPr>
          <w:t>https://santemontreal.qc.ca/en/public/coronavirus-covid-19/#c37517</w:t>
        </w:r>
      </w:hyperlink>
      <w:r>
        <w:rPr>
          <w:rFonts w:ascii="arial" w:eastAsia="arial" w:hAnsi="arial" w:cs="arial"/>
          <w:color w:val="000000"/>
          <w:sz w:val="20"/>
          <w:lang w:val="en-US" w:eastAsia="en-US" w:bidi="ar-SA"/>
        </w:rPr>
        <w:t xml:space="preserve"> ) are available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clinics require appointments.</w:t>
      </w:r>
    </w:p>
    <w:p>
      <w:pPr>
        <w:spacing w:before="200" w:line="260" w:lineRule="atLeast"/>
        <w:jc w:val="both"/>
        <w:rPr>
          <w:lang w:val="en-US" w:eastAsia="en-US" w:bidi="ar-SA"/>
        </w:rPr>
      </w:pPr>
      <w:r>
        <w:rPr>
          <w:rFonts w:ascii="arial" w:eastAsia="arial" w:hAnsi="arial" w:cs="arial"/>
          <w:color w:val="000000"/>
          <w:sz w:val="20"/>
          <w:lang w:val="en-US" w:eastAsia="en-US" w:bidi="ar-SA"/>
        </w:rPr>
        <w:t>8:45 a.m. Across Canada, 93,726 cases, 7,637 deaths</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there were 93,726 COVID-19 cases and 7,637 deaths in Canada. A total of 51,501 people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Here's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52,143 (4,885 deaths, 17,098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29,403 (2,357 deaths, 23,208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7,091 (146 deaths, 6,611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2,632 (166 deaths, 2,265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1,058 (61 deaths, 995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648 (11 deaths, 608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287 (7 deaths, 284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261 (3 deaths, 256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136 (1 death, 120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27 (27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(13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11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22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229"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20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23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231" w:history="1">
        <w:r>
          <w:rPr>
            <w:rFonts w:ascii="arial" w:eastAsia="arial" w:hAnsi="arial" w:cs="arial"/>
            <w:i/>
            <w:color w:val="0077CC"/>
            <w:sz w:val="20"/>
            <w:u w:val="single"/>
            <w:shd w:val="clear" w:color="auto" w:fill="FFFFFF"/>
            <w:lang w:val="en-US" w:eastAsia="en-US" w:bidi="ar-SA"/>
          </w:rPr>
          <w:t>http://montrealgazette.com/news/local-news/a-timeline-of-the-novel-coronavirus-in-quebec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3"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CORONAVIRUSES (91%); VIRUSES (91%); INFECTIOUS DISEASE (89%); POPULATION SIZE (89%); BLOGS &amp; MESSAGE BOARDS (78%); PRESS CONFERENCES (78%); COVID-19 CORONAVIRUS (77%); ECONOMY &amp; ECONOMIC INDICATORS (77%); PERSONAL PROTECTIVE EQUIPMENT (77%); HEADS OF STATE &amp; GOVERNMENT (71%); PRIME MINISTERS (71%); SENIOR HOUSING (70%); TOURISM DEVELOPMENT (64%); JURISDICTION (50%); updated,throughout,mailto,updates,quebec,decide !@PERMALINK= </w:t>
      </w:r>
      <w:hyperlink r:id="rId232" w:history="1">
        <w:r>
          <w:rPr>
            <w:rFonts w:ascii="arial" w:eastAsia="arial" w:hAnsi="arial" w:cs="arial"/>
            <w:i/>
            <w:color w:val="0077CC"/>
            <w:sz w:val="20"/>
            <w:u w:val="single"/>
            <w:shd w:val="clear" w:color="auto" w:fill="FFFFFF"/>
            <w:lang w:val="en-US" w:eastAsia="en-US" w:bidi="ar-SA"/>
          </w:rPr>
          <w:t>http://montrealgazette.com/news/local-news/coronavirus-live-updates-trudeau-to-offer-premiers-billions-to-help-reopen-the-economy-safely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BLOGS &amp; MESSAGE BOARDS (78%); HOTELS &amp; MOTELS (64%); LONG TERM HEALTH CARE (64%); NURSING &amp; RESIDENTIAL CARE FACILITIES (64%); TOURISM DEVELOPMENT (64%); INTERNATIONAL TOURISM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OTTAWA, ON, CANADA (92%); QUEBEC, CANADA (94%);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289" w:history="1">
        <w:r>
          <w:rPr>
            <w:rFonts w:ascii="arial" w:eastAsia="arial" w:hAnsi="arial" w:cs="arial"/>
            <w:b/>
            <w:bCs/>
            <w:i/>
            <w:color w:val="0077CC"/>
            <w:kern w:val="32"/>
            <w:sz w:val="28"/>
            <w:szCs w:val="32"/>
            <w:u w:val="single"/>
            <w:shd w:val="clear" w:color="auto" w:fill="FFFFFF"/>
            <w:lang w:val="en-US" w:eastAsia="en-US" w:bidi="ar-SA"/>
          </w:rPr>
          <w:t xml:space="preserve">Man shot at point-blank range in </w:t>
        </w:r>
      </w:hyperlink>
      <w:hyperlink r:id="rId28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89" w:history="1">
        <w:r>
          <w:rPr>
            <w:rFonts w:ascii="arial" w:eastAsia="arial" w:hAnsi="arial" w:cs="arial"/>
            <w:b/>
            <w:bCs/>
            <w:i/>
            <w:color w:val="0077CC"/>
            <w:kern w:val="32"/>
            <w:sz w:val="28"/>
            <w:szCs w:val="32"/>
            <w:u w:val="single"/>
            <w:shd w:val="clear" w:color="auto" w:fill="FFFFFF"/>
            <w:lang w:val="en-US" w:eastAsia="en-US" w:bidi="ar-SA"/>
          </w:rPr>
          <w:t xml:space="preserve"> as he sits in his car; Man shot at point-blank range in </w:t>
        </w:r>
      </w:hyperlink>
      <w:hyperlink r:id="rId289"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May 14, 2018 Monday 04:39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Canadian Press All Rights Reserved</w:t>
      </w:r>
    </w:p>
    <w:p>
      <w:pPr>
        <w:spacing w:before="120" w:line="220" w:lineRule="atLeast"/>
        <w:rPr>
          <w:lang w:val="en-US" w:eastAsia="en-US" w:bidi="ar-SA"/>
        </w:rPr>
      </w:pPr>
      <w:r>
        <w:rPr>
          <w:lang w:val="en-US" w:eastAsia="en-US" w:bidi="ar-SA"/>
        </w:rPr>
        <w:br/>
      </w:r>
      <w:r>
        <w:pict>
          <v:shape id="_x0000_i1085" type="#_x0000_t75" style="width:150pt;height:21.75pt">
            <v:imagedata r:id="rId140"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6"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man is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hospital with life-threatening injuries after being shot at point-blank range as he sat in his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The man was treated at the scene this afternoon before being transported to hospital.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Julien Levesque says a suspect was seen fleeing the area in the city's north end.</w:t>
      </w:r>
    </w:p>
    <w:p>
      <w:pPr>
        <w:spacing w:before="200" w:line="260" w:lineRule="atLeast"/>
        <w:jc w:val="both"/>
        <w:rPr>
          <w:lang w:val="en-US" w:eastAsia="en-US" w:bidi="ar-SA"/>
        </w:rPr>
      </w:pPr>
      <w:r>
        <w:rPr>
          <w:rFonts w:ascii="arial" w:eastAsia="arial" w:hAnsi="arial" w:cs="arial"/>
          <w:color w:val="000000"/>
          <w:sz w:val="20"/>
          <w:lang w:val="en-US" w:eastAsia="en-US" w:bidi="ar-SA"/>
        </w:rPr>
        <w:t>A weapon was found nearby.</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7"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(90%); CRIME, LAW ENFORCEMENT &amp; CORRECTIONS (88%); GUNSHOT WOUNDS (88%); WOUNDS &amp; INJURIES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(71%); Ontario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ONTARIO, CANADA (74%); QUEBEC, CANADA (59%);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296" w:history="1">
        <w:r>
          <w:rPr>
            <w:rFonts w:ascii="arial" w:eastAsia="arial" w:hAnsi="arial" w:cs="arial"/>
            <w:b/>
            <w:bCs/>
            <w:i/>
            <w:color w:val="0077CC"/>
            <w:kern w:val="32"/>
            <w:sz w:val="28"/>
            <w:szCs w:val="32"/>
            <w:u w:val="single"/>
            <w:shd w:val="clear" w:color="auto" w:fill="FFFFFF"/>
            <w:lang w:val="en-US" w:eastAsia="en-US" w:bidi="ar-SA"/>
          </w:rPr>
          <w:t xml:space="preserve">Missing </w:t>
        </w:r>
      </w:hyperlink>
      <w:hyperlink r:id="rId29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96" w:history="1">
        <w:r>
          <w:rPr>
            <w:rFonts w:ascii="arial" w:eastAsia="arial" w:hAnsi="arial" w:cs="arial"/>
            <w:b/>
            <w:bCs/>
            <w:i/>
            <w:color w:val="0077CC"/>
            <w:kern w:val="32"/>
            <w:sz w:val="28"/>
            <w:szCs w:val="32"/>
            <w:u w:val="single"/>
            <w:shd w:val="clear" w:color="auto" w:fill="FFFFFF"/>
            <w:lang w:val="en-US" w:eastAsia="en-US" w:bidi="ar-SA"/>
          </w:rPr>
          <w:t xml:space="preserve"> boy captured on surveillance camera on morning he disappeared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14, 2018 Wednesday 3:34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CQ-Roll Call, Inc. All Rights Reserved Copyright 2018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89"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10-year-old boy, who vanished Monday after leaving home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north end to meet a friend, was captured by a garage surveillance camera walking alone the morning he disappeared.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Amber Alert was issued for Ariel Jeffrey Kouakou on Tuesday afternoon, but was later lifted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determined his case didn't meet the criteria to keep the emergency measure in place. </w:t>
      </w:r>
    </w:p>
    <w:p>
      <w:pPr>
        <w:spacing w:before="200" w:line="260" w:lineRule="atLeast"/>
        <w:jc w:val="both"/>
        <w:rPr>
          <w:lang w:val="en-US" w:eastAsia="en-US" w:bidi="ar-SA"/>
        </w:rPr>
      </w:pPr>
      <w:r>
        <w:rPr>
          <w:rFonts w:ascii="arial" w:eastAsia="arial" w:hAnsi="arial" w:cs="arial"/>
          <w:color w:val="000000"/>
          <w:sz w:val="20"/>
          <w:lang w:val="en-US" w:eastAsia="en-US" w:bidi="ar-SA"/>
        </w:rPr>
        <w:t>Ariel has been missing since Monday afternoon after getting his parents' permission to walk to a friend's house nearby. His school was closed that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boy's father, Kouadio â€‹â€‹Frederic Kouakou, said he saw the surveillance video for the first time today. </w:t>
      </w:r>
    </w:p>
    <w:p>
      <w:pPr>
        <w:spacing w:before="200" w:line="260" w:lineRule="atLeast"/>
        <w:jc w:val="both"/>
        <w:rPr>
          <w:lang w:val="en-US" w:eastAsia="en-US" w:bidi="ar-SA"/>
        </w:rPr>
      </w:pPr>
      <w:r>
        <w:rPr>
          <w:rFonts w:ascii="arial" w:eastAsia="arial" w:hAnsi="arial" w:cs="arial"/>
          <w:color w:val="000000"/>
          <w:sz w:val="20"/>
          <w:lang w:val="en-US" w:eastAsia="en-US" w:bidi="ar-SA"/>
        </w:rPr>
        <w:t>Kouakou spotted his son on the surveillance video walking by the front of the Gouin Boulevard garage, located about 50 metres from his destination, at 11:15 a.m. ET on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gives me hope in the sense that to see him alive, that's a new element for me because before now we had no indication," he said.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garage owner said he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about the video on Monday.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not released it, but the garage allowed media to view the footage. </w:t>
      </w:r>
    </w:p>
    <w:p>
      <w:pPr>
        <w:spacing w:before="200" w:line="260" w:lineRule="atLeast"/>
        <w:jc w:val="both"/>
        <w:rPr>
          <w:lang w:val="en-US" w:eastAsia="en-US" w:bidi="ar-SA"/>
        </w:rPr>
      </w:pPr>
      <w:r>
        <w:rPr>
          <w:rFonts w:ascii="arial" w:eastAsia="arial" w:hAnsi="arial" w:cs="arial"/>
          <w:color w:val="000000"/>
          <w:sz w:val="20"/>
          <w:lang w:val="en-US" w:eastAsia="en-US" w:bidi="ar-SA"/>
        </w:rPr>
        <w:t>Search continues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Officers are now canvassing the area and surrounding neighbourhoods for Ariel,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 AndrÃ© Durocher.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horses and first responders are also searching the snowy riverbank of Parc des Bateliers, which borders the RiviÃ¨re des Prairies and where Ariel was last spotted around 2 p.m. ET on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"Nothing is impossible. We can't exclude anything," Durocher said. "The worst thing we could do is to exclude any possibility."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anyone with information about Ariel's disappearance to come to their temporary command post set up outside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10 at 11756 O'Brien Boulevard.</w:t>
      </w:r>
    </w:p>
    <w:p>
      <w:pPr>
        <w:spacing w:before="200" w:line="260" w:lineRule="atLeast"/>
        <w:jc w:val="both"/>
        <w:rPr>
          <w:lang w:val="en-US" w:eastAsia="en-US" w:bidi="ar-SA"/>
        </w:rPr>
      </w:pPr>
      <w:r>
        <w:rPr>
          <w:rFonts w:ascii="arial" w:eastAsia="arial" w:hAnsi="arial" w:cs="arial"/>
          <w:color w:val="000000"/>
          <w:sz w:val="20"/>
          <w:lang w:val="en-US" w:eastAsia="en-US" w:bidi="ar-SA"/>
        </w:rPr>
        <w:t>Kouakou said he didn't believe Ariel would go near the river.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never went near the water â€” I know my son," he said. </w:t>
      </w:r>
    </w:p>
    <w:p>
      <w:pPr>
        <w:spacing w:before="200" w:line="260" w:lineRule="atLeast"/>
        <w:jc w:val="both"/>
        <w:rPr>
          <w:lang w:val="en-US" w:eastAsia="en-US" w:bidi="ar-SA"/>
        </w:rPr>
      </w:pPr>
      <w:r>
        <w:rPr>
          <w:rFonts w:ascii="arial" w:eastAsia="arial" w:hAnsi="arial" w:cs="arial"/>
          <w:color w:val="000000"/>
          <w:sz w:val="20"/>
          <w:lang w:val="en-US" w:eastAsia="en-US" w:bidi="ar-SA"/>
        </w:rPr>
        <w:t>"Maybe he would have gone near the water if it was something we usually did. He is a soccer kid. He would go see his friend to play soccer. He was going to see his friend, and when he left home, he did not say he was going near the water."</w:t>
      </w:r>
    </w:p>
    <w:p>
      <w:pPr>
        <w:spacing w:before="200" w:line="260" w:lineRule="atLeast"/>
        <w:jc w:val="both"/>
        <w:rPr>
          <w:lang w:val="en-US" w:eastAsia="en-US" w:bidi="ar-SA"/>
        </w:rPr>
      </w:pPr>
      <w:r>
        <w:rPr>
          <w:rFonts w:ascii="arial" w:eastAsia="arial" w:hAnsi="arial" w:cs="arial"/>
          <w:color w:val="000000"/>
          <w:sz w:val="20"/>
          <w:lang w:val="en-US" w:eastAsia="en-US" w:bidi="ar-SA"/>
        </w:rPr>
        <w:t>Here are details about Ariel, who speaks French:</w:t>
      </w:r>
    </w:p>
    <w:p>
      <w:pPr>
        <w:spacing w:before="200" w:line="260" w:lineRule="atLeast"/>
        <w:jc w:val="both"/>
        <w:rPr>
          <w:lang w:val="en-US" w:eastAsia="en-US" w:bidi="ar-SA"/>
        </w:rPr>
      </w:pPr>
      <w:r>
        <w:rPr>
          <w:rFonts w:ascii="arial" w:eastAsia="arial" w:hAnsi="arial" w:cs="arial"/>
          <w:color w:val="000000"/>
          <w:sz w:val="20"/>
          <w:lang w:val="en-US" w:eastAsia="en-US" w:bidi="ar-SA"/>
        </w:rPr>
        <w:t>- About four-foot-seven, weighing 88 pounds.</w:t>
      </w:r>
    </w:p>
    <w:p>
      <w:pPr>
        <w:spacing w:before="200" w:line="260" w:lineRule="atLeast"/>
        <w:jc w:val="both"/>
        <w:rPr>
          <w:lang w:val="en-US" w:eastAsia="en-US" w:bidi="ar-SA"/>
        </w:rPr>
      </w:pPr>
      <w:r>
        <w:rPr>
          <w:rFonts w:ascii="arial" w:eastAsia="arial" w:hAnsi="arial" w:cs="arial"/>
          <w:color w:val="000000"/>
          <w:sz w:val="20"/>
          <w:lang w:val="en-US" w:eastAsia="en-US" w:bidi="ar-SA"/>
        </w:rPr>
        <w:t>- Dark hair and dark eyes.</w:t>
      </w:r>
    </w:p>
    <w:p>
      <w:pPr>
        <w:spacing w:before="200" w:line="260" w:lineRule="atLeast"/>
        <w:jc w:val="both"/>
        <w:rPr>
          <w:lang w:val="en-US" w:eastAsia="en-US" w:bidi="ar-SA"/>
        </w:rPr>
      </w:pPr>
      <w:r>
        <w:rPr>
          <w:rFonts w:ascii="arial" w:eastAsia="arial" w:hAnsi="arial" w:cs="arial"/>
          <w:color w:val="000000"/>
          <w:sz w:val="20"/>
          <w:lang w:val="en-US" w:eastAsia="en-US" w:bidi="ar-SA"/>
        </w:rPr>
        <w:t>- Was last seen wearing a black coat with a hood, grey pants and yellow shoes.</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information is asked to contact 911.</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also asking residents of Cartierville to check their backyards, garages and sheds, or anywhere a child could be hiding.</w:t>
      </w:r>
    </w:p>
    <w:p>
      <w:pPr>
        <w:spacing w:before="200" w:line="260" w:lineRule="atLeast"/>
        <w:jc w:val="both"/>
        <w:rPr>
          <w:lang w:val="en-US" w:eastAsia="en-US" w:bidi="ar-SA"/>
        </w:rPr>
      </w:pPr>
      <w:r>
        <w:rPr>
          <w:rFonts w:ascii="arial" w:eastAsia="arial" w:hAnsi="arial" w:cs="arial"/>
          <w:color w:val="000000"/>
          <w:sz w:val="20"/>
          <w:lang w:val="en-US" w:eastAsia="en-US" w:bidi="ar-SA"/>
        </w:rPr>
        <w:t>"What worries us is that the temperature doesn't help," said Durocher.</w:t>
      </w:r>
    </w:p>
    <w:p>
      <w:pPr>
        <w:spacing w:before="200" w:line="260" w:lineRule="atLeast"/>
        <w:jc w:val="both"/>
        <w:rPr>
          <w:lang w:val="en-US" w:eastAsia="en-US" w:bidi="ar-SA"/>
        </w:rPr>
      </w:pPr>
      <w:r>
        <w:rPr>
          <w:rFonts w:ascii="arial" w:eastAsia="arial" w:hAnsi="arial" w:cs="arial"/>
          <w:color w:val="000000"/>
          <w:sz w:val="20"/>
          <w:lang w:val="en-US" w:eastAsia="en-US" w:bidi="ar-SA"/>
        </w:rPr>
        <w:t>Alert was an 'exceptional measure'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Amber Alerts are usually issued only when specific criteria are met: a child is under 18, is believed to have been abducted and be in imminent danger, and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information that might help locate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is the first time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issued an alert without meeting those conditions. </w:t>
      </w:r>
    </w:p>
    <w:p>
      <w:pPr>
        <w:spacing w:before="200" w:line="260" w:lineRule="atLeast"/>
        <w:jc w:val="both"/>
        <w:rPr>
          <w:lang w:val="en-US" w:eastAsia="en-US" w:bidi="ar-SA"/>
        </w:rPr>
      </w:pPr>
      <w:r>
        <w:rPr>
          <w:rFonts w:ascii="arial" w:eastAsia="arial" w:hAnsi="arial" w:cs="arial"/>
          <w:color w:val="000000"/>
          <w:sz w:val="20"/>
          <w:lang w:val="en-US" w:eastAsia="en-US" w:bidi="ar-SA"/>
        </w:rPr>
        <w:t>Durocher said the alert was an "exceptional measure given that it was almost 24 hours since the boy disappeared and that we heard absolutely nothing."</w:t>
      </w:r>
    </w:p>
    <w:p>
      <w:pPr>
        <w:spacing w:before="200" w:line="260" w:lineRule="atLeast"/>
        <w:jc w:val="both"/>
        <w:rPr>
          <w:lang w:val="en-US" w:eastAsia="en-US" w:bidi="ar-SA"/>
        </w:rPr>
      </w:pPr>
      <w:r>
        <w:rPr>
          <w:rFonts w:ascii="arial" w:eastAsia="arial" w:hAnsi="arial" w:cs="arial"/>
          <w:color w:val="000000"/>
          <w:sz w:val="20"/>
          <w:lang w:val="en-US" w:eastAsia="en-US" w:bidi="ar-SA"/>
        </w:rPr>
        <w:t>"Was it the most appropriate measure? Listen, that's not our worry for the moment," he said. "Our preoccupation is to find the young boy."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Amber Alert 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find a woman who spoke to Ariel near Parc des Bateliers, which is two minutes from his home. Durocher said the two communicated and that Ariel appeared to be sad.</w:t>
      </w:r>
    </w:p>
    <w:p>
      <w:pPr>
        <w:spacing w:before="200" w:line="260" w:lineRule="atLeast"/>
        <w:jc w:val="both"/>
        <w:rPr>
          <w:lang w:val="en-US" w:eastAsia="en-US" w:bidi="ar-SA"/>
        </w:rPr>
      </w:pPr>
      <w:r>
        <w:rPr>
          <w:rFonts w:ascii="arial" w:eastAsia="arial" w:hAnsi="arial" w:cs="arial"/>
          <w:color w:val="000000"/>
          <w:sz w:val="20"/>
          <w:lang w:val="en-US" w:eastAsia="en-US" w:bidi="ar-SA"/>
        </w:rPr>
        <w:t>The Missing Children's Network, a non-profit group that assists with such cases, became involved Tuesday morning with the Amber Alert.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Executive director Pina Arcamone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the right move to launch the alert, but it was wrong to lift it because it is confusing to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"The last thing we would want is for the public to think that Ariel was found and this is the reason we don't hear about him this morning, and that's really, really false," she said.</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0"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SURVEILLANCE (91%); SURVEILLANCE TECHNOLOGY (90%); MISSING PERSONS (90%); EMERGENCY SERVICES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(71%); SOCCER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7"/>
          <w:headerReference w:type="default" r:id="rId298"/>
          <w:footerReference w:type="even" r:id="rId299"/>
          <w:footerReference w:type="default" r:id="rId300"/>
          <w:headerReference w:type="first" r:id="rId301"/>
          <w:footerReference w:type="first" r:id="rId302"/>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303" w:history="1">
        <w:r>
          <w:rPr>
            <w:rFonts w:ascii="arial" w:eastAsia="arial" w:hAnsi="arial" w:cs="arial"/>
            <w:b/>
            <w:bCs/>
            <w:i/>
            <w:color w:val="0077CC"/>
            <w:kern w:val="32"/>
            <w:sz w:val="28"/>
            <w:szCs w:val="32"/>
            <w:u w:val="single"/>
            <w:shd w:val="clear" w:color="auto" w:fill="FFFFFF"/>
            <w:lang w:val="en-US" w:eastAsia="en-US" w:bidi="ar-SA"/>
          </w:rPr>
          <w:t xml:space="preserve">Missing </w:t>
        </w:r>
      </w:hyperlink>
      <w:hyperlink r:id="rId30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03" w:history="1">
        <w:r>
          <w:rPr>
            <w:rFonts w:ascii="arial" w:eastAsia="arial" w:hAnsi="arial" w:cs="arial"/>
            <w:b/>
            <w:bCs/>
            <w:i/>
            <w:color w:val="0077CC"/>
            <w:kern w:val="32"/>
            <w:sz w:val="28"/>
            <w:szCs w:val="32"/>
            <w:u w:val="single"/>
            <w:shd w:val="clear" w:color="auto" w:fill="FFFFFF"/>
            <w:lang w:val="en-US" w:eastAsia="en-US" w:bidi="ar-SA"/>
          </w:rPr>
          <w:t xml:space="preserve"> boy captured on surveillance camera on morning he disappeared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14, 2018 Wednesday 3:34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CQ-Roll Call, Inc. All Rights Reserved Copyright 2018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92"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10-year-old boy, who vanished Monday after leaving home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north end to meet a friend, was captured by a garage surveillance camera walking alone the morning he disappeared.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Amber Alert was issued for Ariel Jeffrey Kouakou on Tuesday afternoon, but was later lifted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determined his case didn't meet the criteria to keep the emergency measure in place. </w:t>
      </w:r>
    </w:p>
    <w:p>
      <w:pPr>
        <w:spacing w:before="200" w:line="260" w:lineRule="atLeast"/>
        <w:jc w:val="both"/>
        <w:rPr>
          <w:lang w:val="en-US" w:eastAsia="en-US" w:bidi="ar-SA"/>
        </w:rPr>
      </w:pPr>
      <w:r>
        <w:rPr>
          <w:rFonts w:ascii="arial" w:eastAsia="arial" w:hAnsi="arial" w:cs="arial"/>
          <w:color w:val="000000"/>
          <w:sz w:val="20"/>
          <w:lang w:val="en-US" w:eastAsia="en-US" w:bidi="ar-SA"/>
        </w:rPr>
        <w:t>Ariel has been missing since Monday afternoon after getting his parents' permission to walk to a friend's house nearby. His school was closed that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boy's father, Kouadio â€‹â€‹FrÃ©dÃ©ric Kouakou, said he saw the surveillance video for the first time today. </w:t>
      </w:r>
    </w:p>
    <w:p>
      <w:pPr>
        <w:spacing w:before="200" w:line="260" w:lineRule="atLeast"/>
        <w:jc w:val="both"/>
        <w:rPr>
          <w:lang w:val="en-US" w:eastAsia="en-US" w:bidi="ar-SA"/>
        </w:rPr>
      </w:pPr>
      <w:r>
        <w:rPr>
          <w:rFonts w:ascii="arial" w:eastAsia="arial" w:hAnsi="arial" w:cs="arial"/>
          <w:color w:val="000000"/>
          <w:sz w:val="20"/>
          <w:lang w:val="en-US" w:eastAsia="en-US" w:bidi="ar-SA"/>
        </w:rPr>
        <w:t>Kouakou spotted his son on the surveillance video walking by the front of the Gouin Boulevard garage, located about 50 metres from his destination, at 11:15 a.m. ET on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gives me hope in the sense that to see him alive, that's a new element for me because before now we had no indication," he said.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garage owner said he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about the video on Monday.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not released it, but the garage allowed media to view the footage. </w:t>
      </w:r>
    </w:p>
    <w:p>
      <w:pPr>
        <w:spacing w:before="200" w:line="260" w:lineRule="atLeast"/>
        <w:jc w:val="both"/>
        <w:rPr>
          <w:lang w:val="en-US" w:eastAsia="en-US" w:bidi="ar-SA"/>
        </w:rPr>
      </w:pPr>
      <w:r>
        <w:rPr>
          <w:rFonts w:ascii="arial" w:eastAsia="arial" w:hAnsi="arial" w:cs="arial"/>
          <w:color w:val="000000"/>
          <w:sz w:val="20"/>
          <w:lang w:val="en-US" w:eastAsia="en-US" w:bidi="ar-SA"/>
        </w:rPr>
        <w:t>Search continues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Officers are now canvassing the area and surrounding neighbourhoods for Ariel,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 AndrÃ© Durocher.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horses and first responders are also searching the snowy riverbank of Parc des Bateliers, which borders the RiviÃ¨re des Prairies and where Ariel was last spotted around 2 p.m. ET on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"Nothing is impossible. We can't exclude anything," Durocher said. "The worst thing we could do is to exclude any possibility."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anyone with information about Ariel's disappearance to come to their temporary command post set up outside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10 at 11756 O'Brien Boulevard.</w:t>
      </w:r>
    </w:p>
    <w:p>
      <w:pPr>
        <w:spacing w:before="200" w:line="260" w:lineRule="atLeast"/>
        <w:jc w:val="both"/>
        <w:rPr>
          <w:lang w:val="en-US" w:eastAsia="en-US" w:bidi="ar-SA"/>
        </w:rPr>
      </w:pPr>
      <w:r>
        <w:rPr>
          <w:rFonts w:ascii="arial" w:eastAsia="arial" w:hAnsi="arial" w:cs="arial"/>
          <w:color w:val="000000"/>
          <w:sz w:val="20"/>
          <w:lang w:val="en-US" w:eastAsia="en-US" w:bidi="ar-SA"/>
        </w:rPr>
        <w:t>Kouakou said he didn't believe Ariel would go near the river.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never went near the water â€” I know my son," he said. </w:t>
      </w:r>
    </w:p>
    <w:p>
      <w:pPr>
        <w:spacing w:before="200" w:line="260" w:lineRule="atLeast"/>
        <w:jc w:val="both"/>
        <w:rPr>
          <w:lang w:val="en-US" w:eastAsia="en-US" w:bidi="ar-SA"/>
        </w:rPr>
      </w:pPr>
      <w:r>
        <w:rPr>
          <w:rFonts w:ascii="arial" w:eastAsia="arial" w:hAnsi="arial" w:cs="arial"/>
          <w:color w:val="000000"/>
          <w:sz w:val="20"/>
          <w:lang w:val="en-US" w:eastAsia="en-US" w:bidi="ar-SA"/>
        </w:rPr>
        <w:t>"Maybe he would have gone near the water if it was something we usually did. He is a soccer kid. He would go see his friend to play soccer. He was going to see his friend, and when he left home, he did not say he was going near the water."</w:t>
      </w:r>
    </w:p>
    <w:p>
      <w:pPr>
        <w:spacing w:before="200" w:line="260" w:lineRule="atLeast"/>
        <w:jc w:val="both"/>
        <w:rPr>
          <w:lang w:val="en-US" w:eastAsia="en-US" w:bidi="ar-SA"/>
        </w:rPr>
      </w:pPr>
      <w:r>
        <w:rPr>
          <w:rFonts w:ascii="arial" w:eastAsia="arial" w:hAnsi="arial" w:cs="arial"/>
          <w:color w:val="000000"/>
          <w:sz w:val="20"/>
          <w:lang w:val="en-US" w:eastAsia="en-US" w:bidi="ar-SA"/>
        </w:rPr>
        <w:t>Here are details about Ariel, who speaks French:</w:t>
      </w:r>
    </w:p>
    <w:p>
      <w:pPr>
        <w:spacing w:before="200" w:line="260" w:lineRule="atLeast"/>
        <w:jc w:val="both"/>
        <w:rPr>
          <w:lang w:val="en-US" w:eastAsia="en-US" w:bidi="ar-SA"/>
        </w:rPr>
      </w:pPr>
      <w:r>
        <w:rPr>
          <w:rFonts w:ascii="arial" w:eastAsia="arial" w:hAnsi="arial" w:cs="arial"/>
          <w:color w:val="000000"/>
          <w:sz w:val="20"/>
          <w:lang w:val="en-US" w:eastAsia="en-US" w:bidi="ar-SA"/>
        </w:rPr>
        <w:t>- About four-foot-seven, weighing 88 pounds.</w:t>
      </w:r>
    </w:p>
    <w:p>
      <w:pPr>
        <w:spacing w:before="200" w:line="260" w:lineRule="atLeast"/>
        <w:jc w:val="both"/>
        <w:rPr>
          <w:lang w:val="en-US" w:eastAsia="en-US" w:bidi="ar-SA"/>
        </w:rPr>
      </w:pPr>
      <w:r>
        <w:rPr>
          <w:rFonts w:ascii="arial" w:eastAsia="arial" w:hAnsi="arial" w:cs="arial"/>
          <w:color w:val="000000"/>
          <w:sz w:val="20"/>
          <w:lang w:val="en-US" w:eastAsia="en-US" w:bidi="ar-SA"/>
        </w:rPr>
        <w:t>- Dark hair and dark eyes.</w:t>
      </w:r>
    </w:p>
    <w:p>
      <w:pPr>
        <w:spacing w:before="200" w:line="260" w:lineRule="atLeast"/>
        <w:jc w:val="both"/>
        <w:rPr>
          <w:lang w:val="en-US" w:eastAsia="en-US" w:bidi="ar-SA"/>
        </w:rPr>
      </w:pPr>
      <w:r>
        <w:rPr>
          <w:rFonts w:ascii="arial" w:eastAsia="arial" w:hAnsi="arial" w:cs="arial"/>
          <w:color w:val="000000"/>
          <w:sz w:val="20"/>
          <w:lang w:val="en-US" w:eastAsia="en-US" w:bidi="ar-SA"/>
        </w:rPr>
        <w:t>- Was last seen wearing a black coat with a hood, grey pants and yellow shoes.</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information is asked to contact 911.</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also asking residents of Cartierville to check their backyards, garages and sheds, or anywhere a child could be hiding.</w:t>
      </w:r>
    </w:p>
    <w:p>
      <w:pPr>
        <w:spacing w:before="200" w:line="260" w:lineRule="atLeast"/>
        <w:jc w:val="both"/>
        <w:rPr>
          <w:lang w:val="en-US" w:eastAsia="en-US" w:bidi="ar-SA"/>
        </w:rPr>
      </w:pPr>
      <w:r>
        <w:rPr>
          <w:rFonts w:ascii="arial" w:eastAsia="arial" w:hAnsi="arial" w:cs="arial"/>
          <w:color w:val="000000"/>
          <w:sz w:val="20"/>
          <w:lang w:val="en-US" w:eastAsia="en-US" w:bidi="ar-SA"/>
        </w:rPr>
        <w:t>"What worries us is that the temperature doesn't help," said Durocher.</w:t>
      </w:r>
    </w:p>
    <w:p>
      <w:pPr>
        <w:spacing w:before="200" w:line="260" w:lineRule="atLeast"/>
        <w:jc w:val="both"/>
        <w:rPr>
          <w:lang w:val="en-US" w:eastAsia="en-US" w:bidi="ar-SA"/>
        </w:rPr>
      </w:pPr>
      <w:r>
        <w:rPr>
          <w:rFonts w:ascii="arial" w:eastAsia="arial" w:hAnsi="arial" w:cs="arial"/>
          <w:color w:val="000000"/>
          <w:sz w:val="20"/>
          <w:lang w:val="en-US" w:eastAsia="en-US" w:bidi="ar-SA"/>
        </w:rPr>
        <w:t>Alert was an 'exceptional measure'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Amber Alerts are usually issued only when specific criteria are met: a child is under 18, is believed to have been abducted and be in imminent danger, and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information that might help locate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is the first time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issued an alert without meeting those conditions. </w:t>
      </w:r>
    </w:p>
    <w:p>
      <w:pPr>
        <w:spacing w:before="200" w:line="260" w:lineRule="atLeast"/>
        <w:jc w:val="both"/>
        <w:rPr>
          <w:lang w:val="en-US" w:eastAsia="en-US" w:bidi="ar-SA"/>
        </w:rPr>
      </w:pPr>
      <w:r>
        <w:rPr>
          <w:rFonts w:ascii="arial" w:eastAsia="arial" w:hAnsi="arial" w:cs="arial"/>
          <w:color w:val="000000"/>
          <w:sz w:val="20"/>
          <w:lang w:val="en-US" w:eastAsia="en-US" w:bidi="ar-SA"/>
        </w:rPr>
        <w:t>Durocher said the alert was an "exceptional measure given that it was almost 24 hours since the boy disappeared and that we heard absolutely nothing."</w:t>
      </w:r>
    </w:p>
    <w:p>
      <w:pPr>
        <w:spacing w:before="200" w:line="260" w:lineRule="atLeast"/>
        <w:jc w:val="both"/>
        <w:rPr>
          <w:lang w:val="en-US" w:eastAsia="en-US" w:bidi="ar-SA"/>
        </w:rPr>
      </w:pPr>
      <w:r>
        <w:rPr>
          <w:rFonts w:ascii="arial" w:eastAsia="arial" w:hAnsi="arial" w:cs="arial"/>
          <w:color w:val="000000"/>
          <w:sz w:val="20"/>
          <w:lang w:val="en-US" w:eastAsia="en-US" w:bidi="ar-SA"/>
        </w:rPr>
        <w:t>"Was it the most appropriate measure? Listen, that's not our worry for the moment," he said. "Our preoccupation is to find the young boy."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Amber Alert 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find a woman who spoke to Ariel near Parc des Bateliers, which is two minutes from his home. Durocher said the two communicated and that Ariel appeared to be sad.</w:t>
      </w:r>
    </w:p>
    <w:p>
      <w:pPr>
        <w:spacing w:before="200" w:line="260" w:lineRule="atLeast"/>
        <w:jc w:val="both"/>
        <w:rPr>
          <w:lang w:val="en-US" w:eastAsia="en-US" w:bidi="ar-SA"/>
        </w:rPr>
      </w:pPr>
      <w:r>
        <w:rPr>
          <w:rFonts w:ascii="arial" w:eastAsia="arial" w:hAnsi="arial" w:cs="arial"/>
          <w:color w:val="000000"/>
          <w:sz w:val="20"/>
          <w:lang w:val="en-US" w:eastAsia="en-US" w:bidi="ar-SA"/>
        </w:rPr>
        <w:t>The Missing Children's Network, a non-profit group that assists with such cases, became involved Tuesday morning with the Amber Alert.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Executive director Pina Arcamone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the right move to launch the alert, but it was wrong to lift it because it is confusing to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"The last thing we would want is for the public to think that Ariel was found and this is the reason we don't hear about him this morning, and that's really, really false," she said.</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3"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SURVEILLANCE (91%); SURVEILLANCE TECHNOLOGY (90%); MISSING PERSONS (90%); EMERGENCY SERVICES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(71%); SOCCER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4"/>
          <w:headerReference w:type="default" r:id="rId305"/>
          <w:footerReference w:type="even" r:id="rId306"/>
          <w:footerReference w:type="default" r:id="rId307"/>
          <w:headerReference w:type="first" r:id="rId308"/>
          <w:footerReference w:type="first" r:id="rId309"/>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310" w:history="1">
        <w:r>
          <w:rPr>
            <w:rFonts w:ascii="arial" w:eastAsia="arial" w:hAnsi="arial" w:cs="arial"/>
            <w:b/>
            <w:bCs/>
            <w:i/>
            <w:color w:val="0077CC"/>
            <w:kern w:val="32"/>
            <w:sz w:val="28"/>
            <w:szCs w:val="32"/>
            <w:u w:val="single"/>
            <w:shd w:val="clear" w:color="auto" w:fill="FFFFFF"/>
            <w:lang w:val="en-US" w:eastAsia="en-US" w:bidi="ar-SA"/>
          </w:rPr>
          <w:t xml:space="preserve">Quebec watchdog criticized over investigations of </w:t>
        </w:r>
      </w:hyperlink>
      <w:hyperlink r:id="rId31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10" w:history="1">
        <w:r>
          <w:rPr>
            <w:rFonts w:ascii="arial" w:eastAsia="arial" w:hAnsi="arial" w:cs="arial"/>
            <w:b/>
            <w:bCs/>
            <w:i/>
            <w:color w:val="0077CC"/>
            <w:kern w:val="32"/>
            <w:sz w:val="28"/>
            <w:szCs w:val="32"/>
            <w:u w:val="single"/>
            <w:shd w:val="clear" w:color="auto" w:fill="FFFFFF"/>
            <w:lang w:val="en-US" w:eastAsia="en-US" w:bidi="ar-SA"/>
          </w:rPr>
          <w:t xml:space="preserve"> shootings; Quebec's watchdog rules favour </w:t>
        </w:r>
      </w:hyperlink>
      <w:hyperlink r:id="rId31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10" w:history="1">
        <w:r>
          <w:rPr>
            <w:rFonts w:ascii="arial" w:eastAsia="arial" w:hAnsi="arial" w:cs="arial"/>
            <w:b/>
            <w:bCs/>
            <w:i/>
            <w:color w:val="0077CC"/>
            <w:kern w:val="32"/>
            <w:sz w:val="28"/>
            <w:szCs w:val="32"/>
            <w:u w:val="single"/>
            <w:shd w:val="clear" w:color="auto" w:fill="FFFFFF"/>
            <w:lang w:val="en-US" w:eastAsia="en-US" w:bidi="ar-SA"/>
          </w:rPr>
          <w:t>: critics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16, 2019 Monday 07:15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Canadian Press All Rights Reserved</w:t>
      </w:r>
    </w:p>
    <w:p>
      <w:pPr>
        <w:spacing w:before="120" w:line="220" w:lineRule="atLeast"/>
        <w:rPr>
          <w:lang w:val="en-US" w:eastAsia="en-US" w:bidi="ar-SA"/>
        </w:rPr>
      </w:pPr>
      <w:r>
        <w:rPr>
          <w:lang w:val="en-US" w:eastAsia="en-US" w:bidi="ar-SA"/>
        </w:rPr>
        <w:br/>
      </w:r>
      <w:r>
        <w:pict>
          <v:shape id="_x0000_i1095" type="#_x0000_t75" style="width:150pt;height:21.75pt">
            <v:imagedata r:id="rId140"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Pierre Saint-Arnaud, The Canadian Press</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Quebec's independent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needs to be more transparent and its operations should be investigated by a legislative committee, rights advocates and victims' families said Monday.</w:t>
      </w:r>
    </w:p>
    <w:p>
      <w:pPr>
        <w:spacing w:before="200" w:line="260" w:lineRule="atLeast"/>
        <w:jc w:val="both"/>
        <w:rPr>
          <w:lang w:val="en-US" w:eastAsia="en-US" w:bidi="ar-SA"/>
        </w:rPr>
      </w:pPr>
      <w:r>
        <w:rPr>
          <w:rFonts w:ascii="arial" w:eastAsia="arial" w:hAnsi="arial" w:cs="arial"/>
          <w:color w:val="000000"/>
          <w:sz w:val="20"/>
          <w:lang w:val="en-US" w:eastAsia="en-US" w:bidi="ar-SA"/>
        </w:rPr>
        <w:t>The group, led by a civil rights advocacy organization called la Ligue des droits et libertes, also questioned whether the office is as independent as it claims to be.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known as the Bureau des enquetes independantes, was created in 2016 following years of complaints and demands from citizens for an independent bureau to investigate instances when someone dies or is seriously injured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Monday, rights advocates and the families of people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lamented the lack of criminal charges that have resulted from the BEI's investigations and they called for a legislative committee to study the office's first three years of operation.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Tracy Wing's 17-year-old son, Riley Fairholm, was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Lac Brome, Que., in July 2018. He was in the parking lot of an abandoned restaurant with an air pistol.</w:t>
      </w:r>
    </w:p>
    <w:p>
      <w:pPr>
        <w:spacing w:before="200" w:line="260" w:lineRule="atLeast"/>
        <w:jc w:val="both"/>
        <w:rPr>
          <w:lang w:val="en-US" w:eastAsia="en-US" w:bidi="ar-SA"/>
        </w:rPr>
      </w:pPr>
      <w:r>
        <w:rPr>
          <w:rFonts w:ascii="arial" w:eastAsia="arial" w:hAnsi="arial" w:cs="arial"/>
          <w:color w:val="000000"/>
          <w:sz w:val="20"/>
          <w:lang w:val="en-US" w:eastAsia="en-US" w:bidi="ar-SA"/>
        </w:rPr>
        <w:t>She told reporters Monday when BEI officials interviewed her, "they convinced me their investigation would be rigorous and done with integrity and transparency." But her trust in the BEI was lost after she met witnesses to her son's death who were never contacted by the BEI - even after she alerted the office to them.</w:t>
      </w:r>
    </w:p>
    <w:p>
      <w:pPr>
        <w:spacing w:before="200" w:line="260" w:lineRule="atLeast"/>
        <w:jc w:val="both"/>
        <w:rPr>
          <w:lang w:val="en-US" w:eastAsia="en-US" w:bidi="ar-SA"/>
        </w:rPr>
      </w:pPr>
      <w:r>
        <w:rPr>
          <w:rFonts w:ascii="arial" w:eastAsia="arial" w:hAnsi="arial" w:cs="arial"/>
          <w:color w:val="000000"/>
          <w:sz w:val="20"/>
          <w:lang w:val="en-US" w:eastAsia="en-US" w:bidi="ar-SA"/>
        </w:rPr>
        <w:t>When the BEI published a short press released describing the "facts" surrounding her son's death, she said none of the information told to her by the witnesses was included.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have two questions for the minister," said Wing, referring to Public Security Minister Genevieve Guilbault. "When will the public be informed about the version of events from witnesses and not just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what is happening in the BEI?"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Cesur Celik and his wife saw their son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front of them at their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-area home in 2017. The 28-year-old was intoxicated and wanted to use the car. His parents called 9-1-1 to stop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victim's father,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and immediately tried to physically subdue his son. They allegedly hit him and repeatedly beat him with their feet and knees.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Cesur Celik said he saw "a flash" and then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stopped beating his son.</w:t>
      </w:r>
    </w:p>
    <w:p>
      <w:pPr>
        <w:spacing w:before="200" w:line="260" w:lineRule="atLeast"/>
        <w:jc w:val="both"/>
        <w:rPr>
          <w:lang w:val="en-US" w:eastAsia="en-US" w:bidi="ar-SA"/>
        </w:rPr>
      </w:pPr>
      <w:r>
        <w:rPr>
          <w:rFonts w:ascii="arial" w:eastAsia="arial" w:hAnsi="arial" w:cs="arial"/>
          <w:color w:val="000000"/>
          <w:sz w:val="20"/>
          <w:lang w:val="en-US" w:eastAsia="en-US" w:bidi="ar-SA"/>
        </w:rPr>
        <w:t>"After the flash, they stopped and we asked ourselves why," he said. "We hoped it would be the end of the violence, but that wasn't why they had stopped. It was because our son was dead."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questioned why three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part of the team dispatched by the BEI to conduct the investigation. Celik also wondered why the office published a news released about the incident that didn't include the fact the victim's parents witnessed their son being killed.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only included the version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Celik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has initiated 90 criminal investigations of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since it began operating in June 2016. Of those, 42 resulted in no charges and 43 remain open. Two officers have been charged with sexual assault and three files are being studied by prosecutors.</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7"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CRIME, LAW ENFORCEMENT &amp; CORRECTIONS (90%); NEGATIVE PERSONAL NEWS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WITNESSES (89%); DEATH &amp; DYING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HUMAN RIGHTS &amp; CIVIL LIBERTIES LAW (74%); CIVIL RIGHTS (74%); ASSOCIATIONS &amp; ORGANIZATIONS (69%); WOUNDS &amp; INJURIES (69%); National (%); Justice (%);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(89%); QUEBEC, CANADA (74%); CANADA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8"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1"/>
          <w:headerReference w:type="default" r:id="rId312"/>
          <w:footerReference w:type="even" r:id="rId313"/>
          <w:footerReference w:type="default" r:id="rId314"/>
          <w:headerReference w:type="first" r:id="rId315"/>
          <w:footerReference w:type="first" r:id="rId316"/>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317" w:history="1">
        <w:r>
          <w:rPr>
            <w:rFonts w:ascii="arial" w:eastAsia="arial" w:hAnsi="arial" w:cs="arial"/>
            <w:b/>
            <w:bCs/>
            <w:i/>
            <w:color w:val="0077CC"/>
            <w:kern w:val="32"/>
            <w:sz w:val="28"/>
            <w:szCs w:val="32"/>
            <w:u w:val="single"/>
            <w:shd w:val="clear" w:color="auto" w:fill="FFFFFF"/>
            <w:lang w:val="en-US" w:eastAsia="en-US" w:bidi="ar-SA"/>
          </w:rPr>
          <w:t>The Violent Extremist Threat That's Growing During Nationwide Protests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Newstex Blogs </w:t>
      </w:r>
    </w:p>
    <w:p>
      <w:pPr>
        <w:spacing w:before="120" w:line="260" w:lineRule="atLeast"/>
        <w:jc w:val="center"/>
        <w:rPr>
          <w:lang w:val="en-US" w:eastAsia="en-US" w:bidi="ar-SA"/>
        </w:rPr>
      </w:pPr>
      <w:r>
        <w:rPr>
          <w:rFonts w:ascii="arial" w:eastAsia="arial" w:hAnsi="arial" w:cs="arial"/>
          <w:color w:val="000000"/>
          <w:sz w:val="20"/>
          <w:lang w:val="en-US" w:eastAsia="en-US" w:bidi="ar-SA"/>
        </w:rPr>
        <w:t>The Huffington Post</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2020 Saturday 1:20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Newstex LLC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Nick Robins-Early</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 13, 2020( The Huffington Post: </w:t>
      </w:r>
      <w:hyperlink r:id="rId318" w:history="1">
        <w:r>
          <w:rPr>
            <w:rFonts w:ascii="arial" w:eastAsia="arial" w:hAnsi="arial" w:cs="arial"/>
            <w:i/>
            <w:color w:val="0077CC"/>
            <w:sz w:val="20"/>
            <w:u w:val="single"/>
            <w:shd w:val="clear" w:color="auto" w:fill="FFFFFF"/>
            <w:lang w:val="en-US" w:eastAsia="en-US" w:bidi="ar-SA"/>
          </w:rPr>
          <w:t>https://www.huffpost.com</w:t>
        </w:r>
      </w:hyperlink>
      <w:r>
        <w:rPr>
          <w:rFonts w:ascii="arial" w:eastAsia="arial" w:hAnsi="arial" w:cs="arial"/>
          <w:color w:val="000000"/>
          <w:sz w:val="20"/>
          <w:lang w:val="en-US" w:eastAsia="en-US" w:bidi="ar-SA"/>
        </w:rPr>
        <w:t xml:space="preserve">/ Delivered by Newstex)  President Donald Trump[1] has warned repeatedly that antifa, a favorite bogeyman[2], is behind the violence during recent waves of protest. But whilescant evidence[3]supports Trump's claims, another loosely organized movement has become a prominent sideshow at nationwide demonstrations and been linked with attacks and plots to create chaos.Adherents of the far-right movement known as Boogaloo have shown up at various protests sparked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George Floyd[4] in Minneapolis, attempting to use the demonstrations to further their own cause and in some casescarrying rifles.[5]Boogaloo devotees have also carried out violent attacks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This week, a California district attorney said that Steven Carrillo, charged with the ambush shooting death of a sheriff's deputy in California's Santa Cruz County on June 6, had ties to the Boogaloo. Carrillo had written some of its slogans[6] in blood on the hood of a nearby car before his arrest. </w:t>
      </w:r>
    </w:p>
    <w:p>
      <w:pPr>
        <w:spacing w:before="240" w:line="260" w:lineRule="atLeast"/>
        <w:jc w:val="both"/>
        <w:rPr>
          <w:lang w:val="en-US" w:eastAsia="en-US" w:bidi="ar-SA"/>
        </w:rPr>
      </w:pPr>
      <w:r>
        <w:rPr>
          <w:rFonts w:ascii="arial" w:eastAsia="arial" w:hAnsi="arial" w:cs="arial"/>
          <w:color w:val="000000"/>
          <w:sz w:val="20"/>
          <w:lang w:val="en-US" w:eastAsia="en-US" w:bidi="ar-SA"/>
        </w:rPr>
        <w:t>Authorities are reportedly looking into[7] whether Carrillo was connected to the May 29 shooting death of a security officer at the federal building in Oakland, California ― a shooting that occurred during a large protest in that city over Floyd's killing.The Boogaloo movement is a somewhat amorphous anti-government community that under its umbrella includes militias, gun rights activists, libertarians and white supremacists. What they share is a core set of symbols, terms and ideology centered on the belief a second civil war is coming to the U.S., as well as a fervent opposition to the state that extends to law enforcement. Some in the Boogaloo movement have expressed admiration for Timothy McVeigh, the Oklahoma City bomber, and David Koresh, the religious cult leader whose standoff with authorities led to a violent confrontation in Waco, Texas.Multiple movement supporters have been charged with plotting mass violence or linked to violent assaults. Federal prosecutors in Nevada charged three men[8] associated with Boogaloo with terrorism offenses last week, after authorities broke up a plot to cause mass violence and hijack a Black Lives Matter demonstration using Molotov cocktails and explosives.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earlier in June seized a large cache of guns and gear from a Boogaloo proponent at a Denver demonstration. In previous months, an apparent Boogaloo supporter in Arkansas was charged with planning to kill an officer after describing his plot on a Facebook livestream,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Missouri shot and killed a neo-Nazi with ties to the movement who was planning on blowing up a hospital.The Boogaloo movement grew out of internet culture and memes; its name is a joking reference to the 1984 dance movie 'Breakin 2: Electric Boogaloo.' The extent to which Boogaloo supporters have attempted to carry through the violence they discuss in online forums remains unclear, but researchers who have tracked the movement have watched its supporters continually try to capitalize on the unrest that has marked 2020 ― the coronavirus pandemic[9], protests of the lockdowns caused by the outbreak and the demonstrations triggered by Floyd's death.Following extremist movements with roots in internet culture can be a maddening task, as they continuously mutate and obsessively create new references and permutations of themselves. Often, they suggest the entire thing is a big joke. Boogaloo members have, for instance, appeared at protests in Hawaiian shirts with references to the 'big luau,' an alteration of 'boogaloo' created as a means of getting around scrutiny from social media platforms.The ironic note and its absurdity are both a reflection of the movement's roots in extreme online space and a veneer for its more extremist ideology ― it can be difficult to judge who among the movement is posturing and who is a true believer.'When you're looking at incels (the shorthand for involuntary celibates notable for their misogyny) or the Boogaloo movement or Qanon[10] (the absurd 'deep state'/pedophile conspiracy theory), trying to determine which of these individuals are just keyboard warriors versus actual threats is very difficult,' said Marc-Andre Argentino, a scholar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Concordia University who researches extremist groups on social media. 'A lot of it is shitposting or internet bravado.'But the increasing arrests of Boogaloo supporters ― as well as murders and deadly extremist attacks linked to Qanon and incels ― make it clear that these movements have the potential to create real harm.Social media companies have been slow to take action against Boogaloo groups, as the movement migrated from more fringe networks where extremism and bigotry are engrained in the culture to more mainstream platforms. Reddit has shut down several Boogaloo communities for inciting violence, but the movement has thrived on encrypted messaging applications such as Telegram and on the largest social platform, Facebook. At least 125 Boogaloo groups with tens of thousands of followers could be found on Facebook as of April, according to a review[11] by advocacy group Tech Transparency Project. Facebook restricted the use of Boogaloo when used alongside violent images or calls to action on May 1, but experts say the movement simply shifted terminology and the policy has had little effect.'When they really just have a libertarian, pro-2A (Second Amendment) narrative, it's very hard for platforms to do anything,' Argentino said. 'There's nothing really wrong with that in itself, except it does create an environment that leads to violent extremism and we're getting to that point.'In the past week, Facebook announced[12]additional steps to limit the growth of Boogaloo groups on the platform and that it would no longer recommend them to users with similar interests. But these groups are still largely out in plain view and available for public consumption, even if Facebook is no longer steering people directly to them. This article originally appeared on The Huffington Post </w:t>
      </w:r>
      <w:hyperlink r:id="rId319" w:history="1">
        <w:r>
          <w:rPr>
            <w:rFonts w:ascii="arial" w:eastAsia="arial" w:hAnsi="arial" w:cs="arial"/>
            <w:i/>
            <w:color w:val="0077CC"/>
            <w:sz w:val="20"/>
            <w:u w:val="single"/>
            <w:shd w:val="clear" w:color="auto" w:fill="FFFFFF"/>
            <w:lang w:val="en-US" w:eastAsia="en-US" w:bidi="ar-SA"/>
          </w:rPr>
          <w:t>https://www.huffpost.com/entry/boogaloo-protests-antifa-far-right_n_5ee3f503c5b6d5d0fc68f37d?ncid=txtlnkusaolp00000603</w:t>
        </w:r>
      </w:hyperlink>
      <w:r>
        <w:rPr>
          <w:rFonts w:ascii="arial" w:eastAsia="arial" w:hAnsi="arial" w:cs="arial"/>
          <w:color w:val="000000"/>
          <w:sz w:val="20"/>
          <w:lang w:val="en-US" w:eastAsia="en-US" w:bidi="ar-SA"/>
        </w:rPr>
        <w:t xml:space="preserve"> [ 1]:            </w:t>
      </w:r>
      <w:hyperlink r:id="rId320" w:history="1">
        <w:r>
          <w:rPr>
            <w:rFonts w:ascii="arial" w:eastAsia="arial" w:hAnsi="arial" w:cs="arial"/>
            <w:i/>
            <w:color w:val="0077CC"/>
            <w:sz w:val="20"/>
            <w:u w:val="single"/>
            <w:shd w:val="clear" w:color="auto" w:fill="FFFFFF"/>
            <w:lang w:val="en-US" w:eastAsia="en-US" w:bidi="ar-SA"/>
          </w:rPr>
          <w:t>https://www.huffpost.com/news/topic/donald-trump</w:t>
        </w:r>
      </w:hyperlink>
      <w:r>
        <w:rPr>
          <w:rFonts w:ascii="arial" w:eastAsia="arial" w:hAnsi="arial" w:cs="arial"/>
          <w:color w:val="000000"/>
          <w:sz w:val="20"/>
          <w:lang w:val="en-US" w:eastAsia="en-US" w:bidi="ar-SA"/>
        </w:rPr>
        <w:t xml:space="preserve"> [ 2]:            </w:t>
      </w:r>
      <w:hyperlink r:id="rId321" w:history="1">
        <w:r>
          <w:rPr>
            <w:rFonts w:ascii="arial" w:eastAsia="arial" w:hAnsi="arial" w:cs="arial"/>
            <w:i/>
            <w:color w:val="0077CC"/>
            <w:sz w:val="20"/>
            <w:u w:val="single"/>
            <w:shd w:val="clear" w:color="auto" w:fill="FFFFFF"/>
            <w:lang w:val="en-US" w:eastAsia="en-US" w:bidi="ar-SA"/>
          </w:rPr>
          <w:t>https://www.huffpost.com/entry/trump-justice-department-william-barr-antifa-domestic-terrorism_n_5ed4ffe6c5b6013c6590479f</w:t>
        </w:r>
      </w:hyperlink>
      <w:r>
        <w:rPr>
          <w:rFonts w:ascii="arial" w:eastAsia="arial" w:hAnsi="arial" w:cs="arial"/>
          <w:color w:val="000000"/>
          <w:sz w:val="20"/>
          <w:lang w:val="en-US" w:eastAsia="en-US" w:bidi="ar-SA"/>
        </w:rPr>
        <w:t xml:space="preserve"> [ 3]:            </w:t>
      </w:r>
      <w:hyperlink r:id="rId322" w:history="1">
        <w:r>
          <w:rPr>
            <w:rFonts w:ascii="arial" w:eastAsia="arial" w:hAnsi="arial" w:cs="arial"/>
            <w:i/>
            <w:color w:val="0077CC"/>
            <w:sz w:val="20"/>
            <w:u w:val="single"/>
            <w:shd w:val="clear" w:color="auto" w:fill="FFFFFF"/>
            <w:lang w:val="en-US" w:eastAsia="en-US" w:bidi="ar-SA"/>
          </w:rPr>
          <w:t>https://www.nytimes.com/2020/06/11/us/antifa-protests-george-floyd.html</w:t>
        </w:r>
      </w:hyperlink>
      <w:r>
        <w:rPr>
          <w:rFonts w:ascii="arial" w:eastAsia="arial" w:hAnsi="arial" w:cs="arial"/>
          <w:color w:val="000000"/>
          <w:sz w:val="20"/>
          <w:lang w:val="en-US" w:eastAsia="en-US" w:bidi="ar-SA"/>
        </w:rPr>
        <w:t xml:space="preserve"> [ 4]:            </w:t>
      </w:r>
      <w:hyperlink r:id="rId323" w:history="1">
        <w:r>
          <w:rPr>
            <w:rFonts w:ascii="arial" w:eastAsia="arial" w:hAnsi="arial" w:cs="arial"/>
            <w:i/>
            <w:color w:val="0077CC"/>
            <w:sz w:val="20"/>
            <w:u w:val="single"/>
            <w:shd w:val="clear" w:color="auto" w:fill="FFFFFF"/>
            <w:lang w:val="en-US" w:eastAsia="en-US" w:bidi="ar-SA"/>
          </w:rPr>
          <w:t>https://www.huffpost.com/topic/george-floyd</w:t>
        </w:r>
      </w:hyperlink>
      <w:r>
        <w:rPr>
          <w:rFonts w:ascii="arial" w:eastAsia="arial" w:hAnsi="arial" w:cs="arial"/>
          <w:color w:val="000000"/>
          <w:sz w:val="20"/>
          <w:lang w:val="en-US" w:eastAsia="en-US" w:bidi="ar-SA"/>
        </w:rPr>
        <w:t xml:space="preserve"> [ 5]:            </w:t>
      </w:r>
      <w:hyperlink r:id="rId324" w:history="1">
        <w:r>
          <w:rPr>
            <w:rFonts w:ascii="arial" w:eastAsia="arial" w:hAnsi="arial" w:cs="arial"/>
            <w:i/>
            <w:color w:val="0077CC"/>
            <w:sz w:val="20"/>
            <w:u w:val="single"/>
            <w:shd w:val="clear" w:color="auto" w:fill="FFFFFF"/>
            <w:lang w:val="en-US" w:eastAsia="en-US" w:bidi="ar-SA"/>
          </w:rPr>
          <w:t>https://www.vice.com/en_us/article/pkyb9b/far-right-extremists-are-hoping-to-turn-the-george-floyd-protests-into-a-new-civil-war</w:t>
        </w:r>
      </w:hyperlink>
      <w:r>
        <w:rPr>
          <w:rFonts w:ascii="arial" w:eastAsia="arial" w:hAnsi="arial" w:cs="arial"/>
          <w:color w:val="000000"/>
          <w:sz w:val="20"/>
          <w:lang w:val="en-US" w:eastAsia="en-US" w:bidi="ar-SA"/>
        </w:rPr>
        <w:t xml:space="preserve"> [ 6]:            </w:t>
      </w:r>
      <w:hyperlink r:id="rId325" w:history="1">
        <w:r>
          <w:rPr>
            <w:rFonts w:ascii="arial" w:eastAsia="arial" w:hAnsi="arial" w:cs="arial"/>
            <w:i/>
            <w:color w:val="0077CC"/>
            <w:sz w:val="20"/>
            <w:u w:val="single"/>
            <w:shd w:val="clear" w:color="auto" w:fill="FFFFFF"/>
            <w:lang w:val="en-US" w:eastAsia="en-US" w:bidi="ar-SA"/>
          </w:rPr>
          <w:t>https://www.nbcnews.com/news/us-news/man-charged-deputy-ambush-scrawled-extremist-boogaloo-phrases-blood-n1230321</w:t>
        </w:r>
      </w:hyperlink>
      <w:r>
        <w:rPr>
          <w:rFonts w:ascii="arial" w:eastAsia="arial" w:hAnsi="arial" w:cs="arial"/>
          <w:color w:val="000000"/>
          <w:sz w:val="20"/>
          <w:lang w:val="en-US" w:eastAsia="en-US" w:bidi="ar-SA"/>
        </w:rPr>
        <w:t xml:space="preserve"> [ 7]:            </w:t>
      </w:r>
      <w:hyperlink r:id="rId326" w:history="1">
        <w:r>
          <w:rPr>
            <w:rFonts w:ascii="arial" w:eastAsia="arial" w:hAnsi="arial" w:cs="arial"/>
            <w:i/>
            <w:color w:val="0077CC"/>
            <w:sz w:val="20"/>
            <w:u w:val="single"/>
            <w:shd w:val="clear" w:color="auto" w:fill="FFFFFF"/>
            <w:lang w:val="en-US" w:eastAsia="en-US" w:bidi="ar-SA"/>
          </w:rPr>
          <w:t>https://abc7news.com/steven-carrillo-santa-cruz-carillo-california-sheriff-deputy-killed/6242907/</w:t>
        </w:r>
      </w:hyperlink>
      <w:r>
        <w:rPr>
          <w:rFonts w:ascii="arial" w:eastAsia="arial" w:hAnsi="arial" w:cs="arial"/>
          <w:color w:val="000000"/>
          <w:sz w:val="20"/>
          <w:lang w:val="en-US" w:eastAsia="en-US" w:bidi="ar-SA"/>
        </w:rPr>
        <w:t xml:space="preserve"> [ 8]:            </w:t>
      </w:r>
      <w:hyperlink r:id="rId327" w:history="1">
        <w:r>
          <w:rPr>
            <w:rFonts w:ascii="arial" w:eastAsia="arial" w:hAnsi="arial" w:cs="arial"/>
            <w:i/>
            <w:color w:val="0077CC"/>
            <w:sz w:val="20"/>
            <w:u w:val="single"/>
            <w:shd w:val="clear" w:color="auto" w:fill="FFFFFF"/>
            <w:lang w:val="en-US" w:eastAsia="en-US" w:bidi="ar-SA"/>
          </w:rPr>
          <w:t>https://apnews.com/6223153093f08fa910c4ab445771b773</w:t>
        </w:r>
      </w:hyperlink>
      <w:r>
        <w:rPr>
          <w:rFonts w:ascii="arial" w:eastAsia="arial" w:hAnsi="arial" w:cs="arial"/>
          <w:color w:val="000000"/>
          <w:sz w:val="20"/>
          <w:lang w:val="en-US" w:eastAsia="en-US" w:bidi="ar-SA"/>
        </w:rPr>
        <w:t xml:space="preserve"> [ 9]:            </w:t>
      </w:r>
      <w:hyperlink r:id="rId328" w:history="1">
        <w:r>
          <w:rPr>
            <w:rFonts w:ascii="arial" w:eastAsia="arial" w:hAnsi="arial" w:cs="arial"/>
            <w:i/>
            <w:color w:val="0077CC"/>
            <w:sz w:val="20"/>
            <w:u w:val="single"/>
            <w:shd w:val="clear" w:color="auto" w:fill="FFFFFF"/>
            <w:lang w:val="en-US" w:eastAsia="en-US" w:bidi="ar-SA"/>
          </w:rPr>
          <w:t>https://www.huffpost.com/topic/coronavirus</w:t>
        </w:r>
      </w:hyperlink>
      <w:r>
        <w:rPr>
          <w:rFonts w:ascii="arial" w:eastAsia="arial" w:hAnsi="arial" w:cs="arial"/>
          <w:color w:val="000000"/>
          <w:sz w:val="20"/>
          <w:lang w:val="en-US" w:eastAsia="en-US" w:bidi="ar-SA"/>
        </w:rPr>
        <w:t xml:space="preserve"> [ 10]:            </w:t>
      </w:r>
      <w:hyperlink r:id="rId329" w:history="1">
        <w:r>
          <w:rPr>
            <w:rFonts w:ascii="arial" w:eastAsia="arial" w:hAnsi="arial" w:cs="arial"/>
            <w:i/>
            <w:color w:val="0077CC"/>
            <w:sz w:val="20"/>
            <w:u w:val="single"/>
            <w:shd w:val="clear" w:color="auto" w:fill="FFFFFF"/>
            <w:lang w:val="en-US" w:eastAsia="en-US" w:bidi="ar-SA"/>
          </w:rPr>
          <w:t>https://www.huffpost.com/topic/qanon</w:t>
        </w:r>
      </w:hyperlink>
      <w:r>
        <w:rPr>
          <w:rFonts w:ascii="arial" w:eastAsia="arial" w:hAnsi="arial" w:cs="arial"/>
          <w:color w:val="000000"/>
          <w:sz w:val="20"/>
          <w:lang w:val="en-US" w:eastAsia="en-US" w:bidi="ar-SA"/>
        </w:rPr>
        <w:t xml:space="preserve"> [ 11]:            </w:t>
      </w:r>
      <w:hyperlink r:id="rId330" w:history="1">
        <w:r>
          <w:rPr>
            <w:rFonts w:ascii="arial" w:eastAsia="arial" w:hAnsi="arial" w:cs="arial"/>
            <w:i/>
            <w:color w:val="0077CC"/>
            <w:sz w:val="20"/>
            <w:u w:val="single"/>
            <w:shd w:val="clear" w:color="auto" w:fill="FFFFFF"/>
            <w:lang w:val="en-US" w:eastAsia="en-US" w:bidi="ar-SA"/>
          </w:rPr>
          <w:t>https://www.techtransparencyproject.org/articles/extremists-are-using-facebook-to-organize-for-civil-war-amid-coronavirus</w:t>
        </w:r>
      </w:hyperlink>
      <w:r>
        <w:rPr>
          <w:rFonts w:ascii="arial" w:eastAsia="arial" w:hAnsi="arial" w:cs="arial"/>
          <w:color w:val="000000"/>
          <w:sz w:val="20"/>
          <w:lang w:val="en-US" w:eastAsia="en-US" w:bidi="ar-SA"/>
        </w:rPr>
        <w:t xml:space="preserve"> [ 12]:            </w:t>
      </w:r>
      <w:hyperlink r:id="rId331" w:history="1">
        <w:r>
          <w:rPr>
            <w:rFonts w:ascii="arial" w:eastAsia="arial" w:hAnsi="arial" w:cs="arial"/>
            <w:i/>
            <w:color w:val="0077CC"/>
            <w:sz w:val="20"/>
            <w:u w:val="single"/>
            <w:shd w:val="clear" w:color="auto" w:fill="FFFFFF"/>
            <w:lang w:val="en-US" w:eastAsia="en-US" w:bidi="ar-SA"/>
          </w:rPr>
          <w:t>https://www.reuters.com/article/us-facebook-boogaloo/facebook-moves-to-limit-spread-of-boogaloo-groups-after-charges-idUSKBN23C011</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0"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Blog</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AOLB-124721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(92%); ANTI-FASCIST MOVEMENTS (90%); BLOGS &amp; MESSAGE BOARDS (90%); CRIME, LAW ENFORCEMENT &amp; CORRECTIONS (90%); DEATH &amp; DYING (90%); GEORGE FLOYD KILLING (90%); GOVERNMENT &amp; PUBLIC ADMINISTRATION (90%); INTERNET SOCIAL NETWORKING (90%); POLITICS (90%); SHOOTINGS (90%); TRENDS &amp; EVENTS (90%); US PRESIDENTIAL CANDIDATES 2012 (90%); US PRESIDENTIAL CANDIDATES 2016 (90%); US PRESIDENTIAL CANDIDATES 2020 (90%); BOMBS &amp; EXPLOSIVE DEVICES (89%); GUNSHOT WOUNDS (88%); BOMBINGS (78%); GUN CONTROL (78%); NEGATIVE PERSONAL NEWS (78%); PARAMILITARY &amp; MILITIA (78%); RACISM &amp; XENOPHOBIA (78%); REPORTS, REVIEWS &amp; SECTIONS (78%); TERRORISM (78%); VIOLENT CRIME (78%); WHITE NATIONALISTS (78%); ARRESTS (77%); FEDERAL INVESTIGATIONS (77%);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(75%); GRENADES (75%); LAW ENFORCEMENT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(75%); PUBLIC PROSECUTORS (75%); SHERIFFS (75%); FIREARMS (74%); CULTS &amp; SECTS (73%); US FEDERAL GOVERNMENT (71%); RACE &amp; ETHNICITY (70%); BREAKING &amp; ENTERING (65%); RELIGION (63%); Politics and Government (%); editorial:team=us_enterprise_politics (%); right-wing extremism (%); protest (%); Facebook (%); George Floyd (%); Politics (%); brand:vertical=politics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(51%); BLOGS &amp; MESSAGE BOARDS (90%); INTERNET SOCIAL NETWORKING (90%); COMPUTER NETWORKS (89%); WEBSITES &amp; PORTALS (89%); ELECTRONIC PUBLISHING (77%); INTERNET &amp; WWW (77%); STREAMING MEDIA (73%); SEARCH ENGINES (72%); WEB SEARCH PORTALS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(92%); ARIANNA HUFFINGTON (88%); DONALD TRUMP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SAN FRANCISCO BAY AREA, CA, USA (91%); OKLAHOMA CITY, OK, USA (79%); OAKLAND, CA, USA (56%); CALIFORNIA, USA (93%); MINNESOTA, USA (79%); MISSOURI, USA (79%); NEVADA, USA (79%); TEXAS, USA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338" w:history="1">
        <w:r>
          <w:rPr>
            <w:rFonts w:ascii="arial" w:eastAsia="arial" w:hAnsi="arial" w:cs="arial"/>
            <w:b/>
            <w:bCs/>
            <w:i/>
            <w:color w:val="0077CC"/>
            <w:kern w:val="32"/>
            <w:sz w:val="28"/>
            <w:szCs w:val="32"/>
            <w:u w:val="single"/>
            <w:shd w:val="clear" w:color="auto" w:fill="FFFFFF"/>
            <w:lang w:val="en-US" w:eastAsia="en-US" w:bidi="ar-SA"/>
          </w:rPr>
          <w:t>Towing industry under spotlight; GTA tow-truck turf wars by organized criminals renew calls for controls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Toronto Star</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2020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Toronto Star Newspapers Limited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GREATER TORONTO; Pg. A20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Peter Edwards Toronto Star</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More arrests are anticipated soon in the GTA towing industry, which has been wracked by at least four homicides and scores of shootings and firebombings over the past two years.</w:t>
      </w:r>
    </w:p>
    <w:p>
      <w:pPr>
        <w:spacing w:before="200" w:line="260" w:lineRule="atLeast"/>
        <w:jc w:val="both"/>
        <w:rPr>
          <w:lang w:val="en-US" w:eastAsia="en-US" w:bidi="ar-SA"/>
        </w:rPr>
      </w:pPr>
      <w:r>
        <w:rPr>
          <w:rFonts w:ascii="arial" w:eastAsia="arial" w:hAnsi="arial" w:cs="arial"/>
          <w:color w:val="000000"/>
          <w:sz w:val="20"/>
          <w:lang w:val="en-US" w:eastAsia="en-US" w:bidi="ar-SA"/>
        </w:rPr>
        <w:t>Industry insiders say they hope further arrests can clear the way for what they say is badly-needed reform.</w:t>
      </w:r>
    </w:p>
    <w:p>
      <w:pPr>
        <w:spacing w:before="200" w:line="260" w:lineRule="atLeast"/>
        <w:jc w:val="both"/>
        <w:rPr>
          <w:lang w:val="en-US" w:eastAsia="en-US" w:bidi="ar-SA"/>
        </w:rPr>
      </w:pPr>
      <w:r>
        <w:rPr>
          <w:rFonts w:ascii="arial" w:eastAsia="arial" w:hAnsi="arial" w:cs="arial"/>
          <w:color w:val="000000"/>
          <w:sz w:val="20"/>
          <w:lang w:val="en-US" w:eastAsia="en-US" w:bidi="ar-SA"/>
        </w:rPr>
        <w:t>"It's time to license and regulate this industry provincially," Teresa Di Felice, assistant vice-president of government and community relations at the Canadian Automobile Association, said in a telephone interview. "We've been saying that for over five years now."</w:t>
      </w:r>
    </w:p>
    <w:p>
      <w:pPr>
        <w:spacing w:before="200" w:line="260" w:lineRule="atLeast"/>
        <w:jc w:val="both"/>
        <w:rPr>
          <w:lang w:val="en-US" w:eastAsia="en-US" w:bidi="ar-SA"/>
        </w:rPr>
      </w:pPr>
      <w:r>
        <w:rPr>
          <w:rFonts w:ascii="arial" w:eastAsia="arial" w:hAnsi="arial" w:cs="arial"/>
          <w:color w:val="000000"/>
          <w:sz w:val="20"/>
          <w:lang w:val="en-US" w:eastAsia="en-US" w:bidi="ar-SA"/>
        </w:rPr>
        <w:t>It's tougher to become a barber than a tow-truck driver in Ontario, Di Felice said.</w:t>
      </w:r>
    </w:p>
    <w:p>
      <w:pPr>
        <w:spacing w:before="200" w:line="260" w:lineRule="atLeast"/>
        <w:jc w:val="both"/>
        <w:rPr>
          <w:lang w:val="en-US" w:eastAsia="en-US" w:bidi="ar-SA"/>
        </w:rPr>
      </w:pPr>
      <w:r>
        <w:rPr>
          <w:rFonts w:ascii="arial" w:eastAsia="arial" w:hAnsi="arial" w:cs="arial"/>
          <w:color w:val="000000"/>
          <w:sz w:val="20"/>
          <w:lang w:val="en-US" w:eastAsia="en-US" w:bidi="ar-SA"/>
        </w:rPr>
        <w:t>Although it takes just a valid driver's licence to become an entry-level tow-truck driver, candidates to cut hair in Ontario must pass a licensing exam on topics such as styling, colouring, wigs and hairpieces.</w:t>
      </w:r>
    </w:p>
    <w:p>
      <w:pPr>
        <w:spacing w:before="200" w:line="260" w:lineRule="atLeast"/>
        <w:jc w:val="both"/>
        <w:rPr>
          <w:lang w:val="en-US" w:eastAsia="en-US" w:bidi="ar-SA"/>
        </w:rPr>
      </w:pPr>
      <w:r>
        <w:rPr>
          <w:rFonts w:ascii="arial" w:eastAsia="arial" w:hAnsi="arial" w:cs="arial"/>
          <w:color w:val="000000"/>
          <w:sz w:val="20"/>
          <w:lang w:val="en-US" w:eastAsia="en-US" w:bidi="ar-SA"/>
        </w:rPr>
        <w:t>"There definitely has to be regulation," De Felice said of the towing industry.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York Regional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last month that 30 more arrests are expected as an investigation dubbed Project Platinum probes organized crime and escalating violence in the industry.</w:t>
      </w:r>
    </w:p>
    <w:p>
      <w:pPr>
        <w:spacing w:before="200" w:line="260" w:lineRule="atLeast"/>
        <w:jc w:val="both"/>
        <w:rPr>
          <w:lang w:val="en-US" w:eastAsia="en-US" w:bidi="ar-SA"/>
        </w:rPr>
      </w:pPr>
      <w:r>
        <w:rPr>
          <w:rFonts w:ascii="arial" w:eastAsia="arial" w:hAnsi="arial" w:cs="arial"/>
          <w:color w:val="000000"/>
          <w:sz w:val="20"/>
          <w:lang w:val="en-US" w:eastAsia="en-US" w:bidi="ar-SA"/>
        </w:rPr>
        <w:t>Supt. Mike Slack made the comments while announcing 20 arrests and laying more than 200 charges after officers seized $1.2 million in fentanyl, cocaine, crystal meth and cannabis, as well as a machine gun among dozens of firearms.</w:t>
      </w:r>
    </w:p>
    <w:p>
      <w:pPr>
        <w:spacing w:before="200" w:line="260" w:lineRule="atLeast"/>
        <w:jc w:val="both"/>
        <w:rPr>
          <w:lang w:val="en-US" w:eastAsia="en-US" w:bidi="ar-SA"/>
        </w:rPr>
      </w:pPr>
      <w:r>
        <w:rPr>
          <w:rFonts w:ascii="arial" w:eastAsia="arial" w:hAnsi="arial" w:cs="arial"/>
          <w:color w:val="000000"/>
          <w:sz w:val="20"/>
          <w:lang w:val="en-US" w:eastAsia="en-US" w:bidi="ar-SA"/>
        </w:rPr>
        <w:t>A dearth of regulations has allowed organized criminals to flood the towing industry, threatening the livelihoods of honest operators, critics say.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four distinct criminal organizations have been fighting over turf in a complex fraud ecosystem that involves kickbacks and insurance fraud at auto centres, physiotherapy clinics, car rentals, body shops and more.</w:t>
      </w:r>
    </w:p>
    <w:p>
      <w:pPr>
        <w:spacing w:before="200" w:line="260" w:lineRule="atLeast"/>
        <w:jc w:val="both"/>
        <w:rPr>
          <w:lang w:val="en-US" w:eastAsia="en-US" w:bidi="ar-SA"/>
        </w:rPr>
      </w:pPr>
      <w:r>
        <w:rPr>
          <w:rFonts w:ascii="arial" w:eastAsia="arial" w:hAnsi="arial" w:cs="arial"/>
          <w:color w:val="000000"/>
          <w:sz w:val="20"/>
          <w:lang w:val="en-US" w:eastAsia="en-US" w:bidi="ar-SA"/>
        </w:rPr>
        <w:t>Questions to Transportation Minister Caroline Mulroney were referred to communications assistant Jacob Ginger.</w:t>
      </w:r>
    </w:p>
    <w:p>
      <w:pPr>
        <w:spacing w:before="200" w:line="260" w:lineRule="atLeast"/>
        <w:jc w:val="both"/>
        <w:rPr>
          <w:lang w:val="en-US" w:eastAsia="en-US" w:bidi="ar-SA"/>
        </w:rPr>
      </w:pPr>
      <w:r>
        <w:rPr>
          <w:rFonts w:ascii="arial" w:eastAsia="arial" w:hAnsi="arial" w:cs="arial"/>
          <w:color w:val="000000"/>
          <w:sz w:val="20"/>
          <w:lang w:val="en-US" w:eastAsia="en-US" w:bidi="ar-SA"/>
        </w:rPr>
        <w:t>"Ontario is committed to ensuring a high standard of safety for the tow-truck industry," Ginger said in an email. "This violence remains a serious cause for concern and our government continues to prioritize the cross-ministry work underway to deter this behaviour."</w:t>
      </w:r>
    </w:p>
    <w:p>
      <w:pPr>
        <w:spacing w:before="200" w:line="260" w:lineRule="atLeast"/>
        <w:jc w:val="both"/>
        <w:rPr>
          <w:lang w:val="en-US" w:eastAsia="en-US" w:bidi="ar-SA"/>
        </w:rPr>
      </w:pPr>
      <w:r>
        <w:rPr>
          <w:rFonts w:ascii="arial" w:eastAsia="arial" w:hAnsi="arial" w:cs="arial"/>
          <w:color w:val="000000"/>
          <w:sz w:val="20"/>
          <w:lang w:val="en-US" w:eastAsia="en-US" w:bidi="ar-SA"/>
        </w:rPr>
        <w:t>Critics say the illegal side of the industry is being fuelled by untraceable cash kickbacks and bogus insurance claims.</w:t>
      </w:r>
    </w:p>
    <w:p>
      <w:pPr>
        <w:spacing w:before="200" w:line="260" w:lineRule="atLeast"/>
        <w:jc w:val="both"/>
        <w:rPr>
          <w:lang w:val="en-US" w:eastAsia="en-US" w:bidi="ar-SA"/>
        </w:rPr>
      </w:pPr>
      <w:r>
        <w:rPr>
          <w:rFonts w:ascii="arial" w:eastAsia="arial" w:hAnsi="arial" w:cs="arial"/>
          <w:color w:val="000000"/>
          <w:sz w:val="20"/>
          <w:lang w:val="en-US" w:eastAsia="en-US" w:bidi="ar-SA"/>
        </w:rPr>
        <w:t>"It's all people washing each other's hands," an industry source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Criminals even ram into vehicles and stage accidents when there aren't enough real collisions,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De Felice said this all clears the way to a multitude of fraudulent insurance claims, in which consumers are "not even aware of what is being billed on their behalf."</w:t>
      </w:r>
    </w:p>
    <w:p>
      <w:pPr>
        <w:spacing w:before="200" w:line="260" w:lineRule="atLeast"/>
        <w:jc w:val="both"/>
        <w:rPr>
          <w:lang w:val="en-US" w:eastAsia="en-US" w:bidi="ar-SA"/>
        </w:rPr>
      </w:pPr>
      <w:r>
        <w:rPr>
          <w:rFonts w:ascii="arial" w:eastAsia="arial" w:hAnsi="arial" w:cs="arial"/>
          <w:color w:val="000000"/>
          <w:sz w:val="20"/>
          <w:lang w:val="en-US" w:eastAsia="en-US" w:bidi="ar-SA"/>
        </w:rPr>
        <w:t>The CAA responds to more than a million towing requests and service calls a year in Ontario, where there is a confusing patchwork of regulations.</w:t>
      </w:r>
    </w:p>
    <w:p>
      <w:pPr>
        <w:spacing w:before="200" w:line="260" w:lineRule="atLeast"/>
        <w:jc w:val="both"/>
        <w:rPr>
          <w:lang w:val="en-US" w:eastAsia="en-US" w:bidi="ar-SA"/>
        </w:rPr>
      </w:pPr>
      <w:r>
        <w:rPr>
          <w:rFonts w:ascii="arial" w:eastAsia="arial" w:hAnsi="arial" w:cs="arial"/>
          <w:color w:val="000000"/>
          <w:sz w:val="20"/>
          <w:lang w:val="en-US" w:eastAsia="en-US" w:bidi="ar-SA"/>
        </w:rPr>
        <w:t>Tow-truck licensing is currently handled at the municipal level, but only about 20 of the province's 444 municipalities have a system in place, De Felice said.</w:t>
      </w:r>
    </w:p>
    <w:p>
      <w:pPr>
        <w:spacing w:before="200" w:line="260" w:lineRule="atLeast"/>
        <w:jc w:val="both"/>
        <w:rPr>
          <w:lang w:val="en-US" w:eastAsia="en-US" w:bidi="ar-SA"/>
        </w:rPr>
      </w:pPr>
      <w:r>
        <w:rPr>
          <w:rFonts w:ascii="arial" w:eastAsia="arial" w:hAnsi="arial" w:cs="arial"/>
          <w:color w:val="000000"/>
          <w:sz w:val="20"/>
          <w:lang w:val="en-US" w:eastAsia="en-US" w:bidi="ar-SA"/>
        </w:rPr>
        <w:t>Ottawa moved to license its industry after three city officers were charged last month in an alleged kickback scheme.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CAA and other industry groups are pushing for licensing that would discourage tow trucks from racing to crashes and remove discretion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on the scene to reward tow truck drivers.</w:t>
      </w:r>
    </w:p>
    <w:p>
      <w:pPr>
        <w:spacing w:before="200" w:line="260" w:lineRule="atLeast"/>
        <w:jc w:val="both"/>
        <w:rPr>
          <w:lang w:val="en-US" w:eastAsia="en-US" w:bidi="ar-SA"/>
        </w:rPr>
      </w:pPr>
      <w:r>
        <w:rPr>
          <w:rFonts w:ascii="arial" w:eastAsia="arial" w:hAnsi="arial" w:cs="arial"/>
          <w:color w:val="000000"/>
          <w:sz w:val="20"/>
          <w:lang w:val="en-US" w:eastAsia="en-US" w:bidi="ar-SA"/>
        </w:rPr>
        <w:t>The current system also encourages battles over what are considered prime spots along major highways to wait for collisions, critics say.</w:t>
      </w:r>
    </w:p>
    <w:p>
      <w:pPr>
        <w:spacing w:before="200" w:line="260" w:lineRule="atLeast"/>
        <w:jc w:val="both"/>
        <w:rPr>
          <w:lang w:val="en-US" w:eastAsia="en-US" w:bidi="ar-SA"/>
        </w:rPr>
      </w:pPr>
      <w:r>
        <w:rPr>
          <w:rFonts w:ascii="arial" w:eastAsia="arial" w:hAnsi="arial" w:cs="arial"/>
          <w:color w:val="000000"/>
          <w:sz w:val="20"/>
          <w:lang w:val="en-US" w:eastAsia="en-US" w:bidi="ar-SA"/>
        </w:rPr>
        <w:t>Scarborough tow-truck driver Lawrence Taylor Gannon, 28, was considered a fixture near Highway 401 and Leslie Street, before he was shot to death execution-style in the driveway of his home on Ivy Green Crescent on April 29, 2019. No charges have been laid in the murder.</w:t>
      </w:r>
    </w:p>
    <w:p>
      <w:pPr>
        <w:spacing w:before="200" w:line="260" w:lineRule="atLeast"/>
        <w:jc w:val="both"/>
        <w:rPr>
          <w:lang w:val="en-US" w:eastAsia="en-US" w:bidi="ar-SA"/>
        </w:rPr>
      </w:pPr>
      <w:r>
        <w:rPr>
          <w:rFonts w:ascii="arial" w:eastAsia="arial" w:hAnsi="arial" w:cs="arial"/>
          <w:color w:val="000000"/>
          <w:sz w:val="20"/>
          <w:lang w:val="en-US" w:eastAsia="en-US" w:bidi="ar-SA"/>
        </w:rPr>
        <w:t>"That's the hot spot," a source connected to the towing industry said.</w:t>
      </w:r>
    </w:p>
    <w:p>
      <w:pPr>
        <w:spacing w:before="200" w:line="260" w:lineRule="atLeast"/>
        <w:jc w:val="both"/>
        <w:rPr>
          <w:lang w:val="en-US" w:eastAsia="en-US" w:bidi="ar-SA"/>
        </w:rPr>
      </w:pPr>
      <w:r>
        <w:rPr>
          <w:rFonts w:ascii="arial" w:eastAsia="arial" w:hAnsi="arial" w:cs="arial"/>
          <w:color w:val="000000"/>
          <w:sz w:val="20"/>
          <w:lang w:val="en-US" w:eastAsia="en-US" w:bidi="ar-SA"/>
        </w:rPr>
        <w:t>Gannon changed companies several times during his eight years in the business, but refused to give up his corner, which was a 20-minute drive from his home.</w:t>
      </w:r>
    </w:p>
    <w:p>
      <w:pPr>
        <w:spacing w:before="200" w:line="260" w:lineRule="atLeast"/>
        <w:jc w:val="both"/>
        <w:rPr>
          <w:lang w:val="en-US" w:eastAsia="en-US" w:bidi="ar-SA"/>
        </w:rPr>
      </w:pPr>
      <w:r>
        <w:rPr>
          <w:rFonts w:ascii="arial" w:eastAsia="arial" w:hAnsi="arial" w:cs="arial"/>
          <w:color w:val="000000"/>
          <w:sz w:val="20"/>
          <w:lang w:val="en-US" w:eastAsia="en-US" w:bidi="ar-SA"/>
        </w:rPr>
        <w:t>Shortly after Gannon's murder, a man considered an enforcer for a GTA towing company was fired upon, the source said, noting that drivers are often armed now.</w:t>
      </w:r>
    </w:p>
    <w:p>
      <w:pPr>
        <w:spacing w:before="200" w:line="260" w:lineRule="atLeast"/>
        <w:jc w:val="both"/>
        <w:rPr>
          <w:lang w:val="en-US" w:eastAsia="en-US" w:bidi="ar-SA"/>
        </w:rPr>
      </w:pPr>
      <w:r>
        <w:rPr>
          <w:rFonts w:ascii="arial" w:eastAsia="arial" w:hAnsi="arial" w:cs="arial"/>
          <w:color w:val="000000"/>
          <w:sz w:val="20"/>
          <w:lang w:val="en-US" w:eastAsia="en-US" w:bidi="ar-SA"/>
        </w:rPr>
        <w:t>"They travel in twos and they all have guns," the source said.</w:t>
      </w:r>
    </w:p>
    <w:p>
      <w:pPr>
        <w:spacing w:before="200" w:line="260" w:lineRule="atLeast"/>
        <w:jc w:val="both"/>
        <w:rPr>
          <w:lang w:val="en-US" w:eastAsia="en-US" w:bidi="ar-SA"/>
        </w:rPr>
      </w:pPr>
      <w:r>
        <w:rPr>
          <w:rFonts w:ascii="arial" w:eastAsia="arial" w:hAnsi="arial" w:cs="arial"/>
          <w:color w:val="000000"/>
          <w:sz w:val="20"/>
          <w:lang w:val="en-US" w:eastAsia="en-US" w:bidi="ar-SA"/>
        </w:rPr>
        <w:t>Things have become more brazen over the past few years, De Felice said.</w:t>
      </w:r>
    </w:p>
    <w:p>
      <w:pPr>
        <w:spacing w:before="200" w:line="260" w:lineRule="atLeast"/>
        <w:jc w:val="both"/>
        <w:rPr>
          <w:lang w:val="en-US" w:eastAsia="en-US" w:bidi="ar-SA"/>
        </w:rPr>
      </w:pPr>
      <w:r>
        <w:rPr>
          <w:rFonts w:ascii="arial" w:eastAsia="arial" w:hAnsi="arial" w:cs="arial"/>
          <w:color w:val="000000"/>
          <w:sz w:val="20"/>
          <w:lang w:val="en-US" w:eastAsia="en-US" w:bidi="ar-SA"/>
        </w:rPr>
        <w:t>Outlaw bikers have had a toehold in the industry for years, but sources say they are being challenged for turf by groups of industry newcomers, who are often quicker to violence.</w:t>
      </w:r>
    </w:p>
    <w:p>
      <w:pPr>
        <w:spacing w:before="200" w:line="260" w:lineRule="atLeast"/>
        <w:jc w:val="both"/>
        <w:rPr>
          <w:lang w:val="en-US" w:eastAsia="en-US" w:bidi="ar-SA"/>
        </w:rPr>
      </w:pPr>
      <w:r>
        <w:rPr>
          <w:rFonts w:ascii="arial" w:eastAsia="arial" w:hAnsi="arial" w:cs="arial"/>
          <w:color w:val="000000"/>
          <w:sz w:val="20"/>
          <w:lang w:val="en-US" w:eastAsia="en-US" w:bidi="ar-SA"/>
        </w:rPr>
        <w:t>Youths from street gangs are also being recruited to carry out violent attacks, sources say.</w:t>
      </w:r>
    </w:p>
    <w:p>
      <w:pPr>
        <w:spacing w:before="200" w:line="260" w:lineRule="atLeast"/>
        <w:jc w:val="both"/>
        <w:rPr>
          <w:lang w:val="en-US" w:eastAsia="en-US" w:bidi="ar-SA"/>
        </w:rPr>
      </w:pPr>
      <w:r>
        <w:rPr>
          <w:rFonts w:ascii="arial" w:eastAsia="arial" w:hAnsi="arial" w:cs="arial"/>
          <w:color w:val="000000"/>
          <w:sz w:val="20"/>
          <w:lang w:val="en-US" w:eastAsia="en-US" w:bidi="ar-SA"/>
        </w:rPr>
        <w:t>Last month, a 15-year-old and a 17-year-old were charged with first-degree murder in the May 14 shooting death of tow-truck driver Hashim Kinani, 23, of Toronto, whose his body was found in a truck outside an apartment complex near Panama Court and Kipling Avenue.</w:t>
      </w:r>
    </w:p>
    <w:p>
      <w:pPr>
        <w:spacing w:before="200" w:line="260" w:lineRule="atLeast"/>
        <w:jc w:val="both"/>
        <w:rPr>
          <w:lang w:val="en-US" w:eastAsia="en-US" w:bidi="ar-SA"/>
        </w:rPr>
      </w:pPr>
      <w:r>
        <w:rPr>
          <w:rFonts w:ascii="arial" w:eastAsia="arial" w:hAnsi="arial" w:cs="arial"/>
          <w:color w:val="000000"/>
          <w:sz w:val="20"/>
          <w:lang w:val="en-US" w:eastAsia="en-US" w:bidi="ar-SA"/>
        </w:rPr>
        <w:t>The legal firm of Carr Law in Vaughan worked for insurance companies in their legal battles against tow-truck firms.</w:t>
      </w:r>
    </w:p>
    <w:p>
      <w:pPr>
        <w:spacing w:before="200" w:line="260" w:lineRule="atLeast"/>
        <w:jc w:val="both"/>
        <w:rPr>
          <w:lang w:val="en-US" w:eastAsia="en-US" w:bidi="ar-SA"/>
        </w:rPr>
      </w:pPr>
      <w:r>
        <w:rPr>
          <w:rFonts w:ascii="arial" w:eastAsia="arial" w:hAnsi="arial" w:cs="arial"/>
          <w:color w:val="000000"/>
          <w:sz w:val="20"/>
          <w:lang w:val="en-US" w:eastAsia="en-US" w:bidi="ar-SA"/>
        </w:rPr>
        <w:t>De Felice said the firm was forced to close after it was twice set on fire, and a gunman shot through the windows in broad daylight.</w:t>
      </w:r>
    </w:p>
    <w:p>
      <w:pPr>
        <w:spacing w:before="200" w:line="260" w:lineRule="atLeast"/>
        <w:jc w:val="both"/>
        <w:rPr>
          <w:lang w:val="en-US" w:eastAsia="en-US" w:bidi="ar-SA"/>
        </w:rPr>
      </w:pPr>
      <w:r>
        <w:rPr>
          <w:rFonts w:ascii="arial" w:eastAsia="arial" w:hAnsi="arial" w:cs="arial"/>
          <w:color w:val="000000"/>
          <w:sz w:val="20"/>
          <w:lang w:val="en-US" w:eastAsia="en-US" w:bidi="ar-SA"/>
        </w:rPr>
        <w:t>At least two of the four people charged in the Christmas Eve 2018 shooting death of Soheil Rafipour, 33, were connected to the towing industry.</w:t>
      </w:r>
    </w:p>
    <w:p>
      <w:pPr>
        <w:spacing w:before="200" w:line="260" w:lineRule="atLeast"/>
        <w:jc w:val="both"/>
        <w:rPr>
          <w:lang w:val="en-US" w:eastAsia="en-US" w:bidi="ar-SA"/>
        </w:rPr>
      </w:pPr>
      <w:r>
        <w:rPr>
          <w:rFonts w:ascii="arial" w:eastAsia="arial" w:hAnsi="arial" w:cs="arial"/>
          <w:color w:val="000000"/>
          <w:sz w:val="20"/>
          <w:lang w:val="en-US" w:eastAsia="en-US" w:bidi="ar-SA"/>
        </w:rPr>
        <w:t>Another victim, Lingathasan Suntharamoorthy, 36, was affiliated with a towing company when he was shot and killed inside his highrise apartment, near Kennedy Road and Highway 401 in January 2019. No charges have been laid in his murder.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cracked down on violence in its towing industry after a 2017 report by the city's inspector-general Denis Gallant, which concluded that most of the city's tow companies were run or supported by organized crime groups like the Hells Angels and the Mafia.</w:t>
      </w:r>
    </w:p>
    <w:p>
      <w:pPr>
        <w:spacing w:before="200" w:line="260" w:lineRule="atLeast"/>
        <w:jc w:val="both"/>
        <w:rPr>
          <w:lang w:val="en-US" w:eastAsia="en-US" w:bidi="ar-SA"/>
        </w:rPr>
      </w:pPr>
      <w:r>
        <w:rPr>
          <w:rFonts w:ascii="arial" w:eastAsia="arial" w:hAnsi="arial" w:cs="arial"/>
          <w:color w:val="000000"/>
          <w:sz w:val="20"/>
          <w:lang w:val="en-US" w:eastAsia="en-US" w:bidi="ar-SA"/>
        </w:rPr>
        <w:t>His report noted that organized criminals were drawn to the towing industry in part because it dovetails nicely with other criminal pursuits.</w:t>
      </w:r>
    </w:p>
    <w:p>
      <w:pPr>
        <w:spacing w:before="200" w:line="260" w:lineRule="atLeast"/>
        <w:jc w:val="both"/>
        <w:rPr>
          <w:lang w:val="en-US" w:eastAsia="en-US" w:bidi="ar-SA"/>
        </w:rPr>
      </w:pPr>
      <w:r>
        <w:rPr>
          <w:rFonts w:ascii="arial" w:eastAsia="arial" w:hAnsi="arial" w:cs="arial"/>
          <w:color w:val="000000"/>
          <w:sz w:val="20"/>
          <w:lang w:val="en-US" w:eastAsia="en-US" w:bidi="ar-SA"/>
        </w:rPr>
        <w:t>"In fact, it seems that towing is an activity that appeals to organized crime because tow trucks on the road waiting for a call to tow a vehicle are in an ideal situation to engage in sideline activities," Gallant wrote, noting that some of his city's drivers were also involved in drug trafficking, car theft, pimping, money laundering and loansharking.</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3"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COLUMN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ARRESTS (90%); CRIME, LAW ENFORCEMENT &amp; CORRECTIONS (90%); INVESTIGATIONS (90%); NEGATIVE PERSONAL NEWS (90%); ORGANIZED CRIME (90%); SHOOTINGS (90%); INSURANCE FRAUD (89%); FIREARMS (78%); HOMICIDE (78%); INTERVIEWS (78%); LICENSES &amp; PERMITS (77%); TRANSPORTATION DEPARTMENTS (77%); ASSOCIATIONS &amp; ORGANIZATIONS (76%); DRIVERS LICENSES (76%); GOVERNMENT ADVISORS &amp; MINISTERS (76%); SAFETY STANDARDS (76%); CANNABIS (73%); METHAMPHETAMINE (73%); VEHICLE LICENSING &amp; REGISTRATION (72%); PHYSICAL THERAPY (71%); CONSUMERS (68%); AUTOMATIC &amp; SEMI-AUTOMATIC FIREARMS (65%); NARCOTICS (65%); COCAINE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ROAD TRANSPORTATION SUPPORT SERVICES (96%); ROADSIDE SERVICES (90%); TRANSPORTATION DEPARTMENTS (77%); COMMUNITY RELATIONS (76%); DRIVERS LICENSES (76%); CANNABIS (73%); INSURANCE (72%); VEHICLE LICENSING &amp; REGISTRATION (72%); ANESTHETICS (69%); INSURANCE CLAIMS (68%); NARCOTICS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(79%); TORONTO, ON, CANADA (79%); ONTARIO, CANADA (90%);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9"/>
          <w:headerReference w:type="default" r:id="rId340"/>
          <w:footerReference w:type="even" r:id="rId341"/>
          <w:footerReference w:type="default" r:id="rId342"/>
          <w:headerReference w:type="first" r:id="rId343"/>
          <w:footerReference w:type="first" r:id="rId344"/>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345" w:history="1">
        <w:r>
          <w:rPr>
            <w:rFonts w:ascii="arial" w:eastAsia="arial" w:hAnsi="arial" w:cs="arial"/>
            <w:b/>
            <w:bCs/>
            <w:i/>
            <w:color w:val="0077CC"/>
            <w:kern w:val="32"/>
            <w:sz w:val="28"/>
            <w:szCs w:val="32"/>
            <w:u w:val="single"/>
            <w:shd w:val="clear" w:color="auto" w:fill="FFFFFF"/>
            <w:lang w:val="en-US" w:eastAsia="en-US" w:bidi="ar-SA"/>
          </w:rPr>
          <w:t xml:space="preserve">Une agression à l'arme blanche fait trois blessés à </w:t>
        </w:r>
      </w:hyperlink>
      <w:hyperlink r:id="rId345"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345" w:history="1">
        <w:r>
          <w:rPr>
            <w:rFonts w:ascii="arial" w:eastAsia="arial" w:hAnsi="arial" w:cs="arial"/>
            <w:b/>
            <w:bCs/>
            <w:i/>
            <w:color w:val="0077CC"/>
            <w:kern w:val="32"/>
            <w:sz w:val="28"/>
            <w:szCs w:val="32"/>
            <w:u w:val="single"/>
            <w:shd w:val="clear" w:color="auto" w:fill="FFFFFF"/>
            <w:lang w:val="en-US" w:eastAsia="en-US" w:bidi="ar-SA"/>
          </w:rPr>
          <w:t xml:space="preserve">; Une agression armée fait trois blessés à </w:t>
        </w:r>
      </w:hyperlink>
      <w:hyperlink r:id="rId345" w:history="1">
        <w:r>
          <w:rPr>
            <w:rFonts w:ascii="arial" w:eastAsia="arial" w:hAnsi="arial" w:cs="arial"/>
            <w:b/>
            <w:bCs/>
            <w:i/>
            <w:color w:val="0077CC"/>
            <w:kern w:val="32"/>
            <w:sz w:val="28"/>
            <w:szCs w:val="32"/>
            <w:u w:val="single"/>
            <w:shd w:val="clear" w:color="auto" w:fill="FFFFFF"/>
            <w:lang w:val="en-US" w:eastAsia="en-US" w:bidi="ar-SA"/>
          </w:rPr>
          <w:t>Montréal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mardi 22 mai 2018 05:53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La Presse Canadienne Tous droits resérvés</w:t>
      </w:r>
    </w:p>
    <w:p>
      <w:pPr>
        <w:spacing w:before="120" w:line="220" w:lineRule="atLeast"/>
        <w:rPr>
          <w:lang w:val="en-US" w:eastAsia="en-US" w:bidi="ar-SA"/>
        </w:rPr>
      </w:pPr>
      <w:r>
        <w:rPr>
          <w:lang w:val="en-US" w:eastAsia="en-US" w:bidi="ar-SA"/>
        </w:rPr>
        <w:br/>
      </w:r>
      <w:r>
        <w:pict>
          <v:shape id="_x0000_i1105" type="#_x0000_t75" style="width:150pt;height:21.75pt">
            <v:imagedata r:id="rId140"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06"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Une agression à l'arme blanche survenue, lundi soir, dans le secteur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-Ouest a fait trois blessés.</w:t>
      </w:r>
    </w:p>
    <w:p>
      <w:pPr>
        <w:spacing w:before="200" w:line="260" w:lineRule="atLeast"/>
        <w:jc w:val="both"/>
        <w:rPr>
          <w:lang w:val="en-US" w:eastAsia="en-US" w:bidi="ar-SA"/>
        </w:rPr>
      </w:pPr>
      <w:r>
        <w:rPr>
          <w:rFonts w:ascii="arial" w:eastAsia="arial" w:hAnsi="arial" w:cs="arial"/>
          <w:color w:val="000000"/>
          <w:sz w:val="20"/>
          <w:lang w:val="en-US" w:eastAsia="en-US" w:bidi="ar-SA"/>
        </w:rPr>
        <w:t>Une bagarre entre deux groupes de personnes a dégénéré, vers 23h, à l'intersection de l'avenue Westminster et de la rue Northview.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 membres de chacun des groupes auraient alors infligé des blessures mineures à trois jeunes hommes d'une vingtaine d'années, selon Raphaël Bergeron, porte-parole du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On ne craint pas pour la vie des blessés.</w:t>
      </w:r>
    </w:p>
    <w:p>
      <w:pPr>
        <w:spacing w:before="200" w:line="260" w:lineRule="atLeast"/>
        <w:jc w:val="both"/>
        <w:rPr>
          <w:lang w:val="en-US" w:eastAsia="en-US" w:bidi="ar-SA"/>
        </w:rPr>
      </w:pPr>
      <w:r>
        <w:rPr>
          <w:rFonts w:ascii="arial" w:eastAsia="arial" w:hAnsi="arial" w:cs="arial"/>
          <w:color w:val="000000"/>
          <w:sz w:val="20"/>
          <w:lang w:val="en-US" w:eastAsia="en-US" w:bidi="ar-SA"/>
        </w:rPr>
        <w:t>Une histoire de stupéfiants pourrait être à l'origine du conflit, selon M. Bergeron.</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7"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HOMME (53%); Nouvelles Générales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(90%); AMÉRIQUE DU NORD (71%);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8"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6"/>
          <w:headerReference w:type="default" r:id="rId347"/>
          <w:footerReference w:type="even" r:id="rId348"/>
          <w:footerReference w:type="default" r:id="rId349"/>
          <w:headerReference w:type="first" r:id="rId350"/>
          <w:footerReference w:type="first" r:id="rId351"/>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352" w:history="1">
        <w:r>
          <w:rPr>
            <w:rFonts w:ascii="arial" w:eastAsia="arial" w:hAnsi="arial" w:cs="arial"/>
            <w:b/>
            <w:bCs/>
            <w:i/>
            <w:color w:val="0077CC"/>
            <w:kern w:val="32"/>
            <w:sz w:val="28"/>
            <w:szCs w:val="32"/>
            <w:u w:val="single"/>
            <w:shd w:val="clear" w:color="auto" w:fill="FFFFFF"/>
            <w:lang w:val="en-US" w:eastAsia="en-US" w:bidi="ar-SA"/>
          </w:rPr>
          <w:t>#ICYMI: Thousands march downtown, physicians sign petition, more news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482 words</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09"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Sunday, June 7, 2020: Here are some of the stories we've been following today.</w:t>
      </w:r>
    </w:p>
    <w:p>
      <w:pPr>
        <w:spacing w:before="200" w:line="260" w:lineRule="atLeast"/>
        <w:jc w:val="both"/>
        <w:rPr>
          <w:lang w:val="en-US" w:eastAsia="en-US" w:bidi="ar-SA"/>
        </w:rPr>
      </w:pPr>
      <w:r>
        <w:rPr>
          <w:rFonts w:ascii="arial" w:eastAsia="arial" w:hAnsi="arial" w:cs="arial"/>
          <w:color w:val="000000"/>
          <w:sz w:val="20"/>
          <w:lang w:val="en-US" w:eastAsia="en-US" w:bidi="ar-SA"/>
        </w:rPr>
        <w:t>'It needs to stop!'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Thousands of Montrealers took part in a march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racism on Sunday. Read more here( </w:t>
      </w:r>
      <w:hyperlink r:id="rId353" w:history="1">
        <w:r>
          <w:rPr>
            <w:rFonts w:ascii="arial" w:eastAsia="arial" w:hAnsi="arial" w:cs="arial"/>
            <w:i/>
            <w:color w:val="0077CC"/>
            <w:sz w:val="20"/>
            <w:u w:val="single"/>
            <w:shd w:val="clear" w:color="auto" w:fill="FFFFFF"/>
            <w:lang w:val="en-US" w:eastAsia="en-US" w:bidi="ar-SA"/>
          </w:rPr>
          <w:t>https://montrealgazette.com/news/local-news/it-needs-to-stop-thousands-of-montrealers-march-against-</w:t>
        </w:r>
      </w:hyperlink>
      <w:hyperlink r:id="rId353" w:history="1">
        <w:r>
          <w:rPr>
            <w:rFonts w:ascii="arial" w:eastAsia="arial" w:hAnsi="arial" w:cs="arial"/>
            <w:b/>
            <w:i/>
            <w:color w:val="0077CC"/>
            <w:sz w:val="20"/>
            <w:u w:val="single"/>
            <w:shd w:val="clear" w:color="auto" w:fill="FFFFFF"/>
            <w:lang w:val="en-US" w:eastAsia="en-US" w:bidi="ar-SA"/>
          </w:rPr>
          <w:t>police</w:t>
        </w:r>
      </w:hyperlink>
      <w:hyperlink r:id="rId353"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Physicians demand Legault ease restriction rules for children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than 1,000 Quebec physicians have signed a petition demanding Quebec Premier FranÃ§ois Legault relax some of the more "preposterous" rules for COVID-19 prevention for children at schools, daycares and day camps, as they may do more harm than good. Read more here( </w:t>
      </w:r>
      <w:hyperlink r:id="rId354" w:history="1">
        <w:r>
          <w:rPr>
            <w:rFonts w:ascii="arial" w:eastAsia="arial" w:hAnsi="arial" w:cs="arial"/>
            <w:i/>
            <w:color w:val="0077CC"/>
            <w:sz w:val="20"/>
            <w:u w:val="single"/>
            <w:shd w:val="clear" w:color="auto" w:fill="FFFFFF"/>
            <w:lang w:val="en-US" w:eastAsia="en-US" w:bidi="ar-SA"/>
          </w:rPr>
          <w:t>https://montrealgazette.com/news/quebec/physicians-demand-legault-ease-restriction-rules-for-children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Restrictions eased for daycares in parts of province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Quebec government is authorizing daycares outside of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Joliette regional county municipality and the city of L'Ã&amp;;#8240;piphanie to increase their child-to-teacher ratio. Read more here( </w:t>
      </w:r>
      <w:hyperlink r:id="rId355" w:history="1">
        <w:r>
          <w:rPr>
            <w:rFonts w:ascii="arial" w:eastAsia="arial" w:hAnsi="arial" w:cs="arial"/>
            <w:i/>
            <w:color w:val="0077CC"/>
            <w:sz w:val="20"/>
            <w:u w:val="single"/>
            <w:shd w:val="clear" w:color="auto" w:fill="FFFFFF"/>
            <w:lang w:val="en-US" w:eastAsia="en-US" w:bidi="ar-SA"/>
          </w:rPr>
          <w:t>https://montrealgazette.com/news/local-news/quebec-allows-daycares-to-bring-back-more-children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reports eight more COVID-19 deaths, 225 new cases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Quebec's death toll from COVID-19 nears 5,000, the health department has confirmed 225 new cases of the disease in the past 24 hours. Eight more deaths were recorded in Quebec on Saturday, bringing the total to 4,978. This is the fewest deaths the province has reported in a day since April 2. Read more here( </w:t>
      </w:r>
      <w:hyperlink r:id="rId356" w:history="1">
        <w:r>
          <w:rPr>
            <w:rFonts w:ascii="arial" w:eastAsia="arial" w:hAnsi="arial" w:cs="arial"/>
            <w:i/>
            <w:color w:val="0077CC"/>
            <w:sz w:val="20"/>
            <w:u w:val="single"/>
            <w:shd w:val="clear" w:color="auto" w:fill="FFFFFF"/>
            <w:lang w:val="en-US" w:eastAsia="en-US" w:bidi="ar-SA"/>
          </w:rPr>
          <w:t>https://montrealgazette.com/news/local-news/quebec-reports-eight-more-covid-19-deaths-225-new-cases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Ombudsman investigating pedestrian corridors and bike lanes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the wake of complaints by several citizens,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ombudsman will be investigating the bicycle lanes and pedestrian corridors implemented recently by Projet MontrÃ©al in a bid to promote social distancing. Read more here( </w:t>
      </w:r>
      <w:hyperlink r:id="rId357" w:history="1">
        <w:r>
          <w:rPr>
            <w:rFonts w:ascii="arial" w:eastAsia="arial" w:hAnsi="arial" w:cs="arial"/>
            <w:i/>
            <w:color w:val="0077CC"/>
            <w:sz w:val="20"/>
            <w:u w:val="single"/>
            <w:shd w:val="clear" w:color="auto" w:fill="FFFFFF"/>
            <w:lang w:val="en-US" w:eastAsia="en-US" w:bidi="ar-SA"/>
          </w:rPr>
          <w:t>https://montrealgazette.com/news/local-news/</w:t>
        </w:r>
      </w:hyperlink>
      <w:hyperlink r:id="rId357" w:history="1">
        <w:r>
          <w:rPr>
            <w:rFonts w:ascii="arial" w:eastAsia="arial" w:hAnsi="arial" w:cs="arial"/>
            <w:b/>
            <w:i/>
            <w:color w:val="0077CC"/>
            <w:sz w:val="20"/>
            <w:u w:val="single"/>
            <w:shd w:val="clear" w:color="auto" w:fill="FFFFFF"/>
            <w:lang w:val="en-US" w:eastAsia="en-US" w:bidi="ar-SA"/>
          </w:rPr>
          <w:t>montreal</w:t>
        </w:r>
      </w:hyperlink>
      <w:hyperlink r:id="rId357" w:history="1">
        <w:r>
          <w:rPr>
            <w:rFonts w:ascii="arial" w:eastAsia="arial" w:hAnsi="arial" w:cs="arial"/>
            <w:i/>
            <w:color w:val="0077CC"/>
            <w:sz w:val="20"/>
            <w:u w:val="single"/>
            <w:shd w:val="clear" w:color="auto" w:fill="FFFFFF"/>
            <w:lang w:val="en-US" w:eastAsia="en-US" w:bidi="ar-SA"/>
          </w:rPr>
          <w:t>-ombudsman-is-investigating-pedestrian-corridors-and-bike-lanes-implemented-by-projet-</w:t>
        </w:r>
      </w:hyperlink>
      <w:hyperlink r:id="rId357"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Visiting humpback whale seen off Pointe-aux-Trembles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humpback whale that arrived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May 30 from the Quebec City region was seen off Pointe-aux-Trembles on Sunday at midday, after not being sighted all morning. Read more here( </w:t>
      </w:r>
      <w:hyperlink r:id="rId358" w:history="1">
        <w:r>
          <w:rPr>
            <w:rFonts w:ascii="arial" w:eastAsia="arial" w:hAnsi="arial" w:cs="arial"/>
            <w:i/>
            <w:color w:val="0077CC"/>
            <w:sz w:val="20"/>
            <w:u w:val="single"/>
            <w:shd w:val="clear" w:color="auto" w:fill="FFFFFF"/>
            <w:lang w:val="en-US" w:eastAsia="en-US" w:bidi="ar-SA"/>
          </w:rPr>
          <w:t>https://montrealgazette.com/news/local-news/visiting-humpback-whale-seen-off-pointe-aux-trembles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All our coronavirus-related news can be found at montrealgazette.com/tag/coronavirus( </w:t>
      </w:r>
      <w:hyperlink r:id="rId275"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Sign up for our email newsletter dedicated to local COVID-19 coverage at montrealgazette.com/coronavirusnews( </w:t>
      </w:r>
      <w:hyperlink r:id="rId359" w:history="1">
        <w:r>
          <w:rPr>
            <w:rFonts w:ascii="arial" w:eastAsia="arial" w:hAnsi="arial" w:cs="arial"/>
            <w:i/>
            <w:color w:val="0077CC"/>
            <w:sz w:val="20"/>
            <w:u w:val="single"/>
            <w:shd w:val="clear" w:color="auto" w:fill="FFFFFF"/>
            <w:lang w:val="en-US" w:eastAsia="en-US" w:bidi="ar-SA"/>
          </w:rPr>
          <w:t>http://view.ceros.com/postmedia-network/cv-</w:t>
        </w:r>
      </w:hyperlink>
      <w:hyperlink r:id="rId359" w:history="1">
        <w:r>
          <w:rPr>
            <w:rFonts w:ascii="arial" w:eastAsia="arial" w:hAnsi="arial" w:cs="arial"/>
            <w:b/>
            <w:i/>
            <w:color w:val="0077CC"/>
            <w:sz w:val="20"/>
            <w:u w:val="single"/>
            <w:shd w:val="clear" w:color="auto" w:fill="FFFFFF"/>
            <w:lang w:val="en-US" w:eastAsia="en-US" w:bidi="ar-SA"/>
          </w:rPr>
          <w:t>montreal</w:t>
        </w:r>
      </w:hyperlink>
      <w:hyperlink r:id="rId359" w:history="1">
        <w:r>
          <w:rPr>
            <w:rFonts w:ascii="arial" w:eastAsia="arial" w:hAnsi="arial" w:cs="arial"/>
            <w:i/>
            <w:color w:val="0077CC"/>
            <w:sz w:val="20"/>
            <w:u w:val="single"/>
            <w:shd w:val="clear" w:color="auto" w:fill="FFFFFF"/>
            <w:lang w:val="en-US" w:eastAsia="en-US" w:bidi="ar-SA"/>
          </w:rPr>
          <w:t>-gazette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t>
      </w:r>
      <w:hyperlink r:id="rId360" w:history="1">
        <w:r>
          <w:rPr>
            <w:rFonts w:ascii="arial" w:eastAsia="arial" w:hAnsi="arial" w:cs="arial"/>
            <w:i/>
            <w:color w:val="0077CC"/>
            <w:sz w:val="20"/>
            <w:u w:val="single"/>
            <w:shd w:val="clear" w:color="auto" w:fill="FFFFFF"/>
            <w:lang w:val="en-US" w:eastAsia="en-US" w:bidi="ar-SA"/>
          </w:rPr>
          <w:t>https://pages.postmedia.com/</w:t>
        </w:r>
      </w:hyperlink>
      <w:hyperlink r:id="rId360" w:history="1">
        <w:r>
          <w:rPr>
            <w:rFonts w:ascii="arial" w:eastAsia="arial" w:hAnsi="arial" w:cs="arial"/>
            <w:b/>
            <w:i/>
            <w:color w:val="0077CC"/>
            <w:sz w:val="20"/>
            <w:u w:val="single"/>
            <w:shd w:val="clear" w:color="auto" w:fill="FFFFFF"/>
            <w:lang w:val="en-US" w:eastAsia="en-US" w:bidi="ar-SA"/>
          </w:rPr>
          <w:t>montreal</w:t>
        </w:r>
      </w:hyperlink>
      <w:hyperlink r:id="rId360" w:history="1">
        <w:r>
          <w:rPr>
            <w:rFonts w:ascii="arial" w:eastAsia="arial" w:hAnsi="arial" w:cs="arial"/>
            <w:i/>
            <w:color w:val="0077CC"/>
            <w:sz w:val="20"/>
            <w:u w:val="single"/>
            <w:shd w:val="clear" w:color="auto" w:fill="FFFFFF"/>
            <w:lang w:val="en-US" w:eastAsia="en-US" w:bidi="ar-SA"/>
          </w:rPr>
          <w:t>-gazette/subscribe/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0"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CHILDREN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RACISM &amp; XENOPHOBIA (90%); COVID-19 CORONAVIRUS (89%); INFECTIOUS DISEASE (89%); INVESTIGATIONS (86%); MARINE MAMMALS (83%); CITY GOVERNMENT (78%); PETITIONS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(77%); SOCIAL DISTANCING (74%); YOUTH CLUBS &amp; ACTIVITIES (72%); DEATH &amp; DYING (71%); DEATH RATES (71%); PUBLIC HEALTH ADMINISTRATION (66%); stories,following,needs,thousands,montrealers,march !@PERMALINK= </w:t>
      </w:r>
      <w:hyperlink r:id="rId361" w:history="1">
        <w:r>
          <w:rPr>
            <w:rFonts w:ascii="arial" w:eastAsia="arial" w:hAnsi="arial" w:cs="arial"/>
            <w:i/>
            <w:color w:val="0077CC"/>
            <w:sz w:val="20"/>
            <w:u w:val="single"/>
            <w:shd w:val="clear" w:color="auto" w:fill="FFFFFF"/>
            <w:lang w:val="en-US" w:eastAsia="en-US" w:bidi="ar-SA"/>
          </w:rPr>
          <w:t>http://montrealgazette.com/news/local-news/icymi-thousands-march-plea-for-children-more-news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(91%);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1"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36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68" w:history="1">
        <w:r>
          <w:rPr>
            <w:rFonts w:ascii="arial" w:eastAsia="arial" w:hAnsi="arial" w:cs="arial"/>
            <w:b/>
            <w:bCs/>
            <w:i/>
            <w:color w:val="0077CC"/>
            <w:kern w:val="32"/>
            <w:sz w:val="28"/>
            <w:szCs w:val="32"/>
            <w:u w:val="single"/>
            <w:shd w:val="clear" w:color="auto" w:fill="FFFFFF"/>
            <w:lang w:val="en-US" w:eastAsia="en-US" w:bidi="ar-SA"/>
          </w:rPr>
          <w:t xml:space="preserve"> not flattening the curve, city's public health director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4, 2020 Monday 6:19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CQ-Roll Call, Inc. All Rights Reserved Copyright 2020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12"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355 new cases and 45 additional recorded deaths in the past 24 hours,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battle with COVID-19 is far from won, and city officials are ramping up efforts to test anyone who is showing signs of infection.</w:t>
      </w:r>
    </w:p>
    <w:p>
      <w:pPr>
        <w:spacing w:before="200" w:line="260" w:lineRule="atLeast"/>
        <w:jc w:val="both"/>
        <w:rPr>
          <w:lang w:val="en-US" w:eastAsia="en-US" w:bidi="ar-SA"/>
        </w:rPr>
      </w:pPr>
      <w:r>
        <w:rPr>
          <w:rFonts w:ascii="arial" w:eastAsia="arial" w:hAnsi="arial" w:cs="arial"/>
          <w:color w:val="000000"/>
          <w:sz w:val="20"/>
          <w:lang w:val="en-US" w:eastAsia="en-US" w:bidi="ar-SA"/>
        </w:rPr>
        <w:t>The city's public health director, Dr. MylÃ¨ne Drouin, announced Monday that, despite her assertion on April 16 that the rate of increase had begun to level off, the situation now appears to be getting worse.</w:t>
      </w:r>
    </w:p>
    <w:p>
      <w:pPr>
        <w:spacing w:before="200" w:line="260" w:lineRule="atLeast"/>
        <w:jc w:val="both"/>
        <w:rPr>
          <w:lang w:val="en-US" w:eastAsia="en-US" w:bidi="ar-SA"/>
        </w:rPr>
      </w:pPr>
      <w:r>
        <w:rPr>
          <w:rFonts w:ascii="arial" w:eastAsia="arial" w:hAnsi="arial" w:cs="arial"/>
          <w:color w:val="000000"/>
          <w:sz w:val="20"/>
          <w:lang w:val="en-US" w:eastAsia="en-US" w:bidi="ar-SA"/>
        </w:rPr>
        <w:t>"We are not lowering the epidemic curve," said Drouin. "We can see a plateau and even an increase in cases."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now has 16,606 confirmed cases. A total of 1,410 Montrealers have died from COVID-19 complications â€” most of them seniors who were in long-term care.</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people in hospital, however, is plateauing, Drouin said. Of the 1,055 Montrealers now in hospital with COVID-19, 137 are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Drouin said testing will now target everybody who has COVID-19 symptoms, such as respiratory trouble, fever and coughing. Drouin said health-care workers and anyone else who has had contact with confirmed COVID-19 patients will be tested, as well.</w:t>
      </w:r>
    </w:p>
    <w:p>
      <w:pPr>
        <w:spacing w:before="200" w:line="260" w:lineRule="atLeast"/>
        <w:jc w:val="both"/>
        <w:rPr>
          <w:lang w:val="en-US" w:eastAsia="en-US" w:bidi="ar-SA"/>
        </w:rPr>
      </w:pPr>
      <w:r>
        <w:rPr>
          <w:rFonts w:ascii="arial" w:eastAsia="arial" w:hAnsi="arial" w:cs="arial"/>
          <w:color w:val="000000"/>
          <w:sz w:val="20"/>
          <w:lang w:val="en-US" w:eastAsia="en-US" w:bidi="ar-SA"/>
        </w:rPr>
        <w:t>She said people who do not have symptoms should not be tested, as that's not effective. She said businesses should not require employees to be tested before returning to work.</w:t>
      </w:r>
    </w:p>
    <w:p>
      <w:pPr>
        <w:spacing w:before="200" w:line="260" w:lineRule="atLeast"/>
        <w:jc w:val="both"/>
        <w:rPr>
          <w:lang w:val="en-US" w:eastAsia="en-US" w:bidi="ar-SA"/>
        </w:rPr>
      </w:pPr>
      <w:r>
        <w:rPr>
          <w:rFonts w:ascii="arial" w:eastAsia="arial" w:hAnsi="arial" w:cs="arial"/>
          <w:color w:val="000000"/>
          <w:sz w:val="20"/>
          <w:lang w:val="en-US" w:eastAsia="en-US" w:bidi="ar-SA"/>
        </w:rPr>
        <w:t>The Quebec government said earlier Monday that starting this week, it plans to significantly increase the number of tests performed daily, from approximately 5,000 tests to more than 14,000.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the strategies to increase testing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six city buses will be converted into mobile testing sites that can test about 100 people a day.</w:t>
      </w:r>
    </w:p>
    <w:p>
      <w:pPr>
        <w:spacing w:before="200" w:line="260" w:lineRule="atLeast"/>
        <w:jc w:val="both"/>
        <w:rPr>
          <w:lang w:val="en-US" w:eastAsia="en-US" w:bidi="ar-SA"/>
        </w:rPr>
      </w:pPr>
      <w:r>
        <w:rPr>
          <w:rFonts w:ascii="arial" w:eastAsia="arial" w:hAnsi="arial" w:cs="arial"/>
          <w:color w:val="000000"/>
          <w:sz w:val="20"/>
          <w:lang w:val="en-US" w:eastAsia="en-US" w:bidi="ar-SA"/>
        </w:rPr>
        <w:t>Mayor ValÃ©rie Plante said these rolling clinics are in addition to stationary units that have already been set up throughout the city, especially in the districts of MontrÃ©al-Nord and Saint-Michel, where there has been a startling increase of infections.</w:t>
      </w:r>
    </w:p>
    <w:p>
      <w:pPr>
        <w:spacing w:before="200" w:line="260" w:lineRule="atLeast"/>
        <w:jc w:val="both"/>
        <w:rPr>
          <w:lang w:val="en-US" w:eastAsia="en-US" w:bidi="ar-SA"/>
        </w:rPr>
      </w:pPr>
      <w:r>
        <w:rPr>
          <w:rFonts w:ascii="arial" w:eastAsia="arial" w:hAnsi="arial" w:cs="arial"/>
          <w:color w:val="000000"/>
          <w:sz w:val="20"/>
          <w:lang w:val="en-US" w:eastAsia="en-US" w:bidi="ar-SA"/>
        </w:rPr>
        <w:t>Drouin said some of the new testing sites will be walk-in clinics, and others will require an appointment. Those looking to get tested should first call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Masks in tight public spaces a must: Drouin</w:t>
      </w:r>
    </w:p>
    <w:p>
      <w:pPr>
        <w:spacing w:before="200" w:line="260" w:lineRule="atLeast"/>
        <w:jc w:val="both"/>
        <w:rPr>
          <w:lang w:val="en-US" w:eastAsia="en-US" w:bidi="ar-SA"/>
        </w:rPr>
      </w:pPr>
      <w:r>
        <w:rPr>
          <w:rFonts w:ascii="arial" w:eastAsia="arial" w:hAnsi="arial" w:cs="arial"/>
          <w:color w:val="000000"/>
          <w:sz w:val="20"/>
          <w:lang w:val="en-US" w:eastAsia="en-US" w:bidi="ar-SA"/>
        </w:rPr>
        <w:t>Meanwhile, Drouin said, Montrealers have to do their part by maintaining a safe distance from others and wearing a mask or other face-covering wherever keeping two metres' distance is impossible.</w:t>
      </w:r>
    </w:p>
    <w:p>
      <w:pPr>
        <w:spacing w:before="200" w:line="260" w:lineRule="atLeast"/>
        <w:jc w:val="both"/>
        <w:rPr>
          <w:lang w:val="en-US" w:eastAsia="en-US" w:bidi="ar-SA"/>
        </w:rPr>
      </w:pPr>
      <w:r>
        <w:rPr>
          <w:rFonts w:ascii="arial" w:eastAsia="arial" w:hAnsi="arial" w:cs="arial"/>
          <w:color w:val="000000"/>
          <w:sz w:val="20"/>
          <w:lang w:val="en-US" w:eastAsia="en-US" w:bidi="ar-SA"/>
        </w:rPr>
        <w:t>Drouin said there were a lot of people out over the weekend when the weather warmed up, and many were neglecting to maintain physical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"I know we want to go back to a normal life, but we really cannot stop our effort,"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said even though certain economic sectors are opening, people cannot gather at private dwellings, in stores or in public parks, and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continue to enforce those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Saturday night, the parking lots of several major parks were closed to help reduce the number of people in the parks,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out in force, handing out tickets to those failing to respect public health guidelines.</w:t>
      </w:r>
    </w:p>
    <w:p>
      <w:pPr>
        <w:spacing w:before="200" w:line="260" w:lineRule="atLeast"/>
        <w:jc w:val="both"/>
        <w:rPr>
          <w:lang w:val="en-US" w:eastAsia="en-US" w:bidi="ar-SA"/>
        </w:rPr>
      </w:pPr>
      <w:r>
        <w:rPr>
          <w:rFonts w:ascii="arial" w:eastAsia="arial" w:hAnsi="arial" w:cs="arial"/>
          <w:color w:val="000000"/>
          <w:sz w:val="20"/>
          <w:lang w:val="en-US" w:eastAsia="en-US" w:bidi="ar-SA"/>
        </w:rPr>
        <w:t>It's critical to be able to keep green spaces in the city open, said Plante, because so many people don't have backyards or balconies.</w:t>
      </w:r>
    </w:p>
    <w:p>
      <w:pPr>
        <w:spacing w:before="200" w:line="260" w:lineRule="atLeast"/>
        <w:jc w:val="both"/>
        <w:rPr>
          <w:lang w:val="en-US" w:eastAsia="en-US" w:bidi="ar-SA"/>
        </w:rPr>
      </w:pPr>
      <w:r>
        <w:rPr>
          <w:rFonts w:ascii="arial" w:eastAsia="arial" w:hAnsi="arial" w:cs="arial"/>
          <w:color w:val="000000"/>
          <w:sz w:val="20"/>
          <w:lang w:val="en-US" w:eastAsia="en-US" w:bidi="ar-SA"/>
        </w:rPr>
        <w:t>She said the city is looking for other ways to increase options for people to enjoy the warmer weather. It has already widened some sidewalks on busy commercial arteries, by freeing up a parking lane for pedestrians.</w:t>
      </w:r>
    </w:p>
    <w:p>
      <w:pPr>
        <w:spacing w:before="200" w:line="260" w:lineRule="atLeast"/>
        <w:jc w:val="both"/>
        <w:rPr>
          <w:lang w:val="en-US" w:eastAsia="en-US" w:bidi="ar-SA"/>
        </w:rPr>
      </w:pPr>
      <w:r>
        <w:rPr>
          <w:rFonts w:ascii="arial" w:eastAsia="arial" w:hAnsi="arial" w:cs="arial"/>
          <w:color w:val="000000"/>
          <w:sz w:val="20"/>
          <w:lang w:val="en-US" w:eastAsia="en-US" w:bidi="ar-SA"/>
        </w:rPr>
        <w:t>On the densely populated Plateau Mont-Royal, some residential streets were closed to all but local traffic on the weekend, to make streets more family friendly. Plante says that initiative may be expanded to other neighbourhoods.</w:t>
      </w:r>
    </w:p>
    <w:p>
      <w:pPr>
        <w:spacing w:before="200" w:line="260" w:lineRule="atLeast"/>
        <w:jc w:val="both"/>
        <w:rPr>
          <w:lang w:val="en-US" w:eastAsia="en-US" w:bidi="ar-SA"/>
        </w:rPr>
      </w:pPr>
      <w:r>
        <w:rPr>
          <w:rFonts w:ascii="arial" w:eastAsia="arial" w:hAnsi="arial" w:cs="arial"/>
          <w:color w:val="000000"/>
          <w:sz w:val="20"/>
          <w:lang w:val="en-US" w:eastAsia="en-US" w:bidi="ar-SA"/>
        </w:rPr>
        <w:t>"We expect to have more of those," Plante said. "That's our goal, so that we can better support Montrealers in their need to go out, but again, in a safe way."</w:t>
      </w:r>
    </w:p>
    <w:p>
      <w:pPr>
        <w:spacing w:before="200" w:line="260" w:lineRule="atLeast"/>
        <w:jc w:val="both"/>
        <w:rPr>
          <w:lang w:val="en-US" w:eastAsia="en-US" w:bidi="ar-SA"/>
        </w:rPr>
      </w:pPr>
      <w:r>
        <w:rPr>
          <w:rFonts w:ascii="arial" w:eastAsia="arial" w:hAnsi="arial" w:cs="arial"/>
          <w:color w:val="000000"/>
          <w:sz w:val="20"/>
          <w:lang w:val="en-US" w:eastAsia="en-US" w:bidi="ar-SA"/>
        </w:rPr>
        <w:t>Using caution in reopening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Outside of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businesses began reopening Monday, and the plan was to restart much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economy by May 11.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in looking at the high hospitalization rates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Legault government announced earlier Monday it would delay the reopening of much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retail sector by one week, to May 18.</w:t>
      </w:r>
    </w:p>
    <w:p>
      <w:pPr>
        <w:spacing w:before="200" w:line="260" w:lineRule="atLeast"/>
        <w:jc w:val="both"/>
        <w:rPr>
          <w:lang w:val="en-US" w:eastAsia="en-US" w:bidi="ar-SA"/>
        </w:rPr>
      </w:pPr>
      <w:r>
        <w:rPr>
          <w:rFonts w:ascii="arial" w:eastAsia="arial" w:hAnsi="arial" w:cs="arial"/>
          <w:color w:val="000000"/>
          <w:sz w:val="20"/>
          <w:lang w:val="en-US" w:eastAsia="en-US" w:bidi="ar-SA"/>
        </w:rPr>
        <w:t>Both Drouin and Plante commended the delay.</w:t>
      </w:r>
    </w:p>
    <w:p>
      <w:pPr>
        <w:spacing w:before="200" w:line="260" w:lineRule="atLeast"/>
        <w:jc w:val="both"/>
        <w:rPr>
          <w:lang w:val="en-US" w:eastAsia="en-US" w:bidi="ar-SA"/>
        </w:rPr>
      </w:pPr>
      <w:r>
        <w:rPr>
          <w:rFonts w:ascii="arial" w:eastAsia="arial" w:hAnsi="arial" w:cs="arial"/>
          <w:color w:val="000000"/>
          <w:sz w:val="20"/>
          <w:lang w:val="en-US" w:eastAsia="en-US" w:bidi="ar-SA"/>
        </w:rPr>
        <w:t>"I think it's going to give us the time to see if we have specific outbreaks or sustained transmission in some neighbourhoods where we have to intervene first," said Drouin.</w:t>
      </w:r>
    </w:p>
    <w:p>
      <w:pPr>
        <w:spacing w:before="200" w:line="260" w:lineRule="atLeast"/>
        <w:jc w:val="both"/>
        <w:rPr>
          <w:lang w:val="en-US" w:eastAsia="en-US" w:bidi="ar-SA"/>
        </w:rPr>
      </w:pPr>
      <w:r>
        <w:rPr>
          <w:rFonts w:ascii="arial" w:eastAsia="arial" w:hAnsi="arial" w:cs="arial"/>
          <w:color w:val="000000"/>
          <w:sz w:val="20"/>
          <w:lang w:val="en-US" w:eastAsia="en-US" w:bidi="ar-SA"/>
        </w:rPr>
        <w:t>Plante said it is hard to say how hard the city's economy will be hit by the continuing public health restrictions, but there's no doubt that it will be difficult. Regardless, she said, her priority is to protect the health and safety of the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Trying to provide that level of protection while opening key public infrastructure, such as libraries and public pools, makes for a significant challenge, and much has yet to be sorted out, she said.</w:t>
      </w:r>
    </w:p>
    <w:p>
      <w:pPr>
        <w:spacing w:before="200" w:line="260" w:lineRule="atLeast"/>
        <w:jc w:val="both"/>
        <w:rPr>
          <w:lang w:val="en-US" w:eastAsia="en-US" w:bidi="ar-SA"/>
        </w:rPr>
      </w:pPr>
      <w:r>
        <w:rPr>
          <w:rFonts w:ascii="arial" w:eastAsia="arial" w:hAnsi="arial" w:cs="arial"/>
          <w:color w:val="000000"/>
          <w:sz w:val="20"/>
          <w:lang w:val="en-US" w:eastAsia="en-US" w:bidi="ar-SA"/>
        </w:rPr>
        <w:t>Plante said the strategy to offer day camps and reopen key city services will be announced in the coming weeks.</w:t>
      </w:r>
    </w:p>
    <w:p>
      <w:pPr>
        <w:spacing w:before="200" w:line="260" w:lineRule="atLeast"/>
        <w:jc w:val="both"/>
        <w:rPr>
          <w:lang w:val="en-US" w:eastAsia="en-US" w:bidi="ar-SA"/>
        </w:rPr>
      </w:pPr>
      <w:r>
        <w:rPr>
          <w:rFonts w:ascii="arial" w:eastAsia="arial" w:hAnsi="arial" w:cs="arial"/>
          <w:color w:val="000000"/>
          <w:sz w:val="20"/>
          <w:lang w:val="en-US" w:eastAsia="en-US" w:bidi="ar-SA"/>
        </w:rPr>
        <w:t>The SociÃ©tÃ© de transport de MontrÃ©al (STM) hopes to announce its plan to ensure passengers can safely use public transit by the end of the week, said STM chair Philippe Schnobb.</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3"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PUBLIC HEALTH (91%); COVID-19 CORONAVIRUS (91%); INFECTIOUS DISEASE (90%); PUBLIC HEALTH ADMINISTRATION (90%); CITY GOVERNMENT (89%); CITIES (89%); PUBLIC OFFICIALS (89%); SOCIAL DISTANCING (78%); DEATH &amp; DYING (78%); INTENSIVE CARE UNITS (77%); DISEASE REPORTING (77%); DISEASES &amp; DISORDERS (77%); EPIDEMICS (77%); HEALTH CARE PROFESSIONALS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(72%); PARKS &amp; PLAYGROUNDS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CARE PROFESSIONALS (77%); INTENSIVE CARE UNITS (77%); HEALTH CARE (68%); CLINICS &amp; OUTPATIENT SERVICES (68%); PARKS &amp; PLAYGROUNDS (50%); MOTORCOACHES &amp; BUSES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4"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9"/>
          <w:headerReference w:type="default" r:id="rId370"/>
          <w:footerReference w:type="even" r:id="rId371"/>
          <w:footerReference w:type="default" r:id="rId372"/>
          <w:headerReference w:type="first" r:id="rId373"/>
          <w:footerReference w:type="first" r:id="rId374"/>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375" w:history="1">
        <w:r>
          <w:rPr>
            <w:rFonts w:ascii="arial" w:eastAsia="arial" w:hAnsi="arial" w:cs="arial"/>
            <w:b/>
            <w:bCs/>
            <w:i/>
            <w:color w:val="0077CC"/>
            <w:kern w:val="32"/>
            <w:sz w:val="28"/>
            <w:szCs w:val="32"/>
            <w:u w:val="single"/>
            <w:shd w:val="clear" w:color="auto" w:fill="FFFFFF"/>
            <w:lang w:val="en-US" w:eastAsia="en-US" w:bidi="ar-SA"/>
          </w:rPr>
          <w:t>AFP general forecasts of 02H00 GMT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CE Noticias Financieras English</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Content Engine, LLC.</w:t>
      </w:r>
    </w:p>
    <w:p>
      <w:pPr>
        <w:spacing w:line="220" w:lineRule="atLeast"/>
        <w:rPr>
          <w:lang w:val="en-US" w:eastAsia="en-US" w:bidi="ar-SA"/>
        </w:rPr>
      </w:pPr>
      <w:r>
        <w:rPr>
          <w:rFonts w:ascii="arial" w:eastAsia="arial" w:hAnsi="arial" w:cs="arial"/>
          <w:color w:val="000000"/>
          <w:sz w:val="16"/>
          <w:lang w:val="en-US" w:eastAsia="en-US" w:bidi="ar-SA"/>
        </w:rPr>
        <w:t>All Rights Reserved</w:t>
      </w:r>
    </w:p>
    <w:p>
      <w:pPr>
        <w:spacing w:line="220" w:lineRule="atLeast"/>
        <w:rPr>
          <w:lang w:val="en-US" w:eastAsia="en-US" w:bidi="ar-SA"/>
        </w:rPr>
      </w:pPr>
      <w:r>
        <w:rPr>
          <w:rFonts w:ascii="arial" w:eastAsia="arial" w:hAnsi="arial" w:cs="arial"/>
          <w:color w:val="000000"/>
          <w:sz w:val="16"/>
          <w:lang w:val="en-US" w:eastAsia="en-US" w:bidi="ar-SA"/>
        </w:rPr>
        <w:t>Copyright 2020 CE Noticias Financieras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2374 words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15"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MAIN NEWS</w:t>
      </w:r>
    </w:p>
    <w:p>
      <w:pPr>
        <w:spacing w:line="260" w:lineRule="atLeast"/>
        <w:jc w:val="both"/>
        <w:rPr>
          <w:lang w:val="en-US" w:eastAsia="en-US" w:bidi="ar-SA"/>
        </w:rPr>
      </w:pPr>
      <w:r>
        <w:rPr>
          <w:rFonts w:ascii="arial" w:eastAsia="arial" w:hAnsi="arial" w:cs="arial"/>
          <w:color w:val="000000"/>
          <w:sz w:val="20"/>
          <w:lang w:val="en-US" w:eastAsia="en-US" w:bidi="ar-SA"/>
        </w:rPr>
        <w:t>VIRUS HEALTH: Latin America exceeds 70,000 covid-19 deaths as EU plans to reopen</w:t>
      </w:r>
    </w:p>
    <w:p>
      <w:pPr>
        <w:spacing w:line="260" w:lineRule="atLeast"/>
        <w:jc w:val="both"/>
        <w:rPr>
          <w:lang w:val="en-US" w:eastAsia="en-US" w:bidi="ar-SA"/>
        </w:rPr>
      </w:pPr>
      <w:r>
        <w:rPr>
          <w:rFonts w:ascii="arial" w:eastAsia="arial" w:hAnsi="arial" w:cs="arial"/>
          <w:color w:val="000000"/>
          <w:sz w:val="20"/>
          <w:lang w:val="en-US" w:eastAsia="en-US" w:bidi="ar-SA"/>
        </w:rPr>
        <w:t>-- VIRUS HEALTH</w:t>
      </w:r>
    </w:p>
    <w:p>
      <w:pPr>
        <w:spacing w:line="260" w:lineRule="atLeast"/>
        <w:jc w:val="both"/>
        <w:rPr>
          <w:lang w:val="en-US" w:eastAsia="en-US" w:bidi="ar-SA"/>
        </w:rPr>
      </w:pPr>
      <w:r>
        <w:rPr>
          <w:rFonts w:ascii="arial" w:eastAsia="arial" w:hAnsi="arial" w:cs="arial"/>
          <w:color w:val="000000"/>
          <w:sz w:val="20"/>
          <w:lang w:val="en-US" w:eastAsia="en-US" w:bidi="ar-SA"/>
        </w:rPr>
        <w:t>SAO PAULO:</w:t>
      </w:r>
    </w:p>
    <w:p>
      <w:pPr>
        <w:spacing w:line="260" w:lineRule="atLeast"/>
        <w:jc w:val="both"/>
        <w:rPr>
          <w:lang w:val="en-US" w:eastAsia="en-US" w:bidi="ar-SA"/>
        </w:rPr>
      </w:pPr>
      <w:r>
        <w:rPr>
          <w:rFonts w:ascii="arial" w:eastAsia="arial" w:hAnsi="arial" w:cs="arial"/>
          <w:color w:val="000000"/>
          <w:sz w:val="20"/>
          <w:lang w:val="en-US" w:eastAsia="en-US" w:bidi="ar-SA"/>
        </w:rPr>
        <w:t>Latin America exceeds 70,000 covid-19 deaths as EU plans to reopen</w:t>
      </w:r>
    </w:p>
    <w:p>
      <w:pPr>
        <w:spacing w:line="260" w:lineRule="atLeast"/>
        <w:jc w:val="both"/>
        <w:rPr>
          <w:lang w:val="en-US" w:eastAsia="en-US" w:bidi="ar-SA"/>
        </w:rPr>
      </w:pPr>
      <w:r>
        <w:rPr>
          <w:rFonts w:ascii="arial" w:eastAsia="arial" w:hAnsi="arial" w:cs="arial"/>
          <w:color w:val="000000"/>
          <w:sz w:val="20"/>
          <w:lang w:val="en-US" w:eastAsia="en-US" w:bidi="ar-SA"/>
        </w:rPr>
        <w:t>The covid-19 pandemic continued on Wednesday's firm breakthrough in Latin America, where deaths climbed above 70,000, as Europe advanced in normalization, with the idea of opening its borders to the world since July.</w:t>
      </w:r>
    </w:p>
    <w:p>
      <w:pPr>
        <w:spacing w:before="200" w:line="260" w:lineRule="atLeast"/>
        <w:jc w:val="both"/>
        <w:rPr>
          <w:lang w:val="en-US" w:eastAsia="en-US" w:bidi="ar-SA"/>
        </w:rPr>
      </w:pPr>
      <w:r>
        <w:rPr>
          <w:rFonts w:ascii="arial" w:eastAsia="arial" w:hAnsi="arial" w:cs="arial"/>
          <w:color w:val="000000"/>
          <w:sz w:val="20"/>
          <w:lang w:val="en-US" w:eastAsia="en-US" w:bidi="ar-SA"/>
        </w:rPr>
        <w:t>By AFP Brazil with Luján SCARPINELLI in Montevideo and AFP offices around the world</w:t>
      </w:r>
    </w:p>
    <w:p>
      <w:pPr>
        <w:spacing w:line="260" w:lineRule="atLeast"/>
        <w:jc w:val="both"/>
        <w:rPr>
          <w:lang w:val="en-US" w:eastAsia="en-US" w:bidi="ar-SA"/>
        </w:rPr>
      </w:pPr>
      <w:r>
        <w:rPr>
          <w:rFonts w:ascii="arial" w:eastAsia="arial" w:hAnsi="arial" w:cs="arial"/>
          <w:color w:val="000000"/>
          <w:sz w:val="20"/>
          <w:lang w:val="en-US" w:eastAsia="en-US" w:bidi="ar-SA"/>
        </w:rPr>
        <w:t>(Health Epidemic Virus World EU Brazil Latam Economy, Note-Central, Update, 800 Words - Already Transmitted)</w:t>
      </w:r>
    </w:p>
    <w:p>
      <w:pPr>
        <w:spacing w:line="260" w:lineRule="atLeast"/>
        <w:jc w:val="both"/>
        <w:rPr>
          <w:lang w:val="en-US" w:eastAsia="en-US" w:bidi="ar-SA"/>
        </w:rPr>
      </w:pPr>
      <w:r>
        <w:rPr>
          <w:rFonts w:ascii="arial" w:eastAsia="arial" w:hAnsi="arial" w:cs="arial"/>
          <w:color w:val="000000"/>
          <w:sz w:val="20"/>
          <w:lang w:val="en-US" w:eastAsia="en-US" w:bidi="ar-SA"/>
        </w:rPr>
        <w:t>PHOTOS, VIDEO, INFOGRAPHIC</w:t>
      </w:r>
    </w:p>
    <w:p>
      <w:pPr>
        <w:spacing w:line="260" w:lineRule="atLeast"/>
        <w:jc w:val="both"/>
        <w:rPr>
          <w:lang w:val="en-US" w:eastAsia="en-US" w:bidi="ar-SA"/>
        </w:rPr>
      </w:pPr>
      <w:r>
        <w:rPr>
          <w:rFonts w:ascii="arial" w:eastAsia="arial" w:hAnsi="arial" w:cs="arial"/>
          <w:color w:val="000000"/>
          <w:sz w:val="20"/>
          <w:lang w:val="en-US" w:eastAsia="en-US" w:bidi="ar-SA"/>
        </w:rPr>
        <w:t>Paris:</w:t>
      </w:r>
    </w:p>
    <w:p>
      <w:pPr>
        <w:spacing w:line="260" w:lineRule="atLeast"/>
        <w:jc w:val="both"/>
        <w:rPr>
          <w:lang w:val="en-US" w:eastAsia="en-US" w:bidi="ar-SA"/>
        </w:rPr>
      </w:pPr>
      <w:r>
        <w:rPr>
          <w:rFonts w:ascii="arial" w:eastAsia="arial" w:hAnsi="arial" w:cs="arial"/>
          <w:color w:val="000000"/>
          <w:sz w:val="20"/>
          <w:lang w:val="en-US" w:eastAsia="en-US" w:bidi="ar-SA"/>
        </w:rPr>
        <w:t>OECD forecasts global recession of at least 6% by 2020 by pandemic</w:t>
      </w:r>
    </w:p>
    <w:p>
      <w:pPr>
        <w:spacing w:line="260" w:lineRule="atLeast"/>
        <w:jc w:val="both"/>
        <w:rPr>
          <w:lang w:val="en-US" w:eastAsia="en-US" w:bidi="ar-SA"/>
        </w:rPr>
      </w:pPr>
      <w:r>
        <w:rPr>
          <w:rFonts w:ascii="arial" w:eastAsia="arial" w:hAnsi="arial" w:cs="arial"/>
          <w:color w:val="000000"/>
          <w:sz w:val="20"/>
          <w:lang w:val="en-US" w:eastAsia="en-US" w:bidi="ar-SA"/>
        </w:rPr>
        <w:t>The OECD forecasts a global recession of 6% by 2020 if the covid-19 pandemic "remains under control" and 7.6% in the event of a second wave, according to the economic outlook published on Wednesday.</w:t>
      </w:r>
    </w:p>
    <w:p>
      <w:pPr>
        <w:spacing w:line="260" w:lineRule="atLeast"/>
        <w:jc w:val="both"/>
        <w:rPr>
          <w:lang w:val="en-US" w:eastAsia="en-US" w:bidi="ar-SA"/>
        </w:rPr>
      </w:pPr>
      <w:r>
        <w:rPr>
          <w:rFonts w:ascii="arial" w:eastAsia="arial" w:hAnsi="arial" w:cs="arial"/>
          <w:color w:val="000000"/>
          <w:sz w:val="20"/>
          <w:lang w:val="en-US" w:eastAsia="en-US" w:bidi="ar-SA"/>
        </w:rPr>
        <w:t>By Boris CAMBRELENG</w:t>
      </w:r>
    </w:p>
    <w:p>
      <w:pPr>
        <w:spacing w:line="260" w:lineRule="atLeast"/>
        <w:jc w:val="both"/>
        <w:rPr>
          <w:lang w:val="en-US" w:eastAsia="en-US" w:bidi="ar-SA"/>
        </w:rPr>
      </w:pPr>
      <w:r>
        <w:rPr>
          <w:rFonts w:ascii="arial" w:eastAsia="arial" w:hAnsi="arial" w:cs="arial"/>
          <w:color w:val="000000"/>
          <w:sz w:val="20"/>
          <w:lang w:val="en-US" w:eastAsia="en-US" w:bidi="ar-SA"/>
        </w:rPr>
        <w:t>(OECD Pandemic Growth Macroeconomics Health Virus, Focus, Update, 500 words - Already transmitted)</w:t>
      </w:r>
    </w:p>
    <w:p>
      <w:pPr>
        <w:spacing w:line="260" w:lineRule="atLeast"/>
        <w:jc w:val="both"/>
        <w:rPr>
          <w:lang w:val="en-US" w:eastAsia="en-US" w:bidi="ar-SA"/>
        </w:rPr>
      </w:pPr>
      <w:r>
        <w:rPr>
          <w:rFonts w:ascii="arial" w:eastAsia="arial" w:hAnsi="arial" w:cs="arial"/>
          <w:color w:val="000000"/>
          <w:sz w:val="20"/>
          <w:lang w:val="en-US" w:eastAsia="en-US" w:bidi="ar-SA"/>
        </w:rPr>
        <w:t>FRANKFURT, Germany:</w:t>
      </w:r>
    </w:p>
    <w:p>
      <w:pPr>
        <w:spacing w:line="260" w:lineRule="atLeast"/>
        <w:jc w:val="both"/>
        <w:rPr>
          <w:lang w:val="en-US" w:eastAsia="en-US" w:bidi="ar-SA"/>
        </w:rPr>
      </w:pPr>
      <w:r>
        <w:rPr>
          <w:rFonts w:ascii="arial" w:eastAsia="arial" w:hAnsi="arial" w:cs="arial"/>
          <w:color w:val="000000"/>
          <w:sz w:val="20"/>
          <w:lang w:val="en-US" w:eastAsia="en-US" w:bidi="ar-SA"/>
        </w:rPr>
        <w:t>Airlines fly again amid improvisation</w:t>
      </w:r>
    </w:p>
    <w:p>
      <w:pPr>
        <w:spacing w:line="260" w:lineRule="atLeast"/>
        <w:jc w:val="both"/>
        <w:rPr>
          <w:lang w:val="en-US" w:eastAsia="en-US" w:bidi="ar-SA"/>
        </w:rPr>
      </w:pPr>
      <w:r>
        <w:rPr>
          <w:rFonts w:ascii="arial" w:eastAsia="arial" w:hAnsi="arial" w:cs="arial"/>
          <w:color w:val="000000"/>
          <w:sz w:val="20"/>
          <w:lang w:val="en-US" w:eastAsia="en-US" w:bidi="ar-SA"/>
        </w:rPr>
        <w:t>Airlines restart their flights amid many difficulties that force them to improvise and, after more than two months of crisis due to the pandemic, a return to normality can take years.</w:t>
      </w:r>
    </w:p>
    <w:p>
      <w:pPr>
        <w:spacing w:line="260" w:lineRule="atLeast"/>
        <w:jc w:val="both"/>
        <w:rPr>
          <w:lang w:val="en-US" w:eastAsia="en-US" w:bidi="ar-SA"/>
        </w:rPr>
      </w:pPr>
      <w:r>
        <w:rPr>
          <w:rFonts w:ascii="arial" w:eastAsia="arial" w:hAnsi="arial" w:cs="arial"/>
          <w:color w:val="000000"/>
          <w:sz w:val="20"/>
          <w:lang w:val="en-US" w:eastAsia="en-US" w:bidi="ar-SA"/>
        </w:rPr>
        <w:t>By Yann SCHREIBER</w:t>
      </w:r>
    </w:p>
    <w:p>
      <w:pPr>
        <w:spacing w:line="260" w:lineRule="atLeast"/>
        <w:jc w:val="both"/>
        <w:rPr>
          <w:lang w:val="en-US" w:eastAsia="en-US" w:bidi="ar-SA"/>
        </w:rPr>
      </w:pPr>
      <w:r>
        <w:rPr>
          <w:rFonts w:ascii="arial" w:eastAsia="arial" w:hAnsi="arial" w:cs="arial"/>
          <w:color w:val="000000"/>
          <w:sz w:val="20"/>
          <w:lang w:val="en-US" w:eastAsia="en-US" w:bidi="ar-SA"/>
        </w:rPr>
        <w:t>(Germany Emirates Japan Health Aviation Epidemic Virus, Focus, 700 Words - Already Transmitted)</w:t>
      </w:r>
    </w:p>
    <w:p>
      <w:pPr>
        <w:spacing w:line="260" w:lineRule="atLeast"/>
        <w:jc w:val="both"/>
        <w:rPr>
          <w:lang w:val="en-US" w:eastAsia="en-US" w:bidi="ar-SA"/>
        </w:rPr>
      </w:pPr>
      <w:r>
        <w:rPr>
          <w:rFonts w:ascii="arial" w:eastAsia="arial" w:hAnsi="arial" w:cs="arial"/>
          <w:color w:val="000000"/>
          <w:sz w:val="20"/>
          <w:lang w:val="en-US" w:eastAsia="en-US" w:bidi="ar-SA"/>
        </w:rPr>
        <w:t>PHOTOS ARCHIVE</w:t>
      </w:r>
    </w:p>
    <w:p>
      <w:pPr>
        <w:spacing w:line="260" w:lineRule="atLeast"/>
        <w:jc w:val="both"/>
        <w:rPr>
          <w:lang w:val="en-US" w:eastAsia="en-US" w:bidi="ar-SA"/>
        </w:rPr>
      </w:pPr>
      <w:r>
        <w:rPr>
          <w:rFonts w:ascii="arial" w:eastAsia="arial" w:hAnsi="arial" w:cs="arial"/>
          <w:color w:val="000000"/>
          <w:sz w:val="20"/>
          <w:lang w:val="en-US" w:eastAsia="en-US" w:bidi="ar-SA"/>
        </w:rPr>
        <w:t>Singapore:</w:t>
      </w:r>
    </w:p>
    <w:p>
      <w:pPr>
        <w:spacing w:line="260" w:lineRule="atLeast"/>
        <w:jc w:val="both"/>
        <w:rPr>
          <w:lang w:val="en-US" w:eastAsia="en-US" w:bidi="ar-SA"/>
        </w:rPr>
      </w:pPr>
      <w:r>
        <w:rPr>
          <w:rFonts w:ascii="arial" w:eastAsia="arial" w:hAnsi="arial" w:cs="arial"/>
          <w:color w:val="000000"/>
          <w:sz w:val="20"/>
          <w:lang w:val="en-US" w:eastAsia="en-US" w:bidi="ar-SA"/>
        </w:rPr>
        <w:t>Mask, thermometers and many controls to fly in the new normal</w:t>
      </w:r>
    </w:p>
    <w:p>
      <w:pPr>
        <w:spacing w:line="260" w:lineRule="atLeast"/>
        <w:jc w:val="both"/>
        <w:rPr>
          <w:lang w:val="en-US" w:eastAsia="en-US" w:bidi="ar-SA"/>
        </w:rPr>
      </w:pPr>
      <w:r>
        <w:rPr>
          <w:rFonts w:ascii="arial" w:eastAsia="arial" w:hAnsi="arial" w:cs="arial"/>
          <w:color w:val="000000"/>
          <w:sz w:val="20"/>
          <w:lang w:val="en-US" w:eastAsia="en-US" w:bidi="ar-SA"/>
        </w:rPr>
        <w:t>Flying by plane has become a complex experience by the viral pandemic, as you have to wear mask, medical certificates and spend several hours of checks before boarding planes with highly protected crews.</w:t>
      </w:r>
    </w:p>
    <w:p>
      <w:pPr>
        <w:spacing w:line="260" w:lineRule="atLeast"/>
        <w:jc w:val="both"/>
        <w:rPr>
          <w:lang w:val="en-US" w:eastAsia="en-US" w:bidi="ar-SA"/>
        </w:rPr>
      </w:pPr>
      <w:r>
        <w:rPr>
          <w:rFonts w:ascii="arial" w:eastAsia="arial" w:hAnsi="arial" w:cs="arial"/>
          <w:color w:val="000000"/>
          <w:sz w:val="20"/>
          <w:lang w:val="en-US" w:eastAsia="en-US" w:bidi="ar-SA"/>
        </w:rPr>
        <w:t>(Singapore Health Aviation Epidemic Virus, Focus, 600 Words - Already Transmitted)</w:t>
      </w:r>
    </w:p>
    <w:p>
      <w:pPr>
        <w:spacing w:line="260" w:lineRule="atLeast"/>
        <w:jc w:val="both"/>
        <w:rPr>
          <w:lang w:val="en-US" w:eastAsia="en-US" w:bidi="ar-SA"/>
        </w:rPr>
      </w:pPr>
      <w:r>
        <w:rPr>
          <w:rFonts w:ascii="arial" w:eastAsia="arial" w:hAnsi="arial" w:cs="arial"/>
          <w:color w:val="000000"/>
          <w:sz w:val="20"/>
          <w:lang w:val="en-US" w:eastAsia="en-US" w:bidi="ar-SA"/>
        </w:rPr>
        <w:t>PHOTOS, VIDEO</w:t>
      </w:r>
    </w:p>
    <w:p>
      <w:pPr>
        <w:spacing w:line="260" w:lineRule="atLeast"/>
        <w:jc w:val="both"/>
        <w:rPr>
          <w:lang w:val="en-US" w:eastAsia="en-US" w:bidi="ar-SA"/>
        </w:rPr>
      </w:pPr>
      <w:r>
        <w:rPr>
          <w:rFonts w:ascii="arial" w:eastAsia="arial" w:hAnsi="arial" w:cs="arial"/>
          <w:color w:val="000000"/>
          <w:sz w:val="20"/>
          <w:lang w:val="en-US" w:eastAsia="en-US" w:bidi="ar-SA"/>
        </w:rPr>
        <w:t>OTHER NEWS OF THE CORONAVIRUS PANDEMIC BY REGIONS AND TOPICS:</w:t>
      </w:r>
    </w:p>
    <w:p>
      <w:pPr>
        <w:spacing w:line="260" w:lineRule="atLeast"/>
        <w:jc w:val="both"/>
        <w:rPr>
          <w:lang w:val="en-US" w:eastAsia="en-US" w:bidi="ar-SA"/>
        </w:rPr>
      </w:pPr>
      <w:r>
        <w:rPr>
          <w:rFonts w:ascii="arial" w:eastAsia="arial" w:hAnsi="arial" w:cs="arial"/>
          <w:color w:val="000000"/>
          <w:sz w:val="20"/>
          <w:lang w:val="en-US" w:eastAsia="en-US" w:bidi="ar-SA"/>
        </w:rPr>
        <w:t>-- AMERICA</w:t>
      </w:r>
    </w:p>
    <w:p>
      <w:pPr>
        <w:spacing w:line="260" w:lineRule="atLeast"/>
        <w:jc w:val="both"/>
        <w:rPr>
          <w:lang w:val="en-US" w:eastAsia="en-US" w:bidi="ar-SA"/>
        </w:rPr>
      </w:pPr>
      <w:r>
        <w:rPr>
          <w:rFonts w:ascii="arial" w:eastAsia="arial" w:hAnsi="arial" w:cs="arial"/>
          <w:color w:val="000000"/>
          <w:sz w:val="20"/>
          <w:lang w:val="en-US" w:eastAsia="en-US" w:bidi="ar-SA"/>
        </w:rPr>
        <w:t>CIT SOLEIL, Haiti:</w:t>
      </w:r>
    </w:p>
    <w:p>
      <w:pPr>
        <w:spacing w:line="260" w:lineRule="atLeast"/>
        <w:jc w:val="both"/>
        <w:rPr>
          <w:lang w:val="en-US" w:eastAsia="en-US" w:bidi="ar-SA"/>
        </w:rPr>
      </w:pPr>
      <w:r>
        <w:rPr>
          <w:rFonts w:ascii="arial" w:eastAsia="arial" w:hAnsi="arial" w:cs="arial"/>
          <w:color w:val="000000"/>
          <w:sz w:val="20"/>
          <w:lang w:val="en-US" w:eastAsia="en-US" w:bidi="ar-SA"/>
        </w:rPr>
        <w:t>Skepticism and rumors against coronavirus fuel death in Haiti</w:t>
      </w:r>
    </w:p>
    <w:p>
      <w:pPr>
        <w:spacing w:line="260" w:lineRule="atLeast"/>
        <w:jc w:val="both"/>
        <w:rPr>
          <w:lang w:val="en-US" w:eastAsia="en-US" w:bidi="ar-SA"/>
        </w:rPr>
      </w:pPr>
      <w:r>
        <w:rPr>
          <w:rFonts w:ascii="arial" w:eastAsia="arial" w:hAnsi="arial" w:cs="arial"/>
          <w:color w:val="000000"/>
          <w:sz w:val="20"/>
          <w:lang w:val="en-US" w:eastAsia="en-US" w:bidi="ar-SA"/>
        </w:rPr>
        <w:t>Unoccupied beds and stored material: the means are not lacking to fight coronavirus in Haiti. But many patients arrive too late at the hospital, doubting the danger of the virus or frightened by rumors of lethal injections given to covid-19 patients.</w:t>
      </w:r>
    </w:p>
    <w:p>
      <w:pPr>
        <w:spacing w:line="260" w:lineRule="atLeast"/>
        <w:jc w:val="both"/>
        <w:rPr>
          <w:lang w:val="en-US" w:eastAsia="en-US" w:bidi="ar-SA"/>
        </w:rPr>
      </w:pPr>
      <w:r>
        <w:rPr>
          <w:rFonts w:ascii="arial" w:eastAsia="arial" w:hAnsi="arial" w:cs="arial"/>
          <w:color w:val="000000"/>
          <w:sz w:val="20"/>
          <w:lang w:val="en-US" w:eastAsia="en-US" w:bidi="ar-SA"/>
        </w:rPr>
        <w:t>By Amelie BARON</w:t>
      </w:r>
    </w:p>
    <w:p>
      <w:pPr>
        <w:spacing w:line="260" w:lineRule="atLeast"/>
        <w:jc w:val="both"/>
        <w:rPr>
          <w:lang w:val="en-US" w:eastAsia="en-US" w:bidi="ar-SA"/>
        </w:rPr>
      </w:pPr>
      <w:r>
        <w:rPr>
          <w:rFonts w:ascii="arial" w:eastAsia="arial" w:hAnsi="arial" w:cs="arial"/>
          <w:color w:val="000000"/>
          <w:sz w:val="20"/>
          <w:lang w:val="en-US" w:eastAsia="en-US" w:bidi="ar-SA"/>
        </w:rPr>
        <w:t>( Haiti Pandemic Epidemic Virus Health, Focus, 630 words - Already transmitted)</w:t>
      </w:r>
    </w:p>
    <w:p>
      <w:pPr>
        <w:spacing w:line="260" w:lineRule="atLeast"/>
        <w:jc w:val="both"/>
        <w:rPr>
          <w:lang w:val="en-US" w:eastAsia="en-US" w:bidi="ar-SA"/>
        </w:rPr>
      </w:pPr>
      <w:r>
        <w:rPr>
          <w:rFonts w:ascii="arial" w:eastAsia="arial" w:hAnsi="arial" w:cs="arial"/>
          <w:color w:val="000000"/>
          <w:sz w:val="20"/>
          <w:lang w:val="en-US" w:eastAsia="en-US" w:bidi="ar-SA"/>
        </w:rPr>
        <w:t>Photos</w:t>
      </w:r>
    </w:p>
    <w:p>
      <w:pPr>
        <w:spacing w:line="260" w:lineRule="atLeast"/>
        <w:jc w:val="both"/>
        <w:rPr>
          <w:lang w:val="en-US" w:eastAsia="en-US" w:bidi="ar-SA"/>
        </w:rPr>
      </w:pPr>
      <w:r>
        <w:rPr>
          <w:rFonts w:ascii="arial" w:eastAsia="arial" w:hAnsi="arial" w:cs="arial"/>
          <w:color w:val="000000"/>
          <w:sz w:val="20"/>
          <w:lang w:val="en-US" w:eastAsia="en-US" w:bidi="ar-SA"/>
        </w:rPr>
        <w:t>CANCON, Mexico:</w:t>
      </w:r>
    </w:p>
    <w:p>
      <w:pPr>
        <w:spacing w:line="260" w:lineRule="atLeast"/>
        <w:jc w:val="both"/>
        <w:rPr>
          <w:lang w:val="en-US" w:eastAsia="en-US" w:bidi="ar-SA"/>
        </w:rPr>
      </w:pPr>
      <w:r>
        <w:rPr>
          <w:rFonts w:ascii="arial" w:eastAsia="arial" w:hAnsi="arial" w:cs="arial"/>
          <w:color w:val="000000"/>
          <w:sz w:val="20"/>
          <w:lang w:val="en-US" w:eastAsia="en-US" w:bidi="ar-SA"/>
        </w:rPr>
        <w:t>The timid and cautious return of tourism to Cancun</w:t>
      </w:r>
    </w:p>
    <w:p>
      <w:pPr>
        <w:spacing w:line="260" w:lineRule="atLeast"/>
        <w:jc w:val="both"/>
        <w:rPr>
          <w:lang w:val="en-US" w:eastAsia="en-US" w:bidi="ar-SA"/>
        </w:rPr>
      </w:pPr>
      <w:r>
        <w:rPr>
          <w:rFonts w:ascii="arial" w:eastAsia="arial" w:hAnsi="arial" w:cs="arial"/>
          <w:color w:val="000000"/>
          <w:sz w:val="20"/>
          <w:lang w:val="en-US" w:eastAsia="en-US" w:bidi="ar-SA"/>
        </w:rPr>
        <w:t>María Eugenia and Sebastián shine in the solitude of Cancun's hotel zone, where they traveled taking advantage of the promotions brought by the reopening of tourism in this Mexican Caribbean spa after three months of closure by the pandemic.</w:t>
      </w:r>
    </w:p>
    <w:p>
      <w:pPr>
        <w:spacing w:line="260" w:lineRule="atLeast"/>
        <w:jc w:val="both"/>
        <w:rPr>
          <w:lang w:val="en-US" w:eastAsia="en-US" w:bidi="ar-SA"/>
        </w:rPr>
      </w:pPr>
      <w:r>
        <w:rPr>
          <w:rFonts w:ascii="arial" w:eastAsia="arial" w:hAnsi="arial" w:cs="arial"/>
          <w:color w:val="000000"/>
          <w:sz w:val="20"/>
          <w:lang w:val="en-US" w:eastAsia="en-US" w:bidi="ar-SA"/>
        </w:rPr>
        <w:t>By Alejandro CASTRO</w:t>
      </w:r>
    </w:p>
    <w:p>
      <w:pPr>
        <w:spacing w:line="260" w:lineRule="atLeast"/>
        <w:jc w:val="both"/>
        <w:rPr>
          <w:lang w:val="en-US" w:eastAsia="en-US" w:bidi="ar-SA"/>
        </w:rPr>
      </w:pPr>
      <w:r>
        <w:rPr>
          <w:rFonts w:ascii="arial" w:eastAsia="arial" w:hAnsi="arial" w:cs="arial"/>
          <w:color w:val="000000"/>
          <w:sz w:val="20"/>
          <w:lang w:val="en-US" w:eastAsia="en-US" w:bidi="ar-SA"/>
        </w:rPr>
        <w:t>(Mexico Health Epidemic Pandemic Tourism, Focus, 650 words - Already transmitted)</w:t>
      </w:r>
    </w:p>
    <w:p>
      <w:pPr>
        <w:spacing w:line="260" w:lineRule="atLeast"/>
        <w:jc w:val="both"/>
        <w:rPr>
          <w:lang w:val="en-US" w:eastAsia="en-US" w:bidi="ar-SA"/>
        </w:rPr>
      </w:pPr>
      <w:r>
        <w:rPr>
          <w:rFonts w:ascii="arial" w:eastAsia="arial" w:hAnsi="arial" w:cs="arial"/>
          <w:color w:val="000000"/>
          <w:sz w:val="20"/>
          <w:lang w:val="en-US" w:eastAsia="en-US" w:bidi="ar-SA"/>
        </w:rPr>
        <w:t>Video</w:t>
      </w:r>
    </w:p>
    <w:p>
      <w:pPr>
        <w:spacing w:line="260" w:lineRule="atLeast"/>
        <w:jc w:val="both"/>
        <w:rPr>
          <w:lang w:val="en-US" w:eastAsia="en-US" w:bidi="ar-SA"/>
        </w:rPr>
      </w:pPr>
      <w:r>
        <w:rPr>
          <w:rFonts w:ascii="arial" w:eastAsia="arial" w:hAnsi="arial" w:cs="arial"/>
          <w:color w:val="000000"/>
          <w:sz w:val="20"/>
          <w:lang w:val="en-US" w:eastAsia="en-US" w:bidi="ar-SA"/>
        </w:rPr>
        <w:t>VALPARAISO, Chile:</w:t>
      </w:r>
    </w:p>
    <w:p>
      <w:pPr>
        <w:spacing w:line="260" w:lineRule="atLeast"/>
        <w:jc w:val="both"/>
        <w:rPr>
          <w:lang w:val="en-US" w:eastAsia="en-US" w:bidi="ar-SA"/>
        </w:rPr>
      </w:pPr>
      <w:r>
        <w:rPr>
          <w:rFonts w:ascii="arial" w:eastAsia="arial" w:hAnsi="arial" w:cs="arial"/>
          <w:color w:val="000000"/>
          <w:sz w:val="20"/>
          <w:lang w:val="en-US" w:eastAsia="en-US" w:bidi="ar-SA"/>
        </w:rPr>
        <w:t>With coronavirus lurking, locking yourself in Valparaiso is a luxury</w:t>
      </w:r>
    </w:p>
    <w:p>
      <w:pPr>
        <w:spacing w:line="260" w:lineRule="atLeast"/>
        <w:jc w:val="both"/>
        <w:rPr>
          <w:lang w:val="en-US" w:eastAsia="en-US" w:bidi="ar-SA"/>
        </w:rPr>
      </w:pPr>
      <w:r>
        <w:rPr>
          <w:rFonts w:ascii="arial" w:eastAsia="arial" w:hAnsi="arial" w:cs="arial"/>
          <w:color w:val="000000"/>
          <w:sz w:val="20"/>
          <w:lang w:val="en-US" w:eastAsia="en-US" w:bidi="ar-SA"/>
        </w:rPr>
        <w:t>Between the hills of Valparaiso the coronavirus advances and frightens a port without tourists. With the funiculars closed, few people go up and down on foot with their purchases while vendors abound in the center of this place in Chile marked by the social outburst and now by the pandemic.</w:t>
      </w:r>
    </w:p>
    <w:p>
      <w:pPr>
        <w:spacing w:line="260" w:lineRule="atLeast"/>
        <w:jc w:val="both"/>
        <w:rPr>
          <w:lang w:val="en-US" w:eastAsia="en-US" w:bidi="ar-SA"/>
        </w:rPr>
      </w:pPr>
      <w:r>
        <w:rPr>
          <w:rFonts w:ascii="arial" w:eastAsia="arial" w:hAnsi="arial" w:cs="arial"/>
          <w:color w:val="000000"/>
          <w:sz w:val="20"/>
          <w:lang w:val="en-US" w:eastAsia="en-US" w:bidi="ar-SA"/>
        </w:rPr>
        <w:t>By Paula BUSTAMANTE</w:t>
      </w:r>
    </w:p>
    <w:p>
      <w:pPr>
        <w:spacing w:line="260" w:lineRule="atLeast"/>
        <w:jc w:val="both"/>
        <w:rPr>
          <w:lang w:val="en-US" w:eastAsia="en-US" w:bidi="ar-SA"/>
        </w:rPr>
      </w:pPr>
      <w:r>
        <w:rPr>
          <w:rFonts w:ascii="arial" w:eastAsia="arial" w:hAnsi="arial" w:cs="arial"/>
          <w:color w:val="000000"/>
          <w:sz w:val="20"/>
          <w:lang w:val="en-US" w:eastAsia="en-US" w:bidi="ar-SA"/>
        </w:rPr>
        <w:t>(Chile Health Pandemic Virus, Report, 750 words - Already transmitted)</w:t>
      </w:r>
    </w:p>
    <w:p>
      <w:pPr>
        <w:spacing w:line="260" w:lineRule="atLeast"/>
        <w:jc w:val="both"/>
        <w:rPr>
          <w:lang w:val="en-US" w:eastAsia="en-US" w:bidi="ar-SA"/>
        </w:rPr>
      </w:pPr>
      <w:r>
        <w:rPr>
          <w:rFonts w:ascii="arial" w:eastAsia="arial" w:hAnsi="arial" w:cs="arial"/>
          <w:color w:val="000000"/>
          <w:sz w:val="20"/>
          <w:lang w:val="en-US" w:eastAsia="en-US" w:bidi="ar-SA"/>
        </w:rPr>
        <w:t>PHOTOS, VIDEO</w:t>
      </w:r>
    </w:p>
    <w:p>
      <w:pPr>
        <w:spacing w:line="260" w:lineRule="atLeast"/>
        <w:jc w:val="both"/>
        <w:rPr>
          <w:lang w:val="en-US" w:eastAsia="en-US" w:bidi="ar-SA"/>
        </w:rPr>
      </w:pPr>
      <w:r>
        <w:rPr>
          <w:rFonts w:ascii="arial" w:eastAsia="arial" w:hAnsi="arial" w:cs="arial"/>
          <w:color w:val="000000"/>
          <w:sz w:val="20"/>
          <w:lang w:val="en-US" w:eastAsia="en-US" w:bidi="ar-SA"/>
        </w:rPr>
        <w:t>Lima:</w:t>
      </w:r>
    </w:p>
    <w:p>
      <w:pPr>
        <w:spacing w:line="260" w:lineRule="atLeast"/>
        <w:jc w:val="both"/>
        <w:rPr>
          <w:lang w:val="en-US" w:eastAsia="en-US" w:bidi="ar-SA"/>
        </w:rPr>
      </w:pPr>
      <w:r>
        <w:rPr>
          <w:rFonts w:ascii="arial" w:eastAsia="arial" w:hAnsi="arial" w:cs="arial"/>
          <w:color w:val="000000"/>
          <w:sz w:val="20"/>
          <w:lang w:val="en-US" w:eastAsia="en-US" w:bidi="ar-SA"/>
        </w:rPr>
        <w:t>Peru considers military members joining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Peru mulls armed forces to cooperate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address insecurity, which is steadily increasing since May after a fall to themandatory pandemic confinement 12 weeks ago.</w:t>
      </w:r>
    </w:p>
    <w:p>
      <w:pPr>
        <w:spacing w:line="260" w:lineRule="atLeast"/>
        <w:jc w:val="both"/>
        <w:rPr>
          <w:lang w:val="en-US" w:eastAsia="en-US" w:bidi="ar-SA"/>
        </w:rPr>
      </w:pPr>
      <w:r>
        <w:rPr>
          <w:rFonts w:ascii="arial" w:eastAsia="arial" w:hAnsi="arial" w:cs="arial"/>
          <w:color w:val="000000"/>
          <w:sz w:val="20"/>
          <w:lang w:val="en-US" w:eastAsia="en-US" w:bidi="ar-SA"/>
        </w:rPr>
        <w:t>By Luis Jaime CISNEROS</w:t>
      </w:r>
    </w:p>
    <w:p>
      <w:pPr>
        <w:spacing w:line="260" w:lineRule="atLeast"/>
        <w:jc w:val="both"/>
        <w:rPr>
          <w:lang w:val="en-US" w:eastAsia="en-US" w:bidi="ar-SA"/>
        </w:rPr>
      </w:pPr>
      <w:r>
        <w:rPr>
          <w:rFonts w:ascii="arial" w:eastAsia="arial" w:hAnsi="arial" w:cs="arial"/>
          <w:color w:val="000000"/>
          <w:sz w:val="20"/>
          <w:lang w:val="en-US" w:eastAsia="en-US" w:bidi="ar-SA"/>
        </w:rPr>
        <w:t>(Peru epidemic virus forces-armed health crimes, Focus, 700 words - Already transmitted)</w:t>
      </w:r>
    </w:p>
    <w:p>
      <w:pPr>
        <w:spacing w:line="260" w:lineRule="atLeast"/>
        <w:jc w:val="both"/>
        <w:rPr>
          <w:lang w:val="en-US" w:eastAsia="en-US" w:bidi="ar-SA"/>
        </w:rPr>
      </w:pPr>
      <w:r>
        <w:rPr>
          <w:rFonts w:ascii="arial" w:eastAsia="arial" w:hAnsi="arial" w:cs="arial"/>
          <w:color w:val="000000"/>
          <w:sz w:val="20"/>
          <w:lang w:val="en-US" w:eastAsia="en-US" w:bidi="ar-SA"/>
        </w:rPr>
        <w:t>-- EUROPE</w:t>
      </w:r>
    </w:p>
    <w:p>
      <w:pPr>
        <w:spacing w:line="260" w:lineRule="atLeast"/>
        <w:jc w:val="both"/>
        <w:rPr>
          <w:lang w:val="en-US" w:eastAsia="en-US" w:bidi="ar-SA"/>
        </w:rPr>
      </w:pPr>
      <w:r>
        <w:rPr>
          <w:rFonts w:ascii="arial" w:eastAsia="arial" w:hAnsi="arial" w:cs="arial"/>
          <w:color w:val="000000"/>
          <w:sz w:val="20"/>
          <w:lang w:val="en-US" w:eastAsia="en-US" w:bidi="ar-SA"/>
        </w:rPr>
        <w:t>BÉRGAMO, Italy:</w:t>
      </w:r>
    </w:p>
    <w:p>
      <w:pPr>
        <w:spacing w:line="260" w:lineRule="atLeast"/>
        <w:jc w:val="both"/>
        <w:rPr>
          <w:lang w:val="en-US" w:eastAsia="en-US" w:bidi="ar-SA"/>
        </w:rPr>
      </w:pPr>
      <w:r>
        <w:rPr>
          <w:rFonts w:ascii="arial" w:eastAsia="arial" w:hAnsi="arial" w:cs="arial"/>
          <w:color w:val="000000"/>
          <w:sz w:val="20"/>
          <w:lang w:val="en-US" w:eastAsia="en-US" w:bidi="ar-SA"/>
        </w:rPr>
        <w:t>Relatives of coronavirus victims in Italy bring complaint to justice</w:t>
      </w:r>
    </w:p>
    <w:p>
      <w:pPr>
        <w:spacing w:line="260" w:lineRule="atLeast"/>
        <w:jc w:val="both"/>
        <w:rPr>
          <w:lang w:val="en-US" w:eastAsia="en-US" w:bidi="ar-SA"/>
        </w:rPr>
      </w:pPr>
      <w:r>
        <w:rPr>
          <w:rFonts w:ascii="arial" w:eastAsia="arial" w:hAnsi="arial" w:cs="arial"/>
          <w:color w:val="000000"/>
          <w:sz w:val="20"/>
          <w:lang w:val="en-US" w:eastAsia="en-US" w:bidi="ar-SA"/>
        </w:rPr>
        <w:t>A group of relatives of coronavirus victims filed a complaint with the court in Bergamo in northern Italy on Wednesday for negligence and errors in the management of the pandemic that killed more than 34,000 people.</w:t>
      </w:r>
    </w:p>
    <w:p>
      <w:pPr>
        <w:spacing w:line="260" w:lineRule="atLeast"/>
        <w:jc w:val="both"/>
        <w:rPr>
          <w:lang w:val="en-US" w:eastAsia="en-US" w:bidi="ar-SA"/>
        </w:rPr>
      </w:pPr>
      <w:r>
        <w:rPr>
          <w:rFonts w:ascii="arial" w:eastAsia="arial" w:hAnsi="arial" w:cs="arial"/>
          <w:color w:val="000000"/>
          <w:sz w:val="20"/>
          <w:lang w:val="en-US" w:eastAsia="en-US" w:bidi="ar-SA"/>
        </w:rPr>
        <w:t>By Francesco GILIOLI with Kelly VELASQUEZ in Rome</w:t>
      </w:r>
    </w:p>
    <w:p>
      <w:pPr>
        <w:spacing w:line="260" w:lineRule="atLeast"/>
        <w:jc w:val="both"/>
        <w:rPr>
          <w:lang w:val="en-US" w:eastAsia="en-US" w:bidi="ar-SA"/>
        </w:rPr>
      </w:pPr>
      <w:r>
        <w:rPr>
          <w:rFonts w:ascii="arial" w:eastAsia="arial" w:hAnsi="arial" w:cs="arial"/>
          <w:color w:val="000000"/>
          <w:sz w:val="20"/>
          <w:lang w:val="en-US" w:eastAsia="en-US" w:bidi="ar-SA"/>
        </w:rPr>
        <w:t>(Italy Health Virus Epidemic Justice, Focus, 600 Words - Already Transmitted)</w:t>
      </w:r>
    </w:p>
    <w:p>
      <w:pPr>
        <w:spacing w:line="260" w:lineRule="atLeast"/>
        <w:jc w:val="both"/>
        <w:rPr>
          <w:lang w:val="en-US" w:eastAsia="en-US" w:bidi="ar-SA"/>
        </w:rPr>
      </w:pPr>
      <w:r>
        <w:rPr>
          <w:rFonts w:ascii="arial" w:eastAsia="arial" w:hAnsi="arial" w:cs="arial"/>
          <w:color w:val="000000"/>
          <w:sz w:val="20"/>
          <w:lang w:val="en-US" w:eastAsia="en-US" w:bidi="ar-SA"/>
        </w:rPr>
        <w:t>VIDEO PHOTOS</w:t>
      </w:r>
    </w:p>
    <w:p>
      <w:pPr>
        <w:spacing w:line="260" w:lineRule="atLeast"/>
        <w:jc w:val="both"/>
        <w:rPr>
          <w:lang w:val="en-US" w:eastAsia="en-US" w:bidi="ar-SA"/>
        </w:rPr>
      </w:pPr>
      <w:r>
        <w:rPr>
          <w:rFonts w:ascii="arial" w:eastAsia="arial" w:hAnsi="arial" w:cs="arial"/>
          <w:color w:val="000000"/>
          <w:sz w:val="20"/>
          <w:lang w:val="en-US" w:eastAsia="en-US" w:bidi="ar-SA"/>
        </w:rPr>
        <w:t>London:</w:t>
      </w:r>
    </w:p>
    <w:p>
      <w:pPr>
        <w:spacing w:line="260" w:lineRule="atLeast"/>
        <w:jc w:val="both"/>
        <w:rPr>
          <w:lang w:val="en-US" w:eastAsia="en-US" w:bidi="ar-SA"/>
        </w:rPr>
      </w:pPr>
      <w:r>
        <w:rPr>
          <w:rFonts w:ascii="arial" w:eastAsia="arial" w:hAnsi="arial" w:cs="arial"/>
          <w:color w:val="000000"/>
          <w:sz w:val="20"/>
          <w:lang w:val="en-US" w:eastAsia="en-US" w:bidi="ar-SA"/>
        </w:rPr>
        <w:t>Boris Johnson, criticized for opening zoos but not all schools</w:t>
      </w:r>
    </w:p>
    <w:p>
      <w:pPr>
        <w:spacing w:line="260" w:lineRule="atLeast"/>
        <w:jc w:val="both"/>
        <w:rPr>
          <w:lang w:val="en-US" w:eastAsia="en-US" w:bidi="ar-SA"/>
        </w:rPr>
      </w:pPr>
      <w:r>
        <w:rPr>
          <w:rFonts w:ascii="arial" w:eastAsia="arial" w:hAnsi="arial" w:cs="arial"/>
          <w:color w:val="000000"/>
          <w:sz w:val="20"/>
          <w:lang w:val="en-US" w:eastAsia="en-US" w:bidi="ar-SA"/>
        </w:rPr>
        <w:t>British Prime Minister Boris Johnson was criticized and mocked on Wednesday for announcing the reopening of zoos as part of the easing of confinement but failing to guarantee the return of children to school.</w:t>
      </w:r>
    </w:p>
    <w:p>
      <w:pPr>
        <w:spacing w:line="260" w:lineRule="atLeast"/>
        <w:jc w:val="both"/>
        <w:rPr>
          <w:lang w:val="en-US" w:eastAsia="en-US" w:bidi="ar-SA"/>
        </w:rPr>
      </w:pPr>
      <w:r>
        <w:rPr>
          <w:rFonts w:ascii="arial" w:eastAsia="arial" w:hAnsi="arial" w:cs="arial"/>
          <w:color w:val="000000"/>
          <w:sz w:val="20"/>
          <w:lang w:val="en-US" w:eastAsia="en-US" w:bidi="ar-SA"/>
        </w:rPr>
        <w:t>(GB pandemic government education school virus, Note, 400 words - Already transmitted)</w:t>
      </w:r>
    </w:p>
    <w:p>
      <w:pPr>
        <w:spacing w:line="260" w:lineRule="atLeast"/>
        <w:jc w:val="both"/>
        <w:rPr>
          <w:lang w:val="en-US" w:eastAsia="en-US" w:bidi="ar-SA"/>
        </w:rPr>
      </w:pPr>
      <w:r>
        <w:rPr>
          <w:rFonts w:ascii="arial" w:eastAsia="arial" w:hAnsi="arial" w:cs="arial"/>
          <w:color w:val="000000"/>
          <w:sz w:val="20"/>
          <w:lang w:val="en-US" w:eastAsia="en-US" w:bidi="ar-SA"/>
        </w:rPr>
        <w:t>Belgrade:</w:t>
      </w:r>
    </w:p>
    <w:p>
      <w:pPr>
        <w:spacing w:line="260" w:lineRule="atLeast"/>
        <w:jc w:val="both"/>
        <w:rPr>
          <w:lang w:val="en-US" w:eastAsia="en-US" w:bidi="ar-SA"/>
        </w:rPr>
      </w:pPr>
      <w:r>
        <w:rPr>
          <w:rFonts w:ascii="arial" w:eastAsia="arial" w:hAnsi="arial" w:cs="arial"/>
          <w:color w:val="000000"/>
          <w:sz w:val="20"/>
          <w:lang w:val="en-US" w:eastAsia="en-US" w:bidi="ar-SA"/>
        </w:rPr>
        <w:t>Serbian president strengthens thanks to pandemic</w:t>
      </w:r>
    </w:p>
    <w:p>
      <w:pPr>
        <w:spacing w:line="260" w:lineRule="atLeast"/>
        <w:jc w:val="both"/>
        <w:rPr>
          <w:lang w:val="en-US" w:eastAsia="en-US" w:bidi="ar-SA"/>
        </w:rPr>
      </w:pPr>
      <w:r>
        <w:rPr>
          <w:rFonts w:ascii="arial" w:eastAsia="arial" w:hAnsi="arial" w:cs="arial"/>
          <w:color w:val="000000"/>
          <w:sz w:val="20"/>
          <w:lang w:val="en-US" w:eastAsia="en-US" w:bidi="ar-SA"/>
        </w:rPr>
        <w:t>Serbian President Aleksandar Vucic is strengthened from the covid-19 pandemic, which allowed him to co-operate the media and marginalize the opposition two weeks from the June 21 legislative elections.</w:t>
      </w:r>
    </w:p>
    <w:p>
      <w:pPr>
        <w:spacing w:line="260" w:lineRule="atLeast"/>
        <w:jc w:val="both"/>
        <w:rPr>
          <w:lang w:val="en-US" w:eastAsia="en-US" w:bidi="ar-SA"/>
        </w:rPr>
      </w:pPr>
      <w:r>
        <w:rPr>
          <w:rFonts w:ascii="arial" w:eastAsia="arial" w:hAnsi="arial" w:cs="arial"/>
          <w:color w:val="000000"/>
          <w:sz w:val="20"/>
          <w:lang w:val="en-US" w:eastAsia="en-US" w:bidi="ar-SA"/>
        </w:rPr>
        <w:t>By Sally MAIRS and Katarina SUBASIC</w:t>
      </w:r>
    </w:p>
    <w:p>
      <w:pPr>
        <w:spacing w:line="260" w:lineRule="atLeast"/>
        <w:jc w:val="both"/>
        <w:rPr>
          <w:lang w:val="en-US" w:eastAsia="en-US" w:bidi="ar-SA"/>
        </w:rPr>
      </w:pPr>
      <w:r>
        <w:rPr>
          <w:rFonts w:ascii="arial" w:eastAsia="arial" w:hAnsi="arial" w:cs="arial"/>
          <w:color w:val="000000"/>
          <w:sz w:val="20"/>
          <w:lang w:val="en-US" w:eastAsia="en-US" w:bidi="ar-SA"/>
        </w:rPr>
        <w:t>(Serbia political elections media pandemic virus, Focus, 650 words - Already transmitted)</w:t>
      </w:r>
    </w:p>
    <w:p>
      <w:pPr>
        <w:spacing w:line="260" w:lineRule="atLeast"/>
        <w:jc w:val="both"/>
        <w:rPr>
          <w:lang w:val="en-US" w:eastAsia="en-US" w:bidi="ar-SA"/>
        </w:rPr>
      </w:pPr>
      <w:r>
        <w:rPr>
          <w:rFonts w:ascii="arial" w:eastAsia="arial" w:hAnsi="arial" w:cs="arial"/>
          <w:color w:val="000000"/>
          <w:sz w:val="20"/>
          <w:lang w:val="en-US" w:eastAsia="en-US" w:bidi="ar-SA"/>
        </w:rPr>
        <w:t>PHOTOS ARCHIVE</w:t>
      </w:r>
    </w:p>
    <w:p>
      <w:pPr>
        <w:spacing w:line="260" w:lineRule="atLeast"/>
        <w:jc w:val="both"/>
        <w:rPr>
          <w:lang w:val="en-US" w:eastAsia="en-US" w:bidi="ar-SA"/>
        </w:rPr>
      </w:pPr>
      <w:r>
        <w:rPr>
          <w:rFonts w:ascii="arial" w:eastAsia="arial" w:hAnsi="arial" w:cs="arial"/>
          <w:color w:val="000000"/>
          <w:sz w:val="20"/>
          <w:lang w:val="en-US" w:eastAsia="en-US" w:bidi="ar-SA"/>
        </w:rPr>
        <w:t>-- ASIA</w:t>
      </w:r>
    </w:p>
    <w:p>
      <w:pPr>
        <w:spacing w:line="260" w:lineRule="atLeast"/>
        <w:jc w:val="both"/>
        <w:rPr>
          <w:lang w:val="en-US" w:eastAsia="en-US" w:bidi="ar-SA"/>
        </w:rPr>
      </w:pPr>
      <w:r>
        <w:rPr>
          <w:rFonts w:ascii="arial" w:eastAsia="arial" w:hAnsi="arial" w:cs="arial"/>
          <w:color w:val="000000"/>
          <w:sz w:val="20"/>
          <w:lang w:val="en-US" w:eastAsia="en-US" w:bidi="ar-SA"/>
        </w:rPr>
        <w:t>Tokyo:</w:t>
      </w:r>
    </w:p>
    <w:p>
      <w:pPr>
        <w:spacing w:line="260" w:lineRule="atLeast"/>
        <w:jc w:val="both"/>
        <w:rPr>
          <w:lang w:val="en-US" w:eastAsia="en-US" w:bidi="ar-SA"/>
        </w:rPr>
      </w:pPr>
      <w:r>
        <w:rPr>
          <w:rFonts w:ascii="arial" w:eastAsia="arial" w:hAnsi="arial" w:cs="arial"/>
          <w:color w:val="000000"/>
          <w:sz w:val="20"/>
          <w:lang w:val="en-US" w:eastAsia="en-US" w:bidi="ar-SA"/>
        </w:rPr>
        <w:t>In Asia, deconfining with closed borders tears down many families</w:t>
      </w:r>
    </w:p>
    <w:p>
      <w:pPr>
        <w:spacing w:line="260" w:lineRule="atLeast"/>
        <w:jc w:val="both"/>
        <w:rPr>
          <w:lang w:val="en-US" w:eastAsia="en-US" w:bidi="ar-SA"/>
        </w:rPr>
      </w:pPr>
      <w:r>
        <w:rPr>
          <w:rFonts w:ascii="arial" w:eastAsia="arial" w:hAnsi="arial" w:cs="arial"/>
          <w:color w:val="000000"/>
          <w:sz w:val="20"/>
          <w:lang w:val="en-US" w:eastAsia="en-US" w:bidi="ar-SA"/>
        </w:rPr>
        <w:t>Confinement measures to combat the covid-19 pandemic are progressively rising in Asia, but borders remain closed, creating heartbreaking situations for many individuals and families.</w:t>
      </w:r>
    </w:p>
    <w:p>
      <w:pPr>
        <w:spacing w:line="260" w:lineRule="atLeast"/>
        <w:jc w:val="both"/>
        <w:rPr>
          <w:lang w:val="en-US" w:eastAsia="en-US" w:bidi="ar-SA"/>
        </w:rPr>
      </w:pPr>
      <w:r>
        <w:rPr>
          <w:rFonts w:ascii="arial" w:eastAsia="arial" w:hAnsi="arial" w:cs="arial"/>
          <w:color w:val="000000"/>
          <w:sz w:val="20"/>
          <w:lang w:val="en-US" w:eastAsia="en-US" w:bidi="ar-SA"/>
        </w:rPr>
        <w:t>By Sara HUSSEIN</w:t>
      </w:r>
    </w:p>
    <w:p>
      <w:pPr>
        <w:spacing w:line="260" w:lineRule="atLeast"/>
        <w:jc w:val="both"/>
        <w:rPr>
          <w:lang w:val="en-US" w:eastAsia="en-US" w:bidi="ar-SA"/>
        </w:rPr>
      </w:pPr>
      <w:r>
        <w:rPr>
          <w:rFonts w:ascii="arial" w:eastAsia="arial" w:hAnsi="arial" w:cs="arial"/>
          <w:color w:val="000000"/>
          <w:sz w:val="20"/>
          <w:lang w:val="en-US" w:eastAsia="en-US" w:bidi="ar-SA"/>
        </w:rPr>
        <w:t>(Asia Japan France Pandemic Diplomacy Travel Virus Health, Focus, 650 Words - Already Transmitted)</w:t>
      </w:r>
    </w:p>
    <w:p>
      <w:pPr>
        <w:spacing w:line="260" w:lineRule="atLeast"/>
        <w:jc w:val="both"/>
        <w:rPr>
          <w:lang w:val="en-US" w:eastAsia="en-US" w:bidi="ar-SA"/>
        </w:rPr>
      </w:pPr>
      <w:r>
        <w:rPr>
          <w:rFonts w:ascii="arial" w:eastAsia="arial" w:hAnsi="arial" w:cs="arial"/>
          <w:color w:val="000000"/>
          <w:sz w:val="20"/>
          <w:lang w:val="en-US" w:eastAsia="en-US" w:bidi="ar-SA"/>
        </w:rPr>
        <w:t>PHOTOS ARCHIVE</w:t>
      </w:r>
    </w:p>
    <w:p>
      <w:pPr>
        <w:spacing w:line="260" w:lineRule="atLeast"/>
        <w:jc w:val="both"/>
        <w:rPr>
          <w:lang w:val="en-US" w:eastAsia="en-US" w:bidi="ar-SA"/>
        </w:rPr>
      </w:pPr>
      <w:r>
        <w:rPr>
          <w:rFonts w:ascii="arial" w:eastAsia="arial" w:hAnsi="arial" w:cs="arial"/>
          <w:color w:val="000000"/>
          <w:sz w:val="20"/>
          <w:lang w:val="en-US" w:eastAsia="en-US" w:bidi="ar-SA"/>
        </w:rPr>
        <w:t>-- ECONOMY</w:t>
      </w:r>
    </w:p>
    <w:p>
      <w:pPr>
        <w:spacing w:line="260" w:lineRule="atLeast"/>
        <w:jc w:val="both"/>
        <w:rPr>
          <w:lang w:val="en-US" w:eastAsia="en-US" w:bidi="ar-SA"/>
        </w:rPr>
      </w:pPr>
      <w:r>
        <w:rPr>
          <w:rFonts w:ascii="arial" w:eastAsia="arial" w:hAnsi="arial" w:cs="arial"/>
          <w:color w:val="000000"/>
          <w:sz w:val="20"/>
          <w:lang w:val="en-US" w:eastAsia="en-US" w:bidi="ar-SA"/>
        </w:rPr>
        <w:t>Madrid:</w:t>
      </w:r>
    </w:p>
    <w:p>
      <w:pPr>
        <w:spacing w:line="260" w:lineRule="atLeast"/>
        <w:jc w:val="both"/>
        <w:rPr>
          <w:lang w:val="en-US" w:eastAsia="en-US" w:bidi="ar-SA"/>
        </w:rPr>
      </w:pPr>
      <w:r>
        <w:rPr>
          <w:rFonts w:ascii="arial" w:eastAsia="arial" w:hAnsi="arial" w:cs="arial"/>
          <w:color w:val="000000"/>
          <w:sz w:val="20"/>
          <w:lang w:val="en-US" w:eastAsia="en-US" w:bidi="ar-SA"/>
        </w:rPr>
        <w:t>The ephemeral fashion industry is completely hit by the coronavirus</w:t>
      </w:r>
    </w:p>
    <w:p>
      <w:pPr>
        <w:spacing w:line="260" w:lineRule="atLeast"/>
        <w:jc w:val="both"/>
        <w:rPr>
          <w:lang w:val="en-US" w:eastAsia="en-US" w:bidi="ar-SA"/>
        </w:rPr>
      </w:pPr>
      <w:r>
        <w:rPr>
          <w:rFonts w:ascii="arial" w:eastAsia="arial" w:hAnsi="arial" w:cs="arial"/>
          <w:color w:val="000000"/>
          <w:sz w:val="20"/>
          <w:lang w:val="en-US" w:eastAsia="en-US" w:bidi="ar-SA"/>
        </w:rPr>
        <w:t>Zara, H&amp;M; and Gap stores are gradually reopening but the financial impact of coronavirus is devastating for the ephemeral fashion industry, which must re-evaluate its operation in depth, according to experts consulted by the AFP.</w:t>
      </w:r>
    </w:p>
    <w:p>
      <w:pPr>
        <w:spacing w:line="260" w:lineRule="atLeast"/>
        <w:jc w:val="both"/>
        <w:rPr>
          <w:lang w:val="en-US" w:eastAsia="en-US" w:bidi="ar-SA"/>
        </w:rPr>
      </w:pPr>
      <w:r>
        <w:rPr>
          <w:rFonts w:ascii="arial" w:eastAsia="arial" w:hAnsi="arial" w:cs="arial"/>
          <w:color w:val="000000"/>
          <w:sz w:val="20"/>
          <w:lang w:val="en-US" w:eastAsia="en-US" w:bidi="ar-SA"/>
        </w:rPr>
        <w:t>By Emmanuelle MICHEL in Madrid with the offices of New York, Tokyo and Stockholm</w:t>
      </w:r>
    </w:p>
    <w:p>
      <w:pPr>
        <w:spacing w:line="260" w:lineRule="atLeast"/>
        <w:jc w:val="both"/>
        <w:rPr>
          <w:lang w:val="en-US" w:eastAsia="en-US" w:bidi="ar-SA"/>
        </w:rPr>
      </w:pPr>
      <w:r>
        <w:rPr>
          <w:rFonts w:ascii="arial" w:eastAsia="arial" w:hAnsi="arial" w:cs="arial"/>
          <w:color w:val="000000"/>
          <w:sz w:val="20"/>
          <w:lang w:val="en-US" w:eastAsia="en-US" w:bidi="ar-SA"/>
        </w:rPr>
        <w:t>(Spain consume textiles health epidemic, Focus, 650 words - Already transmitted)</w:t>
      </w:r>
    </w:p>
    <w:p>
      <w:pPr>
        <w:spacing w:line="260" w:lineRule="atLeast"/>
        <w:jc w:val="both"/>
        <w:rPr>
          <w:lang w:val="en-US" w:eastAsia="en-US" w:bidi="ar-SA"/>
        </w:rPr>
      </w:pPr>
      <w:r>
        <w:rPr>
          <w:rFonts w:ascii="arial" w:eastAsia="arial" w:hAnsi="arial" w:cs="arial"/>
          <w:color w:val="000000"/>
          <w:sz w:val="20"/>
          <w:lang w:val="en-US" w:eastAsia="en-US" w:bidi="ar-SA"/>
        </w:rPr>
        <w:t>Video</w:t>
      </w:r>
    </w:p>
    <w:p>
      <w:pPr>
        <w:spacing w:line="260" w:lineRule="atLeast"/>
        <w:jc w:val="both"/>
        <w:rPr>
          <w:lang w:val="en-US" w:eastAsia="en-US" w:bidi="ar-SA"/>
        </w:rPr>
      </w:pPr>
      <w:r>
        <w:rPr>
          <w:rFonts w:ascii="arial" w:eastAsia="arial" w:hAnsi="arial" w:cs="arial"/>
          <w:color w:val="000000"/>
          <w:sz w:val="20"/>
          <w:lang w:val="en-US" w:eastAsia="en-US" w:bidi="ar-SA"/>
        </w:rPr>
        <w:t>Madrid:</w:t>
      </w:r>
    </w:p>
    <w:p>
      <w:pPr>
        <w:spacing w:line="260" w:lineRule="atLeast"/>
        <w:jc w:val="both"/>
        <w:rPr>
          <w:lang w:val="en-US" w:eastAsia="en-US" w:bidi="ar-SA"/>
        </w:rPr>
      </w:pPr>
      <w:r>
        <w:rPr>
          <w:rFonts w:ascii="arial" w:eastAsia="arial" w:hAnsi="arial" w:cs="arial"/>
          <w:color w:val="000000"/>
          <w:sz w:val="20"/>
          <w:lang w:val="en-US" w:eastAsia="en-US" w:bidi="ar-SA"/>
        </w:rPr>
        <w:t>Inditex accuses bulging first quarter loss and boosts online sales</w:t>
      </w:r>
    </w:p>
    <w:p>
      <w:pPr>
        <w:spacing w:line="260" w:lineRule="atLeast"/>
        <w:jc w:val="both"/>
        <w:rPr>
          <w:lang w:val="en-US" w:eastAsia="en-US" w:bidi="ar-SA"/>
        </w:rPr>
      </w:pPr>
      <w:r>
        <w:rPr>
          <w:rFonts w:ascii="arial" w:eastAsia="arial" w:hAnsi="arial" w:cs="arial"/>
          <w:color w:val="000000"/>
          <w:sz w:val="20"/>
          <w:lang w:val="en-US" w:eastAsia="en-US" w:bidi="ar-SA"/>
        </w:rPr>
        <w:t>Spanish textile group Inditex, owner of the Zara brand, announced on Wednesday that it will push its online sales strategy after a high loss in the first quarter, the first in almost 20 years, due to the covid-19 pandemic.</w:t>
      </w:r>
    </w:p>
    <w:p>
      <w:pPr>
        <w:spacing w:line="260" w:lineRule="atLeast"/>
        <w:jc w:val="both"/>
        <w:rPr>
          <w:lang w:val="en-US" w:eastAsia="en-US" w:bidi="ar-SA"/>
        </w:rPr>
      </w:pPr>
      <w:r>
        <w:rPr>
          <w:rFonts w:ascii="arial" w:eastAsia="arial" w:hAnsi="arial" w:cs="arial"/>
          <w:color w:val="000000"/>
          <w:sz w:val="20"/>
          <w:lang w:val="en-US" w:eastAsia="en-US" w:bidi="ar-SA"/>
        </w:rPr>
        <w:t>By Emmanuelle MICHEL</w:t>
      </w:r>
    </w:p>
    <w:p>
      <w:pPr>
        <w:spacing w:line="260" w:lineRule="atLeast"/>
        <w:jc w:val="both"/>
        <w:rPr>
          <w:lang w:val="en-US" w:eastAsia="en-US" w:bidi="ar-SA"/>
        </w:rPr>
      </w:pPr>
      <w:r>
        <w:rPr>
          <w:rFonts w:ascii="arial" w:eastAsia="arial" w:hAnsi="arial" w:cs="arial"/>
          <w:color w:val="000000"/>
          <w:sz w:val="20"/>
          <w:lang w:val="en-US" w:eastAsia="en-US" w:bidi="ar-SA"/>
        </w:rPr>
        <w:t>(Spain textile industry, Note, 600 words - Already transmitted)</w:t>
      </w:r>
    </w:p>
    <w:p>
      <w:pPr>
        <w:spacing w:line="260" w:lineRule="atLeast"/>
        <w:jc w:val="both"/>
        <w:rPr>
          <w:lang w:val="en-US" w:eastAsia="en-US" w:bidi="ar-SA"/>
        </w:rPr>
      </w:pPr>
      <w:r>
        <w:rPr>
          <w:rFonts w:ascii="arial" w:eastAsia="arial" w:hAnsi="arial" w:cs="arial"/>
          <w:color w:val="000000"/>
          <w:sz w:val="20"/>
          <w:lang w:val="en-US" w:eastAsia="en-US" w:bidi="ar-SA"/>
        </w:rPr>
        <w:t>PHOTOS ARCHIVE</w:t>
      </w:r>
    </w:p>
    <w:p>
      <w:pPr>
        <w:spacing w:line="260" w:lineRule="atLeast"/>
        <w:jc w:val="both"/>
        <w:rPr>
          <w:lang w:val="en-US" w:eastAsia="en-US" w:bidi="ar-SA"/>
        </w:rPr>
      </w:pPr>
      <w:r>
        <w:rPr>
          <w:rFonts w:ascii="arial" w:eastAsia="arial" w:hAnsi="arial" w:cs="arial"/>
          <w:color w:val="000000"/>
          <w:sz w:val="20"/>
          <w:lang w:val="en-US" w:eastAsia="en-US" w:bidi="ar-SA"/>
        </w:rPr>
        <w:t>-- SOCIETY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line="260" w:lineRule="atLeast"/>
        <w:jc w:val="both"/>
        <w:rPr>
          <w:lang w:val="en-US" w:eastAsia="en-US" w:bidi="ar-SA"/>
        </w:rPr>
      </w:pPr>
      <w:r>
        <w:rPr>
          <w:rFonts w:ascii="arial" w:eastAsia="arial" w:hAnsi="arial" w:cs="arial"/>
          <w:color w:val="000000"/>
          <w:sz w:val="20"/>
          <w:lang w:val="en-US" w:eastAsia="en-US" w:bidi="ar-SA"/>
        </w:rPr>
        <w:t>Legendary Cirque du Soleil walks on a tightrope</w:t>
      </w:r>
    </w:p>
    <w:p>
      <w:pPr>
        <w:spacing w:line="260" w:lineRule="atLeast"/>
        <w:jc w:val="both"/>
        <w:rPr>
          <w:lang w:val="en-US" w:eastAsia="en-US" w:bidi="ar-SA"/>
        </w:rPr>
      </w:pPr>
      <w:r>
        <w:rPr>
          <w:rFonts w:ascii="arial" w:eastAsia="arial" w:hAnsi="arial" w:cs="arial"/>
          <w:color w:val="000000"/>
          <w:sz w:val="20"/>
          <w:lang w:val="en-US" w:eastAsia="en-US" w:bidi="ar-SA"/>
        </w:rPr>
        <w:t>Indebted to the neck and deprived of performances for months because of the coronavirus, Cirque du Soleil is on the brink of the abyss and an intense behind-the-scenes battle to save this iconic Canadian cultural company.</w:t>
      </w:r>
    </w:p>
    <w:p>
      <w:pPr>
        <w:spacing w:line="260" w:lineRule="atLeast"/>
        <w:jc w:val="both"/>
        <w:rPr>
          <w:lang w:val="en-US" w:eastAsia="en-US" w:bidi="ar-SA"/>
        </w:rPr>
      </w:pPr>
      <w:r>
        <w:rPr>
          <w:rFonts w:ascii="arial" w:eastAsia="arial" w:hAnsi="arial" w:cs="arial"/>
          <w:color w:val="000000"/>
          <w:sz w:val="20"/>
          <w:lang w:val="en-US" w:eastAsia="en-US" w:bidi="ar-SA"/>
        </w:rPr>
        <w:t>By Jacques LEMIEUX</w:t>
      </w:r>
    </w:p>
    <w:p>
      <w:pPr>
        <w:spacing w:line="260" w:lineRule="atLeast"/>
        <w:jc w:val="both"/>
        <w:rPr>
          <w:lang w:val="en-US" w:eastAsia="en-US" w:bidi="ar-SA"/>
        </w:rPr>
      </w:pPr>
      <w:r>
        <w:rPr>
          <w:rFonts w:ascii="arial" w:eastAsia="arial" w:hAnsi="arial" w:cs="arial"/>
          <w:color w:val="000000"/>
          <w:sz w:val="20"/>
          <w:lang w:val="en-US" w:eastAsia="en-US" w:bidi="ar-SA"/>
        </w:rPr>
        <w:t>(Canada Pandemic Epidemic Circus Virus Health Companies Quebec, Approach, 700 Words - Already Transmitted)</w:t>
      </w:r>
    </w:p>
    <w:p>
      <w:pPr>
        <w:spacing w:line="260" w:lineRule="atLeast"/>
        <w:jc w:val="both"/>
        <w:rPr>
          <w:lang w:val="en-US" w:eastAsia="en-US" w:bidi="ar-SA"/>
        </w:rPr>
      </w:pPr>
      <w:r>
        <w:rPr>
          <w:rFonts w:ascii="arial" w:eastAsia="arial" w:hAnsi="arial" w:cs="arial"/>
          <w:color w:val="000000"/>
          <w:sz w:val="20"/>
          <w:lang w:val="en-US" w:eastAsia="en-US" w:bidi="ar-SA"/>
        </w:rPr>
        <w:t>PHOTOS ARCHIVE</w:t>
      </w:r>
    </w:p>
    <w:p>
      <w:pPr>
        <w:spacing w:line="260" w:lineRule="atLeast"/>
        <w:jc w:val="both"/>
        <w:rPr>
          <w:lang w:val="en-US" w:eastAsia="en-US" w:bidi="ar-SA"/>
        </w:rPr>
      </w:pPr>
      <w:r>
        <w:rPr>
          <w:rFonts w:ascii="arial" w:eastAsia="arial" w:hAnsi="arial" w:cs="arial"/>
          <w:color w:val="000000"/>
          <w:sz w:val="20"/>
          <w:lang w:val="en-US" w:eastAsia="en-US" w:bidi="ar-SA"/>
        </w:rPr>
        <w:t>OTHER NEWS IN THE WORLD</w:t>
      </w:r>
    </w:p>
    <w:p>
      <w:pPr>
        <w:spacing w:line="260" w:lineRule="atLeast"/>
        <w:jc w:val="both"/>
        <w:rPr>
          <w:lang w:val="en-US" w:eastAsia="en-US" w:bidi="ar-SA"/>
        </w:rPr>
      </w:pPr>
      <w:r>
        <w:rPr>
          <w:rFonts w:ascii="arial" w:eastAsia="arial" w:hAnsi="arial" w:cs="arial"/>
          <w:color w:val="000000"/>
          <w:sz w:val="20"/>
          <w:lang w:val="en-US" w:eastAsia="en-US" w:bidi="ar-SA"/>
        </w:rPr>
        <w:t>-- AMERICA:</w:t>
      </w:r>
    </w:p>
    <w:p>
      <w:pPr>
        <w:spacing w:line="260" w:lineRule="atLeast"/>
        <w:jc w:val="both"/>
        <w:rPr>
          <w:lang w:val="en-US" w:eastAsia="en-US" w:bidi="ar-SA"/>
        </w:rPr>
      </w:pPr>
      <w:r>
        <w:rPr>
          <w:rFonts w:ascii="arial" w:eastAsia="arial" w:hAnsi="arial" w:cs="arial"/>
          <w:color w:val="000000"/>
          <w:sz w:val="20"/>
          <w:lang w:val="en-US" w:eastAsia="en-US" w:bidi="ar-SA"/>
        </w:rPr>
        <w:t>Washington:</w:t>
      </w:r>
    </w:p>
    <w:p>
      <w:pPr>
        <w:spacing w:line="260" w:lineRule="atLeast"/>
        <w:jc w:val="both"/>
        <w:rPr>
          <w:lang w:val="en-US" w:eastAsia="en-US" w:bidi="ar-SA"/>
        </w:rPr>
      </w:pPr>
      <w:r>
        <w:rPr>
          <w:rFonts w:ascii="arial" w:eastAsia="arial" w:hAnsi="arial" w:cs="arial"/>
          <w:color w:val="000000"/>
          <w:sz w:val="20"/>
          <w:lang w:val="en-US" w:eastAsia="en-US" w:bidi="ar-SA"/>
        </w:rPr>
        <w:t>Floyd's brother calls on Congress to end the suffering of black population THE 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George Floyd's brother -- the black American whose death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sparked a wave of protests around the world -- askedthis Wednesday, Congress to end the suffering of African-Americans and move forward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w:t>
      </w:r>
    </w:p>
    <w:p>
      <w:pPr>
        <w:spacing w:line="260" w:lineRule="atLeast"/>
        <w:jc w:val="both"/>
        <w:rPr>
          <w:lang w:val="en-US" w:eastAsia="en-US" w:bidi="ar-SA"/>
        </w:rPr>
      </w:pPr>
      <w:r>
        <w:rPr>
          <w:rFonts w:ascii="arial" w:eastAsia="arial" w:hAnsi="arial" w:cs="arial"/>
          <w:color w:val="000000"/>
          <w:sz w:val="20"/>
          <w:lang w:val="en-US" w:eastAsia="en-US" w:bidi="ar-SA"/>
        </w:rPr>
        <w:t>By Ariela Navarro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(US racism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parliament, Central note, 650 words - Already transmitted)</w:t>
      </w:r>
    </w:p>
    <w:p>
      <w:pPr>
        <w:spacing w:line="260" w:lineRule="atLeast"/>
        <w:jc w:val="both"/>
        <w:rPr>
          <w:lang w:val="en-US" w:eastAsia="en-US" w:bidi="ar-SA"/>
        </w:rPr>
      </w:pPr>
      <w:r>
        <w:rPr>
          <w:rFonts w:ascii="arial" w:eastAsia="arial" w:hAnsi="arial" w:cs="arial"/>
          <w:color w:val="000000"/>
          <w:sz w:val="20"/>
          <w:lang w:val="en-US" w:eastAsia="en-US" w:bidi="ar-SA"/>
        </w:rPr>
        <w:t>Photos</w:t>
      </w:r>
    </w:p>
    <w:p>
      <w:pPr>
        <w:spacing w:line="260" w:lineRule="atLeast"/>
        <w:jc w:val="both"/>
        <w:rPr>
          <w:lang w:val="en-US" w:eastAsia="en-US" w:bidi="ar-SA"/>
        </w:rPr>
      </w:pPr>
      <w:r>
        <w:rPr>
          <w:rFonts w:ascii="arial" w:eastAsia="arial" w:hAnsi="arial" w:cs="arial"/>
          <w:color w:val="000000"/>
          <w:sz w:val="20"/>
          <w:lang w:val="en-US" w:eastAsia="en-US" w:bidi="ar-SA"/>
        </w:rPr>
        <w:t>WASHINGTON: Trump refuses to change base names that pay tribute to pro-slavery generals</w:t>
      </w:r>
    </w:p>
    <w:p>
      <w:pPr>
        <w:spacing w:line="260" w:lineRule="atLeast"/>
        <w:jc w:val="both"/>
        <w:rPr>
          <w:lang w:val="en-US" w:eastAsia="en-US" w:bidi="ar-SA"/>
        </w:rPr>
      </w:pPr>
      <w:r>
        <w:rPr>
          <w:rFonts w:ascii="arial" w:eastAsia="arial" w:hAnsi="arial" w:cs="arial"/>
          <w:color w:val="000000"/>
          <w:sz w:val="20"/>
          <w:lang w:val="en-US" w:eastAsia="en-US" w:bidi="ar-SA"/>
        </w:rPr>
        <w:t>President Donald Trump said on Wednesday that he categorically opposes the idea of renaming military bases that honor southern pro-slavery generals of the Civil War, a possibility handled by the Pentagon amid the wave of anti-racist protests in the United States.</w:t>
      </w:r>
    </w:p>
    <w:p>
      <w:pPr>
        <w:spacing w:line="260" w:lineRule="atLeast"/>
        <w:jc w:val="both"/>
        <w:rPr>
          <w:lang w:val="en-US" w:eastAsia="en-US" w:bidi="ar-SA"/>
        </w:rPr>
      </w:pPr>
      <w:r>
        <w:rPr>
          <w:rFonts w:ascii="arial" w:eastAsia="arial" w:hAnsi="arial" w:cs="arial"/>
          <w:color w:val="000000"/>
          <w:sz w:val="20"/>
          <w:lang w:val="en-US" w:eastAsia="en-US" w:bidi="ar-SA"/>
        </w:rPr>
        <w:t>By Sebastian Smith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(US history racism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political, Note, 560 words - Already transmitted)</w:t>
      </w:r>
    </w:p>
    <w:p>
      <w:pPr>
        <w:spacing w:line="260" w:lineRule="atLeast"/>
        <w:jc w:val="both"/>
        <w:rPr>
          <w:lang w:val="en-US" w:eastAsia="en-US" w:bidi="ar-SA"/>
        </w:rPr>
      </w:pPr>
      <w:r>
        <w:rPr>
          <w:rFonts w:ascii="arial" w:eastAsia="arial" w:hAnsi="arial" w:cs="arial"/>
          <w:color w:val="000000"/>
          <w:sz w:val="20"/>
          <w:lang w:val="en-US" w:eastAsia="en-US" w:bidi="ar-SA"/>
        </w:rPr>
        <w:t>PHOTOS ARCHIVE</w:t>
      </w:r>
    </w:p>
    <w:p>
      <w:pPr>
        <w:spacing w:line="260" w:lineRule="atLeast"/>
        <w:jc w:val="both"/>
        <w:rPr>
          <w:lang w:val="en-US" w:eastAsia="en-US" w:bidi="ar-SA"/>
        </w:rPr>
      </w:pPr>
      <w:r>
        <w:rPr>
          <w:rFonts w:ascii="arial" w:eastAsia="arial" w:hAnsi="arial" w:cs="arial"/>
          <w:color w:val="000000"/>
          <w:sz w:val="20"/>
          <w:lang w:val="en-US" w:eastAsia="en-US" w:bidi="ar-SA"/>
        </w:rPr>
        <w:t>NEW YORK, USA:</w:t>
      </w:r>
    </w:p>
    <w:p>
      <w:pPr>
        <w:spacing w:line="260" w:lineRule="atLeast"/>
        <w:jc w:val="both"/>
        <w:rPr>
          <w:lang w:val="en-US" w:eastAsia="en-US" w:bidi="ar-SA"/>
        </w:rPr>
      </w:pPr>
      <w:r>
        <w:rPr>
          <w:rFonts w:ascii="arial" w:eastAsia="arial" w:hAnsi="arial" w:cs="arial"/>
          <w:color w:val="000000"/>
          <w:sz w:val="20"/>
          <w:lang w:val="en-US" w:eastAsia="en-US" w:bidi="ar-SA"/>
        </w:rPr>
        <w:t>Black parents educate their children with warnings about racism in the US</w:t>
      </w:r>
    </w:p>
    <w:p>
      <w:pPr>
        <w:spacing w:line="260" w:lineRule="atLeast"/>
        <w:jc w:val="both"/>
        <w:rPr>
          <w:lang w:val="en-US" w:eastAsia="en-US" w:bidi="ar-SA"/>
        </w:rPr>
      </w:pPr>
      <w:r>
        <w:rPr>
          <w:rFonts w:ascii="arial" w:eastAsia="arial" w:hAnsi="arial" w:cs="arial"/>
          <w:color w:val="000000"/>
          <w:sz w:val="20"/>
          <w:lang w:val="en-US" w:eastAsia="en-US" w:bidi="ar-SA"/>
        </w:rPr>
        <w:t>George Floyd's death and the consequent demonstrations in the United States have put the discussion of racism on the table for many families. But for African-Americans, the conversation has always been part of their children's education, so they are warned of the dangers they face in the country.</w:t>
      </w:r>
    </w:p>
    <w:p>
      <w:pPr>
        <w:spacing w:line="260" w:lineRule="atLeast"/>
        <w:jc w:val="both"/>
        <w:rPr>
          <w:lang w:val="en-US" w:eastAsia="en-US" w:bidi="ar-SA"/>
        </w:rPr>
      </w:pPr>
      <w:r>
        <w:rPr>
          <w:rFonts w:ascii="arial" w:eastAsia="arial" w:hAnsi="arial" w:cs="arial"/>
          <w:color w:val="000000"/>
          <w:sz w:val="20"/>
          <w:lang w:val="en-US" w:eastAsia="en-US" w:bidi="ar-SA"/>
        </w:rPr>
        <w:t>By Thomas URBAIN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(US Racism Manifestations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Rights, Focus, 700 Words - Already Transmitted)</w:t>
      </w:r>
    </w:p>
    <w:p>
      <w:pPr>
        <w:spacing w:line="260" w:lineRule="atLeast"/>
        <w:jc w:val="both"/>
        <w:rPr>
          <w:lang w:val="en-US" w:eastAsia="en-US" w:bidi="ar-SA"/>
        </w:rPr>
      </w:pPr>
      <w:r>
        <w:rPr>
          <w:rFonts w:ascii="arial" w:eastAsia="arial" w:hAnsi="arial" w:cs="arial"/>
          <w:color w:val="000000"/>
          <w:sz w:val="20"/>
          <w:lang w:val="en-US" w:eastAsia="en-US" w:bidi="ar-SA"/>
        </w:rPr>
        <w:t>Washington:</w:t>
      </w:r>
    </w:p>
    <w:p>
      <w:pPr>
        <w:spacing w:line="260" w:lineRule="atLeast"/>
        <w:jc w:val="both"/>
        <w:rPr>
          <w:lang w:val="en-US" w:eastAsia="en-US" w:bidi="ar-SA"/>
        </w:rPr>
      </w:pPr>
      <w:r>
        <w:rPr>
          <w:rFonts w:ascii="arial" w:eastAsia="arial" w:hAnsi="arial" w:cs="arial"/>
          <w:color w:val="000000"/>
          <w:sz w:val="20"/>
          <w:lang w:val="en-US" w:eastAsia="en-US" w:bidi="ar-SA"/>
        </w:rPr>
        <w:t>After George Floyd, Biden seems to favor a black formula classmate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Protests against racism sparked by the death of George Floyd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the United States seem to tip the Democratic candidate for president, Joe Biden, to opt for a black formula companion.</w:t>
      </w:r>
    </w:p>
    <w:p>
      <w:pPr>
        <w:spacing w:line="260" w:lineRule="atLeast"/>
        <w:jc w:val="both"/>
        <w:rPr>
          <w:lang w:val="en-US" w:eastAsia="en-US" w:bidi="ar-SA"/>
        </w:rPr>
      </w:pPr>
      <w:r>
        <w:rPr>
          <w:rFonts w:ascii="arial" w:eastAsia="arial" w:hAnsi="arial" w:cs="arial"/>
          <w:color w:val="000000"/>
          <w:sz w:val="20"/>
          <w:lang w:val="en-US" w:eastAsia="en-US" w:bidi="ar-SA"/>
        </w:rPr>
        <w:t>By Elodie CUZIN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(US Racism manifestations minority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elections, Focus, 750 words - Already transmitted)</w:t>
      </w:r>
    </w:p>
    <w:p>
      <w:pPr>
        <w:spacing w:line="260" w:lineRule="atLeast"/>
        <w:jc w:val="both"/>
        <w:rPr>
          <w:lang w:val="en-US" w:eastAsia="en-US" w:bidi="ar-SA"/>
        </w:rPr>
      </w:pPr>
      <w:r>
        <w:rPr>
          <w:rFonts w:ascii="arial" w:eastAsia="arial" w:hAnsi="arial" w:cs="arial"/>
          <w:color w:val="000000"/>
          <w:sz w:val="20"/>
          <w:lang w:val="en-US" w:eastAsia="en-US" w:bidi="ar-SA"/>
        </w:rPr>
        <w:t>PHOTOS ARCHIVE</w:t>
      </w:r>
    </w:p>
    <w:p>
      <w:pPr>
        <w:spacing w:line="260" w:lineRule="atLeast"/>
        <w:jc w:val="both"/>
        <w:rPr>
          <w:lang w:val="en-US" w:eastAsia="en-US" w:bidi="ar-SA"/>
        </w:rPr>
      </w:pPr>
      <w:r>
        <w:rPr>
          <w:rFonts w:ascii="arial" w:eastAsia="arial" w:hAnsi="arial" w:cs="arial"/>
          <w:color w:val="000000"/>
          <w:sz w:val="20"/>
          <w:lang w:val="en-US" w:eastAsia="en-US" w:bidi="ar-SA"/>
        </w:rPr>
        <w:t>SAN FRANCISCO, USA: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Amazon bans 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using its facial recognition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Amazon announced on Wednesday that it will ban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using its Rekognition facial recognition program for a year, and called for strong government regulations to have its technology used ethically in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(US Computer Racism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Note, 530 Words - Already Transmitted)</w:t>
      </w:r>
    </w:p>
    <w:p>
      <w:pPr>
        <w:spacing w:line="260" w:lineRule="atLeast"/>
        <w:jc w:val="both"/>
        <w:rPr>
          <w:lang w:val="en-US" w:eastAsia="en-US" w:bidi="ar-SA"/>
        </w:rPr>
      </w:pPr>
      <w:r>
        <w:rPr>
          <w:rFonts w:ascii="arial" w:eastAsia="arial" w:hAnsi="arial" w:cs="arial"/>
          <w:color w:val="000000"/>
          <w:sz w:val="20"/>
          <w:lang w:val="en-US" w:eastAsia="en-US" w:bidi="ar-SA"/>
        </w:rPr>
        <w:t>Washington:</w:t>
      </w:r>
    </w:p>
    <w:p>
      <w:pPr>
        <w:spacing w:line="260" w:lineRule="atLeast"/>
        <w:jc w:val="both"/>
        <w:rPr>
          <w:lang w:val="en-US" w:eastAsia="en-US" w:bidi="ar-SA"/>
        </w:rPr>
      </w:pPr>
      <w:r>
        <w:rPr>
          <w:rFonts w:ascii="arial" w:eastAsia="arial" w:hAnsi="arial" w:cs="arial"/>
          <w:color w:val="000000"/>
          <w:sz w:val="20"/>
          <w:lang w:val="en-US" w:eastAsia="en-US" w:bidi="ar-SA"/>
        </w:rPr>
        <w:t>US holds PAHO accountable for sending Cuban doctors to Brazil</w:t>
      </w:r>
    </w:p>
    <w:p>
      <w:pPr>
        <w:spacing w:line="260" w:lineRule="atLeast"/>
        <w:jc w:val="both"/>
        <w:rPr>
          <w:lang w:val="en-US" w:eastAsia="en-US" w:bidi="ar-SA"/>
        </w:rPr>
      </w:pPr>
      <w:r>
        <w:rPr>
          <w:rFonts w:ascii="arial" w:eastAsia="arial" w:hAnsi="arial" w:cs="arial"/>
          <w:color w:val="000000"/>
          <w:sz w:val="20"/>
          <w:lang w:val="en-US" w:eastAsia="en-US" w:bidi="ar-SA"/>
        </w:rPr>
        <w:t>The United States wednesday lobbied the Pan American Health Organization (PAHO) to be held accountable for sending doctors from Cuba to Brazil, and warned that U.S. taxpayers' money will be for agencies related to their "values."</w:t>
      </w:r>
    </w:p>
    <w:p>
      <w:pPr>
        <w:spacing w:line="260" w:lineRule="atLeast"/>
        <w:jc w:val="both"/>
        <w:rPr>
          <w:lang w:val="en-US" w:eastAsia="en-US" w:bidi="ar-SA"/>
        </w:rPr>
      </w:pPr>
      <w:r>
        <w:rPr>
          <w:rFonts w:ascii="arial" w:eastAsia="arial" w:hAnsi="arial" w:cs="arial"/>
          <w:color w:val="000000"/>
          <w:sz w:val="20"/>
          <w:lang w:val="en-US" w:eastAsia="en-US" w:bidi="ar-SA"/>
        </w:rPr>
        <w:t>USA Cuba Brazil Health Pandemic Virus, Central Note, 700 Words - Already Transmitted)</w:t>
      </w:r>
    </w:p>
    <w:p>
      <w:pPr>
        <w:spacing w:line="260" w:lineRule="atLeast"/>
        <w:jc w:val="both"/>
        <w:rPr>
          <w:lang w:val="en-US" w:eastAsia="en-US" w:bidi="ar-SA"/>
        </w:rPr>
      </w:pPr>
      <w:r>
        <w:rPr>
          <w:rFonts w:ascii="arial" w:eastAsia="arial" w:hAnsi="arial" w:cs="arial"/>
          <w:color w:val="000000"/>
          <w:sz w:val="20"/>
          <w:lang w:val="en-US" w:eastAsia="en-US" w:bidi="ar-SA"/>
        </w:rPr>
        <w:t>SAN FERNANDO DE HENARES, Spain:</w:t>
      </w:r>
    </w:p>
    <w:p>
      <w:pPr>
        <w:spacing w:line="260" w:lineRule="atLeast"/>
        <w:jc w:val="both"/>
        <w:rPr>
          <w:lang w:val="en-US" w:eastAsia="en-US" w:bidi="ar-SA"/>
        </w:rPr>
      </w:pPr>
      <w:r>
        <w:rPr>
          <w:rFonts w:ascii="arial" w:eastAsia="arial" w:hAnsi="arial" w:cs="arial"/>
          <w:color w:val="000000"/>
          <w:sz w:val="20"/>
          <w:lang w:val="en-US" w:eastAsia="en-US" w:bidi="ar-SA"/>
        </w:rPr>
        <w:t>Salvadoran colonel denies involvement in the jesuit murders in 1989</w:t>
      </w:r>
    </w:p>
    <w:p>
      <w:pPr>
        <w:spacing w:line="260" w:lineRule="atLeast"/>
        <w:jc w:val="both"/>
        <w:rPr>
          <w:lang w:val="en-US" w:eastAsia="en-US" w:bidi="ar-SA"/>
        </w:rPr>
      </w:pPr>
      <w:r>
        <w:rPr>
          <w:rFonts w:ascii="arial" w:eastAsia="arial" w:hAnsi="arial" w:cs="arial"/>
          <w:color w:val="000000"/>
          <w:sz w:val="20"/>
          <w:lang w:val="en-US" w:eastAsia="en-US" w:bidi="ar-SA"/>
        </w:rPr>
        <w:t>The Salvadoran colonel Inocente Montano denied on Wednesday to have taken part in the murders of six Jesuit priests and two collaborators in El Salvador in 1989, stating that he then lacked command power, during the trial that follows him in Spain for these acts.</w:t>
      </w:r>
    </w:p>
    <w:p>
      <w:pPr>
        <w:spacing w:line="260" w:lineRule="atLeast"/>
        <w:jc w:val="both"/>
        <w:rPr>
          <w:lang w:val="en-US" w:eastAsia="en-US" w:bidi="ar-SA"/>
        </w:rPr>
      </w:pPr>
      <w:r>
        <w:rPr>
          <w:rFonts w:ascii="arial" w:eastAsia="arial" w:hAnsi="arial" w:cs="arial"/>
          <w:color w:val="000000"/>
          <w:sz w:val="20"/>
          <w:lang w:val="en-US" w:eastAsia="en-US" w:bidi="ar-SA"/>
        </w:rPr>
        <w:t>By Diego URDANETA</w:t>
      </w:r>
    </w:p>
    <w:p>
      <w:pPr>
        <w:spacing w:line="260" w:lineRule="atLeast"/>
        <w:jc w:val="both"/>
        <w:rPr>
          <w:lang w:val="en-US" w:eastAsia="en-US" w:bidi="ar-SA"/>
        </w:rPr>
      </w:pPr>
      <w:r>
        <w:rPr>
          <w:rFonts w:ascii="arial" w:eastAsia="arial" w:hAnsi="arial" w:cs="arial"/>
          <w:color w:val="000000"/>
          <w:sz w:val="20"/>
          <w:lang w:val="en-US" w:eastAsia="en-US" w:bidi="ar-SA"/>
        </w:rPr>
        <w:t>(Spain Salvador Justice Rights Conflict, Central Note, 650 words - Already transmitted)</w:t>
      </w:r>
    </w:p>
    <w:p>
      <w:pPr>
        <w:spacing w:line="260" w:lineRule="atLeast"/>
        <w:jc w:val="both"/>
        <w:rPr>
          <w:lang w:val="en-US" w:eastAsia="en-US" w:bidi="ar-SA"/>
        </w:rPr>
      </w:pPr>
      <w:r>
        <w:rPr>
          <w:rFonts w:ascii="arial" w:eastAsia="arial" w:hAnsi="arial" w:cs="arial"/>
          <w:color w:val="000000"/>
          <w:sz w:val="20"/>
          <w:lang w:val="en-US" w:eastAsia="en-US" w:bidi="ar-SA"/>
        </w:rPr>
        <w:t>VIDEO, ARCHIVE PHOTOS</w:t>
      </w:r>
    </w:p>
    <w:p>
      <w:pPr>
        <w:spacing w:line="260" w:lineRule="atLeast"/>
        <w:jc w:val="both"/>
        <w:rPr>
          <w:lang w:val="en-US" w:eastAsia="en-US" w:bidi="ar-SA"/>
        </w:rPr>
      </w:pPr>
      <w:r>
        <w:rPr>
          <w:rFonts w:ascii="arial" w:eastAsia="arial" w:hAnsi="arial" w:cs="arial"/>
          <w:color w:val="000000"/>
          <w:sz w:val="20"/>
          <w:lang w:val="en-US" w:eastAsia="en-US" w:bidi="ar-SA"/>
        </w:rPr>
        <w:t>-- EUROPE</w:t>
      </w:r>
    </w:p>
    <w:p>
      <w:pPr>
        <w:spacing w:line="260" w:lineRule="atLeast"/>
        <w:jc w:val="both"/>
        <w:rPr>
          <w:lang w:val="en-US" w:eastAsia="en-US" w:bidi="ar-SA"/>
        </w:rPr>
      </w:pPr>
      <w:r>
        <w:rPr>
          <w:rFonts w:ascii="arial" w:eastAsia="arial" w:hAnsi="arial" w:cs="arial"/>
          <w:color w:val="000000"/>
          <w:sz w:val="20"/>
          <w:lang w:val="en-US" w:eastAsia="en-US" w:bidi="ar-SA"/>
        </w:rPr>
        <w:t>Stockholm:</w:t>
      </w:r>
    </w:p>
    <w:p>
      <w:pPr>
        <w:spacing w:line="260" w:lineRule="atLeast"/>
        <w:jc w:val="both"/>
        <w:rPr>
          <w:lang w:val="en-US" w:eastAsia="en-US" w:bidi="ar-SA"/>
        </w:rPr>
      </w:pPr>
      <w:r>
        <w:rPr>
          <w:rFonts w:ascii="arial" w:eastAsia="arial" w:hAnsi="arial" w:cs="arial"/>
          <w:color w:val="000000"/>
          <w:sz w:val="20"/>
          <w:lang w:val="en-US" w:eastAsia="en-US" w:bidi="ar-SA"/>
        </w:rPr>
        <w:t>Swedish prosecutor's office files Olof Palme's murder case in 1986 as the main suspect has died</w:t>
      </w:r>
    </w:p>
    <w:p>
      <w:pPr>
        <w:spacing w:line="260" w:lineRule="atLeast"/>
        <w:jc w:val="both"/>
        <w:rPr>
          <w:lang w:val="en-US" w:eastAsia="en-US" w:bidi="ar-SA"/>
        </w:rPr>
      </w:pPr>
      <w:r>
        <w:rPr>
          <w:rFonts w:ascii="arial" w:eastAsia="arial" w:hAnsi="arial" w:cs="arial"/>
          <w:color w:val="000000"/>
          <w:sz w:val="20"/>
          <w:lang w:val="en-US" w:eastAsia="en-US" w:bidi="ar-SA"/>
        </w:rPr>
        <w:t>More than thirty years later, the Swedish prosecutor's office announced on Wednesday the file of the case of the 1986 murder of Prime Minister Olof Palme, as the prime suspect is dead, thus passing one of the bleak pages in modern Swedish history.</w:t>
      </w:r>
    </w:p>
    <w:p>
      <w:pPr>
        <w:spacing w:line="260" w:lineRule="atLeast"/>
        <w:jc w:val="both"/>
        <w:rPr>
          <w:lang w:val="en-US" w:eastAsia="en-US" w:bidi="ar-SA"/>
        </w:rPr>
      </w:pPr>
      <w:r>
        <w:rPr>
          <w:rFonts w:ascii="arial" w:eastAsia="arial" w:hAnsi="arial" w:cs="arial"/>
          <w:color w:val="000000"/>
          <w:sz w:val="20"/>
          <w:lang w:val="en-US" w:eastAsia="en-US" w:bidi="ar-SA"/>
        </w:rPr>
        <w:t>(Sweden Research Policy, Central Note, Update, 600 Words - Already Transmitted)</w:t>
      </w:r>
    </w:p>
    <w:p>
      <w:pPr>
        <w:spacing w:line="260" w:lineRule="atLeast"/>
        <w:jc w:val="both"/>
        <w:rPr>
          <w:lang w:val="en-US" w:eastAsia="en-US" w:bidi="ar-SA"/>
        </w:rPr>
      </w:pPr>
      <w:r>
        <w:rPr>
          <w:rFonts w:ascii="arial" w:eastAsia="arial" w:hAnsi="arial" w:cs="arial"/>
          <w:color w:val="000000"/>
          <w:sz w:val="20"/>
          <w:lang w:val="en-US" w:eastAsia="en-US" w:bidi="ar-SA"/>
        </w:rPr>
        <w:t>-- MIDDLE EAST</w:t>
      </w:r>
    </w:p>
    <w:p>
      <w:pPr>
        <w:spacing w:line="260" w:lineRule="atLeast"/>
        <w:jc w:val="both"/>
        <w:rPr>
          <w:lang w:val="en-US" w:eastAsia="en-US" w:bidi="ar-SA"/>
        </w:rPr>
      </w:pPr>
      <w:r>
        <w:rPr>
          <w:rFonts w:ascii="arial" w:eastAsia="arial" w:hAnsi="arial" w:cs="arial"/>
          <w:color w:val="000000"/>
          <w:sz w:val="20"/>
          <w:lang w:val="en-US" w:eastAsia="en-US" w:bidi="ar-SA"/>
        </w:rPr>
        <w:t>Jerusalem:</w:t>
      </w:r>
    </w:p>
    <w:p>
      <w:pPr>
        <w:spacing w:line="260" w:lineRule="atLeast"/>
        <w:jc w:val="both"/>
        <w:rPr>
          <w:lang w:val="en-US" w:eastAsia="en-US" w:bidi="ar-SA"/>
        </w:rPr>
      </w:pPr>
      <w:r>
        <w:rPr>
          <w:rFonts w:ascii="arial" w:eastAsia="arial" w:hAnsi="arial" w:cs="arial"/>
          <w:color w:val="000000"/>
          <w:sz w:val="20"/>
          <w:lang w:val="en-US" w:eastAsia="en-US" w:bidi="ar-SA"/>
        </w:rPr>
        <w:t>Germany expresses its "serious concern" about Israel's plan to annexWest bank</w:t>
      </w:r>
    </w:p>
    <w:p>
      <w:pPr>
        <w:spacing w:line="260" w:lineRule="atLeast"/>
        <w:jc w:val="both"/>
        <w:rPr>
          <w:lang w:val="en-US" w:eastAsia="en-US" w:bidi="ar-SA"/>
        </w:rPr>
      </w:pPr>
      <w:r>
        <w:rPr>
          <w:rFonts w:ascii="arial" w:eastAsia="arial" w:hAnsi="arial" w:cs="arial"/>
          <w:color w:val="000000"/>
          <w:sz w:val="20"/>
          <w:lang w:val="en-US" w:eastAsia="en-US" w:bidi="ar-SA"/>
        </w:rPr>
        <w:t>The head of German diplomacy, Heiko Maas, on Wednesday expressed his country's "serious concern" on wednesday, as did the European Union, about the Israeli project to annex areas of the occupied West Bank.</w:t>
      </w:r>
    </w:p>
    <w:p>
      <w:pPr>
        <w:spacing w:line="260" w:lineRule="atLeast"/>
        <w:jc w:val="both"/>
        <w:rPr>
          <w:lang w:val="en-US" w:eastAsia="en-US" w:bidi="ar-SA"/>
        </w:rPr>
      </w:pPr>
      <w:r>
        <w:rPr>
          <w:rFonts w:ascii="arial" w:eastAsia="arial" w:hAnsi="arial" w:cs="arial"/>
          <w:color w:val="000000"/>
          <w:sz w:val="20"/>
          <w:lang w:val="en-US" w:eastAsia="en-US" w:bidi="ar-SA"/>
        </w:rPr>
        <w:t>(Germany Israel Palestinians EU conflict Iran diplomacy, Central Note, Update, 650 words - Already transmitted)</w:t>
      </w:r>
    </w:p>
    <w:p>
      <w:pPr>
        <w:spacing w:line="260" w:lineRule="atLeast"/>
        <w:jc w:val="both"/>
        <w:rPr>
          <w:lang w:val="en-US" w:eastAsia="en-US" w:bidi="ar-SA"/>
        </w:rPr>
      </w:pPr>
      <w:r>
        <w:rPr>
          <w:rFonts w:ascii="arial" w:eastAsia="arial" w:hAnsi="arial" w:cs="arial"/>
          <w:color w:val="000000"/>
          <w:sz w:val="20"/>
          <w:lang w:val="en-US" w:eastAsia="en-US" w:bidi="ar-SA"/>
        </w:rPr>
        <w:t>PHOTOS, VIDEO</w:t>
      </w:r>
    </w:p>
    <w:p>
      <w:pPr>
        <w:spacing w:line="260" w:lineRule="atLeast"/>
        <w:jc w:val="both"/>
        <w:rPr>
          <w:lang w:val="en-US" w:eastAsia="en-US" w:bidi="ar-SA"/>
        </w:rPr>
      </w:pPr>
      <w:r>
        <w:rPr>
          <w:rFonts w:ascii="arial" w:eastAsia="arial" w:hAnsi="arial" w:cs="arial"/>
          <w:color w:val="000000"/>
          <w:sz w:val="20"/>
          <w:lang w:val="en-US" w:eastAsia="en-US" w:bidi="ar-SA"/>
        </w:rPr>
        <w:t>Beirut:</w:t>
      </w:r>
    </w:p>
    <w:p>
      <w:pPr>
        <w:spacing w:line="260" w:lineRule="atLeast"/>
        <w:jc w:val="both"/>
        <w:rPr>
          <w:lang w:val="en-US" w:eastAsia="en-US" w:bidi="ar-SA"/>
        </w:rPr>
      </w:pPr>
      <w:r>
        <w:rPr>
          <w:rFonts w:ascii="arial" w:eastAsia="arial" w:hAnsi="arial" w:cs="arial"/>
          <w:color w:val="000000"/>
          <w:sz w:val="20"/>
          <w:lang w:val="en-US" w:eastAsia="en-US" w:bidi="ar-SA"/>
        </w:rPr>
        <w:t>In Syria, currency devaluation makes hunger fear and sparks demonstrations</w:t>
      </w:r>
    </w:p>
    <w:p>
      <w:pPr>
        <w:spacing w:line="260" w:lineRule="atLeast"/>
        <w:jc w:val="both"/>
        <w:rPr>
          <w:lang w:val="en-US" w:eastAsia="en-US" w:bidi="ar-SA"/>
        </w:rPr>
      </w:pPr>
      <w:r>
        <w:rPr>
          <w:rFonts w:ascii="arial" w:eastAsia="arial" w:hAnsi="arial" w:cs="arial"/>
          <w:color w:val="000000"/>
          <w:sz w:val="20"/>
          <w:lang w:val="en-US" w:eastAsia="en-US" w:bidi="ar-SA"/>
        </w:rPr>
        <w:t>Oum Ahmad and her family survived years of war, but today this Syrian woman fears that the unprecedented fall of the national currency will bring hunger to her home.</w:t>
      </w:r>
    </w:p>
    <w:p>
      <w:pPr>
        <w:spacing w:line="260" w:lineRule="atLeast"/>
        <w:jc w:val="both"/>
        <w:rPr>
          <w:lang w:val="en-US" w:eastAsia="en-US" w:bidi="ar-SA"/>
        </w:rPr>
      </w:pPr>
      <w:r>
        <w:rPr>
          <w:rFonts w:ascii="arial" w:eastAsia="arial" w:hAnsi="arial" w:cs="arial"/>
          <w:color w:val="000000"/>
          <w:sz w:val="20"/>
          <w:lang w:val="en-US" w:eastAsia="en-US" w:bidi="ar-SA"/>
        </w:rPr>
        <w:t>By Alice HACKMAN with Omar HAJ KADDOUR in Binnish and Delil SOULEIMAN in Qamishli</w:t>
      </w:r>
    </w:p>
    <w:p>
      <w:pPr>
        <w:spacing w:line="260" w:lineRule="atLeast"/>
        <w:jc w:val="both"/>
        <w:rPr>
          <w:lang w:val="en-US" w:eastAsia="en-US" w:bidi="ar-SA"/>
        </w:rPr>
      </w:pPr>
      <w:r>
        <w:rPr>
          <w:rFonts w:ascii="arial" w:eastAsia="arial" w:hAnsi="arial" w:cs="arial"/>
          <w:color w:val="000000"/>
          <w:sz w:val="20"/>
          <w:lang w:val="en-US" w:eastAsia="en-US" w:bidi="ar-SA"/>
        </w:rPr>
        <w:t>(Syria conflict inflation sanctions, Focus, 600 words - Already transmitted)</w:t>
      </w:r>
    </w:p>
    <w:p>
      <w:pPr>
        <w:spacing w:line="260" w:lineRule="atLeast"/>
        <w:jc w:val="both"/>
        <w:rPr>
          <w:lang w:val="en-US" w:eastAsia="en-US" w:bidi="ar-SA"/>
        </w:rPr>
      </w:pPr>
      <w:r>
        <w:rPr>
          <w:rFonts w:ascii="arial" w:eastAsia="arial" w:hAnsi="arial" w:cs="arial"/>
          <w:color w:val="000000"/>
          <w:sz w:val="20"/>
          <w:lang w:val="en-US" w:eastAsia="en-US" w:bidi="ar-SA"/>
        </w:rPr>
        <w:t>PHOTOS, VIDEO</w:t>
      </w:r>
    </w:p>
    <w:p>
      <w:pPr>
        <w:spacing w:line="260" w:lineRule="atLeast"/>
        <w:jc w:val="both"/>
        <w:rPr>
          <w:lang w:val="en-US" w:eastAsia="en-US" w:bidi="ar-SA"/>
        </w:rPr>
      </w:pPr>
      <w:r>
        <w:rPr>
          <w:rFonts w:ascii="arial" w:eastAsia="arial" w:hAnsi="arial" w:cs="arial"/>
          <w:color w:val="000000"/>
          <w:sz w:val="20"/>
          <w:lang w:val="en-US" w:eastAsia="en-US" w:bidi="ar-SA"/>
        </w:rPr>
        <w:t>-- ASIA</w:t>
      </w:r>
    </w:p>
    <w:p>
      <w:pPr>
        <w:spacing w:line="260" w:lineRule="atLeast"/>
        <w:jc w:val="both"/>
        <w:rPr>
          <w:lang w:val="en-US" w:eastAsia="en-US" w:bidi="ar-SA"/>
        </w:rPr>
      </w:pPr>
      <w:r>
        <w:rPr>
          <w:rFonts w:ascii="arial" w:eastAsia="arial" w:hAnsi="arial" w:cs="arial"/>
          <w:color w:val="000000"/>
          <w:sz w:val="20"/>
          <w:lang w:val="en-US" w:eastAsia="en-US" w:bidi="ar-SA"/>
        </w:rPr>
        <w:t>HONG KONG, China: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Hong Kong student chooses to be lawyer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beating during protests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beating that student Joseph received last year during a pro-democracy demonstration in Hong Kong left him with 14 stitches in his head, great pain and the idea of being a lawyer.</w:t>
      </w:r>
    </w:p>
    <w:p>
      <w:pPr>
        <w:spacing w:line="260" w:lineRule="atLeast"/>
        <w:jc w:val="both"/>
        <w:rPr>
          <w:lang w:val="en-US" w:eastAsia="en-US" w:bidi="ar-SA"/>
        </w:rPr>
      </w:pPr>
      <w:r>
        <w:rPr>
          <w:rFonts w:ascii="arial" w:eastAsia="arial" w:hAnsi="arial" w:cs="arial"/>
          <w:color w:val="000000"/>
          <w:sz w:val="20"/>
          <w:lang w:val="en-US" w:eastAsia="en-US" w:bidi="ar-SA"/>
        </w:rPr>
        <w:t>By Yan ZHAO</w:t>
      </w:r>
    </w:p>
    <w:p>
      <w:pPr>
        <w:spacing w:line="260" w:lineRule="atLeast"/>
        <w:jc w:val="both"/>
        <w:rPr>
          <w:lang w:val="en-US" w:eastAsia="en-US" w:bidi="ar-SA"/>
        </w:rPr>
      </w:pPr>
      <w:r>
        <w:rPr>
          <w:rFonts w:ascii="arial" w:eastAsia="arial" w:hAnsi="arial" w:cs="arial"/>
          <w:color w:val="000000"/>
          <w:sz w:val="20"/>
          <w:lang w:val="en-US" w:eastAsia="en-US" w:bidi="ar-SA"/>
        </w:rPr>
        <w:t>(HongKong China manifestations political society, Approach, 550 words already transmitted)</w:t>
      </w:r>
    </w:p>
    <w:p>
      <w:pPr>
        <w:spacing w:line="260" w:lineRule="atLeast"/>
        <w:jc w:val="both"/>
        <w:rPr>
          <w:lang w:val="en-US" w:eastAsia="en-US" w:bidi="ar-SA"/>
        </w:rPr>
      </w:pPr>
      <w:r>
        <w:rPr>
          <w:rFonts w:ascii="arial" w:eastAsia="arial" w:hAnsi="arial" w:cs="arial"/>
          <w:color w:val="000000"/>
          <w:sz w:val="20"/>
          <w:lang w:val="en-US" w:eastAsia="en-US" w:bidi="ar-SA"/>
        </w:rPr>
        <w:t>PHOTOS, VIDEO</w:t>
      </w:r>
    </w:p>
    <w:p>
      <w:pPr>
        <w:spacing w:line="260" w:lineRule="atLeast"/>
        <w:jc w:val="both"/>
        <w:rPr>
          <w:lang w:val="en-US" w:eastAsia="en-US" w:bidi="ar-SA"/>
        </w:rPr>
      </w:pPr>
      <w:r>
        <w:rPr>
          <w:rFonts w:ascii="arial" w:eastAsia="arial" w:hAnsi="arial" w:cs="arial"/>
          <w:color w:val="000000"/>
          <w:sz w:val="20"/>
          <w:lang w:val="en-US" w:eastAsia="en-US" w:bidi="ar-SA"/>
        </w:rPr>
        <w:t>SRINAGAR, India:</w:t>
      </w:r>
    </w:p>
    <w:p>
      <w:pPr>
        <w:spacing w:line="260" w:lineRule="atLeast"/>
        <w:jc w:val="both"/>
        <w:rPr>
          <w:lang w:val="en-US" w:eastAsia="en-US" w:bidi="ar-SA"/>
        </w:rPr>
      </w:pPr>
      <w:r>
        <w:rPr>
          <w:rFonts w:ascii="arial" w:eastAsia="arial" w:hAnsi="arial" w:cs="arial"/>
          <w:color w:val="000000"/>
          <w:sz w:val="20"/>
          <w:lang w:val="en-US" w:eastAsia="en-US" w:bidi="ar-SA"/>
        </w:rPr>
        <w:t>India-China tension threatens cashmere production</w:t>
      </w:r>
    </w:p>
    <w:p>
      <w:pPr>
        <w:spacing w:line="260" w:lineRule="atLeast"/>
        <w:jc w:val="both"/>
        <w:rPr>
          <w:lang w:val="en-US" w:eastAsia="en-US" w:bidi="ar-SA"/>
        </w:rPr>
      </w:pPr>
      <w:r>
        <w:rPr>
          <w:rFonts w:ascii="arial" w:eastAsia="arial" w:hAnsi="arial" w:cs="arial"/>
          <w:color w:val="000000"/>
          <w:sz w:val="20"/>
          <w:lang w:val="en-US" w:eastAsia="en-US" w:bidi="ar-SA"/>
        </w:rPr>
        <w:t>The world is heading for a shortage of cashmere wool as Pashmina goats living on the "roof of the world" are caught up in the India-China border dispute.</w:t>
      </w:r>
    </w:p>
    <w:p>
      <w:pPr>
        <w:spacing w:line="260" w:lineRule="atLeast"/>
        <w:jc w:val="both"/>
        <w:rPr>
          <w:lang w:val="en-US" w:eastAsia="en-US" w:bidi="ar-SA"/>
        </w:rPr>
      </w:pPr>
      <w:r>
        <w:rPr>
          <w:rFonts w:ascii="arial" w:eastAsia="arial" w:hAnsi="arial" w:cs="arial"/>
          <w:color w:val="000000"/>
          <w:sz w:val="20"/>
          <w:lang w:val="en-US" w:eastAsia="en-US" w:bidi="ar-SA"/>
        </w:rPr>
        <w:t>By Parvaiz BUKHARI</w:t>
      </w:r>
    </w:p>
    <w:p>
      <w:pPr>
        <w:spacing w:line="260" w:lineRule="atLeast"/>
        <w:jc w:val="both"/>
        <w:rPr>
          <w:lang w:val="en-US" w:eastAsia="en-US" w:bidi="ar-SA"/>
        </w:rPr>
      </w:pPr>
      <w:r>
        <w:rPr>
          <w:rFonts w:ascii="arial" w:eastAsia="arial" w:hAnsi="arial" w:cs="arial"/>
          <w:color w:val="000000"/>
          <w:sz w:val="20"/>
          <w:lang w:val="en-US" w:eastAsia="en-US" w:bidi="ar-SA"/>
        </w:rPr>
        <w:t>(India China Diplomacy Goats Cattle, Focus, 700 Words - Already Transmitted)</w:t>
      </w:r>
    </w:p>
    <w:p>
      <w:pPr>
        <w:spacing w:line="260" w:lineRule="atLeast"/>
        <w:jc w:val="both"/>
        <w:rPr>
          <w:lang w:val="en-US" w:eastAsia="en-US" w:bidi="ar-SA"/>
        </w:rPr>
      </w:pPr>
      <w:r>
        <w:rPr>
          <w:rFonts w:ascii="arial" w:eastAsia="arial" w:hAnsi="arial" w:cs="arial"/>
          <w:color w:val="000000"/>
          <w:sz w:val="20"/>
          <w:lang w:val="en-US" w:eastAsia="en-US" w:bidi="ar-SA"/>
        </w:rPr>
        <w:t>PHOTOS ARCHIVE, INFOGRAPHIC</w:t>
      </w:r>
    </w:p>
    <w:p>
      <w:pPr>
        <w:spacing w:line="260" w:lineRule="atLeast"/>
        <w:jc w:val="both"/>
        <w:rPr>
          <w:lang w:val="en-US" w:eastAsia="en-US" w:bidi="ar-SA"/>
        </w:rPr>
      </w:pPr>
      <w:r>
        <w:rPr>
          <w:rFonts w:ascii="arial" w:eastAsia="arial" w:hAnsi="arial" w:cs="arial"/>
          <w:color w:val="000000"/>
          <w:sz w:val="20"/>
          <w:lang w:val="en-US" w:eastAsia="en-US" w:bidi="ar-SA"/>
        </w:rPr>
        <w:t>Kabul:</w:t>
      </w:r>
    </w:p>
    <w:p>
      <w:pPr>
        <w:spacing w:line="260" w:lineRule="atLeast"/>
        <w:jc w:val="both"/>
        <w:rPr>
          <w:lang w:val="en-US" w:eastAsia="en-US" w:bidi="ar-SA"/>
        </w:rPr>
      </w:pPr>
      <w:r>
        <w:rPr>
          <w:rFonts w:ascii="arial" w:eastAsia="arial" w:hAnsi="arial" w:cs="arial"/>
          <w:color w:val="000000"/>
          <w:sz w:val="20"/>
          <w:lang w:val="en-US" w:eastAsia="en-US" w:bidi="ar-SA"/>
        </w:rPr>
        <w:t>Freed Taliban ready to fight again in Afghanistan</w:t>
      </w:r>
    </w:p>
    <w:p>
      <w:pPr>
        <w:spacing w:line="260" w:lineRule="atLeast"/>
        <w:jc w:val="both"/>
        <w:rPr>
          <w:lang w:val="en-US" w:eastAsia="en-US" w:bidi="ar-SA"/>
        </w:rPr>
      </w:pPr>
      <w:r>
        <w:rPr>
          <w:rFonts w:ascii="arial" w:eastAsia="arial" w:hAnsi="arial" w:cs="arial"/>
          <w:color w:val="000000"/>
          <w:sz w:val="20"/>
          <w:lang w:val="en-US" w:eastAsia="en-US" w:bidi="ar-SA"/>
        </w:rPr>
        <w:t>Taliban Mohamad Daud, newly released after nine years in prison, is willing to wield arms again in Afghanistan, despite the agreement signed between the Taliban and the United States.</w:t>
      </w:r>
    </w:p>
    <w:p>
      <w:pPr>
        <w:spacing w:line="260" w:lineRule="atLeast"/>
        <w:jc w:val="both"/>
        <w:rPr>
          <w:lang w:val="en-US" w:eastAsia="en-US" w:bidi="ar-SA"/>
        </w:rPr>
      </w:pPr>
      <w:r>
        <w:rPr>
          <w:rFonts w:ascii="arial" w:eastAsia="arial" w:hAnsi="arial" w:cs="arial"/>
          <w:color w:val="000000"/>
          <w:sz w:val="20"/>
          <w:lang w:val="en-US" w:eastAsia="en-US" w:bidi="ar-SA"/>
        </w:rPr>
        <w:t>By Elise BLANCHARD, Mushtaq MOJADDIDI</w:t>
      </w:r>
    </w:p>
    <w:p>
      <w:pPr>
        <w:spacing w:line="260" w:lineRule="atLeast"/>
        <w:jc w:val="both"/>
        <w:rPr>
          <w:lang w:val="en-US" w:eastAsia="en-US" w:bidi="ar-SA"/>
        </w:rPr>
      </w:pPr>
      <w:r>
        <w:rPr>
          <w:rFonts w:ascii="arial" w:eastAsia="arial" w:hAnsi="arial" w:cs="arial"/>
          <w:color w:val="000000"/>
          <w:sz w:val="20"/>
          <w:lang w:val="en-US" w:eastAsia="en-US" w:bidi="ar-SA"/>
        </w:rPr>
        <w:t>(Afghanistan USA Taliban conflict diplomacy, Focus, 600 words - Already transmitted)</w:t>
      </w:r>
    </w:p>
    <w:p>
      <w:pPr>
        <w:spacing w:line="260" w:lineRule="atLeast"/>
        <w:jc w:val="both"/>
        <w:rPr>
          <w:lang w:val="en-US" w:eastAsia="en-US" w:bidi="ar-SA"/>
        </w:rPr>
      </w:pPr>
      <w:r>
        <w:rPr>
          <w:rFonts w:ascii="arial" w:eastAsia="arial" w:hAnsi="arial" w:cs="arial"/>
          <w:color w:val="000000"/>
          <w:sz w:val="20"/>
          <w:lang w:val="en-US" w:eastAsia="en-US" w:bidi="ar-SA"/>
        </w:rPr>
        <w:t>PHOTOS ARCHIVE</w:t>
      </w:r>
    </w:p>
    <w:p>
      <w:pPr>
        <w:spacing w:line="260" w:lineRule="atLeast"/>
        <w:jc w:val="both"/>
        <w:rPr>
          <w:lang w:val="en-US" w:eastAsia="en-US" w:bidi="ar-SA"/>
        </w:rPr>
      </w:pPr>
      <w:r>
        <w:rPr>
          <w:rFonts w:ascii="arial" w:eastAsia="arial" w:hAnsi="arial" w:cs="arial"/>
          <w:color w:val="000000"/>
          <w:sz w:val="20"/>
          <w:lang w:val="en-US" w:eastAsia="en-US" w:bidi="ar-SA"/>
        </w:rPr>
        <w:t>-- AFRICA</w:t>
      </w:r>
    </w:p>
    <w:p>
      <w:pPr>
        <w:spacing w:line="260" w:lineRule="atLeast"/>
        <w:jc w:val="both"/>
        <w:rPr>
          <w:lang w:val="en-US" w:eastAsia="en-US" w:bidi="ar-SA"/>
        </w:rPr>
      </w:pPr>
      <w:r>
        <w:rPr>
          <w:rFonts w:ascii="arial" w:eastAsia="arial" w:hAnsi="arial" w:cs="arial"/>
          <w:color w:val="000000"/>
          <w:sz w:val="20"/>
          <w:lang w:val="en-US" w:eastAsia="en-US" w:bidi="ar-SA"/>
        </w:rPr>
        <w:t>Paris:</w:t>
      </w:r>
    </w:p>
    <w:p>
      <w:pPr>
        <w:spacing w:line="260" w:lineRule="atLeast"/>
        <w:jc w:val="both"/>
        <w:rPr>
          <w:lang w:val="en-US" w:eastAsia="en-US" w:bidi="ar-SA"/>
        </w:rPr>
      </w:pPr>
      <w:r>
        <w:rPr>
          <w:rFonts w:ascii="arial" w:eastAsia="arial" w:hAnsi="arial" w:cs="arial"/>
          <w:color w:val="000000"/>
          <w:sz w:val="20"/>
          <w:lang w:val="en-US" w:eastAsia="en-US" w:bidi="ar-SA"/>
        </w:rPr>
        <w:t>Russia and Turkey in Libya, a multi-band pool party</w:t>
      </w:r>
    </w:p>
    <w:p>
      <w:pPr>
        <w:spacing w:line="260" w:lineRule="atLeast"/>
        <w:jc w:val="both"/>
        <w:rPr>
          <w:lang w:val="en-US" w:eastAsia="en-US" w:bidi="ar-SA"/>
        </w:rPr>
      </w:pPr>
      <w:r>
        <w:rPr>
          <w:rFonts w:ascii="arial" w:eastAsia="arial" w:hAnsi="arial" w:cs="arial"/>
          <w:color w:val="000000"/>
          <w:sz w:val="20"/>
          <w:lang w:val="en-US" w:eastAsia="en-US" w:bidi="ar-SA"/>
        </w:rPr>
        <w:t>Both are heavyweights in Libya, but they can't move piece without counting their allies. Russia and Turkey are rivals in the Libyan conflict supporting opposing factions, but they could find common ground in a multi-gang pool match.</w:t>
      </w:r>
    </w:p>
    <w:p>
      <w:pPr>
        <w:spacing w:line="260" w:lineRule="atLeast"/>
        <w:jc w:val="both"/>
        <w:rPr>
          <w:lang w:val="en-US" w:eastAsia="en-US" w:bidi="ar-SA"/>
        </w:rPr>
      </w:pPr>
      <w:r>
        <w:rPr>
          <w:rFonts w:ascii="arial" w:eastAsia="arial" w:hAnsi="arial" w:cs="arial"/>
          <w:color w:val="000000"/>
          <w:sz w:val="20"/>
          <w:lang w:val="en-US" w:eastAsia="en-US" w:bidi="ar-SA"/>
        </w:rPr>
        <w:t>(Libya conflict Turkey Russia diplomacy, Focus, 500 words - Already transmitted)</w:t>
      </w:r>
    </w:p>
    <w:p>
      <w:pPr>
        <w:spacing w:line="260" w:lineRule="atLeast"/>
        <w:jc w:val="both"/>
        <w:rPr>
          <w:lang w:val="en-US" w:eastAsia="en-US" w:bidi="ar-SA"/>
        </w:rPr>
      </w:pPr>
      <w:r>
        <w:rPr>
          <w:rFonts w:ascii="arial" w:eastAsia="arial" w:hAnsi="arial" w:cs="arial"/>
          <w:color w:val="000000"/>
          <w:sz w:val="20"/>
          <w:lang w:val="en-US" w:eastAsia="en-US" w:bidi="ar-SA"/>
        </w:rPr>
        <w:t>-- ECONOMY</w:t>
      </w:r>
    </w:p>
    <w:p>
      <w:pPr>
        <w:spacing w:line="260" w:lineRule="atLeast"/>
        <w:jc w:val="both"/>
        <w:rPr>
          <w:lang w:val="en-US" w:eastAsia="en-US" w:bidi="ar-SA"/>
        </w:rPr>
      </w:pPr>
      <w:r>
        <w:rPr>
          <w:rFonts w:ascii="arial" w:eastAsia="arial" w:hAnsi="arial" w:cs="arial"/>
          <w:color w:val="000000"/>
          <w:sz w:val="20"/>
          <w:lang w:val="en-US" w:eastAsia="en-US" w:bidi="ar-SA"/>
        </w:rPr>
        <w:t>Washington:</w:t>
      </w:r>
    </w:p>
    <w:p>
      <w:pPr>
        <w:spacing w:line="260" w:lineRule="atLeast"/>
        <w:jc w:val="both"/>
        <w:rPr>
          <w:lang w:val="en-US" w:eastAsia="en-US" w:bidi="ar-SA"/>
        </w:rPr>
      </w:pPr>
      <w:r>
        <w:rPr>
          <w:rFonts w:ascii="arial" w:eastAsia="arial" w:hAnsi="arial" w:cs="arial"/>
          <w:color w:val="000000"/>
          <w:sz w:val="20"/>
          <w:lang w:val="en-US" w:eastAsia="en-US" w:bidi="ar-SA"/>
        </w:rPr>
        <w:t>Fed maintains rates and expects US recovery in 2021</w:t>
      </w:r>
    </w:p>
    <w:p>
      <w:pPr>
        <w:spacing w:line="260" w:lineRule="atLeast"/>
        <w:jc w:val="both"/>
        <w:rPr>
          <w:lang w:val="en-US" w:eastAsia="en-US" w:bidi="ar-SA"/>
        </w:rPr>
      </w:pPr>
      <w:r>
        <w:rPr>
          <w:rFonts w:ascii="arial" w:eastAsia="arial" w:hAnsi="arial" w:cs="arial"/>
          <w:color w:val="000000"/>
          <w:sz w:val="20"/>
          <w:lang w:val="en-US" w:eastAsia="en-US" w:bidi="ar-SA"/>
        </w:rPr>
        <w:t>U.S. GDP will fall 6.5 percent this year over 2019 as a target of the covid-19 pandemic, but the U.S. economy will grow 5% next year, the Fed, which held its interest rates, held Wednesday.</w:t>
      </w:r>
    </w:p>
    <w:p>
      <w:pPr>
        <w:spacing w:line="260" w:lineRule="atLeast"/>
        <w:jc w:val="both"/>
        <w:rPr>
          <w:lang w:val="en-US" w:eastAsia="en-US" w:bidi="ar-SA"/>
        </w:rPr>
      </w:pPr>
      <w:r>
        <w:rPr>
          <w:rFonts w:ascii="arial" w:eastAsia="arial" w:hAnsi="arial" w:cs="arial"/>
          <w:color w:val="000000"/>
          <w:sz w:val="20"/>
          <w:lang w:val="en-US" w:eastAsia="en-US" w:bidi="ar-SA"/>
        </w:rPr>
        <w:t>(US Fed Economy Loans Growth Rates, Central Note, 570 Words - Already Transmitted)</w:t>
      </w:r>
    </w:p>
    <w:p>
      <w:pPr>
        <w:spacing w:line="260" w:lineRule="atLeast"/>
        <w:jc w:val="both"/>
        <w:rPr>
          <w:lang w:val="en-US" w:eastAsia="en-US" w:bidi="ar-SA"/>
        </w:rPr>
      </w:pPr>
      <w:r>
        <w:rPr>
          <w:rFonts w:ascii="arial" w:eastAsia="arial" w:hAnsi="arial" w:cs="arial"/>
          <w:color w:val="000000"/>
          <w:sz w:val="20"/>
          <w:lang w:val="en-US" w:eastAsia="en-US" w:bidi="ar-SA"/>
        </w:rPr>
        <w:t>BUENOS AIRES</w:t>
      </w:r>
    </w:p>
    <w:p>
      <w:pPr>
        <w:spacing w:line="260" w:lineRule="atLeast"/>
        <w:jc w:val="both"/>
        <w:rPr>
          <w:lang w:val="en-US" w:eastAsia="en-US" w:bidi="ar-SA"/>
        </w:rPr>
      </w:pPr>
      <w:r>
        <w:rPr>
          <w:rFonts w:ascii="arial" w:eastAsia="arial" w:hAnsi="arial" w:cs="arial"/>
          <w:color w:val="000000"/>
          <w:sz w:val="20"/>
          <w:lang w:val="en-US" w:eastAsia="en-US" w:bidi="ar-SA"/>
        </w:rPr>
        <w:t>The ghost of expropriations re-plans over Argentina</w:t>
      </w:r>
    </w:p>
    <w:p>
      <w:pPr>
        <w:spacing w:line="260" w:lineRule="atLeast"/>
        <w:jc w:val="both"/>
        <w:rPr>
          <w:lang w:val="en-US" w:eastAsia="en-US" w:bidi="ar-SA"/>
        </w:rPr>
      </w:pPr>
      <w:r>
        <w:rPr>
          <w:rFonts w:ascii="arial" w:eastAsia="arial" w:hAnsi="arial" w:cs="arial"/>
          <w:color w:val="000000"/>
          <w:sz w:val="20"/>
          <w:lang w:val="en-US" w:eastAsia="en-US" w:bidi="ar-SA"/>
        </w:rPr>
        <w:t>The Argentine government's decision to expropriate Vicentín, one of the country's large agri-monetary companies, relives fears among entrepreneurs and investors, just as Alberto Fernández's executive tries to restructure 66 billion debt with overseas creditors.</w:t>
      </w:r>
    </w:p>
    <w:p>
      <w:pPr>
        <w:spacing w:line="260" w:lineRule="atLeast"/>
        <w:jc w:val="both"/>
        <w:rPr>
          <w:lang w:val="en-US" w:eastAsia="en-US" w:bidi="ar-SA"/>
        </w:rPr>
      </w:pPr>
      <w:r>
        <w:rPr>
          <w:rFonts w:ascii="arial" w:eastAsia="arial" w:hAnsi="arial" w:cs="arial"/>
          <w:color w:val="000000"/>
          <w:sz w:val="20"/>
          <w:lang w:val="en-US" w:eastAsia="en-US" w:bidi="ar-SA"/>
        </w:rPr>
        <w:t>By Nina NEGRON</w:t>
      </w:r>
    </w:p>
    <w:p>
      <w:pPr>
        <w:spacing w:line="260" w:lineRule="atLeast"/>
        <w:jc w:val="both"/>
        <w:rPr>
          <w:lang w:val="en-US" w:eastAsia="en-US" w:bidi="ar-SA"/>
        </w:rPr>
      </w:pPr>
      <w:r>
        <w:rPr>
          <w:rFonts w:ascii="arial" w:eastAsia="arial" w:hAnsi="arial" w:cs="arial"/>
          <w:color w:val="000000"/>
          <w:sz w:val="20"/>
          <w:lang w:val="en-US" w:eastAsia="en-US" w:bidi="ar-SA"/>
        </w:rPr>
        <w:t>(Argentina commodities exports government companies economy policy , Focus, Already transmitted)</w:t>
      </w:r>
    </w:p>
    <w:p>
      <w:pPr>
        <w:spacing w:line="260" w:lineRule="atLeast"/>
        <w:jc w:val="both"/>
        <w:rPr>
          <w:lang w:val="en-US" w:eastAsia="en-US" w:bidi="ar-SA"/>
        </w:rPr>
      </w:pPr>
      <w:r>
        <w:rPr>
          <w:rFonts w:ascii="arial" w:eastAsia="arial" w:hAnsi="arial" w:cs="arial"/>
          <w:color w:val="000000"/>
          <w:sz w:val="20"/>
          <w:lang w:val="en-US" w:eastAsia="en-US" w:bidi="ar-SA"/>
        </w:rPr>
        <w:t>NEW YORK</w:t>
      </w:r>
    </w:p>
    <w:p>
      <w:pPr>
        <w:spacing w:line="260" w:lineRule="atLeast"/>
        <w:jc w:val="both"/>
        <w:rPr>
          <w:lang w:val="en-US" w:eastAsia="en-US" w:bidi="ar-SA"/>
        </w:rPr>
      </w:pPr>
      <w:r>
        <w:rPr>
          <w:rFonts w:ascii="arial" w:eastAsia="arial" w:hAnsi="arial" w:cs="arial"/>
          <w:color w:val="000000"/>
          <w:sz w:val="20"/>
          <w:lang w:val="en-US" w:eastAsia="en-US" w:bidi="ar-SA"/>
        </w:rPr>
        <w:t>US: Surprise rise of oil stocks to record level</w:t>
      </w:r>
    </w:p>
    <w:p>
      <w:pPr>
        <w:spacing w:line="260" w:lineRule="atLeast"/>
        <w:jc w:val="both"/>
        <w:rPr>
          <w:lang w:val="en-US" w:eastAsia="en-US" w:bidi="ar-SA"/>
        </w:rPr>
      </w:pPr>
      <w:r>
        <w:rPr>
          <w:rFonts w:ascii="arial" w:eastAsia="arial" w:hAnsi="arial" w:cs="arial"/>
          <w:color w:val="000000"/>
          <w:sz w:val="20"/>
          <w:lang w:val="en-US" w:eastAsia="en-US" w:bidi="ar-SA"/>
        </w:rPr>
        <w:t>U.S. crude oil trade reserves rose last week to record, a surprise to the market amid the progressive revival of the U.S. economy.</w:t>
      </w:r>
    </w:p>
    <w:p>
      <w:pPr>
        <w:spacing w:line="260" w:lineRule="atLeast"/>
        <w:jc w:val="both"/>
        <w:rPr>
          <w:lang w:val="en-US" w:eastAsia="en-US" w:bidi="ar-SA"/>
        </w:rPr>
      </w:pPr>
      <w:r>
        <w:rPr>
          <w:rFonts w:ascii="arial" w:eastAsia="arial" w:hAnsi="arial" w:cs="arial"/>
          <w:color w:val="000000"/>
          <w:sz w:val="20"/>
          <w:lang w:val="en-US" w:eastAsia="en-US" w:bidi="ar-SA"/>
        </w:rPr>
        <w:t>(USA Oil Energy, Note, 550 words, Yatransmitted)</w:t>
      </w:r>
    </w:p>
    <w:p>
      <w:pPr>
        <w:spacing w:line="260" w:lineRule="atLeast"/>
        <w:jc w:val="both"/>
        <w:rPr>
          <w:lang w:val="en-US" w:eastAsia="en-US" w:bidi="ar-SA"/>
        </w:rPr>
      </w:pPr>
      <w:r>
        <w:rPr>
          <w:rFonts w:ascii="arial" w:eastAsia="arial" w:hAnsi="arial" w:cs="arial"/>
          <w:color w:val="000000"/>
          <w:sz w:val="20"/>
          <w:lang w:val="en-US" w:eastAsia="en-US" w:bidi="ar-SA"/>
        </w:rPr>
        <w:t>London:</w:t>
      </w:r>
    </w:p>
    <w:p>
      <w:pPr>
        <w:spacing w:line="260" w:lineRule="atLeast"/>
        <w:jc w:val="both"/>
        <w:rPr>
          <w:lang w:val="en-US" w:eastAsia="en-US" w:bidi="ar-SA"/>
        </w:rPr>
      </w:pPr>
      <w:r>
        <w:rPr>
          <w:rFonts w:ascii="arial" w:eastAsia="arial" w:hAnsi="arial" w:cs="arial"/>
          <w:color w:val="000000"/>
          <w:sz w:val="20"/>
          <w:lang w:val="en-US" w:eastAsia="en-US" w:bidi="ar-SA"/>
        </w:rPr>
        <w:t>HSBC's support for China, criticised in the UK</w:t>
      </w:r>
    </w:p>
    <w:p>
      <w:pPr>
        <w:spacing w:line="260" w:lineRule="atLeast"/>
        <w:jc w:val="both"/>
        <w:rPr>
          <w:lang w:val="en-US" w:eastAsia="en-US" w:bidi="ar-SA"/>
        </w:rPr>
      </w:pPr>
      <w:r>
        <w:rPr>
          <w:rFonts w:ascii="arial" w:eastAsia="arial" w:hAnsi="arial" w:cs="arial"/>
          <w:color w:val="000000"/>
          <w:sz w:val="20"/>
          <w:lang w:val="en-US" w:eastAsia="en-US" w:bidi="ar-SA"/>
        </w:rPr>
        <w:t>HSBC's support for the Chinese regime in Hong Kong is poorly received by the UK's financial and political world and could damage its reputation in a context of distrust of Beijing.</w:t>
      </w:r>
    </w:p>
    <w:p>
      <w:pPr>
        <w:spacing w:line="260" w:lineRule="atLeast"/>
        <w:jc w:val="both"/>
        <w:rPr>
          <w:lang w:val="en-US" w:eastAsia="en-US" w:bidi="ar-SA"/>
        </w:rPr>
      </w:pPr>
      <w:r>
        <w:rPr>
          <w:rFonts w:ascii="arial" w:eastAsia="arial" w:hAnsi="arial" w:cs="arial"/>
          <w:color w:val="000000"/>
          <w:sz w:val="20"/>
          <w:lang w:val="en-US" w:eastAsia="en-US" w:bidi="ar-SA"/>
        </w:rPr>
        <w:t>(China Policy GB Rights Banks, Focus, 500 words - Already transmitted)</w:t>
      </w:r>
    </w:p>
    <w:p>
      <w:pPr>
        <w:spacing w:line="260" w:lineRule="atLeast"/>
        <w:jc w:val="both"/>
        <w:rPr>
          <w:lang w:val="en-US" w:eastAsia="en-US" w:bidi="ar-SA"/>
        </w:rPr>
      </w:pPr>
      <w:r>
        <w:rPr>
          <w:rFonts w:ascii="arial" w:eastAsia="arial" w:hAnsi="arial" w:cs="arial"/>
          <w:color w:val="000000"/>
          <w:sz w:val="20"/>
          <w:lang w:val="en-US" w:eastAsia="en-US" w:bidi="ar-SA"/>
        </w:rPr>
        <w:t>PHOTOS ARCHIVE</w:t>
      </w:r>
    </w:p>
    <w:p>
      <w:pPr>
        <w:spacing w:line="260" w:lineRule="atLeast"/>
        <w:jc w:val="both"/>
        <w:rPr>
          <w:lang w:val="en-US" w:eastAsia="en-US" w:bidi="ar-SA"/>
        </w:rPr>
      </w:pPr>
      <w:r>
        <w:rPr>
          <w:rFonts w:ascii="arial" w:eastAsia="arial" w:hAnsi="arial" w:cs="arial"/>
          <w:color w:val="000000"/>
          <w:sz w:val="20"/>
          <w:lang w:val="en-US" w:eastAsia="en-US" w:bidi="ar-SA"/>
        </w:rPr>
        <w:t>-- SOCIETY</w:t>
      </w:r>
    </w:p>
    <w:p>
      <w:pPr>
        <w:spacing w:line="260" w:lineRule="atLeast"/>
        <w:jc w:val="both"/>
        <w:rPr>
          <w:lang w:val="en-US" w:eastAsia="en-US" w:bidi="ar-SA"/>
        </w:rPr>
      </w:pPr>
      <w:r>
        <w:rPr>
          <w:rFonts w:ascii="arial" w:eastAsia="arial" w:hAnsi="arial" w:cs="arial"/>
          <w:color w:val="000000"/>
          <w:sz w:val="20"/>
          <w:lang w:val="en-US" w:eastAsia="en-US" w:bidi="ar-SA"/>
        </w:rPr>
        <w:t>Washington:</w:t>
      </w:r>
    </w:p>
    <w:p>
      <w:pPr>
        <w:spacing w:line="260" w:lineRule="atLeast"/>
        <w:jc w:val="both"/>
        <w:rPr>
          <w:lang w:val="en-US" w:eastAsia="en-US" w:bidi="ar-SA"/>
        </w:rPr>
      </w:pPr>
      <w:r>
        <w:rPr>
          <w:rFonts w:ascii="arial" w:eastAsia="arial" w:hAnsi="arial" w:cs="arial"/>
          <w:color w:val="000000"/>
          <w:sz w:val="20"/>
          <w:lang w:val="en-US" w:eastAsia="en-US" w:bidi="ar-SA"/>
        </w:rPr>
        <w:t>Research deciphers why non-smokers have severe lung conditions</w:t>
      </w:r>
    </w:p>
    <w:p>
      <w:pPr>
        <w:spacing w:line="260" w:lineRule="atLeast"/>
        <w:jc w:val="both"/>
        <w:rPr>
          <w:lang w:val="en-US" w:eastAsia="en-US" w:bidi="ar-SA"/>
        </w:rPr>
      </w:pPr>
      <w:r>
        <w:rPr>
          <w:rFonts w:ascii="arial" w:eastAsia="arial" w:hAnsi="arial" w:cs="arial"/>
          <w:color w:val="000000"/>
          <w:sz w:val="20"/>
          <w:lang w:val="en-US" w:eastAsia="en-US" w:bidi="ar-SA"/>
        </w:rPr>
        <w:t>Chronic obstructive pulmonary disease, a debilitating lung condition, often develops because of decades of heavy tobacco use, but that doesn't explain that nearly a third of all cases occur in people who never smoked.</w:t>
      </w:r>
    </w:p>
    <w:p>
      <w:pPr>
        <w:spacing w:line="260" w:lineRule="atLeast"/>
        <w:jc w:val="both"/>
        <w:rPr>
          <w:lang w:val="en-US" w:eastAsia="en-US" w:bidi="ar-SA"/>
        </w:rPr>
      </w:pPr>
      <w:r>
        <w:rPr>
          <w:rFonts w:ascii="arial" w:eastAsia="arial" w:hAnsi="arial" w:cs="arial"/>
          <w:color w:val="000000"/>
          <w:sz w:val="20"/>
          <w:lang w:val="en-US" w:eastAsia="en-US" w:bidi="ar-SA"/>
        </w:rPr>
        <w:t>By Issam AHMED</w:t>
      </w:r>
    </w:p>
    <w:p>
      <w:pPr>
        <w:spacing w:line="260" w:lineRule="atLeast"/>
        <w:jc w:val="both"/>
        <w:rPr>
          <w:lang w:val="en-US" w:eastAsia="en-US" w:bidi="ar-SA"/>
        </w:rPr>
      </w:pPr>
      <w:r>
        <w:rPr>
          <w:rFonts w:ascii="arial" w:eastAsia="arial" w:hAnsi="arial" w:cs="arial"/>
          <w:color w:val="000000"/>
          <w:sz w:val="20"/>
          <w:lang w:val="en-US" w:eastAsia="en-US" w:bidi="ar-SA"/>
        </w:rPr>
        <w:t>(USA Health Medicine Research, Focus, 700 Words - Already Transmitted)</w:t>
      </w:r>
    </w:p>
    <w:p>
      <w:pPr>
        <w:spacing w:line="260" w:lineRule="atLeast"/>
        <w:jc w:val="both"/>
        <w:rPr>
          <w:lang w:val="en-US" w:eastAsia="en-US" w:bidi="ar-SA"/>
        </w:rPr>
      </w:pPr>
      <w:r>
        <w:rPr>
          <w:rFonts w:ascii="arial" w:eastAsia="arial" w:hAnsi="arial" w:cs="arial"/>
          <w:color w:val="000000"/>
          <w:sz w:val="20"/>
          <w:lang w:val="en-US" w:eastAsia="en-US" w:bidi="ar-SA"/>
        </w:rPr>
        <w:t>Washington:</w:t>
      </w:r>
    </w:p>
    <w:p>
      <w:pPr>
        <w:spacing w:line="260" w:lineRule="atLeast"/>
        <w:jc w:val="both"/>
        <w:rPr>
          <w:lang w:val="en-US" w:eastAsia="en-US" w:bidi="ar-SA"/>
        </w:rPr>
      </w:pPr>
      <w:r>
        <w:rPr>
          <w:rFonts w:ascii="arial" w:eastAsia="arial" w:hAnsi="arial" w:cs="arial"/>
          <w:color w:val="000000"/>
          <w:sz w:val="20"/>
          <w:lang w:val="en-US" w:eastAsia="en-US" w:bidi="ar-SA"/>
        </w:rPr>
        <w:t>Report denounces US-Guatemala immigration agreement as "dead end" for HRD</w:t>
      </w:r>
    </w:p>
    <w:p>
      <w:pPr>
        <w:spacing w:line="260" w:lineRule="atLeast"/>
        <w:jc w:val="both"/>
        <w:rPr>
          <w:lang w:val="en-US" w:eastAsia="en-US" w:bidi="ar-SA"/>
        </w:rPr>
      </w:pPr>
      <w:r>
        <w:rPr>
          <w:rFonts w:ascii="arial" w:eastAsia="arial" w:hAnsi="arial" w:cs="arial"/>
          <w:color w:val="000000"/>
          <w:sz w:val="20"/>
          <w:lang w:val="en-US" w:eastAsia="en-US" w:bidi="ar-SA"/>
        </w:rPr>
        <w:t>The U.S.-U. immigration agreement -- temporarily suspended by coronavirus -- represents a "dead end" for human rights, Georgetown University denounced Georgetown University on Wednesday.</w:t>
      </w:r>
    </w:p>
    <w:p>
      <w:pPr>
        <w:spacing w:line="260" w:lineRule="atLeast"/>
        <w:jc w:val="both"/>
        <w:rPr>
          <w:lang w:val="en-US" w:eastAsia="en-US" w:bidi="ar-SA"/>
        </w:rPr>
      </w:pPr>
      <w:r>
        <w:rPr>
          <w:rFonts w:ascii="arial" w:eastAsia="arial" w:hAnsi="arial" w:cs="arial"/>
          <w:color w:val="000000"/>
          <w:sz w:val="20"/>
          <w:lang w:val="en-US" w:eastAsia="en-US" w:bidi="ar-SA"/>
        </w:rPr>
        <w:t>By Ariela NAVARRO</w:t>
      </w:r>
    </w:p>
    <w:p>
      <w:pPr>
        <w:spacing w:line="260" w:lineRule="atLeast"/>
        <w:jc w:val="both"/>
        <w:rPr>
          <w:lang w:val="en-US" w:eastAsia="en-US" w:bidi="ar-SA"/>
        </w:rPr>
      </w:pPr>
      <w:r>
        <w:rPr>
          <w:rFonts w:ascii="arial" w:eastAsia="arial" w:hAnsi="arial" w:cs="arial"/>
          <w:color w:val="000000"/>
          <w:sz w:val="20"/>
          <w:lang w:val="en-US" w:eastAsia="en-US" w:bidi="ar-SA"/>
        </w:rPr>
        <w:t>(USA Guatemala refugee migration, Note, 600 words - Already transmitted)</w:t>
      </w:r>
    </w:p>
    <w:p>
      <w:pPr>
        <w:spacing w:line="260" w:lineRule="atLeast"/>
        <w:jc w:val="both"/>
        <w:rPr>
          <w:lang w:val="en-US" w:eastAsia="en-US" w:bidi="ar-SA"/>
        </w:rPr>
      </w:pPr>
      <w:r>
        <w:rPr>
          <w:rFonts w:ascii="arial" w:eastAsia="arial" w:hAnsi="arial" w:cs="arial"/>
          <w:color w:val="000000"/>
          <w:sz w:val="20"/>
          <w:lang w:val="en-US" w:eastAsia="en-US" w:bidi="ar-SA"/>
        </w:rPr>
        <w:t>jz/rsr/ltl/lda</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6"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CENFENG</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COVID-19 CORONAVIRUS (92%); INTERNATIONAL ECONOMIC ORGANIZATIONS (91%); PANDEMICS (91%); ECONOMY &amp; ECONOMIC INDICATORS (90%); EPIDEMICS (90%); INFECTIOUS DISEASE (90%); PUBLIC HEALTH (90%); RECESSION (90%); CORONAVIRUSES (89%); DISEASE AGENTS &amp; VECTORS (89%); VIRUSES (89%); BUSINESS NEWS (78%); ECONOMIC CONDITIONS (78%); ECONOMIC NEWS (75%); ECONOMICS (73%); TERRITORIAL &amp; NATIONAL BORDERS (73%); america (%); agencias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ORGANISATION FOR ECONOMIC CO-OPERATION &amp; DEVELOPMENT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AIRLINES (71%); HOTELS &amp; MOTELS (61%); THERMAL SENSORS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SAO PAULO, BRAZIL (79%); FRANKFURT AM MAIN, GERMANY (79%); HAITI (94%); MEXICO (94%); BRAZIL (93%); GERMANY (92%); LATIN AMERICA (92%); CARIBBEAN ISLANDS (79%); CHILE (79%); EUROPE (79%); JAPAN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6"/>
          <w:headerReference w:type="default" r:id="rId377"/>
          <w:footerReference w:type="even" r:id="rId378"/>
          <w:footerReference w:type="default" r:id="rId379"/>
          <w:headerReference w:type="first" r:id="rId380"/>
          <w:footerReference w:type="first" r:id="rId381"/>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382" w:history="1">
        <w:r>
          <w:rPr>
            <w:rFonts w:ascii="arial" w:eastAsia="arial" w:hAnsi="arial" w:cs="arial"/>
            <w:b/>
            <w:bCs/>
            <w:i/>
            <w:color w:val="0077CC"/>
            <w:kern w:val="32"/>
            <w:sz w:val="28"/>
            <w:szCs w:val="32"/>
            <w:u w:val="single"/>
            <w:shd w:val="clear" w:color="auto" w:fill="FFFFFF"/>
            <w:lang w:val="en-US" w:eastAsia="en-US" w:bidi="ar-SA"/>
          </w:rPr>
          <w:t xml:space="preserve">Dog that attacked children in </w:t>
        </w:r>
      </w:hyperlink>
      <w:hyperlink r:id="rId38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82" w:history="1">
        <w:r>
          <w:rPr>
            <w:rFonts w:ascii="arial" w:eastAsia="arial" w:hAnsi="arial" w:cs="arial"/>
            <w:b/>
            <w:bCs/>
            <w:i/>
            <w:color w:val="0077CC"/>
            <w:kern w:val="32"/>
            <w:sz w:val="28"/>
            <w:szCs w:val="32"/>
            <w:u w:val="single"/>
            <w:shd w:val="clear" w:color="auto" w:fill="FFFFFF"/>
            <w:lang w:val="en-US" w:eastAsia="en-US" w:bidi="ar-SA"/>
          </w:rPr>
          <w:t xml:space="preserve"> North will be euthanized: reports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22,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420 words</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18" style="position:absolute;z-index:25168691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dog involved in multiple attacks( </w:t>
      </w:r>
      <w:hyperlink r:id="rId383" w:history="1">
        <w:r>
          <w:rPr>
            <w:rFonts w:ascii="arial" w:eastAsia="arial" w:hAnsi="arial" w:cs="arial"/>
            <w:i/>
            <w:color w:val="0077CC"/>
            <w:sz w:val="20"/>
            <w:u w:val="single"/>
            <w:shd w:val="clear" w:color="auto" w:fill="FFFFFF"/>
            <w:lang w:val="en-US" w:eastAsia="en-US" w:bidi="ar-SA"/>
          </w:rPr>
          <w:t>https://montrealgazette.com/news/local-news/worried-about-a-dangerous-dog-call-311-valerie-plante-says</w:t>
        </w:r>
      </w:hyperlink>
      <w:r>
        <w:rPr>
          <w:rFonts w:ascii="arial" w:eastAsia="arial" w:hAnsi="arial" w:cs="arial"/>
          <w:color w:val="000000"/>
          <w:sz w:val="20"/>
          <w:lang w:val="en-US" w:eastAsia="en-US" w:bidi="ar-SA"/>
        </w:rPr>
        <w:t xml:space="preserve"> )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home last weekend was known to be aggressive, Radio-Canada reported(            </w:t>
      </w:r>
      <w:hyperlink r:id="rId384" w:history="1">
        <w:r>
          <w:rPr>
            <w:rFonts w:ascii="arial" w:eastAsia="arial" w:hAnsi="arial" w:cs="arial"/>
            <w:i/>
            <w:color w:val="0077CC"/>
            <w:sz w:val="20"/>
            <w:u w:val="single"/>
            <w:shd w:val="clear" w:color="auto" w:fill="FFFFFF"/>
            <w:lang w:val="en-US" w:eastAsia="en-US" w:bidi="ar-SA"/>
          </w:rPr>
          <w:t>https://ici.radio-canada.ca/nouvelle/1119235/enfant-morsure-chien-type-pitbull-</w:t>
        </w:r>
      </w:hyperlink>
      <w:hyperlink r:id="rId384" w:history="1">
        <w:r>
          <w:rPr>
            <w:rFonts w:ascii="arial" w:eastAsia="arial" w:hAnsi="arial" w:cs="arial"/>
            <w:b/>
            <w:i/>
            <w:color w:val="0077CC"/>
            <w:sz w:val="20"/>
            <w:u w:val="single"/>
            <w:shd w:val="clear" w:color="auto" w:fill="FFFFFF"/>
            <w:lang w:val="en-US" w:eastAsia="en-US" w:bidi="ar-SA"/>
          </w:rPr>
          <w:t>montreal</w:t>
        </w:r>
      </w:hyperlink>
      <w:hyperlink r:id="rId384" w:history="1">
        <w:r>
          <w:rPr>
            <w:rFonts w:ascii="arial" w:eastAsia="arial" w:hAnsi="arial" w:cs="arial"/>
            <w:i/>
            <w:color w:val="0077CC"/>
            <w:sz w:val="20"/>
            <w:u w:val="single"/>
            <w:shd w:val="clear" w:color="auto" w:fill="FFFFFF"/>
            <w:lang w:val="en-US" w:eastAsia="en-US" w:bidi="ar-SA"/>
          </w:rPr>
          <w:t>-nord-famille-reglementation-valerie-plante</w:t>
        </w:r>
      </w:hyperlink>
      <w:r>
        <w:rPr>
          <w:rFonts w:ascii="arial" w:eastAsia="arial" w:hAnsi="arial" w:cs="arial"/>
          <w:color w:val="000000"/>
          <w:sz w:val="20"/>
          <w:lang w:val="en-US" w:eastAsia="en-US" w:bidi="ar-SA"/>
        </w:rPr>
        <w:t xml:space="preserve"> )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of the incident says the dog, described as a one-and-a-half-year-old American pit bull weighing 70 pounds, was supposed to wear a muzzle 24 hours a day because of its known aggressive behaviour, according to Radio-Canada. The report also reportedly says that during the short time between Saturday and Sunday afternoon when the dog was being cared for by a friend of the owner, it attacked six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Tuesday evening,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Mayor Christine Black gave the go-ahead to borough officials to euthanize the dog, multiple reports said.</w:t>
      </w:r>
    </w:p>
    <w:p>
      <w:pPr>
        <w:spacing w:before="200" w:line="260" w:lineRule="atLeast"/>
        <w:jc w:val="both"/>
        <w:rPr>
          <w:lang w:val="en-US" w:eastAsia="en-US" w:bidi="ar-SA"/>
        </w:rPr>
      </w:pPr>
      <w:r>
        <w:rPr>
          <w:rFonts w:ascii="arial" w:eastAsia="arial" w:hAnsi="arial" w:cs="arial"/>
          <w:color w:val="000000"/>
          <w:sz w:val="20"/>
          <w:lang w:val="en-US" w:eastAsia="en-US" w:bidi="ar-SA"/>
        </w:rPr>
        <w:t>The dog allegedly began acting violently as soon as it was brought into the home, where four children ages 11, seven, four and 20 months were staying. Radio-Canada says that as soon as it was taken out of the car, it began hitting the two youngest children with its muzzle.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Because the woman who was looking after the dog frequently fosters animals, she immediately called the New Brunswick-based animal rescue company Freedom Drivers( </w:t>
      </w:r>
      <w:hyperlink r:id="rId385" w:history="1">
        <w:r>
          <w:rPr>
            <w:rFonts w:ascii="arial" w:eastAsia="arial" w:hAnsi="arial" w:cs="arial"/>
            <w:i/>
            <w:color w:val="0077CC"/>
            <w:sz w:val="20"/>
            <w:u w:val="single"/>
            <w:shd w:val="clear" w:color="auto" w:fill="FFFFFF"/>
            <w:lang w:val="en-US" w:eastAsia="en-US" w:bidi="ar-SA"/>
          </w:rPr>
          <w:t>https://www.freedomdriversanimaltransport.com</w:t>
        </w:r>
      </w:hyperlink>
      <w:r>
        <w:rPr>
          <w:rFonts w:ascii="arial" w:eastAsia="arial" w:hAnsi="arial" w:cs="arial"/>
          <w:color w:val="000000"/>
          <w:sz w:val="20"/>
          <w:lang w:val="en-US" w:eastAsia="en-US" w:bidi="ar-SA"/>
        </w:rPr>
        <w:t>/ ) to come pick up the dog the next day.</w:t>
      </w:r>
    </w:p>
    <w:p>
      <w:pPr>
        <w:spacing w:before="200" w:line="260" w:lineRule="atLeast"/>
        <w:jc w:val="both"/>
        <w:rPr>
          <w:lang w:val="en-US" w:eastAsia="en-US" w:bidi="ar-SA"/>
        </w:rPr>
      </w:pPr>
      <w:r>
        <w:rPr>
          <w:rFonts w:ascii="arial" w:eastAsia="arial" w:hAnsi="arial" w:cs="arial"/>
          <w:color w:val="000000"/>
          <w:sz w:val="20"/>
          <w:lang w:val="en-US" w:eastAsia="en-US" w:bidi="ar-SA"/>
        </w:rPr>
        <w:t>Before the dog could be taken away, it bit both the seven- and four-year-old as well as another unidentified child and a motorist who got out of his car to intervene after hearing screams, Radio-Canada says.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not confirm details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saying that its contents are confidential.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city council passed an animal control bylaw on Tuesday. The new bylaw aims to put more responsibility on dog owners for making sure that their pet does not behave aggressively. That includes requiring owners to report all dog bites to the city. People can also call 311 to report a dog if they don't feel safe around it.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Worried about a dangerous dog? Call 311, Valérie Plante says( </w:t>
      </w:r>
      <w:hyperlink r:id="rId383" w:history="1">
        <w:r>
          <w:rPr>
            <w:rFonts w:ascii="arial" w:eastAsia="arial" w:hAnsi="arial" w:cs="arial"/>
            <w:i/>
            <w:color w:val="0077CC"/>
            <w:sz w:val="20"/>
            <w:u w:val="single"/>
            <w:shd w:val="clear" w:color="auto" w:fill="FFFFFF"/>
            <w:lang w:val="en-US" w:eastAsia="en-US" w:bidi="ar-SA"/>
          </w:rPr>
          <w:t>https://montrealgazette.com/news/local-news/worried-about-a-dangerous-dog-call-311-valerie-plante-says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Dog bites two young boys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tries to attack other children( </w:t>
      </w:r>
      <w:hyperlink r:id="rId386" w:history="1">
        <w:r>
          <w:rPr>
            <w:rFonts w:ascii="arial" w:eastAsia="arial" w:hAnsi="arial" w:cs="arial"/>
            <w:i/>
            <w:color w:val="0077CC"/>
            <w:sz w:val="20"/>
            <w:u w:val="single"/>
            <w:shd w:val="clear" w:color="auto" w:fill="FFFFFF"/>
            <w:lang w:val="en-US" w:eastAsia="en-US" w:bidi="ar-SA"/>
          </w:rPr>
          <w:t>https://montrealgazette.com/news/dog-bites-two-young-brothers-in-</w:t>
        </w:r>
      </w:hyperlink>
      <w:hyperlink r:id="rId386" w:history="1">
        <w:r>
          <w:rPr>
            <w:rFonts w:ascii="arial" w:eastAsia="arial" w:hAnsi="arial" w:cs="arial"/>
            <w:b/>
            <w:i/>
            <w:color w:val="0077CC"/>
            <w:sz w:val="20"/>
            <w:u w:val="single"/>
            <w:shd w:val="clear" w:color="auto" w:fill="FFFFFF"/>
            <w:lang w:val="en-US" w:eastAsia="en-US" w:bidi="ar-SA"/>
          </w:rPr>
          <w:t>montreal</w:t>
        </w:r>
      </w:hyperlink>
      <w:hyperlink r:id="rId386" w:history="1">
        <w:r>
          <w:rPr>
            <w:rFonts w:ascii="arial" w:eastAsia="arial" w:hAnsi="arial" w:cs="arial"/>
            <w:i/>
            <w:color w:val="0077CC"/>
            <w:sz w:val="20"/>
            <w:u w:val="single"/>
            <w:shd w:val="clear" w:color="auto" w:fill="FFFFFF"/>
            <w:lang w:val="en-US" w:eastAsia="en-US" w:bidi="ar-SA"/>
          </w:rPr>
          <w:t>-north-tries-to-attack-other-children</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9"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ANIMAL SHELTERS &amp; RESCUES (89%); ANIMAL WELFARE (89%); DOGS (89%); CHILDREN (88%); PETS (75%); ANIMAL CONTROL (74%); REGIONAL &amp; LOCAL GOVERNMENTS (74%); PUBLIC OFFICIALS (71%); CITIES (68%); CITY GOVERNMENT (68%); LEGISLATIVE BODIES (63%); involved,multiple,https,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,north,weekend !@PERMALINK= </w:t>
      </w:r>
      <w:hyperlink r:id="rId387" w:history="1">
        <w:r>
          <w:rPr>
            <w:rFonts w:ascii="arial" w:eastAsia="arial" w:hAnsi="arial" w:cs="arial"/>
            <w:i/>
            <w:color w:val="0077CC"/>
            <w:sz w:val="20"/>
            <w:u w:val="single"/>
            <w:shd w:val="clear" w:color="auto" w:fill="FFFFFF"/>
            <w:lang w:val="en-US" w:eastAsia="en-US" w:bidi="ar-SA"/>
          </w:rPr>
          <w:t>https://montrealgazette.com/news/local-news/dog-that-attacked-children-in-</w:t>
        </w:r>
      </w:hyperlink>
      <w:hyperlink r:id="rId387" w:history="1">
        <w:r>
          <w:rPr>
            <w:rFonts w:ascii="arial" w:eastAsia="arial" w:hAnsi="arial" w:cs="arial"/>
            <w:b/>
            <w:i/>
            <w:color w:val="0077CC"/>
            <w:sz w:val="20"/>
            <w:u w:val="single"/>
            <w:shd w:val="clear" w:color="auto" w:fill="FFFFFF"/>
            <w:lang w:val="en-US" w:eastAsia="en-US" w:bidi="ar-SA"/>
          </w:rPr>
          <w:t>montreal</w:t>
        </w:r>
      </w:hyperlink>
      <w:hyperlink r:id="rId387" w:history="1">
        <w:r>
          <w:rPr>
            <w:rFonts w:ascii="arial" w:eastAsia="arial" w:hAnsi="arial" w:cs="arial"/>
            <w:i/>
            <w:color w:val="0077CC"/>
            <w:sz w:val="20"/>
            <w:u w:val="single"/>
            <w:shd w:val="clear" w:color="auto" w:fill="FFFFFF"/>
            <w:lang w:val="en-US" w:eastAsia="en-US" w:bidi="ar-SA"/>
          </w:rPr>
          <w:t>-known-to-be-aggressive-report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NEW BRUNSWICK, CANADA (56%);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8"/>
          <w:headerReference w:type="default" r:id="rId389"/>
          <w:footerReference w:type="even" r:id="rId390"/>
          <w:footerReference w:type="default" r:id="rId391"/>
          <w:headerReference w:type="first" r:id="rId392"/>
          <w:footerReference w:type="first" r:id="rId393"/>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394" w:history="1">
        <w:r>
          <w:rPr>
            <w:rFonts w:ascii="arial" w:eastAsia="arial" w:hAnsi="arial" w:cs="arial"/>
            <w:b/>
            <w:bCs/>
            <w:i/>
            <w:color w:val="0077CC"/>
            <w:kern w:val="32"/>
            <w:sz w:val="28"/>
            <w:szCs w:val="32"/>
            <w:u w:val="single"/>
            <w:shd w:val="clear" w:color="auto" w:fill="FFFFFF"/>
            <w:lang w:val="en-US" w:eastAsia="en-US" w:bidi="ar-SA"/>
          </w:rPr>
          <w:t xml:space="preserve">Dog that attacked children in </w:t>
        </w:r>
      </w:hyperlink>
      <w:hyperlink r:id="rId39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94" w:history="1">
        <w:r>
          <w:rPr>
            <w:rFonts w:ascii="arial" w:eastAsia="arial" w:hAnsi="arial" w:cs="arial"/>
            <w:b/>
            <w:bCs/>
            <w:i/>
            <w:color w:val="0077CC"/>
            <w:kern w:val="32"/>
            <w:sz w:val="28"/>
            <w:szCs w:val="32"/>
            <w:u w:val="single"/>
            <w:shd w:val="clear" w:color="auto" w:fill="FFFFFF"/>
            <w:lang w:val="en-US" w:eastAsia="en-US" w:bidi="ar-SA"/>
          </w:rPr>
          <w:t xml:space="preserve"> North will be euthanized: reports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22,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363 words</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21" style="position:absolute;z-index:25168793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dog involved in multiple attacks( </w:t>
      </w:r>
      <w:hyperlink r:id="rId383" w:history="1">
        <w:r>
          <w:rPr>
            <w:rFonts w:ascii="arial" w:eastAsia="arial" w:hAnsi="arial" w:cs="arial"/>
            <w:i/>
            <w:color w:val="0077CC"/>
            <w:sz w:val="20"/>
            <w:u w:val="single"/>
            <w:shd w:val="clear" w:color="auto" w:fill="FFFFFF"/>
            <w:lang w:val="en-US" w:eastAsia="en-US" w:bidi="ar-SA"/>
          </w:rPr>
          <w:t>https://montrealgazette.com/news/local-news/worried-about-a-dangerous-dog-call-311-valerie-plante-says</w:t>
        </w:r>
      </w:hyperlink>
      <w:r>
        <w:rPr>
          <w:rFonts w:ascii="arial" w:eastAsia="arial" w:hAnsi="arial" w:cs="arial"/>
          <w:color w:val="000000"/>
          <w:sz w:val="20"/>
          <w:lang w:val="en-US" w:eastAsia="en-US" w:bidi="ar-SA"/>
        </w:rPr>
        <w:t xml:space="preserve"> )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home last weekend was known to be aggressive, Radio-Canada reported(            </w:t>
      </w:r>
      <w:hyperlink r:id="rId384" w:history="1">
        <w:r>
          <w:rPr>
            <w:rFonts w:ascii="arial" w:eastAsia="arial" w:hAnsi="arial" w:cs="arial"/>
            <w:i/>
            <w:color w:val="0077CC"/>
            <w:sz w:val="20"/>
            <w:u w:val="single"/>
            <w:shd w:val="clear" w:color="auto" w:fill="FFFFFF"/>
            <w:lang w:val="en-US" w:eastAsia="en-US" w:bidi="ar-SA"/>
          </w:rPr>
          <w:t>https://ici.radio-canada.ca/nouvelle/1119235/enfant-morsure-chien-type-pitbull-</w:t>
        </w:r>
      </w:hyperlink>
      <w:hyperlink r:id="rId384" w:history="1">
        <w:r>
          <w:rPr>
            <w:rFonts w:ascii="arial" w:eastAsia="arial" w:hAnsi="arial" w:cs="arial"/>
            <w:b/>
            <w:i/>
            <w:color w:val="0077CC"/>
            <w:sz w:val="20"/>
            <w:u w:val="single"/>
            <w:shd w:val="clear" w:color="auto" w:fill="FFFFFF"/>
            <w:lang w:val="en-US" w:eastAsia="en-US" w:bidi="ar-SA"/>
          </w:rPr>
          <w:t>montreal</w:t>
        </w:r>
      </w:hyperlink>
      <w:hyperlink r:id="rId384" w:history="1">
        <w:r>
          <w:rPr>
            <w:rFonts w:ascii="arial" w:eastAsia="arial" w:hAnsi="arial" w:cs="arial"/>
            <w:i/>
            <w:color w:val="0077CC"/>
            <w:sz w:val="20"/>
            <w:u w:val="single"/>
            <w:shd w:val="clear" w:color="auto" w:fill="FFFFFF"/>
            <w:lang w:val="en-US" w:eastAsia="en-US" w:bidi="ar-SA"/>
          </w:rPr>
          <w:t>-nord-famille-reglementation-valerie-plante</w:t>
        </w:r>
      </w:hyperlink>
      <w:r>
        <w:rPr>
          <w:rFonts w:ascii="arial" w:eastAsia="arial" w:hAnsi="arial" w:cs="arial"/>
          <w:color w:val="000000"/>
          <w:sz w:val="20"/>
          <w:lang w:val="en-US" w:eastAsia="en-US" w:bidi="ar-SA"/>
        </w:rPr>
        <w:t xml:space="preserve"> )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Radio-Canada,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of the incident says the dog, described as a one-and-a-half-year-old American pit bull weighing 70 pounds, was supposed to wear a muzzle 24 hours a day because of its known aggressive behaviour. It also reportedly says that during the short time between Saturday and Sunday afternoon when the dog was being cared for by a friend of the owner, it attacked six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Tuesday evening,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Mayor Christine Black gave the go-ahead to borough officials to euthanize the dog, multiple reports said.</w:t>
      </w:r>
    </w:p>
    <w:p>
      <w:pPr>
        <w:spacing w:before="200" w:line="260" w:lineRule="atLeast"/>
        <w:jc w:val="both"/>
        <w:rPr>
          <w:lang w:val="en-US" w:eastAsia="en-US" w:bidi="ar-SA"/>
        </w:rPr>
      </w:pPr>
      <w:r>
        <w:rPr>
          <w:rFonts w:ascii="arial" w:eastAsia="arial" w:hAnsi="arial" w:cs="arial"/>
          <w:color w:val="000000"/>
          <w:sz w:val="20"/>
          <w:lang w:val="en-US" w:eastAsia="en-US" w:bidi="ar-SA"/>
        </w:rPr>
        <w:t>The dog allegedly began acting violently as soon as it was brought into the home, where four children ages 11, seven, four and 20 months were staying. Radio-Canada says that as soon as it was taken out of the car, it began hitting the two youngest children with its muzzle.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Because the woman who was looking after the dog frequently fosters animals, she immediately called the New Brunswick-based animal rescue company Freedom Drivers( </w:t>
      </w:r>
      <w:hyperlink r:id="rId385" w:history="1">
        <w:r>
          <w:rPr>
            <w:rFonts w:ascii="arial" w:eastAsia="arial" w:hAnsi="arial" w:cs="arial"/>
            <w:i/>
            <w:color w:val="0077CC"/>
            <w:sz w:val="20"/>
            <w:u w:val="single"/>
            <w:shd w:val="clear" w:color="auto" w:fill="FFFFFF"/>
            <w:lang w:val="en-US" w:eastAsia="en-US" w:bidi="ar-SA"/>
          </w:rPr>
          <w:t>https://www.freedomdriversanimaltransport.com</w:t>
        </w:r>
      </w:hyperlink>
      <w:r>
        <w:rPr>
          <w:rFonts w:ascii="arial" w:eastAsia="arial" w:hAnsi="arial" w:cs="arial"/>
          <w:color w:val="000000"/>
          <w:sz w:val="20"/>
          <w:lang w:val="en-US" w:eastAsia="en-US" w:bidi="ar-SA"/>
        </w:rPr>
        <w:t>/ ) to come pick up the dog the next day.</w:t>
      </w:r>
    </w:p>
    <w:p>
      <w:pPr>
        <w:spacing w:before="200" w:line="260" w:lineRule="atLeast"/>
        <w:jc w:val="both"/>
        <w:rPr>
          <w:lang w:val="en-US" w:eastAsia="en-US" w:bidi="ar-SA"/>
        </w:rPr>
      </w:pPr>
      <w:r>
        <w:rPr>
          <w:rFonts w:ascii="arial" w:eastAsia="arial" w:hAnsi="arial" w:cs="arial"/>
          <w:color w:val="000000"/>
          <w:sz w:val="20"/>
          <w:lang w:val="en-US" w:eastAsia="en-US" w:bidi="ar-SA"/>
        </w:rPr>
        <w:t>Before the dog could be taken away, it bit both the seven- and four-year-old as well as another unidentified child and a motorist who got out of his car to intervene after hearing screams, Radio-Canada says.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not confirm details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saying that its contents are confidential.</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Worried about a dangerous dog? Call 311, Valérie Plante says( </w:t>
      </w:r>
      <w:hyperlink r:id="rId383" w:history="1">
        <w:r>
          <w:rPr>
            <w:rFonts w:ascii="arial" w:eastAsia="arial" w:hAnsi="arial" w:cs="arial"/>
            <w:i/>
            <w:color w:val="0077CC"/>
            <w:sz w:val="20"/>
            <w:u w:val="single"/>
            <w:shd w:val="clear" w:color="auto" w:fill="FFFFFF"/>
            <w:lang w:val="en-US" w:eastAsia="en-US" w:bidi="ar-SA"/>
          </w:rPr>
          <w:t>https://montrealgazette.com/news/local-news/worried-about-a-dangerous-dog-call-311-valerie-plante-says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Dog bites two young boys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tries to attack other children( </w:t>
      </w:r>
      <w:hyperlink r:id="rId386" w:history="1">
        <w:r>
          <w:rPr>
            <w:rFonts w:ascii="arial" w:eastAsia="arial" w:hAnsi="arial" w:cs="arial"/>
            <w:i/>
            <w:color w:val="0077CC"/>
            <w:sz w:val="20"/>
            <w:u w:val="single"/>
            <w:shd w:val="clear" w:color="auto" w:fill="FFFFFF"/>
            <w:lang w:val="en-US" w:eastAsia="en-US" w:bidi="ar-SA"/>
          </w:rPr>
          <w:t>https://montrealgazette.com/news/dog-bites-two-young-brothers-in-</w:t>
        </w:r>
      </w:hyperlink>
      <w:hyperlink r:id="rId386" w:history="1">
        <w:r>
          <w:rPr>
            <w:rFonts w:ascii="arial" w:eastAsia="arial" w:hAnsi="arial" w:cs="arial"/>
            <w:b/>
            <w:i/>
            <w:color w:val="0077CC"/>
            <w:sz w:val="20"/>
            <w:u w:val="single"/>
            <w:shd w:val="clear" w:color="auto" w:fill="FFFFFF"/>
            <w:lang w:val="en-US" w:eastAsia="en-US" w:bidi="ar-SA"/>
          </w:rPr>
          <w:t>montreal</w:t>
        </w:r>
      </w:hyperlink>
      <w:hyperlink r:id="rId386" w:history="1">
        <w:r>
          <w:rPr>
            <w:rFonts w:ascii="arial" w:eastAsia="arial" w:hAnsi="arial" w:cs="arial"/>
            <w:i/>
            <w:color w:val="0077CC"/>
            <w:sz w:val="20"/>
            <w:u w:val="single"/>
            <w:shd w:val="clear" w:color="auto" w:fill="FFFFFF"/>
            <w:lang w:val="en-US" w:eastAsia="en-US" w:bidi="ar-SA"/>
          </w:rPr>
          <w:t>-north-tries-to-attack-other-children</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2"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DOGS (89%); ANIMAL SHELTERS &amp; RESCUES (89%); CHILDREN (88%); ANIMAL WELFARE (75%); PUBLIC OFFICIALS (66%); CITY GOVERNMENT (63%); involved,multiple,https,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,north,weekend !@PERMALINK= </w:t>
      </w:r>
      <w:hyperlink r:id="rId387" w:history="1">
        <w:r>
          <w:rPr>
            <w:rFonts w:ascii="arial" w:eastAsia="arial" w:hAnsi="arial" w:cs="arial"/>
            <w:i/>
            <w:color w:val="0077CC"/>
            <w:sz w:val="20"/>
            <w:u w:val="single"/>
            <w:shd w:val="clear" w:color="auto" w:fill="FFFFFF"/>
            <w:lang w:val="en-US" w:eastAsia="en-US" w:bidi="ar-SA"/>
          </w:rPr>
          <w:t>https://montrealgazette.com/news/local-news/dog-that-attacked-children-in-</w:t>
        </w:r>
      </w:hyperlink>
      <w:hyperlink r:id="rId387" w:history="1">
        <w:r>
          <w:rPr>
            <w:rFonts w:ascii="arial" w:eastAsia="arial" w:hAnsi="arial" w:cs="arial"/>
            <w:b/>
            <w:i/>
            <w:color w:val="0077CC"/>
            <w:sz w:val="20"/>
            <w:u w:val="single"/>
            <w:shd w:val="clear" w:color="auto" w:fill="FFFFFF"/>
            <w:lang w:val="en-US" w:eastAsia="en-US" w:bidi="ar-SA"/>
          </w:rPr>
          <w:t>montreal</w:t>
        </w:r>
      </w:hyperlink>
      <w:hyperlink r:id="rId387" w:history="1">
        <w:r>
          <w:rPr>
            <w:rFonts w:ascii="arial" w:eastAsia="arial" w:hAnsi="arial" w:cs="arial"/>
            <w:i/>
            <w:color w:val="0077CC"/>
            <w:sz w:val="20"/>
            <w:u w:val="single"/>
            <w:shd w:val="clear" w:color="auto" w:fill="FFFFFF"/>
            <w:lang w:val="en-US" w:eastAsia="en-US" w:bidi="ar-SA"/>
          </w:rPr>
          <w:t>-known-to-be-aggressive-report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NEW BRUNSWICK, CANADA (56%);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3"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5"/>
          <w:headerReference w:type="default" r:id="rId396"/>
          <w:footerReference w:type="even" r:id="rId397"/>
          <w:footerReference w:type="default" r:id="rId398"/>
          <w:headerReference w:type="first" r:id="rId399"/>
          <w:footerReference w:type="first" r:id="rId400"/>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401" w:history="1">
        <w:r>
          <w:rPr>
            <w:rFonts w:ascii="arial" w:eastAsia="arial" w:hAnsi="arial" w:cs="arial"/>
            <w:b/>
            <w:bCs/>
            <w:i/>
            <w:color w:val="0077CC"/>
            <w:kern w:val="32"/>
            <w:sz w:val="28"/>
            <w:szCs w:val="32"/>
            <w:u w:val="single"/>
            <w:shd w:val="clear" w:color="auto" w:fill="FFFFFF"/>
            <w:lang w:val="en-US" w:eastAsia="en-US" w:bidi="ar-SA"/>
          </w:rPr>
          <w:t>In the courts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Kingston Whig-Standard</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Kingston Whig-Standard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Pg. A5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1419 words</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24"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partial compilation of offences from Kingston's Ontario Court of Justice for the period of March 16-20, 2020. Only sentences that involved a large fine, probation or incarceration are included. Richard J. Grangello, 58, was convicted of breaking into a home on Weller Avenue in mid-July 2019. He was given enhanced credit on 64 days of pretrial custody and sentenced on a joint recommendation of defence and Crown counsel and at his own request to a further two years and one day in federal prison. Justice Larry O'Brien was told the householder, a woman, was upstairs around 11:30 a.m. when she heard her front door open. She went downstairs to investigate, and assistant Crown attorney John Skoropada said she found Grangello standing in her kitchen. He immediately fled at her appearance, but the woman snapped his picture and posted it on social media, and about 30 minutes later, Kingston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him on a city bus.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Skoropada told he judge Grangello not only admitted to the break-in but volunteered that he'd also stolen some alcohol. In previous court appearances, it's been disclosed that Grangello has an acquired brain injury. His current lawyer, Mike Woogh, told the judge that he's also been to the penitentiary before and wants to take advantage of the programming and treatment he believes he'll receive there. Woogh said his client was once a hairdresser at upscale salons in Toronto. Things began to unravel for him in 1995, however, and when his 12-year marriage dissolved in 1996, Woogh said, " he went downhill faster." He disclosed that his client has since spent time in psychiatric hospitals, where he's been diagnosed with schizophrenia. Justice O'Brien noted that Grangello's criminal record is replete with break-ins and thefts from 1995 to the present. Woogh said his client's typical behaviour is "he goes into places (he has no right to be in) and if someone says hello, he leaves." He added that Grangello acknowledges, however, that this behaviour is very disturbing for the occupants of the properties involved. Brandon R. Koenders, 32, was convicted of assaulting another man on Princess Street in front of The Toucan in late January by displaying a knife during a dispute. He was given enhanced credit on 56 days of pretrial custody and sentenced to time served. Assistant Crown attorney John Skoropada said the disagreement between the two men was over a 22-year-old woman, but he didn't elaborate on the nature or origin of their argument. He told Justice Larry O'Brien only that Koenders, in the heat of the moment, pulled out a knife and displayed it to his opponent and someone called Kingston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Jamie L. Love, 33, was convicted of assaulting another woman in mid-September last year at In From the Cold, Kingston's temporary homeless shelter at 540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 She was given enhanced credit on five days of pretrial custody and sentenced to time served and 12 months of probation. Justice Alison Wheeler was told that Love, who was homeless, confronted the victim at the shelter, told the woman to stay away from her boyfriend and threw multiple punches at her adversary, landing one on the left side of her victim's mouth. She then left but was able to be identified and was later arrested by Kingston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Alex T. Montgomery, 36, was convicted of committing an indecent act in mid-September 2019 and a related breach of probation he received in February 2018 that required him to keep the peace. He was given enhanced credit on 161 days of pretrial custody and sentenced to time served and probation for two years, during which time he must complete assessments, counselling and programs of rehabilitation as directed by his probation officer. Justice Larry O'Brien was told Montgomery began behaving hostilely towards one of the female workers at the HIV-AIDS Regional Services offices on Princess Street. One day in mid-September, according to assistant Crown attorney John Skoropada, the woman emerged from the building and found herself confronted by Montgomery in the parking lot. He pulled out his penis, the judge was told, and started masturbating in front of her. She told him to stop, but Skoropada said he refused until an unidentified "individual" appeared and drove him off. Montgomery was known to his victim, and his crime wasn't initially reported to Kingston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Instead, he was served with a trespass order, barring him from the property. He continued to show up through the latter half of September, however, verbally expressing his hostility towards the same woman. Consequently, early in October his behaviour was reported to Kingston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Justice O'Brien noted, in sentencing Montgomery, that he was sent to jail for 90 days in 2018 for committing an indecent act. The charge was laid after three females got off an elevator in their apartment building and found Montgomery, who was homeless at the time, masturbating in their lobby. His lawyer, Mike Mandelcorn, observed that the judge was familiar with his client's history. "He's suffering from opiate issues and schizophrenia," Mandelcorn said, "and they do not do well together. Justice O'Brien ordered Montgomery not to approach within 100 metres of his victim or her workplace. Shawna McFadden, 28, was convicted of taking a motor vehicle without its owner's consent in late February 2019; subsequently failing to comply with a condition of her release undertaking that forbid her contact with the owner of the truck she took; and failing to attend court in late October last year. She was credited with 30 days of pretrial custody, sentenced to time served and probation for 12 months, during which time she must complete assessments, counselling and programs of rehabilitation as directed by her probation officer, including counselling and programs for substance abuse. Justice Alison Wheeler was told McFadden has been in what assistant Crown attorney Greg Skerkowski termed "a toxic relationship" for at least a year. In February 2019, he said, she drove off in her partner's 2001 Dodge RMC pickup while he was sleeping, parked it in front of the Subway restaurant on Highway 7 across from the OPP detachment and turned herself in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following day. She was released on an undertaking with a condition that forbid her having any contact or communication with the truck's owner. But in late March, the judge was told, McFadden reported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she'd been assaulted by the man and in the course of giving her statement revealed that she'd been in regular contact with him since her release. Svatoslaw Sumyk, 29, was convicted of violating the terms of a release order that forbid him leaving his residence except in the company of his bail surety or a particular female friend of his mother. He was given enhanced credit on 22 days in jail and sentenced to time served. Justice Larry O'Brien was told that Sumyk, who has a drug problem, was out on release orders from courts in Brampton and Halton Region when he was sent to Kingston in early February to attend the Salvation Army's Harbour Light Program.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Fifteen days later, the family friend named in his release orders contacted Kingston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report that Sumyk was violating the terms of his release. She told an officer that he was at the main branch of the Kingston Frontenac Public Library on Johnson Street, texting her from one of the computers there and asking her not to call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but to give him time to make it back to Mississauga. Assistant Crown attorney Elisabeth Foxton said officers were dispatched to the library, but Sumyk wasn't there. Staff at the Harbour Light Program confirmed that Sumyk was going to be discharged from the program that day, she told the judge, but were not forthcoming with any details about why. Foxton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found Sumyk, almost by accident, while investigating a complaint about a suspicious man in the lobby of an apartment building on Pine Street. It turned out to be Sumyk, in a hoody with its hood up, but he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he'd only entered the building to get warm. Defence lawyer Dave Sinnett told the judge his client violated Harbour Light rules by having a butter knife in his room, but he panicked at the prospect of being returned to jail and left. Sinnett also advised Justice O'Brien that Sumyk would not be freed following his sentencing because Halton Region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indicated they were going to exercise jurisdiction and come here to get him and take him back. !@COPYRIGHT=© 2020 Osprey Media Group Inc. All rights reserved.</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5"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JAIL SENTENCING (90%); JUDGES (90%); NEGATIVE PERSONAL NEWS (90%); PATENT COURTS (90%); BREAKING &amp; ENTERING (89%); CRIME, LAW ENFORCEMENT &amp; CORRECTIONS (89%); CRIMINAL ASSAULT &amp; BATTERY (89%); CRIMINAL CONVICTIONS (89%); LARCENY &amp; THEFT (89%); PRELIMINARY COURT PROCEEDINGS (89%); SENTENCING (89%); CORRECTIONS (78%); LAW ENFORCEMENT (78%); ARRESTS (77%); PRISONS (77%); INVESTIGATIONS (74%); SCHIZOPHRENIA (70%); BRAIN (66%); MENTAL ILLNESS (65%); BRAIN INJURIES (51%); partial,compilation,offences,ontario,court,justice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PSYCHIATRIC HOSPITALS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(78%); ONTARIO, CANADA (89%);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6"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2"/>
          <w:headerReference w:type="default" r:id="rId403"/>
          <w:footerReference w:type="even" r:id="rId404"/>
          <w:footerReference w:type="default" r:id="rId405"/>
          <w:headerReference w:type="first" r:id="rId406"/>
          <w:footerReference w:type="first" r:id="rId407"/>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40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0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0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08" w:history="1">
        <w:r>
          <w:rPr>
            <w:rFonts w:ascii="arial" w:eastAsia="arial" w:hAnsi="arial" w:cs="arial"/>
            <w:b/>
            <w:bCs/>
            <w:i/>
            <w:color w:val="0077CC"/>
            <w:kern w:val="32"/>
            <w:sz w:val="28"/>
            <w:szCs w:val="32"/>
            <w:u w:val="single"/>
            <w:shd w:val="clear" w:color="auto" w:fill="FFFFFF"/>
            <w:lang w:val="en-US" w:eastAsia="en-US" w:bidi="ar-SA"/>
          </w:rPr>
          <w:t xml:space="preserve"> rebuffed effort to retrieve stolen merchandise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21,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127" type="#_x0000_t75" style="width:135.02pt;height:45.76pt">
            <v:imagedata r:id="rId409"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28"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Victoria: University of British Columbia has issued the following news release: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CBC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interviewed Carson Woo, a UBC Sauder School of Business professor, for an article about a Florida-based merchant who was the target of an online scam.</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Woo said many people are not careful enough about securing their personal information and he believes fraud should come with a heavy penalty, including jail time.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410"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9"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COLLEGE &amp; UNIVERSITY PROFESSORS (88%); BUSINESS EDUCATION (88%); INTERNET CRIME (71%); CYBERCRIME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COLLEGE &amp; UNIVERSITY PROFESSORS (88%); INTERNET CRIME (71%); CYBERCRIME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FLORIDA, USA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1"/>
          <w:headerReference w:type="default" r:id="rId412"/>
          <w:footerReference w:type="even" r:id="rId413"/>
          <w:footerReference w:type="default" r:id="rId414"/>
          <w:headerReference w:type="first" r:id="rId415"/>
          <w:footerReference w:type="first" r:id="rId416"/>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4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1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17" w:history="1">
        <w:r>
          <w:rPr>
            <w:rFonts w:ascii="arial" w:eastAsia="arial" w:hAnsi="arial" w:cs="arial"/>
            <w:b/>
            <w:bCs/>
            <w:i/>
            <w:color w:val="0077CC"/>
            <w:kern w:val="32"/>
            <w:sz w:val="28"/>
            <w:szCs w:val="32"/>
            <w:u w:val="single"/>
            <w:shd w:val="clear" w:color="auto" w:fill="FFFFFF"/>
            <w:lang w:val="en-US" w:eastAsia="en-US" w:bidi="ar-SA"/>
          </w:rPr>
          <w:t xml:space="preserve"> rebuffed effort to retrieve stolen merchandise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21,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131" type="#_x0000_t75" style="width:135.02pt;height:45.76pt">
            <v:imagedata r:id="rId409"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Victoria: University of British Columbia has issued the following news release: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CBC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interviewed Carson Woo, a UBC Sauder School of Business professor, for an article about a Florida-based merchant who was the target of an online scam.</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Woo said many people are not careful enough about securing their personal information and he believes fraud should come with a heavy penalty, including jail time.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410"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3"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COLLEGE &amp; UNIVERSITY PROFESSORS (88%); BUSINESS EDUCATION (88%); INTERNET CRIME (71%); CYBERCRIME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COLLEGE &amp; UNIVERSITY PROFESSORS (88%); INTERNET CRIME (71%); CYBERCRIME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FLORIDA, USA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4"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8"/>
          <w:headerReference w:type="default" r:id="rId419"/>
          <w:footerReference w:type="even" r:id="rId420"/>
          <w:footerReference w:type="default" r:id="rId421"/>
          <w:headerReference w:type="first" r:id="rId422"/>
          <w:footerReference w:type="first" r:id="rId423"/>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42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24" w:history="1">
        <w:r>
          <w:rPr>
            <w:rFonts w:ascii="arial" w:eastAsia="arial" w:hAnsi="arial" w:cs="arial"/>
            <w:b/>
            <w:bCs/>
            <w:i/>
            <w:color w:val="0077CC"/>
            <w:kern w:val="32"/>
            <w:sz w:val="28"/>
            <w:szCs w:val="32"/>
            <w:u w:val="single"/>
            <w:shd w:val="clear" w:color="auto" w:fill="FFFFFF"/>
            <w:lang w:val="en-US" w:eastAsia="en-US" w:bidi="ar-SA"/>
          </w:rPr>
          <w:t>'s mobility squad officially hits the road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22,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622 words</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new six-person mobility squad officially hit the road Wednesday, working to alleviate traffic congestion in the city's downtown core by removing illegally parked cars and non-compliant constructions sites.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Still in its infancy, the squad will only be patrolling five designated sectors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Sud-Ouest borough and Plateau-Mont-Royal, where the city perceives traffic to be at its worst, from 5 a.m. to 11 p.m. Monday through Friday.</w:t>
      </w:r>
    </w:p>
    <w:p>
      <w:pPr>
        <w:spacing w:before="200" w:line="260" w:lineRule="atLeast"/>
        <w:jc w:val="both"/>
        <w:rPr>
          <w:lang w:val="en-US" w:eastAsia="en-US" w:bidi="ar-SA"/>
        </w:rPr>
      </w:pPr>
      <w:r>
        <w:rPr>
          <w:rFonts w:ascii="arial" w:eastAsia="arial" w:hAnsi="arial" w:cs="arial"/>
          <w:color w:val="000000"/>
          <w:sz w:val="20"/>
          <w:lang w:val="en-US" w:eastAsia="en-US" w:bidi="ar-SA"/>
        </w:rPr>
        <w:t>Each of the sectors will be monitored by one inspector from the mobility squad between 5 a.m. and 1 p.m., after which another inspector will take over to patrol all five sectors until 11 p.m. Their focus is on mornings because that is when most constructions sites are set up and therefore when most obstructions are created, the city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the low number of mobility squad inspectors out on the roads, Mayor Valérie Plante said they "are confident that we can cover the territory." She emphasized that the six new mobility squad inspectors are working with those already employed by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road-safety officers. The difference, she said, is that the new inspectors are focusing solely on traffic.</w:t>
      </w:r>
    </w:p>
    <w:p>
      <w:pPr>
        <w:spacing w:before="200" w:line="260" w:lineRule="atLeast"/>
        <w:jc w:val="both"/>
        <w:rPr>
          <w:lang w:val="en-US" w:eastAsia="en-US" w:bidi="ar-SA"/>
        </w:rPr>
      </w:pPr>
      <w:r>
        <w:rPr>
          <w:rFonts w:ascii="arial" w:eastAsia="arial" w:hAnsi="arial" w:cs="arial"/>
          <w:color w:val="000000"/>
          <w:sz w:val="20"/>
          <w:lang w:val="en-US" w:eastAsia="en-US" w:bidi="ar-SA"/>
        </w:rPr>
        <w:t>"It's really about being more agile," Plante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squad's objective is to identify obstructions before they begin to cause congestion, such as a delivery truck parked in a bike lane or construction site set up without following permit regulations. One example Plante offered was that of a construction site set up without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supervision, which its permit required.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inspectors have the authority to hand out fines for municipal infractions, ranging from $500 to $7,000 for repeat offenders, and are in direct contact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can issue tickets for road-safety code violations. They also have immediate access to all construction permits issued by the city, which allows them to determine whether a site might be in violation, and a line to the city'sCentre de gestion de mobilité urbaine( </w:t>
      </w:r>
      <w:hyperlink r:id="rId425" w:history="1">
        <w:r>
          <w:rPr>
            <w:rFonts w:ascii="arial" w:eastAsia="arial" w:hAnsi="arial" w:cs="arial"/>
            <w:i/>
            <w:color w:val="0077CC"/>
            <w:sz w:val="20"/>
            <w:u w:val="single"/>
            <w:shd w:val="clear" w:color="auto" w:fill="FFFFFF"/>
            <w:lang w:val="en-US" w:eastAsia="en-US" w:bidi="ar-SA"/>
          </w:rPr>
          <w:t>https://montrealgazette.com/news/local-news/</w:t>
        </w:r>
      </w:hyperlink>
      <w:hyperlink r:id="rId425" w:history="1">
        <w:r>
          <w:rPr>
            <w:rFonts w:ascii="arial" w:eastAsia="arial" w:hAnsi="arial" w:cs="arial"/>
            <w:b/>
            <w:i/>
            <w:color w:val="0077CC"/>
            <w:sz w:val="20"/>
            <w:u w:val="single"/>
            <w:shd w:val="clear" w:color="auto" w:fill="FFFFFF"/>
            <w:lang w:val="en-US" w:eastAsia="en-US" w:bidi="ar-SA"/>
          </w:rPr>
          <w:t>montreal</w:t>
        </w:r>
      </w:hyperlink>
      <w:hyperlink r:id="rId425" w:history="1">
        <w:r>
          <w:rPr>
            <w:rFonts w:ascii="arial" w:eastAsia="arial" w:hAnsi="arial" w:cs="arial"/>
            <w:i/>
            <w:color w:val="0077CC"/>
            <w:sz w:val="20"/>
            <w:u w:val="single"/>
            <w:shd w:val="clear" w:color="auto" w:fill="FFFFFF"/>
            <w:lang w:val="en-US" w:eastAsia="en-US" w:bidi="ar-SA"/>
          </w:rPr>
          <w:t>-inaugurates-new-traffic-monitoring-centre</w:t>
        </w:r>
      </w:hyperlink>
      <w:r>
        <w:rPr>
          <w:rFonts w:ascii="arial" w:eastAsia="arial" w:hAnsi="arial" w:cs="arial"/>
          <w:color w:val="000000"/>
          <w:sz w:val="20"/>
          <w:lang w:val="en-US" w:eastAsia="en-US" w:bidi="ar-SA"/>
        </w:rPr>
        <w:t xml:space="preserve"> ), which monitors live traffic cameras around the city.</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mobility squad's pilot test between June 1 and Aug. 15, the inspectors intervened 1,438 times, with almost 40 per cent of those interventions occurring in the Ville-Marie borough, north of René-Lévesque Blvd. and east of St. Laurent Blvd. Just over 60 per cent of the interventions were related to obstructions that caused delays of up to 15 minutes, while about 35 per cent were preventive interventions, meaning they were not directly related to obstructions causing ongoing traffic.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mobility squad is not a miracle solution to eliminating traffic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Plante said. "We must therefore come up with solutions for the short, medium and long term." The mobility squad, she said, is there for short-term fixes.</w:t>
      </w:r>
    </w:p>
    <w:p>
      <w:pPr>
        <w:spacing w:before="200" w:line="260" w:lineRule="atLeast"/>
        <w:jc w:val="both"/>
        <w:rPr>
          <w:lang w:val="en-US" w:eastAsia="en-US" w:bidi="ar-SA"/>
        </w:rPr>
      </w:pPr>
      <w:r>
        <w:rPr>
          <w:rFonts w:ascii="arial" w:eastAsia="arial" w:hAnsi="arial" w:cs="arial"/>
          <w:color w:val="000000"/>
          <w:sz w:val="20"/>
          <w:lang w:val="en-US" w:eastAsia="en-US" w:bidi="ar-SA"/>
        </w:rPr>
        <w:t>The city has a budget of $619,000 for the squad, while Quebec has contributed $500,000.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mobility squads were a key campaign promise( </w:t>
      </w:r>
      <w:hyperlink r:id="rId426" w:history="1">
        <w:r>
          <w:rPr>
            <w:rFonts w:ascii="arial" w:eastAsia="arial" w:hAnsi="arial" w:cs="arial"/>
            <w:i/>
            <w:color w:val="0077CC"/>
            <w:sz w:val="20"/>
            <w:u w:val="single"/>
            <w:shd w:val="clear" w:color="auto" w:fill="FFFFFF"/>
            <w:lang w:val="en-US" w:eastAsia="en-US" w:bidi="ar-SA"/>
          </w:rPr>
          <w:t>https://montrealgazette.com/news/local-news/mobility-squad-will-get-traffic-moving-around-construction-sites-mayor</w:t>
        </w:r>
      </w:hyperlink>
      <w:r>
        <w:rPr>
          <w:rFonts w:ascii="arial" w:eastAsia="arial" w:hAnsi="arial" w:cs="arial"/>
          <w:color w:val="000000"/>
          <w:sz w:val="20"/>
          <w:lang w:val="en-US" w:eastAsia="en-US" w:bidi="ar-SA"/>
        </w:rPr>
        <w:t xml:space="preserve"> ) for Plante's administration. As of Wednesday, the city would not confirm any timeline for increasing the number of inspectors or expanding their territory, though Plante said they will be flexible as they move forward. The best way to communicate with the squad about obstructions on the road is still by dialing 311.</w:t>
      </w:r>
    </w:p>
    <w:p>
      <w:pPr>
        <w:spacing w:before="200" w:line="260" w:lineRule="atLeast"/>
        <w:jc w:val="both"/>
        <w:rPr>
          <w:lang w:val="en-US" w:eastAsia="en-US" w:bidi="ar-SA"/>
        </w:rPr>
      </w:pPr>
      <w:r>
        <w:rPr>
          <w:rFonts w:ascii="arial" w:eastAsia="arial" w:hAnsi="arial" w:cs="arial"/>
          <w:color w:val="000000"/>
          <w:sz w:val="20"/>
          <w:lang w:val="en-US" w:eastAsia="en-US" w:bidi="ar-SA"/>
        </w:rPr>
        <w:t>A report on the mobility squad's findings is expected on Sept. 30.</w:t>
      </w:r>
    </w:p>
    <w:p>
      <w:pPr>
        <w:spacing w:before="240" w:line="260" w:lineRule="atLeast"/>
        <w:jc w:val="both"/>
        <w:rPr>
          <w:lang w:val="en-US" w:eastAsia="en-US" w:bidi="ar-SA"/>
        </w:rPr>
      </w:pPr>
      <w:hyperlink r:id="rId427" w:history="1">
        <w:r>
          <w:rPr>
            <w:rFonts w:ascii="arial" w:eastAsia="arial" w:hAnsi="arial" w:cs="arial"/>
            <w:i/>
            <w:color w:val="0077CC"/>
            <w:sz w:val="20"/>
            <w:u w:val="single"/>
            <w:shd w:val="clear" w:color="auto" w:fill="FFFFFF"/>
            <w:lang w:val="en-US" w:eastAsia="en-US" w:bidi="ar-SA"/>
          </w:rPr>
          <w:t>kelitwin@postmedia.com</w:t>
        </w:r>
      </w:hyperlink>
      <w:r>
        <w:rPr>
          <w:rFonts w:ascii="arial" w:eastAsia="arial" w:hAnsi="arial" w:cs="arial"/>
          <w:color w:val="000000"/>
          <w:sz w:val="20"/>
          <w:lang w:val="en-US" w:eastAsia="en-US" w:bidi="ar-SA"/>
        </w:rPr>
        <w:t xml:space="preserve">( </w:t>
      </w:r>
      <w:hyperlink r:id="rId427" w:history="1">
        <w:r>
          <w:rPr>
            <w:rFonts w:ascii="arial" w:eastAsia="arial" w:hAnsi="arial" w:cs="arial"/>
            <w:i/>
            <w:color w:val="0077CC"/>
            <w:sz w:val="20"/>
            <w:u w:val="single"/>
            <w:shd w:val="clear" w:color="auto" w:fill="FFFFFF"/>
            <w:lang w:val="en-US" w:eastAsia="en-US" w:bidi="ar-SA"/>
          </w:rPr>
          <w:t>kelitwin@postmedia.com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twitter.com/kelseylitwin( </w:t>
      </w:r>
      <w:hyperlink r:id="rId428" w:history="1">
        <w:r>
          <w:rPr>
            <w:rFonts w:ascii="arial" w:eastAsia="arial" w:hAnsi="arial" w:cs="arial"/>
            <w:i/>
            <w:color w:val="0077CC"/>
            <w:sz w:val="20"/>
            <w:u w:val="single"/>
            <w:shd w:val="clear" w:color="auto" w:fill="FFFFFF"/>
            <w:lang w:val="en-US" w:eastAsia="en-US" w:bidi="ar-SA"/>
          </w:rPr>
          <w:t>http://twitter.com/kelseylitwin</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6"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CITIES (90%); CITY LIFE (90%); ROAD TRANSPORTATION SAFETY (89%); CITY GOVERNMENT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(75%); CONSTRUCTION LAW (74%); PARKING OFFENSES (74%); TRUCK SAFETY (72%); BUILDING PERMITS (66%); BICYCLE SAFETY (63%); LICENSES &amp; PERMITS (60%); mobility,squad,officially,working,alleviate,traffic !@PERMALINK= </w:t>
      </w:r>
      <w:hyperlink r:id="rId429" w:history="1">
        <w:r>
          <w:rPr>
            <w:rFonts w:ascii="arial" w:eastAsia="arial" w:hAnsi="arial" w:cs="arial"/>
            <w:i/>
            <w:color w:val="0077CC"/>
            <w:sz w:val="20"/>
            <w:u w:val="single"/>
            <w:shd w:val="clear" w:color="auto" w:fill="FFFFFF"/>
            <w:lang w:val="en-US" w:eastAsia="en-US" w:bidi="ar-SA"/>
          </w:rPr>
          <w:t>https://montrealgazette.com/news/local-news/montreals-mobility-squad-officially-hits-the-road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ROAD TRANSPORTATION SAFETY (89%); VEHICLE TRAFFIC (89%); CONSTRUCTION LAW (74%); TRUCK SAFETY (72%); BUILDING PERMITS (66%); BICYCLE SAFETY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0"/>
          <w:headerReference w:type="default" r:id="rId431"/>
          <w:footerReference w:type="even" r:id="rId432"/>
          <w:footerReference w:type="default" r:id="rId433"/>
          <w:headerReference w:type="first" r:id="rId434"/>
          <w:footerReference w:type="first" r:id="rId435"/>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43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36" w:history="1">
        <w:r>
          <w:rPr>
            <w:rFonts w:ascii="arial" w:eastAsia="arial" w:hAnsi="arial" w:cs="arial"/>
            <w:b/>
            <w:bCs/>
            <w:i/>
            <w:color w:val="0077CC"/>
            <w:kern w:val="32"/>
            <w:sz w:val="28"/>
            <w:szCs w:val="32"/>
            <w:u w:val="single"/>
            <w:shd w:val="clear" w:color="auto" w:fill="FFFFFF"/>
            <w:lang w:val="en-US" w:eastAsia="en-US" w:bidi="ar-SA"/>
          </w:rPr>
          <w:t>'s mobility squad officially hits the road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23,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622 words</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new six-person mobility squad officially hit the road Wednesday, working to alleviate traffic congestion in the city's downtown core by removing illegally parked cars and non-compliant constructions sites.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Still in its infancy, the squad will only be patrolling five designated sectors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Sud-Ouest borough and Plateau-Mont-Royal, where the city perceives traffic to be at its worst, from 5 a.m. to 11 p.m. Monday through Friday.</w:t>
      </w:r>
    </w:p>
    <w:p>
      <w:pPr>
        <w:spacing w:before="200" w:line="260" w:lineRule="atLeast"/>
        <w:jc w:val="both"/>
        <w:rPr>
          <w:lang w:val="en-US" w:eastAsia="en-US" w:bidi="ar-SA"/>
        </w:rPr>
      </w:pPr>
      <w:r>
        <w:rPr>
          <w:rFonts w:ascii="arial" w:eastAsia="arial" w:hAnsi="arial" w:cs="arial"/>
          <w:color w:val="000000"/>
          <w:sz w:val="20"/>
          <w:lang w:val="en-US" w:eastAsia="en-US" w:bidi="ar-SA"/>
        </w:rPr>
        <w:t>Each of the sectors will be monitored by one inspector from the mobility squad between 5 a.m. and 1 p.m., after which another inspector will take over to patrol all five sectors until 11 p.m. Their focus is on mornings because that is when most constructions sites are set up and therefore when most obstructions are created, the city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the low number of mobility squad inspectors out on the roads, Mayor Valérie Plante said they "are confident that we can cover the territory." She emphasized that the six new mobility squad inspectors are working with those already employed by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road-safety officers. The difference, she said, is that the new inspectors are focusing solely on traffic.</w:t>
      </w:r>
    </w:p>
    <w:p>
      <w:pPr>
        <w:spacing w:before="200" w:line="260" w:lineRule="atLeast"/>
        <w:jc w:val="both"/>
        <w:rPr>
          <w:lang w:val="en-US" w:eastAsia="en-US" w:bidi="ar-SA"/>
        </w:rPr>
      </w:pPr>
      <w:r>
        <w:rPr>
          <w:rFonts w:ascii="arial" w:eastAsia="arial" w:hAnsi="arial" w:cs="arial"/>
          <w:color w:val="000000"/>
          <w:sz w:val="20"/>
          <w:lang w:val="en-US" w:eastAsia="en-US" w:bidi="ar-SA"/>
        </w:rPr>
        <w:t>"It's really about being more agile," Plante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squad's objective is to identify obstructions before they begin to cause congestion, such as a delivery truck parked in a bike lane or construction site set up without following permit regulations. One example Plante offered was that of a construction site set up without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supervision, which its permit required.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inspectors have the authority to hand out fines for municipal infractions, ranging from $500 to $7,000 for repeat offenders, and are in direct contact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can issue tickets for road-safety code violations. They also have immediate access to all construction permits issued by the city, which allows them to determine whether a site might be in violation, and a line to the city'sCentre de gestion de mobilité urbaine( </w:t>
      </w:r>
      <w:hyperlink r:id="rId425" w:history="1">
        <w:r>
          <w:rPr>
            <w:rFonts w:ascii="arial" w:eastAsia="arial" w:hAnsi="arial" w:cs="arial"/>
            <w:i/>
            <w:color w:val="0077CC"/>
            <w:sz w:val="20"/>
            <w:u w:val="single"/>
            <w:shd w:val="clear" w:color="auto" w:fill="FFFFFF"/>
            <w:lang w:val="en-US" w:eastAsia="en-US" w:bidi="ar-SA"/>
          </w:rPr>
          <w:t>https://montrealgazette.com/news/local-news/</w:t>
        </w:r>
      </w:hyperlink>
      <w:hyperlink r:id="rId425" w:history="1">
        <w:r>
          <w:rPr>
            <w:rFonts w:ascii="arial" w:eastAsia="arial" w:hAnsi="arial" w:cs="arial"/>
            <w:b/>
            <w:i/>
            <w:color w:val="0077CC"/>
            <w:sz w:val="20"/>
            <w:u w:val="single"/>
            <w:shd w:val="clear" w:color="auto" w:fill="FFFFFF"/>
            <w:lang w:val="en-US" w:eastAsia="en-US" w:bidi="ar-SA"/>
          </w:rPr>
          <w:t>montreal</w:t>
        </w:r>
      </w:hyperlink>
      <w:hyperlink r:id="rId425" w:history="1">
        <w:r>
          <w:rPr>
            <w:rFonts w:ascii="arial" w:eastAsia="arial" w:hAnsi="arial" w:cs="arial"/>
            <w:i/>
            <w:color w:val="0077CC"/>
            <w:sz w:val="20"/>
            <w:u w:val="single"/>
            <w:shd w:val="clear" w:color="auto" w:fill="FFFFFF"/>
            <w:lang w:val="en-US" w:eastAsia="en-US" w:bidi="ar-SA"/>
          </w:rPr>
          <w:t>-inaugurates-new-traffic-monitoring-centre</w:t>
        </w:r>
      </w:hyperlink>
      <w:r>
        <w:rPr>
          <w:rFonts w:ascii="arial" w:eastAsia="arial" w:hAnsi="arial" w:cs="arial"/>
          <w:color w:val="000000"/>
          <w:sz w:val="20"/>
          <w:lang w:val="en-US" w:eastAsia="en-US" w:bidi="ar-SA"/>
        </w:rPr>
        <w:t xml:space="preserve"> ), which monitors live traffic cameras around the city.</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mobility squad's pilot test between June 1 and Aug. 15, the inspectors intervened 1,438 times, with almost 40 per cent of those interventions occurring in the Ville-Marie borough, north of René-Lévesque Blvd. and east of St. Laurent Blvd. Just over 60 per cent of the interventions were related to obstructions that caused delays of up to 15 minutes, while about 35 per cent were preventive interventions, meaning they were not directly related to obstructions causing ongoing traffic.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mobility squad is not a miracle solution to eliminating traffic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Plante said. "We must therefore come up with solutions for the short, medium and long term." The mobility squad, she said, is there for short-term fixes.</w:t>
      </w:r>
    </w:p>
    <w:p>
      <w:pPr>
        <w:spacing w:before="200" w:line="260" w:lineRule="atLeast"/>
        <w:jc w:val="both"/>
        <w:rPr>
          <w:lang w:val="en-US" w:eastAsia="en-US" w:bidi="ar-SA"/>
        </w:rPr>
      </w:pPr>
      <w:r>
        <w:rPr>
          <w:rFonts w:ascii="arial" w:eastAsia="arial" w:hAnsi="arial" w:cs="arial"/>
          <w:color w:val="000000"/>
          <w:sz w:val="20"/>
          <w:lang w:val="en-US" w:eastAsia="en-US" w:bidi="ar-SA"/>
        </w:rPr>
        <w:t>The city has a budget of $619,000 for the squad, while Quebec has contributed $500,000.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mobility squads were a key campaign promise( </w:t>
      </w:r>
      <w:hyperlink r:id="rId426" w:history="1">
        <w:r>
          <w:rPr>
            <w:rFonts w:ascii="arial" w:eastAsia="arial" w:hAnsi="arial" w:cs="arial"/>
            <w:i/>
            <w:color w:val="0077CC"/>
            <w:sz w:val="20"/>
            <w:u w:val="single"/>
            <w:shd w:val="clear" w:color="auto" w:fill="FFFFFF"/>
            <w:lang w:val="en-US" w:eastAsia="en-US" w:bidi="ar-SA"/>
          </w:rPr>
          <w:t>https://montrealgazette.com/news/local-news/mobility-squad-will-get-traffic-moving-around-construction-sites-mayor</w:t>
        </w:r>
      </w:hyperlink>
      <w:r>
        <w:rPr>
          <w:rFonts w:ascii="arial" w:eastAsia="arial" w:hAnsi="arial" w:cs="arial"/>
          <w:color w:val="000000"/>
          <w:sz w:val="20"/>
          <w:lang w:val="en-US" w:eastAsia="en-US" w:bidi="ar-SA"/>
        </w:rPr>
        <w:t xml:space="preserve"> ) for Plante's administration. As of Wednesday, the city would not confirm any timeline for increasing the number of inspectors or expanding their territory, though Plante said they will be flexible as they move forward. The best way to communicate with the squad about obstructions on the road is still by dialing 311.</w:t>
      </w:r>
    </w:p>
    <w:p>
      <w:pPr>
        <w:spacing w:before="200" w:line="260" w:lineRule="atLeast"/>
        <w:jc w:val="both"/>
        <w:rPr>
          <w:lang w:val="en-US" w:eastAsia="en-US" w:bidi="ar-SA"/>
        </w:rPr>
      </w:pPr>
      <w:r>
        <w:rPr>
          <w:rFonts w:ascii="arial" w:eastAsia="arial" w:hAnsi="arial" w:cs="arial"/>
          <w:color w:val="000000"/>
          <w:sz w:val="20"/>
          <w:lang w:val="en-US" w:eastAsia="en-US" w:bidi="ar-SA"/>
        </w:rPr>
        <w:t>A report on the mobility squad's findings is expected on Sept. 30.</w:t>
      </w:r>
    </w:p>
    <w:p>
      <w:pPr>
        <w:spacing w:before="240" w:line="260" w:lineRule="atLeast"/>
        <w:jc w:val="both"/>
        <w:rPr>
          <w:lang w:val="en-US" w:eastAsia="en-US" w:bidi="ar-SA"/>
        </w:rPr>
      </w:pPr>
      <w:hyperlink r:id="rId427" w:history="1">
        <w:r>
          <w:rPr>
            <w:rFonts w:ascii="arial" w:eastAsia="arial" w:hAnsi="arial" w:cs="arial"/>
            <w:i/>
            <w:color w:val="0077CC"/>
            <w:sz w:val="20"/>
            <w:u w:val="single"/>
            <w:shd w:val="clear" w:color="auto" w:fill="FFFFFF"/>
            <w:lang w:val="en-US" w:eastAsia="en-US" w:bidi="ar-SA"/>
          </w:rPr>
          <w:t>kelitwin@postmedia.com</w:t>
        </w:r>
      </w:hyperlink>
      <w:r>
        <w:rPr>
          <w:rFonts w:ascii="arial" w:eastAsia="arial" w:hAnsi="arial" w:cs="arial"/>
          <w:color w:val="000000"/>
          <w:sz w:val="20"/>
          <w:lang w:val="en-US" w:eastAsia="en-US" w:bidi="ar-SA"/>
        </w:rPr>
        <w:t xml:space="preserve">( </w:t>
      </w:r>
      <w:hyperlink r:id="rId427" w:history="1">
        <w:r>
          <w:rPr>
            <w:rFonts w:ascii="arial" w:eastAsia="arial" w:hAnsi="arial" w:cs="arial"/>
            <w:i/>
            <w:color w:val="0077CC"/>
            <w:sz w:val="20"/>
            <w:u w:val="single"/>
            <w:shd w:val="clear" w:color="auto" w:fill="FFFFFF"/>
            <w:lang w:val="en-US" w:eastAsia="en-US" w:bidi="ar-SA"/>
          </w:rPr>
          <w:t>kelitwin@postmedia.com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twitter.com/kelseylitwin( </w:t>
      </w:r>
      <w:hyperlink r:id="rId428" w:history="1">
        <w:r>
          <w:rPr>
            <w:rFonts w:ascii="arial" w:eastAsia="arial" w:hAnsi="arial" w:cs="arial"/>
            <w:i/>
            <w:color w:val="0077CC"/>
            <w:sz w:val="20"/>
            <w:u w:val="single"/>
            <w:shd w:val="clear" w:color="auto" w:fill="FFFFFF"/>
            <w:lang w:val="en-US" w:eastAsia="en-US" w:bidi="ar-SA"/>
          </w:rPr>
          <w:t>http://twitter.com/kelseylitwin</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9"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CITIES (90%); CITY LIFE (90%); ROAD TRANSPORTATION SAFETY (89%); CITY GOVERNMENT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(75%); CONSTRUCTION LAW (74%); PARKING OFFENSES (74%); TRUCK SAFETY (72%); BUILDING PERMITS (66%); BICYCLE SAFETY (63%); LICENSES &amp; PERMITS (60%); mobility,squad,officially,working,alleviate,traffic !@PERMALINK= </w:t>
      </w:r>
      <w:hyperlink r:id="rId429" w:history="1">
        <w:r>
          <w:rPr>
            <w:rFonts w:ascii="arial" w:eastAsia="arial" w:hAnsi="arial" w:cs="arial"/>
            <w:i/>
            <w:color w:val="0077CC"/>
            <w:sz w:val="20"/>
            <w:u w:val="single"/>
            <w:shd w:val="clear" w:color="auto" w:fill="FFFFFF"/>
            <w:lang w:val="en-US" w:eastAsia="en-US" w:bidi="ar-SA"/>
          </w:rPr>
          <w:t>https://montrealgazette.com/news/local-news/montreals-mobility-squad-officially-hits-the-road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ROAD TRANSPORTATION SAFETY (89%); VEHICLE TRAFFIC (89%); CONSTRUCTION LAW (74%); TRUCK SAFETY (72%); BUILDING PERMITS (66%); BICYCLE SAFETY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0"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7"/>
          <w:headerReference w:type="default" r:id="rId438"/>
          <w:footerReference w:type="even" r:id="rId439"/>
          <w:footerReference w:type="default" r:id="rId440"/>
          <w:headerReference w:type="first" r:id="rId441"/>
          <w:footerReference w:type="first" r:id="rId442"/>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44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43" w:history="1">
        <w:r>
          <w:rPr>
            <w:rFonts w:ascii="arial" w:eastAsia="arial" w:hAnsi="arial" w:cs="arial"/>
            <w:b/>
            <w:bCs/>
            <w:i/>
            <w:color w:val="0077CC"/>
            <w:kern w:val="32"/>
            <w:sz w:val="28"/>
            <w:szCs w:val="32"/>
            <w:u w:val="single"/>
            <w:shd w:val="clear" w:color="auto" w:fill="FFFFFF"/>
            <w:lang w:val="en-US" w:eastAsia="en-US" w:bidi="ar-SA"/>
          </w:rPr>
          <w:t>'s mobility squad officially hits the road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23,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622 words</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new six-person mobility squad officially hit the road Wednesday, working to alleviate traffic congestion in the city's downtown core by removing illegally parked cars and non-compliant construction sites.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Still in its infancy, the squad will only be patrolling five designated sectors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Sud-Ouest borough and Plateau-Mont-Royal, where the city perceives traffic to be at its worst, from 5 a.m. to 11 p.m. Monday through Friday.</w:t>
      </w:r>
    </w:p>
    <w:p>
      <w:pPr>
        <w:spacing w:before="200" w:line="260" w:lineRule="atLeast"/>
        <w:jc w:val="both"/>
        <w:rPr>
          <w:lang w:val="en-US" w:eastAsia="en-US" w:bidi="ar-SA"/>
        </w:rPr>
      </w:pPr>
      <w:r>
        <w:rPr>
          <w:rFonts w:ascii="arial" w:eastAsia="arial" w:hAnsi="arial" w:cs="arial"/>
          <w:color w:val="000000"/>
          <w:sz w:val="20"/>
          <w:lang w:val="en-US" w:eastAsia="en-US" w:bidi="ar-SA"/>
        </w:rPr>
        <w:t>Each of the sectors will be monitored by one inspector from the mobility squad between 5 a.m. and 1 p.m., after which another inspector will take over to patrol all five sectors until 11 p.m. Their focus is on mornings because that is when most constructions sites are set up and therefore when most obstructions are created, the city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the low number of mobility squad inspectors out on the roads, Mayor Valérie Plante said they "are confident that we can cover the territory." She emphasized that the six new mobility squad inspectors are working with those already employed by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road-safety officers. The difference, she said, is that the new inspectors are focusing solely on traffic.</w:t>
      </w:r>
    </w:p>
    <w:p>
      <w:pPr>
        <w:spacing w:before="200" w:line="260" w:lineRule="atLeast"/>
        <w:jc w:val="both"/>
        <w:rPr>
          <w:lang w:val="en-US" w:eastAsia="en-US" w:bidi="ar-SA"/>
        </w:rPr>
      </w:pPr>
      <w:r>
        <w:rPr>
          <w:rFonts w:ascii="arial" w:eastAsia="arial" w:hAnsi="arial" w:cs="arial"/>
          <w:color w:val="000000"/>
          <w:sz w:val="20"/>
          <w:lang w:val="en-US" w:eastAsia="en-US" w:bidi="ar-SA"/>
        </w:rPr>
        <w:t>"It's really about being more agile," Plante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squad's objective is to identify obstructions before they begin to cause congestion, such as a delivery truck parked in a bike lane or construction site set up without following permit regulations. One example Plante offered was that of a construction site set up without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supervision, which its permit required.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inspectors have the authority to hand out fines for municipal infractions, ranging from $500 to $7,000 for repeat offenders, and are in direct contact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can issue tickets for road-safety code violations. They also have immediate access to all construction permits issued by the city, which allows them to determine whether a site might be in violation, and a line to the city'sCentre de gestion de mobilité urbaine( </w:t>
      </w:r>
      <w:hyperlink r:id="rId425" w:history="1">
        <w:r>
          <w:rPr>
            <w:rFonts w:ascii="arial" w:eastAsia="arial" w:hAnsi="arial" w:cs="arial"/>
            <w:i/>
            <w:color w:val="0077CC"/>
            <w:sz w:val="20"/>
            <w:u w:val="single"/>
            <w:shd w:val="clear" w:color="auto" w:fill="FFFFFF"/>
            <w:lang w:val="en-US" w:eastAsia="en-US" w:bidi="ar-SA"/>
          </w:rPr>
          <w:t>https://montrealgazette.com/news/local-news/</w:t>
        </w:r>
      </w:hyperlink>
      <w:hyperlink r:id="rId425" w:history="1">
        <w:r>
          <w:rPr>
            <w:rFonts w:ascii="arial" w:eastAsia="arial" w:hAnsi="arial" w:cs="arial"/>
            <w:b/>
            <w:i/>
            <w:color w:val="0077CC"/>
            <w:sz w:val="20"/>
            <w:u w:val="single"/>
            <w:shd w:val="clear" w:color="auto" w:fill="FFFFFF"/>
            <w:lang w:val="en-US" w:eastAsia="en-US" w:bidi="ar-SA"/>
          </w:rPr>
          <w:t>montreal</w:t>
        </w:r>
      </w:hyperlink>
      <w:hyperlink r:id="rId425" w:history="1">
        <w:r>
          <w:rPr>
            <w:rFonts w:ascii="arial" w:eastAsia="arial" w:hAnsi="arial" w:cs="arial"/>
            <w:i/>
            <w:color w:val="0077CC"/>
            <w:sz w:val="20"/>
            <w:u w:val="single"/>
            <w:shd w:val="clear" w:color="auto" w:fill="FFFFFF"/>
            <w:lang w:val="en-US" w:eastAsia="en-US" w:bidi="ar-SA"/>
          </w:rPr>
          <w:t>-inaugurates-new-traffic-monitoring-centre</w:t>
        </w:r>
      </w:hyperlink>
      <w:r>
        <w:rPr>
          <w:rFonts w:ascii="arial" w:eastAsia="arial" w:hAnsi="arial" w:cs="arial"/>
          <w:color w:val="000000"/>
          <w:sz w:val="20"/>
          <w:lang w:val="en-US" w:eastAsia="en-US" w:bidi="ar-SA"/>
        </w:rPr>
        <w:t xml:space="preserve"> ), which monitors live traffic cameras around the city.</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mobility squad's pilot test between June 1 and Aug. 15, the inspectors intervened 1,438 times, with almost 40 per cent of those interventions occurring in the Ville-Marie borough, north of René-Lévesque Blvd. and east of St. Laurent Blvd. Just over 60 per cent of the interventions were related to obstructions that caused delays of up to 15 minutes, while about 35 per cent were preventive interventions, meaning they were not directly related to obstructions causing ongoing traffic.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mobility squad is not a miracle solution to eliminating traffic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Plante said. "We must therefore come up with solutions for the short, medium and long term." The mobility squad, she said, is there for short-term fixes.</w:t>
      </w:r>
    </w:p>
    <w:p>
      <w:pPr>
        <w:spacing w:before="200" w:line="260" w:lineRule="atLeast"/>
        <w:jc w:val="both"/>
        <w:rPr>
          <w:lang w:val="en-US" w:eastAsia="en-US" w:bidi="ar-SA"/>
        </w:rPr>
      </w:pPr>
      <w:r>
        <w:rPr>
          <w:rFonts w:ascii="arial" w:eastAsia="arial" w:hAnsi="arial" w:cs="arial"/>
          <w:color w:val="000000"/>
          <w:sz w:val="20"/>
          <w:lang w:val="en-US" w:eastAsia="en-US" w:bidi="ar-SA"/>
        </w:rPr>
        <w:t>The city has a budget of $619,000 for the squad, while Quebec has contributed $500,000.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mobility squads were a key campaign promise( </w:t>
      </w:r>
      <w:hyperlink r:id="rId426" w:history="1">
        <w:r>
          <w:rPr>
            <w:rFonts w:ascii="arial" w:eastAsia="arial" w:hAnsi="arial" w:cs="arial"/>
            <w:i/>
            <w:color w:val="0077CC"/>
            <w:sz w:val="20"/>
            <w:u w:val="single"/>
            <w:shd w:val="clear" w:color="auto" w:fill="FFFFFF"/>
            <w:lang w:val="en-US" w:eastAsia="en-US" w:bidi="ar-SA"/>
          </w:rPr>
          <w:t>https://montrealgazette.com/news/local-news/mobility-squad-will-get-traffic-moving-around-construction-sites-mayor</w:t>
        </w:r>
      </w:hyperlink>
      <w:r>
        <w:rPr>
          <w:rFonts w:ascii="arial" w:eastAsia="arial" w:hAnsi="arial" w:cs="arial"/>
          <w:color w:val="000000"/>
          <w:sz w:val="20"/>
          <w:lang w:val="en-US" w:eastAsia="en-US" w:bidi="ar-SA"/>
        </w:rPr>
        <w:t xml:space="preserve"> ) for Plante's administration. As of Wednesday, the city would not confirm any timeline for increasing the number of inspectors or expanding their territory, though Plante said they will be flexible as they move forward. The best way to communicate with the squad about obstructions on the road is still by dialing 311.</w:t>
      </w:r>
    </w:p>
    <w:p>
      <w:pPr>
        <w:spacing w:before="200" w:line="260" w:lineRule="atLeast"/>
        <w:jc w:val="both"/>
        <w:rPr>
          <w:lang w:val="en-US" w:eastAsia="en-US" w:bidi="ar-SA"/>
        </w:rPr>
      </w:pPr>
      <w:r>
        <w:rPr>
          <w:rFonts w:ascii="arial" w:eastAsia="arial" w:hAnsi="arial" w:cs="arial"/>
          <w:color w:val="000000"/>
          <w:sz w:val="20"/>
          <w:lang w:val="en-US" w:eastAsia="en-US" w:bidi="ar-SA"/>
        </w:rPr>
        <w:t>A report on the mobility squad's findings is expected on Sept. 30.</w:t>
      </w:r>
    </w:p>
    <w:p>
      <w:pPr>
        <w:spacing w:before="240" w:line="260" w:lineRule="atLeast"/>
        <w:jc w:val="both"/>
        <w:rPr>
          <w:lang w:val="en-US" w:eastAsia="en-US" w:bidi="ar-SA"/>
        </w:rPr>
      </w:pPr>
      <w:hyperlink r:id="rId427" w:history="1">
        <w:r>
          <w:rPr>
            <w:rFonts w:ascii="arial" w:eastAsia="arial" w:hAnsi="arial" w:cs="arial"/>
            <w:i/>
            <w:color w:val="0077CC"/>
            <w:sz w:val="20"/>
            <w:u w:val="single"/>
            <w:shd w:val="clear" w:color="auto" w:fill="FFFFFF"/>
            <w:lang w:val="en-US" w:eastAsia="en-US" w:bidi="ar-SA"/>
          </w:rPr>
          <w:t>kelitwin@postmedia.com</w:t>
        </w:r>
      </w:hyperlink>
      <w:r>
        <w:rPr>
          <w:rFonts w:ascii="arial" w:eastAsia="arial" w:hAnsi="arial" w:cs="arial"/>
          <w:color w:val="000000"/>
          <w:sz w:val="20"/>
          <w:lang w:val="en-US" w:eastAsia="en-US" w:bidi="ar-SA"/>
        </w:rPr>
        <w:t xml:space="preserve">( </w:t>
      </w:r>
      <w:hyperlink r:id="rId427" w:history="1">
        <w:r>
          <w:rPr>
            <w:rFonts w:ascii="arial" w:eastAsia="arial" w:hAnsi="arial" w:cs="arial"/>
            <w:i/>
            <w:color w:val="0077CC"/>
            <w:sz w:val="20"/>
            <w:u w:val="single"/>
            <w:shd w:val="clear" w:color="auto" w:fill="FFFFFF"/>
            <w:lang w:val="en-US" w:eastAsia="en-US" w:bidi="ar-SA"/>
          </w:rPr>
          <w:t>kelitwin@postmedia.com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twitter.com/kelseylitwin( </w:t>
      </w:r>
      <w:hyperlink r:id="rId428" w:history="1">
        <w:r>
          <w:rPr>
            <w:rFonts w:ascii="arial" w:eastAsia="arial" w:hAnsi="arial" w:cs="arial"/>
            <w:i/>
            <w:color w:val="0077CC"/>
            <w:sz w:val="20"/>
            <w:u w:val="single"/>
            <w:shd w:val="clear" w:color="auto" w:fill="FFFFFF"/>
            <w:lang w:val="en-US" w:eastAsia="en-US" w:bidi="ar-SA"/>
          </w:rPr>
          <w:t>http://twitter.com/kelseylitwin</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2"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CITIES (90%); CITY LIFE (90%); CITY GOVERNMENT (89%); ROAD TRANSPORTATION SAFETY (89%); BUILDING PERMITS (74%); CONSTRUCTION LAW (74%); PARKING OFFENSES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(74%); TRUCK SAFETY (72%); BICYCLE SAFETY (63%); LICENSES &amp; PERMITS (60%); mobility,squad,officially,working,alleviate,traffic !@PERMALINK= </w:t>
      </w:r>
      <w:hyperlink r:id="rId429" w:history="1">
        <w:r>
          <w:rPr>
            <w:rFonts w:ascii="arial" w:eastAsia="arial" w:hAnsi="arial" w:cs="arial"/>
            <w:i/>
            <w:color w:val="0077CC"/>
            <w:sz w:val="20"/>
            <w:u w:val="single"/>
            <w:shd w:val="clear" w:color="auto" w:fill="FFFFFF"/>
            <w:lang w:val="en-US" w:eastAsia="en-US" w:bidi="ar-SA"/>
          </w:rPr>
          <w:t>https://montrealgazette.com/news/local-news/montreals-mobility-squad-officially-hits-the-road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ROAD TRANSPORTATION SAFETY (89%); VEHICLE TRAFFIC (89%); CONSTRUCTION (88%); BUILDING PERMITS (74%); CONSTRUCTION LAW (74%); TRUCK SAFETY (72%); BICYCLE SAFETY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3"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4"/>
          <w:headerReference w:type="default" r:id="rId445"/>
          <w:footerReference w:type="even" r:id="rId446"/>
          <w:footerReference w:type="default" r:id="rId447"/>
          <w:headerReference w:type="first" r:id="rId448"/>
          <w:footerReference w:type="first" r:id="rId449"/>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450" w:history="1">
        <w:r>
          <w:rPr>
            <w:rFonts w:ascii="arial" w:eastAsia="arial" w:hAnsi="arial" w:cs="arial"/>
            <w:b/>
            <w:bCs/>
            <w:i/>
            <w:color w:val="0077CC"/>
            <w:kern w:val="32"/>
            <w:sz w:val="28"/>
            <w:szCs w:val="32"/>
            <w:u w:val="single"/>
            <w:shd w:val="clear" w:color="auto" w:fill="FFFFFF"/>
            <w:lang w:val="en-US" w:eastAsia="en-US" w:bidi="ar-SA"/>
          </w:rPr>
          <w:t xml:space="preserve">Notorious bank robber sentenced for role in </w:t>
        </w:r>
      </w:hyperlink>
      <w:hyperlink r:id="rId45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50" w:history="1">
        <w:r>
          <w:rPr>
            <w:rFonts w:ascii="arial" w:eastAsia="arial" w:hAnsi="arial" w:cs="arial"/>
            <w:b/>
            <w:bCs/>
            <w:i/>
            <w:color w:val="0077CC"/>
            <w:kern w:val="32"/>
            <w:sz w:val="28"/>
            <w:szCs w:val="32"/>
            <w:u w:val="single"/>
            <w:shd w:val="clear" w:color="auto" w:fill="FFFFFF"/>
            <w:lang w:val="en-US" w:eastAsia="en-US" w:bidi="ar-SA"/>
          </w:rPr>
          <w:t xml:space="preserve"> armoured-car heist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12,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576 words</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One of Canada's more notorious bank robbers has been sentenced to an overall prison term of eight years for his role in a heist in Rosemont fours years ago.</w:t>
      </w:r>
    </w:p>
    <w:p>
      <w:pPr>
        <w:spacing w:before="200" w:line="260" w:lineRule="atLeast"/>
        <w:jc w:val="both"/>
        <w:rPr>
          <w:lang w:val="en-US" w:eastAsia="en-US" w:bidi="ar-SA"/>
        </w:rPr>
      </w:pPr>
      <w:r>
        <w:rPr>
          <w:rFonts w:ascii="arial" w:eastAsia="arial" w:hAnsi="arial" w:cs="arial"/>
          <w:color w:val="000000"/>
          <w:sz w:val="20"/>
          <w:lang w:val="en-US" w:eastAsia="en-US" w:bidi="ar-SA"/>
        </w:rPr>
        <w:t>Paul Thomas Bryntwick, 67, came to notoriety for his role in a robbery carried out in 1977 in Vancouver where he and other Montrealers who were part of the West End Gang made off with more than $2.5 million in gold bars and other valuables.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Wednesday, during a hearing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Superior Court Justice André Vincent was handed a copy of Bryntwick's criminal record before he agreed with a common suggestion that the robber receive a sentence that left him with a 47-month prison term. The time he has already served was factored 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this year, Bryntwick pleaded guilty( </w:t>
      </w:r>
      <w:hyperlink r:id="rId451" w:history="1">
        <w:r>
          <w:rPr>
            <w:rFonts w:ascii="arial" w:eastAsia="arial" w:hAnsi="arial" w:cs="arial"/>
            <w:i/>
            <w:color w:val="0077CC"/>
            <w:sz w:val="20"/>
            <w:u w:val="single"/>
            <w:shd w:val="clear" w:color="auto" w:fill="FFFFFF"/>
            <w:lang w:val="en-US" w:eastAsia="en-US" w:bidi="ar-SA"/>
          </w:rPr>
          <w:t>https://montrealgazette.com/news/local-news/four-plead-guilty-in-series-of-armed-bank-robberies</w:t>
        </w:r>
      </w:hyperlink>
      <w:r>
        <w:rPr>
          <w:rFonts w:ascii="arial" w:eastAsia="arial" w:hAnsi="arial" w:cs="arial"/>
          <w:color w:val="000000"/>
          <w:sz w:val="20"/>
          <w:lang w:val="en-US" w:eastAsia="en-US" w:bidi="ar-SA"/>
        </w:rPr>
        <w:t xml:space="preserve"> ) to carrying out the Oct. 29, 2014, robbery at a Bank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branch on Masson St.</w:t>
      </w:r>
    </w:p>
    <w:p>
      <w:pPr>
        <w:spacing w:before="200" w:line="260" w:lineRule="atLeast"/>
        <w:jc w:val="both"/>
        <w:rPr>
          <w:lang w:val="en-US" w:eastAsia="en-US" w:bidi="ar-SA"/>
        </w:rPr>
      </w:pPr>
      <w:r>
        <w:rPr>
          <w:rFonts w:ascii="arial" w:eastAsia="arial" w:hAnsi="arial" w:cs="arial"/>
          <w:color w:val="000000"/>
          <w:sz w:val="20"/>
          <w:lang w:val="en-US" w:eastAsia="en-US" w:bidi="ar-SA"/>
        </w:rPr>
        <w:t>He and an accomplice, Walter Butt, hid inside the bank and surprised two armoured car guards as they entered it at ?night. Both of the robbers were armed. They handcuffed the guards before making off with $170,000.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Nine hours before the heist was pulled off,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pulled Bryntwick over speeding less than two kilometres from where the robbery was carried out.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Bryntwick also pleaded guilty to conspiring to commit other robberies while he and accomplices ?were seen staking out banks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the latter half of 2015.</w:t>
      </w:r>
    </w:p>
    <w:p>
      <w:pPr>
        <w:spacing w:before="200" w:line="260" w:lineRule="atLeast"/>
        <w:jc w:val="both"/>
        <w:rPr>
          <w:lang w:val="en-US" w:eastAsia="en-US" w:bidi="ar-SA"/>
        </w:rPr>
      </w:pPr>
      <w:r>
        <w:rPr>
          <w:rFonts w:ascii="arial" w:eastAsia="arial" w:hAnsi="arial" w:cs="arial"/>
          <w:color w:val="000000"/>
          <w:sz w:val="20"/>
          <w:lang w:val="en-US" w:eastAsia="en-US" w:bidi="ar-SA"/>
        </w:rPr>
        <w:t>In 2003, Bryntwick was sentenced to an eight-year prison term for his role in an attempt to pull off an armoured car heist in Ontario. He and his accomplices were armed with AK-47 rifles and .38-calibre handguns during failed heist.</w:t>
      </w:r>
    </w:p>
    <w:p>
      <w:pPr>
        <w:spacing w:before="200" w:line="260" w:lineRule="atLeast"/>
        <w:jc w:val="both"/>
        <w:rPr>
          <w:lang w:val="en-US" w:eastAsia="en-US" w:bidi="ar-SA"/>
        </w:rPr>
      </w:pPr>
      <w:r>
        <w:rPr>
          <w:rFonts w:ascii="arial" w:eastAsia="arial" w:hAnsi="arial" w:cs="arial"/>
          <w:color w:val="000000"/>
          <w:sz w:val="20"/>
          <w:lang w:val="en-US" w:eastAsia="en-US" w:bidi="ar-SA"/>
        </w:rPr>
        <w:t>Decisions made by the Parole Board of Canada while he served that sentence revealed that following the 1977 robbery in Vancouver, he was "sought after for advice and guidance by criminal peers." To pull off that infamous robbery, in January 1977, Bryntwick and his accomplices had to tunnel through steel and concrete to break into the vault of the Vancouver Safety Deposit Vault, a private company. The men cracked open more than 1,200 safety deposit boxes and made off with more than $2.5 million worth of gold bars, coins, bonds, gems and cash.</w:t>
      </w:r>
    </w:p>
    <w:p>
      <w:pPr>
        <w:spacing w:before="200" w:line="260" w:lineRule="atLeast"/>
        <w:jc w:val="both"/>
        <w:rPr>
          <w:lang w:val="en-US" w:eastAsia="en-US" w:bidi="ar-SA"/>
        </w:rPr>
      </w:pPr>
      <w:r>
        <w:rPr>
          <w:rFonts w:ascii="arial" w:eastAsia="arial" w:hAnsi="arial" w:cs="arial"/>
          <w:color w:val="000000"/>
          <w:sz w:val="20"/>
          <w:lang w:val="en-US" w:eastAsia="en-US" w:bidi="ar-SA"/>
        </w:rPr>
        <w:t>Bryntwick's criminal ?record also includes a caper wherein he and two accomplices tried to drill their way into a bank, in the U.S., from an office above it. He served a 51-month sentence prison term in the U.S.</w:t>
      </w:r>
    </w:p>
    <w:p>
      <w:pPr>
        <w:spacing w:before="200" w:line="260" w:lineRule="atLeast"/>
        <w:jc w:val="both"/>
        <w:rPr>
          <w:lang w:val="en-US" w:eastAsia="en-US" w:bidi="ar-SA"/>
        </w:rPr>
      </w:pPr>
      <w:r>
        <w:rPr>
          <w:rFonts w:ascii="arial" w:eastAsia="arial" w:hAnsi="arial" w:cs="arial"/>
          <w:color w:val="000000"/>
          <w:sz w:val="20"/>
          <w:lang w:val="en-US" w:eastAsia="en-US" w:bidi="ar-SA"/>
        </w:rPr>
        <w:t>Bryntwick and four other men were arrested in 2016 as part of an investigation into several bank robberies and armoured car heists committed between 1999 and 2015.</w:t>
      </w:r>
    </w:p>
    <w:p>
      <w:pPr>
        <w:spacing w:before="200" w:line="260" w:lineRule="atLeast"/>
        <w:jc w:val="both"/>
        <w:rPr>
          <w:lang w:val="en-US" w:eastAsia="en-US" w:bidi="ar-SA"/>
        </w:rPr>
      </w:pPr>
      <w:r>
        <w:rPr>
          <w:rFonts w:ascii="arial" w:eastAsia="arial" w:hAnsi="arial" w:cs="arial"/>
          <w:color w:val="000000"/>
          <w:sz w:val="20"/>
          <w:lang w:val="en-US" w:eastAsia="en-US" w:bidi="ar-SA"/>
        </w:rPr>
        <w:t>In March, Bryntwick and the four other men pleaded guilty to considerably fewer charges than they originally faced.</w:t>
      </w:r>
    </w:p>
    <w:p>
      <w:pPr>
        <w:spacing w:before="200" w:line="260" w:lineRule="atLeast"/>
        <w:jc w:val="both"/>
        <w:rPr>
          <w:lang w:val="en-US" w:eastAsia="en-US" w:bidi="ar-SA"/>
        </w:rPr>
      </w:pPr>
      <w:r>
        <w:rPr>
          <w:rFonts w:ascii="arial" w:eastAsia="arial" w:hAnsi="arial" w:cs="arial"/>
          <w:color w:val="000000"/>
          <w:sz w:val="20"/>
          <w:lang w:val="en-US" w:eastAsia="en-US" w:bidi="ar-SA"/>
        </w:rPr>
        <w:t>Three of the other men - David Stachula, Butt and Serge Fournier - were also sentenced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Butt, who pleaded guilty to three armed robberies and an attempted robbery - received the longest sentence, an overall prison term of 11-years.</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40" w:line="260" w:lineRule="atLeast"/>
        <w:jc w:val="both"/>
        <w:rPr>
          <w:lang w:val="en-US" w:eastAsia="en-US" w:bidi="ar-SA"/>
        </w:rPr>
      </w:pPr>
      <w:hyperlink r:id="rId119"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Four plead guilty in series of armed bank robberies( </w:t>
      </w:r>
      <w:hyperlink r:id="rId451" w:history="1">
        <w:r>
          <w:rPr>
            <w:rFonts w:ascii="arial" w:eastAsia="arial" w:hAnsi="arial" w:cs="arial"/>
            <w:i/>
            <w:color w:val="0077CC"/>
            <w:sz w:val="20"/>
            <w:u w:val="single"/>
            <w:shd w:val="clear" w:color="auto" w:fill="FFFFFF"/>
            <w:lang w:val="en-US" w:eastAsia="en-US" w:bidi="ar-SA"/>
          </w:rPr>
          <w:t>https://montrealgazette.com/news/local-news/four-plead-guilty-in-series-of-armed-bank-robberies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 five suspects in armoured car holdups( </w:t>
      </w:r>
      <w:hyperlink r:id="rId452" w:history="1">
        <w:r>
          <w:rPr>
            <w:rFonts w:ascii="arial" w:eastAsia="arial" w:hAnsi="arial" w:cs="arial"/>
            <w:i/>
            <w:color w:val="0077CC"/>
            <w:sz w:val="20"/>
            <w:u w:val="single"/>
            <w:shd w:val="clear" w:color="auto" w:fill="FFFFFF"/>
            <w:lang w:val="en-US" w:eastAsia="en-US" w:bidi="ar-SA"/>
          </w:rPr>
          <w:t>https://montrealgazette.com/news/local-news/</w:t>
        </w:r>
      </w:hyperlink>
      <w:hyperlink r:id="rId452" w:history="1">
        <w:r>
          <w:rPr>
            <w:rFonts w:ascii="arial" w:eastAsia="arial" w:hAnsi="arial" w:cs="arial"/>
            <w:b/>
            <w:i/>
            <w:color w:val="0077CC"/>
            <w:sz w:val="20"/>
            <w:u w:val="single"/>
            <w:shd w:val="clear" w:color="auto" w:fill="FFFFFF"/>
            <w:lang w:val="en-US" w:eastAsia="en-US" w:bidi="ar-SA"/>
          </w:rPr>
          <w:t>montreal</w:t>
        </w:r>
      </w:hyperlink>
      <w:hyperlink r:id="rId452" w:history="1">
        <w:r>
          <w:rPr>
            <w:rFonts w:ascii="arial" w:eastAsia="arial" w:hAnsi="arial" w:cs="arial"/>
            <w:i/>
            <w:color w:val="0077CC"/>
            <w:sz w:val="20"/>
            <w:u w:val="single"/>
            <w:shd w:val="clear" w:color="auto" w:fill="FFFFFF"/>
            <w:lang w:val="en-US" w:eastAsia="en-US" w:bidi="ar-SA"/>
          </w:rPr>
          <w:t>-</w:t>
        </w:r>
      </w:hyperlink>
      <w:hyperlink r:id="rId452" w:history="1">
        <w:r>
          <w:rPr>
            <w:rFonts w:ascii="arial" w:eastAsia="arial" w:hAnsi="arial" w:cs="arial"/>
            <w:b/>
            <w:i/>
            <w:color w:val="0077CC"/>
            <w:sz w:val="20"/>
            <w:u w:val="single"/>
            <w:shd w:val="clear" w:color="auto" w:fill="FFFFFF"/>
            <w:lang w:val="en-US" w:eastAsia="en-US" w:bidi="ar-SA"/>
          </w:rPr>
          <w:t>police</w:t>
        </w:r>
      </w:hyperlink>
      <w:hyperlink r:id="rId452" w:history="1">
        <w:r>
          <w:rPr>
            <w:rFonts w:ascii="arial" w:eastAsia="arial" w:hAnsi="arial" w:cs="arial"/>
            <w:i/>
            <w:color w:val="0077CC"/>
            <w:sz w:val="20"/>
            <w:u w:val="single"/>
            <w:shd w:val="clear" w:color="auto" w:fill="FFFFFF"/>
            <w:lang w:val="en-US" w:eastAsia="en-US" w:bidi="ar-SA"/>
          </w:rPr>
          <w:t>-arrest-five-suspects-in-armoured-car-holdups</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5"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SENTENCING (89%); ROBBERY (89%); PRISONS (88%); GUILTY PLEAS (88%); JAIL SENTENCING (88%); BANK ROBBERY (88%); LITIGATION (72%); JUDGES (72%); PAROLE (72%); DECISIONS &amp; RULINGS (71%); LAW COURTS &amp; TRIBUNALS (70%); LAW ENFORCEMENT (69%); CONSPIRACY (64%); FIREARMS (61%); AUTOMATIC &amp; SEMI-AUTOMATIC FIREARMS (60%); notorious,robbers,sentenced,overall,prison,eight !@PERMALINK= </w:t>
      </w:r>
      <w:hyperlink r:id="rId453" w:history="1">
        <w:r>
          <w:rPr>
            <w:rFonts w:ascii="arial" w:eastAsia="arial" w:hAnsi="arial" w:cs="arial"/>
            <w:i/>
            <w:color w:val="0077CC"/>
            <w:sz w:val="20"/>
            <w:u w:val="single"/>
            <w:shd w:val="clear" w:color="auto" w:fill="FFFFFF"/>
            <w:lang w:val="en-US" w:eastAsia="en-US" w:bidi="ar-SA"/>
          </w:rPr>
          <w:t>https://montrealgazette.com/news/notorious-bank-robber-sentenced-for-role-in-</w:t>
        </w:r>
      </w:hyperlink>
      <w:hyperlink r:id="rId453" w:history="1">
        <w:r>
          <w:rPr>
            <w:rFonts w:ascii="arial" w:eastAsia="arial" w:hAnsi="arial" w:cs="arial"/>
            <w:b/>
            <w:i/>
            <w:color w:val="0077CC"/>
            <w:sz w:val="20"/>
            <w:u w:val="single"/>
            <w:shd w:val="clear" w:color="auto" w:fill="FFFFFF"/>
            <w:lang w:val="en-US" w:eastAsia="en-US" w:bidi="ar-SA"/>
          </w:rPr>
          <w:t>montreal</w:t>
        </w:r>
      </w:hyperlink>
      <w:hyperlink r:id="rId453" w:history="1">
        <w:r>
          <w:rPr>
            <w:rFonts w:ascii="arial" w:eastAsia="arial" w:hAnsi="arial" w:cs="arial"/>
            <w:i/>
            <w:color w:val="0077CC"/>
            <w:sz w:val="20"/>
            <w:u w:val="single"/>
            <w:shd w:val="clear" w:color="auto" w:fill="FFFFFF"/>
            <w:lang w:val="en-US" w:eastAsia="en-US" w:bidi="ar-SA"/>
          </w:rPr>
          <w:t>-armoured-car-heist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BANK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(84%)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BMO (TSX) (84%); BMO (NYSE) (84%)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ARMORED CAR SERVICES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VANCOUVER, BC, CANADA (71%); BRITISH COLUMBIA, CANADA (71%); ONTARIO, CANADA (56%);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6"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4"/>
          <w:headerReference w:type="default" r:id="rId455"/>
          <w:footerReference w:type="even" r:id="rId456"/>
          <w:footerReference w:type="default" r:id="rId457"/>
          <w:headerReference w:type="first" r:id="rId458"/>
          <w:footerReference w:type="first" r:id="rId459"/>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460" w:history="1">
        <w:r>
          <w:rPr>
            <w:rFonts w:ascii="arial" w:eastAsia="arial" w:hAnsi="arial" w:cs="arial"/>
            <w:b/>
            <w:bCs/>
            <w:i/>
            <w:color w:val="0077CC"/>
            <w:kern w:val="32"/>
            <w:sz w:val="28"/>
            <w:szCs w:val="32"/>
            <w:u w:val="single"/>
            <w:shd w:val="clear" w:color="auto" w:fill="FFFFFF"/>
            <w:lang w:val="en-US" w:eastAsia="en-US" w:bidi="ar-SA"/>
          </w:rPr>
          <w:t xml:space="preserve">Notorious bank robber sentenced for role in </w:t>
        </w:r>
      </w:hyperlink>
      <w:hyperlink r:id="rId46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60" w:history="1">
        <w:r>
          <w:rPr>
            <w:rFonts w:ascii="arial" w:eastAsia="arial" w:hAnsi="arial" w:cs="arial"/>
            <w:b/>
            <w:bCs/>
            <w:i/>
            <w:color w:val="0077CC"/>
            <w:kern w:val="32"/>
            <w:sz w:val="28"/>
            <w:szCs w:val="32"/>
            <w:u w:val="single"/>
            <w:shd w:val="clear" w:color="auto" w:fill="FFFFFF"/>
            <w:lang w:val="en-US" w:eastAsia="en-US" w:bidi="ar-SA"/>
          </w:rPr>
          <w:t xml:space="preserve"> armoured-car heist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12, 2018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575 words</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One of Canada's more notorious bank robbers has been sentenced to an overall prison term of eight years for his role in a heist in Rosemont fours years ago.</w:t>
      </w:r>
    </w:p>
    <w:p>
      <w:pPr>
        <w:spacing w:before="200" w:line="260" w:lineRule="atLeast"/>
        <w:jc w:val="both"/>
        <w:rPr>
          <w:lang w:val="en-US" w:eastAsia="en-US" w:bidi="ar-SA"/>
        </w:rPr>
      </w:pPr>
      <w:r>
        <w:rPr>
          <w:rFonts w:ascii="arial" w:eastAsia="arial" w:hAnsi="arial" w:cs="arial"/>
          <w:color w:val="000000"/>
          <w:sz w:val="20"/>
          <w:lang w:val="en-US" w:eastAsia="en-US" w:bidi="ar-SA"/>
        </w:rPr>
        <w:t>Paul Thomas Bryntwick, 67, came to notoriety for his role in a robbery carried out in 1977 in Vancouver where he and other Montrealers who were part of the West End Gang made off with more than $2.5 million in gold bars and other valuables.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Wednesday, during a hearing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Superior Court Justice AndrÃ© Vincent was handed a copy of Bryntwick's criminal record before he agreed with a common suggestion that the robber receive a sentence that left him with a 47-month prison term. The time he has already served was factored 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this year, Bryntwick pleaded guilty( </w:t>
      </w:r>
      <w:hyperlink r:id="rId451" w:history="1">
        <w:r>
          <w:rPr>
            <w:rFonts w:ascii="arial" w:eastAsia="arial" w:hAnsi="arial" w:cs="arial"/>
            <w:i/>
            <w:color w:val="0077CC"/>
            <w:sz w:val="20"/>
            <w:u w:val="single"/>
            <w:shd w:val="clear" w:color="auto" w:fill="FFFFFF"/>
            <w:lang w:val="en-US" w:eastAsia="en-US" w:bidi="ar-SA"/>
          </w:rPr>
          <w:t>https://montrealgazette.com/news/local-news/four-plead-guilty-in-series-of-armed-bank-robberies</w:t>
        </w:r>
      </w:hyperlink>
      <w:r>
        <w:rPr>
          <w:rFonts w:ascii="arial" w:eastAsia="arial" w:hAnsi="arial" w:cs="arial"/>
          <w:color w:val="000000"/>
          <w:sz w:val="20"/>
          <w:lang w:val="en-US" w:eastAsia="en-US" w:bidi="ar-SA"/>
        </w:rPr>
        <w:t xml:space="preserve"> ) to carrying out the Oct. 29, 2014, robbery at a Bank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branch on Masson St.</w:t>
      </w:r>
    </w:p>
    <w:p>
      <w:pPr>
        <w:spacing w:before="200" w:line="260" w:lineRule="atLeast"/>
        <w:jc w:val="both"/>
        <w:rPr>
          <w:lang w:val="en-US" w:eastAsia="en-US" w:bidi="ar-SA"/>
        </w:rPr>
      </w:pPr>
      <w:r>
        <w:rPr>
          <w:rFonts w:ascii="arial" w:eastAsia="arial" w:hAnsi="arial" w:cs="arial"/>
          <w:color w:val="000000"/>
          <w:sz w:val="20"/>
          <w:lang w:val="en-US" w:eastAsia="en-US" w:bidi="ar-SA"/>
        </w:rPr>
        <w:t>He and an accomplice, Walter Butt, hid inside the bank and surprised two armoured car guards as they entered it at ?night. Both of the robbers were armed. They handcuffed the guards before making off with $170,000.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Nine hours before the heist was pulled off,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pulled Bryntwick over speeding less than two kilometres from where the robbery was carried out.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Bryntwick also pleaded guilty to conspiring to commit other robberies while he and accomplices ?were seen staking out banks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the latter half of 2015.</w:t>
      </w:r>
    </w:p>
    <w:p>
      <w:pPr>
        <w:spacing w:before="200" w:line="260" w:lineRule="atLeast"/>
        <w:jc w:val="both"/>
        <w:rPr>
          <w:lang w:val="en-US" w:eastAsia="en-US" w:bidi="ar-SA"/>
        </w:rPr>
      </w:pPr>
      <w:r>
        <w:rPr>
          <w:rFonts w:ascii="arial" w:eastAsia="arial" w:hAnsi="arial" w:cs="arial"/>
          <w:color w:val="000000"/>
          <w:sz w:val="20"/>
          <w:lang w:val="en-US" w:eastAsia="en-US" w:bidi="ar-SA"/>
        </w:rPr>
        <w:t>In 2003, Bryntwick was sentenced to an eight-year prison term for his role in an attempt to pull off an armoured car heist in Ontario. He and his accomplices were armed with AK-47 rifles and .38-calibre handguns during failed heist.</w:t>
      </w:r>
    </w:p>
    <w:p>
      <w:pPr>
        <w:spacing w:before="200" w:line="260" w:lineRule="atLeast"/>
        <w:jc w:val="both"/>
        <w:rPr>
          <w:lang w:val="en-US" w:eastAsia="en-US" w:bidi="ar-SA"/>
        </w:rPr>
      </w:pPr>
      <w:r>
        <w:rPr>
          <w:rFonts w:ascii="arial" w:eastAsia="arial" w:hAnsi="arial" w:cs="arial"/>
          <w:color w:val="000000"/>
          <w:sz w:val="20"/>
          <w:lang w:val="en-US" w:eastAsia="en-US" w:bidi="ar-SA"/>
        </w:rPr>
        <w:t>Decisions made by the Parole Board of Canada while he served that sentence revealed that following the 1977 robbery in Vancouver, he was "sought after for advice and guidance by criminal peers." To pull off that infamous robbery, in January 1977, Bryntwick and his accomplices had to tunnel through steel and concrete to break into the vault of the Vancouver Safety Deposit Vault, a private company. The men cracked open more than 1,200 safety deposit boxes and made off with more than $2.5 million worth of gold bars, coins, bonds, gems and cash.</w:t>
      </w:r>
    </w:p>
    <w:p>
      <w:pPr>
        <w:spacing w:before="200" w:line="260" w:lineRule="atLeast"/>
        <w:jc w:val="both"/>
        <w:rPr>
          <w:lang w:val="en-US" w:eastAsia="en-US" w:bidi="ar-SA"/>
        </w:rPr>
      </w:pPr>
      <w:r>
        <w:rPr>
          <w:rFonts w:ascii="arial" w:eastAsia="arial" w:hAnsi="arial" w:cs="arial"/>
          <w:color w:val="000000"/>
          <w:sz w:val="20"/>
          <w:lang w:val="en-US" w:eastAsia="en-US" w:bidi="ar-SA"/>
        </w:rPr>
        <w:t>Bryntwick's criminal ?record also includes a caper wherein he and two accomplices tried to drill their way into a bank, in the U.S., from an office above it. He served a 51-month sentence prison term in the U.S.</w:t>
      </w:r>
    </w:p>
    <w:p>
      <w:pPr>
        <w:spacing w:before="200" w:line="260" w:lineRule="atLeast"/>
        <w:jc w:val="both"/>
        <w:rPr>
          <w:lang w:val="en-US" w:eastAsia="en-US" w:bidi="ar-SA"/>
        </w:rPr>
      </w:pPr>
      <w:r>
        <w:rPr>
          <w:rFonts w:ascii="arial" w:eastAsia="arial" w:hAnsi="arial" w:cs="arial"/>
          <w:color w:val="000000"/>
          <w:sz w:val="20"/>
          <w:lang w:val="en-US" w:eastAsia="en-US" w:bidi="ar-SA"/>
        </w:rPr>
        <w:t>Bryntwick and four other men were arrested in 2016 as part of an investigation into several bank robberies and armoured car heists committed between 1999 and 2015.</w:t>
      </w:r>
    </w:p>
    <w:p>
      <w:pPr>
        <w:spacing w:before="200" w:line="260" w:lineRule="atLeast"/>
        <w:jc w:val="both"/>
        <w:rPr>
          <w:lang w:val="en-US" w:eastAsia="en-US" w:bidi="ar-SA"/>
        </w:rPr>
      </w:pPr>
      <w:r>
        <w:rPr>
          <w:rFonts w:ascii="arial" w:eastAsia="arial" w:hAnsi="arial" w:cs="arial"/>
          <w:color w:val="000000"/>
          <w:sz w:val="20"/>
          <w:lang w:val="en-US" w:eastAsia="en-US" w:bidi="ar-SA"/>
        </w:rPr>
        <w:t>In March, Bryntwick and the four other men pleaded guilty to considerably fewer charges than they originally faced.</w:t>
      </w:r>
    </w:p>
    <w:p>
      <w:pPr>
        <w:spacing w:before="200" w:line="260" w:lineRule="atLeast"/>
        <w:jc w:val="both"/>
        <w:rPr>
          <w:lang w:val="en-US" w:eastAsia="en-US" w:bidi="ar-SA"/>
        </w:rPr>
      </w:pPr>
      <w:r>
        <w:rPr>
          <w:rFonts w:ascii="arial" w:eastAsia="arial" w:hAnsi="arial" w:cs="arial"/>
          <w:color w:val="000000"/>
          <w:sz w:val="20"/>
          <w:lang w:val="en-US" w:eastAsia="en-US" w:bidi="ar-SA"/>
        </w:rPr>
        <w:t>Three of the other men - David Stachula, Butt and Serge Fournier - were also sentenced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Butt, who pleaded guilty to three armed robberies and an attempted robbery - received the longest sentence, an overall prison term of 11-years.</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40" w:line="260" w:lineRule="atLeast"/>
        <w:jc w:val="both"/>
        <w:rPr>
          <w:lang w:val="en-US" w:eastAsia="en-US" w:bidi="ar-SA"/>
        </w:rPr>
      </w:pPr>
      <w:hyperlink r:id="rId119"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Four plead guilty in series of armed bank robberies( </w:t>
      </w:r>
      <w:hyperlink r:id="rId451" w:history="1">
        <w:r>
          <w:rPr>
            <w:rFonts w:ascii="arial" w:eastAsia="arial" w:hAnsi="arial" w:cs="arial"/>
            <w:i/>
            <w:color w:val="0077CC"/>
            <w:sz w:val="20"/>
            <w:u w:val="single"/>
            <w:shd w:val="clear" w:color="auto" w:fill="FFFFFF"/>
            <w:lang w:val="en-US" w:eastAsia="en-US" w:bidi="ar-SA"/>
          </w:rPr>
          <w:t>https://montrealgazette.com/news/local-news/four-plead-guilty-in-series-of-armed-bank-robberies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 five suspects in armoured car holdups( </w:t>
      </w:r>
      <w:hyperlink r:id="rId452" w:history="1">
        <w:r>
          <w:rPr>
            <w:rFonts w:ascii="arial" w:eastAsia="arial" w:hAnsi="arial" w:cs="arial"/>
            <w:i/>
            <w:color w:val="0077CC"/>
            <w:sz w:val="20"/>
            <w:u w:val="single"/>
            <w:shd w:val="clear" w:color="auto" w:fill="FFFFFF"/>
            <w:lang w:val="en-US" w:eastAsia="en-US" w:bidi="ar-SA"/>
          </w:rPr>
          <w:t>https://montrealgazette.com/news/local-news/</w:t>
        </w:r>
      </w:hyperlink>
      <w:hyperlink r:id="rId452" w:history="1">
        <w:r>
          <w:rPr>
            <w:rFonts w:ascii="arial" w:eastAsia="arial" w:hAnsi="arial" w:cs="arial"/>
            <w:b/>
            <w:i/>
            <w:color w:val="0077CC"/>
            <w:sz w:val="20"/>
            <w:u w:val="single"/>
            <w:shd w:val="clear" w:color="auto" w:fill="FFFFFF"/>
            <w:lang w:val="en-US" w:eastAsia="en-US" w:bidi="ar-SA"/>
          </w:rPr>
          <w:t>montreal</w:t>
        </w:r>
      </w:hyperlink>
      <w:hyperlink r:id="rId452" w:history="1">
        <w:r>
          <w:rPr>
            <w:rFonts w:ascii="arial" w:eastAsia="arial" w:hAnsi="arial" w:cs="arial"/>
            <w:i/>
            <w:color w:val="0077CC"/>
            <w:sz w:val="20"/>
            <w:u w:val="single"/>
            <w:shd w:val="clear" w:color="auto" w:fill="FFFFFF"/>
            <w:lang w:val="en-US" w:eastAsia="en-US" w:bidi="ar-SA"/>
          </w:rPr>
          <w:t>-</w:t>
        </w:r>
      </w:hyperlink>
      <w:hyperlink r:id="rId452" w:history="1">
        <w:r>
          <w:rPr>
            <w:rFonts w:ascii="arial" w:eastAsia="arial" w:hAnsi="arial" w:cs="arial"/>
            <w:b/>
            <w:i/>
            <w:color w:val="0077CC"/>
            <w:sz w:val="20"/>
            <w:u w:val="single"/>
            <w:shd w:val="clear" w:color="auto" w:fill="FFFFFF"/>
            <w:lang w:val="en-US" w:eastAsia="en-US" w:bidi="ar-SA"/>
          </w:rPr>
          <w:t>police</w:t>
        </w:r>
      </w:hyperlink>
      <w:hyperlink r:id="rId452" w:history="1">
        <w:r>
          <w:rPr>
            <w:rFonts w:ascii="arial" w:eastAsia="arial" w:hAnsi="arial" w:cs="arial"/>
            <w:i/>
            <w:color w:val="0077CC"/>
            <w:sz w:val="20"/>
            <w:u w:val="single"/>
            <w:shd w:val="clear" w:color="auto" w:fill="FFFFFF"/>
            <w:lang w:val="en-US" w:eastAsia="en-US" w:bidi="ar-SA"/>
          </w:rPr>
          <w:t>-arrest-five-suspects-in-armoured-car-holdups</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8"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BANK ROBBERY (93%); ROBBERY (92%); SENTENCING (92%); NEGATIVE PERSONAL NEWS (92%); JAIL SENTENCING (90%); PRISONS (90%); CRIME, LAW ENFORCEMENT &amp; CORRECTIONS (90%); GUILTY PLEAS (89%); LITIGATION (78%); ARRESTS (78%); JUDGES (78%); PAROLE (78%); INTERNATIONAL TRADE (77%); DECISIONS &amp; RULINGS (76%); LAW ENFORCEMENT (75%); INVESTIGATIONS (75%); CONSPIRACY (75%); LAW COURTS &amp; TRIBUNALS (75%); FIREARMS (67%); AUTOMATIC &amp; SEMI-AUTOMATIC FIREARMS (62%); notorious,robbers,sentenced,overall,prison,eight !@PERMALINK= </w:t>
      </w:r>
      <w:hyperlink r:id="rId453" w:history="1">
        <w:r>
          <w:rPr>
            <w:rFonts w:ascii="arial" w:eastAsia="arial" w:hAnsi="arial" w:cs="arial"/>
            <w:i/>
            <w:color w:val="0077CC"/>
            <w:sz w:val="20"/>
            <w:u w:val="single"/>
            <w:shd w:val="clear" w:color="auto" w:fill="FFFFFF"/>
            <w:lang w:val="en-US" w:eastAsia="en-US" w:bidi="ar-SA"/>
          </w:rPr>
          <w:t>https://montrealgazette.com/news/notorious-bank-robber-sentenced-for-role-in-</w:t>
        </w:r>
      </w:hyperlink>
      <w:hyperlink r:id="rId453" w:history="1">
        <w:r>
          <w:rPr>
            <w:rFonts w:ascii="arial" w:eastAsia="arial" w:hAnsi="arial" w:cs="arial"/>
            <w:b/>
            <w:i/>
            <w:color w:val="0077CC"/>
            <w:sz w:val="20"/>
            <w:u w:val="single"/>
            <w:shd w:val="clear" w:color="auto" w:fill="FFFFFF"/>
            <w:lang w:val="en-US" w:eastAsia="en-US" w:bidi="ar-SA"/>
          </w:rPr>
          <w:t>montreal</w:t>
        </w:r>
      </w:hyperlink>
      <w:hyperlink r:id="rId453" w:history="1">
        <w:r>
          <w:rPr>
            <w:rFonts w:ascii="arial" w:eastAsia="arial" w:hAnsi="arial" w:cs="arial"/>
            <w:i/>
            <w:color w:val="0077CC"/>
            <w:sz w:val="20"/>
            <w:u w:val="single"/>
            <w:shd w:val="clear" w:color="auto" w:fill="FFFFFF"/>
            <w:lang w:val="en-US" w:eastAsia="en-US" w:bidi="ar-SA"/>
          </w:rPr>
          <w:t>-armoured-car-heist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BANK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(84%)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BMO (TSX) (84%); BMO (NYSE) (84%)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NAICS522110 COMMERCIAL BANKING (84%); SIC6082 FOREIGN TRADE &amp; INTERNATIONAL BANKING INSTITUTIONS (84%); BANKING &amp; FINANCE (91%); ARMORED CAR SERVICES (77%); BANK BRANCHES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VANCOUVER, BC, CANADA (88%); BRITISH COLUMBIA, CANADA (88%); ONTARIO, CANADA (58%); CANADA (93%); UNITED STATES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9"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1"/>
          <w:headerReference w:type="default" r:id="rId462"/>
          <w:footerReference w:type="even" r:id="rId463"/>
          <w:footerReference w:type="default" r:id="rId464"/>
          <w:headerReference w:type="first" r:id="rId465"/>
          <w:footerReference w:type="first" r:id="rId466"/>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467" w:history="1">
        <w:r>
          <w:rPr>
            <w:rFonts w:ascii="arial" w:eastAsia="arial" w:hAnsi="arial" w:cs="arial"/>
            <w:b/>
            <w:bCs/>
            <w:i/>
            <w:color w:val="0077CC"/>
            <w:kern w:val="32"/>
            <w:sz w:val="28"/>
            <w:szCs w:val="32"/>
            <w:u w:val="single"/>
            <w:shd w:val="clear" w:color="auto" w:fill="FFFFFF"/>
            <w:lang w:val="en-US" w:eastAsia="en-US" w:bidi="ar-SA"/>
          </w:rPr>
          <w:t>Stu on Sports: Habs' Shea Weber, Brendan Gallagher weigh in on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4,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HOCKEY INSIDE OUT</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2311 words</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Shea Weber is a man of few words - especially with the media - and he isn't a social-media guy.</w:t>
      </w:r>
    </w:p>
    <w:p>
      <w:pPr>
        <w:spacing w:before="200" w:line="260" w:lineRule="atLeast"/>
        <w:jc w:val="both"/>
        <w:rPr>
          <w:lang w:val="en-US" w:eastAsia="en-US" w:bidi="ar-SA"/>
        </w:rPr>
      </w:pPr>
      <w:r>
        <w:rPr>
          <w:rFonts w:ascii="arial" w:eastAsia="arial" w:hAnsi="arial" w:cs="arial"/>
          <w:color w:val="000000"/>
          <w:sz w:val="20"/>
          <w:lang w:val="en-US" w:eastAsia="en-US" w:bidi="ar-SA"/>
        </w:rPr>
        <w:t>But on Wednesday, the Canadiens captain joined a growing list of NHL players and other pro athletes and teams who have taken to social media to express their thoughts on racism after George Floyd, a black man, was killed last week in Minnesota by a policeman.</w:t>
      </w:r>
    </w:p>
    <w:p>
      <w:pPr>
        <w:spacing w:before="200" w:line="260" w:lineRule="atLeast"/>
        <w:jc w:val="both"/>
        <w:rPr>
          <w:lang w:val="en-US" w:eastAsia="en-US" w:bidi="ar-SA"/>
        </w:rPr>
      </w:pPr>
      <w:r>
        <w:rPr>
          <w:rFonts w:ascii="arial" w:eastAsia="arial" w:hAnsi="arial" w:cs="arial"/>
          <w:color w:val="000000"/>
          <w:sz w:val="20"/>
          <w:lang w:val="en-US" w:eastAsia="en-US" w:bidi="ar-SA"/>
        </w:rPr>
        <w:t>Since Weber has basically no presence on social media, he had the Canadiens tweet out his statement, in which he notes: "I have not been sure how to express my feelings."</w:t>
      </w:r>
    </w:p>
    <w:p>
      <w:pPr>
        <w:spacing w:before="200" w:line="260" w:lineRule="atLeast"/>
        <w:jc w:val="both"/>
        <w:rPr>
          <w:lang w:val="en-US" w:eastAsia="en-US" w:bidi="ar-SA"/>
        </w:rPr>
      </w:pPr>
      <w:r>
        <w:rPr>
          <w:rFonts w:ascii="arial" w:eastAsia="arial" w:hAnsi="arial" w:cs="arial"/>
          <w:color w:val="000000"/>
          <w:sz w:val="20"/>
          <w:lang w:val="en-US" w:eastAsia="en-US" w:bidi="ar-SA"/>
        </w:rPr>
        <w:t>Weber, who is from Sicamous, B.C., adds: "Growing up in a small town never afforded me the worldly experiences to understand racism or to ever really think about this issue as a young individual. My eyes have been opened to the realities that many people who don't look like me face on a daily basis. Racism is very real and must be called out."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statement from Shea Weber#BlackLivesMatter( </w:t>
      </w:r>
      <w:hyperlink r:id="rId468" w:history="1">
        <w:r>
          <w:rPr>
            <w:rFonts w:ascii="arial" w:eastAsia="arial" w:hAnsi="arial" w:cs="arial"/>
            <w:i/>
            <w:color w:val="0077CC"/>
            <w:sz w:val="20"/>
            <w:u w:val="single"/>
            <w:shd w:val="clear" w:color="auto" w:fill="FFFFFF"/>
            <w:lang w:val="en-US" w:eastAsia="en-US" w:bidi="ar-SA"/>
          </w:rPr>
          <w:t>https://twitter.com/hashtag/BlackLivesMatter?src=hash&amp;;ref_src=twsrc%5Etfw</w:t>
        </w:r>
      </w:hyperlink>
      <w:r>
        <w:rPr>
          <w:rFonts w:ascii="arial" w:eastAsia="arial" w:hAnsi="arial" w:cs="arial"/>
          <w:color w:val="000000"/>
          <w:sz w:val="20"/>
          <w:lang w:val="en-US" w:eastAsia="en-US" w:bidi="ar-SA"/>
        </w:rPr>
        <w:t xml:space="preserve"> ) pic.twitter.com/N0TGj8FNn0(            </w:t>
      </w:r>
      <w:hyperlink r:id="rId469" w:history="1">
        <w:r>
          <w:rPr>
            <w:rFonts w:ascii="arial" w:eastAsia="arial" w:hAnsi="arial" w:cs="arial"/>
            <w:i/>
            <w:color w:val="0077CC"/>
            <w:sz w:val="20"/>
            <w:u w:val="single"/>
            <w:shd w:val="clear" w:color="auto" w:fill="FFFFFF"/>
            <w:lang w:val="en-US" w:eastAsia="en-US" w:bidi="ar-SA"/>
          </w:rPr>
          <w:t>https://t.co/N0TGj8FNn0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Canadiens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(@CanadiensMTL) June 3, 2020( </w:t>
      </w:r>
      <w:hyperlink r:id="rId470" w:history="1">
        <w:r>
          <w:rPr>
            <w:rFonts w:ascii="arial" w:eastAsia="arial" w:hAnsi="arial" w:cs="arial"/>
            <w:i/>
            <w:color w:val="0077CC"/>
            <w:sz w:val="20"/>
            <w:u w:val="single"/>
            <w:shd w:val="clear" w:color="auto" w:fill="FFFFFF"/>
            <w:lang w:val="en-US" w:eastAsia="en-US" w:bidi="ar-SA"/>
          </w:rPr>
          <w:t>https://twitter.com/CanadiensMTL/status/1268173862832914432?ref_src=twsrc%5Etfw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Canadiens' Brendan Gallagher is a social-media guy, with more than 278,000 followers on his Twitter account. Gallagher tweeted out his own statement against racism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"I'll admit that speaking out at a time like this makes me uncomfortable," Gallagher writes. "I don't want to offend anyone and I don't want to make anyone upset."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adds: "When I, as a white person, see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 feel safe and protected. I realize I'm privileged and that many people whose skin colour is different than mine have had, and continue to have, very different experiences.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aren't the enemy; bad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the officers and the systems that allow them to continue to wear a badge despite their racist behaviour are.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murdered George Floyd is a bad person."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#Oneteam( </w:t>
      </w:r>
      <w:hyperlink r:id="rId471" w:history="1">
        <w:r>
          <w:rPr>
            <w:rFonts w:ascii="arial" w:eastAsia="arial" w:hAnsi="arial" w:cs="arial"/>
            <w:i/>
            <w:color w:val="0077CC"/>
            <w:sz w:val="20"/>
            <w:u w:val="single"/>
            <w:shd w:val="clear" w:color="auto" w:fill="FFFFFF"/>
            <w:lang w:val="en-US" w:eastAsia="en-US" w:bidi="ar-SA"/>
          </w:rPr>
          <w:t>https://twitter.com/hashtag/Oneteam?src=hash&amp;;ref_src=twsrc%5Etfw</w:t>
        </w:r>
      </w:hyperlink>
      <w:r>
        <w:rPr>
          <w:rFonts w:ascii="arial" w:eastAsia="arial" w:hAnsi="arial" w:cs="arial"/>
          <w:color w:val="000000"/>
          <w:sz w:val="20"/>
          <w:lang w:val="en-US" w:eastAsia="en-US" w:bidi="ar-SA"/>
        </w:rPr>
        <w:t xml:space="preserve"> ) pic.twitter.com/FMTyqM5Gfc(            </w:t>
      </w:r>
      <w:hyperlink r:id="rId472" w:history="1">
        <w:r>
          <w:rPr>
            <w:rFonts w:ascii="arial" w:eastAsia="arial" w:hAnsi="arial" w:cs="arial"/>
            <w:i/>
            <w:color w:val="0077CC"/>
            <w:sz w:val="20"/>
            <w:u w:val="single"/>
            <w:shd w:val="clear" w:color="auto" w:fill="FFFFFF"/>
            <w:lang w:val="en-US" w:eastAsia="en-US" w:bidi="ar-SA"/>
          </w:rPr>
          <w:t>https://t.co/FMTyqM5Gfc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Brendan Gallagher (@BGALLY17) June 3, 2020( </w:t>
      </w:r>
      <w:hyperlink r:id="rId473" w:history="1">
        <w:r>
          <w:rPr>
            <w:rFonts w:ascii="arial" w:eastAsia="arial" w:hAnsi="arial" w:cs="arial"/>
            <w:i/>
            <w:color w:val="0077CC"/>
            <w:sz w:val="20"/>
            <w:u w:val="single"/>
            <w:shd w:val="clear" w:color="auto" w:fill="FFFFFF"/>
            <w:lang w:val="en-US" w:eastAsia="en-US" w:bidi="ar-SA"/>
          </w:rPr>
          <w:t>https://twitter.com/BGALLY17/status/1268172950303150080?ref_src=twsrc%5Etfw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Former Canadien P.K. Subban, now with the New Jersey Devils, has a huge presence on social media with more than 1.1 million followers on his Twitter account. Subban tweeted out a video of himself on Wednesday while wearing a baseball cap backwards with the words: "CHANGE THE GAME". Subban says he has been wearing that saying on his hat for "a long, long time, for years. I wear it every day when I go to work."</w:t>
      </w:r>
    </w:p>
    <w:p>
      <w:pPr>
        <w:spacing w:before="200" w:line="260" w:lineRule="atLeast"/>
        <w:jc w:val="both"/>
        <w:rPr>
          <w:lang w:val="en-US" w:eastAsia="en-US" w:bidi="ar-SA"/>
        </w:rPr>
      </w:pPr>
      <w:r>
        <w:rPr>
          <w:rFonts w:ascii="arial" w:eastAsia="arial" w:hAnsi="arial" w:cs="arial"/>
          <w:color w:val="000000"/>
          <w:sz w:val="20"/>
          <w:lang w:val="en-US" w:eastAsia="en-US" w:bidi="ar-SA"/>
        </w:rPr>
        <w:t>"What does Change the Game mean?" Subban adds in the video. "Change the Game means change the narrative. The narrative has been the same. No justice. There needs to be justice. Justice has to happen. Change needs to come. But we need everyone. We need everyone and all people to look at our lives and see where we can help that change and do our part. I'm committed to that. I'm committed to that through and through."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the video, Subban says he has donated $50,000 to a GoFundMe page that was set up for Floyd's 6-year-old daughter, Gianna( </w:t>
      </w:r>
      <w:hyperlink r:id="rId474" w:history="1">
        <w:r>
          <w:rPr>
            <w:rFonts w:ascii="arial" w:eastAsia="arial" w:hAnsi="arial" w:cs="arial"/>
            <w:i/>
            <w:color w:val="0077CC"/>
            <w:sz w:val="20"/>
            <w:u w:val="single"/>
            <w:shd w:val="clear" w:color="auto" w:fill="FFFFFF"/>
            <w:lang w:val="en-US" w:eastAsia="en-US" w:bidi="ar-SA"/>
          </w:rPr>
          <w:t>https://ca.gofundme.com/f/gianna-floyd-daughter-of-george-floyd-fund</w:t>
        </w:r>
      </w:hyperlink>
      <w:r>
        <w:rPr>
          <w:rFonts w:ascii="arial" w:eastAsia="arial" w:hAnsi="arial" w:cs="arial"/>
          <w:color w:val="000000"/>
          <w:sz w:val="20"/>
          <w:lang w:val="en-US" w:eastAsia="en-US" w:bidi="ar-SA"/>
        </w:rPr>
        <w:t xml:space="preserve"> ), who is now without a father. Subban also reached out to the NHL and commissioner Gary Bettman, and said the league has matched his $50,000 donation.</w:t>
      </w:r>
    </w:p>
    <w:p>
      <w:pPr>
        <w:spacing w:before="200" w:line="260" w:lineRule="atLeast"/>
        <w:jc w:val="both"/>
        <w:rPr>
          <w:lang w:val="en-US" w:eastAsia="en-US" w:bidi="ar-SA"/>
        </w:rPr>
      </w:pPr>
      <w:r>
        <w:rPr>
          <w:rFonts w:ascii="arial" w:eastAsia="arial" w:hAnsi="arial" w:cs="arial"/>
          <w:color w:val="000000"/>
          <w:sz w:val="20"/>
          <w:lang w:val="en-US" w:eastAsia="en-US" w:bidi="ar-SA"/>
        </w:rPr>
        <w:t>"I just want to reach out to everybody," Subban says. "Anyone who can donate, please."</w:t>
      </w:r>
    </w:p>
    <w:p>
      <w:pPr>
        <w:spacing w:before="200" w:line="260" w:lineRule="atLeast"/>
        <w:jc w:val="both"/>
        <w:rPr>
          <w:lang w:val="en-US" w:eastAsia="en-US" w:bidi="ar-SA"/>
        </w:rPr>
      </w:pPr>
      <w:r>
        <w:rPr>
          <w:rFonts w:ascii="arial" w:eastAsia="arial" w:hAnsi="arial" w:cs="arial"/>
          <w:color w:val="000000"/>
          <w:sz w:val="20"/>
          <w:lang w:val="en-US" w:eastAsia="en-US" w:bidi="ar-SA"/>
        </w:rPr>
        <w:t>The GoFundMe page set a goal of raising $1 million and as of 3 p.m. Wednesday it had already raised $899,000.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CNN reported Wednesday afternoon( </w:t>
      </w:r>
      <w:hyperlink r:id="rId475" w:history="1">
        <w:r>
          <w:rPr>
            <w:rFonts w:ascii="arial" w:eastAsia="arial" w:hAnsi="arial" w:cs="arial"/>
            <w:i/>
            <w:color w:val="0077CC"/>
            <w:sz w:val="20"/>
            <w:u w:val="single"/>
            <w:shd w:val="clear" w:color="auto" w:fill="FFFFFF"/>
            <w:lang w:val="en-US" w:eastAsia="en-US" w:bidi="ar-SA"/>
          </w:rPr>
          <w:t>https://www.cnn.com/2020/06/03/us/george-floyd-officers-charges/index.html</w:t>
        </w:r>
      </w:hyperlink>
      <w:r>
        <w:rPr>
          <w:rFonts w:ascii="arial" w:eastAsia="arial" w:hAnsi="arial" w:cs="arial"/>
          <w:color w:val="000000"/>
          <w:sz w:val="20"/>
          <w:lang w:val="en-US" w:eastAsia="en-US" w:bidi="ar-SA"/>
        </w:rPr>
        <w:t xml:space="preserve"> ) that Derek Chauvin, the former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pressed his knee into Floyd's neck, has now been charged with second-degree murder and that the three other officers on scene during Floyd's killing are now charged with aiding and abetting second-degree murder.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Change The Game?????? pic.twitter.com/otPpYIBkJx( </w:t>
      </w:r>
      <w:hyperlink r:id="rId476" w:history="1">
        <w:r>
          <w:rPr>
            <w:rFonts w:ascii="arial" w:eastAsia="arial" w:hAnsi="arial" w:cs="arial"/>
            <w:i/>
            <w:color w:val="0077CC"/>
            <w:sz w:val="20"/>
            <w:u w:val="single"/>
            <w:shd w:val="clear" w:color="auto" w:fill="FFFFFF"/>
            <w:lang w:val="en-US" w:eastAsia="en-US" w:bidi="ar-SA"/>
          </w:rPr>
          <w:t>https://t.co/otPpYIBkJx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P.K. Subban (@PKSubban1) June 3, 2020( </w:t>
      </w:r>
      <w:hyperlink r:id="rId477" w:history="1">
        <w:r>
          <w:rPr>
            <w:rFonts w:ascii="arial" w:eastAsia="arial" w:hAnsi="arial" w:cs="arial"/>
            <w:i/>
            <w:color w:val="0077CC"/>
            <w:sz w:val="20"/>
            <w:u w:val="single"/>
            <w:shd w:val="clear" w:color="auto" w:fill="FFFFFF"/>
            <w:lang w:val="en-US" w:eastAsia="en-US" w:bidi="ar-SA"/>
          </w:rPr>
          <w:t>https://twitter.com/PKSubban1/status/1268221484717096960?ref_src=twsrc%5Etfw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Canadiens' 'purge' continues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Réjean Tremblay had a column in Wednesday's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478" w:history="1">
        <w:r>
          <w:rPr>
            <w:rFonts w:ascii="arial" w:eastAsia="arial" w:hAnsi="arial" w:cs="arial"/>
            <w:i/>
            <w:color w:val="0077CC"/>
            <w:sz w:val="20"/>
            <w:u w:val="single"/>
            <w:shd w:val="clear" w:color="auto" w:fill="FFFFFF"/>
            <w:lang w:val="en-US" w:eastAsia="en-US" w:bidi="ar-SA"/>
          </w:rPr>
          <w:t>https://www.journaldemontreal.com/2020/06/03/la-grande-purge-grace-a-la-covid-19</w:t>
        </w:r>
      </w:hyperlink>
      <w:r>
        <w:rPr>
          <w:rFonts w:ascii="arial" w:eastAsia="arial" w:hAnsi="arial" w:cs="arial"/>
          <w:color w:val="000000"/>
          <w:sz w:val="20"/>
          <w:lang w:val="en-US" w:eastAsia="en-US" w:bidi="ar-SA"/>
        </w:rPr>
        <w:t xml:space="preserve"> ) about the Canadiens' ongoing changes off the ice under the headline: "The big purge ... thanks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On Tuesday, the Canadiens let go Dominick Saillant and François Marchand of the communications department. Saillant was in his 23rd year as a member of the Canadiens' communications department and his 17th as senior director of media relations, responsible for all aspects of the club's media relations on a daily basis. Marchand was a communications manager.</w:t>
      </w:r>
    </w:p>
    <w:p>
      <w:pPr>
        <w:spacing w:before="200" w:line="260" w:lineRule="atLeast"/>
        <w:jc w:val="both"/>
        <w:rPr>
          <w:lang w:val="en-US" w:eastAsia="en-US" w:bidi="ar-SA"/>
        </w:rPr>
      </w:pPr>
      <w:r>
        <w:rPr>
          <w:rFonts w:ascii="arial" w:eastAsia="arial" w:hAnsi="arial" w:cs="arial"/>
          <w:color w:val="000000"/>
          <w:sz w:val="20"/>
          <w:lang w:val="en-US" w:eastAsia="en-US" w:bidi="ar-SA"/>
        </w:rPr>
        <w:t>"Today, our organization had to make some very difficult decisions, one of which being to restructure our communications department in order to adapt to this new reality," Paul Wilson, the Canadiens' senior vice-president of public affairs and communications, said in an email, referring to the COVID-19 pandemic which has shut down the NHL since March 12.</w:t>
      </w:r>
    </w:p>
    <w:p>
      <w:pPr>
        <w:spacing w:before="200" w:line="260" w:lineRule="atLeast"/>
        <w:jc w:val="both"/>
        <w:rPr>
          <w:lang w:val="en-US" w:eastAsia="en-US" w:bidi="ar-SA"/>
        </w:rPr>
      </w:pPr>
      <w:r>
        <w:rPr>
          <w:rFonts w:ascii="arial" w:eastAsia="arial" w:hAnsi="arial" w:cs="arial"/>
          <w:color w:val="000000"/>
          <w:sz w:val="20"/>
          <w:lang w:val="en-US" w:eastAsia="en-US" w:bidi="ar-SA"/>
        </w:rPr>
        <w:t>Tremblay notes that Saillant and Marchand can now be added to the growing list of people who have been let go by the Canadiens, including former executive vice-president Kevin Gilmore (now president of the Impact), Fred Steer (who retired as executive vice-president and chief financial officer), Donald Beauchamp (vice-president of communications), Mark Weightman (president of the Laval Rocket and former president of the Alouettes), Jacques Aubé (president of evenko, which is owned by Groupe CH) and Sylvie Lambert (the longtime senior co-ordinator of hockey 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Tremblay writes that the experts he consulted with were surprised that an organization with more than $100 million in pre-tax profit per year would get rid of so many dedicated and experience people.</w:t>
      </w:r>
    </w:p>
    <w:p>
      <w:pPr>
        <w:spacing w:before="200" w:line="260" w:lineRule="atLeast"/>
        <w:jc w:val="both"/>
        <w:rPr>
          <w:lang w:val="en-US" w:eastAsia="en-US" w:bidi="ar-SA"/>
        </w:rPr>
      </w:pPr>
      <w:r>
        <w:rPr>
          <w:rFonts w:ascii="arial" w:eastAsia="arial" w:hAnsi="arial" w:cs="arial"/>
          <w:color w:val="000000"/>
          <w:sz w:val="20"/>
          <w:lang w:val="en-US" w:eastAsia="en-US" w:bidi="ar-SA"/>
        </w:rPr>
        <w:t>Tremblay also predicts that a year from now the Canadiens' front office could have Geoff Molson as president of the board of directors, France Margaret Bélanger as president of Groupe CH, and Vincent Damphousse as president of the hockey team.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Damphousse, the former Canadiens captain who now works as an analyst for RDS, would be a good fit as team president. He knows what it's like to play for the Canadiens - both the good and the bad - is bilingual and understands the hockey market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both on and off the ice. You'd think he would have instant respect with the Canadiens players and around the league.</w:t>
      </w:r>
    </w:p>
    <w:p>
      <w:pPr>
        <w:spacing w:before="200" w:line="260" w:lineRule="atLeast"/>
        <w:jc w:val="both"/>
        <w:rPr>
          <w:lang w:val="en-US" w:eastAsia="en-US" w:bidi="ar-SA"/>
        </w:rPr>
      </w:pPr>
      <w:r>
        <w:rPr>
          <w:rFonts w:ascii="arial" w:eastAsia="arial" w:hAnsi="arial" w:cs="arial"/>
          <w:color w:val="000000"/>
          <w:sz w:val="20"/>
          <w:lang w:val="en-US" w:eastAsia="en-US" w:bidi="ar-SA"/>
        </w:rPr>
        <w:t>Tomas Tatar s'entraîne fort en Slovaquie.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Tomas Tatar is doing work in Slovakia.#GoHabsGo( </w:t>
      </w:r>
      <w:hyperlink r:id="rId479" w:history="1">
        <w:r>
          <w:rPr>
            <w:rFonts w:ascii="arial" w:eastAsia="arial" w:hAnsi="arial" w:cs="arial"/>
            <w:i/>
            <w:color w:val="0077CC"/>
            <w:sz w:val="20"/>
            <w:u w:val="single"/>
            <w:shd w:val="clear" w:color="auto" w:fill="FFFFFF"/>
            <w:lang w:val="en-US" w:eastAsia="en-US" w:bidi="ar-SA"/>
          </w:rPr>
          <w:t>https://twitter.com/hashtag/GoHabsGo?src=hash&amp;;ref_src=twsrc%5Etfw</w:t>
        </w:r>
      </w:hyperlink>
      <w:r>
        <w:rPr>
          <w:rFonts w:ascii="arial" w:eastAsia="arial" w:hAnsi="arial" w:cs="arial"/>
          <w:color w:val="000000"/>
          <w:sz w:val="20"/>
          <w:lang w:val="en-US" w:eastAsia="en-US" w:bidi="ar-SA"/>
        </w:rPr>
        <w:t xml:space="preserve"> ) pic.twitter.com/HU9jWRfsJs(            </w:t>
      </w:r>
      <w:hyperlink r:id="rId480" w:history="1">
        <w:r>
          <w:rPr>
            <w:rFonts w:ascii="arial" w:eastAsia="arial" w:hAnsi="arial" w:cs="arial"/>
            <w:i/>
            <w:color w:val="0077CC"/>
            <w:sz w:val="20"/>
            <w:u w:val="single"/>
            <w:shd w:val="clear" w:color="auto" w:fill="FFFFFF"/>
            <w:lang w:val="en-US" w:eastAsia="en-US" w:bidi="ar-SA"/>
          </w:rPr>
          <w:t>https://t.co/HU9jWRfsJs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Canadiens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(@CanadiensMTL) June 1, 2020( </w:t>
      </w:r>
      <w:hyperlink r:id="rId481" w:history="1">
        <w:r>
          <w:rPr>
            <w:rFonts w:ascii="arial" w:eastAsia="arial" w:hAnsi="arial" w:cs="arial"/>
            <w:i/>
            <w:color w:val="0077CC"/>
            <w:sz w:val="20"/>
            <w:u w:val="single"/>
            <w:shd w:val="clear" w:color="auto" w:fill="FFFFFF"/>
            <w:lang w:val="en-US" w:eastAsia="en-US" w:bidi="ar-SA"/>
          </w:rPr>
          <w:t>https://twitter.com/CanadiensMTL/status/1267569108242976768?ref_src=twsrc%5Etfw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This Date in Habs History</w:t>
      </w:r>
    </w:p>
    <w:p>
      <w:pPr>
        <w:spacing w:before="200" w:line="260" w:lineRule="atLeast"/>
        <w:jc w:val="both"/>
        <w:rPr>
          <w:lang w:val="en-US" w:eastAsia="en-US" w:bidi="ar-SA"/>
        </w:rPr>
      </w:pPr>
      <w:r>
        <w:rPr>
          <w:rFonts w:ascii="arial" w:eastAsia="arial" w:hAnsi="arial" w:cs="arial"/>
          <w:color w:val="000000"/>
          <w:sz w:val="20"/>
          <w:lang w:val="en-US" w:eastAsia="en-US" w:bidi="ar-SA"/>
        </w:rPr>
        <w:t>It was on June 3, 1993 that defenceman Éric Desjardins completed a hat-trick 51 seconds into overtime as the Canadiens beat the Los Angeles Kings 3-2 in Game 2 of the Stanley Cup final at the Forum to even the series 1-1. The Canadiens would go on to win the Cup in five games.</w:t>
      </w:r>
    </w:p>
    <w:p>
      <w:pPr>
        <w:spacing w:before="200" w:line="260" w:lineRule="atLeast"/>
        <w:jc w:val="both"/>
        <w:rPr>
          <w:lang w:val="en-US" w:eastAsia="en-US" w:bidi="ar-SA"/>
        </w:rPr>
      </w:pPr>
      <w:r>
        <w:rPr>
          <w:rFonts w:ascii="arial" w:eastAsia="arial" w:hAnsi="arial" w:cs="arial"/>
          <w:color w:val="000000"/>
          <w:sz w:val="20"/>
          <w:lang w:val="en-US" w:eastAsia="en-US" w:bidi="ar-SA"/>
        </w:rPr>
        <w:t>The turning point in Game 2 came late in the third period when Canadiens coach Jacques Demers called for a measurement of Kings defenceman Marty McSorley's stick, which had an illegal curve. McSorley went to the penalty box, Demers pulled goalie Patrick Roy for a 6-on-4 advantage, and Desjardins scored his second goal of the game on the power play, sending the game to OT.</w:t>
      </w:r>
    </w:p>
    <w:p>
      <w:pPr>
        <w:spacing w:before="200" w:line="260" w:lineRule="atLeast"/>
        <w:jc w:val="both"/>
        <w:rPr>
          <w:lang w:val="en-US" w:eastAsia="en-US" w:bidi="ar-SA"/>
        </w:rPr>
      </w:pPr>
      <w:r>
        <w:rPr>
          <w:rFonts w:ascii="arial" w:eastAsia="arial" w:hAnsi="arial" w:cs="arial"/>
          <w:color w:val="000000"/>
          <w:sz w:val="20"/>
          <w:lang w:val="en-US" w:eastAsia="en-US" w:bidi="ar-SA"/>
        </w:rPr>
        <w:t>The rest is history.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do what you have to do to win," McSorley told reporters, including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Pat Hickey( </w:t>
      </w:r>
      <w:hyperlink r:id="rId482" w:history="1">
        <w:r>
          <w:rPr>
            <w:rFonts w:ascii="arial" w:eastAsia="arial" w:hAnsi="arial" w:cs="arial"/>
            <w:i/>
            <w:color w:val="0077CC"/>
            <w:sz w:val="20"/>
            <w:u w:val="single"/>
            <w:shd w:val="clear" w:color="auto" w:fill="FFFFFF"/>
            <w:lang w:val="en-US" w:eastAsia="en-US" w:bidi="ar-SA"/>
          </w:rPr>
          <w:t>https://twitter.com/zababes1</w:t>
        </w:r>
      </w:hyperlink>
      <w:r>
        <w:rPr>
          <w:rFonts w:ascii="arial" w:eastAsia="arial" w:hAnsi="arial" w:cs="arial"/>
          <w:color w:val="000000"/>
          <w:sz w:val="20"/>
          <w:lang w:val="en-US" w:eastAsia="en-US" w:bidi="ar-SA"/>
        </w:rPr>
        <w:t xml:space="preserve"> ), after the game when asked for his opinion of the call. "I'm a veteran. I should have known better. I always have one stick in the rack that I absolutely know is legal but I guess I got caught up in the emotion of the game and I grabbed the wrong 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Wrote columnist Michael Farber( </w:t>
      </w:r>
      <w:hyperlink r:id="rId483" w:history="1">
        <w:r>
          <w:rPr>
            <w:rFonts w:ascii="arial" w:eastAsia="arial" w:hAnsi="arial" w:cs="arial"/>
            <w:i/>
            <w:color w:val="0077CC"/>
            <w:sz w:val="20"/>
            <w:u w:val="single"/>
            <w:shd w:val="clear" w:color="auto" w:fill="FFFFFF"/>
            <w:lang w:val="en-US" w:eastAsia="en-US" w:bidi="ar-SA"/>
          </w:rPr>
          <w:t>https://twitter.com/MichaelFarber3</w:t>
        </w:r>
      </w:hyperlink>
      <w:r>
        <w:rPr>
          <w:rFonts w:ascii="arial" w:eastAsia="arial" w:hAnsi="arial" w:cs="arial"/>
          <w:color w:val="000000"/>
          <w:sz w:val="20"/>
          <w:lang w:val="en-US" w:eastAsia="en-US" w:bidi="ar-SA"/>
        </w:rPr>
        <w:t xml:space="preserve"> ) in the next day's edition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"The Christian 20-20 Excel model used by Marty McSorley will go down in Canadiens' lore right next to Don Cherry's first math book because he couldn't count to six either in 1979. The illegal stick was the inanimate equivalent of Stan Jonathan, the extra man on the ice 14 years ago when Guy Lafleur sent the game into overtime and the Boston Bruins threw away a trip to the Stanley Cup finals in a Game 7 at the Forum."</w:t>
      </w:r>
    </w:p>
    <w:p>
      <w:pPr>
        <w:spacing w:before="200" w:line="260" w:lineRule="atLeast"/>
        <w:jc w:val="both"/>
        <w:rPr>
          <w:lang w:val="en-US" w:eastAsia="en-US" w:bidi="ar-SA"/>
        </w:rPr>
      </w:pPr>
      <w:r>
        <w:rPr>
          <w:rFonts w:ascii="arial" w:eastAsia="arial" w:hAnsi="arial" w:cs="arial"/>
          <w:color w:val="000000"/>
          <w:sz w:val="20"/>
          <w:lang w:val="en-US" w:eastAsia="en-US" w:bidi="ar-SA"/>
        </w:rPr>
        <w:t>This Date in Expos History - Part 1</w:t>
      </w:r>
    </w:p>
    <w:p>
      <w:pPr>
        <w:spacing w:before="200" w:line="260" w:lineRule="atLeast"/>
        <w:jc w:val="both"/>
        <w:rPr>
          <w:lang w:val="en-US" w:eastAsia="en-US" w:bidi="ar-SA"/>
        </w:rPr>
      </w:pPr>
      <w:r>
        <w:rPr>
          <w:rFonts w:ascii="arial" w:eastAsia="arial" w:hAnsi="arial" w:cs="arial"/>
          <w:color w:val="000000"/>
          <w:sz w:val="20"/>
          <w:lang w:val="en-US" w:eastAsia="en-US" w:bidi="ar-SA"/>
        </w:rPr>
        <w:t>It was on June 3, 1995 that the Expos' Pedro Martinez pitched nine perfect innings in San Diego before allowing a leadoff double to Bip Roberts in the 10th inning. Relief pitcher Mel Rojas then came on and retired three straight batters to preserve a 1-0 win for the Expos.</w:t>
      </w:r>
    </w:p>
    <w:p>
      <w:pPr>
        <w:spacing w:before="200" w:line="260" w:lineRule="atLeast"/>
        <w:jc w:val="both"/>
        <w:rPr>
          <w:lang w:val="en-US" w:eastAsia="en-US" w:bidi="ar-SA"/>
        </w:rPr>
      </w:pPr>
      <w:r>
        <w:rPr>
          <w:rFonts w:ascii="arial" w:eastAsia="arial" w:hAnsi="arial" w:cs="arial"/>
          <w:color w:val="000000"/>
          <w:sz w:val="20"/>
          <w:lang w:val="en-US" w:eastAsia="en-US" w:bidi="ar-SA"/>
        </w:rPr>
        <w:t>Martinez was not credited with a perfect game. Martinez's performance came two days after receiving a letter from the National League office saying he was being fined $500 for hitting the Houston Astros' Luis Gonzalez with a pitch.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know I'm still young, but I've been around long enough now that I think I've shown people what I can do," the 23-year-old Martinez told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baseball writer Jeff Blair( </w:t>
      </w:r>
      <w:hyperlink r:id="rId484" w:history="1">
        <w:r>
          <w:rPr>
            <w:rFonts w:ascii="arial" w:eastAsia="arial" w:hAnsi="arial" w:cs="arial"/>
            <w:i/>
            <w:color w:val="0077CC"/>
            <w:sz w:val="20"/>
            <w:u w:val="single"/>
            <w:shd w:val="clear" w:color="auto" w:fill="FFFFFF"/>
            <w:lang w:val="en-US" w:eastAsia="en-US" w:bidi="ar-SA"/>
          </w:rPr>
          <w:t>https://twitter.com/SNJeffBlair</w:t>
        </w:r>
      </w:hyperlink>
      <w:r>
        <w:rPr>
          <w:rFonts w:ascii="arial" w:eastAsia="arial" w:hAnsi="arial" w:cs="arial"/>
          <w:color w:val="000000"/>
          <w:sz w:val="20"/>
          <w:lang w:val="en-US" w:eastAsia="en-US" w:bidi="ar-SA"/>
        </w:rPr>
        <w:t xml:space="preserve"> ) after the game.</w:t>
      </w:r>
    </w:p>
    <w:p>
      <w:pPr>
        <w:spacing w:before="200" w:line="260" w:lineRule="atLeast"/>
        <w:jc w:val="both"/>
        <w:rPr>
          <w:lang w:val="en-US" w:eastAsia="en-US" w:bidi="ar-SA"/>
        </w:rPr>
      </w:pPr>
      <w:r>
        <w:rPr>
          <w:rFonts w:ascii="arial" w:eastAsia="arial" w:hAnsi="arial" w:cs="arial"/>
          <w:color w:val="000000"/>
          <w:sz w:val="20"/>
          <w:lang w:val="en-US" w:eastAsia="en-US" w:bidi="ar-SA"/>
        </w:rPr>
        <w:t>"I'm not here to hurt anybody," Martinez added. "But it seems like whenever I pitch, it's always the bad things that are brought up. It's never 'Pedro Martinez was 11-5 last year,' or they never look back to how good I was in Los Angeles as a reliever. It's only the bad."</w:t>
      </w:r>
    </w:p>
    <w:p>
      <w:pPr>
        <w:spacing w:before="200" w:line="260" w:lineRule="atLeast"/>
        <w:jc w:val="both"/>
        <w:rPr>
          <w:lang w:val="en-US" w:eastAsia="en-US" w:bidi="ar-SA"/>
        </w:rPr>
      </w:pPr>
      <w:r>
        <w:rPr>
          <w:rFonts w:ascii="arial" w:eastAsia="arial" w:hAnsi="arial" w:cs="arial"/>
          <w:color w:val="000000"/>
          <w:sz w:val="20"/>
          <w:lang w:val="en-US" w:eastAsia="en-US" w:bidi="ar-SA"/>
        </w:rPr>
        <w:t>Manager Felipe Alou said: "This was the best answer Pedro Martinez could give to all the harassment he's been going through. I'm not surprised that he threw this kind of game."</w:t>
      </w:r>
    </w:p>
    <w:p>
      <w:pPr>
        <w:spacing w:before="200" w:line="260" w:lineRule="atLeast"/>
        <w:jc w:val="both"/>
        <w:rPr>
          <w:lang w:val="en-US" w:eastAsia="en-US" w:bidi="ar-SA"/>
        </w:rPr>
      </w:pPr>
      <w:r>
        <w:rPr>
          <w:rFonts w:ascii="arial" w:eastAsia="arial" w:hAnsi="arial" w:cs="arial"/>
          <w:color w:val="000000"/>
          <w:sz w:val="20"/>
          <w:lang w:val="en-US" w:eastAsia="en-US" w:bidi="ar-SA"/>
        </w:rPr>
        <w:t>This Date in Expos History - Part 2</w:t>
      </w:r>
    </w:p>
    <w:p>
      <w:pPr>
        <w:spacing w:before="200" w:line="260" w:lineRule="atLeast"/>
        <w:jc w:val="both"/>
        <w:rPr>
          <w:lang w:val="en-US" w:eastAsia="en-US" w:bidi="ar-SA"/>
        </w:rPr>
      </w:pPr>
      <w:r>
        <w:rPr>
          <w:rFonts w:ascii="arial" w:eastAsia="arial" w:hAnsi="arial" w:cs="arial"/>
          <w:color w:val="000000"/>
          <w:sz w:val="20"/>
          <w:lang w:val="en-US" w:eastAsia="en-US" w:bidi="ar-SA"/>
        </w:rPr>
        <w:t>It was on June 3, 1991 that the Expos fired manager Buck Rodgers and replaced him with Tom Runnells.</w:t>
      </w:r>
    </w:p>
    <w:p>
      <w:pPr>
        <w:spacing w:before="200" w:line="260" w:lineRule="atLeast"/>
        <w:jc w:val="both"/>
        <w:rPr>
          <w:lang w:val="en-US" w:eastAsia="en-US" w:bidi="ar-SA"/>
        </w:rPr>
      </w:pPr>
      <w:r>
        <w:rPr>
          <w:rFonts w:ascii="arial" w:eastAsia="arial" w:hAnsi="arial" w:cs="arial"/>
          <w:color w:val="000000"/>
          <w:sz w:val="20"/>
          <w:lang w:val="en-US" w:eastAsia="en-US" w:bidi="ar-SA"/>
        </w:rPr>
        <w:t>Rogers was in his seventh season as Expos manager and the team had a 20-29 record when he was fired.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was Unhappy Hour at a Bishop St. bar, last call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Buck Rodgers," Farber wrote in the next day's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"Rodgers was a stand-up guy to the end, leaning his elbow on a small table in the back of the bar yesterday, sipping a Coors Light and talking about being the former manager of the Expos.</w:t>
      </w:r>
    </w:p>
    <w:p>
      <w:pPr>
        <w:spacing w:before="200" w:line="260" w:lineRule="atLeast"/>
        <w:jc w:val="both"/>
        <w:rPr>
          <w:lang w:val="en-US" w:eastAsia="en-US" w:bidi="ar-SA"/>
        </w:rPr>
      </w:pPr>
      <w:r>
        <w:rPr>
          <w:rFonts w:ascii="arial" w:eastAsia="arial" w:hAnsi="arial" w:cs="arial"/>
          <w:color w:val="000000"/>
          <w:sz w:val="20"/>
          <w:lang w:val="en-US" w:eastAsia="en-US" w:bidi="ar-SA"/>
        </w:rPr>
        <w:t>"When Tom Runnells, his successor, is fired - and all baseball managers get it some day - somehow you doubt his farewell will be at Grumpy's," Farber continued.</w:t>
      </w:r>
    </w:p>
    <w:p>
      <w:pPr>
        <w:spacing w:before="200" w:line="260" w:lineRule="atLeast"/>
        <w:jc w:val="both"/>
        <w:rPr>
          <w:lang w:val="en-US" w:eastAsia="en-US" w:bidi="ar-SA"/>
        </w:rPr>
      </w:pPr>
      <w:r>
        <w:rPr>
          <w:rFonts w:ascii="arial" w:eastAsia="arial" w:hAnsi="arial" w:cs="arial"/>
          <w:color w:val="000000"/>
          <w:sz w:val="20"/>
          <w:lang w:val="en-US" w:eastAsia="en-US" w:bidi="ar-SA"/>
        </w:rPr>
        <w:t>"The Expos sacked Santa Claus yesterday, a St. Nick who knew how to handle a pitching staff and buy a round, and replaced him with a man with no profile and no major-league managerial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"Tom Who? If the Expos already were only slightly less popular than the GST, you would think, gee, some people might be alienated by the move. But the time had come for Rodgers to leave, and the only difference between yesterday and next October is that David Dombrowski, the general manager, chose the terms."</w:t>
      </w:r>
    </w:p>
    <w:p>
      <w:pPr>
        <w:spacing w:before="200" w:line="260" w:lineRule="atLeast"/>
        <w:jc w:val="both"/>
        <w:rPr>
          <w:lang w:val="en-US" w:eastAsia="en-US" w:bidi="ar-SA"/>
        </w:rPr>
      </w:pPr>
      <w:r>
        <w:rPr>
          <w:rFonts w:ascii="arial" w:eastAsia="arial" w:hAnsi="arial" w:cs="arial"/>
          <w:color w:val="000000"/>
          <w:sz w:val="20"/>
          <w:lang w:val="en-US" w:eastAsia="en-US" w:bidi="ar-SA"/>
        </w:rPr>
        <w:t>The Expos went 51-61 under Runnells that season, finishing with a 71-90 overall record and in last place in the National League East, 26.5 games behind the first-place Pittsburgh Pirates.</w:t>
      </w:r>
    </w:p>
    <w:p>
      <w:pPr>
        <w:spacing w:before="200" w:line="260" w:lineRule="atLeast"/>
        <w:jc w:val="both"/>
        <w:rPr>
          <w:lang w:val="en-US" w:eastAsia="en-US" w:bidi="ar-SA"/>
        </w:rPr>
      </w:pPr>
      <w:r>
        <w:rPr>
          <w:rFonts w:ascii="arial" w:eastAsia="arial" w:hAnsi="arial" w:cs="arial"/>
          <w:color w:val="000000"/>
          <w:sz w:val="20"/>
          <w:lang w:val="en-US" w:eastAsia="en-US" w:bidi="ar-SA"/>
        </w:rPr>
        <w:t>Birthday boy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Happy birthday to former Quebec Nordiques defenceman Wally Weir( </w:t>
      </w:r>
      <w:hyperlink r:id="rId485" w:history="1">
        <w:r>
          <w:rPr>
            <w:rFonts w:ascii="arial" w:eastAsia="arial" w:hAnsi="arial" w:cs="arial"/>
            <w:i/>
            <w:color w:val="0077CC"/>
            <w:sz w:val="20"/>
            <w:u w:val="single"/>
            <w:shd w:val="clear" w:color="auto" w:fill="FFFFFF"/>
            <w:lang w:val="en-US" w:eastAsia="en-US" w:bidi="ar-SA"/>
          </w:rPr>
          <w:t>https://www.hockey-reference.com/players/w/weirwa01.html</w:t>
        </w:r>
      </w:hyperlink>
      <w:r>
        <w:rPr>
          <w:rFonts w:ascii="arial" w:eastAsia="arial" w:hAnsi="arial" w:cs="arial"/>
          <w:color w:val="000000"/>
          <w:sz w:val="20"/>
          <w:lang w:val="en-US" w:eastAsia="en-US" w:bidi="ar-SA"/>
        </w:rPr>
        <w:t xml:space="preserve"> ) - a Greenfield Park native - who turned 66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Weir played three seasons with the Nordiques in the WHA before they joined the NHL. He spent six seasons in the NHL, including brief stints with the Hartford Whalers and Pittsburgh Penguins, finishing his career with 19-39-58 totals and 535 penalty minutes in 272 games.</w:t>
      </w:r>
    </w:p>
    <w:p>
      <w:pPr>
        <w:spacing w:before="200" w:line="260" w:lineRule="atLeast"/>
        <w:jc w:val="both"/>
        <w:rPr>
          <w:lang w:val="en-US" w:eastAsia="en-US" w:bidi="ar-SA"/>
        </w:rPr>
      </w:pPr>
      <w:r>
        <w:rPr>
          <w:rFonts w:ascii="arial" w:eastAsia="arial" w:hAnsi="arial" w:cs="arial"/>
          <w:color w:val="000000"/>
          <w:sz w:val="20"/>
          <w:lang w:val="en-US" w:eastAsia="en-US" w:bidi="ar-SA"/>
        </w:rPr>
        <w:t>Video of the 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Alouettes head coach Khari Jones talking about his personal experience with racism and racial profiling in the video below is a must-watch and the story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Herb Zurkowsky wrote about it is also a must-read( </w:t>
      </w:r>
      <w:hyperlink r:id="rId486" w:history="1">
        <w:r>
          <w:rPr>
            <w:rFonts w:ascii="arial" w:eastAsia="arial" w:hAnsi="arial" w:cs="arial"/>
            <w:i/>
            <w:color w:val="0077CC"/>
            <w:sz w:val="20"/>
            <w:u w:val="single"/>
            <w:shd w:val="clear" w:color="auto" w:fill="FFFFFF"/>
            <w:lang w:val="en-US" w:eastAsia="en-US" w:bidi="ar-SA"/>
          </w:rPr>
          <w:t>https://montrealgazette.com/sports/football/cfl/</w:t>
        </w:r>
      </w:hyperlink>
      <w:hyperlink r:id="rId486" w:history="1">
        <w:r>
          <w:rPr>
            <w:rFonts w:ascii="arial" w:eastAsia="arial" w:hAnsi="arial" w:cs="arial"/>
            <w:b/>
            <w:i/>
            <w:color w:val="0077CC"/>
            <w:sz w:val="20"/>
            <w:u w:val="single"/>
            <w:shd w:val="clear" w:color="auto" w:fill="FFFFFF"/>
            <w:lang w:val="en-US" w:eastAsia="en-US" w:bidi="ar-SA"/>
          </w:rPr>
          <w:t>montreal</w:t>
        </w:r>
      </w:hyperlink>
      <w:hyperlink r:id="rId486" w:history="1">
        <w:r>
          <w:rPr>
            <w:rFonts w:ascii="arial" w:eastAsia="arial" w:hAnsi="arial" w:cs="arial"/>
            <w:i/>
            <w:color w:val="0077CC"/>
            <w:sz w:val="20"/>
            <w:u w:val="single"/>
            <w:shd w:val="clear" w:color="auto" w:fill="FFFFFF"/>
            <w:lang w:val="en-US" w:eastAsia="en-US" w:bidi="ar-SA"/>
          </w:rPr>
          <w:t>-alouettes/alouettes-khari-jones-received-death-threats-while-playing-for-winnipeg/wcm/adcc4b5c-d142-4a67-8561-935c3728f665/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read a My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feature I wrote about Jones last summer with him talking about what he loves about the city, click here( </w:t>
      </w:r>
      <w:hyperlink r:id="rId487" w:history="1">
        <w:r>
          <w:rPr>
            <w:rFonts w:ascii="arial" w:eastAsia="arial" w:hAnsi="arial" w:cs="arial"/>
            <w:i/>
            <w:color w:val="0077CC"/>
            <w:sz w:val="20"/>
            <w:u w:val="single"/>
            <w:shd w:val="clear" w:color="auto" w:fill="FFFFFF"/>
            <w:lang w:val="en-US" w:eastAsia="en-US" w:bidi="ar-SA"/>
          </w:rPr>
          <w:t>https://montrealgazette.com/sports/football/cfl/</w:t>
        </w:r>
      </w:hyperlink>
      <w:hyperlink r:id="rId487" w:history="1">
        <w:r>
          <w:rPr>
            <w:rFonts w:ascii="arial" w:eastAsia="arial" w:hAnsi="arial" w:cs="arial"/>
            <w:b/>
            <w:i/>
            <w:color w:val="0077CC"/>
            <w:sz w:val="20"/>
            <w:u w:val="single"/>
            <w:shd w:val="clear" w:color="auto" w:fill="FFFFFF"/>
            <w:lang w:val="en-US" w:eastAsia="en-US" w:bidi="ar-SA"/>
          </w:rPr>
          <w:t>montreal</w:t>
        </w:r>
      </w:hyperlink>
      <w:hyperlink r:id="rId487" w:history="1">
        <w:r>
          <w:rPr>
            <w:rFonts w:ascii="arial" w:eastAsia="arial" w:hAnsi="arial" w:cs="arial"/>
            <w:i/>
            <w:color w:val="0077CC"/>
            <w:sz w:val="20"/>
            <w:u w:val="single"/>
            <w:shd w:val="clear" w:color="auto" w:fill="FFFFFF"/>
            <w:lang w:val="en-US" w:eastAsia="en-US" w:bidi="ar-SA"/>
          </w:rPr>
          <w:t>-alouettes/my-</w:t>
        </w:r>
      </w:hyperlink>
      <w:hyperlink r:id="rId487" w:history="1">
        <w:r>
          <w:rPr>
            <w:rFonts w:ascii="arial" w:eastAsia="arial" w:hAnsi="arial" w:cs="arial"/>
            <w:b/>
            <w:i/>
            <w:color w:val="0077CC"/>
            <w:sz w:val="20"/>
            <w:u w:val="single"/>
            <w:shd w:val="clear" w:color="auto" w:fill="FFFFFF"/>
            <w:lang w:val="en-US" w:eastAsia="en-US" w:bidi="ar-SA"/>
          </w:rPr>
          <w:t>montreal</w:t>
        </w:r>
      </w:hyperlink>
      <w:hyperlink r:id="rId487" w:history="1">
        <w:r>
          <w:rPr>
            <w:rFonts w:ascii="arial" w:eastAsia="arial" w:hAnsi="arial" w:cs="arial"/>
            <w:i/>
            <w:color w:val="0077CC"/>
            <w:sz w:val="20"/>
            <w:u w:val="single"/>
            <w:shd w:val="clear" w:color="auto" w:fill="FFFFFF"/>
            <w:lang w:val="en-US" w:eastAsia="en-US" w:bidi="ar-SA"/>
          </w:rPr>
          <w:t>-alouettes-coach-khari-jones-shares-favourite-streets-and-eats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an emotional discussion with the media, Alouettes head coach @Khari17Jones( </w:t>
      </w:r>
      <w:hyperlink r:id="rId488" w:history="1">
        <w:r>
          <w:rPr>
            <w:rFonts w:ascii="arial" w:eastAsia="arial" w:hAnsi="arial" w:cs="arial"/>
            <w:i/>
            <w:color w:val="0077CC"/>
            <w:sz w:val="20"/>
            <w:u w:val="single"/>
            <w:shd w:val="clear" w:color="auto" w:fill="FFFFFF"/>
            <w:lang w:val="en-US" w:eastAsia="en-US" w:bidi="ar-SA"/>
          </w:rPr>
          <w:t>https://twitter.com/Khari17Jones?ref_src=twsrc%5Etfw</w:t>
        </w:r>
      </w:hyperlink>
      <w:r>
        <w:rPr>
          <w:rFonts w:ascii="arial" w:eastAsia="arial" w:hAnsi="arial" w:cs="arial"/>
          <w:color w:val="000000"/>
          <w:sz w:val="20"/>
          <w:lang w:val="en-US" w:eastAsia="en-US" w:bidi="ar-SA"/>
        </w:rPr>
        <w:t xml:space="preserve"> ) talked about his personal experience with racism and racial profiling. A must-watch interview, in collaboration with Business Connect by @TELUSBusiness(            </w:t>
      </w:r>
      <w:hyperlink r:id="rId489" w:history="1">
        <w:r>
          <w:rPr>
            <w:rFonts w:ascii="arial" w:eastAsia="arial" w:hAnsi="arial" w:cs="arial"/>
            <w:i/>
            <w:color w:val="0077CC"/>
            <w:sz w:val="20"/>
            <w:u w:val="single"/>
            <w:shd w:val="clear" w:color="auto" w:fill="FFFFFF"/>
            <w:lang w:val="en-US" w:eastAsia="en-US" w:bidi="ar-SA"/>
          </w:rPr>
          <w:t>https://twitter.com/TELUSBusiness?ref_src=twsrc%5Etfw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Watch it here: </w:t>
      </w:r>
      <w:hyperlink r:id="rId490" w:history="1">
        <w:r>
          <w:rPr>
            <w:rFonts w:ascii="arial" w:eastAsia="arial" w:hAnsi="arial" w:cs="arial"/>
            <w:i/>
            <w:color w:val="0077CC"/>
            <w:sz w:val="20"/>
            <w:u w:val="single"/>
            <w:shd w:val="clear" w:color="auto" w:fill="FFFFFF"/>
            <w:lang w:val="en-US" w:eastAsia="en-US" w:bidi="ar-SA"/>
          </w:rPr>
          <w:t>https://t.co/rmJiaSWcnJ</w:t>
        </w:r>
      </w:hyperlink>
      <w:r>
        <w:rPr>
          <w:rFonts w:ascii="arial" w:eastAsia="arial" w:hAnsi="arial" w:cs="arial"/>
          <w:color w:val="000000"/>
          <w:sz w:val="20"/>
          <w:lang w:val="en-US" w:eastAsia="en-US" w:bidi="ar-SA"/>
        </w:rPr>
        <w:t xml:space="preserve">(            </w:t>
      </w:r>
      <w:hyperlink r:id="rId490" w:history="1">
        <w:r>
          <w:rPr>
            <w:rFonts w:ascii="arial" w:eastAsia="arial" w:hAnsi="arial" w:cs="arial"/>
            <w:i/>
            <w:color w:val="0077CC"/>
            <w:sz w:val="20"/>
            <w:u w:val="single"/>
            <w:shd w:val="clear" w:color="auto" w:fill="FFFFFF"/>
            <w:lang w:val="en-US" w:eastAsia="en-US" w:bidi="ar-SA"/>
          </w:rPr>
          <w:t>https://t.co/rmJiaSWcnJ</w:t>
        </w:r>
      </w:hyperlink>
      <w:r>
        <w:rPr>
          <w:rFonts w:ascii="arial" w:eastAsia="arial" w:hAnsi="arial" w:cs="arial"/>
          <w:color w:val="000000"/>
          <w:sz w:val="20"/>
          <w:lang w:val="en-US" w:eastAsia="en-US" w:bidi="ar-SA"/>
        </w:rPr>
        <w:t xml:space="preserve"> ) pic.twitter.com/hWYEgqTBOn(            </w:t>
      </w:r>
      <w:hyperlink r:id="rId491" w:history="1">
        <w:r>
          <w:rPr>
            <w:rFonts w:ascii="arial" w:eastAsia="arial" w:hAnsi="arial" w:cs="arial"/>
            <w:i/>
            <w:color w:val="0077CC"/>
            <w:sz w:val="20"/>
            <w:u w:val="single"/>
            <w:shd w:val="clear" w:color="auto" w:fill="FFFFFF"/>
            <w:lang w:val="en-US" w:eastAsia="en-US" w:bidi="ar-SA"/>
          </w:rPr>
          <w:t>https://t.co/hWYEgqTBOn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Alouettes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(@MTLAlouettes) June 3, 2020( </w:t>
      </w:r>
      <w:hyperlink r:id="rId492" w:history="1">
        <w:r>
          <w:rPr>
            <w:rFonts w:ascii="arial" w:eastAsia="arial" w:hAnsi="arial" w:cs="arial"/>
            <w:i/>
            <w:color w:val="0077CC"/>
            <w:sz w:val="20"/>
            <w:u w:val="single"/>
            <w:shd w:val="clear" w:color="auto" w:fill="FFFFFF"/>
            <w:lang w:val="en-US" w:eastAsia="en-US" w:bidi="ar-SA"/>
          </w:rPr>
          <w:t>https://twitter.com/MTLAlouettes/status/1268184885434486784?ref_src=twsrc%5Etfw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493" w:history="1">
        <w:r>
          <w:rPr>
            <w:rFonts w:ascii="arial" w:eastAsia="arial" w:hAnsi="arial" w:cs="arial"/>
            <w:i/>
            <w:color w:val="0077CC"/>
            <w:sz w:val="20"/>
            <w:u w:val="single"/>
            <w:shd w:val="clear" w:color="auto" w:fill="FFFFFF"/>
            <w:lang w:val="en-US" w:eastAsia="en-US" w:bidi="ar-SA"/>
          </w:rPr>
          <w:t>scowan@postmedia.com</w:t>
        </w:r>
      </w:hyperlink>
      <w:r>
        <w:rPr>
          <w:rFonts w:ascii="arial" w:eastAsia="arial" w:hAnsi="arial" w:cs="arial"/>
          <w:color w:val="000000"/>
          <w:sz w:val="20"/>
          <w:lang w:val="en-US" w:eastAsia="en-US" w:bidi="ar-SA"/>
        </w:rPr>
        <w:t xml:space="preserve">( </w:t>
      </w:r>
      <w:hyperlink r:id="rId493" w:history="1">
        <w:r>
          <w:rPr>
            <w:rFonts w:ascii="arial" w:eastAsia="arial" w:hAnsi="arial" w:cs="arial"/>
            <w:i/>
            <w:color w:val="0077CC"/>
            <w:sz w:val="20"/>
            <w:u w:val="single"/>
            <w:shd w:val="clear" w:color="auto" w:fill="FFFFFF"/>
            <w:lang w:val="en-US" w:eastAsia="en-US" w:bidi="ar-SA"/>
          </w:rPr>
          <w:t>scowan@postmedia.com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twitter.com/StuCowan1( </w:t>
      </w:r>
      <w:hyperlink r:id="rId494" w:history="1">
        <w:r>
          <w:rPr>
            <w:rFonts w:ascii="arial" w:eastAsia="arial" w:hAnsi="arial" w:cs="arial"/>
            <w:i/>
            <w:color w:val="0077CC"/>
            <w:sz w:val="20"/>
            <w:u w:val="single"/>
            <w:shd w:val="clear" w:color="auto" w:fill="FFFFFF"/>
            <w:lang w:val="en-US" w:eastAsia="en-US" w:bidi="ar-SA"/>
          </w:rPr>
          <w:t>https://twitter.com/StuCowan1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Stu on Sports: How about a wedding instead of hockey at Bell Centre?( </w:t>
      </w:r>
      <w:hyperlink r:id="rId495" w:history="1">
        <w:r>
          <w:rPr>
            <w:rFonts w:ascii="arial" w:eastAsia="arial" w:hAnsi="arial" w:cs="arial"/>
            <w:i/>
            <w:color w:val="0077CC"/>
            <w:sz w:val="20"/>
            <w:u w:val="single"/>
            <w:shd w:val="clear" w:color="auto" w:fill="FFFFFF"/>
            <w:lang w:val="en-US" w:eastAsia="en-US" w:bidi="ar-SA"/>
          </w:rPr>
          <w:t>https://montrealgazette.com/sports/stu-on-sports/stu-on-sports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Stu on Sports: Canadiens issue a statement against violence and racism( </w:t>
      </w:r>
      <w:hyperlink r:id="rId496" w:history="1">
        <w:r>
          <w:rPr>
            <w:rFonts w:ascii="arial" w:eastAsia="arial" w:hAnsi="arial" w:cs="arial"/>
            <w:i/>
            <w:color w:val="0077CC"/>
            <w:sz w:val="20"/>
            <w:u w:val="single"/>
            <w:shd w:val="clear" w:color="auto" w:fill="FFFFFF"/>
            <w:lang w:val="en-US" w:eastAsia="en-US" w:bidi="ar-SA"/>
          </w:rPr>
          <w:t>https://montrealgazette.com/sports/stu-on-sports/stu-on-sports-canadiens-issue-a-statement-against-violence-and-racism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Stu on Sports: Remembering the day Pat Burns left the Canadiens( </w:t>
      </w:r>
      <w:hyperlink r:id="rId497" w:history="1">
        <w:r>
          <w:rPr>
            <w:rFonts w:ascii="arial" w:eastAsia="arial" w:hAnsi="arial" w:cs="arial"/>
            <w:i/>
            <w:color w:val="0077CC"/>
            <w:sz w:val="20"/>
            <w:u w:val="single"/>
            <w:shd w:val="clear" w:color="auto" w:fill="FFFFFF"/>
            <w:lang w:val="en-US" w:eastAsia="en-US" w:bidi="ar-SA"/>
          </w:rPr>
          <w:t>https://montrealgazette.com/sports/stu-on-sports/stu-on-sports-remembering-the-day-pat-burns-left-the-canadiens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Stu on Sports: Return-to-hockey video by Lightning players a must-see( </w:t>
      </w:r>
      <w:hyperlink r:id="rId498" w:history="1">
        <w:r>
          <w:rPr>
            <w:rFonts w:ascii="arial" w:eastAsia="arial" w:hAnsi="arial" w:cs="arial"/>
            <w:i/>
            <w:color w:val="0077CC"/>
            <w:sz w:val="20"/>
            <w:u w:val="single"/>
            <w:shd w:val="clear" w:color="auto" w:fill="FFFFFF"/>
            <w:lang w:val="en-US" w:eastAsia="en-US" w:bidi="ar-SA"/>
          </w:rPr>
          <w:t>https://montrealgazette.com/sports/stu-on-sports/stu-on-sports-return-to-hockey-video-by-lightning-players-a-must-see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1"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(92%); ICE HOCKEY (90%); SOCIAL MEDIA (90%); SPORTS &amp; RECREATION (90%); SPORTS OFFICIATING (90%); INTERNET SOCIAL NETWORKING (89%); LAW ENFORCEMENT (89%); RACE &amp; ETHNICITY (89%); PROFESSIONAL SPORTS (78%); EMOTIONS (77%); GEORGE FLOYD KILLING (76%); weber,words,especially,media,canadiens,captain !@PERMALINK= </w:t>
      </w:r>
      <w:hyperlink r:id="rId499" w:history="1">
        <w:r>
          <w:rPr>
            <w:rFonts w:ascii="arial" w:eastAsia="arial" w:hAnsi="arial" w:cs="arial"/>
            <w:i/>
            <w:color w:val="0077CC"/>
            <w:sz w:val="20"/>
            <w:u w:val="single"/>
            <w:shd w:val="clear" w:color="auto" w:fill="FFFFFF"/>
            <w:lang w:val="en-US" w:eastAsia="en-US" w:bidi="ar-SA"/>
          </w:rPr>
          <w:t>http://montrealgazette.com/sports/hockey/nhl/hockey-inside-out/stu-on-sports-habs-shea-weber-brendan-gallagher-weigh-in-on-racism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SOCIAL MEDIA (90%); INTERNET SOCIAL NETWORKING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MINNESOTA, USA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2"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506" w:history="1">
        <w:r>
          <w:rPr>
            <w:rFonts w:ascii="arial" w:eastAsia="arial" w:hAnsi="arial" w:cs="arial"/>
            <w:b/>
            <w:bCs/>
            <w:i/>
            <w:color w:val="0077CC"/>
            <w:kern w:val="32"/>
            <w:sz w:val="28"/>
            <w:szCs w:val="32"/>
            <w:u w:val="single"/>
            <w:shd w:val="clear" w:color="auto" w:fill="FFFFFF"/>
            <w:lang w:val="en-US" w:eastAsia="en-US" w:bidi="ar-SA"/>
          </w:rPr>
          <w:t xml:space="preserve">Quebec </w:t>
        </w:r>
      </w:hyperlink>
      <w:hyperlink r:id="rId50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06" w:history="1">
        <w:r>
          <w:rPr>
            <w:rFonts w:ascii="arial" w:eastAsia="arial" w:hAnsi="arial" w:cs="arial"/>
            <w:b/>
            <w:bCs/>
            <w:i/>
            <w:color w:val="0077CC"/>
            <w:kern w:val="32"/>
            <w:sz w:val="28"/>
            <w:szCs w:val="32"/>
            <w:u w:val="single"/>
            <w:shd w:val="clear" w:color="auto" w:fill="FFFFFF"/>
            <w:lang w:val="en-US" w:eastAsia="en-US" w:bidi="ar-SA"/>
          </w:rPr>
          <w:t xml:space="preserve"> seek potential victims of former cop, coach accused of sex crimes; </w:t>
        </w:r>
      </w:hyperlink>
      <w:hyperlink r:id="rId50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06" w:history="1">
        <w:r>
          <w:rPr>
            <w:rFonts w:ascii="arial" w:eastAsia="arial" w:hAnsi="arial" w:cs="arial"/>
            <w:b/>
            <w:bCs/>
            <w:i/>
            <w:color w:val="0077CC"/>
            <w:kern w:val="32"/>
            <w:sz w:val="28"/>
            <w:szCs w:val="32"/>
            <w:u w:val="single"/>
            <w:shd w:val="clear" w:color="auto" w:fill="FFFFFF"/>
            <w:lang w:val="en-US" w:eastAsia="en-US" w:bidi="ar-SA"/>
          </w:rPr>
          <w:t xml:space="preserve"> seek alleged victims of former cop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4, 2019 Wednesday 06:24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Canadian Press All Rights Reserved</w:t>
      </w:r>
    </w:p>
    <w:p>
      <w:pPr>
        <w:spacing w:before="120" w:line="220" w:lineRule="atLeast"/>
        <w:rPr>
          <w:lang w:val="en-US" w:eastAsia="en-US" w:bidi="ar-SA"/>
        </w:rPr>
      </w:pPr>
      <w:r>
        <w:rPr>
          <w:lang w:val="en-US" w:eastAsia="en-US" w:bidi="ar-SA"/>
        </w:rPr>
        <w:br/>
      </w:r>
      <w:r>
        <w:pict>
          <v:shape id="_x0000_i1153" type="#_x0000_t75" style="width:150pt;height:21.75pt">
            <v:imagedata r:id="rId140"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Sidhartha Banerjee, The Canadian Press</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54"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LONGUEUIL, Que. - A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minor hockey coach is facing charges for alleged sexual infractions dating back decades and involving boys who at the time were aged between nine and 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Wednesday they are seeking other possible alleged victims of Francois (Frank) Lamarre, 71, who has lived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suburb of Greenfield Park for nearly 50 years.</w:t>
      </w:r>
    </w:p>
    <w:p>
      <w:pPr>
        <w:spacing w:before="200" w:line="260" w:lineRule="atLeast"/>
        <w:jc w:val="both"/>
        <w:rPr>
          <w:lang w:val="en-US" w:eastAsia="en-US" w:bidi="ar-SA"/>
        </w:rPr>
      </w:pPr>
      <w:r>
        <w:rPr>
          <w:rFonts w:ascii="arial" w:eastAsia="arial" w:hAnsi="arial" w:cs="arial"/>
          <w:color w:val="000000"/>
          <w:sz w:val="20"/>
          <w:lang w:val="en-US" w:eastAsia="en-US" w:bidi="ar-SA"/>
        </w:rPr>
        <w:t>He faces charges of gross indecency, indecent exposure, sexual assault, sexual touching and invitation to sexual touching involving four alleged victims.</w:t>
      </w:r>
    </w:p>
    <w:p>
      <w:pPr>
        <w:spacing w:before="200" w:line="260" w:lineRule="atLeast"/>
        <w:jc w:val="both"/>
        <w:rPr>
          <w:lang w:val="en-US" w:eastAsia="en-US" w:bidi="ar-SA"/>
        </w:rPr>
      </w:pPr>
      <w:r>
        <w:rPr>
          <w:rFonts w:ascii="arial" w:eastAsia="arial" w:hAnsi="arial" w:cs="arial"/>
          <w:color w:val="000000"/>
          <w:sz w:val="20"/>
          <w:lang w:val="en-US" w:eastAsia="en-US" w:bidi="ar-SA"/>
        </w:rPr>
        <w:t>The infractions are alleged to have been committed between 1972 and 1997 at Lamarre's home, in his car and at arenas. He was arrested Tuesday at his home and released under numerous conditions ahead of his Dec. 19 arraignment at the Longueuil courthouse.</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believe there could be more victims because he was often in the company of minors during that time. On Wednesday, a municipal councillor representing Greenfield Park, Wade Wilson, released a statement saying he was among Lamarre's victims.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interview, Wilson alleged Lamarre abused him "about a dozen times" roughly 45 years ago, when he was 12 years old. Wilson, 57, said he went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Wednesday morning after learning of Lamarre's arrest.</w:t>
      </w:r>
    </w:p>
    <w:p>
      <w:pPr>
        <w:spacing w:before="200" w:line="260" w:lineRule="atLeast"/>
        <w:jc w:val="both"/>
        <w:rPr>
          <w:lang w:val="en-US" w:eastAsia="en-US" w:bidi="ar-SA"/>
        </w:rPr>
      </w:pPr>
      <w:r>
        <w:rPr>
          <w:rFonts w:ascii="arial" w:eastAsia="arial" w:hAnsi="arial" w:cs="arial"/>
          <w:color w:val="000000"/>
          <w:sz w:val="20"/>
          <w:lang w:val="en-US" w:eastAsia="en-US" w:bidi="ar-SA"/>
        </w:rPr>
        <w:t>The councillor was involved in sports at the time and said Lamarre befriended him. Wilson said Lamarre would invite him out for ice cream or dinner "and then when he would have you in the car, he would start wrestling with you and grabbing you, basically."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he put the abuse in the back of his mind and only came forward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he learned of Lamarre's other accusers. "I'll do what I have to do now," Wilson said. "If I'm called to court and testify, I'll do whatever it takes to put him away."</w:t>
      </w:r>
    </w:p>
    <w:p>
      <w:pPr>
        <w:spacing w:before="200" w:line="260" w:lineRule="atLeast"/>
        <w:jc w:val="both"/>
        <w:rPr>
          <w:lang w:val="en-US" w:eastAsia="en-US" w:bidi="ar-SA"/>
        </w:rPr>
      </w:pPr>
      <w:r>
        <w:rPr>
          <w:rFonts w:ascii="arial" w:eastAsia="arial" w:hAnsi="arial" w:cs="arial"/>
          <w:color w:val="000000"/>
          <w:sz w:val="20"/>
          <w:lang w:val="en-US" w:eastAsia="en-US" w:bidi="ar-SA"/>
        </w:rPr>
        <w:t>No charges have been brought in relation to Wilson's allegations, which have not been proven. Lamarre could not be reached for comment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Lamarre, who retired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 1994, was a hockey coach in Greenfield Park from 1970 to 1980. Sgt. Patrick Barriere of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Lamarre's status as an officer was known to the boys, but none of the infractions are alleged to have occurred while he was on duty.</w:t>
      </w:r>
    </w:p>
    <w:p>
      <w:pPr>
        <w:spacing w:before="200" w:line="260" w:lineRule="atLeast"/>
        <w:jc w:val="both"/>
        <w:rPr>
          <w:lang w:val="en-US" w:eastAsia="en-US" w:bidi="ar-SA"/>
        </w:rPr>
      </w:pPr>
      <w:r>
        <w:rPr>
          <w:rFonts w:ascii="arial" w:eastAsia="arial" w:hAnsi="arial" w:cs="arial"/>
          <w:color w:val="000000"/>
          <w:sz w:val="20"/>
          <w:lang w:val="en-US" w:eastAsia="en-US" w:bidi="ar-SA"/>
        </w:rPr>
        <w:t>"Those kids at the time might have moved elsewhere in Canada or the United States," Barriere said. "One of the four victims is living outside the province right now."</w:t>
      </w:r>
    </w:p>
    <w:p>
      <w:pPr>
        <w:spacing w:before="200" w:line="260" w:lineRule="atLeast"/>
        <w:jc w:val="both"/>
        <w:rPr>
          <w:lang w:val="en-US" w:eastAsia="en-US" w:bidi="ar-SA"/>
        </w:rPr>
      </w:pPr>
      <w:r>
        <w:rPr>
          <w:rFonts w:ascii="arial" w:eastAsia="arial" w:hAnsi="arial" w:cs="arial"/>
          <w:color w:val="000000"/>
          <w:sz w:val="20"/>
          <w:lang w:val="en-US" w:eastAsia="en-US" w:bidi="ar-SA"/>
        </w:rPr>
        <w:t>Some were youth involved in hockey, while other alleged victims lived in Lamarre's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arrived at the period of 1972 of 1997 after meeting with the victims, Barriere said, adding that other offences could have taken place before or after the dates.</w:t>
      </w:r>
    </w:p>
    <w:p>
      <w:pPr>
        <w:spacing w:before="200" w:line="260" w:lineRule="atLeast"/>
        <w:jc w:val="both"/>
        <w:rPr>
          <w:lang w:val="en-US" w:eastAsia="en-US" w:bidi="ar-SA"/>
        </w:rPr>
      </w:pPr>
      <w:r>
        <w:rPr>
          <w:rFonts w:ascii="arial" w:eastAsia="arial" w:hAnsi="arial" w:cs="arial"/>
          <w:color w:val="000000"/>
          <w:sz w:val="20"/>
          <w:lang w:val="en-US" w:eastAsia="en-US" w:bidi="ar-SA"/>
        </w:rPr>
        <w:t>Lamarre was between 24 and 49 years of age at the time and lived in homes on Springfield and Campbell Streets in the suburban community. Barriere noted that Lamarre often changed vehicles, and investigators are aware he drove Ford and Cadillac cars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"We know it takes a lot of courage for people to come forward when you're a victim of that type of crime," Barriere said. "But don't worry, investigators are there to help."</w:t>
      </w:r>
    </w:p>
    <w:p>
      <w:pPr>
        <w:spacing w:before="200" w:line="260" w:lineRule="atLeast"/>
        <w:jc w:val="both"/>
        <w:rPr>
          <w:lang w:val="en-US" w:eastAsia="en-US" w:bidi="ar-SA"/>
        </w:rPr>
      </w:pPr>
      <w:r>
        <w:rPr>
          <w:rFonts w:ascii="arial" w:eastAsia="arial" w:hAnsi="arial" w:cs="arial"/>
          <w:color w:val="000000"/>
          <w:sz w:val="20"/>
          <w:lang w:val="en-US" w:eastAsia="en-US" w:bidi="ar-SA"/>
        </w:rPr>
        <w:t>Under the conditions of his release, Lamarre is forbidden from contacting the four complainants and from being in the presence of minors or near parks, schools or community centres.</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on Dec. 4, 2019.</w:t>
      </w:r>
    </w:p>
    <w:p>
      <w:pPr>
        <w:spacing w:before="200" w:line="260" w:lineRule="atLeast"/>
        <w:jc w:val="both"/>
        <w:rPr>
          <w:lang w:val="en-US" w:eastAsia="en-US" w:bidi="ar-SA"/>
        </w:rPr>
      </w:pPr>
      <w:r>
        <w:rPr>
          <w:rFonts w:ascii="arial" w:eastAsia="arial" w:hAnsi="arial" w:cs="arial"/>
          <w:color w:val="000000"/>
          <w:sz w:val="20"/>
          <w:lang w:val="en-US" w:eastAsia="en-US" w:bidi="ar-SA"/>
        </w:rPr>
        <w:t>- With files from Giuseppe Valiante</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5"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(93%); CRIME, LAW ENFORCEMENT &amp; CORRECTIONS (90%); SEXUAL ASSAULT (90%); ARRESTS (89%); WINTER SPORTS (89%); COACHES &amp; TRAINERS (75%); INDECENT EXPOSURE (75%); INTERVIEWS (75%); LAW ENFORCEMENT (75%); SEX OFFENSES (75%); INVESTIGATIONS (74%); ABUSE &amp; NEGLECT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(70%);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CANADA (79%); Longueuil;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6"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7"/>
          <w:headerReference w:type="default" r:id="rId508"/>
          <w:footerReference w:type="even" r:id="rId509"/>
          <w:footerReference w:type="default" r:id="rId510"/>
          <w:headerReference w:type="first" r:id="rId511"/>
          <w:footerReference w:type="first" r:id="rId512"/>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513" w:history="1">
        <w:r>
          <w:rPr>
            <w:rFonts w:ascii="arial" w:eastAsia="arial" w:hAnsi="arial" w:cs="arial"/>
            <w:b/>
            <w:bCs/>
            <w:i/>
            <w:color w:val="0077CC"/>
            <w:kern w:val="32"/>
            <w:sz w:val="28"/>
            <w:szCs w:val="32"/>
            <w:u w:val="single"/>
            <w:shd w:val="clear" w:color="auto" w:fill="FFFFFF"/>
            <w:lang w:val="en-US" w:eastAsia="en-US" w:bidi="ar-SA"/>
          </w:rPr>
          <w:t>40 residents have died of COVID-19 at CHSLD Vigi Dollard-des-Ormeaux</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8,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1155 words</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57"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Forty people have died at a privately owned elderly residence in the West Island where staff were unable to show up for work two weeks ago.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CHSLD Vigi Dollard-des-Ormeaux reached its low point in the pandemic crisis( </w:t>
      </w:r>
      <w:hyperlink r:id="rId514" w:history="1">
        <w:r>
          <w:rPr>
            <w:rFonts w:ascii="arial" w:eastAsia="arial" w:hAnsi="arial" w:cs="arial"/>
            <w:i/>
            <w:color w:val="0077CC"/>
            <w:sz w:val="20"/>
            <w:u w:val="single"/>
            <w:shd w:val="clear" w:color="auto" w:fill="FFFFFF"/>
            <w:lang w:val="en-US" w:eastAsia="en-US" w:bidi="ar-SA"/>
          </w:rPr>
          <w:t>https://montrealgazette.com/news/local-news/at-a-chsld-in-dollard-des-ormeaux-staff-stopped-showing-up-for-work</w:t>
        </w:r>
      </w:hyperlink>
      <w:r>
        <w:rPr>
          <w:rFonts w:ascii="arial" w:eastAsia="arial" w:hAnsi="arial" w:cs="arial"/>
          <w:color w:val="000000"/>
          <w:sz w:val="20"/>
          <w:lang w:val="en-US" w:eastAsia="en-US" w:bidi="ar-SA"/>
        </w:rPr>
        <w:t xml:space="preserve"> ) on April 22, when a doctor there revealed no staff had shown up for work because nurses, auxiliary nurses and attendants were gradually told to stay home. It was an effort to prevent spreading the coronavirus(            </w:t>
      </w:r>
      <w:hyperlink r:id="rId515"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 as staff experienced its telltale symptoms. The doctor expressed serious concerns that residents wouldn't be fed and would become dehydrated if no one was there to feed them.</w:t>
      </w:r>
    </w:p>
    <w:p>
      <w:pPr>
        <w:spacing w:before="240" w:line="260" w:lineRule="atLeast"/>
        <w:jc w:val="both"/>
        <w:rPr>
          <w:lang w:val="en-US" w:eastAsia="en-US" w:bidi="ar-SA"/>
        </w:rPr>
      </w:pPr>
      <w:r>
        <w:rPr>
          <w:rFonts w:ascii="arial" w:eastAsia="arial" w:hAnsi="arial" w:cs="arial"/>
          <w:color w:val="000000"/>
          <w:sz w:val="20"/>
          <w:lang w:val="en-US" w:eastAsia="en-US" w:bidi="ar-SA"/>
        </w:rPr>
        <w:t>That same day, the Centre intégré universitaire de santé et de services sociaux (CIUSSS) de l'Ouest-de-l'Île-de-</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the health authority that oversees the CHSLD, sent in nurses and doctors to replace the 105 staff members( </w:t>
      </w:r>
      <w:hyperlink r:id="rId516" w:history="1">
        <w:r>
          <w:rPr>
            <w:rFonts w:ascii="arial" w:eastAsia="arial" w:hAnsi="arial" w:cs="arial"/>
            <w:i/>
            <w:color w:val="0077CC"/>
            <w:sz w:val="20"/>
            <w:u w:val="single"/>
            <w:shd w:val="clear" w:color="auto" w:fill="FFFFFF"/>
            <w:lang w:val="en-US" w:eastAsia="en-US" w:bidi="ar-SA"/>
          </w:rPr>
          <w:t>https://montrealgazette.com/news/local-news/nurse-describes-chaos-at-chsld-vigi-mont-royal-everybody-is-trying-their-best-and-everybody-is-failing</w:t>
        </w:r>
      </w:hyperlink>
      <w:r>
        <w:rPr>
          <w:rFonts w:ascii="arial" w:eastAsia="arial" w:hAnsi="arial" w:cs="arial"/>
          <w:color w:val="000000"/>
          <w:sz w:val="20"/>
          <w:lang w:val="en-US" w:eastAsia="en-US" w:bidi="ar-SA"/>
        </w:rPr>
        <w:t xml:space="preserve"> ) who were by then staying home.</w:t>
      </w:r>
    </w:p>
    <w:p>
      <w:pPr>
        <w:spacing w:before="200" w:line="260" w:lineRule="atLeast"/>
        <w:jc w:val="both"/>
        <w:rPr>
          <w:lang w:val="en-US" w:eastAsia="en-US" w:bidi="ar-SA"/>
        </w:rPr>
      </w:pPr>
      <w:r>
        <w:rPr>
          <w:rFonts w:ascii="arial" w:eastAsia="arial" w:hAnsi="arial" w:cs="arial"/>
          <w:color w:val="000000"/>
          <w:sz w:val="20"/>
          <w:lang w:val="en-US" w:eastAsia="en-US" w:bidi="ar-SA"/>
        </w:rPr>
        <w:t>The West Island CIUSSS now reports that "the situation has stabilized at the CHSLD." But in the same email exchange, it reported that 40 of the residents at Vigi Dollard-des-Ormeaux have died of the virus since the beginning of the pandemic. There are 113 residents at the CHSLD and 60 "are affected by COVID-19."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40 fatalities and a 53-per-cent infection rate, Vigi Dollard-des-Ormeaux is among the seniors' residences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hardest hit by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"We responded to the call and sent a (CIUSSS) team of volunteer geriatricians and nurses as reinforcements to support its care team. A team of volunteers from the MUHC was also sent to the CHSLD as reinforcements," Guillaume Bérubé, a spokesperson for the West Island CIUSSS wrote in the email.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Bérubé added that the situation in the Résidence Herron( </w:t>
      </w:r>
      <w:hyperlink r:id="rId517" w:history="1">
        <w:r>
          <w:rPr>
            <w:rFonts w:ascii="arial" w:eastAsia="arial" w:hAnsi="arial" w:cs="arial"/>
            <w:i/>
            <w:color w:val="0077CC"/>
            <w:sz w:val="20"/>
            <w:u w:val="single"/>
            <w:shd w:val="clear" w:color="auto" w:fill="FFFFFF"/>
            <w:lang w:val="en-US" w:eastAsia="en-US" w:bidi="ar-SA"/>
          </w:rPr>
          <w:t>http://montrealgazette.com/news/local-news/records-reveal-chaos-in-the-days-before-staff-abandoned-the-herron</w:t>
        </w:r>
      </w:hyperlink>
      <w:r>
        <w:rPr>
          <w:rFonts w:ascii="arial" w:eastAsia="arial" w:hAnsi="arial" w:cs="arial"/>
          <w:color w:val="000000"/>
          <w:sz w:val="20"/>
          <w:lang w:val="en-US" w:eastAsia="en-US" w:bidi="ar-SA"/>
        </w:rPr>
        <w:t xml:space="preserve"> ), a privately owned CHSLD in Dorval, is also now stable.</w:t>
      </w:r>
    </w:p>
    <w:p>
      <w:pPr>
        <w:spacing w:before="200" w:line="260" w:lineRule="atLeast"/>
        <w:jc w:val="both"/>
        <w:rPr>
          <w:lang w:val="en-US" w:eastAsia="en-US" w:bidi="ar-SA"/>
        </w:rPr>
      </w:pPr>
      <w:r>
        <w:rPr>
          <w:rFonts w:ascii="arial" w:eastAsia="arial" w:hAnsi="arial" w:cs="arial"/>
          <w:color w:val="000000"/>
          <w:sz w:val="20"/>
          <w:lang w:val="en-US" w:eastAsia="en-US" w:bidi="ar-SA"/>
        </w:rPr>
        <w:t>"The (CIUSSS) teams are still at the residence and are doing everything possible to ensure that the situation remains under control. The (CIUSSS) has obtained the support of several volunteers for this particular residence," Bérubé wrote.</w:t>
      </w:r>
    </w:p>
    <w:p>
      <w:pPr>
        <w:spacing w:before="200" w:line="260" w:lineRule="atLeast"/>
        <w:jc w:val="both"/>
        <w:rPr>
          <w:lang w:val="en-US" w:eastAsia="en-US" w:bidi="ar-SA"/>
        </w:rPr>
      </w:pPr>
      <w:r>
        <w:rPr>
          <w:rFonts w:ascii="arial" w:eastAsia="arial" w:hAnsi="arial" w:cs="arial"/>
          <w:color w:val="000000"/>
          <w:sz w:val="20"/>
          <w:lang w:val="en-US" w:eastAsia="en-US" w:bidi="ar-SA"/>
        </w:rPr>
        <w:t>Résidence Herron was placed under trusteeship by the West Island CIUSSS on March 29, after staff there also did not show up for work and the situation appeared to be out of control. On April 11, Premier François Legault reported that 31 people at Résidence Herron had died there since March 13.</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Bérubé wrote that only 13 of those deaths have been directly attributed to COVID-19. This leaves open the possibility that the other 18 residents died as a result of having been abandoned late in March. As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later revealed, after Résidence Herron was placed under trusteeship replacement staff found "residents in beds with urine bags full to bursting, so dehydrated that they couldn't speak at first. Others were covered in so much dried excrement( </w:t>
      </w:r>
      <w:hyperlink r:id="rId518" w:history="1">
        <w:r>
          <w:rPr>
            <w:rFonts w:ascii="arial" w:eastAsia="arial" w:hAnsi="arial" w:cs="arial"/>
            <w:i/>
            <w:color w:val="0077CC"/>
            <w:sz w:val="20"/>
            <w:u w:val="single"/>
            <w:shd w:val="clear" w:color="auto" w:fill="FFFFFF"/>
            <w:lang w:val="en-US" w:eastAsia="en-US" w:bidi="ar-SA"/>
          </w:rPr>
          <w:t>http://montrealgazette.com/news/local-news/public-health-</w:t>
        </w:r>
      </w:hyperlink>
      <w:hyperlink r:id="rId518" w:history="1">
        <w:r>
          <w:rPr>
            <w:rFonts w:ascii="arial" w:eastAsia="arial" w:hAnsi="arial" w:cs="arial"/>
            <w:b/>
            <w:i/>
            <w:color w:val="0077CC"/>
            <w:sz w:val="20"/>
            <w:u w:val="single"/>
            <w:shd w:val="clear" w:color="auto" w:fill="FFFFFF"/>
            <w:lang w:val="en-US" w:eastAsia="en-US" w:bidi="ar-SA"/>
          </w:rPr>
          <w:t>police</w:t>
        </w:r>
      </w:hyperlink>
      <w:hyperlink r:id="rId518" w:history="1">
        <w:r>
          <w:rPr>
            <w:rFonts w:ascii="arial" w:eastAsia="arial" w:hAnsi="arial" w:cs="arial"/>
            <w:i/>
            <w:color w:val="0077CC"/>
            <w:sz w:val="20"/>
            <w:u w:val="single"/>
            <w:shd w:val="clear" w:color="auto" w:fill="FFFFFF"/>
            <w:lang w:val="en-US" w:eastAsia="en-US" w:bidi="ar-SA"/>
          </w:rPr>
          <w:t>-find-bodies-feces-at-dorval-seniors-residence-sources</w:t>
        </w:r>
      </w:hyperlink>
      <w:r>
        <w:rPr>
          <w:rFonts w:ascii="arial" w:eastAsia="arial" w:hAnsi="arial" w:cs="arial"/>
          <w:color w:val="000000"/>
          <w:sz w:val="20"/>
          <w:lang w:val="en-US" w:eastAsia="en-US" w:bidi="ar-SA"/>
        </w:rPr>
        <w:t xml:space="preserve"> ) that cleaning it risked peeling off their skin."</w:t>
      </w:r>
    </w:p>
    <w:p>
      <w:pPr>
        <w:spacing w:before="200" w:line="260" w:lineRule="atLeast"/>
        <w:jc w:val="both"/>
        <w:rPr>
          <w:lang w:val="en-US" w:eastAsia="en-US" w:bidi="ar-SA"/>
        </w:rPr>
      </w:pPr>
      <w:r>
        <w:rPr>
          <w:rFonts w:ascii="arial" w:eastAsia="arial" w:hAnsi="arial" w:cs="arial"/>
          <w:color w:val="000000"/>
          <w:sz w:val="20"/>
          <w:lang w:val="en-US" w:eastAsia="en-US" w:bidi="ar-SA"/>
        </w:rPr>
        <w:t>There are currently 89 residents at Résidence Herron (which has 130 beds) and "73 are affected by COVID-19," Bérubé wrote.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transpired at Résidence Herron is being investigated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provincial coroner Géhane Kamel.</w:t>
      </w:r>
    </w:p>
    <w:p>
      <w:pPr>
        <w:spacing w:before="200" w:line="260" w:lineRule="atLeast"/>
        <w:jc w:val="both"/>
        <w:rPr>
          <w:lang w:val="en-US" w:eastAsia="en-US" w:bidi="ar-SA"/>
        </w:rPr>
      </w:pPr>
      <w:r>
        <w:rPr>
          <w:rFonts w:ascii="arial" w:eastAsia="arial" w:hAnsi="arial" w:cs="arial"/>
          <w:color w:val="000000"/>
          <w:sz w:val="20"/>
          <w:lang w:val="en-US" w:eastAsia="en-US" w:bidi="ar-SA"/>
        </w:rPr>
        <w:t>Karen Squires, whose mother, Bernice White, resides at Vigi Dollard-des-Ormeaux, said things have improved at the CHSLD since the days leading up to April 22, when it was impossible just to get someone on a phone for updates. Her mother took a sudden turn for the worse on April 23 but recovered to reach her 90th birthday days later. White is looking forward to the birth of her third great-grandchild, expected to happen in a few weeks at St. Mary's Hospital, one of the first institutions to send nurses to replace staff at Vigi Dollard-des-Ormeaux.</w:t>
      </w:r>
    </w:p>
    <w:p>
      <w:pPr>
        <w:spacing w:before="200" w:line="260" w:lineRule="atLeast"/>
        <w:jc w:val="both"/>
        <w:rPr>
          <w:lang w:val="en-US" w:eastAsia="en-US" w:bidi="ar-SA"/>
        </w:rPr>
      </w:pPr>
      <w:r>
        <w:rPr>
          <w:rFonts w:ascii="arial" w:eastAsia="arial" w:hAnsi="arial" w:cs="arial"/>
          <w:color w:val="000000"/>
          <w:sz w:val="20"/>
          <w:lang w:val="en-US" w:eastAsia="en-US" w:bidi="ar-SA"/>
        </w:rPr>
        <w:t>While Squires still isn't able to enter the CHSLD (she isn't symptomatic and therefore cannot be tested) she has been able to video chat with her mother twice a week. She was previously told her mother had tested positive for COVID-19 and more recently tested negative.</w:t>
      </w:r>
    </w:p>
    <w:p>
      <w:pPr>
        <w:spacing w:before="200" w:line="260" w:lineRule="atLeast"/>
        <w:jc w:val="both"/>
        <w:rPr>
          <w:lang w:val="en-US" w:eastAsia="en-US" w:bidi="ar-SA"/>
        </w:rPr>
      </w:pPr>
      <w:r>
        <w:rPr>
          <w:rFonts w:ascii="arial" w:eastAsia="arial" w:hAnsi="arial" w:cs="arial"/>
          <w:color w:val="000000"/>
          <w:sz w:val="20"/>
          <w:lang w:val="en-US" w:eastAsia="en-US" w:bidi="ar-SA"/>
        </w:rPr>
        <w:t>"I see that they are trying now," Squires said of the staff at Vigi Dollard-des-Ormeaux.</w:t>
      </w:r>
    </w:p>
    <w:p>
      <w:pPr>
        <w:spacing w:before="200" w:line="260" w:lineRule="atLeast"/>
        <w:jc w:val="both"/>
        <w:rPr>
          <w:lang w:val="en-US" w:eastAsia="en-US" w:bidi="ar-SA"/>
        </w:rPr>
      </w:pPr>
      <w:r>
        <w:rPr>
          <w:rFonts w:ascii="arial" w:eastAsia="arial" w:hAnsi="arial" w:cs="arial"/>
          <w:color w:val="000000"/>
          <w:sz w:val="20"/>
          <w:lang w:val="en-US" w:eastAsia="en-US" w:bidi="ar-SA"/>
        </w:rPr>
        <w:t>She was told that the director in charge of the CHSLD has been vigilant in keeping all of the residents who have not contracted the virus isolated on one floor of the residence.</w:t>
      </w:r>
    </w:p>
    <w:p>
      <w:pPr>
        <w:spacing w:before="200" w:line="260" w:lineRule="atLeast"/>
        <w:jc w:val="both"/>
        <w:rPr>
          <w:lang w:val="en-US" w:eastAsia="en-US" w:bidi="ar-SA"/>
        </w:rPr>
      </w:pPr>
      <w:r>
        <w:rPr>
          <w:rFonts w:ascii="arial" w:eastAsia="arial" w:hAnsi="arial" w:cs="arial"/>
          <w:color w:val="000000"/>
          <w:sz w:val="20"/>
          <w:lang w:val="en-US" w:eastAsia="en-US" w:bidi="ar-SA"/>
        </w:rPr>
        <w:t>CHSLD Ste-Dorothée, a public residence on Samson Blvd. in Laval's Ste-Dorothée district, appears to be the worst-hit by the virus in Quebec since it began to spread in March. It is run by the CISSS de Laval, an integrated health and social services centre. According to information updated by the centre on a near-daily basis, 84 residents at CHSLD Ste-Dorothée have died of COVID-19 and, as of Thursday, 198 residents were infected.</w:t>
      </w:r>
    </w:p>
    <w:p>
      <w:pPr>
        <w:spacing w:before="200" w:line="260" w:lineRule="atLeast"/>
        <w:jc w:val="both"/>
        <w:rPr>
          <w:lang w:val="en-US" w:eastAsia="en-US" w:bidi="ar-SA"/>
        </w:rPr>
      </w:pPr>
      <w:r>
        <w:rPr>
          <w:rFonts w:ascii="arial" w:eastAsia="arial" w:hAnsi="arial" w:cs="arial"/>
          <w:color w:val="000000"/>
          <w:sz w:val="20"/>
          <w:lang w:val="en-US" w:eastAsia="en-US" w:bidi="ar-SA"/>
        </w:rPr>
        <w:t>The CISSS de Laval runs two other CHSLDs (Fernand Larocque and La Pinière) and oversees a private home (Residence Gingras) that have all reported some of the highest infection rates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The centre has been transparent about the situation in the residences. According to information it released on May 7, 40 people have died at the CHSLD La Pinière and 24 passed away at CHSLD Fernand-Larocque.</w:t>
      </w:r>
    </w:p>
    <w:p>
      <w:pPr>
        <w:spacing w:before="200" w:line="260" w:lineRule="atLeast"/>
        <w:jc w:val="both"/>
        <w:rPr>
          <w:lang w:val="en-US" w:eastAsia="en-US" w:bidi="ar-SA"/>
        </w:rPr>
      </w:pPr>
      <w:r>
        <w:rPr>
          <w:rFonts w:ascii="arial" w:eastAsia="arial" w:hAnsi="arial" w:cs="arial"/>
          <w:color w:val="000000"/>
          <w:sz w:val="20"/>
          <w:lang w:val="en-US" w:eastAsia="en-US" w:bidi="ar-SA"/>
        </w:rPr>
        <w:t>Overall, 342 people have died of COVID-19 in Laval and the city has recorded 3,822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Earlier this week, Legault said more than 4,800 elderly people in a total of 308 residences for the elderly have COVID-19.</w:t>
      </w:r>
    </w:p>
    <w:p>
      <w:pPr>
        <w:spacing w:before="240" w:line="260" w:lineRule="atLeast"/>
        <w:jc w:val="both"/>
        <w:rPr>
          <w:lang w:val="en-US" w:eastAsia="en-US" w:bidi="ar-SA"/>
        </w:rPr>
      </w:pPr>
      <w:hyperlink r:id="rId119"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Records reveal chaos in the days before staff abandoned the Herron( </w:t>
      </w:r>
      <w:hyperlink r:id="rId519" w:history="1">
        <w:r>
          <w:rPr>
            <w:rFonts w:ascii="arial" w:eastAsia="arial" w:hAnsi="arial" w:cs="arial"/>
            <w:i/>
            <w:color w:val="0077CC"/>
            <w:sz w:val="20"/>
            <w:u w:val="single"/>
            <w:shd w:val="clear" w:color="auto" w:fill="FFFFFF"/>
            <w:lang w:val="en-US" w:eastAsia="en-US" w:bidi="ar-SA"/>
          </w:rPr>
          <w:t>https://montrealgazette.com/news/local-news/records-reveal-chaos-in-the-days-before-staff-abandoned-the-herron/wcm/ba418c8d-05cb-463c-8443-546386eba70f/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Staff had to stop showing up at D.D.O. CHSLD, but are praised by residents' families( </w:t>
      </w:r>
      <w:hyperlink r:id="rId520" w:history="1">
        <w:r>
          <w:rPr>
            <w:rFonts w:ascii="arial" w:eastAsia="arial" w:hAnsi="arial" w:cs="arial"/>
            <w:i/>
            <w:color w:val="0077CC"/>
            <w:sz w:val="20"/>
            <w:u w:val="single"/>
            <w:shd w:val="clear" w:color="auto" w:fill="FFFFFF"/>
            <w:lang w:val="en-US" w:eastAsia="en-US" w:bidi="ar-SA"/>
          </w:rPr>
          <w:t>https://montrealgazette.com/news/local-news/at-a-chsld-in-dollard-des-ormeaux-staff-stopped-showing-up-for-work/wcm/6c3b2fb3-059f-4021-9c6e-515b5663d755/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All our coronavirus-related news can always be found at montrealgazette.com/tag/coronavirus( </w:t>
      </w:r>
      <w:hyperlink r:id="rId515"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at montrealgazette.com/coronavirusnews( </w:t>
      </w:r>
      <w:hyperlink r:id="rId229"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8"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PUBLIC HEALTH (90%); COVID-19 CORONAVIRUS (90%); INFECTIOUS DISEASE (90%); EPIDEMICS (89%); DEATH &amp; DYING (89%); CORONAVIRUSES (89%); DISEASE AGENTS &amp; VECTORS (89%); VIRUSES (88%); SENIOR CITIZENS (78%); GERIATRICS (78%); NURSES &amp; NURSING (78%); PUBLIC HEALTH ADMINISTRATION (72%); forty,people,privately,owned,elderly,residence !@PERMALINK= </w:t>
      </w:r>
      <w:hyperlink r:id="rId521" w:history="1">
        <w:r>
          <w:rPr>
            <w:rFonts w:ascii="arial" w:eastAsia="arial" w:hAnsi="arial" w:cs="arial"/>
            <w:i/>
            <w:color w:val="0077CC"/>
            <w:sz w:val="20"/>
            <w:u w:val="single"/>
            <w:shd w:val="clear" w:color="auto" w:fill="FFFFFF"/>
            <w:lang w:val="en-US" w:eastAsia="en-US" w:bidi="ar-SA"/>
          </w:rPr>
          <w:t>http://montrealgazette.com/news/local-news/40-residents-have-died-of-covid-19-at-chsld-vigi-dollard-des-ormeaux</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GERIATRICS (78%); NURSES &amp; NURSING (78%); ELECTRONIC MAIL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9"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2"/>
          <w:headerReference w:type="default" r:id="rId523"/>
          <w:footerReference w:type="even" r:id="rId524"/>
          <w:footerReference w:type="default" r:id="rId525"/>
          <w:headerReference w:type="first" r:id="rId526"/>
          <w:footerReference w:type="first" r:id="rId527"/>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528" w:history="1">
        <w:r>
          <w:rPr>
            <w:rFonts w:ascii="arial" w:eastAsia="arial" w:hAnsi="arial" w:cs="arial"/>
            <w:b/>
            <w:bCs/>
            <w:i/>
            <w:color w:val="0077CC"/>
            <w:kern w:val="32"/>
            <w:sz w:val="28"/>
            <w:szCs w:val="32"/>
            <w:u w:val="single"/>
            <w:shd w:val="clear" w:color="auto" w:fill="FFFFFF"/>
            <w:lang w:val="en-US" w:eastAsia="en-US" w:bidi="ar-SA"/>
          </w:rPr>
          <w:t xml:space="preserve">Actor Randy Quaid to be released on bond after </w:t>
        </w:r>
      </w:hyperlink>
      <w:hyperlink r:id="rId52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28" w:history="1">
        <w:r>
          <w:rPr>
            <w:rFonts w:ascii="arial" w:eastAsia="arial" w:hAnsi="arial" w:cs="arial"/>
            <w:b/>
            <w:bCs/>
            <w:i/>
            <w:color w:val="0077CC"/>
            <w:kern w:val="32"/>
            <w:sz w:val="28"/>
            <w:szCs w:val="32"/>
            <w:u w:val="single"/>
            <w:shd w:val="clear" w:color="auto" w:fill="FFFFFF"/>
            <w:lang w:val="en-US" w:eastAsia="en-US" w:bidi="ar-SA"/>
          </w:rPr>
          <w:t xml:space="preserve"> arrest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19, 2015 Tuesday 5:44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CQ-Roll Call, Inc. All Rights Reserved Copyright 2015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60"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Canada's Immigration and Refugee Board has ordered actor Randy QuaidÂ released from custody after the American actor was arrested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week.</w:t>
      </w:r>
    </w:p>
    <w:p>
      <w:pPr>
        <w:spacing w:before="200" w:line="260" w:lineRule="atLeast"/>
        <w:jc w:val="both"/>
        <w:rPr>
          <w:lang w:val="en-US" w:eastAsia="en-US" w:bidi="ar-SA"/>
        </w:rPr>
      </w:pPr>
      <w:r>
        <w:rPr>
          <w:rFonts w:ascii="arial" w:eastAsia="arial" w:hAnsi="arial" w:cs="arial"/>
          <w:color w:val="000000"/>
          <w:sz w:val="20"/>
          <w:lang w:val="en-US" w:eastAsia="en-US" w:bidi="ar-SA"/>
        </w:rPr>
        <w:t>Quaid, 64, is expected to be released later Tuesday. He was arrested May 14, and isÂ being held at a detention centre in Laval, Que.</w:t>
      </w:r>
    </w:p>
    <w:p>
      <w:pPr>
        <w:spacing w:before="200" w:line="260" w:lineRule="atLeast"/>
        <w:jc w:val="both"/>
        <w:rPr>
          <w:lang w:val="en-US" w:eastAsia="en-US" w:bidi="ar-SA"/>
        </w:rPr>
      </w:pPr>
      <w:r>
        <w:rPr>
          <w:rFonts w:ascii="arial" w:eastAsia="arial" w:hAnsi="arial" w:cs="arial"/>
          <w:color w:val="000000"/>
          <w:sz w:val="20"/>
          <w:lang w:val="en-US" w:eastAsia="en-US" w:bidi="ar-SA"/>
        </w:rPr>
        <w:t>- Randy Quaid repeats 'star whacker' claim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arrest warrant was issued forÂ QuaidÂ in January 2013 after he missed an appointment for an IRB interview.Â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Barely recognizable behind a bushy beard and long hair, QuaidÂ appeared before the immigration board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today.Â </w:t>
      </w:r>
    </w:p>
    <w:p>
      <w:pPr>
        <w:spacing w:before="200" w:line="260" w:lineRule="atLeast"/>
        <w:jc w:val="both"/>
        <w:rPr>
          <w:lang w:val="en-US" w:eastAsia="en-US" w:bidi="ar-SA"/>
        </w:rPr>
      </w:pPr>
      <w:r>
        <w:rPr>
          <w:rFonts w:ascii="arial" w:eastAsia="arial" w:hAnsi="arial" w:cs="arial"/>
          <w:color w:val="000000"/>
          <w:sz w:val="20"/>
          <w:lang w:val="en-US" w:eastAsia="en-US" w:bidi="ar-SA"/>
        </w:rPr>
        <w:t>QuaidÂ and his wifeÂ Evi applied for refugee status in 2010, claiming they were being persecuted in the U.S. and were possible targets of so-called "Hollywood star-whackers" who were bent on killing actors.</w:t>
      </w:r>
    </w:p>
    <w:p>
      <w:pPr>
        <w:spacing w:before="200" w:line="260" w:lineRule="atLeast"/>
        <w:jc w:val="both"/>
        <w:rPr>
          <w:lang w:val="en-US" w:eastAsia="en-US" w:bidi="ar-SA"/>
        </w:rPr>
      </w:pPr>
      <w:r>
        <w:rPr>
          <w:rFonts w:ascii="arial" w:eastAsia="arial" w:hAnsi="arial" w:cs="arial"/>
          <w:color w:val="000000"/>
          <w:sz w:val="20"/>
          <w:lang w:val="en-US" w:eastAsia="en-US" w:bidi="ar-SA"/>
        </w:rPr>
        <w:t>Evi Quaid's father was born in Canada and she was grantedÂ CanadianÂ citizenship in 2012. She, therefore, could have sponsored her husband's immigration application.</w:t>
      </w:r>
    </w:p>
    <w:p>
      <w:pPr>
        <w:spacing w:before="200" w:line="260" w:lineRule="atLeast"/>
        <w:jc w:val="both"/>
        <w:rPr>
          <w:lang w:val="en-US" w:eastAsia="en-US" w:bidi="ar-SA"/>
        </w:rPr>
      </w:pPr>
      <w:r>
        <w:rPr>
          <w:rFonts w:ascii="arial" w:eastAsia="arial" w:hAnsi="arial" w:cs="arial"/>
          <w:color w:val="000000"/>
          <w:sz w:val="20"/>
          <w:lang w:val="en-US" w:eastAsia="en-US" w:bidi="ar-SA"/>
        </w:rPr>
        <w:t>He then withdrew his refugee claim and applied for permanent residency status.Â His immigration application, however, was denied in 2013 because according to Federal Court documents,Â he had been accused ofÂ defrauding an innkeeper in California â€”Â Â an act that would be considered a Criminal Code offenceÂ in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Until last Thursday, the government had no idea where Quaid had been living after he failed to show up for the 2013 IRB interview.Â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it turned out, the couple has been living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since February 2013.</w:t>
      </w:r>
    </w:p>
    <w:p>
      <w:pPr>
        <w:spacing w:before="200" w:line="260" w:lineRule="atLeast"/>
        <w:jc w:val="both"/>
        <w:rPr>
          <w:lang w:val="en-US" w:eastAsia="en-US" w:bidi="ar-SA"/>
        </w:rPr>
      </w:pPr>
      <w:r>
        <w:rPr>
          <w:rFonts w:ascii="arial" w:eastAsia="arial" w:hAnsi="arial" w:cs="arial"/>
          <w:color w:val="000000"/>
          <w:sz w:val="20"/>
          <w:lang w:val="en-US" w:eastAsia="en-US" w:bidi="ar-SA"/>
        </w:rPr>
        <w:t>QuaidÂ testified during the hearing about why he had missed his scheduled meeting with the Canada Border Services Agency (CBSA) in January 2013.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he was "devastated" after his request for permanent residency status in Canada was denied, so he decided to move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"I'd lost faith in the system. I wanted to get into a space where I could have time to investigate. I needed to gather evidence about what happened in Santa Barbara,"Â QuaidÂ testified, referring to the accusations he's facing in California.</w:t>
      </w:r>
    </w:p>
    <w:p>
      <w:pPr>
        <w:spacing w:before="200" w:line="260" w:lineRule="atLeast"/>
        <w:jc w:val="both"/>
        <w:rPr>
          <w:lang w:val="en-US" w:eastAsia="en-US" w:bidi="ar-SA"/>
        </w:rPr>
      </w:pPr>
      <w:r>
        <w:rPr>
          <w:rFonts w:ascii="arial" w:eastAsia="arial" w:hAnsi="arial" w:cs="arial"/>
          <w:color w:val="000000"/>
          <w:sz w:val="20"/>
          <w:lang w:val="en-US" w:eastAsia="en-US" w:bidi="ar-SA"/>
        </w:rPr>
        <w:t>"I meant no disrespect to Canadian border services. I have great respect for them, but I didn't feel that anyone else was willing to listen to me,"Â QuaidÂ continued.</w:t>
      </w:r>
    </w:p>
    <w:p>
      <w:pPr>
        <w:spacing w:before="200" w:line="260" w:lineRule="atLeast"/>
        <w:jc w:val="both"/>
        <w:rPr>
          <w:lang w:val="en-US" w:eastAsia="en-US" w:bidi="ar-SA"/>
        </w:rPr>
      </w:pPr>
      <w:r>
        <w:rPr>
          <w:rFonts w:ascii="arial" w:eastAsia="arial" w:hAnsi="arial" w:cs="arial"/>
          <w:color w:val="000000"/>
          <w:sz w:val="20"/>
          <w:lang w:val="en-US" w:eastAsia="en-US" w:bidi="ar-SA"/>
        </w:rPr>
        <w:t>He testified he's now ready co-operate.</w:t>
      </w:r>
    </w:p>
    <w:p>
      <w:pPr>
        <w:spacing w:before="200" w:line="260" w:lineRule="atLeast"/>
        <w:jc w:val="both"/>
        <w:rPr>
          <w:lang w:val="en-US" w:eastAsia="en-US" w:bidi="ar-SA"/>
        </w:rPr>
      </w:pPr>
      <w:r>
        <w:rPr>
          <w:rFonts w:ascii="arial" w:eastAsia="arial" w:hAnsi="arial" w:cs="arial"/>
          <w:color w:val="000000"/>
          <w:sz w:val="20"/>
          <w:lang w:val="en-US" w:eastAsia="en-US" w:bidi="ar-SA"/>
        </w:rPr>
        <w:t>"At this point, I desire nothing more than to fully co-operate with any restrictions or conditions, as long as I could be with my wife, even if that means going back to the States to reapply for permanent residency status in Canada,"Â QuaidÂ told the hearing.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QuaidÂ also told the hearing that he and his wife love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hope to continue living there.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IRB memberÂ DianneÂ TordorfÂ Â presided over the hearing. Â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TordorfÂ explained thatÂ QuaidÂ was arrested May 14 after being recognized by a CBSA agent entering a home onÂ McgregorÂ Avenue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TordorfÂ said thatÂ CBSAÂ agents then converged on the home and rang the doorbell repeatedly, but there was no answer.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theÂ CBSAÂ then called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broke down the door and foundÂ Quaid, his wife and aÂ dog. The actor was then arrested without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CBSA confirmed to CBC News thatÂ Quaid was arrested with the support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Quaid was ordered releasedÂ from detention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after his father-in-law agreed to post aÂ $10,000 bond.</w:t>
      </w:r>
    </w:p>
    <w:p>
      <w:pPr>
        <w:spacing w:before="200" w:line="260" w:lineRule="atLeast"/>
        <w:jc w:val="both"/>
        <w:rPr>
          <w:lang w:val="en-US" w:eastAsia="en-US" w:bidi="ar-SA"/>
        </w:rPr>
      </w:pPr>
      <w:r>
        <w:rPr>
          <w:rFonts w:ascii="arial" w:eastAsia="arial" w:hAnsi="arial" w:cs="arial"/>
          <w:color w:val="000000"/>
          <w:sz w:val="20"/>
          <w:lang w:val="en-US" w:eastAsia="en-US" w:bidi="ar-SA"/>
        </w:rPr>
        <w:t>He is still technically under a removal order from Canada, and could be ordered to leave the country at any time. In the meantime, he will be free under certain conditions, which include regularly checking in with CBSA officials.</w:t>
      </w:r>
    </w:p>
    <w:p>
      <w:pPr>
        <w:spacing w:before="200" w:line="260" w:lineRule="atLeast"/>
        <w:jc w:val="both"/>
        <w:rPr>
          <w:lang w:val="en-US" w:eastAsia="en-US" w:bidi="ar-SA"/>
        </w:rPr>
      </w:pPr>
      <w:r>
        <w:rPr>
          <w:rFonts w:ascii="arial" w:eastAsia="arial" w:hAnsi="arial" w:cs="arial"/>
          <w:color w:val="000000"/>
          <w:sz w:val="20"/>
          <w:lang w:val="en-US" w:eastAsia="en-US" w:bidi="ar-SA"/>
        </w:rPr>
        <w:t>Quaid is known for movies includingÂ Brokeback Mountain andÂ National Lampoon's Vacation, and is the brother of prolific actor Dennis Quaid.</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1"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NEGATIVE PERSONAL NEWS (94%); ARRESTS (93%); IMMIGRATION (93%); REFUGEES (91%); IMMIGRATION LAW (90%); TESTIMONY (87%); CITIZENSHIP (78%); ARREST WARRANTS (78%); CRIME, LAW ENFORCEMENT &amp; CORRECTIONS (78%); BAIL (78%); CELEBRITIES (73%); EVIDENCE (71%); INVESTIGATIONS (70%); LAW COURTS &amp; TRIBUNALS (66%); CRIMINAL LAW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CELEBRITIES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SANTA BARBARA, CA, USA (65%); CALIFORNIA, USA (92%); QUEBEC, CANADA (59%); CANADA (97%); UNITED STATES (92%);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9"/>
          <w:headerReference w:type="default" r:id="rId530"/>
          <w:footerReference w:type="even" r:id="rId531"/>
          <w:footerReference w:type="default" r:id="rId532"/>
          <w:headerReference w:type="first" r:id="rId533"/>
          <w:footerReference w:type="first" r:id="rId534"/>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535" w:history="1">
        <w:r>
          <w:rPr>
            <w:rFonts w:ascii="arial" w:eastAsia="arial" w:hAnsi="arial" w:cs="arial"/>
            <w:b/>
            <w:bCs/>
            <w:i/>
            <w:color w:val="0077CC"/>
            <w:kern w:val="32"/>
            <w:sz w:val="28"/>
            <w:szCs w:val="32"/>
            <w:u w:val="single"/>
            <w:shd w:val="clear" w:color="auto" w:fill="FFFFFF"/>
            <w:lang w:val="en-US" w:eastAsia="en-US" w:bidi="ar-SA"/>
          </w:rPr>
          <w:t xml:space="preserve">A historic </w:t>
        </w:r>
      </w:hyperlink>
      <w:hyperlink r:id="rId53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35" w:history="1">
        <w:r>
          <w:rPr>
            <w:rFonts w:ascii="arial" w:eastAsia="arial" w:hAnsi="arial" w:cs="arial"/>
            <w:b/>
            <w:bCs/>
            <w:i/>
            <w:color w:val="0077CC"/>
            <w:kern w:val="32"/>
            <w:sz w:val="28"/>
            <w:szCs w:val="32"/>
            <w:u w:val="single"/>
            <w:shd w:val="clear" w:color="auto" w:fill="FFFFFF"/>
            <w:lang w:val="en-US" w:eastAsia="en-US" w:bidi="ar-SA"/>
          </w:rPr>
          <w:t xml:space="preserve"> Pride parade kicks off Sunday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20, 2017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335 words</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63"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annual pride parade will take over the heart of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w:t>
      </w:r>
    </w:p>
    <w:p>
      <w:pPr>
        <w:spacing w:before="200" w:line="260" w:lineRule="atLeast"/>
        <w:jc w:val="both"/>
        <w:rPr>
          <w:lang w:val="en-US" w:eastAsia="en-US" w:bidi="ar-SA"/>
        </w:rPr>
      </w:pPr>
      <w:r>
        <w:rPr>
          <w:rFonts w:ascii="arial" w:eastAsia="arial" w:hAnsi="arial" w:cs="arial"/>
          <w:color w:val="000000"/>
          <w:sz w:val="20"/>
          <w:lang w:val="en-US" w:eastAsia="en-US" w:bidi="ar-SA"/>
        </w:rPr>
        <w:t>Starting at noon from the corner of René-Lévesque Blvd. and Drummond St., the parade will head east toward the Gay Village.</w:t>
      </w:r>
    </w:p>
    <w:p>
      <w:pPr>
        <w:spacing w:before="200" w:line="260" w:lineRule="atLeast"/>
        <w:jc w:val="both"/>
        <w:rPr>
          <w:lang w:val="en-US" w:eastAsia="en-US" w:bidi="ar-SA"/>
        </w:rPr>
      </w:pPr>
      <w:r>
        <w:rPr>
          <w:rFonts w:ascii="arial" w:eastAsia="arial" w:hAnsi="arial" w:cs="arial"/>
          <w:color w:val="000000"/>
          <w:sz w:val="20"/>
          <w:lang w:val="en-US" w:eastAsia="en-US" w:bidi="ar-SA"/>
        </w:rPr>
        <w:t>There will be 7,000 participants in the 2017 parade, comprising 270 contingents. There will be six themed floats with the colour of the rainbow.</w:t>
      </w:r>
    </w:p>
    <w:p>
      <w:pPr>
        <w:spacing w:before="200" w:line="260" w:lineRule="atLeast"/>
        <w:jc w:val="both"/>
        <w:rPr>
          <w:lang w:val="en-US" w:eastAsia="en-US" w:bidi="ar-SA"/>
        </w:rPr>
      </w:pPr>
      <w:r>
        <w:rPr>
          <w:rFonts w:ascii="arial" w:eastAsia="arial" w:hAnsi="arial" w:cs="arial"/>
          <w:color w:val="000000"/>
          <w:sz w:val="20"/>
          <w:lang w:val="en-US" w:eastAsia="en-US" w:bidi="ar-SA"/>
        </w:rPr>
        <w:t>Canadian Prime Minister Justin Trudeau will be walking in the parade, joined by Irish Prime Minister Leo Varadkar. It marks the first time a foreign leader has walked in the parade alongside a Canadian prime minister.</w:t>
      </w:r>
    </w:p>
    <w:p>
      <w:pPr>
        <w:spacing w:before="200" w:line="260" w:lineRule="atLeast"/>
        <w:jc w:val="both"/>
        <w:rPr>
          <w:lang w:val="en-US" w:eastAsia="en-US" w:bidi="ar-SA"/>
        </w:rPr>
      </w:pPr>
      <w:r>
        <w:rPr>
          <w:rFonts w:ascii="arial" w:eastAsia="arial" w:hAnsi="arial" w:cs="arial"/>
          <w:color w:val="000000"/>
          <w:sz w:val="20"/>
          <w:lang w:val="en-US" w:eastAsia="en-US" w:bidi="ar-SA"/>
        </w:rPr>
        <w:t>Varadkar is the youngest prime minister in Irish history and its first openly-gay leader.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Canadian Prime Minister Justin Trudeau, centre, waves a pride flag as he takes part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Pride Parade as it goes through René-Lévesque Boulevard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August 14, 2016.</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Solitudes: Fighting for LGBT rights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http://montrealgazette.com/news/local-news/two-solitudes-fighting-for-lgbt-rights-in-</w:t>
        </w:r>
      </w:hyperlink>
      <w:hyperlink r:id="rId536"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Many trans migrants want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Pride to return to its political roots( </w:t>
      </w:r>
      <w:hyperlink r:id="rId537" w:history="1">
        <w:r>
          <w:rPr>
            <w:rFonts w:ascii="arial" w:eastAsia="arial" w:hAnsi="arial" w:cs="arial"/>
            <w:i/>
            <w:color w:val="0077CC"/>
            <w:sz w:val="20"/>
            <w:u w:val="single"/>
            <w:shd w:val="clear" w:color="auto" w:fill="FFFFFF"/>
            <w:lang w:val="en-US" w:eastAsia="en-US" w:bidi="ar-SA"/>
          </w:rPr>
          <w:t>http://montrealgazette.com/news/many-trans-migrants-want-</w:t>
        </w:r>
      </w:hyperlink>
      <w:hyperlink r:id="rId537" w:history="1">
        <w:r>
          <w:rPr>
            <w:rFonts w:ascii="arial" w:eastAsia="arial" w:hAnsi="arial" w:cs="arial"/>
            <w:b/>
            <w:i/>
            <w:color w:val="0077CC"/>
            <w:sz w:val="20"/>
            <w:u w:val="single"/>
            <w:shd w:val="clear" w:color="auto" w:fill="FFFFFF"/>
            <w:lang w:val="en-US" w:eastAsia="en-US" w:bidi="ar-SA"/>
          </w:rPr>
          <w:t>montreal</w:t>
        </w:r>
      </w:hyperlink>
      <w:hyperlink r:id="rId537" w:history="1">
        <w:r>
          <w:rPr>
            <w:rFonts w:ascii="arial" w:eastAsia="arial" w:hAnsi="arial" w:cs="arial"/>
            <w:i/>
            <w:color w:val="0077CC"/>
            <w:sz w:val="20"/>
            <w:u w:val="single"/>
            <w:shd w:val="clear" w:color="auto" w:fill="FFFFFF"/>
            <w:lang w:val="en-US" w:eastAsia="en-US" w:bidi="ar-SA"/>
          </w:rPr>
          <w:t>-pride-to-return-to-its-political-roots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Indigenous Peoples to lead Canada Pride( </w:t>
      </w:r>
      <w:hyperlink r:id="rId538" w:history="1">
        <w:r>
          <w:rPr>
            <w:rFonts w:ascii="arial" w:eastAsia="arial" w:hAnsi="arial" w:cs="arial"/>
            <w:i/>
            <w:color w:val="0077CC"/>
            <w:sz w:val="20"/>
            <w:u w:val="single"/>
            <w:shd w:val="clear" w:color="auto" w:fill="FFFFFF"/>
            <w:lang w:val="en-US" w:eastAsia="en-US" w:bidi="ar-SA"/>
          </w:rPr>
          <w:t>http://montrealgazette.com/news/local-news/this-is-what-solidarity-looks-like-indigenous-peoples-to-lead-canada-pride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apologize for raids on gay bars between '60s and '90s( </w:t>
      </w:r>
      <w:hyperlink r:id="rId539" w:history="1">
        <w:r>
          <w:rPr>
            <w:rFonts w:ascii="arial" w:eastAsia="arial" w:hAnsi="arial" w:cs="arial"/>
            <w:i/>
            <w:color w:val="0077CC"/>
            <w:sz w:val="20"/>
            <w:u w:val="single"/>
            <w:shd w:val="clear" w:color="auto" w:fill="FFFFFF"/>
            <w:lang w:val="en-US" w:eastAsia="en-US" w:bidi="ar-SA"/>
          </w:rPr>
          <w:t>http://montrealgazette.com/news/local-news/coderre-apologizes-for-</w:t>
        </w:r>
      </w:hyperlink>
      <w:hyperlink r:id="rId539" w:history="1">
        <w:r>
          <w:rPr>
            <w:rFonts w:ascii="arial" w:eastAsia="arial" w:hAnsi="arial" w:cs="arial"/>
            <w:b/>
            <w:i/>
            <w:color w:val="0077CC"/>
            <w:sz w:val="20"/>
            <w:u w:val="single"/>
            <w:shd w:val="clear" w:color="auto" w:fill="FFFFFF"/>
            <w:lang w:val="en-US" w:eastAsia="en-US" w:bidi="ar-SA"/>
          </w:rPr>
          <w:t>police</w:t>
        </w:r>
      </w:hyperlink>
      <w:hyperlink r:id="rId539" w:history="1">
        <w:r>
          <w:rPr>
            <w:rFonts w:ascii="arial" w:eastAsia="arial" w:hAnsi="arial" w:cs="arial"/>
            <w:i/>
            <w:color w:val="0077CC"/>
            <w:sz w:val="20"/>
            <w:u w:val="single"/>
            <w:shd w:val="clear" w:color="auto" w:fill="FFFFFF"/>
            <w:lang w:val="en-US" w:eastAsia="en-US" w:bidi="ar-SA"/>
          </w:rPr>
          <w:t>-raids-on-gay-bars-between-60s-and-90s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Also in attendance Sunday will be Quebec Premier Philippe Couillard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contingent of Indigenous Peoples will also be participating in the parade, including conducting the official opening( </w:t>
      </w:r>
      <w:hyperlink r:id="rId538" w:history="1">
        <w:r>
          <w:rPr>
            <w:rFonts w:ascii="arial" w:eastAsia="arial" w:hAnsi="arial" w:cs="arial"/>
            <w:i/>
            <w:color w:val="0077CC"/>
            <w:sz w:val="20"/>
            <w:u w:val="single"/>
            <w:shd w:val="clear" w:color="auto" w:fill="FFFFFF"/>
            <w:lang w:val="en-US" w:eastAsia="en-US" w:bidi="ar-SA"/>
          </w:rPr>
          <w:t>http://montrealgazette.com/news/local-news/this-is-what-solidarity-looks-like-indigenous-peoples-to-lead-canada-pride</w:t>
        </w:r>
      </w:hyperlink>
      <w:r>
        <w:rPr>
          <w:rFonts w:ascii="arial" w:eastAsia="arial" w:hAnsi="arial" w:cs="arial"/>
          <w:color w:val="000000"/>
          <w:sz w:val="20"/>
          <w:lang w:val="en-US" w:eastAsia="en-US" w:bidi="ar-SA"/>
        </w:rPr>
        <w:t xml:space="preserve"> ) of the parade.</w:t>
      </w:r>
    </w:p>
    <w:p>
      <w:pPr>
        <w:spacing w:before="200" w:line="260" w:lineRule="atLeast"/>
        <w:jc w:val="both"/>
        <w:rPr>
          <w:lang w:val="en-US" w:eastAsia="en-US" w:bidi="ar-SA"/>
        </w:rPr>
      </w:pPr>
      <w:r>
        <w:rPr>
          <w:rFonts w:ascii="arial" w:eastAsia="arial" w:hAnsi="arial" w:cs="arial"/>
          <w:color w:val="000000"/>
          <w:sz w:val="20"/>
          <w:lang w:val="en-US" w:eastAsia="en-US" w:bidi="ar-SA"/>
        </w:rPr>
        <w:t>Last year, some 300,000 people lined the parade route. !@COPYRIGHT=© 2017 Postmedia Network Inc. All rights reserved.</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4"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PRIME MINISTERS (92%); HEADS OF STATE &amp; GOVERNMENT (92%); PARADES &amp; MARCHES (91%); GAYS &amp; LESBIANS (90%); LGBT RIGHTS (77%); INDIGENOUS PEOPLES (73%); HISTORY (69%); annual,pride,parade,heart,downtown,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540" w:history="1">
        <w:r>
          <w:rPr>
            <w:rFonts w:ascii="arial" w:eastAsia="arial" w:hAnsi="arial" w:cs="arial"/>
            <w:i/>
            <w:color w:val="0077CC"/>
            <w:sz w:val="20"/>
            <w:u w:val="single"/>
            <w:shd w:val="clear" w:color="auto" w:fill="FFFFFF"/>
            <w:lang w:val="en-US" w:eastAsia="en-US" w:bidi="ar-SA"/>
          </w:rPr>
          <w:t>http://montrealgazette.com/news/local-news/a-historic-</w:t>
        </w:r>
      </w:hyperlink>
      <w:hyperlink r:id="rId540" w:history="1">
        <w:r>
          <w:rPr>
            <w:rFonts w:ascii="arial" w:eastAsia="arial" w:hAnsi="arial" w:cs="arial"/>
            <w:b/>
            <w:i/>
            <w:color w:val="0077CC"/>
            <w:sz w:val="20"/>
            <w:u w:val="single"/>
            <w:shd w:val="clear" w:color="auto" w:fill="FFFFFF"/>
            <w:lang w:val="en-US" w:eastAsia="en-US" w:bidi="ar-SA"/>
          </w:rPr>
          <w:t>montreal</w:t>
        </w:r>
      </w:hyperlink>
      <w:hyperlink r:id="rId540" w:history="1">
        <w:r>
          <w:rPr>
            <w:rFonts w:ascii="arial" w:eastAsia="arial" w:hAnsi="arial" w:cs="arial"/>
            <w:i/>
            <w:color w:val="0077CC"/>
            <w:sz w:val="20"/>
            <w:u w:val="single"/>
            <w:shd w:val="clear" w:color="auto" w:fill="FFFFFF"/>
            <w:lang w:val="en-US" w:eastAsia="en-US" w:bidi="ar-SA"/>
          </w:rPr>
          <w:t>-pride-parade-to-kick-off-at-noon-sunday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(92%); LEO VARADKAR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(79%); CANADA (92%); IRELAND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5"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547" w:history="1">
        <w:r>
          <w:rPr>
            <w:rFonts w:ascii="arial" w:eastAsia="arial" w:hAnsi="arial" w:cs="arial"/>
            <w:b/>
            <w:bCs/>
            <w:i/>
            <w:color w:val="0077CC"/>
            <w:kern w:val="32"/>
            <w:sz w:val="28"/>
            <w:szCs w:val="32"/>
            <w:u w:val="single"/>
            <w:shd w:val="clear" w:color="auto" w:fill="FFFFFF"/>
            <w:lang w:val="en-US" w:eastAsia="en-US" w:bidi="ar-SA"/>
          </w:rPr>
          <w:t xml:space="preserve">A historic </w:t>
        </w:r>
      </w:hyperlink>
      <w:hyperlink r:id="rId54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47" w:history="1">
        <w:r>
          <w:rPr>
            <w:rFonts w:ascii="arial" w:eastAsia="arial" w:hAnsi="arial" w:cs="arial"/>
            <w:b/>
            <w:bCs/>
            <w:i/>
            <w:color w:val="0077CC"/>
            <w:kern w:val="32"/>
            <w:sz w:val="28"/>
            <w:szCs w:val="32"/>
            <w:u w:val="single"/>
            <w:shd w:val="clear" w:color="auto" w:fill="FFFFFF"/>
            <w:lang w:val="en-US" w:eastAsia="en-US" w:bidi="ar-SA"/>
          </w:rPr>
          <w:t xml:space="preserve"> Pride parade to kick off at noon Sunday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20, 2017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335 words</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66"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annual pride parade will take over the heart of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w:t>
      </w:r>
    </w:p>
    <w:p>
      <w:pPr>
        <w:spacing w:before="200" w:line="260" w:lineRule="atLeast"/>
        <w:jc w:val="both"/>
        <w:rPr>
          <w:lang w:val="en-US" w:eastAsia="en-US" w:bidi="ar-SA"/>
        </w:rPr>
      </w:pPr>
      <w:r>
        <w:rPr>
          <w:rFonts w:ascii="arial" w:eastAsia="arial" w:hAnsi="arial" w:cs="arial"/>
          <w:color w:val="000000"/>
          <w:sz w:val="20"/>
          <w:lang w:val="en-US" w:eastAsia="en-US" w:bidi="ar-SA"/>
        </w:rPr>
        <w:t>Starting at noon from the corner of René-Lévesque Blvd. and Drummond St., the parade will head east toward the Gay Village.</w:t>
      </w:r>
    </w:p>
    <w:p>
      <w:pPr>
        <w:spacing w:before="200" w:line="260" w:lineRule="atLeast"/>
        <w:jc w:val="both"/>
        <w:rPr>
          <w:lang w:val="en-US" w:eastAsia="en-US" w:bidi="ar-SA"/>
        </w:rPr>
      </w:pPr>
      <w:r>
        <w:rPr>
          <w:rFonts w:ascii="arial" w:eastAsia="arial" w:hAnsi="arial" w:cs="arial"/>
          <w:color w:val="000000"/>
          <w:sz w:val="20"/>
          <w:lang w:val="en-US" w:eastAsia="en-US" w:bidi="ar-SA"/>
        </w:rPr>
        <w:t>There will be 7,000 participants in the 2017 parade, comprising 270 contingents. There will be six themed floats with the colour of the rainbow.</w:t>
      </w:r>
    </w:p>
    <w:p>
      <w:pPr>
        <w:spacing w:before="200" w:line="260" w:lineRule="atLeast"/>
        <w:jc w:val="both"/>
        <w:rPr>
          <w:lang w:val="en-US" w:eastAsia="en-US" w:bidi="ar-SA"/>
        </w:rPr>
      </w:pPr>
      <w:r>
        <w:rPr>
          <w:rFonts w:ascii="arial" w:eastAsia="arial" w:hAnsi="arial" w:cs="arial"/>
          <w:color w:val="000000"/>
          <w:sz w:val="20"/>
          <w:lang w:val="en-US" w:eastAsia="en-US" w:bidi="ar-SA"/>
        </w:rPr>
        <w:t>Canadian Prime Minister Justin Trudeau will be walking in the parade, joined by Irish Prime Minister Leo Varadkar. It marks the first time a foreign leader has walked in the parade alongside a Canadian prime minister.</w:t>
      </w:r>
    </w:p>
    <w:p>
      <w:pPr>
        <w:spacing w:before="200" w:line="260" w:lineRule="atLeast"/>
        <w:jc w:val="both"/>
        <w:rPr>
          <w:lang w:val="en-US" w:eastAsia="en-US" w:bidi="ar-SA"/>
        </w:rPr>
      </w:pPr>
      <w:r>
        <w:rPr>
          <w:rFonts w:ascii="arial" w:eastAsia="arial" w:hAnsi="arial" w:cs="arial"/>
          <w:color w:val="000000"/>
          <w:sz w:val="20"/>
          <w:lang w:val="en-US" w:eastAsia="en-US" w:bidi="ar-SA"/>
        </w:rPr>
        <w:t>Varadkar is the youngest prime minister in Irish history and its first openly-gay leader.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Canadian Prime Minister Justin Trudeau, centre, waves a pride flag as he takes part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Pride Parade as it goes through René-Lévesque Boulevard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August 14, 2016.</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Solitudes: Fighting for LGBT rights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http://montrealgazette.com/news/local-news/two-solitudes-fighting-for-lgbt-rights-in-</w:t>
        </w:r>
      </w:hyperlink>
      <w:hyperlink r:id="rId536"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Many trans migrants want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Pride to return to its political roots( </w:t>
      </w:r>
      <w:hyperlink r:id="rId537" w:history="1">
        <w:r>
          <w:rPr>
            <w:rFonts w:ascii="arial" w:eastAsia="arial" w:hAnsi="arial" w:cs="arial"/>
            <w:i/>
            <w:color w:val="0077CC"/>
            <w:sz w:val="20"/>
            <w:u w:val="single"/>
            <w:shd w:val="clear" w:color="auto" w:fill="FFFFFF"/>
            <w:lang w:val="en-US" w:eastAsia="en-US" w:bidi="ar-SA"/>
          </w:rPr>
          <w:t>http://montrealgazette.com/news/many-trans-migrants-want-</w:t>
        </w:r>
      </w:hyperlink>
      <w:hyperlink r:id="rId537" w:history="1">
        <w:r>
          <w:rPr>
            <w:rFonts w:ascii="arial" w:eastAsia="arial" w:hAnsi="arial" w:cs="arial"/>
            <w:b/>
            <w:i/>
            <w:color w:val="0077CC"/>
            <w:sz w:val="20"/>
            <w:u w:val="single"/>
            <w:shd w:val="clear" w:color="auto" w:fill="FFFFFF"/>
            <w:lang w:val="en-US" w:eastAsia="en-US" w:bidi="ar-SA"/>
          </w:rPr>
          <w:t>montreal</w:t>
        </w:r>
      </w:hyperlink>
      <w:hyperlink r:id="rId537" w:history="1">
        <w:r>
          <w:rPr>
            <w:rFonts w:ascii="arial" w:eastAsia="arial" w:hAnsi="arial" w:cs="arial"/>
            <w:i/>
            <w:color w:val="0077CC"/>
            <w:sz w:val="20"/>
            <w:u w:val="single"/>
            <w:shd w:val="clear" w:color="auto" w:fill="FFFFFF"/>
            <w:lang w:val="en-US" w:eastAsia="en-US" w:bidi="ar-SA"/>
          </w:rPr>
          <w:t>-pride-to-return-to-its-political-roots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Indigenous Peoples to lead Canada Pride( </w:t>
      </w:r>
      <w:hyperlink r:id="rId538" w:history="1">
        <w:r>
          <w:rPr>
            <w:rFonts w:ascii="arial" w:eastAsia="arial" w:hAnsi="arial" w:cs="arial"/>
            <w:i/>
            <w:color w:val="0077CC"/>
            <w:sz w:val="20"/>
            <w:u w:val="single"/>
            <w:shd w:val="clear" w:color="auto" w:fill="FFFFFF"/>
            <w:lang w:val="en-US" w:eastAsia="en-US" w:bidi="ar-SA"/>
          </w:rPr>
          <w:t>http://montrealgazette.com/news/local-news/this-is-what-solidarity-looks-like-indigenous-peoples-to-lead-canada-pride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apologize for raids on gay bars between '60s and '90s( </w:t>
      </w:r>
      <w:hyperlink r:id="rId539" w:history="1">
        <w:r>
          <w:rPr>
            <w:rFonts w:ascii="arial" w:eastAsia="arial" w:hAnsi="arial" w:cs="arial"/>
            <w:i/>
            <w:color w:val="0077CC"/>
            <w:sz w:val="20"/>
            <w:u w:val="single"/>
            <w:shd w:val="clear" w:color="auto" w:fill="FFFFFF"/>
            <w:lang w:val="en-US" w:eastAsia="en-US" w:bidi="ar-SA"/>
          </w:rPr>
          <w:t>http://montrealgazette.com/news/local-news/coderre-apologizes-for-</w:t>
        </w:r>
      </w:hyperlink>
      <w:hyperlink r:id="rId539" w:history="1">
        <w:r>
          <w:rPr>
            <w:rFonts w:ascii="arial" w:eastAsia="arial" w:hAnsi="arial" w:cs="arial"/>
            <w:b/>
            <w:i/>
            <w:color w:val="0077CC"/>
            <w:sz w:val="20"/>
            <w:u w:val="single"/>
            <w:shd w:val="clear" w:color="auto" w:fill="FFFFFF"/>
            <w:lang w:val="en-US" w:eastAsia="en-US" w:bidi="ar-SA"/>
          </w:rPr>
          <w:t>police</w:t>
        </w:r>
      </w:hyperlink>
      <w:hyperlink r:id="rId539" w:history="1">
        <w:r>
          <w:rPr>
            <w:rFonts w:ascii="arial" w:eastAsia="arial" w:hAnsi="arial" w:cs="arial"/>
            <w:i/>
            <w:color w:val="0077CC"/>
            <w:sz w:val="20"/>
            <w:u w:val="single"/>
            <w:shd w:val="clear" w:color="auto" w:fill="FFFFFF"/>
            <w:lang w:val="en-US" w:eastAsia="en-US" w:bidi="ar-SA"/>
          </w:rPr>
          <w:t>-raids-on-gay-bars-between-60s-and-90s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Also in attendance Sunday will be Quebec Premier Philippe Couillard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contingent of Indigenous Peoples will also be participating in the parade, including conducting the official opening( </w:t>
      </w:r>
      <w:hyperlink r:id="rId538" w:history="1">
        <w:r>
          <w:rPr>
            <w:rFonts w:ascii="arial" w:eastAsia="arial" w:hAnsi="arial" w:cs="arial"/>
            <w:i/>
            <w:color w:val="0077CC"/>
            <w:sz w:val="20"/>
            <w:u w:val="single"/>
            <w:shd w:val="clear" w:color="auto" w:fill="FFFFFF"/>
            <w:lang w:val="en-US" w:eastAsia="en-US" w:bidi="ar-SA"/>
          </w:rPr>
          <w:t>http://montrealgazette.com/news/local-news/this-is-what-solidarity-looks-like-indigenous-peoples-to-lead-canada-pride</w:t>
        </w:r>
      </w:hyperlink>
      <w:r>
        <w:rPr>
          <w:rFonts w:ascii="arial" w:eastAsia="arial" w:hAnsi="arial" w:cs="arial"/>
          <w:color w:val="000000"/>
          <w:sz w:val="20"/>
          <w:lang w:val="en-US" w:eastAsia="en-US" w:bidi="ar-SA"/>
        </w:rPr>
        <w:t xml:space="preserve"> ) of the parade.</w:t>
      </w:r>
    </w:p>
    <w:p>
      <w:pPr>
        <w:spacing w:before="200" w:line="260" w:lineRule="atLeast"/>
        <w:jc w:val="both"/>
        <w:rPr>
          <w:lang w:val="en-US" w:eastAsia="en-US" w:bidi="ar-SA"/>
        </w:rPr>
      </w:pPr>
      <w:r>
        <w:rPr>
          <w:rFonts w:ascii="arial" w:eastAsia="arial" w:hAnsi="arial" w:cs="arial"/>
          <w:color w:val="000000"/>
          <w:sz w:val="20"/>
          <w:lang w:val="en-US" w:eastAsia="en-US" w:bidi="ar-SA"/>
        </w:rPr>
        <w:t>Last year, some 300,000 people lined the parade route. !@COPYRIGHT=© 2017 Postmedia Network Inc. All rights reserved.</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7"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PRIME MINISTERS (92%); HEADS OF STATE &amp; GOVERNMENT (92%); PARADES &amp; MARCHES (91%); GAYS &amp; LESBIANS (90%); LGBT RIGHTS (77%); INDIGENOUS PEOPLES (73%); HISTORY (69%); annual,pride,parade,heart,downtown,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540" w:history="1">
        <w:r>
          <w:rPr>
            <w:rFonts w:ascii="arial" w:eastAsia="arial" w:hAnsi="arial" w:cs="arial"/>
            <w:i/>
            <w:color w:val="0077CC"/>
            <w:sz w:val="20"/>
            <w:u w:val="single"/>
            <w:shd w:val="clear" w:color="auto" w:fill="FFFFFF"/>
            <w:lang w:val="en-US" w:eastAsia="en-US" w:bidi="ar-SA"/>
          </w:rPr>
          <w:t>http://montrealgazette.com/news/local-news/a-historic-</w:t>
        </w:r>
      </w:hyperlink>
      <w:hyperlink r:id="rId540" w:history="1">
        <w:r>
          <w:rPr>
            <w:rFonts w:ascii="arial" w:eastAsia="arial" w:hAnsi="arial" w:cs="arial"/>
            <w:b/>
            <w:i/>
            <w:color w:val="0077CC"/>
            <w:sz w:val="20"/>
            <w:u w:val="single"/>
            <w:shd w:val="clear" w:color="auto" w:fill="FFFFFF"/>
            <w:lang w:val="en-US" w:eastAsia="en-US" w:bidi="ar-SA"/>
          </w:rPr>
          <w:t>montreal</w:t>
        </w:r>
      </w:hyperlink>
      <w:hyperlink r:id="rId540" w:history="1">
        <w:r>
          <w:rPr>
            <w:rFonts w:ascii="arial" w:eastAsia="arial" w:hAnsi="arial" w:cs="arial"/>
            <w:i/>
            <w:color w:val="0077CC"/>
            <w:sz w:val="20"/>
            <w:u w:val="single"/>
            <w:shd w:val="clear" w:color="auto" w:fill="FFFFFF"/>
            <w:lang w:val="en-US" w:eastAsia="en-US" w:bidi="ar-SA"/>
          </w:rPr>
          <w:t>-pride-parade-to-kick-off-at-noon-sunday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(92%); LEO VARADKAR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(79%); CANADA (92%); IRELAND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8"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554" w:history="1">
        <w:r>
          <w:rPr>
            <w:rFonts w:ascii="arial" w:eastAsia="arial" w:hAnsi="arial" w:cs="arial"/>
            <w:b/>
            <w:bCs/>
            <w:i/>
            <w:color w:val="0077CC"/>
            <w:kern w:val="32"/>
            <w:sz w:val="28"/>
            <w:szCs w:val="32"/>
            <w:u w:val="single"/>
            <w:shd w:val="clear" w:color="auto" w:fill="FFFFFF"/>
            <w:lang w:val="en-US" w:eastAsia="en-US" w:bidi="ar-SA"/>
          </w:rPr>
          <w:t>Ex-</w:t>
        </w:r>
      </w:hyperlink>
      <w:hyperlink r:id="rId55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54" w:history="1">
        <w:r>
          <w:rPr>
            <w:rFonts w:ascii="arial" w:eastAsia="arial" w:hAnsi="arial" w:cs="arial"/>
            <w:b/>
            <w:bCs/>
            <w:i/>
            <w:color w:val="0077CC"/>
            <w:kern w:val="32"/>
            <w:sz w:val="28"/>
            <w:szCs w:val="32"/>
            <w:u w:val="single"/>
            <w:shd w:val="clear" w:color="auto" w:fill="FFFFFF"/>
            <w:lang w:val="en-US" w:eastAsia="en-US" w:bidi="ar-SA"/>
          </w:rPr>
          <w:t xml:space="preserve"> North mayor pleads guilty to sexual touching of a minor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614 words</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69"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borough mayor Gilles Deguire will spend at least three months in jail after pleading guilty to sexually touching a minor under the age of 16.</w:t>
      </w:r>
    </w:p>
    <w:p>
      <w:pPr>
        <w:spacing w:before="200" w:line="260" w:lineRule="atLeast"/>
        <w:jc w:val="both"/>
        <w:rPr>
          <w:lang w:val="en-US" w:eastAsia="en-US" w:bidi="ar-SA"/>
        </w:rPr>
      </w:pPr>
      <w:r>
        <w:rPr>
          <w:rFonts w:ascii="arial" w:eastAsia="arial" w:hAnsi="arial" w:cs="arial"/>
          <w:color w:val="000000"/>
          <w:sz w:val="20"/>
          <w:lang w:val="en-US" w:eastAsia="en-US" w:bidi="ar-SA"/>
        </w:rPr>
        <w:t>Standing in a grey suit and tie in front of Quebec Court Judge Myriam Lachance on Thursday, Deguire quietly confirmed he wanted to enter a guilty plea.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67-year-old former mayor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pleaded guilty to the charge as a summary offence instead of an indictable offence, meaning his sentence will be less severe.</w:t>
      </w:r>
    </w:p>
    <w:p>
      <w:pPr>
        <w:spacing w:before="200" w:line="260" w:lineRule="atLeast"/>
        <w:jc w:val="both"/>
        <w:rPr>
          <w:lang w:val="en-US" w:eastAsia="en-US" w:bidi="ar-SA"/>
        </w:rPr>
      </w:pPr>
      <w:r>
        <w:rPr>
          <w:rFonts w:ascii="arial" w:eastAsia="arial" w:hAnsi="arial" w:cs="arial"/>
          <w:color w:val="000000"/>
          <w:sz w:val="20"/>
          <w:lang w:val="en-US" w:eastAsia="en-US" w:bidi="ar-SA"/>
        </w:rPr>
        <w:t>One count of sexual assault Deguire was initially charged with was also dropped.</w:t>
      </w:r>
    </w:p>
    <w:p>
      <w:pPr>
        <w:spacing w:before="200" w:line="260" w:lineRule="atLeast"/>
        <w:jc w:val="both"/>
        <w:rPr>
          <w:lang w:val="en-US" w:eastAsia="en-US" w:bidi="ar-SA"/>
        </w:rPr>
      </w:pPr>
      <w:r>
        <w:rPr>
          <w:rFonts w:ascii="arial" w:eastAsia="arial" w:hAnsi="arial" w:cs="arial"/>
          <w:color w:val="000000"/>
          <w:sz w:val="20"/>
          <w:lang w:val="en-US" w:eastAsia="en-US" w:bidi="ar-SA"/>
        </w:rPr>
        <w:t>"After discussions with Deguire's lawyers, the victim and her loved ones, we came to the conclusion that settling the case by summary offence was the best way to put an end to this, both for the victim's best interests and society's," Crown prosecutor Louise Blais said outside the courtroom. "The victim won't have to testify now."</w:t>
      </w:r>
    </w:p>
    <w:p>
      <w:pPr>
        <w:spacing w:before="200" w:line="260" w:lineRule="atLeast"/>
        <w:jc w:val="both"/>
        <w:rPr>
          <w:lang w:val="en-US" w:eastAsia="en-US" w:bidi="ar-SA"/>
        </w:rPr>
      </w:pPr>
      <w:r>
        <w:rPr>
          <w:rFonts w:ascii="arial" w:eastAsia="arial" w:hAnsi="arial" w:cs="arial"/>
          <w:color w:val="000000"/>
          <w:sz w:val="20"/>
          <w:lang w:val="en-US" w:eastAsia="en-US" w:bidi="ar-SA"/>
        </w:rPr>
        <w:t>The minimum sentence Deguire can receive is three months in jail, Blais said, and the longest sentence he can receive is 18 months. Sentencing arguments will take place in late March.</w:t>
      </w:r>
    </w:p>
    <w:p>
      <w:pPr>
        <w:spacing w:before="200" w:line="260" w:lineRule="atLeast"/>
        <w:jc w:val="both"/>
        <w:rPr>
          <w:lang w:val="en-US" w:eastAsia="en-US" w:bidi="ar-SA"/>
        </w:rPr>
      </w:pPr>
      <w:r>
        <w:rPr>
          <w:rFonts w:ascii="arial" w:eastAsia="arial" w:hAnsi="arial" w:cs="arial"/>
          <w:color w:val="000000"/>
          <w:sz w:val="20"/>
          <w:lang w:val="en-US" w:eastAsia="en-US" w:bidi="ar-SA"/>
        </w:rPr>
        <w:t>Before Deguire pleaded guilty on the stand, Blais read a short summary of the facts that had been accepted by both sides.</w:t>
      </w:r>
    </w:p>
    <w:p>
      <w:pPr>
        <w:spacing w:before="200" w:line="260" w:lineRule="atLeast"/>
        <w:jc w:val="both"/>
        <w:rPr>
          <w:lang w:val="en-US" w:eastAsia="en-US" w:bidi="ar-SA"/>
        </w:rPr>
      </w:pPr>
      <w:r>
        <w:rPr>
          <w:rFonts w:ascii="arial" w:eastAsia="arial" w:hAnsi="arial" w:cs="arial"/>
          <w:color w:val="000000"/>
          <w:sz w:val="20"/>
          <w:lang w:val="en-US" w:eastAsia="en-US" w:bidi="ar-SA"/>
        </w:rPr>
        <w:t>In December 2013, Deguire was watching a movie with the victim at a cottage in the Laurentians. The victim, whose identity is protected under a publication ban, was 13 years old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When the victim got up from the couch to go to sleep, Blais explained, Deguire pulled her back toward him and kissed her on the lips. She later described it to investigators as a kiss a boyfriend would give his girlfriend.</w:t>
      </w:r>
    </w:p>
    <w:p>
      <w:pPr>
        <w:spacing w:before="200" w:line="260" w:lineRule="atLeast"/>
        <w:jc w:val="both"/>
        <w:rPr>
          <w:lang w:val="en-US" w:eastAsia="en-US" w:bidi="ar-SA"/>
        </w:rPr>
      </w:pPr>
      <w:r>
        <w:rPr>
          <w:rFonts w:ascii="arial" w:eastAsia="arial" w:hAnsi="arial" w:cs="arial"/>
          <w:color w:val="000000"/>
          <w:sz w:val="20"/>
          <w:lang w:val="en-US" w:eastAsia="en-US" w:bidi="ar-SA"/>
        </w:rPr>
        <w:t>After the initial incident, Deguire would kiss her on the lips every time the two would be alone together, Blais said. It happened often. Eventually the kisses escalated and Deguire started using his tongue.</w:t>
      </w:r>
    </w:p>
    <w:p>
      <w:pPr>
        <w:spacing w:before="200" w:line="260" w:lineRule="atLeast"/>
        <w:jc w:val="both"/>
        <w:rPr>
          <w:lang w:val="en-US" w:eastAsia="en-US" w:bidi="ar-SA"/>
        </w:rPr>
      </w:pPr>
      <w:r>
        <w:rPr>
          <w:rFonts w:ascii="arial" w:eastAsia="arial" w:hAnsi="arial" w:cs="arial"/>
          <w:color w:val="000000"/>
          <w:sz w:val="20"/>
          <w:lang w:val="en-US" w:eastAsia="en-US" w:bidi="ar-SA"/>
        </w:rPr>
        <w:t>In October of 2015, Deguire was supposed to give the victim a ride in his car. Not wanting to sit beside him, she faked a leg injury so she could lie down across the car's back seat, but Deguire insisted she could sit in front and put her seat back instead.</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drive, Deguire held her hand and rubbed her thigh, Blais said. He then started doing "back and forth" motions over her genital area. She asked him to stop and turned around in her seat, but Deguire continued.</w:t>
      </w:r>
    </w:p>
    <w:p>
      <w:pPr>
        <w:spacing w:before="200" w:line="260" w:lineRule="atLeast"/>
        <w:jc w:val="both"/>
        <w:rPr>
          <w:lang w:val="en-US" w:eastAsia="en-US" w:bidi="ar-SA"/>
        </w:rPr>
      </w:pPr>
      <w:r>
        <w:rPr>
          <w:rFonts w:ascii="arial" w:eastAsia="arial" w:hAnsi="arial" w:cs="arial"/>
          <w:color w:val="000000"/>
          <w:sz w:val="20"/>
          <w:lang w:val="en-US" w:eastAsia="en-US" w:bidi="ar-SA"/>
        </w:rPr>
        <w:t>He eventually pulled the car over beside a wooded area, apologized, and then kissed her again. The victim got out of the car and left.</w:t>
      </w:r>
    </w:p>
    <w:p>
      <w:pPr>
        <w:spacing w:before="200" w:line="260" w:lineRule="atLeast"/>
        <w:jc w:val="both"/>
        <w:rPr>
          <w:lang w:val="en-US" w:eastAsia="en-US" w:bidi="ar-SA"/>
        </w:rPr>
      </w:pPr>
      <w:r>
        <w:rPr>
          <w:rFonts w:ascii="arial" w:eastAsia="arial" w:hAnsi="arial" w:cs="arial"/>
          <w:color w:val="000000"/>
          <w:sz w:val="20"/>
          <w:lang w:val="en-US" w:eastAsia="en-US" w:bidi="ar-SA"/>
        </w:rPr>
        <w:t>Asked by Judge Lachance if he accepted the facts as described, Deguire said he did.</w:t>
      </w:r>
    </w:p>
    <w:p>
      <w:pPr>
        <w:spacing w:before="200" w:line="260" w:lineRule="atLeast"/>
        <w:jc w:val="both"/>
        <w:rPr>
          <w:lang w:val="en-US" w:eastAsia="en-US" w:bidi="ar-SA"/>
        </w:rPr>
      </w:pPr>
      <w:r>
        <w:rPr>
          <w:rFonts w:ascii="arial" w:eastAsia="arial" w:hAnsi="arial" w:cs="arial"/>
          <w:color w:val="000000"/>
          <w:sz w:val="20"/>
          <w:lang w:val="en-US" w:eastAsia="en-US" w:bidi="ar-SA"/>
        </w:rPr>
        <w:t>Deguire and his defence team refused to comment on Thursday. After a court appearance in early November, Deguire's lawyer Frank Pappas had said Deguire was "a man of a certain age" who "lost control" and deeply regretted the acts.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Deguire was elected mayor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borough in 2009 and resigned in January when news of the investigation was revealed. Before becoming mayor, he served 30 years as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most of them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555"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mayor Gilles Deguire, right, leaves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with his lawyer, Alexandre Bergevin,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mayor Gilles Deguire's sexual assault case returns to court( </w:t>
      </w:r>
      <w:hyperlink r:id="rId556" w:history="1">
        <w:r>
          <w:rPr>
            <w:rFonts w:ascii="arial" w:eastAsia="arial" w:hAnsi="arial" w:cs="arial"/>
            <w:i/>
            <w:color w:val="0077CC"/>
            <w:sz w:val="20"/>
            <w:u w:val="single"/>
            <w:shd w:val="clear" w:color="auto" w:fill="FFFFFF"/>
            <w:lang w:val="en-US" w:eastAsia="en-US" w:bidi="ar-SA"/>
          </w:rPr>
          <w:t>http://montrealgazette.com/news/former-</w:t>
        </w:r>
      </w:hyperlink>
      <w:hyperlink r:id="rId556" w:history="1">
        <w:r>
          <w:rPr>
            <w:rFonts w:ascii="arial" w:eastAsia="arial" w:hAnsi="arial" w:cs="arial"/>
            <w:b/>
            <w:i/>
            <w:color w:val="0077CC"/>
            <w:sz w:val="20"/>
            <w:u w:val="single"/>
            <w:shd w:val="clear" w:color="auto" w:fill="FFFFFF"/>
            <w:lang w:val="en-US" w:eastAsia="en-US" w:bidi="ar-SA"/>
          </w:rPr>
          <w:t>montreal</w:t>
        </w:r>
      </w:hyperlink>
      <w:hyperlink r:id="rId556" w:history="1">
        <w:r>
          <w:rPr>
            <w:rFonts w:ascii="arial" w:eastAsia="arial" w:hAnsi="arial" w:cs="arial"/>
            <w:i/>
            <w:color w:val="0077CC"/>
            <w:sz w:val="20"/>
            <w:u w:val="single"/>
            <w:shd w:val="clear" w:color="auto" w:fill="FFFFFF"/>
            <w:lang w:val="en-US" w:eastAsia="en-US" w:bidi="ar-SA"/>
          </w:rPr>
          <w:t>-north-mayor-gilles-deguires-sexual-assault-case-returns-to-court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Ex-</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mayor Gilles Deguire will go straight to trial in sex-assault case( </w:t>
      </w:r>
      <w:hyperlink r:id="rId557" w:history="1">
        <w:r>
          <w:rPr>
            <w:rFonts w:ascii="arial" w:eastAsia="arial" w:hAnsi="arial" w:cs="arial"/>
            <w:i/>
            <w:color w:val="0077CC"/>
            <w:sz w:val="20"/>
            <w:u w:val="single"/>
            <w:shd w:val="clear" w:color="auto" w:fill="FFFFFF"/>
            <w:lang w:val="en-US" w:eastAsia="en-US" w:bidi="ar-SA"/>
          </w:rPr>
          <w:t>http://montrealgazette.com/news/ex-</w:t>
        </w:r>
      </w:hyperlink>
      <w:hyperlink r:id="rId557" w:history="1">
        <w:r>
          <w:rPr>
            <w:rFonts w:ascii="arial" w:eastAsia="arial" w:hAnsi="arial" w:cs="arial"/>
            <w:b/>
            <w:i/>
            <w:color w:val="0077CC"/>
            <w:sz w:val="20"/>
            <w:u w:val="single"/>
            <w:shd w:val="clear" w:color="auto" w:fill="FFFFFF"/>
            <w:lang w:val="en-US" w:eastAsia="en-US" w:bidi="ar-SA"/>
          </w:rPr>
          <w:t>montreal</w:t>
        </w:r>
      </w:hyperlink>
      <w:hyperlink r:id="rId557" w:history="1">
        <w:r>
          <w:rPr>
            <w:rFonts w:ascii="arial" w:eastAsia="arial" w:hAnsi="arial" w:cs="arial"/>
            <w:i/>
            <w:color w:val="0077CC"/>
            <w:sz w:val="20"/>
            <w:u w:val="single"/>
            <w:shd w:val="clear" w:color="auto" w:fill="FFFFFF"/>
            <w:lang w:val="en-US" w:eastAsia="en-US" w:bidi="ar-SA"/>
          </w:rPr>
          <w:t>-north-mayor-gilles-deguire-has-preliminary-hearing-in-sex-assault-case</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0"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GUILTY PLEAS (92%); SENTENCING (90%); MISDEMEANORS (90%); MAYORS (90%); JAIL SENTENCING (90%); CRIMINAL ASSAULT &amp; BATTERY (89%); SEXUAL ASSAULT (78%); FELONIES (78%); PUBLIC PROSECUTORS (78%); SENTENCING GUIDELINES (78%); SEX OFFENSES (78%); INDICTMENTS (77%); JUDGES (77%); VEHICLE SEARCH (76%); LAW ENFORCEMENT (76%); SETTLEMENT &amp; COMPROMISE (72%); WOUNDS &amp; INJURIES (69%); INVESTIGATIONS (63%); former,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,north,borough,mayor,gilles !@PERMALINK= </w:t>
      </w:r>
      <w:hyperlink r:id="rId558" w:history="1">
        <w:r>
          <w:rPr>
            <w:rFonts w:ascii="arial" w:eastAsia="arial" w:hAnsi="arial" w:cs="arial"/>
            <w:i/>
            <w:color w:val="0077CC"/>
            <w:sz w:val="20"/>
            <w:u w:val="single"/>
            <w:shd w:val="clear" w:color="auto" w:fill="FFFFFF"/>
            <w:lang w:val="en-US" w:eastAsia="en-US" w:bidi="ar-SA"/>
          </w:rPr>
          <w:t>http://montrealgazette.com/news/former-</w:t>
        </w:r>
      </w:hyperlink>
      <w:hyperlink r:id="rId558" w:history="1">
        <w:r>
          <w:rPr>
            <w:rFonts w:ascii="arial" w:eastAsia="arial" w:hAnsi="arial" w:cs="arial"/>
            <w:b/>
            <w:i/>
            <w:color w:val="0077CC"/>
            <w:sz w:val="20"/>
            <w:u w:val="single"/>
            <w:shd w:val="clear" w:color="auto" w:fill="FFFFFF"/>
            <w:lang w:val="en-US" w:eastAsia="en-US" w:bidi="ar-SA"/>
          </w:rPr>
          <w:t>montreal</w:t>
        </w:r>
      </w:hyperlink>
      <w:hyperlink r:id="rId558" w:history="1">
        <w:r>
          <w:rPr>
            <w:rFonts w:ascii="arial" w:eastAsia="arial" w:hAnsi="arial" w:cs="arial"/>
            <w:i/>
            <w:color w:val="0077CC"/>
            <w:sz w:val="20"/>
            <w:u w:val="single"/>
            <w:shd w:val="clear" w:color="auto" w:fill="FFFFFF"/>
            <w:lang w:val="en-US" w:eastAsia="en-US" w:bidi="ar-SA"/>
          </w:rPr>
          <w:t>-north-mayor-gilles-deguire-pleads-guilty-to-sexual-touching-of-a-minor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(58%);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1"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565" w:history="1">
        <w:r>
          <w:rPr>
            <w:rFonts w:ascii="arial" w:eastAsia="arial" w:hAnsi="arial" w:cs="arial"/>
            <w:b/>
            <w:bCs/>
            <w:i/>
            <w:color w:val="0077CC"/>
            <w:kern w:val="32"/>
            <w:sz w:val="28"/>
            <w:szCs w:val="32"/>
            <w:u w:val="single"/>
            <w:shd w:val="clear" w:color="auto" w:fill="FFFFFF"/>
            <w:lang w:val="en-US" w:eastAsia="en-US" w:bidi="ar-SA"/>
          </w:rPr>
          <w:t xml:space="preserve">Homme blessé à coups d'arme blanche à </w:t>
        </w:r>
      </w:hyperlink>
      <w:hyperlink r:id="rId565"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565" w:history="1">
        <w:r>
          <w:rPr>
            <w:rFonts w:ascii="arial" w:eastAsia="arial" w:hAnsi="arial" w:cs="arial"/>
            <w:b/>
            <w:bCs/>
            <w:i/>
            <w:color w:val="0077CC"/>
            <w:kern w:val="32"/>
            <w:sz w:val="28"/>
            <w:szCs w:val="32"/>
            <w:u w:val="single"/>
            <w:shd w:val="clear" w:color="auto" w:fill="FFFFFF"/>
            <w:lang w:val="en-US" w:eastAsia="en-US" w:bidi="ar-SA"/>
          </w:rPr>
          <w:t xml:space="preserve"> dimanche soir: pas d'arrestation; </w:t>
        </w:r>
      </w:hyperlink>
      <w:hyperlink r:id="rId565"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565" w:history="1">
        <w:r>
          <w:rPr>
            <w:rFonts w:ascii="arial" w:eastAsia="arial" w:hAnsi="arial" w:cs="arial"/>
            <w:b/>
            <w:bCs/>
            <w:i/>
            <w:color w:val="0077CC"/>
            <w:kern w:val="32"/>
            <w:sz w:val="28"/>
            <w:szCs w:val="32"/>
            <w:u w:val="single"/>
            <w:shd w:val="clear" w:color="auto" w:fill="FFFFFF"/>
            <w:lang w:val="en-US" w:eastAsia="en-US" w:bidi="ar-SA"/>
          </w:rPr>
          <w:t>: homme blessé à coups d'arme blanche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lundi 6 avril 2020 07:34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La Presse Canadienne Tous droits resérvés</w:t>
      </w:r>
    </w:p>
    <w:p>
      <w:pPr>
        <w:spacing w:before="120" w:line="220" w:lineRule="atLeast"/>
        <w:rPr>
          <w:lang w:val="en-US" w:eastAsia="en-US" w:bidi="ar-SA"/>
        </w:rPr>
      </w:pPr>
      <w:r>
        <w:rPr>
          <w:lang w:val="en-US" w:eastAsia="en-US" w:bidi="ar-SA"/>
        </w:rPr>
        <w:br/>
      </w:r>
      <w:r>
        <w:pict>
          <v:shape id="_x0000_i1172" type="#_x0000_t75" style="width:150pt;height:21.75pt">
            <v:imagedata r:id="rId140"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Un homme de 53 ans a été blessé par des coups d'arme blanche lors d'une dispute qui a éclaté avec un ami en fin de soirée, dimanche, dans un logement du quartier Ville-Émard, dans le sud-ouest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affirme que la victime aura la vie sauve. Toutefois, les enquêteurs déplorent que cet homme ait refusé de collaborer avec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avant son transport à l'hôpital.</w:t>
      </w:r>
    </w:p>
    <w:p>
      <w:pPr>
        <w:spacing w:before="200" w:line="260" w:lineRule="atLeast"/>
        <w:jc w:val="both"/>
        <w:rPr>
          <w:lang w:val="en-US" w:eastAsia="en-US" w:bidi="ar-SA"/>
        </w:rPr>
      </w:pPr>
      <w:r>
        <w:rPr>
          <w:rFonts w:ascii="arial" w:eastAsia="arial" w:hAnsi="arial" w:cs="arial"/>
          <w:color w:val="000000"/>
          <w:sz w:val="20"/>
          <w:lang w:val="en-US" w:eastAsia="en-US" w:bidi="ar-SA"/>
        </w:rPr>
        <w:t>Quant au suspect, un homme âgé de 41 ans, il avait pris la fuite avant l'arrivée des policiers sur la scène de crime, un logement situé sur la rue Galt près de l'intersection de la rue Hadley. Lundi, au lever du jour, il n'avait pas encore été localisé.</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 homme âgé de 61 ans a toutefois été arrêté, mais le rôle qu'il a pu jouer dans cette histoire n'a pas encore été déterminé.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signale qu'il a possiblement été lui-même victime de l'altercation.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SPVM a été informé de la dispute vers 21h40 par le central téléphonique d'urgence 911. </w:t>
      </w:r>
    </w:p>
    <w:p>
      <w:pPr>
        <w:spacing w:before="200" w:line="260" w:lineRule="atLeast"/>
        <w:jc w:val="both"/>
        <w:rPr>
          <w:lang w:val="en-US" w:eastAsia="en-US" w:bidi="ar-SA"/>
        </w:rPr>
      </w:pPr>
      <w:r>
        <w:rPr>
          <w:rFonts w:ascii="arial" w:eastAsia="arial" w:hAnsi="arial" w:cs="arial"/>
          <w:color w:val="000000"/>
          <w:sz w:val="20"/>
          <w:lang w:val="en-US" w:eastAsia="en-US" w:bidi="ar-SA"/>
        </w:rPr>
        <w:t>Des enquêteurs du SPVM analyseront les lieux du crime lundi.</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4"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HOMME (93%); ACTUALITÉ NÉGATIVE SUR LES PERSONNES (91%); BLESSURES &amp; PLAIES (90%); ENQUÊTE (90%); Nouvelles Générales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(91%); QUÉBEC, CANADA (94%); AMÉRIQUE DU NORD (89%); AMÉRIQUE DU NORD (59%);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572"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57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72" w:history="1">
        <w:r>
          <w:rPr>
            <w:rFonts w:ascii="arial" w:eastAsia="arial" w:hAnsi="arial" w:cs="arial"/>
            <w:b/>
            <w:bCs/>
            <w:i/>
            <w:color w:val="0077CC"/>
            <w:kern w:val="32"/>
            <w:sz w:val="28"/>
            <w:szCs w:val="32"/>
            <w:u w:val="single"/>
            <w:shd w:val="clear" w:color="auto" w:fill="FFFFFF"/>
            <w:lang w:val="en-US" w:eastAsia="en-US" w:bidi="ar-SA"/>
          </w:rPr>
          <w:t xml:space="preserve"> on June 29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30,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628 words</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look at the day's events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Passenger on school bus during crash says driver behaved "recklessly"( </w:t>
      </w:r>
      <w:hyperlink r:id="rId573" w:history="1">
        <w:r>
          <w:rPr>
            <w:rFonts w:ascii="arial" w:eastAsia="arial" w:hAnsi="arial" w:cs="arial"/>
            <w:i/>
            <w:color w:val="0077CC"/>
            <w:sz w:val="20"/>
            <w:u w:val="single"/>
            <w:shd w:val="clear" w:color="auto" w:fill="FFFFFF"/>
            <w:lang w:val="en-US" w:eastAsia="en-US" w:bidi="ar-SA"/>
          </w:rPr>
          <w:t>http://montrealgazette.com/news/local-news/bus-possibly-carrying-teens-crashes-into-10-wheel-truck-on-15n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school bus carrying 34 children between the ages of six and 16 collided with a 10-wheel truck on the interchange ramp on Highway 640 East headed towards Highway 15 North in Boisbriand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The bus veered off the circular ramp and into a ditch about 10 feet off the road. It remained upright.</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also 10 adults on board the school bus, the S&amp;;#151;reté du Québec said.</w:t>
      </w:r>
    </w:p>
    <w:p>
      <w:pPr>
        <w:spacing w:before="200" w:line="260" w:lineRule="atLeast"/>
        <w:jc w:val="both"/>
        <w:rPr>
          <w:lang w:val="en-US" w:eastAsia="en-US" w:bidi="ar-SA"/>
        </w:rPr>
      </w:pPr>
      <w:r>
        <w:rPr>
          <w:rFonts w:ascii="arial" w:eastAsia="arial" w:hAnsi="arial" w:cs="arial"/>
          <w:color w:val="000000"/>
          <w:sz w:val="20"/>
          <w:lang w:val="en-US" w:eastAsia="en-US" w:bidi="ar-SA"/>
        </w:rPr>
        <w:t>A school bus swerved sharply over the curb on the ramp of the interchange on Highway 640 East going towards Highway 15 North and landed on its wheels on the inside of the turn.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Canada Goose inaugurates first Quebec factory in Boisbriand( </w:t>
      </w:r>
      <w:hyperlink r:id="rId574" w:history="1">
        <w:r>
          <w:rPr>
            <w:rFonts w:ascii="arial" w:eastAsia="arial" w:hAnsi="arial" w:cs="arial"/>
            <w:i/>
            <w:color w:val="0077CC"/>
            <w:sz w:val="20"/>
            <w:u w:val="single"/>
            <w:shd w:val="clear" w:color="auto" w:fill="FFFFFF"/>
            <w:lang w:val="en-US" w:eastAsia="en-US" w:bidi="ar-SA"/>
          </w:rPr>
          <w:t>http://montrealgazette.com/business/canada-goose-inaugurates-first-quebec-factory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Winter coat manufacturer Canada Goose inaugurated its first factory in Quebec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The facility in Boisbriand is expected to employ 450 people by the end of 2018.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"We've been building and expanding our capacity in Canada for over a decade now," said Dani Reiss, the company's president and CEO. "Quebec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in particular Boisbriand, has been an area which has been a very strong apparel hub in Canada for a long time. The apparel industry in Canada has gone downhill over time and we're very happy and proud to bring it back."</w:t>
      </w:r>
    </w:p>
    <w:p>
      <w:pPr>
        <w:spacing w:before="200" w:line="260" w:lineRule="atLeast"/>
        <w:jc w:val="both"/>
        <w:rPr>
          <w:lang w:val="en-US" w:eastAsia="en-US" w:bidi="ar-SA"/>
        </w:rPr>
      </w:pPr>
      <w:r>
        <w:rPr>
          <w:rFonts w:ascii="arial" w:eastAsia="arial" w:hAnsi="arial" w:cs="arial"/>
          <w:color w:val="000000"/>
          <w:sz w:val="20"/>
          <w:lang w:val="en-US" w:eastAsia="en-US" w:bidi="ar-SA"/>
        </w:rPr>
        <w:t>Employees signed the first winter coat produced at the new Canada Goose factory in Boisbriand.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Kent Nagano will not return as music director of OSM after 2020( </w:t>
      </w:r>
      <w:hyperlink r:id="rId575" w:history="1">
        <w:r>
          <w:rPr>
            <w:rFonts w:ascii="arial" w:eastAsia="arial" w:hAnsi="arial" w:cs="arial"/>
            <w:i/>
            <w:color w:val="0077CC"/>
            <w:sz w:val="20"/>
            <w:u w:val="single"/>
            <w:shd w:val="clear" w:color="auto" w:fill="FFFFFF"/>
            <w:lang w:val="en-US" w:eastAsia="en-US" w:bidi="ar-SA"/>
          </w:rPr>
          <w:t>http://montrealgazette.com/news/local-news/kent-nagano-will-not-return-as-music-director-of-osm-after-2020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Orchestre symphonique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has announced that its renowned music director, Kent Nagano, will not accept its offer to extend his contract beyond 2020.</w:t>
      </w:r>
    </w:p>
    <w:p>
      <w:pPr>
        <w:spacing w:before="200" w:line="260" w:lineRule="atLeast"/>
        <w:jc w:val="both"/>
        <w:rPr>
          <w:lang w:val="en-US" w:eastAsia="en-US" w:bidi="ar-SA"/>
        </w:rPr>
      </w:pPr>
      <w:r>
        <w:rPr>
          <w:rFonts w:ascii="arial" w:eastAsia="arial" w:hAnsi="arial" w:cs="arial"/>
          <w:color w:val="000000"/>
          <w:sz w:val="20"/>
          <w:lang w:val="en-US" w:eastAsia="en-US" w:bidi="ar-SA"/>
        </w:rPr>
        <w:t>The maestro said it seems like a natural transition point at which to change the nature of his relationship with the OSM, Nagano said in a press release.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Kent Nagano conducts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Symphony Orchestra as they play excerpts from Bizet's Carmen in a free outdoor show on the esplanade of the Olympic Park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August 5, 2015.</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is on a lucky lotto streak: Are you the latest winner?( </w:t>
      </w:r>
      <w:hyperlink r:id="rId576" w:history="1">
        <w:r>
          <w:rPr>
            <w:rFonts w:ascii="arial" w:eastAsia="arial" w:hAnsi="arial" w:cs="arial"/>
            <w:i/>
            <w:color w:val="0077CC"/>
            <w:sz w:val="20"/>
            <w:u w:val="single"/>
            <w:shd w:val="clear" w:color="auto" w:fill="FFFFFF"/>
            <w:lang w:val="en-US" w:eastAsia="en-US" w:bidi="ar-SA"/>
          </w:rPr>
          <w:t>http://montrealgazette.com/news/quebec-is-on-a-lucky-lotto-streak-are-you-the-latest-winner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 is on a lucky streak. According to a report from Loto-Québec, Quebecers are racking up a record-number of lottery wins this year. The latest: the Lotto 6/49 jackpot and guaranteed million-dollar prize were both won in Quebec.</w:t>
      </w:r>
    </w:p>
    <w:p>
      <w:pPr>
        <w:spacing w:before="200" w:line="260" w:lineRule="atLeast"/>
        <w:jc w:val="both"/>
        <w:rPr>
          <w:lang w:val="en-US" w:eastAsia="en-US" w:bidi="ar-SA"/>
        </w:rPr>
      </w:pPr>
      <w:r>
        <w:rPr>
          <w:rFonts w:ascii="arial" w:eastAsia="arial" w:hAnsi="arial" w:cs="arial"/>
          <w:color w:val="000000"/>
          <w:sz w:val="20"/>
          <w:lang w:val="en-US" w:eastAsia="en-US" w:bidi="ar-SA"/>
        </w:rPr>
        <w:t>"Since Jan. 1, 2017, Quebec has 85 new millionaires," Isabelle Jean, Loto-Québec's president of lottery operations and vice-president of public affairs, is quoted in a press release.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Nathalie Langlais and Gilles Rosnen display a Loto-Québec presentation cheque representing the $55 million the couple won in the Lotto Max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April 24, 2017.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arrested on fraud charges after allegedly embezzling $9 million( </w:t>
      </w:r>
      <w:hyperlink r:id="rId577" w:history="1">
        <w:r>
          <w:rPr>
            <w:rFonts w:ascii="arial" w:eastAsia="arial" w:hAnsi="arial" w:cs="arial"/>
            <w:i/>
            <w:color w:val="0077CC"/>
            <w:sz w:val="20"/>
            <w:u w:val="single"/>
            <w:shd w:val="clear" w:color="auto" w:fill="FFFFFF"/>
            <w:lang w:val="en-US" w:eastAsia="en-US" w:bidi="ar-SA"/>
          </w:rPr>
          <w:t>http://montrealgazette.com/news/local-news/man-arrested-on-fraud-charges-after-allegedly-embezzling-9-million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fraud department arrested Bassam Salman, 62, on fraud charges in Longueuil on June 21. He is suspected of orchestrating an elaborate fraud scheme and allegedly embezzling $9 million in funds over nine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considered to be one of the biggest fraud schemes in Quebec's history.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he is facing fraud charges of over $5,000. If he is found guilty, he could face up to 14 years in prison.</w:t>
      </w:r>
    </w:p>
    <w:p>
      <w:pPr>
        <w:spacing w:before="200" w:line="260" w:lineRule="atLeast"/>
        <w:jc w:val="both"/>
        <w:rPr>
          <w:lang w:val="en-US" w:eastAsia="en-US" w:bidi="ar-SA"/>
        </w:rPr>
      </w:pPr>
      <w:r>
        <w:rPr>
          <w:rFonts w:ascii="arial" w:eastAsia="arial" w:hAnsi="arial" w:cs="arial"/>
          <w:color w:val="000000"/>
          <w:sz w:val="20"/>
          <w:lang w:val="en-US" w:eastAsia="en-US" w:bidi="ar-SA"/>
        </w:rPr>
        <w:t>Bassam Salman, 62, was arrested on fraud charges on June 21 for allegedly embezzling $9 million. !@COPYRIGHT=© 2017 Postmedia Network Inc. All rights reserved.</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7"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CHILDREN (90%); MANUFACTURING FACILITIES (90%); SCHOOL TRANSPORTATION (90%); ORCHESTRAS (68%); MUSIC GROUPS &amp; ARTISTS (68%); MUSIC (68%); EXECUTIVES (66%); WEALTHY PEOPLE (60%); events,around,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,passenger,school,during !@PERMALINK= </w:t>
      </w:r>
      <w:hyperlink r:id="rId578" w:history="1">
        <w:r>
          <w:rPr>
            <w:rFonts w:ascii="arial" w:eastAsia="arial" w:hAnsi="arial" w:cs="arial"/>
            <w:i/>
            <w:color w:val="0077CC"/>
            <w:sz w:val="20"/>
            <w:u w:val="single"/>
            <w:shd w:val="clear" w:color="auto" w:fill="FFFFFF"/>
            <w:lang w:val="en-US" w:eastAsia="en-US" w:bidi="ar-SA"/>
          </w:rPr>
          <w:t>http://montrealgazette.com/news/local-news/in-case-you-missed-it-heres-what-happened-in-</w:t>
        </w:r>
      </w:hyperlink>
      <w:hyperlink r:id="rId578" w:history="1">
        <w:r>
          <w:rPr>
            <w:rFonts w:ascii="arial" w:eastAsia="arial" w:hAnsi="arial" w:cs="arial"/>
            <w:b/>
            <w:i/>
            <w:color w:val="0077CC"/>
            <w:sz w:val="20"/>
            <w:u w:val="single"/>
            <w:shd w:val="clear" w:color="auto" w:fill="FFFFFF"/>
            <w:lang w:val="en-US" w:eastAsia="en-US" w:bidi="ar-SA"/>
          </w:rPr>
          <w:t>montreal</w:t>
        </w:r>
      </w:hyperlink>
      <w:hyperlink r:id="rId578" w:history="1">
        <w:r>
          <w:rPr>
            <w:rFonts w:ascii="arial" w:eastAsia="arial" w:hAnsi="arial" w:cs="arial"/>
            <w:i/>
            <w:color w:val="0077CC"/>
            <w:sz w:val="20"/>
            <w:u w:val="single"/>
            <w:shd w:val="clear" w:color="auto" w:fill="FFFFFF"/>
            <w:lang w:val="en-US" w:eastAsia="en-US" w:bidi="ar-SA"/>
          </w:rPr>
          <w:t>-today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MOTORCOACHES &amp; BUSES (90%); APPAREL MFG (90%); MANUFACTURING FACILITIES (90%); LOTTERIES (89%); ORCHESTRAS (68%); MUSIC GROUPS &amp; ARTISTS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9"/>
          <w:headerReference w:type="default" r:id="rId580"/>
          <w:footerReference w:type="even" r:id="rId581"/>
          <w:footerReference w:type="default" r:id="rId582"/>
          <w:headerReference w:type="first" r:id="rId583"/>
          <w:footerReference w:type="first" r:id="rId584"/>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585"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58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85" w:history="1">
        <w:r>
          <w:rPr>
            <w:rFonts w:ascii="arial" w:eastAsia="arial" w:hAnsi="arial" w:cs="arial"/>
            <w:b/>
            <w:bCs/>
            <w:i/>
            <w:color w:val="0077CC"/>
            <w:kern w:val="32"/>
            <w:sz w:val="28"/>
            <w:szCs w:val="32"/>
            <w:u w:val="single"/>
            <w:shd w:val="clear" w:color="auto" w:fill="FFFFFF"/>
            <w:lang w:val="en-US" w:eastAsia="en-US" w:bidi="ar-SA"/>
          </w:rPr>
          <w:t xml:space="preserve"> today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29,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628 words</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79"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look at the day's events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Passenger on school bus during crash says driver behaved "recklessly"( </w:t>
      </w:r>
      <w:hyperlink r:id="rId573" w:history="1">
        <w:r>
          <w:rPr>
            <w:rFonts w:ascii="arial" w:eastAsia="arial" w:hAnsi="arial" w:cs="arial"/>
            <w:i/>
            <w:color w:val="0077CC"/>
            <w:sz w:val="20"/>
            <w:u w:val="single"/>
            <w:shd w:val="clear" w:color="auto" w:fill="FFFFFF"/>
            <w:lang w:val="en-US" w:eastAsia="en-US" w:bidi="ar-SA"/>
          </w:rPr>
          <w:t>http://montrealgazette.com/news/local-news/bus-possibly-carrying-teens-crashes-into-10-wheel-truck-on-15n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school bus carrying 34 children between the ages of six and 16 collided with a 10-wheel truck on the interchange ramp on Highway 640 East headed towards Highway 15 North in Boisbriand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The bus veered off the circular ramp and into a ditch about 10 feet off the road. It remained upright.</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also 10 adults on board the school bus, the S&amp;;#151;reté du Québec said.</w:t>
      </w:r>
    </w:p>
    <w:p>
      <w:pPr>
        <w:spacing w:before="200" w:line="260" w:lineRule="atLeast"/>
        <w:jc w:val="both"/>
        <w:rPr>
          <w:lang w:val="en-US" w:eastAsia="en-US" w:bidi="ar-SA"/>
        </w:rPr>
      </w:pPr>
      <w:r>
        <w:rPr>
          <w:rFonts w:ascii="arial" w:eastAsia="arial" w:hAnsi="arial" w:cs="arial"/>
          <w:color w:val="000000"/>
          <w:sz w:val="20"/>
          <w:lang w:val="en-US" w:eastAsia="en-US" w:bidi="ar-SA"/>
        </w:rPr>
        <w:t>A school bus swerved sharply over the curb on the ramp of the interchange on Highway 640 East going towards Highway 15 North and landed on its wheels on the inside of the turn.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Canada Goose inaugurates first Quebec factory in Boisbriand( </w:t>
      </w:r>
      <w:hyperlink r:id="rId574" w:history="1">
        <w:r>
          <w:rPr>
            <w:rFonts w:ascii="arial" w:eastAsia="arial" w:hAnsi="arial" w:cs="arial"/>
            <w:i/>
            <w:color w:val="0077CC"/>
            <w:sz w:val="20"/>
            <w:u w:val="single"/>
            <w:shd w:val="clear" w:color="auto" w:fill="FFFFFF"/>
            <w:lang w:val="en-US" w:eastAsia="en-US" w:bidi="ar-SA"/>
          </w:rPr>
          <w:t>http://montrealgazette.com/business/canada-goose-inaugurates-first-quebec-factory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Winter coat manufacturer Canada Goose inaugurated its first factory in Quebec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The facility in Boisbriand is expected to employ 450 people by the end of 2018.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"We've been building and expanding our capacity in Canada for over a decade now," said Dani Reiss, the company's president and CEO. "Quebec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in particular Boisbriand, has been an area which has been a very strong apparel hub in Canada for a long time. The apparel industry in Canada has gone downhill over time and we're very happy and proud to bring it back."</w:t>
      </w:r>
    </w:p>
    <w:p>
      <w:pPr>
        <w:spacing w:before="200" w:line="260" w:lineRule="atLeast"/>
        <w:jc w:val="both"/>
        <w:rPr>
          <w:lang w:val="en-US" w:eastAsia="en-US" w:bidi="ar-SA"/>
        </w:rPr>
      </w:pPr>
      <w:r>
        <w:rPr>
          <w:rFonts w:ascii="arial" w:eastAsia="arial" w:hAnsi="arial" w:cs="arial"/>
          <w:color w:val="000000"/>
          <w:sz w:val="20"/>
          <w:lang w:val="en-US" w:eastAsia="en-US" w:bidi="ar-SA"/>
        </w:rPr>
        <w:t>Employees signed the first winter coat produced at the new Canada Goose factory in Boisbriand.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Kent Nagano will not return as music director of OSM after 2020( </w:t>
      </w:r>
      <w:hyperlink r:id="rId575" w:history="1">
        <w:r>
          <w:rPr>
            <w:rFonts w:ascii="arial" w:eastAsia="arial" w:hAnsi="arial" w:cs="arial"/>
            <w:i/>
            <w:color w:val="0077CC"/>
            <w:sz w:val="20"/>
            <w:u w:val="single"/>
            <w:shd w:val="clear" w:color="auto" w:fill="FFFFFF"/>
            <w:lang w:val="en-US" w:eastAsia="en-US" w:bidi="ar-SA"/>
          </w:rPr>
          <w:t>http://montrealgazette.com/news/local-news/kent-nagano-will-not-return-as-music-director-of-osm-after-2020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Orchestre symphonique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has announced that its renowned music director, Kent Nagano, will not accept its offer to extend his contract beyond 2020.</w:t>
      </w:r>
    </w:p>
    <w:p>
      <w:pPr>
        <w:spacing w:before="200" w:line="260" w:lineRule="atLeast"/>
        <w:jc w:val="both"/>
        <w:rPr>
          <w:lang w:val="en-US" w:eastAsia="en-US" w:bidi="ar-SA"/>
        </w:rPr>
      </w:pPr>
      <w:r>
        <w:rPr>
          <w:rFonts w:ascii="arial" w:eastAsia="arial" w:hAnsi="arial" w:cs="arial"/>
          <w:color w:val="000000"/>
          <w:sz w:val="20"/>
          <w:lang w:val="en-US" w:eastAsia="en-US" w:bidi="ar-SA"/>
        </w:rPr>
        <w:t>The maestro said it seems like a natural transition point at which to change the nature of his relationship with the OSM, Nagano said in a press release.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Kent Nagano conducts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Symphony Orchestra as they play excerpts from Bizet's Carmen in a free outdoor show on the esplanade of the Olympic Park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August 5, 2015.</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is on a lucky lotto streak: Are you the latest winner?( </w:t>
      </w:r>
      <w:hyperlink r:id="rId576" w:history="1">
        <w:r>
          <w:rPr>
            <w:rFonts w:ascii="arial" w:eastAsia="arial" w:hAnsi="arial" w:cs="arial"/>
            <w:i/>
            <w:color w:val="0077CC"/>
            <w:sz w:val="20"/>
            <w:u w:val="single"/>
            <w:shd w:val="clear" w:color="auto" w:fill="FFFFFF"/>
            <w:lang w:val="en-US" w:eastAsia="en-US" w:bidi="ar-SA"/>
          </w:rPr>
          <w:t>http://montrealgazette.com/news/quebec-is-on-a-lucky-lotto-streak-are-you-the-latest-winner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 is on a lucky streak. According to a report from Loto-Québec, Quebecers are racking up a record-number of lottery wins this year. The latest: the Lotto 6/49 jackpot and guaranteed million-dollar prize were both won in Quebec.</w:t>
      </w:r>
    </w:p>
    <w:p>
      <w:pPr>
        <w:spacing w:before="200" w:line="260" w:lineRule="atLeast"/>
        <w:jc w:val="both"/>
        <w:rPr>
          <w:lang w:val="en-US" w:eastAsia="en-US" w:bidi="ar-SA"/>
        </w:rPr>
      </w:pPr>
      <w:r>
        <w:rPr>
          <w:rFonts w:ascii="arial" w:eastAsia="arial" w:hAnsi="arial" w:cs="arial"/>
          <w:color w:val="000000"/>
          <w:sz w:val="20"/>
          <w:lang w:val="en-US" w:eastAsia="en-US" w:bidi="ar-SA"/>
        </w:rPr>
        <w:t>"Since Jan. 1, 2017, Quebec has 85 new millionaires," Isabelle Jean, Loto-Québec's president of lottery operations and vice-president of public affairs, is quoted in a press release.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Nathalie Langlais and Gilles Rosnen display a Loto-Québec presentation cheque representing the $55 million the couple won in the Lotto Max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April 24, 2017.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arrested on fraud charges after allegedly embezzling $9 million( </w:t>
      </w:r>
      <w:hyperlink r:id="rId577" w:history="1">
        <w:r>
          <w:rPr>
            <w:rFonts w:ascii="arial" w:eastAsia="arial" w:hAnsi="arial" w:cs="arial"/>
            <w:i/>
            <w:color w:val="0077CC"/>
            <w:sz w:val="20"/>
            <w:u w:val="single"/>
            <w:shd w:val="clear" w:color="auto" w:fill="FFFFFF"/>
            <w:lang w:val="en-US" w:eastAsia="en-US" w:bidi="ar-SA"/>
          </w:rPr>
          <w:t>http://montrealgazette.com/news/local-news/man-arrested-on-fraud-charges-after-allegedly-embezzling-9-million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fraud department arrested Bassam Salman, 62, on fraud charges in Longueuil on June 21. He is suspected of orchestrating an elaborate fraud scheme and allegedly embezzling $9 million in funds over nine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considered to be one of the biggest fraud schemes in Quebec's history.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he is facing fraud charges of over $5,000. If he is found guilty, he could face up to 14 years in prison.</w:t>
      </w:r>
    </w:p>
    <w:p>
      <w:pPr>
        <w:spacing w:before="200" w:line="260" w:lineRule="atLeast"/>
        <w:jc w:val="both"/>
        <w:rPr>
          <w:lang w:val="en-US" w:eastAsia="en-US" w:bidi="ar-SA"/>
        </w:rPr>
      </w:pPr>
      <w:r>
        <w:rPr>
          <w:rFonts w:ascii="arial" w:eastAsia="arial" w:hAnsi="arial" w:cs="arial"/>
          <w:color w:val="000000"/>
          <w:sz w:val="20"/>
          <w:lang w:val="en-US" w:eastAsia="en-US" w:bidi="ar-SA"/>
        </w:rPr>
        <w:t>Bassam Salman, 62, was arrested on fraud charges on June 21 for allegedly embezzling $9 million. !@COPYRIGHT=© 2017 Postmedia Network Inc. All rights reserved.</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0"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CHILDREN (90%); MANUFACTURING FACILITIES (90%); SCHOOL TRANSPORTATION (90%); ORCHESTRAS (68%); MUSIC GROUPS &amp; ARTISTS (68%); MUSIC (68%); EXECUTIVES (66%); WEALTHY PEOPLE (60%); events,around,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,passenger,school,during !@PERMALINK= </w:t>
      </w:r>
      <w:hyperlink r:id="rId578" w:history="1">
        <w:r>
          <w:rPr>
            <w:rFonts w:ascii="arial" w:eastAsia="arial" w:hAnsi="arial" w:cs="arial"/>
            <w:i/>
            <w:color w:val="0077CC"/>
            <w:sz w:val="20"/>
            <w:u w:val="single"/>
            <w:shd w:val="clear" w:color="auto" w:fill="FFFFFF"/>
            <w:lang w:val="en-US" w:eastAsia="en-US" w:bidi="ar-SA"/>
          </w:rPr>
          <w:t>http://montrealgazette.com/news/local-news/in-case-you-missed-it-heres-what-happened-in-</w:t>
        </w:r>
      </w:hyperlink>
      <w:hyperlink r:id="rId578" w:history="1">
        <w:r>
          <w:rPr>
            <w:rFonts w:ascii="arial" w:eastAsia="arial" w:hAnsi="arial" w:cs="arial"/>
            <w:b/>
            <w:i/>
            <w:color w:val="0077CC"/>
            <w:sz w:val="20"/>
            <w:u w:val="single"/>
            <w:shd w:val="clear" w:color="auto" w:fill="FFFFFF"/>
            <w:lang w:val="en-US" w:eastAsia="en-US" w:bidi="ar-SA"/>
          </w:rPr>
          <w:t>montreal</w:t>
        </w:r>
      </w:hyperlink>
      <w:hyperlink r:id="rId578" w:history="1">
        <w:r>
          <w:rPr>
            <w:rFonts w:ascii="arial" w:eastAsia="arial" w:hAnsi="arial" w:cs="arial"/>
            <w:i/>
            <w:color w:val="0077CC"/>
            <w:sz w:val="20"/>
            <w:u w:val="single"/>
            <w:shd w:val="clear" w:color="auto" w:fill="FFFFFF"/>
            <w:lang w:val="en-US" w:eastAsia="en-US" w:bidi="ar-SA"/>
          </w:rPr>
          <w:t>-today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MOTORCOACHES &amp; BUSES (90%); APPAREL MFG (90%); MANUFACTURING FACILITIES (90%); LOTTERIES (89%); ORCHESTRAS (68%); MUSIC GROUPS &amp; ARTISTS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6"/>
          <w:headerReference w:type="default" r:id="rId587"/>
          <w:footerReference w:type="even" r:id="rId588"/>
          <w:footerReference w:type="default" r:id="rId589"/>
          <w:headerReference w:type="first" r:id="rId590"/>
          <w:footerReference w:type="first" r:id="rId591"/>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592" w:history="1">
        <w:r>
          <w:rPr>
            <w:rFonts w:ascii="arial" w:eastAsia="arial" w:hAnsi="arial" w:cs="arial"/>
            <w:b/>
            <w:bCs/>
            <w:i/>
            <w:color w:val="0077CC"/>
            <w:kern w:val="32"/>
            <w:sz w:val="28"/>
            <w:szCs w:val="32"/>
            <w:u w:val="single"/>
            <w:shd w:val="clear" w:color="auto" w:fill="FFFFFF"/>
            <w:lang w:val="en-US" w:eastAsia="en-US" w:bidi="ar-SA"/>
          </w:rPr>
          <w:t xml:space="preserve">Man arrested after early-morning stabbing in </w:t>
        </w:r>
      </w:hyperlink>
      <w:hyperlink r:id="rId59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92" w:history="1">
        <w:r>
          <w:rPr>
            <w:rFonts w:ascii="arial" w:eastAsia="arial" w:hAnsi="arial" w:cs="arial"/>
            <w:b/>
            <w:bCs/>
            <w:i/>
            <w:color w:val="0077CC"/>
            <w:kern w:val="32"/>
            <w:sz w:val="28"/>
            <w:szCs w:val="32"/>
            <w:u w:val="single"/>
            <w:shd w:val="clear" w:color="auto" w:fill="FFFFFF"/>
            <w:lang w:val="en-US" w:eastAsia="en-US" w:bidi="ar-SA"/>
          </w:rPr>
          <w:t xml:space="preserve"> North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26,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193 words</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82"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stabbing at the intersection of Henri-Bourassa and Rolland Blvds. on Wednesday morning ended with one man sent to hospital and another arrested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Around 4 a.m., patrol officers responded to a 911 call. They found a 32-year-old man who had been stabbed in the upper body. Though he was severely injured, he was conscious on his way to hospital.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a 35-year-old man on the scene. According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VÃ©ronique Dubuc, the conflict began in an apartment building before eventually spilling out outside onto Henri-Bourassa Blvd.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closed off a section of the street as a forensic technician, a detective and the canine unit investigated.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Canine unit dispatched after brawl in LaSalle( </w:t>
      </w:r>
      <w:hyperlink r:id="rId593" w:history="1">
        <w:r>
          <w:rPr>
            <w:rFonts w:ascii="arial" w:eastAsia="arial" w:hAnsi="arial" w:cs="arial"/>
            <w:i/>
            <w:color w:val="0077CC"/>
            <w:sz w:val="20"/>
            <w:u w:val="single"/>
            <w:shd w:val="clear" w:color="auto" w:fill="FFFFFF"/>
            <w:lang w:val="en-US" w:eastAsia="en-US" w:bidi="ar-SA"/>
          </w:rPr>
          <w:t>https://montrealgazette.com/news/local-news/canine-unit-dispatched-after-brawl-in-lasalle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stabbed early Sunday on Bishop and de Maisonneuve: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594" w:history="1">
        <w:r>
          <w:rPr>
            <w:rFonts w:ascii="arial" w:eastAsia="arial" w:hAnsi="arial" w:cs="arial"/>
            <w:i/>
            <w:color w:val="0077CC"/>
            <w:sz w:val="20"/>
            <w:u w:val="single"/>
            <w:shd w:val="clear" w:color="auto" w:fill="FFFFFF"/>
            <w:lang w:val="en-US" w:eastAsia="en-US" w:bidi="ar-SA"/>
          </w:rPr>
          <w:t>https://montrealgazette.com/news/local-news/man-stabbed-early-sunday-on-bishop-and-de-maisonneuve-</w:t>
        </w:r>
      </w:hyperlink>
      <w:hyperlink r:id="rId594" w:history="1">
        <w:r>
          <w:rPr>
            <w:rFonts w:ascii="arial" w:eastAsia="arial" w:hAnsi="arial" w:cs="arial"/>
            <w:b/>
            <w:i/>
            <w:color w:val="0077CC"/>
            <w:sz w:val="20"/>
            <w:u w:val="single"/>
            <w:shd w:val="clear" w:color="auto" w:fill="FFFFFF"/>
            <w:lang w:val="en-US" w:eastAsia="en-US" w:bidi="ar-SA"/>
          </w:rPr>
          <w:t>montreal</w:t>
        </w:r>
      </w:hyperlink>
      <w:hyperlink r:id="rId594" w:history="1">
        <w:r>
          <w:rPr>
            <w:rFonts w:ascii="arial" w:eastAsia="arial" w:hAnsi="arial" w:cs="arial"/>
            <w:i/>
            <w:color w:val="0077CC"/>
            <w:sz w:val="20"/>
            <w:u w:val="single"/>
            <w:shd w:val="clear" w:color="auto" w:fill="FFFFFF"/>
            <w:lang w:val="en-US" w:eastAsia="en-US" w:bidi="ar-SA"/>
          </w:rPr>
          <w:t>-</w:t>
        </w:r>
      </w:hyperlink>
      <w:hyperlink r:id="rId59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595"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3"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(91%); CRIME, LAW ENFORCEMENT &amp; CORRECTIONS (91%); STABBINGS (90%); EMERGENCY SERVICES (78%); LAW ENFORCEMENT (78%); WOUNDS &amp; INJURIES (73%); FORENSICS (73%); stabbing,intersection,rolland,blvds,morning,ended !@PERMALINK= </w:t>
      </w:r>
      <w:hyperlink r:id="rId596" w:history="1">
        <w:r>
          <w:rPr>
            <w:rFonts w:ascii="arial" w:eastAsia="arial" w:hAnsi="arial" w:cs="arial"/>
            <w:i/>
            <w:color w:val="0077CC"/>
            <w:sz w:val="20"/>
            <w:u w:val="single"/>
            <w:shd w:val="clear" w:color="auto" w:fill="FFFFFF"/>
            <w:lang w:val="en-US" w:eastAsia="en-US" w:bidi="ar-SA"/>
          </w:rPr>
          <w:t>https://montrealgazette.com/news/local-news/man-arrested-after-early-morning-stabbing-in-</w:t>
        </w:r>
      </w:hyperlink>
      <w:hyperlink r:id="rId596" w:history="1">
        <w:r>
          <w:rPr>
            <w:rFonts w:ascii="arial" w:eastAsia="arial" w:hAnsi="arial" w:cs="arial"/>
            <w:b/>
            <w:i/>
            <w:color w:val="0077CC"/>
            <w:sz w:val="20"/>
            <w:u w:val="single"/>
            <w:shd w:val="clear" w:color="auto" w:fill="FFFFFF"/>
            <w:lang w:val="en-US" w:eastAsia="en-US" w:bidi="ar-SA"/>
          </w:rPr>
          <w:t>montreal</w:t>
        </w:r>
      </w:hyperlink>
      <w:hyperlink r:id="rId596" w:history="1">
        <w:r>
          <w:rPr>
            <w:rFonts w:ascii="arial" w:eastAsia="arial" w:hAnsi="arial" w:cs="arial"/>
            <w:i/>
            <w:color w:val="0077CC"/>
            <w:sz w:val="20"/>
            <w:u w:val="single"/>
            <w:shd w:val="clear" w:color="auto" w:fill="FFFFFF"/>
            <w:lang w:val="en-US" w:eastAsia="en-US" w:bidi="ar-SA"/>
          </w:rPr>
          <w:t>-north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7"/>
          <w:headerReference w:type="default" r:id="rId598"/>
          <w:footerReference w:type="even" r:id="rId599"/>
          <w:footerReference w:type="default" r:id="rId600"/>
          <w:headerReference w:type="first" r:id="rId601"/>
          <w:footerReference w:type="first" r:id="rId602"/>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603" w:history="1">
        <w:r>
          <w:rPr>
            <w:rFonts w:ascii="arial" w:eastAsia="arial" w:hAnsi="arial" w:cs="arial"/>
            <w:b/>
            <w:bCs/>
            <w:i/>
            <w:color w:val="0077CC"/>
            <w:kern w:val="32"/>
            <w:sz w:val="28"/>
            <w:szCs w:val="32"/>
            <w:u w:val="single"/>
            <w:shd w:val="clear" w:color="auto" w:fill="FFFFFF"/>
            <w:lang w:val="en-US" w:eastAsia="en-US" w:bidi="ar-SA"/>
          </w:rPr>
          <w:t xml:space="preserve">Man arrested after early-morning stabbing in </w:t>
        </w:r>
      </w:hyperlink>
      <w:hyperlink r:id="rId60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03" w:history="1">
        <w:r>
          <w:rPr>
            <w:rFonts w:ascii="arial" w:eastAsia="arial" w:hAnsi="arial" w:cs="arial"/>
            <w:b/>
            <w:bCs/>
            <w:i/>
            <w:color w:val="0077CC"/>
            <w:kern w:val="32"/>
            <w:sz w:val="28"/>
            <w:szCs w:val="32"/>
            <w:u w:val="single"/>
            <w:shd w:val="clear" w:color="auto" w:fill="FFFFFF"/>
            <w:lang w:val="en-US" w:eastAsia="en-US" w:bidi="ar-SA"/>
          </w:rPr>
          <w:t xml:space="preserve"> North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26,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198 words</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85"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stabbing at the intersection of Henri-Bourassa and Rolland Blvds. on Wednesday morning ended with one man sent to hospital and another arrested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Around 4 a.m., patrol officers responded to a 911 call. They found a 32-year-old man who had been stabbed in the upper body. Though he was severely injured, he was conscious on his way to hospital. His health status is unknown.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a 35-year-old man on the scene. According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Véronique Dubuc, the conflict began in an apartment building before eventually spilling out outside onto Henri-Bourassa Blvd.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closed off a section of the street as a forensic technician, a detective and the canine unit investigate.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Canine unit dispatched after brawl in LaSalle( </w:t>
      </w:r>
      <w:hyperlink r:id="rId593" w:history="1">
        <w:r>
          <w:rPr>
            <w:rFonts w:ascii="arial" w:eastAsia="arial" w:hAnsi="arial" w:cs="arial"/>
            <w:i/>
            <w:color w:val="0077CC"/>
            <w:sz w:val="20"/>
            <w:u w:val="single"/>
            <w:shd w:val="clear" w:color="auto" w:fill="FFFFFF"/>
            <w:lang w:val="en-US" w:eastAsia="en-US" w:bidi="ar-SA"/>
          </w:rPr>
          <w:t>https://montrealgazette.com/news/local-news/canine-unit-dispatched-after-brawl-in-lasalle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stabbed early Sunday on Bishop and de Maisonneuve: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594" w:history="1">
        <w:r>
          <w:rPr>
            <w:rFonts w:ascii="arial" w:eastAsia="arial" w:hAnsi="arial" w:cs="arial"/>
            <w:i/>
            <w:color w:val="0077CC"/>
            <w:sz w:val="20"/>
            <w:u w:val="single"/>
            <w:shd w:val="clear" w:color="auto" w:fill="FFFFFF"/>
            <w:lang w:val="en-US" w:eastAsia="en-US" w:bidi="ar-SA"/>
          </w:rPr>
          <w:t>https://montrealgazette.com/news/local-news/man-stabbed-early-sunday-on-bishop-and-de-maisonneuve-</w:t>
        </w:r>
      </w:hyperlink>
      <w:hyperlink r:id="rId594" w:history="1">
        <w:r>
          <w:rPr>
            <w:rFonts w:ascii="arial" w:eastAsia="arial" w:hAnsi="arial" w:cs="arial"/>
            <w:b/>
            <w:i/>
            <w:color w:val="0077CC"/>
            <w:sz w:val="20"/>
            <w:u w:val="single"/>
            <w:shd w:val="clear" w:color="auto" w:fill="FFFFFF"/>
            <w:lang w:val="en-US" w:eastAsia="en-US" w:bidi="ar-SA"/>
          </w:rPr>
          <w:t>montreal</w:t>
        </w:r>
      </w:hyperlink>
      <w:hyperlink r:id="rId594" w:history="1">
        <w:r>
          <w:rPr>
            <w:rFonts w:ascii="arial" w:eastAsia="arial" w:hAnsi="arial" w:cs="arial"/>
            <w:i/>
            <w:color w:val="0077CC"/>
            <w:sz w:val="20"/>
            <w:u w:val="single"/>
            <w:shd w:val="clear" w:color="auto" w:fill="FFFFFF"/>
            <w:lang w:val="en-US" w:eastAsia="en-US" w:bidi="ar-SA"/>
          </w:rPr>
          <w:t>-</w:t>
        </w:r>
      </w:hyperlink>
      <w:hyperlink r:id="rId59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595"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6"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STABBINGS (90%); ARRESTS (89%); EMERGENCY SERVICES (75%); LAW ENFORCEMENT (75%); WOUNDS &amp; INJURIES (70%); FORENSICS (70%); stabbing,intersection,rolland,blvds,morning,ended !@PERMALINK= </w:t>
      </w:r>
      <w:hyperlink r:id="rId604" w:history="1">
        <w:r>
          <w:rPr>
            <w:rFonts w:ascii="arial" w:eastAsia="arial" w:hAnsi="arial" w:cs="arial"/>
            <w:i/>
            <w:color w:val="0077CC"/>
            <w:sz w:val="20"/>
            <w:u w:val="single"/>
            <w:shd w:val="clear" w:color="auto" w:fill="FFFFFF"/>
            <w:lang w:val="en-US" w:eastAsia="en-US" w:bidi="ar-SA"/>
          </w:rPr>
          <w:t>https://montrealgazette.com/news/man-arrested-after-early-morning-stabbing-in-</w:t>
        </w:r>
      </w:hyperlink>
      <w:hyperlink r:id="rId604" w:history="1">
        <w:r>
          <w:rPr>
            <w:rFonts w:ascii="arial" w:eastAsia="arial" w:hAnsi="arial" w:cs="arial"/>
            <w:b/>
            <w:i/>
            <w:color w:val="0077CC"/>
            <w:sz w:val="20"/>
            <w:u w:val="single"/>
            <w:shd w:val="clear" w:color="auto" w:fill="FFFFFF"/>
            <w:lang w:val="en-US" w:eastAsia="en-US" w:bidi="ar-SA"/>
          </w:rPr>
          <w:t>montreal</w:t>
        </w:r>
      </w:hyperlink>
      <w:hyperlink r:id="rId604" w:history="1">
        <w:r>
          <w:rPr>
            <w:rFonts w:ascii="arial" w:eastAsia="arial" w:hAnsi="arial" w:cs="arial"/>
            <w:i/>
            <w:color w:val="0077CC"/>
            <w:sz w:val="20"/>
            <w:u w:val="single"/>
            <w:shd w:val="clear" w:color="auto" w:fill="FFFFFF"/>
            <w:lang w:val="en-US" w:eastAsia="en-US" w:bidi="ar-SA"/>
          </w:rPr>
          <w:t>-north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5"/>
          <w:headerReference w:type="default" r:id="rId606"/>
          <w:footerReference w:type="even" r:id="rId607"/>
          <w:footerReference w:type="default" r:id="rId608"/>
          <w:headerReference w:type="first" r:id="rId609"/>
          <w:footerReference w:type="first" r:id="rId610"/>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611" w:history="1">
        <w:r>
          <w:rPr>
            <w:rFonts w:ascii="arial" w:eastAsia="arial" w:hAnsi="arial" w:cs="arial"/>
            <w:b/>
            <w:bCs/>
            <w:i/>
            <w:color w:val="0077CC"/>
            <w:kern w:val="32"/>
            <w:sz w:val="28"/>
            <w:szCs w:val="32"/>
            <w:u w:val="single"/>
            <w:shd w:val="clear" w:color="auto" w:fill="FFFFFF"/>
            <w:lang w:val="en-US" w:eastAsia="en-US" w:bidi="ar-SA"/>
          </w:rPr>
          <w:t xml:space="preserve">Man arrested after early-morning stabbing in </w:t>
        </w:r>
      </w:hyperlink>
      <w:hyperlink r:id="rId61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11" w:history="1">
        <w:r>
          <w:rPr>
            <w:rFonts w:ascii="arial" w:eastAsia="arial" w:hAnsi="arial" w:cs="arial"/>
            <w:b/>
            <w:bCs/>
            <w:i/>
            <w:color w:val="0077CC"/>
            <w:kern w:val="32"/>
            <w:sz w:val="28"/>
            <w:szCs w:val="32"/>
            <w:u w:val="single"/>
            <w:shd w:val="clear" w:color="auto" w:fill="FFFFFF"/>
            <w:lang w:val="en-US" w:eastAsia="en-US" w:bidi="ar-SA"/>
          </w:rPr>
          <w:t xml:space="preserve"> North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26,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198 words</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88"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stabbing at the intersection of Henri-Bourassa and Rolland Blvds. on Wednesday morning ended with one man sent to hospital and another arrested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Around 4 a.m., patrol officers responded to a 911 call. They found a 32-year-old man who had been stabbed in the upper body. Though he was severely injured, he was conscious on his way to hospital. His health status is unknown.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a 35-year-old man on the scene. According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VÃ©ronique Dubuc, the conflict began in an apartment building before eventually spilling out outside onto Henri-Bourassa Blvd.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closed off a section of the street as a forensic technician, a detective and the canine unit investigate.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Canine unit dispatched after brawl in LaSalle( </w:t>
      </w:r>
      <w:hyperlink r:id="rId593" w:history="1">
        <w:r>
          <w:rPr>
            <w:rFonts w:ascii="arial" w:eastAsia="arial" w:hAnsi="arial" w:cs="arial"/>
            <w:i/>
            <w:color w:val="0077CC"/>
            <w:sz w:val="20"/>
            <w:u w:val="single"/>
            <w:shd w:val="clear" w:color="auto" w:fill="FFFFFF"/>
            <w:lang w:val="en-US" w:eastAsia="en-US" w:bidi="ar-SA"/>
          </w:rPr>
          <w:t>https://montrealgazette.com/news/local-news/canine-unit-dispatched-after-brawl-in-lasalle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stabbed early Sunday on Bishop and de Maisonneuve: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594" w:history="1">
        <w:r>
          <w:rPr>
            <w:rFonts w:ascii="arial" w:eastAsia="arial" w:hAnsi="arial" w:cs="arial"/>
            <w:i/>
            <w:color w:val="0077CC"/>
            <w:sz w:val="20"/>
            <w:u w:val="single"/>
            <w:shd w:val="clear" w:color="auto" w:fill="FFFFFF"/>
            <w:lang w:val="en-US" w:eastAsia="en-US" w:bidi="ar-SA"/>
          </w:rPr>
          <w:t>https://montrealgazette.com/news/local-news/man-stabbed-early-sunday-on-bishop-and-de-maisonneuve-</w:t>
        </w:r>
      </w:hyperlink>
      <w:hyperlink r:id="rId594" w:history="1">
        <w:r>
          <w:rPr>
            <w:rFonts w:ascii="arial" w:eastAsia="arial" w:hAnsi="arial" w:cs="arial"/>
            <w:b/>
            <w:i/>
            <w:color w:val="0077CC"/>
            <w:sz w:val="20"/>
            <w:u w:val="single"/>
            <w:shd w:val="clear" w:color="auto" w:fill="FFFFFF"/>
            <w:lang w:val="en-US" w:eastAsia="en-US" w:bidi="ar-SA"/>
          </w:rPr>
          <w:t>montreal</w:t>
        </w:r>
      </w:hyperlink>
      <w:hyperlink r:id="rId594" w:history="1">
        <w:r>
          <w:rPr>
            <w:rFonts w:ascii="arial" w:eastAsia="arial" w:hAnsi="arial" w:cs="arial"/>
            <w:i/>
            <w:color w:val="0077CC"/>
            <w:sz w:val="20"/>
            <w:u w:val="single"/>
            <w:shd w:val="clear" w:color="auto" w:fill="FFFFFF"/>
            <w:lang w:val="en-US" w:eastAsia="en-US" w:bidi="ar-SA"/>
          </w:rPr>
          <w:t>-</w:t>
        </w:r>
      </w:hyperlink>
      <w:hyperlink r:id="rId59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595"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9"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(91%); CRIME, LAW ENFORCEMENT &amp; CORRECTIONS (91%); STABBINGS (90%); EMERGENCY SERVICES (78%); LAW ENFORCEMENT (78%); WOUNDS &amp; INJURIES (73%); FORENSICS (73%); stabbing,intersection,rolland,blvds,morning,ended !@PERMALINK= </w:t>
      </w:r>
      <w:hyperlink r:id="rId604" w:history="1">
        <w:r>
          <w:rPr>
            <w:rFonts w:ascii="arial" w:eastAsia="arial" w:hAnsi="arial" w:cs="arial"/>
            <w:i/>
            <w:color w:val="0077CC"/>
            <w:sz w:val="20"/>
            <w:u w:val="single"/>
            <w:shd w:val="clear" w:color="auto" w:fill="FFFFFF"/>
            <w:lang w:val="en-US" w:eastAsia="en-US" w:bidi="ar-SA"/>
          </w:rPr>
          <w:t>https://montrealgazette.com/news/man-arrested-after-early-morning-stabbing-in-</w:t>
        </w:r>
      </w:hyperlink>
      <w:hyperlink r:id="rId604" w:history="1">
        <w:r>
          <w:rPr>
            <w:rFonts w:ascii="arial" w:eastAsia="arial" w:hAnsi="arial" w:cs="arial"/>
            <w:b/>
            <w:i/>
            <w:color w:val="0077CC"/>
            <w:sz w:val="20"/>
            <w:u w:val="single"/>
            <w:shd w:val="clear" w:color="auto" w:fill="FFFFFF"/>
            <w:lang w:val="en-US" w:eastAsia="en-US" w:bidi="ar-SA"/>
          </w:rPr>
          <w:t>montreal</w:t>
        </w:r>
      </w:hyperlink>
      <w:hyperlink r:id="rId604" w:history="1">
        <w:r>
          <w:rPr>
            <w:rFonts w:ascii="arial" w:eastAsia="arial" w:hAnsi="arial" w:cs="arial"/>
            <w:i/>
            <w:color w:val="0077CC"/>
            <w:sz w:val="20"/>
            <w:u w:val="single"/>
            <w:shd w:val="clear" w:color="auto" w:fill="FFFFFF"/>
            <w:lang w:val="en-US" w:eastAsia="en-US" w:bidi="ar-SA"/>
          </w:rPr>
          <w:t>-north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2"/>
          <w:headerReference w:type="default" r:id="rId613"/>
          <w:footerReference w:type="even" r:id="rId614"/>
          <w:footerReference w:type="default" r:id="rId615"/>
          <w:headerReference w:type="first" r:id="rId616"/>
          <w:footerReference w:type="first" r:id="rId617"/>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618" w:history="1">
        <w:r>
          <w:rPr>
            <w:rFonts w:ascii="arial" w:eastAsia="arial" w:hAnsi="arial" w:cs="arial"/>
            <w:b/>
            <w:bCs/>
            <w:i/>
            <w:color w:val="0077CC"/>
            <w:kern w:val="32"/>
            <w:sz w:val="28"/>
            <w:szCs w:val="32"/>
            <w:u w:val="single"/>
            <w:shd w:val="clear" w:color="auto" w:fill="FFFFFF"/>
            <w:lang w:val="en-US" w:eastAsia="en-US" w:bidi="ar-SA"/>
          </w:rPr>
          <w:t xml:space="preserve">Man arrested after early-morning stabbing in </w:t>
        </w:r>
      </w:hyperlink>
      <w:hyperlink r:id="rId61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18" w:history="1">
        <w:r>
          <w:rPr>
            <w:rFonts w:ascii="arial" w:eastAsia="arial" w:hAnsi="arial" w:cs="arial"/>
            <w:b/>
            <w:bCs/>
            <w:i/>
            <w:color w:val="0077CC"/>
            <w:kern w:val="32"/>
            <w:sz w:val="28"/>
            <w:szCs w:val="32"/>
            <w:u w:val="single"/>
            <w:shd w:val="clear" w:color="auto" w:fill="FFFFFF"/>
            <w:lang w:val="en-US" w:eastAsia="en-US" w:bidi="ar-SA"/>
          </w:rPr>
          <w:t xml:space="preserve"> North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26,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193 words</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191"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stabbing at the intersection of Henri-Bourassa and Rolland Blvds. on Wednesday morning ended with one man sent to hospital and another arrested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Around 4 a.m., patrol officers responded to a 911 call. They found a 32-year-old man who had been stabbed in the upper body. Though he was severely injured, he was conscious on his way to hospital.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a 35-year-old man on the scene. According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Véronique Dubuc, the conflict began in an apartment building before eventually spilling out outside onto Henri-Bourassa Blvd.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closed off a section of the street as a forensic technician, a detective and the canine unit investigated.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Canine unit dispatched after brawl in LaSalle( </w:t>
      </w:r>
      <w:hyperlink r:id="rId593" w:history="1">
        <w:r>
          <w:rPr>
            <w:rFonts w:ascii="arial" w:eastAsia="arial" w:hAnsi="arial" w:cs="arial"/>
            <w:i/>
            <w:color w:val="0077CC"/>
            <w:sz w:val="20"/>
            <w:u w:val="single"/>
            <w:shd w:val="clear" w:color="auto" w:fill="FFFFFF"/>
            <w:lang w:val="en-US" w:eastAsia="en-US" w:bidi="ar-SA"/>
          </w:rPr>
          <w:t>https://montrealgazette.com/news/local-news/canine-unit-dispatched-after-brawl-in-lasalle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stabbed early Sunday on Bishop and de Maisonneuve: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594" w:history="1">
        <w:r>
          <w:rPr>
            <w:rFonts w:ascii="arial" w:eastAsia="arial" w:hAnsi="arial" w:cs="arial"/>
            <w:i/>
            <w:color w:val="0077CC"/>
            <w:sz w:val="20"/>
            <w:u w:val="single"/>
            <w:shd w:val="clear" w:color="auto" w:fill="FFFFFF"/>
            <w:lang w:val="en-US" w:eastAsia="en-US" w:bidi="ar-SA"/>
          </w:rPr>
          <w:t>https://montrealgazette.com/news/local-news/man-stabbed-early-sunday-on-bishop-and-de-maisonneuve-</w:t>
        </w:r>
      </w:hyperlink>
      <w:hyperlink r:id="rId594" w:history="1">
        <w:r>
          <w:rPr>
            <w:rFonts w:ascii="arial" w:eastAsia="arial" w:hAnsi="arial" w:cs="arial"/>
            <w:b/>
            <w:i/>
            <w:color w:val="0077CC"/>
            <w:sz w:val="20"/>
            <w:u w:val="single"/>
            <w:shd w:val="clear" w:color="auto" w:fill="FFFFFF"/>
            <w:lang w:val="en-US" w:eastAsia="en-US" w:bidi="ar-SA"/>
          </w:rPr>
          <w:t>montreal</w:t>
        </w:r>
      </w:hyperlink>
      <w:hyperlink r:id="rId594" w:history="1">
        <w:r>
          <w:rPr>
            <w:rFonts w:ascii="arial" w:eastAsia="arial" w:hAnsi="arial" w:cs="arial"/>
            <w:i/>
            <w:color w:val="0077CC"/>
            <w:sz w:val="20"/>
            <w:u w:val="single"/>
            <w:shd w:val="clear" w:color="auto" w:fill="FFFFFF"/>
            <w:lang w:val="en-US" w:eastAsia="en-US" w:bidi="ar-SA"/>
          </w:rPr>
          <w:t>-</w:t>
        </w:r>
      </w:hyperlink>
      <w:hyperlink r:id="rId59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595"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2"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STABBINGS (90%); ARRESTS (89%); EMERGENCY SERVICES (74%); LAW ENFORCEMENT (74%); WOUNDS &amp; INJURIES (70%); FORENSICS (69%); stabbing,intersection,rolland,blvds,morning,ended !@PERMALINK= </w:t>
      </w:r>
      <w:hyperlink r:id="rId596" w:history="1">
        <w:r>
          <w:rPr>
            <w:rFonts w:ascii="arial" w:eastAsia="arial" w:hAnsi="arial" w:cs="arial"/>
            <w:i/>
            <w:color w:val="0077CC"/>
            <w:sz w:val="20"/>
            <w:u w:val="single"/>
            <w:shd w:val="clear" w:color="auto" w:fill="FFFFFF"/>
            <w:lang w:val="en-US" w:eastAsia="en-US" w:bidi="ar-SA"/>
          </w:rPr>
          <w:t>https://montrealgazette.com/news/local-news/man-arrested-after-early-morning-stabbing-in-</w:t>
        </w:r>
      </w:hyperlink>
      <w:hyperlink r:id="rId596" w:history="1">
        <w:r>
          <w:rPr>
            <w:rFonts w:ascii="arial" w:eastAsia="arial" w:hAnsi="arial" w:cs="arial"/>
            <w:b/>
            <w:i/>
            <w:color w:val="0077CC"/>
            <w:sz w:val="20"/>
            <w:u w:val="single"/>
            <w:shd w:val="clear" w:color="auto" w:fill="FFFFFF"/>
            <w:lang w:val="en-US" w:eastAsia="en-US" w:bidi="ar-SA"/>
          </w:rPr>
          <w:t>montreal</w:t>
        </w:r>
      </w:hyperlink>
      <w:hyperlink r:id="rId596" w:history="1">
        <w:r>
          <w:rPr>
            <w:rFonts w:ascii="arial" w:eastAsia="arial" w:hAnsi="arial" w:cs="arial"/>
            <w:i/>
            <w:color w:val="0077CC"/>
            <w:sz w:val="20"/>
            <w:u w:val="single"/>
            <w:shd w:val="clear" w:color="auto" w:fill="FFFFFF"/>
            <w:lang w:val="en-US" w:eastAsia="en-US" w:bidi="ar-SA"/>
          </w:rPr>
          <w:t>-north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9152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19"/>
          <w:headerReference w:type="default" r:id="rId620"/>
          <w:footerReference w:type="even" r:id="rId621"/>
          <w:footerReference w:type="default" r:id="rId622"/>
          <w:headerReference w:type="first" r:id="rId623"/>
          <w:footerReference w:type="first" r:id="rId624"/>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56" w:name="Bookmark_53"/>
      <w:bookmarkEnd w:id="156"/>
    </w:p>
    <w:p>
      <w:pPr>
        <w:spacing w:before="240" w:after="200" w:line="340" w:lineRule="atLeast"/>
        <w:jc w:val="center"/>
        <w:outlineLvl w:val="0"/>
        <w:rPr>
          <w:rFonts w:ascii="Arial" w:eastAsia="arial" w:hAnsi="Arial" w:cs="Arial"/>
          <w:b/>
          <w:bCs/>
          <w:kern w:val="32"/>
          <w:sz w:val="32"/>
          <w:szCs w:val="32"/>
          <w:lang w:val="en-US" w:eastAsia="en-US" w:bidi="ar-SA"/>
        </w:rPr>
      </w:pPr>
      <w:hyperlink r:id="rId625" w:history="1">
        <w:r>
          <w:rPr>
            <w:rFonts w:ascii="arial" w:eastAsia="arial" w:hAnsi="arial" w:cs="arial"/>
            <w:b/>
            <w:bCs/>
            <w:i/>
            <w:color w:val="0077CC"/>
            <w:kern w:val="32"/>
            <w:sz w:val="28"/>
            <w:szCs w:val="32"/>
            <w:u w:val="single"/>
            <w:shd w:val="clear" w:color="auto" w:fill="FFFFFF"/>
            <w:lang w:val="en-US" w:eastAsia="en-US" w:bidi="ar-SA"/>
          </w:rPr>
          <w:t xml:space="preserve">Marijuana advocate known as the 'Prince of Pot' is arrested with his wife in </w:t>
        </w:r>
      </w:hyperlink>
      <w:hyperlink r:id="rId62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25" w:history="1">
        <w:r>
          <w:rPr>
            <w:rFonts w:ascii="arial" w:eastAsia="arial" w:hAnsi="arial" w:cs="arial"/>
            <w:b/>
            <w:bCs/>
            <w:i/>
            <w:color w:val="0077CC"/>
            <w:kern w:val="32"/>
            <w:sz w:val="28"/>
            <w:szCs w:val="32"/>
            <w:u w:val="single"/>
            <w:shd w:val="clear" w:color="auto" w:fill="FFFFFF"/>
            <w:lang w:val="en-US" w:eastAsia="en-US" w:bidi="ar-SA"/>
          </w:rPr>
          <w:t xml:space="preserve"> after opening illegal cannabis dispensaries</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MailOnline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December 17, 2016 Saturday 7:14 PM GMT</w:t>
      </w:r>
    </w:p>
    <w:p>
      <w:pPr>
        <w:spacing w:line="240" w:lineRule="atLeast"/>
        <w:jc w:val="both"/>
        <w:rPr>
          <w:rFonts w:ascii="arial" w:eastAsia="arial" w:hAnsi="arial" w:cs="arial"/>
          <w:sz w:val="20"/>
          <w:lang w:val="en-US" w:eastAsia="en-US" w:bidi="ar-SA"/>
        </w:rPr>
      </w:pPr>
    </w:p>
    <w:p>
      <w:pPr>
        <w:spacing w:before="120"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2016 Associated Newspapers Ltd. All Rights Reserved</w:t>
      </w:r>
    </w:p>
    <w:p>
      <w:pPr>
        <w:spacing w:before="120" w:line="220" w:lineRule="atLeast"/>
        <w:rPr>
          <w:rFonts w:ascii="arial" w:eastAsia="arial" w:hAnsi="arial" w:cs="arial"/>
          <w:sz w:val="20"/>
          <w:lang w:val="en-US" w:eastAsia="en-US" w:bidi="ar-SA"/>
        </w:rPr>
      </w:pPr>
      <w:r>
        <w:rPr>
          <w:rFonts w:ascii="arial" w:eastAsia="arial" w:hAnsi="arial" w:cs="arial"/>
          <w:sz w:val="20"/>
          <w:lang w:val="en-US" w:eastAsia="en-US" w:bidi="ar-SA"/>
        </w:rPr>
        <w:br/>
      </w:r>
      <w:r>
        <w:pict>
          <v:shape id="_x0000_i1194" type="#_x0000_t75" style="width:219.03pt;height:42.76pt">
            <v:imagedata r:id="rId626" o:title=""/>
          </v:shape>
        </w:pict>
      </w: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468 words</w:t>
      </w: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ASSOCIATED PRESS</w:t>
      </w:r>
    </w:p>
    <w:p>
      <w:pPr>
        <w:keepNext/>
        <w:spacing w:before="240" w:line="340" w:lineRule="atLeast"/>
        <w:rPr>
          <w:rFonts w:ascii="arial" w:eastAsia="arial" w:hAnsi="arial" w:cs="arial"/>
          <w:sz w:val="20"/>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95" style="position:absolute;z-index:251711488" from="0,2pt" to="512pt,2pt" strokecolor="#009ddb" strokeweight="2pt">
            <v:stroke linestyle="single"/>
            <w10:wrap type="topAndBottom"/>
          </v:line>
        </w:pict>
      </w:r>
    </w:p>
    <w:p>
      <w:pPr>
        <w:rPr>
          <w:rFonts w:ascii="arial" w:eastAsia="arial" w:hAnsi="arial" w:cs="arial"/>
          <w:sz w:val="20"/>
          <w:lang w:val="en-US" w:eastAsia="en-US" w:bidi="ar-SA"/>
        </w:rPr>
      </w:pP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Marc Emery and his wife Jodie were among 10 people arrested in raids against illegal cannabis stores in </w:t>
      </w:r>
      <w:r>
        <w:rPr>
          <w:rFonts w:ascii="arial" w:eastAsia="arial" w:hAnsi="arial" w:cs="arial"/>
          <w:b/>
          <w:i/>
          <w:color w:val="000000"/>
          <w:sz w:val="20"/>
          <w:u w:val="single"/>
          <w:lang w:val="en-US" w:eastAsia="en-US" w:bidi="ar-SA"/>
        </w:rPr>
        <w:t>Montreal</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Marc Emery was extradited in 2010 to the United States  after pleading guilty to selling marijuana seeds to American clients from his Vancouver-based store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released early in August 2014 on good behavior, and has since opened a dozen dispensaries across Canada called Cannabis Culture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Canada is moving to legalize marijuana, it remains illegal</w:t>
      </w:r>
    </w:p>
    <w:p>
      <w:pPr>
        <w:spacing w:before="20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seized 40 pounds of cannabis on Friday after raiding six dispensaries that opened across the city the day before, according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Marc Emery, an advocate of marijuana legalization in Canada and the man behind a chain of dispensaries in the country, was arrested along with his wife Jodie Emery and eight others.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Marc Emery, acknowledged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likely to crack down on his newly opened shops on Thursday. While Canada is moving towards legalizing marijuana, the drug is still illegal.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Marc Emery was extradited in 2010 to the United States and sentenced to five years after pleading guilty to selling marijuana seeds to American clients from his Vancouver-based store.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spending just over four years behind bars, he was released early in August 2014 on good behavior and flown from a facility in Louisiana to Detroit, before crossing the border into Windsor, Ontario.</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has become a prominent advocate for marijuana legalization in North America, and referred to his dispensaries as 'civil disobedience'.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'Quebec is one of two provinces I have not been arrested in,' Emery previously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'I've been arrested 28 times in Canada for marijuana and I've seen 34 prisons and jails in all that time. And yet even after 26 years of this kind of civil disobedience, the law still exists.'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added: 'Marijuana prohibition has never been legitimate, there has never been a real public policy reason for why this law exists. It's a complete abomination... and anyone who enforces this despicable law is a despicable person."</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Jodie Emery tweeted on Saturday saying: 'I was arrested at our hotel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night, released hours later with no charges. Under investigation. My first time in handcuffs!'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She added: 'Marc Emery should be getting out of jail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 We have no phones or computers, so I can only post updates occasionally. #MyHero'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Hundreds of customers lined the street throughout the day on Friday to make their first pot purchases at the Mount-Royal,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location.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Trudeau told reporters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that 'until we've changed the law, the current laws exist and apply.'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Ottawa is moving 'properly and responsibly,' to legalize marijuana, Trudeau said, but the current law governing cannabis will stand until new legislation is ratified.</w:t>
      </w:r>
    </w:p>
    <w:p>
      <w:pPr>
        <w:keepNext/>
        <w:spacing w:before="240" w:line="340" w:lineRule="atLeast"/>
        <w:rPr>
          <w:rFonts w:ascii="arial" w:eastAsia="arial" w:hAnsi="arial" w:cs="arial"/>
          <w:sz w:val="20"/>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rFonts w:ascii="arial" w:eastAsia="arial" w:hAnsi="arial" w:cs="arial"/>
          <w:sz w:val="20"/>
          <w:lang w:val="en-US" w:eastAsia="en-US" w:bidi="ar-SA"/>
        </w:rPr>
      </w:pPr>
      <w:r>
        <w:pict>
          <v:line id="_x0000_s1196" style="position:absolute;z-index:251813888" from="0,2pt" to="512pt,2pt" strokecolor="#009ddb" strokeweight="2pt">
            <v:stroke linestyle="single"/>
            <w10:wrap type="topAndBottom"/>
          </v:line>
        </w:pict>
      </w:r>
    </w:p>
    <w:p>
      <w:pPr>
        <w:spacing w:line="120" w:lineRule="exact"/>
        <w:rPr>
          <w:rFonts w:ascii="arial" w:eastAsia="arial" w:hAnsi="arial" w:cs="arial"/>
          <w:sz w:val="20"/>
          <w:lang w:val="en-US" w:eastAsia="en-US" w:bidi="ar-SA"/>
        </w:rPr>
      </w:pPr>
    </w:p>
    <w:p>
      <w:pPr>
        <w:spacing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WEBDM</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CANNABIS (93%); MARIJUANA (93%); EXTRADITION (90%); ARRESTS (90%); MARIJUANA REGULATION &amp; POLICY (90%); GUILTY PLEAS (90%); DRUG LIBERALIZATION (90%); CORRECTIONS (89%); JAIL SENTENCING (89%); CRIMINAL INVESTIGATIONS (78%); LAW ENFORCEMENT (78%); CIVIL DISOBEDIENCE (78%); SENTENCING (67%); LEGISLATION (62%); PUBLIC POLICY (62%); INVESTIGATIONS (50%)</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(93%); MARIJUANA (93%); MARIJUANA REGULATION &amp; POLICY (90%); HOTELS &amp; MOTELS (50%)</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VANCOUVER, BC, CANADA (88%); DETROIT, MI, USA (79%); OTTAWA, ON, CANADA (58%); BRITISH COLUMBIA, CANADA (88%); LOUISIANA, USA (79%); QUEBEC, CANADA (78%); ONTARIO, CANADA (57%); CANADA (96%); UNITED STATES (94%); NORTH AMERICA (79%)</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18, 2016</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7" style="position:absolute;z-index:2519162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27"/>
          <w:headerReference w:type="default" r:id="rId628"/>
          <w:footerReference w:type="even" r:id="rId629"/>
          <w:footerReference w:type="default" r:id="rId630"/>
          <w:headerReference w:type="first" r:id="rId631"/>
          <w:footerReference w:type="first" r:id="rId632"/>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59" w:name="Bookmark_54"/>
      <w:bookmarkEnd w:id="159"/>
    </w:p>
    <w:p>
      <w:pPr>
        <w:spacing w:before="240" w:after="200" w:line="340" w:lineRule="atLeast"/>
        <w:jc w:val="center"/>
        <w:outlineLvl w:val="0"/>
        <w:rPr>
          <w:rFonts w:ascii="Arial" w:eastAsia="arial" w:hAnsi="Arial" w:cs="Arial"/>
          <w:b/>
          <w:bCs/>
          <w:kern w:val="32"/>
          <w:sz w:val="32"/>
          <w:szCs w:val="32"/>
          <w:lang w:val="en-US" w:eastAsia="en-US" w:bidi="ar-SA"/>
        </w:rPr>
      </w:pPr>
      <w:hyperlink r:id="rId633" w:history="1">
        <w:r>
          <w:rPr>
            <w:rFonts w:ascii="arial" w:eastAsia="arial" w:hAnsi="arial" w:cs="arial"/>
            <w:b/>
            <w:bCs/>
            <w:i/>
            <w:color w:val="0077CC"/>
            <w:kern w:val="32"/>
            <w:sz w:val="28"/>
            <w:szCs w:val="32"/>
            <w:u w:val="single"/>
            <w:shd w:val="clear" w:color="auto" w:fill="FFFFFF"/>
            <w:lang w:val="en-US" w:eastAsia="en-US" w:bidi="ar-SA"/>
          </w:rPr>
          <w:t xml:space="preserve">Marijuana advocate known as the 'Prince of Pot' is arrested with his wife in </w:t>
        </w:r>
      </w:hyperlink>
      <w:hyperlink r:id="rId63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33" w:history="1">
        <w:r>
          <w:rPr>
            <w:rFonts w:ascii="arial" w:eastAsia="arial" w:hAnsi="arial" w:cs="arial"/>
            <w:b/>
            <w:bCs/>
            <w:i/>
            <w:color w:val="0077CC"/>
            <w:kern w:val="32"/>
            <w:sz w:val="28"/>
            <w:szCs w:val="32"/>
            <w:u w:val="single"/>
            <w:shd w:val="clear" w:color="auto" w:fill="FFFFFF"/>
            <w:lang w:val="en-US" w:eastAsia="en-US" w:bidi="ar-SA"/>
          </w:rPr>
          <w:t xml:space="preserve"> after opening illegal cannabis dispensaries</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MailOnline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December 17, 2016 Saturday 7:14 PM GMT</w:t>
      </w:r>
    </w:p>
    <w:p>
      <w:pPr>
        <w:spacing w:line="240" w:lineRule="atLeast"/>
        <w:jc w:val="both"/>
        <w:rPr>
          <w:rFonts w:ascii="arial" w:eastAsia="arial" w:hAnsi="arial" w:cs="arial"/>
          <w:sz w:val="20"/>
          <w:lang w:val="en-US" w:eastAsia="en-US" w:bidi="ar-SA"/>
        </w:rPr>
      </w:pPr>
    </w:p>
    <w:p>
      <w:pPr>
        <w:spacing w:before="120"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2016 Associated Newspapers Ltd. All Rights Reserved</w:t>
      </w:r>
    </w:p>
    <w:p>
      <w:pPr>
        <w:spacing w:before="120" w:line="220" w:lineRule="atLeast"/>
        <w:rPr>
          <w:rFonts w:ascii="arial" w:eastAsia="arial" w:hAnsi="arial" w:cs="arial"/>
          <w:sz w:val="20"/>
          <w:lang w:val="en-US" w:eastAsia="en-US" w:bidi="ar-SA"/>
        </w:rPr>
      </w:pPr>
      <w:r>
        <w:rPr>
          <w:rFonts w:ascii="arial" w:eastAsia="arial" w:hAnsi="arial" w:cs="arial"/>
          <w:sz w:val="20"/>
          <w:lang w:val="en-US" w:eastAsia="en-US" w:bidi="ar-SA"/>
        </w:rPr>
        <w:br/>
      </w:r>
      <w:r>
        <w:pict>
          <v:shape id="_x0000_i1198" type="#_x0000_t75" style="width:219.03pt;height:42.76pt">
            <v:imagedata r:id="rId626" o:title=""/>
          </v:shape>
        </w:pict>
      </w: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468 words</w:t>
      </w: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ASSOCIATED PRESS</w:t>
      </w:r>
    </w:p>
    <w:p>
      <w:pPr>
        <w:keepNext/>
        <w:spacing w:before="240" w:line="340" w:lineRule="atLeast"/>
        <w:rPr>
          <w:rFonts w:ascii="arial" w:eastAsia="arial" w:hAnsi="arial" w:cs="arial"/>
          <w:sz w:val="20"/>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99" style="position:absolute;z-index:251712512" from="0,2pt" to="512pt,2pt" strokecolor="#009ddb" strokeweight="2pt">
            <v:stroke linestyle="single"/>
            <w10:wrap type="topAndBottom"/>
          </v:line>
        </w:pict>
      </w:r>
    </w:p>
    <w:p>
      <w:pPr>
        <w:rPr>
          <w:rFonts w:ascii="arial" w:eastAsia="arial" w:hAnsi="arial" w:cs="arial"/>
          <w:sz w:val="20"/>
          <w:lang w:val="en-US" w:eastAsia="en-US" w:bidi="ar-SA"/>
        </w:rPr>
      </w:pP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Marc Emery and his wife Jodie were among 10 people arrested in raids against illegal cannabis stores in </w:t>
      </w:r>
      <w:r>
        <w:rPr>
          <w:rFonts w:ascii="arial" w:eastAsia="arial" w:hAnsi="arial" w:cs="arial"/>
          <w:b/>
          <w:i/>
          <w:color w:val="000000"/>
          <w:sz w:val="20"/>
          <w:u w:val="single"/>
          <w:lang w:val="en-US" w:eastAsia="en-US" w:bidi="ar-SA"/>
        </w:rPr>
        <w:t>Montreal</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Marc Emery was extradited in 2010 to the United States  after pleading guilty to selling marijuana seeds to American clients from his Vancouver-based store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released early in August 2014 on good behavior, and has since opened a dozen dispensaries across Canada called Cannabis Culture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Canada is moving to legalize marijuana, it remains illegal</w:t>
      </w:r>
    </w:p>
    <w:p>
      <w:pPr>
        <w:spacing w:before="20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seized 40 pounds of cannabis on Friday after raiding six dispensaries that opened across the city the day before, according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Marc Emery, an advocate of marijuana legalization in Canada and the man behind a chain of dispensaries in the country, was arrested along with his wife Jodie Emery and eight others.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Marc Emery, acknowledged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likely to crack down on his newly opened shops on Thursday. While Canada is moving towards legalizing marijuana, the drug is still illegal.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Marc Emery was extradited in 2010 to the United States and sentenced to five years after pleading guilty to selling marijuana seeds to American clients from his Vancouver-based store.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spending just over four years behind bars, he was released early in August 2014 on good behavior and flown from a facility in Louisiana to Detroit, before crossing the border into Windsor, Ontario.</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has become a prominent advocate for marijuana legalization in North America, and referred to his dispensaries as 'civil disobedience'.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'Quebec is one of two provinces I have not been arrested in,' Emery previously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'I've been arrested 28 times in Canada for marijuana and I've seen 34 prisons and jails in all that time. And yet even after 26 years of this kind of civil disobedience, the law still exists.'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added: 'Marijuana prohibition has never been legitimate, there has never been a real public policy reason for why this law exists. It's a complete abomination ... and anyone who enforces this despicable law is a despicable person."</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Jodie Emery tweeted on Saturday saying: 'I was arrested at our hotel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night, released hours later with no charges. Under investigation. My first time in handcuffs!'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She added: 'Marc Emery should be getting out of jail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 We have no phones or computers, so I can only post updates occasionally. #MyHero'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Hundreds of customers lined the street throughout the day on Friday to make their first pot purchases at the Mount-Royal,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location.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Trudeau told reporters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that 'until we've changed the law, the current laws exist and apply.'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Ottawa is moving 'properly and responsibly,' to legalize marijuana, Trudeau said, but the current law governing cannabis will stand until new legislation is ratified.</w:t>
      </w:r>
    </w:p>
    <w:p>
      <w:pPr>
        <w:keepNext/>
        <w:spacing w:before="240" w:line="340" w:lineRule="atLeast"/>
        <w:rPr>
          <w:rFonts w:ascii="arial" w:eastAsia="arial" w:hAnsi="arial" w:cs="arial"/>
          <w:sz w:val="20"/>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rFonts w:ascii="arial" w:eastAsia="arial" w:hAnsi="arial" w:cs="arial"/>
          <w:sz w:val="20"/>
          <w:lang w:val="en-US" w:eastAsia="en-US" w:bidi="ar-SA"/>
        </w:rPr>
      </w:pPr>
      <w:r>
        <w:pict>
          <v:line id="_x0000_s1200" style="position:absolute;z-index:251814912" from="0,2pt" to="512pt,2pt" strokecolor="#009ddb" strokeweight="2pt">
            <v:stroke linestyle="single"/>
            <w10:wrap type="topAndBottom"/>
          </v:line>
        </w:pict>
      </w:r>
    </w:p>
    <w:p>
      <w:pPr>
        <w:spacing w:line="120" w:lineRule="exact"/>
        <w:rPr>
          <w:rFonts w:ascii="arial" w:eastAsia="arial" w:hAnsi="arial" w:cs="arial"/>
          <w:sz w:val="20"/>
          <w:lang w:val="en-US" w:eastAsia="en-US" w:bidi="ar-SA"/>
        </w:rPr>
      </w:pPr>
    </w:p>
    <w:p>
      <w:pPr>
        <w:spacing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WEBDM</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CANNABIS (93%); MARIJUANA (93%); EXTRADITION (90%); ARRESTS (90%); MARIJUANA REGULATION &amp; POLICY (90%); GUILTY PLEAS (90%); DRUG LIBERALIZATION (90%); CORRECTIONS (89%); JAIL SENTENCING (89%); CRIMINAL INVESTIGATIONS (78%); LAW ENFORCEMENT (78%); CIVIL DISOBEDIENCE (78%); SENTENCING (67%); LEGISLATION (62%); PUBLIC POLICY (62%); INVESTIGATIONS (50%)</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(93%); MARIJUANA (93%); MARIJUANA REGULATION &amp; POLICY (90%); HOTELS &amp; MOTELS (50%)</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VANCOUVER, BC, CANADA (88%); DETROIT, MI, USA (79%); OTTAWA, ON, CANADA (58%); BRITISH COLUMBIA, CANADA (88%); LOUISIANA, USA (79%); QUEBEC, CANADA (78%); ONTARIO, CANADA (57%); CANADA (96%); UNITED STATES (94%); NORTH AMERICA (79%)</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2016</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1" style="position:absolute;z-index:2519173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34"/>
          <w:headerReference w:type="default" r:id="rId635"/>
          <w:footerReference w:type="even" r:id="rId636"/>
          <w:footerReference w:type="default" r:id="rId637"/>
          <w:headerReference w:type="first" r:id="rId638"/>
          <w:footerReference w:type="first" r:id="rId639"/>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62" w:name="Bookmark_55"/>
      <w:bookmarkEnd w:id="162"/>
    </w:p>
    <w:p>
      <w:pPr>
        <w:spacing w:before="240" w:after="200" w:line="340" w:lineRule="atLeast"/>
        <w:jc w:val="center"/>
        <w:outlineLvl w:val="0"/>
        <w:rPr>
          <w:rFonts w:ascii="Arial" w:eastAsia="arial" w:hAnsi="Arial" w:cs="Arial"/>
          <w:b/>
          <w:bCs/>
          <w:kern w:val="32"/>
          <w:sz w:val="32"/>
          <w:szCs w:val="32"/>
          <w:lang w:val="en-US" w:eastAsia="en-US" w:bidi="ar-SA"/>
        </w:rPr>
      </w:pPr>
      <w:hyperlink r:id="rId640" w:history="1">
        <w:r>
          <w:rPr>
            <w:rFonts w:ascii="arial" w:eastAsia="arial" w:hAnsi="arial" w:cs="arial"/>
            <w:b/>
            <w:bCs/>
            <w:i/>
            <w:color w:val="0077CC"/>
            <w:kern w:val="32"/>
            <w:sz w:val="28"/>
            <w:szCs w:val="32"/>
            <w:u w:val="single"/>
            <w:shd w:val="clear" w:color="auto" w:fill="FFFFFF"/>
            <w:lang w:val="en-US" w:eastAsia="en-US" w:bidi="ar-SA"/>
          </w:rPr>
          <w:t xml:space="preserve">Marijuana advocate known as the 'Prince of Pot' is arrested with his wife in </w:t>
        </w:r>
      </w:hyperlink>
      <w:hyperlink r:id="rId64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40" w:history="1">
        <w:r>
          <w:rPr>
            <w:rFonts w:ascii="arial" w:eastAsia="arial" w:hAnsi="arial" w:cs="arial"/>
            <w:b/>
            <w:bCs/>
            <w:i/>
            <w:color w:val="0077CC"/>
            <w:kern w:val="32"/>
            <w:sz w:val="28"/>
            <w:szCs w:val="32"/>
            <w:u w:val="single"/>
            <w:shd w:val="clear" w:color="auto" w:fill="FFFFFF"/>
            <w:lang w:val="en-US" w:eastAsia="en-US" w:bidi="ar-SA"/>
          </w:rPr>
          <w:t xml:space="preserve"> after opening illegal cannabis dispensaries</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MailOnline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December 17, 2016 Saturday 7:14 PM GMT</w:t>
      </w:r>
    </w:p>
    <w:p>
      <w:pPr>
        <w:spacing w:line="240" w:lineRule="atLeast"/>
        <w:jc w:val="both"/>
        <w:rPr>
          <w:rFonts w:ascii="arial" w:eastAsia="arial" w:hAnsi="arial" w:cs="arial"/>
          <w:sz w:val="20"/>
          <w:lang w:val="en-US" w:eastAsia="en-US" w:bidi="ar-SA"/>
        </w:rPr>
      </w:pPr>
    </w:p>
    <w:p>
      <w:pPr>
        <w:spacing w:before="120"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2016 Associated Newspapers Ltd. All Rights Reserved</w:t>
      </w:r>
    </w:p>
    <w:p>
      <w:pPr>
        <w:spacing w:before="120" w:line="220" w:lineRule="atLeast"/>
        <w:rPr>
          <w:rFonts w:ascii="arial" w:eastAsia="arial" w:hAnsi="arial" w:cs="arial"/>
          <w:sz w:val="20"/>
          <w:lang w:val="en-US" w:eastAsia="en-US" w:bidi="ar-SA"/>
        </w:rPr>
      </w:pPr>
      <w:r>
        <w:rPr>
          <w:rFonts w:ascii="arial" w:eastAsia="arial" w:hAnsi="arial" w:cs="arial"/>
          <w:sz w:val="20"/>
          <w:lang w:val="en-US" w:eastAsia="en-US" w:bidi="ar-SA"/>
        </w:rPr>
        <w:br/>
      </w:r>
      <w:r>
        <w:pict>
          <v:shape id="_x0000_i1202" type="#_x0000_t75" style="width:219.03pt;height:42.76pt">
            <v:imagedata r:id="rId626" o:title=""/>
          </v:shape>
        </w:pict>
      </w: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471 words</w:t>
      </w: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ASSOCIATED PRESS</w:t>
      </w:r>
    </w:p>
    <w:p>
      <w:pPr>
        <w:keepNext/>
        <w:spacing w:before="240" w:line="340" w:lineRule="atLeast"/>
        <w:rPr>
          <w:rFonts w:ascii="arial" w:eastAsia="arial" w:hAnsi="arial" w:cs="arial"/>
          <w:sz w:val="20"/>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03" style="position:absolute;z-index:251713536" from="0,2pt" to="512pt,2pt" strokecolor="#009ddb" strokeweight="2pt">
            <v:stroke linestyle="single"/>
            <w10:wrap type="topAndBottom"/>
          </v:line>
        </w:pict>
      </w:r>
    </w:p>
    <w:p>
      <w:pPr>
        <w:rPr>
          <w:rFonts w:ascii="arial" w:eastAsia="arial" w:hAnsi="arial" w:cs="arial"/>
          <w:sz w:val="20"/>
          <w:lang w:val="en-US" w:eastAsia="en-US" w:bidi="ar-SA"/>
        </w:rPr>
      </w:pP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Marc Emery and his wife Jodie were among 10 people arrested in raids against illegal cannabis stores in </w:t>
      </w:r>
      <w:r>
        <w:rPr>
          <w:rFonts w:ascii="arial" w:eastAsia="arial" w:hAnsi="arial" w:cs="arial"/>
          <w:b/>
          <w:i/>
          <w:color w:val="000000"/>
          <w:sz w:val="20"/>
          <w:u w:val="single"/>
          <w:lang w:val="en-US" w:eastAsia="en-US" w:bidi="ar-SA"/>
        </w:rPr>
        <w:t>Montreal</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Marc Emery was extradited in 2010 to the United States  after pleading guilty to selling marijuana seeds to American clients from his Vancouver-based store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released early in August 2014 on good behavior, and has since opened a dozen dispensaries across Canada called Cannabis Culture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Canada is moving to legalize marijuana, it remains illegal</w:t>
      </w:r>
    </w:p>
    <w:p>
      <w:pPr>
        <w:spacing w:before="20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seized 40 pounds of cannabis on Friday after raiding six dispensaries that opened across the city the day before, according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Marc Emery, an advocate of marijuana legalization in Canada and the man behind a chain of dispensaries in the country, was arrested along with his wife Jodie Emery and eight others.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Marc Emery, acknowledged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likely to crack down on his newly opened shops on Thursday. While Canada is moving towards legalizing marijuana, the drug is still illegal.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Scroll down for video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Marc Emery was extradited in 2010 to the United States and sentenced to five years after pleading guilty to selling marijuana seeds to American clients from his Vancouver-based store.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spending just over four years behind bars, he was released early in August 2014 on good behavior and flown from a facility in Louisiana to Detroit, before crossing the border into Windsor, Ontario.</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has become a prominent advocate for marijuana legalization in North America, and referred to his dispensaries as 'civil disobedience'.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'Quebec is one of two provinces I have not been arrested in,' Emery previously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'I've been arrested 28 times in Canada for marijuana and I've seen 34 prisons and jails in all that time. And yet even after 26 years of this kind of civil disobedience, the law still exists.'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added: 'Marijuana prohibition has never been legitimate, there has never been a real public policy reason for why this law exists. It's a complete abomination... and anyone who enforces this despicable law is a despicable person."</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Jodie Emery tweeted on Saturday saying: 'I was arrested at our hotel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night, released hours later with no charges. Under investigation. My first time in handcuffs!'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She added: 'Marc Emery should be getting out of jail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 We have no phones or computers, so I can only post updates occasionally. #MyHero'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Hundreds of customers lined the street throughout the day on Friday to make their first pot purchases at the Mount-Royal,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location.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Trudeau told reporters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that 'until we've changed the law, the current laws exist and apply.'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Ottawa is moving 'properly and responsibly,' to legalize marijuana, Trudeau said, but the current law governing cannabis will stand until new legislation is ratified.</w:t>
      </w:r>
    </w:p>
    <w:p>
      <w:pPr>
        <w:keepNext/>
        <w:spacing w:before="240" w:line="340" w:lineRule="atLeast"/>
        <w:rPr>
          <w:rFonts w:ascii="arial" w:eastAsia="arial" w:hAnsi="arial" w:cs="arial"/>
          <w:sz w:val="20"/>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rFonts w:ascii="arial" w:eastAsia="arial" w:hAnsi="arial" w:cs="arial"/>
          <w:sz w:val="20"/>
          <w:lang w:val="en-US" w:eastAsia="en-US" w:bidi="ar-SA"/>
        </w:rPr>
      </w:pPr>
      <w:r>
        <w:pict>
          <v:line id="_x0000_s1204" style="position:absolute;z-index:251815936" from="0,2pt" to="512pt,2pt" strokecolor="#009ddb" strokeweight="2pt">
            <v:stroke linestyle="single"/>
            <w10:wrap type="topAndBottom"/>
          </v:line>
        </w:pict>
      </w:r>
    </w:p>
    <w:p>
      <w:pPr>
        <w:spacing w:line="120" w:lineRule="exact"/>
        <w:rPr>
          <w:rFonts w:ascii="arial" w:eastAsia="arial" w:hAnsi="arial" w:cs="arial"/>
          <w:sz w:val="20"/>
          <w:lang w:val="en-US" w:eastAsia="en-US" w:bidi="ar-SA"/>
        </w:rPr>
      </w:pPr>
    </w:p>
    <w:p>
      <w:pPr>
        <w:spacing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WEBDM</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CANNABIS (93%); MARIJUANA (93%); EXTRADITION (90%); ARRESTS (90%); MARIJUANA REGULATION &amp; POLICY (90%); GUILTY PLEAS (90%); DRUG LIBERALIZATION (90%); CORRECTIONS (89%); JAIL SENTENCING (89%); CRIMINAL INVESTIGATIONS (78%); LAW ENFORCEMENT (78%); CIVIL DISOBEDIENCE (78%); SENTENCING (67%); LEGISLATION (62%); PUBLIC POLICY (62%); INVESTIGATIONS (50%)</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(93%); MARIJUANA (93%); MARIJUANA REGULATION &amp; POLICY (90%); HOTELS &amp; MOTELS (50%)</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VANCOUVER, BC, CANADA (88%); DETROIT, MI, USA (79%); OTTAWA, ON, CANADA (58%); BRITISH COLUMBIA, CANADA (88%); LOUISIANA, USA (79%); QUEBEC, CANADA (78%); ONTARIO, CANADA (57%); CANADA (96%); UNITED STATES (94%); NORTH AMERICA (79%)</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18, 2016</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5"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1"/>
          <w:headerReference w:type="default" r:id="rId642"/>
          <w:footerReference w:type="even" r:id="rId643"/>
          <w:footerReference w:type="default" r:id="rId644"/>
          <w:headerReference w:type="first" r:id="rId645"/>
          <w:footerReference w:type="first" r:id="rId646"/>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64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47" w:history="1">
        <w:r>
          <w:rPr>
            <w:rFonts w:ascii="arial" w:eastAsia="arial" w:hAnsi="arial" w:cs="arial"/>
            <w:b/>
            <w:bCs/>
            <w:i/>
            <w:color w:val="0077CC"/>
            <w:kern w:val="32"/>
            <w:sz w:val="28"/>
            <w:szCs w:val="32"/>
            <w:u w:val="single"/>
            <w:shd w:val="clear" w:color="auto" w:fill="FFFFFF"/>
            <w:lang w:val="en-US" w:eastAsia="en-US" w:bidi="ar-SA"/>
          </w:rPr>
          <w:t xml:space="preserve"> honours its founders at 375th anniversary celebration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17, 2017 Wednesday 2:41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CQ-Roll Call, Inc. All Rights Reserved Copyright 2017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06"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French founders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Indigenous people who inhabited the island before his arrival were honoured today as part of a full day of events marking the city's 375th anniversary celebrations. </w:t>
      </w:r>
    </w:p>
    <w:p>
      <w:pPr>
        <w:spacing w:before="200" w:line="260" w:lineRule="atLeast"/>
        <w:jc w:val="both"/>
        <w:rPr>
          <w:lang w:val="en-US" w:eastAsia="en-US" w:bidi="ar-SA"/>
        </w:rPr>
      </w:pPr>
      <w:r>
        <w:rPr>
          <w:rFonts w:ascii="arial" w:eastAsia="arial" w:hAnsi="arial" w:cs="arial"/>
          <w:color w:val="000000"/>
          <w:sz w:val="20"/>
          <w:lang w:val="en-US" w:eastAsia="en-US" w:bidi="ar-SA"/>
        </w:rPr>
        <w:t>A ceremony attended by Prime Minister Justin Trudeau, Premier Philippe Couillard and Mayor Denis Coderre was held to pay tribute to founders Jeanne Mance and Paul Chomedey de Maisonneuve.</w:t>
      </w:r>
    </w:p>
    <w:p>
      <w:pPr>
        <w:spacing w:before="200" w:line="260" w:lineRule="atLeast"/>
        <w:jc w:val="both"/>
        <w:rPr>
          <w:lang w:val="en-US" w:eastAsia="en-US" w:bidi="ar-SA"/>
        </w:rPr>
      </w:pPr>
      <w:r>
        <w:rPr>
          <w:rFonts w:ascii="arial" w:eastAsia="arial" w:hAnsi="arial" w:cs="arial"/>
          <w:color w:val="000000"/>
          <w:sz w:val="20"/>
          <w:lang w:val="en-US" w:eastAsia="en-US" w:bidi="ar-SA"/>
        </w:rPr>
        <w:t>"I think it's a great moment that we are living today because we always put forward the idea of living together," Coderre said.</w:t>
      </w:r>
    </w:p>
    <w:p>
      <w:pPr>
        <w:spacing w:before="200" w:line="260" w:lineRule="atLeast"/>
        <w:jc w:val="both"/>
        <w:rPr>
          <w:lang w:val="en-US" w:eastAsia="en-US" w:bidi="ar-SA"/>
        </w:rPr>
      </w:pPr>
      <w:r>
        <w:rPr>
          <w:rFonts w:ascii="arial" w:eastAsia="arial" w:hAnsi="arial" w:cs="arial"/>
          <w:color w:val="000000"/>
          <w:sz w:val="20"/>
          <w:lang w:val="en-US" w:eastAsia="en-US" w:bidi="ar-SA"/>
        </w:rPr>
        <w:t>"We started with the French, with the Indigenous people. We have our flag that represents the English, the Irish and the Scottish, then all that wonderful diversity that sends a strong message that living together is part of our DNA."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Mohawk dancers and singers took part in festivities on a sunny day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as did dancers from Ã‰cole supÃ©rieure de ballet du QuÃ©bec.</w:t>
      </w:r>
    </w:p>
    <w:p>
      <w:pPr>
        <w:spacing w:before="200" w:line="260" w:lineRule="atLeast"/>
        <w:jc w:val="both"/>
        <w:rPr>
          <w:lang w:val="en-US" w:eastAsia="en-US" w:bidi="ar-SA"/>
        </w:rPr>
      </w:pPr>
      <w:r>
        <w:rPr>
          <w:rFonts w:ascii="arial" w:eastAsia="arial" w:hAnsi="arial" w:cs="arial"/>
          <w:color w:val="000000"/>
          <w:sz w:val="20"/>
          <w:lang w:val="en-US" w:eastAsia="en-US" w:bidi="ar-SA"/>
        </w:rPr>
        <w:t>Earlier, church bells rang out across the city ahead of a mass at the Notre-Dame Basilica.</w:t>
      </w:r>
    </w:p>
    <w:p>
      <w:pPr>
        <w:spacing w:before="200" w:line="260" w:lineRule="atLeast"/>
        <w:jc w:val="both"/>
        <w:rPr>
          <w:lang w:val="en-US" w:eastAsia="en-US" w:bidi="ar-SA"/>
        </w:rPr>
      </w:pPr>
      <w:r>
        <w:rPr>
          <w:rFonts w:ascii="arial" w:eastAsia="arial" w:hAnsi="arial" w:cs="arial"/>
          <w:color w:val="000000"/>
          <w:sz w:val="20"/>
          <w:lang w:val="en-US" w:eastAsia="en-US" w:bidi="ar-SA"/>
        </w:rPr>
        <w:t>The city was founded on this day in 1642 by de Maisonneuve, who led French missionaries and settlers onto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Protests, high costs and questions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has made the birthday celebrations a priority during his time in office, pouring millions into projects in anticipation of this year's anniversary â€” which also happens to be an election year. </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projects have been subject to controversy, including the lighting of the Jacques Cartier Bridge at a cost of nearly $40 million, most of which is public money.</w:t>
      </w:r>
    </w:p>
    <w:p>
      <w:pPr>
        <w:spacing w:before="200" w:line="260" w:lineRule="atLeast"/>
        <w:jc w:val="both"/>
        <w:rPr>
          <w:lang w:val="en-US" w:eastAsia="en-US" w:bidi="ar-SA"/>
        </w:rPr>
      </w:pPr>
      <w:r>
        <w:rPr>
          <w:rFonts w:ascii="arial" w:eastAsia="arial" w:hAnsi="arial" w:cs="arial"/>
          <w:color w:val="000000"/>
          <w:sz w:val="20"/>
          <w:lang w:val="en-US" w:eastAsia="en-US" w:bidi="ar-SA"/>
        </w:rPr>
        <w:t>The bridge will be lit up for the first time tonight.</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calculations by Radio-Canada, the full list of festivities will cost more than $1 billion.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will be protests today as well. The union representing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is organizing a protest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this evening.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without a contract since Dec. 31, 2014.</w:t>
      </w:r>
    </w:p>
    <w:p>
      <w:pPr>
        <w:spacing w:before="200" w:line="260" w:lineRule="atLeast"/>
        <w:jc w:val="both"/>
        <w:rPr>
          <w:lang w:val="en-US" w:eastAsia="en-US" w:bidi="ar-SA"/>
        </w:rPr>
      </w:pPr>
      <w:r>
        <w:rPr>
          <w:rFonts w:ascii="arial" w:eastAsia="arial" w:hAnsi="arial" w:cs="arial"/>
          <w:color w:val="000000"/>
          <w:sz w:val="20"/>
          <w:lang w:val="en-US" w:eastAsia="en-US" w:bidi="ar-SA"/>
        </w:rPr>
        <w:t>Another protest targeting the city bylaws dealing with horse-drawn calÃ¨ches, pit bull-type dogs and other animal control issues is also planned.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celebrations have also prompted debate among some First Nations, who point out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founded on unceded Mohawk territory.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has repeatedly acknowledged in his remarks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founded on Mohawk land.</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he stressed that "it's important to remember who we are and where we are coming from," adding that he's hopeful the festivities will help contribute to reconciliation.</w:t>
      </w:r>
    </w:p>
    <w:p>
      <w:pPr>
        <w:spacing w:before="200" w:line="260" w:lineRule="atLeast"/>
        <w:jc w:val="both"/>
        <w:rPr>
          <w:lang w:val="en-US" w:eastAsia="en-US" w:bidi="ar-SA"/>
        </w:rPr>
      </w:pPr>
      <w:r>
        <w:rPr>
          <w:rFonts w:ascii="arial" w:eastAsia="arial" w:hAnsi="arial" w:cs="arial"/>
          <w:color w:val="000000"/>
          <w:sz w:val="20"/>
          <w:lang w:val="en-US" w:eastAsia="en-US" w:bidi="ar-SA"/>
        </w:rPr>
        <w:t>"We have a duty to remember and recognize the native people, who've also suffered over the centuries of this grand European migration and who have contributed to the edification of society that we live in and who continue to contribute today," he said.</w:t>
      </w:r>
    </w:p>
    <w:p>
      <w:pPr>
        <w:spacing w:before="200" w:line="260" w:lineRule="atLeast"/>
        <w:jc w:val="both"/>
        <w:rPr>
          <w:lang w:val="en-US" w:eastAsia="en-US" w:bidi="ar-SA"/>
        </w:rPr>
      </w:pPr>
      <w:r>
        <w:rPr>
          <w:rFonts w:ascii="arial" w:eastAsia="arial" w:hAnsi="arial" w:cs="arial"/>
          <w:color w:val="000000"/>
          <w:sz w:val="20"/>
          <w:lang w:val="en-US" w:eastAsia="en-US" w:bidi="ar-SA"/>
        </w:rPr>
        <w:t>Trudeau praises 'world-class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for his part, called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 "extraordinary, world-class city."</w:t>
      </w:r>
    </w:p>
    <w:p>
      <w:pPr>
        <w:spacing w:before="200" w:line="260" w:lineRule="atLeast"/>
        <w:jc w:val="both"/>
        <w:rPr>
          <w:lang w:val="en-US" w:eastAsia="en-US" w:bidi="ar-SA"/>
        </w:rPr>
      </w:pPr>
      <w:r>
        <w:rPr>
          <w:rFonts w:ascii="arial" w:eastAsia="arial" w:hAnsi="arial" w:cs="arial"/>
          <w:color w:val="000000"/>
          <w:sz w:val="20"/>
          <w:lang w:val="en-US" w:eastAsia="en-US" w:bidi="ar-SA"/>
        </w:rPr>
        <w:t>"This is an opportunity to be here both as a prime minister and an incredibly proud Montrealer,"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Couillard echoed those words of praise, calling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 "city of diversity, with beautiful projects, attracting people from all over the world to put down roots and chase their dreams.''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feel a new energy, lots of creativity, lots of economic activity and enthusiasm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now for the future. I think the founders would be very proud of what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have become," he said. </w:t>
      </w:r>
    </w:p>
    <w:p>
      <w:pPr>
        <w:spacing w:before="200" w:line="260" w:lineRule="atLeast"/>
        <w:jc w:val="both"/>
        <w:rPr>
          <w:lang w:val="en-US" w:eastAsia="en-US" w:bidi="ar-SA"/>
        </w:rPr>
      </w:pPr>
      <w:r>
        <w:rPr>
          <w:rFonts w:ascii="arial" w:eastAsia="arial" w:hAnsi="arial" w:cs="arial"/>
          <w:color w:val="000000"/>
          <w:sz w:val="20"/>
          <w:lang w:val="en-US" w:eastAsia="en-US" w:bidi="ar-SA"/>
        </w:rPr>
        <w:t>Follow along on our live blog:</w:t>
      </w:r>
    </w:p>
    <w:p>
      <w:pPr>
        <w:spacing w:before="200" w:line="260" w:lineRule="atLeast"/>
        <w:jc w:val="both"/>
        <w:rPr>
          <w:lang w:val="en-US" w:eastAsia="en-US" w:bidi="ar-SA"/>
        </w:rPr>
      </w:pPr>
      <w:r>
        <w:rPr>
          <w:rFonts w:ascii="arial" w:eastAsia="arial" w:hAnsi="arial" w:cs="arial"/>
          <w:color w:val="000000"/>
          <w:sz w:val="20"/>
          <w:lang w:val="en-US" w:eastAsia="en-US" w:bidi="ar-SA"/>
        </w:rPr>
        <w:t>Having trouble seeing our live blog? Go here.</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7"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ANNIVERSARIES (91%); CITIES (89%); INDIGENOUS PEOPLES (89%); PROTESTS &amp; DEMONSTRATIONS (87%); NATIVE AMERICANS (78%); THIS DAY IN HISTORY (78%); CITY LIFE (77%); MAYORS (77%); DANCERS (73%); DANCE (73%); PRIME MINISTERS (72%); CAMPAIGNS &amp; ELECTIONS (72%); HEADS OF STATE &amp; GOVERNMENT (72%); LABOR UNIONS (67%); ANIMAL CONTROL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DANCERS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8"/>
          <w:headerReference w:type="default" r:id="rId649"/>
          <w:footerReference w:type="even" r:id="rId650"/>
          <w:footerReference w:type="default" r:id="rId651"/>
          <w:headerReference w:type="first" r:id="rId652"/>
          <w:footerReference w:type="first" r:id="rId653"/>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65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54" w:history="1">
        <w:r>
          <w:rPr>
            <w:rFonts w:ascii="arial" w:eastAsia="arial" w:hAnsi="arial" w:cs="arial"/>
            <w:b/>
            <w:bCs/>
            <w:i/>
            <w:color w:val="0077CC"/>
            <w:kern w:val="32"/>
            <w:sz w:val="28"/>
            <w:szCs w:val="32"/>
            <w:u w:val="single"/>
            <w:shd w:val="clear" w:color="auto" w:fill="FFFFFF"/>
            <w:lang w:val="en-US" w:eastAsia="en-US" w:bidi="ar-SA"/>
          </w:rPr>
          <w:t xml:space="preserve"> man pleads guilty in 2016 shooting rampage that killed 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14,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1006 words</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09" style="position:absolute;z-index:25171558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health-care system failed the man who went on a shooting spree in eastern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55" w:history="1">
        <w:r>
          <w:rPr>
            <w:rFonts w:ascii="arial" w:eastAsia="arial" w:hAnsi="arial" w:cs="arial"/>
            <w:i/>
            <w:color w:val="0077CC"/>
            <w:sz w:val="20"/>
            <w:u w:val="single"/>
            <w:shd w:val="clear" w:color="auto" w:fill="FFFFFF"/>
            <w:lang w:val="en-US" w:eastAsia="en-US" w:bidi="ar-SA"/>
          </w:rPr>
          <w:t>https://montrealgazette.com/news/two-people-shot-one-fatally-during-carjacking-crime-spree-in-</w:t>
        </w:r>
      </w:hyperlink>
      <w:hyperlink r:id="rId65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that left two people dead two years ago, his lawyer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we are concerned about is that he receives the treatment he needs" in the future, lawyer Kevin Morasse told reporters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after Frédérick Gingras pleaded guilty to two counts of manslaughter and an assault charge.</w:t>
      </w:r>
    </w:p>
    <w:p>
      <w:pPr>
        <w:spacing w:before="200" w:line="260" w:lineRule="atLeast"/>
        <w:jc w:val="both"/>
        <w:rPr>
          <w:lang w:val="en-US" w:eastAsia="en-US" w:bidi="ar-SA"/>
        </w:rPr>
      </w:pPr>
      <w:r>
        <w:rPr>
          <w:rFonts w:ascii="arial" w:eastAsia="arial" w:hAnsi="arial" w:cs="arial"/>
          <w:color w:val="000000"/>
          <w:sz w:val="20"/>
          <w:lang w:val="en-US" w:eastAsia="en-US" w:bidi="ar-SA"/>
        </w:rPr>
        <w:t>"He is a person who suffered for years. It is sad to say but, in my opinion, there were alarms that went off beforehand and for one reason or another he was dropped by the system," he said.</w:t>
      </w:r>
    </w:p>
    <w:p>
      <w:pPr>
        <w:spacing w:before="200" w:line="260" w:lineRule="atLeast"/>
        <w:jc w:val="both"/>
        <w:rPr>
          <w:lang w:val="en-US" w:eastAsia="en-US" w:bidi="ar-SA"/>
        </w:rPr>
      </w:pPr>
      <w:r>
        <w:rPr>
          <w:rFonts w:ascii="arial" w:eastAsia="arial" w:hAnsi="arial" w:cs="arial"/>
          <w:color w:val="000000"/>
          <w:sz w:val="20"/>
          <w:lang w:val="en-US" w:eastAsia="en-US" w:bidi="ar-SA"/>
        </w:rPr>
        <w:t>Gingras sounded like someone who had just woken up when Superior Court Justice France Charbonneau asked if he understood what he was pleading guilty to.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Among those on hand at the plea hearing were people who were close to Chantal Cyr( </w:t>
      </w:r>
      <w:hyperlink r:id="rId656" w:history="1">
        <w:r>
          <w:rPr>
            <w:rFonts w:ascii="arial" w:eastAsia="arial" w:hAnsi="arial" w:cs="arial"/>
            <w:i/>
            <w:color w:val="0077CC"/>
            <w:sz w:val="20"/>
            <w:u w:val="single"/>
            <w:shd w:val="clear" w:color="auto" w:fill="FFFFFF"/>
            <w:lang w:val="en-US" w:eastAsia="en-US" w:bidi="ar-SA"/>
          </w:rPr>
          <w:t>https://montrealgazette.com/news/local-news/pointe-aux-trembles-crime-spree-colleagues-remember-shooting-victim</w:t>
        </w:r>
      </w:hyperlink>
      <w:r>
        <w:rPr>
          <w:rFonts w:ascii="arial" w:eastAsia="arial" w:hAnsi="arial" w:cs="arial"/>
          <w:color w:val="000000"/>
          <w:sz w:val="20"/>
          <w:lang w:val="en-US" w:eastAsia="en-US" w:bidi="ar-SA"/>
        </w:rPr>
        <w:t xml:space="preserve"> ), one of the two victims killed on the night of Dec. 4, 2016.</w:t>
      </w:r>
    </w:p>
    <w:p>
      <w:pPr>
        <w:spacing w:before="200" w:line="260" w:lineRule="atLeast"/>
        <w:jc w:val="both"/>
        <w:rPr>
          <w:lang w:val="en-US" w:eastAsia="en-US" w:bidi="ar-SA"/>
        </w:rPr>
      </w:pPr>
      <w:r>
        <w:rPr>
          <w:rFonts w:ascii="arial" w:eastAsia="arial" w:hAnsi="arial" w:cs="arial"/>
          <w:color w:val="000000"/>
          <w:sz w:val="20"/>
          <w:lang w:val="en-US" w:eastAsia="en-US" w:bidi="ar-SA"/>
        </w:rPr>
        <w:t>Gingras was initially charged with two counts of first-degree murder. The Crown accept his guilty pleas to the reduced charges.</w:t>
      </w:r>
    </w:p>
    <w:p>
      <w:pPr>
        <w:spacing w:before="200" w:line="260" w:lineRule="atLeast"/>
        <w:jc w:val="both"/>
        <w:rPr>
          <w:lang w:val="en-US" w:eastAsia="en-US" w:bidi="ar-SA"/>
        </w:rPr>
      </w:pPr>
      <w:r>
        <w:rPr>
          <w:rFonts w:ascii="arial" w:eastAsia="arial" w:hAnsi="arial" w:cs="arial"/>
          <w:color w:val="000000"/>
          <w:sz w:val="20"/>
          <w:lang w:val="en-US" w:eastAsia="en-US" w:bidi="ar-SA"/>
        </w:rPr>
        <w:t>Prosecutor Catherine Perreault asked Charbonneau to hold off making a decision on two attempted-murder charges Gingras still faces so evidence can be presented on whether he should be found not criminally responsible on those two counts.</w:t>
      </w:r>
    </w:p>
    <w:p>
      <w:pPr>
        <w:spacing w:before="200" w:line="260" w:lineRule="atLeast"/>
        <w:jc w:val="both"/>
        <w:rPr>
          <w:lang w:val="en-US" w:eastAsia="en-US" w:bidi="ar-SA"/>
        </w:rPr>
      </w:pPr>
      <w:r>
        <w:rPr>
          <w:rFonts w:ascii="arial" w:eastAsia="arial" w:hAnsi="arial" w:cs="arial"/>
          <w:color w:val="000000"/>
          <w:sz w:val="20"/>
          <w:lang w:val="en-US" w:eastAsia="en-US" w:bidi="ar-SA"/>
        </w:rPr>
        <w:t>Charbonneau agreed to hear the evidence on April 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walks past the site in Pointe-aux-Trembles where Chantal Cyr was fatally shot in December 2016.</w:t>
      </w:r>
    </w:p>
    <w:p>
      <w:pPr>
        <w:spacing w:before="200" w:line="260" w:lineRule="atLeast"/>
        <w:jc w:val="both"/>
        <w:rPr>
          <w:lang w:val="en-US" w:eastAsia="en-US" w:bidi="ar-SA"/>
        </w:rPr>
      </w:pPr>
      <w:r>
        <w:rPr>
          <w:rFonts w:ascii="arial" w:eastAsia="arial" w:hAnsi="arial" w:cs="arial"/>
          <w:color w:val="000000"/>
          <w:sz w:val="20"/>
          <w:lang w:val="en-US" w:eastAsia="en-US" w:bidi="ar-SA"/>
        </w:rPr>
        <w:t>Perrault said she and Morasse will ask that Gingras be sentenced to a 19-year prison term after the judge makes her decision on the attempted-murder charges.</w:t>
      </w:r>
    </w:p>
    <w:p>
      <w:pPr>
        <w:spacing w:before="200" w:line="260" w:lineRule="atLeast"/>
        <w:jc w:val="both"/>
        <w:rPr>
          <w:lang w:val="en-US" w:eastAsia="en-US" w:bidi="ar-SA"/>
        </w:rPr>
      </w:pPr>
      <w:r>
        <w:rPr>
          <w:rFonts w:ascii="arial" w:eastAsia="arial" w:hAnsi="arial" w:cs="arial"/>
          <w:color w:val="000000"/>
          <w:sz w:val="20"/>
          <w:lang w:val="en-US" w:eastAsia="en-US" w:bidi="ar-SA"/>
        </w:rPr>
        <w:t>The prosecutor read a long description of what happened on the night of the shooting spree, and an equally long list of Gingras's mental health problems.</w:t>
      </w:r>
    </w:p>
    <w:p>
      <w:pPr>
        <w:spacing w:before="200" w:line="260" w:lineRule="atLeast"/>
        <w:jc w:val="both"/>
        <w:rPr>
          <w:lang w:val="en-US" w:eastAsia="en-US" w:bidi="ar-SA"/>
        </w:rPr>
      </w:pPr>
      <w:r>
        <w:rPr>
          <w:rFonts w:ascii="arial" w:eastAsia="arial" w:hAnsi="arial" w:cs="arial"/>
          <w:color w:val="000000"/>
          <w:sz w:val="20"/>
          <w:lang w:val="en-US" w:eastAsia="en-US" w:bidi="ar-SA"/>
        </w:rPr>
        <w:t>Near the end of November 2016, Gingras was homeless but was staying with a friend - James Jardin - at an apartment in Pointe-aux-Trembles.</w:t>
      </w:r>
    </w:p>
    <w:p>
      <w:pPr>
        <w:spacing w:before="200" w:line="260" w:lineRule="atLeast"/>
        <w:jc w:val="both"/>
        <w:rPr>
          <w:lang w:val="en-US" w:eastAsia="en-US" w:bidi="ar-SA"/>
        </w:rPr>
      </w:pPr>
      <w:r>
        <w:rPr>
          <w:rFonts w:ascii="arial" w:eastAsia="arial" w:hAnsi="arial" w:cs="arial"/>
          <w:color w:val="000000"/>
          <w:sz w:val="20"/>
          <w:lang w:val="en-US" w:eastAsia="en-US" w:bidi="ar-SA"/>
        </w:rPr>
        <w:t>Hours before the shooting, Gingras went to see his grandmother and an aunt in the hope of living with them, but they turned him down.</w:t>
      </w:r>
    </w:p>
    <w:p>
      <w:pPr>
        <w:spacing w:before="200" w:line="260" w:lineRule="atLeast"/>
        <w:jc w:val="both"/>
        <w:rPr>
          <w:lang w:val="en-US" w:eastAsia="en-US" w:bidi="ar-SA"/>
        </w:rPr>
      </w:pPr>
      <w:r>
        <w:rPr>
          <w:rFonts w:ascii="arial" w:eastAsia="arial" w:hAnsi="arial" w:cs="arial"/>
          <w:color w:val="000000"/>
          <w:sz w:val="20"/>
          <w:lang w:val="en-US" w:eastAsia="en-US" w:bidi="ar-SA"/>
        </w:rPr>
        <w:t>Gingras returned to Jardin's apartment at around 7 p.m. Five others were present, including a friend of Jardin's named Samuel Labine.</w:t>
      </w:r>
    </w:p>
    <w:p>
      <w:pPr>
        <w:spacing w:before="200" w:line="260" w:lineRule="atLeast"/>
        <w:jc w:val="both"/>
        <w:rPr>
          <w:lang w:val="en-US" w:eastAsia="en-US" w:bidi="ar-SA"/>
        </w:rPr>
      </w:pPr>
      <w:r>
        <w:rPr>
          <w:rFonts w:ascii="arial" w:eastAsia="arial" w:hAnsi="arial" w:cs="arial"/>
          <w:color w:val="000000"/>
          <w:sz w:val="20"/>
          <w:lang w:val="en-US" w:eastAsia="en-US" w:bidi="ar-SA"/>
        </w:rPr>
        <w:t>"The witnesses who were present describe (Gingras) as 'bizarre' and 'in his own bubble' - he said little and paced around the apartment," Perreault read.</w:t>
      </w:r>
    </w:p>
    <w:p>
      <w:pPr>
        <w:spacing w:before="200" w:line="260" w:lineRule="atLeast"/>
        <w:jc w:val="both"/>
        <w:rPr>
          <w:lang w:val="en-US" w:eastAsia="en-US" w:bidi="ar-SA"/>
        </w:rPr>
      </w:pPr>
      <w:r>
        <w:rPr>
          <w:rFonts w:ascii="arial" w:eastAsia="arial" w:hAnsi="arial" w:cs="arial"/>
          <w:color w:val="000000"/>
          <w:sz w:val="20"/>
          <w:lang w:val="en-US" w:eastAsia="en-US" w:bidi="ar-SA"/>
        </w:rPr>
        <w:t>"Some witnesses said he was talking to the walls and making grand gestures. He said a few times that he wasn't well in his head."</w:t>
      </w:r>
    </w:p>
    <w:p>
      <w:pPr>
        <w:spacing w:before="200" w:line="260" w:lineRule="atLeast"/>
        <w:jc w:val="both"/>
        <w:rPr>
          <w:lang w:val="en-US" w:eastAsia="en-US" w:bidi="ar-SA"/>
        </w:rPr>
      </w:pPr>
      <w:r>
        <w:rPr>
          <w:rFonts w:ascii="arial" w:eastAsia="arial" w:hAnsi="arial" w:cs="arial"/>
          <w:color w:val="000000"/>
          <w:sz w:val="20"/>
          <w:lang w:val="en-US" w:eastAsia="en-US" w:bidi="ar-SA"/>
        </w:rPr>
        <w:t>At around 10:45 p.m., Gingras and Jardin were in a bedroom looking over Jardin's shotgun when Gingras used it to shoot him. Jardin cried out in pain and Gingras shot him a second time, in the throat.</w:t>
      </w:r>
    </w:p>
    <w:p>
      <w:pPr>
        <w:spacing w:before="200" w:line="260" w:lineRule="atLeast"/>
        <w:jc w:val="both"/>
        <w:rPr>
          <w:lang w:val="en-US" w:eastAsia="en-US" w:bidi="ar-SA"/>
        </w:rPr>
      </w:pPr>
      <w:r>
        <w:rPr>
          <w:rFonts w:ascii="arial" w:eastAsia="arial" w:hAnsi="arial" w:cs="arial"/>
          <w:color w:val="000000"/>
          <w:sz w:val="20"/>
          <w:lang w:val="en-US" w:eastAsia="en-US" w:bidi="ar-SA"/>
        </w:rPr>
        <w:t>As Jardin was dying of his wounds, Gingras approached Labine and pulled the trigger twice but nothing happened. Labine and the others fled the apartment before he could reload.</w:t>
      </w:r>
    </w:p>
    <w:p>
      <w:pPr>
        <w:spacing w:before="200" w:line="260" w:lineRule="atLeast"/>
        <w:jc w:val="both"/>
        <w:rPr>
          <w:lang w:val="en-US" w:eastAsia="en-US" w:bidi="ar-SA"/>
        </w:rPr>
      </w:pPr>
      <w:r>
        <w:rPr>
          <w:rFonts w:ascii="arial" w:eastAsia="arial" w:hAnsi="arial" w:cs="arial"/>
          <w:color w:val="000000"/>
          <w:sz w:val="20"/>
          <w:lang w:val="en-US" w:eastAsia="en-US" w:bidi="ar-SA"/>
        </w:rPr>
        <w:t>Gingras grabbed a belt equipped with more than 20 cartridges and headed outside toward a gas station. That is where he spotted Cyr, 49. She was seated in her vehicle waiting for her daughter to finish work.</w:t>
      </w:r>
    </w:p>
    <w:p>
      <w:pPr>
        <w:spacing w:before="200" w:line="260" w:lineRule="atLeast"/>
        <w:jc w:val="both"/>
        <w:rPr>
          <w:lang w:val="en-US" w:eastAsia="en-US" w:bidi="ar-SA"/>
        </w:rPr>
      </w:pPr>
      <w:r>
        <w:rPr>
          <w:rFonts w:ascii="arial" w:eastAsia="arial" w:hAnsi="arial" w:cs="arial"/>
          <w:color w:val="000000"/>
          <w:sz w:val="20"/>
          <w:lang w:val="en-US" w:eastAsia="en-US" w:bidi="ar-SA"/>
        </w:rPr>
        <w:t>Gingras shot Cyr in the throat and stole her vehicle. Minutes later he crashed into a lamppost and abandoned the car.</w:t>
      </w:r>
    </w:p>
    <w:p>
      <w:pPr>
        <w:spacing w:before="200" w:line="260" w:lineRule="atLeast"/>
        <w:jc w:val="both"/>
        <w:rPr>
          <w:lang w:val="en-US" w:eastAsia="en-US" w:bidi="ar-SA"/>
        </w:rPr>
      </w:pPr>
      <w:r>
        <w:rPr>
          <w:rFonts w:ascii="arial" w:eastAsia="arial" w:hAnsi="arial" w:cs="arial"/>
          <w:color w:val="000000"/>
          <w:sz w:val="20"/>
          <w:lang w:val="en-US" w:eastAsia="en-US" w:bidi="ar-SA"/>
        </w:rPr>
        <w:t>He headed to a nearby home and tried to shoot a woman inside, but she and her children managed to escape.</w:t>
      </w:r>
    </w:p>
    <w:p>
      <w:pPr>
        <w:spacing w:before="200" w:line="260" w:lineRule="atLeast"/>
        <w:jc w:val="both"/>
        <w:rPr>
          <w:lang w:val="en-US" w:eastAsia="en-US" w:bidi="ar-SA"/>
        </w:rPr>
      </w:pPr>
      <w:r>
        <w:rPr>
          <w:rFonts w:ascii="arial" w:eastAsia="arial" w:hAnsi="arial" w:cs="arial"/>
          <w:color w:val="000000"/>
          <w:sz w:val="20"/>
          <w:lang w:val="en-US" w:eastAsia="en-US" w:bidi="ar-SA"/>
        </w:rPr>
        <w:t>Gingras rang the bell of another house where Gérald Lalonde was watching television. When he went to answer the door, a shot was fired through the lock and a projectile struck his foot.</w:t>
      </w:r>
    </w:p>
    <w:p>
      <w:pPr>
        <w:spacing w:before="200" w:line="260" w:lineRule="atLeast"/>
        <w:jc w:val="both"/>
        <w:rPr>
          <w:lang w:val="en-US" w:eastAsia="en-US" w:bidi="ar-SA"/>
        </w:rPr>
      </w:pPr>
      <w:r>
        <w:rPr>
          <w:rFonts w:ascii="arial" w:eastAsia="arial" w:hAnsi="arial" w:cs="arial"/>
          <w:color w:val="000000"/>
          <w:sz w:val="20"/>
          <w:lang w:val="en-US" w:eastAsia="en-US" w:bidi="ar-SA"/>
        </w:rPr>
        <w:t>Gingras forced the door open, but Lalonde pushed the rifle aside as it fired. Pellets struck Lalonde in the arm and stomach. Gingras then ordered Lalonde to give him the keys to his SUV.</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Lalonde was able to call 911 as Gingras drove away.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tracked him down as he travelled toward the South Shore, but lost him during a brief chase where he hit an estimated speed of 175 km/h.</w:t>
      </w:r>
    </w:p>
    <w:p>
      <w:pPr>
        <w:spacing w:before="200" w:line="260" w:lineRule="atLeast"/>
        <w:jc w:val="both"/>
        <w:rPr>
          <w:lang w:val="en-US" w:eastAsia="en-US" w:bidi="ar-SA"/>
        </w:rPr>
      </w:pPr>
      <w:r>
        <w:rPr>
          <w:rFonts w:ascii="arial" w:eastAsia="arial" w:hAnsi="arial" w:cs="arial"/>
          <w:color w:val="000000"/>
          <w:sz w:val="20"/>
          <w:lang w:val="en-US" w:eastAsia="en-US" w:bidi="ar-SA"/>
        </w:rPr>
        <w:t>On Highway 30, Gingras blew a tire, pulled over and was finally arrested as he walked along the side of the highway.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same document included a long history of Gingras's mental health problems( </w:t>
      </w:r>
      <w:hyperlink r:id="rId657" w:history="1">
        <w:r>
          <w:rPr>
            <w:rFonts w:ascii="arial" w:eastAsia="arial" w:hAnsi="arial" w:cs="arial"/>
            <w:i/>
            <w:color w:val="0077CC"/>
            <w:sz w:val="20"/>
            <w:u w:val="single"/>
            <w:shd w:val="clear" w:color="auto" w:fill="FFFFFF"/>
            <w:lang w:val="en-US" w:eastAsia="en-US" w:bidi="ar-SA"/>
          </w:rPr>
          <w:t>https://montrealgazette.com/news/local-news/man-charged-with-killing-two-people-during-pointe-aux-trembles-shooting-spree-fit-to-stand-trial</w:t>
        </w:r>
      </w:hyperlink>
      <w:r>
        <w:rPr>
          <w:rFonts w:ascii="arial" w:eastAsia="arial" w:hAnsi="arial" w:cs="arial"/>
          <w:color w:val="000000"/>
          <w:sz w:val="20"/>
          <w:lang w:val="en-US" w:eastAsia="en-US" w:bidi="ar-SA"/>
        </w:rPr>
        <w:t xml:space="preserve"> ). He had seen psychiatrists as a child and was prescribed anti-psychotic drugs at age 13.</w:t>
      </w:r>
    </w:p>
    <w:p>
      <w:pPr>
        <w:spacing w:before="200" w:line="260" w:lineRule="atLeast"/>
        <w:jc w:val="both"/>
        <w:rPr>
          <w:lang w:val="en-US" w:eastAsia="en-US" w:bidi="ar-SA"/>
        </w:rPr>
      </w:pPr>
      <w:r>
        <w:rPr>
          <w:rFonts w:ascii="arial" w:eastAsia="arial" w:hAnsi="arial" w:cs="arial"/>
          <w:color w:val="000000"/>
          <w:sz w:val="20"/>
          <w:lang w:val="en-US" w:eastAsia="en-US" w:bidi="ar-SA"/>
        </w:rPr>
        <w:t>In 2014, he was hospitalized four times. In one instance, a court order forced him to stay at the Charles-Lemoyne Hospital for 75 days for evaluation.</w:t>
      </w:r>
    </w:p>
    <w:p>
      <w:pPr>
        <w:spacing w:before="200" w:line="260" w:lineRule="atLeast"/>
        <w:jc w:val="both"/>
        <w:rPr>
          <w:lang w:val="en-US" w:eastAsia="en-US" w:bidi="ar-SA"/>
        </w:rPr>
      </w:pPr>
      <w:r>
        <w:rPr>
          <w:rFonts w:ascii="arial" w:eastAsia="arial" w:hAnsi="arial" w:cs="arial"/>
          <w:color w:val="000000"/>
          <w:sz w:val="20"/>
          <w:lang w:val="en-US" w:eastAsia="en-US" w:bidi="ar-SA"/>
        </w:rPr>
        <w:t>There, he was diagnosed as schizophrenic. His psychosis was found to be brought on by frequent use of hard drugs like cocaine.</w:t>
      </w:r>
    </w:p>
    <w:p>
      <w:pPr>
        <w:spacing w:before="200" w:line="260" w:lineRule="atLeast"/>
        <w:jc w:val="both"/>
        <w:rPr>
          <w:lang w:val="en-US" w:eastAsia="en-US" w:bidi="ar-SA"/>
        </w:rPr>
      </w:pPr>
      <w:r>
        <w:rPr>
          <w:rFonts w:ascii="arial" w:eastAsia="arial" w:hAnsi="arial" w:cs="arial"/>
          <w:color w:val="000000"/>
          <w:sz w:val="20"/>
          <w:lang w:val="en-US" w:eastAsia="en-US" w:bidi="ar-SA"/>
        </w:rPr>
        <w:t>Late in 2016, he was ordered to undergo another psychiatric evaluation to determine whether he could be found criminally responsible in an unrelated case. A psychiatrist determined he could. Gingras was given an appointment to receive antipsychotic medication by injection on Nov. 30, 2016. He never showed up.</w:t>
      </w:r>
    </w:p>
    <w:p>
      <w:pPr>
        <w:spacing w:before="200" w:line="260" w:lineRule="atLeast"/>
        <w:jc w:val="both"/>
        <w:rPr>
          <w:lang w:val="en-US" w:eastAsia="en-US" w:bidi="ar-SA"/>
        </w:rPr>
      </w:pPr>
      <w:r>
        <w:rPr>
          <w:rFonts w:ascii="arial" w:eastAsia="arial" w:hAnsi="arial" w:cs="arial"/>
          <w:color w:val="000000"/>
          <w:sz w:val="20"/>
          <w:lang w:val="en-US" w:eastAsia="en-US" w:bidi="ar-SA"/>
        </w:rPr>
        <w:t>Following his arrest for the homicides, Gingras underwent treatment at the Philippe Pinel Institute but his hallucinations persisted.</w:t>
      </w:r>
    </w:p>
    <w:p>
      <w:pPr>
        <w:spacing w:before="200" w:line="260" w:lineRule="atLeast"/>
        <w:jc w:val="both"/>
        <w:rPr>
          <w:lang w:val="en-US" w:eastAsia="en-US" w:bidi="ar-SA"/>
        </w:rPr>
      </w:pPr>
      <w:r>
        <w:rPr>
          <w:rFonts w:ascii="arial" w:eastAsia="arial" w:hAnsi="arial" w:cs="arial"/>
          <w:color w:val="000000"/>
          <w:sz w:val="20"/>
          <w:lang w:val="en-US" w:eastAsia="en-US" w:bidi="ar-SA"/>
        </w:rPr>
        <w:t>As recently as January, he was found to be experiencing hallucinations despite being treated with strong antipsychotic medication and having been off drugs like cocaine since his arrest.</w:t>
      </w:r>
    </w:p>
    <w:p>
      <w:pPr>
        <w:spacing w:before="240" w:line="260" w:lineRule="atLeast"/>
        <w:jc w:val="both"/>
        <w:rPr>
          <w:lang w:val="en-US" w:eastAsia="en-US" w:bidi="ar-SA"/>
        </w:rPr>
      </w:pPr>
      <w:hyperlink r:id="rId119"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charged in Pointe-aux-Trembles shooting spree fit to stand trial( </w:t>
      </w:r>
      <w:hyperlink r:id="rId657" w:history="1">
        <w:r>
          <w:rPr>
            <w:rFonts w:ascii="arial" w:eastAsia="arial" w:hAnsi="arial" w:cs="arial"/>
            <w:i/>
            <w:color w:val="0077CC"/>
            <w:sz w:val="20"/>
            <w:u w:val="single"/>
            <w:shd w:val="clear" w:color="auto" w:fill="FFFFFF"/>
            <w:lang w:val="en-US" w:eastAsia="en-US" w:bidi="ar-SA"/>
          </w:rPr>
          <w:t>https://montrealgazette.com/news/local-news/man-charged-with-killing-two-people-during-pointe-aux-trembles-shooting-spree-fit-to-stand-trial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Hearing delayed for man accused in Pointe-aux-Trembles shooting spree( </w:t>
      </w:r>
      <w:hyperlink r:id="rId658" w:history="1">
        <w:r>
          <w:rPr>
            <w:rFonts w:ascii="arial" w:eastAsia="arial" w:hAnsi="arial" w:cs="arial"/>
            <w:i/>
            <w:color w:val="0077CC"/>
            <w:sz w:val="20"/>
            <w:u w:val="single"/>
            <w:shd w:val="clear" w:color="auto" w:fill="FFFFFF"/>
            <w:lang w:val="en-US" w:eastAsia="en-US" w:bidi="ar-SA"/>
          </w:rPr>
          <w:t>https://montrealgazette.com/news/local-news/hearing-delayed-for-man-who-went-on-shooting-spree-in-pointe-aux-trembles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facing murder charges to undergo mental health evaluation( </w:t>
      </w:r>
      <w:hyperlink r:id="rId659" w:history="1">
        <w:r>
          <w:rPr>
            <w:rFonts w:ascii="arial" w:eastAsia="arial" w:hAnsi="arial" w:cs="arial"/>
            <w:i/>
            <w:color w:val="0077CC"/>
            <w:sz w:val="20"/>
            <w:u w:val="single"/>
            <w:shd w:val="clear" w:color="auto" w:fill="FFFFFF"/>
            <w:lang w:val="en-US" w:eastAsia="en-US" w:bidi="ar-SA"/>
          </w:rPr>
          <w:t>https://montrealgazette.com/news/local-news/suspect-in-</w:t>
        </w:r>
      </w:hyperlink>
      <w:hyperlink r:id="rId659" w:history="1">
        <w:r>
          <w:rPr>
            <w:rFonts w:ascii="arial" w:eastAsia="arial" w:hAnsi="arial" w:cs="arial"/>
            <w:b/>
            <w:i/>
            <w:color w:val="0077CC"/>
            <w:sz w:val="20"/>
            <w:u w:val="single"/>
            <w:shd w:val="clear" w:color="auto" w:fill="FFFFFF"/>
            <w:lang w:val="en-US" w:eastAsia="en-US" w:bidi="ar-SA"/>
          </w:rPr>
          <w:t>montreal</w:t>
        </w:r>
      </w:hyperlink>
      <w:hyperlink r:id="rId659" w:history="1">
        <w:r>
          <w:rPr>
            <w:rFonts w:ascii="arial" w:eastAsia="arial" w:hAnsi="arial" w:cs="arial"/>
            <w:i/>
            <w:color w:val="0077CC"/>
            <w:sz w:val="20"/>
            <w:u w:val="single"/>
            <w:shd w:val="clear" w:color="auto" w:fill="FFFFFF"/>
            <w:lang w:val="en-US" w:eastAsia="en-US" w:bidi="ar-SA"/>
          </w:rPr>
          <w:t>-crime-spree-had-mental-health-issues-report</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0"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(92%); GUILTY PLEAS (89%); SHOOTINGS (89%); MURDER (89%); PUBLIC PROSECUTORS (88%); MASS SHOOTINGS (88%); JUDGES (87%); MANSLAUGHTER (74%); LAW ENFORCEMENT (74%); PRELIMINARY COURT PROCEEDINGS (73%); CRIMINAL OFFENSES (73%); SENTENCING (73%); CRIMINAL ASSAULT &amp; BATTERY (73%); LAWYERS (73%); INSANITY DEFENSE (72%); CARJACKING (69%); LAW COURTS &amp; TRIBUNALS (68%); MENTAL HEALTH (66%); MENTAL ILLNESS (66%); system,failed,shooting,spree,eastern,https !@PERMALINK= </w:t>
      </w:r>
      <w:hyperlink r:id="rId660" w:history="1">
        <w:r>
          <w:rPr>
            <w:rFonts w:ascii="arial" w:eastAsia="arial" w:hAnsi="arial" w:cs="arial"/>
            <w:i/>
            <w:color w:val="0077CC"/>
            <w:sz w:val="20"/>
            <w:u w:val="single"/>
            <w:shd w:val="clear" w:color="auto" w:fill="FFFFFF"/>
            <w:lang w:val="en-US" w:eastAsia="en-US" w:bidi="ar-SA"/>
          </w:rPr>
          <w:t>https://montrealgazette.com/news/local-news/man-who-went-on-2016-shooting-rampage-in-</w:t>
        </w:r>
      </w:hyperlink>
      <w:hyperlink r:id="rId660" w:history="1">
        <w:r>
          <w:rPr>
            <w:rFonts w:ascii="arial" w:eastAsia="arial" w:hAnsi="arial" w:cs="arial"/>
            <w:b/>
            <w:i/>
            <w:color w:val="0077CC"/>
            <w:sz w:val="20"/>
            <w:u w:val="single"/>
            <w:shd w:val="clear" w:color="auto" w:fill="FFFFFF"/>
            <w:lang w:val="en-US" w:eastAsia="en-US" w:bidi="ar-SA"/>
          </w:rPr>
          <w:t>montreal</w:t>
        </w:r>
      </w:hyperlink>
      <w:hyperlink r:id="rId660" w:history="1">
        <w:r>
          <w:rPr>
            <w:rFonts w:ascii="arial" w:eastAsia="arial" w:hAnsi="arial" w:cs="arial"/>
            <w:i/>
            <w:color w:val="0077CC"/>
            <w:sz w:val="20"/>
            <w:u w:val="single"/>
            <w:shd w:val="clear" w:color="auto" w:fill="FFFFFF"/>
            <w:lang w:val="en-US" w:eastAsia="en-US" w:bidi="ar-SA"/>
          </w:rPr>
          <w:t>-pleads-guilty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1"/>
          <w:headerReference w:type="default" r:id="rId662"/>
          <w:footerReference w:type="even" r:id="rId663"/>
          <w:footerReference w:type="default" r:id="rId664"/>
          <w:headerReference w:type="first" r:id="rId665"/>
          <w:footerReference w:type="first" r:id="rId666"/>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66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67" w:history="1">
        <w:r>
          <w:rPr>
            <w:rFonts w:ascii="arial" w:eastAsia="arial" w:hAnsi="arial" w:cs="arial"/>
            <w:b/>
            <w:bCs/>
            <w:i/>
            <w:color w:val="0077CC"/>
            <w:kern w:val="32"/>
            <w:sz w:val="28"/>
            <w:szCs w:val="32"/>
            <w:u w:val="single"/>
            <w:shd w:val="clear" w:color="auto" w:fill="FFFFFF"/>
            <w:lang w:val="en-US" w:eastAsia="en-US" w:bidi="ar-SA"/>
          </w:rPr>
          <w:t xml:space="preserve"> North groups launch brigade to distribute masks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446 words</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12"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COVID-19 case numbers still rising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boroughs in the city's east-end are bracing for a spike in new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hardest-hit area 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where there are 1,423 confirmed cases - an increase of 46 from Saturday - according to figures released Sunday by Santé-</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the grim numbers,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Mayor Christine Black said the community is rallying to deal with the pandemic. The borough has begun distributing protective equipment - including more than 20,000 masks and 5,000 visors - to local residents.</w:t>
      </w:r>
    </w:p>
    <w:p>
      <w:pPr>
        <w:spacing w:before="200" w:line="260" w:lineRule="atLeast"/>
        <w:jc w:val="both"/>
        <w:rPr>
          <w:lang w:val="en-US" w:eastAsia="en-US" w:bidi="ar-SA"/>
        </w:rPr>
      </w:pPr>
      <w:r>
        <w:rPr>
          <w:rFonts w:ascii="arial" w:eastAsia="arial" w:hAnsi="arial" w:cs="arial"/>
          <w:color w:val="000000"/>
          <w:sz w:val="20"/>
          <w:lang w:val="en-US" w:eastAsia="en-US" w:bidi="ar-SA"/>
        </w:rPr>
        <w:t>"We are really optimistic to flatten the curve," Black said. "We are making a lot of efforts to help. Since last week, we are doing more efforts, the whole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we are used to working together. The borough, the community organizations,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public health, all the citizens are working together to make a real difference now."</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public-health department announced on Friday it will expand testing in the hard-hit borough, which has the highest infection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with 1,689.3 cases per 100,000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Black said several factors are causing the coronavirus to spread in the community of 85,000.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have a lot health workers who live here," she explained. "They work as nurses and orderlies in CHSLDs and returned home to their families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Black also noted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is home to a large senior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26,000 people here are 65 years and over," she said. "Also, parts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are very dense, with large families living in apartments. Not just parents with two, three or four children, but also grandparents, all under one roof."</w:t>
      </w:r>
    </w:p>
    <w:p>
      <w:pPr>
        <w:spacing w:before="200" w:line="260" w:lineRule="atLeast"/>
        <w:jc w:val="both"/>
        <w:rPr>
          <w:lang w:val="en-US" w:eastAsia="en-US" w:bidi="ar-SA"/>
        </w:rPr>
      </w:pPr>
      <w:r>
        <w:rPr>
          <w:rFonts w:ascii="arial" w:eastAsia="arial" w:hAnsi="arial" w:cs="arial"/>
          <w:color w:val="000000"/>
          <w:sz w:val="20"/>
          <w:lang w:val="en-US" w:eastAsia="en-US" w:bidi="ar-SA"/>
        </w:rPr>
        <w:t>Some other east-end boroughs are also dealing with a spike in cases.</w:t>
      </w:r>
    </w:p>
    <w:p>
      <w:pPr>
        <w:spacing w:before="200" w:line="260" w:lineRule="atLeast"/>
        <w:jc w:val="both"/>
        <w:rPr>
          <w:lang w:val="en-US" w:eastAsia="en-US" w:bidi="ar-SA"/>
        </w:rPr>
      </w:pPr>
      <w:r>
        <w:rPr>
          <w:rFonts w:ascii="arial" w:eastAsia="arial" w:hAnsi="arial" w:cs="arial"/>
          <w:color w:val="000000"/>
          <w:sz w:val="20"/>
          <w:lang w:val="en-US" w:eastAsia="en-US" w:bidi="ar-SA"/>
        </w:rPr>
        <w:t>Villeray-St-Michel-Parc Extension has 1,139 cases, while Rivière-des-Prairies-Pointe-aux-Trembles has 1,130. The borough Mercier-Hochelaga-Maisonneuve has 1,150 cases.</w:t>
      </w:r>
    </w:p>
    <w:p>
      <w:pPr>
        <w:spacing w:before="200" w:line="260" w:lineRule="atLeast"/>
        <w:jc w:val="both"/>
        <w:rPr>
          <w:lang w:val="en-US" w:eastAsia="en-US" w:bidi="ar-SA"/>
        </w:rPr>
      </w:pPr>
      <w:r>
        <w:rPr>
          <w:rFonts w:ascii="arial" w:eastAsia="arial" w:hAnsi="arial" w:cs="arial"/>
          <w:color w:val="000000"/>
          <w:sz w:val="20"/>
          <w:lang w:val="en-US" w:eastAsia="en-US" w:bidi="ar-SA"/>
        </w:rPr>
        <w:t>On Sunday, a new mobile testing site was set up in St-Michel for residents who are showing symptoms of COVID-19. The clinic is open from noon until 8 p.m. Sunday and Monday at Patinoire Bleu-Blanc-Bouge (7525 rue François-Perrault). On Tuesday and Wednesday, the testing site will be at the Centre de loisirs René-Goupil (4121, 42(nd) St.).</w:t>
      </w:r>
    </w:p>
    <w:p>
      <w:pPr>
        <w:spacing w:before="240" w:line="260" w:lineRule="atLeast"/>
        <w:jc w:val="both"/>
        <w:rPr>
          <w:lang w:val="en-US" w:eastAsia="en-US" w:bidi="ar-SA"/>
        </w:rPr>
      </w:pPr>
      <w:r>
        <w:rPr>
          <w:rFonts w:ascii="arial" w:eastAsia="arial" w:hAnsi="arial" w:cs="arial"/>
          <w:color w:val="000000"/>
          <w:sz w:val="20"/>
          <w:lang w:val="en-US" w:eastAsia="en-US" w:bidi="ar-SA"/>
        </w:rPr>
        <w:t>The CIUSS de l'Est-de-l'île-de-</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668" w:history="1">
        <w:r>
          <w:rPr>
            <w:rFonts w:ascii="arial" w:eastAsia="arial" w:hAnsi="arial" w:cs="arial"/>
            <w:i/>
            <w:color w:val="0077CC"/>
            <w:sz w:val="20"/>
            <w:u w:val="single"/>
            <w:shd w:val="clear" w:color="auto" w:fill="FFFFFF"/>
            <w:lang w:val="en-US" w:eastAsia="en-US" w:bidi="ar-SA"/>
          </w:rPr>
          <w:t>https://ciusss-estmtl.gouv.qc.ca/covid-19/depistage-secteur-saint-michel</w:t>
        </w:r>
      </w:hyperlink>
      <w:r>
        <w:rPr>
          <w:rFonts w:ascii="arial" w:eastAsia="arial" w:hAnsi="arial" w:cs="arial"/>
          <w:color w:val="000000"/>
          <w:sz w:val="20"/>
          <w:lang w:val="en-US" w:eastAsia="en-US" w:bidi="ar-SA"/>
        </w:rPr>
        <w:t xml:space="preserve"> ) said people can be screened even if they are not covered by the Quebec health insurance plan (RAMQ) or their health insurance card has expired.</w:t>
      </w:r>
    </w:p>
    <w:p>
      <w:pPr>
        <w:spacing w:before="200" w:line="260" w:lineRule="atLeast"/>
        <w:jc w:val="both"/>
        <w:rPr>
          <w:lang w:val="en-US" w:eastAsia="en-US" w:bidi="ar-SA"/>
        </w:rPr>
      </w:pPr>
      <w:r>
        <w:rPr>
          <w:rFonts w:ascii="arial" w:eastAsia="arial" w:hAnsi="arial" w:cs="arial"/>
          <w:color w:val="000000"/>
          <w:sz w:val="20"/>
          <w:lang w:val="en-US" w:eastAsia="en-US" w:bidi="ar-SA"/>
        </w:rPr>
        <w:t>The local outbreak began on April 8, several weeks after schools and businesses were shut down in the province. !@COPYRIGHT=© 2020 Postmedia Network Inc. All rights reserved.</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3"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CITY GOVERNMENT (90%); PUBLIC HEALTH ADMINISTRATION (90%); COVID-19 CORONAVIRUS (90%); PUBLIC HEALTH (90%); INFECTIOUS DISEASE (90%); FAMILY (88%); ASSOCIATIONS &amp; ORGANIZATIONS (78%); PANDEMICS (78%); PERSONAL PROTECTIVE EQUIPMENT (78%); DISEASE REPORTING (77%); EPIDEMICS (76%); HEALTH CARE PROFESSIONALS (73%); CORONAVIRUSES (73%); VIRUSES (68%); NURSES &amp; NURSING (65%); numbers,still,rising,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,boroughs,bracing !@PERMALINK= </w:t>
      </w:r>
      <w:hyperlink r:id="rId669" w:history="1">
        <w:r>
          <w:rPr>
            <w:rFonts w:ascii="arial" w:eastAsia="arial" w:hAnsi="arial" w:cs="arial"/>
            <w:i/>
            <w:color w:val="0077CC"/>
            <w:sz w:val="20"/>
            <w:u w:val="single"/>
            <w:shd w:val="clear" w:color="auto" w:fill="FFFFFF"/>
            <w:lang w:val="en-US" w:eastAsia="en-US" w:bidi="ar-SA"/>
          </w:rPr>
          <w:t>http://montrealgazette.com/news/local-news/</w:t>
        </w:r>
      </w:hyperlink>
      <w:hyperlink r:id="rId669" w:history="1">
        <w:r>
          <w:rPr>
            <w:rFonts w:ascii="arial" w:eastAsia="arial" w:hAnsi="arial" w:cs="arial"/>
            <w:b/>
            <w:i/>
            <w:color w:val="0077CC"/>
            <w:sz w:val="20"/>
            <w:u w:val="single"/>
            <w:shd w:val="clear" w:color="auto" w:fill="FFFFFF"/>
            <w:lang w:val="en-US" w:eastAsia="en-US" w:bidi="ar-SA"/>
          </w:rPr>
          <w:t>montreal</w:t>
        </w:r>
      </w:hyperlink>
      <w:hyperlink r:id="rId669" w:history="1">
        <w:r>
          <w:rPr>
            <w:rFonts w:ascii="arial" w:eastAsia="arial" w:hAnsi="arial" w:cs="arial"/>
            <w:i/>
            <w:color w:val="0077CC"/>
            <w:sz w:val="20"/>
            <w:u w:val="single"/>
            <w:shd w:val="clear" w:color="auto" w:fill="FFFFFF"/>
            <w:lang w:val="en-US" w:eastAsia="en-US" w:bidi="ar-SA"/>
          </w:rPr>
          <w:t>-north-groups-launch-brigade-to-distribute-masks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CARE PROFESSIONALS (73%); HEALTH INSURANCE (68%); NURSES &amp; NURSING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(58%);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0"/>
          <w:headerReference w:type="default" r:id="rId671"/>
          <w:footerReference w:type="even" r:id="rId672"/>
          <w:footerReference w:type="default" r:id="rId673"/>
          <w:headerReference w:type="first" r:id="rId674"/>
          <w:footerReference w:type="first" r:id="rId675"/>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67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76" w:history="1">
        <w:r>
          <w:rPr>
            <w:rFonts w:ascii="arial" w:eastAsia="arial" w:hAnsi="arial" w:cs="arial"/>
            <w:b/>
            <w:bCs/>
            <w:i/>
            <w:color w:val="0077CC"/>
            <w:kern w:val="32"/>
            <w:sz w:val="28"/>
            <w:szCs w:val="32"/>
            <w:u w:val="single"/>
            <w:shd w:val="clear" w:color="auto" w:fill="FFFFFF"/>
            <w:lang w:val="en-US" w:eastAsia="en-US" w:bidi="ar-SA"/>
          </w:rPr>
          <w:t xml:space="preserve"> North rallying to deal with COVID-19 pandemic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3,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717 words</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15"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COVID-19 case numbers still rising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boroughs in the city's east-end are bracing for a spike in new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hardest-hit area 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where there are 1,423 confirmed cases - an increase of 46 from Saturday - according to figures released Sunday by SantÃ©-MontrÃ©al.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the grim numbers,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Mayor Christine Black said the community is rallying to deal with the pandemic. The borough has begun distributing protective equipment - including more than 20,000 masks and 5,000 visors - to local residents.</w:t>
      </w:r>
    </w:p>
    <w:p>
      <w:pPr>
        <w:spacing w:before="200" w:line="260" w:lineRule="atLeast"/>
        <w:jc w:val="both"/>
        <w:rPr>
          <w:lang w:val="en-US" w:eastAsia="en-US" w:bidi="ar-SA"/>
        </w:rPr>
      </w:pPr>
      <w:r>
        <w:rPr>
          <w:rFonts w:ascii="arial" w:eastAsia="arial" w:hAnsi="arial" w:cs="arial"/>
          <w:color w:val="000000"/>
          <w:sz w:val="20"/>
          <w:lang w:val="en-US" w:eastAsia="en-US" w:bidi="ar-SA"/>
        </w:rPr>
        <w:t>"We are really optimistic to flatten the curve," Black said. "We are making a lot of efforts to help. Since last week, we are doing more efforts, the whole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we are used to working together. The borough, the community organizations,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public health, all the citizens are working together to make a real difference now."</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public-health department announced on Friday it will expand testing in the hard-hit borough, which has the highest infection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with 1,689.3 cases per 100,000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Black said several factors are causing the coronavirus to spread in the community of 85,000.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have a lot health workers who live here," she explained. "They work as nurses and orderlies in CHSLDs and returned home to their families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Black also noted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is home to a large senior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26,000 people here are 65 years and over," she said. "Also, parts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are very dense, with large families living in apartments. Not just parents with two, three or four children, but also grandparents, all under one roof."</w:t>
      </w:r>
    </w:p>
    <w:p>
      <w:pPr>
        <w:spacing w:before="200" w:line="260" w:lineRule="atLeast"/>
        <w:jc w:val="both"/>
        <w:rPr>
          <w:lang w:val="en-US" w:eastAsia="en-US" w:bidi="ar-SA"/>
        </w:rPr>
      </w:pPr>
      <w:r>
        <w:rPr>
          <w:rFonts w:ascii="arial" w:eastAsia="arial" w:hAnsi="arial" w:cs="arial"/>
          <w:color w:val="000000"/>
          <w:sz w:val="20"/>
          <w:lang w:val="en-US" w:eastAsia="en-US" w:bidi="ar-SA"/>
        </w:rPr>
        <w:t>Some other east-end boroughs are also dealing with a spike in cases.</w:t>
      </w:r>
    </w:p>
    <w:p>
      <w:pPr>
        <w:spacing w:before="200" w:line="260" w:lineRule="atLeast"/>
        <w:jc w:val="both"/>
        <w:rPr>
          <w:lang w:val="en-US" w:eastAsia="en-US" w:bidi="ar-SA"/>
        </w:rPr>
      </w:pPr>
      <w:r>
        <w:rPr>
          <w:rFonts w:ascii="arial" w:eastAsia="arial" w:hAnsi="arial" w:cs="arial"/>
          <w:color w:val="000000"/>
          <w:sz w:val="20"/>
          <w:lang w:val="en-US" w:eastAsia="en-US" w:bidi="ar-SA"/>
        </w:rPr>
        <w:t>Villeray-St-Michel-Parc Extension has 1,139 cases, while RiviÃ¨re-des-Prairies-Pointe-aux-Trembles has 1,130. The borough Mercier-Hochelaga-Maisonneuve has 1,150 cases.</w:t>
      </w:r>
    </w:p>
    <w:p>
      <w:pPr>
        <w:spacing w:before="200" w:line="260" w:lineRule="atLeast"/>
        <w:jc w:val="both"/>
        <w:rPr>
          <w:lang w:val="en-US" w:eastAsia="en-US" w:bidi="ar-SA"/>
        </w:rPr>
      </w:pPr>
      <w:r>
        <w:rPr>
          <w:rFonts w:ascii="arial" w:eastAsia="arial" w:hAnsi="arial" w:cs="arial"/>
          <w:color w:val="000000"/>
          <w:sz w:val="20"/>
          <w:lang w:val="en-US" w:eastAsia="en-US" w:bidi="ar-SA"/>
        </w:rPr>
        <w:t>On Sunday, a new mobile testing site was set up in St-Michel for residents who are showing symptoms of COVID-19. The clinic is open from noon until 8 p.m. Sunday and Monday at Patinoire Bleu-Blanc-Bouge (7525 FranÃ§ois-Perrault St.). On Tuesday and Wednesday, the testing site will be at the Centre de loisirs RenÃ©-Goupil (4121, 42nd 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CIUSS de l'Est-de-l'Ã®le-de-MontrÃ©al( </w:t>
      </w:r>
      <w:hyperlink r:id="rId668" w:history="1">
        <w:r>
          <w:rPr>
            <w:rFonts w:ascii="arial" w:eastAsia="arial" w:hAnsi="arial" w:cs="arial"/>
            <w:i/>
            <w:color w:val="0077CC"/>
            <w:sz w:val="20"/>
            <w:u w:val="single"/>
            <w:shd w:val="clear" w:color="auto" w:fill="FFFFFF"/>
            <w:lang w:val="en-US" w:eastAsia="en-US" w:bidi="ar-SA"/>
          </w:rPr>
          <w:t>https://ciusss-estmtl.gouv.qc.ca/covid-19/depistage-secteur-saint-michel</w:t>
        </w:r>
      </w:hyperlink>
      <w:r>
        <w:rPr>
          <w:rFonts w:ascii="arial" w:eastAsia="arial" w:hAnsi="arial" w:cs="arial"/>
          <w:color w:val="000000"/>
          <w:sz w:val="20"/>
          <w:lang w:val="en-US" w:eastAsia="en-US" w:bidi="ar-SA"/>
        </w:rPr>
        <w:t xml:space="preserve"> ) said people can be screened even if they are not covered by the Quebec health insurance plan (RAMQ) or their health insurance card has expired.</w:t>
      </w:r>
    </w:p>
    <w:p>
      <w:pPr>
        <w:spacing w:before="200" w:line="260" w:lineRule="atLeast"/>
        <w:jc w:val="both"/>
        <w:rPr>
          <w:lang w:val="en-US" w:eastAsia="en-US" w:bidi="ar-SA"/>
        </w:rPr>
      </w:pPr>
      <w:r>
        <w:rPr>
          <w:rFonts w:ascii="arial" w:eastAsia="arial" w:hAnsi="arial" w:cs="arial"/>
          <w:color w:val="000000"/>
          <w:sz w:val="20"/>
          <w:lang w:val="en-US" w:eastAsia="en-US" w:bidi="ar-SA"/>
        </w:rPr>
        <w:t>The local outbreak began on April 8, several weeks after schools and businesses were shut down in the province.</w:t>
      </w:r>
    </w:p>
    <w:p>
      <w:pPr>
        <w:spacing w:before="240" w:line="260" w:lineRule="atLeast"/>
        <w:jc w:val="both"/>
        <w:rPr>
          <w:lang w:val="en-US" w:eastAsia="en-US" w:bidi="ar-SA"/>
        </w:rPr>
      </w:pPr>
      <w:hyperlink r:id="rId677" w:history="1">
        <w:r>
          <w:rPr>
            <w:rFonts w:ascii="arial" w:eastAsia="arial" w:hAnsi="arial" w:cs="arial"/>
            <w:i/>
            <w:color w:val="0077CC"/>
            <w:sz w:val="20"/>
            <w:u w:val="single"/>
            <w:shd w:val="clear" w:color="auto" w:fill="FFFFFF"/>
            <w:lang w:val="en-US" w:eastAsia="en-US" w:bidi="ar-SA"/>
          </w:rPr>
          <w:t>jmeagher@postmedia.com</w:t>
        </w:r>
      </w:hyperlink>
      <w:r>
        <w:rPr>
          <w:rFonts w:ascii="arial" w:eastAsia="arial" w:hAnsi="arial" w:cs="arial"/>
          <w:color w:val="000000"/>
          <w:sz w:val="20"/>
          <w:lang w:val="en-US" w:eastAsia="en-US" w:bidi="ar-SA"/>
        </w:rPr>
        <w:t xml:space="preserve">( </w:t>
      </w:r>
      <w:hyperlink r:id="rId677" w:history="1">
        <w:r>
          <w:rPr>
            <w:rFonts w:ascii="arial" w:eastAsia="arial" w:hAnsi="arial" w:cs="arial"/>
            <w:i/>
            <w:color w:val="0077CC"/>
            <w:sz w:val="20"/>
            <w:u w:val="single"/>
            <w:shd w:val="clear" w:color="auto" w:fill="FFFFFF"/>
            <w:lang w:val="en-US" w:eastAsia="en-US" w:bidi="ar-SA"/>
          </w:rPr>
          <w:t>jmeagher@postmedia.com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Ã&amp;;#8225;a va bien aller ... but when?( </w:t>
      </w:r>
      <w:hyperlink r:id="rId678" w:history="1">
        <w:r>
          <w:rPr>
            <w:rFonts w:ascii="arial" w:eastAsia="arial" w:hAnsi="arial" w:cs="arial"/>
            <w:i/>
            <w:color w:val="0077CC"/>
            <w:sz w:val="20"/>
            <w:u w:val="single"/>
            <w:shd w:val="clear" w:color="auto" w:fill="FFFFFF"/>
            <w:lang w:val="en-US" w:eastAsia="en-US" w:bidi="ar-SA"/>
          </w:rPr>
          <w:t>https://montrealgazette.com/opinion/columnists/allison-hanes-ca-va-bien-aller-but-when/wcm/b08a27f3-68b3-4d14-a7fc-858bfb9faabd/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women wash windows to see elderly friend with COVID-19 in a CHSLD( </w:t>
      </w:r>
      <w:hyperlink r:id="rId679" w:history="1">
        <w:r>
          <w:rPr>
            <w:rFonts w:ascii="arial" w:eastAsia="arial" w:hAnsi="arial" w:cs="arial"/>
            <w:i/>
            <w:color w:val="0077CC"/>
            <w:sz w:val="20"/>
            <w:u w:val="single"/>
            <w:shd w:val="clear" w:color="auto" w:fill="FFFFFF"/>
            <w:lang w:val="en-US" w:eastAsia="en-US" w:bidi="ar-SA"/>
          </w:rPr>
          <w:t>https://montrealgazette.com/news/local-news/two-women-wash-windows-to-see-elderly-friend-with-covid-19-in-a-chsld/wcm/ca5a2b3f-bc92-40eb-bb8e-d701efe5b8fd/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really hurts': Georges Laraque battling COVID-19 in Longueuil hospital( </w:t>
      </w:r>
      <w:hyperlink r:id="rId680" w:history="1">
        <w:r>
          <w:rPr>
            <w:rFonts w:ascii="arial" w:eastAsia="arial" w:hAnsi="arial" w:cs="arial"/>
            <w:i/>
            <w:color w:val="0077CC"/>
            <w:sz w:val="20"/>
            <w:u w:val="single"/>
            <w:shd w:val="clear" w:color="auto" w:fill="FFFFFF"/>
            <w:lang w:val="en-US" w:eastAsia="en-US" w:bidi="ar-SA"/>
          </w:rPr>
          <w:t>https://montrealgazette.com/sports/hockey/nhl/hockey-inside-out/it-really-hurts-georges-laraque-battling-covid-19-in-longueuil-hospital/wcm/a9a4e6f9-8aee-4a85-9c78-ed87a7879d72/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275"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from May 3 here.( </w:t>
      </w:r>
      <w:hyperlink r:id="rId681" w:history="1">
        <w:r>
          <w:rPr>
            <w:rFonts w:ascii="arial" w:eastAsia="arial" w:hAnsi="arial" w:cs="arial"/>
            <w:i/>
            <w:color w:val="0077CC"/>
            <w:sz w:val="20"/>
            <w:u w:val="single"/>
            <w:shd w:val="clear" w:color="auto" w:fill="FFFFFF"/>
            <w:lang w:val="en-US" w:eastAsia="en-US" w:bidi="ar-SA"/>
          </w:rPr>
          <w:t>https://montrealgazette.com/news/coronavirus-live-updates-the-calm-before-the-reopening/wcm/23922625-9886-42d8-a773-6ea10c7b7712/</w:t>
        </w:r>
      </w:hyperlink>
      <w:r>
        <w:rPr>
          <w:rFonts w:ascii="arial" w:eastAsia="arial" w:hAnsi="arial" w:cs="arial"/>
          <w:color w:val="000000"/>
          <w:sz w:val="20"/>
          <w:lang w:val="en-US" w:eastAsia="en-US" w:bidi="ar-SA"/>
        </w:rPr>
        <w:t xml:space="preserve"> ) All our coronavirus-related news can always be found at montrealgazette.com/tag/coronavirus(            </w:t>
      </w:r>
      <w:hyperlink r:id="rId515"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at montrealgazette.com/coronavirusnews( </w:t>
      </w:r>
      <w:hyperlink r:id="rId229"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6"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COVID-19 CORONAVIRUS (91%); PUBLIC HEALTH (91%); PUBLIC HEALTH ADMINISTRATION (90%); CITY GOVERNMENT (90%); EPIDEMICS (90%); INFECTIOUS DISEASE (90%); PANDEMICS (90%); FAMILY (88%); PERSONAL PROTECTIVE EQUIPMENT (78%); ASSOCIATIONS &amp; ORGANIZATIONS (77%); DISEASE REPORTING (77%); HEALTH CARE PROFESSIONALS (73%); CORONAVIRUSES (73%); VIRUSES (68%); NURSES &amp; NURSING (65%); numbers,still,rising,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,boroughs,bracing !@PERMALINK= </w:t>
      </w:r>
      <w:hyperlink r:id="rId669" w:history="1">
        <w:r>
          <w:rPr>
            <w:rFonts w:ascii="arial" w:eastAsia="arial" w:hAnsi="arial" w:cs="arial"/>
            <w:i/>
            <w:color w:val="0077CC"/>
            <w:sz w:val="20"/>
            <w:u w:val="single"/>
            <w:shd w:val="clear" w:color="auto" w:fill="FFFFFF"/>
            <w:lang w:val="en-US" w:eastAsia="en-US" w:bidi="ar-SA"/>
          </w:rPr>
          <w:t>http://montrealgazette.com/news/local-news/</w:t>
        </w:r>
      </w:hyperlink>
      <w:hyperlink r:id="rId669" w:history="1">
        <w:r>
          <w:rPr>
            <w:rFonts w:ascii="arial" w:eastAsia="arial" w:hAnsi="arial" w:cs="arial"/>
            <w:b/>
            <w:i/>
            <w:color w:val="0077CC"/>
            <w:sz w:val="20"/>
            <w:u w:val="single"/>
            <w:shd w:val="clear" w:color="auto" w:fill="FFFFFF"/>
            <w:lang w:val="en-US" w:eastAsia="en-US" w:bidi="ar-SA"/>
          </w:rPr>
          <w:t>montreal</w:t>
        </w:r>
      </w:hyperlink>
      <w:hyperlink r:id="rId669" w:history="1">
        <w:r>
          <w:rPr>
            <w:rFonts w:ascii="arial" w:eastAsia="arial" w:hAnsi="arial" w:cs="arial"/>
            <w:i/>
            <w:color w:val="0077CC"/>
            <w:sz w:val="20"/>
            <w:u w:val="single"/>
            <w:shd w:val="clear" w:color="auto" w:fill="FFFFFF"/>
            <w:lang w:val="en-US" w:eastAsia="en-US" w:bidi="ar-SA"/>
          </w:rPr>
          <w:t>-north-groups-launch-brigade-to-distribute-masks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CARE PROFESSIONALS (73%); NURSES &amp; NURSING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(58%);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2"/>
          <w:headerReference w:type="default" r:id="rId683"/>
          <w:footerReference w:type="even" r:id="rId684"/>
          <w:footerReference w:type="default" r:id="rId685"/>
          <w:headerReference w:type="first" r:id="rId686"/>
          <w:footerReference w:type="first" r:id="rId687"/>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68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88" w:history="1">
        <w:r>
          <w:rPr>
            <w:rFonts w:ascii="arial" w:eastAsia="arial" w:hAnsi="arial" w:cs="arial"/>
            <w:b/>
            <w:bCs/>
            <w:i/>
            <w:color w:val="0077CC"/>
            <w:kern w:val="32"/>
            <w:sz w:val="28"/>
            <w:szCs w:val="32"/>
            <w:u w:val="single"/>
            <w:shd w:val="clear" w:color="auto" w:fill="FFFFFF"/>
            <w:lang w:val="en-US" w:eastAsia="en-US" w:bidi="ar-SA"/>
          </w:rPr>
          <w:t xml:space="preserve"> North rallying to deal with COVID-19 pandemic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715 words</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18"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COVID-19 case numbers still rising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boroughs in the city's east-end are bracing for a spike in new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hardest-hit area 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where there are 1,423 confirmed cases - an increase of 46 from Saturday - according to figures released Sunday by Santé-</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the grim numbers,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Mayor Christine Black said the community is rallying to deal with the pandemic. The borough has begun distributing protective equipment - including more than 20,000 masks and 5,000 visors - to local residents.</w:t>
      </w:r>
    </w:p>
    <w:p>
      <w:pPr>
        <w:spacing w:before="200" w:line="260" w:lineRule="atLeast"/>
        <w:jc w:val="both"/>
        <w:rPr>
          <w:lang w:val="en-US" w:eastAsia="en-US" w:bidi="ar-SA"/>
        </w:rPr>
      </w:pPr>
      <w:r>
        <w:rPr>
          <w:rFonts w:ascii="arial" w:eastAsia="arial" w:hAnsi="arial" w:cs="arial"/>
          <w:color w:val="000000"/>
          <w:sz w:val="20"/>
          <w:lang w:val="en-US" w:eastAsia="en-US" w:bidi="ar-SA"/>
        </w:rPr>
        <w:t>"We are really optimistic to flatten the curve," Black said. "We are making a lot of efforts to help. Since last week, we are doing more efforts, the whole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we are used to working together. The borough, the community organizations,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public health, all the citizens are working together to make a real difference now."</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public-health department announced on Friday it will expand testing in the hard-hit borough, which has the highest infection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with 1,689.3 cases per 100,000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Black said several factors are causing the coronavirus to spread in the community of 85,000.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have a lot health workers who live here," she explained. "They work as nurses and orderlies in CHSLDs and returned home to their families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Black also noted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is home to a large senior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26,000 people here are 65 years and over," she said. "Also, parts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are very dense, with large families living in apartments. Not just parents with two, three or four children, but also grandparents, all under one roof."</w:t>
      </w:r>
    </w:p>
    <w:p>
      <w:pPr>
        <w:spacing w:before="200" w:line="260" w:lineRule="atLeast"/>
        <w:jc w:val="both"/>
        <w:rPr>
          <w:lang w:val="en-US" w:eastAsia="en-US" w:bidi="ar-SA"/>
        </w:rPr>
      </w:pPr>
      <w:r>
        <w:rPr>
          <w:rFonts w:ascii="arial" w:eastAsia="arial" w:hAnsi="arial" w:cs="arial"/>
          <w:color w:val="000000"/>
          <w:sz w:val="20"/>
          <w:lang w:val="en-US" w:eastAsia="en-US" w:bidi="ar-SA"/>
        </w:rPr>
        <w:t>Some other east-end boroughs are also dealing with a spike in cases.</w:t>
      </w:r>
    </w:p>
    <w:p>
      <w:pPr>
        <w:spacing w:before="200" w:line="260" w:lineRule="atLeast"/>
        <w:jc w:val="both"/>
        <w:rPr>
          <w:lang w:val="en-US" w:eastAsia="en-US" w:bidi="ar-SA"/>
        </w:rPr>
      </w:pPr>
      <w:r>
        <w:rPr>
          <w:rFonts w:ascii="arial" w:eastAsia="arial" w:hAnsi="arial" w:cs="arial"/>
          <w:color w:val="000000"/>
          <w:sz w:val="20"/>
          <w:lang w:val="en-US" w:eastAsia="en-US" w:bidi="ar-SA"/>
        </w:rPr>
        <w:t>Villeray-St-Michel-Parc Extension has 1,139 cases, while Rivière-des-Prairies-Pointe-aux-Trembles has 1,130. The borough Mercier-Hochelaga-Maisonneuve has 1,150 cases.</w:t>
      </w:r>
    </w:p>
    <w:p>
      <w:pPr>
        <w:spacing w:before="200" w:line="260" w:lineRule="atLeast"/>
        <w:jc w:val="both"/>
        <w:rPr>
          <w:lang w:val="en-US" w:eastAsia="en-US" w:bidi="ar-SA"/>
        </w:rPr>
      </w:pPr>
      <w:r>
        <w:rPr>
          <w:rFonts w:ascii="arial" w:eastAsia="arial" w:hAnsi="arial" w:cs="arial"/>
          <w:color w:val="000000"/>
          <w:sz w:val="20"/>
          <w:lang w:val="en-US" w:eastAsia="en-US" w:bidi="ar-SA"/>
        </w:rPr>
        <w:t>On Sunday, a new mobile testing site was set up in St-Michel for residents who are showing symptoms of COVID-19. The clinic is open from noon until 8 p.m. Sunday and Monday at Patinoire Bleu-Blanc-Bouge (7525 rue François-Perrault). On Tuesday and Wednesday, the testing site will be at the Centre de loisirs René-Goupil (4121, 42(nd) St.).</w:t>
      </w:r>
    </w:p>
    <w:p>
      <w:pPr>
        <w:spacing w:before="240" w:line="260" w:lineRule="atLeast"/>
        <w:jc w:val="both"/>
        <w:rPr>
          <w:lang w:val="en-US" w:eastAsia="en-US" w:bidi="ar-SA"/>
        </w:rPr>
      </w:pPr>
      <w:r>
        <w:rPr>
          <w:rFonts w:ascii="arial" w:eastAsia="arial" w:hAnsi="arial" w:cs="arial"/>
          <w:color w:val="000000"/>
          <w:sz w:val="20"/>
          <w:lang w:val="en-US" w:eastAsia="en-US" w:bidi="ar-SA"/>
        </w:rPr>
        <w:t>The CIUSS de l'Est-de-l'île-de-</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668" w:history="1">
        <w:r>
          <w:rPr>
            <w:rFonts w:ascii="arial" w:eastAsia="arial" w:hAnsi="arial" w:cs="arial"/>
            <w:i/>
            <w:color w:val="0077CC"/>
            <w:sz w:val="20"/>
            <w:u w:val="single"/>
            <w:shd w:val="clear" w:color="auto" w:fill="FFFFFF"/>
            <w:lang w:val="en-US" w:eastAsia="en-US" w:bidi="ar-SA"/>
          </w:rPr>
          <w:t>https://ciusss-estmtl.gouv.qc.ca/covid-19/depistage-secteur-saint-michel</w:t>
        </w:r>
      </w:hyperlink>
      <w:r>
        <w:rPr>
          <w:rFonts w:ascii="arial" w:eastAsia="arial" w:hAnsi="arial" w:cs="arial"/>
          <w:color w:val="000000"/>
          <w:sz w:val="20"/>
          <w:lang w:val="en-US" w:eastAsia="en-US" w:bidi="ar-SA"/>
        </w:rPr>
        <w:t xml:space="preserve"> ) said people can be screened even if they are not covered by the Quebec health insurance plan (RAMQ) or their health insurance card has expired.</w:t>
      </w:r>
    </w:p>
    <w:p>
      <w:pPr>
        <w:spacing w:before="200" w:line="260" w:lineRule="atLeast"/>
        <w:jc w:val="both"/>
        <w:rPr>
          <w:lang w:val="en-US" w:eastAsia="en-US" w:bidi="ar-SA"/>
        </w:rPr>
      </w:pPr>
      <w:r>
        <w:rPr>
          <w:rFonts w:ascii="arial" w:eastAsia="arial" w:hAnsi="arial" w:cs="arial"/>
          <w:color w:val="000000"/>
          <w:sz w:val="20"/>
          <w:lang w:val="en-US" w:eastAsia="en-US" w:bidi="ar-SA"/>
        </w:rPr>
        <w:t>The local outbreak began on April 8, several weeks after schools and businesses were shut down in the province.</w:t>
      </w:r>
    </w:p>
    <w:p>
      <w:pPr>
        <w:spacing w:before="240" w:line="260" w:lineRule="atLeast"/>
        <w:jc w:val="both"/>
        <w:rPr>
          <w:lang w:val="en-US" w:eastAsia="en-US" w:bidi="ar-SA"/>
        </w:rPr>
      </w:pPr>
      <w:hyperlink r:id="rId677" w:history="1">
        <w:r>
          <w:rPr>
            <w:rFonts w:ascii="arial" w:eastAsia="arial" w:hAnsi="arial" w:cs="arial"/>
            <w:i/>
            <w:color w:val="0077CC"/>
            <w:sz w:val="20"/>
            <w:u w:val="single"/>
            <w:shd w:val="clear" w:color="auto" w:fill="FFFFFF"/>
            <w:lang w:val="en-US" w:eastAsia="en-US" w:bidi="ar-SA"/>
          </w:rPr>
          <w:t>jmeagher@postmedia.com</w:t>
        </w:r>
      </w:hyperlink>
      <w:r>
        <w:rPr>
          <w:rFonts w:ascii="arial" w:eastAsia="arial" w:hAnsi="arial" w:cs="arial"/>
          <w:color w:val="000000"/>
          <w:sz w:val="20"/>
          <w:lang w:val="en-US" w:eastAsia="en-US" w:bidi="ar-SA"/>
        </w:rPr>
        <w:t xml:space="preserve">( </w:t>
      </w:r>
      <w:hyperlink r:id="rId677" w:history="1">
        <w:r>
          <w:rPr>
            <w:rFonts w:ascii="arial" w:eastAsia="arial" w:hAnsi="arial" w:cs="arial"/>
            <w:i/>
            <w:color w:val="0077CC"/>
            <w:sz w:val="20"/>
            <w:u w:val="single"/>
            <w:shd w:val="clear" w:color="auto" w:fill="FFFFFF"/>
            <w:lang w:val="en-US" w:eastAsia="en-US" w:bidi="ar-SA"/>
          </w:rPr>
          <w:t>jmeagher@postmedia.com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Ça va bien aller ... but when?( </w:t>
      </w:r>
      <w:hyperlink r:id="rId678" w:history="1">
        <w:r>
          <w:rPr>
            <w:rFonts w:ascii="arial" w:eastAsia="arial" w:hAnsi="arial" w:cs="arial"/>
            <w:i/>
            <w:color w:val="0077CC"/>
            <w:sz w:val="20"/>
            <w:u w:val="single"/>
            <w:shd w:val="clear" w:color="auto" w:fill="FFFFFF"/>
            <w:lang w:val="en-US" w:eastAsia="en-US" w:bidi="ar-SA"/>
          </w:rPr>
          <w:t>https://montrealgazette.com/opinion/columnists/allison-hanes-ca-va-bien-aller-but-when/wcm/b08a27f3-68b3-4d14-a7fc-858bfb9faabd/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women wash windows to see elderly friend with COVID-19 in a CHSLD( </w:t>
      </w:r>
      <w:hyperlink r:id="rId679" w:history="1">
        <w:r>
          <w:rPr>
            <w:rFonts w:ascii="arial" w:eastAsia="arial" w:hAnsi="arial" w:cs="arial"/>
            <w:i/>
            <w:color w:val="0077CC"/>
            <w:sz w:val="20"/>
            <w:u w:val="single"/>
            <w:shd w:val="clear" w:color="auto" w:fill="FFFFFF"/>
            <w:lang w:val="en-US" w:eastAsia="en-US" w:bidi="ar-SA"/>
          </w:rPr>
          <w:t>https://montrealgazette.com/news/local-news/two-women-wash-windows-to-see-elderly-friend-with-covid-19-in-a-chsld/wcm/ca5a2b3f-bc92-40eb-bb8e-d701efe5b8fd/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really hurts': Georges Laraque battling COVID-19 in Longueuil hospital( </w:t>
      </w:r>
      <w:hyperlink r:id="rId680" w:history="1">
        <w:r>
          <w:rPr>
            <w:rFonts w:ascii="arial" w:eastAsia="arial" w:hAnsi="arial" w:cs="arial"/>
            <w:i/>
            <w:color w:val="0077CC"/>
            <w:sz w:val="20"/>
            <w:u w:val="single"/>
            <w:shd w:val="clear" w:color="auto" w:fill="FFFFFF"/>
            <w:lang w:val="en-US" w:eastAsia="en-US" w:bidi="ar-SA"/>
          </w:rPr>
          <w:t>https://montrealgazette.com/sports/hockey/nhl/hockey-inside-out/it-really-hurts-georges-laraque-battling-covid-19-in-longueuil-hospital/wcm/a9a4e6f9-8aee-4a85-9c78-ed87a7879d72/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275"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from May 3 here.( </w:t>
      </w:r>
      <w:hyperlink r:id="rId681" w:history="1">
        <w:r>
          <w:rPr>
            <w:rFonts w:ascii="arial" w:eastAsia="arial" w:hAnsi="arial" w:cs="arial"/>
            <w:i/>
            <w:color w:val="0077CC"/>
            <w:sz w:val="20"/>
            <w:u w:val="single"/>
            <w:shd w:val="clear" w:color="auto" w:fill="FFFFFF"/>
            <w:lang w:val="en-US" w:eastAsia="en-US" w:bidi="ar-SA"/>
          </w:rPr>
          <w:t>https://montrealgazette.com/news/coronavirus-live-updates-the-calm-before-the-reopening/wcm/23922625-9886-42d8-a773-6ea10c7b7712/</w:t>
        </w:r>
      </w:hyperlink>
      <w:r>
        <w:rPr>
          <w:rFonts w:ascii="arial" w:eastAsia="arial" w:hAnsi="arial" w:cs="arial"/>
          <w:color w:val="000000"/>
          <w:sz w:val="20"/>
          <w:lang w:val="en-US" w:eastAsia="en-US" w:bidi="ar-SA"/>
        </w:rPr>
        <w:t xml:space="preserve"> ) All our coronavirus-related news can always be found at montrealgazette.com/tag/coronavirus(            </w:t>
      </w:r>
      <w:hyperlink r:id="rId515"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at montrealgazette.com/coronavirusnews( </w:t>
      </w:r>
      <w:hyperlink r:id="rId229"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9"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COVID-19 CORONAVIRUS (91%); PUBLIC HEALTH (91%); PUBLIC HEALTH ADMINISTRATION (90%); CITY GOVERNMENT (90%); EPIDEMICS (90%); INFECTIOUS DISEASE (90%); PANDEMICS (90%); FAMILY (88%); PERSONAL PROTECTIVE EQUIPMENT (78%); ASSOCIATIONS &amp; ORGANIZATIONS (77%); DISEASE REPORTING (77%); HEALTH CARE PROFESSIONALS (73%); CORONAVIRUSES (73%); VIRUSES (68%); NURSES &amp; NURSING (65%); numbers,still,rising,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,boroughs,bracing !@PERMALINK= </w:t>
      </w:r>
      <w:hyperlink r:id="rId669" w:history="1">
        <w:r>
          <w:rPr>
            <w:rFonts w:ascii="arial" w:eastAsia="arial" w:hAnsi="arial" w:cs="arial"/>
            <w:i/>
            <w:color w:val="0077CC"/>
            <w:sz w:val="20"/>
            <w:u w:val="single"/>
            <w:shd w:val="clear" w:color="auto" w:fill="FFFFFF"/>
            <w:lang w:val="en-US" w:eastAsia="en-US" w:bidi="ar-SA"/>
          </w:rPr>
          <w:t>http://montrealgazette.com/news/local-news/</w:t>
        </w:r>
      </w:hyperlink>
      <w:hyperlink r:id="rId669" w:history="1">
        <w:r>
          <w:rPr>
            <w:rFonts w:ascii="arial" w:eastAsia="arial" w:hAnsi="arial" w:cs="arial"/>
            <w:b/>
            <w:i/>
            <w:color w:val="0077CC"/>
            <w:sz w:val="20"/>
            <w:u w:val="single"/>
            <w:shd w:val="clear" w:color="auto" w:fill="FFFFFF"/>
            <w:lang w:val="en-US" w:eastAsia="en-US" w:bidi="ar-SA"/>
          </w:rPr>
          <w:t>montreal</w:t>
        </w:r>
      </w:hyperlink>
      <w:hyperlink r:id="rId669" w:history="1">
        <w:r>
          <w:rPr>
            <w:rFonts w:ascii="arial" w:eastAsia="arial" w:hAnsi="arial" w:cs="arial"/>
            <w:i/>
            <w:color w:val="0077CC"/>
            <w:sz w:val="20"/>
            <w:u w:val="single"/>
            <w:shd w:val="clear" w:color="auto" w:fill="FFFFFF"/>
            <w:lang w:val="en-US" w:eastAsia="en-US" w:bidi="ar-SA"/>
          </w:rPr>
          <w:t>-north-groups-launch-brigade-to-distribute-masks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CARE PROFESSIONALS (73%); HEALTH INSURANCE (68%); NURSES &amp; NURSING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(58%);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9"/>
          <w:headerReference w:type="default" r:id="rId690"/>
          <w:footerReference w:type="even" r:id="rId691"/>
          <w:footerReference w:type="default" r:id="rId692"/>
          <w:headerReference w:type="first" r:id="rId693"/>
          <w:footerReference w:type="first" r:id="rId694"/>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69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95" w:history="1">
        <w:r>
          <w:rPr>
            <w:rFonts w:ascii="arial" w:eastAsia="arial" w:hAnsi="arial" w:cs="arial"/>
            <w:b/>
            <w:bCs/>
            <w:i/>
            <w:color w:val="0077CC"/>
            <w:kern w:val="32"/>
            <w:sz w:val="28"/>
            <w:szCs w:val="32"/>
            <w:u w:val="single"/>
            <w:shd w:val="clear" w:color="auto" w:fill="FFFFFF"/>
            <w:lang w:val="en-US" w:eastAsia="en-US" w:bidi="ar-SA"/>
          </w:rPr>
          <w:t xml:space="preserve"> North rallying to deal with COVID-19 pandemic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3,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717 words</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21"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COVID-19 case numbers still rising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boroughs in the city's east-end are bracing for a spike in new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hardest-hit area 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where there are 1,423 confirmed cases - an increase of 46 from Saturday - according to figures released Sunday by SantÃ©-MontrÃ©al.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the grim numbers,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Mayor Christine Black said the community is rallying to deal with the pandemic. The borough has begun distributing protective equipment - including more than 20,000 masks and 5,000 visors - to local residents.</w:t>
      </w:r>
    </w:p>
    <w:p>
      <w:pPr>
        <w:spacing w:before="200" w:line="260" w:lineRule="atLeast"/>
        <w:jc w:val="both"/>
        <w:rPr>
          <w:lang w:val="en-US" w:eastAsia="en-US" w:bidi="ar-SA"/>
        </w:rPr>
      </w:pPr>
      <w:r>
        <w:rPr>
          <w:rFonts w:ascii="arial" w:eastAsia="arial" w:hAnsi="arial" w:cs="arial"/>
          <w:color w:val="000000"/>
          <w:sz w:val="20"/>
          <w:lang w:val="en-US" w:eastAsia="en-US" w:bidi="ar-SA"/>
        </w:rPr>
        <w:t>"We are really optimistic to flatten the curve," Black said. "We are making a lot of efforts to help. Since last week, we are doing more efforts, the whole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we are used to working together. The borough, the community organizations,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public health, all the citizens are working together to make a real difference now."</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public-health department announced on Friday it will expand testing in the hard-hit borough, which has the highest infection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with 1,689.3 cases per 100,000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Black said several factors are causing the coronavirus to spread in the community of 85,000.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have a lot health workers who live here," she explained. "They work as nurses and orderlies in CHSLDs and returned home to their families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Black also noted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is home to a large senior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26,000 people here are 65 years and over," she said. "Also, parts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are very dense, with large families living in apartments. Not just parents with two, three or four children, but also grandparents, all under one roof."</w:t>
      </w:r>
    </w:p>
    <w:p>
      <w:pPr>
        <w:spacing w:before="200" w:line="260" w:lineRule="atLeast"/>
        <w:jc w:val="both"/>
        <w:rPr>
          <w:lang w:val="en-US" w:eastAsia="en-US" w:bidi="ar-SA"/>
        </w:rPr>
      </w:pPr>
      <w:r>
        <w:rPr>
          <w:rFonts w:ascii="arial" w:eastAsia="arial" w:hAnsi="arial" w:cs="arial"/>
          <w:color w:val="000000"/>
          <w:sz w:val="20"/>
          <w:lang w:val="en-US" w:eastAsia="en-US" w:bidi="ar-SA"/>
        </w:rPr>
        <w:t>Some other east-end boroughs are also dealing with a spike in cases.</w:t>
      </w:r>
    </w:p>
    <w:p>
      <w:pPr>
        <w:spacing w:before="200" w:line="260" w:lineRule="atLeast"/>
        <w:jc w:val="both"/>
        <w:rPr>
          <w:lang w:val="en-US" w:eastAsia="en-US" w:bidi="ar-SA"/>
        </w:rPr>
      </w:pPr>
      <w:r>
        <w:rPr>
          <w:rFonts w:ascii="arial" w:eastAsia="arial" w:hAnsi="arial" w:cs="arial"/>
          <w:color w:val="000000"/>
          <w:sz w:val="20"/>
          <w:lang w:val="en-US" w:eastAsia="en-US" w:bidi="ar-SA"/>
        </w:rPr>
        <w:t>Villeray-St-Michel-Parc Extension has 1,139 cases, while RiviÃ¨re-des-Prairies-Pointe-aux-Trembles has 1,130. The borough Mercier-Hochelaga-Maisonneuve has 1,150 cases.</w:t>
      </w:r>
    </w:p>
    <w:p>
      <w:pPr>
        <w:spacing w:before="200" w:line="260" w:lineRule="atLeast"/>
        <w:jc w:val="both"/>
        <w:rPr>
          <w:lang w:val="en-US" w:eastAsia="en-US" w:bidi="ar-SA"/>
        </w:rPr>
      </w:pPr>
      <w:r>
        <w:rPr>
          <w:rFonts w:ascii="arial" w:eastAsia="arial" w:hAnsi="arial" w:cs="arial"/>
          <w:color w:val="000000"/>
          <w:sz w:val="20"/>
          <w:lang w:val="en-US" w:eastAsia="en-US" w:bidi="ar-SA"/>
        </w:rPr>
        <w:t>On Sunday, a new mobile testing site was set up in St-Michel for residents who are showing symptoms of COVID-19. The clinic is open from noon until 8 p.m. Sunday and Monday at Patinoire Bleu-Blanc-Bouge (7525 rue FranÃ§ois-Perrault). On Tuesday and Wednesday, the testing site will be at the Centre de loisirs RenÃ©-Goupil (4121, 42(nd) 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CIUSS de l'Est-de-l'Ã®le-de-MontrÃ©al( </w:t>
      </w:r>
      <w:hyperlink r:id="rId668" w:history="1">
        <w:r>
          <w:rPr>
            <w:rFonts w:ascii="arial" w:eastAsia="arial" w:hAnsi="arial" w:cs="arial"/>
            <w:i/>
            <w:color w:val="0077CC"/>
            <w:sz w:val="20"/>
            <w:u w:val="single"/>
            <w:shd w:val="clear" w:color="auto" w:fill="FFFFFF"/>
            <w:lang w:val="en-US" w:eastAsia="en-US" w:bidi="ar-SA"/>
          </w:rPr>
          <w:t>https://ciusss-estmtl.gouv.qc.ca/covid-19/depistage-secteur-saint-michel</w:t>
        </w:r>
      </w:hyperlink>
      <w:r>
        <w:rPr>
          <w:rFonts w:ascii="arial" w:eastAsia="arial" w:hAnsi="arial" w:cs="arial"/>
          <w:color w:val="000000"/>
          <w:sz w:val="20"/>
          <w:lang w:val="en-US" w:eastAsia="en-US" w:bidi="ar-SA"/>
        </w:rPr>
        <w:t xml:space="preserve"> ) said people can be screened even if they are not covered by the Quebec health insurance plan (RAMQ) or their health insurance card has expired.</w:t>
      </w:r>
    </w:p>
    <w:p>
      <w:pPr>
        <w:spacing w:before="200" w:line="260" w:lineRule="atLeast"/>
        <w:jc w:val="both"/>
        <w:rPr>
          <w:lang w:val="en-US" w:eastAsia="en-US" w:bidi="ar-SA"/>
        </w:rPr>
      </w:pPr>
      <w:r>
        <w:rPr>
          <w:rFonts w:ascii="arial" w:eastAsia="arial" w:hAnsi="arial" w:cs="arial"/>
          <w:color w:val="000000"/>
          <w:sz w:val="20"/>
          <w:lang w:val="en-US" w:eastAsia="en-US" w:bidi="ar-SA"/>
        </w:rPr>
        <w:t>The local outbreak began on April 8, several weeks after schools and businesses were shut down in the province.</w:t>
      </w:r>
    </w:p>
    <w:p>
      <w:pPr>
        <w:spacing w:before="240" w:line="260" w:lineRule="atLeast"/>
        <w:jc w:val="both"/>
        <w:rPr>
          <w:lang w:val="en-US" w:eastAsia="en-US" w:bidi="ar-SA"/>
        </w:rPr>
      </w:pPr>
      <w:hyperlink r:id="rId677" w:history="1">
        <w:r>
          <w:rPr>
            <w:rFonts w:ascii="arial" w:eastAsia="arial" w:hAnsi="arial" w:cs="arial"/>
            <w:i/>
            <w:color w:val="0077CC"/>
            <w:sz w:val="20"/>
            <w:u w:val="single"/>
            <w:shd w:val="clear" w:color="auto" w:fill="FFFFFF"/>
            <w:lang w:val="en-US" w:eastAsia="en-US" w:bidi="ar-SA"/>
          </w:rPr>
          <w:t>jmeagher@postmedia.com</w:t>
        </w:r>
      </w:hyperlink>
      <w:r>
        <w:rPr>
          <w:rFonts w:ascii="arial" w:eastAsia="arial" w:hAnsi="arial" w:cs="arial"/>
          <w:color w:val="000000"/>
          <w:sz w:val="20"/>
          <w:lang w:val="en-US" w:eastAsia="en-US" w:bidi="ar-SA"/>
        </w:rPr>
        <w:t xml:space="preserve">( </w:t>
      </w:r>
      <w:hyperlink r:id="rId677" w:history="1">
        <w:r>
          <w:rPr>
            <w:rFonts w:ascii="arial" w:eastAsia="arial" w:hAnsi="arial" w:cs="arial"/>
            <w:i/>
            <w:color w:val="0077CC"/>
            <w:sz w:val="20"/>
            <w:u w:val="single"/>
            <w:shd w:val="clear" w:color="auto" w:fill="FFFFFF"/>
            <w:lang w:val="en-US" w:eastAsia="en-US" w:bidi="ar-SA"/>
          </w:rPr>
          <w:t>jmeagher@postmedia.com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Ã&amp;;#8225;a va bien aller ... but when?( </w:t>
      </w:r>
      <w:hyperlink r:id="rId678" w:history="1">
        <w:r>
          <w:rPr>
            <w:rFonts w:ascii="arial" w:eastAsia="arial" w:hAnsi="arial" w:cs="arial"/>
            <w:i/>
            <w:color w:val="0077CC"/>
            <w:sz w:val="20"/>
            <w:u w:val="single"/>
            <w:shd w:val="clear" w:color="auto" w:fill="FFFFFF"/>
            <w:lang w:val="en-US" w:eastAsia="en-US" w:bidi="ar-SA"/>
          </w:rPr>
          <w:t>https://montrealgazette.com/opinion/columnists/allison-hanes-ca-va-bien-aller-but-when/wcm/b08a27f3-68b3-4d14-a7fc-858bfb9faabd/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women wash windows to see elderly friend with COVID-19 in a CHSLD( </w:t>
      </w:r>
      <w:hyperlink r:id="rId679" w:history="1">
        <w:r>
          <w:rPr>
            <w:rFonts w:ascii="arial" w:eastAsia="arial" w:hAnsi="arial" w:cs="arial"/>
            <w:i/>
            <w:color w:val="0077CC"/>
            <w:sz w:val="20"/>
            <w:u w:val="single"/>
            <w:shd w:val="clear" w:color="auto" w:fill="FFFFFF"/>
            <w:lang w:val="en-US" w:eastAsia="en-US" w:bidi="ar-SA"/>
          </w:rPr>
          <w:t>https://montrealgazette.com/news/local-news/two-women-wash-windows-to-see-elderly-friend-with-covid-19-in-a-chsld/wcm/ca5a2b3f-bc92-40eb-bb8e-d701efe5b8fd/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really hurts': Georges Laraque battling COVID-19 in Longueuil hospital( </w:t>
      </w:r>
      <w:hyperlink r:id="rId680" w:history="1">
        <w:r>
          <w:rPr>
            <w:rFonts w:ascii="arial" w:eastAsia="arial" w:hAnsi="arial" w:cs="arial"/>
            <w:i/>
            <w:color w:val="0077CC"/>
            <w:sz w:val="20"/>
            <w:u w:val="single"/>
            <w:shd w:val="clear" w:color="auto" w:fill="FFFFFF"/>
            <w:lang w:val="en-US" w:eastAsia="en-US" w:bidi="ar-SA"/>
          </w:rPr>
          <w:t>https://montrealgazette.com/sports/hockey/nhl/hockey-inside-out/it-really-hurts-georges-laraque-battling-covid-19-in-longueuil-hospital/wcm/a9a4e6f9-8aee-4a85-9c78-ed87a7879d72/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275"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from May 3 here.( </w:t>
      </w:r>
      <w:hyperlink r:id="rId681" w:history="1">
        <w:r>
          <w:rPr>
            <w:rFonts w:ascii="arial" w:eastAsia="arial" w:hAnsi="arial" w:cs="arial"/>
            <w:i/>
            <w:color w:val="0077CC"/>
            <w:sz w:val="20"/>
            <w:u w:val="single"/>
            <w:shd w:val="clear" w:color="auto" w:fill="FFFFFF"/>
            <w:lang w:val="en-US" w:eastAsia="en-US" w:bidi="ar-SA"/>
          </w:rPr>
          <w:t>https://montrealgazette.com/news/coronavirus-live-updates-the-calm-before-the-reopening/wcm/23922625-9886-42d8-a773-6ea10c7b7712/</w:t>
        </w:r>
      </w:hyperlink>
      <w:r>
        <w:rPr>
          <w:rFonts w:ascii="arial" w:eastAsia="arial" w:hAnsi="arial" w:cs="arial"/>
          <w:color w:val="000000"/>
          <w:sz w:val="20"/>
          <w:lang w:val="en-US" w:eastAsia="en-US" w:bidi="ar-SA"/>
        </w:rPr>
        <w:t xml:space="preserve"> ) All our coronavirus-related news can always be found at montrealgazette.com/tag/coronavirus(            </w:t>
      </w:r>
      <w:hyperlink r:id="rId515"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at montrealgazette.com/coronavirusnews( </w:t>
      </w:r>
      <w:hyperlink r:id="rId229"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2"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COVID-19 CORONAVIRUS (91%); PUBLIC HEALTH (91%); PUBLIC HEALTH ADMINISTRATION (90%); CITY GOVERNMENT (90%); EPIDEMICS (90%); INFECTIOUS DISEASE (90%); PANDEMICS (90%); FAMILY (88%); PERSONAL PROTECTIVE EQUIPMENT (78%); ASSOCIATIONS &amp; ORGANIZATIONS (77%); DISEASE REPORTING (77%); HEALTH CARE PROFESSIONALS (73%); CORONAVIRUSES (73%); VIRUSES (68%); NURSES &amp; NURSING (65%); numbers,still,rising,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,boroughs,bracing !@PERMALINK= </w:t>
      </w:r>
      <w:hyperlink r:id="rId669" w:history="1">
        <w:r>
          <w:rPr>
            <w:rFonts w:ascii="arial" w:eastAsia="arial" w:hAnsi="arial" w:cs="arial"/>
            <w:i/>
            <w:color w:val="0077CC"/>
            <w:sz w:val="20"/>
            <w:u w:val="single"/>
            <w:shd w:val="clear" w:color="auto" w:fill="FFFFFF"/>
            <w:lang w:val="en-US" w:eastAsia="en-US" w:bidi="ar-SA"/>
          </w:rPr>
          <w:t>http://montrealgazette.com/news/local-news/</w:t>
        </w:r>
      </w:hyperlink>
      <w:hyperlink r:id="rId669" w:history="1">
        <w:r>
          <w:rPr>
            <w:rFonts w:ascii="arial" w:eastAsia="arial" w:hAnsi="arial" w:cs="arial"/>
            <w:b/>
            <w:i/>
            <w:color w:val="0077CC"/>
            <w:sz w:val="20"/>
            <w:u w:val="single"/>
            <w:shd w:val="clear" w:color="auto" w:fill="FFFFFF"/>
            <w:lang w:val="en-US" w:eastAsia="en-US" w:bidi="ar-SA"/>
          </w:rPr>
          <w:t>montreal</w:t>
        </w:r>
      </w:hyperlink>
      <w:hyperlink r:id="rId669" w:history="1">
        <w:r>
          <w:rPr>
            <w:rFonts w:ascii="arial" w:eastAsia="arial" w:hAnsi="arial" w:cs="arial"/>
            <w:i/>
            <w:color w:val="0077CC"/>
            <w:sz w:val="20"/>
            <w:u w:val="single"/>
            <w:shd w:val="clear" w:color="auto" w:fill="FFFFFF"/>
            <w:lang w:val="en-US" w:eastAsia="en-US" w:bidi="ar-SA"/>
          </w:rPr>
          <w:t>-north-groups-launch-brigade-to-distribute-masks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CARE PROFESSIONALS (73%); NURSES &amp; NURSING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(58%);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6"/>
          <w:headerReference w:type="default" r:id="rId697"/>
          <w:footerReference w:type="even" r:id="rId698"/>
          <w:footerReference w:type="default" r:id="rId699"/>
          <w:headerReference w:type="first" r:id="rId700"/>
          <w:footerReference w:type="first" r:id="rId701"/>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70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02" w:history="1">
        <w:r>
          <w:rPr>
            <w:rFonts w:ascii="arial" w:eastAsia="arial" w:hAnsi="arial" w:cs="arial"/>
            <w:b/>
            <w:bCs/>
            <w:i/>
            <w:color w:val="0077CC"/>
            <w:kern w:val="32"/>
            <w:sz w:val="28"/>
            <w:szCs w:val="32"/>
            <w:u w:val="single"/>
            <w:shd w:val="clear" w:color="auto" w:fill="FFFFFF"/>
            <w:lang w:val="en-US" w:eastAsia="en-US" w:bidi="ar-SA"/>
          </w:rPr>
          <w:t xml:space="preserve"> North rallying to deal with COVID-19 pandemic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714 words</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24"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COVID-19 case numbers still rising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boroughs in the city's east-end are bracing for a spike in new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hardest-hit area 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where there are 1,423 confirmed cases - an increase of 46 from Saturday - according to figures released Sunday by Santé-</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the grim numbers,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Mayor Christine Black said the community is rallying to deal with the pandemic. The borough has begun distributing protective equipment - including more than 20,000 masks and 5,000 visors - to local residents.</w:t>
      </w:r>
    </w:p>
    <w:p>
      <w:pPr>
        <w:spacing w:before="200" w:line="260" w:lineRule="atLeast"/>
        <w:jc w:val="both"/>
        <w:rPr>
          <w:lang w:val="en-US" w:eastAsia="en-US" w:bidi="ar-SA"/>
        </w:rPr>
      </w:pPr>
      <w:r>
        <w:rPr>
          <w:rFonts w:ascii="arial" w:eastAsia="arial" w:hAnsi="arial" w:cs="arial"/>
          <w:color w:val="000000"/>
          <w:sz w:val="20"/>
          <w:lang w:val="en-US" w:eastAsia="en-US" w:bidi="ar-SA"/>
        </w:rPr>
        <w:t>"We are really optimistic to flatten the curve," Black said. "We are making a lot of efforts to help. Since last week, we are doing more efforts, the whole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we are used to working together. The borough, the community organizations,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public health, all the citizens are working together to make a real difference now."</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public-health department announced on Friday it will expand testing in the hard-hit borough, which has the highest infection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with 1,689.3 cases per 100,000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Black said several factors are causing the coronavirus to spread in the community of 85,000.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have a lot health workers who live here," she explained. "They work as nurses and orderlies in CHSLDs and returned home to their families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Black also noted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is home to a large senior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26,000 people here are 65 years and over," she said. "Also, parts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are very dense, with large families living in apartments. Not just parents with two, three or four children, but also grandparents, all under one roof."</w:t>
      </w:r>
    </w:p>
    <w:p>
      <w:pPr>
        <w:spacing w:before="200" w:line="260" w:lineRule="atLeast"/>
        <w:jc w:val="both"/>
        <w:rPr>
          <w:lang w:val="en-US" w:eastAsia="en-US" w:bidi="ar-SA"/>
        </w:rPr>
      </w:pPr>
      <w:r>
        <w:rPr>
          <w:rFonts w:ascii="arial" w:eastAsia="arial" w:hAnsi="arial" w:cs="arial"/>
          <w:color w:val="000000"/>
          <w:sz w:val="20"/>
          <w:lang w:val="en-US" w:eastAsia="en-US" w:bidi="ar-SA"/>
        </w:rPr>
        <w:t>Some other east-end boroughs are also dealing with a spike in cases.</w:t>
      </w:r>
    </w:p>
    <w:p>
      <w:pPr>
        <w:spacing w:before="200" w:line="260" w:lineRule="atLeast"/>
        <w:jc w:val="both"/>
        <w:rPr>
          <w:lang w:val="en-US" w:eastAsia="en-US" w:bidi="ar-SA"/>
        </w:rPr>
      </w:pPr>
      <w:r>
        <w:rPr>
          <w:rFonts w:ascii="arial" w:eastAsia="arial" w:hAnsi="arial" w:cs="arial"/>
          <w:color w:val="000000"/>
          <w:sz w:val="20"/>
          <w:lang w:val="en-US" w:eastAsia="en-US" w:bidi="ar-SA"/>
        </w:rPr>
        <w:t>Villeray-St-Michel-Parc Extension has 1,139 cases, while Rivière-des-Prairies-Pointe-aux-Trembles has 1,130. The borough Mercier-Hochelaga-Maisonneuve has 1,150 cases.</w:t>
      </w:r>
    </w:p>
    <w:p>
      <w:pPr>
        <w:spacing w:before="200" w:line="260" w:lineRule="atLeast"/>
        <w:jc w:val="both"/>
        <w:rPr>
          <w:lang w:val="en-US" w:eastAsia="en-US" w:bidi="ar-SA"/>
        </w:rPr>
      </w:pPr>
      <w:r>
        <w:rPr>
          <w:rFonts w:ascii="arial" w:eastAsia="arial" w:hAnsi="arial" w:cs="arial"/>
          <w:color w:val="000000"/>
          <w:sz w:val="20"/>
          <w:lang w:val="en-US" w:eastAsia="en-US" w:bidi="ar-SA"/>
        </w:rPr>
        <w:t>On Sunday, a new mobile testing site was set up in St-Michel for residents who are showing symptoms of COVID-19. The clinic is open from noon until 8 p.m. Sunday and Monday at Patinoire Bleu-Blanc-Bouge (7525 François-Perrault St.). On Tuesday and Wednesday, the testing site will be at the Centre de loisirs René-Goupil (4121, 42nd St.).</w:t>
      </w:r>
    </w:p>
    <w:p>
      <w:pPr>
        <w:spacing w:before="240" w:line="260" w:lineRule="atLeast"/>
        <w:jc w:val="both"/>
        <w:rPr>
          <w:lang w:val="en-US" w:eastAsia="en-US" w:bidi="ar-SA"/>
        </w:rPr>
      </w:pPr>
      <w:r>
        <w:rPr>
          <w:rFonts w:ascii="arial" w:eastAsia="arial" w:hAnsi="arial" w:cs="arial"/>
          <w:color w:val="000000"/>
          <w:sz w:val="20"/>
          <w:lang w:val="en-US" w:eastAsia="en-US" w:bidi="ar-SA"/>
        </w:rPr>
        <w:t>The CIUSS de l'Est-de-l'île-de-</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668" w:history="1">
        <w:r>
          <w:rPr>
            <w:rFonts w:ascii="arial" w:eastAsia="arial" w:hAnsi="arial" w:cs="arial"/>
            <w:i/>
            <w:color w:val="0077CC"/>
            <w:sz w:val="20"/>
            <w:u w:val="single"/>
            <w:shd w:val="clear" w:color="auto" w:fill="FFFFFF"/>
            <w:lang w:val="en-US" w:eastAsia="en-US" w:bidi="ar-SA"/>
          </w:rPr>
          <w:t>https://ciusss-estmtl.gouv.qc.ca/covid-19/depistage-secteur-saint-michel</w:t>
        </w:r>
      </w:hyperlink>
      <w:r>
        <w:rPr>
          <w:rFonts w:ascii="arial" w:eastAsia="arial" w:hAnsi="arial" w:cs="arial"/>
          <w:color w:val="000000"/>
          <w:sz w:val="20"/>
          <w:lang w:val="en-US" w:eastAsia="en-US" w:bidi="ar-SA"/>
        </w:rPr>
        <w:t xml:space="preserve"> ) said people can be screened even if they are not covered by the Quebec health insurance plan (RAMQ) or their health insurance card has expired.</w:t>
      </w:r>
    </w:p>
    <w:p>
      <w:pPr>
        <w:spacing w:before="200" w:line="260" w:lineRule="atLeast"/>
        <w:jc w:val="both"/>
        <w:rPr>
          <w:lang w:val="en-US" w:eastAsia="en-US" w:bidi="ar-SA"/>
        </w:rPr>
      </w:pPr>
      <w:r>
        <w:rPr>
          <w:rFonts w:ascii="arial" w:eastAsia="arial" w:hAnsi="arial" w:cs="arial"/>
          <w:color w:val="000000"/>
          <w:sz w:val="20"/>
          <w:lang w:val="en-US" w:eastAsia="en-US" w:bidi="ar-SA"/>
        </w:rPr>
        <w:t>The local outbreak began on April 8, several weeks after schools and businesses were shut down in the province.</w:t>
      </w:r>
    </w:p>
    <w:p>
      <w:pPr>
        <w:spacing w:before="240" w:line="260" w:lineRule="atLeast"/>
        <w:jc w:val="both"/>
        <w:rPr>
          <w:lang w:val="en-US" w:eastAsia="en-US" w:bidi="ar-SA"/>
        </w:rPr>
      </w:pPr>
      <w:hyperlink r:id="rId677" w:history="1">
        <w:r>
          <w:rPr>
            <w:rFonts w:ascii="arial" w:eastAsia="arial" w:hAnsi="arial" w:cs="arial"/>
            <w:i/>
            <w:color w:val="0077CC"/>
            <w:sz w:val="20"/>
            <w:u w:val="single"/>
            <w:shd w:val="clear" w:color="auto" w:fill="FFFFFF"/>
            <w:lang w:val="en-US" w:eastAsia="en-US" w:bidi="ar-SA"/>
          </w:rPr>
          <w:t>jmeagher@postmedia.com</w:t>
        </w:r>
      </w:hyperlink>
      <w:r>
        <w:rPr>
          <w:rFonts w:ascii="arial" w:eastAsia="arial" w:hAnsi="arial" w:cs="arial"/>
          <w:color w:val="000000"/>
          <w:sz w:val="20"/>
          <w:lang w:val="en-US" w:eastAsia="en-US" w:bidi="ar-SA"/>
        </w:rPr>
        <w:t xml:space="preserve">( </w:t>
      </w:r>
      <w:hyperlink r:id="rId677" w:history="1">
        <w:r>
          <w:rPr>
            <w:rFonts w:ascii="arial" w:eastAsia="arial" w:hAnsi="arial" w:cs="arial"/>
            <w:i/>
            <w:color w:val="0077CC"/>
            <w:sz w:val="20"/>
            <w:u w:val="single"/>
            <w:shd w:val="clear" w:color="auto" w:fill="FFFFFF"/>
            <w:lang w:val="en-US" w:eastAsia="en-US" w:bidi="ar-SA"/>
          </w:rPr>
          <w:t>jmeagher@postmedia.com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Ça va bien aller ... but when?( </w:t>
      </w:r>
      <w:hyperlink r:id="rId678" w:history="1">
        <w:r>
          <w:rPr>
            <w:rFonts w:ascii="arial" w:eastAsia="arial" w:hAnsi="arial" w:cs="arial"/>
            <w:i/>
            <w:color w:val="0077CC"/>
            <w:sz w:val="20"/>
            <w:u w:val="single"/>
            <w:shd w:val="clear" w:color="auto" w:fill="FFFFFF"/>
            <w:lang w:val="en-US" w:eastAsia="en-US" w:bidi="ar-SA"/>
          </w:rPr>
          <w:t>https://montrealgazette.com/opinion/columnists/allison-hanes-ca-va-bien-aller-but-when/wcm/b08a27f3-68b3-4d14-a7fc-858bfb9faabd/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women wash windows to see elderly friend with COVID-19 in a CHSLD( </w:t>
      </w:r>
      <w:hyperlink r:id="rId679" w:history="1">
        <w:r>
          <w:rPr>
            <w:rFonts w:ascii="arial" w:eastAsia="arial" w:hAnsi="arial" w:cs="arial"/>
            <w:i/>
            <w:color w:val="0077CC"/>
            <w:sz w:val="20"/>
            <w:u w:val="single"/>
            <w:shd w:val="clear" w:color="auto" w:fill="FFFFFF"/>
            <w:lang w:val="en-US" w:eastAsia="en-US" w:bidi="ar-SA"/>
          </w:rPr>
          <w:t>https://montrealgazette.com/news/local-news/two-women-wash-windows-to-see-elderly-friend-with-covid-19-in-a-chsld/wcm/ca5a2b3f-bc92-40eb-bb8e-d701efe5b8fd/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really hurts': Georges Laraque battling COVID-19 in Longueuil hospital( </w:t>
      </w:r>
      <w:hyperlink r:id="rId680" w:history="1">
        <w:r>
          <w:rPr>
            <w:rFonts w:ascii="arial" w:eastAsia="arial" w:hAnsi="arial" w:cs="arial"/>
            <w:i/>
            <w:color w:val="0077CC"/>
            <w:sz w:val="20"/>
            <w:u w:val="single"/>
            <w:shd w:val="clear" w:color="auto" w:fill="FFFFFF"/>
            <w:lang w:val="en-US" w:eastAsia="en-US" w:bidi="ar-SA"/>
          </w:rPr>
          <w:t>https://montrealgazette.com/sports/hockey/nhl/hockey-inside-out/it-really-hurts-georges-laraque-battling-covid-19-in-longueuil-hospital/wcm/a9a4e6f9-8aee-4a85-9c78-ed87a7879d72/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275"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from May 3 here.( </w:t>
      </w:r>
      <w:hyperlink r:id="rId681" w:history="1">
        <w:r>
          <w:rPr>
            <w:rFonts w:ascii="arial" w:eastAsia="arial" w:hAnsi="arial" w:cs="arial"/>
            <w:i/>
            <w:color w:val="0077CC"/>
            <w:sz w:val="20"/>
            <w:u w:val="single"/>
            <w:shd w:val="clear" w:color="auto" w:fill="FFFFFF"/>
            <w:lang w:val="en-US" w:eastAsia="en-US" w:bidi="ar-SA"/>
          </w:rPr>
          <w:t>https://montrealgazette.com/news/coronavirus-live-updates-the-calm-before-the-reopening/wcm/23922625-9886-42d8-a773-6ea10c7b7712/</w:t>
        </w:r>
      </w:hyperlink>
      <w:r>
        <w:rPr>
          <w:rFonts w:ascii="arial" w:eastAsia="arial" w:hAnsi="arial" w:cs="arial"/>
          <w:color w:val="000000"/>
          <w:sz w:val="20"/>
          <w:lang w:val="en-US" w:eastAsia="en-US" w:bidi="ar-SA"/>
        </w:rPr>
        <w:t xml:space="preserve"> ) All our coronavirus-related news can always be found at montrealgazette.com/tag/coronavirus(            </w:t>
      </w:r>
      <w:hyperlink r:id="rId515"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at montrealgazette.com/coronavirusnews( </w:t>
      </w:r>
      <w:hyperlink r:id="rId229"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5"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COVID-19 CORONAVIRUS (91%); PUBLIC HEALTH (91%); PUBLIC HEALTH ADMINISTRATION (90%); CITY GOVERNMENT (90%); EPIDEMICS (90%); INFECTIOUS DISEASE (90%); PANDEMICS (90%); FAMILY (88%); PERSONAL PROTECTIVE EQUIPMENT (78%); ASSOCIATIONS &amp; ORGANIZATIONS (77%); DISEASE REPORTING (77%); HEALTH CARE PROFESSIONALS (73%); CORONAVIRUSES (73%); VIRUSES (68%); NURSES &amp; NURSING (65%); numbers,still,rising,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,boroughs,bracing !@PERMALINK= </w:t>
      </w:r>
      <w:hyperlink r:id="rId669" w:history="1">
        <w:r>
          <w:rPr>
            <w:rFonts w:ascii="arial" w:eastAsia="arial" w:hAnsi="arial" w:cs="arial"/>
            <w:i/>
            <w:color w:val="0077CC"/>
            <w:sz w:val="20"/>
            <w:u w:val="single"/>
            <w:shd w:val="clear" w:color="auto" w:fill="FFFFFF"/>
            <w:lang w:val="en-US" w:eastAsia="en-US" w:bidi="ar-SA"/>
          </w:rPr>
          <w:t>http://montrealgazette.com/news/local-news/</w:t>
        </w:r>
      </w:hyperlink>
      <w:hyperlink r:id="rId669" w:history="1">
        <w:r>
          <w:rPr>
            <w:rFonts w:ascii="arial" w:eastAsia="arial" w:hAnsi="arial" w:cs="arial"/>
            <w:b/>
            <w:i/>
            <w:color w:val="0077CC"/>
            <w:sz w:val="20"/>
            <w:u w:val="single"/>
            <w:shd w:val="clear" w:color="auto" w:fill="FFFFFF"/>
            <w:lang w:val="en-US" w:eastAsia="en-US" w:bidi="ar-SA"/>
          </w:rPr>
          <w:t>montreal</w:t>
        </w:r>
      </w:hyperlink>
      <w:hyperlink r:id="rId669" w:history="1">
        <w:r>
          <w:rPr>
            <w:rFonts w:ascii="arial" w:eastAsia="arial" w:hAnsi="arial" w:cs="arial"/>
            <w:i/>
            <w:color w:val="0077CC"/>
            <w:sz w:val="20"/>
            <w:u w:val="single"/>
            <w:shd w:val="clear" w:color="auto" w:fill="FFFFFF"/>
            <w:lang w:val="en-US" w:eastAsia="en-US" w:bidi="ar-SA"/>
          </w:rPr>
          <w:t>-north-groups-launch-brigade-to-distribute-masks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CARE PROFESSIONALS (73%); HEALTH INSURANCE (73%); NURSES &amp; NURSING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(58%);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3"/>
          <w:headerReference w:type="default" r:id="rId704"/>
          <w:footerReference w:type="even" r:id="rId705"/>
          <w:footerReference w:type="default" r:id="rId706"/>
          <w:headerReference w:type="first" r:id="rId707"/>
          <w:footerReference w:type="first" r:id="rId708"/>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709" w:history="1">
        <w:r>
          <w:rPr>
            <w:rFonts w:ascii="arial" w:eastAsia="arial" w:hAnsi="arial" w:cs="arial"/>
            <w:b/>
            <w:bCs/>
            <w:i/>
            <w:color w:val="0077CC"/>
            <w:kern w:val="32"/>
            <w:sz w:val="28"/>
            <w:szCs w:val="32"/>
            <w:u w:val="single"/>
            <w:shd w:val="clear" w:color="auto" w:fill="FFFFFF"/>
            <w:lang w:val="en-US" w:eastAsia="en-US" w:bidi="ar-SA"/>
          </w:rPr>
          <w:t xml:space="preserve">Patient tries to strangle ER nurse at </w:t>
        </w:r>
      </w:hyperlink>
      <w:hyperlink r:id="rId70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09" w:history="1">
        <w:r>
          <w:rPr>
            <w:rFonts w:ascii="arial" w:eastAsia="arial" w:hAnsi="arial" w:cs="arial"/>
            <w:b/>
            <w:bCs/>
            <w:i/>
            <w:color w:val="0077CC"/>
            <w:kern w:val="32"/>
            <w:sz w:val="28"/>
            <w:szCs w:val="32"/>
            <w:u w:val="single"/>
            <w:shd w:val="clear" w:color="auto" w:fill="FFFFFF"/>
            <w:lang w:val="en-US" w:eastAsia="en-US" w:bidi="ar-SA"/>
          </w:rPr>
          <w:t xml:space="preserve"> General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4,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617 words</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27"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nurse was nearly strangled early Saturday morning by a psychiatric patient in the emergency room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Hospital - an attack that was made all the more horrific because of the absence of a security guard in the crowded downtown 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the second such attack on a nurse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in less than a year and occurred following cuts in the number of ER staff and the elimination of the overnight security guard near the triage desk, a veteran employee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The nurse was assaulted at around 2 a.m. in the secure section of the ER that is reserved for psychiatric patients. The nurse tried in vain to scream while she was being choked, and out of desperation to save her life she poked him in the eyes.</w:t>
      </w:r>
    </w:p>
    <w:p>
      <w:pPr>
        <w:spacing w:before="200" w:line="260" w:lineRule="atLeast"/>
        <w:jc w:val="both"/>
        <w:rPr>
          <w:lang w:val="en-US" w:eastAsia="en-US" w:bidi="ar-SA"/>
        </w:rPr>
      </w:pPr>
      <w:r>
        <w:rPr>
          <w:rFonts w:ascii="arial" w:eastAsia="arial" w:hAnsi="arial" w:cs="arial"/>
          <w:color w:val="000000"/>
          <w:sz w:val="20"/>
          <w:lang w:val="en-US" w:eastAsia="en-US" w:bidi="ar-SA"/>
        </w:rPr>
        <w:t>A female patient attendant who happened to be returning to the nursing station discovered the nurse on the floor struggling under the weight of the patient. She jumped on the patient's back and hollered for help, alerting a male attendant nearby who succeeded in restraining the man.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alerted and arrested the patient.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spokesperson confirmed the incident to the Gazette on Sunday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 attack,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has beefed up security and posted a guard in the ER until at least Tuesday, said the veteran employee, who did not want her name published for fear of losing her job.</w:t>
      </w:r>
    </w:p>
    <w:p>
      <w:pPr>
        <w:spacing w:before="200" w:line="260" w:lineRule="atLeast"/>
        <w:jc w:val="both"/>
        <w:rPr>
          <w:lang w:val="en-US" w:eastAsia="en-US" w:bidi="ar-SA"/>
        </w:rPr>
      </w:pPr>
      <w:r>
        <w:rPr>
          <w:rFonts w:ascii="arial" w:eastAsia="arial" w:hAnsi="arial" w:cs="arial"/>
          <w:color w:val="000000"/>
          <w:sz w:val="20"/>
          <w:lang w:val="en-US" w:eastAsia="en-US" w:bidi="ar-SA"/>
        </w:rPr>
        <w:t>"Everybody's freaking out," she said. "It's a s- show."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Officials with the McGill University Health Centre, which oversees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were not immediately available for comment.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problem of violence in hospital ERs is not a new phenomenon. In February 2000,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tightened security in its ER following a spate of violence against staff by exasperated patients. The MUHC put up signs throughout its facilities reminding people that violence is not necessarily physical, but threats, insults and shouting are harmful as well.</w:t>
      </w:r>
    </w:p>
    <w:p>
      <w:pPr>
        <w:spacing w:before="200" w:line="260" w:lineRule="atLeast"/>
        <w:jc w:val="both"/>
        <w:rPr>
          <w:lang w:val="en-US" w:eastAsia="en-US" w:bidi="ar-SA"/>
        </w:rPr>
      </w:pPr>
      <w:r>
        <w:rPr>
          <w:rFonts w:ascii="arial" w:eastAsia="arial" w:hAnsi="arial" w:cs="arial"/>
          <w:color w:val="000000"/>
          <w:sz w:val="20"/>
          <w:lang w:val="en-US" w:eastAsia="en-US" w:bidi="ar-SA"/>
        </w:rPr>
        <w:t>However, the veteran employee argued budget cuts since last year have made the problem much worse. The MUHC has been ordered by the provincial government to slash tens of millions of dollars from its operating budget.</w:t>
      </w:r>
    </w:p>
    <w:p>
      <w:pPr>
        <w:spacing w:before="200" w:line="260" w:lineRule="atLeast"/>
        <w:jc w:val="both"/>
        <w:rPr>
          <w:lang w:val="en-US" w:eastAsia="en-US" w:bidi="ar-SA"/>
        </w:rPr>
      </w:pPr>
      <w:r>
        <w:rPr>
          <w:rFonts w:ascii="arial" w:eastAsia="arial" w:hAnsi="arial" w:cs="arial"/>
          <w:color w:val="000000"/>
          <w:sz w:val="20"/>
          <w:lang w:val="en-US" w:eastAsia="en-US" w:bidi="ar-SA"/>
        </w:rPr>
        <w:t>"We have fewer people on the night shift - fewer nurses and patient attendants," the employee said. "We used to have a security guard in the emergency at all times, but that's not the case anymore. There are two security guards on the sixth floor at the security desk, but that's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more,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General's ER assumed the added responsibility of treating emergency psychiatric patients since the Royal Victoria Hospital - which had a psychiatric department - moved to the Glen site in 2015.</w:t>
      </w:r>
    </w:p>
    <w:p>
      <w:pPr>
        <w:spacing w:before="200" w:line="260" w:lineRule="atLeast"/>
        <w:jc w:val="both"/>
        <w:rPr>
          <w:lang w:val="en-US" w:eastAsia="en-US" w:bidi="ar-SA"/>
        </w:rPr>
      </w:pPr>
      <w:r>
        <w:rPr>
          <w:rFonts w:ascii="arial" w:eastAsia="arial" w:hAnsi="arial" w:cs="arial"/>
          <w:color w:val="000000"/>
          <w:sz w:val="20"/>
          <w:lang w:val="en-US" w:eastAsia="en-US" w:bidi="ar-SA"/>
        </w:rPr>
        <w:t>"We're a tertiary-care centre downtown and we have a lot of intoxicated and aggressive emergency patients," the employee added. "The MUHC has to do something about this. We have nurses who are burned out and some of the senior nurses are leaving. It's just too much."</w:t>
      </w:r>
    </w:p>
    <w:p>
      <w:pPr>
        <w:spacing w:before="200" w:line="260" w:lineRule="atLeast"/>
        <w:jc w:val="both"/>
        <w:rPr>
          <w:lang w:val="en-US" w:eastAsia="en-US" w:bidi="ar-SA"/>
        </w:rPr>
      </w:pPr>
      <w:r>
        <w:rPr>
          <w:rFonts w:ascii="arial" w:eastAsia="arial" w:hAnsi="arial" w:cs="arial"/>
          <w:color w:val="000000"/>
          <w:sz w:val="20"/>
          <w:lang w:val="en-US" w:eastAsia="en-US" w:bidi="ar-SA"/>
        </w:rPr>
        <w:t>In a similar assault nearly a year ago, a patient tried to strangle a nurse in the ER by wrapping a telephone cord around her neck. That assault occurred outside the psychiatric section and that nurse was never able to return to work, the employee recalled.</w:t>
      </w:r>
    </w:p>
    <w:p>
      <w:pPr>
        <w:spacing w:before="200" w:line="260" w:lineRule="atLeast"/>
        <w:jc w:val="both"/>
        <w:rPr>
          <w:lang w:val="en-US" w:eastAsia="en-US" w:bidi="ar-SA"/>
        </w:rPr>
      </w:pPr>
      <w:r>
        <w:rPr>
          <w:rFonts w:ascii="arial" w:eastAsia="arial" w:hAnsi="arial" w:cs="arial"/>
          <w:color w:val="000000"/>
          <w:sz w:val="20"/>
          <w:lang w:val="en-US" w:eastAsia="en-US" w:bidi="ar-SA"/>
        </w:rPr>
        <w:t>An MUHC physician, who was unaware of Saturday's incident, acknowledged Sunday violence is a problem in the ERs.</w:t>
      </w:r>
    </w:p>
    <w:p>
      <w:pPr>
        <w:spacing w:before="200" w:line="260" w:lineRule="atLeast"/>
        <w:jc w:val="both"/>
        <w:rPr>
          <w:lang w:val="en-US" w:eastAsia="en-US" w:bidi="ar-SA"/>
        </w:rPr>
      </w:pPr>
      <w:r>
        <w:rPr>
          <w:rFonts w:ascii="arial" w:eastAsia="arial" w:hAnsi="arial" w:cs="arial"/>
          <w:color w:val="000000"/>
          <w:sz w:val="20"/>
          <w:lang w:val="en-US" w:eastAsia="en-US" w:bidi="ar-SA"/>
        </w:rPr>
        <w:t>"I was assaulted once by a patient in the ER and there was no security guard around," said the physician, who agreed to be interviewed on condition of anonymity because of the sensitivity of the issue.</w:t>
      </w:r>
    </w:p>
    <w:p>
      <w:pPr>
        <w:spacing w:before="200" w:line="260" w:lineRule="atLeast"/>
        <w:jc w:val="both"/>
        <w:rPr>
          <w:lang w:val="en-US" w:eastAsia="en-US" w:bidi="ar-SA"/>
        </w:rPr>
      </w:pPr>
      <w:r>
        <w:rPr>
          <w:rFonts w:ascii="arial" w:eastAsia="arial" w:hAnsi="arial" w:cs="arial"/>
          <w:color w:val="000000"/>
          <w:sz w:val="20"/>
          <w:lang w:val="en-US" w:eastAsia="en-US" w:bidi="ar-SA"/>
        </w:rPr>
        <w:t>"This is a story that needs to be told."</w:t>
      </w:r>
    </w:p>
    <w:p>
      <w:pPr>
        <w:spacing w:before="240" w:line="260" w:lineRule="atLeast"/>
        <w:jc w:val="both"/>
        <w:rPr>
          <w:lang w:val="en-US" w:eastAsia="en-US" w:bidi="ar-SA"/>
        </w:rPr>
      </w:pPr>
      <w:hyperlink r:id="rId710"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hyperlink r:id="rId710"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Twitter.com/Aaron_Derfel( </w:t>
      </w:r>
      <w:hyperlink r:id="rId711" w:history="1">
        <w:r>
          <w:rPr>
            <w:rFonts w:ascii="arial" w:eastAsia="arial" w:hAnsi="arial" w:cs="arial"/>
            <w:i/>
            <w:color w:val="0077CC"/>
            <w:sz w:val="20"/>
            <w:u w:val="single"/>
            <w:shd w:val="clear" w:color="auto" w:fill="FFFFFF"/>
            <w:lang w:val="en-US" w:eastAsia="en-US" w:bidi="ar-SA"/>
          </w:rPr>
          <w:t>http://Twitter.com/Aaron_Derfel</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8"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NURSES &amp; NURSING (90%); MENTAL ILLNESS (90%); WORKPLACE VIOLENCE (89%); NIGHT &amp; SHIFT WORK (78%); ARRESTS (77%); GOVERNMENT BUDGETS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(71%); REGIONAL &amp; LOCAL GOVERNMENTS (63%); nurse,nearly,strangled,early,morning,psychiatric !@PERMALINK= </w:t>
      </w:r>
      <w:hyperlink r:id="rId712" w:history="1">
        <w:r>
          <w:rPr>
            <w:rFonts w:ascii="arial" w:eastAsia="arial" w:hAnsi="arial" w:cs="arial"/>
            <w:i/>
            <w:color w:val="0077CC"/>
            <w:sz w:val="20"/>
            <w:u w:val="single"/>
            <w:shd w:val="clear" w:color="auto" w:fill="FFFFFF"/>
            <w:lang w:val="en-US" w:eastAsia="en-US" w:bidi="ar-SA"/>
          </w:rPr>
          <w:t>http://montrealgazette.com/news/local-news/patient-tries-to-strangle-er-nurse-at-</w:t>
        </w:r>
      </w:hyperlink>
      <w:hyperlink r:id="rId712" w:history="1">
        <w:r>
          <w:rPr>
            <w:rFonts w:ascii="arial" w:eastAsia="arial" w:hAnsi="arial" w:cs="arial"/>
            <w:b/>
            <w:i/>
            <w:color w:val="0077CC"/>
            <w:sz w:val="20"/>
            <w:u w:val="single"/>
            <w:shd w:val="clear" w:color="auto" w:fill="FFFFFF"/>
            <w:lang w:val="en-US" w:eastAsia="en-US" w:bidi="ar-SA"/>
          </w:rPr>
          <w:t>montreal</w:t>
        </w:r>
      </w:hyperlink>
      <w:hyperlink r:id="rId712" w:history="1">
        <w:r>
          <w:rPr>
            <w:rFonts w:ascii="arial" w:eastAsia="arial" w:hAnsi="arial" w:cs="arial"/>
            <w:i/>
            <w:color w:val="0077CC"/>
            <w:sz w:val="20"/>
            <w:u w:val="single"/>
            <w:shd w:val="clear" w:color="auto" w:fill="FFFFFF"/>
            <w:lang w:val="en-US" w:eastAsia="en-US" w:bidi="ar-SA"/>
          </w:rPr>
          <w:t>-general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NURSES &amp; NURSING (90%); EMERGENCY ROOMS (90%); BUDGETS (89%); HEALTH CARE (78%); BUDGET CUTS (76%); GOVERNMENT BUDGETS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3"/>
          <w:headerReference w:type="default" r:id="rId714"/>
          <w:footerReference w:type="even" r:id="rId715"/>
          <w:footerReference w:type="default" r:id="rId716"/>
          <w:headerReference w:type="first" r:id="rId717"/>
          <w:footerReference w:type="first" r:id="rId718"/>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719" w:history="1">
        <w:r>
          <w:rPr>
            <w:rFonts w:ascii="arial" w:eastAsia="arial" w:hAnsi="arial" w:cs="arial"/>
            <w:b/>
            <w:bCs/>
            <w:i/>
            <w:color w:val="0077CC"/>
            <w:kern w:val="32"/>
            <w:sz w:val="28"/>
            <w:szCs w:val="32"/>
            <w:u w:val="single"/>
            <w:shd w:val="clear" w:color="auto" w:fill="FFFFFF"/>
            <w:lang w:val="en-US" w:eastAsia="en-US" w:bidi="ar-SA"/>
          </w:rPr>
          <w:t xml:space="preserve">Psychiatric patient tries to strangle </w:t>
        </w:r>
      </w:hyperlink>
      <w:hyperlink r:id="rId71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19" w:history="1">
        <w:r>
          <w:rPr>
            <w:rFonts w:ascii="arial" w:eastAsia="arial" w:hAnsi="arial" w:cs="arial"/>
            <w:b/>
            <w:bCs/>
            <w:i/>
            <w:color w:val="0077CC"/>
            <w:kern w:val="32"/>
            <w:sz w:val="28"/>
            <w:szCs w:val="32"/>
            <w:u w:val="single"/>
            <w:shd w:val="clear" w:color="auto" w:fill="FFFFFF"/>
            <w:lang w:val="en-US" w:eastAsia="en-US" w:bidi="ar-SA"/>
          </w:rPr>
          <w:t xml:space="preserve"> nurse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5, 2017 Tuesday, National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CANADA; Pg. A1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Aaron Derfel, Postmedia News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30"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nurse was nearly strangled Saturday morning by a psychiatric patient in the emergency room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Hospital - an attack that was made all the more horrific because of the absence of a security guard in the crowded downtown 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the second such attack on a nurse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in less than a year and occurred following cuts in the number of ER staff and the elimination of the overnight security guard near the triage desk, a veteran employee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The 34-year-old nurse was assaulted at around 2 a.m. in the secure section of the ER that is reserved for psychiatric patients. The nurse tried in vain to scream while she was being choked, and out of desperation to save her life she poked him in the eyes.</w:t>
      </w:r>
    </w:p>
    <w:p>
      <w:pPr>
        <w:spacing w:before="200" w:line="260" w:lineRule="atLeast"/>
        <w:jc w:val="both"/>
        <w:rPr>
          <w:lang w:val="en-US" w:eastAsia="en-US" w:bidi="ar-SA"/>
        </w:rPr>
      </w:pPr>
      <w:r>
        <w:rPr>
          <w:rFonts w:ascii="arial" w:eastAsia="arial" w:hAnsi="arial" w:cs="arial"/>
          <w:color w:val="000000"/>
          <w:sz w:val="20"/>
          <w:lang w:val="en-US" w:eastAsia="en-US" w:bidi="ar-SA"/>
        </w:rPr>
        <w:t>A female patient attendant who happened to be returning to the nursing station discovered the nurse on the floor struggling under the weight of the patient. She jumped on the patient's back and yelled for help, alerting a male attendant nearby who succeeded in restraining the 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 attack,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has beefed up security and posted a guard in the ER until at least Tuesday, said the veteran employee, who did not want her name published for fear of losing her job.</w:t>
      </w:r>
    </w:p>
    <w:p>
      <w:pPr>
        <w:spacing w:before="200" w:line="260" w:lineRule="atLeast"/>
        <w:jc w:val="both"/>
        <w:rPr>
          <w:lang w:val="en-US" w:eastAsia="en-US" w:bidi="ar-SA"/>
        </w:rPr>
      </w:pPr>
      <w:r>
        <w:rPr>
          <w:rFonts w:ascii="arial" w:eastAsia="arial" w:hAnsi="arial" w:cs="arial"/>
          <w:color w:val="000000"/>
          <w:sz w:val="20"/>
          <w:lang w:val="en-US" w:eastAsia="en-US" w:bidi="ar-SA"/>
        </w:rPr>
        <w:t>"Everybody's freaking out," she said. "It's a s--show."</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Benoit Boisselle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at about 3:30 a.m. on Saturday to an area of the hospital reserved for psychiatric patients.</w:t>
      </w:r>
    </w:p>
    <w:p>
      <w:pPr>
        <w:spacing w:before="200" w:line="260" w:lineRule="atLeast"/>
        <w:jc w:val="both"/>
        <w:rPr>
          <w:lang w:val="en-US" w:eastAsia="en-US" w:bidi="ar-SA"/>
        </w:rPr>
      </w:pPr>
      <w:r>
        <w:rPr>
          <w:rFonts w:ascii="arial" w:eastAsia="arial" w:hAnsi="arial" w:cs="arial"/>
          <w:color w:val="000000"/>
          <w:sz w:val="20"/>
          <w:lang w:val="en-US" w:eastAsia="en-US" w:bidi="ar-SA"/>
        </w:rPr>
        <w:t>They arrested a 25-yearold man, and he is expected to appear in court on Tuesday to be charged with assault.</w:t>
      </w:r>
    </w:p>
    <w:p>
      <w:pPr>
        <w:spacing w:before="200" w:line="260" w:lineRule="atLeast"/>
        <w:jc w:val="both"/>
        <w:rPr>
          <w:lang w:val="en-US" w:eastAsia="en-US" w:bidi="ar-SA"/>
        </w:rPr>
      </w:pPr>
      <w:r>
        <w:rPr>
          <w:rFonts w:ascii="arial" w:eastAsia="arial" w:hAnsi="arial" w:cs="arial"/>
          <w:color w:val="000000"/>
          <w:sz w:val="20"/>
          <w:lang w:val="en-US" w:eastAsia="en-US" w:bidi="ar-SA"/>
        </w:rPr>
        <w:t>Boisselle said the patient had been admitted earlier that evening. He did not have a criminal record, he said.</w:t>
      </w:r>
    </w:p>
    <w:p>
      <w:pPr>
        <w:spacing w:before="200" w:line="260" w:lineRule="atLeast"/>
        <w:jc w:val="both"/>
        <w:rPr>
          <w:lang w:val="en-US" w:eastAsia="en-US" w:bidi="ar-SA"/>
        </w:rPr>
      </w:pPr>
      <w:r>
        <w:rPr>
          <w:rFonts w:ascii="arial" w:eastAsia="arial" w:hAnsi="arial" w:cs="arial"/>
          <w:color w:val="000000"/>
          <w:sz w:val="20"/>
          <w:lang w:val="en-US" w:eastAsia="en-US" w:bidi="ar-SA"/>
        </w:rPr>
        <w:t>"For a reason that has yet to be determined, (the suspect) assaulted the nurse and used physical violence towards her," he said.</w:t>
      </w:r>
    </w:p>
    <w:p>
      <w:pPr>
        <w:spacing w:before="200" w:line="260" w:lineRule="atLeast"/>
        <w:jc w:val="both"/>
        <w:rPr>
          <w:lang w:val="en-US" w:eastAsia="en-US" w:bidi="ar-SA"/>
        </w:rPr>
      </w:pPr>
      <w:r>
        <w:rPr>
          <w:rFonts w:ascii="arial" w:eastAsia="arial" w:hAnsi="arial" w:cs="arial"/>
          <w:color w:val="000000"/>
          <w:sz w:val="20"/>
          <w:lang w:val="en-US" w:eastAsia="en-US" w:bidi="ar-SA"/>
        </w:rPr>
        <w:t>"A patient attendant came to help her colleague, and the individual did the same thing to her."</w:t>
      </w:r>
    </w:p>
    <w:p>
      <w:pPr>
        <w:spacing w:before="200" w:line="260" w:lineRule="atLeast"/>
        <w:jc w:val="both"/>
        <w:rPr>
          <w:lang w:val="en-US" w:eastAsia="en-US" w:bidi="ar-SA"/>
        </w:rPr>
      </w:pPr>
      <w:r>
        <w:rPr>
          <w:rFonts w:ascii="arial" w:eastAsia="arial" w:hAnsi="arial" w:cs="arial"/>
          <w:color w:val="000000"/>
          <w:sz w:val="20"/>
          <w:lang w:val="en-US" w:eastAsia="en-US" w:bidi="ar-SA"/>
        </w:rPr>
        <w:t>Both victims were hospitalized with non-life-threatening upper-body injuries.</w:t>
      </w:r>
    </w:p>
    <w:p>
      <w:pPr>
        <w:spacing w:before="200" w:line="260" w:lineRule="atLeast"/>
        <w:jc w:val="both"/>
        <w:rPr>
          <w:lang w:val="en-US" w:eastAsia="en-US" w:bidi="ar-SA"/>
        </w:rPr>
      </w:pPr>
      <w:r>
        <w:rPr>
          <w:rFonts w:ascii="arial" w:eastAsia="arial" w:hAnsi="arial" w:cs="arial"/>
          <w:color w:val="000000"/>
          <w:sz w:val="20"/>
          <w:lang w:val="en-US" w:eastAsia="en-US" w:bidi="ar-SA"/>
        </w:rPr>
        <w:t>A spokesman for the hospital said that while there was security on duty at the entrance to the emergency room, the psychiatric emergency unit only had a separate guard during the day and evening.</w:t>
      </w:r>
    </w:p>
    <w:p>
      <w:pPr>
        <w:spacing w:before="200" w:line="260" w:lineRule="atLeast"/>
        <w:jc w:val="both"/>
        <w:rPr>
          <w:lang w:val="en-US" w:eastAsia="en-US" w:bidi="ar-SA"/>
        </w:rPr>
      </w:pPr>
      <w:r>
        <w:rPr>
          <w:rFonts w:ascii="arial" w:eastAsia="arial" w:hAnsi="arial" w:cs="arial"/>
          <w:color w:val="000000"/>
          <w:sz w:val="20"/>
          <w:lang w:val="en-US" w:eastAsia="en-US" w:bidi="ar-SA"/>
        </w:rPr>
        <w:t>Richard Fahey said the hospital has stationed a security guard there around the clock until further notice.</w:t>
      </w:r>
    </w:p>
    <w:p>
      <w:pPr>
        <w:spacing w:before="200" w:line="260" w:lineRule="atLeast"/>
        <w:jc w:val="both"/>
        <w:rPr>
          <w:lang w:val="en-US" w:eastAsia="en-US" w:bidi="ar-SA"/>
        </w:rPr>
      </w:pPr>
      <w:r>
        <w:rPr>
          <w:rFonts w:ascii="arial" w:eastAsia="arial" w:hAnsi="arial" w:cs="arial"/>
          <w:color w:val="000000"/>
          <w:sz w:val="20"/>
          <w:lang w:val="en-US" w:eastAsia="en-US" w:bidi="ar-SA"/>
        </w:rPr>
        <w:t>He said that while the emergency protocol worked and the patient was subdued, the hospital will re-evaluate its policies in the coming days.</w:t>
      </w:r>
    </w:p>
    <w:p>
      <w:pPr>
        <w:spacing w:before="200" w:line="260" w:lineRule="atLeast"/>
        <w:jc w:val="both"/>
        <w:rPr>
          <w:lang w:val="en-US" w:eastAsia="en-US" w:bidi="ar-SA"/>
        </w:rPr>
      </w:pPr>
      <w:r>
        <w:rPr>
          <w:rFonts w:ascii="arial" w:eastAsia="arial" w:hAnsi="arial" w:cs="arial"/>
          <w:color w:val="000000"/>
          <w:sz w:val="20"/>
          <w:lang w:val="en-US" w:eastAsia="en-US" w:bidi="ar-SA"/>
        </w:rPr>
        <w:t>"We will be reviewing and debriefing fully on the matter, and maybe identify areas of improvement for the future," he said in a phone interview.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problem of violence in hospital ERs is not new. In February 2000,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tightened security in its ER following a spate of violence against staff by exasperated patients. The MUHC put up signs throughout its facilities reminding people that violence is not necessarily physical, but threats, insults and shouting are harmful as well.</w:t>
      </w:r>
    </w:p>
    <w:p>
      <w:pPr>
        <w:spacing w:before="200" w:line="260" w:lineRule="atLeast"/>
        <w:jc w:val="both"/>
        <w:rPr>
          <w:lang w:val="en-US" w:eastAsia="en-US" w:bidi="ar-SA"/>
        </w:rPr>
      </w:pPr>
      <w:r>
        <w:rPr>
          <w:rFonts w:ascii="arial" w:eastAsia="arial" w:hAnsi="arial" w:cs="arial"/>
          <w:color w:val="000000"/>
          <w:sz w:val="20"/>
          <w:lang w:val="en-US" w:eastAsia="en-US" w:bidi="ar-SA"/>
        </w:rPr>
        <w:t>However, the veteran employee argued budget cuts since last year have made the problem much worse. The MUHC has been ordered by the provincial government to slash tens of millions of dollars from its operating budget.</w:t>
      </w:r>
    </w:p>
    <w:p>
      <w:pPr>
        <w:spacing w:before="200" w:line="260" w:lineRule="atLeast"/>
        <w:jc w:val="both"/>
        <w:rPr>
          <w:lang w:val="en-US" w:eastAsia="en-US" w:bidi="ar-SA"/>
        </w:rPr>
      </w:pPr>
      <w:r>
        <w:rPr>
          <w:rFonts w:ascii="arial" w:eastAsia="arial" w:hAnsi="arial" w:cs="arial"/>
          <w:color w:val="000000"/>
          <w:sz w:val="20"/>
          <w:lang w:val="en-US" w:eastAsia="en-US" w:bidi="ar-SA"/>
        </w:rPr>
        <w:t>"We have fewer people on the night shift - fewer nurses and patient attendants," the employee said. "We used to have a security guard in the emergency at all times, but that's not the case anymore. There are two security guards on the sixth floor at the security desk, but that's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more,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General's ER assumed the added responsibility of treating emergency psychiatric patients since the Royal Victoria Hospital - which had a psychiatric department - moved to the Glen site in 2015.</w:t>
      </w:r>
    </w:p>
    <w:p>
      <w:pPr>
        <w:spacing w:before="200" w:line="260" w:lineRule="atLeast"/>
        <w:jc w:val="both"/>
        <w:rPr>
          <w:lang w:val="en-US" w:eastAsia="en-US" w:bidi="ar-SA"/>
        </w:rPr>
      </w:pPr>
      <w:r>
        <w:rPr>
          <w:rFonts w:ascii="arial" w:eastAsia="arial" w:hAnsi="arial" w:cs="arial"/>
          <w:color w:val="000000"/>
          <w:sz w:val="20"/>
          <w:lang w:val="en-US" w:eastAsia="en-US" w:bidi="ar-SA"/>
        </w:rPr>
        <w:t>"We're a tertiary-care centre downtown and we have a lot of intoxicated and aggressive emergency patients," the employee added. "The MUHC has to do something about this. We have nurses who are burned out and some of the senior nurses are leaving. It's just too much."</w:t>
      </w:r>
    </w:p>
    <w:p>
      <w:pPr>
        <w:spacing w:before="200" w:line="260" w:lineRule="atLeast"/>
        <w:jc w:val="both"/>
        <w:rPr>
          <w:lang w:val="en-US" w:eastAsia="en-US" w:bidi="ar-SA"/>
        </w:rPr>
      </w:pPr>
      <w:r>
        <w:rPr>
          <w:rFonts w:ascii="arial" w:eastAsia="arial" w:hAnsi="arial" w:cs="arial"/>
          <w:color w:val="000000"/>
          <w:sz w:val="20"/>
          <w:lang w:val="en-US" w:eastAsia="en-US" w:bidi="ar-SA"/>
        </w:rPr>
        <w:t>In a similar assault nearly a year ago, a patient tried to strangle a nurse in the ER by wrapping a telephone cord around her neck. That assault occurred outside the psychiatric section and that nurse was never able to return to work, the employee recalled.</w:t>
      </w:r>
    </w:p>
    <w:p>
      <w:pPr>
        <w:spacing w:before="200" w:line="260" w:lineRule="atLeast"/>
        <w:jc w:val="both"/>
        <w:rPr>
          <w:lang w:val="en-US" w:eastAsia="en-US" w:bidi="ar-SA"/>
        </w:rPr>
      </w:pPr>
      <w:r>
        <w:rPr>
          <w:rFonts w:ascii="arial" w:eastAsia="arial" w:hAnsi="arial" w:cs="arial"/>
          <w:color w:val="000000"/>
          <w:sz w:val="20"/>
          <w:lang w:val="en-US" w:eastAsia="en-US" w:bidi="ar-SA"/>
        </w:rPr>
        <w:t>An MUHC physician, who was unaware of Saturday's incident, acknowledged Sunday violence is a problem in the ERs.</w:t>
      </w:r>
    </w:p>
    <w:p>
      <w:pPr>
        <w:spacing w:before="200" w:line="260" w:lineRule="atLeast"/>
        <w:jc w:val="both"/>
        <w:rPr>
          <w:lang w:val="en-US" w:eastAsia="en-US" w:bidi="ar-SA"/>
        </w:rPr>
      </w:pPr>
      <w:r>
        <w:rPr>
          <w:rFonts w:ascii="arial" w:eastAsia="arial" w:hAnsi="arial" w:cs="arial"/>
          <w:color w:val="000000"/>
          <w:sz w:val="20"/>
          <w:lang w:val="en-US" w:eastAsia="en-US" w:bidi="ar-SA"/>
        </w:rPr>
        <w:t>"I was assaulted once by a patient in the ER and there was no security guard around," said the physician, who agreed to be interviewed on condition of anonymity because of the sensitivity of the issue. "This is a story that needs to be told." !@COPYRIGHT=© 2017 Postmedia Network Inc. All rights reserved.</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1"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MENTAL ILLNESS (90%); NURSES &amp; NURSING (90%); CRIME, LAW ENFORCEMENT &amp; CORRECTIONS (89%); CRIMINAL ASSAULT &amp; BATTERY (78%); WOUNDS &amp; INJURIES (78%); ARRESTS (77%); WORKPLACE VIOLENCE (77%); NEGATIVE PERSONAL NEWS (75%); INTERVIEWS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(64%); nurse,nearly,strangled,morning,psychiatric,patient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ROOMS (90%); NURSES &amp; NURSING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9275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20"/>
          <w:headerReference w:type="default" r:id="rId721"/>
          <w:footerReference w:type="even" r:id="rId722"/>
          <w:footerReference w:type="default" r:id="rId723"/>
          <w:headerReference w:type="first" r:id="rId724"/>
          <w:footerReference w:type="first" r:id="rId725"/>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92" w:name="Bookmark_65"/>
      <w:bookmarkEnd w:id="192"/>
    </w:p>
    <w:p>
      <w:pPr>
        <w:spacing w:before="240" w:after="200" w:line="340" w:lineRule="atLeast"/>
        <w:jc w:val="center"/>
        <w:outlineLvl w:val="0"/>
        <w:rPr>
          <w:rFonts w:ascii="Arial" w:eastAsia="arial" w:hAnsi="Arial" w:cs="Arial"/>
          <w:b/>
          <w:bCs/>
          <w:kern w:val="32"/>
          <w:sz w:val="32"/>
          <w:szCs w:val="32"/>
          <w:lang w:val="en-US" w:eastAsia="en-US" w:bidi="ar-SA"/>
        </w:rPr>
      </w:pPr>
      <w:hyperlink r:id="rId726" w:history="1">
        <w:r>
          <w:rPr>
            <w:rFonts w:ascii="arial" w:eastAsia="arial" w:hAnsi="arial" w:cs="arial"/>
            <w:b/>
            <w:bCs/>
            <w:i/>
            <w:color w:val="0077CC"/>
            <w:kern w:val="32"/>
            <w:sz w:val="28"/>
            <w:szCs w:val="32"/>
            <w:u w:val="single"/>
            <w:shd w:val="clear" w:color="auto" w:fill="FFFFFF"/>
            <w:lang w:val="en-US" w:eastAsia="en-US" w:bidi="ar-SA"/>
          </w:rPr>
          <w:t>Coronavirus: IMF agrees assistance package for Egypt - as it happened; 'Third of Americans' misused disinfectants to try to prevent infection ; IMF agrees $5.2bn package for EgyptBrazil's president calls WHO a 'partisan political organisation' China advises against travel to Australia over claims of 'racial discrimination'WHO changes advice to back medical-grade masks for over-60sThe first wave of Covid-19 is not over - but how might a second look?Coronavirus lates: at a glanceSee all our coronavirus coverage</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The Guardian (London)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June 5, 2020 Friday 12:21 AM GMT</w:t>
      </w:r>
    </w:p>
    <w:p>
      <w:pPr>
        <w:spacing w:line="240" w:lineRule="atLeast"/>
        <w:jc w:val="both"/>
        <w:rPr>
          <w:rFonts w:ascii="arial" w:eastAsia="arial" w:hAnsi="arial" w:cs="arial"/>
          <w:sz w:val="20"/>
          <w:lang w:val="en-US" w:eastAsia="en-US" w:bidi="ar-SA"/>
        </w:rPr>
      </w:pPr>
    </w:p>
    <w:p>
      <w:pPr>
        <w:spacing w:before="120"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2020 The Guardian, a division of Transcontinental Media Group Inc. All Rights Reserved</w:t>
      </w:r>
    </w:p>
    <w:p>
      <w:pPr>
        <w:spacing w:before="120" w:line="220" w:lineRule="atLeast"/>
        <w:rPr>
          <w:rFonts w:ascii="arial" w:eastAsia="arial" w:hAnsi="arial" w:cs="arial"/>
          <w:sz w:val="20"/>
          <w:lang w:val="en-US" w:eastAsia="en-US" w:bidi="ar-SA"/>
        </w:rPr>
      </w:pPr>
      <w:r>
        <w:rPr>
          <w:rFonts w:ascii="arial" w:eastAsia="arial" w:hAnsi="arial" w:cs="arial"/>
          <w:sz w:val="20"/>
          <w:lang w:val="en-US" w:eastAsia="en-US" w:bidi="ar-SA"/>
        </w:rPr>
        <w:br/>
      </w:r>
      <w:r>
        <w:pict>
          <v:shape id="_x0000_i1233" type="#_x0000_t75" style="width:168.02pt;height:30.75pt">
            <v:imagedata r:id="rId727" o:title=""/>
          </v:shape>
        </w:pict>
      </w: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 NEWS; Version:51</w:t>
      </w: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43372 words</w:t>
      </w: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Nadeem Badshah (now); Damien Gayle, Jessica Murray and Alison Rourke (earlier)</w:t>
      </w:r>
    </w:p>
    <w:p>
      <w:pPr>
        <w:spacing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'Third of Americans' misused disinfectants to try to prevent infection ; IMF agrees $5.2bn package for EgyptBrazil's president calls WHO a 'partisan political organisation' China advises against travel to Australia over claims of 'racial discrimination'WHO changes advice to back medical-grade masks for over-60sThe first wave of Covid-19 is not over - but how might a second look?Coronavirus lates: at a glanceSee all our coronavirus coverage</w:t>
      </w:r>
      <w:r>
        <w:rPr>
          <w:rFonts w:ascii="arial" w:eastAsia="arial" w:hAnsi="arial" w:cs="arial"/>
          <w:sz w:val="20"/>
          <w:lang w:val="en-US" w:eastAsia="en-US" w:bidi="ar-SA"/>
        </w:rPr>
        <w:br/>
      </w:r>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34" style="position:absolute;z-index:251723776" from="0,2pt" to="512pt,2pt" strokecolor="#009ddb" strokeweight="2pt">
            <v:stroke linestyle="single"/>
            <w10:wrap type="topAndBottom"/>
          </v:line>
        </w:pict>
      </w:r>
    </w:p>
    <w:p>
      <w:pPr>
        <w:rPr>
          <w:rFonts w:ascii="arial" w:eastAsia="arial" w:hAnsi="arial" w:cs="arial"/>
          <w:sz w:val="20"/>
          <w:lang w:val="en-US" w:eastAsia="en-US" w:bidi="ar-SA"/>
        </w:rPr>
      </w:pP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12.40am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blog is now closed. Our coverage continues here </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Related:  </w:t>
      </w:r>
      <w:hyperlink r:id="rId728" w:history="1">
        <w:r>
          <w:rPr>
            <w:rFonts w:ascii="arial" w:eastAsia="arial" w:hAnsi="arial" w:cs="arial"/>
            <w:i/>
            <w:color w:val="0077CC"/>
            <w:sz w:val="20"/>
            <w:u w:val="single"/>
            <w:shd w:val="clear" w:color="auto" w:fill="FFFFFF"/>
            <w:lang w:val="en-US" w:eastAsia="en-US" w:bidi="ar-SA"/>
          </w:rPr>
          <w:t>Coronavirus live news: China warns of Covid-linked 'racial violence' overseas</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12.40am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Again on the China travel warning regarding Australia, Australian opposition spokesman for housing Jason Clare, told the ABC there had been a "spike in racist abuse" but said Australia is one of the safest countries in the world.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borders are shut. They'll probably be shut for some time until we've got a treatment or a vaccine. But I'm sure I speak on behalf of all of the tourist operators up and down and right across Australia when I say that we want to get tourists back when it's safe to do so. So I hope that the government is working with the Chinese government to ensure that when we can open the border again, we can get Chinese tourists back.9:36 AM</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Government MP Jason Falinski said the relationship with China was "strained" and there had been unfortunate incidents in Australia, and it was something Australia and China needed to resolve.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12.23am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One Australian senator, Rex Patrick from one of the minor parties - Centre Alliance, has responded to the China news, calling for a parliamentary inquiry into Australia's relationship with China.</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enltr </w:t>
      </w:r>
      <w:hyperlink r:id="rId728" w:history="1">
        <w:r>
          <w:rPr>
            <w:rFonts w:ascii="arial" w:eastAsia="arial" w:hAnsi="arial" w:cs="arial"/>
            <w:i/>
            <w:color w:val="0077CC"/>
            <w:sz w:val="20"/>
            <w:u w:val="single"/>
            <w:shd w:val="clear" w:color="auto" w:fill="FFFFFF"/>
            <w:lang w:val="en-US" w:eastAsia="en-US" w:bidi="ar-SA"/>
          </w:rPr>
          <w:t>#China</w:t>
        </w:r>
      </w:hyperlink>
      <w:r>
        <w:rPr>
          <w:rFonts w:ascii="arial" w:eastAsia="arial" w:hAnsi="arial" w:cs="arial"/>
          <w:color w:val="000000"/>
          <w:sz w:val="20"/>
          <w:lang w:val="en-US" w:eastAsia="en-US" w:bidi="ar-SA"/>
        </w:rPr>
        <w:t xml:space="preserve"> is now targeting Australia's education &amp; tourism sectors in a further escalation in tensions. Beijing wants to make an example of us, to warn other countries to comply with their directions.            </w:t>
      </w:r>
      <w:hyperlink r:id="rId728" w:history="1">
        <w:r>
          <w:rPr>
            <w:rFonts w:ascii="arial" w:eastAsia="arial" w:hAnsi="arial" w:cs="arial"/>
            <w:i/>
            <w:color w:val="0077CC"/>
            <w:sz w:val="20"/>
            <w:u w:val="single"/>
            <w:shd w:val="clear" w:color="auto" w:fill="FFFFFF"/>
            <w:lang w:val="en-US" w:eastAsia="en-US" w:bidi="ar-SA"/>
          </w:rPr>
          <w:t>#auspol</w:t>
        </w:r>
      </w:hyperlink>
      <w:r>
        <w:rPr>
          <w:rFonts w:ascii="arial" w:eastAsia="arial" w:hAnsi="arial" w:cs="arial"/>
          <w:color w:val="000000"/>
          <w:sz w:val="20"/>
          <w:lang w:val="en-US" w:eastAsia="en-US" w:bidi="ar-SA"/>
        </w:rPr>
        <w:t xml:space="preserve">           </w:t>
      </w:r>
      <w:hyperlink r:id="rId728" w:history="1">
        <w:r>
          <w:rPr>
            <w:rFonts w:ascii="arial" w:eastAsia="arial" w:hAnsi="arial" w:cs="arial"/>
            <w:i/>
            <w:color w:val="0077CC"/>
            <w:sz w:val="20"/>
            <w:u w:val="single"/>
            <w:shd w:val="clear" w:color="auto" w:fill="FFFFFF"/>
            <w:lang w:val="en-US" w:eastAsia="en-US" w:bidi="ar-SA"/>
          </w:rPr>
          <w:t>https://t.co/1gCeK79AKU</w:t>
        </w:r>
      </w:hyperlink>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Rex Patrick (@Senator_Patrick) </w:t>
      </w:r>
      <w:hyperlink r:id="rId728" w:history="1">
        <w:r>
          <w:rPr>
            <w:rFonts w:ascii="arial" w:eastAsia="arial" w:hAnsi="arial" w:cs="arial"/>
            <w:i/>
            <w:color w:val="0077CC"/>
            <w:sz w:val="20"/>
            <w:u w:val="single"/>
            <w:shd w:val="clear" w:color="auto" w:fill="FFFFFF"/>
            <w:lang w:val="en-US" w:eastAsia="en-US" w:bidi="ar-SA"/>
          </w:rPr>
          <w:t>June 5, 2020</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12.00am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California  governor Gavin Newsom has said film and TV productions can resume from June 12 if local health officials approve.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11.46pm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Bolsonaro threatens to pull Brazil out of WHO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Brazil's president Jair Bolsonaro threatened to pull the country out of the World Health Organization (WHO) unless it stops being a "partisan political organisation."</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comments to journalists broadcast on CNN Brasil, Bolsonaro also said hydroxychloroquine "is back" after "sham" studies regarding its efficacy were retracted.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Bolsonaro has touted the drug as a treatment for the novel coronavirus despite a lack of scientific evidence about its effectiveness.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Lancet paper that halted global trials of hydroxychloroquine for Covid-19 because of fears of increased deaths was retracted on Thursday after a Guardian investigation found inconsistencies in the data.</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11.31pm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New York, the Associated Press reports that arrests from a week of protests have started to put a strain on the city's justice system amid the Covid-19 pandemic.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have been well over 2,000 arrests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seek to impose order across the city.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Public defenders say too many of those arrested have been detained for too long in cramped and unsanitary conditions while authorities figure who should receive summonses for minor violations and go free, or be charged in criminal complaints and face arraignments remotely because of the coronavirus pandemic.</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backlog prompted The Legal Aid Society to file a lawsuit demanding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release people held in violation of a requirement to get them in front of a judge within 24 hours, a situation that one defense lawyer said "appears to be designed to retaliate against New Yorkers protesting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Patricia Miller, who heads the city's Special Federal Litigation Division, called the allegation "disingenuous" and "exceptionally unfair".</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NYPD and court system are "working within the confines of a pandemic and now suddenly called upon not only to secure orderly protesting, but also to address rioters who are committing burglaries, destroying private property, and assaulting fellow New Yorkers," Miller said.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block-time updated-timeUpdated at 11.32pm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11.10pm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council in England  has "strongly" advised its schools to delay wider reopening until at least June 22 over concerns about the R rate in the North West.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Tameside Council's director of public health Dr Jeanelle de Gruchy has written to all headteachers following new data which suggested the reproductive rate of coronavirus is now around one in the region.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letter said: "Members of SAGE (Scientific Advisory Group on Emergencies) and the Association of Directors of Public Health advised caution and concern about the too rapid easing of lockdown and the increased risk of a second pandemic wave.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"Balancing this concern, the national R number being between 0.7 to 1.0 and estimated at 0.73 in the North West and the importance of having our children back at school, I supported the limited increase in the number of children attending planned in the Borough from Monday 8th June.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"However information released at 2pm today estimates the R value is now above the critical value of 1 for the North West, at 1.01.</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"Because of this change in R, and despite the excellent work undertaken, I am therefore strongly advising all schools and childcare settings to delay wider opening until at least 22 June for us to be more assured that the rate of infection is reducing and R is firmly below 1."</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council said the situation would be monitored and reviewed on a weekly basis.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10.51pm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China advises against travel to Australia over claims of 'racial discrimination'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China's  Ministry of Culture and Tourism has advised the public to avoid traveling to Australia, citing racial discrimination and violence against the Chinese in connection with the Covid-19 pandemic.</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has been an alarming increase recently in acts of racial discrimination and violence against Chinese and Asians in Australia, due to the impact of the COVID-19 pandemic," the ministry said in a statement reported by Reuters.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did not give any specific examples of such discrimination or violence.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People of Asian origin have said they have been harassed since the outbreak of the coronavirus including in the United States.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China issued a warning to tourists traveling there earlier this year after some said they were mistreated in connection with the outbreak.</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block-time updated-timeUpdated at 11.04pm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10.34pm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front page of Friday's UK edition of The Guardian.</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enltrGUARDIAN: WHO advises over 60's to wear medical masks </w:t>
      </w:r>
      <w:hyperlink r:id="rId728" w:history="1">
        <w:r>
          <w:rPr>
            <w:rFonts w:ascii="arial" w:eastAsia="arial" w:hAnsi="arial" w:cs="arial"/>
            <w:i/>
            <w:color w:val="0077CC"/>
            <w:sz w:val="20"/>
            <w:u w:val="single"/>
            <w:shd w:val="clear" w:color="auto" w:fill="FFFFFF"/>
            <w:lang w:val="en-US" w:eastAsia="en-US" w:bidi="ar-SA"/>
          </w:rPr>
          <w:t>#TomorrowsPapersToday</w:t>
        </w:r>
      </w:hyperlink>
      <w:r>
        <w:rPr>
          <w:rFonts w:ascii="arial" w:eastAsia="arial" w:hAnsi="arial" w:cs="arial"/>
          <w:color w:val="000000"/>
          <w:sz w:val="20"/>
          <w:lang w:val="en-US" w:eastAsia="en-US" w:bidi="ar-SA"/>
        </w:rPr>
        <w:t xml:space="preserve">           </w:t>
      </w:r>
      <w:hyperlink r:id="rId728" w:history="1">
        <w:r>
          <w:rPr>
            <w:rFonts w:ascii="arial" w:eastAsia="arial" w:hAnsi="arial" w:cs="arial"/>
            <w:i/>
            <w:color w:val="0077CC"/>
            <w:sz w:val="20"/>
            <w:u w:val="single"/>
            <w:shd w:val="clear" w:color="auto" w:fill="FFFFFF"/>
            <w:lang w:val="en-US" w:eastAsia="en-US" w:bidi="ar-SA"/>
          </w:rPr>
          <w:t>pic.twitter.com/AZEgpT3vF4</w:t>
        </w:r>
      </w:hyperlink>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Neil Henderson (@hendopolis) </w:t>
      </w:r>
      <w:hyperlink r:id="rId728" w:history="1">
        <w:r>
          <w:rPr>
            <w:rFonts w:ascii="arial" w:eastAsia="arial" w:hAnsi="arial" w:cs="arial"/>
            <w:i/>
            <w:color w:val="0077CC"/>
            <w:sz w:val="20"/>
            <w:u w:val="single"/>
            <w:shd w:val="clear" w:color="auto" w:fill="FFFFFF"/>
            <w:lang w:val="en-US" w:eastAsia="en-US" w:bidi="ar-SA"/>
          </w:rPr>
          <w:t>June 5, 2020</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10.23pm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Public trust in science 'may be shaken by publishing of false data'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Public trust in science may have been shaken by the publication of academic papers based on false data in leading medical journals, according to renowned infectious disease doctors and former World Health Organization advisers.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director of Australia's Peter Doherty Institute for Infection and Immunity, Professor Sharon Lewin, said she and colleagues were "gobsmacked" by the saga and said it should be "a wake-up call" in a global rush to publish studies about Covid-19.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Victorian Premier Daniel Andrews at the Doherty Institute in Melbourne with Professor Sharon Lewin. Photograph: David Crosling/AAP    </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Related:  </w:t>
      </w:r>
      <w:hyperlink r:id="rId728" w:history="1">
        <w:r>
          <w:rPr>
            <w:rFonts w:ascii="arial" w:eastAsia="arial" w:hAnsi="arial" w:cs="arial"/>
            <w:i/>
            <w:color w:val="0077CC"/>
            <w:sz w:val="20"/>
            <w:u w:val="single"/>
            <w:shd w:val="clear" w:color="auto" w:fill="FFFFFF"/>
            <w:lang w:val="en-US" w:eastAsia="en-US" w:bidi="ar-SA"/>
          </w:rPr>
          <w:t>Retracted studies may have damaged public trust in science, top researchers fear</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block-time updated-timeUpdated at 10.34pm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10.08pm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 primary school in the Canadian  province of Quebec, nine children have tested positive for Covid-19 out of a class of 11, health officials said.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class was small because the school has been operating at half capacity.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Health officials confirm the school in Trois-Rivières had taken preventative measures, such as handwashing reminders and marking spaces on the floor to encourage social distancing.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Primary schools opened across Quebec outside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11 May, despite the province being Canada's biggest coronavirus hotspot, with 52,398 total cases and 4,935 deaths currently recorded.  Ontario, the site of Canada's second largest hotspot, has closed schools for the remainder of the school year.</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9.53pm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IMF team has agreed a one-year, $5.2 billion financing package for Egypt  to help the country alleviate the economic impact of the Covid-19 pandemic.</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IMF board must still approve the financing from the fund's Rapid Financing Instrument (RFI), which allows nations to circumvent the lengthy negotiations usually needed to secure a full economic assistance program.</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new funding comes on top of $2.8 billion the IMF board approved a month ago, although at the time officials acknowledged that more help would be needed.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Cairo requested the aid, known as a Standby Arrangement, to support its efforts "to maintain macroeconomic stability amid the Covid-19 shock while continuing to advance key structural reforms," IMF mission chief Uma Ramakrishnan said in a statement.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will safeguard the gains achieved by Egypt over the past three years and put the country on strong footing for sustained recovery as well as higher and more inclusive growth and job creation over the medium term," she said.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also will open the doors to financing from other lenders and help support job creation by the private sector.</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IMF team held virtual negotiations with Egyptian officials on the terms of the package, which the fund's board is expected to approve in "coming weeks," she said.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Egypt has suffered over 1,100 Covid-19 fatalities with over 31,000 cases, according to Johns Hopkins University's tally.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block-time updated-timeUpdated at 9.59pm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9.40pm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Wall Street surged on Friday after a strikingly upbeat May jobs report unexpectedly provided the clearest evidence yet that the US  economy is headed for a quicker-than-anticipated recovery. The Dow Jones rose 829.16 points, or 3.15%, to 27,110.98, the S&amp;P gained 81.58 points, or 2.62%, to 3,193.93 and the Nasdaq added 198.27 points, or 2.06%, to 9,814.08.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9.33pm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Joe Biden has argued that President Trump deserved no credit for the US  jobs report which showed unemployment had dropped slightly to 13.3% from 14.7% a month earlier.  The presumptive Democratic presidential nominee said Trump had still failed to acknowledge how his response to the coronavirus pandemic had hampered the country's economy. "He has no idea the depth of the pain that so many people are still enduring. He remains completely oblivious to the human toll of his indifference," the former vice president said.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"It's time for him to step out of his own bunker, take a look around the consequences of his words and his actions."  Biden added: "Let's be clear: a president who takes no responsibility for costing millions and millions of American their jobs deserves no credit when a fraction of them return."</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Joe Biden speaks during an event in Dover, Delaware, on Friday. Photograph: Susan Walsh/AP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block-time updated-timeUpdated at 9.39pm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9.18pm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More than a third of Americans misused cleaners and disinfectants to try to prevent infection by the coronavirus, according to a survey taken shortly after Donald Trump publicly asked whether injecting such products could treat Covid-19, reports Reuters.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Washing food with bleach, using household cleaning or disinfectant products on bare skin, and intentionally inhaling or ingesting the products were some of the most commonly reported "high-risk" practices in a 4 May online survey of 502 US adults, the Centers for Disease Control and Prevention (CDC) reported.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survey's lead author said it was undertaken following a "sharp increase" in calls to poison control centres.</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late April, Trump asked scientists during one of his coronavirus task force briefings whether inserting disinfectant into the bodies of people infected with the virus might help clear the disease, </w:t>
      </w:r>
      <w:hyperlink r:id="rId728" w:history="1">
        <w:r>
          <w:rPr>
            <w:rFonts w:ascii="arial" w:eastAsia="arial" w:hAnsi="arial" w:cs="arial"/>
            <w:i/>
            <w:color w:val="0077CC"/>
            <w:sz w:val="20"/>
            <w:u w:val="single"/>
            <w:shd w:val="clear" w:color="auto" w:fill="FFFFFF"/>
            <w:lang w:val="en-US" w:eastAsia="en-US" w:bidi="ar-SA"/>
          </w:rPr>
          <w:t>horrifying health experts</w:t>
        </w:r>
      </w:hyperlink>
      <w:r>
        <w:rPr>
          <w:rFonts w:ascii="arial" w:eastAsia="arial" w:hAnsi="arial" w:cs="arial"/>
          <w:color w:val="000000"/>
          <w:sz w:val="20"/>
          <w:lang w:val="en-US" w:eastAsia="en-US" w:bidi="ar-SA"/>
        </w:rPr>
        <w:t>. Makers of household cleaners were compelled to urge people not to drink or inject their products.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Some 39% of people surveyed reported intentionally engaging in at least one high-risk practice, including using bleach to clean food or misting the body with a disinfectant spray. Four per cent drank or gargled with diluted bleach solutions, soapy water or disinfectants.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block-time updated-timeUpdated at 9.19pm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9.00pm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Key developments in the global coronavirus outbreak today include: </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World Health Organization has updated its stance on masks to curb the spread of Covid-19. People over 60 or with health issues should wear a medical-grade mask when they are out and cannot physically distance, according to new guidance from the WHO, while all others should wear a three-layer fabric mask.</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UK became the second country to officially record more than 40,000 coronavirus-related deaths, as officials said another 357 people who had tested positive for the virus had died. So far, 40,261 virus deaths have been recorded, giving the UK the world's second-highest death toll behind the United States.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Hydroxychloroquinedoes not work against Covid-19 and should not be given to any more hospital patients around the world, say the leaders of the biggest and best-designed trial of the drug. "If you are admitted to hospital, don't take hydroxychloroquine. It doesn't work," said Martin Landray, deputy chief investigator of the Recovery trial and professor of medicine and epidemiology at Oxford University.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85 new coronavirus fatalities in Italy on Friday, down from 88 on Wednesday, while new infections leapt by 518, up from 177 within the last 24 hours. The majority of the new infections - 402 - were in the worst affected Lombardy region.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judge in Australia banned a Black Lives Matter protest planned to take place in Sydney on Saturday, citing the coronavirus crisis, after a legal application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New South Wales state Supreme Court Justice Des Fagan ruled the rally was not an authorised public assembly.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8.44pm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Team staff wear face masks sit in the stands during the German first division Bundesliga football match between SC Freiburg and Borussia Moenchengladbach. Photograph: Ronald Wittek/AFP/Getty Images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8.30pm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environmental and economic impact of coronavirus in Europe  can now be seen using satellite data provided by the European Space Agency.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ESA and the European Commission launched an internet-based programme that compares pollution levels during the health crisis with a baseline scenario, measures chlorophyll concentrations or illustrates economic parameters such as harvests. </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Rapid Action Coronavirus Earth observation (RACE) dashboard uses the Copernicus Sentinel satellite network, partner company data and artificial intelligence to make </w:t>
      </w:r>
      <w:hyperlink r:id="rId728" w:history="1">
        <w:r>
          <w:rPr>
            <w:rFonts w:ascii="arial" w:eastAsia="arial" w:hAnsi="arial" w:cs="arial"/>
            <w:i/>
            <w:color w:val="0077CC"/>
            <w:sz w:val="20"/>
            <w:u w:val="single"/>
            <w:shd w:val="clear" w:color="auto" w:fill="FFFFFF"/>
            <w:lang w:val="en-US" w:eastAsia="en-US" w:bidi="ar-SA"/>
          </w:rPr>
          <w:t>an interactive map of Europe</w:t>
        </w:r>
      </w:hyperlink>
      <w:r>
        <w:rPr>
          <w:rFonts w:ascii="arial" w:eastAsia="arial" w:hAnsi="arial" w:cs="arial"/>
          <w:color w:val="000000"/>
          <w:sz w:val="20"/>
          <w:lang w:val="en-US" w:eastAsia="en-US" w:bidi="ar-SA"/>
        </w:rPr>
        <w:t xml:space="preserve"> that compares current industrial and transport activity with that of previous years.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platform will "measure the impact of the coronavirus lockdown and monitor post-lockdown recovery," it said.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RACE tracks "key environmental parameters - such as air and water quality changes, economic and human activities including industry, shipping, construction, traffic, as well as agricultural productivity" in 22 ESA member countries.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Air pollution is monitored worldwide, as is the asparagus harvest near Berlin, air traffic in Barcelona, Mediterranean water quality or concentrations of chlorophyll in a chosen region.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Satellite images are accompanied by various tables of information and commentary by specialists.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Some indicators go back to 2014, and are to be updated through the end of this year, according to Yves-Louis Desnos, head of the ESA's Earth Observation Science and Applications Department.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block-time updated-timeUpdated at 9.06pm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8.18pm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Saudi Arabia  has announced a renewed lockdown in the city of Jeddah starting from Saturday to counter a new spike in coronavirus cases.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reviewing the epidemiological situation and the high occupancy rates of intensive care departments, it was decided to take strict health precautions in the city of Jeddah for two weeks", the health ministry said.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measures include a curfew running from 3 pm to 6 am, a suspension of prayers in mosques and a stay-at-home order for public and private sector workers in the Red Sea city whose airport serves Mecca pilgrims.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an easing of precautions in the kingdom in late May, the ministry said that strict measures could also soon return to Riyadh, which was "witnessing a continuous increase during the last days" of critical cases of the pandemic.</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Saudi Arabia has declared almost 96,000 coronavirus infections and 642 deaths from the Covid-19 respiratory disease, the heaviest toll in the Gulf.</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has suspended the year-round Umrah pilgrimage to Mecca and Medina over fears of the coronavirus pandemic spreading to Islam's holiest cities.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Authorities are yet to announce whether they will proceed with this year's hajj, scheduled for the end of July, but have urged Muslims to temporarily defer preparations for the annual pilgrimage.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Costumers queue for a temperature check before entering a mobile shop in Saudi Arabia's holy city of Mecca. Photograph: Bandar Al-Dandani/AFP/Getty Images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8.01pm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Estonia  has developed an app that could serve as a digital "immunity passport", allowing users with antibodies to show employers and others their reduced risk of spreading coronavirus.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Immuunsuspass (ImmunityPassport) app being tested out this month was developed by tech firms Transferwise and Guardtime in cooperation with health specialists for the Back to Work non-governmental organisation.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 we've created can provide necessary data to schools and employers to help them make decisions," TransferWise cofounder Taavet Hinrikus told AFP.</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"However, before it's adopted for widespread use, we need to achieve a scientific consensus on COVID-19 immunity."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 allows users to access their COVID-19 test results for an hour after proving their identity. They can also share the results with others using a QR-code that expires after a minute.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developers say this ensures that the immunity results are up-to-date and protected against unauthorised sharing.</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future, users will also be able to access their vaccination data.</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World Health Organization issued a warning in late April that there was "not enough evidence" to give people "risk-free certificates," but hours later appeared to backpedal with a modified statement.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follow-up, WHO said it expected that people who are infected with COVID-19 "will develop an antibody response that will provide some level of protection" but added that "what we don't yet know is the level of protection or how long it will last".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Estonia, known as E-stonia, has made a name for itself as a trailblazer in technology over the years. It pioneered e-voting in 2005 and hosts NATO's elite cyber defence centre.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block-time updated-timeUpdated at 8.04pm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7.44pm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Sunday, the European Union will launch a humanitarian air bridge to support the fight against coronavirus in the Democratic Republic of Congo, officials said.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France's foreign minister, Jean-Yves le Drian, his Belgian counterpart Philippe Goffin and European commissioner for crisis management Janez Lenarcic will travel to Kinshasa on the flight from Brussels.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Monday, they will meet president Felix Tshisekedi in the capital before travelling to the eastern city of Goma, in the troubled region on the border with Rwanda.</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More flights will carry at least 40 tonnes of aid such as water purifiers, and medical supplies. provided by the EU, governments and humanitarian agencies.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 far, Africa has been spared the worst of the pandemic, with 4,755 deaths recorded and 170,286 cases compared to more than 180,000 deaths and two million cases in Europe.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poorer countries like the DRC would struggle to cope if the outbreak intensifies and Brussels has set aside 3.25 billion euros ($3.67 billion) in grants and 1.4 billion euros in loans to help countries through the crisis.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Jean-Yves Le Drian, the French Foreign Minister, will travel to the DRC. Photograph: Fabio Frustaci/EPA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block-time updated-timeUpdated at 8.03pm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7.35pm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Chinese  city of Wuhan has announced it had cleared all hospital cases of coronavirus where patients have shown symptoms.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State newspaper Global Times said that "the last three Covid-19 patients in Wuhan have recovered and been discharged from hospital".</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However, China omits from its data any cases where patients have tested positive for Covid-19 but have not exhibited symptoms. It began recording these separately from 1 April.</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largest night market of Wuhan reopens, mobile vendor stalls and booths can be seen along the sides of the narrow alleyways. Photograph: REX/Shutterstock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block-time updated-timeUpdated at 7.38pm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7.22pm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AstraZeneca's cancer drug Calquence has shown initial signs of helping hospitalised Covid-19 patients get through the worst of the disease, according to tests.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Results from the preliminary research involving 19 patients, which was backed by the United States National Institutes of Health, encouraged the British drugmaker to explore the drug's new use in a wider clinical trial announced in April.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Eleven patients had been on oxygen when they started the 10-14 day Calquence course and eight of them could afterwards be discharged, breathing independently, according to results in a paper co-authored by Astra's head of oncology research, Jose Baselga.</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Eight patients were on mechanical ventilation when they were put on Calquence, and four of them could be discharged, though one died of pulmonary embolism.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"These patients were in a very unstable situation, they would have had a dire prognosis... Within one to three days the majority of these patients got better in terms of ventilation and oxygen needs," Astra's Baselga told Reuters.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Severe cases of Covid-19 are believed to be triggered by an over-reaction of the immune system known as cytokine storm and initial research has brought Calquence, and other drugs that suppress certain elements of the immune system, into play.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7.12pm BST </w:t>
      </w:r>
    </w:p>
    <w:p>
      <w:pPr>
        <w:spacing w:before="20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Kenya  have been involved in the killing of 15 people since the country put a nighttime curfew in place in March to combat coronavirus, the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oversight body said in a statement seen by AFP.</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Independent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Oversight Body (IPOA) said it had received 87 complaints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since the dusk to dawn curfew and heightened security measures were put in place on March 27.</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"After preliminary investigations, 15 deaths and 31 incidents where victims sustained injuries have directly been linked to actions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during the curfew enforcement."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According to the statement, the complaints include deaths, shootings, harassment, assaults, robbery, inhumane treatment and sexual assault.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Kenya's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often accused by rights groups of using excessive force and carrying out unlawful killings, especially in poor neighbourhoods.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April Human Right Watch accused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imposing the curfew in a "chaotic and violent manner from the start", sometimes whipping, kicking and teargassing people to force them off the streets.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isn't just unlawful; it is also counterproductive in fighting the spread of the virus," the rights watchdog said.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6.59pm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Summary  </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Key developments in the global </w:t>
      </w:r>
      <w:hyperlink r:id="rId728" w:history="1">
        <w:r>
          <w:rPr>
            <w:rFonts w:ascii="arial" w:eastAsia="arial" w:hAnsi="arial" w:cs="arial"/>
            <w:i/>
            <w:color w:val="0077CC"/>
            <w:sz w:val="20"/>
            <w:u w:val="single"/>
            <w:shd w:val="clear" w:color="auto" w:fill="FFFFFF"/>
            <w:lang w:val="en-US" w:eastAsia="en-US" w:bidi="ar-SA"/>
          </w:rPr>
          <w:t>coronavirus outbreak</w:t>
        </w:r>
      </w:hyperlink>
      <w:r>
        <w:rPr>
          <w:rFonts w:ascii="arial" w:eastAsia="arial" w:hAnsi="arial" w:cs="arial"/>
          <w:color w:val="000000"/>
          <w:sz w:val="20"/>
          <w:lang w:val="en-US" w:eastAsia="en-US" w:bidi="ar-SA"/>
        </w:rPr>
        <w:t xml:space="preserve"> today include: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World Health Organization has updated its stance on masks to curb the spread of Covid-19. People over 60 or with health issues should wear a medical-grade mask when they are out and cannot physically distance, according to new guidance from the WHO, while all others should wear a three-layer fabric mask.</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UK became the second country to officially record more than 40,000 coronavirus-related deaths, as officials said another 357 people who had tested positive for the virus had died. So far, 40,261 virus deaths have been recorded, giving the UK the world's second-highest death toll behind the United States.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Sweden reported another large rise in new cases of coronavirus on Friday, with the 1,056 positive tests reported by the public health agency marking the third day the country's caseload had increased by more than a thousand. Sweden has now recorded 42,939 cases of coronavirus, and 4,639 deaths.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hospital visitors and outpatients in England will need to wear face coverings from 15 June, Matt Hancock, the health secretary, said. All hospital staff will also be required to wear surgical masks. He also made a plea for people to be mindful of attending protests over the death of George Floyd.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study linked vitamin K deficiency with Covid-19, after researchers found that patients who had died or been admitted to intensive care with Covid-19 have been found to be deficient in the vitamin, which is found in spinach, eggs and hard and blue cheeses.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Covid-19's impact on the US economy waned in May as the unemployment rate dipped to 13.3% and the US added another 2.5m jobs. The surprise news follows the loss of 20m jobs in April when unemployment hit 14.7%. Economists were expecting a rise to as high as 20%.</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 billionaires gained half a trillion dollars in wealth during outbreak. Even as more than 42 million people have signed on as unemployed in the US, the country's billionaires have added half a trillion dollars to their combined wealth, according to a think tank report.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11 weeks from 18 March, when US lockdowns started, the wealth of America's richest people surged by over $565bn. Jeff Bezos, founder of Amazon, saw his wealth increase by $36.2bn. Facebook's Mark Zuckerberg was the second biggest beneficiary, increasing his net worth by $30.1bn.</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judge in Australia banned a Black Lives Matter protest planned to take place in Sydney on Saturday, citing the coronavirus crisis, after a legal application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New South Wales state Supreme Court Justice Des Fagan ruled the rally was not an authorised public assembly.</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Paris cited ongoing health risks related to the coronavirus pandemic as they banned a demonstration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planned to take place outside the city's US embassy on Saturday. Trouble broke out at another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demonstration in the French capital on Wednesday.</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Monday, more than half of Spain will enter the fourth and final phase of the country's lockdown de-escalation, the government announced. However, the 52% of Spaniards in the last stage will not include those in the Madrid region or the Barcelona metropolitan area - the two parts of the country hit hardest by Covid-19.</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That's it from me, Damien Gayle, for another day. I'll be back with you on Monday.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6.44pm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street vendor poses as he arranges face masks to sell on the outskirts of Hyderabad. Photograph: Noah Seelam/AFP/Getty Images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6.34pm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Hydroxychloroquine does not work against Covid-19 and should not be given to any more hospital patients around the world, say the leaders of the biggest and best-designed trial of the drug, which experts will hope finally settle the question, writes Sarah Boseley, the Guardian's health editor.</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you are admitted to hospital, don't take hydroxychloroquine," said Martin Landray, the deputy chief investigator of the Recovery trial and professor of medicine and epidemiology at Oxford University. "It doesn't work."</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Many countries have permitted emergency use of the drug for Covid-19 patients in hospitals, following claims from a few doctors, including Didier Raoult in France, that it was a cure and the ensuing clamour from the public. President Donald Trump </w:t>
      </w:r>
      <w:hyperlink r:id="rId728" w:history="1">
        <w:r>
          <w:rPr>
            <w:rFonts w:ascii="arial" w:eastAsia="arial" w:hAnsi="arial" w:cs="arial"/>
            <w:i/>
            <w:color w:val="0077CC"/>
            <w:sz w:val="20"/>
            <w:u w:val="single"/>
            <w:shd w:val="clear" w:color="auto" w:fill="FFFFFF"/>
            <w:lang w:val="en-US" w:eastAsia="en-US" w:bidi="ar-SA"/>
          </w:rPr>
          <w:t>backed the drug</w:t>
        </w:r>
      </w:hyperlink>
      <w:r>
        <w:rPr>
          <w:rFonts w:ascii="arial" w:eastAsia="arial" w:hAnsi="arial" w:cs="arial"/>
          <w:color w:val="000000"/>
          <w:sz w:val="20"/>
          <w:lang w:val="en-US" w:eastAsia="en-US" w:bidi="ar-SA"/>
        </w:rPr>
        <w:t>, saying it should be given to patients and later said he was personally taking it to protect himself from the virus.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Landray said the hype should now stop. "It is being touted as a game-changer, a wonderful drug, a breakthrough. This is an incredibly important result because worldwide we can stop using a drug that is useless." </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first results from the Recovery trial, which has been testing seven therapies for Covid-19, swiftly followed the </w:t>
      </w:r>
      <w:hyperlink r:id="rId728" w:history="1">
        <w:r>
          <w:rPr>
            <w:rFonts w:ascii="arial" w:eastAsia="arial" w:hAnsi="arial" w:cs="arial"/>
            <w:i/>
            <w:color w:val="0077CC"/>
            <w:sz w:val="20"/>
            <w:u w:val="single"/>
            <w:shd w:val="clear" w:color="auto" w:fill="FFFFFF"/>
            <w:lang w:val="en-US" w:eastAsia="en-US" w:bidi="ar-SA"/>
          </w:rPr>
          <w:t>retraction of a paper</w:t>
        </w:r>
      </w:hyperlink>
      <w:r>
        <w:rPr>
          <w:rFonts w:ascii="arial" w:eastAsia="arial" w:hAnsi="arial" w:cs="arial"/>
          <w:color w:val="000000"/>
          <w:sz w:val="20"/>
          <w:lang w:val="en-US" w:eastAsia="en-US" w:bidi="ar-SA"/>
        </w:rPr>
        <w:t xml:space="preserve"> in the Lancet medical journal on Thursday night that claimed hydroxychloroquine was linked to an increased risk of death in Covid-19 patients. The authors of the paper withdrew it after the US company Surgisphere refused to cooperate with an independent audit of the data it had supplied for the study. A Guardian investigation had showed serious errors in the data and raised questions about Surgisphere and its CEO.</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Related:  </w:t>
      </w:r>
      <w:hyperlink r:id="rId728" w:history="1">
        <w:r>
          <w:rPr>
            <w:rFonts w:ascii="arial" w:eastAsia="arial" w:hAnsi="arial" w:cs="arial"/>
            <w:i/>
            <w:color w:val="0077CC"/>
            <w:sz w:val="20"/>
            <w:u w:val="single"/>
            <w:shd w:val="clear" w:color="auto" w:fill="FFFFFF"/>
            <w:lang w:val="en-US" w:eastAsia="en-US" w:bidi="ar-SA"/>
          </w:rPr>
          <w:t>Hydroxychloroquine does not cure Covid-19, say drug trial chiefs</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6.20pm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World Health Organization's eastern Mediterreanean office has tweeted a breakdown of coronavirus statistics from member states. </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enltrTesting for the virus that causes </w:t>
      </w:r>
      <w:hyperlink r:id="rId728" w:history="1">
        <w:r>
          <w:rPr>
            <w:rFonts w:ascii="arial" w:eastAsia="arial" w:hAnsi="arial" w:cs="arial"/>
            <w:i/>
            <w:color w:val="0077CC"/>
            <w:sz w:val="20"/>
            <w:u w:val="single"/>
            <w:shd w:val="clear" w:color="auto" w:fill="FFFFFF"/>
            <w:lang w:val="en-US" w:eastAsia="en-US" w:bidi="ar-SA"/>
          </w:rPr>
          <w:t>#COVID19</w:t>
        </w:r>
      </w:hyperlink>
      <w:r>
        <w:rPr>
          <w:rFonts w:ascii="arial" w:eastAsia="arial" w:hAnsi="arial" w:cs="arial"/>
          <w:color w:val="000000"/>
          <w:sz w:val="20"/>
          <w:lang w:val="en-US" w:eastAsia="en-US" w:bidi="ar-SA"/>
        </w:rPr>
        <w:t xml:space="preserve">, or of clinical specimens from patients meeting the suspected case definition, should be performed in appropriately equipped laboratories by well-trained and protected staff. Laboratory biosafety guidance: ??            </w:t>
      </w:r>
      <w:hyperlink r:id="rId728" w:history="1">
        <w:r>
          <w:rPr>
            <w:rFonts w:ascii="arial" w:eastAsia="arial" w:hAnsi="arial" w:cs="arial"/>
            <w:i/>
            <w:color w:val="0077CC"/>
            <w:sz w:val="20"/>
            <w:u w:val="single"/>
            <w:shd w:val="clear" w:color="auto" w:fill="FFFFFF"/>
            <w:lang w:val="en-US" w:eastAsia="en-US" w:bidi="ar-SA"/>
          </w:rPr>
          <w:t>https://t.co/sCDqmYrpmk</w:t>
        </w:r>
      </w:hyperlink>
      <w:r>
        <w:rPr>
          <w:rFonts w:ascii="arial" w:eastAsia="arial" w:hAnsi="arial" w:cs="arial"/>
          <w:color w:val="000000"/>
          <w:sz w:val="20"/>
          <w:lang w:val="en-US" w:eastAsia="en-US" w:bidi="ar-SA"/>
        </w:rPr>
        <w:t xml:space="preserve">           </w:t>
      </w:r>
      <w:hyperlink r:id="rId728" w:history="1">
        <w:r>
          <w:rPr>
            <w:rFonts w:ascii="arial" w:eastAsia="arial" w:hAnsi="arial" w:cs="arial"/>
            <w:i/>
            <w:color w:val="0077CC"/>
            <w:sz w:val="20"/>
            <w:u w:val="single"/>
            <w:shd w:val="clear" w:color="auto" w:fill="FFFFFF"/>
            <w:lang w:val="en-US" w:eastAsia="en-US" w:bidi="ar-SA"/>
          </w:rPr>
          <w:t>pic.twitter.com/MhJDOEyzkf</w:t>
        </w:r>
      </w:hyperlink>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WHO EMRO (@WHOEMRO) </w:t>
      </w:r>
      <w:hyperlink r:id="rId728" w:history="1">
        <w:r>
          <w:rPr>
            <w:rFonts w:ascii="arial" w:eastAsia="arial" w:hAnsi="arial" w:cs="arial"/>
            <w:i/>
            <w:color w:val="0077CC"/>
            <w:sz w:val="20"/>
            <w:u w:val="single"/>
            <w:shd w:val="clear" w:color="auto" w:fill="FFFFFF"/>
            <w:lang w:val="en-US" w:eastAsia="en-US" w:bidi="ar-SA"/>
          </w:rPr>
          <w:t>June 5, 2020</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block-time updated-timeUpdated at 6.24pm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6.09pm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politicisation of the coronavirus crisis and the Brazilian government's deliberate "torpedoing" of social distancing efforts has condemned South America's largest country to a historic tragedy that will most punish the poor, Brazil's most respected medical voice has said, writes Tom Phillips, the Guardian's Latin America correspondent, in Rio de Janeiro.</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w:t>
      </w:r>
      <w:hyperlink r:id="rId728" w:history="1">
        <w:r>
          <w:rPr>
            <w:rFonts w:ascii="arial" w:eastAsia="arial" w:hAnsi="arial" w:cs="arial"/>
            <w:i/>
            <w:color w:val="0077CC"/>
            <w:sz w:val="20"/>
            <w:u w:val="single"/>
            <w:shd w:val="clear" w:color="auto" w:fill="FFFFFF"/>
            <w:lang w:val="en-US" w:eastAsia="en-US" w:bidi="ar-SA"/>
          </w:rPr>
          <w:t>Brazil's death toll surpassed that of Italy</w:t>
        </w:r>
      </w:hyperlink>
      <w:r>
        <w:rPr>
          <w:rFonts w:ascii="arial" w:eastAsia="arial" w:hAnsi="arial" w:cs="arial"/>
          <w:color w:val="000000"/>
          <w:sz w:val="20"/>
          <w:lang w:val="en-US" w:eastAsia="en-US" w:bidi="ar-SA"/>
        </w:rPr>
        <w:t xml:space="preserve">,            </w:t>
      </w:r>
      <w:hyperlink r:id="rId728" w:history="1">
        <w:r>
          <w:rPr>
            <w:rFonts w:ascii="arial" w:eastAsia="arial" w:hAnsi="arial" w:cs="arial"/>
            <w:i/>
            <w:color w:val="0077CC"/>
            <w:sz w:val="20"/>
            <w:u w:val="single"/>
            <w:shd w:val="clear" w:color="auto" w:fill="FFFFFF"/>
            <w:lang w:val="en-US" w:eastAsia="en-US" w:bidi="ar-SA"/>
          </w:rPr>
          <w:t>Drauzio Varella</w:t>
        </w:r>
      </w:hyperlink>
      <w:r>
        <w:rPr>
          <w:rFonts w:ascii="arial" w:eastAsia="arial" w:hAnsi="arial" w:cs="arial"/>
          <w:color w:val="000000"/>
          <w:sz w:val="20"/>
          <w:lang w:val="en-US" w:eastAsia="en-US" w:bidi="ar-SA"/>
        </w:rPr>
        <w:t xml:space="preserve"> told the Guardian that historians would be unkind to president Jair Bolsonaro, who is facing international condemnation for his handling of the pandemic.</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think history will ascribe to him a level of guilt that I really wouldn't want for myself," said Varella, an oncologist, author and broadcaster who is a household name thanks to decades of public health activism.</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Only two countries, the US and the UK, have lost more lives, and Brazil seems poised to overtake the latter. </w:t>
      </w:r>
      <w:hyperlink r:id="rId728" w:history="1">
        <w:r>
          <w:rPr>
            <w:rFonts w:ascii="arial" w:eastAsia="arial" w:hAnsi="arial" w:cs="arial"/>
            <w:i/>
            <w:color w:val="0077CC"/>
            <w:sz w:val="20"/>
            <w:u w:val="single"/>
            <w:shd w:val="clear" w:color="auto" w:fill="FFFFFF"/>
            <w:lang w:val="en-US" w:eastAsia="en-US" w:bidi="ar-SA"/>
          </w:rPr>
          <w:t>Brazil</w:t>
        </w:r>
      </w:hyperlink>
      <w:r>
        <w:rPr>
          <w:rFonts w:ascii="arial" w:eastAsia="arial" w:hAnsi="arial" w:cs="arial"/>
          <w:color w:val="000000"/>
          <w:sz w:val="20"/>
          <w:lang w:val="en-US" w:eastAsia="en-US" w:bidi="ar-SA"/>
        </w:rPr>
        <w:t xml:space="preserve"> has confirmed 615,000 cases, second only to the US.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"Because in Brazil we are already the third country in the world in terms of deaths, we will soon become the second, and we are going to come close to the level of mortality in the US, which has 330 million citizens - that's 60% larger than Brazil's population," predicted Varella.</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situation couldn't be worse. It just couldn't."</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Related:  </w:t>
      </w:r>
      <w:hyperlink r:id="rId728" w:history="1">
        <w:r>
          <w:rPr>
            <w:rFonts w:ascii="arial" w:eastAsia="arial" w:hAnsi="arial" w:cs="arial"/>
            <w:i/>
            <w:color w:val="0077CC"/>
            <w:sz w:val="20"/>
            <w:u w:val="single"/>
            <w:shd w:val="clear" w:color="auto" w:fill="FFFFFF"/>
            <w:lang w:val="en-US" w:eastAsia="en-US" w:bidi="ar-SA"/>
          </w:rPr>
          <w:t>Brazil condemned to historic tragedy by Bolsonaro's virus response - top doctor</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5.58pm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coronavirus crisis "is not over" and will not be "until there is no virus anywhere in the world," the World Health Organization said on Friday, as it warned of "upticks" in some countries.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epicentre of the pandemic is currently in countries of central, south and north America, particularly the United States, WHO spokeswoman Margaret Harris was quoted as saying by the Reuters news agency.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upticks (in cases), yes we have seen in countries around the world - I'm not talking specifically about Europe - when the lockdowns ease, when the social distancing measures ease, people sometimes interpret this as 'OK, it's over'," Harris told a UN briefing in Geneva.</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"It's not over. It's not over until there is no virus anywhere in the world," she said.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Referring to demonstrations since the killing of George Floyd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Minneapolis 10 days ago, Harris said that protesters must take precautions. "We have certainly seen a lot of passion this week, we've seen people who have felt the need to be out and to express their feelings," she added. "We ask them to remember still protect yourself and others."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5.48pm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85 new coronavirus fatalities in Italy on Friday, down from 88 on Wednesday, while new infections leapt by 518, up from 177 within the last 24 hours, writes Angela Giuffrida, the Guardian's Rome correspondent.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majority of the new infections - 402 - were in the worst affected Lombardy region, according to the figures from the civil protection authority. Over 19,000 tests were carried out in Lombardy in a day, compared to 3,410 on Thursday.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18 May, people have been able to go to bars, restaurants and shops and since Wednesday they have been free to travel beyond their regions. The infection rate across Italy's 19 other regions has so far been steadily declining, with several registering zero daily cases.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number of people currently infected with the virus decreased by 1,453 to 36,976 on Friday. Italy has so far registered 234,531 coronavirus cases, including 33,774 deaths 163,781 recoveries.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People protest in Rome on Friday in solidarity with George Floyd and protesters in the US. Photograph: Yara Nardi/Reuters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5.31pm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major trial of hydroxychloroquine has found it has "no benefit" for patients hospitalised with the coronavirus, researchers said Friday, announcing they had stopped tests of the drug. </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chief investigators in the Recovery trial, which is run by the University of Oxford and is testing a number of potential treatments for the new coronavirus, said </w:t>
      </w:r>
      <w:hyperlink r:id="rId728" w:history="1">
        <w:r>
          <w:rPr>
            <w:rFonts w:ascii="arial" w:eastAsia="arial" w:hAnsi="arial" w:cs="arial"/>
            <w:i/>
            <w:color w:val="0077CC"/>
            <w:sz w:val="20"/>
            <w:u w:val="single"/>
            <w:shd w:val="clear" w:color="auto" w:fill="FFFFFF"/>
            <w:lang w:val="en-US" w:eastAsia="en-US" w:bidi="ar-SA"/>
          </w:rPr>
          <w:t>in a statement</w:t>
        </w:r>
      </w:hyperlink>
      <w:r>
        <w:rPr>
          <w:rFonts w:ascii="arial" w:eastAsia="arial" w:hAnsi="arial" w:cs="arial"/>
          <w:color w:val="000000"/>
          <w:sz w:val="20"/>
          <w:lang w:val="en-US" w:eastAsia="en-US" w:bidi="ar-SA"/>
        </w:rPr>
        <w:t xml:space="preserve">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have concluded that there is no beneficial effect of hydroxychloroquine in patients hospitalised with Covid-19. We have therefore decided to stop enrolling participants to the hydroxychloroquine arm of the Recovery trial with immediate effect. We are now releasing the preliminary results as they have important implications for patient care and public health.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Hydroxychloroquine, an old malaria and rheumatoid arthritis drug, has been touted by many, including the US president, Donald Trump, as a potential treatment or prophylactic for coronavirus infection.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announcement comes in the same week that the World Health Organization (WHO) restarted its trials of hydroxychloroquine after they were temporarily halted because of a now-retracted study in The Lancet medical journal.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5.18pm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UK becomes second country with 40,000 Covid-19 deaths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UK became the second country to officially record more than 40,000 coronavirus-related deaths on Friday, as health officials said another 357 people who had tested positive for the virus have died.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 far, 40,261 deaths due to the virus have been recorded, giving the UK the world's second-highest pandemic death toll behind the United States.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actual Covid-19 death toll is widely considered to be higher as the total only includes those who have tested positive for the virus.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According to the department of health, 1,650 more people were recorded as testing positive for the coronavirus, pushing the country's total caseload up to 283,311. </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Friday, leading medics and scientists called on the prime minister, </w:t>
      </w:r>
      <w:hyperlink r:id="rId728" w:history="1">
        <w:r>
          <w:rPr>
            <w:rFonts w:ascii="arial" w:eastAsia="arial" w:hAnsi="arial" w:cs="arial"/>
            <w:i/>
            <w:color w:val="0077CC"/>
            <w:sz w:val="20"/>
            <w:u w:val="single"/>
            <w:shd w:val="clear" w:color="auto" w:fill="FFFFFF"/>
            <w:lang w:val="en-US" w:eastAsia="en-US" w:bidi="ar-SA"/>
          </w:rPr>
          <w:t>Boris Johnson</w:t>
        </w:r>
      </w:hyperlink>
      <w:r>
        <w:rPr>
          <w:rFonts w:ascii="arial" w:eastAsia="arial" w:hAnsi="arial" w:cs="arial"/>
          <w:color w:val="000000"/>
          <w:sz w:val="20"/>
          <w:lang w:val="en-US" w:eastAsia="en-US" w:bidi="ar-SA"/>
        </w:rPr>
        <w:t>, to order a public inquiry to prepare Britain for a second wave of the coronavirus this winter, warning that many more will die unless the country improves its response.</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enltrAs of 9am 5 June, there have been 5,214,277 tests, with 207,231 tests on 4 June. 283,311 people have tested positive. As of 5pm on 4 June, of those tested positive for coronavirus, across all settings, 40,261 have sadly died. More info: ?? </w:t>
      </w:r>
      <w:hyperlink r:id="rId728" w:history="1">
        <w:r>
          <w:rPr>
            <w:rFonts w:ascii="arial" w:eastAsia="arial" w:hAnsi="arial" w:cs="arial"/>
            <w:i/>
            <w:color w:val="0077CC"/>
            <w:sz w:val="20"/>
            <w:u w:val="single"/>
            <w:shd w:val="clear" w:color="auto" w:fill="FFFFFF"/>
            <w:lang w:val="en-US" w:eastAsia="en-US" w:bidi="ar-SA"/>
          </w:rPr>
          <w:t>https://t.co/xXnL3FU15k</w:t>
        </w:r>
      </w:hyperlink>
      <w:r>
        <w:rPr>
          <w:rFonts w:ascii="arial" w:eastAsia="arial" w:hAnsi="arial" w:cs="arial"/>
          <w:color w:val="000000"/>
          <w:sz w:val="20"/>
          <w:lang w:val="en-US" w:eastAsia="en-US" w:bidi="ar-SA"/>
        </w:rPr>
        <w:t xml:space="preserve">           </w:t>
      </w:r>
      <w:hyperlink r:id="rId728" w:history="1">
        <w:r>
          <w:rPr>
            <w:rFonts w:ascii="arial" w:eastAsia="arial" w:hAnsi="arial" w:cs="arial"/>
            <w:i/>
            <w:color w:val="0077CC"/>
            <w:sz w:val="20"/>
            <w:u w:val="single"/>
            <w:shd w:val="clear" w:color="auto" w:fill="FFFFFF"/>
            <w:lang w:val="en-US" w:eastAsia="en-US" w:bidi="ar-SA"/>
          </w:rPr>
          <w:t>pic.twitter.com/CKjYXWff7f</w:t>
        </w:r>
      </w:hyperlink>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Department of Health and Social Care (@DHSCgovuk) </w:t>
      </w:r>
      <w:hyperlink r:id="rId728" w:history="1">
        <w:r>
          <w:rPr>
            <w:rFonts w:ascii="arial" w:eastAsia="arial" w:hAnsi="arial" w:cs="arial"/>
            <w:i/>
            <w:color w:val="0077CC"/>
            <w:sz w:val="20"/>
            <w:u w:val="single"/>
            <w:shd w:val="clear" w:color="auto" w:fill="FFFFFF"/>
            <w:lang w:val="en-US" w:eastAsia="en-US" w:bidi="ar-SA"/>
          </w:rPr>
          <w:t>June 5, 2020</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5.02pm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Universities and colleges will reopen in Zambia next week, more than two months after they were closed as part of measures to contain the spread of coronavirus.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Friday the minister for higher education, Brian Mushimba, said classes would resume from 8 June, with graduating students who are writing final examinations the first to go back.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Other students would have to continue with online learning for the time being, Mushimba was quoted as saying by China's official Xinhua news agency.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Covid-19 preventative measures would still be mandatory, including instructions to students to bring their own face masks, hand sanitisers and soap with them to campus.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4.52pm BST </w:t>
      </w:r>
    </w:p>
    <w:p>
      <w:pPr>
        <w:spacing w:before="20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Paris cited ongoing health risks related to the coronavirus pandemic as they banned a demonstration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planned to take place outside the city's US embassy on Saturday, Reuters reports.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Trouble broke out at another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demonstration in the French capital on Wednesday. Thousands had turned up despite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ban on the event in memory of Adama Traore, a 24-year old black Frenchman who died in a 2016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which some have likened to Floyd's death.</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4.38pm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Monday, more than half of Spain will enter the fourth and final phase of the country's lockdown de-escalation, the government announced on Friday, writes Sam Jones, the Guardian's Madrid correspondent.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However, the 52% of Spaniards in the last stage will not include those in the Madrid region or the Barcelona metropolitan area - the two parts of the country hit hardest by Covid-19.</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Along with many other regions, they will instead proceed to the penultimate phase, in which groups of up to 15 people can meet.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People living in areas in the final phase, such as Andalucía, the Balearic islands and the Canary islands, can once again eat inside restaurants as long as social distancing is practised, while shops, cinemas and theatres can open at 50% capacity.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Spain's health minister, Salvador Illa, appealed for people to continue to behave responsibly so that the progress made during the lockdown was not squandered, adding: "The virus is still around."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Wednesday, the Spanish congress approved a sixth and final extension of the state of emergency, which is now set to end on June 22.</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Spain is due to reopen to foreign tourists from 1 July.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4.28pm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WHO advises public to wear face masks when unable to distance  </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People over 60 or with health issues should wear a medical-grade mask when they are out and cannot socially distance, according to new guidance from the </w:t>
      </w:r>
      <w:hyperlink r:id="rId728" w:history="1">
        <w:r>
          <w:rPr>
            <w:rFonts w:ascii="arial" w:eastAsia="arial" w:hAnsi="arial" w:cs="arial"/>
            <w:i/>
            <w:color w:val="0077CC"/>
            <w:sz w:val="20"/>
            <w:u w:val="single"/>
            <w:shd w:val="clear" w:color="auto" w:fill="FFFFFF"/>
            <w:lang w:val="en-US" w:eastAsia="en-US" w:bidi="ar-SA"/>
          </w:rPr>
          <w:t>World Health Organization</w:t>
        </w:r>
      </w:hyperlink>
      <w:r>
        <w:rPr>
          <w:rFonts w:ascii="arial" w:eastAsia="arial" w:hAnsi="arial" w:cs="arial"/>
          <w:color w:val="000000"/>
          <w:sz w:val="20"/>
          <w:lang w:val="en-US" w:eastAsia="en-US" w:bidi="ar-SA"/>
        </w:rPr>
        <w:t>, while all others should wear a three-layer fabric mask, writes Sarah Boseley, the Guardian's health editor.</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UK may have to rethink its advice following the significant change of stance by the WHO, which until now has been reluctant to advocate the wearing of masks by the public because of limited evidence that they offer protection.</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Thursday, UK ministers announced it would be </w:t>
      </w:r>
      <w:hyperlink r:id="rId728" w:history="1">
        <w:r>
          <w:rPr>
            <w:rFonts w:ascii="arial" w:eastAsia="arial" w:hAnsi="arial" w:cs="arial"/>
            <w:i/>
            <w:color w:val="0077CC"/>
            <w:sz w:val="20"/>
            <w:u w:val="single"/>
            <w:shd w:val="clear" w:color="auto" w:fill="FFFFFF"/>
            <w:lang w:val="en-US" w:eastAsia="en-US" w:bidi="ar-SA"/>
          </w:rPr>
          <w:t>mandatory to wear face coverings on public transport from 15 June</w:t>
        </w:r>
      </w:hyperlink>
      <w:r>
        <w:rPr>
          <w:rFonts w:ascii="arial" w:eastAsia="arial" w:hAnsi="arial" w:cs="arial"/>
          <w:color w:val="000000"/>
          <w:sz w:val="20"/>
          <w:lang w:val="en-US" w:eastAsia="en-US" w:bidi="ar-SA"/>
        </w:rPr>
        <w:t>, but these coverings can be simply T-shirts or scarves.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new WHO guidance, announced on Friday, is a result of research commissioned by the organisation. It is still unknown whether the wearers of masks are protected, say its experts, but the new design it advocates does give protection to other people if properly used.</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Related:  </w:t>
      </w:r>
      <w:hyperlink r:id="rId728" w:history="1">
        <w:r>
          <w:rPr>
            <w:rFonts w:ascii="arial" w:eastAsia="arial" w:hAnsi="arial" w:cs="arial"/>
            <w:i/>
            <w:color w:val="0077CC"/>
            <w:sz w:val="20"/>
            <w:u w:val="single"/>
            <w:shd w:val="clear" w:color="auto" w:fill="FFFFFF"/>
            <w:lang w:val="en-US" w:eastAsia="en-US" w:bidi="ar-SA"/>
          </w:rPr>
          <w:t>WHO changes advice to back medical-grade masks for over-60s</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block-time updated-timeUpdated at 10.35am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4.16pm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model wears a mask designed by RIXO. Photograph: Getty Images/BFC/["Getty Images for the BFC"]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fashion question de nos jours would have been unimaginable four months ago,. Namely: how do I quickly find a face mask that does not scare my children or make me look like Bane in the Dark Knight Rises?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Clearly the use of face masks is primarily a public health issue, and not a style one writes Hannah Marriott, the Guardian's fashion editor. But it would be better if your face mask - your de facto first impression for the next who-knows-how-long - did not make you feel any weirder than you already do. </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Related:  </w:t>
      </w:r>
      <w:hyperlink r:id="rId728" w:history="1">
        <w:r>
          <w:rPr>
            <w:rFonts w:ascii="arial" w:eastAsia="arial" w:hAnsi="arial" w:cs="arial"/>
            <w:i/>
            <w:color w:val="0077CC"/>
            <w:sz w:val="20"/>
            <w:u w:val="single"/>
            <w:shd w:val="clear" w:color="auto" w:fill="FFFFFF"/>
            <w:lang w:val="en-US" w:eastAsia="en-US" w:bidi="ar-SA"/>
          </w:rPr>
          <w:t>Another pretty face: how stylish masks are lightening the mood</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block-time updated-timeUpdated at 4.16pm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3.44pm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US, Donald Trump is giving a press conference to celebrate the unexpectedly good unemployment news there. You can follow that live on our US live blog here:</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Related:  </w:t>
      </w:r>
      <w:hyperlink r:id="rId728" w:history="1">
        <w:r>
          <w:rPr>
            <w:rFonts w:ascii="arial" w:eastAsia="arial" w:hAnsi="arial" w:cs="arial"/>
            <w:i/>
            <w:color w:val="0077CC"/>
            <w:sz w:val="20"/>
            <w:u w:val="single"/>
            <w:shd w:val="clear" w:color="auto" w:fill="FFFFFF"/>
            <w:lang w:val="en-US" w:eastAsia="en-US" w:bidi="ar-SA"/>
          </w:rPr>
          <w:t>Trump speaks after unexpected jobs gain amid economic crisis and protests - live</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Figures released today showed Covid-19's devastating assault on the US economy waned in May as the unemployment rate dipped to 13.3% and the US added another 2.5m jobs.</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latest tally follows the loss of </w:t>
      </w:r>
      <w:hyperlink r:id="rId728" w:history="1">
        <w:r>
          <w:rPr>
            <w:rFonts w:ascii="arial" w:eastAsia="arial" w:hAnsi="arial" w:cs="arial"/>
            <w:i/>
            <w:color w:val="0077CC"/>
            <w:sz w:val="20"/>
            <w:u w:val="single"/>
            <w:shd w:val="clear" w:color="auto" w:fill="FFFFFF"/>
            <w:lang w:val="en-US" w:eastAsia="en-US" w:bidi="ar-SA"/>
          </w:rPr>
          <w:t>20</w:t>
        </w:r>
      </w:hyperlink>
      <w:r>
        <w:rPr>
          <w:rFonts w:ascii="arial" w:eastAsia="arial" w:hAnsi="arial" w:cs="arial"/>
          <w:color w:val="000000"/>
          <w:sz w:val="20"/>
          <w:lang w:val="en-US" w:eastAsia="en-US" w:bidi="ar-SA"/>
        </w:rPr>
        <w:t xml:space="preserve">           </w:t>
      </w:r>
      <w:hyperlink r:id="rId728" w:history="1">
        <w:r>
          <w:rPr>
            <w:rFonts w:ascii="arial" w:eastAsia="arial" w:hAnsi="arial" w:cs="arial"/>
            <w:i/>
            <w:color w:val="0077CC"/>
            <w:sz w:val="20"/>
            <w:u w:val="single"/>
            <w:shd w:val="clear" w:color="auto" w:fill="FFFFFF"/>
            <w:lang w:val="en-US" w:eastAsia="en-US" w:bidi="ar-SA"/>
          </w:rPr>
          <w:t>m</w:t>
        </w:r>
      </w:hyperlink>
      <w:r>
        <w:rPr>
          <w:rFonts w:ascii="arial" w:eastAsia="arial" w:hAnsi="arial" w:cs="arial"/>
          <w:color w:val="000000"/>
          <w:sz w:val="20"/>
          <w:lang w:val="en-US" w:eastAsia="en-US" w:bidi="ar-SA"/>
        </w:rPr>
        <w:t xml:space="preserve">           </w:t>
      </w:r>
      <w:hyperlink r:id="rId728" w:history="1">
        <w:r>
          <w:rPr>
            <w:rFonts w:ascii="arial" w:eastAsia="arial" w:hAnsi="arial" w:cs="arial"/>
            <w:i/>
            <w:color w:val="0077CC"/>
            <w:sz w:val="20"/>
            <w:u w:val="single"/>
            <w:shd w:val="clear" w:color="auto" w:fill="FFFFFF"/>
            <w:lang w:val="en-US" w:eastAsia="en-US" w:bidi="ar-SA"/>
          </w:rPr>
          <w:t>jobs in April</w:t>
        </w:r>
      </w:hyperlink>
      <w:r>
        <w:rPr>
          <w:rFonts w:ascii="arial" w:eastAsia="arial" w:hAnsi="arial" w:cs="arial"/>
          <w:color w:val="000000"/>
          <w:sz w:val="20"/>
          <w:lang w:val="en-US" w:eastAsia="en-US" w:bidi="ar-SA"/>
        </w:rPr>
        <w:t xml:space="preserve"> when unemployment hit 14.7%. In February the unemployment rate was just 3.5%.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Some had predicted an increase in unemployment to about 20% today.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3.31pm BST </w:t>
      </w:r>
    </w:p>
    <w:p>
      <w:pPr>
        <w:spacing w:before="240" w:line="260" w:lineRule="atLeast"/>
        <w:jc w:val="both"/>
        <w:rPr>
          <w:rFonts w:ascii="arial" w:eastAsia="arial" w:hAnsi="arial" w:cs="arial"/>
          <w:sz w:val="20"/>
          <w:lang w:val="en-US" w:eastAsia="en-US" w:bidi="ar-SA"/>
        </w:rPr>
      </w:pPr>
      <w:hyperlink r:id="rId728" w:history="1">
        <w:r>
          <w:rPr>
            <w:rFonts w:ascii="arial" w:eastAsia="arial" w:hAnsi="arial" w:cs="arial"/>
            <w:i/>
            <w:color w:val="0077CC"/>
            <w:sz w:val="20"/>
            <w:u w:val="single"/>
            <w:shd w:val="clear" w:color="auto" w:fill="FFFFFF"/>
            <w:lang w:val="en-US" w:eastAsia="en-US" w:bidi="ar-SA"/>
          </w:rPr>
          <w:t>Ireland</w:t>
        </w:r>
      </w:hyperlink>
      <w:r>
        <w:rPr>
          <w:rFonts w:ascii="arial" w:eastAsia="arial" w:hAnsi="arial" w:cs="arial"/>
          <w:color w:val="000000"/>
          <w:sz w:val="20"/>
          <w:lang w:val="en-US" w:eastAsia="en-US" w:bidi="ar-SA"/>
        </w:rPr>
        <w:t xml:space="preserve"> is accelerating the relaxation of lockdown restrictions by expanding the travel limit and reopening shops, playgrounds, libraries and other facilities from Monday.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taoiseach, Leo Varadkar, struck an upbeat tone in Ireland's fight against Covid-19 by quoting Samwise Gamgee, a hobbit in Lord of the Rings. "But in the end, it's only a passing thing, this shadow. Even darkness must pass. A new day will come. And when the sun shines it will shine out the clearer."</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announcement on Friday came amid a sharp fall in new cases - fewer than a hundred each day for the past 12 days - and evidence the reproduction number remains well below 1. Some business leaders, politicians and commentators had voiced concern that the lockdown exit strategy was too slow and conservative.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Varadkar said the roadmap will be speeded up and shortened from five to four phases. "Summer is not lost and this can be a summer of hope if we keep the virus at bay."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From Monday, the start of the second phase, all retail stores can reopen, but with staggered opening times. The 5km travel limit will expand to let people travel within their county or up to 20km from home, whichever is greater.</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enltrAn Taoiseach </w:t>
      </w:r>
      <w:hyperlink r:id="rId728" w:history="1">
        <w:r>
          <w:rPr>
            <w:rFonts w:ascii="arial" w:eastAsia="arial" w:hAnsi="arial" w:cs="arial"/>
            <w:i/>
            <w:color w:val="0077CC"/>
            <w:sz w:val="20"/>
            <w:u w:val="single"/>
            <w:shd w:val="clear" w:color="auto" w:fill="FFFFFF"/>
            <w:lang w:val="en-US" w:eastAsia="en-US" w:bidi="ar-SA"/>
          </w:rPr>
          <w:t>@LeoVaradkar</w:t>
        </w:r>
      </w:hyperlink>
      <w:r>
        <w:rPr>
          <w:rFonts w:ascii="arial" w:eastAsia="arial" w:hAnsi="arial" w:cs="arial"/>
          <w:color w:val="000000"/>
          <w:sz w:val="20"/>
          <w:lang w:val="en-US" w:eastAsia="en-US" w:bidi="ar-SA"/>
        </w:rPr>
        <w:t xml:space="preserve">, "Many have yearned to break free from cocooning, from Monday it will be permissible for people in this category to welcome a small number of visitors to their home."            </w:t>
      </w:r>
      <w:hyperlink r:id="rId728" w:history="1">
        <w:r>
          <w:rPr>
            <w:rFonts w:ascii="arial" w:eastAsia="arial" w:hAnsi="arial" w:cs="arial"/>
            <w:i/>
            <w:color w:val="0077CC"/>
            <w:sz w:val="20"/>
            <w:u w:val="single"/>
            <w:shd w:val="clear" w:color="auto" w:fill="FFFFFF"/>
            <w:lang w:val="en-US" w:eastAsia="en-US" w:bidi="ar-SA"/>
          </w:rPr>
          <w:t>https://t.co/REyhbzcrpx</w:t>
        </w:r>
      </w:hyperlink>
      <w:r>
        <w:rPr>
          <w:rFonts w:ascii="arial" w:eastAsia="arial" w:hAnsi="arial" w:cs="arial"/>
          <w:color w:val="000000"/>
          <w:sz w:val="20"/>
          <w:lang w:val="en-US" w:eastAsia="en-US" w:bidi="ar-SA"/>
        </w:rPr>
        <w:t xml:space="preserve">           </w:t>
      </w:r>
      <w:hyperlink r:id="rId728" w:history="1">
        <w:r>
          <w:rPr>
            <w:rFonts w:ascii="arial" w:eastAsia="arial" w:hAnsi="arial" w:cs="arial"/>
            <w:i/>
            <w:color w:val="0077CC"/>
            <w:sz w:val="20"/>
            <w:u w:val="single"/>
            <w:shd w:val="clear" w:color="auto" w:fill="FFFFFF"/>
            <w:lang w:val="en-US" w:eastAsia="en-US" w:bidi="ar-SA"/>
          </w:rPr>
          <w:t>#InThisTogether</w:t>
        </w:r>
      </w:hyperlink>
      <w:r>
        <w:rPr>
          <w:rFonts w:ascii="arial" w:eastAsia="arial" w:hAnsi="arial" w:cs="arial"/>
          <w:color w:val="000000"/>
          <w:sz w:val="20"/>
          <w:lang w:val="en-US" w:eastAsia="en-US" w:bidi="ar-SA"/>
        </w:rPr>
        <w:t xml:space="preserve">           </w:t>
      </w:r>
      <w:hyperlink r:id="rId728" w:history="1">
        <w:r>
          <w:rPr>
            <w:rFonts w:ascii="arial" w:eastAsia="arial" w:hAnsi="arial" w:cs="arial"/>
            <w:i/>
            <w:color w:val="0077CC"/>
            <w:sz w:val="20"/>
            <w:u w:val="single"/>
            <w:shd w:val="clear" w:color="auto" w:fill="FFFFFF"/>
            <w:lang w:val="en-US" w:eastAsia="en-US" w:bidi="ar-SA"/>
          </w:rPr>
          <w:t>#StayLocal</w:t>
        </w:r>
      </w:hyperlink>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MerrionStreet.ie #StayAtHome (@merrionstreet) </w:t>
      </w:r>
      <w:hyperlink r:id="rId728" w:history="1">
        <w:r>
          <w:rPr>
            <w:rFonts w:ascii="arial" w:eastAsia="arial" w:hAnsi="arial" w:cs="arial"/>
            <w:i/>
            <w:color w:val="0077CC"/>
            <w:sz w:val="20"/>
            <w:u w:val="single"/>
            <w:shd w:val="clear" w:color="auto" w:fill="FFFFFF"/>
            <w:lang w:val="en-US" w:eastAsia="en-US" w:bidi="ar-SA"/>
          </w:rPr>
          <w:t>June 5, 2020</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Groups of up to 6 people will be able to interact indoors or outdoors as long as they keep at least 2m apart. Groups of up to 15 can meet for outdoor sporting activities. Those aged over 70 or medically vulnerable can receive a small number of visitors at home.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Public libraries, playgrounds, outdoor camps for children, marts and greyhound racing can also resume. Up to 25 people will be allowed to attend funerals. Hairdressers, beauticians and barbers must wait until 20 July to reopen.</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earlier, more sombre pandemic-related speeches Varadkar </w:t>
      </w:r>
      <w:hyperlink r:id="rId728" w:history="1">
        <w:r>
          <w:rPr>
            <w:rFonts w:ascii="arial" w:eastAsia="arial" w:hAnsi="arial" w:cs="arial"/>
            <w:i/>
            <w:color w:val="0077CC"/>
            <w:sz w:val="20"/>
            <w:u w:val="single"/>
            <w:shd w:val="clear" w:color="auto" w:fill="FFFFFF"/>
            <w:lang w:val="en-US" w:eastAsia="en-US" w:bidi="ar-SA"/>
          </w:rPr>
          <w:t>quoted Seamus Heaney</w:t>
        </w:r>
      </w:hyperlink>
      <w:r>
        <w:rPr>
          <w:rFonts w:ascii="arial" w:eastAsia="arial" w:hAnsi="arial" w:cs="arial"/>
          <w:color w:val="000000"/>
          <w:sz w:val="20"/>
          <w:lang w:val="en-US" w:eastAsia="en-US" w:bidi="ar-SA"/>
        </w:rPr>
        <w:t>. On Friday he quoted Cicero before channeling JRR Tolkien.</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3.30pm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Patients who have died or been admitted to intensive care with Covid-19 have been found to be deficient in a vitamin found in spinach, eggs and hard and blue cheeses, raising hopes that dietary change might be one part of the answer to combating the disease, writes Daniel Boffey in Brussels.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Researchers studying patients who were admitted to the Canisius Wilhelmina hospital in the Dutch city of Nijmegen have extolled the benefits of vitamin K after discovering a link between deficiency and the worst coronavirus outcomes.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Covid-19 causes blood clotting and leads to the degradation of elastic fibres in the lungs. Vitamin K, which is ingested through food and absorbed in the gastrointestinal tract, is key to the production of proteins that regulate clotting and can protect against lung disease.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Dutch researchers are now seeking funding for a clinical trial, but Dr Rob Janssen, a scientist working on the project, said that in light of the initial findings he would encourage a healthy intake of vitamin K, except to those on blood-clotting medications such as warfarin.</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said: "We are in a terrible, horrible situation in the world. We do have an intervention which does not have any side effects, even less than a placebo. There is one major exception: people on anti-clotting medication. It is completely safe in other people."</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Related:  </w:t>
      </w:r>
      <w:hyperlink r:id="rId728" w:history="1">
        <w:r>
          <w:rPr>
            <w:rFonts w:ascii="arial" w:eastAsia="arial" w:hAnsi="arial" w:cs="arial"/>
            <w:i/>
            <w:color w:val="0077CC"/>
            <w:sz w:val="20"/>
            <w:u w:val="single"/>
            <w:shd w:val="clear" w:color="auto" w:fill="FFFFFF"/>
            <w:lang w:val="en-US" w:eastAsia="en-US" w:bidi="ar-SA"/>
          </w:rPr>
          <w:t>Vitamin K could help fight coronavirus, study suggests</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3.20pm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EU has pledged to lift border controls inside its territory by the end of the month while extending a ban on travellers coming from outside the bloc until 1 July.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extension of the ban on non-essential travel by foreign nationals into the EU's border free-travel zone was approved by the EU's 27 home affairs ministers on Friday by video conference.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travel ban, which had been due to expire on 15 June, applies to all non-EU countries, with exemptions for citizens from EU-associated countries - Iceland, Liechtenstein, Norway and Switzerland. British travellers also remain exempt from the ban but face two-week quarantine requirements from some European governments.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EU's home affairs commissioner, Ylva Johansson, told journalists that "almost all member states" had expressed "a strong preference for a further but short prolongation" of the travel ban. Countries had agreed a "gradual and strictly coordinated lifting" of the restriction from July, she said. </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Related:  </w:t>
      </w:r>
      <w:hyperlink r:id="rId728" w:history="1">
        <w:r>
          <w:rPr>
            <w:rFonts w:ascii="arial" w:eastAsia="arial" w:hAnsi="arial" w:cs="arial"/>
            <w:i/>
            <w:color w:val="0077CC"/>
            <w:sz w:val="20"/>
            <w:u w:val="single"/>
            <w:shd w:val="clear" w:color="auto" w:fill="FFFFFF"/>
            <w:lang w:val="en-US" w:eastAsia="en-US" w:bidi="ar-SA"/>
          </w:rPr>
          <w:t>EU pledges to lift internal border controls by end of month</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block-time updated-timeUpdated at 3.20pm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3.04pm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commander of US forces in Japan has accused China of using the coronavirus crisis as a cover for a surge in naval activity to push territorial claims in the South China Sea.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 telephone interview with the Reuters news agency, Lieutenant General Kevin Schneider said there had been a surged of activity by China, with navy ships, coast guard vessels and a naval militia of fishing boats in harassing vessels in waters claimed by Beijing.</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"Through the course of the Covid crisis we saw a surge of maritime activity," he told Reuters in a phone interview. He said Beijing had also increased its activity in the East China Sea, where it has a territorial dispute with Japan.</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Beijing's increased level of activity would likely continue, predicted Schneider: "I don't see troughs, I see plateaus," he said.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Amphibious assault ship USS America, Royal Australian navy helicopter frigate HMAS Parramatta, guided-missile destroyer USS Barry and guided-missile cruiser USS Bunker Hill conduct manoeuvres in the South China Sea. Photograph: Australia Department Of Defence/Reuters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China says its maritime activities in the area are peaceful. The press office at the Chinese embassy in Tokyo was not immediately available to comment outside of normal business hours, Reuters said.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Japan hosts the biggest concentration of US forces in Asia, including an aircraft carrier strike group, an amphibious expeditionary force and fighter squadrons. In addition to defending Japan, they are deployed to deter China from expanding its influence in the region, including in the South China Sea.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2.50pm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Peru is beginning the second phase of its economic reopening on Friday, even as its ongoing coronavirus outbreak showed little signs of slowing, with 4,284 new confirmed cases reported on Thursday.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president, Martin Vizcarra, announced the second phase of lockdown easing on Thursday, after his council of ministers approved a presidential decree calling for the restart of economic activity.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Peru is the second-worst affected country in Latin America, the region which the World Health Organisation has said is now at the centre of the global coronavirus pandemic. In spite of an early and strictly enforced lockdown it has so far reported a total of 183,198 coronavirus infections and 5,031 deaths from Covid-19 - 137 of which were reported on Thursday.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Maria Garcia embraces her daughter Sofia, while selling oranges on a street in Lima. Photograph: Rodrigo Abd/AP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economic shutdown has caused widespread hardship in Peru, where much of the population survives from working in the informal economy. Vizcarra's plan is for 80% of the country's economy to resume operation from Friday. During lockdown, the economy has been operating at 50% capacity, which Vizcarra said was "not enough to sustain 100%" of the country's needs.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want to raise it to 100% and then even see growth on top of that," Chinese news agency Xinhua quoted Vizcarra as saying.</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Among the sectors scheduled to return to work from Friday were small and medium-size mining enterprises, feed-making for animals, alcoholic beverages and tobacco products, footwear production, printing, and medical tools manufacturing and repair, services including legal and accounting firms, architecture and engineering companies, as well as some retail.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block-time updated-timeUpdated at 2.51pm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2.19pm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Sweden records third consecutive day of over 1,000 new cases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Sweden reported another large rise in new cases of coronavirus on Friday, with the 1,056 positive tests reported by the public health agency marking the third day the country's caseload had increased by more than a thousand.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a bumper report of 2,214 cases on Wednesday was partly explained by a lab releasing a backlog of results, on Thursday, after another 1,084 cases were reported, the public health agency said the rise in cases could not wholly be explained by increased testing.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agency's chief epidemiologist, Anders Tegnell, told a news conference on Thursday that the increases in new cases was seen primarily in Western Sweden and among younger people.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Sweden has now recorded 42,939 cases of coronavirus, and 4,639 deaths after another 77 deaths were reported on Friday - not all of which will have occurred within the past 24 hours due to reporting delays from local areas. The death rate remains well below a peak reached towards the end of April.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Swedish approach to tackling the coronavirus has been described as "light touch", with shops, gyms and restaurants allowed to stay open, and the public simply asked to avoid non-essential travel or venturing out if unwell.</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Lockdown sceptics who thought that the kinds of lockdown measures seen elsewhere in Europe had gone to far have hailed the strategy. But criticism has been mounting after the per capita death rate in the country far exceeded its close neighbours.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Earlier this week, Sweden's coronavirus death rate surpassed that of France. However, it remains well below the UK, Italy, Spain and Belgium - all countries which have enforced curbs on freedoms in attempts to contain the spread of the disease.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2.35pm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2.05pm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Covid-19's devastating assault on the US economy waned in May as the unemployment rate dipped to 13.3% and the US added another 2.5m jobs, writes Dominic Rushe, for the Guardian US, in New York.</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surprise news follows the loss of </w:t>
      </w:r>
      <w:hyperlink r:id="rId728" w:history="1">
        <w:r>
          <w:rPr>
            <w:rFonts w:ascii="arial" w:eastAsia="arial" w:hAnsi="arial" w:cs="arial"/>
            <w:i/>
            <w:color w:val="0077CC"/>
            <w:sz w:val="20"/>
            <w:u w:val="single"/>
            <w:shd w:val="clear" w:color="auto" w:fill="FFFFFF"/>
            <w:lang w:val="en-US" w:eastAsia="en-US" w:bidi="ar-SA"/>
          </w:rPr>
          <w:t>20</w:t>
        </w:r>
      </w:hyperlink>
      <w:r>
        <w:rPr>
          <w:rFonts w:ascii="arial" w:eastAsia="arial" w:hAnsi="arial" w:cs="arial"/>
          <w:color w:val="000000"/>
          <w:sz w:val="20"/>
          <w:lang w:val="en-US" w:eastAsia="en-US" w:bidi="ar-SA"/>
        </w:rPr>
        <w:t xml:space="preserve">           </w:t>
      </w:r>
      <w:hyperlink r:id="rId728" w:history="1">
        <w:r>
          <w:rPr>
            <w:rFonts w:ascii="arial" w:eastAsia="arial" w:hAnsi="arial" w:cs="arial"/>
            <w:i/>
            <w:color w:val="0077CC"/>
            <w:sz w:val="20"/>
            <w:u w:val="single"/>
            <w:shd w:val="clear" w:color="auto" w:fill="FFFFFF"/>
            <w:lang w:val="en-US" w:eastAsia="en-US" w:bidi="ar-SA"/>
          </w:rPr>
          <w:t>m</w:t>
        </w:r>
      </w:hyperlink>
      <w:r>
        <w:rPr>
          <w:rFonts w:ascii="arial" w:eastAsia="arial" w:hAnsi="arial" w:cs="arial"/>
          <w:color w:val="000000"/>
          <w:sz w:val="20"/>
          <w:lang w:val="en-US" w:eastAsia="en-US" w:bidi="ar-SA"/>
        </w:rPr>
        <w:t xml:space="preserve">           </w:t>
      </w:r>
      <w:hyperlink r:id="rId728" w:history="1">
        <w:r>
          <w:rPr>
            <w:rFonts w:ascii="arial" w:eastAsia="arial" w:hAnsi="arial" w:cs="arial"/>
            <w:i/>
            <w:color w:val="0077CC"/>
            <w:sz w:val="20"/>
            <w:u w:val="single"/>
            <w:shd w:val="clear" w:color="auto" w:fill="FFFFFF"/>
            <w:lang w:val="en-US" w:eastAsia="en-US" w:bidi="ar-SA"/>
          </w:rPr>
          <w:t>jobs in April</w:t>
        </w:r>
      </w:hyperlink>
      <w:r>
        <w:rPr>
          <w:rFonts w:ascii="arial" w:eastAsia="arial" w:hAnsi="arial" w:cs="arial"/>
          <w:color w:val="000000"/>
          <w:sz w:val="20"/>
          <w:lang w:val="en-US" w:eastAsia="en-US" w:bidi="ar-SA"/>
        </w:rPr>
        <w:t xml:space="preserve"> when unemployment hit 14.7%. Economists had been expecting a rise to as high as 20%.</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But the rate is still historically high. In February the unemployment rate was just 3.5%. A decade's worth of gains made in the labor market since the last recession have been erased in just three months.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50 states have now begun easing quarantine restrictions and the pace of this unprecedented hollowing has now slowed as some have returned to work but uncertainties remain.</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Weekly unemployment claims have plummeted from a frightening peak of </w:t>
      </w:r>
      <w:hyperlink r:id="rId728" w:history="1">
        <w:r>
          <w:rPr>
            <w:rFonts w:ascii="arial" w:eastAsia="arial" w:hAnsi="arial" w:cs="arial"/>
            <w:i/>
            <w:color w:val="0077CC"/>
            <w:sz w:val="20"/>
            <w:u w:val="single"/>
            <w:shd w:val="clear" w:color="auto" w:fill="FFFFFF"/>
            <w:lang w:val="en-US" w:eastAsia="en-US" w:bidi="ar-SA"/>
          </w:rPr>
          <w:t>6.6m in April</w:t>
        </w:r>
      </w:hyperlink>
      <w:r>
        <w:rPr>
          <w:rFonts w:ascii="arial" w:eastAsia="arial" w:hAnsi="arial" w:cs="arial"/>
          <w:color w:val="000000"/>
          <w:sz w:val="20"/>
          <w:lang w:val="en-US" w:eastAsia="en-US" w:bidi="ar-SA"/>
        </w:rPr>
        <w:t xml:space="preserve"> to            </w:t>
      </w:r>
      <w:hyperlink r:id="rId728" w:history="1">
        <w:r>
          <w:rPr>
            <w:rFonts w:ascii="arial" w:eastAsia="arial" w:hAnsi="arial" w:cs="arial"/>
            <w:i/>
            <w:color w:val="0077CC"/>
            <w:sz w:val="20"/>
            <w:u w:val="single"/>
            <w:shd w:val="clear" w:color="auto" w:fill="FFFFFF"/>
            <w:lang w:val="en-US" w:eastAsia="en-US" w:bidi="ar-SA"/>
          </w:rPr>
          <w:t>1.9m last week</w:t>
        </w:r>
      </w:hyperlink>
      <w:r>
        <w:rPr>
          <w:rFonts w:ascii="arial" w:eastAsia="arial" w:hAnsi="arial" w:cs="arial"/>
          <w:color w:val="000000"/>
          <w:sz w:val="20"/>
          <w:lang w:val="en-US" w:eastAsia="en-US" w:bidi="ar-SA"/>
        </w:rPr>
        <w:t xml:space="preserve"> but Jason Reed, a professor of finance at the University of Notre Dame's Mendoza College of Business, said the numbers were still huge. He worried America is now witnessing a shift from temporary to permanent layoffs.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the unemployment rate remains well above the 10% peak in the last recession, president Donald Trump was quick to hail victory. "Great going President Trump (kidding but true)!" he wrote on Twitter.</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Related: </w:t>
      </w:r>
      <w:hyperlink r:id="rId728" w:history="1">
        <w:r>
          <w:rPr>
            <w:rFonts w:ascii="arial" w:eastAsia="arial" w:hAnsi="arial" w:cs="arial"/>
            <w:i/>
            <w:color w:val="0077CC"/>
            <w:sz w:val="20"/>
            <w:u w:val="single"/>
            <w:shd w:val="clear" w:color="auto" w:fill="FFFFFF"/>
            <w:lang w:val="en-US" w:eastAsia="en-US" w:bidi="ar-SA"/>
          </w:rPr>
          <w:t>US unemployment declines to 13.3% as economy added 2.5m jobs in May</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1.47pm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Mosques, churches and other places of worship reopened in Jakarta for the first time in nearly three months on Friday, as the Indonesian capital loosened a partial lockdown, AFP reports.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Jakarta's governor announced the easing of restrictions on Thursday, with offices, restaurants, shopping malls and tourist attractions also scheduled to reopen in the coming weeks.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mosques have remained open in some other parts of Indonesia, the world's biggest Muslim majority country, for many residents of Jakarta, a megacity that is home to about 30 million people, it was their first time attending Friday prayers since mid-March.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Al-Azhar mosque in Jakarta.Photograph: Donal Husni/ZUMA Wire/REX/Shutterstock</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Mohamad Fathi, 35, said he was "full of happiness" at the news. "It cheered me up and satisfied my longing for mass prayers," he told AFP. "I'm very happy we're now allowed to return to pray."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However, the weekly service was shorter than usual as part of efforts to lower the risk of COVID-19 infections, he said. Mosque-goers were also ordered to bring their own prayer mats and abide by social-distancing rules with temperature checks at the door.</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Friday, Indonesia reported 703 new cases of coronavirus and 49 coronavirus-related deaths. There have now been a total of 29,521 infections in the country of 274 million people, and 1,770 deaths.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1.33pm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Clothes retailer Gap reports $1bn Covid-19 shutdown loss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 clothing retailer Gap has reported a quarterly loss of almost $1bn, after it had to close the vast majority of its stores worldwide during the coronavirus shutdown, writes Joanna Partridge, for the Guardian's business desk.</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company, based in San Francisco, made a loss of $932m (£738m) for the three months to 2 May, compared with $227m profit during the same period in 2019.</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retailer, know for its denim, chinos and T-shirts, included in its quarterly loss a $484m write-down on its stores and operating lease assets, and a $235m charge on excess stock.</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Gap Kids store in Winter Park, Florida.Photograph: John Raoux/AP</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Like many of its competitors, Gap has been left with </w:t>
      </w:r>
      <w:hyperlink r:id="rId728" w:history="1">
        <w:r>
          <w:rPr>
            <w:rFonts w:ascii="arial" w:eastAsia="arial" w:hAnsi="arial" w:cs="arial"/>
            <w:i/>
            <w:color w:val="0077CC"/>
            <w:sz w:val="20"/>
            <w:u w:val="single"/>
            <w:shd w:val="clear" w:color="auto" w:fill="FFFFFF"/>
            <w:lang w:val="en-US" w:eastAsia="en-US" w:bidi="ar-SA"/>
          </w:rPr>
          <w:t>mountains of seasonal clothing</w:t>
        </w:r>
      </w:hyperlink>
      <w:r>
        <w:rPr>
          <w:rFonts w:ascii="arial" w:eastAsia="arial" w:hAnsi="arial" w:cs="arial"/>
          <w:color w:val="000000"/>
          <w:sz w:val="20"/>
          <w:lang w:val="en-US" w:eastAsia="en-US" w:bidi="ar-SA"/>
        </w:rPr>
        <w:t xml:space="preserve"> that it has not been able to sell while 90% of its global stores were temporarily forced to close during lockdown.</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Retailers of non-essential goods, such as clothing, have been significantly affected by store closures across many territories, which were designed to slow the spread of Covid-19.</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pandemic triggered several high-profile retail insolvencies in the US, including </w:t>
      </w:r>
      <w:hyperlink r:id="rId728" w:history="1">
        <w:r>
          <w:rPr>
            <w:rFonts w:ascii="arial" w:eastAsia="arial" w:hAnsi="arial" w:cs="arial"/>
            <w:i/>
            <w:color w:val="0077CC"/>
            <w:sz w:val="20"/>
            <w:u w:val="single"/>
            <w:shd w:val="clear" w:color="auto" w:fill="FFFFFF"/>
            <w:lang w:val="en-US" w:eastAsia="en-US" w:bidi="ar-SA"/>
          </w:rPr>
          <w:t>fashion chain JCrew</w:t>
        </w:r>
      </w:hyperlink>
      <w:r>
        <w:rPr>
          <w:rFonts w:ascii="arial" w:eastAsia="arial" w:hAnsi="arial" w:cs="arial"/>
          <w:color w:val="000000"/>
          <w:sz w:val="20"/>
          <w:lang w:val="en-US" w:eastAsia="en-US" w:bidi="ar-SA"/>
        </w:rPr>
        <w:t xml:space="preserve">, and            </w:t>
      </w:r>
      <w:hyperlink r:id="rId728" w:history="1">
        <w:r>
          <w:rPr>
            <w:rFonts w:ascii="arial" w:eastAsia="arial" w:hAnsi="arial" w:cs="arial"/>
            <w:i/>
            <w:color w:val="0077CC"/>
            <w:sz w:val="20"/>
            <w:u w:val="single"/>
            <w:shd w:val="clear" w:color="auto" w:fill="FFFFFF"/>
            <w:lang w:val="en-US" w:eastAsia="en-US" w:bidi="ar-SA"/>
          </w:rPr>
          <w:t>department store chains JC Penney</w:t>
        </w:r>
      </w:hyperlink>
      <w:r>
        <w:rPr>
          <w:rFonts w:ascii="arial" w:eastAsia="arial" w:hAnsi="arial" w:cs="arial"/>
          <w:color w:val="000000"/>
          <w:sz w:val="20"/>
          <w:lang w:val="en-US" w:eastAsia="en-US" w:bidi="ar-SA"/>
        </w:rPr>
        <w:t xml:space="preserve"> and Neiman Marcus.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group, which also owns the Old Navy and Banana Republic brands, said that customers were focused on buying casual clothes while staying at home, hitting sales at Banana Republic, which offers more workwear.</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Related: </w:t>
      </w:r>
      <w:hyperlink r:id="rId728" w:history="1">
        <w:r>
          <w:rPr>
            <w:rFonts w:ascii="arial" w:eastAsia="arial" w:hAnsi="arial" w:cs="arial"/>
            <w:i/>
            <w:color w:val="0077CC"/>
            <w:sz w:val="20"/>
            <w:u w:val="single"/>
            <w:shd w:val="clear" w:color="auto" w:fill="FFFFFF"/>
            <w:lang w:val="en-US" w:eastAsia="en-US" w:bidi="ar-SA"/>
          </w:rPr>
          <w:t>Gap reports $932m quarterly loss after Covid-19 shutdown</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1.23pm BST</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the first time in 75 years, there will be no </w:t>
      </w:r>
      <w:hyperlink r:id="rId728" w:history="1">
        <w:r>
          <w:rPr>
            <w:rFonts w:ascii="arial" w:eastAsia="arial" w:hAnsi="arial" w:cs="arial"/>
            <w:i/>
            <w:color w:val="0077CC"/>
            <w:sz w:val="20"/>
            <w:u w:val="single"/>
            <w:shd w:val="clear" w:color="auto" w:fill="FFFFFF"/>
            <w:lang w:val="en-US" w:eastAsia="en-US" w:bidi="ar-SA"/>
          </w:rPr>
          <w:t>D-day</w:t>
        </w:r>
      </w:hyperlink>
      <w:r>
        <w:rPr>
          <w:rFonts w:ascii="arial" w:eastAsia="arial" w:hAnsi="arial" w:cs="arial"/>
          <w:color w:val="000000"/>
          <w:sz w:val="20"/>
          <w:lang w:val="en-US" w:eastAsia="en-US" w:bidi="ar-SA"/>
        </w:rPr>
        <w:t xml:space="preserve"> veterans on the beaches of Normandy to mark the anniversary of the Allied landings on Saturday, writes Kim Willsher, the Guardian's Paris correspondent.</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Official commemorations have been cancelled except for a limited gathering of representatives from nine countries - including the British ambassador to </w:t>
      </w:r>
      <w:hyperlink r:id="rId728" w:history="1">
        <w:r>
          <w:rPr>
            <w:rFonts w:ascii="arial" w:eastAsia="arial" w:hAnsi="arial" w:cs="arial"/>
            <w:i/>
            <w:color w:val="0077CC"/>
            <w:sz w:val="20"/>
            <w:u w:val="single"/>
            <w:shd w:val="clear" w:color="auto" w:fill="FFFFFF"/>
            <w:lang w:val="en-US" w:eastAsia="en-US" w:bidi="ar-SA"/>
          </w:rPr>
          <w:t>France</w:t>
        </w:r>
      </w:hyperlink>
      <w:r>
        <w:rPr>
          <w:rFonts w:ascii="arial" w:eastAsia="arial" w:hAnsi="arial" w:cs="arial"/>
          <w:color w:val="000000"/>
          <w:sz w:val="20"/>
          <w:lang w:val="en-US" w:eastAsia="en-US" w:bidi="ar-SA"/>
        </w:rPr>
        <w:t xml:space="preserve"> - for a short ceremony.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year after the fanfare of the 75th anniversary of the 1944 landings that marked the beginning of the end of Nazi Germany, many of this year's events will be relayed by livestream to the dwindling number of elderly former soldiers who took part in Operation Overlord.</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w:t>
      </w:r>
      <w:hyperlink r:id="rId728" w:history="1">
        <w:r>
          <w:rPr>
            <w:rFonts w:ascii="arial" w:eastAsia="arial" w:hAnsi="arial" w:cs="arial"/>
            <w:i/>
            <w:color w:val="0077CC"/>
            <w:sz w:val="20"/>
            <w:u w:val="single"/>
            <w:shd w:val="clear" w:color="auto" w:fill="FFFFFF"/>
            <w:lang w:val="en-US" w:eastAsia="en-US" w:bidi="ar-SA"/>
          </w:rPr>
          <w:t>website</w:t>
        </w:r>
      </w:hyperlink>
      <w:r>
        <w:rPr>
          <w:rFonts w:ascii="arial" w:eastAsia="arial" w:hAnsi="arial" w:cs="arial"/>
          <w:color w:val="000000"/>
          <w:sz w:val="20"/>
          <w:lang w:val="en-US" w:eastAsia="en-US" w:bidi="ar-SA"/>
        </w:rPr>
        <w:t xml:space="preserve"> will transmit events commemorating the day when 150,000 troops swarmed ashore at strategic points along 50 miles of France's west coastline. That day in 1944 they were met with a hail of machine gun fire and bombardments, leaving 10,000 casualties, among them 2,500 dead.</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Saturday's commemorations will include a flypast by the French air force's air acrobatic team, the </w:t>
      </w:r>
      <w:hyperlink r:id="rId728" w:history="1">
        <w:r>
          <w:rPr>
            <w:rFonts w:ascii="arial" w:eastAsia="arial" w:hAnsi="arial" w:cs="arial"/>
            <w:i/>
            <w:color w:val="0077CC"/>
            <w:sz w:val="20"/>
            <w:u w:val="single"/>
            <w:shd w:val="clear" w:color="auto" w:fill="FFFFFF"/>
            <w:lang w:val="en-US" w:eastAsia="en-US" w:bidi="ar-SA"/>
          </w:rPr>
          <w:t>Patrouille de France</w:t>
        </w:r>
      </w:hyperlink>
      <w:r>
        <w:rPr>
          <w:rFonts w:ascii="arial" w:eastAsia="arial" w:hAnsi="arial" w:cs="arial"/>
          <w:color w:val="000000"/>
          <w:sz w:val="20"/>
          <w:lang w:val="en-US" w:eastAsia="en-US" w:bidi="ar-SA"/>
        </w:rPr>
        <w: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"Since 1945, every year we have paid homage to the men who fought for our freedom," said Jean-Marc Lefranc, president of the Comité du Débarquement (D-day Landing Committee). "This year, for the first time it will not be open to the public." </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Related: </w:t>
      </w:r>
      <w:hyperlink r:id="rId728" w:history="1">
        <w:r>
          <w:rPr>
            <w:rFonts w:ascii="arial" w:eastAsia="arial" w:hAnsi="arial" w:cs="arial"/>
            <w:i/>
            <w:color w:val="0077CC"/>
            <w:sz w:val="20"/>
            <w:u w:val="single"/>
            <w:shd w:val="clear" w:color="auto" w:fill="FFFFFF"/>
            <w:lang w:val="en-US" w:eastAsia="en-US" w:bidi="ar-SA"/>
          </w:rPr>
          <w:t>No D-day veterans on Normandy beaches as anniversary events cancelled</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1.10pm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More than 3,000 shops and markets across Pakistan were closed down on Friday in a series of raids for violating social distancing regulations, the Associated Press reports, as the country drew close to 90,000 confirmed cases of coronavirus.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Friday, health authorities reported 68 more coronavirus-related deaths, raising its overall death toll to 1,838. Meanwhile 4,896 more people tested positive in the past 24 hours, the highest single-day rise in infections, bringing the total number of cases in the country to 89,249.</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pace of the virus's spread has increased since the prime minister, Imran Khan, eased lockdown measures in May. Doctors are now bracing for a surge of Covid-19 patients and some hospitals are already turning back those with mild infection, asking them to quarantine themselves at home.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Critics say Khan eased restrictions prematurely, but the government has blamed the public for the spread in infections, saying people failed to adhere to social distancing guidelines.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12.58pm BST</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Despite his wealth having increased by $14bn in the past 11 weeks ( </w:t>
      </w:r>
      <w:hyperlink r:id="rId728" w:history="1">
        <w:r>
          <w:rPr>
            <w:rFonts w:ascii="arial" w:eastAsia="arial" w:hAnsi="arial" w:cs="arial"/>
            <w:i/>
            <w:color w:val="0077CC"/>
            <w:sz w:val="20"/>
            <w:u w:val="single"/>
            <w:shd w:val="clear" w:color="auto" w:fill="FFFFFF"/>
            <w:lang w:val="en-US" w:eastAsia="en-US" w:bidi="ar-SA"/>
          </w:rPr>
          <w:t>see previous post</w:t>
        </w:r>
      </w:hyperlink>
      <w:r>
        <w:rPr>
          <w:rFonts w:ascii="arial" w:eastAsia="arial" w:hAnsi="arial" w:cs="arial"/>
          <w:color w:val="000000"/>
          <w:sz w:val="20"/>
          <w:lang w:val="en-US" w:eastAsia="en-US" w:bidi="ar-SA"/>
        </w:rPr>
        <w:t xml:space="preserve"> ), the billionaire Elon Musk is still cranky enough for a Twitter spat with a rival billionaire.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Thursday, Musk tweeted Jeff Bezos to call for the break up of Bezos's online retail empire, Amazon, in the latest row over censorship related to the coronavirus outbreak.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Tesla chief executive lashed out after an author complained on social media about being unable to self-publish a book entitled "Unreported Truths about COVID-19 and Lockdowns: Part 1: Introduction and Death Counts and Estimates."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is insane @JeffBezos," Musk tweeted at Bezos. "Time to break up Amazon. Monopolies are wrong!"</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is insane </w:t>
      </w:r>
      <w:hyperlink r:id="rId728" w:history="1">
        <w:r>
          <w:rPr>
            <w:rFonts w:ascii="arial" w:eastAsia="arial" w:hAnsi="arial" w:cs="arial"/>
            <w:i/>
            <w:color w:val="0077CC"/>
            <w:sz w:val="20"/>
            <w:u w:val="single"/>
            <w:shd w:val="clear" w:color="auto" w:fill="FFFFFF"/>
            <w:lang w:val="en-US" w:eastAsia="en-US" w:bidi="ar-SA"/>
          </w:rPr>
          <w:t>@JeffBezos</w:t>
        </w:r>
      </w:hyperlink>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Elon Musk (@elonmusk) </w:t>
      </w:r>
      <w:hyperlink r:id="rId728" w:history="1">
        <w:r>
          <w:rPr>
            <w:rFonts w:ascii="arial" w:eastAsia="arial" w:hAnsi="arial" w:cs="arial"/>
            <w:i/>
            <w:color w:val="0077CC"/>
            <w:sz w:val="20"/>
            <w:u w:val="single"/>
            <w:shd w:val="clear" w:color="auto" w:fill="FFFFFF"/>
            <w:lang w:val="en-US" w:eastAsia="en-US" w:bidi="ar-SA"/>
          </w:rPr>
          <w:t>June 4, 2020</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Time to break up Amazon. Monopolies are wrong!</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Elon Musk (@elonmusk) </w:t>
      </w:r>
      <w:hyperlink r:id="rId728" w:history="1">
        <w:r>
          <w:rPr>
            <w:rFonts w:ascii="arial" w:eastAsia="arial" w:hAnsi="arial" w:cs="arial"/>
            <w:i/>
            <w:color w:val="0077CC"/>
            <w:sz w:val="20"/>
            <w:u w:val="single"/>
            <w:shd w:val="clear" w:color="auto" w:fill="FFFFFF"/>
            <w:lang w:val="en-US" w:eastAsia="en-US" w:bidi="ar-SA"/>
          </w:rPr>
          <w:t>June 4, 2020</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According to Reuters, Amazon had no comment on Musk's call for its dissolution but said the book in question, by author Alex Berenson, had been blocked in error and was now available for sale via its Kindle e-reading service.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decision to allow the book's sale was not due to Musk, Amazon said.</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According to preview text on the Amazon website, Berenson's book "provides a counterweight to media hysteria about coronavirus." Musk has been a prominent lockdown sceptic, lashing out on Twitter about shelter-at-home restrictions and </w:t>
      </w:r>
      <w:hyperlink r:id="rId728" w:history="1">
        <w:r>
          <w:rPr>
            <w:rFonts w:ascii="arial" w:eastAsia="arial" w:hAnsi="arial" w:cs="arial"/>
            <w:i/>
            <w:color w:val="0077CC"/>
            <w:sz w:val="20"/>
            <w:u w:val="single"/>
            <w:shd w:val="clear" w:color="auto" w:fill="FFFFFF"/>
            <w:lang w:val="en-US" w:eastAsia="en-US" w:bidi="ar-SA"/>
          </w:rPr>
          <w:t>trying to reopen his factories even as orders remained in place</w:t>
        </w:r>
      </w:hyperlink>
      <w:r>
        <w:rPr>
          <w:rFonts w:ascii="arial" w:eastAsia="arial" w:hAnsi="arial" w:cs="arial"/>
          <w:color w:val="000000"/>
          <w:sz w:val="20"/>
          <w:lang w:val="en-US" w:eastAsia="en-US" w:bidi="ar-SA"/>
        </w:rPr>
        <w:t xml:space="preserve">.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12.59pm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12.40pm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They are this season's must-have accessory. Surgical masks are in demand all over the world as people take precautions to avoid catching and spreading the coronavirus. Now the environmental impact of these single-use, disposable items is beginning to be felt, according to this news report from the French news agency AFP. </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VIDEO: Surgical masks are washing up in growing quantities on the shores of Hong Kong, a city that has overwhelmingly embraced face coverings to fight the coronavirus </w:t>
      </w:r>
      <w:hyperlink r:id="rId728" w:history="1">
        <w:r>
          <w:rPr>
            <w:rFonts w:ascii="arial" w:eastAsia="arial" w:hAnsi="arial" w:cs="arial"/>
            <w:i/>
            <w:color w:val="0077CC"/>
            <w:sz w:val="20"/>
            <w:u w:val="single"/>
            <w:shd w:val="clear" w:color="auto" w:fill="FFFFFF"/>
            <w:lang w:val="en-US" w:eastAsia="en-US" w:bidi="ar-SA"/>
          </w:rPr>
          <w:t>pic.twitter.com/U302vaSxtA</w:t>
        </w:r>
      </w:hyperlink>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AFP news agency (@AFP) </w:t>
      </w:r>
      <w:hyperlink r:id="rId728" w:history="1">
        <w:r>
          <w:rPr>
            <w:rFonts w:ascii="arial" w:eastAsia="arial" w:hAnsi="arial" w:cs="arial"/>
            <w:i/>
            <w:color w:val="0077CC"/>
            <w:sz w:val="20"/>
            <w:u w:val="single"/>
            <w:shd w:val="clear" w:color="auto" w:fill="FFFFFF"/>
            <w:lang w:val="en-US" w:eastAsia="en-US" w:bidi="ar-SA"/>
          </w:rPr>
          <w:t>June 5, 2020</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12.29pm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Judge bans Sydney Black Lives Matter protest over Covid-19 fears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judge in Australia has banned a Black Lives Matter protest planned to take place in Sydney on Saturday, citing the coronavirus crisis, after a legal application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stop it taking place.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New South Wales state Supreme Court Justice Des Fagan ruled the rally was not an authorised public assembly. Under restrictions to curb the spread of coronavirus, outdoor gatherings in Sydney are restricted to 10 people, while up to 50 people can go to funerals, places of worship, restaurants, pubs and cafes.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don't diminish the importance of the issues and no one would deny them in normal circumstances," Fagan was reported as saying by the Associated Press. "No one denies them that but we're talking about a situation of a health crisis."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His decision came after thousands of people indicated they would join the rally in in Australia's largest city on Saturday afternoon to remember George Floyd, the victim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in Minneapolis last week, and to protest against the deaths of indigenous Australians in custody.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state premier, Gladys Berejiklian, said organisers initially proposed a protest far smaller rally. She said protesters could not guarantee social distancing protocols would be followed.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 of us have given up so much and worked so hard to make sure we get on top of the virus," Berejiklian told reporters.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12.17pm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Restaurants are opening, parks are full and people are getting back to work: parts of Europe, Asia and much of the Middle East are enjoying the benefits of flattened coronavirus curves. Meanwhile, parts of the US, India and Latin America are still recording thousands of new cases every day.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wave of the coronavirus is not over. The future shape of the pandemic will be decided both by human action, in the form of social distancing, testing and other traditional methods of disease control, and also several unanswered questions about the nature of the virus itself.</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Experts say there are several possibilities, Michael Safi, the Guardian's international correspondent, reports.</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Related: </w:t>
      </w:r>
      <w:hyperlink r:id="rId728" w:history="1">
        <w:r>
          <w:rPr>
            <w:rFonts w:ascii="arial" w:eastAsia="arial" w:hAnsi="arial" w:cs="arial"/>
            <w:i/>
            <w:color w:val="0077CC"/>
            <w:sz w:val="20"/>
            <w:u w:val="single"/>
            <w:shd w:val="clear" w:color="auto" w:fill="FFFFFF"/>
            <w:lang w:val="en-US" w:eastAsia="en-US" w:bidi="ar-SA"/>
          </w:rPr>
          <w:t>The first wave of Covid-19 is not over - but how might a second look?</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12.20pm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12.02pm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 billionaires gain half a trillion dollars during outbreak</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Even as more than 42 million people have signed on as unemployed in the US, the country's billionaires have added half a trillion dollars to their combined wealth, according to a thinktank report.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During the 11 weeks from 18 March, when US lockdowns started, the wealth of America's richest people surged by over $565bn, the Institute for Policy Studies calculated in a report published on Thursday.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Jeff Bezos, founder of Amazon, has benefited the most, as orders at his online delivery service soared, with his wealth increasing by an eye-watering $36.2bn. Mark Zuckerberg was the second biggest beneficiary, increasing his net worth by $30.1bn. Even Bill Gates, who has positioned himself as global health saviour by backing a number of Covid-19 vaccine projects, has ended up $11.8bn better off. </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Jeff Bezos - up $36.2bn</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Mark Zuckerberg - up $30.1bn</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Elon Musk - up $14.1bn</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Sergey Brin - up $13.9bn</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Larry Page - up $13.7bn</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Steve Ballmer - up $13.3bn</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MacKenzie Bezos - up $12.6bn</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Michael Bloomberg - up $12.1bn</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Bill Gates - up $11.8bn</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Phil Knight - up $11.6bn</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Larry Ellison - up $8.5bn</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Warren Buffett - up $7.7bn</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Michael Dell - up $7.6bn</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Sheldon Adelson - up $6.1bn</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Chuck Collins, a co-author of the report, said: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statistics remind us that we are more economically and racially divided than at any time in decades.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12.25pm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11.34am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number of new cases of coronavirus in Iran slid slightly from its new peak yesterday, with 2,886 more people in the country testing positive for the virus in the past 24 hours, according to the health ministry.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Thursday, Iran reported a new record in transmissions detected in a single day, suggesting that the country could be experiencing a second wave of the epidemic. The previous daily record in Iran, which was one of the first countries in the Middle East to be gripped by the disease, was 3,186 on 30 March.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spite of a steadily rising infection rate, authorities have been progressively lifting controls on shops, mosques, schools, offices and travel. The border with Turkey was also being opened for haulage traffic on Thursday.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man and a woman hang out on a bench in Tehran.Photograph: Abedin Taherkenareh/EPA</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his latest update, Kianoush Jahanpour, the health ministry spokesman, said 63 more Iranians had died from Covid-19 in the past 24 hours, the Islamic Republic News Agency reported. There are currently 2,573 people in critical condition.</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 far, Jahanpour said, 129,741 people out of a total of 167,156 infected with the virus have recovered.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12.26pm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11.18am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More than 168,000 people have so far tested positive for the coronavirus in Africa - an increase of about 6,000 since Thursday - according to the latest figures circulated by the World Health Organization on Friday.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After a couple of days' unexplained hiatus, the UN health agency's regional office for the continent has resumed its tweets giving the rundown of the latest figures from the 54 countries in Africa.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Of the official confirmed cases so far, more than 73,000 people have so far recovered and 4,700 have died. </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Over 168,464 confirmed </w:t>
      </w:r>
      <w:hyperlink r:id="rId728" w:history="1">
        <w:r>
          <w:rPr>
            <w:rFonts w:ascii="arial" w:eastAsia="arial" w:hAnsi="arial" w:cs="arial"/>
            <w:i/>
            <w:color w:val="0077CC"/>
            <w:sz w:val="20"/>
            <w:u w:val="single"/>
            <w:shd w:val="clear" w:color="auto" w:fill="FFFFFF"/>
            <w:lang w:val="en-US" w:eastAsia="en-US" w:bidi="ar-SA"/>
          </w:rPr>
          <w:t>#COVID19</w:t>
        </w:r>
      </w:hyperlink>
      <w:r>
        <w:rPr>
          <w:rFonts w:ascii="arial" w:eastAsia="arial" w:hAnsi="arial" w:cs="arial"/>
          <w:color w:val="000000"/>
          <w:sz w:val="20"/>
          <w:lang w:val="en-US" w:eastAsia="en-US" w:bidi="ar-SA"/>
        </w:rPr>
        <w:t xml:space="preserve"> cases on the African continent - with more than 73,000 recoveries &amp; 4,700 deaths. View country figures &amp; more with the WHO African Region COVID-19 Dashboard:            </w:t>
      </w:r>
      <w:hyperlink r:id="rId728" w:history="1">
        <w:r>
          <w:rPr>
            <w:rFonts w:ascii="arial" w:eastAsia="arial" w:hAnsi="arial" w:cs="arial"/>
            <w:i/>
            <w:color w:val="0077CC"/>
            <w:sz w:val="20"/>
            <w:u w:val="single"/>
            <w:shd w:val="clear" w:color="auto" w:fill="FFFFFF"/>
            <w:lang w:val="en-US" w:eastAsia="en-US" w:bidi="ar-SA"/>
          </w:rPr>
          <w:t>https://t.co/V0fkK8dYTg</w:t>
        </w:r>
      </w:hyperlink>
      <w:r>
        <w:rPr>
          <w:rFonts w:ascii="arial" w:eastAsia="arial" w:hAnsi="arial" w:cs="arial"/>
          <w:color w:val="000000"/>
          <w:sz w:val="20"/>
          <w:lang w:val="en-US" w:eastAsia="en-US" w:bidi="ar-SA"/>
        </w:rPr>
        <w:t xml:space="preserve">           </w:t>
      </w:r>
      <w:hyperlink r:id="rId728" w:history="1">
        <w:r>
          <w:rPr>
            <w:rFonts w:ascii="arial" w:eastAsia="arial" w:hAnsi="arial" w:cs="arial"/>
            <w:i/>
            <w:color w:val="0077CC"/>
            <w:sz w:val="20"/>
            <w:u w:val="single"/>
            <w:shd w:val="clear" w:color="auto" w:fill="FFFFFF"/>
            <w:lang w:val="en-US" w:eastAsia="en-US" w:bidi="ar-SA"/>
          </w:rPr>
          <w:t>pic.twitter.com/QXdUkZ0Gdx</w:t>
        </w:r>
      </w:hyperlink>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WHO African Region (@WHOAFRO) </w:t>
      </w:r>
      <w:hyperlink r:id="rId728" w:history="1">
        <w:r>
          <w:rPr>
            <w:rFonts w:ascii="arial" w:eastAsia="arial" w:hAnsi="arial" w:cs="arial"/>
            <w:i/>
            <w:color w:val="0077CC"/>
            <w:sz w:val="20"/>
            <w:u w:val="single"/>
            <w:shd w:val="clear" w:color="auto" w:fill="FFFFFF"/>
            <w:lang w:val="en-US" w:eastAsia="en-US" w:bidi="ar-SA"/>
          </w:rPr>
          <w:t>June 5, 2020</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12.30pm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11.13am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is Damien Gayle taking the reins now on the live blog, bringing you the latest headlines and news on the global coronavirus outbreak as it happens. </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you have any comments, or tips or suggestions for coverage, please drop me a line, either via email to </w:t>
      </w:r>
      <w:hyperlink r:id="rId728" w:history="1">
        <w:r>
          <w:rPr>
            <w:rFonts w:ascii="arial" w:eastAsia="arial" w:hAnsi="arial" w:cs="arial"/>
            <w:i/>
            <w:color w:val="0077CC"/>
            <w:sz w:val="20"/>
            <w:u w:val="single"/>
            <w:shd w:val="clear" w:color="auto" w:fill="FFFFFF"/>
            <w:lang w:val="en-US" w:eastAsia="en-US" w:bidi="ar-SA"/>
          </w:rPr>
          <w:t>damien.gayle@theguardian.com</w:t>
        </w:r>
      </w:hyperlink>
      <w:r>
        <w:rPr>
          <w:rFonts w:ascii="arial" w:eastAsia="arial" w:hAnsi="arial" w:cs="arial"/>
          <w:color w:val="000000"/>
          <w:sz w:val="20"/>
          <w:lang w:val="en-US" w:eastAsia="en-US" w:bidi="ar-SA"/>
        </w:rPr>
        <w:t xml:space="preserve">, or via Twitter direct message to            </w:t>
      </w:r>
      <w:hyperlink r:id="rId728" w:history="1">
        <w:r>
          <w:rPr>
            <w:rFonts w:ascii="arial" w:eastAsia="arial" w:hAnsi="arial" w:cs="arial"/>
            <w:i/>
            <w:color w:val="0077CC"/>
            <w:sz w:val="20"/>
            <w:u w:val="single"/>
            <w:shd w:val="clear" w:color="auto" w:fill="FFFFFF"/>
            <w:lang w:val="en-US" w:eastAsia="en-US" w:bidi="ar-SA"/>
          </w:rPr>
          <w:t>@damiengayle</w:t>
        </w:r>
      </w:hyperlink>
      <w:r>
        <w:rPr>
          <w:rFonts w:ascii="arial" w:eastAsia="arial" w:hAnsi="arial" w:cs="arial"/>
          <w:color w:val="000000"/>
          <w:sz w:val="20"/>
          <w:lang w:val="en-US" w:eastAsia="en-US" w:bidi="ar-SA"/>
        </w:rPr>
        <w:t xml:space="preserve">.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11.08am BST</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That's it for me today. Thanks to those who got in touch with their comments and suggestions - I'm now handing over to my colleague </w:t>
      </w:r>
      <w:hyperlink r:id="rId728" w:history="1">
        <w:r>
          <w:rPr>
            <w:rFonts w:ascii="arial" w:eastAsia="arial" w:hAnsi="arial" w:cs="arial"/>
            <w:i/>
            <w:color w:val="0077CC"/>
            <w:sz w:val="20"/>
            <w:u w:val="single"/>
            <w:shd w:val="clear" w:color="auto" w:fill="FFFFFF"/>
            <w:lang w:val="en-US" w:eastAsia="en-US" w:bidi="ar-SA"/>
          </w:rPr>
          <w:t>Damien Gayle</w:t>
        </w:r>
      </w:hyperlink>
      <w:r>
        <w:rPr>
          <w:rFonts w:ascii="arial" w:eastAsia="arial" w:hAnsi="arial" w:cs="arial"/>
          <w:color w:val="000000"/>
          <w:sz w:val="20"/>
          <w:lang w:val="en-US" w:eastAsia="en-US" w:bidi="ar-SA"/>
        </w:rPr>
        <w:t xml:space="preserve">.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12.30pm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11.07am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Covid-19 deaths pass 390,000 worldwide. The number of confirmed deaths now stands at 391,439, according to the Johns Hopkins University tracker. Meanwhile, known cases passed 6.6 million across the globe, with 6,651,047 currently confirmed.</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Brazil's death toll overtakes Italy's to become third highest worldwide. Brazil's Covid-19 death toll passed that of Italy on Thursday, as the health ministry reported 1,437 deaths in the last 24 hours and 30,925 additional coronavirus cases. The Latin American nation has now reported 34,021 deaths from the coronavirus, trailing only the United States and the United Kingdom.</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First Covid-19 case recorded among persecuted Rohingya in Myanmar. The 38-year-old man in Rakhine state had returned to Myanmar from Bangladesh, officials told Radio Free Asia. Rights groups are concerned about the squalid conditions in camps in Rakhine, where around 130,000 internally displaced Rohingya remain trapped.</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South Africa sees record rise in coronavirus cases. South Africa has recorded 3,267 coronavirus cases in 24 hours, the biggest increase since the pandemic hit the country. Africa's biggest industrial power now has a total of 40,792 infections, the health ministry said. It saw a rise of 56 deaths, bringing the total to 848. More than half of the cases are in the Western Cape region, where health services are under pressure.</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Covid-19 'under control' in France, says government adviser. The head of the government's scientific advisory council, Jean-Francois Delfraissy, told France Inter radio: "We can reasonably say the virus is currently under control. The virus is still circulating, in certain regions in particular ... but it is circulating slowly."</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Turkey cancels weekend lockdown after backlash. President Tayyip Erdogan has cancelled a lockdown, announced late on Thursday, after a public backlash, but warned of a rise in the number of daily coronavirus cases.</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pharma giant "on track" to roll out 2bn vaccine doses if trials successful. AstraZeneca will begin rolling out the vaccine in September if ongoing trials prove successful, its chief executive said. The company is partnering with Oxford University, which has pioneered the vaccine, and is already manufacturing doses before seeking final regulatory approval once testing concludes in the coming months.</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 pandemic jobless claims passed 42m after another 1.9 million people filed for unemployment benefits last week. The pace of layoffs has slowed dramatically from its peak of 6.6m at the start of April as states begin to relax quarantines. Last week was the ninth consecutive week of declines.</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Death of man after face mask arrest shines light on Mexican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Mexicans have responded with outrage after a man was found beaten to death hours after he was arrested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for not wearing a face mask in public. Video of the incident emerged on Wednesday, and shows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with assault rifles forcing Giovanni López, a 30-year-old bricklayer, into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pickup truck as bystanders plead for his release.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12.36pm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10.50am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German chancellor, Angela Merkel, and Chinese premier, Li Keqiang, will hold a video conference on Thursday to discuss the coronavirus pandemic, economic policy and international issues, a German government spokesman has said.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12.30pm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10.48am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Malaysia has reported 19 new confirmed coronavirus cases on Friday, taking the cumulative total to 8,266 infections.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health ministry also reported its first death in two weeks, raising the number of fatalities to 116.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Earlier on Friday, Malaysia's prime minister, Muhyiddin Yassin, unveiled an additional economic stimulus package worth around $8.2bn in an effort to revitalise industries badly hit by the pandemic.</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12.33pm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10.38am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Mining sites in Canada, theUS and around the world have become hotspots for the spread of coronavirus, and approximately 4,000 mine workers in 18 countries have tested positive, according to a report by an international coalition of non-profit groups.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report links mining sites to virus outbreaks in several Indigenous and remote communities.</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 </w:t>
      </w:r>
      <w:hyperlink r:id="rId728" w:history="1">
        <w:r>
          <w:rPr>
            <w:rFonts w:ascii="arial" w:eastAsia="arial" w:hAnsi="arial" w:cs="arial"/>
            <w:i/>
            <w:color w:val="0077CC"/>
            <w:sz w:val="20"/>
            <w:u w:val="single"/>
            <w:shd w:val="clear" w:color="auto" w:fill="FFFFFF"/>
            <w:lang w:val="en-US" w:eastAsia="en-US" w:bidi="ar-SA"/>
          </w:rPr>
          <w:t>separate statement</w:t>
        </w:r>
      </w:hyperlink>
      <w:r>
        <w:rPr>
          <w:rFonts w:ascii="arial" w:eastAsia="arial" w:hAnsi="arial" w:cs="arial"/>
          <w:color w:val="000000"/>
          <w:sz w:val="20"/>
          <w:lang w:val="en-US" w:eastAsia="en-US" w:bidi="ar-SA"/>
        </w:rPr>
        <w:t xml:space="preserve"> more than 330 organisations around the world called mining "one of the most polluting, deadly, and destructive industries" and accused the industry of ignoring the threats of pandemic and using it to weaken regulations.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reject the central claim that mining represents an essential service," it reads.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mining industry pushed governments to declare them "essential" and many continue to operate throughout the pandemic  in the US and Canada, said Kirsten Francescone of MiningWatch Canada, one of the non-profit groups that authored the report.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Mine workers and members of nearby Indigenous and remote rural communities are at grave risk.</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least 45 infected workers from a fly-in, fly-out work camp housing thousands at Exxon's Imperial Oil Kearl Lake oil sands mine project in northern Alberta flew home in mid-April unknowingly spreading the virus in five Canadian provinces.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triggered an outbreak in a remote northern Saskatchewan Dene village, killing two elders, and in a long-term care home in British Columbia. The Kearl Lake outbreak has expanded to 107 cases as the mine continues to operate.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mid-May another Alberta oilsands operation reported an outbreak but Alberta government officials insist these operations must remain open to protect the economy, said Francescone. "These outbreaks are hardly surprising with mine workers living together in camps." </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Related: </w:t>
      </w:r>
      <w:hyperlink r:id="rId728" w:history="1">
        <w:r>
          <w:rPr>
            <w:rFonts w:ascii="arial" w:eastAsia="arial" w:hAnsi="arial" w:cs="arial"/>
            <w:i/>
            <w:color w:val="0077CC"/>
            <w:sz w:val="20"/>
            <w:u w:val="single"/>
            <w:shd w:val="clear" w:color="auto" w:fill="FFFFFF"/>
            <w:lang w:val="en-US" w:eastAsia="en-US" w:bidi="ar-SA"/>
          </w:rPr>
          <w:t>Mines are Covid-19 hotspots, study finds, infecting remote parts of world</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10.32am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British pharma giant AstraZeneca is "on track" to begin rolling out up to 2bn doses of a coronavirus vaccine in September if ongoing trials prove successful, its chief executive said on Friday.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company is partnering with Oxford University, which has pioneered the vaccine, and is already manufacturing doses before seeking final regulatory approval once testing concludes in the coming months.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AstraZeneca chief executive, Pascal Soriot, told the BBC:</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 far we're still on track ... we are starting to manufacture this vaccine right now, and we have to have it ready to be used by the time we have the results.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Our present assumption is that we will have the data by the end of the summer, by August, so in September we should know whether we have an effective vaccine or not.</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firm announced this week it had struck agreements with the Coalition for Epidemic Preparedness Innovations (CEPI), Gavi the Vaccine Alliance, and the Serum Institute of India to </w:t>
      </w:r>
      <w:hyperlink r:id="rId728" w:history="1">
        <w:r>
          <w:rPr>
            <w:rFonts w:ascii="arial" w:eastAsia="arial" w:hAnsi="arial" w:cs="arial"/>
            <w:i/>
            <w:color w:val="0077CC"/>
            <w:sz w:val="20"/>
            <w:u w:val="single"/>
            <w:shd w:val="clear" w:color="auto" w:fill="FFFFFF"/>
            <w:lang w:val="en-US" w:eastAsia="en-US" w:bidi="ar-SA"/>
          </w:rPr>
          <w:t>double production capacity of the Covid-19 vaccine to 2bn doses</w:t>
        </w:r>
      </w:hyperlink>
      <w:r>
        <w:rPr>
          <w:rFonts w:ascii="arial" w:eastAsia="arial" w:hAnsi="arial" w:cs="arial"/>
          <w:color w:val="000000"/>
          <w:sz w:val="20"/>
          <w:lang w:val="en-US" w:eastAsia="en-US" w:bidi="ar-SA"/>
        </w:rPr>
        <w:t xml:space="preserve">.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partnership with the Indian institute - one of the world's largest vaccine manufacturers - will help supply it to a large number of low- and middle-income countries.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AstraZeneca has established separate supply chains for the vaccine in Europe, the United States, and India and is also looking at setting up production in China, Soriot said.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added AstraZeneca, which is undertaking the work on a non-profit basis, could lose money if trials prove disappointing.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he said the company was sharing the financial risk with organisations such as CEPI.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"We're manufacturing indeed at risk - and that's the only way to have the vaccine ready to go if it works," he added.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Oxford University began initial trials of its Covid-19 vaccine with hundreds of volunteers in April, and is now expanding them to 10,000 participants.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said last month they were "progressing very well". </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Researchers announced this week they would also start tests in mid-June in Brazil, the first country outside Britain to take part in the study, as the </w:t>
      </w:r>
      <w:hyperlink r:id="rId728" w:history="1">
        <w:r>
          <w:rPr>
            <w:rFonts w:ascii="arial" w:eastAsia="arial" w:hAnsi="arial" w:cs="arial"/>
            <w:i/>
            <w:color w:val="0077CC"/>
            <w:sz w:val="20"/>
            <w:u w:val="single"/>
            <w:shd w:val="clear" w:color="auto" w:fill="FFFFFF"/>
            <w:lang w:val="en-US" w:eastAsia="en-US" w:bidi="ar-SA"/>
          </w:rPr>
          <w:t>South American country's virus infection rate spirals</w:t>
        </w:r>
      </w:hyperlink>
      <w:r>
        <w:rPr>
          <w:rFonts w:ascii="arial" w:eastAsia="arial" w:hAnsi="arial" w:cs="arial"/>
          <w:color w:val="000000"/>
          <w:sz w:val="20"/>
          <w:lang w:val="en-US" w:eastAsia="en-US" w:bidi="ar-SA"/>
        </w:rPr>
        <w:t xml:space="preserve"> while the UK's falls.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12.38pm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10.26am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French winemakers are to turn unsold wine into hand gel and ethanol to make room for this year's production, the country's farming agency has said.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government agency FranceAgriMer said around 3m hectolitres needed distilling as a result of lower sales during the coronavirus crisis.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Winemakers have been hit by the closure of bars and restaurants in France and abroad. Exports to the US, which halved after the Trump administration introduced punitive 25% tariffs last October, fell further after the Covid-19 outbreak.</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FranceAgriMer said that from Friday, 33 distilleries had been authorised to collect 2m hectolitres of unsold wine to transform it into ethanol or hydro-alcoholic gel in order to free up room in vintners' caves for this year's production.</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exceptional measure has been approved by Brussels, and the EU will finance the distillation, the agency added.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Similar measures are being employed in Spain and Italy  to deal with an excess of wine and to destroy young grapes.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alcohol produced through the distilling process will be used by the pharmaceutical and cosmetic industry and for the production of hand sanitising gel.</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Related: </w:t>
      </w:r>
      <w:hyperlink r:id="rId728" w:history="1">
        <w:r>
          <w:rPr>
            <w:rFonts w:ascii="arial" w:eastAsia="arial" w:hAnsi="arial" w:cs="arial"/>
            <w:i/>
            <w:color w:val="0077CC"/>
            <w:sz w:val="20"/>
            <w:u w:val="single"/>
            <w:shd w:val="clear" w:color="auto" w:fill="FFFFFF"/>
            <w:lang w:val="en-US" w:eastAsia="en-US" w:bidi="ar-SA"/>
          </w:rPr>
          <w:t>French winemakers to turn unsold wine into hand gel</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10.22am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Turkish president, RecepTayyip Erdogan, has cancelled a weekend lockdown announced late on Thursday after a public backlash, but warned of a rise in the number of daily coronavirus cases.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Thursday, Turkey's interior ministry announced the stay-at-home order in 15 cities to prevent the spread of the virus, continuing the country's policy of weekend lockdowns.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 series of tweets, Erdogan said the government had to impose the weekend lockdown after daily new Covid-19 cases rose from around 700 to nearly 1,000.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"However, the reactions we received from our people pushed us to re-evaluate the decision," and the lockdown is now revoked, he said, urging citizens to follow social distancing and hygiene measures.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12.40pm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10.10am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Philippines' health ministry has confirmed three new coronavirus deaths and 244 more infections, the lowest single-day increase in cases in two weeks.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ministry said total deaths had reached 987 while confirmed cases had risen to 20,626. There are 4,330 patients who have recovered.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12.40pm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10.09am BST</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professional rugby union team that set off for an away match on 23 February have still not made it home, </w:t>
      </w:r>
      <w:hyperlink r:id="rId728" w:history="1">
        <w:r>
          <w:rPr>
            <w:rFonts w:ascii="arial" w:eastAsia="arial" w:hAnsi="arial" w:cs="arial"/>
            <w:i/>
            <w:color w:val="0077CC"/>
            <w:sz w:val="20"/>
            <w:u w:val="single"/>
            <w:shd w:val="clear" w:color="auto" w:fill="FFFFFF"/>
            <w:lang w:val="en-US" w:eastAsia="en-US" w:bidi="ar-SA"/>
          </w:rPr>
          <w:t>the BBC have reported</w:t>
        </w:r>
      </w:hyperlink>
      <w:r>
        <w:rPr>
          <w:rFonts w:ascii="arial" w:eastAsia="arial" w:hAnsi="arial" w:cs="arial"/>
          <w:color w:val="000000"/>
          <w:sz w:val="20"/>
          <w:lang w:val="en-US" w:eastAsia="en-US" w:bidi="ar-SA"/>
        </w:rPr>
        <w: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Manuma Samoa team set off for a match in Perth, Australia over 100 days ago, and were forced to quarantine in New Zealand on their way home - where they ended up stuck when the country closed its borders.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They lived in a church compound in Auckland for three months, with 20 players sharing one room.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we arrived in New Zealand it was summer," the team's video analyst, Hari Junior Narayan, told the BBC. "When we left it was winter."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squad is now back in Samoa, halfway through a two-week quarantine, after which they will finally be reunited with their families.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"My daughter is four months old," said Narayan. "The last time I saw her, she was one month, so I've missed a lot."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9.56am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 air traffic at Israel's principal airport was shut down on Friday after workers walked off the job to demand compensation for wages lost due to the coronavirus crisis.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Global demand for air travel has plummeted amid the pandemic and Ben Gurion airport, near Tel Aviv, put about 2,500 airport workers on unpaid leave in early March.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Israel Airports Authority's workers' union has demanded the country negotiate a compensation package with airport workers.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workers that were placed on unpaid leave have now stopped receiving unemployment benefits. We need the government to find a solution," the union spokeswoman Gali Gabbay said.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Most flights at the airport had already been halted due to the pandemic, save for a handful of daily passenger and cargo services.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workers' strike will affect 37 flights on Friday, 17 outbound and 20 inbound, the airport said. It did not say how many were passenger or cargo flights.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Israel has not said when it will end Covid-19 border restrictions.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10.03am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9.46am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US aircraft carrier ship, whose captain was removed for scathing remarks about a coronavirus outbreak onboard, has returned to service in the Pacific Ocean, authorities said.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Brett Crozier lost his command in early April as punishment for the leak of a letter he sent to superiors seeking tougher action against the spread of Covid-19 on his ship, the USS Theodore Roosevelt. </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Hailed as a hero by his crew, Crozier's case is now being reconsidered by the US navy, which has </w:t>
      </w:r>
      <w:hyperlink r:id="rId728" w:history="1">
        <w:r>
          <w:rPr>
            <w:rFonts w:ascii="arial" w:eastAsia="arial" w:hAnsi="arial" w:cs="arial"/>
            <w:i/>
            <w:color w:val="0077CC"/>
            <w:sz w:val="20"/>
            <w:u w:val="single"/>
            <w:shd w:val="clear" w:color="auto" w:fill="FFFFFF"/>
            <w:lang w:val="en-US" w:eastAsia="en-US" w:bidi="ar-SA"/>
          </w:rPr>
          <w:t>recommended his reinstatement to the defense secretary, Mark Esper</w:t>
        </w:r>
      </w:hyperlink>
      <w:r>
        <w:rPr>
          <w:rFonts w:ascii="arial" w:eastAsia="arial" w:hAnsi="arial" w:cs="arial"/>
          <w:color w:val="000000"/>
          <w:sz w:val="20"/>
          <w:lang w:val="en-US" w:eastAsia="en-US" w:bidi="ar-SA"/>
        </w:rPr>
        <w:t xml:space="preserve">.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aircraft carrier USS Theodore Roosevelt departs Apra Harbor in Guam.Photograph: Mass Communication Specialist Seaman Kaylianna Genier/AP</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massive carrier was sidelined for about 10 weeks because of the outbreak, which infected a fifth of its 5,000 sailors, but set sail again from the US Pacific territory of Guam on Thursday, the ship's public affairs office said.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had a famous navy battle cry - "Don't Give Up The Ship" - flying from the port yardarm.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ship returned to the US 7th Fleet area of operations to provide maritime security with new social distancing rules including staggered mealtimes, the navy said.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have returned Theodore Roosevelt to sea as a symbol of hope and inspiration," said the new Captain, Carlos Sardiello.</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10.05am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9.37am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Thailand is positioning itself as a trusted destination for international tourists after travel restrictions ease, capitalising on its relative success in containing the coronavirus outbreak, industry officials say.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south-east Asian country, the first to report a virus case outside of China, wants to build on its reputation and remake its popular image as a destination for big tour groups.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"After Covid eases, we plan to refresh the country's image to a trusted destination where tourists will have peace of mind," Tanes Petsuwan, the Tourism Authority of Thailand's (TAT) deputy governor for marketing and communications, told Reuters.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campaign, to be launched later in the year, will be aimed at young, affluent travellers from places that are considered low-risk such as China, South Korea and Taiwan, Tanes said.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will highlight scenic beaches and parks, part of a "tourism bridge" that could emerge in Asia including Hong Kong and Japan.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government has rolled out a health certification system for hotels and restaurants so that travellers can be reassured.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South-east Asia's second-largest economy has so far reported just over 3,100 cases and 58 deaths - far less than other major regional economies, except for Vietnam.</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Local transmission has waned, with the last recorded case on 25 May.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man sits at the edge of the beach by a leftover sign warning of the beach's closure, on the first day of reopening in Pattaya, Thailand.Photograph: Diego Azubel/EPA</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tourism industry, which accounts for 12% of the economy, collapsed after the outbreak escalated.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Thailand welcomed 39.8 million foreign tourists last year but projects as few as 14 million for 2020.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Thailand has banned international flights until at least 30 June, and foreign tourists aren't expected until later in the year.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meantime, the government is drawing up a stimulus package to promote domestic tourism from July to October.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when international travel resumes, Thailand will promote the "trust" concept, as hotels emphasise measures they are taking for safety and offer special packages.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Central Plaza Hotel, which manages 46 hotels and resorts across Thailand, will seal rooms once they are cleaned and disinfected so guests will be confident, the deputy CEO Markland Blaiklock told Reuters.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may limit occupancy at 50% on some properties so guests experience social distancing that they are comfortable with," he said.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it's unclear if travellers will be at ease before a coronavirus vaccine is available, which experts say is at least a year away.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10.08am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9.23am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Czech Republic  said it would fully open borders with Austria  and Germany,  as well as travel with Hungary, on Friday, 10 days earlier than planned, almost three months after they were shut to curb coronavirus.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Travellers will be free to enter from noon (10:00 GMT) without submitting a negative virus test or going into quarantine.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Czechs still require people from countries including Britain and Sweden  to submit negative test results before being allowed in.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Having closed all borders on 16 March to stem coronavirus infections, the Czechs reopened the Slovakia frontier on Thursday and lifted all travel restrictions with their neighbour.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Officials said on Monday they would open the border for the citizens of "safe" countries, including their neighbours but also Switzerland, Finland and the Baltic states, from 15 June.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have brought the opening forward with these countries," the prime minister, Andrej Babis, told reporters, referring to Austria, Germany and Hungary, without explaining why the move was being made earlier than planned.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government also announced on Monday that Czechs would be free to travel to less-safe countries including Belgium, France, Italy, the Netherlands, Spain.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foreigners arriving from these countries would have to submit a negative test result upon entry, just like those from the least safe countries - Britain and Sweden.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Czechs returning from Britain and Sweden will have to provide negative tests too.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of Friday morning, the Czech Republic had registered almost 9,500 confirmed cases of Covid-19, including 326 deaths, in a population of 10.7 million people.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10.09am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9.10am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Surgical masks are washing up in growing quantities on the shores of Hong Kong, a city that has overwhelmingly embraced face coverings to fight the coronavirus.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Conservationists say the masks are adding to already alarmingly high levels of plastic waste in the waters around the finance hub.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single use plastic mask is just another additional burden that we are leaving behind for the future generations on the beach," Gary Stokes, co-founder of OceansAsia, told AFP.</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During a recent visit, conservationists counted and removed 70 masks from a 100 metre stretch of beach. A week later, another 30 masks had washed up.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"Ever since society started wearing masks, the cause and effects of it are now being seen on the beaches," Stokes said.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Gary Stokes, founder of the environmental group OceansAsia, shows discarded face masks he found on a beach in Hong Kong.Photograph: Anthony Wallace/AFP/Getty Images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Hong Kong's 7.5 million inhabitants produce six million tonnes of waste each year, only around 30% of it recycled.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Even before the coronavirus emerged, residents often wore face masks on the daily commute, especially during the winter flu season.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But the emergence of the deadly Covid-19 disease has made mask wearing near ubiquitous.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growing number of companies are now offering reusable masks and the government has also launched an initiative to send all residents a fabric mask that can be washed.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But disposable masks remain by far the most popular choice. Stokes said: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I'll be waiting to see is when we'll get a dead porpoise or dolphin washed out with masks inside their stomach.</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Obviously these are another thing that enters into the marine environment and could be mistaken for food.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10.10am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9.04am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Covid-19 'under control' in France: government adviser</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Covid-19 pandemic is now "under control" in France, the head of the government's scientific advisory council has said, as the country cautiously lifts a lockdown imposed in March.</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Jean-Francois Delfraissy told France Inter radio: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can reasonably say the virus is currently under control. The virus is still circulating, in certain regions in particular ... but it is circulating slowly.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Delfraissy, an immunologist, and his colleagues were appointed to the coronavirus advisory panel as authorities sought to contain an outbreak that has killed more than 29,000 people in France.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number of daily deaths has fallen off, however, with just 44 reported by the health ministry on Thursday.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Delfraissy said around 1,000 new cases were currently being reported in France per day, down from around 80,000 in early March, before the nationwide stay-at-home orders and business closures were issued.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its latest summary of findings published on Thursday, the Sante Publique France health agency estimated that the country had 151,325 confirmed Covid-19 cases as of 2 June, when restaurants across France were allowed to reopen.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it cautioned that at the height of the outbreak, patients with suspected coronavirus infections were not systematically tested, meaning the actual number of cases exceeds the official estimate.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10.21am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8.51am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Russia's coronavirus infections near 450,000</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Russia has reported 8,726 new cases of Covid-19, pushing the total number of infections in the country to 449,834.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Officials said 144 people had died in the last 24 hours, bringing the official nationwide death toll to 5,528.</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8.51am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8.50am BST</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influential medical journal article that found hydroxychloroquine increased the risk of death in Covid-19 patients was retracted on Thursday, adding further controversy to the drug </w:t>
      </w:r>
      <w:hyperlink r:id="rId728" w:history="1">
        <w:r>
          <w:rPr>
            <w:rFonts w:ascii="arial" w:eastAsia="arial" w:hAnsi="arial" w:cs="arial"/>
            <w:i/>
            <w:color w:val="0077CC"/>
            <w:sz w:val="20"/>
            <w:u w:val="single"/>
            <w:shd w:val="clear" w:color="auto" w:fill="FFFFFF"/>
            <w:lang w:val="en-US" w:eastAsia="en-US" w:bidi="ar-SA"/>
          </w:rPr>
          <w:t>championed by US president Donald Trump</w:t>
        </w:r>
      </w:hyperlink>
      <w:r>
        <w:rPr>
          <w:rFonts w:ascii="arial" w:eastAsia="arial" w:hAnsi="arial" w:cs="arial"/>
          <w:color w:val="000000"/>
          <w:sz w:val="20"/>
          <w:lang w:val="en-US" w:eastAsia="en-US" w:bidi="ar-SA"/>
        </w:rPr>
        <w:t>.</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Three of the authors of the article retracted it, citing concerns about the quality and veracity of data in the study, following a </w:t>
      </w:r>
      <w:hyperlink r:id="rId728" w:history="1">
        <w:r>
          <w:rPr>
            <w:rFonts w:ascii="arial" w:eastAsia="arial" w:hAnsi="arial" w:cs="arial"/>
            <w:i/>
            <w:color w:val="0077CC"/>
            <w:sz w:val="20"/>
            <w:u w:val="single"/>
            <w:shd w:val="clear" w:color="auto" w:fill="FFFFFF"/>
            <w:lang w:val="en-US" w:eastAsia="en-US" w:bidi="ar-SA"/>
          </w:rPr>
          <w:t>Guardian investigation</w:t>
        </w:r>
      </w:hyperlink>
      <w:r>
        <w:rPr>
          <w:rFonts w:ascii="arial" w:eastAsia="arial" w:hAnsi="arial" w:cs="arial"/>
          <w:color w:val="000000"/>
          <w:sz w:val="20"/>
          <w:lang w:val="en-US" w:eastAsia="en-US" w:bidi="ar-SA"/>
        </w:rPr>
        <w:t xml:space="preserve"> into the data and US company Surgisphere which provided it.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anti-malarial drug has been controversial in part due to support from Trump, as well as implications of the study published in British journal The Lancet last month, which led several Covid-19 studies to be halted.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three authors said Surgisphere would not transfer the dataset for an independent review and they "can no longer vouch for the veracity of the primary data sources".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fourth author of the study, Dr Sapan Desai, chief executive of Surgisphere, declined to comment on the retraction.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Lancet said on Thursday it "takes issues of scientific integrity extremely seriously, and there are many outstanding questions about Surgisphere and the data that were allegedly included in this study".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said institutional reviews of Surgisphere's research collaborations were urgently needed.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Another study in the New England Journal of Medicine that relied on Surgisphere data and shared the same lead author, Harvard Medical School professor Mandeep Mehra, was retracted for the same reason.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observational study published in The Lancet on 22 May said it looked at 96,000 hospitalised Covid-19 patients, some treated with the decades-old malaria drug.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claimed that those treated with hydroxychloroquine or the related chloroquine had higher risk of death and heart rhythm problems than patients who were not given the medicines.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World Health Organization, which paused hydroxychloroquine trials after The Lancet study was released, said on Wednesday it was ready to resume trials, and dozens of other trials have resumed or are in process.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study's lead author, professor Mehra, said in a statement: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did not do enough to ensure that the data source was appropriate for this use. For that, and for all the disruptions - both directly and indirectly - I am truly sorry.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Many scientists voiced concern about the study, which had already been corrected last week because some location data was wrong. Nearly 150 doctors signed an open letter to The Lancet calling the article's conclusions into question and asking to make public the peer review comments that preceded publication.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episode highlights how studies to prevent and treat the virus are being conducted at unprecedented speed while garnering high levels of attention that could give findings unwarranted weight.</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Related: </w:t>
      </w:r>
      <w:hyperlink r:id="rId728" w:history="1">
        <w:r>
          <w:rPr>
            <w:rFonts w:ascii="arial" w:eastAsia="arial" w:hAnsi="arial" w:cs="arial"/>
            <w:i/>
            <w:color w:val="0077CC"/>
            <w:sz w:val="20"/>
            <w:u w:val="single"/>
            <w:shd w:val="clear" w:color="auto" w:fill="FFFFFF"/>
            <w:lang w:val="en-US" w:eastAsia="en-US" w:bidi="ar-SA"/>
          </w:rPr>
          <w:t>Covid-19: Lancet retracts paper that halted hydroxychloroquine trials</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8.21am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Singapore has confirmed another 261 coronavirus cases, the city-state's smallest increase in nearly two months, taking its tally to 37,183.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lower number of cases was partly due to the fact that fewer swab-tests were conducted, the health ministry said.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8.08am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Afghanistan has recorded its biggest one-day rise of new coronavirus cases as around 60% of tests over the last 24 hours came back positive, with a continued surge of transmission in Kabul and record high in Helmand. According to the latest update, the health ministry has detected 915 new cases out of 1,570 tests, marking the war-torn country's biggest one-day rise of new infections.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Nine patients also died overnight, with the total number of infections now standing at 18,969 and the death toll at 309. There have been 1,763 recoveries. Most new cases have been reported in the capital city of Kabul, where the health ministry detected 423 new cases out of 811 tests. Kabul is the country's worst affected area with 7,556 cases.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western province of Herat recorded 201 new cases out of 243 tests in the last 24 hours. Testing capacity remains low in Afghanistan and experts warn that real Covid-19 figures may be much higher. Earlier this week, the International Rescue Committee warned about the low capacity of testing and said the Afghan health ministry has the capacity to test 2,000 suspected patients each day, but is receiving between 10,000 - 20,000 samples daily.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IRC said: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means between 80 - 90% of potential cases are not being tested.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Afghanistan has one of the highest test positivity rates (40%) of all the countries where the IRC works, suggesting a high level of undetected population infection.</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Helmand province recorded 20 new cases after more than a month without new reports.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Thursday, a newly introduced acting minister of public health, Ahmad Jawad Osmani, said in a press conference that he would bring reforms to the health sector. Osmani said the coronavirus must be fought, but that reforms in hospitals and in other service areas must also be made. He said current health services do not meet the people's standards and need to be increased.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7.55am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New orders for German manufacturing firms saw their sharpest fall on record in April during the coronavirus shutdown, official data has shown, plunging a worse-than-expected 25.8% from March.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closely-watched indicator of future industrial activity saw "the biggest fall since the beginning of the data series in 1991" just after German reunification, federal statistics authority Destatis said.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reading was down 36.6% year-on-year, it added.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Destatis had previously flagged March's 15% month-on-month plunge as the worst in the history of the industrial orders measure.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collapse in new industrial orders worsened again in line with expectations in April," the economy ministry in Berlin said, as "restrictions against the corona pandemic were in place during the whole month".</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Other indicators of German industrial output have also plummeted in recent months.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Since January, carmakers have built fewer than one million vehicles, down more than one-third compared with the first five months of 2019.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Ministers in chancellor Angela Merkel's coalition government this week agreed a new (EURO)130bn ($148bn) stimulus package to get the country moving again as it gradually emerges from infection control lockdowns.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country's biggest post-war package, includes cuts to VAT, handouts to families, and subsidies for greener transport options.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However the economy ministry said that the "given gradual loosening (of lockdowns) the worst of the industrial recession should be behind us".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7.50am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Dozens of  protesters in Hong Kong marched through a shopping mall on Friday, chanting pro-democracy slogans a day after thousands defied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ban to hold a vigil for the anniversary of China's Tiananmen crackdown in 1989.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Protesters of all ages joined the march in the heart of the city's financial district, which ended peacefully after an hour.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Some held banners that read "Hong Kong independence" and "Liberate Hong Kong, revolution of our times," as well as the former British colonial flag, while others chanted "Glory to Hong Kong", the unofficial anthem of the protests.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Thursday's anniversary of Chinese troops opening fire on student-led protests in and around Beijing's Tiananmen Square was particularly sensitive this year as the central government drafts national security laws for the Asian financial hub.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Participants gesture with five fingers, signifying the "Five demands - not one less", during a vigil for the victims of the 1989 Tiananmen Square massacre, at Victoria Park in Hong Kong on Thursday.Photograph: Kin Cheung/AP</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was the first time in 31 years that scuffles briefly disrupted what is usually a solemn day in Chinese-ruled Hong Kong, which traditionally organises the world's biggest memorial for the crackdown.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Officers would not have intervened if protesters had not blocked roads in the district of Mong Kok,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on Twitter on Thursday. They had rejected the application for the vigil over concerns about the coronavirus.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7.32am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Governments must rebuild their economies after the coronavirus crisis to withstand the next shock heading their way - climate change - the central bank governors of Britain and France have said.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"Unless we act now, the climate crisis will be tomorrow's central scenario and, unlike Covid-19, no one will be able to self-isolate from it," Bank of England governor Andrew Bailey and his French counterpart, François Villeroy de Galhau, wrote in a joint article published in the Guardian.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said countries around the world were far from meeting their climate goals and the coronavirus pandemic had shown that reacting to a crisis at its height brought huge costs. They said: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address climate breakdown, we can instead take decisions now that reduce emissions in a less disruptive manner. That requires us to be strategic. To build back better.</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Central banks have increasingly put the risks of climate change into their assessments of the health of the financial services firms that they monitor.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group representing central bankers and regulators - the Network for Greening the Financial System  (NGFS) - will publish climate reference scenarios in the coming weeks which Bailey and Villeroy said would "raise the bar for the financial sector".</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article was co-written with Frank Elderson, chair of NGFS who is an executive board member of the central bank of the Netherlands, and with former BoE governor Mark Carney, who is the United Nations' special envoy for climate action and finance.</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Related: </w:t>
      </w:r>
      <w:hyperlink r:id="rId728" w:history="1">
        <w:r>
          <w:rPr>
            <w:rFonts w:ascii="arial" w:eastAsia="arial" w:hAnsi="arial" w:cs="arial"/>
            <w:i/>
            <w:color w:val="0077CC"/>
            <w:sz w:val="20"/>
            <w:u w:val="single"/>
            <w:shd w:val="clear" w:color="auto" w:fill="FFFFFF"/>
            <w:lang w:val="en-US" w:eastAsia="en-US" w:bidi="ar-SA"/>
          </w:rPr>
          <w:t>The world must seize this opportunity to meet the climate challenge | Andrew Bailey and others</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9.26am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7.22am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First Covid-19 case recorded among persecuted Rohingya in Myanmar</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case of Covid-19 has been recorded among the Rohingya minority in Myanmar, adding to concerns that the virus could spread rapidly among the persecuted group.</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Rohingya have faced decades of oppression in Myanmar, where they are denied citizenship, face severe restrictions on their movement, and have extremely limited access to health care.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Rights groups are particularly concerned about the squalid conditions in camps in central Rakhine state where around 130,000 internally displaced Rohingya remain trapped.</w:t>
      </w:r>
    </w:p>
    <w:p>
      <w:pPr>
        <w:spacing w:before="240" w:line="260" w:lineRule="atLeast"/>
        <w:jc w:val="both"/>
        <w:rPr>
          <w:rFonts w:ascii="arial" w:eastAsia="arial" w:hAnsi="arial" w:cs="arial"/>
          <w:sz w:val="20"/>
          <w:lang w:val="en-US" w:eastAsia="en-US" w:bidi="ar-SA"/>
        </w:rPr>
      </w:pPr>
      <w:hyperlink r:id="rId728" w:history="1">
        <w:r>
          <w:rPr>
            <w:rFonts w:ascii="arial" w:eastAsia="arial" w:hAnsi="arial" w:cs="arial"/>
            <w:i/>
            <w:color w:val="0077CC"/>
            <w:sz w:val="20"/>
            <w:u w:val="single"/>
            <w:shd w:val="clear" w:color="auto" w:fill="FFFFFF"/>
            <w:lang w:val="en-US" w:eastAsia="en-US" w:bidi="ar-SA"/>
          </w:rPr>
          <w:t>Human Rights Watch recently reported</w:t>
        </w:r>
      </w:hyperlink>
      <w:r>
        <w:rPr>
          <w:rFonts w:ascii="arial" w:eastAsia="arial" w:hAnsi="arial" w:cs="arial"/>
          <w:color w:val="000000"/>
          <w:sz w:val="20"/>
          <w:lang w:val="en-US" w:eastAsia="en-US" w:bidi="ar-SA"/>
        </w:rPr>
        <w:t xml:space="preserve"> that the Burmese authorities are using the Covid-19 response measures as a pretext to further harass and extort Rohingya, and are "doubling down on a system in which they are already effectively incarcerating the population".</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2017, more than 700,000 Rohingya fled over the border to Bangladesh, following brutal campaign by the Myanmar military that has since led to a genocide case in the UN's top court. Around 600,000 Rohingya remain in Myanmar, where the UN warns they face a continued risk of genocide.</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38 year-old man in Rakhine state who is confirmed to have the virus was tested on Monday and had returned to Myanmar from Bangladesh, </w:t>
      </w:r>
      <w:hyperlink r:id="rId728" w:history="1">
        <w:r>
          <w:rPr>
            <w:rFonts w:ascii="arial" w:eastAsia="arial" w:hAnsi="arial" w:cs="arial"/>
            <w:i/>
            <w:color w:val="0077CC"/>
            <w:sz w:val="20"/>
            <w:u w:val="single"/>
            <w:shd w:val="clear" w:color="auto" w:fill="FFFFFF"/>
            <w:lang w:val="en-US" w:eastAsia="en-US" w:bidi="ar-SA"/>
          </w:rPr>
          <w:t>officials told Radio Free Asia</w:t>
        </w:r>
      </w:hyperlink>
      <w:r>
        <w:rPr>
          <w:rFonts w:ascii="arial" w:eastAsia="arial" w:hAnsi="arial" w:cs="arial"/>
          <w:color w:val="000000"/>
          <w:sz w:val="20"/>
          <w:lang w:val="en-US" w:eastAsia="en-US" w:bidi="ar-SA"/>
        </w:rPr>
        <w: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week, authorities in Bangladesh confirmed the first death from Covid-19 in the country's refugee camps, where there are also major concerns about overcrowding, poor sanitation and limited medical facilities.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man, aged 71, died on 31 May while undergoing treatment at the camp's isolation center. So far, 29 people have tested positive in the camps, which host about one million Rohingya.</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7.13am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Norwegian economy contracted 4.7% in April from March but the outlook for the rest of the year now looks less bleak than it did in late April, Statistics Norway has said.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mainland economy, which excludes the volatile offshore oil and gas production, is now forecast to drop 3.9% for the full year compared to the 5.5% fall predicted on 24 April when Norway was in lockdown.</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7.07am BST</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Hello, this is </w:t>
      </w:r>
      <w:hyperlink r:id="rId728" w:history="1">
        <w:r>
          <w:rPr>
            <w:rFonts w:ascii="arial" w:eastAsia="arial" w:hAnsi="arial" w:cs="arial"/>
            <w:i/>
            <w:color w:val="0077CC"/>
            <w:sz w:val="20"/>
            <w:u w:val="single"/>
            <w:shd w:val="clear" w:color="auto" w:fill="FFFFFF"/>
            <w:lang w:val="en-US" w:eastAsia="en-US" w:bidi="ar-SA"/>
          </w:rPr>
          <w:t>Jessica Murray</w:t>
        </w:r>
      </w:hyperlink>
      <w:r>
        <w:rPr>
          <w:rFonts w:ascii="arial" w:eastAsia="arial" w:hAnsi="arial" w:cs="arial"/>
          <w:color w:val="000000"/>
          <w:sz w:val="20"/>
          <w:lang w:val="en-US" w:eastAsia="en-US" w:bidi="ar-SA"/>
        </w:rPr>
        <w:t>, I'll be steering the live blog for the next few hours.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you have any stories or suggestions you'd like to share, feel free to get in touch:</w:t>
      </w:r>
    </w:p>
    <w:p>
      <w:pPr>
        <w:numPr>
          <w:numId w:val="43"/>
        </w:num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Email: </w:t>
      </w:r>
      <w:hyperlink r:id="rId729" w:history="1">
        <w:r>
          <w:rPr>
            <w:rFonts w:ascii="arial" w:eastAsia="arial" w:hAnsi="arial" w:cs="arial"/>
            <w:i/>
            <w:color w:val="0077CC"/>
            <w:sz w:val="20"/>
            <w:u w:val="single"/>
            <w:shd w:val="clear" w:color="auto" w:fill="FFFFFF"/>
            <w:lang w:val="en-US" w:eastAsia="en-US" w:bidi="ar-SA"/>
          </w:rPr>
          <w:t>jessica.murray@theguardian.com</w:t>
        </w:r>
      </w:hyperlink>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Twitter: @journojess_</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6.52am BST</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quick look at the Guardian UK's front page, which is leading on a pandemic exclusive: </w:t>
      </w:r>
      <w:hyperlink r:id="rId728" w:history="1">
        <w:r>
          <w:rPr>
            <w:rFonts w:ascii="arial" w:eastAsia="arial" w:hAnsi="arial" w:cs="arial"/>
            <w:i/>
            <w:color w:val="0077CC"/>
            <w:sz w:val="20"/>
            <w:u w:val="single"/>
            <w:shd w:val="clear" w:color="auto" w:fill="FFFFFF"/>
            <w:lang w:val="en-US" w:eastAsia="en-US" w:bidi="ar-SA"/>
          </w:rPr>
          <w:t>"Revealed: NHS test and trace not fully operational until September"</w:t>
        </w:r>
      </w:hyperlink>
      <w:r>
        <w:rPr>
          <w:rFonts w:ascii="arial" w:eastAsia="arial" w:hAnsi="arial" w:cs="arial"/>
          <w:color w:val="000000"/>
          <w:sz w:val="20"/>
          <w:lang w:val="en-US" w:eastAsia="en-US" w:bidi="ar-SA"/>
        </w:rPr>
        <w:t>.</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Guardian front page, Friday 5 June 2020: Revealed: NHS test and trace not fully operational until September </w:t>
      </w:r>
      <w:hyperlink r:id="rId728" w:history="1">
        <w:r>
          <w:rPr>
            <w:rFonts w:ascii="arial" w:eastAsia="arial" w:hAnsi="arial" w:cs="arial"/>
            <w:i/>
            <w:color w:val="0077CC"/>
            <w:sz w:val="20"/>
            <w:u w:val="single"/>
            <w:shd w:val="clear" w:color="auto" w:fill="FFFFFF"/>
            <w:lang w:val="en-US" w:eastAsia="en-US" w:bidi="ar-SA"/>
          </w:rPr>
          <w:t>pic.twitter.com/X6PKBpnGRX</w:t>
        </w:r>
      </w:hyperlink>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The Guardian (@guardian) </w:t>
      </w:r>
      <w:hyperlink r:id="rId728" w:history="1">
        <w:r>
          <w:rPr>
            <w:rFonts w:ascii="arial" w:eastAsia="arial" w:hAnsi="arial" w:cs="arial"/>
            <w:i/>
            <w:color w:val="0077CC"/>
            <w:sz w:val="20"/>
            <w:u w:val="single"/>
            <w:shd w:val="clear" w:color="auto" w:fill="FFFFFF"/>
            <w:lang w:val="en-US" w:eastAsia="en-US" w:bidi="ar-SA"/>
          </w:rPr>
          <w:t>June 4, 2020</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7.06am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6.27am BST</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Britain's test-and-trace system </w:t>
      </w:r>
      <w:hyperlink r:id="rId728" w:history="1">
        <w:r>
          <w:rPr>
            <w:rFonts w:ascii="arial" w:eastAsia="arial" w:hAnsi="arial" w:cs="arial"/>
            <w:i/>
            <w:color w:val="0077CC"/>
            <w:sz w:val="20"/>
            <w:u w:val="single"/>
            <w:shd w:val="clear" w:color="auto" w:fill="FFFFFF"/>
            <w:lang w:val="en-US" w:eastAsia="en-US" w:bidi="ar-SA"/>
          </w:rPr>
          <w:t>could take another four months before it is working properly</w:t>
        </w:r>
      </w:hyperlink>
      <w:r>
        <w:rPr>
          <w:rFonts w:ascii="arial" w:eastAsia="arial" w:hAnsi="arial" w:cs="arial"/>
          <w:color w:val="000000"/>
          <w:sz w:val="20"/>
          <w:lang w:val="en-US" w:eastAsia="en-US" w:bidi="ar-SA"/>
        </w:rPr>
        <w:t xml:space="preserve">, the Guardian has learned, raising concerns about how the country might cope with a second wave of coronavirus infections. Tony Prestedge, a banker drafted in to run the NHS scheme, told staff that the programme would be "imperfect" at launch and won't be world class until September or October. Boris Johnson had said the            </w:t>
      </w:r>
      <w:hyperlink r:id="rId728" w:history="1">
        <w:r>
          <w:rPr>
            <w:rFonts w:ascii="arial" w:eastAsia="arial" w:hAnsi="arial" w:cs="arial"/>
            <w:i/>
            <w:color w:val="0077CC"/>
            <w:sz w:val="20"/>
            <w:u w:val="single"/>
            <w:shd w:val="clear" w:color="auto" w:fill="FFFFFF"/>
            <w:lang w:val="en-US" w:eastAsia="en-US" w:bidi="ar-SA"/>
          </w:rPr>
          <w:t>"world-beating" scheme would be in place by 1 June</w:t>
        </w:r>
      </w:hyperlink>
      <w:r>
        <w:rPr>
          <w:rFonts w:ascii="arial" w:eastAsia="arial" w:hAnsi="arial" w:cs="arial"/>
          <w:color w:val="000000"/>
          <w:sz w:val="20"/>
          <w:lang w:val="en-US" w:eastAsia="en-US" w:bidi="ar-SA"/>
        </w:rPr>
        <w:t xml:space="preserve">.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You can read more about this and get up to speed with all the developments in our UK Morning Briefing with Martin Farrer below. </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Related: </w:t>
      </w:r>
      <w:hyperlink r:id="rId728" w:history="1">
        <w:r>
          <w:rPr>
            <w:rFonts w:ascii="arial" w:eastAsia="arial" w:hAnsi="arial" w:cs="arial"/>
            <w:i/>
            <w:color w:val="0077CC"/>
            <w:sz w:val="20"/>
            <w:u w:val="single"/>
            <w:shd w:val="clear" w:color="auto" w:fill="FFFFFF"/>
            <w:lang w:val="en-US" w:eastAsia="en-US" w:bidi="ar-SA"/>
          </w:rPr>
          <w:t>Friday briefing: Tracing system 'imperfect' until autumn</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6.16am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Japan to cancel its biggest annual music event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Fuji Rock Festival, Japan's biggest annual music event, will be cancelled for the first time ever due to the coronavirus pandemic, organisers said, disappointing thousands of rock-and-roll fans who flock to the outdoor festivities every year.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Since its inception in 1997, headliners at the event have included The Red Hot Chilli Peppers, The Cure and Kendrick Lamar. Last year, the event, held in the summer, attracted 130,000 people over four days.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had hoped the pandemic would abate in time to hold this summer's festival as scheduled and were moving forward with planning," the organisers said on their website.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apologise for taking so long to inform everyone of this decision."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year's festival had been scheduled for three days from 21 August, with American rock band The Strokes among the acts.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Japan has been hit by around 18,000 infections and 900 deaths from the coronavirus pandemic.</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Japan's Fuji Rock Festival has been cancelled over virus fears.Photograph: Kiyoshi Ota/Getty Images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6.08am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 unemployment figures are due out on Friday, with some economists predicting the rate may shoot up to almost 20%.</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Reuters reports that =while layoffs remained very high in the US, they eased considerably in the second half of May as businesses reopened after shuttering in mid-March to slow the spread of Covid-19.</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employment report is compiled from two separate surveys. According to a Reuters poll of economists, the survey of households is likely to show the unemployment rate jumped to 19.8% in May from 14.7% in April, which was the highest since 1948 when the government started keeping records. The survey of establishments is forecast showing non-farm payrolls dropped by 8m jobs after a record 20.537m plunge in April.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would bring total job losses to 29.4m since March. If borne out by the new figures, that would be more than three times the jobs lost during the 2007-09 GFC, and it took six years recoup the jobs lost during that downturn.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Awoman walks past the Laugh Factory comedy club, closed amid the coronavirus pandemic on the Sunset Strip in West Hollywood, California.Photograph: Valérie Macon/AFP/Getty Images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5.54am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Singapore plans wearable contact-tracing device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Singapore plans to soon launch a wearable device for coronavirus contact tracing that, if successful, it will distribute to all of its 5.7 million residents, the government said on Friday.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city-state has already developed the first-of-its-kind smartphone app to identify and alert people who have interacted with novel coronavirus carriers, but the bluetooth technology has been beset with glitches and the app is not widely used.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are developing and will soon roll out a portable wearable device that will... not depend on possession of a smartphone," foreign minister Vivian Balakrishnan told parliament on Friday.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Singapore has started to ease its circuit breaker measures against Covid-19 since 2 June and reopen the economy in phases.Photograph: How Hwee Young/EPA</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this portable device works. We may then distribute it to everyone in Singapore... This will be more inclusive, and it will ensure that all of us will be protected."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device being developed can be worn on a lanyard or kept in a handbag and will be battery-operated, Balakrishnan said last month in an interview with Sky News Australia.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5.26am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Known cases pass 6.6 million worldwide. The number of known coronavirus infections has passed 6.6 million, with 6,601,349 currently confirmed, according to the Johns Hopkins University tracker. Deaths are approaching 390,000, with the current toll at 389,645.</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Brazil's death toll overtakes Italy's to become third-highest worldwide. Brazil's total Covid-19 death toll blew past that of Italy on Thursday, as the Health Ministry reported 1,437 deaths in the last 24 hours and 30,925 additional coronavirus cases. The Latin American nation has now reported 34,021 deaths from the coronavirus, trailing only the United States and the United Kingdom.</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Ebola drug remdesivir endorsed as a coronavirus treatment in Australia. The antiviral drug remdesivir has been recommended for the treatment of Covid-19 patients in Australia, by the national taskforce bringing together the country's peak health groups.</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South Africa sees record rise in coronavirus cases. South Africa has recorded 3,267 coronavirus cases in 24 hours, the biggest increase since the pandemic hit the country. Africa's biggest industrial power now has a total of 40,792 infections, the health ministry said. It saw a rise of 56 deaths, bring the total to 848. More than half of the cases are in the Western Cape region where health services are under pressure.</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New York governor, Andrew Cuomo, urged protestors to get tested for coronavirus, saying several days and nights of demonstrations in the state after the killing of George Floyd could accelerate the spread. He noted that an estimated 30,000 people have protested in the state.</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Death of man after face mask arrest shines light on Mexican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Mexicans have responded with outrage after a man was found beaten to death hours after he was arrested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for not wearing a face mask in public.Giovanni López, a 30-year-old bricklayer, was detained on 4 May by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the town of Ixtlahuacán de Los Membrillos near Guadalajara. Video of the incident emerged on Wednesday, and shows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with assault rifles forcing López into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pickup truck as bystanders plead for his release.</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Covid-19 causing 10,000 dementia deaths beyond infections, UK research says. There were almost 10,000 unexplained extra deaths among people with dementia in April, according to official figures that have prompted alarm about the severe impact of social isolation on people with the condition. The data, from the Office for National Statistics in England and Wales, reveals that, beyond deaths directly linked to Covid-19, there were 83% more deaths from dementia than usual in April, with charities warning that a reduction in essential medical care and family visits were taking a devastating toll.</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Argentina extends lockdown. Argentina has extended a mandatory lockdown in Buenos Aires, the capital, and some other parts of the country until 28 June, as confirmed coronavirus cases continue to rise, surpassing 20,000 earlier in the day.</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Virus patients with high blood pressure twice as likely to die: study. Patients with high blood pressure admitted to hospital with coronavirus infections are twice as likely to die as those without the condition, researchers said on Friday.</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Tokyo Olympics exec says must watch virus situation for Games decision. A Tokyo 2020 executive board member said on Friday that organisers will need to monitor the coronavirus situation until next spring to decide whether to hold the Summer Olympics next year, Kyodo News reported.</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Turkey announces weekend lockdown in 15 cities. Turkey will impose a weekend lockdown in 15 cities as part of efforts to prevent the spread of the novel coronavirus, the interior ministry said.In a statement, the ministry said bakeries and certain shops could operate during the lockdown.Turkey has had 167,410 Covid-19 cases, according to Johns Hopkins University.</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Low Covid-19 figures for Africa are "broadly accurate", the World Health Organization's director for Africa, Dr Matshidiso Moeti, has said. There were concerns that low levels of testing, poor infrastructure and a lack of cooperation from some governments may be disguising the true extent of the disease's spread.</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 pandemic jobless claims passed 42m after another 1.9 million people filed for unemployment benefits last week. The pace of layoffs has slowed dramatically from its peak of 6.6m at the start of April as states begin to relax quarantines. Last week was the ninth consecutive week of declines.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5.08am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Politicians may need to reimpose lockdown restrictions if there is a resurgence in coronavirus cases, a leading intensive care specialist has said.</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Maurizio Cecconi, head of intensive care at the Humanitas research hospital in Milan and the incoming president of the European Society of Intensive Care Medicine, was one of three Lombardy doctors </w:t>
      </w:r>
      <w:hyperlink r:id="rId728" w:history="1">
        <w:r>
          <w:rPr>
            <w:rFonts w:ascii="arial" w:eastAsia="arial" w:hAnsi="arial" w:cs="arial"/>
            <w:i/>
            <w:color w:val="0077CC"/>
            <w:sz w:val="20"/>
            <w:u w:val="single"/>
            <w:shd w:val="clear" w:color="auto" w:fill="FFFFFF"/>
            <w:lang w:val="en-US" w:eastAsia="en-US" w:bidi="ar-SA"/>
          </w:rPr>
          <w:t>who warned the rest of Europe to "get ready" for Covid-19</w:t>
        </w:r>
      </w:hyperlink>
      <w:r>
        <w:rPr>
          <w:rFonts w:ascii="arial" w:eastAsia="arial" w:hAnsi="arial" w:cs="arial"/>
          <w:color w:val="000000"/>
          <w:sz w:val="20"/>
          <w:lang w:val="en-US" w:eastAsia="en-US" w:bidi="ar-SA"/>
        </w:rPr>
        <w:t xml:space="preserve"> in the early days of the outbreak.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Now he says society will have to "learn how to live" with coronavirus until there is a vaccine. While he is optimistic about European health authorities' efforts to monitor the virus, he doesn't exclude a return to tighter social controls. "If there is an increase in transmission we need to be ready to slow down again, and maybe to put [in place] restrictive measures again," he said.</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Related: </w:t>
      </w:r>
      <w:hyperlink r:id="rId728" w:history="1">
        <w:r>
          <w:rPr>
            <w:rFonts w:ascii="arial" w:eastAsia="arial" w:hAnsi="arial" w:cs="arial"/>
            <w:i/>
            <w:color w:val="0077CC"/>
            <w:sz w:val="20"/>
            <w:u w:val="single"/>
            <w:shd w:val="clear" w:color="auto" w:fill="FFFFFF"/>
            <w:lang w:val="en-US" w:eastAsia="en-US" w:bidi="ar-SA"/>
          </w:rPr>
          <w:t>Lockdown may return if there is second wave, says Italy medical chief</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4.47am BST</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hyperlink r:id="rId728" w:history="1">
        <w:r>
          <w:rPr>
            <w:rFonts w:ascii="arial" w:eastAsia="arial" w:hAnsi="arial" w:cs="arial"/>
            <w:i/>
            <w:color w:val="0077CC"/>
            <w:sz w:val="20"/>
            <w:u w:val="single"/>
            <w:shd w:val="clear" w:color="auto" w:fill="FFFFFF"/>
            <w:lang w:val="en-US" w:eastAsia="en-US" w:bidi="ar-SA"/>
          </w:rPr>
          <w:t>Nikkei Asian Review</w:t>
        </w:r>
      </w:hyperlink>
      <w:r>
        <w:rPr>
          <w:rFonts w:ascii="arial" w:eastAsia="arial" w:hAnsi="arial" w:cs="arial"/>
          <w:color w:val="000000"/>
          <w:sz w:val="20"/>
          <w:lang w:val="en-US" w:eastAsia="en-US" w:bidi="ar-SA"/>
        </w:rPr>
        <w:t xml:space="preserve"> reports that Japan plans to allow business travellers from certain countries to bypass the country's two-week quarantine requirement, starting in summer this year - if they have proof of a negative test result: </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government plans to </w:t>
      </w:r>
      <w:hyperlink r:id="rId728" w:history="1">
        <w:r>
          <w:rPr>
            <w:rFonts w:ascii="arial" w:eastAsia="arial" w:hAnsi="arial" w:cs="arial"/>
            <w:i/>
            <w:color w:val="0077CC"/>
            <w:sz w:val="20"/>
            <w:u w:val="single"/>
            <w:shd w:val="clear" w:color="auto" w:fill="FFFFFF"/>
            <w:lang w:val="en-US" w:eastAsia="en-US" w:bidi="ar-SA"/>
          </w:rPr>
          <w:t>hold talks</w:t>
        </w:r>
      </w:hyperlink>
      <w:r>
        <w:rPr>
          <w:rFonts w:ascii="arial" w:eastAsia="arial" w:hAnsi="arial" w:cs="arial"/>
          <w:color w:val="000000"/>
          <w:sz w:val="20"/>
          <w:lang w:val="en-US" w:eastAsia="en-US" w:bidi="ar-SA"/>
        </w:rPr>
        <w:t xml:space="preserve"> with countries with similarly low infection rates to renegotiate immigration restrictions on both sides. Discussions will begin as early as this month with Thailand, Vietnam, Australia and New Zealand, with new rules to be implemented once an agreement is reached.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changes, which come after Japan lifted its nationwide coronavirus state of emergency, would likely cover corporate executives, engineers and other specialists, internal company transfers, and technical trainees, among others, according to details of a government proposal seen by Nikkei.</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4.25am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Cases pass 6.6 million worldwide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number of known coronavirus infections has passed 6.6 million, with 6,601,349 currently confirmed, according to the Johns Hopkins University tracker.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Deaths are approaching 390,000, with the current toll at 389,645.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figures, which are based on official and media reports, are likely to significantly underestimate the scale of the pandemic due to differing testing and recording regimes, as well as suspected under-reporting.</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4.12am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Tokyo Olympics exec says must watch virus situation for Games decision</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Tokyo 2020 executive board member said on Friday that organisers will need to monitor the coronavirus situation until next spring to decide whether to hold the Summer Olympics next year, Kyodo News reported. The comment by lawmaker Toshiaki Endo, one of six vice presidents on the board and a former Olympics minister, marks the first time an executive from the organising committee has commented on the timing for a decision on going through with the Games, the news agency said. The Games were postponed from this year because of the coronavirus pandemic.</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4.01am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Australia's most populous state has lodged a legal application to stop a Black Lives Matter protest occurring in Sydney, state Premier Gladys Berejiklian said on Friday, over coronavirus restriction concerns.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NSW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Mick Fuller says he lodged an injunction because the numbers of those attending the protest kept growing online. Protests in groups of 10 are allowed under the health order, but that if the supreme court outlaws the protest, a gathering of hundreds would be illegal.</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Thousands of people have pledged to attend a protest organised in Sydney on Saturday in the wake of death of black American George Floyd in 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The protest had secured permission as it originally planned to have fewer than 500 people present.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But Berejiklian said when it became clear that thousands planned to attend, the legal application was made to the state's Supreme Court.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Fuller said: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ten people turn up in Pitt St tomorrow, we wish them well.</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if hundreds and thousands of people turn up, then they're in breach of the health order and if they haven't complied with the Supreme Court, then obviously all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powers available to us can be used.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Berejiklian  spoke directly to those intending to attend: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 asking, appealing and pleading with those thousands of people who've indicated they're turning up to a protest - please, do not do it. Stay at home. Express yourself in a different way."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5.28am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3.48am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bubbly tale from Australia now...</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group of schoolchildren in the state of Queensland have sent fan mail to a lonely aquarium fish in Cairns to help him overcome his coronavirus lockdown-induced despondence, AAP reports. But since the aquarium was closed due to the pandemic, one Queensland grouper began retreating to dark corners of his tank, and even stopped eating for a few weeks. Students from Torbanlea State School empathised with Chang's plight, and made it their mission to cheer him up. "Out of nowhere we received this package in the mail, and it was addressed to Chang the Lonely Grouper," aquarium boss Daniel Leipnik told AAP.</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Queensland grouper named Chang with fan mail from schoolchildren sent to cheer him up.Photograph: Daniel Leipnik/PR IMAGE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Inside were scores of self portraits drawn by the year one class, and a letter addressed to Chang. "When we couldn't come to school, some of us were feeling gloomy too," the letter read.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aquarium was under strict instructions to attach the pictures to the other side of the acrylic.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thought, 'oh maybe they might put the letter up in the staff room or something'. I never imagined in my wildest dreams that they would actually do it," teacher Di McRae told AAP. But the aquarium did as they were told, and "it did the trick". "He was in a cave the whole day, but then when we put the pictures up against the acrylic, he actually came out, and was watching it," Mr Leipnik said. "People can relate to what an individual may feel like in an isolation type setting," he said. "I think people see themselves in this giant fish."</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6.10am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3.35am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Japan's household spending slumped again in April, falling 11.1% from a year earlier, government data showed Friday, as the world's third-largest economy struggled with the impact of the coronavirus pandemic, AFP reports.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figure released by the internal affairs ministry was largely in line with market expectations of a 12.75% drop. It was the seventh straight month of declines since October, when the government hiked a sales tax.</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April drop was partly attributed to declines in spending on transport and telecommunications, and well as on leisure activities.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woman wearing a kimono crosses a street in Tokyos Ginza area on 5 June 2020.Photograph: Charly Triballeau/AFP/Getty Images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latest figures come after official data last month confirmed Japan dived into its first recession since 2015, shrinking by 0.9% in the first quarter as it wrestles with the fallout from the coronavirus.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drop in gross domestic product followed a 1.9% decline in the fourth quarter of 2019 as the tax hike and typhoons hit Japan hard - even before the pandemic shut down much of the economy.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Fears about the economic impact of the virus have shaken global and Japanese financial markets and the Bank of Japan last month expanded its emergency monetary easing and cut growth forecasts for the country.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3.29am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of confirmed coronavirus cases in Germany increased by 394 to 183,271, data from the Robert Koch Institute (RKI) for infectious diseases showed on Friday. The reported death toll rose by 26 to 8,613, the tally showed.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3.08am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President Andrés Manuel López Obrador urged the country to remain calm Thursday as Mexico registered the second straight day of escalating coronavirus death numbers that rivaled those coming out of Brazil or the United States, AP reports. The Health Department announced 816 more confirmed Covid-19 deaths, one day after officials reported a toll of 1,092 deaths, which was more than double the highest previous toll reported in a single day. Officials said an additional 1,033 suspected Covid-19 deaths were awaiting confirmation, suggesting daily tolls would remain high. Newly confirmed coronavirus cases also continued to rise by record amounts, with 4,442 reported Thursday. Assistant Health Secretary Hugo López-Gatell sought to allay fears over the new numbers, saying that daily deaths had peaked 17 May. He said many of the Covid-19 deaths reported this week actually occurred in May but were not tallied until now because of backlogs in reporting or testing.</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Aerial view of graves being dug to meet the demand of deceased people at the Municipal Pantheon of Valle de Chalco in State of Mexico on 4 June 2020.Photograph: Alfredo Estrella/AFP/Getty Images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with total deaths standing at 12,545, he acknowledged the pandemic could wind up costing as many as 35,000 lives in Mexico, local media reported. Experts said the reason for this week's sudden jump in deaths was attributable to a number of factors, including confirmation and inclusion of deaths stretching back as far as 25 days. But the country is also passing through the pandemics most critical moment with a dramatically increasing number of confirmed and suspected infections.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2.52am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South Africa has dehorned dozens of rhinos in three popular game parks, aiming to prevent armed poachers taking advantage of empty parks to kill them for their horns. The exercise in Pilanesburg National Park and the Mafikeng and Botsalano game reserves - all northwest of Johannesburg - leaves the rhinos with horn rumps too small for poachers to bother with, Nico Jacobs, helicopter pilot and founding member of non-profit Rhino 911 told Reuters. As Jacobs flew a helicopter over Pilanesburg last month with Reuters journalists, they spotted a lioness eating the carcass of a rhino that had been poached days earlier. Experts fear the absence of tourists may already have spurred a poaching spike.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rhino that has been dehorned in an effort to deter poaching lies on the ground, amid the spread of the coronavirus, at the Pilanesberg Game Reserve in North West Province, South Africa, 12 May 2020.Photograph: Siphiwe Sibeko/Reuters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Monday, scientists published a study showing that humans are causing mass extinction on a scale unseen since a meteor wiped out the land dinosaurs 65 million years ago, the sixth large-scale extinction in Earth's history. Decades of hunting and habitat loss have reduced Rhino numbers to about 27,000 today, according to the International Rhino Foundation. A poaching surge has wiped out thousands in the past three years. Rhino horn sells for $60,000 a kilogram, more than cocaine or gold. In East Asia, it is used in medicinal potions, despite containing the same key component as human fingernails. Dehorning is controversial, especially as it makes male rhinos vulnerable in fights. But they are not essential for survival, and, like fingernails, they grow back.</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2.42am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Brazil's toll passed Italy's, President Jair Bolsonaro cracked jokes in a 45 minute Facebook broadcast with foreign policy adviser Filipe Martins.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During the broadcast, Bolsonaro barely mentioned victims of the virus, choosing instead to attack his political enemies, as well as the protestors who have been mobilising against him. He called demonstrators "addicts" and "criminals" and "fools". </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Meanwhile </w:t>
      </w:r>
      <w:hyperlink r:id="rId728" w:history="1">
        <w:r>
          <w:rPr>
            <w:rFonts w:ascii="arial" w:eastAsia="arial" w:hAnsi="arial" w:cs="arial"/>
            <w:i/>
            <w:color w:val="0077CC"/>
            <w:sz w:val="20"/>
            <w:u w:val="single"/>
            <w:shd w:val="clear" w:color="auto" w:fill="FFFFFF"/>
            <w:lang w:val="en-US" w:eastAsia="en-US" w:bidi="ar-SA"/>
          </w:rPr>
          <w:t>pic.twitter.com/exZ7QFt1m4</w:t>
        </w:r>
      </w:hyperlink>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Tom Phillips (@tomphillipsin) </w:t>
      </w:r>
      <w:hyperlink r:id="rId728" w:history="1">
        <w:r>
          <w:rPr>
            <w:rFonts w:ascii="arial" w:eastAsia="arial" w:hAnsi="arial" w:cs="arial"/>
            <w:i/>
            <w:color w:val="0077CC"/>
            <w:sz w:val="20"/>
            <w:u w:val="single"/>
            <w:shd w:val="clear" w:color="auto" w:fill="FFFFFF"/>
            <w:lang w:val="en-US" w:eastAsia="en-US" w:bidi="ar-SA"/>
          </w:rPr>
          <w:t>June 5, 2020</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2.35am BST</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Despite the worsening situation in Brazil, many parts of the region are </w:t>
      </w:r>
      <w:hyperlink r:id="rId728" w:history="1">
        <w:r>
          <w:rPr>
            <w:rFonts w:ascii="arial" w:eastAsia="arial" w:hAnsi="arial" w:cs="arial"/>
            <w:i/>
            <w:color w:val="0077CC"/>
            <w:sz w:val="20"/>
            <w:u w:val="single"/>
            <w:shd w:val="clear" w:color="auto" w:fill="FFFFFF"/>
            <w:lang w:val="en-US" w:eastAsia="en-US" w:bidi="ar-SA"/>
          </w:rPr>
          <w:t>moving towards reopening</w:t>
        </w:r>
      </w:hyperlink>
      <w:r>
        <w:rPr>
          <w:rFonts w:ascii="arial" w:eastAsia="arial" w:hAnsi="arial" w:cs="arial"/>
          <w:color w:val="000000"/>
          <w:sz w:val="20"/>
          <w:lang w:val="en-US" w:eastAsia="en-US" w:bidi="ar-SA"/>
        </w:rPr>
        <w:t>, against the advice of most medical experts.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Miguel Lago, the director of Brazil's Institute for Health Policy Studies, said reopening was a mistake that was likely to cause an explosion of infections and pile further pressure on hospitals that were already struggling to cope with the pandemic.</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am very worried ... We are going to witness hospitals collapsing in almost every state," Lago warned. "I think the worst is still to come."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Coronavirus cases have now been detected in more than 70% of Brazilian cities, with the south-eastern states of Rio and São Paulo particularly badly hit.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2.35am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2.22am BST</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Get in touch on Twitter </w:t>
      </w:r>
      <w:hyperlink r:id="rId728" w:history="1">
        <w:r>
          <w:rPr>
            <w:rFonts w:ascii="arial" w:eastAsia="arial" w:hAnsi="arial" w:cs="arial"/>
            <w:i/>
            <w:color w:val="0077CC"/>
            <w:sz w:val="20"/>
            <w:u w:val="single"/>
            <w:shd w:val="clear" w:color="auto" w:fill="FFFFFF"/>
            <w:lang w:val="en-US" w:eastAsia="en-US" w:bidi="ar-SA"/>
          </w:rPr>
          <w:t>@helenrsullivan</w:t>
        </w:r>
      </w:hyperlink>
      <w:r>
        <w:rPr>
          <w:rFonts w:ascii="arial" w:eastAsia="arial" w:hAnsi="arial" w:cs="arial"/>
          <w:color w:val="000000"/>
          <w:sz w:val="20"/>
          <w:lang w:val="en-US" w:eastAsia="en-US" w:bidi="ar-SA"/>
        </w:rPr>
        <w:t xml:space="preserve">.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2.15am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Brazil, in an online broadcast shortly before the numbers were released, Brazil's president Jair Bolsonaro made almost no mention of the victims but continued to publicly attack efforts to slow the advance of coronavirus with quarantine measures and social distancing.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can't go on like this. Nobody can take it anymore," Bolsonaro said of the shutdown efforts being implemented by state governors and mayors across Brazil. "The collateral impact will be far greater than those people who unfortunately lost their lives because of these last three months here," Bolsonaro said.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numbers - which came after Mexico reported a record daily tally of more than 1,000 deaths on Wednesday - reinforced fears that Latin America's two biggest economies, and other countries in the region, were facing a bleak few months.</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Related: </w:t>
      </w:r>
      <w:hyperlink r:id="rId728" w:history="1">
        <w:r>
          <w:rPr>
            <w:rFonts w:ascii="arial" w:eastAsia="arial" w:hAnsi="arial" w:cs="arial"/>
            <w:i/>
            <w:color w:val="0077CC"/>
            <w:sz w:val="20"/>
            <w:u w:val="single"/>
            <w:shd w:val="clear" w:color="auto" w:fill="FFFFFF"/>
            <w:lang w:val="en-US" w:eastAsia="en-US" w:bidi="ar-SA"/>
          </w:rPr>
          <w:t>Brazil overtakes Italy as country with third-highest coronavirus deaths</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2.13am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Brazil's death toll overtakes Italy's to become third-highest worldwide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Brazil's total COVID-19 death toll blew past that of Italy on Thursday, as the Health Ministry reported 1,437 deaths in the last 24 hours and 30,925 additional coronavirus cases. The Latin American nation has now reported 34,021 deaths from the coronavirus, trailing only the United States and the United Kingdom.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2.06am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Virus patients with high blood pressure twice as likely to die: study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Patients with high blood pressure admitted to hospital with coronavirus infections are twice as likely to die as those without the condition, researchers said on Friday.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in-patients with the virus who had stopped taking medication for high blood pressure, the risk of dying doubled again, they reported in the European Heart Journal.</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important that patients with high blood pressure realise that they are at increased risk of dying from Covid-19," said senior author Fei Li, a cardiologist at Xijing Hospital in Xian, China.</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study, researchers in China and Ireland retroactively examined cases admitted to Huoshenshan Hospital in Wuhan between 5 February and 15 March.</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Nearly 30% - 850 patients - had a history of hypertension, another term for high blood pressure. 4% of those patients died, compared with just over one percent of the 2,027 patients without hypertension.</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adjusting for age, sex and other medical conditions, the researchers calculated that having high blood pressure increased the risk of dying two-fold.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1.51am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Mexico sees record daily case rise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Mexico's health ministry reported a record 4,442 additional cases of the novel coronavirus in the country on Thursday, and 816 more deaths, bringing the total to 105,680 cases and 12,545 deaths.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Workers bury an alleged victim of Covid-19 at the Municipal Pantheon of Valle de Chalco, State of Mexico on 4 June 2020.Photograph: Alfredo Estrella/AFP/Getty Images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1.41am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Argentina extends lockdown</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Argentina extended on Thursday a mandatory lockdown in Buenos Aires, the capital, and some other parts of the country until 28 June, as confirmed coronavirus cases continue to rise, surpassing 20,000 earlier in the day. The three-week extension of the lockdown, which had been due to expire June 7, will impact the capital city, the province of Buenos Aires and some other areas that account for the highest concentration of confirmed infections, President Alberto Fernandez said during a press conference. The rest of the country will move to a phase of "mandatory and preventive social distancing." The next phase will include new permissions, including outdoor exercise during certain hours in the city of Buenos Aires, which has the highest concentration of cases, officials said. Argentina recorded 929 new infections on Thursday, one of the highest daily counts since the pandemic began. The country has 20,197 cases, mostly in the city Buenos Aires and the province of Buenos Aires. The death toll is at 608. "Our results are still good, but we have not yet overcome the problem," Fernandez said. Argentina has been under mandatory lockdown since March 20, though officials already relaxed restrictions in some areas of the country. Argentina has a commercial flight ban until 1 September, one of the world's strictest travel measures during the pandemic.</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Men ride a motorcycle in Buenos Aires, Argentina.Photograph: Marcelo Endelli/Getty Images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1.27am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Death of man after face mask arrest shines light on Mexican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Mexicans have responded with outrage after a man was found beaten to death hours after he was arrested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for not wearing a face mask in public.</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Giovanni López, a 30-year-old bricklayer, was detained on 4 May by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the town of Ixtlahuacán de Los Membrillos near Guadalajara.</w:t>
      </w:r>
    </w:p>
    <w:p>
      <w:pPr>
        <w:spacing w:before="200" w:line="260" w:lineRule="atLeast"/>
        <w:jc w:val="both"/>
        <w:rPr>
          <w:rFonts w:ascii="arial" w:eastAsia="arial" w:hAnsi="arial" w:cs="arial"/>
          <w:sz w:val="20"/>
          <w:lang w:val="en-US" w:eastAsia="en-US" w:bidi="ar-SA"/>
        </w:rPr>
      </w:pPr>
      <w:hyperlink r:id="rId728" w:history="1">
        <w:r>
          <w:rPr>
            <w:rFonts w:ascii="arial" w:eastAsia="arial" w:hAnsi="arial" w:cs="arial"/>
            <w:i/>
            <w:color w:val="0077CC"/>
            <w:sz w:val="20"/>
            <w:u w:val="single"/>
            <w:shd w:val="clear" w:color="auto" w:fill="FFFFFF"/>
            <w:lang w:val="en-US" w:eastAsia="en-US" w:bidi="ar-SA"/>
          </w:rPr>
          <w:t>Video of the incident</w:t>
        </w:r>
      </w:hyperlink>
      <w:r>
        <w:rPr>
          <w:rFonts w:ascii="arial" w:eastAsia="arial" w:hAnsi="arial" w:cs="arial"/>
          <w:color w:val="000000"/>
          <w:sz w:val="20"/>
          <w:lang w:val="en-US" w:eastAsia="en-US" w:bidi="ar-SA"/>
        </w:rPr>
        <w:t xml:space="preserve"> emerged on Wednesday, and shows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with assault rifles forcing López into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pickup truck as bystanders plead for his release.</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COPS MURDERED GIOVANNI Giovanni López, 30yo day laborer arrested for not wearing a mask, criminalised by cops and brutally beaten to death bc he belongs to the Mexican racialized underclass. ACAB EVERYWHERE </w:t>
      </w:r>
      <w:hyperlink r:id="rId728" w:history="1">
        <w:r>
          <w:rPr>
            <w:rFonts w:ascii="arial" w:eastAsia="arial" w:hAnsi="arial" w:cs="arial"/>
            <w:i/>
            <w:color w:val="0077CC"/>
            <w:sz w:val="20"/>
            <w:u w:val="single"/>
            <w:shd w:val="clear" w:color="auto" w:fill="FFFFFF"/>
            <w:lang w:val="en-US" w:eastAsia="en-US" w:bidi="ar-SA"/>
          </w:rPr>
          <w:t>https://t.co/ifIhGkqFhm</w:t>
        </w:r>
      </w:hyperlink>
      <w:r>
        <w:rPr>
          <w:rFonts w:ascii="arial" w:eastAsia="arial" w:hAnsi="arial" w:cs="arial"/>
          <w:color w:val="000000"/>
          <w:sz w:val="20"/>
          <w:lang w:val="en-US" w:eastAsia="en-US" w:bidi="ar-SA"/>
        </w:rPr>
        <w:t xml:space="preserve"> ...            </w:t>
      </w:r>
      <w:hyperlink r:id="rId728" w:history="1">
        <w:r>
          <w:rPr>
            <w:rFonts w:ascii="arial" w:eastAsia="arial" w:hAnsi="arial" w:cs="arial"/>
            <w:i/>
            <w:color w:val="0077CC"/>
            <w:sz w:val="20"/>
            <w:u w:val="single"/>
            <w:shd w:val="clear" w:color="auto" w:fill="FFFFFF"/>
            <w:lang w:val="en-US" w:eastAsia="en-US" w:bidi="ar-SA"/>
          </w:rPr>
          <w:t>#JusticiaParaGiovanni</w:t>
        </w:r>
      </w:hyperlink>
      <w:r>
        <w:rPr>
          <w:rFonts w:ascii="arial" w:eastAsia="arial" w:hAnsi="arial" w:cs="arial"/>
          <w:color w:val="000000"/>
          <w:sz w:val="20"/>
          <w:lang w:val="en-US" w:eastAsia="en-US" w:bidi="ar-SA"/>
        </w:rPr>
        <w:t xml:space="preserve">           </w:t>
      </w:r>
      <w:hyperlink r:id="rId728" w:history="1">
        <w:r>
          <w:rPr>
            <w:rFonts w:ascii="arial" w:eastAsia="arial" w:hAnsi="arial" w:cs="arial"/>
            <w:i/>
            <w:color w:val="0077CC"/>
            <w:sz w:val="20"/>
            <w:u w:val="single"/>
            <w:shd w:val="clear" w:color="auto" w:fill="FFFFFF"/>
            <w:lang w:val="en-US" w:eastAsia="en-US" w:bidi="ar-SA"/>
          </w:rPr>
          <w:t>#JusticeForGiovanni</w:t>
        </w:r>
      </w:hyperlink>
      <w:r>
        <w:rPr>
          <w:rFonts w:ascii="arial" w:eastAsia="arial" w:hAnsi="arial" w:cs="arial"/>
          <w:color w:val="000000"/>
          <w:sz w:val="20"/>
          <w:lang w:val="en-US" w:eastAsia="en-US" w:bidi="ar-SA"/>
        </w:rPr>
        <w:t xml:space="preserve">           </w:t>
      </w:r>
      <w:hyperlink r:id="rId728" w:history="1">
        <w:r>
          <w:rPr>
            <w:rFonts w:ascii="arial" w:eastAsia="arial" w:hAnsi="arial" w:cs="arial"/>
            <w:i/>
            <w:color w:val="0077CC"/>
            <w:sz w:val="20"/>
            <w:u w:val="single"/>
            <w:shd w:val="clear" w:color="auto" w:fill="FFFFFF"/>
            <w:lang w:val="en-US" w:eastAsia="en-US" w:bidi="ar-SA"/>
          </w:rPr>
          <w:t>pic.twitter.com/Qv617s5gWB</w:t>
        </w:r>
      </w:hyperlink>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Sergio Beltrán-García (@ssbeltran) </w:t>
      </w:r>
      <w:hyperlink r:id="rId728" w:history="1">
        <w:r>
          <w:rPr>
            <w:rFonts w:ascii="arial" w:eastAsia="arial" w:hAnsi="arial" w:cs="arial"/>
            <w:i/>
            <w:color w:val="0077CC"/>
            <w:sz w:val="20"/>
            <w:u w:val="single"/>
            <w:shd w:val="clear" w:color="auto" w:fill="FFFFFF"/>
            <w:lang w:val="en-US" w:eastAsia="en-US" w:bidi="ar-SA"/>
          </w:rPr>
          <w:t>June 4, 2020</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"Just for not a wearing a mask?" asks one witness, incredulously.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resisting," answers an officer.</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López's relatives went looking for him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but were told he had been taken to a public hospital in Guadalajara. When they reached the hospital they found his dead body.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had a bullet would in his foot, and an autopsy later revealed that he died of a blunt trauma to the head. </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Related: </w:t>
      </w:r>
      <w:hyperlink r:id="rId728" w:history="1">
        <w:r>
          <w:rPr>
            <w:rFonts w:ascii="arial" w:eastAsia="arial" w:hAnsi="arial" w:cs="arial"/>
            <w:i/>
            <w:color w:val="0077CC"/>
            <w:sz w:val="20"/>
            <w:u w:val="single"/>
            <w:shd w:val="clear" w:color="auto" w:fill="FFFFFF"/>
            <w:lang w:val="en-US" w:eastAsia="en-US" w:bidi="ar-SA"/>
          </w:rPr>
          <w:t xml:space="preserve">Death of man after face mask arrest shines light on Mexican </w:t>
        </w:r>
      </w:hyperlink>
      <w:hyperlink r:id="rId728" w:history="1">
        <w:r>
          <w:rPr>
            <w:rFonts w:ascii="arial" w:eastAsia="arial" w:hAnsi="arial" w:cs="arial"/>
            <w:b/>
            <w:i/>
            <w:color w:val="0077CC"/>
            <w:sz w:val="20"/>
            <w:u w:val="single"/>
            <w:shd w:val="clear" w:color="auto" w:fill="FFFFFF"/>
            <w:lang w:val="en-US" w:eastAsia="en-US" w:bidi="ar-SA"/>
          </w:rPr>
          <w:t>police</w:t>
        </w:r>
      </w:hyperlink>
      <w:hyperlink r:id="rId728" w:history="1">
        <w:r>
          <w:rPr>
            <w:rFonts w:ascii="arial" w:eastAsia="arial" w:hAnsi="arial" w:cs="arial"/>
            <w:i/>
            <w:color w:val="0077CC"/>
            <w:sz w:val="20"/>
            <w:u w:val="single"/>
            <w:shd w:val="clear" w:color="auto" w:fill="FFFFFF"/>
            <w:lang w:val="en-US" w:eastAsia="en-US" w:bidi="ar-SA"/>
          </w:rPr>
          <w:t xml:space="preserve"> brutality</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1.14am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China reported five new Covid-19 cases and three new asymptomatic infections for June 4, the health commission said on Friday. The National Health Commission said all five of the new cases were imported, involving travellers from overseas. For 3 June, China had reported one confirmed case and four asymptomatic cases.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Chinese women wear protective masks and costume as they dance for exercise outside a luxury shopping mall on 4 June 2020 in Beijing.Photograph: Kevin Frayer/Getty Images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China does not count asymptomatic cases, people who test positive for the coronavirus but do not exhibit Covid-19 symptoms, as confirmed infections. The total number of infections in China stands at 83,027. The death toll remained unchanged at 4,634.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1.01am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Covid-19 causing 10,000 dementia deaths beyond infections, research says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almost 10,000 unexplained extra deaths among people with dementia in April, according to official figures that have prompted alarm about the severe impact of social isolation on people with the condition.</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data, from the </w:t>
      </w:r>
      <w:hyperlink r:id="rId728" w:history="1">
        <w:r>
          <w:rPr>
            <w:rFonts w:ascii="arial" w:eastAsia="arial" w:hAnsi="arial" w:cs="arial"/>
            <w:i/>
            <w:color w:val="0077CC"/>
            <w:sz w:val="20"/>
            <w:u w:val="single"/>
            <w:shd w:val="clear" w:color="auto" w:fill="FFFFFF"/>
            <w:lang w:val="en-US" w:eastAsia="en-US" w:bidi="ar-SA"/>
          </w:rPr>
          <w:t>Office for National Statistics</w:t>
        </w:r>
      </w:hyperlink>
      <w:r>
        <w:rPr>
          <w:rFonts w:ascii="arial" w:eastAsia="arial" w:hAnsi="arial" w:cs="arial"/>
          <w:color w:val="000000"/>
          <w:sz w:val="20"/>
          <w:lang w:val="en-US" w:eastAsia="en-US" w:bidi="ar-SA"/>
        </w:rPr>
        <w:t>, reveals that, beyond deaths directly linked to Covid-19, there were 83% more deaths from dementia than usual in April, with charities warning that a reduction in essential medical care and family visits were taking a devastating toll.</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"It's horrendous that people with dementia have been dying in their thousands," said Kate Lee, chief executive officer at </w:t>
      </w:r>
      <w:hyperlink r:id="rId728" w:history="1">
        <w:r>
          <w:rPr>
            <w:rFonts w:ascii="arial" w:eastAsia="arial" w:hAnsi="arial" w:cs="arial"/>
            <w:i/>
            <w:color w:val="0077CC"/>
            <w:sz w:val="20"/>
            <w:u w:val="single"/>
            <w:shd w:val="clear" w:color="auto" w:fill="FFFFFF"/>
            <w:lang w:val="en-US" w:eastAsia="en-US" w:bidi="ar-SA"/>
          </w:rPr>
          <w:t>Alzheimer's Society</w:t>
        </w:r>
      </w:hyperlink>
      <w:r>
        <w:rPr>
          <w:rFonts w:ascii="arial" w:eastAsia="arial" w:hAnsi="arial" w:cs="arial"/>
          <w:color w:val="000000"/>
          <w:sz w:val="20"/>
          <w:lang w:val="en-US" w:eastAsia="en-US" w:bidi="ar-SA"/>
        </w:rPr>
        <w:t>. "We've already seen the devastating effect of coronavirus on people with dementia who catch it, but our [research] reveals that the threat of the virus extends far beyond that."</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Related: </w:t>
      </w:r>
      <w:hyperlink r:id="rId728" w:history="1">
        <w:r>
          <w:rPr>
            <w:rFonts w:ascii="arial" w:eastAsia="arial" w:hAnsi="arial" w:cs="arial"/>
            <w:i/>
            <w:color w:val="0077CC"/>
            <w:sz w:val="20"/>
            <w:u w:val="single"/>
            <w:shd w:val="clear" w:color="auto" w:fill="FFFFFF"/>
            <w:lang w:val="en-US" w:eastAsia="en-US" w:bidi="ar-SA"/>
          </w:rPr>
          <w:t>Covid-19 causing 10,000 dementia deaths beyond infections, research says</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12.47am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New Zealand tiptoes towards elimination of coronavirus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Charlotte Graham McLay reports from Wellington: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health officials announce each new day of no new Covid-19 cases, social media explodes with New Zealanders celebrating the news.</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feeling like you got away with something that seemed impossible and you can't quite believe it even though you want to believe it," </w:t>
      </w:r>
      <w:hyperlink r:id="rId728" w:history="1">
        <w:r>
          <w:rPr>
            <w:rFonts w:ascii="arial" w:eastAsia="arial" w:hAnsi="arial" w:cs="arial"/>
            <w:i/>
            <w:color w:val="0077CC"/>
            <w:sz w:val="20"/>
            <w:u w:val="single"/>
            <w:shd w:val="clear" w:color="auto" w:fill="FFFFFF"/>
            <w:lang w:val="en-US" w:eastAsia="en-US" w:bidi="ar-SA"/>
          </w:rPr>
          <w:t>wrote one</w:t>
        </w:r>
      </w:hyperlink>
      <w:r>
        <w:rPr>
          <w:rFonts w:ascii="arial" w:eastAsia="arial" w:hAnsi="arial" w:cs="arial"/>
          <w:color w:val="000000"/>
          <w:sz w:val="20"/>
          <w:lang w:val="en-US" w:eastAsia="en-US" w:bidi="ar-SA"/>
        </w:rPr>
        <w:t>, on Twitter. "But for an entire country."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Twenty-two New Zealanders have died of Covid-19, ; thousands have lost their jobs and the nation's largest export sector, tourism, lies in tatters. But as New Zealanders look to the hundreds of thousands of deaths recorded in other countries, there is a sense that the rest of the world faced a different pandemic, the disastrous scale of which never fully arrived here.</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Now, providing there are no new and unexpected cases to marr the country's 13-day streak of zero fresh instances of Covid-19, scientists say they expect to be able to declare next week that the virus has been eliminated from </w:t>
      </w:r>
      <w:hyperlink r:id="rId728" w:history="1">
        <w:r>
          <w:rPr>
            <w:rFonts w:ascii="arial" w:eastAsia="arial" w:hAnsi="arial" w:cs="arial"/>
            <w:i/>
            <w:color w:val="0077CC"/>
            <w:sz w:val="20"/>
            <w:u w:val="single"/>
            <w:shd w:val="clear" w:color="auto" w:fill="FFFFFF"/>
            <w:lang w:val="en-US" w:eastAsia="en-US" w:bidi="ar-SA"/>
          </w:rPr>
          <w:t>New Zealand</w:t>
        </w:r>
      </w:hyperlink>
      <w:r>
        <w:rPr>
          <w:rFonts w:ascii="arial" w:eastAsia="arial" w:hAnsi="arial" w:cs="arial"/>
          <w:color w:val="000000"/>
          <w:sz w:val="20"/>
          <w:lang w:val="en-US" w:eastAsia="en-US" w:bidi="ar-SA"/>
        </w:rPr>
        <w:t xml:space="preserve"> - making it the first country among the OECD group of wealthy nations, and the first country that has recorded more than 100 cases to make such a statement, analysts said.</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Related: </w:t>
      </w:r>
      <w:hyperlink r:id="rId728" w:history="1">
        <w:r>
          <w:rPr>
            <w:rFonts w:ascii="arial" w:eastAsia="arial" w:hAnsi="arial" w:cs="arial"/>
            <w:i/>
            <w:color w:val="0077CC"/>
            <w:sz w:val="20"/>
            <w:u w:val="single"/>
            <w:shd w:val="clear" w:color="auto" w:fill="FFFFFF"/>
            <w:lang w:val="en-US" w:eastAsia="en-US" w:bidi="ar-SA"/>
          </w:rPr>
          <w:t>'Can't quite believe it': New Zealand tiptoes towards elimination of coronavirus</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12.36am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Remdesivir: Ebola drug endorsed as a coronavirus treatment in Australia</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antiviral drug remdesivir has been recommended for the treatment of Covid-19 patients in Australia, by the national taskforce bringing together the country's peak health groups.</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National Covid-19 Clinical Evidence Taskforce said Australian doctors treating adults with moderate, severe or critical Covid-19 should consider using the drug to aid recovery times. </w:t>
      </w:r>
      <w:hyperlink r:id="rId728" w:history="1">
        <w:r>
          <w:rPr>
            <w:rFonts w:ascii="arial" w:eastAsia="arial" w:hAnsi="arial" w:cs="arial"/>
            <w:i/>
            <w:color w:val="0077CC"/>
            <w:sz w:val="20"/>
            <w:u w:val="single"/>
            <w:shd w:val="clear" w:color="auto" w:fill="FFFFFF"/>
            <w:lang w:val="en-US" w:eastAsia="en-US" w:bidi="ar-SA"/>
          </w:rPr>
          <w:t>The antiviral drug</w:t>
        </w:r>
      </w:hyperlink>
      <w:r>
        <w:rPr>
          <w:rFonts w:ascii="arial" w:eastAsia="arial" w:hAnsi="arial" w:cs="arial"/>
          <w:color w:val="000000"/>
          <w:sz w:val="20"/>
          <w:lang w:val="en-US" w:eastAsia="en-US" w:bidi="ar-SA"/>
        </w:rPr>
        <w:t xml:space="preserve"> is the first medication to be recommended as a considered treatment for patients treated in hospital after contracting coronavirus.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Originally developed for the treatment of Ebola, clinical trials have shown remdesivir may improve recovery time for people with moderate to critical Covid-19 symptoms. The taskforce's executive director, Associate Professor Julian Elliott, said while it was early days it was a significant step forward.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is the first information we have that a drug has a beneficial effect as a treatment for Covid-19," he said.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preliminary data published so far from two clinical trials indicate that it can reduce the time for someone to recover from Covid-19.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"However, we do not yet have definitive information that remdesivir will reduce the risk of dying from the disease."</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Related: </w:t>
      </w:r>
      <w:hyperlink r:id="rId728" w:history="1">
        <w:r>
          <w:rPr>
            <w:rFonts w:ascii="arial" w:eastAsia="arial" w:hAnsi="arial" w:cs="arial"/>
            <w:i/>
            <w:color w:val="0077CC"/>
            <w:sz w:val="20"/>
            <w:u w:val="single"/>
            <w:shd w:val="clear" w:color="auto" w:fill="FFFFFF"/>
            <w:lang w:val="en-US" w:eastAsia="en-US" w:bidi="ar-SA"/>
          </w:rPr>
          <w:t>Remdesivir: Ebola drug endorsed as a coronavirus treatment in Australia</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12.35am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Cuomo: Protesters have 'civic duty' to get tested for the virus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thousands of people protesting the death of George Floyd have a "civic duty" to be tested for the coronavirus and help New York avoid a spike in new cases as it slowly restarts its economy, Governor Andrew Cuomo said Thursday. There's widespread concern that people packing in tightly for demonstrations, sometimes without faces coverings, could lead to more Covid-19 cases.  Cuomo was particularly concerned about daily mass demonstrations in New York City, which is poised to relax some restrictions amid an intense, monthslong effort to tame the outbreak.</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Protestors hold up placards and raise their arms during a "Black Lives Matter" demonstration over the death of George Floyd by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at Brooklyn Borough Hall on 1 June 2020 in New York.Photograph: Angela Weiss/AFP/Getty Images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you were at a protest, go get a test, please,"  Cuomo said at his daily briefing. "The protesters have a civic duty here also. Be responsible, get a test." An estimated 20,000 people have demonstrated in New York City alone, the governor said, as he expanded the state's testing criteria to include people who attended recent protests across the state. Around 30,000 have protested across the state.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"New York City had the highest number of protesters," Cuomo said. "We have to be smart."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12.30am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South Africa sees record rise in coronavirus cases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South Africa  has recorded 3,267 coronavirus cases in 24 hours, the biggest increase since the pandemic hit the country.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country now has a total of 40,792 infections, the health ministry said. It saw a rise of 56 deaths, bring the total to 848.</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More than half of the cases are in the Western Cape region where health services are under pressure.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mine worker wearing a face masks boards a bus ahead of his shift, amid a nationwide coronavirus lockdown, at a mine of Sibanye-Stillwater company in Carletonville, South Africa, 19 May 2020.Photograph: Siphiwe Sibeko/Reuters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South Africa is the sub-Saharan African country hardest hit by the pandemic. President Cyril Ramaphosa on March 27 ordered South Africans to observe a lockdown aimed at slowing the disease's spread.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move sharply limited people's freedom of movement while slowing an economy already in recession. But Ramaphosa has gradually eased the lockdown measures and allowed most of the economy to restart.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12.21am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Hello and welcome to today's live global coverage of the coronavirus pandemic with me, </w:t>
      </w:r>
      <w:hyperlink r:id="rId728" w:history="1">
        <w:r>
          <w:rPr>
            <w:rFonts w:ascii="arial" w:eastAsia="arial" w:hAnsi="arial" w:cs="arial"/>
            <w:i/>
            <w:color w:val="0077CC"/>
            <w:sz w:val="20"/>
            <w:u w:val="single"/>
            <w:shd w:val="clear" w:color="auto" w:fill="FFFFFF"/>
            <w:lang w:val="en-US" w:eastAsia="en-US" w:bidi="ar-SA"/>
          </w:rPr>
          <w:t>Helen Sullivan</w:t>
        </w:r>
      </w:hyperlink>
      <w:r>
        <w:rPr>
          <w:rFonts w:ascii="arial" w:eastAsia="arial" w:hAnsi="arial" w:cs="arial"/>
          <w:color w:val="000000"/>
          <w:sz w:val="20"/>
          <w:lang w:val="en-US" w:eastAsia="en-US" w:bidi="ar-SA"/>
        </w:rPr>
        <w:t xml:space="preserve">. </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always, I welcome your questions, comments and tips on Twitter </w:t>
      </w:r>
      <w:hyperlink r:id="rId728" w:history="1">
        <w:r>
          <w:rPr>
            <w:rFonts w:ascii="arial" w:eastAsia="arial" w:hAnsi="arial" w:cs="arial"/>
            <w:i/>
            <w:color w:val="0077CC"/>
            <w:sz w:val="20"/>
            <w:u w:val="single"/>
            <w:shd w:val="clear" w:color="auto" w:fill="FFFFFF"/>
            <w:lang w:val="en-US" w:eastAsia="en-US" w:bidi="ar-SA"/>
          </w:rPr>
          <w:t>@helenrsullivan</w:t>
        </w:r>
      </w:hyperlink>
      <w:r>
        <w:rPr>
          <w:rFonts w:ascii="arial" w:eastAsia="arial" w:hAnsi="arial" w:cs="arial"/>
          <w:color w:val="000000"/>
          <w:sz w:val="20"/>
          <w:lang w:val="en-US" w:eastAsia="en-US" w:bidi="ar-SA"/>
        </w:rPr>
        <w:t xml:space="preserve"> or email: helen.sullivan[at]theguardian.com. </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South Africa, which has the highest number of coronavirus cases on the continent, has recorded a record increase in confirmed infections, with more than 3,000 in 24 hours. More than half of all cases are in the Western Cape province. The country imposed a strict, nationwide lockdown that included the </w:t>
      </w:r>
      <w:hyperlink r:id="rId728" w:history="1">
        <w:r>
          <w:rPr>
            <w:rFonts w:ascii="arial" w:eastAsia="arial" w:hAnsi="arial" w:cs="arial"/>
            <w:i/>
            <w:color w:val="0077CC"/>
            <w:sz w:val="20"/>
            <w:u w:val="single"/>
            <w:shd w:val="clear" w:color="auto" w:fill="FFFFFF"/>
            <w:lang w:val="en-US" w:eastAsia="en-US" w:bidi="ar-SA"/>
          </w:rPr>
          <w:t>banning of alcohol and cigarette sales</w:t>
        </w:r>
      </w:hyperlink>
      <w:r>
        <w:rPr>
          <w:rFonts w:ascii="arial" w:eastAsia="arial" w:hAnsi="arial" w:cs="arial"/>
          <w:color w:val="000000"/>
          <w:sz w:val="20"/>
          <w:lang w:val="en-US" w:eastAsia="en-US" w:bidi="ar-SA"/>
        </w:rPr>
        <w:t xml:space="preserve">, but has since eased restrictions.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Meanwhile in New York, where an estimated 30,000 people joined demonstrations following the death of George Floyd, governor Andrew Cuomo has urged protestors to get tested for coronavirus. "I'm not a nervous Nellie, I'm just looking at the numbers," he said. "Many wear masks. But there is no social distancing.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 their face... If you were at a protest, get a test, please."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Here are the key developments from the last few hours: </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South Africa sees record rise in coronavirus cases. South Africa has recorded 3,267 coronavirus cases in 24 hours, the biggest increase since the pandemic hit the country. Africa's biggest industrial power now has a total of 40,792 infections, the health ministry said. It saw a rise of 56 deaths, bring the total to 848. More than half of the cases are in the Western Cape region where health services are under pressure.</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New York governor, Andrew Cuomo, urged protestors to get tested for coronavirus, saying several days and nights of demonstrations in the state after the killing of George Floyd could accelerate the spread. He noted that an estimated 30,000 people have protested in the state.</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Turkey announces weekend lockdown in 15 cities. Turkey will impose a weekend lockdown in 15 cities as part of efforts to prevent the spread of the novel coronavirus, the interior ministry said.In a statement, the ministry said bakeries and certain shops could operate during the lockdown.Turkey has had 167,410 Covid-19 cases, according to Johns Hopkins University.</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UK unveiled a $2bn (£1.5bn) fund aimed at ensuring poorer countries can access doses of a potential coronavirus vaccine. The announcement was made at the third Gavi vaccine alliance replenishment summit, a virtual pledging event that raised $8.8bn.</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UK's transport secretary, has announced that face coverings will be mandatory on public transport in England from 15 June. Grant Shapps added that people can be refused permission to travel if they do not comply and could be fined.</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Low Covid-19 figures for Africa are "broadly accurate", the World Health Organization's director for Africa, Dr Matshidiso Moeti, has said. There were concerns that low levels of testing, poor infrastructure and a lack of cooperation from some governments may be disguising the true extent of the disease's spread.</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 pandemic jobless claims passed 42 million after another 1.9 million people filed for unemployment benefits last week. The pace of layoffs has slowed dramatically from its peak of 6.6m at the start of April as states begin to relax quarantines. Last week was the ninth consecutive week of declines.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194622020-06-04T23:21:57Zfalsefalse2020-06-06T09:35:58ZfalseAUStheguardian.com</w:t>
      </w:r>
      <w:hyperlink r:id="rId730" w:history="1">
        <w:r>
          <w:rPr>
            <w:rFonts w:ascii="arial" w:eastAsia="arial" w:hAnsi="arial" w:cs="arial"/>
            <w:i/>
            <w:color w:val="0077CC"/>
            <w:sz w:val="20"/>
            <w:u w:val="single"/>
            <w:shd w:val="clear" w:color="auto" w:fill="FFFFFF"/>
            <w:lang w:val="en-US" w:eastAsia="en-US" w:bidi="ar-SA"/>
          </w:rPr>
          <w:t>https://gu.com/p/e256hfalsetruehttps://media.guim.co.uk/0fc9921081a254d845ace5afe2da0343e5a82245/0_124_4928_2957/500.jpgfalseentrueThis</w:t>
        </w:r>
      </w:hyperlink>
      <w:r>
        <w:rPr>
          <w:rFonts w:ascii="arial" w:eastAsia="arial" w:hAnsi="arial" w:cs="arial"/>
          <w:color w:val="000000"/>
          <w:sz w:val="20"/>
          <w:lang w:val="en-US" w:eastAsia="en-US" w:bidi="ar-SA"/>
        </w:rPr>
        <w:t xml:space="preserve"> blog is now closed. Our coverage continues here Again on the China travel warning regarding Australia, Australian opposition spokesman for housing Jason Clare, told the ABC there had been a "spike in racist abuse" but said Australia is one of the safest countries in the world. "The borders are shut. They'll probably be shut for some time until we've got a treatment or a vaccine. But I'm sure I speak on behalf of all of the tourist operators up and down and right across Australia when I say that we want to get tourists back when it's safe to do so. So I hope that the government is working with the Chinese government to ensure that when we can open the border again, we can get Chinese tourists back.9:36 AM Government MP Jason Falinski said the relationship with China was "strained" and there had been unfortunate incidents in Australia, and it was something Australia and China needed to resolve. One Australian senator, Rex Patrick from one of the minor parties - Centre Alliance, has responded to the China news, calling for a parliamentary inquiry into Australia's relationship with China. California governor Gavin Newsom has said film and TV productions can resume from June 12 if local health officials approve. Brazil's president Jair Bolsonaro threatened to pull the country out of the World Health Organization (WHO) unless it stops being a "partisan political organisation." In comments to journalists broadcast on CNN Brasil, Bolsonaro also said hydroxychloroquine "is back" after "sham" studies regarding its efficacy were retracted. Bolsonaro has touted the drug as a treatment for the novel coronavirus despite a lack of scientific evidence about its effectiveness. The Lancet paper that halted global trials of hydroxychloroquine for Covid-19 because of fears of increased deaths was retracted on Thursday after a Guardian investigation found inconsistencies in the data. In New York, the Associated Press reports that arrests from a week of protests have started to put a strain on the city's justice system amid the Covid-19 pandemic. There have been well over 2,000 arrests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seek to impose order across the city. Public defenders say too many of those arrested have been detained for too long in cramped and unsanitary conditions while authorities figure who should receive summonses for minor violations and go free, or be charged in criminal complaints and face arraignments remotely because of the coronavirus pandemic. The backlog prompted The Legal Aid Society to file a lawsuit demanding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release people held in violation of a requirement to get them in front of a judge within 24 hours, a situation that one defense lawyer said "appears to be designed to retaliate against New Yorkers protesting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Patricia Miller, who heads the city's Special Federal Litigation Division, called the allegation "disingenuous" and "exceptionally unfair". The NYPD and court system are "working within the confines of a pandemic and now suddenly called upon not only to secure orderly protesting, but also to address rioters who are committing burglaries, destroying private property, and assaulting fellow New Yorkers," Miller said. A council in England has "strongly" advised its schools to delay wider reopening until at least June 22 over concerns about the R rate in the North West. Tameside Council's director of public health Dr Jeanelle de Gruchy has written to all headteachers following new data which suggested the reproductive rate of coronavirus is now around one in the region. The letter said: "Members of SAGE (Scientific Advisory Group on Emergencies) and the Association of Directors of Public Health advised caution and concern about the too rapid easing of lockdown and the increased risk of a second pandemic wave. "Balancing this concern, the national R number being between 0.7 to 1.0 and estimated at 0.73 in the North West and the importance of having our children back at school, I supported the limited increase in the number of children attending planned in the Borough from Monday 8th June. "However information released at 2pm today estimates the R value is now above the critical value of 1 for the North West, at 1.01. "Because of this change in R, and despite the excellent work undertaken, I am therefore strongly advising all schools and childcare settings to delay wider opening until at least 22 June for us to be more assured that the rate of infection is reducing and R is firmly below 1." The council said the situation would be monitored and reviewed on a weekly basis. China's Ministry of Culture and Tourism has advised the public to avoid traveling to Australia, citing racial discrimination and violence against the Chinese in connection with the Covid-19 pandemic. "There has been an alarming increase recently in acts of racial discrimination and violence against Chinese and Asians in Australia, due to the impact of the COVID-19 pandemic," the ministry said in a statement reported by Reuters. It did not give any specific examples of such discrimination or violence. People of Asian origin have said they have been harassed since the outbreak of the coronavirus including in the United States. China issued a warning to tourists traveling there earlier this year after some said they were mistreated in connection with the outbreak. The front page of Friday's UK edition of The Guardian. Public trust in science may have been shaken by the publication of academic papers based on false data in leading medical journals, according to renowned infectious disease doctors and former World Health Organization advisers. The director of Australia's Peter Doherty Institute for Infection and Immunity, Professor Sharon Lewin, said she and colleagues were "gobsmacked" by the saga and said it should be "a wake-up call" in a global rush to publish studies about Covid-19. At a primary school in the Canadian province of Quebec, nine children have tested positive for Covid-19 out of a class of 11, health officials said. The class was small because the school has been operating at half capacity. Health officials confirm the school in Trois-Rivières had taken preventative measures, such as handwashing reminders and marking spaces on the floor to encourage social distancing. Primary schools opened across Quebec outside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11 May, despite the province being Canada's biggest coronavirus hotspot, with 52,398 total cases and 4,935 deaths currently recorded. Ontario, the site of Canada's second largest hotspot, has closed schools for the remainder of the school year. An IMF team has agreed a one-year, $5.2 billion financing package for Egypt to help the country alleviate the economic impact of the Covid-19 pandemic. The IMF board must still approve the financing from the fund's Rapid Financing Instrument (RFI), which allows nations to circumvent the lengthy negotiations usually needed to secure a full economic assistance program. The new funding comes on top of $2.8 billion the IMF board approved a month ago, although at the time officials acknowledged that more help would be needed. Cairo requested the aid, known as a Standby Arrangement, to support its efforts "to maintain macroeconomic stability amid the Covid-19 shock while continuing to advance key structural reforms," IMF mission chief Uma Ramakrishnan said in a statement. "This will safeguard the gains achieved by Egypt over the past three years and put the country on strong footing for sustained recovery as well as higher and more inclusive growth and job creation over the medium term," she said. It also will open the doors to financing from other lenders and help support job creation by the private sector. The IMF team held virtual negotiations with Egyptian officials on the terms of the package, which the fund's board is expected to approve in "coming weeks," she said. Egypt has suffered over 1,100 Covid-19 fatalities with over 31,000 cases, according to Johns Hopkins University's tally. Wall Street surged on Friday after a strikingly upbeat May jobs report unexpectedly provided the clearest evidence yet that the US economy is headed for a quicker-than-anticipated recovery. The Dow Jones rose 829.16 points, or 3.15%, to 27,110.98, the S&amp;P gained 81.58 points, or 2.62%, to 3,193.93 and the Nasdaq added 198.27 points, or 2.06%, to 9,814.08. Joe Biden has argued that President Trump deserved no credit for the US jobs report which showed unemployment had dropped slightly to 13.3% from 14.7% a month earlier. The presumptive Democratic presidential nominee said Trump had still failed to acknowledge how his response to the coronavirus pandemic had hampered the country's economy. "He has no idea the depth of the pain that so many people are still enduring. He remains completely oblivious to the human toll of his indifference," the former vice president said. "It's time for him to step out of his own bunker, take a look around the consequences of his words and his actions." Biden added: "Let's be clear: a president who takes no responsibility for costing millions and millions of American their jobs deserves no credit when a fraction of them return." More than a third of Americans misused cleaners and disinfectants to try to prevent infection by the coronavirus, according to a survey taken shortly after Donald Trump publicly asked whether injecting such products could treat Covid-19, reports Reuters. Washing food with bleach, using household cleaning or disinfectant products on bare skin, and intentionally inhaling or ingesting the products were some of the most commonly reported "high-risk" practices in a 4 May online survey of 502 US adults, the Centers for Disease Control and Prevention (CDC) reported. The survey's lead author said it was undertaken following a "sharp increase" in calls to poison control centres. In late April, Trump asked scientists during one of his coronavirus task force briefings whether inserting disinfectant into the bodies of people infected with the virus might help clear the disease, horrifying health experts. Makers of household cleaners were compelled to urge people not to drink or inject their products. Some 39% of people surveyed reported intentionally engaging in at least one high-risk practice, including using bleach to clean food or misting the body with a disinfectant spray. Four per cent drank or gargled with diluted bleach solutions, soapy water or disinfectants. The World Health Organization has updated its stance on masks to curb the spread of Covid-19. People over 60 or with health issues should wear a medical-grade mask when they are out and cannot physically distance, according to new guidance from the WHO, while all others should wear a three-layer fabric mask. The UK became the second country to officially record more than 40,000 coronavirus-related deaths, as officials said another 357 people who had tested positive for the virus had died. So far, 40,261 virus deaths have been recorded, giving the UK the world's second-highest death toll behind the United States. Hydroxychloroquine does not work against Covid-19 and should not be given to any more hospital patients around the world, say the leaders of the biggest and best-designed trial of the drug. "If you are admitted to hospital, don't take hydroxychloroquine. It doesn't work," said Martin Landray, deputy chief investigator of the Recovery trial and professor of medicine and epidemiology at Oxford University. There were 85 new coronavirus fatalities in Italy on Friday, down from 88 on Wednesday, while new infections leapt by 518, up from 177 within the last 24 hours. The majority of the new infections - 402 - were in the worst affected Lombardy region. A judge in Australia banned a Black Lives Matter protest planned to take place in Sydney on Saturday, citing the coronavirus crisis, after a legal application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New South Wales state Supreme Court Justice Des Fagan ruled the rally was not an authorised public assembly. The environmental and economic impact of coronavirus in Europe can now be seen using satellite data provided by the European Space Agency. The ESA and the European Commission launched an internet-based programme that compares pollution levels during the health crisis with a baseline scenario, measures chlorophyll concentrations or illustrates economic parameters such as harvests. The Rapid Action Coronavirus Earth observation (RACE) dashboard uses the Copernicus Sentinel satellite network, partner company data and artificial intelligence to make an interactive map of Europe that compares current industrial and transport activity with that of previous years. The platform will "measure the impact of the coronavirus lockdown and monitor post-lockdown recovery," it said. RACE tracks "key environmental parameters - such as air and water quality changes, economic and human activities including industry, shipping, construction, traffic, as well as agricultural productivity" in 22 ESA member countries. Air pollution is monitored worldwide, as is the asparagus harvest near Berlin, air traffic in Barcelona, Mediterranean water quality or concentrations of chlorophyll in a chosen region. Satellite images are accompanied by various tables of information and commentary by specialists. Some indicators go back to 2014, and are to be updated through the end of this year, according to Yves-Louis Desnos, head of the ESA's Earth Observation Science and Applications Department. Saudi Arabia has announced a renewed lockdown in the city of Jeddah starting from Saturday to counter a new spike in coronavirus cases. "After reviewing the epidemiological situation and the high occupancy rates of intensive care departments, it was decided to take strict health precautions in the city of Jeddah for two weeks", the health ministry said. The measures include a curfew running from 3 pm to 6 am, a suspension of prayers in mosques and a stay-at-home order for public and private sector workers in the Red Sea city whose airport serves Mecca pilgrims. After an easing of precautions in the kingdom in late May, the ministry said that strict measures could also soon return to Riyadh, which was "witnessing a continuous increase during the last days" of critical cases of the pandemic. Saudi Arabia has declared almost 96,000 coronavirus infections and 642 deaths from the Covid-19 respiratory disease, the heaviest toll in the Gulf. It has suspended the year-round Umrah pilgrimage to Mecca and Medina over fears of the coronavirus pandemic spreading to Islam's holiest cities. Authorities are yet to announce whether they will proceed with this year's hajj, scheduled for the end of July, but have urged Muslims to temporarily defer preparations for the annual pilgrimage. Estonia has developed an app that could serve as a digital "immunity passport", allowing users with antibodies to show employers and others their reduced risk of spreading coronavirus. The Immuunsuspass (ImmunityPassport) app being tested out this month was developed by tech firms Transferwise and Guardtime in cooperation with health specialists for the Back to Work non-governmental organisation. "The app we've created can provide necessary data to schools and employers to help them make decisions," TransferWise cofounder Taavet Hinrikus told AFP. "However, before it's adopted for widespread use, we need to achieve a scientific consensus on COVID-19 immunity." The app allows users to access their COVID-19 test results for an hour after proving their identity. They can also share the results with others using a QR-code that expires after a minute. The developers say this ensures that the immunity results are up-to-date and protected against unauthorised sharing. In the future, users will also be able to access their vaccination data. The World Health Organization issued a warning in late April that there was "not enough evidence" to give people "risk-free certificates," but hours later appeared to backpedal with a modified statement. In the follow-up, WHO said it expected that people who are infected with COVID-19 "will develop an antibody response that will provide some level of protection" but added that "what we don't yet know is the level of protection or how long it will last". Estonia, known as E-stonia, has made a name for itself as a trailblazer in technology over the years. It pioneered e-voting in 2005 and hosts NATO's elite cyber defence centre. On Sunday, the European Union will launch a humanitarian air bridge to support the fight against coronavirus in the Democratic Republic of Congo, officials said. France's foreign minister, Jean-Yves le Drian, his Belgian counterpart Philippe Goffin and European commissioner for crisis management Janez Lenarcic will travel to Kinshasa on the flight from Brussels. On Monday, they will meet president Felix Tshisekedi in the capital before travelling to the eastern city of Goma, in the troubled region on the border with Rwanda. More flights will carry at least 40 tonnes of aid such as water purifiers, and medical supplies. provided by the EU, governments and humanitarian agencies. So far, Africa has been spared the worst of the pandemic, with 4,755 deaths recorded and 170,286 cases compared to more than 180,000 deaths and two million cases in Europe. But poorer countries like the DRC would struggle to cope if the outbreak intensifies and Brussels has set aside 3.25 billion euros ($3.67 billion) in grants and 1.4 billion euros in loans to help countries through the crisis. The Chinese city of Wuhan has announced it had cleared all hospital cases of coronavirus where patients have shown symptoms. State newspaper Global Times said that "the last three Covid-19 patients in Wuhan have recovered and been discharged from hospital". However, China omits from its data any cases where patients have tested positive for Covid-19 but have not exhibited symptoms. It began recording these separately from 1 April. AstraZeneca's cancer drug Calquence has shown initial signs of helping hospitalised Covid-19 patients get through the worst of the disease, according to tests. Results from the preliminary research involving 19 patients, which was backed by the United States National Institutes of Health, encouraged the British drugmaker to explore the drug's new use in a wider clinical trial announced in April. Eleven patients had been on oxygen when they started the 10-14 day Calquence course and eight of them could afterwards be discharged, breathing independently, according to results in a paper co-authored by Astra's head of oncology research, Jose Baselga. Eight patients were on mechanical ventilation when they were put on Calquence, and four of them could be discharged, though one died of pulmonary embolism. "These patients were in a very unstable situation, they would have had a dire prognosis... Within one to three days the majority of these patients got better in terms of ventilation and oxygen needs," Astra's Baselga told Reuters. Severe cases of Covid-19 are believed to be triggered by an over-reaction of the immune system known as cytokine storm and initial research has brought Calquence, and other drugs that suppress certain elements of the immune system, into play.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Kenya have been involved in the killing of 15 people since the country put a nighttime curfew in place in March to combat coronavirus, the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oversight body said in a statement seen by AFP. The Independent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Oversight Body (IPOA) said it had received 87 complaints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since the dusk to dawn curfew and heightened security measures were put in place on March 27. "After preliminary investigations, 15 deaths and 31 incidents where victims sustained injuries have directly been linked to actions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during the curfew enforcement." According to the statement, the complaints include deaths, shootings, harassment, assaults, robbery, inhumane treatment and sexual assault. Kenya's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often accused by rights groups of using excessive force and carrying out unlawful killings, especially in poor neighbourhoods. In April Human Right Watch accused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imposing the curfew in a "chaotic and violent manner from the start", sometimes whipping, kicking and teargassing people to force them off the streets.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isn't just unlawful; it is also counterproductive in fighting the spread of the virus," the rights watchdog said. Key developments in the global coronavirus outbreak today include: The World Health Organization has updated its stance on masks to curb the spread of Covid-19. People over 60 or with health issues should wear a medical-grade mask when they are out and cannot physically distance, according to new guidance from the WHO, while all others should wear a three-layer fabric mask. The UK became the second country to officially record more than 40,000 coronavirus-related deaths, as officials said another 357 people who had tested positive for the virus had died. So far, 40,261 virus deaths have been recorded, giving the UK the world's second-highest death toll behind the United States. Sweden reported another large rise in new cases of coronavirus on Friday, with the 1,056 positive tests reported by the public health agency marking the third day the country's caseload had increased by more than a thousand. Sweden has now recorded 42,939 cases of coronavirus, and 4,639 deaths. All hospital visitors and outpatients in England will need to wear face coverings from 15 June, Matt Hancock, the health secretary, said. All hospital staff will also be required to wear surgical masks. He also made a plea for people to be mindful of attending protests over the death of George Floyd. A study linked vitamin K deficiency with Covid-19, after researchers found that patients who had died or been admitted to intensive care with Covid-19 have been found to be deficient in the vitamin, which is found in spinach, eggs and hard and blue cheeses. Covid-19's impact on the US economy waned in May as the unemployment rate dipped to 13.3% and the US added another 2.5m jobs. The surprise news follows the loss of 20m jobs in April when unemployment hit 14.7%. Economists were expecting a rise to as high as 20%. US billionaires gained half a trillion dollars in wealth during outbreak. Even as more than 42 million people have signed on as unemployed in the US, the country's billionaires have added half a trillion dollars to their combined wealth, according to a think tank report. During the 11 weeks from 18 March, when US lockdowns started, the wealth of America's richest people surged by over $565bn. Jeff Bezos, founder of Amazon, saw his wealth increase by $36.2bn. Facebook's Mark Zuckerberg was the second biggest beneficiary, increasing his net worth by $30.1bn. A judge in Australia banned a Black Lives Matter protest planned to take place in Sydney on Saturday, citing the coronavirus crisis, after a legal application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New South Wales state Supreme Court Justice Des Fagan ruled the rally was not an authorised public assembly.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Paris cited ongoing health risks related to the coronavirus pandemic as they banned a demonstration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planned to take place outside the city's US embassy on Saturday. Trouble broke out at another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demonstration in the French capital on Wednesday. On Monday, more than half of Spain will enter the fourth and final phase of the country's lockdown de-escalation, the government announced. However, the 52% of Spaniards in the last stage will not include those in the Madrid region or the Barcelona metropolitan area - the two parts of the country hit hardest by Covid-19. That's it from me, Damien Gayle, for another day. I'll be back with you on Monday. Hydroxychloroquine does not work against Covid-19 and should not be given to any more hospital patients around the world, say the leaders of the biggest and best-designed trial of the drug, which experts will hope finally settle the question, writes Sarah Boseley, the Guardian's health editor. "If you are admitted to hospital, don't take hydroxychloroquine," said Martin Landray, the deputy chief investigator of the Recovery trial and professor of medicine and epidemiology at Oxford University. "It doesn't work." Many countries have permitted emergency use of the drug for Covid-19 patients in hospitals, following claims from a few doctors, including Didier Raoult in France, that it was a cure and the ensuing clamour from the public. President Donald Trump backed the drug, saying it should be given to patients and later said he was personally taking it to protect himself from the virus. Landray said the hype should now stop. "It is being touted as a game-changer, a wonderful drug, a breakthrough. This is an incredibly important result because worldwide we can stop using a drug that is useless." The first results from the Recovery trial, which has been testing seven therapies for Covid-19, swiftly followed the retraction of a paper in the Lancet medical journal on Thursday night that claimed hydroxychloroquine was linked to an increased risk of death in Covid-19 patients. The authors of the paper withdrew it after the US company Surgisphere refused to cooperate with an independent audit of the data it had supplied for the study. A Guardian investigation had showed serious errors in the data and raised questions about Surgisphere and its CEO. The World Health Organization's eastern Mediterreanean office has tweeted a breakdown of coronavirus statistics from member states. The politicisation of the coronavirus crisis and the Brazilian government's deliberate "torpedoing" of social distancing efforts has condemned South America's largest country to a historic tragedy that will most punish the poor, Brazil's most respected medical voice has said, writes Tom Phillips, the Guardian's Latin America correspondent, in Rio de Janeiro. As Brazil's death toll surpassed that of Italy, Drauzio Varella told the Guardian that historians would be unkind to president Jair Bolsonaro, who is facing international condemnation for his handling of the pandemic. "I think history will ascribe to him a level of guilt that I really wouldn't want for myself," said Varella, an oncologist, author and broadcaster who is a household name thanks to decades of public health activism. Only two countries, the US and the UK, have lost more lives, and Brazil seems poised to overtake the latter. Brazil has confirmed 615,000 cases, second only to the US. "Because in Brazil we are already the third country in the world in terms of deaths, we will soon become the second, and we are going to come close to the level of mortality in the US, which has 330 million citizens - that's 60% larger than Brazil's population," predicted Varella. "The situation couldn't be worse. It just couldn't." The coronavirus crisis "is not over" and will not be "until there is no virus anywhere in the world," the World Health Organization said on Friday, as it warned of "upticks" in some countries. The epicentre of the pandemic is currently in countries of central, south and north America, particularly the United States, WHO spokeswoman Margaret Harris was quoted as saying by the Reuters news agency. "On upticks (in cases), yes we have seen in countries around the world - I'm not talking specifically about Europe - when the lockdowns ease, when the social distancing measures ease, people sometimes interpret this as 'OK, it's over'," Harris told a UN briefing in Geneva. "It's not over. It's not over until there is no virus anywhere in the world," she said. Referring to demonstrations since the killing of George Floyd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Minneapolis 10 days ago, Harris said that protesters must take precautions. "We have certainly seen a lot of passion this week, we've seen people who have felt the need to be out and to express their feelings," she added. "We ask them to remember still protect yourself and others." There were 85 new coronavirus fatalities in Italy on Friday, down from 88 on Wednesday, while new infections leapt by 518, up from 177 within the last 24 hours, writes Angela Giuffrida, the Guardian's Rome correspondent. The majority of the new infections - 402 - were in the worst affected Lombardy region, according to the figures from the civil protection authority. Over 19,000 tests were carried out in Lombardy in a day, compared to 3,410 on Thursday. Since 18 May, people have been able to go to bars, restaurants and shops and since Wednesday they have been free to travel beyond their regions. The infection rate across Italy's 19 other regions has so far been steadily declining, with several registering zero daily cases. The number of people currently infected with the virus decreased by 1,453 to 36,976 on Friday. Italy has so far registered 234,531 coronavirus cases, including 33,774 deaths 163,781 recoveries. A major trial of hydroxychloroquine has found it has "no benefit" for patients hospitalised with the coronavirus, researchers said Friday, announcing they had stopped tests of the drug. The chief investigators in the Recovery trial, which is run by the University of Oxford and is testing a number of potential treatments for the new coronavirus, said in a statement: We have concluded that there is no beneficial effect of hydroxychloroquine in patients hospitalised with Covid-19. We have therefore decided to stop enrolling participants to the hydroxychloroquine arm of the Recovery trial with immediate effect. We are now releasing the preliminary results as they have important implications for patient care and public health. Hydroxychloroquine, an old malaria and rheumatoid arthritis drug, has been touted by many, including the US president, Donald Trump, as a potential treatment or prophylactic for coronavirus infection. The announcement comes in the same week that the World Health Organization (WHO) restarted its trials of hydroxychloroquine after they were temporarily halted because of a now-retracted study in The Lancet medical journal. The UK became the second country to officially record more than 40,000 coronavirus-related deaths on Friday, as health officials said another 357 people who had tested positive for the virus have died. So far, 40,261 deaths due to the virus have been recorded, giving the UK the world's second-highest pandemic death toll behind the United States. The actual Covid-19 death toll is widely considered to be higher as the total only includes those who have tested positive for the virus. According to the department of health, 1,650 more people were recorded as testing positive for the coronavirus, pushing the country's total caseload up to 283,311. On Friday, leading medics and scientists called on the prime minister, Boris Johnson, to order a public inquiry to prepare Britain for a second wave of the coronavirus this winter, warning that many more will die unless the country improves its response. Universities and colleges will reopen in Zambia next week, more than two months after they were closed as part of measures to contain the spread of coronavirus. On Friday the minister for higher education, Brian Mushimba, said classes would resume from 8 June, with graduating students who are writing final examinations the first to go back. Other students would have to continue with online learning for the time being, Mushimba was quoted as saying by China's official Xinhua news agency. Covid-19 preventative measures would still be mandatory, including instructions to students to bring their own face masks, hand sanitisers and soap with them to campus.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Paris cited ongoing health risks related to the coronavirus pandemic as they banned a demonstration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planned to take place outside the city's US embassy on Saturday, Reuters reports. Trouble broke out at another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demonstration in the French capital on Wednesday. Thousands had turned up despite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ban on the event in memory of Adama Traore, a 24-year old black Frenchman who died in a 2016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which some have likened to Floyd's death. On Monday, more than half of Spain will enter the fourth and final phase of the country's lockdown de-escalation, the government announced on Friday, writes Sam Jones, the Guardian's Madrid correspondent. However, the 52% of Spaniards in the last stage will not include those in the Madrid region or the Barcelona metropolitan area - the two parts of the country hit hardest by Covid-19. Along with many other regions, they will instead proceed to the penultimate phase, in which groups of up to 15 people can meet. People living in areas in the final phase, such as Andalucía, the Balearic islands and the Canary islands, can once again eat inside restaurants as long as social distancing is practised, while shops, cinemas and theatres can open at 50% capacity. Spain's health minister, Salvador Illa, appealed for people to continue to behave responsibly so that the progress made during the lockdown was not squandered, adding: "The virus is still around." On Wednesday, the Spanish congress approved a sixth and final extension of the state of emergency, which is now set to end on June 22. Spain is due to reopen to foreign tourists from 1 July. People over 60 or with health issues should wear a medical-grade mask when they are out and cannot socially distance, according to new guidance from the World Health Organization, while all others should wear a three-layer fabric mask, writes Sarah Boseley, the Guardian's health editor. The UK may have to rethink its advice following the significant change of stance by the WHO, which until now has been reluctant to advocate the wearing of masks by the public because of limited evidence that they offer protection. On Thursday, UK ministers announced it would be mandatory to wear face coverings on public transport from 15 June, but these coverings can be simply T-shirts or scarves. The new WHO guidance, announced on Friday, is a result of research commissioned by the organisation. It is still unknown whether the wearers of masks are protected, say its experts, but the new design it advocates does give protection to other people if properly used. The fashion question de nos jours would have been unimaginable four months ago,. Namely: how do I quickly find a face mask that does not scare my children or make me look like Bane in the Dark Knight Rises? Clearly the use of face masks is primarily a public health issue, and not a style one writes Hannah Marriott, the Guardian's fashion editor. But it would be better if your face mask - your de facto first impression for the next who-knows-how-long - did not make you feel any weirder than you already do. In the US, Donald Trump is giving a press conference to celebrate the unexpectedly good unemployment news there. You can follow that live on our US live blog here: Figures released today showed Covid-19's devastating assault on the US economy waned in May as the unemployment rate dipped to 13.3% and the US added another 2.5m jobs. The latest tally follows the loss of 20m jobs in April when unemployment hit 14.7%. In February the unemployment rate was just 3.5%. Some had predicted an increase in unemployment to about 20% today. Ireland is accelerating the relaxation of lockdown restrictions by expanding the travel limit and reopening shops, playgrounds, libraries and other facilities from Monday. The taoiseach, Leo Varadkar, struck an upbeat tone in Ireland's fight against Covid-19 by quoting Samwise Gamgee, a hobbit in Lord of the Rings. "But in the end, it's only a passing thing, this shadow. Even darkness must pass. A new day will come. And when the sun shines it will shine out the clearer." The announcement on Friday came amid a sharp fall in new cases - fewer than a hundred each day for the past 12 days - and evidence the reproduction number remains well below 1. Some business leaders, politicians and commentators had voiced concern that the lockdown exit strategy was too slow and conservative. Varadkar said the roadmap will be speeded up and shortened from five to four phases. "Summer is not lost and this can be a summer of hope if we keep the virus at bay." From Monday, the start of the second phase, all retail stores can reopen, but with staggered opening times. The 5km travel limit will expand to let people travel within their county or up to 20km from home, whichever is greater. Groups of up to 6 people will be able to interact indoors or outdoors as long as they keep at least 2m apart. Groups of up to 15 can meet for outdoor sporting activities. Those aged over 70 or medically vulnerable can receive a small number of visitors at home. Public libraries, playgrounds, outdoor camps for children, marts and greyhound racing can also resume. Up to 25 people will be allowed to attend funerals. Hairdressers, beauticians and barbers must wait until 20 July to reopen. In earlier, more sombre pandemic-related speeches Varadkar quoted Seamus Heaney. On Friday he quoted Cicero before channeling JRR Tolkien. Patients who have died or been admitted to intensive care with Covid-19 have been found to be deficient in a vitamin found in spinach, eggs and hard and blue cheeses, raising hopes that dietary change might be one part of the answer to combating the disease, writes Daniel Boffey in Brussels. Researchers studying patients who were admitted to the Canisius Wilhelmina hospital in the Dutch city of Nijmegen have extolled the benefits of vitamin K after discovering a link between deficiency and the worst coronavirus outcomes. Covid-19 causes blood clotting and leads to the degradation of elastic fibres in the lungs. Vitamin K, which is ingested through food and absorbed in the gastrointestinal tract, is key to the production of proteins that regulate clotting and can protect against lung disease. The Dutch researchers are now seeking funding for a clinical trial, but Dr Rob Janssen, a scientist working on the project, said that in light of the initial findings he would encourage a healthy intake of vitamin K, except to those on blood-clotting medications such as warfarin. He said: "We are in a terrible, horrible situation in the world. We do have an intervention which does not have any side effects, even less than a placebo. There is one major exception: people on anti-clotting medication. It is completely safe in other people." The EU has pledged to lift border controls inside its territory by the end of the month while extending a ban on travellers coming from outside the bloc until 1 July. The extension of the ban on non-essential travel by foreign nationals into the EU's border free-travel zone was approved by the EU's 27 home affairs ministers on Friday by video conference. The travel ban, which had been due to expire on 15 June, applies to all non-EU countries, with exemptions for citizens from EU-associated countries - Iceland, Liechtenstein, Norway and Switzerland. British travellers also remain exempt from the ban but face two-week quarantine requirements from some European governments. The EU's home affairs commissioner, Ylva Johansson, told journalists that "almost all member states" had expressed "a strong preference for a further but short prolongation" of the travel ban. Countries had agreed a "gradual and strictly coordinated lifting" of the restriction from July, she said. The commander of US forces in Japan has accused China of using the coronavirus crisis as a cover for a surge in naval activity to push territorial claims in the South China Sea. In a telephone interview with the Reuters news agency, Lieutenant General Kevin Schneider said there had been a surged of activity by China, with navy ships, coast guard vessels and a naval militia of fishing boats in harassing vessels in waters claimed by Beijing. "Through the course of the Covid crisis we saw a surge of maritime activity," he told Reuters in a phone interview. He said Beijing had also increased its activity in the East China Sea, where it has a territorial dispute with Japan. Beijing's increased level of activity would likely continue, predicted Schneider: "I don't see troughs, I see plateaus," he said. China says its maritime activities in the area are peaceful. The press office at the Chinese embassy in Tokyo was not immediately available to comment outside of normal business hours, Reuters said. Japan hosts the biggest concentration of US forces in Asia, including an aircraft carrier strike group, an amphibious expeditionary force and fighter squadrons. In addition to defending Japan, they are deployed to deter China from expanding its influence in the region, including in the South China Sea. Peru is beginning the second phase of its economic reopening on Friday, even as its ongoing coronavirus outbreak showed little signs of slowing, with 4,284 new confirmed cases reported on Thursday. The president, Martin Vizcarra, announced the second phase of lockdown easing on Thursday, after his council of ministers approved a presidential decree calling for the restart of economic activity. Peru is the second-worst affected country in Latin America, the region which the World Health Organisation has said is now at the centre of the global coronavirus pandemic. In spite of an early and strictly enforced lockdown it has so far reported a total of 183,198 coronavirus infections and 5,031 deaths from Covid-19 - 137 of which were reported on Thursday. The economic shutdown has caused widespread hardship in Peru, where much of the population survives from working in the informal economy. Vizcarra's plan is for 80% of the country's economy to resume operation from Friday. During lockdown, the economy has been operating at 50% capacity, which Vizcarra said was "not enough to sustain 100%" of the country's needs. "We want to raise it to 100% and then even see growth on top of that," Chinese news agency Xinhua quoted Vizcarra as saying. Among the sectors scheduled to return to work from Friday were small and medium-size mining enterprises, feed-making for animals, alcoholic beverages and tobacco products, footwear production, printing, and medical tools manufacturing and repair, services including legal and accounting firms, architecture and engineering companies, as well as some retail. Sweden reported another large rise in new cases of coronavirus on Friday, with the 1,056 positive tests reported by the public health agency marking the third day the country's caseload had increased by more than a thousand. While a bumper report of 2,214 cases on Wednesday was partly explained by a lab releasing a backlog of results, on Thursday, after another 1,084 cases were reported, the public health agency said the rise in cases could not wholly be explained by increased testing. The agency's chief epidemiologist, Anders Tegnell, told a news conference on Thursday that the increases in new cases was seen primarily in Western Sweden and among younger people. Sweden has now recorded 42,939 cases of coronavirus, and 4,639 deaths after another 77 deaths were reported on Friday - not all of which will have occurred within the past 24 hours due to reporting delays from local areas. The death rate remains well below a peak reached towards the end of April. The Swedish approach to tackling the coronavirus has been described as "light touch", with shops, gyms and restaurants allowed to stay open, and the public simply asked to avoid non-essential travel or venturing out if unwell. Lockdown sceptics who thought that the kinds of lockdown measures seen elsewhere in Europe had gone to far have hailed the strategy. But criticism has been mounting after the per capita death rate in the country far exceeded its close neighbours. Earlier this week, Sweden's coronavirus death rate surpassed that of France. However, it remains well below the UK, Italy, Spain and Belgium - all countries which have enforced curbs on freedoms in attempts to contain the spread of the disease. Covid-19's devastating assault on the US economy waned in May as the unemployment rate dipped to 13.3% and the US added another 2.5m jobs, writes Dominic Rushe, for the Guardian US, in New York. The surprise news follows the loss of 20m jobs in April when unemployment hit 14.7%. Economists had been expecting a rise to as high as 20%. But the rate is still historically high. In February the unemployment rate was just 3.5%. A decade's worth of gains made in the labor market since the last recession have been erased in just three months. All 50 states have now begun easing quarantine restrictions and the pace of this unprecedented hollowing has now slowed as some have returned to work but uncertainties remain. Weekly unemployment claims have plummeted from a frightening peak of 6.6m in April to 1.9m last week but Jason Reed, a professor of finance at the University of Notre Dame's Mendoza College of Business, said the numbers were still huge. He worried America is now witnessing a shift from temporary to permanent layoffs. While the unemployment rate remains well above the 10% peak in the last recession, president Donald Trump was quick to hail victory. "Great going President Trump (kidding but true)!" he wrote on Twitter. Mosques, churches and other places of worship reopened in Jakarta for the first time in nearly three months on Friday, as the Indonesian capital loosened a partial lockdown, AFP reports. Jakarta's governor announced the easing of restrictions on Thursday, with offices, restaurants, shopping malls and tourist attractions also scheduled to reopen in the coming weeks. While mosques have remained open in some other parts of Indonesia, the world's biggest Muslim majority country, for many residents of Jakarta, a megacity that is home to about 30 million people, it was their first time attending Friday prayers since mid-March. Mohamad Fathi, 35, said he was "full of happiness" at the news. "It cheered me up and satisfied my longing for mass prayers," he told AFP. "I'm very happy we're now allowed to return to pray." However, the weekly service was shorter than usual as part of efforts to lower the risk of COVID-19 infections, he said. Mosque-goers were also ordered to bring their own prayer mats and abide by social-distancing rules with temperature checks at the door. On Friday, Indonesia reported 703 new cases of coronavirus and 49 coronavirus-related deaths. There have now been a total of 29,521 infections in the country of 274 million people, and 1,770 deaths. US clothing retailer Gap has reported a quarterly loss of almost $1bn, after it had to close the vast majority of its stores worldwide during the coronavirus shutdown, writes Joanna Partridge, for the Guardian's business desk. The company, based in San Francisco, made a loss of $932m (£738m) for the three months to 2 May, compared with $227m profit during the same period in 2019. The retailer, know for its denim, chinos and T-shirts, included in its quarterly loss a $484m write-down on its stores and operating lease assets, and a $235m charge on excess stock. Like many of its competitors, Gap has been left with mountains of seasonal clothing that it has not been able to sell while 90% of its global stores were temporarily forced to close during lockdown. Retailers of non-essential goods, such as clothing, have been significantly affected by store closures across many territories, which were designed to slow the spread of Covid-19. The pandemic triggered several high-profile retail insolvencies in the US, including fashion chain JCrew, and department store chains JC Penney and Neiman Marcus. The group, which also owns the Old Navy and Banana Republic brands, said that customers were focused on buying casual clothes while staying at home, hitting sales at Banana Republic, which offers more workwear. For the first time in 75 years, there will be no D-day veterans on the beaches of Normandy to mark the anniversary of the Allied landings on Saturday, writes Kim Willsher, the Guardian's Paris correspondent. Official commemorations have been cancelled except for a limited gathering of representatives from nine countries - including the British ambassador to France - for a short ceremony. A year after the fanfare of the 75th anniversary of the 1944 landings that marked the beginning of the end of Nazi Germany, many of this year's events will be relayed by livestream to the dwindling number of elderly former soldiers who took part in Operation Overlord. A website will transmit events commemorating the day when 150,000 troops swarmed ashore at strategic points along 50 miles of France's west coastline. That day in 1944 they were met with a hail of machine gun fire and bombardments, leaving 10,000 casualties, among them 2,500 dead. Saturday's commemorations will include a flypast by the French air force's air acrobatic team, the Patrouille de France. "Since 1945, every year we have paid homage to the men who fought for our freedom," said Jean-Marc Lefranc, president of the Comité du Débarquement (D-day Landing Committee). "This year, for the first time it will not be open to the public." More than 3,000 shops and markets across Pakistan were closed down on Friday in a series of raids for violating social distancing regulations, the Associated Press reports, as the country drew close to 90,000 confirmed cases of coronavirus. On Friday, health authorities reported 68 more coronavirus-related deaths, raising its overall death toll to 1,838. Meanwhile 4,896 more people tested positive in the past 24 hours, the highest single-day rise in infections, bringing the total number of cases in the country to 89,249. The pace of the virus's spread has increased since the prime minister, Imran Khan, eased lockdown measures in May. Doctors are now bracing for a surge of Covid-19 patients and some hospitals are already turning back those with mild infection, asking them to quarantine themselves at home. Critics say Khan eased restrictions prematurely, but the government has blamed the public for the spread in infections, saying people failed to adhere to social distancing guidelines. Despite his wealth having increased by $14bn in the past 11 weeks (see previous post), the billionaire Elon Musk is still cranky enough for a Twitter spat with a rival billionaire. On Thursday, Musk tweeted Jeff Bezos to call for the break up of Bezos's online retail empire, Amazon, in the latest row over censorship related to the coronavirus outbreak. The Tesla chief executive lashed out after an author complained on social media about being unable to self-publish a book entitled "Unreported Truths about COVID-19 and Lockdowns: Part 1: Introduction and Death Counts and Estimates." "This is insane @JeffBezos," Musk tweeted at Bezos. "Time to break up Amazon. Monopolies are wrong!" According to Reuters, Amazon had no comment on Musk's call for its dissolution but said the book in question, by author Alex Berenson, had been blocked in error and was now available for sale via its Kindle e-reading service. The decision to allow the book's sale was not due to Musk, Amazon said. According to preview text on the Amazon website, Berenson's book "provides a counterweight to media hysteria about coronavirus." Musk has been a prominent lockdown sceptic, lashing out on Twitter about shelter-at-home restrictions and trying to reopen his factories even as orders remained in place. They are this season's must-have accessory. Surgical masks are in demand all over the world as people take precautions to avoid catching and spreading the coronavirus. Now the environmental impact of these single-use, disposable items is beginning to be felt, according to this news report from the French news agency AFP. A judge in Australia has banned a Black Lives Matter protest planned to take place in Sydney on Saturday, citing the coronavirus crisis, after a legal application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stop it taking place. New South Wales state Supreme Court Justice Des Fagan ruled the rally was not an authorised public assembly. Under restrictions to curb the spread of coronavirus, outdoor gatherings in Sydney are restricted to 10 people, while up to 50 people can go to funerals, places of worship, restaurants, pubs and cafes. "I don't diminish the importance of the issues and no one would deny them in normal circumstances," Fagan was reported as saying by the Associated Press. "No one denies them that but we're talking about a situation of a health crisis." His decision came after thousands of people indicated they would join the rally in in Australia's largest city on Saturday afternoon to remember George Floyd, the victim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in Minneapolis last week, and to protest against the deaths of indigenous Australians in custody. The state premier, Gladys Berejiklian, said organisers initially proposed a protest far smaller rally. She said protesters could not guarantee social distancing protocols would be followed. "All of us have given up so much and worked so hard to make sure we get on top of the virus," Berejiklian told reporters. Restaurants are opening, parks are full and people are getting back to work: parts of Europe, Asia and much of the Middle East are enjoying the benefits of flattened coronavirus curves. Meanwhile, parts of the US, India and Latin America are still recording thousands of new cases every day. The first wave of the coronavirus is not over. The future shape of the pandemic will be decided both by human action, in the form of social distancing, testing and other traditional methods of disease control, and also several unanswered questions about the nature of the virus itself. Experts say there are several possibilities, Michael Safi, the Guardian's international correspondent, reports. Even as more than 42 million people have signed on as unemployed in the US, the country's billionaires have added half a trillion dollars to their combined wealth, according to a thinktank report. During the 11 weeks from 18 March, when US lockdowns started, the wealth of America's richest people surged by over $565bn, the Institute for Policy Studies calculated in a report published on Thursday. Jeff Bezos, founder of Amazon, has benefited the most, as orders at his online delivery service soared, with his wealth increasing by an eye-watering $36.2bn. Mark Zuckerberg was the second biggest beneficiary, increasing his net worth by $30.1bn. Even Bill Gates, who has positioned himself as global health saviour by backing a number of Covid-19 vaccine projects, has ended up $11.8bn better off. Jeff Bezos - up $36.2bn Mark Zuckerberg - up $30.1bn Elon Musk - up $14.1bn Sergey Brin - up $13.9bn Larry Page - up $13.7bn Steve Ballmer - up $13.3bn MacKenzie Bezos - up $12.6bn Michael Bloomberg - up $12.1bn Bill Gates - up $11.8bn Phil Knight - up $11.6bn Larry Ellison - up $8.5bn Warren Buffett - up $7.7bn Michael Dell - up $7.6bn Sheldon Adelson - up $6.1bn Chuck Collins, a co-author of the report, said: These statistics remind us that we are more economically and racially divided than at any time in decades. The number of new cases of coronavirus in Iran slid slightly from its new peak yesterday, with 2,886 more people in the country testing positive for the virus in the past 24 hours, according to the health ministry. On Thursday, Iran reported a new record in transmissions detected in a single day, suggesting that the country could be experiencing a second wave of the epidemic. The previous daily record in Iran, which was one of the first countries in the Middle East to be gripped by the disease, was 3,186 on 30 March. In spite of a steadily rising infection rate, authorities have been progressively lifting controls on shops, mosques, schools, offices and travel. The border with Turkey was also being opened for haulage traffic on Thursday. In his latest update, Kianoush Jahanpour, the health ministry spokesman, said 63 more Iranians had died from Covid-19 in the past 24 hours, the Islamic Republic News Agency reported. There are currently 2,573 people in critical condition. So far, Jahanpour said, 129,741 people out of a total of 167,156 infected with the virus have recovered. More than 168,000 people have so far tested positive for the coronavirus in Africa - an increase of about 6,000 since Thursday - according to the latest figures circulated by the World Health Organization on Friday. After a couple of days' unexplained hiatus, the UN health agency's regional office for the continent has resumed its tweets giving the rundown of the latest figures from the 54 countries in Africa. Of the official confirmed cases so far, more than 73,000 people have so far recovered and 4,700 have died. This is Damien Gayle taking the reins now on the live blog, bringing you the latest headlines and news on the global coronavirus outbreak as it happens. If you have any comments, or tips or suggestions for coverage, please drop me a line, either via email to </w:t>
      </w:r>
      <w:hyperlink r:id="rId731" w:history="1">
        <w:r>
          <w:rPr>
            <w:rFonts w:ascii="arial" w:eastAsia="arial" w:hAnsi="arial" w:cs="arial"/>
            <w:i/>
            <w:color w:val="0077CC"/>
            <w:sz w:val="20"/>
            <w:u w:val="single"/>
            <w:shd w:val="clear" w:color="auto" w:fill="FFFFFF"/>
            <w:lang w:val="en-US" w:eastAsia="en-US" w:bidi="ar-SA"/>
          </w:rPr>
          <w:t>damien.gayle@theguardian.com</w:t>
        </w:r>
      </w:hyperlink>
      <w:r>
        <w:rPr>
          <w:rFonts w:ascii="arial" w:eastAsia="arial" w:hAnsi="arial" w:cs="arial"/>
          <w:color w:val="000000"/>
          <w:sz w:val="20"/>
          <w:lang w:val="en-US" w:eastAsia="en-US" w:bidi="ar-SA"/>
        </w:rPr>
        <w:t xml:space="preserve">, or via Twitter direct message to @damiengayle. That's it for me today. Thanks to those who got in touch with their comments and suggestions - I'm now handing over to my colleague Damien Gayle. Covid-19 deaths pass 390,000 worldwide. The number of confirmed deaths now stands at 391,439, according to the Johns Hopkins University tracker. Meanwhile, known cases passed 6.6 million across the globe, with 6,651,047 currently confirmed. Brazil's death toll overtakes Italy's to become third highest worldwide. Brazil's Covid-19 death toll passed that of Italy on Thursday, as the health ministry reported 1,437 deaths in the last 24 hours and 30,925 additional coronavirus cases. The Latin American nation has now reported 34,021 deaths from the coronavirus, trailing only the United States and the United Kingdom. First Covid-19 case recorded among persecuted Rohingya in Myanmar. The 38-year-old man in Rakhine state had returned to Myanmar from Bangladesh, officials told Radio Free Asia. Rights groups are concerned about the squalid conditions in camps in Rakhine, where around 130,000 internally displaced Rohingya remain trapped. South Africa sees record rise in coronavirus cases. South Africa has recorded 3,267 coronavirus cases in 24 hours, the biggest increase since the pandemic hit the country. Africa's biggest industrial power now has a total of 40,792 infections, the health ministry said. It saw a rise of 56 deaths, bringing the total to 848. More than half of the cases are in the Western Cape region, where health services are under pressure. Covid-19 'under control' in France, says government adviser. The head of the government's scientific advisory council, Jean-Francois Delfraissy, told France Inter radio: "We can reasonably say the virus is currently under control. The virus is still circulating, in certain regions in particular ... but it is circulating slowly." Turkey cancels weekend lockdown after backlash. President Tayyip Erdogan has cancelled a lockdown, announced late on Thursday, after a public backlash, but warned of a rise in the number of daily coronavirus cases. British pharma giant "on track" to roll out 2bn vaccine doses if trials successful. AstraZeneca will begin rolling out the vaccine in September if ongoing trials prove successful, its chief executive said. The company is partnering with Oxford University, which has pioneered the vaccine, and is already manufacturing doses before seeking final regulatory approval once testing concludes in the coming months. US pandemic jobless claims passed 42m after another 1.9 million people filed for unemployment benefits last week. The pace of layoffs has slowed dramatically from its peak of 6.6m at the start of April as states begin to relax quarantines. Last week was the ninth consecutive week of declines. Death of man after face mask arrest shines light on Mexican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Mexicans have responded with outrage after a man was found beaten to death hours after he was arrested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for not wearing a face mask in public. Video of the incident emerged on Wednesday, and shows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with assault rifles forcing Giovanni López, a 30-year-old bricklayer, into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pickup truck as bystanders plead for his release. The German chancellor, Angela Merkel, and Chinese premier, Li Keqiang, will hold a video conference on Thursday to discuss the coronavirus pandemic, economic policy and international issues, a German government spokesman has said. Malaysia has reported 19 new confirmed coronavirus cases on Friday, taking the cumulative total to 8,266 infections. The health ministry also reported its first death in two weeks, raising the number of fatalities to 116. Earlier on Friday, Malaysia's prime minister, Muhyiddin Yassin, unveiled an additional economic stimulus package worth around $8.2bn in an effort to revitalise industries badly hit by the pandemic. Mining sites in Canada, the US and around the world have become hotspots for the spread of coronavirus, and approximately 4,000 mine workers in 18 countries have tested positive, according to a report by an international coalition of non-profit groups. The report links mining sites to virus outbreaks in several Indigenous and remote communities. In a separate statement more than 330 organisations around the world called mining "one of the most polluting, deadly, and destructive industries" and accused the industry of ignoring the threats of pandemic and using it to weaken regulations. "We reject the central claim that mining represents an essential service," it reads. The mining industry pushed governments to declare them "essential" and many continue to operate throughout the pandemic in the US and Canada, said Kirsten Francescone of MiningWatch Canada, one of the non-profit groups that authored the report. Mine workers and members of nearby Indigenous and remote rural communities are at grave risk. At least 45 infected workers from a fly-in, fly-out work camp housing thousands at Exxon's Imperial Oil Kearl Lake oil sands mine project in northern Alberta flew home in mid-April unknowingly spreading the virus in five Canadian provinces. This triggered an outbreak in a remote northern Saskatchewan Dene village, killing two elders, and in a long-term care home in British Columbia. The Kearl Lake outbreak has expanded to 107 cases as the mine continues to operate. In mid-May another Alberta oilsands operation reported an outbreak but Alberta government officials insist these operations must remain open to protect the economy, said Francescone. "These outbreaks are hardly surprising with mine workers living together in camps." The British pharma giant AstraZeneca is "on track" to begin rolling out up to 2bn doses of a coronavirus vaccine in September if ongoing trials prove successful, its chief executive said on Friday. The company is partnering with Oxford University, which has pioneered the vaccine, and is already manufacturing doses before seeking final regulatory approval once testing concludes in the coming months. The AstraZeneca chief executive, Pascal Soriot, told the BBC: So far we're still on track ... we are starting to manufacture this vaccine right now, and we have to have it ready to be used by the time we have the results. Our present assumption is that we will have the data by the end of the summer, by August, so in September we should know whether we have an effective vaccine or not. The firm announced this week it had struck agreements with the Coalition for Epidemic Preparedness Innovations (CEPI), Gavi the Vaccine Alliance, and the Serum Institute of India to double production capacity of the Covid-19 vaccine to 2bn doses. The partnership with the Indian institute - one of the world's largest vaccine manufacturers - will help supply it to a large number of low- and middle-income countries. AstraZeneca has established separate supply chains for the vaccine in Europe, the United States, and India and is also looking at setting up production in China, Soriot said. He added AstraZeneca, which is undertaking the work on a non-profit basis, could lose money if trials prove disappointing. But he said the company was sharing the financial risk with organisations such as CEPI. "We're manufacturing indeed at risk - and that's the only way to have the vaccine ready to go if it works," he added. Oxford University began initial trials of its Covid-19 vaccine with hundreds of volunteers in April, and is now expanding them to 10,000 participants. It said last month they were "progressing very well". Researchers announced this week they would also start tests in mid-June in Brazil, the first country outside Britain to take part in the study, as the South American country's virus infection rate spirals while the UK's falls. French winemakers are to turn unsold wine into hand gel and ethanol to make room for this year's production, the country's farming agency has said. The government agency FranceAgriMer said around 3m hectolitres needed distilling as a result of lower sales during the coronavirus crisis. Winemakers have been hit by the closure of bars and restaurants in France and abroad. Exports to the US, which halved after the Trump administration introduced punitive 25% tariffs last October, fell further after the Covid-19 outbreak. FranceAgriMer said that from Friday, 33 distilleries had been authorised to collect 2m hectolitres of unsold wine to transform it into ethanol or hydro-alcoholic gel in order to free up room in vintners' caves for this year's production. The exceptional measure has been approved by Brussels, and the EU will finance the distillation, the agency added. Similar measures are being employed in Spain and Italy to deal with an excess of wine and to destroy young grapes. The alcohol produced through the distilling process will be used by the pharmaceutical and cosmetic industry and for the production of hand sanitising gel. The Turkish president, Recep Tayyip Erdogan, has cancelled a weekend lockdown announced late on Thursday after a public backlash, but warned of a rise in the number of daily coronavirus cases. On Thursday, Turkey's interior ministry announced the stay-at-home order in 15 cities to prevent the spread of the virus, continuing the country's policy of weekend lockdowns. In a series of tweets, Erdogan said the government had to impose the weekend lockdown after daily new Covid-19 cases rose from around 700 to nearly 1,000. "However, the reactions we received from our people pushed us to re-evaluate the decision," and the lockdown is now revoked, he said, urging citizens to follow social distancing and hygiene measures. The Philippines' health ministry has confirmed three new coronavirus deaths and 244 more infections, the lowest single-day increase in cases in two weeks. The ministry said total deaths had reached 987 while confirmed cases had risen to 20,626. There are 4,330 patients who have recovered. A professional rugby union team that set off for an away match on 23 February have still not made it home, the BBC have reported. The Manuma Samoa team set off for a match in Perth, Australia over 100 days ago, and were forced to quarantine in New Zealand on their way home - where they ended up stuck when the country closed its borders. They lived in a church compound in Auckland for three months, with 20 players sharing one room. "When we arrived in New Zealand it was summer," the team's video analyst, Hari Junior Narayan, told the BBC. "When we left it was winter." The squad is now back in Samoa, halfway through a two-week quarantine, after which they will finally be reunited with their families. "My daughter is four months old," said Narayan. "The last time I saw her, she was one month, so I've missed a lot." All air traffic at Israel's principal airport was shut down on Friday after workers walked off the job to demand compensation for wages lost due to the coronavirus crisis. Global demand for air travel has plummeted amid the pandemic and Ben Gurion airport, near Tel Aviv, put about 2,500 airport workers on unpaid leave in early March. The Israel Airports Authority's workers' union has demanded the country negotiate a compensation package with airport workers. "The workers that were placed on unpaid leave have now stopped receiving unemployment benefits. We need the government to find a solution," the union spokeswoman Gali Gabbay said. Most flights at the airport had already been halted due to the pandemic, save for a handful of daily passenger and cargo services. The workers' strike will affect 37 flights on Friday, 17 outbound and 20 inbound, the airport said. It did not say how many were passenger or cargo flights. Israel has not said when it will end Covid-19 border restrictions. A US aircraft carrier ship, whose captain was removed for scathing remarks about a coronavirus outbreak onboard, has returned to service in the Pacific Ocean, authorities said. Brett Crozier lost his command in early April as punishment for the leak of a letter he sent to superiors seeking tougher action against the spread of Covid-19 on his ship, the USS Theodore Roosevelt. Hailed as a hero by his crew, Crozier's case is now being reconsidered by the US navy, which has recommended his reinstatement to the defense secretary, Mark Esper. The massive carrier was sidelined for about 10 weeks because of the outbreak, which infected a fifth of its 5,000 sailors, but set sail again from the US Pacific territory of Guam on Thursday, the ship's public affairs office said. It had a famous navy battle cry - "Don't Give Up The Ship" - flying from the port yardarm. The ship returned to the US 7th Fleet area of operations to provide maritime security with new social distancing rules including staggered mealtimes, the navy said. "We have returned Theodore Roosevelt to sea as a symbol of hope and inspiration," said the new Captain, Carlos Sardiello. Thailand is positioning itself as a trusted destination for international tourists after travel restrictions ease, capitalising on its relative success in containing the coronavirus outbreak, industry officials say. The south-east Asian country, the first to report a virus case outside of China, wants to build on its reputation and remake its popular image as a destination for big tour groups. "After Covid eases, we plan to refresh the country's image to a trusted destination where tourists will have peace of mind," Tanes Petsuwan, the Tourism Authority of Thailand's (TAT) deputy governor for marketing and communications, told Reuters. The campaign, to be launched later in the year, will be aimed at young, affluent travellers from places that are considered low-risk such as China, South Korea and Taiwan, Tanes said. It will highlight scenic beaches and parks, part of a "tourism bridge" that could emerge in Asia including Hong Kong and Japan. The government has rolled out a health certification system for hotels and restaurants so that travellers can be reassured. South-east Asia's second-largest economy has so far reported just over 3,100 cases and 58 deaths - far less than other major regional economies, except for Vietnam. Local transmission has waned, with the last recorded case on 25 May. The tourism industry, which accounts for 12% of the economy, collapsed after the outbreak escalated. Thailand welcomed 39.8 million foreign tourists last year but projects as few as 14 million for 2020. Thailand has banned international flights until at least 30 June, and foreign tourists aren't expected until later in the year. In the meantime, the government is drawing up a stimulus package to promote domestic tourism from July to October. But when international travel resumes, Thailand will promote the "trust" concept, as hotels emphasise measures they are taking for safety and offer special packages. Central Plaza Hotel, which manages 46 hotels and resorts across Thailand, will seal rooms once they are cleaned and disinfected so guests will be confident, the deputy CEO Markland Blaiklock told Reuters. "We may limit occupancy at 50% on some properties so guests experience social distancing that they are comfortable with," he said. But it's unclear if travellers will be at ease before a coronavirus vaccine is available, which experts say is at least a year away. The Czech Republic said it would fully open borders with Austria and Germany, as well as travel with Hungary, on Friday, 10 days earlier than planned, almost three months after they were shut to curb coronavirus. Travellers will be free to enter from noon (10:00 GMT) without submitting a negative virus test or going into quarantine. Czechs still require people from countries including Britain and Sweden to submit negative test results before being allowed in. Having closed all borders on 16 March to stem coronavirus infections, the Czechs reopened the Slovakia frontier on Thursday and lifted all travel restrictions with their neighbour. Officials said on Monday they would open the border for the citizens of "safe" countries, including their neighbours but also Switzerland, Finland and the Baltic states, from 15 June. "We have brought the opening forward with these countries," the prime minister, Andrej Babis, told reporters, referring to Austria, Germany and Hungary, without explaining why the move was being made earlier than planned. The government also announced on Monday that Czechs would be free to travel to less-safe countries including Belgium, France, Italy, the Netherlands, Spain. But foreigners arriving from these countries would have to submit a negative test result upon entry, just like those from the least safe countries - Britain and Sweden. Czechs returning from Britain and Sweden will have to provide negative tests too. As of Friday morning, the Czech Republic had registered almost 9,500 confirmed cases of Covid-19, including 326 deaths, in a population of 10.7 million people. Surgical masks are washing up in growing quantities on the shores of Hong Kong, a city that has overwhelmingly embraced face coverings to fight the coronavirus. Conservationists say the masks are adding to already alarmingly high levels of plastic waste in the waters around the finance hub. "The single use plastic mask is just another additional burden that we are leaving behind for the future generations on the beach," Gary Stokes, co-founder of OceansAsia, told AFP. During a recent visit, conservationists counted and removed 70 masks from a 100 metre stretch of beach. A week later, another 30 masks had washed up. "Ever since society started wearing masks, the cause and effects of it are now being seen on the beaches," Stokes said. Hong Kong's 7.5 million inhabitants produce six million tonnes of waste each year, only around 30% of it recycled. Even before the coronavirus emerged, residents often wore face masks on the daily commute, especially during the winter flu season. But the emergence of the deadly Covid-19 disease has made mask wearing near ubiquitous. A growing number of companies are now offering reusable masks and the government has also launched an initiative to send all residents a fabric mask that can be washed. But disposable masks remain by far the most popular choice. Stokes said: What I'll be waiting to see is when we'll get a dead porpoise or dolphin washed out with masks inside their stomach. Obviously these are another thing that enters into the marine environment and could be mistaken for food. The Covid-19 pandemic is now "under control" in France, the head of the government's scientific advisory council has said, as the country cautiously lifts a lockdown imposed in March. Jean-Francois Delfraissy told France Inter radio: We can reasonably say the virus is currently under control. The virus is still circulating, in certain regions in particular ... but it is circulating slowly. Delfraissy, an immunologist, and his colleagues were appointed to the coronavirus advisory panel as authorities sought to contain an outbreak that has killed more than 29,000 people in France. The number of daily deaths has fallen off, however, with just 44 reported by the health ministry on Thursday. Delfraissy said around 1,000 new cases were currently being reported in France per day, down from around 80,000 in early March, before the nationwide stay-at-home orders and business closures were issued. In its latest summary of findings published on Thursday, the Sante Publique France health agency estimated that the country had 151,325 confirmed Covid-19 cases as of 2 June, when restaurants across France were allowed to reopen. But it cautioned that at the height of the outbreak, patients with suspected coronavirus infections were not systematically tested, meaning the actual number of cases exceeds the official estimate. Russia has reported 8,726 new cases of Covid-19, pushing the total number of infections in the country to 449,834. Officials said 144 people had died in the last 24 hours, bringing the official nationwide death toll to 5,528. An influential medical journal article that found hydroxychloroquine increased the risk of death in Covid-19 patients was retracted on Thursday, adding further controversy to the drug championed by US president Donald Trump. Three of the authors of the article retracted it, citing concerns about the quality and veracity of data in the study, following a Guardian investigation into the data and US company Surgisphere which provided it. The anti-malarial drug has been controversial in part due to support from Trump, as well as implications of the study published in British journal The Lancet last month, which led several Covid-19 studies to be halted. The three authors said Surgisphere would not transfer the dataset for an independent review and they "can no longer vouch for the veracity of the primary data sources". The fourth author of the study, Dr Sapan Desai, chief executive of Surgisphere, declined to comment on the retraction. The Lancet said on Thursday it "takes issues of scientific integrity extremely seriously, and there are many outstanding questions about Surgisphere and the data that were allegedly included in this study". It said institutional reviews of Surgisphere's research collaborations were urgently needed. Another study in the New England Journal of Medicine that relied on Surgisphere data and shared the same lead author, Harvard Medical School professor Mandeep Mehra, was retracted for the same reason. The observational study published in The Lancet on 22 May said it looked at 96,000 hospitalised Covid-19 patients, some treated with the decades-old malaria drug. It claimed that those treated with hydroxychloroquine or the related chloroquine had higher risk of death and heart rhythm problems than patients who were not given the medicines. The World Health Organization, which paused hydroxychloroquine trials after The Lancet study was released, said on Wednesday it was ready to resume trials, and dozens of other trials have resumed or are in process. The study's lead author, professor Mehra, said in a statement: I did not do enough to ensure that the data source was appropriate for this use. For that, and for all the disruptions - both directly and indirectly - I am truly sorry. Many scientists voiced concern about the study, which had already been corrected last week because some location data was wrong. Nearly 150 doctors signed an open letter to The Lancet calling the article's conclusions into question and asking to make public the peer review comments that preceded publication. The episode highlights how studies to prevent and treat the virus are being conducted at unprecedented speed while garnering high levels of attention that could give findings unwarranted weight. Singapore has confirmed another 261 coronavirus cases, the city-state's smallest increase in nearly two months, taking its tally to 37,183. The lower number of cases was partly due to the fact that fewer swab-tests were conducted, the health ministry said. Afghanistan has recorded its biggest one-day rise of new coronavirus cases as around 60% of tests over the last 24 hours came back positive, with a continued surge of transmission in Kabul and record high in Helmand. According to the latest update, the health ministry has detected 915 new cases out of 1,570 tests, marking the war-torn country's biggest one-day rise of new infections. Nine patients also died overnight, with the total number of infections now standing at 18,969 and the death toll at 309. There have been 1,763 recoveries. Most new cases have been reported in the capital city of Kabul, where the health ministry detected 423 new cases out of 811 tests. Kabul is the country's worst affected area with 7,556 cases. The western province of Herat recorded 201 new cases out of 243 tests in the last 24 hours. Testing capacity remains low in Afghanistan and experts warn that real Covid-19 figures may be much higher. Earlier this week, the International Rescue Committee warned about the low capacity of testing and said the Afghan health ministry has the capacity to test 2,000 suspected patients each day, but is receiving between 10,000 - 20,000 samples daily. The IRC said: That means between 80 - 90% of potential cases are not being tested. Afghanistan has one of the highest test positivity rates (40%) of all the countries where the IRC works, suggesting a high level of undetected population infection. Helmand province recorded 20 new cases after more than a month without new reports. On Thursday, a newly introduced acting minister of public health, Ahmad Jawad Osmani, said in a press conference that he would bring reforms to the health sector. Osmani said the coronavirus must be fought, but that reforms in hospitals and in other service areas must also be made. He said current health services do not meet the people's standards and need to be increased. New orders for German manufacturing firms saw their sharpest fall on record in April during the coronavirus shutdown, official data has shown, plunging a worse-than-expected 25.8% from March. The closely-watched indicator of future industrial activity saw "the biggest fall since the beginning of the data series in 1991" just after German reunification, federal statistics authority Destatis said. The reading was down 36.6% year-on-year, it added. Destatis had previously flagged March's 15% month-on-month plunge as the worst in the history of the industrial orders measure. "The collapse in new industrial orders worsened again in line with expectations in April," the economy ministry in Berlin said, as "restrictions against the corona pandemic were in place during the whole month". Other indicators of German industrial output have also plummeted in recent months. Since January, carmakers have built fewer than one million vehicles, down more than one-third compared with the first five months of 2019. Ministers in chancellor Angela Merkel's coalition government this week agreed a new (EURO)130bn ($148bn) stimulus package to get the country moving again as it gradually emerges from infection control lockdowns. The country's biggest post-war package, includes cuts to VAT, handouts to families, and subsidies for greener transport options. However the economy ministry said that the "given gradual loosening (of lockdowns) the worst of the industrial recession should be behind us". Dozens of protesters in Hong Kong marched through a shopping mall on Friday, chanting pro-democracy slogans a day after thousands defied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ban to hold a vigil for the anniversary of China's Tiananmen crackdown in 1989. Protesters of all ages joined the march in the heart of the city's financial district, which ended peacefully after an hour. Some held banners that read "Hong Kong independence" and "Liberate Hong Kong, revolution of our times," as well as the former British colonial flag, while others chanted "Glory to Hong Kong", the unofficial anthem of the protests. Thursday's anniversary of Chinese troops opening fire on student-led protests in and around Beijing's Tiananmen Square was particularly sensitive this year as the central government drafts national security laws for the Asian financial hub. It was the first time in 31 years that scuffles briefly disrupted what is usually a solemn day in Chinese-ruled Hong Kong, which traditionally organises the world's biggest memorial for the crackdown. Officers would not have intervened if protesters had not blocked roads in the district of Mong Kok,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on Twitter on Thursday. They had rejected the application for the vigil over concerns about the coronavirus. Governments must rebuild their economies after the coronavirus crisis to withstand the next shock heading their way - climate change - the central bank governors of Britain and France have said. "Unless we act now, the climate crisis will be tomorrow's central scenario and, unlike Covid-19, no one will be able to self-isolate from it," Bank of England governor Andrew Bailey and his French counterpart, François Villeroy de Galhau, wrote in a joint article published in the Guardian. They said countries around the world were far from meeting their climate goals and the coronavirus pandemic had shown that reacting to a crisis at its height brought huge costs. They said: To address climate breakdown, we can instead take decisions now that reduce emissions in a less disruptive manner. That requires us to be strategic. To build back better. Central banks have increasingly put the risks of climate change into their assessments of the health of the financial services firms that they monitor. A group representing central bankers and regulators - the Network for Greening the Financial System (NGFS) - will publish climate reference scenarios in the coming weeks which Bailey and Villeroy said would "raise the bar for the financial sector". The article was co-written with Frank Elderson, chair of NGFS who is an executive board member of the central bank of the Netherlands, and with former BoE governor Mark Carney, who is the United Nations' special envoy for climate action and finance. The first case of Covid-19 has been recorded among the Rohingya minority in Myanmar, adding to concerns that the virus could spread rapidly among the persecuted group. Rohingya have faced decades of oppression in Myanmar, where they are denied citizenship, face severe restrictions on their movement, and have extremely limited access to health care. Rights groups are particularly concerned about the squalid conditions in camps in central Rakhine state where around 130,000 internally displaced Rohingya remain trapped. Human Rights Watch recently reported that the Burmese authorities are using the Covid-19 response measures as a pretext to further harass and extort Rohingya, and are "doubling down on a system in which they are already effectively incarcerating the population". In 2017, more than 700,000 Rohingya fled over the border to Bangladesh, following brutal campaign by the Myanmar military that has since led to a genocide case in the UN's top court. Around 600,000 Rohingya remain in Myanmar, where the UN warns they face a continued risk of genocide. The 38 year-old man in Rakhine state who is confirmed to have the virus was tested on Monday and had returned to Myanmar from Bangladesh, officials told Radio Free Asia. This week, authorities in Bangladesh confirmed the first death from Covid-19 in the country's refugee camps, where there are also major concerns about overcrowding, poor sanitation and limited medical facilities. The man, aged 71, died on 31 May while undergoing treatment at the camp's isolation center. So far, 29 people have tested positive in the camps, which host about one million Rohingya. The Norwegian economy contracted 4.7% in April from March but the outlook for the rest of the year now looks less bleak than it did in late April, Statistics Norway has said. The mainland economy, which excludes the volatile offshore oil and gas production, is now forecast to drop 3.9% for the full year compared to the 5.5% fall predicted on 24 April when Norway was in lockdown. Hello, this is Jessica Murray, I'll be steering the live blog for the next few hours. If you have any stories or suggestions you'd like to share, feel free to get in touch: Email: </w:t>
      </w:r>
      <w:hyperlink r:id="rId729" w:history="1">
        <w:r>
          <w:rPr>
            <w:rFonts w:ascii="arial" w:eastAsia="arial" w:hAnsi="arial" w:cs="arial"/>
            <w:i/>
            <w:color w:val="0077CC"/>
            <w:sz w:val="20"/>
            <w:u w:val="single"/>
            <w:shd w:val="clear" w:color="auto" w:fill="FFFFFF"/>
            <w:lang w:val="en-US" w:eastAsia="en-US" w:bidi="ar-SA"/>
          </w:rPr>
          <w:t>jessica.murray@theguardian.com</w:t>
        </w:r>
      </w:hyperlink>
      <w:r>
        <w:rPr>
          <w:rFonts w:ascii="arial" w:eastAsia="arial" w:hAnsi="arial" w:cs="arial"/>
          <w:color w:val="000000"/>
          <w:sz w:val="20"/>
          <w:lang w:val="en-US" w:eastAsia="en-US" w:bidi="ar-SA"/>
        </w:rPr>
        <w:t xml:space="preserve"> Twitter: @journojess_ A quick look at the Guardian UK's front page, which is leading on a pandemic exclusive: "Revealed: NHS test and trace not fully operational until September". Britain's test-and-trace system could take another four months before it is working properly, the Guardian has learned, raising concerns about how the country might cope with a second wave of coronavirus infections. Tony Prestedge, a banker drafted in to run the NHS scheme, told staff that the programme would be "imperfect" at launch and won't be world class until September or October. Boris Johnson had said the "world-beating" scheme would be in place by 1 June. You can read more about this and get up to speed with all the developments in our UK Morning Briefing with Martin Farrer below. Fuji Rock Festival, Japan's biggest annual music event, will be cancelled for the first time ever due to the coronavirus pandemic, organisers said, disappointing thousands of rock-and-roll fans who flock to the outdoor festivities every year. Since its inception in 1997, headliners at the event have included The Red Hot Chilli Peppers, The Cure and Kendrick Lamar. Last year, the event, held in the summer, attracted 130,000 people over four days. "We had hoped the pandemic would abate in time to hold this summer's festival as scheduled and were moving forward with planning," the organisers said on their website. "We apologise for taking so long to inform everyone of this decision." This year's festival had been scheduled for three days from 21 August, with American rock band The Strokes among the acts. Japan has been hit by around 18,000 infections and 900 deaths from the coronavirus pandemic. US unemployment figures are due out on Friday, with some economists predicting the rate may shoot up to almost 20%. Reuters reports that =while layoffs remained very high in the US, they eased considerably in the second half of May as businesses reopened after shuttering in mid-March to slow the spread of Covid-19. The employment report is compiled from two separate surveys. According to a Reuters poll of economists, the survey of households is likely to show the unemployment rate jumped to 19.8% in May from 14.7% in April, which was the highest since 1948 when the government started keeping records. The survey of establishments is forecast showing non-farm payrolls dropped by 8m jobs after a record 20.537m plunge in April. That would bring total job losses to 29.4m since March. If borne out by the new figures, that would be more than three times the jobs lost during the 2007-09 GFC, and it took six years recoup the jobs lost during that downturn. Singapore plans to soon launch a wearable device for coronavirus contact tracing that, if successful, it will distribute to all of its 5.7 million residents, the government said on Friday. The city-state has already developed the first-of-its-kind smartphone app to identify and alert people who have interacted with novel coronavirus carriers, but the bluetooth technology has been beset with glitches and the app is not widely used. "We are developing and will soon roll out a portable wearable device that will... not depend on possession of a smartphone," foreign minister Vivian Balakrishnan told parliament on Friday. "If this portable device works. We may then distribute it to everyone in Singapore... This will be more inclusive, and it will ensure that all of us will be protected." The device being developed can be worn on a lanyard or kept in a handbag and will be battery-operated, Balakrishnan said last month in an interview with Sky News Australia. Known cases pass 6.6 million worldwide. The number of known coronavirus infections has passed 6.6 million, with 6,601,349 currently confirmed, according to the Johns Hopkins University tracker. Deaths are approaching 390,000, with the current toll at 389,645. Brazil's death toll overtakes Italy's to become third-highest worldwide. Brazil's total Covid-19 death toll blew past that of Italy on Thursday, as the Health Ministry reported 1,437 deaths in the last 24 hours and 30,925 additional coronavirus cases. The Latin American nation has now reported 34,021 deaths from the coronavirus, trailing only the United States and the United Kingdom. Ebola drug remdesivir endorsed as a coronavirus treatment in Australia. The antiviral drug remdesivir has been recommended for the treatment of Covid-19 patients in Australia, by the national taskforce bringing together the country's peak health groups. South Africa sees record rise in coronavirus cases. South Africa has recorded 3,267 coronavirus cases in 24 hours, the biggest increase since the pandemic hit the country. Africa's biggest industrial power now has a total of 40,792 infections, the health ministry said. It saw a rise of 56 deaths, bring the total to 848. More than half of the cases are in the Western Cape region where health services are under pressure. New York governor, Andrew Cuomo, urged protestors to get tested for coronavirus, saying several days and nights of demonstrations in the state after the killing of George Floyd could accelerate the spread. He noted that an estimated 30,000 people have protested in the state. Death of man after face mask arrest shines light on Mexican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Mexicans have responded with outrage after a man was found beaten to death hours after he was arrested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for not wearing a face mask in public.Giovanni López, a 30-year-old bricklayer, was detained on 4 May by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the town of Ixtlahuacán de Los Membrillos near Guadalajara.Video of the incident emerged on Wednesday, and shows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with assault rifles forcing López into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pickup truck as bystanders plead for his release. Covid-19 causing 10,000 dementia deaths beyond infections, UK research says. There were almost 10,000 unexplained extra deaths among people with dementia in April, according to official figures that have prompted alarm about the severe impact of social isolation on people with the condition. The data, from the Office for National Statistics in England and Wales, reveals that, beyond deaths directly linked to Covid-19, there were 83% more deaths from dementia than usual in April, with charities warning that a reduction in essential medical care and family visits were taking a devastating toll. Argentina extends lockdown. Argentina has extended a mandatory lockdown in Buenos Aires, the capital, and some other parts of the country until 28 June, as confirmed coronavirus cases continue to rise, surpassing 20,000 earlier in the day. Virus patients with high blood pressure twice as likely to die: study. Patients with high blood pressure admitted to hospital with coronavirus infections are twice as likely to die as those without the condition, researchers said on Friday. Tokyo Olympics exec says must watch virus situation for Games decision. A Tokyo 2020 executive board member said on Friday that organisers will need to monitor the coronavirus situation until next spring to decide whether to hold the Summer Olympics next year, Kyodo News reported. Turkey announces weekend lockdown in 15 cities. Turkey will impose a weekend lockdown in 15 cities as part of efforts to prevent the spread of the novel coronavirus, the interior ministry said.In a statement, the ministry said bakeries and certain shops could operate during the lockdown.Turkey has had 167,410 Covid-19 cases, according to Johns Hopkins University. Low Covid-19 figures for Africa are "broadly accurate", the World Health Organization's director for Africa, Dr Matshidiso Moeti, has said. There were concerns that low levels of testing, poor infrastructure and a lack of cooperation from some governments may be disguising the true extent of the disease's spread. US pandemic jobless claims passed 42m after another 1.9 million people filed for unemployment benefits last week. The pace of layoffs has slowed dramatically from its peak of 6.6m at the start of April as states begin to relax quarantines. Last week was the ninth consecutive week of declines. Politicians may need to reimpose lockdown restrictions if there is a resurgence in coronavirus cases, a leading intensive care specialist has said. Maurizio Cecconi, head of intensive care at the Humanitas research hospital in Milan and the incoming president of the European Society of Intensive Care Medicine, was one of three Lombardy doctors who warned the rest of Europe to "get ready" for Covid-19 in the early days of the outbreak. Now he says society will have to "learn how to live" with coronavirus until there is a vaccine. While he is optimistic about European health authorities' efforts to monitor the virus, he doesn't exclude a return to tighter social controls. "If there is an increase in transmission we need to be ready to slow down again, and maybe to put [in place] restrictive measures again," he said. The Nikkei Asian Review reports that Japan plans to allow business travellers from certain countries to bypass the country's two-week quarantine requirement, starting in summer this year - if they have proof of a negative test result: The government plans to hold talks with countries with similarly low infection rates to renegotiate immigration restrictions on both sides. Discussions will begin as early as this month with Thailand, Vietnam, Australia and New Zealand, with new rules to be implemented once an agreement is reached. The changes, which come after Japan lifted its nationwide coronavirus state of emergency, would likely cover corporate executives, engineers and other specialists, internal company transfers, and technical trainees, among others, according to details of a government proposal seen by Nikkei. The number of known coronavirus infections has passed 6.6 million, with 6,601,349 currently confirmed, according to the Johns Hopkins University tracker. Deaths are approaching 390,000, with the current toll at 389,645. The figures, which are based on official and media reports, are likely to significantly underestimate the scale of the pandemic due to differing testing and recording regimes, as well as suspected under-reporting. A Tokyo 2020 executive board member said on Friday that organisers will need to monitor the coronavirus situation until next spring to decide whether to hold the Summer Olympics next year, Kyodo News reported. The comment by lawmaker Toshiaki Endo, one of six vice presidents on the board and a former Olympics minister, marks the first time an executive from the organising committee has commented on the timing for a decision on going through with the Games, the news agency said. The Games were postponed from this year because of the coronavirus pandemic. Australia's most populous state has lodged a legal application to stop a Black Lives Matter protest occurring in Sydney, state Premier Gladys Berejiklian said on Friday, over coronavirus restriction concerns. NSW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Mick Fuller says he lodged an injunction because the numbers of those attending the protest kept growing online. Protests in groups of 10 are allowed under the health order, but that if the supreme court outlaws the protest, a gathering of hundreds would be illegal. Thousands of people have pledged to attend a protest organised in Sydney on Saturday in the wake of death of black American George Floyd in 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The protest had secured permission as it originally planned to have fewer than 500 people present. But Berejiklian said when it became clear that thousands planned to attend, the legal application was made to the state's Supreme Court. Fuller said: If ten people turn up in Pitt St tomorrow, we wish them well. But if hundreds and thousands of people turn up, then they're in breach of the health order and if they haven't complied with the Supreme Court, then obviously all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powers available to us can be used. Berejiklian spoke directly to those intending to attend: I'm asking, appealing and pleading with those thousands of people who've indicated they're turning up to a protest - please, do not do it. Stay at home. Express yourself in a different way." A bubbly tale from Australia now... A group of schoolchildren in the state of Queensland have sent fan mail to a lonely aquarium fish in Cairns to help him overcome his coronavirus lockdown-induced despondence, AAP reports. But since the aquarium was closed due to the pandemic, one Queensland grouper began retreating to dark corners of his tank, and even stopped eating for a few weeks. Students from Torbanlea State School empathised with Chang's plight, and made it their mission to cheer him up. "Out of nowhere we received this package in the mail, and it was addressed to Chang the Lonely Grouper," aquarium boss Daniel Leipnik told AAP. Inside were scores of self portraits drawn by the year one class, and a letter addressed to Chang. "When we couldn't come to school, some of us were feeling gloomy too," the letter read. The aquarium was under strict instructions to attach the pictures to the other side of the acrylic. "I thought, 'oh maybe they might put the letter up in the staff room or something'. I never imagined in my wildest dreams that they would actually do it," teacher Di McRae told AAP. But the aquarium did as they were told, and "it did the trick". "He was in a cave the whole day, but then when we put the pictures up against the acrylic, he actually came out, and was watching it," Mr Leipnik said. "People can relate to what an individual may feel like in an isolation type setting," he said. "I think people see themselves in this giant fish." Japan's household spending slumped again in April, falling 11.1% from a year earlier, government data showed Friday, as the world's third-largest economy struggled with the impact of the coronavirus pandemic, AFP reports. The figure released by the internal affairs ministry was largely in line with market expectations of a 12.75% drop. It was the seventh straight month of declines since October, when the government hiked a sales tax. The April drop was partly attributed to declines in spending on transport and telecommunications, and well as on leisure activities. The latest figures come after official data last month confirmed Japan dived into its first recession since 2015, shrinking by 0.9% in the first quarter as it wrestles with the fallout from the coronavirus. The drop in gross domestic product followed a 1.9% decline in the fourth quarter of 2019 as the tax hike and typhoons hit Japan hard - even before the pandemic shut down much of the economy. Fears about the economic impact of the virus have shaken global and Japanese financial markets and the Bank of Japan last month expanded its emergency monetary easing and cut growth forecasts for the country. The number of confirmed coronavirus cases in Germany increased by 394 to 183,271, data from the Robert Koch Institute (RKI) for infectious diseases showed on Friday. The reported death toll rose by 26 to 8,613, the tally showed. President Andrés Manuel López Obrador urged the country to remain calm Thursday as Mexico registered the second straight day of escalating coronavirus death numbers that rivaled those coming out of Brazil or the United States, AP reports. The Health Department announced 816 more confirmed Covid-19 deaths, one day after officials reported a toll of 1,092 deaths, which was more than double the highest previous toll reported in a single day. Officials said an additional 1,033 suspected Covid-19 deaths were awaiting confirmation, suggesting daily tolls would remain high. Newly confirmed coronavirus cases also continued to rise by record amounts, with 4,442 reported Thursday. Assistant Health Secretary Hugo López-Gatell sought to allay fears over the new numbers, saying that daily deaths had peaked 17 May. He said many of the Covid-19 deaths reported this week actually occurred in May but were not tallied until now because of backlogs in reporting or testing. But with total deaths standing at 12,545, he acknowledged the pandemic could wind up costing as many as 35,000 lives in Mexico, local media reported. Experts said the reason for this week's sudden jump in deaths was attributable to a number of factors, including confirmation and inclusion of deaths stretching back as far as 25 days. But the country is also passing through the pandemics most critical moment with a dramatically increasing number of confirmed and suspected infections. South Africa has dehorned dozens of rhinos in three popular game parks, aiming to prevent armed poachers taking advantage of empty parks to kill them for their horns. The exercise in Pilanesburg National Park and the Mafikeng and Botsalano game reserves - all northwest of Johannesburg - leaves the rhinos with horn rumps too small for poachers to bother with, Nico Jacobs, helicopter pilot and founding member of non-profit Rhino 911 told Reuters. As Jacobs flew a helicopter over Pilanesburg last month with Reuters journalists, they spotted a lioness eating the carcass of a rhino that had been poached days earlier. Experts fear the absence of tourists may already have spurred a poaching spike. On Monday, scientists published a study showing that humans are causing mass extinction on a scale unseen since a meteor wiped out the land dinosaurs 65 million years ago, the sixth large-scale extinction in Earth's history. Decades of hunting and habitat loss have reduced Rhino numbers to about 27,000 today, according to the International Rhino Foundation. A poaching surge has wiped out thousands in the past three years. Rhino horn sells for $60,000 a kilogram, more than cocaine or gold. In East Asia, it is used in medicinal potions, despite containing the same key component as human fingernails. Dehorning is controversial, especially as it makes male rhinos vulnerable in fights. But they are not essential for survival, and, like fingernails, they grow back. As Brazil's toll passed Italy's, President Jair Bolsonaro cracked jokes in a 45 minute Facebook broadcast with foreign policy adviser Filipe Martins. During the broadcast, Bolsonaro barely mentioned victims of the virus, choosing instead to attack his political enemies, as well as the protestors who have been mobilising against him. He called demonstrators "addicts" and "criminals" and "fools". Despite the worsening situation in Brazil, many parts of the region are moving towards reopening, against the advice of most medical experts. Miguel Lago, the director of Brazil's Institute for Health Policy Studies, said reopening was a mistake that was likely to cause an explosion of infections and pile further pressure on hospitals that were already struggling to cope with the pandemic. "I am very worried ... We are going to witness hospitals collapsing in almost every state," Lago warned. "I think the worst is still to come." Coronavirus cases have now been detected in more than 70% of Brazilian cities, with the south-eastern states of Rio and São Paulo particularly badly hit. Get in touch on Twitter @helenrsullivan. In Brazil, in an online broadcast shortly before the numbers were released, Brazil's president Jair Bolsonaro made almost no mention of the victims but continued to publicly attack efforts to slow the advance of coronavirus with quarantine measures and social distancing. "We can't go on like this. Nobody can take it anymore," Bolsonaro said of the shutdown efforts being implemented by state governors and mayors across Brazil. "The collateral impact will be far greater than those people who unfortunately lost their lives because of these last three months here," Bolsonaro said. The numbers - which came after Mexico reported a record daily tally of more than 1,000 deaths on Wednesday - reinforced fears that Latin America's two biggest economies, and other countries in the region, were facing a bleak few months. Brazil's total COVID-19 death toll blew past that of Italy on Thursday, as the Health Ministry reported 1,437 deaths in the last 24 hours and 30,925 additional coronavirus cases. The Latin American nation has now reported 34,021 deaths from the coronavirus, trailing only the United States and the United Kingdom. Patients with high blood pressure admitted to hospital with coronavirus infections are twice as likely to die as those without the condition, researchers said on Friday. For in-patients with the virus who had stopped taking medication for high blood pressure, the risk of dying doubled again, they reported in the European Heart Journal. "It is important that patients with high blood pressure realise that they are at increased risk of dying from Covid-19," said senior author Fei Li, a cardiologist at Xijing Hospital in Xian, China. For the study, researchers in China and Ireland retroactively examined cases admitted to Huoshenshan Hospital in Wuhan between 5 February and 15 March. Nearly 30% - 850 patients - had a history of hypertension, another term for high blood pressure. 4% of those patients died, compared with just over one percent of the 2,027 patients without hypertension. After adjusting for age, sex and other medical conditions, the researchers calculated that having high blood pressure increased the risk of dying two-fold. Mexico's health ministry reported a record 4,442 additional cases of the novel coronavirus in the country on Thursday, and 816 more deaths, bringing the total to 105,680 cases and 12,545 deaths. Argentina extended on Thursday a mandatory lockdown in Buenos Aires, the capital, and some other parts of the country until 28 June, as confirmed coronavirus cases continue to rise, surpassing 20,000 earlier in the day. The three-week extension of the lockdown, which had been due to expire June 7, will impact the capital city, the province of Buenos Aires and some other areas that account for the highest concentration of confirmed infections, President Alberto Fernandez said during a press conference. The rest of the country will move to a phase of "mandatory and preventive social distancing." The next phase will include new permissions, including outdoor exercise during certain hours in the city of Buenos Aires, which has the highest concentration of cases, officials said. Argentina recorded 929 new infections on Thursday, one of the highest daily counts since the pandemic began. The country has 20,197 cases, mostly in the city Buenos Aires and the province of Buenos Aires. The death toll is at 608. "Our results are still good, but we have not yet overcome the problem," Fernandez said. Argentina has been under mandatory lockdown since March 20, though officials already relaxed restrictions in some areas of the country. Argentina has a commercial flight ban until 1 September, one of the world's strictest travel measures during the pandemic. Mexicans have responded with outrage after a man was found beaten to death hours after he was arrested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for not wearing a face mask in public. Giovanni López, a 30-year-old bricklayer, was detained on 4 May by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the town of Ixtlahuacán de Los Membrillos near Guadalajara. Video of the incident emerged on Wednesday, and shows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with assault rifles forcing López into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pickup truck as bystanders plead for his release. "Just for not a wearing a mask?" asks one witness, incredulously. "He was resisting," answers an officer. López's relatives went looking for him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but were told he had been taken to a public hospital in Guadalajara. When they reached the hospital they found his dead body. He had a bullet would in his foot, and an autopsy later revealed that he died of a blunt trauma to the head. China reported five new Covid-19 cases and three new asymptomatic infections for June 4, the health commission said on Friday. The National Health Commission said all five of the new cases were imported, involving travellers from overseas. For 3 June, China had reported one confirmed case and four asymptomatic cases. China does not count asymptomatic cases, people who test positive for the coronavirus but do not exhibit Covid-19 symptoms, as confirmed infections. The total number of infections in China stands at 83,027. The death toll remained unchanged at 4,634. There were almost 10,000 unexplained extra deaths among people with dementia in April, according to official figures that have prompted alarm about the severe impact of social isolation on people with the condition. The data, from the Office for National Statistics, reveals that, beyond deaths directly linked to Covid-19, there were 83% more deaths from dementia than usual in April, with charities warning that a reduction in essential medical care and family visits were taking a devastating toll. "It's horrendous that people with dementia have been dying in their thousands," said Kate Lee, chief executive officer at Alzheimer's Society. "We've already seen the devastating effect of coronavirus on people with dementia who catch it, but our [research] reveals that the threat of the virus extends far beyond that." Charlotte Graham McLay reports from Wellington: As health officials announce each new day of no new Covid-19 cases, social media explodes with New Zealanders celebrating the news. "That feeling like you got away with something that seemed impossible and you can't quite believe it even though you want to believe it," wrote one, on Twitter. "But for an entire country." Twenty-two New Zealanders have died of Covid-19, ; thousands have lost their jobs and the nation's largest export sector, tourism, lies in tatters. But as New Zealanders look to the hundreds of thousands of deaths recorded in other countries, there is a sense that the rest of the world faced a different pandemic, the disastrous scale of which never fully arrived here. Now, providing there are no new and unexpected cases to marr the country's 13-day streak of zero fresh instances of Covid-19, scientists say they expect to be able to declare next week that the virus has been eliminated from New Zealand - making it the first country among the OECD group of wealthy nations, and the first country that has recorded more than 100 cases to make such a statement, analysts said. The antiviral drug remdesivir has been recommended for the treatment of Covid-19 patients in Australia, by the national taskforce bringing together the country's peak health groups. The National Covid-19 Clinical Evidence Taskforce said Australian doctors treating adults with moderate, severe or critical Covid-19 should consider using the drug to aid recovery times. The antiviral drug is the first medication to be recommended as a considered treatment for patients treated in hospital after contracting coronavirus. Originally developed for the treatment of Ebola, clinical trials have shown remdesivir may improve recovery time for people with moderate to critical Covid-19 symptoms. The taskforce's executive director, Associate Professor Julian Elliott, said while it was early days it was a significant step forward. "This is the first information we have that a drug has a beneficial effect as a treatment for Covid-19," he said. "The preliminary data published so far from two clinical trials indicate that it can reduce the time for someone to recover from Covid-19. "However, we do not yet have definitive information that remdesivir will reduce the risk of dying from the disease." The thousands of people protesting the death of George Floyd have a "civic duty" to be tested for the coronavirus and help New York avoid a spike in new cases as it slowly restarts its economy, Governor Andrew Cuomo said Thursday. There's widespread concern that people packing in tightly for demonstrations, sometimes without faces coverings, could lead to more Covid-19 cases. Cuomo was particularly concerned about daily mass demonstrations in New York City, which is poised to relax some restrictions amid an intense, monthslong effort to tame the outbreak. "If you were at a protest, go get a test, please," Cuomo said at his daily briefing. "The protesters have a civic duty here also. Be responsible, get a test." An estimated 20,000 people have demonstrated in New York City alone, the governor said, as he expanded the state's testing criteria to include people who attended recent protests across the state. Around 30,000 have protested across the state. "New York City had the highest number of protesters," Cuomo said. "We have to be smart." South Africa has recorded 3,267 coronavirus cases in 24 hours, the biggest increase since the pandemic hit the country. The country now has a total of 40,792 infections, the health ministry said. It saw a rise of 56 deaths, bring the total to 848. More than half of the cases are in the Western Cape region where health services are under pressure. South Africa is the sub-Saharan African country hardest hit by the pandemic. President Cyril Ramaphosa on March 27 ordered South Africans to observe a lockdown aimed at slowing the disease's spread. The move sharply limited people's freedom of movement while slowing an economy already in recession. But Ramaphosa has gradually eased the lockdown measures and allowed most of the economy to restart. Hello and welcome to today's live global coverage of the coronavirus pandemic with me, Helen Sullivan. As always, I welcome your questions, comments and tips on Twitter @helenrsullivan or email: helen.sullivan[at]theguardian.com. South Africa, which has the highest number of coronavirus cases on the continent, has recorded a record increase in confirmed infections, with more than 3,000 in 24 hours. More than half of all cases are in the Western Cape province. The country imposed a strict, nationwide lockdown that included the banning of alcohol and cigarette sales, but has since eased restrictions. Meanwhile in New York, where an estimated 30,000 people joined demonstrations following the death of George Floyd, governor Andrew Cuomo has urged protestors to get tested for coronavirus. "I'm not a nervous Nellie, I'm just looking at the numbers," he said. "Many wear masks. But there is no social distancing.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 their face... If you were at a protest, get a test, please." Here are the key developments from the last few hours: South Africa sees record rise in coronavirus cases. South Africa has recorded 3,267 coronavirus cases in 24 hours, the biggest increase since the pandemic hit the country. Africa's biggest industrial power now has a total of 40,792 infections, the health ministry said. It saw a rise of 56 deaths, bring the total to 848. More than half of the cases are in the Western Cape region where health services are under pressure. New York governor, Andrew Cuomo, urged protestors to get tested for coronavirus, saying several days and nights of demonstrations in the state after the killing of George Floyd could accelerate the spread. He noted that an estimated 30,000 people have protested in the state. Turkey announces weekend lockdown in 15 cities. Turkey will impose a weekend lockdown in 15 cities as part of efforts to prevent the spread of the novel coronavirus, the interior ministry said.In a statement, the ministry said bakeries and certain shops could operate during the lockdown.Turkey has had 167,410 Covid-19 cases, according to Johns Hopkins University. The UK unveiled a $2bn (£1.5bn) fund aimed at ensuring poorer countries can access doses of a potential coronavirus vaccine. The announcement was made at the third Gavi vaccine alliance replenishment summit, a virtual pledging event that raised $8.8bn. The UK's transport secretary, has announced that face coverings will be mandatory on public transport in England from 15 June. Grant Shapps added that people can be refused permission to travel if they do not comply and could be fined. Low Covid-19 figures for Africa are "broadly accurate", the World Health Organization's director for Africa, Dr Matshidiso Moeti, has said. There were concerns that low levels of testing, poor infrastructure and a lack of cooperation from some governments may be disguising the true extent of the disease's spread. US pandemic jobless claims passed 42 million after another 1.9 million people filed for unemployment benefits last week. The pace of layoffs has slowed dramatically from its peak of 6.6m at the start of April as states begin to relax quarantines. Last week was the ninth consecutive week of declines.121049falsefalseNadeem Badshah (now); Damien Gayle, Jessica Murray and Alison Rourke (earlier)Muslim men practice social distancing as they attend Friday prayers at a mosque in the southern Thai province of Narathiwat.Victorian Premier Daniel Andrews at the Doherty Institute in Melbourne with Professor Sharon Lewin.Joe Biden speaks during an event in Dover, Delaware, on Friday.Team staff wear face masks sit in the stands during the German first division Bundesliga football match between SC Freiburg and Borussia Moenchengladbach.Costumers queue for a temperature check before entering a mobile shop in Saudi Arabia's holy city of Mecca.Jean-Yves Le Drian, the French Foreign Minister, will travel to the DRC.The largest night market of Wuhan reopens, mobile vendor stalls and booths can be seen along the sides of the narrow alleyways.A street vendor poses as he arranges face masks to sell on the outskirts of Hyderabad.People protest in Rome on Friday in solidarity with George Floyd and protesters in the US.A model wears a mask designed by RIXO.Amphibious assault ship USS America, Royal Australian navy helicopter frigate HMAS Parramatta, guided-missile destroyer USS Barry and guided-missile cruiser USS Bunker Hill conduct manoeuvres in the South China Sea.Maria Garcia embraces her daughter Sofia, while selling oranges on a street in Lima.Al-Azhar mosque in Jakarta.A Gap Kids store in Winter Park, Florida.A man and a woman hang out on a bench in Tehran.The aircraft carrier USS Theodore Roosevelt departs Apra Harbor in Guam.A man sits at the edge of the beach by a leftover sign warning of the beach's closure, on the first day of reopening in Pattaya, Thailand.Gary Stokes, founder of the environmental group OceansAsia, shows discarded face masks he found on a beach in Hong Kong.Participants gesture with five fingers, signifying the "Five demands - not one less", during a vigil for the victims of the 1989 Tiananmen Square massacre, at Victoria Park in Hong Kong on Thursday.Japan's Fuji Rock Festival has been cancelled over virus fears.Awoman walks past the Laugh Factory comedy club, closed amid the coronavirus pandemic on the Sunset Strip in West Hollywood, California.Singapore has started to ease its circuit breaker measures against Covid-19 since 2 June and reopen the economy in phases.A Queensland grouper named Chang with fan mail from schoolchildren sent to cheer him up.A woman wearing a kimono crosses a street in Tokyos Ginza area on 5 June 2020.Aerial view of graves being dug to meet the demand of deceased people at the Municipal Pantheon of Valle de Chalco in State of Mexico on 4 June 2020.A rhino that has been dehorned in an effort to deter poaching lies on the ground, amid the spread of the coronavirus, at the Pilanesberg Game Reserve in North West Province, South Africa, 12 May 2020.Workers bury an alleged victim of Covid-19 at the Municipal Pantheon of Valle de Chalco, State of Mexico on 4 June 2020.Men ride a motorcycle in Buenos Aires, Argentina.Chinese women wear protective masks and costume as they dance for exercise outside a luxury shopping mall on 4 June 2020 in Beijing.Protestors hold up placards and raise their arms during a "Black Lives Matter" demonstration over the death of George Floyd by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at Brooklyn Borough Hall on 1 June 2020 in New York.A mine worker wearing a face masks boards a bus ahead of his shift, amid a nationwide coronavirus lockdown, at a mine of Sibanye-Stillwater company in Carletonville, South Africa, 19 May 2020.</w:t>
      </w:r>
    </w:p>
    <w:p>
      <w:pPr>
        <w:keepNext/>
        <w:spacing w:before="240" w:line="340" w:lineRule="atLeast"/>
        <w:rPr>
          <w:rFonts w:ascii="arial" w:eastAsia="arial" w:hAnsi="arial" w:cs="arial"/>
          <w:sz w:val="20"/>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rFonts w:ascii="arial" w:eastAsia="arial" w:hAnsi="arial" w:cs="arial"/>
          <w:sz w:val="20"/>
          <w:lang w:val="en-US" w:eastAsia="en-US" w:bidi="ar-SA"/>
        </w:rPr>
      </w:pPr>
      <w:r>
        <w:pict>
          <v:line id="_x0000_s1235" style="position:absolute;z-index:251826176" from="0,2pt" to="512pt,2pt" strokecolor="#009ddb" strokeweight="2pt">
            <v:stroke linestyle="single"/>
            <w10:wrap type="topAndBottom"/>
          </v:line>
        </w:pict>
      </w:r>
    </w:p>
    <w:p>
      <w:pPr>
        <w:spacing w:line="120" w:lineRule="exact"/>
        <w:rPr>
          <w:rFonts w:ascii="arial" w:eastAsia="arial" w:hAnsi="arial" w:cs="arial"/>
          <w:sz w:val="20"/>
          <w:lang w:val="en-US" w:eastAsia="en-US" w:bidi="ar-SA"/>
        </w:rPr>
      </w:pPr>
    </w:p>
    <w:p>
      <w:pPr>
        <w:spacing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WEBGNS</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VIRUSES (94%); CORONAVIRUSES (92%); RACISM &amp; XENOPHOBIA (92%); RACE &amp; ETHNICITY (91%); DISCRIMINATION (90%); INFECTIOUS DISEASE (90%); POLITICAL ORGANIZATIONS (90%); POLITICAL PARTIES (90%); POLITICS (90%); ASSOCIATIONS &amp; ORGANIZATIONS (89%); COVID-19 CORONAVIRUS (89%); INVESTIGATIONS (89%); LEGISLATIVE BODIES (89%); NEGATIVE PERSONAL NEWS (89%); PROTESTS &amp; DEMONSTRATIONS (79%); ABUSE &amp; NEGLECT (78%); HEALTH DEPARTMENTS (78%); JOURNALISM (78%); PUBLIC HEALTH (78%); REPORTS, REVIEWS &amp; SECTIONS (78%); ETHNIC CONFLICTS (77%); GOVERNMENT &amp; PUBLIC ADMINISTRATION (77%); PUBLIC HEALTH ADMINISTRATION (77%); PUBLIC OFFICIALS (77%); TERRITORIAL &amp; NATIONAL BORDERS (77%); TRENDS &amp; EVENTS (77%); VACCINES (73%); WRITERS (73%); UNITED NATIONS INSTITUTIONS (72%); ARRESTS (71%); SCIENCE &amp; TECHNOLOGY (60%); APPROVALS (50%)</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ASSOCIATED PRESS (50%)</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SIC7383 NEWS SYNDICATES (50%); TELEVISION INDUSTRY (89%); HEALTH DEPARTMENTS (78%); MEDIA &amp; TELECOMMUNICATIONS (78%); TELEVISION PROGRAMMING (78%); TOUR OPERATORS (77%); VACCINES (73%); WRITERS (73%); MOVIE &amp; VIDEO PRODUCTION (50%)</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JAIR BOLSONARO (79%)</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BEIJING, CHINA (73%); CALIFORNIA, USA (79%); NEW YORK, USA (79%); NORTH CENTRAL CHINA (79%); AUSTRALIA (96%); CHINA (95%); BRAZIL (93%); UNITED STATES (92%); EGYPT (79%)</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2020</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6"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2"/>
          <w:headerReference w:type="default" r:id="rId733"/>
          <w:footerReference w:type="even" r:id="rId734"/>
          <w:footerReference w:type="default" r:id="rId735"/>
          <w:headerReference w:type="first" r:id="rId736"/>
          <w:footerReference w:type="first" r:id="rId737"/>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738" w:history="1">
        <w:r>
          <w:rPr>
            <w:rFonts w:ascii="arial" w:eastAsia="arial" w:hAnsi="arial" w:cs="arial"/>
            <w:b/>
            <w:bCs/>
            <w:i/>
            <w:color w:val="0077CC"/>
            <w:kern w:val="32"/>
            <w:sz w:val="28"/>
            <w:szCs w:val="32"/>
            <w:u w:val="single"/>
            <w:shd w:val="clear" w:color="auto" w:fill="FFFFFF"/>
            <w:lang w:val="en-US" w:eastAsia="en-US" w:bidi="ar-SA"/>
          </w:rPr>
          <w:t xml:space="preserve">Death threats levelled against Muslim rights activist in </w:t>
        </w:r>
      </w:hyperlink>
      <w:hyperlink r:id="rId73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38" w:history="1">
        <w:r>
          <w:rPr>
            <w:rFonts w:ascii="arial" w:eastAsia="arial" w:hAnsi="arial" w:cs="arial"/>
            <w:b/>
            <w:bCs/>
            <w:i/>
            <w:color w:val="0077CC"/>
            <w:kern w:val="32"/>
            <w:sz w:val="28"/>
            <w:szCs w:val="32"/>
            <w:u w:val="single"/>
            <w:shd w:val="clear" w:color="auto" w:fill="FFFFFF"/>
            <w:lang w:val="en-US" w:eastAsia="en-US" w:bidi="ar-SA"/>
          </w:rPr>
          <w:t xml:space="preserve"> - again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16,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741 words</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head of AMAL-Quebec - the Association of Muslims and Arabs for a Secular Quebec - has received death threats again, this time from an online commenter calling for him to be executed by a firing squad.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the third time Haroun Bouazzi has filed a complaint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last year, increasingly concerned for his own safety after Internet users on separate occasions have called for him to be hanged, whipped to death, set afire and shot between the eyes.</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 far have never found a way to file criminal charges, even though threatening to put a bullet between someone's eyes is actually criminal," Bouazzi said Tuesday. "And these are not anonymous users.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their names five minutes later."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Bouazzi, who recently changed his life insurance policy and began using an alarm system in his home after one anti-Islam website published his home address, doesn't believe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taking his, or other people's complaints about hate crimes seriously.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he filed a complaint nine months ago, Bouazzi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took nine days before they began investigating. By then the IP address of the user was no longer available, he was told. They couldn't press charges.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months after filing another complaint six months ago (about calls to have him lashed to death), he said one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woman told him she had noticed he was still giving public conferences on Islamophobia, so he mustn't be so afraid of being killed.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just like when a woman files a complaint for sexual assault and is told 'but you're wearing a miniskirt'," Bouazzi said. "I'm extremely pissed off. I feel like a second-class citizen ... If I was a white, French-Canadian talking about human rights,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have done something."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created a special unit to deal with hate crimes and hate incidents in May. Last week, the head of the unit, Commander Carolyn Cournoyer,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reported hate crimes are on the rise.</w:t>
      </w:r>
    </w:p>
    <w:p>
      <w:pPr>
        <w:spacing w:before="200" w:line="260" w:lineRule="atLeast"/>
        <w:jc w:val="both"/>
        <w:rPr>
          <w:lang w:val="en-US" w:eastAsia="en-US" w:bidi="ar-SA"/>
        </w:rPr>
      </w:pPr>
      <w:r>
        <w:rPr>
          <w:rFonts w:ascii="arial" w:eastAsia="arial" w:hAnsi="arial" w:cs="arial"/>
          <w:color w:val="000000"/>
          <w:sz w:val="20"/>
          <w:lang w:val="en-US" w:eastAsia="en-US" w:bidi="ar-SA"/>
        </w:rPr>
        <w:t>So far this year 88 hates crimes have been reported, leading to 28 arrests. Last year there were 112 crimes reported, up 39 per cent from 2013.</w:t>
      </w:r>
    </w:p>
    <w:p>
      <w:pPr>
        <w:spacing w:before="200" w:line="260" w:lineRule="atLeast"/>
        <w:jc w:val="both"/>
        <w:rPr>
          <w:lang w:val="en-US" w:eastAsia="en-US" w:bidi="ar-SA"/>
        </w:rPr>
      </w:pPr>
      <w:r>
        <w:rPr>
          <w:rFonts w:ascii="arial" w:eastAsia="arial" w:hAnsi="arial" w:cs="arial"/>
          <w:color w:val="000000"/>
          <w:sz w:val="20"/>
          <w:lang w:val="en-US" w:eastAsia="en-US" w:bidi="ar-SA"/>
        </w:rPr>
        <w:t>Cournoyer suggested the rise may be due to more people reporting crimes, however, as opposed to more crimes taking place. She did not return calls Tuesday to discuss Bouazzi's case.</w:t>
      </w:r>
    </w:p>
    <w:p>
      <w:pPr>
        <w:spacing w:before="200" w:line="260" w:lineRule="atLeast"/>
        <w:jc w:val="both"/>
        <w:rPr>
          <w:lang w:val="en-US" w:eastAsia="en-US" w:bidi="ar-SA"/>
        </w:rPr>
      </w:pPr>
      <w:r>
        <w:rPr>
          <w:rFonts w:ascii="arial" w:eastAsia="arial" w:hAnsi="arial" w:cs="arial"/>
          <w:color w:val="000000"/>
          <w:sz w:val="20"/>
          <w:lang w:val="en-US" w:eastAsia="en-US" w:bidi="ar-SA"/>
        </w:rPr>
        <w:t>Bouazzi said his last complaint - the first after the hate crimes unit was formed, made after online comments three days ago on the Québécois debout contre l'Islam radical Facebook page - seems to be progressing well.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he said hate crimes, at least those targeting Muslims, are vastly under-reported, and it's no wonder why: time and time again,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refuse to label an incident a hate crime, despite the evidence.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example, he said when a mosque in Sept-Îles was broken into and vandalized in October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determined it wasn't a hate crime, because the man responsible, who turned himself in later the same day was drunk. He might have chosen any other building,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concluded. It was the third time the centre, under construction, was vandalized.</w:t>
      </w:r>
    </w:p>
    <w:p>
      <w:pPr>
        <w:spacing w:before="200" w:line="260" w:lineRule="atLeast"/>
        <w:jc w:val="both"/>
        <w:rPr>
          <w:lang w:val="en-US" w:eastAsia="en-US" w:bidi="ar-SA"/>
        </w:rPr>
      </w:pPr>
      <w:r>
        <w:rPr>
          <w:rFonts w:ascii="arial" w:eastAsia="arial" w:hAnsi="arial" w:cs="arial"/>
          <w:color w:val="000000"/>
          <w:sz w:val="20"/>
          <w:lang w:val="en-US" w:eastAsia="en-US" w:bidi="ar-SA"/>
        </w:rPr>
        <w:t>The lack of action in his own case also means that there are no consequences for people who utter death threats against him, or repeatedly call for his deportation, Bouazzi said.</w:t>
      </w:r>
    </w:p>
    <w:p>
      <w:pPr>
        <w:spacing w:before="200" w:line="260" w:lineRule="atLeast"/>
        <w:jc w:val="both"/>
        <w:rPr>
          <w:lang w:val="en-US" w:eastAsia="en-US" w:bidi="ar-SA"/>
        </w:rPr>
      </w:pPr>
      <w:r>
        <w:rPr>
          <w:rFonts w:ascii="arial" w:eastAsia="arial" w:hAnsi="arial" w:cs="arial"/>
          <w:color w:val="000000"/>
          <w:sz w:val="20"/>
          <w:lang w:val="en-US" w:eastAsia="en-US" w:bidi="ar-SA"/>
        </w:rPr>
        <w:t>On Tuesday, as pictures surfaced in Ottawa of a swastika painted on a rabbi's door, a new comment addressed to Bouazzi online said "If only they were more than threats ... we could piss on his grave in the garbage dump."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don't feel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part of the solution, and we don't feel (Public Safety Minister) Martin Coiteux is doing anything to prevent all these threats and hate crimes," Bouazzi said. "We don't feel protected."</w:t>
      </w:r>
    </w:p>
    <w:p>
      <w:pPr>
        <w:spacing w:before="200" w:line="260" w:lineRule="atLeast"/>
        <w:jc w:val="both"/>
        <w:rPr>
          <w:lang w:val="en-US" w:eastAsia="en-US" w:bidi="ar-SA"/>
        </w:rPr>
      </w:pPr>
      <w:r>
        <w:rPr>
          <w:rFonts w:ascii="arial" w:eastAsia="arial" w:hAnsi="arial" w:cs="arial"/>
          <w:color w:val="000000"/>
          <w:sz w:val="20"/>
          <w:lang w:val="en-US" w:eastAsia="en-US" w:bidi="ar-SA"/>
        </w:rPr>
        <w:t>Bouazzi said the situation is not likely to improve with the election of Donald Trump, and the increasing acceptance of anti-Muslim rhetoric even from Quebec politicians.</w:t>
      </w:r>
    </w:p>
    <w:p>
      <w:pPr>
        <w:spacing w:before="200" w:line="260" w:lineRule="atLeast"/>
        <w:jc w:val="both"/>
        <w:rPr>
          <w:lang w:val="en-US" w:eastAsia="en-US" w:bidi="ar-SA"/>
        </w:rPr>
      </w:pPr>
      <w:r>
        <w:rPr>
          <w:rFonts w:ascii="arial" w:eastAsia="arial" w:hAnsi="arial" w:cs="arial"/>
          <w:color w:val="000000"/>
          <w:sz w:val="20"/>
          <w:lang w:val="en-US" w:eastAsia="en-US" w:bidi="ar-SA"/>
        </w:rPr>
        <w:t>"I've been fighting for human rights for years, including the rights of homosexuals and women and Jews," Bouazzi said. "We often hear people saying, 'but where is the Muslim community, why don't they speak up? They have to understand that the price of being part of the public debate is extremely (high) and this is why people are scared, and the politicians who don't care about this are also part of the reason people are scared to speak up."</w:t>
      </w:r>
    </w:p>
    <w:p>
      <w:pPr>
        <w:spacing w:before="240" w:line="260" w:lineRule="atLeast"/>
        <w:jc w:val="both"/>
        <w:rPr>
          <w:lang w:val="en-US" w:eastAsia="en-US" w:bidi="ar-SA"/>
        </w:rPr>
      </w:pPr>
      <w:hyperlink r:id="rId739" w:history="1">
        <w:r>
          <w:rPr>
            <w:rFonts w:ascii="arial" w:eastAsia="arial" w:hAnsi="arial" w:cs="arial"/>
            <w:i/>
            <w:color w:val="0077CC"/>
            <w:sz w:val="20"/>
            <w:u w:val="single"/>
            <w:shd w:val="clear" w:color="auto" w:fill="FFFFFF"/>
            <w:lang w:val="en-US" w:eastAsia="en-US" w:bidi="ar-SA"/>
          </w:rPr>
          <w:t>csolyom@postmedia.com</w:t>
        </w:r>
      </w:hyperlink>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csolyom@postmedia.com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Twitter.com/csolyom( </w:t>
      </w:r>
      <w:hyperlink r:id="rId740" w:history="1">
        <w:r>
          <w:rPr>
            <w:rFonts w:ascii="arial" w:eastAsia="arial" w:hAnsi="arial" w:cs="arial"/>
            <w:i/>
            <w:color w:val="0077CC"/>
            <w:sz w:val="20"/>
            <w:u w:val="single"/>
            <w:shd w:val="clear" w:color="auto" w:fill="FFFFFF"/>
            <w:lang w:val="en-US" w:eastAsia="en-US" w:bidi="ar-SA"/>
          </w:rPr>
          <w:t>https://twitter.com</w:t>
        </w:r>
      </w:hyperlink>
      <w:r>
        <w:rPr>
          <w:rFonts w:ascii="arial" w:eastAsia="arial" w:hAnsi="arial" w:cs="arial"/>
          <w:color w:val="000000"/>
          <w:sz w:val="20"/>
          <w:lang w:val="en-US" w:eastAsia="en-US" w:bidi="ar-SA"/>
        </w:rPr>
        <w:t>/ ) !@COPYRIGHT=© 2016 Postmedia Network Inc. All rights reserved.</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8"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MUSLIMS &amp; ISLAM (90%); RELIGION (90%); CRIME RATES (89%); CRIMINAL OFFENSES (89%); RACISM &amp; XENOPHOBIA (87%); INVESTIGATIONS (78%); RELIGIOUS DISCRIMINATION (78%); CAPITAL PUNISHMENT (77%); INTERNET SOCIAL NETWORKING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(76%); ARRESTS (76%); SEX OFFENSES (71%); SECURITY &amp; ALARM SYSTEMS (53%); association,muslims,arabs,secular,quebec,received !@PERMALINK= </w:t>
      </w:r>
      <w:hyperlink r:id="rId741" w:history="1">
        <w:r>
          <w:rPr>
            <w:rFonts w:ascii="arial" w:eastAsia="arial" w:hAnsi="arial" w:cs="arial"/>
            <w:i/>
            <w:color w:val="0077CC"/>
            <w:sz w:val="20"/>
            <w:u w:val="single"/>
            <w:shd w:val="clear" w:color="auto" w:fill="FFFFFF"/>
            <w:lang w:val="en-US" w:eastAsia="en-US" w:bidi="ar-SA"/>
          </w:rPr>
          <w:t>http://montrealgazette.com/news/local-news/death-threats-levelled-against-muslim-rights-activist-in-</w:t>
        </w:r>
      </w:hyperlink>
      <w:hyperlink r:id="rId741" w:history="1">
        <w:r>
          <w:rPr>
            <w:rFonts w:ascii="arial" w:eastAsia="arial" w:hAnsi="arial" w:cs="arial"/>
            <w:b/>
            <w:i/>
            <w:color w:val="0077CC"/>
            <w:sz w:val="20"/>
            <w:u w:val="single"/>
            <w:shd w:val="clear" w:color="auto" w:fill="FFFFFF"/>
            <w:lang w:val="en-US" w:eastAsia="en-US" w:bidi="ar-SA"/>
          </w:rPr>
          <w:t>montreal</w:t>
        </w:r>
      </w:hyperlink>
      <w:hyperlink r:id="rId741" w:history="1">
        <w:r>
          <w:rPr>
            <w:rFonts w:ascii="arial" w:eastAsia="arial" w:hAnsi="arial" w:cs="arial"/>
            <w:i/>
            <w:color w:val="0077CC"/>
            <w:sz w:val="20"/>
            <w:u w:val="single"/>
            <w:shd w:val="clear" w:color="auto" w:fill="FFFFFF"/>
            <w:lang w:val="en-US" w:eastAsia="en-US" w:bidi="ar-SA"/>
          </w:rPr>
          <w:t>-again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COMPUTER NETWORKS (77%); INTERNET SOCIAL NETWORKING (77%); INTERNET &amp; WWW (77%); LIFE INSURANCE (73%); INSURANCE POLICIES (53%); SECURITY &amp; ALARM SYSTEMS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QUEBEC, CANADA (88%);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9"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2"/>
          <w:headerReference w:type="default" r:id="rId743"/>
          <w:footerReference w:type="even" r:id="rId744"/>
          <w:footerReference w:type="default" r:id="rId745"/>
          <w:headerReference w:type="first" r:id="rId746"/>
          <w:footerReference w:type="first" r:id="rId747"/>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74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48" w:history="1">
        <w:r>
          <w:rPr>
            <w:rFonts w:ascii="arial" w:eastAsia="arial" w:hAnsi="arial" w:cs="arial"/>
            <w:b/>
            <w:bCs/>
            <w:i/>
            <w:color w:val="0077CC"/>
            <w:kern w:val="32"/>
            <w:sz w:val="28"/>
            <w:szCs w:val="32"/>
            <w:u w:val="single"/>
            <w:shd w:val="clear" w:color="auto" w:fill="FFFFFF"/>
            <w:lang w:val="en-US" w:eastAsia="en-US" w:bidi="ar-SA"/>
          </w:rPr>
          <w:t xml:space="preserve"> presents $600-million wish list to federal parties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3, 2015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716 words</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Denis Coderre presented a lengthy, $600-million-a-year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wish list to the federal political parties of Canada Wednesday, with an emphasis on greater funding for public transportation, infrastructure and social housing.</w:t>
      </w:r>
    </w:p>
    <w:p>
      <w:pPr>
        <w:spacing w:before="200" w:line="260" w:lineRule="atLeast"/>
        <w:jc w:val="both"/>
        <w:rPr>
          <w:lang w:val="en-US" w:eastAsia="en-US" w:bidi="ar-SA"/>
        </w:rPr>
      </w:pPr>
      <w:r>
        <w:rPr>
          <w:rFonts w:ascii="arial" w:eastAsia="arial" w:hAnsi="arial" w:cs="arial"/>
          <w:color w:val="000000"/>
          <w:sz w:val="20"/>
          <w:lang w:val="en-US" w:eastAsia="en-US" w:bidi="ar-SA"/>
        </w:rPr>
        <w:t>With the Oct. 19 election looming and before the scheduled visits of party leaders to see Coderre, Wednesday's announcement was the opportunity for the city to outline its priorities and cajole potential future prime ministers into promises to benefit the city. In so doing, Coderre is joining a widening chorus of Canadian mayors demanding greater powers and more funding to reflect cities' growing role as the economic and social engines of the country. The city and the federal government must become "true partners"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are no longer a creature of the provinces - we also have a role to play as a metropolis, as Toronto has done," Coderre said. "We are leaders on the economic and social front as the second largest city in Canada, as well as being a port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Also included in the list was more funding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city's anti-radicalization centre, cash for the city's 375th birthday celebration in 2017, scrapping the toll idea for the new Champlain Bridge, and support for supervised injection sites for drug addicts.</w:t>
      </w:r>
    </w:p>
    <w:p>
      <w:pPr>
        <w:spacing w:before="200" w:line="260" w:lineRule="atLeast"/>
        <w:jc w:val="both"/>
        <w:rPr>
          <w:lang w:val="en-US" w:eastAsia="en-US" w:bidi="ar-SA"/>
        </w:rPr>
      </w:pPr>
      <w:r>
        <w:rPr>
          <w:rFonts w:ascii="arial" w:eastAsia="arial" w:hAnsi="arial" w:cs="arial"/>
          <w:color w:val="000000"/>
          <w:sz w:val="20"/>
          <w:lang w:val="en-US" w:eastAsia="en-US" w:bidi="ar-SA"/>
        </w:rPr>
        <w:t>Coderre, a former Liberal cabinet minister, said he is not endorsing one party or party platform over another, or advising his party members to vote in a particular way.</w:t>
      </w:r>
    </w:p>
    <w:p>
      <w:pPr>
        <w:spacing w:before="200" w:line="260" w:lineRule="atLeast"/>
        <w:jc w:val="both"/>
        <w:rPr>
          <w:lang w:val="en-US" w:eastAsia="en-US" w:bidi="ar-SA"/>
        </w:rPr>
      </w:pPr>
      <w:r>
        <w:rPr>
          <w:rFonts w:ascii="arial" w:eastAsia="arial" w:hAnsi="arial" w:cs="arial"/>
          <w:color w:val="000000"/>
          <w:sz w:val="20"/>
          <w:lang w:val="en-US" w:eastAsia="en-US" w:bidi="ar-SA"/>
        </w:rPr>
        <w:t>All party leaders except Prime Minister Stephen Harper have accepted invitations from the Coderre administration for talks before the Oct. 19 vote. Liberal leader Justin Trudeau is meeting with Coderre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Guillaume Lavoie, finance critic for opposition party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criticized Coderre's requests as an "interminable" list of ideas without clear priorities that was unlikely to garner any credence with federal parties.</w:t>
      </w:r>
    </w:p>
    <w:p>
      <w:pPr>
        <w:spacing w:before="200" w:line="260" w:lineRule="atLeast"/>
        <w:jc w:val="both"/>
        <w:rPr>
          <w:lang w:val="en-US" w:eastAsia="en-US" w:bidi="ar-SA"/>
        </w:rPr>
      </w:pPr>
      <w:r>
        <w:rPr>
          <w:rFonts w:ascii="arial" w:eastAsia="arial" w:hAnsi="arial" w:cs="arial"/>
          <w:color w:val="000000"/>
          <w:sz w:val="20"/>
          <w:lang w:val="en-US" w:eastAsia="en-US" w:bidi="ar-SA"/>
        </w:rPr>
        <w:t>"To govern is to choose," Lavoie said. "The one mayor who has shown proof of leadership is the mayor of Toronto (John Tory) who said for me, there are two priorities: housing and transportation. It's with that that he begins.</w:t>
      </w:r>
    </w:p>
    <w:p>
      <w:pPr>
        <w:spacing w:before="200" w:line="260" w:lineRule="atLeast"/>
        <w:jc w:val="both"/>
        <w:rPr>
          <w:lang w:val="en-US" w:eastAsia="en-US" w:bidi="ar-SA"/>
        </w:rPr>
      </w:pPr>
      <w:r>
        <w:rPr>
          <w:rFonts w:ascii="arial" w:eastAsia="arial" w:hAnsi="arial" w:cs="arial"/>
          <w:color w:val="000000"/>
          <w:sz w:val="20"/>
          <w:lang w:val="en-US" w:eastAsia="en-US" w:bidi="ar-SA"/>
        </w:rPr>
        <w:t>"By demanding everything you get nothing. And that's what we heard, an interminable grocery list."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should focus on two priorities - public transit and affordable housing - to stem the exodus of residents from the island and spur economic development, Lavoie said, especially considering the city's unemployment rate continues to rise. Fighting traffic congestion and using federal funds to decontaminate 135 square kilometres of contaminated land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would help stem the tide,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contends.</w:t>
      </w:r>
    </w:p>
    <w:p>
      <w:pPr>
        <w:spacing w:before="200" w:line="260" w:lineRule="atLeast"/>
        <w:jc w:val="both"/>
        <w:rPr>
          <w:lang w:val="en-US" w:eastAsia="en-US" w:bidi="ar-SA"/>
        </w:rPr>
      </w:pPr>
      <w:r>
        <w:rPr>
          <w:rFonts w:ascii="arial" w:eastAsia="arial" w:hAnsi="arial" w:cs="arial"/>
          <w:color w:val="000000"/>
          <w:sz w:val="20"/>
          <w:lang w:val="en-US" w:eastAsia="en-US" w:bidi="ar-SA"/>
        </w:rPr>
        <w:t>The wish list</w:t>
      </w:r>
    </w:p>
    <w:p>
      <w:pPr>
        <w:spacing w:before="200" w:line="260" w:lineRule="atLeast"/>
        <w:jc w:val="both"/>
        <w:rPr>
          <w:lang w:val="en-US" w:eastAsia="en-US" w:bidi="ar-SA"/>
        </w:rPr>
      </w:pPr>
      <w:r>
        <w:rPr>
          <w:rFonts w:ascii="arial" w:eastAsia="arial" w:hAnsi="arial" w:cs="arial"/>
          <w:color w:val="000000"/>
          <w:sz w:val="20"/>
          <w:lang w:val="en-US" w:eastAsia="en-US" w:bidi="ar-SA"/>
        </w:rPr>
        <w:t>Public transit: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Financing based on the level of usage nationwide. With the city accounting for 20 per cent of public transit users across Canada,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should receive $200 million a year, Coderre said.</w:t>
      </w:r>
    </w:p>
    <w:p>
      <w:pPr>
        <w:spacing w:before="200" w:line="260" w:lineRule="atLeast"/>
        <w:jc w:val="both"/>
        <w:rPr>
          <w:lang w:val="en-US" w:eastAsia="en-US" w:bidi="ar-SA"/>
        </w:rPr>
      </w:pPr>
      <w:r>
        <w:rPr>
          <w:rFonts w:ascii="arial" w:eastAsia="arial" w:hAnsi="arial" w:cs="arial"/>
          <w:color w:val="000000"/>
          <w:sz w:val="20"/>
          <w:lang w:val="en-US" w:eastAsia="en-US" w:bidi="ar-SA"/>
        </w:rPr>
        <w:t>Financing for light rail on the Champlain Bridge and the new train line to the West Island</w:t>
      </w:r>
    </w:p>
    <w:p>
      <w:pPr>
        <w:spacing w:before="200" w:line="260" w:lineRule="atLeast"/>
        <w:jc w:val="both"/>
        <w:rPr>
          <w:lang w:val="en-US" w:eastAsia="en-US" w:bidi="ar-SA"/>
        </w:rPr>
      </w:pPr>
      <w:r>
        <w:rPr>
          <w:rFonts w:ascii="arial" w:eastAsia="arial" w:hAnsi="arial" w:cs="arial"/>
          <w:color w:val="000000"/>
          <w:sz w:val="20"/>
          <w:lang w:val="en-US" w:eastAsia="en-US" w:bidi="ar-SA"/>
        </w:rPr>
        <w:t>Infrastructure:</w:t>
      </w:r>
    </w:p>
    <w:p>
      <w:pPr>
        <w:spacing w:before="200" w:line="260" w:lineRule="atLeast"/>
        <w:jc w:val="both"/>
        <w:rPr>
          <w:lang w:val="en-US" w:eastAsia="en-US" w:bidi="ar-SA"/>
        </w:rPr>
      </w:pPr>
      <w:r>
        <w:rPr>
          <w:rFonts w:ascii="arial" w:eastAsia="arial" w:hAnsi="arial" w:cs="arial"/>
          <w:color w:val="000000"/>
          <w:sz w:val="20"/>
          <w:lang w:val="en-US" w:eastAsia="en-US" w:bidi="ar-SA"/>
        </w:rPr>
        <w:t>$342.5 million annually for its infrastructure repairs, $77 million more than what is currently promised by the federal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Social housing:</w:t>
      </w:r>
    </w:p>
    <w:p>
      <w:pPr>
        <w:spacing w:before="200" w:line="260" w:lineRule="atLeast"/>
        <w:jc w:val="both"/>
        <w:rPr>
          <w:lang w:val="en-US" w:eastAsia="en-US" w:bidi="ar-SA"/>
        </w:rPr>
      </w:pPr>
      <w:r>
        <w:rPr>
          <w:rFonts w:ascii="arial" w:eastAsia="arial" w:hAnsi="arial" w:cs="arial"/>
          <w:color w:val="000000"/>
          <w:sz w:val="20"/>
          <w:lang w:val="en-US" w:eastAsia="en-US" w:bidi="ar-SA"/>
        </w:rPr>
        <w:t>Triple the amount accorded by the federal government, from $8 million to $24 million, to tackle homelessness and support social workers, shelters</w:t>
      </w:r>
    </w:p>
    <w:p>
      <w:pPr>
        <w:spacing w:before="200" w:line="260" w:lineRule="atLeast"/>
        <w:jc w:val="both"/>
        <w:rPr>
          <w:lang w:val="en-US" w:eastAsia="en-US" w:bidi="ar-SA"/>
        </w:rPr>
      </w:pPr>
      <w:r>
        <w:rPr>
          <w:rFonts w:ascii="arial" w:eastAsia="arial" w:hAnsi="arial" w:cs="arial"/>
          <w:color w:val="000000"/>
          <w:sz w:val="20"/>
          <w:lang w:val="en-US" w:eastAsia="en-US" w:bidi="ar-SA"/>
        </w:rPr>
        <w:t>$185 million annually to build or renovate social housing structures</w:t>
      </w:r>
    </w:p>
    <w:p>
      <w:pPr>
        <w:spacing w:before="200" w:line="260" w:lineRule="atLeast"/>
        <w:jc w:val="both"/>
        <w:rPr>
          <w:lang w:val="en-US" w:eastAsia="en-US" w:bidi="ar-SA"/>
        </w:rPr>
      </w:pPr>
      <w:r>
        <w:rPr>
          <w:rFonts w:ascii="arial" w:eastAsia="arial" w:hAnsi="arial" w:cs="arial"/>
          <w:color w:val="000000"/>
          <w:sz w:val="20"/>
          <w:lang w:val="en-US" w:eastAsia="en-US" w:bidi="ar-SA"/>
        </w:rPr>
        <w:t>Security: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 million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$1 million for the city's newly created anti-radicalization centre</w:t>
      </w:r>
    </w:p>
    <w:p>
      <w:pPr>
        <w:spacing w:before="200" w:line="260" w:lineRule="atLeast"/>
        <w:jc w:val="both"/>
        <w:rPr>
          <w:lang w:val="en-US" w:eastAsia="en-US" w:bidi="ar-SA"/>
        </w:rPr>
      </w:pPr>
      <w:r>
        <w:rPr>
          <w:rFonts w:ascii="arial" w:eastAsia="arial" w:hAnsi="arial" w:cs="arial"/>
          <w:color w:val="000000"/>
          <w:sz w:val="20"/>
          <w:lang w:val="en-US" w:eastAsia="en-US" w:bidi="ar-SA"/>
        </w:rPr>
        <w:t>Economic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Increase support for industrial clusters unique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particularly the aviation sector</w:t>
      </w:r>
    </w:p>
    <w:p>
      <w:pPr>
        <w:spacing w:before="200" w:line="260" w:lineRule="atLeast"/>
        <w:jc w:val="both"/>
        <w:rPr>
          <w:lang w:val="en-US" w:eastAsia="en-US" w:bidi="ar-SA"/>
        </w:rPr>
      </w:pPr>
      <w:r>
        <w:rPr>
          <w:rFonts w:ascii="arial" w:eastAsia="arial" w:hAnsi="arial" w:cs="arial"/>
          <w:color w:val="000000"/>
          <w:sz w:val="20"/>
          <w:lang w:val="en-US" w:eastAsia="en-US" w:bidi="ar-SA"/>
        </w:rPr>
        <w:t>375th birthday:</w:t>
      </w:r>
    </w:p>
    <w:p>
      <w:pPr>
        <w:spacing w:before="200" w:line="260" w:lineRule="atLeast"/>
        <w:jc w:val="both"/>
        <w:rPr>
          <w:lang w:val="en-US" w:eastAsia="en-US" w:bidi="ar-SA"/>
        </w:rPr>
      </w:pPr>
      <w:r>
        <w:rPr>
          <w:rFonts w:ascii="arial" w:eastAsia="arial" w:hAnsi="arial" w:cs="arial"/>
          <w:color w:val="000000"/>
          <w:sz w:val="20"/>
          <w:lang w:val="en-US" w:eastAsia="en-US" w:bidi="ar-SA"/>
        </w:rPr>
        <w:t>Help with funding for celebrations, and for the federal government to pay for maintenance costs of illuminating the Jacques Cartier Bridge (which the federal government is paying $30 million to initiate)</w:t>
      </w:r>
    </w:p>
    <w:p>
      <w:pPr>
        <w:spacing w:before="200" w:line="260" w:lineRule="atLeast"/>
        <w:jc w:val="both"/>
        <w:rPr>
          <w:lang w:val="en-US" w:eastAsia="en-US" w:bidi="ar-SA"/>
        </w:rPr>
      </w:pPr>
      <w:r>
        <w:rPr>
          <w:rFonts w:ascii="arial" w:eastAsia="arial" w:hAnsi="arial" w:cs="arial"/>
          <w:color w:val="000000"/>
          <w:sz w:val="20"/>
          <w:lang w:val="en-US" w:eastAsia="en-US" w:bidi="ar-SA"/>
        </w:rPr>
        <w:t>Other wishes: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Cancel idea for tolls on the new Champlain Bridge, increase funding for the Port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allow cruise ships to dock, for Radio-Canada and for attracting international organizations to the city</w:t>
      </w:r>
    </w:p>
    <w:p>
      <w:pPr>
        <w:spacing w:before="200" w:line="260" w:lineRule="atLeast"/>
        <w:jc w:val="both"/>
        <w:rPr>
          <w:lang w:val="en-US" w:eastAsia="en-US" w:bidi="ar-SA"/>
        </w:rPr>
      </w:pPr>
      <w:r>
        <w:rPr>
          <w:rFonts w:ascii="arial" w:eastAsia="arial" w:hAnsi="arial" w:cs="arial"/>
          <w:color w:val="000000"/>
          <w:sz w:val="20"/>
          <w:lang w:val="en-US" w:eastAsia="en-US" w:bidi="ar-SA"/>
        </w:rPr>
        <w:t>Cancel plan to cut home delivery service by Canada Post, and respect the Supreme Court's decision allowing supervised injection sites for drug addicts.</w:t>
      </w:r>
    </w:p>
    <w:p>
      <w:pPr>
        <w:spacing w:before="240" w:line="260" w:lineRule="atLeast"/>
        <w:jc w:val="both"/>
        <w:rPr>
          <w:lang w:val="en-US" w:eastAsia="en-US" w:bidi="ar-SA"/>
        </w:rPr>
      </w:pPr>
      <w:hyperlink r:id="rId749" w:history="1">
        <w:r>
          <w:rPr>
            <w:rFonts w:ascii="arial" w:eastAsia="arial" w:hAnsi="arial" w:cs="arial"/>
            <w:i/>
            <w:color w:val="0077CC"/>
            <w:sz w:val="20"/>
            <w:u w:val="single"/>
            <w:shd w:val="clear" w:color="auto" w:fill="FFFFFF"/>
            <w:lang w:val="en-US" w:eastAsia="en-US" w:bidi="ar-SA"/>
          </w:rPr>
          <w:t>rbruemmer@montrealgazette.com</w:t>
        </w:r>
      </w:hyperlink>
      <w:r>
        <w:rPr>
          <w:rFonts w:ascii="arial" w:eastAsia="arial" w:hAnsi="arial" w:cs="arial"/>
          <w:color w:val="000000"/>
          <w:sz w:val="20"/>
          <w:lang w:val="en-US" w:eastAsia="en-US" w:bidi="ar-SA"/>
        </w:rPr>
        <w:t xml:space="preserve">( </w:t>
      </w:r>
      <w:hyperlink r:id="rId749" w:history="1">
        <w:r>
          <w:rPr>
            <w:rFonts w:ascii="arial" w:eastAsia="arial" w:hAnsi="arial" w:cs="arial"/>
            <w:i/>
            <w:color w:val="0077CC"/>
            <w:sz w:val="20"/>
            <w:u w:val="single"/>
            <w:shd w:val="clear" w:color="auto" w:fill="FFFFFF"/>
            <w:lang w:val="en-US" w:eastAsia="en-US" w:bidi="ar-SA"/>
          </w:rPr>
          <w:t>rbruemmer@montrealgazette.com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twitter.com/renebruemmer( </w:t>
      </w:r>
      <w:hyperlink r:id="rId750" w:history="1">
        <w:r>
          <w:rPr>
            <w:rFonts w:ascii="arial" w:eastAsia="arial" w:hAnsi="arial" w:cs="arial"/>
            <w:i/>
            <w:color w:val="0077CC"/>
            <w:sz w:val="20"/>
            <w:u w:val="single"/>
            <w:shd w:val="clear" w:color="auto" w:fill="FFFFFF"/>
            <w:lang w:val="en-US" w:eastAsia="en-US" w:bidi="ar-SA"/>
          </w:rPr>
          <w:t>https://twitter.com/ReneBruemmer</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1"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POLITICAL PARTIES (90%); PRIME MINISTERS (89%); POLITICS (89%); HOUSING ASSISTANCE (89%); CAMPAIGNS &amp; ELECTIONS (79%); TALKS &amp; MEETINGS (78%); HEADS OF STATE &amp; GOVERNMENT (78%); PLATFORMS &amp; ISSUES (78%); ECONOMIC DEVELOPMENT (77%); CITY LIFE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(74%); POLITICAL ORGANIZATIONS (73%); PUBLIC HOUSING (72%); UNEMPLOYMENT RATES (69%); SUBSTANCE ABUSE (65%); ECONOMIC NEWS (60%); SOIL CONTAMINATION (50%); mayor,denis,coderre,presented,lengthy,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URBAN TRANSIT SYSTEMS (89%); URBAN RAIL SYSTEMS (89%); TRANSPORTATION INFRASTRUCTURE (78%); PUBLIC TRANSPORTATION (77%); SOIL CONTAMINATION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 STEPHEN HARPER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TORONTO, ON, CANADA (92%); ONTARIO, CANADA (88%);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2"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1"/>
          <w:headerReference w:type="default" r:id="rId752"/>
          <w:footerReference w:type="even" r:id="rId753"/>
          <w:footerReference w:type="default" r:id="rId754"/>
          <w:headerReference w:type="first" r:id="rId755"/>
          <w:footerReference w:type="first" r:id="rId756"/>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75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57" w:history="1">
        <w:r>
          <w:rPr>
            <w:rFonts w:ascii="arial" w:eastAsia="arial" w:hAnsi="arial" w:cs="arial"/>
            <w:b/>
            <w:bCs/>
            <w:i/>
            <w:color w:val="0077CC"/>
            <w:kern w:val="32"/>
            <w:sz w:val="28"/>
            <w:szCs w:val="32"/>
            <w:u w:val="single"/>
            <w:shd w:val="clear" w:color="auto" w:fill="FFFFFF"/>
            <w:lang w:val="en-US" w:eastAsia="en-US" w:bidi="ar-SA"/>
          </w:rPr>
          <w:t xml:space="preserve"> presents $600-million wish list to federal parties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3, 2015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718 words</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Denis Coderre presented a lengthy, $600-million-a-year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wish list to the federal political parties of Canada Wednesday, with an emphasis on greater funding for public transportation, infrastructure and social housing.</w:t>
      </w:r>
    </w:p>
    <w:p>
      <w:pPr>
        <w:spacing w:before="200" w:line="260" w:lineRule="atLeast"/>
        <w:jc w:val="both"/>
        <w:rPr>
          <w:lang w:val="en-US" w:eastAsia="en-US" w:bidi="ar-SA"/>
        </w:rPr>
      </w:pPr>
      <w:r>
        <w:rPr>
          <w:rFonts w:ascii="arial" w:eastAsia="arial" w:hAnsi="arial" w:cs="arial"/>
          <w:color w:val="000000"/>
          <w:sz w:val="20"/>
          <w:lang w:val="en-US" w:eastAsia="en-US" w:bidi="ar-SA"/>
        </w:rPr>
        <w:t>With the Oct. 19 election looming and before the scheduled visits of party leaders to see Coderre, Wednesday's announcement was the opportunity for the city to outline its priorities and cajole potential future prime ministers into promises to benefit the city. In so doing, Coderre is joining a widening chorus of Canadian mayors demanding greater powers and more funding to reflect cities' growing role as the economic and social engines of the country. The city and the federal government must become "true partners,"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are no longer a creature of the provinces - we also have a role to play as a metropolis, as Toronto has done," Coderre said. "We are leaders on the economic and social front as the second-largest city in Canada, as well as being a port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Also included in the list was more funding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city's anti-radicalization centre, cash for the city's 375th birthday celebration in 2017, scrapping the toll idea for the new Champlain Bridge, and support for supervised injection sites for drug addicts.</w:t>
      </w:r>
    </w:p>
    <w:p>
      <w:pPr>
        <w:spacing w:before="200" w:line="260" w:lineRule="atLeast"/>
        <w:jc w:val="both"/>
        <w:rPr>
          <w:lang w:val="en-US" w:eastAsia="en-US" w:bidi="ar-SA"/>
        </w:rPr>
      </w:pPr>
      <w:r>
        <w:rPr>
          <w:rFonts w:ascii="arial" w:eastAsia="arial" w:hAnsi="arial" w:cs="arial"/>
          <w:color w:val="000000"/>
          <w:sz w:val="20"/>
          <w:lang w:val="en-US" w:eastAsia="en-US" w:bidi="ar-SA"/>
        </w:rPr>
        <w:t>Coderre, a former Liberal cabinet minister, said he is not endorsing one party or party platform over another, or advising his party members to vote in a particular way.</w:t>
      </w:r>
    </w:p>
    <w:p>
      <w:pPr>
        <w:spacing w:before="200" w:line="260" w:lineRule="atLeast"/>
        <w:jc w:val="both"/>
        <w:rPr>
          <w:lang w:val="en-US" w:eastAsia="en-US" w:bidi="ar-SA"/>
        </w:rPr>
      </w:pPr>
      <w:r>
        <w:rPr>
          <w:rFonts w:ascii="arial" w:eastAsia="arial" w:hAnsi="arial" w:cs="arial"/>
          <w:color w:val="000000"/>
          <w:sz w:val="20"/>
          <w:lang w:val="en-US" w:eastAsia="en-US" w:bidi="ar-SA"/>
        </w:rPr>
        <w:t>All party leaders except Prime Minister Stephen Harper have accepted invitations from the Coderre administration for talks before the Oct. 19 vote. Liberal leader Justin Trudeau is meeting with Coderre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Guillaume Lavoie, finance critic for opposition party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criticized Coderre's requests as an "interminable" list of ideas without clear priorities that was unlikely to garner any credence with federal parties.</w:t>
      </w:r>
    </w:p>
    <w:p>
      <w:pPr>
        <w:spacing w:before="200" w:line="260" w:lineRule="atLeast"/>
        <w:jc w:val="both"/>
        <w:rPr>
          <w:lang w:val="en-US" w:eastAsia="en-US" w:bidi="ar-SA"/>
        </w:rPr>
      </w:pPr>
      <w:r>
        <w:rPr>
          <w:rFonts w:ascii="arial" w:eastAsia="arial" w:hAnsi="arial" w:cs="arial"/>
          <w:color w:val="000000"/>
          <w:sz w:val="20"/>
          <w:lang w:val="en-US" w:eastAsia="en-US" w:bidi="ar-SA"/>
        </w:rPr>
        <w:t>"To govern is to choose," Lavoie said. "The one mayor who has shown proof of leadership is the mayor of Toronto (John Tory), who said for me there are two priorities: housing and transportation. It's with that that he begins.</w:t>
      </w:r>
    </w:p>
    <w:p>
      <w:pPr>
        <w:spacing w:before="200" w:line="260" w:lineRule="atLeast"/>
        <w:jc w:val="both"/>
        <w:rPr>
          <w:lang w:val="en-US" w:eastAsia="en-US" w:bidi="ar-SA"/>
        </w:rPr>
      </w:pPr>
      <w:r>
        <w:rPr>
          <w:rFonts w:ascii="arial" w:eastAsia="arial" w:hAnsi="arial" w:cs="arial"/>
          <w:color w:val="000000"/>
          <w:sz w:val="20"/>
          <w:lang w:val="en-US" w:eastAsia="en-US" w:bidi="ar-SA"/>
        </w:rPr>
        <w:t>"By demanding everything, you get nothing. And that's what we heard, an interminable grocery list."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should focus on two priorities - public transit and affordable housing - to stem the exodus of residents from the island and spur economic development, Lavoie said, especially considering the city's unemployment rate continues to rise. Fighting traffic congestion and using federal funds to decontaminate 135 square kilometres of contaminated land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would help stem the tide,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contends.</w:t>
      </w:r>
    </w:p>
    <w:p>
      <w:pPr>
        <w:spacing w:before="200" w:line="260" w:lineRule="atLeast"/>
        <w:jc w:val="both"/>
        <w:rPr>
          <w:lang w:val="en-US" w:eastAsia="en-US" w:bidi="ar-SA"/>
        </w:rPr>
      </w:pPr>
      <w:r>
        <w:rPr>
          <w:rFonts w:ascii="arial" w:eastAsia="arial" w:hAnsi="arial" w:cs="arial"/>
          <w:color w:val="000000"/>
          <w:sz w:val="20"/>
          <w:lang w:val="en-US" w:eastAsia="en-US" w:bidi="ar-SA"/>
        </w:rPr>
        <w:t>The wish list</w:t>
      </w:r>
    </w:p>
    <w:p>
      <w:pPr>
        <w:spacing w:before="200" w:line="260" w:lineRule="atLeast"/>
        <w:jc w:val="both"/>
        <w:rPr>
          <w:lang w:val="en-US" w:eastAsia="en-US" w:bidi="ar-SA"/>
        </w:rPr>
      </w:pPr>
      <w:r>
        <w:rPr>
          <w:rFonts w:ascii="arial" w:eastAsia="arial" w:hAnsi="arial" w:cs="arial"/>
          <w:color w:val="000000"/>
          <w:sz w:val="20"/>
          <w:lang w:val="en-US" w:eastAsia="en-US" w:bidi="ar-SA"/>
        </w:rPr>
        <w:t>Public transit: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Financing based on the level of usage nationwide. With the city accounting for 20 per cent of public transit users across Canada,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should receive $200 million a year, Coderre said.</w:t>
      </w:r>
    </w:p>
    <w:p>
      <w:pPr>
        <w:spacing w:before="200" w:line="260" w:lineRule="atLeast"/>
        <w:jc w:val="both"/>
        <w:rPr>
          <w:lang w:val="en-US" w:eastAsia="en-US" w:bidi="ar-SA"/>
        </w:rPr>
      </w:pPr>
      <w:r>
        <w:rPr>
          <w:rFonts w:ascii="arial" w:eastAsia="arial" w:hAnsi="arial" w:cs="arial"/>
          <w:color w:val="000000"/>
          <w:sz w:val="20"/>
          <w:lang w:val="en-US" w:eastAsia="en-US" w:bidi="ar-SA"/>
        </w:rPr>
        <w:t>Financing for light rail on the Champlain Bridge and the new train line to the West Island.</w:t>
      </w:r>
    </w:p>
    <w:p>
      <w:pPr>
        <w:spacing w:before="200" w:line="260" w:lineRule="atLeast"/>
        <w:jc w:val="both"/>
        <w:rPr>
          <w:lang w:val="en-US" w:eastAsia="en-US" w:bidi="ar-SA"/>
        </w:rPr>
      </w:pPr>
      <w:r>
        <w:rPr>
          <w:rFonts w:ascii="arial" w:eastAsia="arial" w:hAnsi="arial" w:cs="arial"/>
          <w:color w:val="000000"/>
          <w:sz w:val="20"/>
          <w:lang w:val="en-US" w:eastAsia="en-US" w:bidi="ar-SA"/>
        </w:rPr>
        <w:t>Infrastructure:</w:t>
      </w:r>
    </w:p>
    <w:p>
      <w:pPr>
        <w:spacing w:before="200" w:line="260" w:lineRule="atLeast"/>
        <w:jc w:val="both"/>
        <w:rPr>
          <w:lang w:val="en-US" w:eastAsia="en-US" w:bidi="ar-SA"/>
        </w:rPr>
      </w:pPr>
      <w:r>
        <w:rPr>
          <w:rFonts w:ascii="arial" w:eastAsia="arial" w:hAnsi="arial" w:cs="arial"/>
          <w:color w:val="000000"/>
          <w:sz w:val="20"/>
          <w:lang w:val="en-US" w:eastAsia="en-US" w:bidi="ar-SA"/>
        </w:rPr>
        <w:t>$342.5 million annually for its infrastructure repairs, $77 million more than what is currently promised by the federal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Social housing:</w:t>
      </w:r>
    </w:p>
    <w:p>
      <w:pPr>
        <w:spacing w:before="200" w:line="260" w:lineRule="atLeast"/>
        <w:jc w:val="both"/>
        <w:rPr>
          <w:lang w:val="en-US" w:eastAsia="en-US" w:bidi="ar-SA"/>
        </w:rPr>
      </w:pPr>
      <w:r>
        <w:rPr>
          <w:rFonts w:ascii="arial" w:eastAsia="arial" w:hAnsi="arial" w:cs="arial"/>
          <w:color w:val="000000"/>
          <w:sz w:val="20"/>
          <w:lang w:val="en-US" w:eastAsia="en-US" w:bidi="ar-SA"/>
        </w:rPr>
        <w:t>Triple the amount accorded by the federal government, from $8 million to $24 million, to tackle homelessness and support social workers, shelters.</w:t>
      </w:r>
    </w:p>
    <w:p>
      <w:pPr>
        <w:spacing w:before="200" w:line="260" w:lineRule="atLeast"/>
        <w:jc w:val="both"/>
        <w:rPr>
          <w:lang w:val="en-US" w:eastAsia="en-US" w:bidi="ar-SA"/>
        </w:rPr>
      </w:pPr>
      <w:r>
        <w:rPr>
          <w:rFonts w:ascii="arial" w:eastAsia="arial" w:hAnsi="arial" w:cs="arial"/>
          <w:color w:val="000000"/>
          <w:sz w:val="20"/>
          <w:lang w:val="en-US" w:eastAsia="en-US" w:bidi="ar-SA"/>
        </w:rPr>
        <w:t>$185 million annually to build or renovate social housing structures.</w:t>
      </w:r>
    </w:p>
    <w:p>
      <w:pPr>
        <w:spacing w:before="200" w:line="260" w:lineRule="atLeast"/>
        <w:jc w:val="both"/>
        <w:rPr>
          <w:lang w:val="en-US" w:eastAsia="en-US" w:bidi="ar-SA"/>
        </w:rPr>
      </w:pPr>
      <w:r>
        <w:rPr>
          <w:rFonts w:ascii="arial" w:eastAsia="arial" w:hAnsi="arial" w:cs="arial"/>
          <w:color w:val="000000"/>
          <w:sz w:val="20"/>
          <w:lang w:val="en-US" w:eastAsia="en-US" w:bidi="ar-SA"/>
        </w:rPr>
        <w:t>Security: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 million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$1 million for the city's newly created anti-radicalization centre.</w:t>
      </w:r>
    </w:p>
    <w:p>
      <w:pPr>
        <w:spacing w:before="200" w:line="260" w:lineRule="atLeast"/>
        <w:jc w:val="both"/>
        <w:rPr>
          <w:lang w:val="en-US" w:eastAsia="en-US" w:bidi="ar-SA"/>
        </w:rPr>
      </w:pPr>
      <w:r>
        <w:rPr>
          <w:rFonts w:ascii="arial" w:eastAsia="arial" w:hAnsi="arial" w:cs="arial"/>
          <w:color w:val="000000"/>
          <w:sz w:val="20"/>
          <w:lang w:val="en-US" w:eastAsia="en-US" w:bidi="ar-SA"/>
        </w:rPr>
        <w:t>Economic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Increase support for industrial clusters unique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particularly the aviation sector.</w:t>
      </w:r>
    </w:p>
    <w:p>
      <w:pPr>
        <w:spacing w:before="200" w:line="260" w:lineRule="atLeast"/>
        <w:jc w:val="both"/>
        <w:rPr>
          <w:lang w:val="en-US" w:eastAsia="en-US" w:bidi="ar-SA"/>
        </w:rPr>
      </w:pPr>
      <w:r>
        <w:rPr>
          <w:rFonts w:ascii="arial" w:eastAsia="arial" w:hAnsi="arial" w:cs="arial"/>
          <w:color w:val="000000"/>
          <w:sz w:val="20"/>
          <w:lang w:val="en-US" w:eastAsia="en-US" w:bidi="ar-SA"/>
        </w:rPr>
        <w:t>375th birthday:</w:t>
      </w:r>
    </w:p>
    <w:p>
      <w:pPr>
        <w:spacing w:before="200" w:line="260" w:lineRule="atLeast"/>
        <w:jc w:val="both"/>
        <w:rPr>
          <w:lang w:val="en-US" w:eastAsia="en-US" w:bidi="ar-SA"/>
        </w:rPr>
      </w:pPr>
      <w:r>
        <w:rPr>
          <w:rFonts w:ascii="arial" w:eastAsia="arial" w:hAnsi="arial" w:cs="arial"/>
          <w:color w:val="000000"/>
          <w:sz w:val="20"/>
          <w:lang w:val="en-US" w:eastAsia="en-US" w:bidi="ar-SA"/>
        </w:rPr>
        <w:t>Help with funding for celebrations, and for the federal government to pay for maintenance costs of illuminating the Jacques Cartier Bridge (which the federal government is paying $30 million to initiate).</w:t>
      </w:r>
    </w:p>
    <w:p>
      <w:pPr>
        <w:spacing w:before="200" w:line="260" w:lineRule="atLeast"/>
        <w:jc w:val="both"/>
        <w:rPr>
          <w:lang w:val="en-US" w:eastAsia="en-US" w:bidi="ar-SA"/>
        </w:rPr>
      </w:pPr>
      <w:r>
        <w:rPr>
          <w:rFonts w:ascii="arial" w:eastAsia="arial" w:hAnsi="arial" w:cs="arial"/>
          <w:color w:val="000000"/>
          <w:sz w:val="20"/>
          <w:lang w:val="en-US" w:eastAsia="en-US" w:bidi="ar-SA"/>
        </w:rPr>
        <w:t>Other wishes: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Cancel idea for tolls on the new Champlain Bridge, increase funding for the Port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allow cruise ships to dock, for Radio-Canada and for attracting international organizations to the city.</w:t>
      </w:r>
    </w:p>
    <w:p>
      <w:pPr>
        <w:spacing w:before="200" w:line="260" w:lineRule="atLeast"/>
        <w:jc w:val="both"/>
        <w:rPr>
          <w:lang w:val="en-US" w:eastAsia="en-US" w:bidi="ar-SA"/>
        </w:rPr>
      </w:pPr>
      <w:r>
        <w:rPr>
          <w:rFonts w:ascii="arial" w:eastAsia="arial" w:hAnsi="arial" w:cs="arial"/>
          <w:color w:val="000000"/>
          <w:sz w:val="20"/>
          <w:lang w:val="en-US" w:eastAsia="en-US" w:bidi="ar-SA"/>
        </w:rPr>
        <w:t>Cancel plan to cut home delivery service by Canada Post, and respect the Supreme Court's decision allowing supervised injection sites for drug addicts.</w:t>
      </w:r>
    </w:p>
    <w:p>
      <w:pPr>
        <w:spacing w:before="240" w:line="260" w:lineRule="atLeast"/>
        <w:jc w:val="both"/>
        <w:rPr>
          <w:lang w:val="en-US" w:eastAsia="en-US" w:bidi="ar-SA"/>
        </w:rPr>
      </w:pPr>
      <w:hyperlink r:id="rId749" w:history="1">
        <w:r>
          <w:rPr>
            <w:rFonts w:ascii="arial" w:eastAsia="arial" w:hAnsi="arial" w:cs="arial"/>
            <w:i/>
            <w:color w:val="0077CC"/>
            <w:sz w:val="20"/>
            <w:u w:val="single"/>
            <w:shd w:val="clear" w:color="auto" w:fill="FFFFFF"/>
            <w:lang w:val="en-US" w:eastAsia="en-US" w:bidi="ar-SA"/>
          </w:rPr>
          <w:t>rbruemmer@montrealgazette.com</w:t>
        </w:r>
      </w:hyperlink>
      <w:r>
        <w:rPr>
          <w:rFonts w:ascii="arial" w:eastAsia="arial" w:hAnsi="arial" w:cs="arial"/>
          <w:color w:val="000000"/>
          <w:sz w:val="20"/>
          <w:lang w:val="en-US" w:eastAsia="en-US" w:bidi="ar-SA"/>
        </w:rPr>
        <w:t xml:space="preserve">( </w:t>
      </w:r>
      <w:hyperlink r:id="rId749" w:history="1">
        <w:r>
          <w:rPr>
            <w:rFonts w:ascii="arial" w:eastAsia="arial" w:hAnsi="arial" w:cs="arial"/>
            <w:i/>
            <w:color w:val="0077CC"/>
            <w:sz w:val="20"/>
            <w:u w:val="single"/>
            <w:shd w:val="clear" w:color="auto" w:fill="FFFFFF"/>
            <w:lang w:val="en-US" w:eastAsia="en-US" w:bidi="ar-SA"/>
          </w:rPr>
          <w:t>rbruemmer@montrealgazette.com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Twitter.com/renebruemmer( </w:t>
      </w:r>
      <w:hyperlink r:id="rId750" w:history="1">
        <w:r>
          <w:rPr>
            <w:rFonts w:ascii="arial" w:eastAsia="arial" w:hAnsi="arial" w:cs="arial"/>
            <w:i/>
            <w:color w:val="0077CC"/>
            <w:sz w:val="20"/>
            <w:u w:val="single"/>
            <w:shd w:val="clear" w:color="auto" w:fill="FFFFFF"/>
            <w:lang w:val="en-US" w:eastAsia="en-US" w:bidi="ar-SA"/>
          </w:rPr>
          <w:t>https://twitter.com/ReneBruemmer</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4"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POLITICAL PARTIES (90%); PRIME MINISTERS (89%); POLITICS (89%); HOUSING ASSISTANCE (89%); CAMPAIGNS &amp; ELECTIONS (79%); TALKS &amp; MEETINGS (78%); HEADS OF STATE &amp; GOVERNMENT (78%); PLATFORMS &amp; ISSUES (78%); ECONOMIC DEVELOPMENT (77%); CITY LIFE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(74%); POLITICAL ORGANIZATIONS (73%); PUBLIC HOUSING (72%); UNEMPLOYMENT RATES (69%); SUBSTANCE ABUSE (65%); ECONOMIC NEWS (60%); SOIL CONTAMINATION (50%); mayor,denis,coderre,presented,lengthy,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URBAN TRANSIT SYSTEMS (89%); URBAN RAIL SYSTEMS (89%); TRANSPORTATION INFRASTRUCTURE (78%); PUBLIC TRANSPORTATION (77%); SOIL CONTAMINATION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 STEPHEN HARPER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TORONTO, ON, CANADA (92%); ONTARIO, CANADA (88%);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5"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8"/>
          <w:headerReference w:type="default" r:id="rId759"/>
          <w:footerReference w:type="even" r:id="rId760"/>
          <w:footerReference w:type="default" r:id="rId761"/>
          <w:headerReference w:type="first" r:id="rId762"/>
          <w:footerReference w:type="first" r:id="rId763"/>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76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64" w:history="1">
        <w:r>
          <w:rPr>
            <w:rFonts w:ascii="arial" w:eastAsia="arial" w:hAnsi="arial" w:cs="arial"/>
            <w:b/>
            <w:bCs/>
            <w:i/>
            <w:color w:val="0077CC"/>
            <w:kern w:val="32"/>
            <w:sz w:val="28"/>
            <w:szCs w:val="32"/>
            <w:u w:val="single"/>
            <w:shd w:val="clear" w:color="auto" w:fill="FFFFFF"/>
            <w:lang w:val="en-US" w:eastAsia="en-US" w:bidi="ar-SA"/>
          </w:rPr>
          <w:t>'s F1 race brings yearly sexual exploitation fears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Cornwall Standard Freeholder</w:t>
      </w:r>
    </w:p>
    <w:p>
      <w:pPr>
        <w:spacing w:before="120" w:line="260" w:lineRule="atLeast"/>
        <w:jc w:val="center"/>
        <w:rPr>
          <w:lang w:val="en-US" w:eastAsia="en-US" w:bidi="ar-SA"/>
        </w:rPr>
      </w:pPr>
      <w:r>
        <w:rPr>
          <w:rFonts w:ascii="arial" w:eastAsia="arial" w:hAnsi="arial" w:cs="arial"/>
          <w:color w:val="000000"/>
          <w:sz w:val="20"/>
          <w:lang w:val="en-US" w:eastAsia="en-US" w:bidi="ar-SA"/>
        </w:rPr>
        <w:t>June 7, 2018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Cornwall Standard Freeholder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B3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Sidhartha Banerjee, The Canadian Press</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F1 race has earned the reputation of turning the city into a hotbed for sexual exploitation and human trafficking, but some argue it's a myth that merely serves to fuel a yearly crackdown on sex workers by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Every year, various groups stage campaigns to tackle a perceived uptick in the phenomenon, but Stella,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organization that advocates for sex-trade workers, says the evidence doesn't back it 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women working in the trade do encounter during the week is an increased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as well as repression that has a lasting effect, said Stella executive director Sandra Wesley.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Wesley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agencies will visit hundreds of sex workers under the guise of looking for victims of sexual exploitation and rooting them out through online ads and other techniques. Migrants who might be working in the trade find themselves at risk of deportation.</w:t>
      </w:r>
    </w:p>
    <w:p>
      <w:pPr>
        <w:spacing w:before="200" w:line="260" w:lineRule="atLeast"/>
        <w:jc w:val="both"/>
        <w:rPr>
          <w:lang w:val="en-US" w:eastAsia="en-US" w:bidi="ar-SA"/>
        </w:rPr>
      </w:pPr>
      <w:r>
        <w:rPr>
          <w:rFonts w:ascii="arial" w:eastAsia="arial" w:hAnsi="arial" w:cs="arial"/>
          <w:color w:val="000000"/>
          <w:sz w:val="20"/>
          <w:lang w:val="en-US" w:eastAsia="en-US" w:bidi="ar-SA"/>
        </w:rPr>
        <w:t>"It's a very repressive climate and it is very focused over this one weekend, but the impact lasts all year because it really creates this climate of fear within the sex industry," Wesley said.</w:t>
      </w:r>
    </w:p>
    <w:p>
      <w:pPr>
        <w:spacing w:before="200" w:line="260" w:lineRule="atLeast"/>
        <w:jc w:val="both"/>
        <w:rPr>
          <w:lang w:val="en-US" w:eastAsia="en-US" w:bidi="ar-SA"/>
        </w:rPr>
      </w:pPr>
      <w:r>
        <w:rPr>
          <w:rFonts w:ascii="arial" w:eastAsia="arial" w:hAnsi="arial" w:cs="arial"/>
          <w:color w:val="000000"/>
          <w:sz w:val="20"/>
          <w:lang w:val="en-US" w:eastAsia="en-US" w:bidi="ar-SA"/>
        </w:rPr>
        <w:t>"Year after year, they do this operation, they never find victims of trafficking or, if they do, it's extremely marginal and operations like this only drive the industry further underground."</w:t>
      </w:r>
    </w:p>
    <w:p>
      <w:pPr>
        <w:spacing w:before="200" w:line="260" w:lineRule="atLeast"/>
        <w:jc w:val="both"/>
        <w:rPr>
          <w:lang w:val="en-US" w:eastAsia="en-US" w:bidi="ar-SA"/>
        </w:rPr>
      </w:pPr>
      <w:r>
        <w:rPr>
          <w:rFonts w:ascii="arial" w:eastAsia="arial" w:hAnsi="arial" w:cs="arial"/>
          <w:color w:val="000000"/>
          <w:sz w:val="20"/>
          <w:lang w:val="en-US" w:eastAsia="en-US" w:bidi="ar-SA"/>
        </w:rPr>
        <w:t>A coalition of women's groups says its own experience suggests exploitation and recruitment do indeed increase during the tourist-heavy Grand Prix week and that some of its own members have even been previously recruited in the leadup to the event.</w:t>
      </w:r>
    </w:p>
    <w:p>
      <w:pPr>
        <w:spacing w:before="200" w:line="260" w:lineRule="atLeast"/>
        <w:jc w:val="both"/>
        <w:rPr>
          <w:lang w:val="en-US" w:eastAsia="en-US" w:bidi="ar-SA"/>
        </w:rPr>
      </w:pPr>
      <w:r>
        <w:rPr>
          <w:rFonts w:ascii="arial" w:eastAsia="arial" w:hAnsi="arial" w:cs="arial"/>
          <w:color w:val="000000"/>
          <w:sz w:val="20"/>
          <w:lang w:val="en-US" w:eastAsia="en-US" w:bidi="ar-SA"/>
        </w:rPr>
        <w:t>"It's difficult to invalidate their (Stella's) experiences, but it's not at all coherent with what we see and we are all groups that work with women," said Eliane Legault, a spokeswoman for the Concertation des luttes contre l'exploitation sexuelle.</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the organization launched a two-pronged campaign this year, with part of the focus on using social media to tell girls between the ages of 15 and 18 to be careful when confronted with recruitment pitches offering easy money.</w:t>
      </w:r>
    </w:p>
    <w:p>
      <w:pPr>
        <w:spacing w:before="200" w:line="260" w:lineRule="atLeast"/>
        <w:jc w:val="both"/>
        <w:rPr>
          <w:lang w:val="en-US" w:eastAsia="en-US" w:bidi="ar-SA"/>
        </w:rPr>
      </w:pPr>
      <w:r>
        <w:rPr>
          <w:rFonts w:ascii="arial" w:eastAsia="arial" w:hAnsi="arial" w:cs="arial"/>
          <w:color w:val="000000"/>
          <w:sz w:val="20"/>
          <w:lang w:val="en-US" w:eastAsia="en-US" w:bidi="ar-SA"/>
        </w:rPr>
        <w:t>"We're asking young women to follow their instincts, to exercise their critical judgment,"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This week, Legault said the focus also falls on reminding the clientele their interest encourages recruitment and that buying sexual services is illegal in Canada.</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Cmdr. Michel Bourque, who also heads the provincial exploitation task force, said he doesn't have a scientific answer to give as to why the Grand Prix is linked to people being more inclined to seek out sexual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"It's something that has been carried in the public domain, but how based on facts is this perception? I can't really say," 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reported nearly two dozen arrests last year, including many for seeking services from a minor.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year,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created a training tool specifically geared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tourism and hospitality staff to identify potential cases of trafficking.</w:t>
      </w:r>
    </w:p>
    <w:p>
      <w:pPr>
        <w:spacing w:before="200" w:line="260" w:lineRule="atLeast"/>
        <w:jc w:val="both"/>
        <w:rPr>
          <w:lang w:val="en-US" w:eastAsia="en-US" w:bidi="ar-SA"/>
        </w:rPr>
      </w:pPr>
      <w:r>
        <w:rPr>
          <w:rFonts w:ascii="arial" w:eastAsia="arial" w:hAnsi="arial" w:cs="arial"/>
          <w:color w:val="000000"/>
          <w:sz w:val="20"/>
          <w:lang w:val="en-US" w:eastAsia="en-US" w:bidi="ar-SA"/>
        </w:rPr>
        <w:t>But Wesley argues no one has ever been able to produce figures to back up the claims about the June weekend race.</w:t>
      </w:r>
    </w:p>
    <w:p>
      <w:pPr>
        <w:spacing w:before="200" w:line="260" w:lineRule="atLeast"/>
        <w:jc w:val="both"/>
        <w:rPr>
          <w:lang w:val="en-US" w:eastAsia="en-US" w:bidi="ar-SA"/>
        </w:rPr>
      </w:pPr>
      <w:r>
        <w:rPr>
          <w:rFonts w:ascii="arial" w:eastAsia="arial" w:hAnsi="arial" w:cs="arial"/>
          <w:color w:val="000000"/>
          <w:sz w:val="20"/>
          <w:lang w:val="en-US" w:eastAsia="en-US" w:bidi="ar-SA"/>
        </w:rPr>
        <w:t>"If you just think through this notion that thousands of woman would somehow be brought into the city by force to come and work for an event that is three, four days long ... it makes no sense," Wesley said.</w:t>
      </w:r>
    </w:p>
    <w:p>
      <w:pPr>
        <w:spacing w:before="200" w:line="260" w:lineRule="atLeast"/>
        <w:jc w:val="both"/>
        <w:rPr>
          <w:lang w:val="en-US" w:eastAsia="en-US" w:bidi="ar-SA"/>
        </w:rPr>
      </w:pPr>
      <w:r>
        <w:rPr>
          <w:rFonts w:ascii="arial" w:eastAsia="arial" w:hAnsi="arial" w:cs="arial"/>
          <w:color w:val="000000"/>
          <w:sz w:val="20"/>
          <w:lang w:val="en-US" w:eastAsia="en-US" w:bidi="ar-SA"/>
        </w:rPr>
        <w:t>For a third year, the RCMP is employing the Griffon Initiative, an awareness campaign involving several agencies in Canada and the United States that aims to prevent exploitation.</w:t>
      </w:r>
    </w:p>
    <w:p>
      <w:pPr>
        <w:spacing w:before="200" w:line="260" w:lineRule="atLeast"/>
        <w:jc w:val="both"/>
        <w:rPr>
          <w:lang w:val="en-US" w:eastAsia="en-US" w:bidi="ar-SA"/>
        </w:rPr>
      </w:pPr>
      <w:r>
        <w:rPr>
          <w:rFonts w:ascii="arial" w:eastAsia="arial" w:hAnsi="arial" w:cs="arial"/>
          <w:color w:val="000000"/>
          <w:sz w:val="20"/>
          <w:lang w:val="en-US" w:eastAsia="en-US" w:bidi="ar-SA"/>
        </w:rPr>
        <w:t>"With every major event, there is a rise in sexual exploitation," said RCMP Sgt. Camille Habel. "We want people to realize that even if it's just once for them, for someone else they are being victimized one more time." !@COPYRIGHT=© 2018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7" style="position:absolute;z-index:2518302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Dan Istitene, Getty Images;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skyline is seen from Circuit Gilles Villeneuve, home to the Canadian Formula One Grand Prix.; </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8" style="position:absolute;z-index:251932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ALIEN SMUGGLING (90%); FORMULA ONE RACING (90%); HUMAN TRAFFICKING (90%); SEX OFFENSES (90%); SEX TRAFFICKING (90%); CHILD ABUSE (89%); CHILD TRAFFICKING (89%); CRIME, LAW ENFORCEMENT &amp; CORRECTIONS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WOMEN (89%); ARRESTS (78%); HUMAN RIGHTS VIOLATIONS (78%); NEGATIVE PERSONAL NEWS (78%); WOMEN WORKERS (78%); ASSOCIATIONS &amp; ORGANIZATIONS (77%); SOCIAL MEDIA (68%); ONLINE MARKETING &amp; ADVERTISING (54%); DEPORTATION (53%); earned,reputation,turning,hotbed,sexual,exploitation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SOCIAL MEDIA (68%); ONLINE MARKETING &amp; ADVERTISING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9"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5"/>
          <w:headerReference w:type="default" r:id="rId766"/>
          <w:footerReference w:type="even" r:id="rId767"/>
          <w:footerReference w:type="default" r:id="rId768"/>
          <w:headerReference w:type="first" r:id="rId769"/>
          <w:footerReference w:type="first" r:id="rId770"/>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771" w:history="1">
        <w:r>
          <w:rPr>
            <w:rFonts w:ascii="arial" w:eastAsia="arial" w:hAnsi="arial" w:cs="arial"/>
            <w:b/>
            <w:bCs/>
            <w:i/>
            <w:color w:val="0077CC"/>
            <w:kern w:val="32"/>
            <w:sz w:val="28"/>
            <w:szCs w:val="32"/>
            <w:u w:val="single"/>
            <w:shd w:val="clear" w:color="auto" w:fill="FFFFFF"/>
            <w:lang w:val="en-US" w:eastAsia="en-US" w:bidi="ar-SA"/>
          </w:rPr>
          <w:t xml:space="preserve">Trial begins for </w:t>
        </w:r>
      </w:hyperlink>
      <w:hyperlink r:id="rId77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71" w:history="1">
        <w:r>
          <w:rPr>
            <w:rFonts w:ascii="arial" w:eastAsia="arial" w:hAnsi="arial" w:cs="arial"/>
            <w:b/>
            <w:bCs/>
            <w:i/>
            <w:color w:val="0077CC"/>
            <w:kern w:val="32"/>
            <w:sz w:val="28"/>
            <w:szCs w:val="32"/>
            <w:u w:val="single"/>
            <w:shd w:val="clear" w:color="auto" w:fill="FFFFFF"/>
            <w:lang w:val="en-US" w:eastAsia="en-US" w:bidi="ar-SA"/>
          </w:rPr>
          <w:t xml:space="preserve"> man charged with fatal stabbing of unborn child; Man faces trial in stabbing of unborn child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4, 2019 Wednesday 05:40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Canadian Press All Rights Reserved</w:t>
      </w:r>
    </w:p>
    <w:p>
      <w:pPr>
        <w:spacing w:before="120" w:line="220" w:lineRule="atLeast"/>
        <w:rPr>
          <w:lang w:val="en-US" w:eastAsia="en-US" w:bidi="ar-SA"/>
        </w:rPr>
      </w:pPr>
      <w:r>
        <w:rPr>
          <w:lang w:val="en-US" w:eastAsia="en-US" w:bidi="ar-SA"/>
        </w:rPr>
        <w:br/>
      </w:r>
      <w:r>
        <w:pict>
          <v:shape id="_x0000_i1250" type="#_x0000_t75" style="width:150pt;height:21.75pt">
            <v:imagedata r:id="rId140"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Sidhartha Banerjee, The Canadian Press</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51"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charged with fatally stabbing his unborn baby had been fighting with his pregnant wife the evening prior to the attack, a jury trial heard Wednesday.</w:t>
      </w:r>
    </w:p>
    <w:p>
      <w:pPr>
        <w:spacing w:before="200" w:line="260" w:lineRule="atLeast"/>
        <w:jc w:val="both"/>
        <w:rPr>
          <w:lang w:val="en-US" w:eastAsia="en-US" w:bidi="ar-SA"/>
        </w:rPr>
      </w:pPr>
      <w:r>
        <w:rPr>
          <w:rFonts w:ascii="arial" w:eastAsia="arial" w:hAnsi="arial" w:cs="arial"/>
          <w:color w:val="000000"/>
          <w:sz w:val="20"/>
          <w:lang w:val="en-US" w:eastAsia="en-US" w:bidi="ar-SA"/>
        </w:rPr>
        <w:t>Sofiane Ghazi, 39, is charged with first-degree murder of the infant, referred to in court simply as "Baby Ghazi."</w:t>
      </w:r>
    </w:p>
    <w:p>
      <w:pPr>
        <w:spacing w:before="200" w:line="260" w:lineRule="atLeast"/>
        <w:jc w:val="both"/>
        <w:rPr>
          <w:lang w:val="en-US" w:eastAsia="en-US" w:bidi="ar-SA"/>
        </w:rPr>
      </w:pPr>
      <w:r>
        <w:rPr>
          <w:rFonts w:ascii="arial" w:eastAsia="arial" w:hAnsi="arial" w:cs="arial"/>
          <w:color w:val="000000"/>
          <w:sz w:val="20"/>
          <w:lang w:val="en-US" w:eastAsia="en-US" w:bidi="ar-SA"/>
        </w:rPr>
        <w:t>He is also charged with attempted murder in the alleged stabbing of his ex-wife, who was 36 weeks pregnant.</w:t>
      </w:r>
    </w:p>
    <w:p>
      <w:pPr>
        <w:spacing w:before="200" w:line="260" w:lineRule="atLeast"/>
        <w:jc w:val="both"/>
        <w:rPr>
          <w:lang w:val="en-US" w:eastAsia="en-US" w:bidi="ar-SA"/>
        </w:rPr>
      </w:pPr>
      <w:r>
        <w:rPr>
          <w:rFonts w:ascii="arial" w:eastAsia="arial" w:hAnsi="arial" w:cs="arial"/>
          <w:color w:val="000000"/>
          <w:sz w:val="20"/>
          <w:lang w:val="en-US" w:eastAsia="en-US" w:bidi="ar-SA"/>
        </w:rPr>
        <w:t>"He struck her in the stomach with a carving fork," prosecutor Chantal Michaud told jurors in her opening statement. "What's particular about this case compared to other homicide cases is the accused injured Baby Ghazi while (the baby) was still inside the womb."</w:t>
      </w:r>
    </w:p>
    <w:p>
      <w:pPr>
        <w:spacing w:before="200" w:line="260" w:lineRule="atLeast"/>
        <w:jc w:val="both"/>
        <w:rPr>
          <w:lang w:val="en-US" w:eastAsia="en-US" w:bidi="ar-SA"/>
        </w:rPr>
      </w:pPr>
      <w:r>
        <w:rPr>
          <w:rFonts w:ascii="arial" w:eastAsia="arial" w:hAnsi="arial" w:cs="arial"/>
          <w:color w:val="000000"/>
          <w:sz w:val="20"/>
          <w:lang w:val="en-US" w:eastAsia="en-US" w:bidi="ar-SA"/>
        </w:rPr>
        <w:t>The mother was rushed to hospital and the child was delivered by emergency C-section following the alleged attack on July 24, 2017.</w:t>
      </w:r>
    </w:p>
    <w:p>
      <w:pPr>
        <w:spacing w:before="200" w:line="260" w:lineRule="atLeast"/>
        <w:jc w:val="both"/>
        <w:rPr>
          <w:lang w:val="en-US" w:eastAsia="en-US" w:bidi="ar-SA"/>
        </w:rPr>
      </w:pPr>
      <w:r>
        <w:rPr>
          <w:rFonts w:ascii="arial" w:eastAsia="arial" w:hAnsi="arial" w:cs="arial"/>
          <w:color w:val="000000"/>
          <w:sz w:val="20"/>
          <w:lang w:val="en-US" w:eastAsia="en-US" w:bidi="ar-SA"/>
        </w:rPr>
        <w:t>After the birth, the baby had a heartbeat for several minutes, Michaud told jurors, before succumbing to the injuries.</w:t>
      </w:r>
    </w:p>
    <w:p>
      <w:pPr>
        <w:spacing w:before="200" w:line="260" w:lineRule="atLeast"/>
        <w:jc w:val="both"/>
        <w:rPr>
          <w:lang w:val="en-US" w:eastAsia="en-US" w:bidi="ar-SA"/>
        </w:rPr>
      </w:pPr>
      <w:r>
        <w:rPr>
          <w:rFonts w:ascii="arial" w:eastAsia="arial" w:hAnsi="arial" w:cs="arial"/>
          <w:color w:val="000000"/>
          <w:sz w:val="20"/>
          <w:lang w:val="en-US" w:eastAsia="en-US" w:bidi="ar-SA"/>
        </w:rPr>
        <w:t>The accused formally pleaded not guilty as the jury, after being briefed by Quebec Superior Court Justice Jean-Francois Buffoni, began hearing the Crown's evidence.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20 witnesses will take the stand, Michaud said, including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first responders and civilians. Also expected to testify is Ghazi's former spouse.</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the Crown will also call the doctors who helped deliver the baby and a pathologist who examined the victim.</w:t>
      </w:r>
    </w:p>
    <w:p>
      <w:pPr>
        <w:spacing w:before="200" w:line="260" w:lineRule="atLeast"/>
        <w:jc w:val="both"/>
        <w:rPr>
          <w:lang w:val="en-US" w:eastAsia="en-US" w:bidi="ar-SA"/>
        </w:rPr>
      </w:pPr>
      <w:r>
        <w:rPr>
          <w:rFonts w:ascii="arial" w:eastAsia="arial" w:hAnsi="arial" w:cs="arial"/>
          <w:color w:val="000000"/>
          <w:sz w:val="20"/>
          <w:lang w:val="en-US" w:eastAsia="en-US" w:bidi="ar-SA"/>
        </w:rPr>
        <w:t>The jury heard first from next-door neighbour Noella Bernier, who testified she heard screams through the walls at about 2 a.m. and watched the accused walk quickly down the back stairs from his balcony to the couple's car and drive away.</w:t>
      </w:r>
    </w:p>
    <w:p>
      <w:pPr>
        <w:spacing w:before="200" w:line="260" w:lineRule="atLeast"/>
        <w:jc w:val="both"/>
        <w:rPr>
          <w:lang w:val="en-US" w:eastAsia="en-US" w:bidi="ar-SA"/>
        </w:rPr>
      </w:pPr>
      <w:r>
        <w:rPr>
          <w:rFonts w:ascii="arial" w:eastAsia="arial" w:hAnsi="arial" w:cs="arial"/>
          <w:color w:val="000000"/>
          <w:sz w:val="20"/>
          <w:lang w:val="en-US" w:eastAsia="en-US" w:bidi="ar-SA"/>
        </w:rPr>
        <w:t>Bernier said then she could hear what she described as "hysterical screams" from a shared corridor between the two apartments and found the woman urging her to call for help.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Sitting the pregnant woman down on the steps, she called 911,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paramedics arrived quickly.</w:t>
      </w:r>
    </w:p>
    <w:p>
      <w:pPr>
        <w:spacing w:before="200" w:line="260" w:lineRule="atLeast"/>
        <w:jc w:val="both"/>
        <w:rPr>
          <w:lang w:val="en-US" w:eastAsia="en-US" w:bidi="ar-SA"/>
        </w:rPr>
      </w:pPr>
      <w:r>
        <w:rPr>
          <w:rFonts w:ascii="arial" w:eastAsia="arial" w:hAnsi="arial" w:cs="arial"/>
          <w:color w:val="000000"/>
          <w:sz w:val="20"/>
          <w:lang w:val="en-US" w:eastAsia="en-US" w:bidi="ar-SA"/>
        </w:rPr>
        <w:t>Bernier shook and sobbed as she testified about the large amount of blood. She said when paramedics cut away at the woman's night gown, she saw the puncture wounds in her stomach.</w:t>
      </w:r>
    </w:p>
    <w:p>
      <w:pPr>
        <w:spacing w:before="200" w:line="260" w:lineRule="atLeast"/>
        <w:jc w:val="both"/>
        <w:rPr>
          <w:lang w:val="en-US" w:eastAsia="en-US" w:bidi="ar-SA"/>
        </w:rPr>
      </w:pPr>
      <w:r>
        <w:rPr>
          <w:rFonts w:ascii="arial" w:eastAsia="arial" w:hAnsi="arial" w:cs="arial"/>
          <w:color w:val="000000"/>
          <w:sz w:val="20"/>
          <w:lang w:val="en-US" w:eastAsia="en-US" w:bidi="ar-SA"/>
        </w:rPr>
        <w:t>The witness said she'd moved into the building about a month before the couple did in January 2017 and that she often heard them arguing.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prosecutor noted in her opening that the couple had been married for 12 years and already had two children - a girl and a boy - 7 and 5. </w:t>
      </w:r>
    </w:p>
    <w:p>
      <w:pPr>
        <w:spacing w:before="200" w:line="260" w:lineRule="atLeast"/>
        <w:jc w:val="both"/>
        <w:rPr>
          <w:lang w:val="en-US" w:eastAsia="en-US" w:bidi="ar-SA"/>
        </w:rPr>
      </w:pPr>
      <w:r>
        <w:rPr>
          <w:rFonts w:ascii="arial" w:eastAsia="arial" w:hAnsi="arial" w:cs="arial"/>
          <w:color w:val="000000"/>
          <w:sz w:val="20"/>
          <w:lang w:val="en-US" w:eastAsia="en-US" w:bidi="ar-SA"/>
        </w:rPr>
        <w:t>"Mr. Ghazi consumed hard drugs and the couple was going through difficulties at the time," Michaud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July 23, the woman, believing Ghazi had been taking drugs, ordered him from their apartment. He refused and she called 911 which led him to leave angrily before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Michaud told jurors Ghazi returned several hours later, still angry, and scolded her for calling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before he allegedly attacked her.</w:t>
      </w:r>
    </w:p>
    <w:p>
      <w:pPr>
        <w:spacing w:before="200" w:line="260" w:lineRule="atLeast"/>
        <w:jc w:val="both"/>
        <w:rPr>
          <w:lang w:val="en-US" w:eastAsia="en-US" w:bidi="ar-SA"/>
        </w:rPr>
      </w:pPr>
      <w:r>
        <w:rPr>
          <w:rFonts w:ascii="arial" w:eastAsia="arial" w:hAnsi="arial" w:cs="arial"/>
          <w:color w:val="000000"/>
          <w:sz w:val="20"/>
          <w:lang w:val="en-US" w:eastAsia="en-US" w:bidi="ar-SA"/>
        </w:rPr>
        <w:t>"You should know from now that questions of intention, premeditation and deliberate comments will be at the heart of the litigation," Michaud told the jury. "It will be up to you to determine what state of mind the accused was in at the time of the event."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Jurors later heard from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crime scene technician who videotaped the apartment.</w:t>
      </w:r>
    </w:p>
    <w:p>
      <w:pPr>
        <w:spacing w:before="200" w:line="260" w:lineRule="atLeast"/>
        <w:jc w:val="both"/>
        <w:rPr>
          <w:lang w:val="en-US" w:eastAsia="en-US" w:bidi="ar-SA"/>
        </w:rPr>
      </w:pPr>
      <w:r>
        <w:rPr>
          <w:rFonts w:ascii="arial" w:eastAsia="arial" w:hAnsi="arial" w:cs="arial"/>
          <w:color w:val="000000"/>
          <w:sz w:val="20"/>
          <w:lang w:val="en-US" w:eastAsia="en-US" w:bidi="ar-SA"/>
        </w:rPr>
        <w:t>The trial is expected to last up to five weeks.</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2"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PREGNANCY &amp; CHILDBIRTH (91%); MURDER (90%); STABBINGS (90%); NEGATIVE PERSONAL NEWS (90%); HOMICIDE (90%); CRIME, LAW ENFORCEMENT &amp; CORRECTIONS (89%); JURY TRIALS (89%); PARAMEDICS (89%); WOUNDS &amp; INJURIES (89%); INFANTS &amp; TODDLERS (88%); EYEWITNESSES (88%); WITNESSES (88%); LAW COURTS &amp; TRIBUNALS (88%); CUTS &amp; ABRASIONS (74%); SAFETY, ACCIDENTS &amp; DISASTERS (74%); EMERGENCY SERVICES (74%); JUDGES (74%); PUBLIC PROSECUTORS (69%); CRIMINAL OFFENSES (69%); SURGERY &amp; TRANSPLANTATION (66%); PATHOLOGY (65%);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PARAMEDICS (89%); PATHOLOGY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(72%); QUEBEC, CANADA (57%);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2"/>
          <w:headerReference w:type="default" r:id="rId773"/>
          <w:footerReference w:type="even" r:id="rId774"/>
          <w:footerReference w:type="default" r:id="rId775"/>
          <w:headerReference w:type="first" r:id="rId776"/>
          <w:footerReference w:type="first" r:id="rId777"/>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778" w:history="1">
        <w:r>
          <w:rPr>
            <w:rFonts w:ascii="arial" w:eastAsia="arial" w:hAnsi="arial" w:cs="arial"/>
            <w:b/>
            <w:bCs/>
            <w:i/>
            <w:color w:val="0077CC"/>
            <w:kern w:val="32"/>
            <w:sz w:val="28"/>
            <w:szCs w:val="32"/>
            <w:u w:val="single"/>
            <w:shd w:val="clear" w:color="auto" w:fill="FFFFFF"/>
            <w:lang w:val="en-US" w:eastAsia="en-US" w:bidi="ar-SA"/>
          </w:rPr>
          <w:t xml:space="preserve">Class-action filed over 'abusive' strip searches at </w:t>
        </w:r>
      </w:hyperlink>
      <w:hyperlink r:id="rId77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78" w:history="1">
        <w:r>
          <w:rPr>
            <w:rFonts w:ascii="arial" w:eastAsia="arial" w:hAnsi="arial" w:cs="arial"/>
            <w:b/>
            <w:bCs/>
            <w:i/>
            <w:color w:val="0077CC"/>
            <w:kern w:val="32"/>
            <w:sz w:val="28"/>
            <w:szCs w:val="32"/>
            <w:u w:val="single"/>
            <w:shd w:val="clear" w:color="auto" w:fill="FFFFFF"/>
            <w:lang w:val="en-US" w:eastAsia="en-US" w:bidi="ar-SA"/>
          </w:rPr>
          <w:t xml:space="preserve"> prisons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19,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888 words</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54" style="position:absolute;z-index:25172992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Facing what seemed like an insurmountable "culture of delays" plaguing the provincial court system, in October 2016 the Quebec government announced a series of measures it hoped could remedy the situation( </w:t>
      </w:r>
      <w:hyperlink r:id="rId779" w:history="1">
        <w:r>
          <w:rPr>
            <w:rFonts w:ascii="arial" w:eastAsia="arial" w:hAnsi="arial" w:cs="arial"/>
            <w:i/>
            <w:color w:val="0077CC"/>
            <w:sz w:val="20"/>
            <w:u w:val="single"/>
            <w:shd w:val="clear" w:color="auto" w:fill="FFFFFF"/>
            <w:lang w:val="en-US" w:eastAsia="en-US" w:bidi="ar-SA"/>
          </w:rPr>
          <w:t>https://montrealgazette.com/news/local-news/quebecs-justice-minister-unveils-plan-to-help-remedy-long-delays-in-criminal-court-cases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them was that people being held in custody following their arrests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would no longer make their first court appearance in person before a judge. The hearings would instead be held through a video link-up from local detention centres, depending on where the arrest took place.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if the measure has reduced delays, it also came with a consequence: people entering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Bordeaux or Rivière-des-Prairies prisons to use the video technology also need to be strip-searched first, a process the Supreme Court of Canada has deemed "fundamentally humiliating and demeaning."</w:t>
      </w:r>
    </w:p>
    <w:p>
      <w:pPr>
        <w:spacing w:before="200" w:line="260" w:lineRule="atLeast"/>
        <w:jc w:val="both"/>
        <w:rPr>
          <w:lang w:val="en-US" w:eastAsia="en-US" w:bidi="ar-SA"/>
        </w:rPr>
      </w:pPr>
      <w:r>
        <w:rPr>
          <w:rFonts w:ascii="arial" w:eastAsia="arial" w:hAnsi="arial" w:cs="arial"/>
          <w:color w:val="000000"/>
          <w:sz w:val="20"/>
          <w:lang w:val="en-US" w:eastAsia="en-US" w:bidi="ar-SA"/>
        </w:rPr>
        <w:t>A new class-action lawsuit, filed in early December but not yet authorized by a judge, is now seeking compensation for people who've been affected by the change since October 2016.</w:t>
      </w:r>
    </w:p>
    <w:p>
      <w:pPr>
        <w:spacing w:before="200" w:line="260" w:lineRule="atLeast"/>
        <w:jc w:val="both"/>
        <w:rPr>
          <w:lang w:val="en-US" w:eastAsia="en-US" w:bidi="ar-SA"/>
        </w:rPr>
      </w:pPr>
      <w:r>
        <w:rPr>
          <w:rFonts w:ascii="arial" w:eastAsia="arial" w:hAnsi="arial" w:cs="arial"/>
          <w:color w:val="000000"/>
          <w:sz w:val="20"/>
          <w:lang w:val="en-US" w:eastAsia="en-US" w:bidi="ar-SA"/>
        </w:rPr>
        <w:t>"The Supreme Court has been saying (strip searches) should be avoided at all costs unless it's absolutely necessary," said Anne-Julie Asselin, a lawyer from the firm behind the class-action, Trudel Johnston &amp;; Lespérance. "And in our opinion, in these cases, it isn't necessary."</w:t>
      </w:r>
    </w:p>
    <w:p>
      <w:pPr>
        <w:spacing w:before="200" w:line="260" w:lineRule="atLeast"/>
        <w:jc w:val="both"/>
        <w:rPr>
          <w:lang w:val="en-US" w:eastAsia="en-US" w:bidi="ar-SA"/>
        </w:rPr>
      </w:pPr>
      <w:r>
        <w:rPr>
          <w:rFonts w:ascii="arial" w:eastAsia="arial" w:hAnsi="arial" w:cs="arial"/>
          <w:color w:val="000000"/>
          <w:sz w:val="20"/>
          <w:lang w:val="en-US" w:eastAsia="en-US" w:bidi="ar-SA"/>
        </w:rPr>
        <w:t>More specifically, the class action is seeking compensation for anyone brought to either of the two prisons to have their first court appearance via video link, and strip-searched only to be granted their release by the presiding judge.</w:t>
      </w:r>
    </w:p>
    <w:p>
      <w:pPr>
        <w:spacing w:before="200" w:line="260" w:lineRule="atLeast"/>
        <w:jc w:val="both"/>
        <w:rPr>
          <w:lang w:val="en-US" w:eastAsia="en-US" w:bidi="ar-SA"/>
        </w:rPr>
      </w:pPr>
      <w:r>
        <w:rPr>
          <w:rFonts w:ascii="arial" w:eastAsia="arial" w:hAnsi="arial" w:cs="arial"/>
          <w:color w:val="000000"/>
          <w:sz w:val="20"/>
          <w:lang w:val="en-US" w:eastAsia="en-US" w:bidi="ar-SA"/>
        </w:rPr>
        <w:t>It also seeks damages for people "arbitrarily" detained at the prisons while they wait for the paperwork to be transferred from the courthouse following their hearing. In all, it argues each class member should be entitled to $2,500.</w:t>
      </w:r>
    </w:p>
    <w:p>
      <w:pPr>
        <w:spacing w:before="200" w:line="260" w:lineRule="atLeast"/>
        <w:jc w:val="both"/>
        <w:rPr>
          <w:lang w:val="en-US" w:eastAsia="en-US" w:bidi="ar-SA"/>
        </w:rPr>
      </w:pPr>
      <w:r>
        <w:rPr>
          <w:rFonts w:ascii="arial" w:eastAsia="arial" w:hAnsi="arial" w:cs="arial"/>
          <w:color w:val="000000"/>
          <w:sz w:val="20"/>
          <w:lang w:val="en-US" w:eastAsia="en-US" w:bidi="ar-SA"/>
        </w:rPr>
        <w:t>"He remains strongly marked by this traumatic and humiliating experience. The applicant felt deeply humiliated and despised during the strip search he had to undergo."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lead plaintiff in the class action, Mathieu Barbeau, 43, was arrested for impaired driving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September. He was brought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operational centre and kept overnight.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next morning, he was loaded into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van and driven to the Rivière-des-Prairies prison ahead of his scheduled court appearance, by video, in the afternoon.</w:t>
      </w:r>
    </w:p>
    <w:p>
      <w:pPr>
        <w:spacing w:before="200" w:line="260" w:lineRule="atLeast"/>
        <w:jc w:val="both"/>
        <w:rPr>
          <w:lang w:val="en-US" w:eastAsia="en-US" w:bidi="ar-SA"/>
        </w:rPr>
      </w:pPr>
      <w:r>
        <w:rPr>
          <w:rFonts w:ascii="arial" w:eastAsia="arial" w:hAnsi="arial" w:cs="arial"/>
          <w:color w:val="000000"/>
          <w:sz w:val="20"/>
          <w:lang w:val="en-US" w:eastAsia="en-US" w:bidi="ar-SA"/>
        </w:rPr>
        <w:t>After arriving at the prison, the suit alleges that Barbeau was called into a small cubicle with four-feet-high walls and asked to get naked.</w:t>
      </w:r>
    </w:p>
    <w:p>
      <w:pPr>
        <w:spacing w:before="200" w:line="260" w:lineRule="atLeast"/>
        <w:jc w:val="both"/>
        <w:rPr>
          <w:lang w:val="en-US" w:eastAsia="en-US" w:bidi="ar-SA"/>
        </w:rPr>
      </w:pPr>
      <w:r>
        <w:rPr>
          <w:rFonts w:ascii="arial" w:eastAsia="arial" w:hAnsi="arial" w:cs="arial"/>
          <w:color w:val="000000"/>
          <w:sz w:val="20"/>
          <w:lang w:val="en-US" w:eastAsia="en-US" w:bidi="ar-SA"/>
        </w:rPr>
        <w:t>The suit says the strip search was performed by the definition established in the law on Quebec's correctional systems: the person, naked, has their mouth, nostrils and ears searched.</w:t>
      </w:r>
    </w:p>
    <w:p>
      <w:pPr>
        <w:spacing w:before="200" w:line="260" w:lineRule="atLeast"/>
        <w:jc w:val="both"/>
        <w:rPr>
          <w:lang w:val="en-US" w:eastAsia="en-US" w:bidi="ar-SA"/>
        </w:rPr>
      </w:pPr>
      <w:r>
        <w:rPr>
          <w:rFonts w:ascii="arial" w:eastAsia="arial" w:hAnsi="arial" w:cs="arial"/>
          <w:color w:val="000000"/>
          <w:sz w:val="20"/>
          <w:lang w:val="en-US" w:eastAsia="en-US" w:bidi="ar-SA"/>
        </w:rPr>
        <w:t>They are also to lift "in the case of women, the breasts, and in the case of men, the penis and testicles, and bend to allow the visual inspection of the rectum and vagina."</w:t>
      </w:r>
    </w:p>
    <w:p>
      <w:pPr>
        <w:spacing w:before="200" w:line="260" w:lineRule="atLeast"/>
        <w:jc w:val="both"/>
        <w:rPr>
          <w:lang w:val="en-US" w:eastAsia="en-US" w:bidi="ar-SA"/>
        </w:rPr>
      </w:pPr>
      <w:r>
        <w:rPr>
          <w:rFonts w:ascii="arial" w:eastAsia="arial" w:hAnsi="arial" w:cs="arial"/>
          <w:color w:val="000000"/>
          <w:sz w:val="20"/>
          <w:lang w:val="en-US" w:eastAsia="en-US" w:bidi="ar-SA"/>
        </w:rPr>
        <w:t>Barbeau had never been strip-searched or detained before, the suit says. He was ordered released on a promise to appear after his two-minute court appearance by video, but kept detained for another six hours while waiting for the court clerk to transfer the documents to prison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"He remains strongly marked by this traumatic and humiliating experience," the suit says. "The applicant felt deeply humiliated and despised during the strip search he had to undergo."</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Asselin, the law firm took a random sample of one week in the fall and found roughly 40 cases that could be eligible for the suit.</w:t>
      </w:r>
    </w:p>
    <w:p>
      <w:pPr>
        <w:spacing w:before="200" w:line="260" w:lineRule="atLeast"/>
        <w:jc w:val="both"/>
        <w:rPr>
          <w:lang w:val="en-US" w:eastAsia="en-US" w:bidi="ar-SA"/>
        </w:rPr>
      </w:pPr>
      <w:r>
        <w:rPr>
          <w:rFonts w:ascii="arial" w:eastAsia="arial" w:hAnsi="arial" w:cs="arial"/>
          <w:color w:val="000000"/>
          <w:sz w:val="20"/>
          <w:lang w:val="en-US" w:eastAsia="en-US" w:bidi="ar-SA"/>
        </w:rPr>
        <w:t>"If you multiply that by the number of weeks, over two years, it's a lot of people," she said. "We know there are several hundred, if not a few thousand."</w:t>
      </w:r>
    </w:p>
    <w:p>
      <w:pPr>
        <w:spacing w:before="200" w:line="260" w:lineRule="atLeast"/>
        <w:jc w:val="both"/>
        <w:rPr>
          <w:lang w:val="en-US" w:eastAsia="en-US" w:bidi="ar-SA"/>
        </w:rPr>
      </w:pPr>
      <w:r>
        <w:rPr>
          <w:rFonts w:ascii="arial" w:eastAsia="arial" w:hAnsi="arial" w:cs="arial"/>
          <w:color w:val="000000"/>
          <w:sz w:val="20"/>
          <w:lang w:val="en-US" w:eastAsia="en-US" w:bidi="ar-SA"/>
        </w:rPr>
        <w:t>The suit contends the practice is abusive, but especially so "since it could easily be avoided."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gives examples to illustrate the point. It says the provincial court system is already doing video-conference appearances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operational centres - where people are not strip-searched - on Saturdays and holidays.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also points out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municipal court system will start doing video appearances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operational centres on weekdays as of next year.</w:t>
      </w:r>
    </w:p>
    <w:p>
      <w:pPr>
        <w:spacing w:before="200" w:line="260" w:lineRule="atLeast"/>
        <w:jc w:val="both"/>
        <w:rPr>
          <w:lang w:val="en-US" w:eastAsia="en-US" w:bidi="ar-SA"/>
        </w:rPr>
      </w:pPr>
      <w:r>
        <w:rPr>
          <w:rFonts w:ascii="arial" w:eastAsia="arial" w:hAnsi="arial" w:cs="arial"/>
          <w:color w:val="000000"/>
          <w:sz w:val="20"/>
          <w:lang w:val="en-US" w:eastAsia="en-US" w:bidi="ar-SA"/>
        </w:rPr>
        <w:t>"Yes, we're asking for money because these people have suffered deeply from being strip-searched," Asselin said. "But our main objective is that this practice just ceases - it makes no sense to keep doing it when you know there's another way to do it."</w:t>
      </w:r>
    </w:p>
    <w:p>
      <w:pPr>
        <w:spacing w:before="200" w:line="260" w:lineRule="atLeast"/>
        <w:jc w:val="both"/>
        <w:rPr>
          <w:lang w:val="en-US" w:eastAsia="en-US" w:bidi="ar-SA"/>
        </w:rPr>
      </w:pPr>
      <w:r>
        <w:rPr>
          <w:rFonts w:ascii="arial" w:eastAsia="arial" w:hAnsi="arial" w:cs="arial"/>
          <w:color w:val="000000"/>
          <w:sz w:val="20"/>
          <w:lang w:val="en-US" w:eastAsia="en-US" w:bidi="ar-SA"/>
        </w:rPr>
        <w:t>Quebec's public security department, which oversees the province's correctional facilities, refused to comment on the class action, or the use of strip searches in general, given the matter could be before the courts.</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555"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justice minister unveils plan to help remedy long delays in criminal court cases( </w:t>
      </w:r>
      <w:hyperlink r:id="rId779" w:history="1">
        <w:r>
          <w:rPr>
            <w:rFonts w:ascii="arial" w:eastAsia="arial" w:hAnsi="arial" w:cs="arial"/>
            <w:i/>
            <w:color w:val="0077CC"/>
            <w:sz w:val="20"/>
            <w:u w:val="single"/>
            <w:shd w:val="clear" w:color="auto" w:fill="FFFFFF"/>
            <w:lang w:val="en-US" w:eastAsia="en-US" w:bidi="ar-SA"/>
          </w:rPr>
          <w:t>https://montrealgazette.com/news/local-news/quebecs-justice-minister-unveils-plan-to-help-remedy-long-delays-in-criminal-court-cases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Editorial: Court delays in Quebec require swift attention( </w:t>
      </w:r>
      <w:hyperlink r:id="rId780" w:history="1">
        <w:r>
          <w:rPr>
            <w:rFonts w:ascii="arial" w:eastAsia="arial" w:hAnsi="arial" w:cs="arial"/>
            <w:i/>
            <w:color w:val="0077CC"/>
            <w:sz w:val="20"/>
            <w:u w:val="single"/>
            <w:shd w:val="clear" w:color="auto" w:fill="FFFFFF"/>
            <w:lang w:val="en-US" w:eastAsia="en-US" w:bidi="ar-SA"/>
          </w:rPr>
          <w:t>https://montrealgazette.com/opinion/editorials/editorial-court-delays-in-quebec-require-swift-attention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government 'on the right track' in reducing court delays( </w:t>
      </w:r>
      <w:hyperlink r:id="rId781" w:history="1">
        <w:r>
          <w:rPr>
            <w:rFonts w:ascii="arial" w:eastAsia="arial" w:hAnsi="arial" w:cs="arial"/>
            <w:i/>
            <w:color w:val="0077CC"/>
            <w:sz w:val="20"/>
            <w:u w:val="single"/>
            <w:shd w:val="clear" w:color="auto" w:fill="FFFFFF"/>
            <w:lang w:val="en-US" w:eastAsia="en-US" w:bidi="ar-SA"/>
          </w:rPr>
          <w:t>https://montrealgazette.com/news/local-news/quebec-government-on-the-right-track-in-reducing-court-delays</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5"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DELAYS &amp; POSTPONEMENTS (90%); NEGATIVE PERSONAL NEWS (90%); CLASS ACTIONS (89%); JUDGES (89%); LAW COURTS &amp; TRIBUNALS (89%); SUITS &amp; CLAIMS (89%); ARRESTS (87%); SUPREME COURTS (74%); LITIGATION (74%); LAWYERS (70%); DRIVING WHILE INTOXICATED (67%); DAMAGES (67%); facing,seemed,insurmountable,culture,delays,plaguing !@PERMALINK= </w:t>
      </w:r>
      <w:hyperlink r:id="rId782" w:history="1">
        <w:r>
          <w:rPr>
            <w:rFonts w:ascii="arial" w:eastAsia="arial" w:hAnsi="arial" w:cs="arial"/>
            <w:i/>
            <w:color w:val="0077CC"/>
            <w:sz w:val="20"/>
            <w:u w:val="single"/>
            <w:shd w:val="clear" w:color="auto" w:fill="FFFFFF"/>
            <w:lang w:val="en-US" w:eastAsia="en-US" w:bidi="ar-SA"/>
          </w:rPr>
          <w:t>https://montrealgazette.com/news/local-news/class-action-filed-over-abusive-strip-searches-at-</w:t>
        </w:r>
      </w:hyperlink>
      <w:hyperlink r:id="rId782" w:history="1">
        <w:r>
          <w:rPr>
            <w:rFonts w:ascii="arial" w:eastAsia="arial" w:hAnsi="arial" w:cs="arial"/>
            <w:b/>
            <w:i/>
            <w:color w:val="0077CC"/>
            <w:sz w:val="20"/>
            <w:u w:val="single"/>
            <w:shd w:val="clear" w:color="auto" w:fill="FFFFFF"/>
            <w:lang w:val="en-US" w:eastAsia="en-US" w:bidi="ar-SA"/>
          </w:rPr>
          <w:t>montreal</w:t>
        </w:r>
      </w:hyperlink>
      <w:hyperlink r:id="rId782" w:history="1">
        <w:r>
          <w:rPr>
            <w:rFonts w:ascii="arial" w:eastAsia="arial" w:hAnsi="arial" w:cs="arial"/>
            <w:i/>
            <w:color w:val="0077CC"/>
            <w:sz w:val="20"/>
            <w:u w:val="single"/>
            <w:shd w:val="clear" w:color="auto" w:fill="FFFFFF"/>
            <w:lang w:val="en-US" w:eastAsia="en-US" w:bidi="ar-SA"/>
          </w:rPr>
          <w:t>-prisons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(87%); QUEBEC, CANADA (56%);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3"/>
          <w:headerReference w:type="default" r:id="rId784"/>
          <w:footerReference w:type="even" r:id="rId785"/>
          <w:footerReference w:type="default" r:id="rId786"/>
          <w:headerReference w:type="first" r:id="rId787"/>
          <w:footerReference w:type="first" r:id="rId788"/>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789" w:history="1">
        <w:r>
          <w:rPr>
            <w:rFonts w:ascii="arial" w:eastAsia="arial" w:hAnsi="arial" w:cs="arial"/>
            <w:b/>
            <w:bCs/>
            <w:i/>
            <w:color w:val="0077CC"/>
            <w:kern w:val="32"/>
            <w:sz w:val="28"/>
            <w:szCs w:val="32"/>
            <w:u w:val="single"/>
            <w:shd w:val="clear" w:color="auto" w:fill="FFFFFF"/>
            <w:lang w:val="en-US" w:eastAsia="en-US" w:bidi="ar-SA"/>
          </w:rPr>
          <w:t xml:space="preserve">Class-action filed over 'abusive' strip searches at </w:t>
        </w:r>
      </w:hyperlink>
      <w:hyperlink r:id="rId78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89" w:history="1">
        <w:r>
          <w:rPr>
            <w:rFonts w:ascii="arial" w:eastAsia="arial" w:hAnsi="arial" w:cs="arial"/>
            <w:b/>
            <w:bCs/>
            <w:i/>
            <w:color w:val="0077CC"/>
            <w:kern w:val="32"/>
            <w:sz w:val="28"/>
            <w:szCs w:val="32"/>
            <w:u w:val="single"/>
            <w:shd w:val="clear" w:color="auto" w:fill="FFFFFF"/>
            <w:lang w:val="en-US" w:eastAsia="en-US" w:bidi="ar-SA"/>
          </w:rPr>
          <w:t xml:space="preserve"> prisons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19, 2018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887 words</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57" style="position:absolute;z-index:25173094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Facing what seemed like an insurmountable "culture of delays" plaguing the provincial court system, in October 2016 the Quebec government announced a series of measures it hoped could remedy the situation( </w:t>
      </w:r>
      <w:hyperlink r:id="rId779" w:history="1">
        <w:r>
          <w:rPr>
            <w:rFonts w:ascii="arial" w:eastAsia="arial" w:hAnsi="arial" w:cs="arial"/>
            <w:i/>
            <w:color w:val="0077CC"/>
            <w:sz w:val="20"/>
            <w:u w:val="single"/>
            <w:shd w:val="clear" w:color="auto" w:fill="FFFFFF"/>
            <w:lang w:val="en-US" w:eastAsia="en-US" w:bidi="ar-SA"/>
          </w:rPr>
          <w:t>https://montrealgazette.com/news/local-news/quebecs-justice-minister-unveils-plan-to-help-remedy-long-delays-in-criminal-court-cases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them was that people being held in custody following their arrests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would no longer make their first court appearance in person before a judge. The hearings would instead be held through a video link-up from local detention centres, depending on where the arrest took place.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if the measure has reduced delays, it also came with a consequence: people entering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Bordeaux or RiviÃ¨re-des-Prairies prisons to use the video technology also need to be strip-searched first, a process the Supreme Court of Canada has deemed "fundamentally humiliating and demeaning."</w:t>
      </w:r>
    </w:p>
    <w:p>
      <w:pPr>
        <w:spacing w:before="200" w:line="260" w:lineRule="atLeast"/>
        <w:jc w:val="both"/>
        <w:rPr>
          <w:lang w:val="en-US" w:eastAsia="en-US" w:bidi="ar-SA"/>
        </w:rPr>
      </w:pPr>
      <w:r>
        <w:rPr>
          <w:rFonts w:ascii="arial" w:eastAsia="arial" w:hAnsi="arial" w:cs="arial"/>
          <w:color w:val="000000"/>
          <w:sz w:val="20"/>
          <w:lang w:val="en-US" w:eastAsia="en-US" w:bidi="ar-SA"/>
        </w:rPr>
        <w:t>A new class-action lawsuit, filed in early December but not yet authorized by a judge, is now seeking compensation for people who've been affected by the change since October 2016.</w:t>
      </w:r>
    </w:p>
    <w:p>
      <w:pPr>
        <w:spacing w:before="200" w:line="260" w:lineRule="atLeast"/>
        <w:jc w:val="both"/>
        <w:rPr>
          <w:lang w:val="en-US" w:eastAsia="en-US" w:bidi="ar-SA"/>
        </w:rPr>
      </w:pPr>
      <w:r>
        <w:rPr>
          <w:rFonts w:ascii="arial" w:eastAsia="arial" w:hAnsi="arial" w:cs="arial"/>
          <w:color w:val="000000"/>
          <w:sz w:val="20"/>
          <w:lang w:val="en-US" w:eastAsia="en-US" w:bidi="ar-SA"/>
        </w:rPr>
        <w:t>"The Supreme Court has been saying (strip searches) should be avoided at all costs unless it's absolutely necessary," said Anne-Julie Asselin, a lawyer from the firm behind the class-action, Trudel Johnston &amp;; LespÃ©rance. "And in our opinion, in these cases, it isn't necessary."</w:t>
      </w:r>
    </w:p>
    <w:p>
      <w:pPr>
        <w:spacing w:before="200" w:line="260" w:lineRule="atLeast"/>
        <w:jc w:val="both"/>
        <w:rPr>
          <w:lang w:val="en-US" w:eastAsia="en-US" w:bidi="ar-SA"/>
        </w:rPr>
      </w:pPr>
      <w:r>
        <w:rPr>
          <w:rFonts w:ascii="arial" w:eastAsia="arial" w:hAnsi="arial" w:cs="arial"/>
          <w:color w:val="000000"/>
          <w:sz w:val="20"/>
          <w:lang w:val="en-US" w:eastAsia="en-US" w:bidi="ar-SA"/>
        </w:rPr>
        <w:t>More specifically, the class action is seeking compensation for anyone brought to either of the two prisons to have their first court appearance via video link, and strip-searched only to be granted their release by the presiding judge.</w:t>
      </w:r>
    </w:p>
    <w:p>
      <w:pPr>
        <w:spacing w:before="200" w:line="260" w:lineRule="atLeast"/>
        <w:jc w:val="both"/>
        <w:rPr>
          <w:lang w:val="en-US" w:eastAsia="en-US" w:bidi="ar-SA"/>
        </w:rPr>
      </w:pPr>
      <w:r>
        <w:rPr>
          <w:rFonts w:ascii="arial" w:eastAsia="arial" w:hAnsi="arial" w:cs="arial"/>
          <w:color w:val="000000"/>
          <w:sz w:val="20"/>
          <w:lang w:val="en-US" w:eastAsia="en-US" w:bidi="ar-SA"/>
        </w:rPr>
        <w:t>It also seeks damages for people "arbitrarily" detained at the prisons while they wait for the paperwork to be transferred from the courthouse following their hearing. In all, it argues each class member should be entitled to $2,500.</w:t>
      </w:r>
    </w:p>
    <w:p>
      <w:pPr>
        <w:spacing w:before="200" w:line="260" w:lineRule="atLeast"/>
        <w:jc w:val="both"/>
        <w:rPr>
          <w:lang w:val="en-US" w:eastAsia="en-US" w:bidi="ar-SA"/>
        </w:rPr>
      </w:pPr>
      <w:r>
        <w:rPr>
          <w:rFonts w:ascii="arial" w:eastAsia="arial" w:hAnsi="arial" w:cs="arial"/>
          <w:color w:val="000000"/>
          <w:sz w:val="20"/>
          <w:lang w:val="en-US" w:eastAsia="en-US" w:bidi="ar-SA"/>
        </w:rPr>
        <w:t>"He remains strongly marked by this traumatic and humiliating experience. The applicant felt deeply humiliated and despised during the strip search he had to undergo."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lead plaintiff in the class action, Mathieu Barbeau, 43, was arrested for impaired driving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September. He was brought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operational centre and kept overnight.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next morning, he was loaded into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van and driven to the RiviÃ¨re-des-Prairies prison ahead of his scheduled court appearance, by video, in the afternoon.</w:t>
      </w:r>
    </w:p>
    <w:p>
      <w:pPr>
        <w:spacing w:before="200" w:line="260" w:lineRule="atLeast"/>
        <w:jc w:val="both"/>
        <w:rPr>
          <w:lang w:val="en-US" w:eastAsia="en-US" w:bidi="ar-SA"/>
        </w:rPr>
      </w:pPr>
      <w:r>
        <w:rPr>
          <w:rFonts w:ascii="arial" w:eastAsia="arial" w:hAnsi="arial" w:cs="arial"/>
          <w:color w:val="000000"/>
          <w:sz w:val="20"/>
          <w:lang w:val="en-US" w:eastAsia="en-US" w:bidi="ar-SA"/>
        </w:rPr>
        <w:t>After arriving at the prison, the suit alleges that Barbeau was called into a small cubicle with four-feet-high walls and asked to get naked.</w:t>
      </w:r>
    </w:p>
    <w:p>
      <w:pPr>
        <w:spacing w:before="200" w:line="260" w:lineRule="atLeast"/>
        <w:jc w:val="both"/>
        <w:rPr>
          <w:lang w:val="en-US" w:eastAsia="en-US" w:bidi="ar-SA"/>
        </w:rPr>
      </w:pPr>
      <w:r>
        <w:rPr>
          <w:rFonts w:ascii="arial" w:eastAsia="arial" w:hAnsi="arial" w:cs="arial"/>
          <w:color w:val="000000"/>
          <w:sz w:val="20"/>
          <w:lang w:val="en-US" w:eastAsia="en-US" w:bidi="ar-SA"/>
        </w:rPr>
        <w:t>The suit says the strip search was performed by the definition established in the law on Quebec's correctional systems: the person, naked, has their mouth, nostrils and ears searched.</w:t>
      </w:r>
    </w:p>
    <w:p>
      <w:pPr>
        <w:spacing w:before="200" w:line="260" w:lineRule="atLeast"/>
        <w:jc w:val="both"/>
        <w:rPr>
          <w:lang w:val="en-US" w:eastAsia="en-US" w:bidi="ar-SA"/>
        </w:rPr>
      </w:pPr>
      <w:r>
        <w:rPr>
          <w:rFonts w:ascii="arial" w:eastAsia="arial" w:hAnsi="arial" w:cs="arial"/>
          <w:color w:val="000000"/>
          <w:sz w:val="20"/>
          <w:lang w:val="en-US" w:eastAsia="en-US" w:bidi="ar-SA"/>
        </w:rPr>
        <w:t>They are also to lift "in the case of women, the breasts, and in the case of men, the penis and testicles, and bend to allow the visual inspection of the rectum and vagina."</w:t>
      </w:r>
    </w:p>
    <w:p>
      <w:pPr>
        <w:spacing w:before="200" w:line="260" w:lineRule="atLeast"/>
        <w:jc w:val="both"/>
        <w:rPr>
          <w:lang w:val="en-US" w:eastAsia="en-US" w:bidi="ar-SA"/>
        </w:rPr>
      </w:pPr>
      <w:r>
        <w:rPr>
          <w:rFonts w:ascii="arial" w:eastAsia="arial" w:hAnsi="arial" w:cs="arial"/>
          <w:color w:val="000000"/>
          <w:sz w:val="20"/>
          <w:lang w:val="en-US" w:eastAsia="en-US" w:bidi="ar-SA"/>
        </w:rPr>
        <w:t>Barbeau had never been strip-searched or detained before, the suit says. He was ordered released on a promise to appear after his two-minute court appearance by video, but kept detained for another six hours while waiting for the court clerk to transfer the documents to prison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"He remains strongly marked by this traumatic and humiliating experience," the suit says. "The applicant felt deeply humiliated and despised during the strip search he had to undergo."</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Asselin, the law firm took a random sample of one week in the fall and found roughly 40 cases that could be eligible for the suit.</w:t>
      </w:r>
    </w:p>
    <w:p>
      <w:pPr>
        <w:spacing w:before="200" w:line="260" w:lineRule="atLeast"/>
        <w:jc w:val="both"/>
        <w:rPr>
          <w:lang w:val="en-US" w:eastAsia="en-US" w:bidi="ar-SA"/>
        </w:rPr>
      </w:pPr>
      <w:r>
        <w:rPr>
          <w:rFonts w:ascii="arial" w:eastAsia="arial" w:hAnsi="arial" w:cs="arial"/>
          <w:color w:val="000000"/>
          <w:sz w:val="20"/>
          <w:lang w:val="en-US" w:eastAsia="en-US" w:bidi="ar-SA"/>
        </w:rPr>
        <w:t>"If you multiply that by the number of weeks, over two years, it's a lot of people," she said. "We know there are several hundred, if not a few thousand."</w:t>
      </w:r>
    </w:p>
    <w:p>
      <w:pPr>
        <w:spacing w:before="200" w:line="260" w:lineRule="atLeast"/>
        <w:jc w:val="both"/>
        <w:rPr>
          <w:lang w:val="en-US" w:eastAsia="en-US" w:bidi="ar-SA"/>
        </w:rPr>
      </w:pPr>
      <w:r>
        <w:rPr>
          <w:rFonts w:ascii="arial" w:eastAsia="arial" w:hAnsi="arial" w:cs="arial"/>
          <w:color w:val="000000"/>
          <w:sz w:val="20"/>
          <w:lang w:val="en-US" w:eastAsia="en-US" w:bidi="ar-SA"/>
        </w:rPr>
        <w:t>The suit contends the practice is abusive, but especially so "since it could easily be avoided."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gives examples to illustrate the point. It says the provincial court system is already doing video-conference appearances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operational centres - where people are not strip-searched - on Saturdays and holidays.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also points out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municipal court system will start doing video appearances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operational centres on weekdays as of next year.</w:t>
      </w:r>
    </w:p>
    <w:p>
      <w:pPr>
        <w:spacing w:before="200" w:line="260" w:lineRule="atLeast"/>
        <w:jc w:val="both"/>
        <w:rPr>
          <w:lang w:val="en-US" w:eastAsia="en-US" w:bidi="ar-SA"/>
        </w:rPr>
      </w:pPr>
      <w:r>
        <w:rPr>
          <w:rFonts w:ascii="arial" w:eastAsia="arial" w:hAnsi="arial" w:cs="arial"/>
          <w:color w:val="000000"/>
          <w:sz w:val="20"/>
          <w:lang w:val="en-US" w:eastAsia="en-US" w:bidi="ar-SA"/>
        </w:rPr>
        <w:t>"Yes, we're asking for money because these people have suffered deeply from being strip-searched," Asselin said. "But our main objective is that this practice just ceases - it makes no sense to keep doing it when you know there's another way to do it."</w:t>
      </w:r>
    </w:p>
    <w:p>
      <w:pPr>
        <w:spacing w:before="200" w:line="260" w:lineRule="atLeast"/>
        <w:jc w:val="both"/>
        <w:rPr>
          <w:lang w:val="en-US" w:eastAsia="en-US" w:bidi="ar-SA"/>
        </w:rPr>
      </w:pPr>
      <w:r>
        <w:rPr>
          <w:rFonts w:ascii="arial" w:eastAsia="arial" w:hAnsi="arial" w:cs="arial"/>
          <w:color w:val="000000"/>
          <w:sz w:val="20"/>
          <w:lang w:val="en-US" w:eastAsia="en-US" w:bidi="ar-SA"/>
        </w:rPr>
        <w:t>Quebec's public security department, which oversees the province's correctional facilities, refused to comment on the class action, or the use of strip searches in general, given the matter could be before the courts.</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555"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justice minister unveils plan to help remedy long delays in criminal court cases( </w:t>
      </w:r>
      <w:hyperlink r:id="rId779" w:history="1">
        <w:r>
          <w:rPr>
            <w:rFonts w:ascii="arial" w:eastAsia="arial" w:hAnsi="arial" w:cs="arial"/>
            <w:i/>
            <w:color w:val="0077CC"/>
            <w:sz w:val="20"/>
            <w:u w:val="single"/>
            <w:shd w:val="clear" w:color="auto" w:fill="FFFFFF"/>
            <w:lang w:val="en-US" w:eastAsia="en-US" w:bidi="ar-SA"/>
          </w:rPr>
          <w:t>https://montrealgazette.com/news/local-news/quebecs-justice-minister-unveils-plan-to-help-remedy-long-delays-in-criminal-court-cases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Editorial: Court delays in Quebec require swift attention( </w:t>
      </w:r>
      <w:hyperlink r:id="rId780" w:history="1">
        <w:r>
          <w:rPr>
            <w:rFonts w:ascii="arial" w:eastAsia="arial" w:hAnsi="arial" w:cs="arial"/>
            <w:i/>
            <w:color w:val="0077CC"/>
            <w:sz w:val="20"/>
            <w:u w:val="single"/>
            <w:shd w:val="clear" w:color="auto" w:fill="FFFFFF"/>
            <w:lang w:val="en-US" w:eastAsia="en-US" w:bidi="ar-SA"/>
          </w:rPr>
          <w:t>https://montrealgazette.com/opinion/editorials/editorial-court-delays-in-quebec-require-swift-attention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government 'on the right track' in reducing court delays( </w:t>
      </w:r>
      <w:hyperlink r:id="rId781" w:history="1">
        <w:r>
          <w:rPr>
            <w:rFonts w:ascii="arial" w:eastAsia="arial" w:hAnsi="arial" w:cs="arial"/>
            <w:i/>
            <w:color w:val="0077CC"/>
            <w:sz w:val="20"/>
            <w:u w:val="single"/>
            <w:shd w:val="clear" w:color="auto" w:fill="FFFFFF"/>
            <w:lang w:val="en-US" w:eastAsia="en-US" w:bidi="ar-SA"/>
          </w:rPr>
          <w:t>https://montrealgazette.com/news/local-news/quebec-government-on-the-right-track-in-reducing-court-delays</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8"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(92%); SUITS &amp; CLAIMS (92%); LAW COURTS &amp; TRIBUNALS (90%); JUDGES (90%); DELAYS &amp; POSTPONEMENTS (90%); CORRECTIONS (89%); PRISONS (89%); ARRESTS (89%); LITIGATION (89%); SUPREME COURTS (78%); LAWYERS (74%); DRIVING WHILE INTOXICATED (71%); DAMAGES (71%); facing,seemed,insurmountable,culture,delays,plaguing !@PERMALINK= </w:t>
      </w:r>
      <w:hyperlink r:id="rId782" w:history="1">
        <w:r>
          <w:rPr>
            <w:rFonts w:ascii="arial" w:eastAsia="arial" w:hAnsi="arial" w:cs="arial"/>
            <w:i/>
            <w:color w:val="0077CC"/>
            <w:sz w:val="20"/>
            <w:u w:val="single"/>
            <w:shd w:val="clear" w:color="auto" w:fill="FFFFFF"/>
            <w:lang w:val="en-US" w:eastAsia="en-US" w:bidi="ar-SA"/>
          </w:rPr>
          <w:t>https://montrealgazette.com/news/local-news/class-action-filed-over-abusive-strip-searches-at-</w:t>
        </w:r>
      </w:hyperlink>
      <w:hyperlink r:id="rId782" w:history="1">
        <w:r>
          <w:rPr>
            <w:rFonts w:ascii="arial" w:eastAsia="arial" w:hAnsi="arial" w:cs="arial"/>
            <w:b/>
            <w:i/>
            <w:color w:val="0077CC"/>
            <w:sz w:val="20"/>
            <w:u w:val="single"/>
            <w:shd w:val="clear" w:color="auto" w:fill="FFFFFF"/>
            <w:lang w:val="en-US" w:eastAsia="en-US" w:bidi="ar-SA"/>
          </w:rPr>
          <w:t>montreal</w:t>
        </w:r>
      </w:hyperlink>
      <w:hyperlink r:id="rId782" w:history="1">
        <w:r>
          <w:rPr>
            <w:rFonts w:ascii="arial" w:eastAsia="arial" w:hAnsi="arial" w:cs="arial"/>
            <w:i/>
            <w:color w:val="0077CC"/>
            <w:sz w:val="20"/>
            <w:u w:val="single"/>
            <w:shd w:val="clear" w:color="auto" w:fill="FFFFFF"/>
            <w:lang w:val="en-US" w:eastAsia="en-US" w:bidi="ar-SA"/>
          </w:rPr>
          <w:t>-prisons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(74%); EMERGENCY VEHICLES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(73%);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0"/>
          <w:headerReference w:type="default" r:id="rId791"/>
          <w:footerReference w:type="even" r:id="rId792"/>
          <w:footerReference w:type="default" r:id="rId793"/>
          <w:headerReference w:type="first" r:id="rId794"/>
          <w:footerReference w:type="first" r:id="rId795"/>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796" w:history="1">
        <w:r>
          <w:rPr>
            <w:rFonts w:ascii="arial" w:eastAsia="arial" w:hAnsi="arial" w:cs="arial"/>
            <w:b/>
            <w:bCs/>
            <w:i/>
            <w:color w:val="0077CC"/>
            <w:kern w:val="32"/>
            <w:sz w:val="28"/>
            <w:szCs w:val="32"/>
            <w:u w:val="single"/>
            <w:shd w:val="clear" w:color="auto" w:fill="FFFFFF"/>
            <w:lang w:val="en-US" w:eastAsia="en-US" w:bidi="ar-SA"/>
          </w:rPr>
          <w:t xml:space="preserve">Class-action filed over 'abusive' strip searches at </w:t>
        </w:r>
      </w:hyperlink>
      <w:hyperlink r:id="rId79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96" w:history="1">
        <w:r>
          <w:rPr>
            <w:rFonts w:ascii="arial" w:eastAsia="arial" w:hAnsi="arial" w:cs="arial"/>
            <w:b/>
            <w:bCs/>
            <w:i/>
            <w:color w:val="0077CC"/>
            <w:kern w:val="32"/>
            <w:sz w:val="28"/>
            <w:szCs w:val="32"/>
            <w:u w:val="single"/>
            <w:shd w:val="clear" w:color="auto" w:fill="FFFFFF"/>
            <w:lang w:val="en-US" w:eastAsia="en-US" w:bidi="ar-SA"/>
          </w:rPr>
          <w:t xml:space="preserve"> prisons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18,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888 words</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60" style="position:absolute;z-index:25173196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Facing what seemed like an insurmountable "culture of delays" plaguing the provincial court system, in October 2016 the Quebec government announced a series of measures it hoped could remedy the situation( </w:t>
      </w:r>
      <w:hyperlink r:id="rId779" w:history="1">
        <w:r>
          <w:rPr>
            <w:rFonts w:ascii="arial" w:eastAsia="arial" w:hAnsi="arial" w:cs="arial"/>
            <w:i/>
            <w:color w:val="0077CC"/>
            <w:sz w:val="20"/>
            <w:u w:val="single"/>
            <w:shd w:val="clear" w:color="auto" w:fill="FFFFFF"/>
            <w:lang w:val="en-US" w:eastAsia="en-US" w:bidi="ar-SA"/>
          </w:rPr>
          <w:t>https://montrealgazette.com/news/local-news/quebecs-justice-minister-unveils-plan-to-help-remedy-long-delays-in-criminal-court-cases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them was that people being held in custody following their arrests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would no longer make their first court appearance in person before a judge. The hearings would instead be held through a video link-up from local detention centres, depending on where the arrest took place.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if the measure has reduced delays, it also came with a consequence: people entering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Bordeaux or Rivière-des-Prairies prisons to use the video technology also need to be strip-searched first, a process the Supreme Court of Canada has deemed "fundamentally humiliating and demeaning."</w:t>
      </w:r>
    </w:p>
    <w:p>
      <w:pPr>
        <w:spacing w:before="200" w:line="260" w:lineRule="atLeast"/>
        <w:jc w:val="both"/>
        <w:rPr>
          <w:lang w:val="en-US" w:eastAsia="en-US" w:bidi="ar-SA"/>
        </w:rPr>
      </w:pPr>
      <w:r>
        <w:rPr>
          <w:rFonts w:ascii="arial" w:eastAsia="arial" w:hAnsi="arial" w:cs="arial"/>
          <w:color w:val="000000"/>
          <w:sz w:val="20"/>
          <w:lang w:val="en-US" w:eastAsia="en-US" w:bidi="ar-SA"/>
        </w:rPr>
        <w:t>A new class-action lawsuit, filed in early December but not yet authorized by a judge, is now seeking compensation for people who've been affected by the change since October 2016.</w:t>
      </w:r>
    </w:p>
    <w:p>
      <w:pPr>
        <w:spacing w:before="200" w:line="260" w:lineRule="atLeast"/>
        <w:jc w:val="both"/>
        <w:rPr>
          <w:lang w:val="en-US" w:eastAsia="en-US" w:bidi="ar-SA"/>
        </w:rPr>
      </w:pPr>
      <w:r>
        <w:rPr>
          <w:rFonts w:ascii="arial" w:eastAsia="arial" w:hAnsi="arial" w:cs="arial"/>
          <w:color w:val="000000"/>
          <w:sz w:val="20"/>
          <w:lang w:val="en-US" w:eastAsia="en-US" w:bidi="ar-SA"/>
        </w:rPr>
        <w:t>"The Supreme Court has been saying (strip searches) should be avoided at all costs unless it's absolutely necessary," said Anne-Julie Asselin, a lawyer from the firm behind the class-action, Trudel Johnston &amp;; Lespérance. "And in our opinion, in these cases, it isn't necessary."</w:t>
      </w:r>
    </w:p>
    <w:p>
      <w:pPr>
        <w:spacing w:before="200" w:line="260" w:lineRule="atLeast"/>
        <w:jc w:val="both"/>
        <w:rPr>
          <w:lang w:val="en-US" w:eastAsia="en-US" w:bidi="ar-SA"/>
        </w:rPr>
      </w:pPr>
      <w:r>
        <w:rPr>
          <w:rFonts w:ascii="arial" w:eastAsia="arial" w:hAnsi="arial" w:cs="arial"/>
          <w:color w:val="000000"/>
          <w:sz w:val="20"/>
          <w:lang w:val="en-US" w:eastAsia="en-US" w:bidi="ar-SA"/>
        </w:rPr>
        <w:t>More specifically, the class action is seeking compensation for anyone brought to either of the two prisons to have their first court appearance via video link, and strip-searched only to be granted their release by the presiding judge.</w:t>
      </w:r>
    </w:p>
    <w:p>
      <w:pPr>
        <w:spacing w:before="200" w:line="260" w:lineRule="atLeast"/>
        <w:jc w:val="both"/>
        <w:rPr>
          <w:lang w:val="en-US" w:eastAsia="en-US" w:bidi="ar-SA"/>
        </w:rPr>
      </w:pPr>
      <w:r>
        <w:rPr>
          <w:rFonts w:ascii="arial" w:eastAsia="arial" w:hAnsi="arial" w:cs="arial"/>
          <w:color w:val="000000"/>
          <w:sz w:val="20"/>
          <w:lang w:val="en-US" w:eastAsia="en-US" w:bidi="ar-SA"/>
        </w:rPr>
        <w:t>It also seeks damages for people "arbitrarily" detained at the prisons while they wait for the paperwork to be transferred from the courthouse following their hearing. In all, it argues each class member should be entitled to $2,500.</w:t>
      </w:r>
    </w:p>
    <w:p>
      <w:pPr>
        <w:spacing w:before="200" w:line="260" w:lineRule="atLeast"/>
        <w:jc w:val="both"/>
        <w:rPr>
          <w:lang w:val="en-US" w:eastAsia="en-US" w:bidi="ar-SA"/>
        </w:rPr>
      </w:pPr>
      <w:r>
        <w:rPr>
          <w:rFonts w:ascii="arial" w:eastAsia="arial" w:hAnsi="arial" w:cs="arial"/>
          <w:color w:val="000000"/>
          <w:sz w:val="20"/>
          <w:lang w:val="en-US" w:eastAsia="en-US" w:bidi="ar-SA"/>
        </w:rPr>
        <w:t>"He remains strongly marked by this traumatic and humiliating experience. The applicant felt deeply humiliated and despised during the strip search he had to undergo."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lead plaintiff in the class action, Mathieu Barbeau, 43, was arrested for impaired driving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September. He was brought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operational centre and kept overnight.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next morning, he was loaded into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van and driven to the Rivière-des-Prairies prison ahead of his scheduled court appearance, by video, in the afternoon.</w:t>
      </w:r>
    </w:p>
    <w:p>
      <w:pPr>
        <w:spacing w:before="200" w:line="260" w:lineRule="atLeast"/>
        <w:jc w:val="both"/>
        <w:rPr>
          <w:lang w:val="en-US" w:eastAsia="en-US" w:bidi="ar-SA"/>
        </w:rPr>
      </w:pPr>
      <w:r>
        <w:rPr>
          <w:rFonts w:ascii="arial" w:eastAsia="arial" w:hAnsi="arial" w:cs="arial"/>
          <w:color w:val="000000"/>
          <w:sz w:val="20"/>
          <w:lang w:val="en-US" w:eastAsia="en-US" w:bidi="ar-SA"/>
        </w:rPr>
        <w:t>After arriving at the prison, the suit alleges that Barbeau was called into a small cubicle with four-feet-high walls and asked to get naked.</w:t>
      </w:r>
    </w:p>
    <w:p>
      <w:pPr>
        <w:spacing w:before="200" w:line="260" w:lineRule="atLeast"/>
        <w:jc w:val="both"/>
        <w:rPr>
          <w:lang w:val="en-US" w:eastAsia="en-US" w:bidi="ar-SA"/>
        </w:rPr>
      </w:pPr>
      <w:r>
        <w:rPr>
          <w:rFonts w:ascii="arial" w:eastAsia="arial" w:hAnsi="arial" w:cs="arial"/>
          <w:color w:val="000000"/>
          <w:sz w:val="20"/>
          <w:lang w:val="en-US" w:eastAsia="en-US" w:bidi="ar-SA"/>
        </w:rPr>
        <w:t>The suit says the strip search was performed by the definition established in the law on Quebec's correctional systems: the person, naked, has their mouth, nostrils and ears searched.</w:t>
      </w:r>
    </w:p>
    <w:p>
      <w:pPr>
        <w:spacing w:before="200" w:line="260" w:lineRule="atLeast"/>
        <w:jc w:val="both"/>
        <w:rPr>
          <w:lang w:val="en-US" w:eastAsia="en-US" w:bidi="ar-SA"/>
        </w:rPr>
      </w:pPr>
      <w:r>
        <w:rPr>
          <w:rFonts w:ascii="arial" w:eastAsia="arial" w:hAnsi="arial" w:cs="arial"/>
          <w:color w:val="000000"/>
          <w:sz w:val="20"/>
          <w:lang w:val="en-US" w:eastAsia="en-US" w:bidi="ar-SA"/>
        </w:rPr>
        <w:t>They are also to lift "in the case of women, the breasts, and in the case of men, the penis and testicles, and bend to allow the visual inspection of the rectum and vagina."</w:t>
      </w:r>
    </w:p>
    <w:p>
      <w:pPr>
        <w:spacing w:before="200" w:line="260" w:lineRule="atLeast"/>
        <w:jc w:val="both"/>
        <w:rPr>
          <w:lang w:val="en-US" w:eastAsia="en-US" w:bidi="ar-SA"/>
        </w:rPr>
      </w:pPr>
      <w:r>
        <w:rPr>
          <w:rFonts w:ascii="arial" w:eastAsia="arial" w:hAnsi="arial" w:cs="arial"/>
          <w:color w:val="000000"/>
          <w:sz w:val="20"/>
          <w:lang w:val="en-US" w:eastAsia="en-US" w:bidi="ar-SA"/>
        </w:rPr>
        <w:t>Barbeau had never been strip-searched or detained before, the suit says. He was ordered released on a promise to appear after his two-minute court appearance by video, but kept detained for another six hours while waiting for the court clerk to transfer the documents to prison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"He remains strongly marked by this traumatic and humiliating experience," the suit says. "The applicant felt deeply humiliated and despised during the strip search he had to undergo."</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Asselin, the law firm took a random sample of one week in the fall and found roughly 40 cases that could be eligible for the suit.</w:t>
      </w:r>
    </w:p>
    <w:p>
      <w:pPr>
        <w:spacing w:before="200" w:line="260" w:lineRule="atLeast"/>
        <w:jc w:val="both"/>
        <w:rPr>
          <w:lang w:val="en-US" w:eastAsia="en-US" w:bidi="ar-SA"/>
        </w:rPr>
      </w:pPr>
      <w:r>
        <w:rPr>
          <w:rFonts w:ascii="arial" w:eastAsia="arial" w:hAnsi="arial" w:cs="arial"/>
          <w:color w:val="000000"/>
          <w:sz w:val="20"/>
          <w:lang w:val="en-US" w:eastAsia="en-US" w:bidi="ar-SA"/>
        </w:rPr>
        <w:t>"If you multiply that by the number of weeks, over two years, it's a lot of people," she said. "We know there are several hundred, if not a few thousand."</w:t>
      </w:r>
    </w:p>
    <w:p>
      <w:pPr>
        <w:spacing w:before="200" w:line="260" w:lineRule="atLeast"/>
        <w:jc w:val="both"/>
        <w:rPr>
          <w:lang w:val="en-US" w:eastAsia="en-US" w:bidi="ar-SA"/>
        </w:rPr>
      </w:pPr>
      <w:r>
        <w:rPr>
          <w:rFonts w:ascii="arial" w:eastAsia="arial" w:hAnsi="arial" w:cs="arial"/>
          <w:color w:val="000000"/>
          <w:sz w:val="20"/>
          <w:lang w:val="en-US" w:eastAsia="en-US" w:bidi="ar-SA"/>
        </w:rPr>
        <w:t>The suit contends the practice is abusive, but especially so "since it could easily be avoided."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gives examples to illustrate the point. It says the provincial court system is already doing video-conference appearances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operational centres - where people are not strip-searched - on Saturdays and holidays.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also points out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municipal court system will start doing video appearances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operational centres on weekdays as of next year.</w:t>
      </w:r>
    </w:p>
    <w:p>
      <w:pPr>
        <w:spacing w:before="200" w:line="260" w:lineRule="atLeast"/>
        <w:jc w:val="both"/>
        <w:rPr>
          <w:lang w:val="en-US" w:eastAsia="en-US" w:bidi="ar-SA"/>
        </w:rPr>
      </w:pPr>
      <w:r>
        <w:rPr>
          <w:rFonts w:ascii="arial" w:eastAsia="arial" w:hAnsi="arial" w:cs="arial"/>
          <w:color w:val="000000"/>
          <w:sz w:val="20"/>
          <w:lang w:val="en-US" w:eastAsia="en-US" w:bidi="ar-SA"/>
        </w:rPr>
        <w:t>"Yes, we're asking for money because these people have suffered deeply from being strip-searched," Asselin said. "But our main objective is that this practice just ceases - it makes no sense to keep doing it when you know there's another way to do it."</w:t>
      </w:r>
    </w:p>
    <w:p>
      <w:pPr>
        <w:spacing w:before="200" w:line="260" w:lineRule="atLeast"/>
        <w:jc w:val="both"/>
        <w:rPr>
          <w:lang w:val="en-US" w:eastAsia="en-US" w:bidi="ar-SA"/>
        </w:rPr>
      </w:pPr>
      <w:r>
        <w:rPr>
          <w:rFonts w:ascii="arial" w:eastAsia="arial" w:hAnsi="arial" w:cs="arial"/>
          <w:color w:val="000000"/>
          <w:sz w:val="20"/>
          <w:lang w:val="en-US" w:eastAsia="en-US" w:bidi="ar-SA"/>
        </w:rPr>
        <w:t>Quebec's public security department, which oversees the province's correctional facilities, refused to comment on the class action, or the use of strip searches in general, given the matter could be before the courts.</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555"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justice minister unveils plan to help remedy long delays in criminal court cases( </w:t>
      </w:r>
      <w:hyperlink r:id="rId779" w:history="1">
        <w:r>
          <w:rPr>
            <w:rFonts w:ascii="arial" w:eastAsia="arial" w:hAnsi="arial" w:cs="arial"/>
            <w:i/>
            <w:color w:val="0077CC"/>
            <w:sz w:val="20"/>
            <w:u w:val="single"/>
            <w:shd w:val="clear" w:color="auto" w:fill="FFFFFF"/>
            <w:lang w:val="en-US" w:eastAsia="en-US" w:bidi="ar-SA"/>
          </w:rPr>
          <w:t>https://montrealgazette.com/news/local-news/quebecs-justice-minister-unveils-plan-to-help-remedy-long-delays-in-criminal-court-cases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Editorial: Court delays in Quebec require swift attention( </w:t>
      </w:r>
      <w:hyperlink r:id="rId780" w:history="1">
        <w:r>
          <w:rPr>
            <w:rFonts w:ascii="arial" w:eastAsia="arial" w:hAnsi="arial" w:cs="arial"/>
            <w:i/>
            <w:color w:val="0077CC"/>
            <w:sz w:val="20"/>
            <w:u w:val="single"/>
            <w:shd w:val="clear" w:color="auto" w:fill="FFFFFF"/>
            <w:lang w:val="en-US" w:eastAsia="en-US" w:bidi="ar-SA"/>
          </w:rPr>
          <w:t>https://montrealgazette.com/opinion/editorials/editorial-court-delays-in-quebec-require-swift-attention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government 'on the right track' in reducing court delays( </w:t>
      </w:r>
      <w:hyperlink r:id="rId781" w:history="1">
        <w:r>
          <w:rPr>
            <w:rFonts w:ascii="arial" w:eastAsia="arial" w:hAnsi="arial" w:cs="arial"/>
            <w:i/>
            <w:color w:val="0077CC"/>
            <w:sz w:val="20"/>
            <w:u w:val="single"/>
            <w:shd w:val="clear" w:color="auto" w:fill="FFFFFF"/>
            <w:lang w:val="en-US" w:eastAsia="en-US" w:bidi="ar-SA"/>
          </w:rPr>
          <w:t>https://montrealgazette.com/news/local-news/quebec-government-on-the-right-track-in-reducing-court-delays</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1"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DELAYS &amp; POSTPONEMENTS (90%); NEGATIVE PERSONAL NEWS (90%); CLASS ACTIONS (89%); JUDGES (89%); LAW COURTS &amp; TRIBUNALS (89%); SUITS &amp; CLAIMS (89%); ARRESTS (87%); SUPREME COURTS (74%); LITIGATION (74%); LAWYERS (70%); DRIVING WHILE INTOXICATED (67%); DAMAGES (67%); facing,seemed,insurmountable,culture,delays,plaguing !@PERMALINK= </w:t>
      </w:r>
      <w:hyperlink r:id="rId782" w:history="1">
        <w:r>
          <w:rPr>
            <w:rFonts w:ascii="arial" w:eastAsia="arial" w:hAnsi="arial" w:cs="arial"/>
            <w:i/>
            <w:color w:val="0077CC"/>
            <w:sz w:val="20"/>
            <w:u w:val="single"/>
            <w:shd w:val="clear" w:color="auto" w:fill="FFFFFF"/>
            <w:lang w:val="en-US" w:eastAsia="en-US" w:bidi="ar-SA"/>
          </w:rPr>
          <w:t>https://montrealgazette.com/news/local-news/class-action-filed-over-abusive-strip-searches-at-</w:t>
        </w:r>
      </w:hyperlink>
      <w:hyperlink r:id="rId782" w:history="1">
        <w:r>
          <w:rPr>
            <w:rFonts w:ascii="arial" w:eastAsia="arial" w:hAnsi="arial" w:cs="arial"/>
            <w:b/>
            <w:i/>
            <w:color w:val="0077CC"/>
            <w:sz w:val="20"/>
            <w:u w:val="single"/>
            <w:shd w:val="clear" w:color="auto" w:fill="FFFFFF"/>
            <w:lang w:val="en-US" w:eastAsia="en-US" w:bidi="ar-SA"/>
          </w:rPr>
          <w:t>montreal</w:t>
        </w:r>
      </w:hyperlink>
      <w:hyperlink r:id="rId782" w:history="1">
        <w:r>
          <w:rPr>
            <w:rFonts w:ascii="arial" w:eastAsia="arial" w:hAnsi="arial" w:cs="arial"/>
            <w:i/>
            <w:color w:val="0077CC"/>
            <w:sz w:val="20"/>
            <w:u w:val="single"/>
            <w:shd w:val="clear" w:color="auto" w:fill="FFFFFF"/>
            <w:lang w:val="en-US" w:eastAsia="en-US" w:bidi="ar-SA"/>
          </w:rPr>
          <w:t>-prisons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(87%); QUEBEC, CANADA (56%);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7"/>
          <w:headerReference w:type="default" r:id="rId798"/>
          <w:footerReference w:type="even" r:id="rId799"/>
          <w:footerReference w:type="default" r:id="rId800"/>
          <w:headerReference w:type="first" r:id="rId801"/>
          <w:footerReference w:type="first" r:id="rId802"/>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803" w:history="1">
        <w:r>
          <w:rPr>
            <w:rFonts w:ascii="arial" w:eastAsia="arial" w:hAnsi="arial" w:cs="arial"/>
            <w:b/>
            <w:bCs/>
            <w:i/>
            <w:color w:val="0077CC"/>
            <w:kern w:val="32"/>
            <w:sz w:val="28"/>
            <w:szCs w:val="32"/>
            <w:u w:val="single"/>
            <w:shd w:val="clear" w:color="auto" w:fill="FFFFFF"/>
            <w:lang w:val="en-US" w:eastAsia="en-US" w:bidi="ar-SA"/>
          </w:rPr>
          <w:t xml:space="preserve">Class-action filed over 'abusive' strip searches at </w:t>
        </w:r>
      </w:hyperlink>
      <w:hyperlink r:id="rId80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03" w:history="1">
        <w:r>
          <w:rPr>
            <w:rFonts w:ascii="arial" w:eastAsia="arial" w:hAnsi="arial" w:cs="arial"/>
            <w:b/>
            <w:bCs/>
            <w:i/>
            <w:color w:val="0077CC"/>
            <w:kern w:val="32"/>
            <w:sz w:val="28"/>
            <w:szCs w:val="32"/>
            <w:u w:val="single"/>
            <w:shd w:val="clear" w:color="auto" w:fill="FFFFFF"/>
            <w:lang w:val="en-US" w:eastAsia="en-US" w:bidi="ar-SA"/>
          </w:rPr>
          <w:t xml:space="preserve"> prisons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18, 2018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887 words</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63" style="position:absolute;z-index:25173299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Facing what seemed like an insurmountable "culture of delays" plaguing the provincial court system, in October 2016 the Quebec government announced a series of measures it hoped could remedy the situation( </w:t>
      </w:r>
      <w:hyperlink r:id="rId779" w:history="1">
        <w:r>
          <w:rPr>
            <w:rFonts w:ascii="arial" w:eastAsia="arial" w:hAnsi="arial" w:cs="arial"/>
            <w:i/>
            <w:color w:val="0077CC"/>
            <w:sz w:val="20"/>
            <w:u w:val="single"/>
            <w:shd w:val="clear" w:color="auto" w:fill="FFFFFF"/>
            <w:lang w:val="en-US" w:eastAsia="en-US" w:bidi="ar-SA"/>
          </w:rPr>
          <w:t>https://montrealgazette.com/news/local-news/quebecs-justice-minister-unveils-plan-to-help-remedy-long-delays-in-criminal-court-cases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them was that people being held in custody following their arrests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would no longer make their first court appearance in person before a judge. The hearings would instead be held through a video link-up from local detention centres, depending on where the arrest took place.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if the measure has reduced delays, it also came with a consequence: people entering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Bordeaux or RiviÃ¨re-des-Prairies prisons to use the video technology also need to be strip-searched first, a process the Supreme Court of Canada has deemed "fundamentally humiliating and demeaning."</w:t>
      </w:r>
    </w:p>
    <w:p>
      <w:pPr>
        <w:spacing w:before="200" w:line="260" w:lineRule="atLeast"/>
        <w:jc w:val="both"/>
        <w:rPr>
          <w:lang w:val="en-US" w:eastAsia="en-US" w:bidi="ar-SA"/>
        </w:rPr>
      </w:pPr>
      <w:r>
        <w:rPr>
          <w:rFonts w:ascii="arial" w:eastAsia="arial" w:hAnsi="arial" w:cs="arial"/>
          <w:color w:val="000000"/>
          <w:sz w:val="20"/>
          <w:lang w:val="en-US" w:eastAsia="en-US" w:bidi="ar-SA"/>
        </w:rPr>
        <w:t>A new class-action lawsuit, filed in early December but not yet authorized by a judge, is now seeking compensation for people who've been affected by the change since October 2016.</w:t>
      </w:r>
    </w:p>
    <w:p>
      <w:pPr>
        <w:spacing w:before="200" w:line="260" w:lineRule="atLeast"/>
        <w:jc w:val="both"/>
        <w:rPr>
          <w:lang w:val="en-US" w:eastAsia="en-US" w:bidi="ar-SA"/>
        </w:rPr>
      </w:pPr>
      <w:r>
        <w:rPr>
          <w:rFonts w:ascii="arial" w:eastAsia="arial" w:hAnsi="arial" w:cs="arial"/>
          <w:color w:val="000000"/>
          <w:sz w:val="20"/>
          <w:lang w:val="en-US" w:eastAsia="en-US" w:bidi="ar-SA"/>
        </w:rPr>
        <w:t>"The Supreme Court has been saying (strip searches) should be avoided at all costs unless it's absolutely necessary," said Anne-Julie Asselin, a lawyer from the firm behind the class-action, Trudel Johnston &amp;; LespÃ©rance. "And in our opinion, in these cases, it isn't necessary."</w:t>
      </w:r>
    </w:p>
    <w:p>
      <w:pPr>
        <w:spacing w:before="200" w:line="260" w:lineRule="atLeast"/>
        <w:jc w:val="both"/>
        <w:rPr>
          <w:lang w:val="en-US" w:eastAsia="en-US" w:bidi="ar-SA"/>
        </w:rPr>
      </w:pPr>
      <w:r>
        <w:rPr>
          <w:rFonts w:ascii="arial" w:eastAsia="arial" w:hAnsi="arial" w:cs="arial"/>
          <w:color w:val="000000"/>
          <w:sz w:val="20"/>
          <w:lang w:val="en-US" w:eastAsia="en-US" w:bidi="ar-SA"/>
        </w:rPr>
        <w:t>More specifically, the class action is seeking compensation for anyone brought to either of the two prisons to have their first court appearance via video link, and strip-searched only to be granted their release by the presiding judge.</w:t>
      </w:r>
    </w:p>
    <w:p>
      <w:pPr>
        <w:spacing w:before="200" w:line="260" w:lineRule="atLeast"/>
        <w:jc w:val="both"/>
        <w:rPr>
          <w:lang w:val="en-US" w:eastAsia="en-US" w:bidi="ar-SA"/>
        </w:rPr>
      </w:pPr>
      <w:r>
        <w:rPr>
          <w:rFonts w:ascii="arial" w:eastAsia="arial" w:hAnsi="arial" w:cs="arial"/>
          <w:color w:val="000000"/>
          <w:sz w:val="20"/>
          <w:lang w:val="en-US" w:eastAsia="en-US" w:bidi="ar-SA"/>
        </w:rPr>
        <w:t>It also seeks damages for people "arbitrarily" detained at the prisons while they wait for the paperwork to be transferred from the courthouse following their hearing. In all, it argues each class member should be entitled to $2,500.</w:t>
      </w:r>
    </w:p>
    <w:p>
      <w:pPr>
        <w:spacing w:before="200" w:line="260" w:lineRule="atLeast"/>
        <w:jc w:val="both"/>
        <w:rPr>
          <w:lang w:val="en-US" w:eastAsia="en-US" w:bidi="ar-SA"/>
        </w:rPr>
      </w:pPr>
      <w:r>
        <w:rPr>
          <w:rFonts w:ascii="arial" w:eastAsia="arial" w:hAnsi="arial" w:cs="arial"/>
          <w:color w:val="000000"/>
          <w:sz w:val="20"/>
          <w:lang w:val="en-US" w:eastAsia="en-US" w:bidi="ar-SA"/>
        </w:rPr>
        <w:t>"He remains strongly marked by this traumatic and humiliating experience. The applicant felt deeply humiliated and despised during the strip search he had to undergo."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lead plaintiff in the class action, Mathieu Barbeau, 43, was arrested for impaired driving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September. He was brought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operational centre and kept overnight.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next morning, he was loaded into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van and driven to the RiviÃ¨re-des-Prairies prison ahead of his scheduled court appearance, by video, in the afternoon.</w:t>
      </w:r>
    </w:p>
    <w:p>
      <w:pPr>
        <w:spacing w:before="200" w:line="260" w:lineRule="atLeast"/>
        <w:jc w:val="both"/>
        <w:rPr>
          <w:lang w:val="en-US" w:eastAsia="en-US" w:bidi="ar-SA"/>
        </w:rPr>
      </w:pPr>
      <w:r>
        <w:rPr>
          <w:rFonts w:ascii="arial" w:eastAsia="arial" w:hAnsi="arial" w:cs="arial"/>
          <w:color w:val="000000"/>
          <w:sz w:val="20"/>
          <w:lang w:val="en-US" w:eastAsia="en-US" w:bidi="ar-SA"/>
        </w:rPr>
        <w:t>After arriving at the prison, the suit alleges that Barbeau was called into a small cubicle with four-feet-high walls and asked to get naked.</w:t>
      </w:r>
    </w:p>
    <w:p>
      <w:pPr>
        <w:spacing w:before="200" w:line="260" w:lineRule="atLeast"/>
        <w:jc w:val="both"/>
        <w:rPr>
          <w:lang w:val="en-US" w:eastAsia="en-US" w:bidi="ar-SA"/>
        </w:rPr>
      </w:pPr>
      <w:r>
        <w:rPr>
          <w:rFonts w:ascii="arial" w:eastAsia="arial" w:hAnsi="arial" w:cs="arial"/>
          <w:color w:val="000000"/>
          <w:sz w:val="20"/>
          <w:lang w:val="en-US" w:eastAsia="en-US" w:bidi="ar-SA"/>
        </w:rPr>
        <w:t>The suit says the strip search was performed by the definition established in the law on Quebec's correctional systems: the person, naked, has their mouth, nostrils and ears searched.</w:t>
      </w:r>
    </w:p>
    <w:p>
      <w:pPr>
        <w:spacing w:before="200" w:line="260" w:lineRule="atLeast"/>
        <w:jc w:val="both"/>
        <w:rPr>
          <w:lang w:val="en-US" w:eastAsia="en-US" w:bidi="ar-SA"/>
        </w:rPr>
      </w:pPr>
      <w:r>
        <w:rPr>
          <w:rFonts w:ascii="arial" w:eastAsia="arial" w:hAnsi="arial" w:cs="arial"/>
          <w:color w:val="000000"/>
          <w:sz w:val="20"/>
          <w:lang w:val="en-US" w:eastAsia="en-US" w:bidi="ar-SA"/>
        </w:rPr>
        <w:t>They are also to lift "in the case of women, the breasts, and in the case of men, the penis and testicles, and bend to allow the visual inspection of the rectum and vagina."</w:t>
      </w:r>
    </w:p>
    <w:p>
      <w:pPr>
        <w:spacing w:before="200" w:line="260" w:lineRule="atLeast"/>
        <w:jc w:val="both"/>
        <w:rPr>
          <w:lang w:val="en-US" w:eastAsia="en-US" w:bidi="ar-SA"/>
        </w:rPr>
      </w:pPr>
      <w:r>
        <w:rPr>
          <w:rFonts w:ascii="arial" w:eastAsia="arial" w:hAnsi="arial" w:cs="arial"/>
          <w:color w:val="000000"/>
          <w:sz w:val="20"/>
          <w:lang w:val="en-US" w:eastAsia="en-US" w:bidi="ar-SA"/>
        </w:rPr>
        <w:t>Barbeau had never been strip-searched or detained before, the suit says. He was ordered released on a promise to appear after his two-minute court appearance by video, but kept detained for another six hours while waiting for the court clerk to transfer the documents to prison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"He remains strongly marked by this traumatic and humiliating experience," the suit says. "The applicant felt deeply humiliated and despised during the strip search he had to undergo."</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Asselin, the law firm took a random sample of one week in the fall and found roughly 40 cases that could be eligible for the suit.</w:t>
      </w:r>
    </w:p>
    <w:p>
      <w:pPr>
        <w:spacing w:before="200" w:line="260" w:lineRule="atLeast"/>
        <w:jc w:val="both"/>
        <w:rPr>
          <w:lang w:val="en-US" w:eastAsia="en-US" w:bidi="ar-SA"/>
        </w:rPr>
      </w:pPr>
      <w:r>
        <w:rPr>
          <w:rFonts w:ascii="arial" w:eastAsia="arial" w:hAnsi="arial" w:cs="arial"/>
          <w:color w:val="000000"/>
          <w:sz w:val="20"/>
          <w:lang w:val="en-US" w:eastAsia="en-US" w:bidi="ar-SA"/>
        </w:rPr>
        <w:t>"If you multiply that by the number of weeks, over two years, it's a lot of people," she said. "We know there are several hundred, if not a few thousand."</w:t>
      </w:r>
    </w:p>
    <w:p>
      <w:pPr>
        <w:spacing w:before="200" w:line="260" w:lineRule="atLeast"/>
        <w:jc w:val="both"/>
        <w:rPr>
          <w:lang w:val="en-US" w:eastAsia="en-US" w:bidi="ar-SA"/>
        </w:rPr>
      </w:pPr>
      <w:r>
        <w:rPr>
          <w:rFonts w:ascii="arial" w:eastAsia="arial" w:hAnsi="arial" w:cs="arial"/>
          <w:color w:val="000000"/>
          <w:sz w:val="20"/>
          <w:lang w:val="en-US" w:eastAsia="en-US" w:bidi="ar-SA"/>
        </w:rPr>
        <w:t>The suit contends the practice is abusive, but especially so "since it could easily be avoided."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gives examples to illustrate the point. It says the provincial court system is already doing video-conference appearances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operational centres - where people are not strip-searched - on Saturdays and holidays.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also points out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municipal court system will start doing video appearances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operational centres on weekdays as of next year.</w:t>
      </w:r>
    </w:p>
    <w:p>
      <w:pPr>
        <w:spacing w:before="200" w:line="260" w:lineRule="atLeast"/>
        <w:jc w:val="both"/>
        <w:rPr>
          <w:lang w:val="en-US" w:eastAsia="en-US" w:bidi="ar-SA"/>
        </w:rPr>
      </w:pPr>
      <w:r>
        <w:rPr>
          <w:rFonts w:ascii="arial" w:eastAsia="arial" w:hAnsi="arial" w:cs="arial"/>
          <w:color w:val="000000"/>
          <w:sz w:val="20"/>
          <w:lang w:val="en-US" w:eastAsia="en-US" w:bidi="ar-SA"/>
        </w:rPr>
        <w:t>"Yes, we're asking for money because these people have suffered deeply from being strip-searched," Asselin said. "But our main objective is that this practice just ceases - it makes no sense to keep doing it when you know there's another way to do it."</w:t>
      </w:r>
    </w:p>
    <w:p>
      <w:pPr>
        <w:spacing w:before="200" w:line="260" w:lineRule="atLeast"/>
        <w:jc w:val="both"/>
        <w:rPr>
          <w:lang w:val="en-US" w:eastAsia="en-US" w:bidi="ar-SA"/>
        </w:rPr>
      </w:pPr>
      <w:r>
        <w:rPr>
          <w:rFonts w:ascii="arial" w:eastAsia="arial" w:hAnsi="arial" w:cs="arial"/>
          <w:color w:val="000000"/>
          <w:sz w:val="20"/>
          <w:lang w:val="en-US" w:eastAsia="en-US" w:bidi="ar-SA"/>
        </w:rPr>
        <w:t>Quebec's public security department, which oversees the province's correctional facilities, refused to comment on the class action, or the use of strip searches in general, given the matter could be before the courts.</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555"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justice minister unveils plan to help remedy long delays in criminal court cases( </w:t>
      </w:r>
      <w:hyperlink r:id="rId779" w:history="1">
        <w:r>
          <w:rPr>
            <w:rFonts w:ascii="arial" w:eastAsia="arial" w:hAnsi="arial" w:cs="arial"/>
            <w:i/>
            <w:color w:val="0077CC"/>
            <w:sz w:val="20"/>
            <w:u w:val="single"/>
            <w:shd w:val="clear" w:color="auto" w:fill="FFFFFF"/>
            <w:lang w:val="en-US" w:eastAsia="en-US" w:bidi="ar-SA"/>
          </w:rPr>
          <w:t>https://montrealgazette.com/news/local-news/quebecs-justice-minister-unveils-plan-to-help-remedy-long-delays-in-criminal-court-cases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Editorial: Court delays in Quebec require swift attention( </w:t>
      </w:r>
      <w:hyperlink r:id="rId780" w:history="1">
        <w:r>
          <w:rPr>
            <w:rFonts w:ascii="arial" w:eastAsia="arial" w:hAnsi="arial" w:cs="arial"/>
            <w:i/>
            <w:color w:val="0077CC"/>
            <w:sz w:val="20"/>
            <w:u w:val="single"/>
            <w:shd w:val="clear" w:color="auto" w:fill="FFFFFF"/>
            <w:lang w:val="en-US" w:eastAsia="en-US" w:bidi="ar-SA"/>
          </w:rPr>
          <w:t>https://montrealgazette.com/opinion/editorials/editorial-court-delays-in-quebec-require-swift-attention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government 'on the right track' in reducing court delays( </w:t>
      </w:r>
      <w:hyperlink r:id="rId781" w:history="1">
        <w:r>
          <w:rPr>
            <w:rFonts w:ascii="arial" w:eastAsia="arial" w:hAnsi="arial" w:cs="arial"/>
            <w:i/>
            <w:color w:val="0077CC"/>
            <w:sz w:val="20"/>
            <w:u w:val="single"/>
            <w:shd w:val="clear" w:color="auto" w:fill="FFFFFF"/>
            <w:lang w:val="en-US" w:eastAsia="en-US" w:bidi="ar-SA"/>
          </w:rPr>
          <w:t>https://montrealgazette.com/news/local-news/quebec-government-on-the-right-track-in-reducing-court-delays</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4"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(92%); SUITS &amp; CLAIMS (92%); LAW COURTS &amp; TRIBUNALS (90%); JUDGES (90%); DELAYS &amp; POSTPONEMENTS (90%); CORRECTIONS (89%); PRISONS (89%); ARRESTS (89%); LITIGATION (89%); SUPREME COURTS (78%); LAWYERS (74%); DRIVING WHILE INTOXICATED (71%); DAMAGES (71%); facing,seemed,insurmountable,culture,delays,plaguing !@PERMALINK= </w:t>
      </w:r>
      <w:hyperlink r:id="rId782" w:history="1">
        <w:r>
          <w:rPr>
            <w:rFonts w:ascii="arial" w:eastAsia="arial" w:hAnsi="arial" w:cs="arial"/>
            <w:i/>
            <w:color w:val="0077CC"/>
            <w:sz w:val="20"/>
            <w:u w:val="single"/>
            <w:shd w:val="clear" w:color="auto" w:fill="FFFFFF"/>
            <w:lang w:val="en-US" w:eastAsia="en-US" w:bidi="ar-SA"/>
          </w:rPr>
          <w:t>https://montrealgazette.com/news/local-news/class-action-filed-over-abusive-strip-searches-at-</w:t>
        </w:r>
      </w:hyperlink>
      <w:hyperlink r:id="rId782" w:history="1">
        <w:r>
          <w:rPr>
            <w:rFonts w:ascii="arial" w:eastAsia="arial" w:hAnsi="arial" w:cs="arial"/>
            <w:b/>
            <w:i/>
            <w:color w:val="0077CC"/>
            <w:sz w:val="20"/>
            <w:u w:val="single"/>
            <w:shd w:val="clear" w:color="auto" w:fill="FFFFFF"/>
            <w:lang w:val="en-US" w:eastAsia="en-US" w:bidi="ar-SA"/>
          </w:rPr>
          <w:t>montreal</w:t>
        </w:r>
      </w:hyperlink>
      <w:hyperlink r:id="rId782" w:history="1">
        <w:r>
          <w:rPr>
            <w:rFonts w:ascii="arial" w:eastAsia="arial" w:hAnsi="arial" w:cs="arial"/>
            <w:i/>
            <w:color w:val="0077CC"/>
            <w:sz w:val="20"/>
            <w:u w:val="single"/>
            <w:shd w:val="clear" w:color="auto" w:fill="FFFFFF"/>
            <w:lang w:val="en-US" w:eastAsia="en-US" w:bidi="ar-SA"/>
          </w:rPr>
          <w:t>-prisons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(74%); EMERGENCY VEHICLES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(73%);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4"/>
          <w:headerReference w:type="default" r:id="rId805"/>
          <w:footerReference w:type="even" r:id="rId806"/>
          <w:footerReference w:type="default" r:id="rId807"/>
          <w:headerReference w:type="first" r:id="rId808"/>
          <w:footerReference w:type="first" r:id="rId809"/>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810" w:history="1">
        <w:r>
          <w:rPr>
            <w:rFonts w:ascii="arial" w:eastAsia="arial" w:hAnsi="arial" w:cs="arial"/>
            <w:b/>
            <w:bCs/>
            <w:i/>
            <w:color w:val="0077CC"/>
            <w:kern w:val="32"/>
            <w:sz w:val="28"/>
            <w:szCs w:val="32"/>
            <w:u w:val="single"/>
            <w:shd w:val="clear" w:color="auto" w:fill="FFFFFF"/>
            <w:lang w:val="en-US" w:eastAsia="en-US" w:bidi="ar-SA"/>
          </w:rPr>
          <w:t>Coronavirus updates, June 3: Quebec reports 81 new deaths; tens of thousands apply for CHSLD jobs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4,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3295 words</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66" style="position:absolute;z-index:25173401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post was updated throughout the day on Wednesday, June 3. Questions/comments? </w:t>
      </w:r>
      <w:hyperlink r:id="rId20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records 35 new deaths, 136 more cases</w:t>
      </w:r>
    </w:p>
    <w:p>
      <w:pPr>
        <w:spacing w:before="200" w:line="260" w:lineRule="atLeast"/>
        <w:jc w:val="both"/>
        <w:rPr>
          <w:lang w:val="en-US" w:eastAsia="en-US" w:bidi="ar-SA"/>
        </w:rPr>
      </w:pPr>
      <w:r>
        <w:rPr>
          <w:rFonts w:ascii="arial" w:eastAsia="arial" w:hAnsi="arial" w:cs="arial"/>
          <w:color w:val="000000"/>
          <w:sz w:val="20"/>
          <w:lang w:val="en-US" w:eastAsia="en-US" w:bidi="ar-SA"/>
        </w:rPr>
        <w:t>Applications for CHSLD orderly training reach 69,000 - and they're still coming</w:t>
      </w:r>
    </w:p>
    <w:p>
      <w:pPr>
        <w:spacing w:before="200" w:line="260" w:lineRule="atLeast"/>
        <w:jc w:val="both"/>
        <w:rPr>
          <w:lang w:val="en-US" w:eastAsia="en-US" w:bidi="ar-SA"/>
        </w:rPr>
      </w:pPr>
      <w:r>
        <w:rPr>
          <w:rFonts w:ascii="arial" w:eastAsia="arial" w:hAnsi="arial" w:cs="arial"/>
          <w:color w:val="000000"/>
          <w:sz w:val="20"/>
          <w:lang w:val="en-US" w:eastAsia="en-US" w:bidi="ar-SA"/>
        </w:rPr>
        <w:t>Nine of 11 students in Trois-Rivières classroom contracted COVID-19</w:t>
      </w:r>
    </w:p>
    <w:p>
      <w:pPr>
        <w:spacing w:before="200" w:line="260" w:lineRule="atLeast"/>
        <w:jc w:val="both"/>
        <w:rPr>
          <w:lang w:val="en-US" w:eastAsia="en-US" w:bidi="ar-SA"/>
        </w:rPr>
      </w:pPr>
      <w:r>
        <w:rPr>
          <w:rFonts w:ascii="arial" w:eastAsia="arial" w:hAnsi="arial" w:cs="arial"/>
          <w:color w:val="000000"/>
          <w:sz w:val="20"/>
          <w:lang w:val="en-US" w:eastAsia="en-US" w:bidi="ar-SA"/>
        </w:rPr>
        <w:t>Animal parks say they are ready to reopen</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reports 291 new cases, 81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Water parks demand reopening date, financial 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extends property tax deadline to Sept. 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Here's where you can get tested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5 p.m. Thanks for reading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That's it for today. Join me again tomorrow for another live blog. For more of our coronavirus coverage, visit this page on our website( </w:t>
      </w:r>
      <w:hyperlink r:id="rId275"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4:40 p.m. Collège des médecins warns doctors to be wary of social media</w:t>
      </w:r>
    </w:p>
    <w:p>
      <w:pPr>
        <w:spacing w:before="200" w:line="260" w:lineRule="atLeast"/>
        <w:jc w:val="both"/>
        <w:rPr>
          <w:lang w:val="en-US" w:eastAsia="en-US" w:bidi="ar-SA"/>
        </w:rPr>
      </w:pPr>
      <w:r>
        <w:rPr>
          <w:rFonts w:ascii="arial" w:eastAsia="arial" w:hAnsi="arial" w:cs="arial"/>
          <w:color w:val="000000"/>
          <w:sz w:val="20"/>
          <w:lang w:val="en-US" w:eastAsia="en-US" w:bidi="ar-SA"/>
        </w:rPr>
        <w:t>The Collège des médecins du Québec is warning doctors to be careful what they say on social media.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anote posted on its website today( </w:t>
      </w:r>
      <w:hyperlink r:id="rId811" w:history="1">
        <w:r>
          <w:rPr>
            <w:rFonts w:ascii="arial" w:eastAsia="arial" w:hAnsi="arial" w:cs="arial"/>
            <w:i/>
            <w:color w:val="0077CC"/>
            <w:sz w:val="20"/>
            <w:u w:val="single"/>
            <w:shd w:val="clear" w:color="auto" w:fill="FFFFFF"/>
            <w:lang w:val="en-US" w:eastAsia="en-US" w:bidi="ar-SA"/>
          </w:rPr>
          <w:t>http://www.cmq.org/page/fr/covid-19-et-declaration-dans-les-medias-sociaux-prudence.aspx</w:t>
        </w:r>
      </w:hyperlink>
      <w:r>
        <w:rPr>
          <w:rFonts w:ascii="arial" w:eastAsia="arial" w:hAnsi="arial" w:cs="arial"/>
          <w:color w:val="000000"/>
          <w:sz w:val="20"/>
          <w:lang w:val="en-US" w:eastAsia="en-US" w:bidi="ar-SA"/>
        </w:rPr>
        <w:t xml:space="preserve"> ), the professional order for doctors in the province said it knows of statements published on Twitter by doctors "who denied the importance of the virus, or who urged citizens to quickly deconfine themselves," which would be counter to public health directives.</w:t>
      </w:r>
    </w:p>
    <w:p>
      <w:pPr>
        <w:spacing w:before="200" w:line="260" w:lineRule="atLeast"/>
        <w:jc w:val="both"/>
        <w:rPr>
          <w:lang w:val="en-US" w:eastAsia="en-US" w:bidi="ar-SA"/>
        </w:rPr>
      </w:pPr>
      <w:r>
        <w:rPr>
          <w:rFonts w:ascii="arial" w:eastAsia="arial" w:hAnsi="arial" w:cs="arial"/>
          <w:color w:val="000000"/>
          <w:sz w:val="20"/>
          <w:lang w:val="en-US" w:eastAsia="en-US" w:bidi="ar-SA"/>
        </w:rPr>
        <w:t>"It is important to remember that doctors retain their ethical obligations even when they express themselves from a personal point of view on social media," the Collège warned.</w:t>
      </w:r>
    </w:p>
    <w:p>
      <w:pPr>
        <w:spacing w:before="200" w:line="260" w:lineRule="atLeast"/>
        <w:jc w:val="both"/>
        <w:rPr>
          <w:lang w:val="en-US" w:eastAsia="en-US" w:bidi="ar-SA"/>
        </w:rPr>
      </w:pPr>
      <w:r>
        <w:rPr>
          <w:rFonts w:ascii="arial" w:eastAsia="arial" w:hAnsi="arial" w:cs="arial"/>
          <w:color w:val="000000"/>
          <w:sz w:val="20"/>
          <w:lang w:val="en-US" w:eastAsia="en-US" w:bidi="ar-SA"/>
        </w:rPr>
        <w:t>"A doctor who uses these means of communication should be aware of their public nature and of the wide dissemination they offer. A simple publication in a social network can be retransmitted to hundreds, even thousands of people. There can therefore be no question of using these communication platforms to express opinions or disseminate messages that are inappropriate or contrary to scientific standards."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pointed out that under Quebec's code of ethics of physicans( </w:t>
      </w:r>
      <w:hyperlink r:id="rId812" w:history="1">
        <w:r>
          <w:rPr>
            <w:rFonts w:ascii="arial" w:eastAsia="arial" w:hAnsi="arial" w:cs="arial"/>
            <w:i/>
            <w:color w:val="0077CC"/>
            <w:sz w:val="20"/>
            <w:u w:val="single"/>
            <w:shd w:val="clear" w:color="auto" w:fill="FFFFFF"/>
            <w:lang w:val="en-US" w:eastAsia="en-US" w:bidi="ar-SA"/>
          </w:rPr>
          <w:t>http://legisquebec.gouv.qc.ca/en/ShowDoc/cr/M-9,%20r.%2017/</w:t>
        </w:r>
      </w:hyperlink>
      <w:r>
        <w:rPr>
          <w:rFonts w:ascii="arial" w:eastAsia="arial" w:hAnsi="arial" w:cs="arial"/>
          <w:color w:val="000000"/>
          <w:sz w:val="20"/>
          <w:lang w:val="en-US" w:eastAsia="en-US" w:bidi="ar-SA"/>
        </w:rPr>
        <w:t xml:space="preserve"> ), a doctor "expressing medical opinions through any public information medium, must express opinions in keeping with current information in medical science on the subject and indicate the caution with respect to a new diagnostic, investigative or treatment procedure which has not been sufficiently tested."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4:10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records 35 new deaths, 136 more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Here's an update on the situation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as of noon today:</w:t>
      </w:r>
    </w:p>
    <w:p>
      <w:pPr>
        <w:spacing w:before="200" w:line="260" w:lineRule="atLeast"/>
        <w:jc w:val="both"/>
        <w:rPr>
          <w:lang w:val="en-US" w:eastAsia="en-US" w:bidi="ar-SA"/>
        </w:rPr>
      </w:pPr>
      <w:r>
        <w:rPr>
          <w:rFonts w:ascii="arial" w:eastAsia="arial" w:hAnsi="arial" w:cs="arial"/>
          <w:color w:val="000000"/>
          <w:sz w:val="20"/>
          <w:lang w:val="en-US" w:eastAsia="en-US" w:bidi="ar-SA"/>
        </w:rPr>
        <w:t>35 new deaths were recorded, bringing the total to 2,982</w:t>
      </w:r>
    </w:p>
    <w:p>
      <w:pPr>
        <w:spacing w:before="200" w:line="260" w:lineRule="atLeast"/>
        <w:jc w:val="both"/>
        <w:rPr>
          <w:lang w:val="en-US" w:eastAsia="en-US" w:bidi="ar-SA"/>
        </w:rPr>
      </w:pPr>
      <w:r>
        <w:rPr>
          <w:rFonts w:ascii="arial" w:eastAsia="arial" w:hAnsi="arial" w:cs="arial"/>
          <w:color w:val="000000"/>
          <w:sz w:val="20"/>
          <w:lang w:val="en-US" w:eastAsia="en-US" w:bidi="ar-SA"/>
        </w:rPr>
        <w:t>Of those who died, 2,193 were over 80 years old</w:t>
      </w:r>
    </w:p>
    <w:p>
      <w:pPr>
        <w:spacing w:before="200" w:line="260" w:lineRule="atLeast"/>
        <w:jc w:val="both"/>
        <w:rPr>
          <w:lang w:val="en-US" w:eastAsia="en-US" w:bidi="ar-SA"/>
        </w:rPr>
      </w:pPr>
      <w:r>
        <w:rPr>
          <w:rFonts w:ascii="arial" w:eastAsia="arial" w:hAnsi="arial" w:cs="arial"/>
          <w:color w:val="000000"/>
          <w:sz w:val="20"/>
          <w:lang w:val="en-US" w:eastAsia="en-US" w:bidi="ar-SA"/>
        </w:rPr>
        <w:t>136 more cases were reported for a new total of 25,788</w:t>
      </w:r>
    </w:p>
    <w:p>
      <w:pPr>
        <w:spacing w:before="200" w:line="260" w:lineRule="atLeast"/>
        <w:jc w:val="both"/>
        <w:rPr>
          <w:lang w:val="en-US" w:eastAsia="en-US" w:bidi="ar-SA"/>
        </w:rPr>
      </w:pPr>
      <w:r>
        <w:rPr>
          <w:rFonts w:ascii="arial" w:eastAsia="arial" w:hAnsi="arial" w:cs="arial"/>
          <w:color w:val="000000"/>
          <w:sz w:val="20"/>
          <w:lang w:val="en-US" w:eastAsia="en-US" w:bidi="ar-SA"/>
        </w:rPr>
        <w:t>140 seniors residences have at least one case of COVID-19</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remains the hot spot, with 2,399 cases and a rate per 100,000 population of 2,848. The average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boroughs and suburbs is 1,248 per 100,000.</w:t>
      </w:r>
    </w:p>
    <w:p>
      <w:pPr>
        <w:spacing w:before="200" w:line="260" w:lineRule="atLeast"/>
        <w:jc w:val="both"/>
        <w:rPr>
          <w:lang w:val="en-US" w:eastAsia="en-US" w:bidi="ar-SA"/>
        </w:rPr>
      </w:pPr>
      <w:r>
        <w:rPr>
          <w:rFonts w:ascii="arial" w:eastAsia="arial" w:hAnsi="arial" w:cs="arial"/>
          <w:color w:val="000000"/>
          <w:sz w:val="20"/>
          <w:lang w:val="en-US" w:eastAsia="en-US" w:bidi="ar-SA"/>
        </w:rPr>
        <w:t>Women account for 59 per cent of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more statistics, visit this page( </w:t>
      </w:r>
      <w:hyperlink r:id="rId207" w:history="1">
        <w:r>
          <w:rPr>
            <w:rFonts w:ascii="arial" w:eastAsia="arial" w:hAnsi="arial" w:cs="arial"/>
            <w:i/>
            <w:color w:val="0077CC"/>
            <w:sz w:val="20"/>
            <w:u w:val="single"/>
            <w:shd w:val="clear" w:color="auto" w:fill="FFFFFF"/>
            <w:lang w:val="en-US" w:eastAsia="en-US" w:bidi="ar-SA"/>
          </w:rPr>
          <w:t>https://santemontreal.qc.ca/en/public/coronavirus-covid-19/</w:t>
        </w:r>
      </w:hyperlink>
      <w:r>
        <w:rPr>
          <w:rFonts w:ascii="arial" w:eastAsia="arial" w:hAnsi="arial" w:cs="arial"/>
          <w:color w:val="000000"/>
          <w:sz w:val="20"/>
          <w:lang w:val="en-US" w:eastAsia="en-US" w:bidi="ar-SA"/>
        </w:rPr>
        <w:t xml:space="preserve"> )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website.</w:t>
      </w:r>
    </w:p>
    <w:p>
      <w:pPr>
        <w:spacing w:before="200" w:line="260" w:lineRule="atLeast"/>
        <w:jc w:val="both"/>
        <w:rPr>
          <w:lang w:val="en-US" w:eastAsia="en-US" w:bidi="ar-SA"/>
        </w:rPr>
      </w:pPr>
      <w:r>
        <w:rPr>
          <w:rFonts w:ascii="arial" w:eastAsia="arial" w:hAnsi="arial" w:cs="arial"/>
          <w:color w:val="000000"/>
          <w:sz w:val="20"/>
          <w:lang w:val="en-US" w:eastAsia="en-US" w:bidi="ar-SA"/>
        </w:rPr>
        <w:t>3:45 p.m. Hydroxychloroquine does not prevent COVID after exposure to the virus: study</w:t>
      </w:r>
    </w:p>
    <w:p>
      <w:pPr>
        <w:spacing w:before="200" w:line="260" w:lineRule="atLeast"/>
        <w:jc w:val="both"/>
        <w:rPr>
          <w:lang w:val="en-US" w:eastAsia="en-US" w:bidi="ar-SA"/>
        </w:rPr>
      </w:pPr>
      <w:r>
        <w:rPr>
          <w:rFonts w:ascii="arial" w:eastAsia="arial" w:hAnsi="arial" w:cs="arial"/>
          <w:color w:val="000000"/>
          <w:sz w:val="20"/>
          <w:lang w:val="en-US" w:eastAsia="en-US" w:bidi="ar-SA"/>
        </w:rPr>
        <w:t>Hydroxychloroquine is not effective in preventing the development of COVID-19 in people exposed to the novel coronavirus, a new study involving Canadian researchers concludes.</w:t>
      </w:r>
    </w:p>
    <w:p>
      <w:pPr>
        <w:spacing w:before="200" w:line="260" w:lineRule="atLeast"/>
        <w:jc w:val="both"/>
        <w:rPr>
          <w:lang w:val="en-US" w:eastAsia="en-US" w:bidi="ar-SA"/>
        </w:rPr>
      </w:pPr>
      <w:r>
        <w:rPr>
          <w:rFonts w:ascii="arial" w:eastAsia="arial" w:hAnsi="arial" w:cs="arial"/>
          <w:color w:val="000000"/>
          <w:sz w:val="20"/>
          <w:lang w:val="en-US" w:eastAsia="en-US" w:bidi="ar-SA"/>
        </w:rPr>
        <w:t>Participants were recruited from Quebec, Manitoba, Alberta and across the United States. In total, the study involved 821 asymptomatic adults who had been exposed at home or in the health-care setting to someone with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13" w:history="1">
        <w:r>
          <w:rPr>
            <w:rFonts w:ascii="arial" w:eastAsia="arial" w:hAnsi="arial" w:cs="arial"/>
            <w:i/>
            <w:color w:val="0077CC"/>
            <w:sz w:val="20"/>
            <w:u w:val="single"/>
            <w:shd w:val="clear" w:color="auto" w:fill="FFFFFF"/>
            <w:lang w:val="en-US" w:eastAsia="en-US" w:bidi="ar-SA"/>
          </w:rPr>
          <w:t>https://montrealgazette.com/pmn/news-pmn/canada-news-pmn/hydroxychloroquine-does-not-prevent-covid-after-exposure-to-the-virus-study/wcm/c531917c-9714-46ff-b798-935bf992be53/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3:30 p.m. Sweden's failure</w:t>
      </w:r>
    </w:p>
    <w:p>
      <w:pPr>
        <w:spacing w:before="200" w:line="260" w:lineRule="atLeast"/>
        <w:jc w:val="both"/>
        <w:rPr>
          <w:lang w:val="en-US" w:eastAsia="en-US" w:bidi="ar-SA"/>
        </w:rPr>
      </w:pPr>
      <w:r>
        <w:rPr>
          <w:rFonts w:ascii="arial" w:eastAsia="arial" w:hAnsi="arial" w:cs="arial"/>
          <w:color w:val="000000"/>
          <w:sz w:val="20"/>
          <w:lang w:val="en-US" w:eastAsia="en-US" w:bidi="ar-SA"/>
        </w:rPr>
        <w:t>Confronted by a novel viral threat, most of the world locked down hard to preserve health-care systems and buy time to study the virus and its effect on humans.</w:t>
      </w:r>
    </w:p>
    <w:p>
      <w:pPr>
        <w:spacing w:before="200" w:line="260" w:lineRule="atLeast"/>
        <w:jc w:val="both"/>
        <w:rPr>
          <w:lang w:val="en-US" w:eastAsia="en-US" w:bidi="ar-SA"/>
        </w:rPr>
      </w:pPr>
      <w:r>
        <w:rPr>
          <w:rFonts w:ascii="arial" w:eastAsia="arial" w:hAnsi="arial" w:cs="arial"/>
          <w:color w:val="000000"/>
          <w:sz w:val="20"/>
          <w:lang w:val="en-US" w:eastAsia="en-US" w:bidi="ar-SA"/>
        </w:rPr>
        <w:t>Sweden chose a far more liberal course. There were some restrictions - Sweden did restrict large gatherings and close some schools, and those who could work from home were advised to do so. But much of life in Sweden carried on as normal. No hard lockdowns, no sweeping isolations. Schools for children under 16 remained open. So did restaurants and bars.</w:t>
      </w:r>
    </w:p>
    <w:p>
      <w:pPr>
        <w:spacing w:before="200" w:line="260" w:lineRule="atLeast"/>
        <w:jc w:val="both"/>
        <w:rPr>
          <w:lang w:val="en-US" w:eastAsia="en-US" w:bidi="ar-SA"/>
        </w:rPr>
      </w:pPr>
      <w:r>
        <w:rPr>
          <w:rFonts w:ascii="arial" w:eastAsia="arial" w:hAnsi="arial" w:cs="arial"/>
          <w:color w:val="000000"/>
          <w:sz w:val="20"/>
          <w:lang w:val="en-US" w:eastAsia="en-US" w:bidi="ar-SA"/>
        </w:rPr>
        <w:t>Today, its deaths-per-million figure is one of the worst in the world.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14" w:history="1">
        <w:r>
          <w:rPr>
            <w:rFonts w:ascii="arial" w:eastAsia="arial" w:hAnsi="arial" w:cs="arial"/>
            <w:i/>
            <w:color w:val="0077CC"/>
            <w:sz w:val="20"/>
            <w:u w:val="single"/>
            <w:shd w:val="clear" w:color="auto" w:fill="FFFFFF"/>
            <w:lang w:val="en-US" w:eastAsia="en-US" w:bidi="ar-SA"/>
          </w:rPr>
          <w:t>https://montrealgazette.com/opinion/matt-gurney-sweden-took-a-gamble-on-covid-and-it-lost-the-bet-badly/wcm/5fb3e4da-3178-44d0-9287-cac5ac1fad79/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3:10 p.m. Updated charts, maps 3 p.m. Applications for CHSLD orderly training reach 69,000 - and they're still coming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Following up on an earlier item, the Quebec government now says 69,000 applications have been received for the 10,000 CHSLD orderly jobs, Philip Authier reports( </w:t>
      </w:r>
      <w:hyperlink r:id="rId815" w:history="1">
        <w:r>
          <w:rPr>
            <w:rFonts w:ascii="arial" w:eastAsia="arial" w:hAnsi="arial" w:cs="arial"/>
            <w:i/>
            <w:color w:val="0077CC"/>
            <w:sz w:val="20"/>
            <w:u w:val="single"/>
            <w:shd w:val="clear" w:color="auto" w:fill="FFFFFF"/>
            <w:lang w:val="en-US" w:eastAsia="en-US" w:bidi="ar-SA"/>
          </w:rPr>
          <w:t>https://montrealgazette.com/news/quebec/applications-for-chsld-orderly-training-reach-69000-and-theyre-still-coming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2:40 p.m. As of tomorrow, flight crews, airport workers must wear face coverings</w:t>
      </w:r>
    </w:p>
    <w:p>
      <w:pPr>
        <w:spacing w:before="200" w:line="260" w:lineRule="atLeast"/>
        <w:jc w:val="both"/>
        <w:rPr>
          <w:lang w:val="en-US" w:eastAsia="en-US" w:bidi="ar-SA"/>
        </w:rPr>
      </w:pPr>
      <w:r>
        <w:rPr>
          <w:rFonts w:ascii="arial" w:eastAsia="arial" w:hAnsi="arial" w:cs="arial"/>
          <w:color w:val="000000"/>
          <w:sz w:val="20"/>
          <w:lang w:val="en-US" w:eastAsia="en-US" w:bidi="ar-SA"/>
        </w:rPr>
        <w:t>Canada is extending the mandatory use of masks to airline flight crews and airport workers, federal Transport Minister Marc Garneau announced today. Passengers are already required to cover their faces.</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railways must now notify passengers that they will be asked to wear a face covering when physical distancing of two metres from others cannot be maintained.</w:t>
      </w:r>
    </w:p>
    <w:p>
      <w:pPr>
        <w:spacing w:before="200" w:line="260" w:lineRule="atLeast"/>
        <w:jc w:val="both"/>
        <w:rPr>
          <w:lang w:val="en-US" w:eastAsia="en-US" w:bidi="ar-SA"/>
        </w:rPr>
      </w:pPr>
      <w:r>
        <w:rPr>
          <w:rFonts w:ascii="arial" w:eastAsia="arial" w:hAnsi="arial" w:cs="arial"/>
          <w:color w:val="000000"/>
          <w:sz w:val="20"/>
          <w:lang w:val="en-US" w:eastAsia="en-US" w:bidi="ar-SA"/>
        </w:rPr>
        <w:t>Under the new rules, all workers in the rail industry must also be provided or given access to face coverings.</w:t>
      </w:r>
    </w:p>
    <w:p>
      <w:pPr>
        <w:spacing w:before="200" w:line="260" w:lineRule="atLeast"/>
        <w:jc w:val="both"/>
        <w:rPr>
          <w:lang w:val="en-US" w:eastAsia="en-US" w:bidi="ar-SA"/>
        </w:rPr>
      </w:pPr>
      <w:r>
        <w:rPr>
          <w:rFonts w:ascii="arial" w:eastAsia="arial" w:hAnsi="arial" w:cs="arial"/>
          <w:color w:val="000000"/>
          <w:sz w:val="20"/>
          <w:lang w:val="en-US" w:eastAsia="en-US" w:bidi="ar-SA"/>
        </w:rPr>
        <w:t>As for the trucking, motorcoaches and transit, a set of practices is to be developed for the use of personal protective equipment, including face coverings.</w:t>
      </w:r>
    </w:p>
    <w:p>
      <w:pPr>
        <w:spacing w:before="200" w:line="260" w:lineRule="atLeast"/>
        <w:jc w:val="both"/>
        <w:rPr>
          <w:lang w:val="en-US" w:eastAsia="en-US" w:bidi="ar-SA"/>
        </w:rPr>
      </w:pPr>
      <w:r>
        <w:rPr>
          <w:rFonts w:ascii="arial" w:eastAsia="arial" w:hAnsi="arial" w:cs="arial"/>
          <w:color w:val="000000"/>
          <w:sz w:val="20"/>
          <w:lang w:val="en-US" w:eastAsia="en-US" w:bidi="ar-SA"/>
        </w:rPr>
        <w:t>"My top concern continues to be the wellbeing of the transportation workers and the travelling public," Garneau said in a press release. "The measures we are putting in place today will further reduce the risk of transmission of COVID-19 for transportation workers and passengers."</w:t>
      </w:r>
    </w:p>
    <w:p>
      <w:pPr>
        <w:spacing w:before="200" w:line="260" w:lineRule="atLeast"/>
        <w:jc w:val="both"/>
        <w:rPr>
          <w:lang w:val="en-US" w:eastAsia="en-US" w:bidi="ar-SA"/>
        </w:rPr>
      </w:pPr>
      <w:r>
        <w:rPr>
          <w:rFonts w:ascii="arial" w:eastAsia="arial" w:hAnsi="arial" w:cs="arial"/>
          <w:color w:val="000000"/>
          <w:sz w:val="20"/>
          <w:lang w:val="en-US" w:eastAsia="en-US" w:bidi="ar-SA"/>
        </w:rPr>
        <w:t>2:05 p.m. Protests are important but COVID-19 risks must be considered, deputy prime minister says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Deputy prime minister Chrystia Freeland suggested Wednesday that COVID-19 will keep her away from anti-racism marches planned across Canada in coming days.</w:t>
      </w:r>
    </w:p>
    <w:p>
      <w:pPr>
        <w:spacing w:before="200" w:line="260" w:lineRule="atLeast"/>
        <w:jc w:val="both"/>
        <w:rPr>
          <w:lang w:val="en-US" w:eastAsia="en-US" w:bidi="ar-SA"/>
        </w:rPr>
      </w:pPr>
      <w:r>
        <w:rPr>
          <w:rFonts w:ascii="arial" w:eastAsia="arial" w:hAnsi="arial" w:cs="arial"/>
          <w:color w:val="000000"/>
          <w:sz w:val="20"/>
          <w:lang w:val="en-US" w:eastAsia="en-US" w:bidi="ar-SA"/>
        </w:rPr>
        <w:t>Freeland called peaceful protests a valuable and important form of political expression, but with large gatherings still restricted in Canada to slow the spread of the novel coronavirus, they must be approached with caution.</w:t>
      </w:r>
    </w:p>
    <w:p>
      <w:pPr>
        <w:spacing w:before="200" w:line="260" w:lineRule="atLeast"/>
        <w:jc w:val="both"/>
        <w:rPr>
          <w:lang w:val="en-US" w:eastAsia="en-US" w:bidi="ar-SA"/>
        </w:rPr>
      </w:pPr>
      <w:r>
        <w:rPr>
          <w:rFonts w:ascii="arial" w:eastAsia="arial" w:hAnsi="arial" w:cs="arial"/>
          <w:color w:val="000000"/>
          <w:sz w:val="20"/>
          <w:lang w:val="en-US" w:eastAsia="en-US" w:bidi="ar-SA"/>
        </w:rPr>
        <w:t>"The coronavirus issue is a really serious one to think about in that context," she said.</w:t>
      </w:r>
    </w:p>
    <w:p>
      <w:pPr>
        <w:spacing w:before="200" w:line="260" w:lineRule="atLeast"/>
        <w:jc w:val="both"/>
        <w:rPr>
          <w:lang w:val="en-US" w:eastAsia="en-US" w:bidi="ar-SA"/>
        </w:rPr>
      </w:pPr>
      <w:r>
        <w:rPr>
          <w:rFonts w:ascii="arial" w:eastAsia="arial" w:hAnsi="arial" w:cs="arial"/>
          <w:color w:val="000000"/>
          <w:sz w:val="20"/>
          <w:lang w:val="en-US" w:eastAsia="en-US" w:bidi="ar-SA"/>
        </w:rPr>
        <w:t>"As a mother, I have been struggling very hard to say to my children that they can't see their friends, and they can't be in groups, so setting an example on that front is also an important one for 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recent days, there have been protests in several Canadian cities, including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816" w:history="1">
        <w:r>
          <w:rPr>
            <w:rFonts w:ascii="arial" w:eastAsia="arial" w:hAnsi="arial" w:cs="arial"/>
            <w:i/>
            <w:color w:val="0077CC"/>
            <w:sz w:val="20"/>
            <w:u w:val="single"/>
            <w:shd w:val="clear" w:color="auto" w:fill="FFFFFF"/>
            <w:lang w:val="en-US" w:eastAsia="en-US" w:bidi="ar-SA"/>
          </w:rPr>
          <w:t>http://montrealgazette.com/news/local-news/montrealers-rally-to-protest-</w:t>
        </w:r>
      </w:hyperlink>
      <w:hyperlink r:id="rId816" w:history="1">
        <w:r>
          <w:rPr>
            <w:rFonts w:ascii="arial" w:eastAsia="arial" w:hAnsi="arial" w:cs="arial"/>
            <w:b/>
            <w:i/>
            <w:color w:val="0077CC"/>
            <w:sz w:val="20"/>
            <w:u w:val="single"/>
            <w:shd w:val="clear" w:color="auto" w:fill="FFFFFF"/>
            <w:lang w:val="en-US" w:eastAsia="en-US" w:bidi="ar-SA"/>
          </w:rPr>
          <w:t>police</w:t>
        </w:r>
      </w:hyperlink>
      <w:hyperlink r:id="rId816"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after George Floyd, a black man, died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on May 25.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knelt on his neck for several minutes, even as Floyd said he couldn't breathe.</w:t>
      </w:r>
    </w:p>
    <w:p>
      <w:pPr>
        <w:spacing w:before="200" w:line="260" w:lineRule="atLeast"/>
        <w:jc w:val="both"/>
        <w:rPr>
          <w:lang w:val="en-US" w:eastAsia="en-US" w:bidi="ar-SA"/>
        </w:rPr>
      </w:pPr>
      <w:r>
        <w:rPr>
          <w:rFonts w:ascii="arial" w:eastAsia="arial" w:hAnsi="arial" w:cs="arial"/>
          <w:color w:val="000000"/>
          <w:sz w:val="20"/>
          <w:lang w:val="en-US" w:eastAsia="en-US" w:bidi="ar-SA"/>
        </w:rPr>
        <w:t>1:55 p.m. Nine of 11 students in Trois-Rivières classroom contracted COVID-19</w:t>
      </w:r>
    </w:p>
    <w:p>
      <w:pPr>
        <w:spacing w:before="200" w:line="260" w:lineRule="atLeast"/>
        <w:jc w:val="both"/>
        <w:rPr>
          <w:lang w:val="en-US" w:eastAsia="en-US" w:bidi="ar-SA"/>
        </w:rPr>
      </w:pPr>
      <w:r>
        <w:rPr>
          <w:rFonts w:ascii="arial" w:eastAsia="arial" w:hAnsi="arial" w:cs="arial"/>
          <w:color w:val="000000"/>
          <w:sz w:val="20"/>
          <w:lang w:val="en-US" w:eastAsia="en-US" w:bidi="ar-SA"/>
        </w:rPr>
        <w:t>Almost an entire class of students at a Trois-Rivières school contracted COVID-19 despite physical distancing and other prevention measures.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17" w:history="1">
        <w:r>
          <w:rPr>
            <w:rFonts w:ascii="arial" w:eastAsia="arial" w:hAnsi="arial" w:cs="arial"/>
            <w:i/>
            <w:color w:val="0077CC"/>
            <w:sz w:val="20"/>
            <w:u w:val="single"/>
            <w:shd w:val="clear" w:color="auto" w:fill="FFFFFF"/>
            <w:lang w:val="en-US" w:eastAsia="en-US" w:bidi="ar-SA"/>
          </w:rPr>
          <w:t>https://montrealgazette.com/news/coronavirus-infects-nine-of-11-students-in-trois-rivieres-classroom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1:35 p.m. Quebec will provide financial update on June 19</w:t>
      </w:r>
    </w:p>
    <w:p>
      <w:pPr>
        <w:spacing w:before="200" w:line="260" w:lineRule="atLeast"/>
        <w:jc w:val="both"/>
        <w:rPr>
          <w:lang w:val="en-US" w:eastAsia="en-US" w:bidi="ar-SA"/>
        </w:rPr>
      </w:pPr>
      <w:r>
        <w:rPr>
          <w:rFonts w:ascii="arial" w:eastAsia="arial" w:hAnsi="arial" w:cs="arial"/>
          <w:color w:val="000000"/>
          <w:sz w:val="20"/>
          <w:lang w:val="en-US" w:eastAsia="en-US" w:bidi="ar-SA"/>
        </w:rPr>
        <w:t>On June 19, we'll know exactly how much the pandemic has hurt Quebec's finances.</w:t>
      </w:r>
    </w:p>
    <w:p>
      <w:pPr>
        <w:spacing w:before="200" w:line="260" w:lineRule="atLeast"/>
        <w:jc w:val="both"/>
        <w:rPr>
          <w:lang w:val="en-US" w:eastAsia="en-US" w:bidi="ar-SA"/>
        </w:rPr>
      </w:pPr>
      <w:r>
        <w:rPr>
          <w:rFonts w:ascii="arial" w:eastAsia="arial" w:hAnsi="arial" w:cs="arial"/>
          <w:color w:val="000000"/>
          <w:sz w:val="20"/>
          <w:lang w:val="en-US" w:eastAsia="en-US" w:bidi="ar-SA"/>
        </w:rPr>
        <w:t>Finance Minister Eric Girard says that's the day when the Coalition Avenir Québec government will provide an economic update.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C'est le 19 juin que nous présenterons l'énoncé complémentaire sur l'état de nos finances publiques.#polqc( </w:t>
      </w:r>
      <w:hyperlink r:id="rId818"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819"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pic.twitter.com/2FYVJtHkc6(            </w:t>
      </w:r>
      <w:hyperlink r:id="rId820" w:history="1">
        <w:r>
          <w:rPr>
            <w:rFonts w:ascii="arial" w:eastAsia="arial" w:hAnsi="arial" w:cs="arial"/>
            <w:i/>
            <w:color w:val="0077CC"/>
            <w:sz w:val="20"/>
            <w:u w:val="single"/>
            <w:shd w:val="clear" w:color="auto" w:fill="FFFFFF"/>
            <w:lang w:val="en-US" w:eastAsia="en-US" w:bidi="ar-SA"/>
          </w:rPr>
          <w:t>https://t.co/2FYVJtHkc6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Eric Girard (@EricGirardMFQ) June 3, 2020( </w:t>
      </w:r>
      <w:hyperlink r:id="rId821" w:history="1">
        <w:r>
          <w:rPr>
            <w:rFonts w:ascii="arial" w:eastAsia="arial" w:hAnsi="arial" w:cs="arial"/>
            <w:i/>
            <w:color w:val="0077CC"/>
            <w:sz w:val="20"/>
            <w:u w:val="single"/>
            <w:shd w:val="clear" w:color="auto" w:fill="FFFFFF"/>
            <w:lang w:val="en-US" w:eastAsia="en-US" w:bidi="ar-SA"/>
          </w:rPr>
          <w:t>https://twitter.com/EricGirardMFQ/status/1268229658732093441?ref_src=twsrc%5Etfw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1:30 p.m. Côte-St-Luc passes bylaw to make masks mandatory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Masks are now mandatory( </w:t>
      </w:r>
      <w:hyperlink r:id="rId822" w:history="1">
        <w:r>
          <w:rPr>
            <w:rFonts w:ascii="arial" w:eastAsia="arial" w:hAnsi="arial" w:cs="arial"/>
            <w:i/>
            <w:color w:val="0077CC"/>
            <w:sz w:val="20"/>
            <w:u w:val="single"/>
            <w:shd w:val="clear" w:color="auto" w:fill="FFFFFF"/>
            <w:lang w:val="en-US" w:eastAsia="en-US" w:bidi="ar-SA"/>
          </w:rPr>
          <w:t>https://montrealgazette.com/news/local-news/masks-mandatory-in-cote-st-luc-stores-city-buildings</w:t>
        </w:r>
      </w:hyperlink>
      <w:r>
        <w:rPr>
          <w:rFonts w:ascii="arial" w:eastAsia="arial" w:hAnsi="arial" w:cs="arial"/>
          <w:color w:val="000000"/>
          <w:sz w:val="20"/>
          <w:lang w:val="en-US" w:eastAsia="en-US" w:bidi="ar-SA"/>
        </w:rPr>
        <w:t xml:space="preserve"> ) in stores and city buildings in Côte-St-Luc.</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said it does not plan to impose a similar requirement across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Here's what Mayor Mitchell Brownstein had to say about Côte-St-Luc's new bylaw:</w:t>
      </w:r>
    </w:p>
    <w:p>
      <w:pPr>
        <w:spacing w:before="200" w:line="260" w:lineRule="atLeast"/>
        <w:jc w:val="both"/>
        <w:rPr>
          <w:lang w:val="en-US" w:eastAsia="en-US" w:bidi="ar-SA"/>
        </w:rPr>
      </w:pPr>
      <w:r>
        <w:rPr>
          <w:rFonts w:ascii="arial" w:eastAsia="arial" w:hAnsi="arial" w:cs="arial"/>
          <w:color w:val="000000"/>
          <w:sz w:val="20"/>
          <w:lang w:val="en-US" w:eastAsia="en-US" w:bidi="ar-SA"/>
        </w:rPr>
        <w:t>12:50 p.m. N.B. medical association denounces racist attacks on infected doctor who travelled to Quebec</w:t>
      </w:r>
    </w:p>
    <w:p>
      <w:pPr>
        <w:spacing w:before="200" w:line="260" w:lineRule="atLeast"/>
        <w:jc w:val="both"/>
        <w:rPr>
          <w:lang w:val="en-US" w:eastAsia="en-US" w:bidi="ar-SA"/>
        </w:rPr>
      </w:pPr>
      <w:r>
        <w:rPr>
          <w:rFonts w:ascii="arial" w:eastAsia="arial" w:hAnsi="arial" w:cs="arial"/>
          <w:color w:val="000000"/>
          <w:sz w:val="20"/>
          <w:lang w:val="en-US" w:eastAsia="en-US" w:bidi="ar-SA"/>
        </w:rPr>
        <w:t>The New Brunswick Medical Society today expressed its concern over racist slurs made online against a physician in Campbellton who may have been the origin of a COVID-19 outbreak.</w:t>
      </w:r>
    </w:p>
    <w:p>
      <w:pPr>
        <w:spacing w:before="200" w:line="260" w:lineRule="atLeast"/>
        <w:jc w:val="both"/>
        <w:rPr>
          <w:lang w:val="en-US" w:eastAsia="en-US" w:bidi="ar-SA"/>
        </w:rPr>
      </w:pPr>
      <w:r>
        <w:rPr>
          <w:rFonts w:ascii="arial" w:eastAsia="arial" w:hAnsi="arial" w:cs="arial"/>
          <w:color w:val="000000"/>
          <w:sz w:val="20"/>
          <w:lang w:val="en-US" w:eastAsia="en-US" w:bidi="ar-SA"/>
        </w:rPr>
        <w:t>Dr. Jean Robert Ngola has admitted to committing an error of judgment when he crossed into New Brunswick from Quebec without isolating himself. Infected with the coronavirus, he resumed work at the Campbellton regional hospital and could have infected others.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23" w:history="1">
        <w:r>
          <w:rPr>
            <w:rFonts w:ascii="arial" w:eastAsia="arial" w:hAnsi="arial" w:cs="arial"/>
            <w:i/>
            <w:color w:val="0077CC"/>
            <w:sz w:val="20"/>
            <w:u w:val="single"/>
            <w:shd w:val="clear" w:color="auto" w:fill="FFFFFF"/>
            <w:lang w:val="en-US" w:eastAsia="en-US" w:bidi="ar-SA"/>
          </w:rPr>
          <w:t>https://montrealgazette.com/news/local-news/n-b-medical-association-denounces-racist-attacks-on-covid-19-infected-doctor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12:30 p.m. 61,000 people have applied for CHSLD orderly jobs, province says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day after applications opened, 61,000 people have submitted their names for the 10,000 CHSLD orderly jobs( </w:t>
      </w:r>
      <w:hyperlink r:id="rId824" w:history="1">
        <w:r>
          <w:rPr>
            <w:rFonts w:ascii="arial" w:eastAsia="arial" w:hAnsi="arial" w:cs="arial"/>
            <w:i/>
            <w:color w:val="0077CC"/>
            <w:sz w:val="20"/>
            <w:u w:val="single"/>
            <w:shd w:val="clear" w:color="auto" w:fill="FFFFFF"/>
            <w:lang w:val="en-US" w:eastAsia="en-US" w:bidi="ar-SA"/>
          </w:rPr>
          <w:t>http://montrealgazette.com/news/quebec/premier-legault-calls-on-quebecers-to-take-on-noble-task-of-caring-for-elderly</w:t>
        </w:r>
      </w:hyperlink>
      <w:r>
        <w:rPr>
          <w:rFonts w:ascii="arial" w:eastAsia="arial" w:hAnsi="arial" w:cs="arial"/>
          <w:color w:val="000000"/>
          <w:sz w:val="20"/>
          <w:lang w:val="en-US" w:eastAsia="en-US" w:bidi="ar-SA"/>
        </w:rPr>
        <w:t xml:space="preserve"> ) that Quebec is seeking to fill, Health Minister Danielle McCann said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"We see that people are answering the call - 61,000, that is something," McCann said at a press conference this morning. She said it's a sign that Quebecers "now value and will continue to value" the work of orderlies.</w:t>
      </w:r>
    </w:p>
    <w:p>
      <w:pPr>
        <w:spacing w:before="200" w:line="260" w:lineRule="atLeast"/>
        <w:jc w:val="both"/>
        <w:rPr>
          <w:lang w:val="en-US" w:eastAsia="en-US" w:bidi="ar-SA"/>
        </w:rPr>
      </w:pPr>
      <w:r>
        <w:rPr>
          <w:rFonts w:ascii="arial" w:eastAsia="arial" w:hAnsi="arial" w:cs="arial"/>
          <w:color w:val="000000"/>
          <w:sz w:val="20"/>
          <w:lang w:val="en-US" w:eastAsia="en-US" w:bidi="ar-SA"/>
        </w:rPr>
        <w:t>Speaking to reporters later, Education Minister Jean-François Roberge said that applications will close at 5 p.m. on Friday.</w:t>
      </w:r>
    </w:p>
    <w:p>
      <w:pPr>
        <w:spacing w:before="200" w:line="260" w:lineRule="atLeast"/>
        <w:jc w:val="both"/>
        <w:rPr>
          <w:lang w:val="en-US" w:eastAsia="en-US" w:bidi="ar-SA"/>
        </w:rPr>
      </w:pPr>
      <w:r>
        <w:rPr>
          <w:rFonts w:ascii="arial" w:eastAsia="arial" w:hAnsi="arial" w:cs="arial"/>
          <w:color w:val="000000"/>
          <w:sz w:val="20"/>
          <w:lang w:val="en-US" w:eastAsia="en-US" w:bidi="ar-SA"/>
        </w:rPr>
        <w:t>Just over 3,000 people have died of COVID-19 in the long-term care homes. Premier François Legault has blamed the staggering death toll in part on chronic staff shortages.</w:t>
      </w:r>
    </w:p>
    <w:p>
      <w:pPr>
        <w:spacing w:before="200" w:line="260" w:lineRule="atLeast"/>
        <w:jc w:val="both"/>
        <w:rPr>
          <w:lang w:val="en-US" w:eastAsia="en-US" w:bidi="ar-SA"/>
        </w:rPr>
      </w:pPr>
      <w:r>
        <w:rPr>
          <w:rFonts w:ascii="arial" w:eastAsia="arial" w:hAnsi="arial" w:cs="arial"/>
          <w:color w:val="000000"/>
          <w:sz w:val="20"/>
          <w:lang w:val="en-US" w:eastAsia="en-US" w:bidi="ar-SA"/>
        </w:rPr>
        <w:t>Would-be orderlies will receive 375 hours of full-time training five days a week, spread over 12 weeks between mid-June and mid-September, the government announced today.</w:t>
      </w:r>
    </w:p>
    <w:p>
      <w:pPr>
        <w:spacing w:before="200" w:line="260" w:lineRule="atLeast"/>
        <w:jc w:val="both"/>
        <w:rPr>
          <w:lang w:val="en-US" w:eastAsia="en-US" w:bidi="ar-SA"/>
        </w:rPr>
      </w:pPr>
      <w:r>
        <w:rPr>
          <w:rFonts w:ascii="arial" w:eastAsia="arial" w:hAnsi="arial" w:cs="arial"/>
          <w:color w:val="000000"/>
          <w:sz w:val="20"/>
          <w:lang w:val="en-US" w:eastAsia="en-US" w:bidi="ar-SA"/>
        </w:rPr>
        <w:t>The training will include 120 hours of theoretical and laboratory training at a provincial vocational centre and 255 hours of "practical training in the workplace, including theoretical training through distance learning."</w:t>
      </w:r>
    </w:p>
    <w:p>
      <w:pPr>
        <w:spacing w:before="200" w:line="260" w:lineRule="atLeast"/>
        <w:jc w:val="both"/>
        <w:rPr>
          <w:lang w:val="en-US" w:eastAsia="en-US" w:bidi="ar-SA"/>
        </w:rPr>
      </w:pPr>
      <w:r>
        <w:rPr>
          <w:rFonts w:ascii="arial" w:eastAsia="arial" w:hAnsi="arial" w:cs="arial"/>
          <w:color w:val="000000"/>
          <w:sz w:val="20"/>
          <w:lang w:val="en-US" w:eastAsia="en-US" w:bidi="ar-SA"/>
        </w:rPr>
        <w:t>Applicants will receive a "scholarship equivalent to $760 a week" during training. After they obtain their certificate, they can fill full-time jobs at CHSLDs with an annual income of $49,000 per year.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find more information on this government website( </w:t>
      </w:r>
      <w:hyperlink r:id="rId825" w:history="1">
        <w:r>
          <w:rPr>
            <w:rFonts w:ascii="arial" w:eastAsia="arial" w:hAnsi="arial" w:cs="arial"/>
            <w:i/>
            <w:color w:val="0077CC"/>
            <w:sz w:val="20"/>
            <w:u w:val="single"/>
            <w:shd w:val="clear" w:color="auto" w:fill="FFFFFF"/>
            <w:lang w:val="en-US" w:eastAsia="en-US" w:bidi="ar-SA"/>
          </w:rPr>
          <w:t>https://www.quebec.ca/en/education/become-orderly-chsld/</w:t>
        </w:r>
      </w:hyperlink>
      <w:r>
        <w:rPr>
          <w:rFonts w:ascii="arial" w:eastAsia="arial" w:hAnsi="arial" w:cs="arial"/>
          <w:color w:val="000000"/>
          <w:sz w:val="20"/>
          <w:lang w:val="en-US" w:eastAsia="en-US" w:bidi="ar-SA"/>
        </w:rPr>
        <w:t xml:space="preserve"> ). Since I wrote about this yesterday, the government has fixed the English side of the site and you can now apply in English.</w:t>
      </w:r>
    </w:p>
    <w:p>
      <w:pPr>
        <w:spacing w:before="200" w:line="260" w:lineRule="atLeast"/>
        <w:jc w:val="both"/>
        <w:rPr>
          <w:lang w:val="en-US" w:eastAsia="en-US" w:bidi="ar-SA"/>
        </w:rPr>
      </w:pPr>
      <w:r>
        <w:rPr>
          <w:rFonts w:ascii="arial" w:eastAsia="arial" w:hAnsi="arial" w:cs="arial"/>
          <w:color w:val="000000"/>
          <w:sz w:val="20"/>
          <w:lang w:val="en-US" w:eastAsia="en-US" w:bidi="ar-SA"/>
        </w:rPr>
        <w:t>12:10 p.m. Animal parks say they are ready to reopen</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allowed campgrounds, provincial parks and drive-in theatres to reopen but two animal parks featuring "safari routes" are still shuttered.</w:t>
      </w:r>
    </w:p>
    <w:p>
      <w:pPr>
        <w:spacing w:before="200" w:line="260" w:lineRule="atLeast"/>
        <w:jc w:val="both"/>
        <w:rPr>
          <w:lang w:val="en-US" w:eastAsia="en-US" w:bidi="ar-SA"/>
        </w:rPr>
      </w:pPr>
      <w:r>
        <w:rPr>
          <w:rFonts w:ascii="arial" w:eastAsia="arial" w:hAnsi="arial" w:cs="arial"/>
          <w:color w:val="000000"/>
          <w:sz w:val="20"/>
          <w:lang w:val="en-US" w:eastAsia="en-US" w:bidi="ar-SA"/>
        </w:rPr>
        <w:t>And Parc Safari and Parc Omega say it's time that changed. Both say they are frustrated that Quebec has yet to give them the green light to relaunch their businesses.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mentioned on the blog last week( </w:t>
      </w:r>
      <w:hyperlink r:id="rId826" w:history="1">
        <w:r>
          <w:rPr>
            <w:rFonts w:ascii="arial" w:eastAsia="arial" w:hAnsi="arial" w:cs="arial"/>
            <w:i/>
            <w:color w:val="0077CC"/>
            <w:sz w:val="20"/>
            <w:u w:val="single"/>
            <w:shd w:val="clear" w:color="auto" w:fill="FFFFFF"/>
            <w:lang w:val="en-US" w:eastAsia="en-US" w:bidi="ar-SA"/>
          </w:rPr>
          <w:t>https://montrealgazette.com/news/local-news/coronavirus-live-updates-old-</w:t>
        </w:r>
      </w:hyperlink>
      <w:hyperlink r:id="rId826" w:history="1">
        <w:r>
          <w:rPr>
            <w:rFonts w:ascii="arial" w:eastAsia="arial" w:hAnsi="arial" w:cs="arial"/>
            <w:b/>
            <w:i/>
            <w:color w:val="0077CC"/>
            <w:sz w:val="20"/>
            <w:u w:val="single"/>
            <w:shd w:val="clear" w:color="auto" w:fill="FFFFFF"/>
            <w:lang w:val="en-US" w:eastAsia="en-US" w:bidi="ar-SA"/>
          </w:rPr>
          <w:t>montreal</w:t>
        </w:r>
      </w:hyperlink>
      <w:hyperlink r:id="rId826" w:history="1">
        <w:r>
          <w:rPr>
            <w:rFonts w:ascii="arial" w:eastAsia="arial" w:hAnsi="arial" w:cs="arial"/>
            <w:i/>
            <w:color w:val="0077CC"/>
            <w:sz w:val="20"/>
            <w:u w:val="single"/>
            <w:shd w:val="clear" w:color="auto" w:fill="FFFFFF"/>
            <w:lang w:val="en-US" w:eastAsia="en-US" w:bidi="ar-SA"/>
          </w:rPr>
          <w:t>-restaurant-owners-to-bang-pots-pans-in-bid-to-reopen</w:t>
        </w:r>
      </w:hyperlink>
      <w:r>
        <w:rPr>
          <w:rFonts w:ascii="arial" w:eastAsia="arial" w:hAnsi="arial" w:cs="arial"/>
          <w:color w:val="000000"/>
          <w:sz w:val="20"/>
          <w:lang w:val="en-US" w:eastAsia="en-US" w:bidi="ar-SA"/>
        </w:rPr>
        <w:t xml:space="preserve"> ), Parc Safari wants to reopen as a drive-through zoo so visitors can more easily comply with physical distancing rules. Parc Omega is already a drive-through wildlife park.</w:t>
      </w:r>
    </w:p>
    <w:p>
      <w:pPr>
        <w:spacing w:before="200" w:line="260" w:lineRule="atLeast"/>
        <w:jc w:val="both"/>
        <w:rPr>
          <w:lang w:val="en-US" w:eastAsia="en-US" w:bidi="ar-SA"/>
        </w:rPr>
      </w:pPr>
      <w:r>
        <w:rPr>
          <w:rFonts w:ascii="arial" w:eastAsia="arial" w:hAnsi="arial" w:cs="arial"/>
          <w:color w:val="000000"/>
          <w:sz w:val="20"/>
          <w:lang w:val="en-US" w:eastAsia="en-US" w:bidi="ar-SA"/>
        </w:rPr>
        <w:t>"Our car route, our (bathroom areas) and our feeding areas have been adapted to maximize physical distance between people and to allow visitors to wash and disinfect their hands," Jean-Pierre Ranger, president of Parc Safari, said in a press release today. "We are confident that Parc Safari can reopen safely for families in Quebec."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Charles de Reinach, director of operations for Parc Omega, noted that the Toronto Zoo created a drive-through route( </w:t>
      </w:r>
      <w:hyperlink r:id="rId827" w:history="1">
        <w:r>
          <w:rPr>
            <w:rFonts w:ascii="arial" w:eastAsia="arial" w:hAnsi="arial" w:cs="arial"/>
            <w:i/>
            <w:color w:val="0077CC"/>
            <w:sz w:val="20"/>
            <w:u w:val="single"/>
            <w:shd w:val="clear" w:color="auto" w:fill="FFFFFF"/>
            <w:lang w:val="en-US" w:eastAsia="en-US" w:bidi="ar-SA"/>
          </w:rPr>
          <w:t>http://www.torontozoo.com/scenicsafari</w:t>
        </w:r>
      </w:hyperlink>
      <w:r>
        <w:rPr>
          <w:rFonts w:ascii="arial" w:eastAsia="arial" w:hAnsi="arial" w:cs="arial"/>
          <w:color w:val="000000"/>
          <w:sz w:val="20"/>
          <w:lang w:val="en-US" w:eastAsia="en-US" w:bidi="ar-SA"/>
        </w:rPr>
        <w:t xml:space="preserve"> ) and was authorized to reopen by the Ontario government. "Why aren't Quebec animal parks getting the same authorization?"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Parc Safari( </w:t>
      </w:r>
      <w:hyperlink r:id="rId828" w:history="1">
        <w:r>
          <w:rPr>
            <w:rFonts w:ascii="arial" w:eastAsia="arial" w:hAnsi="arial" w:cs="arial"/>
            <w:i/>
            <w:color w:val="0077CC"/>
            <w:sz w:val="20"/>
            <w:u w:val="single"/>
            <w:shd w:val="clear" w:color="auto" w:fill="FFFFFF"/>
            <w:lang w:val="en-US" w:eastAsia="en-US" w:bidi="ar-SA"/>
          </w:rPr>
          <w:t>https://parcsafari.com/en</w:t>
        </w:r>
      </w:hyperlink>
      <w:r>
        <w:rPr>
          <w:rFonts w:ascii="arial" w:eastAsia="arial" w:hAnsi="arial" w:cs="arial"/>
          <w:color w:val="000000"/>
          <w:sz w:val="20"/>
          <w:lang w:val="en-US" w:eastAsia="en-US" w:bidi="ar-SA"/>
        </w:rPr>
        <w:t xml:space="preserve">/ ) is in Hemmingford, 75 kilometres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Parc Omega(            </w:t>
      </w:r>
      <w:hyperlink r:id="rId829" w:history="1">
        <w:r>
          <w:rPr>
            <w:rFonts w:ascii="arial" w:eastAsia="arial" w:hAnsi="arial" w:cs="arial"/>
            <w:i/>
            <w:color w:val="0077CC"/>
            <w:sz w:val="20"/>
            <w:u w:val="single"/>
            <w:shd w:val="clear" w:color="auto" w:fill="FFFFFF"/>
            <w:lang w:val="en-US" w:eastAsia="en-US" w:bidi="ar-SA"/>
          </w:rPr>
          <w:t>https://www.parcomega.ca/en</w:t>
        </w:r>
      </w:hyperlink>
      <w:r>
        <w:rPr>
          <w:rFonts w:ascii="arial" w:eastAsia="arial" w:hAnsi="arial" w:cs="arial"/>
          <w:color w:val="000000"/>
          <w:sz w:val="20"/>
          <w:lang w:val="en-US" w:eastAsia="en-US" w:bidi="ar-SA"/>
        </w:rPr>
        <w:t xml:space="preserve">/ ) is in Montebello, in the Outaouais, 125 kilometres 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11:10 a.m. Quebec reports 291 new cases, 81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recorded 291 new cases of COVID-19, bringing the total to 51,884, the provincial government said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81 new deaths reported. The death toll is now 4,794.</w:t>
      </w:r>
    </w:p>
    <w:p>
      <w:pPr>
        <w:spacing w:before="200" w:line="260" w:lineRule="atLeast"/>
        <w:jc w:val="both"/>
        <w:rPr>
          <w:lang w:val="en-US" w:eastAsia="en-US" w:bidi="ar-SA"/>
        </w:rPr>
      </w:pPr>
      <w:r>
        <w:rPr>
          <w:rFonts w:ascii="arial" w:eastAsia="arial" w:hAnsi="arial" w:cs="arial"/>
          <w:color w:val="000000"/>
          <w:sz w:val="20"/>
          <w:lang w:val="en-US" w:eastAsia="en-US" w:bidi="ar-SA"/>
        </w:rPr>
        <w:t>Fifty-nine of the deaths occurred over the past 24 hours. The other 22 deaths occurred before May 27.</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hospitalizations stands at 1,141, a drop of 34 from yesterday. Of those in hospital, 158 are in intensive care, a drop of three.</w:t>
      </w:r>
    </w:p>
    <w:p>
      <w:pPr>
        <w:spacing w:before="200" w:line="260" w:lineRule="atLeast"/>
        <w:jc w:val="both"/>
        <w:rPr>
          <w:lang w:val="en-US" w:eastAsia="en-US" w:bidi="ar-SA"/>
        </w:rPr>
      </w:pPr>
      <w:r>
        <w:rPr>
          <w:rFonts w:ascii="arial" w:eastAsia="arial" w:hAnsi="arial" w:cs="arial"/>
          <w:color w:val="000000"/>
          <w:sz w:val="20"/>
          <w:lang w:val="en-US" w:eastAsia="en-US" w:bidi="ar-SA"/>
        </w:rPr>
        <w:t>11 a.m. PQ sparks political fireworks in criticism of Legault's COVID-19 response</w:t>
      </w:r>
    </w:p>
    <w:p>
      <w:pPr>
        <w:spacing w:before="200" w:line="260" w:lineRule="atLeast"/>
        <w:jc w:val="both"/>
        <w:rPr>
          <w:lang w:val="en-US" w:eastAsia="en-US" w:bidi="ar-SA"/>
        </w:rPr>
      </w:pPr>
      <w:r>
        <w:rPr>
          <w:rFonts w:ascii="arial" w:eastAsia="arial" w:hAnsi="arial" w:cs="arial"/>
          <w:color w:val="000000"/>
          <w:sz w:val="20"/>
          <w:lang w:val="en-US" w:eastAsia="en-US" w:bidi="ar-SA"/>
        </w:rPr>
        <w:t>"We can no longer tell whether (COVID-19 directives) are political or coming from public health (officials)," Parti Québécois interim leader Pascal Bérubé said yesterday in a debate with Premier François Legault in the National Assembly.</w:t>
      </w:r>
    </w:p>
    <w:p>
      <w:pPr>
        <w:spacing w:before="200" w:line="260" w:lineRule="atLeast"/>
        <w:jc w:val="both"/>
        <w:rPr>
          <w:lang w:val="en-US" w:eastAsia="en-US" w:bidi="ar-SA"/>
        </w:rPr>
      </w:pPr>
      <w:r>
        <w:rPr>
          <w:rFonts w:ascii="arial" w:eastAsia="arial" w:hAnsi="arial" w:cs="arial"/>
          <w:color w:val="000000"/>
          <w:sz w:val="20"/>
          <w:lang w:val="en-US" w:eastAsia="en-US" w:bidi="ar-SA"/>
        </w:rPr>
        <w:t>"Dr. (Horacio) Arruda (and the premier) are now the same person," Bérubé said, suggesting it is "time to clarify things, because decisions are being taken that affect the public's health and rights and freedoms."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0" w:history="1">
        <w:r>
          <w:rPr>
            <w:rFonts w:ascii="arial" w:eastAsia="arial" w:hAnsi="arial" w:cs="arial"/>
            <w:i/>
            <w:color w:val="0077CC"/>
            <w:sz w:val="20"/>
            <w:u w:val="single"/>
            <w:shd w:val="clear" w:color="auto" w:fill="FFFFFF"/>
            <w:lang w:val="en-US" w:eastAsia="en-US" w:bidi="ar-SA"/>
          </w:rPr>
          <w:t>https://montrealgazette.com/news/local-news/pq-sparks-political-fireworks-in-criticism-of-legaults-covid-19-response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10:45 a.m. A shoe to 'punish' people who don't social disance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Romanian cobbler invented size 75 shoes to ensure people kept social distancing </w:t>
      </w:r>
      <w:hyperlink r:id="rId831" w:history="1">
        <w:r>
          <w:rPr>
            <w:rFonts w:ascii="arial" w:eastAsia="arial" w:hAnsi="arial" w:cs="arial"/>
            <w:i/>
            <w:color w:val="0077CC"/>
            <w:sz w:val="20"/>
            <w:u w:val="single"/>
            <w:shd w:val="clear" w:color="auto" w:fill="FFFFFF"/>
            <w:lang w:val="en-US" w:eastAsia="en-US" w:bidi="ar-SA"/>
          </w:rPr>
          <w:t>https://t.co/9l37HkUeEJ</w:t>
        </w:r>
      </w:hyperlink>
      <w:r>
        <w:rPr>
          <w:rFonts w:ascii="arial" w:eastAsia="arial" w:hAnsi="arial" w:cs="arial"/>
          <w:color w:val="000000"/>
          <w:sz w:val="20"/>
          <w:lang w:val="en-US" w:eastAsia="en-US" w:bidi="ar-SA"/>
        </w:rPr>
        <w:t xml:space="preserve">(            </w:t>
      </w:r>
      <w:hyperlink r:id="rId831" w:history="1">
        <w:r>
          <w:rPr>
            <w:rFonts w:ascii="arial" w:eastAsia="arial" w:hAnsi="arial" w:cs="arial"/>
            <w:i/>
            <w:color w:val="0077CC"/>
            <w:sz w:val="20"/>
            <w:u w:val="single"/>
            <w:shd w:val="clear" w:color="auto" w:fill="FFFFFF"/>
            <w:lang w:val="en-US" w:eastAsia="en-US" w:bidi="ar-SA"/>
          </w:rPr>
          <w:t>https://t.co/9l37HkUeEJ</w:t>
        </w:r>
      </w:hyperlink>
      <w:r>
        <w:rPr>
          <w:rFonts w:ascii="arial" w:eastAsia="arial" w:hAnsi="arial" w:cs="arial"/>
          <w:color w:val="000000"/>
          <w:sz w:val="20"/>
          <w:lang w:val="en-US" w:eastAsia="en-US" w:bidi="ar-SA"/>
        </w:rPr>
        <w:t xml:space="preserve"> ) pic.twitter.com/HVznObjWeL(            </w:t>
      </w:r>
      <w:hyperlink r:id="rId832" w:history="1">
        <w:r>
          <w:rPr>
            <w:rFonts w:ascii="arial" w:eastAsia="arial" w:hAnsi="arial" w:cs="arial"/>
            <w:i/>
            <w:color w:val="0077CC"/>
            <w:sz w:val="20"/>
            <w:u w:val="single"/>
            <w:shd w:val="clear" w:color="auto" w:fill="FFFFFF"/>
            <w:lang w:val="en-US" w:eastAsia="en-US" w:bidi="ar-SA"/>
          </w:rPr>
          <w:t>https://t.co/HVznObjWeL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Reuters (@Reuters) June 2, 2020( </w:t>
      </w:r>
      <w:hyperlink r:id="rId833" w:history="1">
        <w:r>
          <w:rPr>
            <w:rFonts w:ascii="arial" w:eastAsia="arial" w:hAnsi="arial" w:cs="arial"/>
            <w:i/>
            <w:color w:val="0077CC"/>
            <w:sz w:val="20"/>
            <w:u w:val="single"/>
            <w:shd w:val="clear" w:color="auto" w:fill="FFFFFF"/>
            <w:lang w:val="en-US" w:eastAsia="en-US" w:bidi="ar-SA"/>
          </w:rPr>
          <w:t>https://twitter.com/Reuters/status/1267633280553287680?ref_src=twsrc%5Etfw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10:30 a.m. Water parks demand reopening date, financial aid</w:t>
      </w:r>
    </w:p>
    <w:p>
      <w:pPr>
        <w:spacing w:before="200" w:line="260" w:lineRule="atLeast"/>
        <w:jc w:val="both"/>
        <w:rPr>
          <w:lang w:val="en-US" w:eastAsia="en-US" w:bidi="ar-SA"/>
        </w:rPr>
      </w:pPr>
      <w:r>
        <w:rPr>
          <w:rFonts w:ascii="arial" w:eastAsia="arial" w:hAnsi="arial" w:cs="arial"/>
          <w:color w:val="000000"/>
          <w:sz w:val="20"/>
          <w:lang w:val="en-US" w:eastAsia="en-US" w:bidi="ar-SA"/>
        </w:rPr>
        <w:t>An association representing nine Quebec water parks says its members are ready to open but are still waiting for Quebec to give them the green light. They also say they need financial help to get them through the crisis.</w:t>
      </w:r>
    </w:p>
    <w:p>
      <w:pPr>
        <w:spacing w:before="200" w:line="260" w:lineRule="atLeast"/>
        <w:jc w:val="both"/>
        <w:rPr>
          <w:lang w:val="en-US" w:eastAsia="en-US" w:bidi="ar-SA"/>
        </w:rPr>
      </w:pPr>
      <w:r>
        <w:rPr>
          <w:rFonts w:ascii="arial" w:eastAsia="arial" w:hAnsi="arial" w:cs="arial"/>
          <w:color w:val="000000"/>
          <w:sz w:val="20"/>
          <w:lang w:val="en-US" w:eastAsia="en-US" w:bidi="ar-SA"/>
        </w:rPr>
        <w:t>The Regroupement des parcs aquatiques du Québec (RPAQ) says its members - which employ 3,000 people and welcome 1.5 million visitors annually - submitted a detailed reopening plan to the government on May 25. But Quebec has so far given no indication when the parks can reopen.</w:t>
      </w:r>
    </w:p>
    <w:p>
      <w:pPr>
        <w:spacing w:before="200" w:line="260" w:lineRule="atLeast"/>
        <w:jc w:val="both"/>
        <w:rPr>
          <w:lang w:val="en-US" w:eastAsia="en-US" w:bidi="ar-SA"/>
        </w:rPr>
      </w:pPr>
      <w:r>
        <w:rPr>
          <w:rFonts w:ascii="arial" w:eastAsia="arial" w:hAnsi="arial" w:cs="arial"/>
          <w:color w:val="000000"/>
          <w:sz w:val="20"/>
          <w:lang w:val="en-US" w:eastAsia="en-US" w:bidi="ar-SA"/>
        </w:rPr>
        <w:t>"Whether there are many, few or no customers, we have to maintain our infrastructure, pay our taxes and continue to cover our other fixed costs which are very high in our industry," Nadine St-Amant of the Super Aqua Club said in a press release.</w:t>
      </w:r>
    </w:p>
    <w:p>
      <w:pPr>
        <w:spacing w:before="200" w:line="260" w:lineRule="atLeast"/>
        <w:jc w:val="both"/>
        <w:rPr>
          <w:lang w:val="en-US" w:eastAsia="en-US" w:bidi="ar-SA"/>
        </w:rPr>
      </w:pPr>
      <w:r>
        <w:rPr>
          <w:rFonts w:ascii="arial" w:eastAsia="arial" w:hAnsi="arial" w:cs="arial"/>
          <w:color w:val="000000"/>
          <w:sz w:val="20"/>
          <w:lang w:val="en-US" w:eastAsia="en-US" w:bidi="ar-SA"/>
        </w:rPr>
        <w:t>"We are ready to participate actively in the recovery of the economy and I am convinced that we can do it safely for our customers and our employees, but we need to know the government's intentions. (And) we need help to keep our heads above water and to continue contributing to our regional economies in the medium and long term."</w:t>
      </w:r>
    </w:p>
    <w:p>
      <w:pPr>
        <w:spacing w:before="200" w:line="260" w:lineRule="atLeast"/>
        <w:jc w:val="both"/>
        <w:rPr>
          <w:lang w:val="en-US" w:eastAsia="en-US" w:bidi="ar-SA"/>
        </w:rPr>
      </w:pPr>
      <w:r>
        <w:rPr>
          <w:rFonts w:ascii="arial" w:eastAsia="arial" w:hAnsi="arial" w:cs="arial"/>
          <w:color w:val="000000"/>
          <w:sz w:val="20"/>
          <w:lang w:val="en-US" w:eastAsia="en-US" w:bidi="ar-SA"/>
        </w:rPr>
        <w:t>10 a.m. Liberals ask MPs to OK new COVID-19 aid spending</w:t>
      </w:r>
    </w:p>
    <w:p>
      <w:pPr>
        <w:spacing w:before="200" w:line="260" w:lineRule="atLeast"/>
        <w:jc w:val="both"/>
        <w:rPr>
          <w:lang w:val="en-US" w:eastAsia="en-US" w:bidi="ar-SA"/>
        </w:rPr>
      </w:pPr>
      <w:r>
        <w:rPr>
          <w:rFonts w:ascii="arial" w:eastAsia="arial" w:hAnsi="arial" w:cs="arial"/>
          <w:color w:val="000000"/>
          <w:sz w:val="20"/>
          <w:lang w:val="en-US" w:eastAsia="en-US" w:bidi="ar-SA"/>
        </w:rPr>
        <w:t>The Trudeau Liberals are detailing to parliamentarians a plan that would shift tens of billions in pandemic-related aid, sending more toward a key COVID-19 benefit for workers - Canada Emergency Response Benefit - after seeing demand skyrocket from original estimates.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4" w:history="1">
        <w:r>
          <w:rPr>
            <w:rFonts w:ascii="arial" w:eastAsia="arial" w:hAnsi="arial" w:cs="arial"/>
            <w:i/>
            <w:color w:val="0077CC"/>
            <w:sz w:val="20"/>
            <w:u w:val="single"/>
            <w:shd w:val="clear" w:color="auto" w:fill="FFFFFF"/>
            <w:lang w:val="en-US" w:eastAsia="en-US" w:bidi="ar-SA"/>
          </w:rPr>
          <w:t>https://montrealgazette.com/pmn/news-pmn/canada-news-pmn/liberals-detail-changes-to-covid-19-aid-as-they-ask-mps-to-ok-new-spending/wcm/d96cbbdd-b9da-441f-8ffd-f6c60af8ced0/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9:40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extends property tax deadline to Sept. 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Mayor Valérie Plante this morning announced that Montrealers don't have to pay the second installment of their property taxes until Sept. 1( </w:t>
      </w:r>
      <w:hyperlink r:id="rId835" w:history="1">
        <w:r>
          <w:rPr>
            <w:rFonts w:ascii="arial" w:eastAsia="arial" w:hAnsi="arial" w:cs="arial"/>
            <w:i/>
            <w:color w:val="0077CC"/>
            <w:sz w:val="20"/>
            <w:u w:val="single"/>
            <w:shd w:val="clear" w:color="auto" w:fill="FFFFFF"/>
            <w:lang w:val="en-US" w:eastAsia="en-US" w:bidi="ar-SA"/>
          </w:rPr>
          <w:t>https://montrealgazette.com/news/local-news/</w:t>
        </w:r>
      </w:hyperlink>
      <w:hyperlink r:id="rId835" w:history="1">
        <w:r>
          <w:rPr>
            <w:rFonts w:ascii="arial" w:eastAsia="arial" w:hAnsi="arial" w:cs="arial"/>
            <w:b/>
            <w:i/>
            <w:color w:val="0077CC"/>
            <w:sz w:val="20"/>
            <w:u w:val="single"/>
            <w:shd w:val="clear" w:color="auto" w:fill="FFFFFF"/>
            <w:lang w:val="en-US" w:eastAsia="en-US" w:bidi="ar-SA"/>
          </w:rPr>
          <w:t>montreal</w:t>
        </w:r>
      </w:hyperlink>
      <w:hyperlink r:id="rId835" w:history="1">
        <w:r>
          <w:rPr>
            <w:rFonts w:ascii="arial" w:eastAsia="arial" w:hAnsi="arial" w:cs="arial"/>
            <w:i/>
            <w:color w:val="0077CC"/>
            <w:sz w:val="20"/>
            <w:u w:val="single"/>
            <w:shd w:val="clear" w:color="auto" w:fill="FFFFFF"/>
            <w:lang w:val="en-US" w:eastAsia="en-US" w:bidi="ar-SA"/>
          </w:rPr>
          <w:t>-pushes-back-tax-deadline-3</w:t>
        </w:r>
      </w:hyperlink>
      <w:r>
        <w:rPr>
          <w:rFonts w:ascii="arial" w:eastAsia="arial" w:hAnsi="arial" w:cs="arial"/>
          <w:color w:val="000000"/>
          <w:sz w:val="20"/>
          <w:lang w:val="en-US" w:eastAsia="en-US" w:bidi="ar-SA"/>
        </w:rPr>
        <w:t xml:space="preserve"> ). Normally, the second payment is due in June. It was initially pushed back to July to help homeowners who are struggling financially due to the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 @MTL_Ville( </w:t>
      </w:r>
      <w:hyperlink r:id="rId836" w:history="1">
        <w:r>
          <w:rPr>
            <w:rFonts w:ascii="arial" w:eastAsia="arial" w:hAnsi="arial" w:cs="arial"/>
            <w:i/>
            <w:color w:val="0077CC"/>
            <w:sz w:val="20"/>
            <w:u w:val="single"/>
            <w:shd w:val="clear" w:color="auto" w:fill="FFFFFF"/>
            <w:lang w:val="en-US" w:eastAsia="en-US" w:bidi="ar-SA"/>
          </w:rPr>
          <w:t>https://twitter.com/MTL_Ville?ref_src=twsrc%5Etfw</w:t>
        </w:r>
      </w:hyperlink>
      <w:r>
        <w:rPr>
          <w:rFonts w:ascii="arial" w:eastAsia="arial" w:hAnsi="arial" w:cs="arial"/>
          <w:color w:val="000000"/>
          <w:sz w:val="20"/>
          <w:lang w:val="en-US" w:eastAsia="en-US" w:bidi="ar-SA"/>
        </w:rPr>
        <w:t xml:space="preserve"> ) retourne toutes les pierres afin de soutenir la population durement touchée par la pandémie, et nous annonçons un nouveau report, au 1er septembre, du 2e paiement des comptes de taxes pour tous les propriétaires résidentiels et commerciaux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#polmtl(            </w:t>
      </w:r>
      <w:hyperlink r:id="rId837"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Valérie Plante (@Val_Plante) June 3, 2020( </w:t>
      </w:r>
      <w:hyperlink r:id="rId838" w:history="1">
        <w:r>
          <w:rPr>
            <w:rFonts w:ascii="arial" w:eastAsia="arial" w:hAnsi="arial" w:cs="arial"/>
            <w:i/>
            <w:color w:val="0077CC"/>
            <w:sz w:val="20"/>
            <w:u w:val="single"/>
            <w:shd w:val="clear" w:color="auto" w:fill="FFFFFF"/>
            <w:lang w:val="en-US" w:eastAsia="en-US" w:bidi="ar-SA"/>
          </w:rPr>
          <w:t>https://twitter.com/Val_Plante/status/1268168815009030144?ref_src=twsrc%5Etfw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9:25 a.m. Trudeau positions Canada as champion of co-ordinated global recovery plan</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Prime Minister Justin Trudeau will continue today to make the case for a co-ordinated global response to cushion the economic impact of the COVID-19 pandemic on the world's poorest countries.</w:t>
      </w:r>
    </w:p>
    <w:p>
      <w:pPr>
        <w:spacing w:before="200" w:line="260" w:lineRule="atLeast"/>
        <w:jc w:val="both"/>
        <w:rPr>
          <w:lang w:val="en-US" w:eastAsia="en-US" w:bidi="ar-SA"/>
        </w:rPr>
      </w:pPr>
      <w:r>
        <w:rPr>
          <w:rFonts w:ascii="arial" w:eastAsia="arial" w:hAnsi="arial" w:cs="arial"/>
          <w:color w:val="000000"/>
          <w:sz w:val="20"/>
          <w:lang w:val="en-US" w:eastAsia="en-US" w:bidi="ar-SA"/>
        </w:rPr>
        <w:t>He'll be among the leaders and heads of state to deliver remarks during a virtual summit of the Organization of African, Caribbean, and Pacific States (OACPS).</w:t>
      </w:r>
    </w:p>
    <w:p>
      <w:pPr>
        <w:spacing w:before="200" w:line="260" w:lineRule="atLeast"/>
        <w:jc w:val="both"/>
        <w:rPr>
          <w:lang w:val="en-US" w:eastAsia="en-US" w:bidi="ar-SA"/>
        </w:rPr>
      </w:pPr>
      <w:r>
        <w:rPr>
          <w:rFonts w:ascii="arial" w:eastAsia="arial" w:hAnsi="arial" w:cs="arial"/>
          <w:color w:val="000000"/>
          <w:sz w:val="20"/>
          <w:lang w:val="en-US" w:eastAsia="en-US" w:bidi="ar-SA"/>
        </w:rPr>
        <w:t>Among other things, he is expected to promise that Canada will partner with developing countries, which stand to be the hardest hit by the pandemic, and help to rally the world behind measures like debt relief to help them survive the crisis.</w:t>
      </w:r>
    </w:p>
    <w:p>
      <w:pPr>
        <w:spacing w:before="200" w:line="260" w:lineRule="atLeast"/>
        <w:jc w:val="both"/>
        <w:rPr>
          <w:lang w:val="en-US" w:eastAsia="en-US" w:bidi="ar-SA"/>
        </w:rPr>
      </w:pPr>
      <w:r>
        <w:rPr>
          <w:rFonts w:ascii="arial" w:eastAsia="arial" w:hAnsi="arial" w:cs="arial"/>
          <w:color w:val="000000"/>
          <w:sz w:val="20"/>
          <w:lang w:val="en-US" w:eastAsia="en-US" w:bidi="ar-SA"/>
        </w:rPr>
        <w:t>That is similar to the message Trudeau delivered last week while co-hosting a major United Nations summit, alongside UN secretary general Antonio Guterres and Jamaican Prime Minister Andrew Holness.</w:t>
      </w:r>
    </w:p>
    <w:p>
      <w:pPr>
        <w:spacing w:before="200" w:line="260" w:lineRule="atLeast"/>
        <w:jc w:val="both"/>
        <w:rPr>
          <w:lang w:val="en-US" w:eastAsia="en-US" w:bidi="ar-SA"/>
        </w:rPr>
      </w:pPr>
      <w:r>
        <w:rPr>
          <w:rFonts w:ascii="arial" w:eastAsia="arial" w:hAnsi="arial" w:cs="arial"/>
          <w:color w:val="000000"/>
          <w:sz w:val="20"/>
          <w:lang w:val="en-US" w:eastAsia="en-US" w:bidi="ar-SA"/>
        </w:rPr>
        <w:t>Without a global co-ordinated recovery plan, the UN estimates the pandemic could slash nearly US$8.5 trillion from the world economy over the next two years, forcing 34.3 million people into extreme poverty this year and potentially 130 million more over the course of the decade.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9:15 a.m. Here's where you can get tested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can be tested at free screening clinics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They are for people who 1) have symptoms or 2) don't have symptoms but have been in close contact with someone who has received a positive COVID-19 test result.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nine testing centres( </w:t>
      </w:r>
      <w:hyperlink r:id="rId227" w:history="1">
        <w:r>
          <w:rPr>
            <w:rFonts w:ascii="arial" w:eastAsia="arial" w:hAnsi="arial" w:cs="arial"/>
            <w:i/>
            <w:color w:val="0077CC"/>
            <w:sz w:val="20"/>
            <w:u w:val="single"/>
            <w:shd w:val="clear" w:color="auto" w:fill="FFFFFF"/>
            <w:lang w:val="en-US" w:eastAsia="en-US" w:bidi="ar-SA"/>
          </w:rPr>
          <w:t>https://santemontreal.qc.ca/en/public/coronavirus-covid-19/#c37517</w:t>
        </w:r>
      </w:hyperlink>
      <w:r>
        <w:rPr>
          <w:rFonts w:ascii="arial" w:eastAsia="arial" w:hAnsi="arial" w:cs="arial"/>
          <w:color w:val="000000"/>
          <w:sz w:val="20"/>
          <w:lang w:val="en-US" w:eastAsia="en-US" w:bidi="ar-SA"/>
        </w:rPr>
        <w:t xml:space="preserve"> ) are available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clinics require appointments.</w:t>
      </w:r>
    </w:p>
    <w:p>
      <w:pPr>
        <w:spacing w:before="200" w:line="260" w:lineRule="atLeast"/>
        <w:jc w:val="both"/>
        <w:rPr>
          <w:lang w:val="en-US" w:eastAsia="en-US" w:bidi="ar-SA"/>
        </w:rPr>
      </w:pPr>
      <w:r>
        <w:rPr>
          <w:rFonts w:ascii="arial" w:eastAsia="arial" w:hAnsi="arial" w:cs="arial"/>
          <w:color w:val="000000"/>
          <w:sz w:val="20"/>
          <w:lang w:val="en-US" w:eastAsia="en-US" w:bidi="ar-SA"/>
        </w:rPr>
        <w:t>9:15 a.m. Across Canada, 92,000 cases, almost 7,400 deaths</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there were 92,410 COVID-19 cases and 7,395 deaths in Canada. A total of 50,357 people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Here's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51,593 (4,713 deaths, 16,803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28,709 (2,293 deaths, 22,484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7,057 (143 deaths, 6,537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2,601 (165 deaths, 2,229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1,057 (60 deaths, 992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646 (11 deaths, 602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286 (7 deaths, 278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261 (3 deaths, 256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133 (120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27 (27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(13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11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22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229"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20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23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231" w:history="1">
        <w:r>
          <w:rPr>
            <w:rFonts w:ascii="arial" w:eastAsia="arial" w:hAnsi="arial" w:cs="arial"/>
            <w:i/>
            <w:color w:val="0077CC"/>
            <w:sz w:val="20"/>
            <w:u w:val="single"/>
            <w:shd w:val="clear" w:color="auto" w:fill="FFFFFF"/>
            <w:lang w:val="en-US" w:eastAsia="en-US" w:bidi="ar-SA"/>
          </w:rPr>
          <w:t>http://montrealgazette.com/news/local-news/a-timeline-of-the-novel-coronavirus-in-quebec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7"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VIRUSES (93%); CORONAVIRUSES (92%); COVID-19 CORONAVIRUS (90%); EMPLOYMENT SEARCH (90%); INFECTIOUS DISEASE (90%); SOCIAL MEDIA (90%); DEATH &amp; DYING (89%); ETHICS (89%); INTERNET SOCIAL NETWORKING (88%); BLOGS &amp; MESSAGE BOARDS (78%); INVESTIGATIONS (77%); MEDICAL SCIENCE (73%); PUBLIC HEALTH (73%); SOCIAL NETWORKING (72%); MEDICINE &amp; HEALTH (68%); PHYSICIANS &amp; SURGEONS (64%); MEDICAL TREATMENTS &amp; PROCEDURES (63%); updated,throughout,mailto,updates,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,records !@PERMALINK= </w:t>
      </w:r>
      <w:hyperlink r:id="rId839" w:history="1">
        <w:r>
          <w:rPr>
            <w:rFonts w:ascii="arial" w:eastAsia="arial" w:hAnsi="arial" w:cs="arial"/>
            <w:i/>
            <w:color w:val="0077CC"/>
            <w:sz w:val="20"/>
            <w:u w:val="single"/>
            <w:shd w:val="clear" w:color="auto" w:fill="FFFFFF"/>
            <w:lang w:val="en-US" w:eastAsia="en-US" w:bidi="ar-SA"/>
          </w:rPr>
          <w:t>http://montrealgazette.com/news/local-news/coronavirus-live-updates-55000-people-have-applied-for-chsld-orderly-jobs-legault-says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SOCIAL MEDIA (90%); INTERNET SOCIAL NETWORKING (88%); BLOGS &amp; MESSAGE BOARDS (78%); WEBSITES (74%); AMUSEMENT &amp; THEME PARKS (71%); WATER PARKS (71%); PHYSICIANS &amp; SURGEONS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(88%);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0"/>
          <w:headerReference w:type="default" r:id="rId841"/>
          <w:footerReference w:type="even" r:id="rId842"/>
          <w:footerReference w:type="default" r:id="rId843"/>
          <w:headerReference w:type="first" r:id="rId844"/>
          <w:footerReference w:type="first" r:id="rId845"/>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846" w:history="1">
        <w:r>
          <w:rPr>
            <w:rFonts w:ascii="arial" w:eastAsia="arial" w:hAnsi="arial" w:cs="arial"/>
            <w:b/>
            <w:bCs/>
            <w:i/>
            <w:color w:val="0077CC"/>
            <w:kern w:val="32"/>
            <w:sz w:val="28"/>
            <w:szCs w:val="32"/>
            <w:u w:val="single"/>
            <w:shd w:val="clear" w:color="auto" w:fill="FFFFFF"/>
            <w:lang w:val="en-US" w:eastAsia="en-US" w:bidi="ar-SA"/>
          </w:rPr>
          <w:t>Coronavirus updates, June 3: Quebec reports 81 new deaths; tens of thousands apply for CHSLD jobs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4,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3301 words</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69" style="position:absolute;z-index:25173504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post was updated throughout the day on Wednesday, June 3. Questions/comments? </w:t>
      </w:r>
      <w:hyperlink r:id="rId20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records 35 new deaths, 136 more cases</w:t>
      </w:r>
    </w:p>
    <w:p>
      <w:pPr>
        <w:spacing w:before="200" w:line="260" w:lineRule="atLeast"/>
        <w:jc w:val="both"/>
        <w:rPr>
          <w:lang w:val="en-US" w:eastAsia="en-US" w:bidi="ar-SA"/>
        </w:rPr>
      </w:pPr>
      <w:r>
        <w:rPr>
          <w:rFonts w:ascii="arial" w:eastAsia="arial" w:hAnsi="arial" w:cs="arial"/>
          <w:color w:val="000000"/>
          <w:sz w:val="20"/>
          <w:lang w:val="en-US" w:eastAsia="en-US" w:bidi="ar-SA"/>
        </w:rPr>
        <w:t>Applications for CHSLD orderly training reach 69,000 - and they're still coming</w:t>
      </w:r>
    </w:p>
    <w:p>
      <w:pPr>
        <w:spacing w:before="200" w:line="260" w:lineRule="atLeast"/>
        <w:jc w:val="both"/>
        <w:rPr>
          <w:lang w:val="en-US" w:eastAsia="en-US" w:bidi="ar-SA"/>
        </w:rPr>
      </w:pPr>
      <w:r>
        <w:rPr>
          <w:rFonts w:ascii="arial" w:eastAsia="arial" w:hAnsi="arial" w:cs="arial"/>
          <w:color w:val="000000"/>
          <w:sz w:val="20"/>
          <w:lang w:val="en-US" w:eastAsia="en-US" w:bidi="ar-SA"/>
        </w:rPr>
        <w:t>Nine of 11 students in Trois-RiviÃ¨res classroom contracted COVID-19</w:t>
      </w:r>
    </w:p>
    <w:p>
      <w:pPr>
        <w:spacing w:before="200" w:line="260" w:lineRule="atLeast"/>
        <w:jc w:val="both"/>
        <w:rPr>
          <w:lang w:val="en-US" w:eastAsia="en-US" w:bidi="ar-SA"/>
        </w:rPr>
      </w:pPr>
      <w:r>
        <w:rPr>
          <w:rFonts w:ascii="arial" w:eastAsia="arial" w:hAnsi="arial" w:cs="arial"/>
          <w:color w:val="000000"/>
          <w:sz w:val="20"/>
          <w:lang w:val="en-US" w:eastAsia="en-US" w:bidi="ar-SA"/>
        </w:rPr>
        <w:t>Animal parks say they are ready to reopen</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reports 291 new cases, 81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Water parks demand reopening date, financial 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extends property tax deadline to Sept. 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Here's where you can get tested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5 p.m. Thanks for reading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That's it for today. Join me again tomorrow for another live blog. For more of our coronavirus coverage, visit this page on our website( </w:t>
      </w:r>
      <w:hyperlink r:id="rId275"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4:40 p.m. CollÃ¨ge des mÃ©decins warns doctors to be wary of social media</w:t>
      </w:r>
    </w:p>
    <w:p>
      <w:pPr>
        <w:spacing w:before="200" w:line="260" w:lineRule="atLeast"/>
        <w:jc w:val="both"/>
        <w:rPr>
          <w:lang w:val="en-US" w:eastAsia="en-US" w:bidi="ar-SA"/>
        </w:rPr>
      </w:pPr>
      <w:r>
        <w:rPr>
          <w:rFonts w:ascii="arial" w:eastAsia="arial" w:hAnsi="arial" w:cs="arial"/>
          <w:color w:val="000000"/>
          <w:sz w:val="20"/>
          <w:lang w:val="en-US" w:eastAsia="en-US" w:bidi="ar-SA"/>
        </w:rPr>
        <w:t>The CollÃ¨ge des mÃ©decins du QuÃ©bec is warning doctors to be careful what they say on social media.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anote posted on its website today( </w:t>
      </w:r>
      <w:hyperlink r:id="rId811" w:history="1">
        <w:r>
          <w:rPr>
            <w:rFonts w:ascii="arial" w:eastAsia="arial" w:hAnsi="arial" w:cs="arial"/>
            <w:i/>
            <w:color w:val="0077CC"/>
            <w:sz w:val="20"/>
            <w:u w:val="single"/>
            <w:shd w:val="clear" w:color="auto" w:fill="FFFFFF"/>
            <w:lang w:val="en-US" w:eastAsia="en-US" w:bidi="ar-SA"/>
          </w:rPr>
          <w:t>http://www.cmq.org/page/fr/covid-19-et-declaration-dans-les-medias-sociaux-prudence.aspx</w:t>
        </w:r>
      </w:hyperlink>
      <w:r>
        <w:rPr>
          <w:rFonts w:ascii="arial" w:eastAsia="arial" w:hAnsi="arial" w:cs="arial"/>
          <w:color w:val="000000"/>
          <w:sz w:val="20"/>
          <w:lang w:val="en-US" w:eastAsia="en-US" w:bidi="ar-SA"/>
        </w:rPr>
        <w:t xml:space="preserve"> ), the professional order for doctors in the province said it knows of statements published on Twitter by doctors "who denied the importance of the virus, or who urged citizens to quickly deconfine themselves," which would be counter to public health directives.</w:t>
      </w:r>
    </w:p>
    <w:p>
      <w:pPr>
        <w:spacing w:before="200" w:line="260" w:lineRule="atLeast"/>
        <w:jc w:val="both"/>
        <w:rPr>
          <w:lang w:val="en-US" w:eastAsia="en-US" w:bidi="ar-SA"/>
        </w:rPr>
      </w:pPr>
      <w:r>
        <w:rPr>
          <w:rFonts w:ascii="arial" w:eastAsia="arial" w:hAnsi="arial" w:cs="arial"/>
          <w:color w:val="000000"/>
          <w:sz w:val="20"/>
          <w:lang w:val="en-US" w:eastAsia="en-US" w:bidi="ar-SA"/>
        </w:rPr>
        <w:t>"It is important to remember that doctors retain their ethical obligations even when they express themselves from a personal point of view on social media," the CollÃ¨ge warned.</w:t>
      </w:r>
    </w:p>
    <w:p>
      <w:pPr>
        <w:spacing w:before="200" w:line="260" w:lineRule="atLeast"/>
        <w:jc w:val="both"/>
        <w:rPr>
          <w:lang w:val="en-US" w:eastAsia="en-US" w:bidi="ar-SA"/>
        </w:rPr>
      </w:pPr>
      <w:r>
        <w:rPr>
          <w:rFonts w:ascii="arial" w:eastAsia="arial" w:hAnsi="arial" w:cs="arial"/>
          <w:color w:val="000000"/>
          <w:sz w:val="20"/>
          <w:lang w:val="en-US" w:eastAsia="en-US" w:bidi="ar-SA"/>
        </w:rPr>
        <w:t>"A doctor who uses these means of communication should be aware of their public nature and of the wide dissemination they offer. A simple publication in a social network can be retransmitted to hundreds, even thousands of people. There can therefore be no question of using these communication platforms to express opinions or disseminate messages that are inappropriate or contrary to scientific standards."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pointed out that under Quebec's code of ethics of physicans( </w:t>
      </w:r>
      <w:hyperlink r:id="rId812" w:history="1">
        <w:r>
          <w:rPr>
            <w:rFonts w:ascii="arial" w:eastAsia="arial" w:hAnsi="arial" w:cs="arial"/>
            <w:i/>
            <w:color w:val="0077CC"/>
            <w:sz w:val="20"/>
            <w:u w:val="single"/>
            <w:shd w:val="clear" w:color="auto" w:fill="FFFFFF"/>
            <w:lang w:val="en-US" w:eastAsia="en-US" w:bidi="ar-SA"/>
          </w:rPr>
          <w:t>http://legisquebec.gouv.qc.ca/en/ShowDoc/cr/M-9,%20r.%2017/</w:t>
        </w:r>
      </w:hyperlink>
      <w:r>
        <w:rPr>
          <w:rFonts w:ascii="arial" w:eastAsia="arial" w:hAnsi="arial" w:cs="arial"/>
          <w:color w:val="000000"/>
          <w:sz w:val="20"/>
          <w:lang w:val="en-US" w:eastAsia="en-US" w:bidi="ar-SA"/>
        </w:rPr>
        <w:t xml:space="preserve"> ), a doctor "expressing medical opinions through any public information medium, must express opinions in keeping with current information in medical science on the subject and indicate the caution with respect to a new diagnostic, investigative or treatment procedure which has not been sufficiently tested."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4:10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records 35 new deaths, 136 more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Here's an update on the situation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as of noon today:</w:t>
      </w:r>
    </w:p>
    <w:p>
      <w:pPr>
        <w:spacing w:before="200" w:line="260" w:lineRule="atLeast"/>
        <w:jc w:val="both"/>
        <w:rPr>
          <w:lang w:val="en-US" w:eastAsia="en-US" w:bidi="ar-SA"/>
        </w:rPr>
      </w:pPr>
      <w:r>
        <w:rPr>
          <w:rFonts w:ascii="arial" w:eastAsia="arial" w:hAnsi="arial" w:cs="arial"/>
          <w:color w:val="000000"/>
          <w:sz w:val="20"/>
          <w:lang w:val="en-US" w:eastAsia="en-US" w:bidi="ar-SA"/>
        </w:rPr>
        <w:t>35 new deaths were recorded, bringing the total to 2,982</w:t>
      </w:r>
    </w:p>
    <w:p>
      <w:pPr>
        <w:spacing w:before="200" w:line="260" w:lineRule="atLeast"/>
        <w:jc w:val="both"/>
        <w:rPr>
          <w:lang w:val="en-US" w:eastAsia="en-US" w:bidi="ar-SA"/>
        </w:rPr>
      </w:pPr>
      <w:r>
        <w:rPr>
          <w:rFonts w:ascii="arial" w:eastAsia="arial" w:hAnsi="arial" w:cs="arial"/>
          <w:color w:val="000000"/>
          <w:sz w:val="20"/>
          <w:lang w:val="en-US" w:eastAsia="en-US" w:bidi="ar-SA"/>
        </w:rPr>
        <w:t>Of those who died, 2,193 were over 80 years old</w:t>
      </w:r>
    </w:p>
    <w:p>
      <w:pPr>
        <w:spacing w:before="200" w:line="260" w:lineRule="atLeast"/>
        <w:jc w:val="both"/>
        <w:rPr>
          <w:lang w:val="en-US" w:eastAsia="en-US" w:bidi="ar-SA"/>
        </w:rPr>
      </w:pPr>
      <w:r>
        <w:rPr>
          <w:rFonts w:ascii="arial" w:eastAsia="arial" w:hAnsi="arial" w:cs="arial"/>
          <w:color w:val="000000"/>
          <w:sz w:val="20"/>
          <w:lang w:val="en-US" w:eastAsia="en-US" w:bidi="ar-SA"/>
        </w:rPr>
        <w:t>136 more cases were reported for a new total of 25,788</w:t>
      </w:r>
    </w:p>
    <w:p>
      <w:pPr>
        <w:spacing w:before="200" w:line="260" w:lineRule="atLeast"/>
        <w:jc w:val="both"/>
        <w:rPr>
          <w:lang w:val="en-US" w:eastAsia="en-US" w:bidi="ar-SA"/>
        </w:rPr>
      </w:pPr>
      <w:r>
        <w:rPr>
          <w:rFonts w:ascii="arial" w:eastAsia="arial" w:hAnsi="arial" w:cs="arial"/>
          <w:color w:val="000000"/>
          <w:sz w:val="20"/>
          <w:lang w:val="en-US" w:eastAsia="en-US" w:bidi="ar-SA"/>
        </w:rPr>
        <w:t>140 seniors residences have at least one case of COVID-19</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remains the hot spot, with 2,399 cases and a rate per 100,000 population of 2,848. The average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boroughs and suburbs is 1,248 per 100,000.</w:t>
      </w:r>
    </w:p>
    <w:p>
      <w:pPr>
        <w:spacing w:before="200" w:line="260" w:lineRule="atLeast"/>
        <w:jc w:val="both"/>
        <w:rPr>
          <w:lang w:val="en-US" w:eastAsia="en-US" w:bidi="ar-SA"/>
        </w:rPr>
      </w:pPr>
      <w:r>
        <w:rPr>
          <w:rFonts w:ascii="arial" w:eastAsia="arial" w:hAnsi="arial" w:cs="arial"/>
          <w:color w:val="000000"/>
          <w:sz w:val="20"/>
          <w:lang w:val="en-US" w:eastAsia="en-US" w:bidi="ar-SA"/>
        </w:rPr>
        <w:t>Women account for 59 per cent of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more statistics, visit this page( </w:t>
      </w:r>
      <w:hyperlink r:id="rId207" w:history="1">
        <w:r>
          <w:rPr>
            <w:rFonts w:ascii="arial" w:eastAsia="arial" w:hAnsi="arial" w:cs="arial"/>
            <w:i/>
            <w:color w:val="0077CC"/>
            <w:sz w:val="20"/>
            <w:u w:val="single"/>
            <w:shd w:val="clear" w:color="auto" w:fill="FFFFFF"/>
            <w:lang w:val="en-US" w:eastAsia="en-US" w:bidi="ar-SA"/>
          </w:rPr>
          <w:t>https://santemontreal.qc.ca/en/public/coronavirus-covid-19/</w:t>
        </w:r>
      </w:hyperlink>
      <w:r>
        <w:rPr>
          <w:rFonts w:ascii="arial" w:eastAsia="arial" w:hAnsi="arial" w:cs="arial"/>
          <w:color w:val="000000"/>
          <w:sz w:val="20"/>
          <w:lang w:val="en-US" w:eastAsia="en-US" w:bidi="ar-SA"/>
        </w:rPr>
        <w:t xml:space="preserve"> )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website.</w:t>
      </w:r>
    </w:p>
    <w:p>
      <w:pPr>
        <w:spacing w:before="200" w:line="260" w:lineRule="atLeast"/>
        <w:jc w:val="both"/>
        <w:rPr>
          <w:lang w:val="en-US" w:eastAsia="en-US" w:bidi="ar-SA"/>
        </w:rPr>
      </w:pPr>
      <w:r>
        <w:rPr>
          <w:rFonts w:ascii="arial" w:eastAsia="arial" w:hAnsi="arial" w:cs="arial"/>
          <w:color w:val="000000"/>
          <w:sz w:val="20"/>
          <w:lang w:val="en-US" w:eastAsia="en-US" w:bidi="ar-SA"/>
        </w:rPr>
        <w:t>3:45 p.m. Hydroxychloroquine does not prevent COVID after exposure to the virus: study</w:t>
      </w:r>
    </w:p>
    <w:p>
      <w:pPr>
        <w:spacing w:before="200" w:line="260" w:lineRule="atLeast"/>
        <w:jc w:val="both"/>
        <w:rPr>
          <w:lang w:val="en-US" w:eastAsia="en-US" w:bidi="ar-SA"/>
        </w:rPr>
      </w:pPr>
      <w:r>
        <w:rPr>
          <w:rFonts w:ascii="arial" w:eastAsia="arial" w:hAnsi="arial" w:cs="arial"/>
          <w:color w:val="000000"/>
          <w:sz w:val="20"/>
          <w:lang w:val="en-US" w:eastAsia="en-US" w:bidi="ar-SA"/>
        </w:rPr>
        <w:t>Hydroxychloroquine is not effective in preventing the development of COVID-19 in people exposed to the novel coronavirus, a new study involving Canadian researchers concludes.</w:t>
      </w:r>
    </w:p>
    <w:p>
      <w:pPr>
        <w:spacing w:before="200" w:line="260" w:lineRule="atLeast"/>
        <w:jc w:val="both"/>
        <w:rPr>
          <w:lang w:val="en-US" w:eastAsia="en-US" w:bidi="ar-SA"/>
        </w:rPr>
      </w:pPr>
      <w:r>
        <w:rPr>
          <w:rFonts w:ascii="arial" w:eastAsia="arial" w:hAnsi="arial" w:cs="arial"/>
          <w:color w:val="000000"/>
          <w:sz w:val="20"/>
          <w:lang w:val="en-US" w:eastAsia="en-US" w:bidi="ar-SA"/>
        </w:rPr>
        <w:t>Participants were recruited from Quebec, Manitoba, Alberta and across the United States. In total, the study involved 821 asymptomatic adults who had been exposed at home or in the health-care setting to someone with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13" w:history="1">
        <w:r>
          <w:rPr>
            <w:rFonts w:ascii="arial" w:eastAsia="arial" w:hAnsi="arial" w:cs="arial"/>
            <w:i/>
            <w:color w:val="0077CC"/>
            <w:sz w:val="20"/>
            <w:u w:val="single"/>
            <w:shd w:val="clear" w:color="auto" w:fill="FFFFFF"/>
            <w:lang w:val="en-US" w:eastAsia="en-US" w:bidi="ar-SA"/>
          </w:rPr>
          <w:t>https://montrealgazette.com/pmn/news-pmn/canada-news-pmn/hydroxychloroquine-does-not-prevent-covid-after-exposure-to-the-virus-study/wcm/c531917c-9714-46ff-b798-935bf992be53/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3:30 p.m. Sweden's failure</w:t>
      </w:r>
    </w:p>
    <w:p>
      <w:pPr>
        <w:spacing w:before="200" w:line="260" w:lineRule="atLeast"/>
        <w:jc w:val="both"/>
        <w:rPr>
          <w:lang w:val="en-US" w:eastAsia="en-US" w:bidi="ar-SA"/>
        </w:rPr>
      </w:pPr>
      <w:r>
        <w:rPr>
          <w:rFonts w:ascii="arial" w:eastAsia="arial" w:hAnsi="arial" w:cs="arial"/>
          <w:color w:val="000000"/>
          <w:sz w:val="20"/>
          <w:lang w:val="en-US" w:eastAsia="en-US" w:bidi="ar-SA"/>
        </w:rPr>
        <w:t>Confronted by a novel viral threat, most of the world locked down hard to preserve health-care systems and buy time to study the virus and its effect on humans.</w:t>
      </w:r>
    </w:p>
    <w:p>
      <w:pPr>
        <w:spacing w:before="200" w:line="260" w:lineRule="atLeast"/>
        <w:jc w:val="both"/>
        <w:rPr>
          <w:lang w:val="en-US" w:eastAsia="en-US" w:bidi="ar-SA"/>
        </w:rPr>
      </w:pPr>
      <w:r>
        <w:rPr>
          <w:rFonts w:ascii="arial" w:eastAsia="arial" w:hAnsi="arial" w:cs="arial"/>
          <w:color w:val="000000"/>
          <w:sz w:val="20"/>
          <w:lang w:val="en-US" w:eastAsia="en-US" w:bidi="ar-SA"/>
        </w:rPr>
        <w:t>Sweden chose a far more liberal course. There were some restrictions - Sweden did restrict large gatherings and close some schools, and those who could work from home were advised to do so. But much of life in Sweden carried on as normal. No hard lockdowns, no sweeping isolations. Schools for children under 16 remained open. So did restaurants and bars.</w:t>
      </w:r>
    </w:p>
    <w:p>
      <w:pPr>
        <w:spacing w:before="200" w:line="260" w:lineRule="atLeast"/>
        <w:jc w:val="both"/>
        <w:rPr>
          <w:lang w:val="en-US" w:eastAsia="en-US" w:bidi="ar-SA"/>
        </w:rPr>
      </w:pPr>
      <w:r>
        <w:rPr>
          <w:rFonts w:ascii="arial" w:eastAsia="arial" w:hAnsi="arial" w:cs="arial"/>
          <w:color w:val="000000"/>
          <w:sz w:val="20"/>
          <w:lang w:val="en-US" w:eastAsia="en-US" w:bidi="ar-SA"/>
        </w:rPr>
        <w:t>Today, its deaths-per-million figure is one of the worst in the world.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14" w:history="1">
        <w:r>
          <w:rPr>
            <w:rFonts w:ascii="arial" w:eastAsia="arial" w:hAnsi="arial" w:cs="arial"/>
            <w:i/>
            <w:color w:val="0077CC"/>
            <w:sz w:val="20"/>
            <w:u w:val="single"/>
            <w:shd w:val="clear" w:color="auto" w:fill="FFFFFF"/>
            <w:lang w:val="en-US" w:eastAsia="en-US" w:bidi="ar-SA"/>
          </w:rPr>
          <w:t>https://montrealgazette.com/opinion/matt-gurney-sweden-took-a-gamble-on-covid-and-it-lost-the-bet-badly/wcm/5fb3e4da-3178-44d0-9287-cac5ac1fad79/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3:10 p.m. Updated charts, maps 3 p.m. Applications for CHSLD orderly training reach 69,000 - and they're still coming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Following up on an earlier item, the Quebec government now says 69,000 applications have been received for the 10,000 CHSLD orderly jobs, Philip Authier reports( </w:t>
      </w:r>
      <w:hyperlink r:id="rId815" w:history="1">
        <w:r>
          <w:rPr>
            <w:rFonts w:ascii="arial" w:eastAsia="arial" w:hAnsi="arial" w:cs="arial"/>
            <w:i/>
            <w:color w:val="0077CC"/>
            <w:sz w:val="20"/>
            <w:u w:val="single"/>
            <w:shd w:val="clear" w:color="auto" w:fill="FFFFFF"/>
            <w:lang w:val="en-US" w:eastAsia="en-US" w:bidi="ar-SA"/>
          </w:rPr>
          <w:t>https://montrealgazette.com/news/quebec/applications-for-chsld-orderly-training-reach-69000-and-theyre-still-coming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2:40 p.m. As of tomorrow, flight crews, airport workers must wear face coverings</w:t>
      </w:r>
    </w:p>
    <w:p>
      <w:pPr>
        <w:spacing w:before="200" w:line="260" w:lineRule="atLeast"/>
        <w:jc w:val="both"/>
        <w:rPr>
          <w:lang w:val="en-US" w:eastAsia="en-US" w:bidi="ar-SA"/>
        </w:rPr>
      </w:pPr>
      <w:r>
        <w:rPr>
          <w:rFonts w:ascii="arial" w:eastAsia="arial" w:hAnsi="arial" w:cs="arial"/>
          <w:color w:val="000000"/>
          <w:sz w:val="20"/>
          <w:lang w:val="en-US" w:eastAsia="en-US" w:bidi="ar-SA"/>
        </w:rPr>
        <w:t>Canada is extending the mandatory use of masks to airline flight crews and airport workers, federal Transport Minister Marc Garneau announced today. Passengers are already required to cover their faces.</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railways must now notify passengers that they will be asked to wear a face covering when physical distancing of two metres from others cannot be maintained.</w:t>
      </w:r>
    </w:p>
    <w:p>
      <w:pPr>
        <w:spacing w:before="200" w:line="260" w:lineRule="atLeast"/>
        <w:jc w:val="both"/>
        <w:rPr>
          <w:lang w:val="en-US" w:eastAsia="en-US" w:bidi="ar-SA"/>
        </w:rPr>
      </w:pPr>
      <w:r>
        <w:rPr>
          <w:rFonts w:ascii="arial" w:eastAsia="arial" w:hAnsi="arial" w:cs="arial"/>
          <w:color w:val="000000"/>
          <w:sz w:val="20"/>
          <w:lang w:val="en-US" w:eastAsia="en-US" w:bidi="ar-SA"/>
        </w:rPr>
        <w:t>Under the new rules, all workers in the rail industry must also be provided or given access to face coverings.</w:t>
      </w:r>
    </w:p>
    <w:p>
      <w:pPr>
        <w:spacing w:before="200" w:line="260" w:lineRule="atLeast"/>
        <w:jc w:val="both"/>
        <w:rPr>
          <w:lang w:val="en-US" w:eastAsia="en-US" w:bidi="ar-SA"/>
        </w:rPr>
      </w:pPr>
      <w:r>
        <w:rPr>
          <w:rFonts w:ascii="arial" w:eastAsia="arial" w:hAnsi="arial" w:cs="arial"/>
          <w:color w:val="000000"/>
          <w:sz w:val="20"/>
          <w:lang w:val="en-US" w:eastAsia="en-US" w:bidi="ar-SA"/>
        </w:rPr>
        <w:t>As for the trucking, motorcoaches and transit, a set of practices is to be developed for the use of personal protective equipment, including face coverings.</w:t>
      </w:r>
    </w:p>
    <w:p>
      <w:pPr>
        <w:spacing w:before="200" w:line="260" w:lineRule="atLeast"/>
        <w:jc w:val="both"/>
        <w:rPr>
          <w:lang w:val="en-US" w:eastAsia="en-US" w:bidi="ar-SA"/>
        </w:rPr>
      </w:pPr>
      <w:r>
        <w:rPr>
          <w:rFonts w:ascii="arial" w:eastAsia="arial" w:hAnsi="arial" w:cs="arial"/>
          <w:color w:val="000000"/>
          <w:sz w:val="20"/>
          <w:lang w:val="en-US" w:eastAsia="en-US" w:bidi="ar-SA"/>
        </w:rPr>
        <w:t>"My top concern continues to be the wellbeing of the transportation workers and the travelling public," Garneau said in a press release. "The measures we are putting in place today will further reduce the risk of transmission of COVID-19 for transportation workers and passengers."</w:t>
      </w:r>
    </w:p>
    <w:p>
      <w:pPr>
        <w:spacing w:before="200" w:line="260" w:lineRule="atLeast"/>
        <w:jc w:val="both"/>
        <w:rPr>
          <w:lang w:val="en-US" w:eastAsia="en-US" w:bidi="ar-SA"/>
        </w:rPr>
      </w:pPr>
      <w:r>
        <w:rPr>
          <w:rFonts w:ascii="arial" w:eastAsia="arial" w:hAnsi="arial" w:cs="arial"/>
          <w:color w:val="000000"/>
          <w:sz w:val="20"/>
          <w:lang w:val="en-US" w:eastAsia="en-US" w:bidi="ar-SA"/>
        </w:rPr>
        <w:t>2:05 p.m. Protests are important but COVID-19 risks must be considered, deputy prime minister says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Deputy prime minister Chrystia Freeland suggested Wednesday that COVID-19 will keep her away from anti-racism marches planned across Canada in coming days.</w:t>
      </w:r>
    </w:p>
    <w:p>
      <w:pPr>
        <w:spacing w:before="200" w:line="260" w:lineRule="atLeast"/>
        <w:jc w:val="both"/>
        <w:rPr>
          <w:lang w:val="en-US" w:eastAsia="en-US" w:bidi="ar-SA"/>
        </w:rPr>
      </w:pPr>
      <w:r>
        <w:rPr>
          <w:rFonts w:ascii="arial" w:eastAsia="arial" w:hAnsi="arial" w:cs="arial"/>
          <w:color w:val="000000"/>
          <w:sz w:val="20"/>
          <w:lang w:val="en-US" w:eastAsia="en-US" w:bidi="ar-SA"/>
        </w:rPr>
        <w:t>Freeland called peaceful protests a valuable and important form of political expression, but with large gatherings still restricted in Canada to slow the spread of the novel coronavirus, they must be approached with caution.</w:t>
      </w:r>
    </w:p>
    <w:p>
      <w:pPr>
        <w:spacing w:before="200" w:line="260" w:lineRule="atLeast"/>
        <w:jc w:val="both"/>
        <w:rPr>
          <w:lang w:val="en-US" w:eastAsia="en-US" w:bidi="ar-SA"/>
        </w:rPr>
      </w:pPr>
      <w:r>
        <w:rPr>
          <w:rFonts w:ascii="arial" w:eastAsia="arial" w:hAnsi="arial" w:cs="arial"/>
          <w:color w:val="000000"/>
          <w:sz w:val="20"/>
          <w:lang w:val="en-US" w:eastAsia="en-US" w:bidi="ar-SA"/>
        </w:rPr>
        <w:t>"The coronavirus issue is a really serious one to think about in that context," she said.</w:t>
      </w:r>
    </w:p>
    <w:p>
      <w:pPr>
        <w:spacing w:before="200" w:line="260" w:lineRule="atLeast"/>
        <w:jc w:val="both"/>
        <w:rPr>
          <w:lang w:val="en-US" w:eastAsia="en-US" w:bidi="ar-SA"/>
        </w:rPr>
      </w:pPr>
      <w:r>
        <w:rPr>
          <w:rFonts w:ascii="arial" w:eastAsia="arial" w:hAnsi="arial" w:cs="arial"/>
          <w:color w:val="000000"/>
          <w:sz w:val="20"/>
          <w:lang w:val="en-US" w:eastAsia="en-US" w:bidi="ar-SA"/>
        </w:rPr>
        <w:t>"As a mother, I have been struggling very hard to say to my children that they can't see their friends, and they can't be in groups, so setting an example on that front is also an important one for 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recent days, there have been protests in several Canadian cities, including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816" w:history="1">
        <w:r>
          <w:rPr>
            <w:rFonts w:ascii="arial" w:eastAsia="arial" w:hAnsi="arial" w:cs="arial"/>
            <w:i/>
            <w:color w:val="0077CC"/>
            <w:sz w:val="20"/>
            <w:u w:val="single"/>
            <w:shd w:val="clear" w:color="auto" w:fill="FFFFFF"/>
            <w:lang w:val="en-US" w:eastAsia="en-US" w:bidi="ar-SA"/>
          </w:rPr>
          <w:t>http://montrealgazette.com/news/local-news/montrealers-rally-to-protest-</w:t>
        </w:r>
      </w:hyperlink>
      <w:hyperlink r:id="rId816" w:history="1">
        <w:r>
          <w:rPr>
            <w:rFonts w:ascii="arial" w:eastAsia="arial" w:hAnsi="arial" w:cs="arial"/>
            <w:b/>
            <w:i/>
            <w:color w:val="0077CC"/>
            <w:sz w:val="20"/>
            <w:u w:val="single"/>
            <w:shd w:val="clear" w:color="auto" w:fill="FFFFFF"/>
            <w:lang w:val="en-US" w:eastAsia="en-US" w:bidi="ar-SA"/>
          </w:rPr>
          <w:t>police</w:t>
        </w:r>
      </w:hyperlink>
      <w:hyperlink r:id="rId816"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after George Floyd, a black man, died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on May 25.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knelt on his neck for several minutes, even as Floyd said he couldn't breathe.</w:t>
      </w:r>
    </w:p>
    <w:p>
      <w:pPr>
        <w:spacing w:before="200" w:line="260" w:lineRule="atLeast"/>
        <w:jc w:val="both"/>
        <w:rPr>
          <w:lang w:val="en-US" w:eastAsia="en-US" w:bidi="ar-SA"/>
        </w:rPr>
      </w:pPr>
      <w:r>
        <w:rPr>
          <w:rFonts w:ascii="arial" w:eastAsia="arial" w:hAnsi="arial" w:cs="arial"/>
          <w:color w:val="000000"/>
          <w:sz w:val="20"/>
          <w:lang w:val="en-US" w:eastAsia="en-US" w:bidi="ar-SA"/>
        </w:rPr>
        <w:t>1:55 p.m. Nine of 11 students in Trois-RiviÃ¨res classroom contracted COVID-19</w:t>
      </w:r>
    </w:p>
    <w:p>
      <w:pPr>
        <w:spacing w:before="200" w:line="260" w:lineRule="atLeast"/>
        <w:jc w:val="both"/>
        <w:rPr>
          <w:lang w:val="en-US" w:eastAsia="en-US" w:bidi="ar-SA"/>
        </w:rPr>
      </w:pPr>
      <w:r>
        <w:rPr>
          <w:rFonts w:ascii="arial" w:eastAsia="arial" w:hAnsi="arial" w:cs="arial"/>
          <w:color w:val="000000"/>
          <w:sz w:val="20"/>
          <w:lang w:val="en-US" w:eastAsia="en-US" w:bidi="ar-SA"/>
        </w:rPr>
        <w:t>Almost an entire class of students at a Trois-RiviÃ¨res school contracted COVID-19 despite physical distancing and other prevention measures.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17" w:history="1">
        <w:r>
          <w:rPr>
            <w:rFonts w:ascii="arial" w:eastAsia="arial" w:hAnsi="arial" w:cs="arial"/>
            <w:i/>
            <w:color w:val="0077CC"/>
            <w:sz w:val="20"/>
            <w:u w:val="single"/>
            <w:shd w:val="clear" w:color="auto" w:fill="FFFFFF"/>
            <w:lang w:val="en-US" w:eastAsia="en-US" w:bidi="ar-SA"/>
          </w:rPr>
          <w:t>https://montrealgazette.com/news/coronavirus-infects-nine-of-11-students-in-trois-rivieres-classroom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1:35 p.m. Quebec will provide financial update on June 19</w:t>
      </w:r>
    </w:p>
    <w:p>
      <w:pPr>
        <w:spacing w:before="200" w:line="260" w:lineRule="atLeast"/>
        <w:jc w:val="both"/>
        <w:rPr>
          <w:lang w:val="en-US" w:eastAsia="en-US" w:bidi="ar-SA"/>
        </w:rPr>
      </w:pPr>
      <w:r>
        <w:rPr>
          <w:rFonts w:ascii="arial" w:eastAsia="arial" w:hAnsi="arial" w:cs="arial"/>
          <w:color w:val="000000"/>
          <w:sz w:val="20"/>
          <w:lang w:val="en-US" w:eastAsia="en-US" w:bidi="ar-SA"/>
        </w:rPr>
        <w:t>On June 19, we'll know exactly how much the pandemic has hurt Quebec's finances.</w:t>
      </w:r>
    </w:p>
    <w:p>
      <w:pPr>
        <w:spacing w:before="200" w:line="260" w:lineRule="atLeast"/>
        <w:jc w:val="both"/>
        <w:rPr>
          <w:lang w:val="en-US" w:eastAsia="en-US" w:bidi="ar-SA"/>
        </w:rPr>
      </w:pPr>
      <w:r>
        <w:rPr>
          <w:rFonts w:ascii="arial" w:eastAsia="arial" w:hAnsi="arial" w:cs="arial"/>
          <w:color w:val="000000"/>
          <w:sz w:val="20"/>
          <w:lang w:val="en-US" w:eastAsia="en-US" w:bidi="ar-SA"/>
        </w:rPr>
        <w:t>Finance Minister Eric Girard says that's the day when the Coalition Avenir QuÃ©bec government will provide an economic update.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C'est le 19 juin que nous prÃ©senterons l'Ã©noncÃ© complÃ©mentaire sur l'Ã©tat de nos finances publiques.#polqc( </w:t>
      </w:r>
      <w:hyperlink r:id="rId818"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819"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pic.twitter.com/2FYVJtHkc6(            </w:t>
      </w:r>
      <w:hyperlink r:id="rId820" w:history="1">
        <w:r>
          <w:rPr>
            <w:rFonts w:ascii="arial" w:eastAsia="arial" w:hAnsi="arial" w:cs="arial"/>
            <w:i/>
            <w:color w:val="0077CC"/>
            <w:sz w:val="20"/>
            <w:u w:val="single"/>
            <w:shd w:val="clear" w:color="auto" w:fill="FFFFFF"/>
            <w:lang w:val="en-US" w:eastAsia="en-US" w:bidi="ar-SA"/>
          </w:rPr>
          <w:t>https://t.co/2FYVJtHkc6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Eric Girard (@EricGirardMFQ) June 3, 2020( </w:t>
      </w:r>
      <w:hyperlink r:id="rId821" w:history="1">
        <w:r>
          <w:rPr>
            <w:rFonts w:ascii="arial" w:eastAsia="arial" w:hAnsi="arial" w:cs="arial"/>
            <w:i/>
            <w:color w:val="0077CC"/>
            <w:sz w:val="20"/>
            <w:u w:val="single"/>
            <w:shd w:val="clear" w:color="auto" w:fill="FFFFFF"/>
            <w:lang w:val="en-US" w:eastAsia="en-US" w:bidi="ar-SA"/>
          </w:rPr>
          <w:t>https://twitter.com/EricGirardMFQ/status/1268229658732093441?ref_src=twsrc%5Etfw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1:30 p.m. CÃ´te-St-Luc passes bylaw to make masks mandatory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Masks are now mandatory( </w:t>
      </w:r>
      <w:hyperlink r:id="rId822" w:history="1">
        <w:r>
          <w:rPr>
            <w:rFonts w:ascii="arial" w:eastAsia="arial" w:hAnsi="arial" w:cs="arial"/>
            <w:i/>
            <w:color w:val="0077CC"/>
            <w:sz w:val="20"/>
            <w:u w:val="single"/>
            <w:shd w:val="clear" w:color="auto" w:fill="FFFFFF"/>
            <w:lang w:val="en-US" w:eastAsia="en-US" w:bidi="ar-SA"/>
          </w:rPr>
          <w:t>https://montrealgazette.com/news/local-news/masks-mandatory-in-cote-st-luc-stores-city-buildings</w:t>
        </w:r>
      </w:hyperlink>
      <w:r>
        <w:rPr>
          <w:rFonts w:ascii="arial" w:eastAsia="arial" w:hAnsi="arial" w:cs="arial"/>
          <w:color w:val="000000"/>
          <w:sz w:val="20"/>
          <w:lang w:val="en-US" w:eastAsia="en-US" w:bidi="ar-SA"/>
        </w:rPr>
        <w:t xml:space="preserve"> ) in stores and city buildings in CÃ´te-St-Luc.</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said it does not plan to impose a similar requirement across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Here's what Mayor Mitchell Brownstein had to say about CÃ´te-St-Luc's new bylaw:</w:t>
      </w:r>
    </w:p>
    <w:p>
      <w:pPr>
        <w:spacing w:before="200" w:line="260" w:lineRule="atLeast"/>
        <w:jc w:val="both"/>
        <w:rPr>
          <w:lang w:val="en-US" w:eastAsia="en-US" w:bidi="ar-SA"/>
        </w:rPr>
      </w:pPr>
      <w:r>
        <w:rPr>
          <w:rFonts w:ascii="arial" w:eastAsia="arial" w:hAnsi="arial" w:cs="arial"/>
          <w:color w:val="000000"/>
          <w:sz w:val="20"/>
          <w:lang w:val="en-US" w:eastAsia="en-US" w:bidi="ar-SA"/>
        </w:rPr>
        <w:t>12:50 p.m. N.B. medical association denounces racist attacks on infected doctor who travelled to Quebec</w:t>
      </w:r>
    </w:p>
    <w:p>
      <w:pPr>
        <w:spacing w:before="200" w:line="260" w:lineRule="atLeast"/>
        <w:jc w:val="both"/>
        <w:rPr>
          <w:lang w:val="en-US" w:eastAsia="en-US" w:bidi="ar-SA"/>
        </w:rPr>
      </w:pPr>
      <w:r>
        <w:rPr>
          <w:rFonts w:ascii="arial" w:eastAsia="arial" w:hAnsi="arial" w:cs="arial"/>
          <w:color w:val="000000"/>
          <w:sz w:val="20"/>
          <w:lang w:val="en-US" w:eastAsia="en-US" w:bidi="ar-SA"/>
        </w:rPr>
        <w:t>The New Brunswick Medical Society today expressed its concern over racist slurs made online against a physician in Campbellton who may have been the origin of a COVID-19 outbreak.</w:t>
      </w:r>
    </w:p>
    <w:p>
      <w:pPr>
        <w:spacing w:before="200" w:line="260" w:lineRule="atLeast"/>
        <w:jc w:val="both"/>
        <w:rPr>
          <w:lang w:val="en-US" w:eastAsia="en-US" w:bidi="ar-SA"/>
        </w:rPr>
      </w:pPr>
      <w:r>
        <w:rPr>
          <w:rFonts w:ascii="arial" w:eastAsia="arial" w:hAnsi="arial" w:cs="arial"/>
          <w:color w:val="000000"/>
          <w:sz w:val="20"/>
          <w:lang w:val="en-US" w:eastAsia="en-US" w:bidi="ar-SA"/>
        </w:rPr>
        <w:t>Dr. Jean Robert Ngola has admitted to committing an error of judgment when he crossed into New Brunswick from Quebec without isolating himself. Infected with the coronavirus, he resumed work at the Campbellton regional hospital and could have infected others.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23" w:history="1">
        <w:r>
          <w:rPr>
            <w:rFonts w:ascii="arial" w:eastAsia="arial" w:hAnsi="arial" w:cs="arial"/>
            <w:i/>
            <w:color w:val="0077CC"/>
            <w:sz w:val="20"/>
            <w:u w:val="single"/>
            <w:shd w:val="clear" w:color="auto" w:fill="FFFFFF"/>
            <w:lang w:val="en-US" w:eastAsia="en-US" w:bidi="ar-SA"/>
          </w:rPr>
          <w:t>https://montrealgazette.com/news/local-news/n-b-medical-association-denounces-racist-attacks-on-covid-19-infected-doctor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12:30 p.m. 61,000 people have applied for CHSLD orderly jobs, province says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day after applications opened, 61,000 people have submitted their names for the 10,000 CHSLD orderly jobs( </w:t>
      </w:r>
      <w:hyperlink r:id="rId824" w:history="1">
        <w:r>
          <w:rPr>
            <w:rFonts w:ascii="arial" w:eastAsia="arial" w:hAnsi="arial" w:cs="arial"/>
            <w:i/>
            <w:color w:val="0077CC"/>
            <w:sz w:val="20"/>
            <w:u w:val="single"/>
            <w:shd w:val="clear" w:color="auto" w:fill="FFFFFF"/>
            <w:lang w:val="en-US" w:eastAsia="en-US" w:bidi="ar-SA"/>
          </w:rPr>
          <w:t>http://montrealgazette.com/news/quebec/premier-legault-calls-on-quebecers-to-take-on-noble-task-of-caring-for-elderly</w:t>
        </w:r>
      </w:hyperlink>
      <w:r>
        <w:rPr>
          <w:rFonts w:ascii="arial" w:eastAsia="arial" w:hAnsi="arial" w:cs="arial"/>
          <w:color w:val="000000"/>
          <w:sz w:val="20"/>
          <w:lang w:val="en-US" w:eastAsia="en-US" w:bidi="ar-SA"/>
        </w:rPr>
        <w:t xml:space="preserve"> ) that Quebec is seeking to fill, Health Minister Danielle McCann said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"We see that people are answering the call - 61,000, that is something," McCann said at a press conference this morning. She said it's a sign that Quebecers "now value and will continue to value" the work of orderlies.</w:t>
      </w:r>
    </w:p>
    <w:p>
      <w:pPr>
        <w:spacing w:before="200" w:line="260" w:lineRule="atLeast"/>
        <w:jc w:val="both"/>
        <w:rPr>
          <w:lang w:val="en-US" w:eastAsia="en-US" w:bidi="ar-SA"/>
        </w:rPr>
      </w:pPr>
      <w:r>
        <w:rPr>
          <w:rFonts w:ascii="arial" w:eastAsia="arial" w:hAnsi="arial" w:cs="arial"/>
          <w:color w:val="000000"/>
          <w:sz w:val="20"/>
          <w:lang w:val="en-US" w:eastAsia="en-US" w:bidi="ar-SA"/>
        </w:rPr>
        <w:t>Speaking to reporters later, Education Minister Jean-FranÃ§ois Roberge said that applications will close at 5 p.m. on Friday.</w:t>
      </w:r>
    </w:p>
    <w:p>
      <w:pPr>
        <w:spacing w:before="200" w:line="260" w:lineRule="atLeast"/>
        <w:jc w:val="both"/>
        <w:rPr>
          <w:lang w:val="en-US" w:eastAsia="en-US" w:bidi="ar-SA"/>
        </w:rPr>
      </w:pPr>
      <w:r>
        <w:rPr>
          <w:rFonts w:ascii="arial" w:eastAsia="arial" w:hAnsi="arial" w:cs="arial"/>
          <w:color w:val="000000"/>
          <w:sz w:val="20"/>
          <w:lang w:val="en-US" w:eastAsia="en-US" w:bidi="ar-SA"/>
        </w:rPr>
        <w:t>Just over 3,000 people have died of COVID-19 in the long-term care homes. Premier FranÃ§ois Legault has blamed the staggering death toll in part on chronic staff shortages.</w:t>
      </w:r>
    </w:p>
    <w:p>
      <w:pPr>
        <w:spacing w:before="200" w:line="260" w:lineRule="atLeast"/>
        <w:jc w:val="both"/>
        <w:rPr>
          <w:lang w:val="en-US" w:eastAsia="en-US" w:bidi="ar-SA"/>
        </w:rPr>
      </w:pPr>
      <w:r>
        <w:rPr>
          <w:rFonts w:ascii="arial" w:eastAsia="arial" w:hAnsi="arial" w:cs="arial"/>
          <w:color w:val="000000"/>
          <w:sz w:val="20"/>
          <w:lang w:val="en-US" w:eastAsia="en-US" w:bidi="ar-SA"/>
        </w:rPr>
        <w:t>Would-be orderlies will receive 375 hours of full-time training five days a week, spread over 12 weeks between mid-June and mid-September, the government announced today.</w:t>
      </w:r>
    </w:p>
    <w:p>
      <w:pPr>
        <w:spacing w:before="200" w:line="260" w:lineRule="atLeast"/>
        <w:jc w:val="both"/>
        <w:rPr>
          <w:lang w:val="en-US" w:eastAsia="en-US" w:bidi="ar-SA"/>
        </w:rPr>
      </w:pPr>
      <w:r>
        <w:rPr>
          <w:rFonts w:ascii="arial" w:eastAsia="arial" w:hAnsi="arial" w:cs="arial"/>
          <w:color w:val="000000"/>
          <w:sz w:val="20"/>
          <w:lang w:val="en-US" w:eastAsia="en-US" w:bidi="ar-SA"/>
        </w:rPr>
        <w:t>The training will include 120 hours of theoretical and laboratory training at a provincial vocational centre and 255 hours of "practical training in the workplace, including theoretical training through distance learning."</w:t>
      </w:r>
    </w:p>
    <w:p>
      <w:pPr>
        <w:spacing w:before="200" w:line="260" w:lineRule="atLeast"/>
        <w:jc w:val="both"/>
        <w:rPr>
          <w:lang w:val="en-US" w:eastAsia="en-US" w:bidi="ar-SA"/>
        </w:rPr>
      </w:pPr>
      <w:r>
        <w:rPr>
          <w:rFonts w:ascii="arial" w:eastAsia="arial" w:hAnsi="arial" w:cs="arial"/>
          <w:color w:val="000000"/>
          <w:sz w:val="20"/>
          <w:lang w:val="en-US" w:eastAsia="en-US" w:bidi="ar-SA"/>
        </w:rPr>
        <w:t>Applicants will receive a "scholarship equivalent to $760 a week" during training. After they obtain their certificate, they can fill full-time jobs at CHSLDs with an annual income of $49,000 per year.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find more information on this government website( </w:t>
      </w:r>
      <w:hyperlink r:id="rId825" w:history="1">
        <w:r>
          <w:rPr>
            <w:rFonts w:ascii="arial" w:eastAsia="arial" w:hAnsi="arial" w:cs="arial"/>
            <w:i/>
            <w:color w:val="0077CC"/>
            <w:sz w:val="20"/>
            <w:u w:val="single"/>
            <w:shd w:val="clear" w:color="auto" w:fill="FFFFFF"/>
            <w:lang w:val="en-US" w:eastAsia="en-US" w:bidi="ar-SA"/>
          </w:rPr>
          <w:t>https://www.quebec.ca/en/education/become-orderly-chsld/</w:t>
        </w:r>
      </w:hyperlink>
      <w:r>
        <w:rPr>
          <w:rFonts w:ascii="arial" w:eastAsia="arial" w:hAnsi="arial" w:cs="arial"/>
          <w:color w:val="000000"/>
          <w:sz w:val="20"/>
          <w:lang w:val="en-US" w:eastAsia="en-US" w:bidi="ar-SA"/>
        </w:rPr>
        <w:t xml:space="preserve"> ). Since I wrote about this yesterday, the government has fixed the English side of the site and you can now apply in English.</w:t>
      </w:r>
    </w:p>
    <w:p>
      <w:pPr>
        <w:spacing w:before="200" w:line="260" w:lineRule="atLeast"/>
        <w:jc w:val="both"/>
        <w:rPr>
          <w:lang w:val="en-US" w:eastAsia="en-US" w:bidi="ar-SA"/>
        </w:rPr>
      </w:pPr>
      <w:r>
        <w:rPr>
          <w:rFonts w:ascii="arial" w:eastAsia="arial" w:hAnsi="arial" w:cs="arial"/>
          <w:color w:val="000000"/>
          <w:sz w:val="20"/>
          <w:lang w:val="en-US" w:eastAsia="en-US" w:bidi="ar-SA"/>
        </w:rPr>
        <w:t>12:10 p.m. Animal parks say they are ready to reopen</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allowed campgrounds, provincial parks and drive-in theatres to reopen but two animal parks featuring "safari routes" are still shuttered.</w:t>
      </w:r>
    </w:p>
    <w:p>
      <w:pPr>
        <w:spacing w:before="200" w:line="260" w:lineRule="atLeast"/>
        <w:jc w:val="both"/>
        <w:rPr>
          <w:lang w:val="en-US" w:eastAsia="en-US" w:bidi="ar-SA"/>
        </w:rPr>
      </w:pPr>
      <w:r>
        <w:rPr>
          <w:rFonts w:ascii="arial" w:eastAsia="arial" w:hAnsi="arial" w:cs="arial"/>
          <w:color w:val="000000"/>
          <w:sz w:val="20"/>
          <w:lang w:val="en-US" w:eastAsia="en-US" w:bidi="ar-SA"/>
        </w:rPr>
        <w:t>And Parc Safari and Parc Omega say it's time that changed. Both say they are frustrated that Quebec has yet to give them the green light to relaunch their businesses.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mentioned on the blog last week( </w:t>
      </w:r>
      <w:hyperlink r:id="rId826" w:history="1">
        <w:r>
          <w:rPr>
            <w:rFonts w:ascii="arial" w:eastAsia="arial" w:hAnsi="arial" w:cs="arial"/>
            <w:i/>
            <w:color w:val="0077CC"/>
            <w:sz w:val="20"/>
            <w:u w:val="single"/>
            <w:shd w:val="clear" w:color="auto" w:fill="FFFFFF"/>
            <w:lang w:val="en-US" w:eastAsia="en-US" w:bidi="ar-SA"/>
          </w:rPr>
          <w:t>https://montrealgazette.com/news/local-news/coronavirus-live-updates-old-</w:t>
        </w:r>
      </w:hyperlink>
      <w:hyperlink r:id="rId826" w:history="1">
        <w:r>
          <w:rPr>
            <w:rFonts w:ascii="arial" w:eastAsia="arial" w:hAnsi="arial" w:cs="arial"/>
            <w:b/>
            <w:i/>
            <w:color w:val="0077CC"/>
            <w:sz w:val="20"/>
            <w:u w:val="single"/>
            <w:shd w:val="clear" w:color="auto" w:fill="FFFFFF"/>
            <w:lang w:val="en-US" w:eastAsia="en-US" w:bidi="ar-SA"/>
          </w:rPr>
          <w:t>montreal</w:t>
        </w:r>
      </w:hyperlink>
      <w:hyperlink r:id="rId826" w:history="1">
        <w:r>
          <w:rPr>
            <w:rFonts w:ascii="arial" w:eastAsia="arial" w:hAnsi="arial" w:cs="arial"/>
            <w:i/>
            <w:color w:val="0077CC"/>
            <w:sz w:val="20"/>
            <w:u w:val="single"/>
            <w:shd w:val="clear" w:color="auto" w:fill="FFFFFF"/>
            <w:lang w:val="en-US" w:eastAsia="en-US" w:bidi="ar-SA"/>
          </w:rPr>
          <w:t>-restaurant-owners-to-bang-pots-pans-in-bid-to-reopen</w:t>
        </w:r>
      </w:hyperlink>
      <w:r>
        <w:rPr>
          <w:rFonts w:ascii="arial" w:eastAsia="arial" w:hAnsi="arial" w:cs="arial"/>
          <w:color w:val="000000"/>
          <w:sz w:val="20"/>
          <w:lang w:val="en-US" w:eastAsia="en-US" w:bidi="ar-SA"/>
        </w:rPr>
        <w:t xml:space="preserve"> ), Parc Safari wants to reopen as a drive-through zoo so visitors can more easily comply with physical distancing rules. Parc Omega is already a drive-through wildlife park.</w:t>
      </w:r>
    </w:p>
    <w:p>
      <w:pPr>
        <w:spacing w:before="200" w:line="260" w:lineRule="atLeast"/>
        <w:jc w:val="both"/>
        <w:rPr>
          <w:lang w:val="en-US" w:eastAsia="en-US" w:bidi="ar-SA"/>
        </w:rPr>
      </w:pPr>
      <w:r>
        <w:rPr>
          <w:rFonts w:ascii="arial" w:eastAsia="arial" w:hAnsi="arial" w:cs="arial"/>
          <w:color w:val="000000"/>
          <w:sz w:val="20"/>
          <w:lang w:val="en-US" w:eastAsia="en-US" w:bidi="ar-SA"/>
        </w:rPr>
        <w:t>"Our car route, our (bathroom areas) and our feeding areas have been adapted to maximize physical distance between people and to allow visitors to wash and disinfect their hands," Jean-Pierre Ranger, president of Parc Safari, said in a press release today. "We are confident that Parc Safari can reopen safely for families in Quebec."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Charles de Reinach, director of operations for Parc Omega, noted that the Toronto Zoo created a drive-through route( </w:t>
      </w:r>
      <w:hyperlink r:id="rId827" w:history="1">
        <w:r>
          <w:rPr>
            <w:rFonts w:ascii="arial" w:eastAsia="arial" w:hAnsi="arial" w:cs="arial"/>
            <w:i/>
            <w:color w:val="0077CC"/>
            <w:sz w:val="20"/>
            <w:u w:val="single"/>
            <w:shd w:val="clear" w:color="auto" w:fill="FFFFFF"/>
            <w:lang w:val="en-US" w:eastAsia="en-US" w:bidi="ar-SA"/>
          </w:rPr>
          <w:t>http://www.torontozoo.com/scenicsafari</w:t>
        </w:r>
      </w:hyperlink>
      <w:r>
        <w:rPr>
          <w:rFonts w:ascii="arial" w:eastAsia="arial" w:hAnsi="arial" w:cs="arial"/>
          <w:color w:val="000000"/>
          <w:sz w:val="20"/>
          <w:lang w:val="en-US" w:eastAsia="en-US" w:bidi="ar-SA"/>
        </w:rPr>
        <w:t xml:space="preserve"> ) and was authorized to reopen by the Ontario government. "Why aren't Quebec animal parks getting the same authorization?"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Parc Safari( </w:t>
      </w:r>
      <w:hyperlink r:id="rId828" w:history="1">
        <w:r>
          <w:rPr>
            <w:rFonts w:ascii="arial" w:eastAsia="arial" w:hAnsi="arial" w:cs="arial"/>
            <w:i/>
            <w:color w:val="0077CC"/>
            <w:sz w:val="20"/>
            <w:u w:val="single"/>
            <w:shd w:val="clear" w:color="auto" w:fill="FFFFFF"/>
            <w:lang w:val="en-US" w:eastAsia="en-US" w:bidi="ar-SA"/>
          </w:rPr>
          <w:t>https://parcsafari.com/en</w:t>
        </w:r>
      </w:hyperlink>
      <w:r>
        <w:rPr>
          <w:rFonts w:ascii="arial" w:eastAsia="arial" w:hAnsi="arial" w:cs="arial"/>
          <w:color w:val="000000"/>
          <w:sz w:val="20"/>
          <w:lang w:val="en-US" w:eastAsia="en-US" w:bidi="ar-SA"/>
        </w:rPr>
        <w:t xml:space="preserve">/ ) is in Hemmingford, 75 kilometres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Parc Omega(            </w:t>
      </w:r>
      <w:hyperlink r:id="rId829" w:history="1">
        <w:r>
          <w:rPr>
            <w:rFonts w:ascii="arial" w:eastAsia="arial" w:hAnsi="arial" w:cs="arial"/>
            <w:i/>
            <w:color w:val="0077CC"/>
            <w:sz w:val="20"/>
            <w:u w:val="single"/>
            <w:shd w:val="clear" w:color="auto" w:fill="FFFFFF"/>
            <w:lang w:val="en-US" w:eastAsia="en-US" w:bidi="ar-SA"/>
          </w:rPr>
          <w:t>https://www.parcomega.ca/en</w:t>
        </w:r>
      </w:hyperlink>
      <w:r>
        <w:rPr>
          <w:rFonts w:ascii="arial" w:eastAsia="arial" w:hAnsi="arial" w:cs="arial"/>
          <w:color w:val="000000"/>
          <w:sz w:val="20"/>
          <w:lang w:val="en-US" w:eastAsia="en-US" w:bidi="ar-SA"/>
        </w:rPr>
        <w:t xml:space="preserve">/ ) is in Montebello, in the Outaouais, 125 kilometres 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11:10 a.m. Quebec reports 291 new cases, 81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recorded 291 new cases of COVID-19, bringing the total to 51,884, the provincial government said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81 new deaths reported. The death toll is now 4,794.</w:t>
      </w:r>
    </w:p>
    <w:p>
      <w:pPr>
        <w:spacing w:before="200" w:line="260" w:lineRule="atLeast"/>
        <w:jc w:val="both"/>
        <w:rPr>
          <w:lang w:val="en-US" w:eastAsia="en-US" w:bidi="ar-SA"/>
        </w:rPr>
      </w:pPr>
      <w:r>
        <w:rPr>
          <w:rFonts w:ascii="arial" w:eastAsia="arial" w:hAnsi="arial" w:cs="arial"/>
          <w:color w:val="000000"/>
          <w:sz w:val="20"/>
          <w:lang w:val="en-US" w:eastAsia="en-US" w:bidi="ar-SA"/>
        </w:rPr>
        <w:t>Fifty-nine of the deaths occurred over the past 24 hours. The other 22 deaths occurred before May 27.</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hospitalizations stands at 1,141, a drop of 34 from yesterday. Of those in hospital, 158 are in intensive care, a drop of three.</w:t>
      </w:r>
    </w:p>
    <w:p>
      <w:pPr>
        <w:spacing w:before="200" w:line="260" w:lineRule="atLeast"/>
        <w:jc w:val="both"/>
        <w:rPr>
          <w:lang w:val="en-US" w:eastAsia="en-US" w:bidi="ar-SA"/>
        </w:rPr>
      </w:pPr>
      <w:r>
        <w:rPr>
          <w:rFonts w:ascii="arial" w:eastAsia="arial" w:hAnsi="arial" w:cs="arial"/>
          <w:color w:val="000000"/>
          <w:sz w:val="20"/>
          <w:lang w:val="en-US" w:eastAsia="en-US" w:bidi="ar-SA"/>
        </w:rPr>
        <w:t>11 a.m. PQ sparks political fireworks in criticism of Legault's COVID-19 response</w:t>
      </w:r>
    </w:p>
    <w:p>
      <w:pPr>
        <w:spacing w:before="200" w:line="260" w:lineRule="atLeast"/>
        <w:jc w:val="both"/>
        <w:rPr>
          <w:lang w:val="en-US" w:eastAsia="en-US" w:bidi="ar-SA"/>
        </w:rPr>
      </w:pPr>
      <w:r>
        <w:rPr>
          <w:rFonts w:ascii="arial" w:eastAsia="arial" w:hAnsi="arial" w:cs="arial"/>
          <w:color w:val="000000"/>
          <w:sz w:val="20"/>
          <w:lang w:val="en-US" w:eastAsia="en-US" w:bidi="ar-SA"/>
        </w:rPr>
        <w:t>"We can no longer tell whether (COVID-19 directives) are political or coming from public health (officials)," Parti QuÃ©bÃ©cois interim leader Pascal BÃ©rubÃ© said yesterday in a debate with Premier FranÃ§ois Legault in the National Assembly.</w:t>
      </w:r>
    </w:p>
    <w:p>
      <w:pPr>
        <w:spacing w:before="200" w:line="260" w:lineRule="atLeast"/>
        <w:jc w:val="both"/>
        <w:rPr>
          <w:lang w:val="en-US" w:eastAsia="en-US" w:bidi="ar-SA"/>
        </w:rPr>
      </w:pPr>
      <w:r>
        <w:rPr>
          <w:rFonts w:ascii="arial" w:eastAsia="arial" w:hAnsi="arial" w:cs="arial"/>
          <w:color w:val="000000"/>
          <w:sz w:val="20"/>
          <w:lang w:val="en-US" w:eastAsia="en-US" w:bidi="ar-SA"/>
        </w:rPr>
        <w:t>"Dr. (Horacio) Arruda (and the premier) are now the same person," BÃ©rubÃ© said, suggesting it is "time to clarify things, because decisions are being taken that affect the public's health and rights and freedoms."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0" w:history="1">
        <w:r>
          <w:rPr>
            <w:rFonts w:ascii="arial" w:eastAsia="arial" w:hAnsi="arial" w:cs="arial"/>
            <w:i/>
            <w:color w:val="0077CC"/>
            <w:sz w:val="20"/>
            <w:u w:val="single"/>
            <w:shd w:val="clear" w:color="auto" w:fill="FFFFFF"/>
            <w:lang w:val="en-US" w:eastAsia="en-US" w:bidi="ar-SA"/>
          </w:rPr>
          <w:t>https://montrealgazette.com/news/local-news/pq-sparks-political-fireworks-in-criticism-of-legaults-covid-19-response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10:45 a.m. A shoe to 'punish' people who don't social disance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Romanian cobbler invented size 75 shoes to ensure people kept social distancing </w:t>
      </w:r>
      <w:hyperlink r:id="rId831" w:history="1">
        <w:r>
          <w:rPr>
            <w:rFonts w:ascii="arial" w:eastAsia="arial" w:hAnsi="arial" w:cs="arial"/>
            <w:i/>
            <w:color w:val="0077CC"/>
            <w:sz w:val="20"/>
            <w:u w:val="single"/>
            <w:shd w:val="clear" w:color="auto" w:fill="FFFFFF"/>
            <w:lang w:val="en-US" w:eastAsia="en-US" w:bidi="ar-SA"/>
          </w:rPr>
          <w:t>https://t.co/9l37HkUeEJ</w:t>
        </w:r>
      </w:hyperlink>
      <w:r>
        <w:rPr>
          <w:rFonts w:ascii="arial" w:eastAsia="arial" w:hAnsi="arial" w:cs="arial"/>
          <w:color w:val="000000"/>
          <w:sz w:val="20"/>
          <w:lang w:val="en-US" w:eastAsia="en-US" w:bidi="ar-SA"/>
        </w:rPr>
        <w:t xml:space="preserve">(            </w:t>
      </w:r>
      <w:hyperlink r:id="rId831" w:history="1">
        <w:r>
          <w:rPr>
            <w:rFonts w:ascii="arial" w:eastAsia="arial" w:hAnsi="arial" w:cs="arial"/>
            <w:i/>
            <w:color w:val="0077CC"/>
            <w:sz w:val="20"/>
            <w:u w:val="single"/>
            <w:shd w:val="clear" w:color="auto" w:fill="FFFFFF"/>
            <w:lang w:val="en-US" w:eastAsia="en-US" w:bidi="ar-SA"/>
          </w:rPr>
          <w:t>https://t.co/9l37HkUeEJ</w:t>
        </w:r>
      </w:hyperlink>
      <w:r>
        <w:rPr>
          <w:rFonts w:ascii="arial" w:eastAsia="arial" w:hAnsi="arial" w:cs="arial"/>
          <w:color w:val="000000"/>
          <w:sz w:val="20"/>
          <w:lang w:val="en-US" w:eastAsia="en-US" w:bidi="ar-SA"/>
        </w:rPr>
        <w:t xml:space="preserve"> ) pic.twitter.com/HVznObjWeL(            </w:t>
      </w:r>
      <w:hyperlink r:id="rId832" w:history="1">
        <w:r>
          <w:rPr>
            <w:rFonts w:ascii="arial" w:eastAsia="arial" w:hAnsi="arial" w:cs="arial"/>
            <w:i/>
            <w:color w:val="0077CC"/>
            <w:sz w:val="20"/>
            <w:u w:val="single"/>
            <w:shd w:val="clear" w:color="auto" w:fill="FFFFFF"/>
            <w:lang w:val="en-US" w:eastAsia="en-US" w:bidi="ar-SA"/>
          </w:rPr>
          <w:t>https://t.co/HVznObjWeL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Reuters (@Reuters) June 2, 2020( </w:t>
      </w:r>
      <w:hyperlink r:id="rId833" w:history="1">
        <w:r>
          <w:rPr>
            <w:rFonts w:ascii="arial" w:eastAsia="arial" w:hAnsi="arial" w:cs="arial"/>
            <w:i/>
            <w:color w:val="0077CC"/>
            <w:sz w:val="20"/>
            <w:u w:val="single"/>
            <w:shd w:val="clear" w:color="auto" w:fill="FFFFFF"/>
            <w:lang w:val="en-US" w:eastAsia="en-US" w:bidi="ar-SA"/>
          </w:rPr>
          <w:t>https://twitter.com/Reuters/status/1267633280553287680?ref_src=twsrc%5Etfw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10:30 a.m. Water parks demand reopening date, financial aid</w:t>
      </w:r>
    </w:p>
    <w:p>
      <w:pPr>
        <w:spacing w:before="200" w:line="260" w:lineRule="atLeast"/>
        <w:jc w:val="both"/>
        <w:rPr>
          <w:lang w:val="en-US" w:eastAsia="en-US" w:bidi="ar-SA"/>
        </w:rPr>
      </w:pPr>
      <w:r>
        <w:rPr>
          <w:rFonts w:ascii="arial" w:eastAsia="arial" w:hAnsi="arial" w:cs="arial"/>
          <w:color w:val="000000"/>
          <w:sz w:val="20"/>
          <w:lang w:val="en-US" w:eastAsia="en-US" w:bidi="ar-SA"/>
        </w:rPr>
        <w:t>An association representing nine Quebec water parks says its members are ready to open but are still waiting for Quebec to give them the green light. They also say they need financial help to get them through the crisis.</w:t>
      </w:r>
    </w:p>
    <w:p>
      <w:pPr>
        <w:spacing w:before="200" w:line="260" w:lineRule="atLeast"/>
        <w:jc w:val="both"/>
        <w:rPr>
          <w:lang w:val="en-US" w:eastAsia="en-US" w:bidi="ar-SA"/>
        </w:rPr>
      </w:pPr>
      <w:r>
        <w:rPr>
          <w:rFonts w:ascii="arial" w:eastAsia="arial" w:hAnsi="arial" w:cs="arial"/>
          <w:color w:val="000000"/>
          <w:sz w:val="20"/>
          <w:lang w:val="en-US" w:eastAsia="en-US" w:bidi="ar-SA"/>
        </w:rPr>
        <w:t>The Regroupement des parcs aquatiques du QuÃ©bec (RPAQ) says its members - which employ 3,000 people and welcome 1.5 million visitors annually - submitted a detailed reopening plan to the government on May 25. But Quebec has so far given no indication when the parks can reopen.</w:t>
      </w:r>
    </w:p>
    <w:p>
      <w:pPr>
        <w:spacing w:before="200" w:line="260" w:lineRule="atLeast"/>
        <w:jc w:val="both"/>
        <w:rPr>
          <w:lang w:val="en-US" w:eastAsia="en-US" w:bidi="ar-SA"/>
        </w:rPr>
      </w:pPr>
      <w:r>
        <w:rPr>
          <w:rFonts w:ascii="arial" w:eastAsia="arial" w:hAnsi="arial" w:cs="arial"/>
          <w:color w:val="000000"/>
          <w:sz w:val="20"/>
          <w:lang w:val="en-US" w:eastAsia="en-US" w:bidi="ar-SA"/>
        </w:rPr>
        <w:t>"Whether there are many, few or no customers, we have to maintain our infrastructure, pay our taxes and continue to cover our other fixed costs which are very high in our industry," Nadine St-Amant of the Super Aqua Club said in a press release.</w:t>
      </w:r>
    </w:p>
    <w:p>
      <w:pPr>
        <w:spacing w:before="200" w:line="260" w:lineRule="atLeast"/>
        <w:jc w:val="both"/>
        <w:rPr>
          <w:lang w:val="en-US" w:eastAsia="en-US" w:bidi="ar-SA"/>
        </w:rPr>
      </w:pPr>
      <w:r>
        <w:rPr>
          <w:rFonts w:ascii="arial" w:eastAsia="arial" w:hAnsi="arial" w:cs="arial"/>
          <w:color w:val="000000"/>
          <w:sz w:val="20"/>
          <w:lang w:val="en-US" w:eastAsia="en-US" w:bidi="ar-SA"/>
        </w:rPr>
        <w:t>"We are ready to participate actively in the recovery of the economy and I am convinced that we can do it safely for our customers and our employees, but we need to know the government's intentions. (And) we need help to keep our heads above water and to continue contributing to our regional economies in the medium and long term."</w:t>
      </w:r>
    </w:p>
    <w:p>
      <w:pPr>
        <w:spacing w:before="200" w:line="260" w:lineRule="atLeast"/>
        <w:jc w:val="both"/>
        <w:rPr>
          <w:lang w:val="en-US" w:eastAsia="en-US" w:bidi="ar-SA"/>
        </w:rPr>
      </w:pPr>
      <w:r>
        <w:rPr>
          <w:rFonts w:ascii="arial" w:eastAsia="arial" w:hAnsi="arial" w:cs="arial"/>
          <w:color w:val="000000"/>
          <w:sz w:val="20"/>
          <w:lang w:val="en-US" w:eastAsia="en-US" w:bidi="ar-SA"/>
        </w:rPr>
        <w:t>10 a.m. Liberals ask MPs to OK new COVID-19 aid spending</w:t>
      </w:r>
    </w:p>
    <w:p>
      <w:pPr>
        <w:spacing w:before="200" w:line="260" w:lineRule="atLeast"/>
        <w:jc w:val="both"/>
        <w:rPr>
          <w:lang w:val="en-US" w:eastAsia="en-US" w:bidi="ar-SA"/>
        </w:rPr>
      </w:pPr>
      <w:r>
        <w:rPr>
          <w:rFonts w:ascii="arial" w:eastAsia="arial" w:hAnsi="arial" w:cs="arial"/>
          <w:color w:val="000000"/>
          <w:sz w:val="20"/>
          <w:lang w:val="en-US" w:eastAsia="en-US" w:bidi="ar-SA"/>
        </w:rPr>
        <w:t>The Trudeau Liberals are detailing to parliamentarians a plan that would shift tens of billions in pandemic-related aid, sending more toward a key COVID-19 benefit for workers - Canada Emergency Response Benefit - after seeing demand skyrocket from original estimates.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w:t>
      </w:r>
      <w:hyperlink r:id="rId834" w:history="1">
        <w:r>
          <w:rPr>
            <w:rFonts w:ascii="arial" w:eastAsia="arial" w:hAnsi="arial" w:cs="arial"/>
            <w:i/>
            <w:color w:val="0077CC"/>
            <w:sz w:val="20"/>
            <w:u w:val="single"/>
            <w:shd w:val="clear" w:color="auto" w:fill="FFFFFF"/>
            <w:lang w:val="en-US" w:eastAsia="en-US" w:bidi="ar-SA"/>
          </w:rPr>
          <w:t>https://montrealgazette.com/pmn/news-pmn/canada-news-pmn/liberals-detail-changes-to-covid-19-aid-as-they-ask-mps-to-ok-new-spending/wcm/d96cbbdd-b9da-441f-8ffd-f6c60af8ced0/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9:40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extends property tax deadline to Sept. 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Mayor ValÃ©rie Plante this morning announced that Montrealers don't have to pay the second installment of their property taxes until Sept. 1( </w:t>
      </w:r>
      <w:hyperlink r:id="rId835" w:history="1">
        <w:r>
          <w:rPr>
            <w:rFonts w:ascii="arial" w:eastAsia="arial" w:hAnsi="arial" w:cs="arial"/>
            <w:i/>
            <w:color w:val="0077CC"/>
            <w:sz w:val="20"/>
            <w:u w:val="single"/>
            <w:shd w:val="clear" w:color="auto" w:fill="FFFFFF"/>
            <w:lang w:val="en-US" w:eastAsia="en-US" w:bidi="ar-SA"/>
          </w:rPr>
          <w:t>https://montrealgazette.com/news/local-news/</w:t>
        </w:r>
      </w:hyperlink>
      <w:hyperlink r:id="rId835" w:history="1">
        <w:r>
          <w:rPr>
            <w:rFonts w:ascii="arial" w:eastAsia="arial" w:hAnsi="arial" w:cs="arial"/>
            <w:b/>
            <w:i/>
            <w:color w:val="0077CC"/>
            <w:sz w:val="20"/>
            <w:u w:val="single"/>
            <w:shd w:val="clear" w:color="auto" w:fill="FFFFFF"/>
            <w:lang w:val="en-US" w:eastAsia="en-US" w:bidi="ar-SA"/>
          </w:rPr>
          <w:t>montreal</w:t>
        </w:r>
      </w:hyperlink>
      <w:hyperlink r:id="rId835" w:history="1">
        <w:r>
          <w:rPr>
            <w:rFonts w:ascii="arial" w:eastAsia="arial" w:hAnsi="arial" w:cs="arial"/>
            <w:i/>
            <w:color w:val="0077CC"/>
            <w:sz w:val="20"/>
            <w:u w:val="single"/>
            <w:shd w:val="clear" w:color="auto" w:fill="FFFFFF"/>
            <w:lang w:val="en-US" w:eastAsia="en-US" w:bidi="ar-SA"/>
          </w:rPr>
          <w:t>-pushes-back-tax-deadline-3</w:t>
        </w:r>
      </w:hyperlink>
      <w:r>
        <w:rPr>
          <w:rFonts w:ascii="arial" w:eastAsia="arial" w:hAnsi="arial" w:cs="arial"/>
          <w:color w:val="000000"/>
          <w:sz w:val="20"/>
          <w:lang w:val="en-US" w:eastAsia="en-US" w:bidi="ar-SA"/>
        </w:rPr>
        <w:t xml:space="preserve"> ). Normally, the second payment is due in June. It was initially pushed back to July to help homeowners who are struggling financially due to the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 @MTL_Ville( </w:t>
      </w:r>
      <w:hyperlink r:id="rId836" w:history="1">
        <w:r>
          <w:rPr>
            <w:rFonts w:ascii="arial" w:eastAsia="arial" w:hAnsi="arial" w:cs="arial"/>
            <w:i/>
            <w:color w:val="0077CC"/>
            <w:sz w:val="20"/>
            <w:u w:val="single"/>
            <w:shd w:val="clear" w:color="auto" w:fill="FFFFFF"/>
            <w:lang w:val="en-US" w:eastAsia="en-US" w:bidi="ar-SA"/>
          </w:rPr>
          <w:t>https://twitter.com/MTL_Ville?ref_src=twsrc%5Etfw</w:t>
        </w:r>
      </w:hyperlink>
      <w:r>
        <w:rPr>
          <w:rFonts w:ascii="arial" w:eastAsia="arial" w:hAnsi="arial" w:cs="arial"/>
          <w:color w:val="000000"/>
          <w:sz w:val="20"/>
          <w:lang w:val="en-US" w:eastAsia="en-US" w:bidi="ar-SA"/>
        </w:rPr>
        <w:t xml:space="preserve"> ) retourne toutes les pierres afin de soutenir la population durement touchÃ©e par la pandÃ©mie, et nous annonÃ§ons un nouveau report, au 1er septembre, du 2e paiement des comptes de taxes pour tous les propriÃ©taires rÃ©sidentiels et commerciaux de MontrÃ©al. #polmtl(            </w:t>
      </w:r>
      <w:hyperlink r:id="rId837"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ValÃ©rie Plante (@Val_Plante) June 3, 2020( </w:t>
      </w:r>
      <w:hyperlink r:id="rId838" w:history="1">
        <w:r>
          <w:rPr>
            <w:rFonts w:ascii="arial" w:eastAsia="arial" w:hAnsi="arial" w:cs="arial"/>
            <w:i/>
            <w:color w:val="0077CC"/>
            <w:sz w:val="20"/>
            <w:u w:val="single"/>
            <w:shd w:val="clear" w:color="auto" w:fill="FFFFFF"/>
            <w:lang w:val="en-US" w:eastAsia="en-US" w:bidi="ar-SA"/>
          </w:rPr>
          <w:t>https://twitter.com/Val_Plante/status/1268168815009030144?ref_src=twsrc%5Etfw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9:25 a.m. Trudeau positions Canada as champion of co-ordinated global recovery plan</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Prime Minister Justin Trudeau will continue today to make the case for a co-ordinated global response to cushion the economic impact of the COVID-19 pandemic on the world's poorest countries.</w:t>
      </w:r>
    </w:p>
    <w:p>
      <w:pPr>
        <w:spacing w:before="200" w:line="260" w:lineRule="atLeast"/>
        <w:jc w:val="both"/>
        <w:rPr>
          <w:lang w:val="en-US" w:eastAsia="en-US" w:bidi="ar-SA"/>
        </w:rPr>
      </w:pPr>
      <w:r>
        <w:rPr>
          <w:rFonts w:ascii="arial" w:eastAsia="arial" w:hAnsi="arial" w:cs="arial"/>
          <w:color w:val="000000"/>
          <w:sz w:val="20"/>
          <w:lang w:val="en-US" w:eastAsia="en-US" w:bidi="ar-SA"/>
        </w:rPr>
        <w:t>He'll be among the leaders and heads of state to deliver remarks during a virtual summit of the Organization of African, Caribbean, and Pacific States (OACPS).</w:t>
      </w:r>
    </w:p>
    <w:p>
      <w:pPr>
        <w:spacing w:before="200" w:line="260" w:lineRule="atLeast"/>
        <w:jc w:val="both"/>
        <w:rPr>
          <w:lang w:val="en-US" w:eastAsia="en-US" w:bidi="ar-SA"/>
        </w:rPr>
      </w:pPr>
      <w:r>
        <w:rPr>
          <w:rFonts w:ascii="arial" w:eastAsia="arial" w:hAnsi="arial" w:cs="arial"/>
          <w:color w:val="000000"/>
          <w:sz w:val="20"/>
          <w:lang w:val="en-US" w:eastAsia="en-US" w:bidi="ar-SA"/>
        </w:rPr>
        <w:t>Among other things, he is expected to promise that Canada will partner with developing countries, which stand to be the hardest hit by the pandemic, and help to rally the world behind measures like debt relief to help them survive the crisis.</w:t>
      </w:r>
    </w:p>
    <w:p>
      <w:pPr>
        <w:spacing w:before="200" w:line="260" w:lineRule="atLeast"/>
        <w:jc w:val="both"/>
        <w:rPr>
          <w:lang w:val="en-US" w:eastAsia="en-US" w:bidi="ar-SA"/>
        </w:rPr>
      </w:pPr>
      <w:r>
        <w:rPr>
          <w:rFonts w:ascii="arial" w:eastAsia="arial" w:hAnsi="arial" w:cs="arial"/>
          <w:color w:val="000000"/>
          <w:sz w:val="20"/>
          <w:lang w:val="en-US" w:eastAsia="en-US" w:bidi="ar-SA"/>
        </w:rPr>
        <w:t>That is similar to the message Trudeau delivered last week while co-hosting a major United Nations summit, alongside UN secretary general Antonio Guterres and Jamaican Prime Minister Andrew Holness.</w:t>
      </w:r>
    </w:p>
    <w:p>
      <w:pPr>
        <w:spacing w:before="200" w:line="260" w:lineRule="atLeast"/>
        <w:jc w:val="both"/>
        <w:rPr>
          <w:lang w:val="en-US" w:eastAsia="en-US" w:bidi="ar-SA"/>
        </w:rPr>
      </w:pPr>
      <w:r>
        <w:rPr>
          <w:rFonts w:ascii="arial" w:eastAsia="arial" w:hAnsi="arial" w:cs="arial"/>
          <w:color w:val="000000"/>
          <w:sz w:val="20"/>
          <w:lang w:val="en-US" w:eastAsia="en-US" w:bidi="ar-SA"/>
        </w:rPr>
        <w:t>Without a global co-ordinated recovery plan, the UN estimates the pandemic could slash nearly US$8.5 trillion from the world economy over the next two years, forcing 34.3 million people into extreme poverty this year and potentially 130 million more over the course of the decade.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9:15 a.m. Here's where you can get tested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can be tested at free screening clinics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They are for people who 1) have symptoms or 2) don't have symptoms but have been in close contact with someone who has received a positive COVID-19 test result.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nine testing centres( </w:t>
      </w:r>
      <w:hyperlink r:id="rId227" w:history="1">
        <w:r>
          <w:rPr>
            <w:rFonts w:ascii="arial" w:eastAsia="arial" w:hAnsi="arial" w:cs="arial"/>
            <w:i/>
            <w:color w:val="0077CC"/>
            <w:sz w:val="20"/>
            <w:u w:val="single"/>
            <w:shd w:val="clear" w:color="auto" w:fill="FFFFFF"/>
            <w:lang w:val="en-US" w:eastAsia="en-US" w:bidi="ar-SA"/>
          </w:rPr>
          <w:t>https://santemontreal.qc.ca/en/public/coronavirus-covid-19/#c37517</w:t>
        </w:r>
      </w:hyperlink>
      <w:r>
        <w:rPr>
          <w:rFonts w:ascii="arial" w:eastAsia="arial" w:hAnsi="arial" w:cs="arial"/>
          <w:color w:val="000000"/>
          <w:sz w:val="20"/>
          <w:lang w:val="en-US" w:eastAsia="en-US" w:bidi="ar-SA"/>
        </w:rPr>
        <w:t xml:space="preserve"> ) are available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clinics require appointments.</w:t>
      </w:r>
    </w:p>
    <w:p>
      <w:pPr>
        <w:spacing w:before="200" w:line="260" w:lineRule="atLeast"/>
        <w:jc w:val="both"/>
        <w:rPr>
          <w:lang w:val="en-US" w:eastAsia="en-US" w:bidi="ar-SA"/>
        </w:rPr>
      </w:pPr>
      <w:r>
        <w:rPr>
          <w:rFonts w:ascii="arial" w:eastAsia="arial" w:hAnsi="arial" w:cs="arial"/>
          <w:color w:val="000000"/>
          <w:sz w:val="20"/>
          <w:lang w:val="en-US" w:eastAsia="en-US" w:bidi="ar-SA"/>
        </w:rPr>
        <w:t>9:15 a.m. Across Canada, 92,000 cases, almost 7,400 deaths</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there were 92,410 COVID-19 cases and 7,395 deaths in Canada. A total of 50,357 people have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Here's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51,593 (4,713 deaths, 16,803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28,709 (2,293 deaths, 22,484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7,057 (143 deaths, 6,537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2,601 (165 deaths, 2,229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1,057 (60 deaths, 992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646 (11 deaths, 602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286 (7 deaths, 278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261 (3 deaths, 256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133 (120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27 (27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(13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11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22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229"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20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23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231" w:history="1">
        <w:r>
          <w:rPr>
            <w:rFonts w:ascii="arial" w:eastAsia="arial" w:hAnsi="arial" w:cs="arial"/>
            <w:i/>
            <w:color w:val="0077CC"/>
            <w:sz w:val="20"/>
            <w:u w:val="single"/>
            <w:shd w:val="clear" w:color="auto" w:fill="FFFFFF"/>
            <w:lang w:val="en-US" w:eastAsia="en-US" w:bidi="ar-SA"/>
          </w:rPr>
          <w:t>http://montrealgazette.com/news/local-news/a-timeline-of-the-novel-coronavirus-in-quebec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0"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VIRUSES (93%); CORONAVIRUSES (92%); COVID-19 CORONAVIRUS (90%); EMPLOYMENT SEARCH (90%); INFECTIOUS DISEASE (90%); SOCIAL MEDIA (90%); DEATH &amp; DYING (89%); ETHICS (89%); INTERNET SOCIAL NETWORKING (88%); BLOGS &amp; MESSAGE BOARDS (78%); INVESTIGATIONS (77%); MEDICAL SCIENCE (73%); PUBLIC HEALTH (73%); SOCIAL NETWORKING (72%); MEDICINE &amp; HEALTH (68%); PHYSICIANS &amp; SURGEONS (64%); MEDICAL TREATMENTS &amp; PROCEDURES (63%); updated,throughout,mailto,updates,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,records !@PERMALINK= </w:t>
      </w:r>
      <w:hyperlink r:id="rId839" w:history="1">
        <w:r>
          <w:rPr>
            <w:rFonts w:ascii="arial" w:eastAsia="arial" w:hAnsi="arial" w:cs="arial"/>
            <w:i/>
            <w:color w:val="0077CC"/>
            <w:sz w:val="20"/>
            <w:u w:val="single"/>
            <w:shd w:val="clear" w:color="auto" w:fill="FFFFFF"/>
            <w:lang w:val="en-US" w:eastAsia="en-US" w:bidi="ar-SA"/>
          </w:rPr>
          <w:t>http://montrealgazette.com/news/local-news/coronavirus-live-updates-55000-people-have-applied-for-chsld-orderly-jobs-legault-says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SOCIAL MEDIA (90%); INTERNET SOCIAL NETWORKING (88%); BLOGS &amp; MESSAGE BOARDS (78%); WEBSITES (74%); AMUSEMENT &amp; THEME PARKS (71%); WATER PARKS (71%); PHYSICIANS &amp; SURGEONS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(88%);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7"/>
          <w:headerReference w:type="default" r:id="rId848"/>
          <w:footerReference w:type="even" r:id="rId849"/>
          <w:footerReference w:type="default" r:id="rId850"/>
          <w:headerReference w:type="first" r:id="rId851"/>
          <w:footerReference w:type="first" r:id="rId852"/>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853" w:history="1">
        <w:r>
          <w:rPr>
            <w:rFonts w:ascii="arial" w:eastAsia="arial" w:hAnsi="arial" w:cs="arial"/>
            <w:b/>
            <w:bCs/>
            <w:i/>
            <w:color w:val="0077CC"/>
            <w:kern w:val="32"/>
            <w:sz w:val="28"/>
            <w:szCs w:val="32"/>
            <w:u w:val="single"/>
            <w:shd w:val="clear" w:color="auto" w:fill="FFFFFF"/>
            <w:lang w:val="en-US" w:eastAsia="en-US" w:bidi="ar-SA"/>
          </w:rPr>
          <w:t>COVID-19: More than 500,000 people infected with 25,000 dead worldwide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27,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10347 words</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News concerning the the novel coronavirus (SARS-CoV-2) pandemic is in a constant state of flux. Numbers of confirmed COVID-19 cases in Ottawa, Canada and worldwide are changing rapidly. Federal and provincial government recommendations are being adapted as the response to the pandemic grows. Local government and Ottawa medical officials are also updating their plans and advice for citizens as needed. It's a daunting task to sort through all of the news - and the noise - so we will do our best to curate all essential information here.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Please check back for regular updates and click here to sign-up for our daily COVID-19 newsletter( </w:t>
      </w:r>
      <w:hyperlink r:id="rId854" w:history="1">
        <w:r>
          <w:rPr>
            <w:rFonts w:ascii="arial" w:eastAsia="arial" w:hAnsi="arial" w:cs="arial"/>
            <w:i/>
            <w:color w:val="0077CC"/>
            <w:sz w:val="20"/>
            <w:u w:val="single"/>
            <w:shd w:val="clear" w:color="auto" w:fill="FFFFFF"/>
            <w:lang w:val="en-US" w:eastAsia="en-US" w:bidi="ar-SA"/>
          </w:rPr>
          <w:t>https://ottawacitizen.com/coronavirusnews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pregnant woman wearing a face mask as a precautionary measure walks past a street mural in Hong Kong, on March 23, 2020.</w:t>
      </w:r>
    </w:p>
    <w:p>
      <w:pPr>
        <w:spacing w:before="200" w:line="260" w:lineRule="atLeast"/>
        <w:jc w:val="both"/>
        <w:rPr>
          <w:lang w:val="en-US" w:eastAsia="en-US" w:bidi="ar-SA"/>
        </w:rPr>
      </w:pPr>
      <w:r>
        <w:rPr>
          <w:rFonts w:ascii="arial" w:eastAsia="arial" w:hAnsi="arial" w:cs="arial"/>
          <w:color w:val="000000"/>
          <w:sz w:val="20"/>
          <w:lang w:val="en-US" w:eastAsia="en-US" w:bidi="ar-SA"/>
        </w:rPr>
        <w:t>COVID-19: LATEST NEWS</w:t>
      </w:r>
    </w:p>
    <w:p>
      <w:pPr>
        <w:spacing w:before="200" w:line="260" w:lineRule="atLeast"/>
        <w:jc w:val="both"/>
        <w:rPr>
          <w:lang w:val="en-US" w:eastAsia="en-US" w:bidi="ar-SA"/>
        </w:rPr>
      </w:pPr>
      <w:r>
        <w:rPr>
          <w:rFonts w:ascii="arial" w:eastAsia="arial" w:hAnsi="arial" w:cs="arial"/>
          <w:color w:val="000000"/>
          <w:sz w:val="20"/>
          <w:lang w:val="en-US" w:eastAsia="en-US" w:bidi="ar-SA"/>
        </w:rPr>
        <w:t>-Coronavirus has infected more than half a million people and killed 20,000 worldwide, the head of the World Health Organization (WHO) said on Friday, as he appealed again for protective gear for medical staff working to save lives.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-Four passengers have died aboard a cruise ship stranded at sea carrying 247 Canadians as international ports remain closed( </w:t>
      </w:r>
      <w:hyperlink r:id="rId855" w:history="1">
        <w:r>
          <w:rPr>
            <w:rFonts w:ascii="arial" w:eastAsia="arial" w:hAnsi="arial" w:cs="arial"/>
            <w:i/>
            <w:color w:val="0077CC"/>
            <w:sz w:val="20"/>
            <w:u w:val="single"/>
            <w:shd w:val="clear" w:color="auto" w:fill="FFFFFF"/>
            <w:lang w:val="en-US" w:eastAsia="en-US" w:bidi="ar-SA"/>
          </w:rPr>
          <w:t>https://ottawacitizen.com/news/covid-19-four-passengers-dead-ms-zaandam/wcm/c6a1a034-449e-466d-8caf-5574063d430e/</w:t>
        </w:r>
      </w:hyperlink>
      <w:r>
        <w:rPr>
          <w:rFonts w:ascii="arial" w:eastAsia="arial" w:hAnsi="arial" w:cs="arial"/>
          <w:color w:val="000000"/>
          <w:sz w:val="20"/>
          <w:lang w:val="en-US" w:eastAsia="en-US" w:bidi="ar-SA"/>
        </w:rPr>
        <w:t xml:space="preserve"> ) fearing the coronavirus pandemic.</w:t>
      </w:r>
    </w:p>
    <w:p>
      <w:pPr>
        <w:spacing w:before="200" w:line="260" w:lineRule="atLeast"/>
        <w:jc w:val="both"/>
        <w:rPr>
          <w:lang w:val="en-US" w:eastAsia="en-US" w:bidi="ar-SA"/>
        </w:rPr>
      </w:pPr>
      <w:r>
        <w:rPr>
          <w:rFonts w:ascii="arial" w:eastAsia="arial" w:hAnsi="arial" w:cs="arial"/>
          <w:color w:val="000000"/>
          <w:sz w:val="20"/>
          <w:lang w:val="en-US" w:eastAsia="en-US" w:bidi="ar-SA"/>
        </w:rPr>
        <w:t>-Doctors and nurses on the front lines of the U.S. coronavirus crisis pleaded on Friday for more protective gear and equipment to treat waves of patients expected to overwhelm hospitals as the number of known U.S. infections surpassed 100,000, with more than 1,500 dead. The U.S. House of Representatives on Friday approved a $2.2 trillion aid package - the largest in history - to help cope with the economic downturn inflicted by the intensifying coronavirus pandemic, and President Donald Trump quickly signed it into law.</w:t>
      </w:r>
    </w:p>
    <w:p>
      <w:pPr>
        <w:spacing w:before="200" w:line="260" w:lineRule="atLeast"/>
        <w:jc w:val="both"/>
        <w:rPr>
          <w:lang w:val="en-US" w:eastAsia="en-US" w:bidi="ar-SA"/>
        </w:rPr>
      </w:pPr>
      <w:r>
        <w:rPr>
          <w:rFonts w:ascii="arial" w:eastAsia="arial" w:hAnsi="arial" w:cs="arial"/>
          <w:color w:val="000000"/>
          <w:sz w:val="20"/>
          <w:lang w:val="en-US" w:eastAsia="en-US" w:bidi="ar-SA"/>
        </w:rPr>
        <w:t>-Italy's recorded 919 deaths from coronavirus on Friday, the highest daily toll anywhere in the world, while the number of confirmed cases eclipsed the total in China where the virus first emerged. The number of confirmed cases rose by 5,959 on Friday to 86,498, taking Italy past China, with the death toll at 9,134.</w:t>
      </w:r>
    </w:p>
    <w:p>
      <w:pPr>
        <w:spacing w:before="200" w:line="260" w:lineRule="atLeast"/>
        <w:jc w:val="both"/>
        <w:rPr>
          <w:lang w:val="en-US" w:eastAsia="en-US" w:bidi="ar-SA"/>
        </w:rPr>
      </w:pPr>
      <w:r>
        <w:rPr>
          <w:rFonts w:ascii="arial" w:eastAsia="arial" w:hAnsi="arial" w:cs="arial"/>
          <w:color w:val="000000"/>
          <w:sz w:val="20"/>
          <w:lang w:val="en-US" w:eastAsia="en-US" w:bidi="ar-SA"/>
        </w:rPr>
        <w:t>-French health authorities reported 299 new deaths from coronavirus on Thursday, taking the total to 1,995, as the government has decided to extend by two weeks the national lockdown, now due to end on April 15 at the earliest. The climb in the number of deaths represents a daily rise of 18%, a less-marked increase from the previous 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 big boost to small and medium-sized businesses, Prime Minister Justin Trudeau announced on Friday that the federal government will cover 75 per cent of wages for qualifying businesses, backdated to March 15( </w:t>
      </w:r>
      <w:hyperlink r:id="rId856" w:history="1">
        <w:r>
          <w:rPr>
            <w:rFonts w:ascii="arial" w:eastAsia="arial" w:hAnsi="arial" w:cs="arial"/>
            <w:i/>
            <w:color w:val="0077CC"/>
            <w:sz w:val="20"/>
            <w:u w:val="single"/>
            <w:shd w:val="clear" w:color="auto" w:fill="FFFFFF"/>
            <w:lang w:val="en-US" w:eastAsia="en-US" w:bidi="ar-SA"/>
          </w:rPr>
          <w:t>https://ottawacitizen.com/news/local-news/covid-19-trudeau-announces-government-will-pay-75-of-wages-for-small-and-medium-sized-businesses/</w:t>
        </w:r>
      </w:hyperlink>
      <w:r>
        <w:rPr>
          <w:rFonts w:ascii="arial" w:eastAsia="arial" w:hAnsi="arial" w:cs="arial"/>
          <w:color w:val="000000"/>
          <w:sz w:val="20"/>
          <w:lang w:val="en-US" w:eastAsia="en-US" w:bidi="ar-SA"/>
        </w:rPr>
        <w:t xml:space="preserve"> ). Trudeau also announced the launch of the Canada Emergency Business Account, in which banks will soon offer $40,000 loans guaranteed by the government to qualifying businesses. The loans will be interest-free for the first year, and the first $10,000 of that amount will be forgivable for businesses that meet certain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 he will continue to stay in self-isolation, per recommendation from doctors, though today marks his fourteenth day in self-isolation.</w:t>
      </w:r>
    </w:p>
    <w:p>
      <w:pPr>
        <w:spacing w:before="200" w:line="260" w:lineRule="atLeast"/>
        <w:jc w:val="both"/>
        <w:rPr>
          <w:lang w:val="en-US" w:eastAsia="en-US" w:bidi="ar-SA"/>
        </w:rPr>
      </w:pPr>
      <w:r>
        <w:rPr>
          <w:rFonts w:ascii="arial" w:eastAsia="arial" w:hAnsi="arial" w:cs="arial"/>
          <w:color w:val="000000"/>
          <w:sz w:val="20"/>
          <w:lang w:val="en-US" w:eastAsia="en-US" w:bidi="ar-SA"/>
        </w:rPr>
        <w:t>-Ottawa Public Health is reporting 75 confirmed cases of COVID-19 as of Friday morning, including the first confirmed case in an Ottawa retirement home - the Promenade retirement residence in Orléans. There were 17 people in hospital with COVID-17 in Ottawa on Friday. Seven of those patients were in intensive care, public health officials said. The numbers showed an unexpected pattern, with almost all of those in intensive care being in their 50s and 60s and only one individual in their 70s, said Dr. Vera Etches, Ottawa's medical officer of health.</w:t>
      </w:r>
    </w:p>
    <w:p>
      <w:pPr>
        <w:spacing w:before="200" w:line="260" w:lineRule="atLeast"/>
        <w:jc w:val="both"/>
        <w:rPr>
          <w:lang w:val="en-US" w:eastAsia="en-US" w:bidi="ar-SA"/>
        </w:rPr>
      </w:pPr>
      <w:r>
        <w:rPr>
          <w:rFonts w:ascii="arial" w:eastAsia="arial" w:hAnsi="arial" w:cs="arial"/>
          <w:color w:val="000000"/>
          <w:sz w:val="20"/>
          <w:lang w:val="en-US" w:eastAsia="en-US" w:bidi="ar-SA"/>
        </w:rPr>
        <w:t>"These are not your grandparents. They are you parents and co-workers."</w:t>
      </w:r>
    </w:p>
    <w:p>
      <w:pPr>
        <w:spacing w:before="200" w:line="260" w:lineRule="atLeast"/>
        <w:jc w:val="both"/>
        <w:rPr>
          <w:lang w:val="en-US" w:eastAsia="en-US" w:bidi="ar-SA"/>
        </w:rPr>
      </w:pPr>
      <w:r>
        <w:rPr>
          <w:rFonts w:ascii="arial" w:eastAsia="arial" w:hAnsi="arial" w:cs="arial"/>
          <w:color w:val="000000"/>
          <w:sz w:val="20"/>
          <w:lang w:val="en-US" w:eastAsia="en-US" w:bidi="ar-SA"/>
        </w:rPr>
        <w:t>-Ontario is reporting 135 new COVID-19 cases today, bringing the provincial total to 993. There are three new deaths, meaning now 18 people have died of the virus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-Quebec is announcing 10 more COVID-19 deaths in the province, bringing its total to 18. Premier Francois Legault said today the province recorded another 392 positive COVID-19 test results, for a total of 2,021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Valérie Plante has declared a local state of emergency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declaration will allow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quickly adopt measures to reduce the risks of COVID-19 outbreaks among the city's homeless, the mayor said at a city hall press conference this afternoon.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-British Prime Minister Boris Johnson has tested positive for coronavirus( </w:t>
      </w:r>
      <w:hyperlink r:id="rId857" w:history="1">
        <w:r>
          <w:rPr>
            <w:rFonts w:ascii="arial" w:eastAsia="arial" w:hAnsi="arial" w:cs="arial"/>
            <w:i/>
            <w:color w:val="0077CC"/>
            <w:sz w:val="20"/>
            <w:u w:val="single"/>
            <w:shd w:val="clear" w:color="auto" w:fill="FFFFFF"/>
            <w:lang w:val="en-US" w:eastAsia="en-US" w:bidi="ar-SA"/>
          </w:rPr>
          <w:t>https://ottawacitizen.com/news/world/british-pm-boris-johnson-tests-positive-for-coronavirus/wcm/ab9bdb94-ce4b-4ace-92a8-315c1ce2644f/</w:t>
        </w:r>
      </w:hyperlink>
      <w:r>
        <w:rPr>
          <w:rFonts w:ascii="arial" w:eastAsia="arial" w:hAnsi="arial" w:cs="arial"/>
          <w:color w:val="000000"/>
          <w:sz w:val="20"/>
          <w:lang w:val="en-US" w:eastAsia="en-US" w:bidi="ar-SA"/>
        </w:rPr>
        <w:t xml:space="preserve"> ) and is self isolating but will still lead the government's response to the outbreak.</w:t>
      </w:r>
    </w:p>
    <w:p>
      <w:pPr>
        <w:spacing w:before="200" w:line="260" w:lineRule="atLeast"/>
        <w:jc w:val="both"/>
        <w:rPr>
          <w:lang w:val="en-US" w:eastAsia="en-US" w:bidi="ar-SA"/>
        </w:rPr>
      </w:pPr>
      <w:r>
        <w:rPr>
          <w:rFonts w:ascii="arial" w:eastAsia="arial" w:hAnsi="arial" w:cs="arial"/>
          <w:color w:val="000000"/>
          <w:sz w:val="20"/>
          <w:lang w:val="en-US" w:eastAsia="en-US" w:bidi="ar-SA"/>
        </w:rPr>
        <w:t>Over the last 24 hours I have developed mild symptoms and tested positive for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I am now self-isolating, but I will continue to lead the government's response via video-conference as we fight this virus.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Together we will beat this. #StayHomeSaveLives( </w:t>
      </w:r>
      <w:hyperlink r:id="rId858" w:history="1">
        <w:r>
          <w:rPr>
            <w:rFonts w:ascii="arial" w:eastAsia="arial" w:hAnsi="arial" w:cs="arial"/>
            <w:i/>
            <w:color w:val="0077CC"/>
            <w:sz w:val="20"/>
            <w:u w:val="single"/>
            <w:shd w:val="clear" w:color="auto" w:fill="FFFFFF"/>
            <w:lang w:val="en-US" w:eastAsia="en-US" w:bidi="ar-SA"/>
          </w:rPr>
          <w:t>https://twitter.com/hashtag/StayHomeSaveLives?src=hash&amp;;ref_src=twsrc%5Etfw</w:t>
        </w:r>
      </w:hyperlink>
      <w:r>
        <w:rPr>
          <w:rFonts w:ascii="arial" w:eastAsia="arial" w:hAnsi="arial" w:cs="arial"/>
          <w:color w:val="000000"/>
          <w:sz w:val="20"/>
          <w:lang w:val="en-US" w:eastAsia="en-US" w:bidi="ar-SA"/>
        </w:rPr>
        <w:t xml:space="preserve"> ) pic.twitter.com/9Te6aFP0Ri(            </w:t>
      </w:r>
      <w:hyperlink r:id="rId859" w:history="1">
        <w:r>
          <w:rPr>
            <w:rFonts w:ascii="arial" w:eastAsia="arial" w:hAnsi="arial" w:cs="arial"/>
            <w:i/>
            <w:color w:val="0077CC"/>
            <w:sz w:val="20"/>
            <w:u w:val="single"/>
            <w:shd w:val="clear" w:color="auto" w:fill="FFFFFF"/>
            <w:lang w:val="en-US" w:eastAsia="en-US" w:bidi="ar-SA"/>
          </w:rPr>
          <w:t>https://t.co/9Te6aFP0Ri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Boris Johnson #StayHomeSaveLives (@BorisJohnson) March 27, 2020( </w:t>
      </w:r>
      <w:hyperlink r:id="rId860" w:history="1">
        <w:r>
          <w:rPr>
            <w:rFonts w:ascii="arial" w:eastAsia="arial" w:hAnsi="arial" w:cs="arial"/>
            <w:i/>
            <w:color w:val="0077CC"/>
            <w:sz w:val="20"/>
            <w:u w:val="single"/>
            <w:shd w:val="clear" w:color="auto" w:fill="FFFFFF"/>
            <w:lang w:val="en-US" w:eastAsia="en-US" w:bidi="ar-SA"/>
          </w:rPr>
          <w:t>https://twitter.com/BorisJohnson/status/1243496858095411200?ref_src=twsrc%5Etfw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-Britain said 759 people had died after testing positive for coronavirus by late Thursday, with 14,579 testing positive. The death toll stood at 578, 24 hours earlier, meaning the toll had jumped by 31%.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coronavirus pandemic could kill more than 81,000 people in the United States( </w:t>
      </w:r>
      <w:hyperlink r:id="rId861" w:history="1">
        <w:r>
          <w:rPr>
            <w:rFonts w:ascii="arial" w:eastAsia="arial" w:hAnsi="arial" w:cs="arial"/>
            <w:i/>
            <w:color w:val="0077CC"/>
            <w:sz w:val="20"/>
            <w:u w:val="single"/>
            <w:shd w:val="clear" w:color="auto" w:fill="FFFFFF"/>
            <w:lang w:val="en-US" w:eastAsia="en-US" w:bidi="ar-SA"/>
          </w:rPr>
          <w:t>https://ottawacitizen.com/pmn/health-pmn/coronavirus-could-kill-81000-in-u-s-subside-in-june-washington-university-analysis/wcm/494806ca-bc11-4bed-b74f-fa1ccdc07f85/</w:t>
        </w:r>
      </w:hyperlink>
      <w:r>
        <w:rPr>
          <w:rFonts w:ascii="arial" w:eastAsia="arial" w:hAnsi="arial" w:cs="arial"/>
          <w:color w:val="000000"/>
          <w:sz w:val="20"/>
          <w:lang w:val="en-US" w:eastAsia="en-US" w:bidi="ar-SA"/>
        </w:rPr>
        <w:t xml:space="preserve"> ) in the next four months and may not subside until June, according to a data analysis done by University of Washington School of Medicine. The analysis assumes close adherence to infection prevention measures imposed by federal, state and local governments.</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will no longer send its military troops to the shared Canada-U.S. border as a response to quell the transmission of COVID-19, a U.S. official told the Wall Street Journal.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federal government is shutting down the network of in-person Service Canada centres( </w:t>
      </w:r>
      <w:hyperlink r:id="rId862" w:history="1">
        <w:r>
          <w:rPr>
            <w:rFonts w:ascii="arial" w:eastAsia="arial" w:hAnsi="arial" w:cs="arial"/>
            <w:i/>
            <w:color w:val="0077CC"/>
            <w:sz w:val="20"/>
            <w:u w:val="single"/>
            <w:shd w:val="clear" w:color="auto" w:fill="FFFFFF"/>
            <w:lang w:val="en-US" w:eastAsia="en-US" w:bidi="ar-SA"/>
          </w:rPr>
          <w:t>https://ottawacitizen.com/pmn/news-pmn/canada-news-pmn/service-canada-offices-to-shutter-for-in-person-services-over-covid-19-concerns/wcm/f2032ac2-0228-4fa4-8baf-726494b32e31/</w:t>
        </w:r>
      </w:hyperlink>
      <w:r>
        <w:rPr>
          <w:rFonts w:ascii="arial" w:eastAsia="arial" w:hAnsi="arial" w:cs="arial"/>
          <w:color w:val="000000"/>
          <w:sz w:val="20"/>
          <w:lang w:val="en-US" w:eastAsia="en-US" w:bidi="ar-SA"/>
        </w:rPr>
        <w:t xml:space="preserve"> ) over COVID-19 concerns. Some of the offices, such as one tucked inside Ottawa's city hall, have already started to close as confirmed cases of COVID-19 have increased and workers were needed elsewhere, or felt uncomfortable about going in due to health concerns.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Trudeau government is walking back on its decision to tax its new $2,000 monthly COVID-19 emergency benefit. Successful applicants will now receive the full amount for up to four months. A government source confirmed the news first reported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radio station 98.5 FM. The Bank of Canada lowered its overnight interest rate to 0.25 per cent.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Ontario government is readying a purchase of one million COVID-19 testing kits from Ottawa-based Spartan Bioscience( </w:t>
      </w:r>
      <w:hyperlink r:id="rId863" w:history="1">
        <w:r>
          <w:rPr>
            <w:rFonts w:ascii="arial" w:eastAsia="arial" w:hAnsi="arial" w:cs="arial"/>
            <w:i/>
            <w:color w:val="0077CC"/>
            <w:sz w:val="20"/>
            <w:u w:val="single"/>
            <w:shd w:val="clear" w:color="auto" w:fill="FFFFFF"/>
            <w:lang w:val="en-US" w:eastAsia="en-US" w:bidi="ar-SA"/>
          </w:rPr>
          <w:t>https://ottawacitizen.com/news/covid-19-ontario-to-buy-one-million-testing-kits-from-leading-tech-firm-amid-backlog-worries/wcm/cc1a5f66-a8a9-40b9-9819-e7c083cd1f2e/</w:t>
        </w:r>
      </w:hyperlink>
      <w:r>
        <w:rPr>
          <w:rFonts w:ascii="arial" w:eastAsia="arial" w:hAnsi="arial" w:cs="arial"/>
          <w:color w:val="000000"/>
          <w:sz w:val="20"/>
          <w:lang w:val="en-US" w:eastAsia="en-US" w:bidi="ar-SA"/>
        </w:rPr>
        <w:t xml:space="preserve"> ), pending emergency regulatory approval from Health Canada, a source familiar with the situation says.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Conservative party is suspending its leadership race( </w:t>
      </w:r>
      <w:hyperlink r:id="rId864" w:history="1">
        <w:r>
          <w:rPr>
            <w:rFonts w:ascii="arial" w:eastAsia="arial" w:hAnsi="arial" w:cs="arial"/>
            <w:i/>
            <w:color w:val="0077CC"/>
            <w:sz w:val="20"/>
            <w:u w:val="single"/>
            <w:shd w:val="clear" w:color="auto" w:fill="FFFFFF"/>
            <w:lang w:val="en-US" w:eastAsia="en-US" w:bidi="ar-SA"/>
          </w:rPr>
          <w:t>https://ottawacitizen.com/pmn/news-pmn/canada-news-pmn/canadian-press-newsalert-conservatives-suspend-partys-leadership-race/wcm/0799f74d-49e0-48f4-9ddf-3d0d987bfd27/</w:t>
        </w:r>
      </w:hyperlink>
      <w:r>
        <w:rPr>
          <w:rFonts w:ascii="arial" w:eastAsia="arial" w:hAnsi="arial" w:cs="arial"/>
          <w:color w:val="000000"/>
          <w:sz w:val="20"/>
          <w:lang w:val="en-US" w:eastAsia="en-US" w:bidi="ar-SA"/>
        </w:rPr>
        <w:t xml:space="preserve"> ) in the face of the ongoing crisis caused by COVID-19. The June 27 election date has been shelved, with the leadership organizing committee citing the disruption caused by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male in southern New Brunswick is facing an assault charge for allegedly coughing in someone's face.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were called Thursday morning to a home on Hampton Road in Rothesay where the occupants complained that two other people had failed to isolate themselves after returning home from travelling abroad.</w:t>
      </w:r>
    </w:p>
    <w:p>
      <w:pPr>
        <w:spacing w:before="200" w:line="260" w:lineRule="atLeast"/>
        <w:jc w:val="both"/>
        <w:rPr>
          <w:lang w:val="en-US" w:eastAsia="en-US" w:bidi="ar-SA"/>
        </w:rPr>
      </w:pPr>
      <w:r>
        <w:rPr>
          <w:rFonts w:ascii="arial" w:eastAsia="arial" w:hAnsi="arial" w:cs="arial"/>
          <w:color w:val="000000"/>
          <w:sz w:val="20"/>
          <w:lang w:val="en-US" w:eastAsia="en-US" w:bidi="ar-SA"/>
        </w:rPr>
        <w:t>-Mainland China reported its first locally transmitted coronavirus case in three days and 54 new imported cases, as Beijing ordered airlines to sharply cut international flights fearing travelers could reignite the coronavirus outbreak.</w:t>
      </w:r>
    </w:p>
    <w:p>
      <w:pPr>
        <w:spacing w:before="200" w:line="260" w:lineRule="atLeast"/>
        <w:jc w:val="both"/>
        <w:rPr>
          <w:lang w:val="en-US" w:eastAsia="en-US" w:bidi="ar-SA"/>
        </w:rPr>
      </w:pPr>
      <w:r>
        <w:rPr>
          <w:rFonts w:ascii="arial" w:eastAsia="arial" w:hAnsi="arial" w:cs="arial"/>
          <w:color w:val="000000"/>
          <w:sz w:val="20"/>
          <w:lang w:val="en-US" w:eastAsia="en-US" w:bidi="ar-SA"/>
        </w:rPr>
        <w:t>-Russia on Friday reported 196 new cases of coronavirus, a daily record, taking its official total for those infected with the disease to 1,036. The country ordered its vast network of state-run hotels, resorts and recreational facilities to shut down from March 28 until June 1.</w:t>
      </w:r>
    </w:p>
    <w:p>
      <w:pPr>
        <w:spacing w:before="200" w:line="260" w:lineRule="atLeast"/>
        <w:jc w:val="both"/>
        <w:rPr>
          <w:lang w:val="en-US" w:eastAsia="en-US" w:bidi="ar-SA"/>
        </w:rPr>
      </w:pPr>
      <w:r>
        <w:rPr>
          <w:rFonts w:ascii="arial" w:eastAsia="arial" w:hAnsi="arial" w:cs="arial"/>
          <w:color w:val="000000"/>
          <w:sz w:val="20"/>
          <w:lang w:val="en-US" w:eastAsia="en-US" w:bidi="ar-SA"/>
        </w:rPr>
        <w:t>-Two people have died from coronavirus in South Africa, the health ministry said on Friday, adding that the total number of cases in the country have risen to more than 1,000, from 927 a day earlier.</w:t>
      </w:r>
    </w:p>
    <w:p>
      <w:pPr>
        <w:spacing w:before="200" w:line="260" w:lineRule="atLeast"/>
        <w:jc w:val="both"/>
        <w:rPr>
          <w:lang w:val="en-US" w:eastAsia="en-US" w:bidi="ar-SA"/>
        </w:rPr>
      </w:pPr>
      <w:r>
        <w:rPr>
          <w:rFonts w:ascii="arial" w:eastAsia="arial" w:hAnsi="arial" w:cs="arial"/>
          <w:color w:val="000000"/>
          <w:sz w:val="20"/>
          <w:lang w:val="en-US" w:eastAsia="en-US" w:bidi="ar-SA"/>
        </w:rPr>
        <w:t>-Iran's death toll from the pandemic rose to 2,378 on Friday, with 144 people dying in the past 24 hours, Health Ministry spokesman Kianoush Jahanpour said. The total number of confirmed cases of the disease increased by 2,926 to 32,332 and 2,893 of those patients are in a critical condition.</w:t>
      </w:r>
    </w:p>
    <w:p>
      <w:pPr>
        <w:spacing w:before="200" w:line="260" w:lineRule="atLeast"/>
        <w:jc w:val="both"/>
        <w:rPr>
          <w:lang w:val="en-US" w:eastAsia="en-US" w:bidi="ar-SA"/>
        </w:rPr>
      </w:pPr>
      <w:r>
        <w:rPr>
          <w:rFonts w:ascii="arial" w:eastAsia="arial" w:hAnsi="arial" w:cs="arial"/>
          <w:color w:val="000000"/>
          <w:sz w:val="20"/>
          <w:lang w:val="en-US" w:eastAsia="en-US" w:bidi="ar-SA"/>
        </w:rPr>
        <w:t>-Spain's death toll rose overnight by 769 cases to 4,858, the health ministry said on Friday, a new record in the number of fatalities recorded in 24 hours. The total number of those infected rose to 64,059 from 56,188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Breaking: ???? French PM Edouard Philippe just announced that France's home confinement will last another two weeks, until Wed. April 15, and could be extended further.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France has 29,000 #COVID19( </w:t>
      </w:r>
      <w:hyperlink r:id="rId20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cases, 1,696 dead. Hospitals in the Grand Est and Île-de-France are now overwhelmed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Rachel Donadio (@RachelDonadio) March 27, 2020( </w:t>
      </w:r>
      <w:hyperlink r:id="rId865" w:history="1">
        <w:r>
          <w:rPr>
            <w:rFonts w:ascii="arial" w:eastAsia="arial" w:hAnsi="arial" w:cs="arial"/>
            <w:i/>
            <w:color w:val="0077CC"/>
            <w:sz w:val="20"/>
            <w:u w:val="single"/>
            <w:shd w:val="clear" w:color="auto" w:fill="FFFFFF"/>
            <w:lang w:val="en-US" w:eastAsia="en-US" w:bidi="ar-SA"/>
          </w:rPr>
          <w:t>https://twitter.com/RachelDonadio/status/1243569252155654148?ref_src=twsrc%5Etfw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-Ireland's intensive care units will be at capacity within a few days given the rate of spread of coronavirus and the health service has plans in place to deal with the extra demand, Prime Minister Leo Varadkar said on Friday.</w:t>
      </w:r>
    </w:p>
    <w:p>
      <w:pPr>
        <w:spacing w:before="24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charged an employee at a McDonald's restaurant( </w:t>
      </w:r>
      <w:hyperlink r:id="rId866" w:history="1">
        <w:r>
          <w:rPr>
            <w:rFonts w:ascii="arial" w:eastAsia="arial" w:hAnsi="arial" w:cs="arial"/>
            <w:i/>
            <w:color w:val="0077CC"/>
            <w:sz w:val="20"/>
            <w:u w:val="single"/>
            <w:shd w:val="clear" w:color="auto" w:fill="FFFFFF"/>
            <w:lang w:val="en-US" w:eastAsia="en-US" w:bidi="ar-SA"/>
          </w:rPr>
          <w:t>https://ottawacitizen.com/news/covid-19-hamilton-mcdonalds-worker-charged-</w:t>
        </w:r>
      </w:hyperlink>
      <w:hyperlink r:id="rId866" w:history="1">
        <w:r>
          <w:rPr>
            <w:rFonts w:ascii="arial" w:eastAsia="arial" w:hAnsi="arial" w:cs="arial"/>
            <w:b/>
            <w:i/>
            <w:color w:val="0077CC"/>
            <w:sz w:val="20"/>
            <w:u w:val="single"/>
            <w:shd w:val="clear" w:color="auto" w:fill="FFFFFF"/>
            <w:lang w:val="en-US" w:eastAsia="en-US" w:bidi="ar-SA"/>
          </w:rPr>
          <w:t>police</w:t>
        </w:r>
      </w:hyperlink>
      <w:hyperlink r:id="rId866" w:history="1">
        <w:r>
          <w:rPr>
            <w:rFonts w:ascii="arial" w:eastAsia="arial" w:hAnsi="arial" w:cs="arial"/>
            <w:i/>
            <w:color w:val="0077CC"/>
            <w:sz w:val="20"/>
            <w:u w:val="single"/>
            <w:shd w:val="clear" w:color="auto" w:fill="FFFFFF"/>
            <w:lang w:val="en-US" w:eastAsia="en-US" w:bidi="ar-SA"/>
          </w:rPr>
          <w:t>-say-she-used-fake-doctors-note-saying-she-had-virus/wcm/8e7062eb-fd1c-4ed0-90a0-530078aaf7da/</w:t>
        </w:r>
      </w:hyperlink>
      <w:r>
        <w:rPr>
          <w:rFonts w:ascii="arial" w:eastAsia="arial" w:hAnsi="arial" w:cs="arial"/>
          <w:color w:val="000000"/>
          <w:sz w:val="20"/>
          <w:lang w:val="en-US" w:eastAsia="en-US" w:bidi="ar-SA"/>
        </w:rPr>
        <w:t xml:space="preserve"> ) in Hamilton, Ont., saying she used a faked doctor's note claiming she tested positive for COVID-19 to get out of work.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-Been dreaming about riding the pandemic out on a remote tropical island? That's exactly what this Canadian family is doing( </w:t>
      </w:r>
      <w:hyperlink r:id="rId867" w:history="1">
        <w:r>
          <w:rPr>
            <w:rFonts w:ascii="arial" w:eastAsia="arial" w:hAnsi="arial" w:cs="arial"/>
            <w:i/>
            <w:color w:val="0077CC"/>
            <w:sz w:val="20"/>
            <w:u w:val="single"/>
            <w:shd w:val="clear" w:color="auto" w:fill="FFFFFF"/>
            <w:lang w:val="en-US" w:eastAsia="en-US" w:bidi="ar-SA"/>
          </w:rPr>
          <w:t>https://ottawacitizen.com/pmn/news-pmn/canada-news-pmn/canadian-family-rides-out-covid-19-pandemic-on-remote-tropical-island/wcm/e1a17bf0-3b57-46a8-8515-b0258b288576/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Biscuits featuring a face with a face mask.</w:t>
      </w:r>
    </w:p>
    <w:p>
      <w:pPr>
        <w:spacing w:before="200" w:line="260" w:lineRule="atLeast"/>
        <w:jc w:val="both"/>
        <w:rPr>
          <w:lang w:val="en-US" w:eastAsia="en-US" w:bidi="ar-SA"/>
        </w:rPr>
      </w:pPr>
      <w:r>
        <w:rPr>
          <w:rFonts w:ascii="arial" w:eastAsia="arial" w:hAnsi="arial" w:cs="arial"/>
          <w:color w:val="000000"/>
          <w:sz w:val="20"/>
          <w:lang w:val="en-US" w:eastAsia="en-US" w:bidi="ar-SA"/>
        </w:rPr>
        <w:t>COVID-19: YESTERDAY'S UPDATES</w:t>
      </w:r>
    </w:p>
    <w:p>
      <w:pPr>
        <w:spacing w:before="200" w:line="260" w:lineRule="atLeast"/>
        <w:jc w:val="both"/>
        <w:rPr>
          <w:lang w:val="en-US" w:eastAsia="en-US" w:bidi="ar-SA"/>
        </w:rPr>
      </w:pPr>
      <w:r>
        <w:rPr>
          <w:rFonts w:ascii="arial" w:eastAsia="arial" w:hAnsi="arial" w:cs="arial"/>
          <w:color w:val="000000"/>
          <w:sz w:val="20"/>
          <w:lang w:val="en-US" w:eastAsia="en-US" w:bidi="ar-SA"/>
        </w:rPr>
        <w:t>-The US now has more confirmed cases of COVID-19 than any other country - including China - with at least 82,404 positive tests.</w:t>
      </w:r>
    </w:p>
    <w:p>
      <w:pPr>
        <w:spacing w:before="200" w:line="260" w:lineRule="atLeast"/>
        <w:jc w:val="both"/>
        <w:rPr>
          <w:lang w:val="en-US" w:eastAsia="en-US" w:bidi="ar-SA"/>
        </w:rPr>
      </w:pPr>
      <w:r>
        <w:rPr>
          <w:rFonts w:ascii="arial" w:eastAsia="arial" w:hAnsi="arial" w:cs="arial"/>
          <w:color w:val="000000"/>
          <w:sz w:val="20"/>
          <w:lang w:val="en-US" w:eastAsia="en-US" w:bidi="ar-SA"/>
        </w:rPr>
        <w:t>"If you've just returned from abroad, you have to go home and stay home for 14 days," Prime Minister Trudeau told Canadians during his morning press conference, "some people are not taking this seriously." People are going to the grocery store after leaving the airport and they're even seeing friends after returning from March break, he added.</w:t>
      </w:r>
    </w:p>
    <w:p>
      <w:pPr>
        <w:spacing w:before="200" w:line="260" w:lineRule="atLeast"/>
        <w:jc w:val="both"/>
        <w:rPr>
          <w:lang w:val="en-US" w:eastAsia="en-US" w:bidi="ar-SA"/>
        </w:rPr>
      </w:pPr>
      <w:r>
        <w:rPr>
          <w:rFonts w:ascii="arial" w:eastAsia="arial" w:hAnsi="arial" w:cs="arial"/>
          <w:color w:val="000000"/>
          <w:sz w:val="20"/>
          <w:lang w:val="en-US" w:eastAsia="en-US" w:bidi="ar-SA"/>
        </w:rPr>
        <w:t>"We are implementing the Quarantine Act to keep all Canadians safe. If you do not comply, you could face fines and prison time," the prime minister warned.</w:t>
      </w:r>
    </w:p>
    <w:p>
      <w:pPr>
        <w:spacing w:before="200" w:line="260" w:lineRule="atLeast"/>
        <w:jc w:val="both"/>
        <w:rPr>
          <w:lang w:val="en-US" w:eastAsia="en-US" w:bidi="ar-SA"/>
        </w:rPr>
      </w:pPr>
      <w:r>
        <w:rPr>
          <w:rFonts w:ascii="arial" w:eastAsia="arial" w:hAnsi="arial" w:cs="arial"/>
          <w:color w:val="000000"/>
          <w:sz w:val="20"/>
          <w:lang w:val="en-US" w:eastAsia="en-US" w:bidi="ar-SA"/>
        </w:rPr>
        <w:t>-Health Minister Patty Hajdu has announced an emergency order under the Quarantine Act that requires any person entering Canada by air, sea or land to self-isolate for 14 days whether or not they have symptoms of COVID-19. According to a press release, "Failure to comply with this Order is an offense under the Quarantine Act. Maximum penalties include a fine of up to $750,000 and/or imprisonment for six months."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-Five more Ottawans now have confirmed cases of COVID-19( </w:t>
      </w:r>
      <w:hyperlink r:id="rId868" w:history="1">
        <w:r>
          <w:rPr>
            <w:rFonts w:ascii="arial" w:eastAsia="arial" w:hAnsi="arial" w:cs="arial"/>
            <w:i/>
            <w:color w:val="0077CC"/>
            <w:sz w:val="20"/>
            <w:u w:val="single"/>
            <w:shd w:val="clear" w:color="auto" w:fill="FFFFFF"/>
            <w:lang w:val="en-US" w:eastAsia="en-US" w:bidi="ar-SA"/>
          </w:rPr>
          <w:t>https://ottawacitizen.com/news/local-news/covid-19-five-new-cases-in-ottawa-two-hospitalized/</w:t>
        </w:r>
      </w:hyperlink>
      <w:r>
        <w:rPr>
          <w:rFonts w:ascii="arial" w:eastAsia="arial" w:hAnsi="arial" w:cs="arial"/>
          <w:color w:val="000000"/>
          <w:sz w:val="20"/>
          <w:lang w:val="en-US" w:eastAsia="en-US" w:bidi="ar-SA"/>
        </w:rPr>
        <w:t xml:space="preserve"> ) and two of them have been hospitalized, according to new provincial numbers released Thursday morning showing the largest single-day jump in total confirmed cases across Ontario since the pandemic began. There are now 858 confirmed cases of COVID-19 in Ontario, up 170 from 688 cases Wednesday, including 13 deaths and eight resolved cases.</w:t>
      </w:r>
    </w:p>
    <w:p>
      <w:pPr>
        <w:spacing w:before="200" w:line="260" w:lineRule="atLeast"/>
        <w:jc w:val="both"/>
        <w:rPr>
          <w:lang w:val="en-US" w:eastAsia="en-US" w:bidi="ar-SA"/>
        </w:rPr>
      </w:pPr>
      <w:r>
        <w:rPr>
          <w:rFonts w:ascii="arial" w:eastAsia="arial" w:hAnsi="arial" w:cs="arial"/>
          <w:color w:val="000000"/>
          <w:sz w:val="20"/>
          <w:lang w:val="en-US" w:eastAsia="en-US" w:bidi="ar-SA"/>
        </w:rPr>
        <w:t>Ottawa saw its first COVID-19-related death Wednesday - a man in his 90s with no travel history who was living in his home. He developed a fever March 15, was admitted to hospital March 20 and died Wednesday.</w:t>
      </w:r>
    </w:p>
    <w:p>
      <w:pPr>
        <w:spacing w:before="200" w:line="260" w:lineRule="atLeast"/>
        <w:jc w:val="both"/>
        <w:rPr>
          <w:lang w:val="en-US" w:eastAsia="en-US" w:bidi="ar-SA"/>
        </w:rPr>
      </w:pPr>
      <w:r>
        <w:rPr>
          <w:rFonts w:ascii="arial" w:eastAsia="arial" w:hAnsi="arial" w:cs="arial"/>
          <w:color w:val="000000"/>
          <w:sz w:val="20"/>
          <w:lang w:val="en-US" w:eastAsia="en-US" w:bidi="ar-SA"/>
        </w:rPr>
        <w:t>-Canada's government on Thursday said U.S. President Donald Trump should not deploy troops along the U.S.-Canada border, calling it unnecessary because of the coronavirus outbreak and warning it would damage relations between the two countries.</w:t>
      </w:r>
    </w:p>
    <w:p>
      <w:pPr>
        <w:spacing w:before="200" w:line="260" w:lineRule="atLeast"/>
        <w:jc w:val="both"/>
        <w:rPr>
          <w:lang w:val="en-US" w:eastAsia="en-US" w:bidi="ar-SA"/>
        </w:rPr>
      </w:pPr>
      <w:r>
        <w:rPr>
          <w:rFonts w:ascii="arial" w:eastAsia="arial" w:hAnsi="arial" w:cs="arial"/>
          <w:color w:val="000000"/>
          <w:sz w:val="20"/>
          <w:lang w:val="en-US" w:eastAsia="en-US" w:bidi="ar-SA"/>
        </w:rPr>
        <w:t>Trump is expected to send fewer than 1,000 troops to the Canadian border, two U.S. government officials told Reuters.</w:t>
      </w:r>
    </w:p>
    <w:p>
      <w:pPr>
        <w:spacing w:before="200" w:line="260" w:lineRule="atLeast"/>
        <w:jc w:val="both"/>
        <w:rPr>
          <w:lang w:val="en-US" w:eastAsia="en-US" w:bidi="ar-SA"/>
        </w:rPr>
      </w:pPr>
      <w:r>
        <w:rPr>
          <w:rFonts w:ascii="arial" w:eastAsia="arial" w:hAnsi="arial" w:cs="arial"/>
          <w:color w:val="000000"/>
          <w:sz w:val="20"/>
          <w:lang w:val="en-US" w:eastAsia="en-US" w:bidi="ar-SA"/>
        </w:rPr>
        <w:t>-Restaurants and bars in Ontario will temporarily be allowed to sell alcohol with food takeout and delivery orders as part of new measures meant to help businesses and residents weather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-Netflix is lowering video quality for its subscribers in Canada to reduce soaring demands on internet bandwidth in the midst of the COVID-19 pandemic. The streaming giant says it will introduce changes designed to slash its data traffic by 25 per cent.</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1,629 cases in the province, an increase of 290 since yesterday, Premier François Legault said at his daily briefing. Forty-six health-care workers have tested positive.</w:t>
      </w:r>
    </w:p>
    <w:p>
      <w:pPr>
        <w:spacing w:before="200" w:line="260" w:lineRule="atLeast"/>
        <w:jc w:val="both"/>
        <w:rPr>
          <w:lang w:val="en-US" w:eastAsia="en-US" w:bidi="ar-SA"/>
        </w:rPr>
      </w:pPr>
      <w:r>
        <w:rPr>
          <w:rFonts w:ascii="arial" w:eastAsia="arial" w:hAnsi="arial" w:cs="arial"/>
          <w:color w:val="000000"/>
          <w:sz w:val="20"/>
          <w:lang w:val="en-US" w:eastAsia="en-US" w:bidi="ar-SA"/>
        </w:rPr>
        <w:t>-Ontario says it will ramp up capacity to conduct approximately 18,900 COVID-19 tests a day by mid-April. The province currently does 3,000 COVID-19 tests a day, and will increase to 5,000 a day later this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-Doctors and healthcare workers are warning that some patients are not being told they have tested positive for the virus( </w:t>
      </w:r>
      <w:hyperlink r:id="rId869" w:history="1">
        <w:r>
          <w:rPr>
            <w:rFonts w:ascii="arial" w:eastAsia="arial" w:hAnsi="arial" w:cs="arial"/>
            <w:i/>
            <w:color w:val="0077CC"/>
            <w:sz w:val="20"/>
            <w:u w:val="single"/>
            <w:shd w:val="clear" w:color="auto" w:fill="FFFFFF"/>
            <w:lang w:val="en-US" w:eastAsia="en-US" w:bidi="ar-SA"/>
          </w:rPr>
          <w:t>https://ottawacitizen.com/news/canada/on-covid-19-testing-a-new-backlog-emerges-as-some-patients-not-told-they-have-the-virus/wcm/1f07c0ba-2cf5-4e89-8e32-74b9b46ce392/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from an outbreak of coronavirus in Italy has grown by 662 to 8,165, the Civil Protection Agency said on Thursday. However, there appeared to be an error in the agency's data because it reported no deaths on Thursday in the third-worst-affected region, Piedmont, which would be unprecedented in recent days.The total number of confirmed cases in Italy rose to 80,539 from a previous 74,386, the Civil Protection Agency said - the highest number of new cases since March 21.</w:t>
      </w:r>
    </w:p>
    <w:p>
      <w:pPr>
        <w:spacing w:before="200" w:line="260" w:lineRule="atLeast"/>
        <w:jc w:val="both"/>
        <w:rPr>
          <w:lang w:val="en-US" w:eastAsia="en-US" w:bidi="ar-SA"/>
        </w:rPr>
      </w:pPr>
      <w:r>
        <w:rPr>
          <w:rFonts w:ascii="arial" w:eastAsia="arial" w:hAnsi="arial" w:cs="arial"/>
          <w:color w:val="000000"/>
          <w:sz w:val="20"/>
          <w:lang w:val="en-US" w:eastAsia="en-US" w:bidi="ar-SA"/>
        </w:rPr>
        <w:t>-Cirque du Soleil Entertainment Group is exploring debt restructuring options that include a potential bankruptcy filing, after it was forced to cancel shows because of the coronavirus outbreak, people familiar with the matter said, the Reuters news agency is reporting.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-Fresh fruit and vegetables will become increasingly scarce in Europe( </w:t>
      </w:r>
      <w:hyperlink r:id="rId870" w:history="1">
        <w:r>
          <w:rPr>
            <w:rFonts w:ascii="arial" w:eastAsia="arial" w:hAnsi="arial" w:cs="arial"/>
            <w:i/>
            <w:color w:val="0077CC"/>
            <w:sz w:val="20"/>
            <w:u w:val="single"/>
            <w:shd w:val="clear" w:color="auto" w:fill="FFFFFF"/>
            <w:lang w:val="en-US" w:eastAsia="en-US" w:bidi="ar-SA"/>
          </w:rPr>
          <w:t>https://ottawacitizen.com/pmn/health-pmn/fresh-produce-in-europe-set-to-be-more-scarce-as-coronavirus-strikes/wcm/2361fccd-0b50-4a24-8dd5-eb2af603ef31/</w:t>
        </w:r>
      </w:hyperlink>
      <w:r>
        <w:rPr>
          <w:rFonts w:ascii="arial" w:eastAsia="arial" w:hAnsi="arial" w:cs="arial"/>
          <w:color w:val="000000"/>
          <w:sz w:val="20"/>
          <w:lang w:val="en-US" w:eastAsia="en-US" w:bidi="ar-SA"/>
        </w:rPr>
        <w:t xml:space="preserve"> ), suppliers warn, as the coronavirus pandemic hampers the global movement of produce and of the people needed to gather crops.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the midst of the COVID-19 global pandemic, fear and anxiety is high among Canadians staying isolated at home. Scammers know that and they want to capitalize on it( </w:t>
      </w:r>
      <w:hyperlink r:id="rId871" w:history="1">
        <w:r>
          <w:rPr>
            <w:rFonts w:ascii="arial" w:eastAsia="arial" w:hAnsi="arial" w:cs="arial"/>
            <w:i/>
            <w:color w:val="0077CC"/>
            <w:sz w:val="20"/>
            <w:u w:val="single"/>
            <w:shd w:val="clear" w:color="auto" w:fill="FFFFFF"/>
            <w:lang w:val="en-US" w:eastAsia="en-US" w:bidi="ar-SA"/>
          </w:rPr>
          <w:t>https://ottawacitizen.com/news/beware-of-covid-19-scams-fraudsters-offer-free-masks-from-the-red-cross-or-fake-test-kits/wcm/2ba0faa2-7273-4a78-9795-9309421ddef5/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is also asking banks and credit-card companies to lower interest rates on Canadians struggling financially because of the COVID-19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-Residents of China's Xianning city eager to travel after a two-month lockdown( </w:t>
      </w:r>
      <w:hyperlink r:id="rId872" w:history="1">
        <w:r>
          <w:rPr>
            <w:rFonts w:ascii="arial" w:eastAsia="arial" w:hAnsi="arial" w:cs="arial"/>
            <w:i/>
            <w:color w:val="0077CC"/>
            <w:sz w:val="20"/>
            <w:u w:val="single"/>
            <w:shd w:val="clear" w:color="auto" w:fill="FFFFFF"/>
            <w:lang w:val="en-US" w:eastAsia="en-US" w:bidi="ar-SA"/>
          </w:rPr>
          <w:t>https://ottawacitizen.com/pmn/health-pmn/lockdown-lifted-but-exodus-from-chinese-city-hindered-by-new-coronavirus-test-rule/wcm/b39b326b-18b1-41d4-8d34-053ad9220389/</w:t>
        </w:r>
      </w:hyperlink>
      <w:r>
        <w:rPr>
          <w:rFonts w:ascii="arial" w:eastAsia="arial" w:hAnsi="arial" w:cs="arial"/>
          <w:color w:val="000000"/>
          <w:sz w:val="20"/>
          <w:lang w:val="en-US" w:eastAsia="en-US" w:bidi="ar-SA"/>
        </w:rPr>
        <w:t xml:space="preserve"> ) faced an unexpected hurdle only hours after the borders were opened - they needed to pass a new rapid detection test to show they didn't have the coronavirus.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-You've recovered from a COVID-19 infection, now what?( </w:t>
      </w:r>
      <w:hyperlink r:id="rId873" w:history="1">
        <w:r>
          <w:rPr>
            <w:rFonts w:ascii="arial" w:eastAsia="arial" w:hAnsi="arial" w:cs="arial"/>
            <w:i/>
            <w:color w:val="0077CC"/>
            <w:sz w:val="20"/>
            <w:u w:val="single"/>
            <w:shd w:val="clear" w:color="auto" w:fill="FFFFFF"/>
            <w:lang w:val="en-US" w:eastAsia="en-US" w:bidi="ar-SA"/>
          </w:rPr>
          <w:t>https://ottawacitizen.com/news/local-news/youve-recovered-from-a-covid-19-infection-now-what/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-Iran reported 157 new coronavirus deaths in the past 24 hours, Iranian Health Ministry spokesman Kianush Jahanpur told state TV on Thursday, taking the death toll to 2,234 in the Islamic Republic with 29,406 infected people.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-Vietnam( </w:t>
      </w:r>
      <w:hyperlink r:id="rId874" w:history="1">
        <w:r>
          <w:rPr>
            <w:rFonts w:ascii="arial" w:eastAsia="arial" w:hAnsi="arial" w:cs="arial"/>
            <w:i/>
            <w:color w:val="0077CC"/>
            <w:sz w:val="20"/>
            <w:u w:val="single"/>
            <w:shd w:val="clear" w:color="auto" w:fill="FFFFFF"/>
            <w:lang w:val="en-US" w:eastAsia="en-US" w:bidi="ar-SA"/>
          </w:rPr>
          <w:t>https://ottawacitizen.com/pmn/health-pmn/vietnam-quarantines-tens-of-thousands-in-camps-amid-vigorous-attack-on-coronavirus/wcm/e363dd40-f0b0-4233-803e-170a930924bd/</w:t>
        </w:r>
      </w:hyperlink>
      <w:r>
        <w:rPr>
          <w:rFonts w:ascii="arial" w:eastAsia="arial" w:hAnsi="arial" w:cs="arial"/>
          <w:color w:val="000000"/>
          <w:sz w:val="20"/>
          <w:lang w:val="en-US" w:eastAsia="en-US" w:bidi="ar-SA"/>
        </w:rPr>
        <w:t xml:space="preserve"> ) has sent tens of thousands of people to quarantine camps as waves of overseas citizens return home to escape a coronavirus pandemic spreading in Europe and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-Thailand reported 111 new coronavirus infections, taking its tally to 1,045, the government said on Twitter on Thursday. A state of emergency took effect. Authorities in Thailand, which has suffered four deaths in the pandemic, set up checkpoints on major roads linking provinces so as to increase screening in a bid to limit spread of the virus. Entry by non-resident foreigners has also been banned.</w:t>
      </w:r>
    </w:p>
    <w:p>
      <w:pPr>
        <w:spacing w:before="200" w:line="260" w:lineRule="atLeast"/>
        <w:jc w:val="both"/>
        <w:rPr>
          <w:lang w:val="en-US" w:eastAsia="en-US" w:bidi="ar-SA"/>
        </w:rPr>
      </w:pPr>
      <w:r>
        <w:rPr>
          <w:rFonts w:ascii="arial" w:eastAsia="arial" w:hAnsi="arial" w:cs="arial"/>
          <w:color w:val="000000"/>
          <w:sz w:val="20"/>
          <w:lang w:val="en-US" w:eastAsia="en-US" w:bidi="ar-SA"/>
        </w:rPr>
        <w:t>-Mainland China reported no new locally transmitted cases of coronavirus for the sixth time in eight days as Hubei province, where the virus was first detected, opened its borders. Less encouragingly, imported cases rose, prompting Beijing and Shanghai to ramp up controls to prevent a resurgence of infections as the world's second largest economy gets back underway after the earlier lockdowns.</w:t>
      </w:r>
    </w:p>
    <w:p>
      <w:pPr>
        <w:spacing w:before="200" w:line="260" w:lineRule="atLeast"/>
        <w:jc w:val="both"/>
        <w:rPr>
          <w:lang w:val="en-US" w:eastAsia="en-US" w:bidi="ar-SA"/>
        </w:rPr>
      </w:pPr>
      <w:r>
        <w:rPr>
          <w:rFonts w:ascii="arial" w:eastAsia="arial" w:hAnsi="arial" w:cs="arial"/>
          <w:color w:val="000000"/>
          <w:sz w:val="20"/>
          <w:lang w:val="en-US" w:eastAsia="en-US" w:bidi="ar-SA"/>
        </w:rPr>
        <w:t>All 67 new cases reported by the end of Wednesday were imported, and all 47 reported the previous day were imported too, the National Health Commission said.</w:t>
      </w:r>
    </w:p>
    <w:p>
      <w:pPr>
        <w:spacing w:before="200" w:line="260" w:lineRule="atLeast"/>
        <w:jc w:val="both"/>
        <w:rPr>
          <w:lang w:val="en-US" w:eastAsia="en-US" w:bidi="ar-SA"/>
        </w:rPr>
      </w:pPr>
      <w:r>
        <w:rPr>
          <w:rFonts w:ascii="arial" w:eastAsia="arial" w:hAnsi="arial" w:cs="arial"/>
          <w:color w:val="000000"/>
          <w:sz w:val="20"/>
          <w:lang w:val="en-US" w:eastAsia="en-US" w:bidi="ar-SA"/>
        </w:rPr>
        <w:t>-Switzerland's confirmed cases of coronavirus infections topped 10,000 on Thursday as the government pumped money into the crisis-hit economy and army medical units helped hospitals handle the spreading epidemic. The country had 10,714 confirmed cases and 161 people have died of the disease as of Thursday morning, the Federal Office of Public Health said. That was up from 103 deaths and 9,765 cases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Americans filing claims for unemployment benefits shot to record of more than 3 million last week as strict measures to contain the coronavirus pandemic ground the country to a sudden halt, unleashing a wave of layoffs that likely brought an end to the longest employment boom in U.S. history.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-Foreign ministers representing seven major industrialized nations failed to agree on a joint statement Wednesday after the Trump administration insisted on referring to the coronavirus outbreak as the "Wuhan virus,"( </w:t>
      </w:r>
      <w:hyperlink r:id="rId875" w:history="1">
        <w:r>
          <w:rPr>
            <w:rFonts w:ascii="arial" w:eastAsia="arial" w:hAnsi="arial" w:cs="arial"/>
            <w:i/>
            <w:color w:val="0077CC"/>
            <w:sz w:val="20"/>
            <w:u w:val="single"/>
            <w:shd w:val="clear" w:color="auto" w:fill="FFFFFF"/>
            <w:lang w:val="en-US" w:eastAsia="en-US" w:bidi="ar-SA"/>
          </w:rPr>
          <w:t>https://ottawacitizen.com/news/world/g-7-failed-to-agree-on-statement-after-u-s-insisted-on-calling-coronavirus-outbreak-wuhan-virus/wcm/4fbcd70d-c0f4-4aa7-ab02-c572e3c81837/</w:t>
        </w:r>
      </w:hyperlink>
      <w:r>
        <w:rPr>
          <w:rFonts w:ascii="arial" w:eastAsia="arial" w:hAnsi="arial" w:cs="arial"/>
          <w:color w:val="000000"/>
          <w:sz w:val="20"/>
          <w:lang w:val="en-US" w:eastAsia="en-US" w:bidi="ar-SA"/>
        </w:rPr>
        <w:t xml:space="preserve"> ) three officials from G-7 countries told The Washington Post.</w:t>
      </w:r>
    </w:p>
    <w:p>
      <w:pPr>
        <w:spacing w:before="200" w:line="260" w:lineRule="atLeast"/>
        <w:jc w:val="both"/>
        <w:rPr>
          <w:lang w:val="en-US" w:eastAsia="en-US" w:bidi="ar-SA"/>
        </w:rPr>
      </w:pPr>
      <w:r>
        <w:rPr>
          <w:rFonts w:ascii="arial" w:eastAsia="arial" w:hAnsi="arial" w:cs="arial"/>
          <w:color w:val="000000"/>
          <w:sz w:val="20"/>
          <w:lang w:val="en-US" w:eastAsia="en-US" w:bidi="ar-SA"/>
        </w:rPr>
        <w:t>Food delivery drivers and customers sit on chairs spaced apart for social distancing, as part of the effort to contain the COVID-19 coronavirus, as they wait for takeaway orders at Central Pinklao shopping mall in Bangkok on March 26, 2020.</w:t>
      </w:r>
    </w:p>
    <w:p>
      <w:pPr>
        <w:spacing w:before="200" w:line="260" w:lineRule="atLeast"/>
        <w:jc w:val="both"/>
        <w:rPr>
          <w:lang w:val="en-US" w:eastAsia="en-US" w:bidi="ar-SA"/>
        </w:rPr>
      </w:pPr>
      <w:r>
        <w:rPr>
          <w:rFonts w:ascii="arial" w:eastAsia="arial" w:hAnsi="arial" w:cs="arial"/>
          <w:color w:val="000000"/>
          <w:sz w:val="20"/>
          <w:lang w:val="en-US" w:eastAsia="en-US" w:bidi="ar-SA"/>
        </w:rPr>
        <w:t>COVID-19: EARLIER UPDATES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-Ottawa Mayor Jim Watson declared a municipal state of emergency( </w:t>
      </w:r>
      <w:hyperlink r:id="rId876" w:history="1">
        <w:r>
          <w:rPr>
            <w:rFonts w:ascii="arial" w:eastAsia="arial" w:hAnsi="arial" w:cs="arial"/>
            <w:i/>
            <w:color w:val="0077CC"/>
            <w:sz w:val="20"/>
            <w:u w:val="single"/>
            <w:shd w:val="clear" w:color="auto" w:fill="FFFFFF"/>
            <w:lang w:val="en-US" w:eastAsia="en-US" w:bidi="ar-SA"/>
          </w:rPr>
          <w:t>https://ottawacitizen.com/news/local-news/covid-19-ottawa-mayor-declares-state-of-emergency/wcm/3b978ff5-d91f-482f-bb7a-088478b8ffb1/</w:t>
        </w:r>
      </w:hyperlink>
      <w:r>
        <w:rPr>
          <w:rFonts w:ascii="arial" w:eastAsia="arial" w:hAnsi="arial" w:cs="arial"/>
          <w:color w:val="000000"/>
          <w:sz w:val="20"/>
          <w:lang w:val="en-US" w:eastAsia="en-US" w:bidi="ar-SA"/>
        </w:rPr>
        <w:t xml:space="preserve"> ) Wednesday morning, a declaration that will allow the city to "deploy our emergency operations in a quicker and more nimble fashion." He made the announcement at Ottawa city council's first-ever virtual meeting.</w:t>
      </w:r>
    </w:p>
    <w:p>
      <w:pPr>
        <w:spacing w:before="200" w:line="260" w:lineRule="atLeast"/>
        <w:jc w:val="both"/>
        <w:rPr>
          <w:lang w:val="en-US" w:eastAsia="en-US" w:bidi="ar-SA"/>
        </w:rPr>
      </w:pPr>
      <w:r>
        <w:rPr>
          <w:rFonts w:ascii="arial" w:eastAsia="arial" w:hAnsi="arial" w:cs="arial"/>
          <w:color w:val="000000"/>
          <w:sz w:val="20"/>
          <w:lang w:val="en-US" w:eastAsia="en-US" w:bidi="ar-SA"/>
        </w:rPr>
        <w:t>-Ontario is reporting four new COVID-19 deaths, bringing the provincial total to 13. The new figures come as the province saw its largest single-day spike in new cases. There were 100 more COVID-19 cases in the province, bringing the provincial total to 688.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OPH is promoting the province's new COVID-19 self-assessment tool( </w:t>
      </w:r>
      <w:hyperlink r:id="rId877" w:history="1">
        <w:r>
          <w:rPr>
            <w:rFonts w:ascii="arial" w:eastAsia="arial" w:hAnsi="arial" w:cs="arial"/>
            <w:i/>
            <w:color w:val="0077CC"/>
            <w:sz w:val="20"/>
            <w:u w:val="single"/>
            <w:shd w:val="clear" w:color="auto" w:fill="FFFFFF"/>
            <w:lang w:val="en-US" w:eastAsia="en-US" w:bidi="ar-SA"/>
          </w:rPr>
          <w:t>https://covid-19.ontario.ca/self-assessment/#q0</w:t>
        </w:r>
      </w:hyperlink>
      <w:r>
        <w:rPr>
          <w:rFonts w:ascii="arial" w:eastAsia="arial" w:hAnsi="arial" w:cs="arial"/>
          <w:color w:val="000000"/>
          <w:sz w:val="20"/>
          <w:lang w:val="en-US" w:eastAsia="en-US" w:bidi="ar-SA"/>
        </w:rPr>
        <w:t xml:space="preserve"> ), available online. "It also will give us data about what is happening - how many people have symptoms out there in the population," said Ottawa's medical officer of health, Dr. Vera Etches.</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Gatineau say they have issued a $1,000 fine for an illegal gathering under emergency public health measures enacted by the province to stop the spread of COVID-19. They say in a statement that officers responded to a noise complaint shortly after midnight and found five people inside an apartment in the Hull sector making enough noise to be heard outside the building. They established that two of the people did not live at the address, and when they failed to co-operate,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ticketed the tenant $200 for a noise violation and $1,000 under the Public Health Act.</w:t>
      </w:r>
    </w:p>
    <w:p>
      <w:pPr>
        <w:spacing w:before="200" w:line="260" w:lineRule="atLeast"/>
        <w:jc w:val="both"/>
        <w:rPr>
          <w:lang w:val="en-US" w:eastAsia="en-US" w:bidi="ar-SA"/>
        </w:rPr>
      </w:pPr>
      <w:r>
        <w:rPr>
          <w:rFonts w:ascii="arial" w:eastAsia="arial" w:hAnsi="arial" w:cs="arial"/>
          <w:color w:val="000000"/>
          <w:sz w:val="20"/>
          <w:lang w:val="en-US" w:eastAsia="en-US" w:bidi="ar-SA"/>
        </w:rPr>
        <w:t>-Kingston, Frontenac, Lennox and Addington Public Health is investigating cases of two health workers who have become infected with COVID-19. The concern is not only that they are medical staff, but they might be the first cases in Kingston of person-to-person transmission of the coronavirus Kingston, rather than someone returning home from abroad already carrying the virus.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said the emergency relief bill passed by the House of Commons will help those who are off work because of the COVID-19 pandemic. "I want you to know that we'll be there to help you," Trudeau said. "Our government is doing everything we can to be there for you."</w:t>
      </w:r>
    </w:p>
    <w:p>
      <w:pPr>
        <w:spacing w:before="200" w:line="260" w:lineRule="atLeast"/>
        <w:jc w:val="both"/>
        <w:rPr>
          <w:lang w:val="en-US" w:eastAsia="en-US" w:bidi="ar-SA"/>
        </w:rPr>
      </w:pPr>
      <w:r>
        <w:rPr>
          <w:rFonts w:ascii="arial" w:eastAsia="arial" w:hAnsi="arial" w:cs="arial"/>
          <w:color w:val="000000"/>
          <w:sz w:val="20"/>
          <w:lang w:val="en-US" w:eastAsia="en-US" w:bidi="ar-SA"/>
        </w:rPr>
        <w:t>There's a new $2,000 per month payment for four months for those who have lost their jobs, are home sick, or are not receiving salaries from their job. A portal to apply for that benefit is coming soon and people should start receiving payments within 10 days, the prime minister said. An unprecedented number of people have seen layoffs and job losses over the past week, with close to one million new applications for employment insurance reported.</w:t>
      </w:r>
    </w:p>
    <w:p>
      <w:pPr>
        <w:spacing w:before="200" w:line="260" w:lineRule="atLeast"/>
        <w:jc w:val="both"/>
        <w:rPr>
          <w:lang w:val="en-US" w:eastAsia="en-US" w:bidi="ar-SA"/>
        </w:rPr>
      </w:pPr>
      <w:r>
        <w:rPr>
          <w:rFonts w:ascii="arial" w:eastAsia="arial" w:hAnsi="arial" w:cs="arial"/>
          <w:color w:val="000000"/>
          <w:sz w:val="20"/>
          <w:lang w:val="en-US" w:eastAsia="en-US" w:bidi="ar-SA"/>
        </w:rPr>
        <w:t>"Help is on the way," he said.</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 the federal government will announce support to keep journalists working and reporting on the COVID-19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-Ontario is introducing a $17-billion package to support the health sector, people and businesses through the COVID-19 outbreak( </w:t>
      </w:r>
      <w:hyperlink r:id="rId878" w:history="1">
        <w:r>
          <w:rPr>
            <w:rFonts w:ascii="arial" w:eastAsia="arial" w:hAnsi="arial" w:cs="arial"/>
            <w:i/>
            <w:color w:val="0077CC"/>
            <w:sz w:val="20"/>
            <w:u w:val="single"/>
            <w:shd w:val="clear" w:color="auto" w:fill="FFFFFF"/>
            <w:lang w:val="en-US" w:eastAsia="en-US" w:bidi="ar-SA"/>
          </w:rPr>
          <w:t>https://ottawacitizen.com/news/canada/newsalertontario-introduces-17b-covid-19-package-more-than-doubles-deficit/wcm/38f362b0-6d9f-4fb0-8e70-c8604def8e62/</w:t>
        </w:r>
      </w:hyperlink>
      <w:r>
        <w:rPr>
          <w:rFonts w:ascii="arial" w:eastAsia="arial" w:hAnsi="arial" w:cs="arial"/>
          <w:color w:val="000000"/>
          <w:sz w:val="20"/>
          <w:lang w:val="en-US" w:eastAsia="en-US" w:bidi="ar-SA"/>
        </w:rPr>
        <w:t xml:space="preserve"> ). New spending includes a $1-billion pandemic contingency fund, nearly $1 billion more for hospitals, and $75 million for more personal protective equipment for front-line workers. Measures also include a one-time payment for parents of $200 per child 12 years old and under, doubling payments for low-income seniors and suspending student loan payments for six months.</w:t>
      </w:r>
    </w:p>
    <w:p>
      <w:pPr>
        <w:spacing w:before="200" w:line="260" w:lineRule="atLeast"/>
        <w:jc w:val="both"/>
        <w:rPr>
          <w:lang w:val="en-US" w:eastAsia="en-US" w:bidi="ar-SA"/>
        </w:rPr>
      </w:pPr>
      <w:r>
        <w:rPr>
          <w:rFonts w:ascii="arial" w:eastAsia="arial" w:hAnsi="arial" w:cs="arial"/>
          <w:color w:val="000000"/>
          <w:sz w:val="20"/>
          <w:lang w:val="en-US" w:eastAsia="en-US" w:bidi="ar-SA"/>
        </w:rPr>
        <w:t>The plan includes both new spending and tax deferrals and will be a major hit to Ontario's bottom line, pushing the current $9-billion deficit to $20.5 billion next year.</w:t>
      </w:r>
    </w:p>
    <w:p>
      <w:pPr>
        <w:spacing w:before="200" w:line="260" w:lineRule="atLeast"/>
        <w:jc w:val="both"/>
        <w:rPr>
          <w:lang w:val="en-US" w:eastAsia="en-US" w:bidi="ar-SA"/>
        </w:rPr>
      </w:pPr>
      <w:r>
        <w:rPr>
          <w:rFonts w:ascii="arial" w:eastAsia="arial" w:hAnsi="arial" w:cs="arial"/>
          <w:color w:val="000000"/>
          <w:sz w:val="20"/>
          <w:lang w:val="en-US" w:eastAsia="en-US" w:bidi="ar-SA"/>
        </w:rPr>
        <w:t>-Premier François Legault announced that there are now 1,339 cases in Quebec, compared to yesterday's tally of 1,013. There are now six deaths, up from the previous four.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today has conducted a cumulative total of 30,978 tests, up from 15,768 yesterday. That's a 96.4-per-cent increase. In contrast, the number of #COVID19( </w:t>
      </w:r>
      <w:hyperlink r:id="rId20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cases rose to 1,339 from 1,013 - or 32.1 per cent. Does this mean the social-distancing measures are beginning to work?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Aaron Derfel (@Aaron_Derfel) March 25, 2020( </w:t>
      </w:r>
      <w:hyperlink r:id="rId879" w:history="1">
        <w:r>
          <w:rPr>
            <w:rFonts w:ascii="arial" w:eastAsia="arial" w:hAnsi="arial" w:cs="arial"/>
            <w:i/>
            <w:color w:val="0077CC"/>
            <w:sz w:val="20"/>
            <w:u w:val="single"/>
            <w:shd w:val="clear" w:color="auto" w:fill="FFFFFF"/>
            <w:lang w:val="en-US" w:eastAsia="en-US" w:bidi="ar-SA"/>
          </w:rPr>
          <w:t>https://twitter.com/Aaron_Derfel/status/1242865220109750272?ref_src=twsrc%5Etfw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other news, federal Health Minister Patty Hajdu announced in the Senate that effective Wednesday at midnight, travellers (apart from essential workers) returning to Canada will be subject to a mandatory 14-day period of isolation under the Quarantine Act. They will be forbidden from using public transit and self-isolating in a place where they'd be in contact with vulnerable people, said Hajdu.</w:t>
      </w:r>
    </w:p>
    <w:p>
      <w:pPr>
        <w:spacing w:before="200" w:line="260" w:lineRule="atLeast"/>
        <w:jc w:val="both"/>
        <w:rPr>
          <w:lang w:val="en-US" w:eastAsia="en-US" w:bidi="ar-SA"/>
        </w:rPr>
      </w:pPr>
      <w:r>
        <w:rPr>
          <w:rFonts w:ascii="arial" w:eastAsia="arial" w:hAnsi="arial" w:cs="arial"/>
          <w:color w:val="000000"/>
          <w:sz w:val="20"/>
          <w:lang w:val="en-US" w:eastAsia="en-US" w:bidi="ar-SA"/>
        </w:rPr>
        <w:t>-Britain's Prince Charles, 71, has tested positive for coronavirus. The queen last saw the Prince on March 12, before he would have been infectious with coronavirus, a royal source said. Clarence House confirmed the news in a statement on Wednesday. The 71-year-old royal was said to be displaying "mild symptoms" but is otherwise in "good health". Charles' wife Camilla, the Duchess of Cornwall, was also tested but does not currently have the virus, the statement confirmed.The couple is now "self-isolating at home in Scotland".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JUST IN: Britain's Prince Charles tests positive for coronavirus pic.twitter.com/g4fdimXnpD( </w:t>
      </w:r>
      <w:hyperlink r:id="rId880" w:history="1">
        <w:r>
          <w:rPr>
            <w:rFonts w:ascii="arial" w:eastAsia="arial" w:hAnsi="arial" w:cs="arial"/>
            <w:i/>
            <w:color w:val="0077CC"/>
            <w:sz w:val="20"/>
            <w:u w:val="single"/>
            <w:shd w:val="clear" w:color="auto" w:fill="FFFFFF"/>
            <w:lang w:val="en-US" w:eastAsia="en-US" w:bidi="ar-SA"/>
          </w:rPr>
          <w:t>https://t.co/g4fdimXnpD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Reuters (@Reuters) March 25, 2020( </w:t>
      </w:r>
      <w:hyperlink r:id="rId881" w:history="1">
        <w:r>
          <w:rPr>
            <w:rFonts w:ascii="arial" w:eastAsia="arial" w:hAnsi="arial" w:cs="arial"/>
            <w:i/>
            <w:color w:val="0077CC"/>
            <w:sz w:val="20"/>
            <w:u w:val="single"/>
            <w:shd w:val="clear" w:color="auto" w:fill="FFFFFF"/>
            <w:lang w:val="en-US" w:eastAsia="en-US" w:bidi="ar-SA"/>
          </w:rPr>
          <w:t>https://twitter.com/Reuters/status/1242764143012327424?ref_src=twsrc%5Etfw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-Spain's coronavirus death toll jumped by 738 overnight to exceed that of China, where the disease originated, as the country struggled to cope with an accelerating health crisis and another senior government minister was diagnosed with the virus. With 3,434 fatalities, Spain now has the second highest number of deaths globally after Italy's 6,820.</w:t>
      </w:r>
    </w:p>
    <w:p>
      <w:pPr>
        <w:spacing w:before="200" w:line="260" w:lineRule="atLeast"/>
        <w:jc w:val="both"/>
        <w:rPr>
          <w:lang w:val="en-US" w:eastAsia="en-US" w:bidi="ar-SA"/>
        </w:rPr>
      </w:pPr>
      <w:r>
        <w:rPr>
          <w:rFonts w:ascii="arial" w:eastAsia="arial" w:hAnsi="arial" w:cs="arial"/>
          <w:color w:val="000000"/>
          <w:sz w:val="20"/>
          <w:lang w:val="en-US" w:eastAsia="en-US" w:bidi="ar-SA"/>
        </w:rPr>
        <w:t>-New York state suffered another quick and brutal rise in the number of COVID-19 cases on Tuesday, staggering hospitals at the U.S. epicentre of the coronavirus epidemic, as California said it could be facing the next major wave of the disease.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New York City, the densely packed home of more than 8 million people, healthcare officials tried to find hospital beds for the surging number of coronavirus patients as the statewide death toll rose to 210, with more than 25,600 confirmed cases. Infections were now doubling every three days in New York( </w:t>
      </w:r>
      <w:hyperlink r:id="rId882" w:history="1">
        <w:r>
          <w:rPr>
            <w:rFonts w:ascii="arial" w:eastAsia="arial" w:hAnsi="arial" w:cs="arial"/>
            <w:i/>
            <w:color w:val="0077CC"/>
            <w:sz w:val="20"/>
            <w:u w:val="single"/>
            <w:shd w:val="clear" w:color="auto" w:fill="FFFFFF"/>
            <w:lang w:val="en-US" w:eastAsia="en-US" w:bidi="ar-SA"/>
          </w:rPr>
          <w:t>https://ottawacitizen.com/news/world/new-york-covid-19-cases-double-every-three-days-in-a-state-that-has-25600-cases-and-210-deaths/wcm/7c859f70-35fb-440d-9f06-1a661de8e154/</w:t>
        </w:r>
      </w:hyperlink>
      <w:r>
        <w:rPr>
          <w:rFonts w:ascii="arial" w:eastAsia="arial" w:hAnsi="arial" w:cs="arial"/>
          <w:color w:val="000000"/>
          <w:sz w:val="20"/>
          <w:lang w:val="en-US" w:eastAsia="en-US" w:bidi="ar-SA"/>
        </w:rPr>
        <w:t xml:space="preserve"> ) and the worst could still be two to three weeks away, said New York Governor Andrew Cuomo.</w:t>
      </w:r>
    </w:p>
    <w:p>
      <w:pPr>
        <w:spacing w:before="200" w:line="260" w:lineRule="atLeast"/>
        <w:jc w:val="both"/>
        <w:rPr>
          <w:lang w:val="en-US" w:eastAsia="en-US" w:bidi="ar-SA"/>
        </w:rPr>
      </w:pPr>
      <w:r>
        <w:rPr>
          <w:rFonts w:ascii="arial" w:eastAsia="arial" w:hAnsi="arial" w:cs="arial"/>
          <w:color w:val="000000"/>
          <w:sz w:val="20"/>
          <w:lang w:val="en-US" w:eastAsia="en-US" w:bidi="ar-SA"/>
        </w:rPr>
        <w:t>-A woman was arrested in Newfoundland on Tuesday for violating public health emergency orders enacted by the provincial government in response to the COVID-19 pandemic. She was held in custody overnight to appear in provincial court this morning. Individuals breaching the orders could be fined between $500 and $2,500 and could face jail sentences of up to six months.</w:t>
      </w:r>
    </w:p>
    <w:p>
      <w:pPr>
        <w:spacing w:before="200" w:line="260" w:lineRule="atLeast"/>
        <w:jc w:val="both"/>
        <w:rPr>
          <w:lang w:val="en-US" w:eastAsia="en-US" w:bidi="ar-SA"/>
        </w:rPr>
      </w:pPr>
      <w:r>
        <w:rPr>
          <w:rFonts w:ascii="arial" w:eastAsia="arial" w:hAnsi="arial" w:cs="arial"/>
          <w:color w:val="000000"/>
          <w:sz w:val="20"/>
          <w:lang w:val="en-US" w:eastAsia="en-US" w:bidi="ar-SA"/>
        </w:rPr>
        <w:t>-French health authorities reported 231 new deaths from coronavirus on Wednesday, taking the total to 1,331. The rise in the number of deaths represents a daily increase of 21%, a slight slowing from the previous two days with the country now in its second week of lockdown.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number of coronavirus cases in Russia has surged to 658( </w:t>
      </w:r>
      <w:hyperlink r:id="rId883" w:history="1">
        <w:r>
          <w:rPr>
            <w:rFonts w:ascii="arial" w:eastAsia="arial" w:hAnsi="arial" w:cs="arial"/>
            <w:i/>
            <w:color w:val="0077CC"/>
            <w:sz w:val="20"/>
            <w:u w:val="single"/>
            <w:shd w:val="clear" w:color="auto" w:fill="FFFFFF"/>
            <w:lang w:val="en-US" w:eastAsia="en-US" w:bidi="ar-SA"/>
          </w:rPr>
          <w:t>https://ottawacitizen.com/pmn/health-pmn/coronavirus-cases-in-russia-reach-658-record-daily-rise-government/wcm/acf2fb5e-a6e7-432e-8162-9d7105512d1d/</w:t>
        </w:r>
      </w:hyperlink>
      <w:r>
        <w:rPr>
          <w:rFonts w:ascii="arial" w:eastAsia="arial" w:hAnsi="arial" w:cs="arial"/>
          <w:color w:val="000000"/>
          <w:sz w:val="20"/>
          <w:lang w:val="en-US" w:eastAsia="en-US" w:bidi="ar-SA"/>
        </w:rPr>
        <w:t xml:space="preserve"> ), with new daily cases at a record 163, the government's official coronavirus website showed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-More than 40 cases of coronavirus infections were reported in Tokyo on Wednesday, Japanese media reported, the biggest one-day increase in Japan's capital which has overtaken much smaller cities to become the country's epicenter of the virus.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-Mainland China reported a drop in new confirmed coronavirus cases( </w:t>
      </w:r>
      <w:hyperlink r:id="rId884" w:history="1">
        <w:r>
          <w:rPr>
            <w:rFonts w:ascii="arial" w:eastAsia="arial" w:hAnsi="arial" w:cs="arial"/>
            <w:i/>
            <w:color w:val="0077CC"/>
            <w:sz w:val="20"/>
            <w:u w:val="single"/>
            <w:shd w:val="clear" w:color="auto" w:fill="FFFFFF"/>
            <w:lang w:val="en-US" w:eastAsia="en-US" w:bidi="ar-SA"/>
          </w:rPr>
          <w:t>https://ottawacitizen.com/pmn/health-pmn/mainland-china-reports-drop-in-new-imported-coronavirus-cases-no-local-transmissions/wcm/1b33cb5b-8c7d-4864-a04f-3138df55a01c/</w:t>
        </w:r>
      </w:hyperlink>
      <w:r>
        <w:rPr>
          <w:rFonts w:ascii="arial" w:eastAsia="arial" w:hAnsi="arial" w:cs="arial"/>
          <w:color w:val="000000"/>
          <w:sz w:val="20"/>
          <w:lang w:val="en-US" w:eastAsia="en-US" w:bidi="ar-SA"/>
        </w:rPr>
        <w:t xml:space="preserve"> ) on Wednesday as imported infections fell and no locally transmitted infections were reported, including in central Hubei province, the epicenter of the outbreak in China. China is ramping up quarantine and screening rules for all international arrivals due to the risks from imported cases.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new poll from the Angus Reid Institute shows 44 per cent of Canadians reported that they or someone in their house had lost work( </w:t>
      </w:r>
      <w:hyperlink r:id="rId885" w:history="1">
        <w:r>
          <w:rPr>
            <w:rFonts w:ascii="arial" w:eastAsia="arial" w:hAnsi="arial" w:cs="arial"/>
            <w:i/>
            <w:color w:val="0077CC"/>
            <w:sz w:val="20"/>
            <w:u w:val="single"/>
            <w:shd w:val="clear" w:color="auto" w:fill="FFFFFF"/>
            <w:lang w:val="en-US" w:eastAsia="en-US" w:bidi="ar-SA"/>
          </w:rPr>
          <w:t>https://ottawacitizen.com/news/nearly-half-of-canadian-households-have-lost-work-due-to-the-covid-19-shutdown-new-poll-finds/wcm/b9c448a2-5f6e-4f56-ae0a-1bdbdb335540/</w:t>
        </w:r>
      </w:hyperlink>
      <w:r>
        <w:rPr>
          <w:rFonts w:ascii="arial" w:eastAsia="arial" w:hAnsi="arial" w:cs="arial"/>
          <w:color w:val="000000"/>
          <w:sz w:val="20"/>
          <w:lang w:val="en-US" w:eastAsia="en-US" w:bidi="ar-SA"/>
        </w:rPr>
        <w:t xml:space="preserve"> ) because of the COVID-19 outbreak.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Canadian military is closing its colleges, recruit school and training institutions( </w:t>
      </w:r>
      <w:hyperlink r:id="rId886" w:history="1">
        <w:r>
          <w:rPr>
            <w:rFonts w:ascii="arial" w:eastAsia="arial" w:hAnsi="arial" w:cs="arial"/>
            <w:i/>
            <w:color w:val="0077CC"/>
            <w:sz w:val="20"/>
            <w:u w:val="single"/>
            <w:shd w:val="clear" w:color="auto" w:fill="FFFFFF"/>
            <w:lang w:val="en-US" w:eastAsia="en-US" w:bidi="ar-SA"/>
          </w:rPr>
          <w:t>https://ottawacitizen.com/pmn/news-pmn/canada-news-pmn/canadian-forces-close-colleges-and-training-centres-to-fight-covid-19/wcm/c8d78773-1e6e-4ae8-b8d5-dc26afbdbc3b/</w:t>
        </w:r>
      </w:hyperlink>
      <w:r>
        <w:rPr>
          <w:rFonts w:ascii="arial" w:eastAsia="arial" w:hAnsi="arial" w:cs="arial"/>
          <w:color w:val="000000"/>
          <w:sz w:val="20"/>
          <w:lang w:val="en-US" w:eastAsia="en-US" w:bidi="ar-SA"/>
        </w:rPr>
        <w:t xml:space="preserve"> ) during the COVID-19 pandemic. Those include the Royal Military College in Kingston, Ont., and the College militaire royal in St-Jean, Que., as well as the basic-training centre there.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New Jersey man has been charged with making terroristic threats after he was accused of coughing on a supermarket employee( </w:t>
      </w:r>
      <w:hyperlink r:id="rId887" w:history="1">
        <w:r>
          <w:rPr>
            <w:rFonts w:ascii="arial" w:eastAsia="arial" w:hAnsi="arial" w:cs="arial"/>
            <w:i/>
            <w:color w:val="0077CC"/>
            <w:sz w:val="20"/>
            <w:u w:val="single"/>
            <w:shd w:val="clear" w:color="auto" w:fill="FFFFFF"/>
            <w:lang w:val="en-US" w:eastAsia="en-US" w:bidi="ar-SA"/>
          </w:rPr>
          <w:t>https://ottawacitizen.com/pmn/health-pmn/new-jersey-slaps-terror-charge-on-man-over-alleged-supermarket-cough-threat/wcm/287f1132-42c6-41e7-ac21-cbc7d54df484/</w:t>
        </w:r>
      </w:hyperlink>
      <w:r>
        <w:rPr>
          <w:rFonts w:ascii="arial" w:eastAsia="arial" w:hAnsi="arial" w:cs="arial"/>
          <w:color w:val="000000"/>
          <w:sz w:val="20"/>
          <w:lang w:val="en-US" w:eastAsia="en-US" w:bidi="ar-SA"/>
        </w:rPr>
        <w:t xml:space="preserve"> ) and saying he was infected with the coronavirus behind the ongoing pandemic, authorities said Tuesday.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U.S. coronavirus outbreak has spread to at least eight Amazon warehouses and three internationally( </w:t>
      </w:r>
      <w:hyperlink r:id="rId888" w:history="1">
        <w:r>
          <w:rPr>
            <w:rFonts w:ascii="arial" w:eastAsia="arial" w:hAnsi="arial" w:cs="arial"/>
            <w:i/>
            <w:color w:val="0077CC"/>
            <w:sz w:val="20"/>
            <w:u w:val="single"/>
            <w:shd w:val="clear" w:color="auto" w:fill="FFFFFF"/>
            <w:lang w:val="en-US" w:eastAsia="en-US" w:bidi="ar-SA"/>
          </w:rPr>
          <w:t>https://ottawacitizen.com/news/world/amazon-workers-at-eight-u-s-three-international-warehouses-test-positive-for-covid-19/wcm/d5bf25f3-569d-498d-9b90-75388ca52200/</w:t>
        </w:r>
      </w:hyperlink>
      <w:r>
        <w:rPr>
          <w:rFonts w:ascii="arial" w:eastAsia="arial" w:hAnsi="arial" w:cs="arial"/>
          <w:color w:val="000000"/>
          <w:sz w:val="20"/>
          <w:lang w:val="en-US" w:eastAsia="en-US" w:bidi="ar-SA"/>
        </w:rPr>
        <w:t xml:space="preserve"> ), infecting workers racing to deliver massive volumes of packages for consumers leery of leaving their homes to shop.</w:t>
      </w:r>
    </w:p>
    <w:p>
      <w:pPr>
        <w:spacing w:before="200" w:line="260" w:lineRule="atLeast"/>
        <w:jc w:val="both"/>
        <w:rPr>
          <w:lang w:val="en-US" w:eastAsia="en-US" w:bidi="ar-SA"/>
        </w:rPr>
      </w:pPr>
      <w:r>
        <w:rPr>
          <w:rFonts w:ascii="arial" w:eastAsia="arial" w:hAnsi="arial" w:cs="arial"/>
          <w:color w:val="000000"/>
          <w:sz w:val="20"/>
          <w:lang w:val="en-US" w:eastAsia="en-US" w:bidi="ar-SA"/>
        </w:rPr>
        <w:t>In the past few days, Amazon workers tested positive for COVID-19, the disease caused by the novel virus, in New York City; Shepherdsville, Kentucky; Jacksonville, Florida; Katy, Texas; Brownstown, Michigan; and Oklahoma City, according to Amazon and local media reports</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François Legault, when asked about the decision to keep SAQ outlets open, said he does not want to see people overwhelming grocery stores to clear out whatever wine remains.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think also that to reduce the stress you have to do some exercise - so have a walk - but sometimes a glass of wine may help( </w:t>
      </w:r>
      <w:hyperlink r:id="rId889" w:history="1">
        <w:r>
          <w:rPr>
            <w:rFonts w:ascii="arial" w:eastAsia="arial" w:hAnsi="arial" w:cs="arial"/>
            <w:i/>
            <w:color w:val="0077CC"/>
            <w:sz w:val="20"/>
            <w:u w:val="single"/>
            <w:shd w:val="clear" w:color="auto" w:fill="FFFFFF"/>
            <w:lang w:val="en-US" w:eastAsia="en-US" w:bidi="ar-SA"/>
          </w:rPr>
          <w:t>https://ottawacitizen.com/news/quebec/as-covid-19-count-rises-to-1013-legault-says-he-knows-people-are-stressed/wcm/85085e94-f650-48a5-93cc-c19fdcddb63f/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-Canadian hockey equipment manufacturer Bauer is offering to modify its production line to make protective visors( </w:t>
      </w:r>
      <w:hyperlink r:id="rId890" w:history="1">
        <w:r>
          <w:rPr>
            <w:rFonts w:ascii="arial" w:eastAsia="arial" w:hAnsi="arial" w:cs="arial"/>
            <w:i/>
            <w:color w:val="0077CC"/>
            <w:sz w:val="20"/>
            <w:u w:val="single"/>
            <w:shd w:val="clear" w:color="auto" w:fill="FFFFFF"/>
            <w:lang w:val="en-US" w:eastAsia="en-US" w:bidi="ar-SA"/>
          </w:rPr>
          <w:t>https://ottawacitizen.com/pmn/news-pmn/canada-news-pmn/hockey-gear-manufacturer-to-switch-from-protecting-players-to-medical-staff/wcm/d4f8ad01-0db5-4f09-829d-2927345e5162/</w:t>
        </w:r>
      </w:hyperlink>
      <w:r>
        <w:rPr>
          <w:rFonts w:ascii="arial" w:eastAsia="arial" w:hAnsi="arial" w:cs="arial"/>
          <w:color w:val="000000"/>
          <w:sz w:val="20"/>
          <w:lang w:val="en-US" w:eastAsia="en-US" w:bidi="ar-SA"/>
        </w:rPr>
        <w:t xml:space="preserve"> ) for doctors, nurses and first responders.</w:t>
      </w:r>
    </w:p>
    <w:p>
      <w:pPr>
        <w:spacing w:before="200" w:line="260" w:lineRule="atLeast"/>
        <w:jc w:val="both"/>
        <w:rPr>
          <w:lang w:val="en-US" w:eastAsia="en-US" w:bidi="ar-SA"/>
        </w:rPr>
      </w:pPr>
      <w:r>
        <w:rPr>
          <w:rFonts w:ascii="arial" w:eastAsia="arial" w:hAnsi="arial" w:cs="arial"/>
          <w:color w:val="000000"/>
          <w:sz w:val="20"/>
          <w:lang w:val="en-US" w:eastAsia="en-US" w:bidi="ar-SA"/>
        </w:rPr>
        <w:t>A woman takes a photo of the scenery while standing on the Royal Alexandra Interprovincial Bridge in Gatineau Tuesday March 24, 2020.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-France became the fifth country( </w:t>
      </w:r>
      <w:hyperlink r:id="rId891" w:history="1">
        <w:r>
          <w:rPr>
            <w:rFonts w:ascii="arial" w:eastAsia="arial" w:hAnsi="arial" w:cs="arial"/>
            <w:i/>
            <w:color w:val="0077CC"/>
            <w:sz w:val="20"/>
            <w:u w:val="single"/>
            <w:shd w:val="clear" w:color="auto" w:fill="FFFFFF"/>
            <w:lang w:val="en-US" w:eastAsia="en-US" w:bidi="ar-SA"/>
          </w:rPr>
          <w:t>https://ottawacitizen.com/pmn/health-pmn/french-coronavirus-death-toll-tops-1000-lockdown-likely-to-be-extended/wcm/283a86f7-0177-4131-aba8-c8edbd883a6b/</w:t>
        </w:r>
      </w:hyperlink>
      <w:r>
        <w:rPr>
          <w:rFonts w:ascii="arial" w:eastAsia="arial" w:hAnsi="arial" w:cs="arial"/>
          <w:color w:val="000000"/>
          <w:sz w:val="20"/>
          <w:lang w:val="en-US" w:eastAsia="en-US" w:bidi="ar-SA"/>
        </w:rPr>
        <w:t xml:space="preserve"> ) to report more than 1,000 deaths from coronavirus on Tuesday and a government body dealing with the outbreak suggested the national lockdown imposed last week for an initial 15 days should last at least six weeks.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said emergency legislation will be passed today in the House of Commons. "Passing this bill today means getting you the support you need as quickly as possible," Trudeau said. He again warned Canadians to stay home.</w:t>
      </w:r>
    </w:p>
    <w:p>
      <w:pPr>
        <w:spacing w:before="200" w:line="260" w:lineRule="atLeast"/>
        <w:jc w:val="both"/>
        <w:rPr>
          <w:lang w:val="en-US" w:eastAsia="en-US" w:bidi="ar-SA"/>
        </w:rPr>
      </w:pPr>
      <w:r>
        <w:rPr>
          <w:rFonts w:ascii="arial" w:eastAsia="arial" w:hAnsi="arial" w:cs="arial"/>
          <w:color w:val="000000"/>
          <w:sz w:val="20"/>
          <w:lang w:val="en-US" w:eastAsia="en-US" w:bidi="ar-SA"/>
        </w:rPr>
        <w:t>"If people do not respect the measures, we will put stricter measures in place."</w:t>
      </w:r>
    </w:p>
    <w:p>
      <w:pPr>
        <w:spacing w:before="200" w:line="260" w:lineRule="atLeast"/>
        <w:jc w:val="both"/>
        <w:rPr>
          <w:lang w:val="en-US" w:eastAsia="en-US" w:bidi="ar-SA"/>
        </w:rPr>
      </w:pPr>
      <w:r>
        <w:rPr>
          <w:rFonts w:ascii="arial" w:eastAsia="arial" w:hAnsi="arial" w:cs="arial"/>
          <w:color w:val="000000"/>
          <w:sz w:val="20"/>
          <w:lang w:val="en-US" w:eastAsia="en-US" w:bidi="ar-SA"/>
        </w:rPr>
        <w:t>When asked how long social distancing measures will last, Trudeau admitted he did not know himself. "People keep asking me how long these measures will last. All I can say is: we don't know yet."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-Ontario is reporting 85 new COVID-19 cases today, bringing the provincial total to 588. The large increase includes one more death, meaning seven people have now died in the province. COVID-19 cases have surged past 2,000 in Canada as the death toll reached 24. Ottawa has three new confirmed cases( </w:t>
      </w:r>
      <w:hyperlink r:id="rId892" w:history="1">
        <w:r>
          <w:rPr>
            <w:rFonts w:ascii="arial" w:eastAsia="arial" w:hAnsi="arial" w:cs="arial"/>
            <w:i/>
            <w:color w:val="0077CC"/>
            <w:sz w:val="20"/>
            <w:u w:val="single"/>
            <w:shd w:val="clear" w:color="auto" w:fill="FFFFFF"/>
            <w:lang w:val="en-US" w:eastAsia="en-US" w:bidi="ar-SA"/>
          </w:rPr>
          <w:t>https://ottawacitizen.com/news/local-news/covid-19-ottawa-adds-three-more-cases-ontarios-total-climbs-to-588</w:t>
        </w:r>
      </w:hyperlink>
      <w:r>
        <w:rPr>
          <w:rFonts w:ascii="arial" w:eastAsia="arial" w:hAnsi="arial" w:cs="arial"/>
          <w:color w:val="000000"/>
          <w:sz w:val="20"/>
          <w:lang w:val="en-US" w:eastAsia="en-US" w:bidi="ar-SA"/>
        </w:rPr>
        <w:t xml:space="preserve"> ). They include a female in her 30s and a male in his 40s, both of whom were infected through close contact with a sick person. The third person is a man in his 50s who had travelled in the United States. All three are now in self-isolation.</w:t>
      </w:r>
    </w:p>
    <w:p>
      <w:pPr>
        <w:spacing w:before="200" w:line="260" w:lineRule="atLeast"/>
        <w:jc w:val="both"/>
        <w:rPr>
          <w:lang w:val="en-US" w:eastAsia="en-US" w:bidi="ar-SA"/>
        </w:rPr>
      </w:pPr>
      <w:r>
        <w:rPr>
          <w:rFonts w:ascii="arial" w:eastAsia="arial" w:hAnsi="arial" w:cs="arial"/>
          <w:color w:val="000000"/>
          <w:sz w:val="20"/>
          <w:lang w:val="en-US" w:eastAsia="en-US" w:bidi="ar-SA"/>
        </w:rPr>
        <w:t>Ottawa could see as many as 4,000 new COVID-19 cases a day if the pandemic reaches its peak, the city's Medical Officer of Health, Dr. Vera Etches, warned Tuesday.</w:t>
      </w:r>
    </w:p>
    <w:p>
      <w:pPr>
        <w:spacing w:before="200" w:line="260" w:lineRule="atLeast"/>
        <w:jc w:val="both"/>
        <w:rPr>
          <w:lang w:val="en-US" w:eastAsia="en-US" w:bidi="ar-SA"/>
        </w:rPr>
      </w:pPr>
      <w:r>
        <w:rPr>
          <w:rFonts w:ascii="arial" w:eastAsia="arial" w:hAnsi="arial" w:cs="arial"/>
          <w:color w:val="000000"/>
          <w:sz w:val="20"/>
          <w:lang w:val="en-US" w:eastAsia="en-US" w:bidi="ar-SA"/>
        </w:rPr>
        <w:t>Public health officials say that nearly half of the new cases are due to the virus spreading from person to person in the community and have stressed the need for people to only leave their homes when absolutely necessary.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two-month-old baby, whose father had tested positive for COVID-19( </w:t>
      </w:r>
      <w:hyperlink r:id="rId893" w:history="1">
        <w:r>
          <w:rPr>
            <w:rFonts w:ascii="arial" w:eastAsia="arial" w:hAnsi="arial" w:cs="arial"/>
            <w:i/>
            <w:color w:val="0077CC"/>
            <w:sz w:val="20"/>
            <w:u w:val="single"/>
            <w:shd w:val="clear" w:color="auto" w:fill="FFFFFF"/>
            <w:lang w:val="en-US" w:eastAsia="en-US" w:bidi="ar-SA"/>
          </w:rPr>
          <w:t>https://montrealgazette.com/news/local-news/two-month-old-baby-hospitalized-after-father-develops-covid-19</w:t>
        </w:r>
      </w:hyperlink>
      <w:r>
        <w:rPr>
          <w:rFonts w:ascii="arial" w:eastAsia="arial" w:hAnsi="arial" w:cs="arial"/>
          <w:color w:val="000000"/>
          <w:sz w:val="20"/>
          <w:lang w:val="en-US" w:eastAsia="en-US" w:bidi="ar-SA"/>
        </w:rPr>
        <w:t xml:space="preserve"> ), was taken to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hospital Monday night after developing a cold. The number of cases in Quebec has jumped to 1,013 from yesterday's tally of 628, Premier François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-It's official: Japanese Prime Minister Shinzo Abe said on Tuesday he and the head of the International Olympic Committee agreed on the idea of delaying the Tokyo Olympics by about one year.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of 11:59 p.m. on Tuesday, only businesses deemed essential workplaces will be allowed to remain open in Ontario during the COVID-19 crisis. Here's the complete list( </w:t>
      </w:r>
      <w:hyperlink r:id="rId894" w:history="1">
        <w:r>
          <w:rPr>
            <w:rFonts w:ascii="arial" w:eastAsia="arial" w:hAnsi="arial" w:cs="arial"/>
            <w:i/>
            <w:color w:val="0077CC"/>
            <w:sz w:val="20"/>
            <w:u w:val="single"/>
            <w:shd w:val="clear" w:color="auto" w:fill="FFFFFF"/>
            <w:lang w:val="en-US" w:eastAsia="en-US" w:bidi="ar-SA"/>
          </w:rPr>
          <w:t>https://news.ontario.ca/opo/en/2020/3/list-of-essential-workplaces.html</w:t>
        </w:r>
      </w:hyperlink>
      <w:r>
        <w:rPr>
          <w:rFonts w:ascii="arial" w:eastAsia="arial" w:hAnsi="arial" w:cs="arial"/>
          <w:color w:val="000000"/>
          <w:sz w:val="20"/>
          <w:lang w:val="en-US" w:eastAsia="en-US" w:bidi="ar-SA"/>
        </w:rPr>
        <w:t xml:space="preserve"> ) of businesses that can stay open.</w:t>
      </w:r>
    </w:p>
    <w:p>
      <w:pPr>
        <w:spacing w:before="200" w:line="260" w:lineRule="atLeast"/>
        <w:jc w:val="both"/>
        <w:rPr>
          <w:lang w:val="en-US" w:eastAsia="en-US" w:bidi="ar-SA"/>
        </w:rPr>
      </w:pPr>
      <w:r>
        <w:rPr>
          <w:rFonts w:ascii="arial" w:eastAsia="arial" w:hAnsi="arial" w:cs="arial"/>
          <w:color w:val="000000"/>
          <w:sz w:val="20"/>
          <w:lang w:val="en-US" w:eastAsia="en-US" w:bidi="ar-SA"/>
        </w:rPr>
        <w:t>-In a Monday afternoon press conference, Ottawa's medical officer of health, Dr. Vera Etches, said there may be as many as 4,000 undiagnosed cases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"It's not the time for non-essential excursions outside the home. It's not the time to have friends or family over to visit," Etches said. "Limit contact to everyone outside your household."</w:t>
      </w:r>
    </w:p>
    <w:p>
      <w:pPr>
        <w:spacing w:before="200" w:line="260" w:lineRule="atLeast"/>
        <w:jc w:val="both"/>
        <w:rPr>
          <w:lang w:val="en-US" w:eastAsia="en-US" w:bidi="ar-SA"/>
        </w:rPr>
      </w:pPr>
      <w:r>
        <w:rPr>
          <w:rFonts w:ascii="arial" w:eastAsia="arial" w:hAnsi="arial" w:cs="arial"/>
          <w:color w:val="000000"/>
          <w:sz w:val="20"/>
          <w:lang w:val="en-US" w:eastAsia="en-US" w:bidi="ar-SA"/>
        </w:rPr>
        <w:t>-On Tuesday, Ottawa and Gatineau Mayors Jim Watson and Maxime Pedneaud-Jobin asked residents to reduce interprovincial travels to essential trips only.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City of Toronto is obtaining cellphone data from wireless carriers( </w:t>
      </w:r>
      <w:hyperlink r:id="rId895" w:history="1">
        <w:r>
          <w:rPr>
            <w:rFonts w:ascii="arial" w:eastAsia="arial" w:hAnsi="arial" w:cs="arial"/>
            <w:i/>
            <w:color w:val="0077CC"/>
            <w:sz w:val="20"/>
            <w:u w:val="single"/>
            <w:shd w:val="clear" w:color="auto" w:fill="FFFFFF"/>
            <w:lang w:val="en-US" w:eastAsia="en-US" w:bidi="ar-SA"/>
          </w:rPr>
          <w:t>https://ottawacitizen.com/technology/city-of-toronto-gathering-cellphone-location-data-from-telecoms-in-bid-to-slow-spread-of-covid-19-tory/wcm/5cf36345-e27e-4b02-aa0e-5ddbe90022fd</w:t>
        </w:r>
      </w:hyperlink>
      <w:r>
        <w:rPr>
          <w:rFonts w:ascii="arial" w:eastAsia="arial" w:hAnsi="arial" w:cs="arial"/>
          <w:color w:val="000000"/>
          <w:sz w:val="20"/>
          <w:lang w:val="en-US" w:eastAsia="en-US" w:bidi="ar-SA"/>
        </w:rPr>
        <w:t xml:space="preserve"> ) to help it identify where people have assembled in groups, part of its attempts to slow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-Ontario is expected to announce a temporary cut in hydro rates as many people work from home during the COVID-19 pandemic. The province will lower rates for approximately 45 days.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-U.S. states on Monday reported more than 100 deaths from the novel coronavirus( </w:t>
      </w:r>
      <w:hyperlink r:id="rId896" w:history="1">
        <w:r>
          <w:rPr>
            <w:rFonts w:ascii="arial" w:eastAsia="arial" w:hAnsi="arial" w:cs="arial"/>
            <w:i/>
            <w:color w:val="0077CC"/>
            <w:sz w:val="20"/>
            <w:u w:val="single"/>
            <w:shd w:val="clear" w:color="auto" w:fill="FFFFFF"/>
            <w:lang w:val="en-US" w:eastAsia="en-US" w:bidi="ar-SA"/>
          </w:rPr>
          <w:t>https://nationalpost.com/news/world/covid-19-u-s-single-day-deaths-rises-into-triple-digits-has-potential-to-become-new-epicentre</w:t>
        </w:r>
      </w:hyperlink>
      <w:r>
        <w:rPr>
          <w:rFonts w:ascii="arial" w:eastAsia="arial" w:hAnsi="arial" w:cs="arial"/>
          <w:color w:val="000000"/>
          <w:sz w:val="20"/>
          <w:lang w:val="en-US" w:eastAsia="en-US" w:bidi="ar-SA"/>
        </w:rPr>
        <w:t xml:space="preserve"> ), pushing the country's total death toll past 500 and marking the first time single-day fatalities have risen into the triple-digits since the pandemic reached U.S. soil. The World Health Organization said on Tuesday it was seeing a "very large acceleration" in coronavirus infections in the United States which had the potential of becoming the new epicentre.</w:t>
      </w:r>
    </w:p>
    <w:p>
      <w:pPr>
        <w:spacing w:before="200" w:line="260" w:lineRule="atLeast"/>
        <w:jc w:val="both"/>
        <w:rPr>
          <w:lang w:val="en-US" w:eastAsia="en-US" w:bidi="ar-SA"/>
        </w:rPr>
      </w:pPr>
      <w:r>
        <w:rPr>
          <w:rFonts w:ascii="arial" w:eastAsia="arial" w:hAnsi="arial" w:cs="arial"/>
          <w:color w:val="000000"/>
          <w:sz w:val="20"/>
          <w:lang w:val="en-US" w:eastAsia="en-US" w:bidi="ar-SA"/>
        </w:rPr>
        <w:t>-U.S. President Donald Trump, meanwhile, told a virtual town hall broadcast that he would like to see U.S. businesses opening their doors by Easter, to be celebrated this year in mid-April.</w:t>
      </w:r>
    </w:p>
    <w:p>
      <w:pPr>
        <w:spacing w:before="200" w:line="260" w:lineRule="atLeast"/>
        <w:jc w:val="both"/>
        <w:rPr>
          <w:lang w:val="en-US" w:eastAsia="en-US" w:bidi="ar-SA"/>
        </w:rPr>
      </w:pPr>
      <w:r>
        <w:rPr>
          <w:rFonts w:ascii="arial" w:eastAsia="arial" w:hAnsi="arial" w:cs="arial"/>
          <w:color w:val="000000"/>
          <w:sz w:val="20"/>
          <w:lang w:val="en-US" w:eastAsia="en-US" w:bidi="ar-SA"/>
        </w:rPr>
        <w:t>"I would love to have the country opened up and just raring to go by Easter," he said, downplaying the pandemic as he did in its early stages when he compared it to the seasonal flu.</w:t>
      </w:r>
    </w:p>
    <w:p>
      <w:pPr>
        <w:spacing w:before="200" w:line="260" w:lineRule="atLeast"/>
        <w:jc w:val="both"/>
        <w:rPr>
          <w:lang w:val="en-US" w:eastAsia="en-US" w:bidi="ar-SA"/>
        </w:rPr>
      </w:pPr>
      <w:r>
        <w:rPr>
          <w:rFonts w:ascii="arial" w:eastAsia="arial" w:hAnsi="arial" w:cs="arial"/>
          <w:color w:val="000000"/>
          <w:sz w:val="20"/>
          <w:lang w:val="en-US" w:eastAsia="en-US" w:bidi="ar-SA"/>
        </w:rPr>
        <w:t>Russian President Vladimir Putin wearing protective gear visits a hospital where patients infected with the COVID-19 novel coronavirus are being treated in the settlement of Kommunarka in Moscow on March 24, 2020.</w:t>
      </w:r>
    </w:p>
    <w:p>
      <w:pPr>
        <w:spacing w:before="200" w:line="260" w:lineRule="atLeast"/>
        <w:jc w:val="both"/>
        <w:rPr>
          <w:lang w:val="en-US" w:eastAsia="en-US" w:bidi="ar-SA"/>
        </w:rPr>
      </w:pPr>
      <w:r>
        <w:rPr>
          <w:rFonts w:ascii="arial" w:eastAsia="arial" w:hAnsi="arial" w:cs="arial"/>
          <w:color w:val="000000"/>
          <w:sz w:val="20"/>
          <w:lang w:val="en-US" w:eastAsia="en-US" w:bidi="ar-SA"/>
        </w:rPr>
        <w:t>-President Vladimir Putin donned a hazmat suit and respirator on Tuesday during a visit to a hospital treating coronavirus patients and the mayor of Moscow said the outbreak in the Russian capital was much worse than official figures showed. The comments, by Moscow Mayor Sergei Sobyanin, marked the strongest statement yet by Russian authorities suggesting they do not have a full grasp of how widely the coronavirus has spread throughout the world's largest country by territory. Russia has so far reported 495 cases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"A serious situation is unfolding," Sobyanin told Putin at a meeting, "in reality there are significantly more of those who are sick."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number of cases of coronavirus in Italy is probably 10 times higher than the official tally of almost 64,000( </w:t>
      </w:r>
      <w:hyperlink r:id="rId897" w:history="1">
        <w:r>
          <w:rPr>
            <w:rFonts w:ascii="arial" w:eastAsia="arial" w:hAnsi="arial" w:cs="arial"/>
            <w:i/>
            <w:color w:val="0077CC"/>
            <w:sz w:val="20"/>
            <w:u w:val="single"/>
            <w:shd w:val="clear" w:color="auto" w:fill="FFFFFF"/>
            <w:lang w:val="en-US" w:eastAsia="en-US" w:bidi="ar-SA"/>
          </w:rPr>
          <w:t>https://ottawacitizen.com/pmn/environment-pmn/italian-coronavirus-cases-likely-10-times-higher-than-reported/wcm/261b1557-f840-4c7a-ada7-585fe87d2d41</w:t>
        </w:r>
      </w:hyperlink>
      <w:r>
        <w:rPr>
          <w:rFonts w:ascii="arial" w:eastAsia="arial" w:hAnsi="arial" w:cs="arial"/>
          <w:color w:val="000000"/>
          <w:sz w:val="20"/>
          <w:lang w:val="en-US" w:eastAsia="en-US" w:bidi="ar-SA"/>
        </w:rPr>
        <w:t xml:space="preserve"> ), the head of the agency that is collating the data said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Latest figures show 6,077 people have died from the infection in barely a month, making Italy the worst-affected country in the world, with close to double the number of fatalities in China, where the virus emerged last year. However, testing for the disease has often been limited to people seeking hospital care, meaning that thousands of cases have certainly gone undetected.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-Mainland China saw a doubling in new coronavirus cases driven by a jump in infected travelers( </w:t>
      </w:r>
      <w:hyperlink r:id="rId898" w:history="1">
        <w:r>
          <w:rPr>
            <w:rFonts w:ascii="arial" w:eastAsia="arial" w:hAnsi="arial" w:cs="arial"/>
            <w:i/>
            <w:color w:val="0077CC"/>
            <w:sz w:val="20"/>
            <w:u w:val="single"/>
            <w:shd w:val="clear" w:color="auto" w:fill="FFFFFF"/>
            <w:lang w:val="en-US" w:eastAsia="en-US" w:bidi="ar-SA"/>
          </w:rPr>
          <w:t>https://ottawacitizen.com/pmn/health-pmn/chinas-new-coronavirus-infections-double-due-to-imported-cases/wcm/3bdcad54-7f06-4088-b832-feeb005e0b58</w:t>
        </w:r>
      </w:hyperlink>
      <w:r>
        <w:rPr>
          <w:rFonts w:ascii="arial" w:eastAsia="arial" w:hAnsi="arial" w:cs="arial"/>
          <w:color w:val="000000"/>
          <w:sz w:val="20"/>
          <w:lang w:val="en-US" w:eastAsia="en-US" w:bidi="ar-SA"/>
        </w:rPr>
        <w:t xml:space="preserve"> ) returning home from overseas, raising the risk of transmissions in Chinese cities and provinces that had seen no new infections in recent days.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-Indian Prime Minister Narendra Modi said on Tuesday the government would impose a nationwide lockdown from midnight for 21 days( </w:t>
      </w:r>
      <w:hyperlink r:id="rId899" w:history="1">
        <w:r>
          <w:rPr>
            <w:rFonts w:ascii="arial" w:eastAsia="arial" w:hAnsi="arial" w:cs="arial"/>
            <w:i/>
            <w:color w:val="0077CC"/>
            <w:sz w:val="20"/>
            <w:u w:val="single"/>
            <w:shd w:val="clear" w:color="auto" w:fill="FFFFFF"/>
            <w:lang w:val="en-US" w:eastAsia="en-US" w:bidi="ar-SA"/>
          </w:rPr>
          <w:t>https://ottawacitizen.com/news/world/modi-puts-all-of-india-under-lockdown-for-21-days-to-fight-coronavirus/wcm/81ebd922-32f2-483f-98ed-5a5773ff7f76</w:t>
        </w:r>
      </w:hyperlink>
      <w:r>
        <w:rPr>
          <w:rFonts w:ascii="arial" w:eastAsia="arial" w:hAnsi="arial" w:cs="arial"/>
          <w:color w:val="000000"/>
          <w:sz w:val="20"/>
          <w:lang w:val="en-US" w:eastAsia="en-US" w:bidi="ar-SA"/>
        </w:rPr>
        <w:t xml:space="preserve"> ) to stem the spread of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"For a few days forget what it means to go out. Today's decision of a nationwide lockdown draws a line outside your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 Arizona man has died and his wife is in critical condition after they ingested chloroquine phosphate - an aquarium cleaning product similar to drugs that have been named by President Trump( </w:t>
      </w:r>
      <w:hyperlink r:id="rId900" w:history="1">
        <w:r>
          <w:rPr>
            <w:rFonts w:ascii="arial" w:eastAsia="arial" w:hAnsi="arial" w:cs="arial"/>
            <w:i/>
            <w:color w:val="0077CC"/>
            <w:sz w:val="20"/>
            <w:u w:val="single"/>
            <w:shd w:val="clear" w:color="auto" w:fill="FFFFFF"/>
            <w:lang w:val="en-US" w:eastAsia="en-US" w:bidi="ar-SA"/>
          </w:rPr>
          <w:t>https://ottawacitizen.com/news/arizona-man-dies-after-taking-chloroquine-for-coronavirus/wcm/78af7ad4-d302-4a15-b10d-65c905b38417</w:t>
        </w:r>
      </w:hyperlink>
      <w:r>
        <w:rPr>
          <w:rFonts w:ascii="arial" w:eastAsia="arial" w:hAnsi="arial" w:cs="arial"/>
          <w:color w:val="000000"/>
          <w:sz w:val="20"/>
          <w:lang w:val="en-US" w:eastAsia="en-US" w:bidi="ar-SA"/>
        </w:rPr>
        <w:t xml:space="preserve"> ) as potential treatments for coronavirus infection.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-One in five Canadians weren't taking the deadly COVID-19 pandemic seriously( </w:t>
      </w:r>
      <w:hyperlink r:id="rId901" w:history="1">
        <w:r>
          <w:rPr>
            <w:rFonts w:ascii="arial" w:eastAsia="arial" w:hAnsi="arial" w:cs="arial"/>
            <w:i/>
            <w:color w:val="0077CC"/>
            <w:sz w:val="20"/>
            <w:u w:val="single"/>
            <w:shd w:val="clear" w:color="auto" w:fill="FFFFFF"/>
            <w:lang w:val="en-US" w:eastAsia="en-US" w:bidi="ar-SA"/>
          </w:rPr>
          <w:t>https://ottawacitizen.com/pmn/news-pmn/canada-news-pmn/one-in-five-canadians-think-covid-19-pandemic-blown-out-of-proportion-poll/wcm/5e0502a8-e7b9-401a-b938-a96c0456c05b</w:t>
        </w:r>
      </w:hyperlink>
      <w:r>
        <w:rPr>
          <w:rFonts w:ascii="arial" w:eastAsia="arial" w:hAnsi="arial" w:cs="arial"/>
          <w:color w:val="000000"/>
          <w:sz w:val="20"/>
          <w:lang w:val="en-US" w:eastAsia="en-US" w:bidi="ar-SA"/>
        </w:rPr>
        <w:t xml:space="preserve"> ) as recently as last weekend, a new Leger poll suggests. As well, 16 per cent said the crisis was having no impact on them going out to stores, restaurants or other places; 17 per cent said it was having no impact on the social distance they're keeping from others; and 21 per cent said it was having no impact on visits with friends and family.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half of Montrealers testing positive for COVID-19 are under 50. About 60 per cent of those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who have tested positive are men.</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from the disease in Iran increased by 122 to 1,934 on Tuesday, according to Health Ministry spokesman Kianoush Jahanpour. The total number of people diagnosed with the disease increased by 1,762 over the past 24 hours, to 24,811.</w:t>
      </w:r>
    </w:p>
    <w:p>
      <w:pPr>
        <w:spacing w:before="200" w:line="260" w:lineRule="atLeast"/>
        <w:jc w:val="both"/>
        <w:rPr>
          <w:lang w:val="en-US" w:eastAsia="en-US" w:bidi="ar-SA"/>
        </w:rPr>
      </w:pPr>
      <w:r>
        <w:rPr>
          <w:rFonts w:ascii="arial" w:eastAsia="arial" w:hAnsi="arial" w:cs="arial"/>
          <w:color w:val="000000"/>
          <w:sz w:val="20"/>
          <w:lang w:val="en-US" w:eastAsia="en-US" w:bidi="ar-SA"/>
        </w:rPr>
        <w:t>-Egypt has declared a curfew from 7 p.m. to 6 a.m. for two weeks starting Wednesday to counter spread of coronavirus, the prime minister said.</w:t>
      </w:r>
    </w:p>
    <w:p>
      <w:pPr>
        <w:spacing w:before="200" w:line="260" w:lineRule="atLeast"/>
        <w:jc w:val="both"/>
        <w:rPr>
          <w:lang w:val="en-US" w:eastAsia="en-US" w:bidi="ar-SA"/>
        </w:rPr>
      </w:pPr>
      <w:r>
        <w:rPr>
          <w:rFonts w:ascii="arial" w:eastAsia="arial" w:hAnsi="arial" w:cs="arial"/>
          <w:color w:val="000000"/>
          <w:sz w:val="20"/>
          <w:lang w:val="en-US" w:eastAsia="en-US" w:bidi="ar-SA"/>
        </w:rPr>
        <w:t>-Confirmed coronavirus cases crossed 377,000 across 194 countries and territories. Almost 40,000 cases and over 1,800 deaths were reported in the past day. It took exactly 30 days for the first 40,000 cases to be reported, and then 15 days for the second 40,000.</w:t>
      </w:r>
    </w:p>
    <w:p>
      <w:pPr>
        <w:spacing w:before="200" w:line="260" w:lineRule="atLeast"/>
        <w:jc w:val="both"/>
        <w:rPr>
          <w:lang w:val="en-US" w:eastAsia="en-US" w:bidi="ar-SA"/>
        </w:rPr>
      </w:pPr>
      <w:r>
        <w:rPr>
          <w:rFonts w:ascii="arial" w:eastAsia="arial" w:hAnsi="arial" w:cs="arial"/>
          <w:color w:val="000000"/>
          <w:sz w:val="20"/>
          <w:lang w:val="en-US" w:eastAsia="en-US" w:bidi="ar-SA"/>
        </w:rPr>
        <w:t>-Norwegian unemployment has risen five-fold this month as companies announced mass layoffs and shutdowns amid efforts to combat the coronavirus outbreak, the country's labor agency said on Tuesday. Registered unemployment rose to 10.9%, the highest since the 1930s Great Depression.</w:t>
      </w:r>
    </w:p>
    <w:p>
      <w:pPr>
        <w:spacing w:before="200" w:line="260" w:lineRule="atLeast"/>
        <w:jc w:val="both"/>
        <w:rPr>
          <w:lang w:val="en-US" w:eastAsia="en-US" w:bidi="ar-SA"/>
        </w:rPr>
      </w:pPr>
      <w:r>
        <w:rPr>
          <w:rFonts w:ascii="arial" w:eastAsia="arial" w:hAnsi="arial" w:cs="arial"/>
          <w:color w:val="000000"/>
          <w:sz w:val="20"/>
          <w:lang w:val="en-US" w:eastAsia="en-US" w:bidi="ar-SA"/>
        </w:rPr>
        <w:t>-G7 finance ministers and central bank governors on Tuesday pledged to expand fiscal and monetary actions for as long as necessary to restore growth and confidence battered by the coronavirus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-Traces of new coronavirus were found on surfaces in cruise-ship cabins for as many as 17 days after passengers left( </w:t>
      </w:r>
      <w:hyperlink r:id="rId902" w:history="1">
        <w:r>
          <w:rPr>
            <w:rFonts w:ascii="arial" w:eastAsia="arial" w:hAnsi="arial" w:cs="arial"/>
            <w:i/>
            <w:color w:val="0077CC"/>
            <w:sz w:val="20"/>
            <w:u w:val="single"/>
            <w:shd w:val="clear" w:color="auto" w:fill="FFFFFF"/>
            <w:lang w:val="en-US" w:eastAsia="en-US" w:bidi="ar-SA"/>
          </w:rPr>
          <w:t>https://ottawacitizen.com/news/world/coronavirus-traces-lingered-in-vacated-cruise-cabins-up-to-17-days-say-researchers/wcm/93ad1fc1-522c-47e0-9a18-8f1d53600392</w:t>
        </w:r>
      </w:hyperlink>
      <w:r>
        <w:rPr>
          <w:rFonts w:ascii="arial" w:eastAsia="arial" w:hAnsi="arial" w:cs="arial"/>
          <w:color w:val="000000"/>
          <w:sz w:val="20"/>
          <w:lang w:val="en-US" w:eastAsia="en-US" w:bidi="ar-SA"/>
        </w:rPr>
        <w:t xml:space="preserve"> ), researchers said, though it wasn't possible to determine whether they caused any infections.</w:t>
      </w:r>
    </w:p>
    <w:p>
      <w:pPr>
        <w:spacing w:before="200" w:line="260" w:lineRule="atLeast"/>
        <w:jc w:val="both"/>
        <w:rPr>
          <w:lang w:val="en-US" w:eastAsia="en-US" w:bidi="ar-SA"/>
        </w:rPr>
      </w:pPr>
      <w:r>
        <w:rPr>
          <w:rFonts w:ascii="arial" w:eastAsia="arial" w:hAnsi="arial" w:cs="arial"/>
          <w:color w:val="000000"/>
          <w:sz w:val="20"/>
          <w:lang w:val="en-US" w:eastAsia="en-US" w:bidi="ar-SA"/>
        </w:rPr>
        <w:t>-WestJet Airlines is eliminating nearly half of its workforce as a result of COVID-19's devastating impact on the aviation industry. The Calgary-based airline announced Tuesday that 6,900 employees - out of a total 14,000 - are receiving notices of both voluntary and involuntary leaves.</w:t>
      </w:r>
    </w:p>
    <w:p>
      <w:pPr>
        <w:spacing w:before="200" w:line="260" w:lineRule="atLeast"/>
        <w:jc w:val="both"/>
        <w:rPr>
          <w:lang w:val="en-US" w:eastAsia="en-US" w:bidi="ar-SA"/>
        </w:rPr>
      </w:pPr>
      <w:r>
        <w:rPr>
          <w:rFonts w:ascii="arial" w:eastAsia="arial" w:hAnsi="arial" w:cs="arial"/>
          <w:color w:val="000000"/>
          <w:sz w:val="20"/>
          <w:lang w:val="en-US" w:eastAsia="en-US" w:bidi="ar-SA"/>
        </w:rPr>
        <w:t>-Ontario Premier Doug Ford ordered all non-essential business to close beginning Tuesday as the province races to contain the spread of COVID-19. Speaking in Toronto, Ford said only grocery stores, pharmacies, takeout and delivery restaurants, essential manufacturing industries and supply chain suppliers - as well as the province's liquor stores - will be allowed to remain open. A full list of businesses allowed to stay open will be released Tuesday, he said.</w:t>
      </w:r>
    </w:p>
    <w:p>
      <w:pPr>
        <w:spacing w:before="200" w:line="260" w:lineRule="atLeast"/>
        <w:jc w:val="both"/>
        <w:rPr>
          <w:lang w:val="en-US" w:eastAsia="en-US" w:bidi="ar-SA"/>
        </w:rPr>
      </w:pPr>
      <w:r>
        <w:rPr>
          <w:rFonts w:ascii="arial" w:eastAsia="arial" w:hAnsi="arial" w:cs="arial"/>
          <w:color w:val="000000"/>
          <w:sz w:val="20"/>
          <w:lang w:val="en-US" w:eastAsia="en-US" w:bidi="ar-SA"/>
        </w:rPr>
        <w:t>"This is not the time for half measures. This decision was not made lightly. And the gravity of this order does not escape me," Ford said. The closures will last for a 14-day period, but Ford said the ban could extend beyond then.</w:t>
      </w:r>
    </w:p>
    <w:p>
      <w:pPr>
        <w:spacing w:before="200" w:line="260" w:lineRule="atLeast"/>
        <w:jc w:val="both"/>
        <w:rPr>
          <w:lang w:val="en-US" w:eastAsia="en-US" w:bidi="ar-SA"/>
        </w:rPr>
      </w:pPr>
      <w:r>
        <w:rPr>
          <w:rFonts w:ascii="arial" w:eastAsia="arial" w:hAnsi="arial" w:cs="arial"/>
          <w:color w:val="000000"/>
          <w:sz w:val="20"/>
          <w:lang w:val="en-US" w:eastAsia="en-US" w:bidi="ar-SA"/>
        </w:rPr>
        <w:t>Ford also had bad news for parents, saying schools will not reopen even after the current three-week shutdown that began at the beginning of March Break.</w:t>
      </w:r>
    </w:p>
    <w:p>
      <w:pPr>
        <w:spacing w:before="200" w:line="260" w:lineRule="atLeast"/>
        <w:jc w:val="both"/>
        <w:rPr>
          <w:lang w:val="en-US" w:eastAsia="en-US" w:bidi="ar-SA"/>
        </w:rPr>
      </w:pPr>
      <w:r>
        <w:rPr>
          <w:rFonts w:ascii="arial" w:eastAsia="arial" w:hAnsi="arial" w:cs="arial"/>
          <w:color w:val="000000"/>
          <w:sz w:val="20"/>
          <w:lang w:val="en-US" w:eastAsia="en-US" w:bidi="ar-SA"/>
        </w:rPr>
        <w:t>"Our No. 1 priority is to protect our children," Ford said. "The kids won't be going back to school on April 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infected with COVID-19( </w:t>
      </w:r>
      <w:hyperlink r:id="rId903" w:history="1">
        <w:r>
          <w:rPr>
            <w:rFonts w:ascii="arial" w:eastAsia="arial" w:hAnsi="arial" w:cs="arial"/>
            <w:i/>
            <w:color w:val="0077CC"/>
            <w:sz w:val="20"/>
            <w:u w:val="single"/>
            <w:shd w:val="clear" w:color="auto" w:fill="FFFFFF"/>
            <w:lang w:val="en-US" w:eastAsia="en-US" w:bidi="ar-SA"/>
          </w:rPr>
          <w:t>https://montrealgazette.com/news/local-news/coronavirus-live-updates-canadian-cases-surge-</w:t>
        </w:r>
      </w:hyperlink>
      <w:hyperlink r:id="rId903" w:history="1">
        <w:r>
          <w:rPr>
            <w:rFonts w:ascii="arial" w:eastAsia="arial" w:hAnsi="arial" w:cs="arial"/>
            <w:b/>
            <w:i/>
            <w:color w:val="0077CC"/>
            <w:sz w:val="20"/>
            <w:u w:val="single"/>
            <w:shd w:val="clear" w:color="auto" w:fill="FFFFFF"/>
            <w:lang w:val="en-US" w:eastAsia="en-US" w:bidi="ar-SA"/>
          </w:rPr>
          <w:t>montreal</w:t>
        </w:r>
      </w:hyperlink>
      <w:hyperlink r:id="rId903" w:history="1">
        <w:r>
          <w:rPr>
            <w:rFonts w:ascii="arial" w:eastAsia="arial" w:hAnsi="arial" w:cs="arial"/>
            <w:i/>
            <w:color w:val="0077CC"/>
            <w:sz w:val="20"/>
            <w:u w:val="single"/>
            <w:shd w:val="clear" w:color="auto" w:fill="FFFFFF"/>
            <w:lang w:val="en-US" w:eastAsia="en-US" w:bidi="ar-SA"/>
          </w:rPr>
          <w:t>-</w:t>
        </w:r>
      </w:hyperlink>
      <w:hyperlink r:id="rId903" w:history="1">
        <w:r>
          <w:rPr>
            <w:rFonts w:ascii="arial" w:eastAsia="arial" w:hAnsi="arial" w:cs="arial"/>
            <w:b/>
            <w:i/>
            <w:color w:val="0077CC"/>
            <w:sz w:val="20"/>
            <w:u w:val="single"/>
            <w:shd w:val="clear" w:color="auto" w:fill="FFFFFF"/>
            <w:lang w:val="en-US" w:eastAsia="en-US" w:bidi="ar-SA"/>
          </w:rPr>
          <w:t>police</w:t>
        </w:r>
      </w:hyperlink>
      <w:hyperlink r:id="rId903" w:history="1">
        <w:r>
          <w:rPr>
            <w:rFonts w:ascii="arial" w:eastAsia="arial" w:hAnsi="arial" w:cs="arial"/>
            <w:i/>
            <w:color w:val="0077CC"/>
            <w:sz w:val="20"/>
            <w:u w:val="single"/>
            <w:shd w:val="clear" w:color="auto" w:fill="FFFFFF"/>
            <w:lang w:val="en-US" w:eastAsia="en-US" w:bidi="ar-SA"/>
          </w:rPr>
          <w:t>-declare-state-of-emergency</w:t>
        </w:r>
      </w:hyperlink>
      <w:r>
        <w:rPr>
          <w:rFonts w:ascii="arial" w:eastAsia="arial" w:hAnsi="arial" w:cs="arial"/>
          <w:color w:val="000000"/>
          <w:sz w:val="20"/>
          <w:lang w:val="en-US" w:eastAsia="en-US" w:bidi="ar-SA"/>
        </w:rPr>
        <w:t xml:space="preserve"> ),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spokesman has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Another 100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have been placed in quarantine. The number of COVID-19 cases in Quebec has almost tripled from 219 to 628.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-Three more cases of COVID-19 have been confirmed in Ottawa( </w:t>
      </w:r>
      <w:hyperlink r:id="rId904" w:history="1">
        <w:r>
          <w:rPr>
            <w:rFonts w:ascii="arial" w:eastAsia="arial" w:hAnsi="arial" w:cs="arial"/>
            <w:i/>
            <w:color w:val="0077CC"/>
            <w:sz w:val="20"/>
            <w:u w:val="single"/>
            <w:shd w:val="clear" w:color="auto" w:fill="FFFFFF"/>
            <w:lang w:val="en-US" w:eastAsia="en-US" w:bidi="ar-SA"/>
          </w:rPr>
          <w:t>https://ottawacitizen.com/news/local-news/three-new-cases-confirmed-in-ottawa-as-covid-19-toll-mounts</w:t>
        </w:r>
      </w:hyperlink>
      <w:r>
        <w:rPr>
          <w:rFonts w:ascii="arial" w:eastAsia="arial" w:hAnsi="arial" w:cs="arial"/>
          <w:color w:val="000000"/>
          <w:sz w:val="20"/>
          <w:lang w:val="en-US" w:eastAsia="en-US" w:bidi="ar-SA"/>
        </w:rPr>
        <w:t xml:space="preserve"> ) as Ontario added 77 to its number of confirmed cases Monday morning, bringing the province's total to 503. The new Ottawa cases bring the city's total to 24.</w:t>
      </w:r>
    </w:p>
    <w:p>
      <w:pPr>
        <w:spacing w:before="200" w:line="260" w:lineRule="atLeast"/>
        <w:jc w:val="both"/>
        <w:rPr>
          <w:lang w:val="en-US" w:eastAsia="en-US" w:bidi="ar-SA"/>
        </w:rPr>
      </w:pPr>
      <w:r>
        <w:rPr>
          <w:rFonts w:ascii="arial" w:eastAsia="arial" w:hAnsi="arial" w:cs="arial"/>
          <w:color w:val="000000"/>
          <w:sz w:val="20"/>
          <w:lang w:val="en-US" w:eastAsia="en-US" w:bidi="ar-SA"/>
        </w:rPr>
        <w:t>In a Monday afternoon press conference, Ottawa's medical officer of health, Dr. Vera Etches, said there may be as many as 4,000 undiagnosed cases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"It's not the time for non-essential excursions outside the home. It's not the time to have friends or family over to visit," Etches said. "Limit contact to everyone outside your household."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number of confirmed and presumptive COVID-19 cases in Canada rose to 1,472( </w:t>
      </w:r>
      <w:hyperlink r:id="rId905" w:history="1">
        <w:r>
          <w:rPr>
            <w:rFonts w:ascii="arial" w:eastAsia="arial" w:hAnsi="arial" w:cs="arial"/>
            <w:i/>
            <w:color w:val="0077CC"/>
            <w:sz w:val="20"/>
            <w:u w:val="single"/>
            <w:shd w:val="clear" w:color="auto" w:fill="FFFFFF"/>
            <w:lang w:val="en-US" w:eastAsia="en-US" w:bidi="ar-SA"/>
          </w:rPr>
          <w:t>https://ottawacitizen.com/pmn/news-pmn/canada-news-pmn/covid-19-cases-in-canada-surge-to-1472-as-the-death-toll-hits-21/wcm/20cf2117-f5b5-4ed5-a1c0-9caa3846013e</w:t>
        </w:r>
      </w:hyperlink>
      <w:r>
        <w:rPr>
          <w:rFonts w:ascii="arial" w:eastAsia="arial" w:hAnsi="arial" w:cs="arial"/>
          <w:color w:val="000000"/>
          <w:sz w:val="20"/>
          <w:lang w:val="en-US" w:eastAsia="en-US" w:bidi="ar-SA"/>
        </w:rPr>
        <w:t xml:space="preserve"> ) by the end of Sunday, an increase of 141 over the previous 24 hours. The country's death toll from the new coronavirus rose to 21.</w:t>
      </w:r>
    </w:p>
    <w:p>
      <w:pPr>
        <w:spacing w:before="200" w:line="260" w:lineRule="atLeast"/>
        <w:jc w:val="both"/>
        <w:rPr>
          <w:lang w:val="en-US" w:eastAsia="en-US" w:bidi="ar-SA"/>
        </w:rPr>
      </w:pPr>
      <w:r>
        <w:rPr>
          <w:rFonts w:ascii="arial" w:eastAsia="arial" w:hAnsi="arial" w:cs="arial"/>
          <w:color w:val="000000"/>
          <w:sz w:val="20"/>
          <w:lang w:val="en-US" w:eastAsia="en-US" w:bidi="ar-SA"/>
        </w:rPr>
        <w:t>-Speaking to the media on Monday, Prime Minister Trudeau had harsh words for Canadians who are not adhering to guidelines on social distancing in the midst of the global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"If you choose to ignore that advice ... you're not just putting yourself at risk, you're putting others at risk too,"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said that frontline workers in Canada "need you to make the right choices."</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he said. "Go home and stay home."</w:t>
      </w:r>
    </w:p>
    <w:p>
      <w:pPr>
        <w:spacing w:before="200" w:line="260" w:lineRule="atLeast"/>
        <w:jc w:val="both"/>
        <w:rPr>
          <w:lang w:val="en-US" w:eastAsia="en-US" w:bidi="ar-SA"/>
        </w:rPr>
      </w:pPr>
      <w:r>
        <w:rPr>
          <w:rFonts w:ascii="arial" w:eastAsia="arial" w:hAnsi="arial" w:cs="arial"/>
          <w:color w:val="000000"/>
          <w:sz w:val="20"/>
          <w:lang w:val="en-US" w:eastAsia="en-US" w:bidi="ar-SA"/>
        </w:rPr>
        <w:t>-Speaking from Rideau Cottage where he remains in self-isolation, Prime Minister Justin Trudeau said "everything is on the table" in the bid to slow the spread of the virus. Trudeau also announced the government will invest $192 million in companies researching a vaccine.</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promised more money for farmers through the Farm Credit Canada program. He said $5 billion dollars will be made available to food producers to keep the farmers operating through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-Ontario says it will provide $200 million in relief funding to food banks, shelters and other emergency services in response to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-The mayor of Toronto has declared a state of emergency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says it will provide a tax-free $1,000 payment to people whose jobs have been affected by the COVID-19 outbreak.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Canadian Armed Forces says there is no link between the movement of dozens of military trucks and armoured vehicles( </w:t>
      </w:r>
      <w:hyperlink r:id="rId906" w:history="1">
        <w:r>
          <w:rPr>
            <w:rFonts w:ascii="arial" w:eastAsia="arial" w:hAnsi="arial" w:cs="arial"/>
            <w:i/>
            <w:color w:val="0077CC"/>
            <w:sz w:val="20"/>
            <w:u w:val="single"/>
            <w:shd w:val="clear" w:color="auto" w:fill="FFFFFF"/>
            <w:lang w:val="en-US" w:eastAsia="en-US" w:bidi="ar-SA"/>
          </w:rPr>
          <w:t>https://ottawacitizen.com/pmn/news-pmn/canada-news-pmn/military-says-no-link-between-military-vehicle-movement-and-covid-crisis-armed-forces/wcm/ecb32837-c0d2-4f0d-8241-7575865854ee</w:t>
        </w:r>
      </w:hyperlink>
      <w:r>
        <w:rPr>
          <w:rFonts w:ascii="arial" w:eastAsia="arial" w:hAnsi="arial" w:cs="arial"/>
          <w:color w:val="000000"/>
          <w:sz w:val="20"/>
          <w:lang w:val="en-US" w:eastAsia="en-US" w:bidi="ar-SA"/>
        </w:rPr>
        <w:t xml:space="preserve"> ) over the weekend and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2020 Tokyo Olympics are being postponed( </w:t>
      </w:r>
      <w:hyperlink r:id="rId907" w:history="1">
        <w:r>
          <w:rPr>
            <w:rFonts w:ascii="arial" w:eastAsia="arial" w:hAnsi="arial" w:cs="arial"/>
            <w:i/>
            <w:color w:val="0077CC"/>
            <w:sz w:val="20"/>
            <w:u w:val="single"/>
            <w:shd w:val="clear" w:color="auto" w:fill="FFFFFF"/>
            <w:lang w:val="en-US" w:eastAsia="en-US" w:bidi="ar-SA"/>
          </w:rPr>
          <w:t>https://ottawacitizen.com/pmn/sports-pmn/report-tokyo-olympics-postponed/wcm/c1364346-a350-4ac2-b08f-626db6750b07</w:t>
        </w:r>
      </w:hyperlink>
      <w:r>
        <w:rPr>
          <w:rFonts w:ascii="arial" w:eastAsia="arial" w:hAnsi="arial" w:cs="arial"/>
          <w:color w:val="000000"/>
          <w:sz w:val="20"/>
          <w:lang w:val="en-US" w:eastAsia="en-US" w:bidi="ar-SA"/>
        </w:rPr>
        <w:t xml:space="preserve"> ), according to International Olympic Committee member Dick Pound. Pound told USA Today on Monday that the Games likely will be pushed back to 2021 due to the ongoing coronavirus pandemic.</w:t>
      </w:r>
    </w:p>
    <w:p>
      <w:pPr>
        <w:spacing w:before="200" w:line="260" w:lineRule="atLeast"/>
        <w:jc w:val="both"/>
        <w:rPr>
          <w:lang w:val="en-US" w:eastAsia="en-US" w:bidi="ar-SA"/>
        </w:rPr>
      </w:pPr>
      <w:r>
        <w:rPr>
          <w:rFonts w:ascii="arial" w:eastAsia="arial" w:hAnsi="arial" w:cs="arial"/>
          <w:color w:val="000000"/>
          <w:sz w:val="20"/>
          <w:lang w:val="en-US" w:eastAsia="en-US" w:bidi="ar-SA"/>
        </w:rPr>
        <w:t>"On the basis of the information the IOC has, postponement has been decided," he told the newspaper in a phone interview. "The parameters going forward have not been determined, but the Games are not going to start on July 24, that much I know."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the pandemic continues to surge globally, the Canadian Olympic Committee and Canadian Paralympic Committee issued joint statements Sunday evening saying they refuse to send their teams to Tokyo( </w:t>
      </w:r>
      <w:hyperlink r:id="rId908" w:history="1">
        <w:r>
          <w:rPr>
            <w:rFonts w:ascii="arial" w:eastAsia="arial" w:hAnsi="arial" w:cs="arial"/>
            <w:i/>
            <w:color w:val="0077CC"/>
            <w:sz w:val="20"/>
            <w:u w:val="single"/>
            <w:shd w:val="clear" w:color="auto" w:fill="FFFFFF"/>
            <w:lang w:val="en-US" w:eastAsia="en-US" w:bidi="ar-SA"/>
          </w:rPr>
          <w:t>https://ottawacitizen.com/pmn/sports-pmn/canada-withdraws-from-2020-summer-olympics/wcm/9168c680-65a7-4efa-a0bb-da1d3691f80a</w:t>
        </w:r>
      </w:hyperlink>
      <w:r>
        <w:rPr>
          <w:rFonts w:ascii="arial" w:eastAsia="arial" w:hAnsi="arial" w:cs="arial"/>
          <w:color w:val="000000"/>
          <w:sz w:val="20"/>
          <w:lang w:val="en-US" w:eastAsia="en-US" w:bidi="ar-SA"/>
        </w:rPr>
        <w:t xml:space="preserve"> ) unless their respective Games are pushed back, and are advocating for a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first time since the 1998 ice storm,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declared a state of emergency to allow the force more flexibility in using its resources. Quebec Premier François Legault announced an official ban on gatherings of two or more people to help limit person-to-person contact.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the power to break up groups and fine them $1,000 if they are gathering indoors and outdoors.</w:t>
      </w:r>
    </w:p>
    <w:p>
      <w:pPr>
        <w:spacing w:before="200" w:line="260" w:lineRule="atLeast"/>
        <w:jc w:val="both"/>
        <w:rPr>
          <w:lang w:val="en-US" w:eastAsia="en-US" w:bidi="ar-SA"/>
        </w:rPr>
      </w:pPr>
      <w:r>
        <w:rPr>
          <w:rFonts w:ascii="arial" w:eastAsia="arial" w:hAnsi="arial" w:cs="arial"/>
          <w:color w:val="000000"/>
          <w:sz w:val="20"/>
          <w:lang w:val="en-US" w:eastAsia="en-US" w:bidi="ar-SA"/>
        </w:rPr>
        <w:t>-Transat AT Inc. says it has temporarily laid off about 70 per cent of its workforce in Canada, about 3,600 people. The decision comes as non-essential travel around the world comes to a standstill as governments close borders in an effort to slow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-Ottawa says arrangements have been made to help repatriate Canadians stranded in Peru due to COVID-19 related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-Foreign Affairs Minister Francois-Philippe Champagne says it won't be possible for the government to repatriate all Canadians stranded abroad due to the COVID-19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fury of the virus illustrates the folly of war. That is why today, I am calling for an immediate global ceasefire in all corners of the world - @antonioguterres( </w:t>
      </w:r>
      <w:hyperlink r:id="rId909" w:history="1">
        <w:r>
          <w:rPr>
            <w:rFonts w:ascii="arial" w:eastAsia="arial" w:hAnsi="arial" w:cs="arial"/>
            <w:i/>
            <w:color w:val="0077CC"/>
            <w:sz w:val="20"/>
            <w:u w:val="single"/>
            <w:shd w:val="clear" w:color="auto" w:fill="FFFFFF"/>
            <w:lang w:val="en-US" w:eastAsia="en-US" w:bidi="ar-SA"/>
          </w:rPr>
          <w:t>https://twitter.com/antonioguterres?ref_src=twsrc%5Etfw</w:t>
        </w:r>
      </w:hyperlink>
      <w:r>
        <w:rPr>
          <w:rFonts w:ascii="arial" w:eastAsia="arial" w:hAnsi="arial" w:cs="arial"/>
          <w:color w:val="000000"/>
          <w:sz w:val="20"/>
          <w:lang w:val="en-US" w:eastAsia="en-US" w:bidi="ar-SA"/>
        </w:rPr>
        <w:t xml:space="preserve"> ) #COVID19(            </w:t>
      </w:r>
      <w:hyperlink r:id="rId20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UN Spokesperson (@UN_Spokesperson) March 23, 2020( </w:t>
      </w:r>
      <w:hyperlink r:id="rId910" w:history="1">
        <w:r>
          <w:rPr>
            <w:rFonts w:ascii="arial" w:eastAsia="arial" w:hAnsi="arial" w:cs="arial"/>
            <w:i/>
            <w:color w:val="0077CC"/>
            <w:sz w:val="20"/>
            <w:u w:val="single"/>
            <w:shd w:val="clear" w:color="auto" w:fill="FFFFFF"/>
            <w:lang w:val="en-US" w:eastAsia="en-US" w:bidi="ar-SA"/>
          </w:rPr>
          <w:t>https://twitter.com/UN_Spokesperson/status/1242123311649259521?ref_src=twsrc%5Etfw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#BREAKING( </w:t>
      </w:r>
      <w:hyperlink r:id="rId911" w:history="1">
        <w:r>
          <w:rPr>
            <w:rFonts w:ascii="arial" w:eastAsia="arial" w:hAnsi="arial" w:cs="arial"/>
            <w:i/>
            <w:color w:val="0077CC"/>
            <w:sz w:val="20"/>
            <w:u w:val="single"/>
            <w:shd w:val="clear" w:color="auto" w:fill="FFFFFF"/>
            <w:lang w:val="en-US" w:eastAsia="en-US" w:bidi="ar-SA"/>
          </w:rPr>
          <w:t>https://twitter.com/hashtag/BREAKING?src=hash&amp;;ref_src=twsrc%5Etfw</w:t>
        </w:r>
      </w:hyperlink>
      <w:r>
        <w:rPr>
          <w:rFonts w:ascii="arial" w:eastAsia="arial" w:hAnsi="arial" w:cs="arial"/>
          <w:color w:val="000000"/>
          <w:sz w:val="20"/>
          <w:lang w:val="en-US" w:eastAsia="en-US" w:bidi="ar-SA"/>
        </w:rPr>
        <w:t xml:space="preserve"> ) More than one billion people have been asked to stay home in more than 50 countries and territories around the world as governments battle the coronavirus pandemic sweeping the globe, according to an AFP tally pic.twitter.com/Gq4EsuZvfM(            </w:t>
      </w:r>
      <w:hyperlink r:id="rId912" w:history="1">
        <w:r>
          <w:rPr>
            <w:rFonts w:ascii="arial" w:eastAsia="arial" w:hAnsi="arial" w:cs="arial"/>
            <w:i/>
            <w:color w:val="0077CC"/>
            <w:sz w:val="20"/>
            <w:u w:val="single"/>
            <w:shd w:val="clear" w:color="auto" w:fill="FFFFFF"/>
            <w:lang w:val="en-US" w:eastAsia="en-US" w:bidi="ar-SA"/>
          </w:rPr>
          <w:t>https://t.co/Gq4EsuZvfM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AFP news agency (@AFP) March 23, 2020( </w:t>
      </w:r>
      <w:hyperlink r:id="rId913" w:history="1">
        <w:r>
          <w:rPr>
            <w:rFonts w:ascii="arial" w:eastAsia="arial" w:hAnsi="arial" w:cs="arial"/>
            <w:i/>
            <w:color w:val="0077CC"/>
            <w:sz w:val="20"/>
            <w:u w:val="single"/>
            <w:shd w:val="clear" w:color="auto" w:fill="FFFFFF"/>
            <w:lang w:val="en-US" w:eastAsia="en-US" w:bidi="ar-SA"/>
          </w:rPr>
          <w:t>https://twitter.com/AFP/status/1242033508652142593?ref_src=twsrc%5Etfw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-Iran's death toll from the new coronavirus has increased to 1,812( </w:t>
      </w:r>
      <w:hyperlink r:id="rId914" w:history="1">
        <w:r>
          <w:rPr>
            <w:rFonts w:ascii="arial" w:eastAsia="arial" w:hAnsi="arial" w:cs="arial"/>
            <w:i/>
            <w:color w:val="0077CC"/>
            <w:sz w:val="20"/>
            <w:u w:val="single"/>
            <w:shd w:val="clear" w:color="auto" w:fill="FFFFFF"/>
            <w:lang w:val="en-US" w:eastAsia="en-US" w:bidi="ar-SA"/>
          </w:rPr>
          <w:t>https://ottawacitizen.com/pmn/health-pmn/irans-death-toll-from-coronavirus-climbs-to-1812-with-127-new-deaths/wcm/5e9afc9e-e01c-4711-8044-d6dbf1b6dad8</w:t>
        </w:r>
      </w:hyperlink>
      <w:r>
        <w:rPr>
          <w:rFonts w:ascii="arial" w:eastAsia="arial" w:hAnsi="arial" w:cs="arial"/>
          <w:color w:val="000000"/>
          <w:sz w:val="20"/>
          <w:lang w:val="en-US" w:eastAsia="en-US" w:bidi="ar-SA"/>
        </w:rPr>
        <w:t xml:space="preserve"> ), with 127 new deaths in the past 24 hours, a health ministry spokesman told state TV on Monday, adding that the country's total number of infected people has reached 23,049.</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in Spain has reached 2,182, adding 462 fatalities overnight, the health ministry said on Monday. The number of cases registered in Spain rose to 33,089 up from 28,572 cases on Sunday.</w:t>
      </w:r>
    </w:p>
    <w:p>
      <w:pPr>
        <w:spacing w:before="200" w:line="260" w:lineRule="atLeast"/>
        <w:jc w:val="both"/>
        <w:rPr>
          <w:lang w:val="en-US" w:eastAsia="en-US" w:bidi="ar-SA"/>
        </w:rPr>
      </w:pPr>
      <w:r>
        <w:rPr>
          <w:rFonts w:ascii="arial" w:eastAsia="arial" w:hAnsi="arial" w:cs="arial"/>
          <w:color w:val="000000"/>
          <w:sz w:val="20"/>
          <w:lang w:val="en-US" w:eastAsia="en-US" w:bidi="ar-SA"/>
        </w:rPr>
        <w:t>-Globally, there are now more than 337,500 cases of coronavirus and more than 14,650 deaths related to it, according to a Reuters tally on Monday. Italy remained the country hardest-hit outside mainland China, registering 651 deaths in the last day.</w:t>
      </w:r>
    </w:p>
    <w:p>
      <w:pPr>
        <w:spacing w:before="200" w:line="260" w:lineRule="atLeast"/>
        <w:jc w:val="both"/>
        <w:rPr>
          <w:lang w:val="en-US" w:eastAsia="en-US" w:bidi="ar-SA"/>
        </w:rPr>
      </w:pPr>
      <w:r>
        <w:rPr>
          <w:rFonts w:ascii="arial" w:eastAsia="arial" w:hAnsi="arial" w:cs="arial"/>
          <w:color w:val="000000"/>
          <w:sz w:val="20"/>
          <w:lang w:val="en-US" w:eastAsia="en-US" w:bidi="ar-SA"/>
        </w:rPr>
        <w:t>-The U.S. surgeon general issued his starkest warning to date on Monday about the health risk posed by the coronavirus outbreak, warning Americans that the crisis was "going to get bad" this week. The country's top public health official, Surgeon General Jerome Adams, sounded the alarm as nearly one-third of Americans awoke to "stay at home orders."</w:t>
      </w:r>
    </w:p>
    <w:p>
      <w:pPr>
        <w:spacing w:before="200" w:line="260" w:lineRule="atLeast"/>
        <w:jc w:val="both"/>
        <w:rPr>
          <w:lang w:val="en-US" w:eastAsia="en-US" w:bidi="ar-SA"/>
        </w:rPr>
      </w:pPr>
      <w:r>
        <w:rPr>
          <w:rFonts w:ascii="arial" w:eastAsia="arial" w:hAnsi="arial" w:cs="arial"/>
          <w:color w:val="000000"/>
          <w:sz w:val="20"/>
          <w:lang w:val="en-US" w:eastAsia="en-US" w:bidi="ar-SA"/>
        </w:rPr>
        <w:t>WE CANNOT LET THE CURE BE WORSE THAN THE PROBLEM ITSELF. AT THE END OF THE 15 DAY PERIOD, WE WILL MAKE A DECISION AS TO WHICH WAY WE WANT TO GO!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Donald J. Trump (@realDonaldTrump) March 23, 2020( </w:t>
      </w:r>
      <w:hyperlink r:id="rId915" w:history="1">
        <w:r>
          <w:rPr>
            <w:rFonts w:ascii="arial" w:eastAsia="arial" w:hAnsi="arial" w:cs="arial"/>
            <w:i/>
            <w:color w:val="0077CC"/>
            <w:sz w:val="20"/>
            <w:u w:val="single"/>
            <w:shd w:val="clear" w:color="auto" w:fill="FFFFFF"/>
            <w:lang w:val="en-US" w:eastAsia="en-US" w:bidi="ar-SA"/>
          </w:rPr>
          <w:t>https://twitter.com/realDonaldTrump/status/1241935285916782593?ref_src=twsrc%5Etfw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-Germany has banned public meetings of more than two people unless they live together in the same household or the gathering is work-related.</w:t>
      </w:r>
    </w:p>
    <w:p>
      <w:pPr>
        <w:spacing w:before="200" w:line="260" w:lineRule="atLeast"/>
        <w:jc w:val="both"/>
        <w:rPr>
          <w:lang w:val="en-US" w:eastAsia="en-US" w:bidi="ar-SA"/>
        </w:rPr>
      </w:pPr>
      <w:r>
        <w:rPr>
          <w:rFonts w:ascii="arial" w:eastAsia="arial" w:hAnsi="arial" w:cs="arial"/>
          <w:color w:val="000000"/>
          <w:sz w:val="20"/>
          <w:lang w:val="en-US" w:eastAsia="en-US" w:bidi="ar-SA"/>
        </w:rPr>
        <w:t>-The Conference Board of Canada has estimated how much our economy will shrink if both Canada and the U.S. continue with social distancing policies and travel bans until the end of August. In a report released Monday the board estimates that under those conditions the Canadian GDP will fall by 1.1 per cent in 2020, instead of growing 0.3 per cent, what was its "baseline" forecast.</w:t>
      </w:r>
    </w:p>
    <w:p>
      <w:pPr>
        <w:spacing w:before="200" w:line="260" w:lineRule="atLeast"/>
        <w:jc w:val="both"/>
        <w:rPr>
          <w:lang w:val="en-US" w:eastAsia="en-US" w:bidi="ar-SA"/>
        </w:rPr>
      </w:pPr>
      <w:r>
        <w:rPr>
          <w:rFonts w:ascii="arial" w:eastAsia="arial" w:hAnsi="arial" w:cs="arial"/>
          <w:color w:val="000000"/>
          <w:sz w:val="20"/>
          <w:lang w:val="en-US" w:eastAsia="en-US" w:bidi="ar-SA"/>
        </w:rPr>
        <w:t>A recession is often declared when a country's economy has two consecutive quarters of negative economic growth.</w:t>
      </w:r>
    </w:p>
    <w:p>
      <w:pPr>
        <w:spacing w:before="200" w:line="260" w:lineRule="atLeast"/>
        <w:jc w:val="both"/>
        <w:rPr>
          <w:lang w:val="en-US" w:eastAsia="en-US" w:bidi="ar-SA"/>
        </w:rPr>
      </w:pPr>
      <w:r>
        <w:rPr>
          <w:rFonts w:ascii="arial" w:eastAsia="arial" w:hAnsi="arial" w:cs="arial"/>
          <w:color w:val="000000"/>
          <w:sz w:val="20"/>
          <w:lang w:val="en-US" w:eastAsia="en-US" w:bidi="ar-SA"/>
        </w:rPr>
        <w:t>"Canadian leaders, business owners and households are facing unprecedented uncertainty," said says Pedro Antunes, Chief Economist at The Conference Board of Canada, in a release. "If this scenario holds true, we can expect a deeper and longer-lasting hit to the Canadian economy. Still, governments have acted swiftly to mitigate health and economic impacts, once COVID-19 is contained, the economy will rebound."</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estimates the Canadian economy could shed more than 330,000 jobs in the second and third quarters of 2020, boosting unemployment rate to 7.7 per cent.</w:t>
      </w:r>
    </w:p>
    <w:p>
      <w:pPr>
        <w:spacing w:before="200" w:line="260" w:lineRule="atLeast"/>
        <w:jc w:val="both"/>
        <w:rPr>
          <w:lang w:val="en-US" w:eastAsia="en-US" w:bidi="ar-SA"/>
        </w:rPr>
      </w:pPr>
      <w:r>
        <w:rPr>
          <w:rFonts w:ascii="arial" w:eastAsia="arial" w:hAnsi="arial" w:cs="arial"/>
          <w:color w:val="000000"/>
          <w:sz w:val="20"/>
          <w:lang w:val="en-US" w:eastAsia="en-US" w:bidi="ar-SA"/>
        </w:rPr>
        <w:t>A man walks past a large billboard raising awareness to the measures taken by the Italian government to fight against the spread of the COVID-19 (novel coronavirus) which pictures a woman wearing Italy's national flag as a facemask for protective measures and reads "All together, without fear", in the streets of Naples on March 22, 2020. - Italian Prime Minister, on March 21, ordered all non-essential companies and factories to close nationwide to stem a coronavirus pandemic that has killed 4,825 people in the country in a month.</w:t>
      </w:r>
    </w:p>
    <w:p>
      <w:pPr>
        <w:spacing w:before="200" w:line="260" w:lineRule="atLeast"/>
        <w:jc w:val="both"/>
        <w:rPr>
          <w:lang w:val="en-US" w:eastAsia="en-US" w:bidi="ar-SA"/>
        </w:rPr>
      </w:pPr>
      <w:r>
        <w:rPr>
          <w:rFonts w:ascii="arial" w:eastAsia="arial" w:hAnsi="arial" w:cs="arial"/>
          <w:color w:val="000000"/>
          <w:sz w:val="20"/>
          <w:lang w:val="en-US" w:eastAsia="en-US" w:bidi="ar-SA"/>
        </w:rPr>
        <w:t>-The Eastern Ontario Health Unit said a healthcare worker at the Ottawa Hospital has tested positive for COVID-19. The individual is in their 30s, from Prescott-Russell and doesn't have any history of travel.</w:t>
      </w:r>
    </w:p>
    <w:p>
      <w:pPr>
        <w:spacing w:before="200" w:line="260" w:lineRule="atLeast"/>
        <w:jc w:val="both"/>
        <w:rPr>
          <w:lang w:val="en-US" w:eastAsia="en-US" w:bidi="ar-SA"/>
        </w:rPr>
      </w:pPr>
      <w:r>
        <w:rPr>
          <w:rFonts w:ascii="arial" w:eastAsia="arial" w:hAnsi="arial" w:cs="arial"/>
          <w:color w:val="000000"/>
          <w:sz w:val="20"/>
          <w:lang w:val="en-US" w:eastAsia="en-US" w:bidi="ar-SA"/>
        </w:rPr>
        <w:t>"Ottawa Public Health and The Ottawa Hospital have been actively engaged in the investigation and contact tracing of individuals or patients who may have been in close contact with the healthcare worker at the hospital," said EOHU, in a statement Sunday. "The EOHU has been investigating and tracing contacts in the EOHU region. The investigation is ongoing."</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death toll from the coronavirus outbreak jumped almost 50% percent to 19 in less than a day, according to official figures released by the federal government on Sunday. The government said late on Saturday that 13 people had died from the respiratory illness caused by the virus, but by 9 a.m. on Sunday that number had grown to 19. The number of confirmed cases rose to 1,302 from 1,099, with a further 69 people listed as probably suffering from the highly contagious virus.</w:t>
      </w:r>
    </w:p>
    <w:p>
      <w:pPr>
        <w:spacing w:before="200" w:line="260" w:lineRule="atLeast"/>
        <w:jc w:val="both"/>
        <w:rPr>
          <w:lang w:val="en-US" w:eastAsia="en-US" w:bidi="ar-SA"/>
        </w:rPr>
      </w:pPr>
      <w:r>
        <w:rPr>
          <w:rFonts w:ascii="arial" w:eastAsia="arial" w:hAnsi="arial" w:cs="arial"/>
          <w:color w:val="000000"/>
          <w:sz w:val="20"/>
          <w:lang w:val="en-US" w:eastAsia="en-US" w:bidi="ar-SA"/>
        </w:rPr>
        <w:t>-A woman in her 20s is the newest confirmed case of COVID-19 in Ottawa, pushing the total number of official COVID-19 diagnoses in the capital to 21. She's now self-isolating. Another new case of COVID-19 was confirmed in Eastern Ontario Sunday morning - a man in his 30s who is is self-isolating. The province-wide confirmed case total is 424, up from 377 Saturday.</w:t>
      </w:r>
    </w:p>
    <w:p>
      <w:pPr>
        <w:spacing w:before="200" w:line="260" w:lineRule="atLeast"/>
        <w:jc w:val="both"/>
        <w:rPr>
          <w:lang w:val="en-US" w:eastAsia="en-US" w:bidi="ar-SA"/>
        </w:rPr>
      </w:pPr>
      <w:r>
        <w:rPr>
          <w:rFonts w:ascii="arial" w:eastAsia="arial" w:hAnsi="arial" w:cs="arial"/>
          <w:color w:val="000000"/>
          <w:sz w:val="20"/>
          <w:lang w:val="en-US" w:eastAsia="en-US" w:bidi="ar-SA"/>
        </w:rPr>
        <w:t>-Ottawa's chief medical officer Dr. Vera Etches announced Sunday that Ottawa Public Health now has laboratory confirmation of the fact that COVID-19 is spreading within the community, and estimates there could be up at 4,000 cases in Ottawa right now. "The doubling time we're seeing is sometimes down to three days ... and so, by this time next week, it could be 16,000. That's the concerning picture, unless we do our part to really slow things down," said Etches.</w:t>
      </w:r>
    </w:p>
    <w:p>
      <w:pPr>
        <w:spacing w:before="200" w:line="260" w:lineRule="atLeast"/>
        <w:jc w:val="both"/>
        <w:rPr>
          <w:lang w:val="en-US" w:eastAsia="en-US" w:bidi="ar-SA"/>
        </w:rPr>
      </w:pPr>
      <w:r>
        <w:rPr>
          <w:rFonts w:ascii="arial" w:eastAsia="arial" w:hAnsi="arial" w:cs="arial"/>
          <w:color w:val="000000"/>
          <w:sz w:val="20"/>
          <w:lang w:val="en-US" w:eastAsia="en-US" w:bidi="ar-SA"/>
        </w:rPr>
        <w:t>-Quebec announced that all restaurant dining rooms, shopping malls, hair salons and schools will remain closed until May 1. Pharmacies, grocery stores and SAQ outlets will remain open. There are now 210 people who have tested positive for COVID-19 in Quebec, an increase of 38 over Saturday.</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Premier Stephen McNeil is declaring a provincial state of emergency due to COVID-19. He says people are blatantly ignoring the need for social distancing.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new poll shows nearly half of Canadians say they can't afford to miss work and have no benefits to fall back on( </w:t>
      </w:r>
      <w:hyperlink r:id="rId916" w:history="1">
        <w:r>
          <w:rPr>
            <w:rFonts w:ascii="arial" w:eastAsia="arial" w:hAnsi="arial" w:cs="arial"/>
            <w:i/>
            <w:color w:val="0077CC"/>
            <w:sz w:val="20"/>
            <w:u w:val="single"/>
            <w:shd w:val="clear" w:color="auto" w:fill="FFFFFF"/>
            <w:lang w:val="en-US" w:eastAsia="en-US" w:bidi="ar-SA"/>
          </w:rPr>
          <w:t>https://ottawacitizen.com/news/nearly-half-of-canadians-say-they-cant-afford-to-miss-work-as-coronavirus-cases-escalate/wcm/a59862ff-074c-4ca0-b3c9-a01a9b1e44ff</w:t>
        </w:r>
      </w:hyperlink>
      <w:r>
        <w:rPr>
          <w:rFonts w:ascii="arial" w:eastAsia="arial" w:hAnsi="arial" w:cs="arial"/>
          <w:color w:val="000000"/>
          <w:sz w:val="20"/>
          <w:lang w:val="en-US" w:eastAsia="en-US" w:bidi="ar-SA"/>
        </w:rPr>
        <w:t xml:space="preserve"> ). "The income level of these people is simply not going to be there, so the question is how can governments respond to it," said pollster John Wright.</w:t>
      </w:r>
    </w:p>
    <w:p>
      <w:pPr>
        <w:spacing w:before="200" w:line="260" w:lineRule="atLeast"/>
        <w:jc w:val="both"/>
        <w:rPr>
          <w:lang w:val="en-US" w:eastAsia="en-US" w:bidi="ar-SA"/>
        </w:rPr>
      </w:pPr>
      <w:r>
        <w:rPr>
          <w:rFonts w:ascii="arial" w:eastAsia="arial" w:hAnsi="arial" w:cs="arial"/>
          <w:color w:val="000000"/>
          <w:sz w:val="20"/>
          <w:lang w:val="en-US" w:eastAsia="en-US" w:bidi="ar-SA"/>
        </w:rPr>
        <w:t>-Federally, the House of Commons has been recalled and will meet Tuesday at noon "for the consideration of measures related to the COVID-19 pandemic," the office of the Speaker announced Sunday. The last time the House was recalled during adjournment was Sept. 8, 1992.</w:t>
      </w:r>
    </w:p>
    <w:p>
      <w:pPr>
        <w:spacing w:before="200" w:line="260" w:lineRule="atLeast"/>
        <w:jc w:val="both"/>
        <w:rPr>
          <w:lang w:val="en-US" w:eastAsia="en-US" w:bidi="ar-SA"/>
        </w:rPr>
      </w:pPr>
      <w:r>
        <w:rPr>
          <w:rFonts w:ascii="arial" w:eastAsia="arial" w:hAnsi="arial" w:cs="arial"/>
          <w:color w:val="000000"/>
          <w:sz w:val="20"/>
          <w:lang w:val="en-US" w:eastAsia="en-US" w:bidi="ar-SA"/>
        </w:rPr>
        <w:t>-Around 12% of adult critical care beds in hospitals in England are occupied by patients with COVID-19, a that number is expected to rise drastically, England's deputy chief medical officer, Jenny Harries,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Russian military will start sending medical help to Italy( </w:t>
      </w:r>
      <w:hyperlink r:id="rId917" w:history="1">
        <w:r>
          <w:rPr>
            <w:rFonts w:ascii="arial" w:eastAsia="arial" w:hAnsi="arial" w:cs="arial"/>
            <w:i/>
            <w:color w:val="0077CC"/>
            <w:sz w:val="20"/>
            <w:u w:val="single"/>
            <w:shd w:val="clear" w:color="auto" w:fill="FFFFFF"/>
            <w:lang w:val="en-US" w:eastAsia="en-US" w:bidi="ar-SA"/>
          </w:rPr>
          <w:t>https://ottawacitizen.com/pmn/health-pmn/russian-army-to-send-coronavirus-help-to-italy-after-putin-phone-call-2/wcm/c339d105-0c28-476d-8d0e-c37c632a466e</w:t>
        </w:r>
      </w:hyperlink>
      <w:r>
        <w:rPr>
          <w:rFonts w:ascii="arial" w:eastAsia="arial" w:hAnsi="arial" w:cs="arial"/>
          <w:color w:val="000000"/>
          <w:sz w:val="20"/>
          <w:lang w:val="en-US" w:eastAsia="en-US" w:bidi="ar-SA"/>
        </w:rPr>
        <w:t xml:space="preserve"> ) from Sunday to help it to battle the new coronavirus after receiving an order from President Vladimir Putin. The death toll from the outbreak of coronavirus in Italy has risen by 651 to 5,476(            </w:t>
      </w:r>
      <w:hyperlink r:id="rId918" w:history="1">
        <w:r>
          <w:rPr>
            <w:rFonts w:ascii="arial" w:eastAsia="arial" w:hAnsi="arial" w:cs="arial"/>
            <w:i/>
            <w:color w:val="0077CC"/>
            <w:sz w:val="20"/>
            <w:u w:val="single"/>
            <w:shd w:val="clear" w:color="auto" w:fill="FFFFFF"/>
            <w:lang w:val="en-US" w:eastAsia="en-US" w:bidi="ar-SA"/>
          </w:rPr>
          <w:t>https://ottawacitizen.com/pmn/health-pmn/italy-coronavirus-deaths-rise-by-651-in-a-day-lifting-total-death-toll-to-5476/wcm/b60df134-154e-43d6-afbe-844ac17e3932</w:t>
        </w:r>
      </w:hyperlink>
      <w:r>
        <w:rPr>
          <w:rFonts w:ascii="arial" w:eastAsia="arial" w:hAnsi="arial" w:cs="arial"/>
          <w:color w:val="000000"/>
          <w:sz w:val="20"/>
          <w:lang w:val="en-US" w:eastAsia="en-US" w:bidi="ar-SA"/>
        </w:rPr>
        <w:t xml:space="preserve"> ), officials said on Sunday, an increase of 13.5% but down on Saturday's figure when some 793 people died. The total number of cases in Italy rose to 59,138 from a previous 53,578, an increase of 10.4%, the Civil Protection Agency said - the lowest rise in percentage terms since the contagion came to light on Feb. 21.</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Giuseppe Conte said on Saturday that all Italian businesses must close until April 3, with the exception of those essential to maintaining the country's supply chain, in the latest desperate effort to halt the coronavirus epidemic. "It is the most difficult crisis in our post-war period," Conte said. Italy also banned travel within the country on Sunday.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-Spain's death toll from coronavirus soared to 1,720 on Sunday( </w:t>
      </w:r>
      <w:hyperlink r:id="rId919" w:history="1">
        <w:r>
          <w:rPr>
            <w:rFonts w:ascii="arial" w:eastAsia="arial" w:hAnsi="arial" w:cs="arial"/>
            <w:i/>
            <w:color w:val="0077CC"/>
            <w:sz w:val="20"/>
            <w:u w:val="single"/>
            <w:shd w:val="clear" w:color="auto" w:fill="FFFFFF"/>
            <w:lang w:val="en-US" w:eastAsia="en-US" w:bidi="ar-SA"/>
          </w:rPr>
          <w:t>https://ottawacitizen.com/pmn/health-pmn/spains-coronavirus-deaths-surpass-1700-cases-over-28000-health-ministry/wcm/fb6e1e44-1e71-4eee-8018-62886765bdf9</w:t>
        </w:r>
      </w:hyperlink>
      <w:r>
        <w:rPr>
          <w:rFonts w:ascii="arial" w:eastAsia="arial" w:hAnsi="arial" w:cs="arial"/>
          <w:color w:val="000000"/>
          <w:sz w:val="20"/>
          <w:lang w:val="en-US" w:eastAsia="en-US" w:bidi="ar-SA"/>
        </w:rPr>
        <w:t xml:space="preserve"> ) from 1,326 the day before, according to latest data from the Health Ministry. The one-day rise in deaths of 394 was higher than the previous day's increase of 324. Spain is grappling with Europe's second-worst coronavirus outbreak. Reports say that the Spanish government wants to extend for another 15 days a 15-day state of emergency that it imposed this month to try to curb the spreading coronavirus outbreak.</w:t>
      </w:r>
    </w:p>
    <w:p>
      <w:pPr>
        <w:spacing w:before="200" w:line="260" w:lineRule="atLeast"/>
        <w:jc w:val="both"/>
        <w:rPr>
          <w:lang w:val="en-US" w:eastAsia="en-US" w:bidi="ar-SA"/>
        </w:rPr>
      </w:pPr>
      <w:r>
        <w:rPr>
          <w:rFonts w:ascii="arial" w:eastAsia="arial" w:hAnsi="arial" w:cs="arial"/>
          <w:color w:val="000000"/>
          <w:sz w:val="20"/>
          <w:lang w:val="en-US" w:eastAsia="en-US" w:bidi="ar-SA"/>
        </w:rPr>
        <w:t>-Confirmed Dutch COVID-19 cases are up 16% to 4,204, with 43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-Republican U.S. Senator Rand Paul has tested positive, becoming the first member of the upper chamber of Congress to announce he has COVID-19 as the number of U.S. cases continued to grow.</w:t>
      </w:r>
    </w:p>
    <w:p>
      <w:pPr>
        <w:spacing w:before="200" w:line="260" w:lineRule="atLeast"/>
        <w:jc w:val="both"/>
        <w:rPr>
          <w:lang w:val="en-US" w:eastAsia="en-US" w:bidi="ar-SA"/>
        </w:rPr>
      </w:pPr>
      <w:r>
        <w:rPr>
          <w:rFonts w:ascii="arial" w:eastAsia="arial" w:hAnsi="arial" w:cs="arial"/>
          <w:color w:val="000000"/>
          <w:sz w:val="20"/>
          <w:lang w:val="en-US" w:eastAsia="en-US" w:bidi="ar-SA"/>
        </w:rPr>
        <w:t>-McDonald's Canada has joined the list of restaurants that are no longer offering dine-in service. A statement issued on Saturday read, in part: "With our people, our guests and our communities in mind, we have made the decision to stop offering take-out and curbside service." McDonald's Canada will still be offering drive-thru and home delivery.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-Emirates, one of the world's biggest airlines, said it would temporarily suspend all passenger flights by March 25( </w:t>
      </w:r>
      <w:hyperlink r:id="rId920" w:history="1">
        <w:r>
          <w:rPr>
            <w:rFonts w:ascii="arial" w:eastAsia="arial" w:hAnsi="arial" w:cs="arial"/>
            <w:i/>
            <w:color w:val="0077CC"/>
            <w:sz w:val="20"/>
            <w:u w:val="single"/>
            <w:shd w:val="clear" w:color="auto" w:fill="FFFFFF"/>
            <w:lang w:val="en-US" w:eastAsia="en-US" w:bidi="ar-SA"/>
          </w:rPr>
          <w:t>https://ottawacitizen.com/pmn/health-pmn/saudi-arabia-coronavirus-cases-pass-500-emirates-cancels-passenger-flights/wcm/88576e3c-e480-4f5d-9350-bcfd8df6fc1f</w:t>
        </w:r>
      </w:hyperlink>
      <w:r>
        <w:rPr>
          <w:rFonts w:ascii="arial" w:eastAsia="arial" w:hAnsi="arial" w:cs="arial"/>
          <w:color w:val="000000"/>
          <w:sz w:val="20"/>
          <w:lang w:val="en-US" w:eastAsia="en-US" w:bidi="ar-SA"/>
        </w:rPr>
        <w:t xml:space="preserve"> ) while maintaining cargo operations. Saudi Health Ministry spokesman Mohammed Abdelali said the kingdom recorded 119 new cases of the virus, raising the total number to 511, the highest to date in the Gulf Arab region.</w:t>
      </w:r>
    </w:p>
    <w:p>
      <w:pPr>
        <w:spacing w:before="200" w:line="260" w:lineRule="atLeast"/>
        <w:jc w:val="both"/>
        <w:rPr>
          <w:lang w:val="en-US" w:eastAsia="en-US" w:bidi="ar-SA"/>
        </w:rPr>
      </w:pPr>
      <w:r>
        <w:rPr>
          <w:rFonts w:ascii="arial" w:eastAsia="arial" w:hAnsi="arial" w:cs="arial"/>
          <w:color w:val="000000"/>
          <w:sz w:val="20"/>
          <w:lang w:val="en-US" w:eastAsia="en-US" w:bidi="ar-SA"/>
        </w:rPr>
        <w:t>Share Photos: Mobile Health Clinic and isolation centre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921" w:history="1">
        <w:r>
          <w:rPr>
            <w:rFonts w:ascii="arial" w:eastAsia="arial" w:hAnsi="arial" w:cs="arial"/>
            <w:i/>
            <w:color w:val="0077CC"/>
            <w:sz w:val="20"/>
            <w:u w:val="single"/>
            <w:shd w:val="clear" w:color="auto" w:fill="FFFFFF"/>
            <w:lang w:val="en-US" w:eastAsia="en-US" w:bidi="ar-SA"/>
          </w:rPr>
          <w:t>https://tumblr.com/widgets/share/tool?canonicalUrl=https%3A%2F%2Fottawacitizen.com%2Fgallery%2Fphotos-mobile-health-clinic-and-isolation-centre%2F&amp;;name=Photos%3A%20Mobile%20Health%20Clinic%20and%20isolation%20centre&amp;;description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922" w:history="1">
        <w:r>
          <w:rPr>
            <w:rFonts w:ascii="arial" w:eastAsia="arial" w:hAnsi="arial" w:cs="arial"/>
            <w:i/>
            <w:color w:val="0077CC"/>
            <w:sz w:val="20"/>
            <w:u w:val="single"/>
            <w:shd w:val="clear" w:color="auto" w:fill="FFFFFF"/>
            <w:lang w:val="en-US" w:eastAsia="en-US" w:bidi="ar-SA"/>
          </w:rPr>
          <w:t>https://pinterest.com/pin/create/button/?url=https%3A%2F%2Fottawacitizen.com%2Fgallery%2Fphotos-mobile-health-clinic-and-isolation-centre%2F&amp;;media=http%3A%2F%2Fpostmediaottawacitizen2.files.wordpress.com%2F2020%2F03%2Fpic15-w.jpg&amp;;description=Photos%3A%20Mobile%20Health%20Clinic%20and%20isolation%20centr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923" w:history="1">
        <w:r>
          <w:rPr>
            <w:rFonts w:ascii="arial" w:eastAsia="arial" w:hAnsi="arial" w:cs="arial"/>
            <w:i/>
            <w:color w:val="0077CC"/>
            <w:sz w:val="20"/>
            <w:u w:val="single"/>
            <w:shd w:val="clear" w:color="auto" w:fill="FFFFFF"/>
            <w:lang w:val="en-US" w:eastAsia="en-US" w:bidi="ar-SA"/>
          </w:rPr>
          <w:t>https://www.reddit.com/submit?url=https%3A%2F%2Fottawacitizen.com%2Fgallery%2Fphotos-mobile-health-clinic-and-isolation-centre%2F&amp;;title=Photos%3A%20Mobile%20Health%20Clinic%20and%20isolation%20centre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924" w:history="1">
        <w:r>
          <w:rPr>
            <w:rFonts w:ascii="arial" w:eastAsia="arial" w:hAnsi="arial" w:cs="arial"/>
            <w:i/>
            <w:color w:val="0077CC"/>
            <w:sz w:val="20"/>
            <w:u w:val="single"/>
            <w:shd w:val="clear" w:color="auto" w:fill="FFFFFF"/>
            <w:lang w:val="en-US" w:eastAsia="en-US" w:bidi="ar-SA"/>
          </w:rPr>
          <w:t>https://www.linkedin.com/shareArticle?mini=true&amp;;url=https%3A%2F%2Fottawacitizen.com%2Fgallery%2Fphotos-mobile-health-clinic-and-isolation-centre%2F&amp;;title=Photos%3A%20Mobile%20Health%20Clinic%20and%20isolation%20centre&amp;;summary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Ottawa%20Citizen%3A%20Photos%3A%20Mobile%20Health%20Clinic%20and%20isolation%20centre&amp;;body=I%20wanted%20to%20share%20a%20story%20with%20you%20from%20Ottawa%20Citizen%3A%0A%0APhotos%3A%20Mobile%20Health%20Clinic%20and%20isolation%20centre%0A%0Ahttps%3A%2F%2Fottawacitizen.com%2Fgallery%2Fphotos-mobile-health-clinic-and-isolation-centre%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Mobile Health Clinic and isolation centre( </w:t>
      </w:r>
      <w:hyperlink r:id="rId925" w:history="1">
        <w:r>
          <w:rPr>
            <w:rFonts w:ascii="arial" w:eastAsia="arial" w:hAnsi="arial" w:cs="arial"/>
            <w:i/>
            <w:color w:val="0077CC"/>
            <w:sz w:val="20"/>
            <w:u w:val="single"/>
            <w:shd w:val="clear" w:color="auto" w:fill="FFFFFF"/>
            <w:lang w:val="en-US" w:eastAsia="en-US" w:bidi="ar-SA"/>
          </w:rPr>
          <w:t>https://ottawacitizen.com/gallery/photos-mobile-health-clinic-and-isolation-centre/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Amanda Ahmed, RN, inside the new Mobile Health Clinic operated by Ottawa Inner City Health. Wayne Cuddington /Postmedia</w:t>
      </w:r>
    </w:p>
    <w:p>
      <w:pPr>
        <w:spacing w:before="200" w:line="260" w:lineRule="atLeast"/>
        <w:jc w:val="both"/>
        <w:rPr>
          <w:lang w:val="en-US" w:eastAsia="en-US" w:bidi="ar-SA"/>
        </w:rPr>
      </w:pPr>
      <w:r>
        <w:rPr>
          <w:rFonts w:ascii="arial" w:eastAsia="arial" w:hAnsi="arial" w:cs="arial"/>
          <w:color w:val="000000"/>
          <w:sz w:val="20"/>
          <w:lang w:val="en-US" w:eastAsia="en-US" w:bidi="ar-SA"/>
        </w:rPr>
        <w:t>Nurse practioner Cynthia Kitson (L) and RN Amanda Ahmed have been working with the new Mobile Health Clinic operated by Ottawa Inner City Health. Wayne Cuddington /Postmedia</w:t>
      </w:r>
    </w:p>
    <w:p>
      <w:pPr>
        <w:spacing w:before="200" w:line="260" w:lineRule="atLeast"/>
        <w:jc w:val="both"/>
        <w:rPr>
          <w:lang w:val="en-US" w:eastAsia="en-US" w:bidi="ar-SA"/>
        </w:rPr>
      </w:pPr>
      <w:r>
        <w:rPr>
          <w:rFonts w:ascii="arial" w:eastAsia="arial" w:hAnsi="arial" w:cs="arial"/>
          <w:color w:val="000000"/>
          <w:sz w:val="20"/>
          <w:lang w:val="en-US" w:eastAsia="en-US" w:bidi="ar-SA"/>
        </w:rPr>
        <w:t>Mayor Jim Watson tours the Mobile Health Clinic operated by Ottawa Inner City Health. Wayne Cuddington /Postmedia</w:t>
      </w:r>
    </w:p>
    <w:p>
      <w:pPr>
        <w:spacing w:before="200" w:line="260" w:lineRule="atLeast"/>
        <w:jc w:val="both"/>
        <w:rPr>
          <w:lang w:val="en-US" w:eastAsia="en-US" w:bidi="ar-SA"/>
        </w:rPr>
      </w:pPr>
      <w:r>
        <w:rPr>
          <w:rFonts w:ascii="arial" w:eastAsia="arial" w:hAnsi="arial" w:cs="arial"/>
          <w:color w:val="000000"/>
          <w:sz w:val="20"/>
          <w:lang w:val="en-US" w:eastAsia="en-US" w:bidi="ar-SA"/>
        </w:rPr>
        <w:t>Mayor Jim Watson tours the Mobile Health Clinic operated by Ottawa Inner City Health. Wayne Cuddington /Postmedia</w:t>
      </w:r>
    </w:p>
    <w:p>
      <w:pPr>
        <w:spacing w:before="200" w:line="260" w:lineRule="atLeast"/>
        <w:jc w:val="both"/>
        <w:rPr>
          <w:lang w:val="en-US" w:eastAsia="en-US" w:bidi="ar-SA"/>
        </w:rPr>
      </w:pPr>
      <w:r>
        <w:rPr>
          <w:rFonts w:ascii="arial" w:eastAsia="arial" w:hAnsi="arial" w:cs="arial"/>
          <w:color w:val="000000"/>
          <w:sz w:val="20"/>
          <w:lang w:val="en-US" w:eastAsia="en-US" w:bidi="ar-SA"/>
        </w:rPr>
        <w:t>Nurse practioner Cynthia Kitson inside the new Mobile Health Clinic operated by Ottawa Inner City Health. Wayne Cuddington /jpg</w:t>
      </w:r>
    </w:p>
    <w:p>
      <w:pPr>
        <w:spacing w:before="200" w:line="260" w:lineRule="atLeast"/>
        <w:jc w:val="both"/>
        <w:rPr>
          <w:lang w:val="en-US" w:eastAsia="en-US" w:bidi="ar-SA"/>
        </w:rPr>
      </w:pPr>
      <w:r>
        <w:rPr>
          <w:rFonts w:ascii="arial" w:eastAsia="arial" w:hAnsi="arial" w:cs="arial"/>
          <w:color w:val="000000"/>
          <w:sz w:val="20"/>
          <w:lang w:val="en-US" w:eastAsia="en-US" w:bidi="ar-SA"/>
        </w:rPr>
        <w:t>Cots set up in a former classroom, now a dormitory, as Mayor Jim Watson tours the isolation centre for vulnerable residents, ahead of its opening on Monday. Wayne Cuddington /jpg</w:t>
      </w:r>
    </w:p>
    <w:p>
      <w:pPr>
        <w:spacing w:before="200" w:line="260" w:lineRule="atLeast"/>
        <w:jc w:val="both"/>
        <w:rPr>
          <w:lang w:val="en-US" w:eastAsia="en-US" w:bidi="ar-SA"/>
        </w:rPr>
      </w:pPr>
      <w:r>
        <w:rPr>
          <w:rFonts w:ascii="arial" w:eastAsia="arial" w:hAnsi="arial" w:cs="arial"/>
          <w:color w:val="000000"/>
          <w:sz w:val="20"/>
          <w:lang w:val="en-US" w:eastAsia="en-US" w:bidi="ar-SA"/>
        </w:rPr>
        <w:t>Mayor Jim Watson gets a look at the stacks of fresh linens as he tours the isolation centre for vulnerable residents ahead of its opening on Monday, with Wendy Muckle, executive director of Ottawa Inner City Health, and members of the Human Needs Taskforce. Wayne Cuddington /Postmedia</w:t>
      </w:r>
    </w:p>
    <w:p>
      <w:pPr>
        <w:spacing w:before="200" w:line="260" w:lineRule="atLeast"/>
        <w:jc w:val="both"/>
        <w:rPr>
          <w:lang w:val="en-US" w:eastAsia="en-US" w:bidi="ar-SA"/>
        </w:rPr>
      </w:pPr>
      <w:r>
        <w:rPr>
          <w:rFonts w:ascii="arial" w:eastAsia="arial" w:hAnsi="arial" w:cs="arial"/>
          <w:color w:val="000000"/>
          <w:sz w:val="20"/>
          <w:lang w:val="en-US" w:eastAsia="en-US" w:bidi="ar-SA"/>
        </w:rPr>
        <w:t>Mayor Jim Watson tours the Mobile Health Clinic operated by Ottawa Inner City Health. Wayne Cuddington /Postmedia</w:t>
      </w:r>
    </w:p>
    <w:p>
      <w:pPr>
        <w:spacing w:before="200" w:line="260" w:lineRule="atLeast"/>
        <w:jc w:val="both"/>
        <w:rPr>
          <w:lang w:val="en-US" w:eastAsia="en-US" w:bidi="ar-SA"/>
        </w:rPr>
      </w:pPr>
      <w:r>
        <w:rPr>
          <w:rFonts w:ascii="arial" w:eastAsia="arial" w:hAnsi="arial" w:cs="arial"/>
          <w:color w:val="000000"/>
          <w:sz w:val="20"/>
          <w:lang w:val="en-US" w:eastAsia="en-US" w:bidi="ar-SA"/>
        </w:rPr>
        <w:t>Mayor Jim Watson tours the isolation centre for vulnerable residents ahead of its opening on Monday with Wendy Muckle, executive director of Ottawa Inner City Health, and members of the Human Needs Taskforce, seen here setting up cots in a former classroom that will become a dormitory. Wayne Cuddington /Postmedia</w:t>
      </w:r>
    </w:p>
    <w:p>
      <w:pPr>
        <w:spacing w:before="200" w:line="260" w:lineRule="atLeast"/>
        <w:jc w:val="both"/>
        <w:rPr>
          <w:lang w:val="en-US" w:eastAsia="en-US" w:bidi="ar-SA"/>
        </w:rPr>
      </w:pPr>
      <w:r>
        <w:rPr>
          <w:rFonts w:ascii="arial" w:eastAsia="arial" w:hAnsi="arial" w:cs="arial"/>
          <w:color w:val="000000"/>
          <w:sz w:val="20"/>
          <w:lang w:val="en-US" w:eastAsia="en-US" w:bidi="ar-SA"/>
        </w:rPr>
        <w:t>Mayor Jim Watson tours the isolation centre for vulnerable residents ahead of its opening on Monday with Wendy Muckle, executive director of Ottawa Inner City Health. Wayne Cuddington /Postmedia</w:t>
      </w:r>
    </w:p>
    <w:p>
      <w:pPr>
        <w:spacing w:before="200" w:line="260" w:lineRule="atLeast"/>
        <w:jc w:val="both"/>
        <w:rPr>
          <w:lang w:val="en-US" w:eastAsia="en-US" w:bidi="ar-SA"/>
        </w:rPr>
      </w:pPr>
      <w:r>
        <w:rPr>
          <w:rFonts w:ascii="arial" w:eastAsia="arial" w:hAnsi="arial" w:cs="arial"/>
          <w:color w:val="000000"/>
          <w:sz w:val="20"/>
          <w:lang w:val="en-US" w:eastAsia="en-US" w:bidi="ar-SA"/>
        </w:rPr>
        <w:t>Mayor Jim Watson tours the isolation centre for vulnerable residents ahead of its opening on Monday with Wendy Muckle, executive director of Ottawa Inner City Health. Wayne Cuddington /Postmedia</w:t>
      </w:r>
    </w:p>
    <w:p>
      <w:pPr>
        <w:spacing w:before="200" w:line="260" w:lineRule="atLeast"/>
        <w:jc w:val="both"/>
        <w:rPr>
          <w:lang w:val="en-US" w:eastAsia="en-US" w:bidi="ar-SA"/>
        </w:rPr>
      </w:pPr>
      <w:r>
        <w:rPr>
          <w:rFonts w:ascii="arial" w:eastAsia="arial" w:hAnsi="arial" w:cs="arial"/>
          <w:color w:val="000000"/>
          <w:sz w:val="20"/>
          <w:lang w:val="en-US" w:eastAsia="en-US" w:bidi="ar-SA"/>
        </w:rPr>
        <w:t>Nurse practitioner Cynthia Kitson inside a new mobile health clinic operated by Ottawa Inner City Health. to test vulnerable COVID-19 patients in the community. Wayne Cuddington /Postmedia</w:t>
      </w:r>
    </w:p>
    <w:p>
      <w:pPr>
        <w:spacing w:before="200" w:line="260" w:lineRule="atLeast"/>
        <w:jc w:val="both"/>
        <w:rPr>
          <w:lang w:val="en-US" w:eastAsia="en-US" w:bidi="ar-SA"/>
        </w:rPr>
      </w:pPr>
      <w:r>
        <w:rPr>
          <w:rFonts w:ascii="arial" w:eastAsia="arial" w:hAnsi="arial" w:cs="arial"/>
          <w:color w:val="000000"/>
          <w:sz w:val="20"/>
          <w:lang w:val="en-US" w:eastAsia="en-US" w:bidi="ar-SA"/>
        </w:rPr>
        <w:t>NOTE: Generally, statistics for official diagnoses should be viewed with caution. Testing does not track down all cases in a community because the mild symptoms most people have aren't distinguishable from common colds, and because public health can't test large numbers of people.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one week, the COVID-19 pandemic sent our collective history on a pivot toward the unknown( </w:t>
      </w:r>
      <w:hyperlink r:id="rId926" w:history="1">
        <w:r>
          <w:rPr>
            <w:rFonts w:ascii="arial" w:eastAsia="arial" w:hAnsi="arial" w:cs="arial"/>
            <w:i/>
            <w:color w:val="0077CC"/>
            <w:sz w:val="20"/>
            <w:u w:val="single"/>
            <w:shd w:val="clear" w:color="auto" w:fill="FFFFFF"/>
            <w:lang w:val="en-US" w:eastAsia="en-US" w:bidi="ar-SA"/>
          </w:rPr>
          <w:t>https://ottawacitizen.com/news/canada/in-one-week-the-covid-19-pandemic-sent-our-collective-history-on-a-pivot-toward-the-unknown/wcm/7da686d7-2870-4c0d-b371-5973d5dbed04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new COVID-19 front line: the grocery store, the pharmacy( </w:t>
      </w:r>
      <w:hyperlink r:id="rId927" w:history="1">
        <w:r>
          <w:rPr>
            <w:rFonts w:ascii="arial" w:eastAsia="arial" w:hAnsi="arial" w:cs="arial"/>
            <w:i/>
            <w:color w:val="0077CC"/>
            <w:sz w:val="20"/>
            <w:u w:val="single"/>
            <w:shd w:val="clear" w:color="auto" w:fill="FFFFFF"/>
            <w:lang w:val="en-US" w:eastAsia="en-US" w:bidi="ar-SA"/>
          </w:rPr>
          <w:t>https://ottawacitizen.com/news/local-news/the-new-covid-19-front-line-the-grocery-store-the-pharmacy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Stopping COVID-19 could require eight months of 'aggressive social distancing,' outbreak modelling shows( </w:t>
      </w:r>
      <w:hyperlink r:id="rId928" w:history="1">
        <w:r>
          <w:rPr>
            <w:rFonts w:ascii="arial" w:eastAsia="arial" w:hAnsi="arial" w:cs="arial"/>
            <w:i/>
            <w:color w:val="0077CC"/>
            <w:sz w:val="20"/>
            <w:u w:val="single"/>
            <w:shd w:val="clear" w:color="auto" w:fill="FFFFFF"/>
            <w:lang w:val="en-US" w:eastAsia="en-US" w:bidi="ar-SA"/>
          </w:rPr>
          <w:t>https://ottawacitizen.com/health/could-the-covid-19-crisis-mean-well-be-social-distancing-for-eight-months-or-more/wcm/866907c4-19b7-43ae-9996-923777d88254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Reuters, CP, The Telegraph, Christopher Nardi, Andrew Duffy, Steph Crosier, Jesse Snyder, James McLeod, Paul Cherry, Aaron Derfel, Andy Riga, Kait Bolongaro, Tiffany Crawford, Tom Spears, Elizabeth Payne, Jacquie Miller, Blair Crawford and Taylor Blewett. !@COPYRIGHT=© 2020 Postmedia Network Inc. All rights reserved.</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3"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(94%); CORONAVIRUSES (92%); PUBLIC HEALTH (90%); REGIONAL &amp; LOCAL GOVERNMENTS (90%); EPIDEMICS (90%); VIRUSES (90%); PANDEMICS (90%); PUBLIC HEALTH ADMINISTRATION (89%); DEATH &amp; DYING (89%); DEATH RATES (89%); DISEASE AGENTS &amp; VECTORS (89%); DISEASE REPORTING (89%); SARS (89%); GOVERNMENT &amp; PUBLIC ADMINISTRATION (89%); HEALTH DEPARTMENTS (89%); INFECTIOUS DISEASE (78%); HEADS OF STATE &amp; GOVERNMENT (77%); NURSES &amp; NURSING (76%); HEALTH CARE PROFESSIONALS (76%); LEGISLATIVE BODIES (73%); ECONOMIC CONDITIONS (72%); PRIME MINISTERS (72%); UNITED NATIONS INSTITUTIONS (67%); PHYSICIANS &amp; SURGEONS (65%); ECONOMIC DECLINE (63%); US CONGRESS (63%); US PRESIDENTIAL CANDIDATES 2020 (60%); US PRESIDENTIAL CANDIDATES 2012 (60%); US PRESIDENTIAL CANDIDATES 2016 (60%); PREGNANCY &amp; CHILDBIRTH (54%); ASSOCIATIONS &amp; ORGANIZATIONS (52%); ECONOMIC NEWS (50%); concerning,novel,coronavirus,pandemic,constant,state !@PERMALINK= </w:t>
      </w:r>
      <w:hyperlink r:id="rId929" w:history="1">
        <w:r>
          <w:rPr>
            <w:rFonts w:ascii="arial" w:eastAsia="arial" w:hAnsi="arial" w:cs="arial"/>
            <w:i/>
            <w:color w:val="0077CC"/>
            <w:sz w:val="20"/>
            <w:u w:val="single"/>
            <w:shd w:val="clear" w:color="auto" w:fill="FFFFFF"/>
            <w:lang w:val="en-US" w:eastAsia="en-US" w:bidi="ar-SA"/>
          </w:rPr>
          <w:t>https://ottawacitizen.com/news/local-news/covid-19-by-this-time-next-week-cases-could-hit-16000-in-ottawa-if-we-dont-do-our-part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(89%); HEALTH CARE PROFESSIONALS (76%); NURSES &amp; NURSING (76%); MARINE PASSENGER TRANSPORT (71%); MARINE VESSELS (71%); CRUISES (71%); PHYSICIANS &amp; SURGEONS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 DONALD TRUMP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(90%); ONTARIO, CANADA (58%); CANADA (93%); UNITED STATES (92%); CHINA (92%); HONG KONG (79%); ITALY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0"/>
          <w:headerReference w:type="default" r:id="rId931"/>
          <w:footerReference w:type="even" r:id="rId932"/>
          <w:footerReference w:type="default" r:id="rId933"/>
          <w:headerReference w:type="first" r:id="rId934"/>
          <w:footerReference w:type="first" r:id="rId935"/>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936" w:history="1">
        <w:r>
          <w:rPr>
            <w:rFonts w:ascii="arial" w:eastAsia="arial" w:hAnsi="arial" w:cs="arial"/>
            <w:b/>
            <w:bCs/>
            <w:i/>
            <w:color w:val="0077CC"/>
            <w:kern w:val="32"/>
            <w:sz w:val="28"/>
            <w:szCs w:val="32"/>
            <w:u w:val="single"/>
            <w:shd w:val="clear" w:color="auto" w:fill="FFFFFF"/>
            <w:lang w:val="en-US" w:eastAsia="en-US" w:bidi="ar-SA"/>
          </w:rPr>
          <w:t>COVID-19: More than 500,000 people infected with 25,000 dead worldwide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27,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10190 words</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75"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News concerning the the novel coronavirus (SARS-CoV-2) pandemic is in a constant state of flux. Numbers of confirmed COVID-19 cases in Ottawa, Canada and worldwide are changing rapidly. Federal and provincial government recommendations are being adapted as the response to the pandemic grows. Local government and Ottawa medical officials are also updating their plans and advice for citizens as needed. It's a daunting task to sort through all of the news - and the noise - so we will do our best to curate all essential information here.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Please check back for regular updates and click here to sign-up for our daily COVID-19 newsletter( </w:t>
      </w:r>
      <w:hyperlink r:id="rId854" w:history="1">
        <w:r>
          <w:rPr>
            <w:rFonts w:ascii="arial" w:eastAsia="arial" w:hAnsi="arial" w:cs="arial"/>
            <w:i/>
            <w:color w:val="0077CC"/>
            <w:sz w:val="20"/>
            <w:u w:val="single"/>
            <w:shd w:val="clear" w:color="auto" w:fill="FFFFFF"/>
            <w:lang w:val="en-US" w:eastAsia="en-US" w:bidi="ar-SA"/>
          </w:rPr>
          <w:t>https://ottawacitizen.com/coronavirusnews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pregnant woman wearing a face mask as a precautionary measure walks past a street mural in Hong Kong, on March 23, 2020.</w:t>
      </w:r>
    </w:p>
    <w:p>
      <w:pPr>
        <w:spacing w:before="200" w:line="260" w:lineRule="atLeast"/>
        <w:jc w:val="both"/>
        <w:rPr>
          <w:lang w:val="en-US" w:eastAsia="en-US" w:bidi="ar-SA"/>
        </w:rPr>
      </w:pPr>
      <w:r>
        <w:rPr>
          <w:rFonts w:ascii="arial" w:eastAsia="arial" w:hAnsi="arial" w:cs="arial"/>
          <w:color w:val="000000"/>
          <w:sz w:val="20"/>
          <w:lang w:val="en-US" w:eastAsia="en-US" w:bidi="ar-SA"/>
        </w:rPr>
        <w:t>COVID-19: LATEST NEWS</w:t>
      </w:r>
    </w:p>
    <w:p>
      <w:pPr>
        <w:spacing w:before="200" w:line="260" w:lineRule="atLeast"/>
        <w:jc w:val="both"/>
        <w:rPr>
          <w:lang w:val="en-US" w:eastAsia="en-US" w:bidi="ar-SA"/>
        </w:rPr>
      </w:pPr>
      <w:r>
        <w:rPr>
          <w:rFonts w:ascii="arial" w:eastAsia="arial" w:hAnsi="arial" w:cs="arial"/>
          <w:color w:val="000000"/>
          <w:sz w:val="20"/>
          <w:lang w:val="en-US" w:eastAsia="en-US" w:bidi="ar-SA"/>
        </w:rPr>
        <w:t>-Coronavirus has infected more than half a million people and killed 20,000 worldwide, the head of the World Health Organization (WHO) said on Friday, as he appealed again for protective gear for medical staff working to save lives.</w:t>
      </w:r>
    </w:p>
    <w:p>
      <w:pPr>
        <w:spacing w:before="200" w:line="260" w:lineRule="atLeast"/>
        <w:jc w:val="both"/>
        <w:rPr>
          <w:lang w:val="en-US" w:eastAsia="en-US" w:bidi="ar-SA"/>
        </w:rPr>
      </w:pPr>
      <w:r>
        <w:rPr>
          <w:rFonts w:ascii="arial" w:eastAsia="arial" w:hAnsi="arial" w:cs="arial"/>
          <w:color w:val="000000"/>
          <w:sz w:val="20"/>
          <w:lang w:val="en-US" w:eastAsia="en-US" w:bidi="ar-SA"/>
        </w:rPr>
        <w:t>-Italy's recorded 919 deaths from coronavirus on Friday, the highest daily toll anywhere in the world, while the number of confirmed cases eclipsed the total in China where the virus first emerged. The number of confirmed cases rose by 5,959 on Friday to 86,498, taking Italy past China, with the death toll at 9,134.</w:t>
      </w:r>
    </w:p>
    <w:p>
      <w:pPr>
        <w:spacing w:before="200" w:line="260" w:lineRule="atLeast"/>
        <w:jc w:val="both"/>
        <w:rPr>
          <w:lang w:val="en-US" w:eastAsia="en-US" w:bidi="ar-SA"/>
        </w:rPr>
      </w:pPr>
      <w:r>
        <w:rPr>
          <w:rFonts w:ascii="arial" w:eastAsia="arial" w:hAnsi="arial" w:cs="arial"/>
          <w:color w:val="000000"/>
          <w:sz w:val="20"/>
          <w:lang w:val="en-US" w:eastAsia="en-US" w:bidi="ar-SA"/>
        </w:rPr>
        <w:t>-French health authorities reported 299 new deaths from coronavirus on Thursday, taking the total to 1,995, as the government has decided to extend by two weeks the national lockdown, now due to end on April 15 at the earliest. The climb in the number of deaths represents a daily rise of 18%, a less-marked increase from the previous 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 big boost to small and medium-sized businesses, Prime Minister Justin Trudeau announced on Friday that the federal government will cover 75 per cent of wages for qualifying businesses, backdated to March 15( </w:t>
      </w:r>
      <w:hyperlink r:id="rId856" w:history="1">
        <w:r>
          <w:rPr>
            <w:rFonts w:ascii="arial" w:eastAsia="arial" w:hAnsi="arial" w:cs="arial"/>
            <w:i/>
            <w:color w:val="0077CC"/>
            <w:sz w:val="20"/>
            <w:u w:val="single"/>
            <w:shd w:val="clear" w:color="auto" w:fill="FFFFFF"/>
            <w:lang w:val="en-US" w:eastAsia="en-US" w:bidi="ar-SA"/>
          </w:rPr>
          <w:t>https://ottawacitizen.com/news/local-news/covid-19-trudeau-announces-government-will-pay-75-of-wages-for-small-and-medium-sized-businesses/</w:t>
        </w:r>
      </w:hyperlink>
      <w:r>
        <w:rPr>
          <w:rFonts w:ascii="arial" w:eastAsia="arial" w:hAnsi="arial" w:cs="arial"/>
          <w:color w:val="000000"/>
          <w:sz w:val="20"/>
          <w:lang w:val="en-US" w:eastAsia="en-US" w:bidi="ar-SA"/>
        </w:rPr>
        <w:t xml:space="preserve"> ). Trudeau also announced the launch of the Canada Emergency Business Account, in which banks will soon offer $40,000 loans guaranteed by the government to qualifying businesses. The loans will be interest-free for the first year, and the first $10,000 of that amount will be forgivable for businesses that meet certain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 he will continue to stay in self-isolation, per recommendation from doctors, though today marks his fourteenth day in self-isolation.</w:t>
      </w:r>
    </w:p>
    <w:p>
      <w:pPr>
        <w:spacing w:before="200" w:line="260" w:lineRule="atLeast"/>
        <w:jc w:val="both"/>
        <w:rPr>
          <w:lang w:val="en-US" w:eastAsia="en-US" w:bidi="ar-SA"/>
        </w:rPr>
      </w:pPr>
      <w:r>
        <w:rPr>
          <w:rFonts w:ascii="arial" w:eastAsia="arial" w:hAnsi="arial" w:cs="arial"/>
          <w:color w:val="000000"/>
          <w:sz w:val="20"/>
          <w:lang w:val="en-US" w:eastAsia="en-US" w:bidi="ar-SA"/>
        </w:rPr>
        <w:t>-Ottawa Public Health is reporting 75 confirmed cases of COVID-19 as of Friday morning, including the first confirmed case in an Ottawa retirement home - the Promenade retirement residence in Orléans.</w:t>
      </w:r>
    </w:p>
    <w:p>
      <w:pPr>
        <w:spacing w:before="200" w:line="260" w:lineRule="atLeast"/>
        <w:jc w:val="both"/>
        <w:rPr>
          <w:lang w:val="en-US" w:eastAsia="en-US" w:bidi="ar-SA"/>
        </w:rPr>
      </w:pPr>
      <w:r>
        <w:rPr>
          <w:rFonts w:ascii="arial" w:eastAsia="arial" w:hAnsi="arial" w:cs="arial"/>
          <w:color w:val="000000"/>
          <w:sz w:val="20"/>
          <w:lang w:val="en-US" w:eastAsia="en-US" w:bidi="ar-SA"/>
        </w:rPr>
        <w:t>-Ontario is reporting 135 new COVID-19 cases today, bringing the provincial total to 993. There are three new deaths, meaning now 18 people have died of the virus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-Quebec is announcing 10 more COVID-19 deaths in the province, bringing its total to 18. Premier Francois Legault said today the province recorded another 392 positive COVID-19 test results, for a total of 2,021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Valérie Plante has declared a local state of emergency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declaration will allow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quickly adopt measures to reduce the risks of COVID-19 outbreaks among the city's homeless, the mayor said at a city hall press conference this afternoon.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-British Prime Minister Boris Johnson has tested positive for coronavirus( </w:t>
      </w:r>
      <w:hyperlink r:id="rId857" w:history="1">
        <w:r>
          <w:rPr>
            <w:rFonts w:ascii="arial" w:eastAsia="arial" w:hAnsi="arial" w:cs="arial"/>
            <w:i/>
            <w:color w:val="0077CC"/>
            <w:sz w:val="20"/>
            <w:u w:val="single"/>
            <w:shd w:val="clear" w:color="auto" w:fill="FFFFFF"/>
            <w:lang w:val="en-US" w:eastAsia="en-US" w:bidi="ar-SA"/>
          </w:rPr>
          <w:t>https://ottawacitizen.com/news/world/british-pm-boris-johnson-tests-positive-for-coronavirus/wcm/ab9bdb94-ce4b-4ace-92a8-315c1ce2644f/</w:t>
        </w:r>
      </w:hyperlink>
      <w:r>
        <w:rPr>
          <w:rFonts w:ascii="arial" w:eastAsia="arial" w:hAnsi="arial" w:cs="arial"/>
          <w:color w:val="000000"/>
          <w:sz w:val="20"/>
          <w:lang w:val="en-US" w:eastAsia="en-US" w:bidi="ar-SA"/>
        </w:rPr>
        <w:t xml:space="preserve"> ) and is self isolating but will still lead the government's response to the outbreak.</w:t>
      </w:r>
    </w:p>
    <w:p>
      <w:pPr>
        <w:spacing w:before="200" w:line="260" w:lineRule="atLeast"/>
        <w:jc w:val="both"/>
        <w:rPr>
          <w:lang w:val="en-US" w:eastAsia="en-US" w:bidi="ar-SA"/>
        </w:rPr>
      </w:pPr>
      <w:r>
        <w:rPr>
          <w:rFonts w:ascii="arial" w:eastAsia="arial" w:hAnsi="arial" w:cs="arial"/>
          <w:color w:val="000000"/>
          <w:sz w:val="20"/>
          <w:lang w:val="en-US" w:eastAsia="en-US" w:bidi="ar-SA"/>
        </w:rPr>
        <w:t>Over the last 24 hours I have developed mild symptoms and tested positive for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I am now self-isolating, but I will continue to lead the government's response via video-conference as we fight this virus.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Together we will beat this. #StayHomeSaveLives( </w:t>
      </w:r>
      <w:hyperlink r:id="rId858" w:history="1">
        <w:r>
          <w:rPr>
            <w:rFonts w:ascii="arial" w:eastAsia="arial" w:hAnsi="arial" w:cs="arial"/>
            <w:i/>
            <w:color w:val="0077CC"/>
            <w:sz w:val="20"/>
            <w:u w:val="single"/>
            <w:shd w:val="clear" w:color="auto" w:fill="FFFFFF"/>
            <w:lang w:val="en-US" w:eastAsia="en-US" w:bidi="ar-SA"/>
          </w:rPr>
          <w:t>https://twitter.com/hashtag/StayHomeSaveLives?src=hash&amp;;ref_src=twsrc%5Etfw</w:t>
        </w:r>
      </w:hyperlink>
      <w:r>
        <w:rPr>
          <w:rFonts w:ascii="arial" w:eastAsia="arial" w:hAnsi="arial" w:cs="arial"/>
          <w:color w:val="000000"/>
          <w:sz w:val="20"/>
          <w:lang w:val="en-US" w:eastAsia="en-US" w:bidi="ar-SA"/>
        </w:rPr>
        <w:t xml:space="preserve"> ) pic.twitter.com/9Te6aFP0Ri(            </w:t>
      </w:r>
      <w:hyperlink r:id="rId859" w:history="1">
        <w:r>
          <w:rPr>
            <w:rFonts w:ascii="arial" w:eastAsia="arial" w:hAnsi="arial" w:cs="arial"/>
            <w:i/>
            <w:color w:val="0077CC"/>
            <w:sz w:val="20"/>
            <w:u w:val="single"/>
            <w:shd w:val="clear" w:color="auto" w:fill="FFFFFF"/>
            <w:lang w:val="en-US" w:eastAsia="en-US" w:bidi="ar-SA"/>
          </w:rPr>
          <w:t>https://t.co/9Te6aFP0Ri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Boris Johnson #StayHomeSaveLives (@BorisJohnson) March 27, 2020( </w:t>
      </w:r>
      <w:hyperlink r:id="rId860" w:history="1">
        <w:r>
          <w:rPr>
            <w:rFonts w:ascii="arial" w:eastAsia="arial" w:hAnsi="arial" w:cs="arial"/>
            <w:i/>
            <w:color w:val="0077CC"/>
            <w:sz w:val="20"/>
            <w:u w:val="single"/>
            <w:shd w:val="clear" w:color="auto" w:fill="FFFFFF"/>
            <w:lang w:val="en-US" w:eastAsia="en-US" w:bidi="ar-SA"/>
          </w:rPr>
          <w:t>https://twitter.com/BorisJohnson/status/1243496858095411200?ref_src=twsrc%5Etfw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-Britain said 759 people had died after testing positive for coronavirus by late Thursday, with 14,579 testing positive. The death toll stood at 578, 24 hours earlier, meaning the toll had jumped by 31%.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coronavirus pandemic could kill more than 81,000 people in the United States( </w:t>
      </w:r>
      <w:hyperlink r:id="rId861" w:history="1">
        <w:r>
          <w:rPr>
            <w:rFonts w:ascii="arial" w:eastAsia="arial" w:hAnsi="arial" w:cs="arial"/>
            <w:i/>
            <w:color w:val="0077CC"/>
            <w:sz w:val="20"/>
            <w:u w:val="single"/>
            <w:shd w:val="clear" w:color="auto" w:fill="FFFFFF"/>
            <w:lang w:val="en-US" w:eastAsia="en-US" w:bidi="ar-SA"/>
          </w:rPr>
          <w:t>https://ottawacitizen.com/pmn/health-pmn/coronavirus-could-kill-81000-in-u-s-subside-in-june-washington-university-analysis/wcm/494806ca-bc11-4bed-b74f-fa1ccdc07f85/</w:t>
        </w:r>
      </w:hyperlink>
      <w:r>
        <w:rPr>
          <w:rFonts w:ascii="arial" w:eastAsia="arial" w:hAnsi="arial" w:cs="arial"/>
          <w:color w:val="000000"/>
          <w:sz w:val="20"/>
          <w:lang w:val="en-US" w:eastAsia="en-US" w:bidi="ar-SA"/>
        </w:rPr>
        <w:t xml:space="preserve"> ) in the next four months and may not subside until June, according to a data analysis done by University of Washington School of Medicine. The analysis assumes close adherence to infection prevention measures imposed by federal, state and local governments.</w:t>
      </w:r>
    </w:p>
    <w:p>
      <w:pPr>
        <w:spacing w:before="200" w:line="260" w:lineRule="atLeast"/>
        <w:jc w:val="both"/>
        <w:rPr>
          <w:lang w:val="en-US" w:eastAsia="en-US" w:bidi="ar-SA"/>
        </w:rPr>
      </w:pPr>
      <w:r>
        <w:rPr>
          <w:rFonts w:ascii="arial" w:eastAsia="arial" w:hAnsi="arial" w:cs="arial"/>
          <w:color w:val="000000"/>
          <w:sz w:val="20"/>
          <w:lang w:val="en-US" w:eastAsia="en-US" w:bidi="ar-SA"/>
        </w:rPr>
        <w:t>With medical facilities running low on ventilators and protective masks and hampered by limited diagnostic testing capacity, the U.S. death toll from COVID-19, the respiratory disease caused by the virus, rose beyond 1,200 on Thursday. The U.S. has more than 82,000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will no longer send its military troops to the shared Canada-U.S. border as a response to quell the transmission of COVID-19, a U.S. official told the Wall Street Journal.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federal government is shutting down the network of in-person Service Canada centres( </w:t>
      </w:r>
      <w:hyperlink r:id="rId862" w:history="1">
        <w:r>
          <w:rPr>
            <w:rFonts w:ascii="arial" w:eastAsia="arial" w:hAnsi="arial" w:cs="arial"/>
            <w:i/>
            <w:color w:val="0077CC"/>
            <w:sz w:val="20"/>
            <w:u w:val="single"/>
            <w:shd w:val="clear" w:color="auto" w:fill="FFFFFF"/>
            <w:lang w:val="en-US" w:eastAsia="en-US" w:bidi="ar-SA"/>
          </w:rPr>
          <w:t>https://ottawacitizen.com/pmn/news-pmn/canada-news-pmn/service-canada-offices-to-shutter-for-in-person-services-over-covid-19-concerns/wcm/f2032ac2-0228-4fa4-8baf-726494b32e31/</w:t>
        </w:r>
      </w:hyperlink>
      <w:r>
        <w:rPr>
          <w:rFonts w:ascii="arial" w:eastAsia="arial" w:hAnsi="arial" w:cs="arial"/>
          <w:color w:val="000000"/>
          <w:sz w:val="20"/>
          <w:lang w:val="en-US" w:eastAsia="en-US" w:bidi="ar-SA"/>
        </w:rPr>
        <w:t xml:space="preserve"> ) over COVID-19 concerns. Some of the offices, such as one tucked inside Ottawa's city hall, have already started to close as confirmed cases of COVID-19 have increased and workers were needed elsewhere, or felt uncomfortable about going in due to health concerns.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Trudeau government is walking back on its decision to tax its new $2,000 monthly COVID-19 emergency benefit. Successful applicants will now receive the full amount for up to four months. A government source confirmed the news first reported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radio station 98.5 FM. The Bank of Canada lowered its overnight interest rate to 0.25 per cent.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Ontario government is readying a purchase of one million COVID-19 testing kits from Ottawa-based Spartan Bioscience( </w:t>
      </w:r>
      <w:hyperlink r:id="rId863" w:history="1">
        <w:r>
          <w:rPr>
            <w:rFonts w:ascii="arial" w:eastAsia="arial" w:hAnsi="arial" w:cs="arial"/>
            <w:i/>
            <w:color w:val="0077CC"/>
            <w:sz w:val="20"/>
            <w:u w:val="single"/>
            <w:shd w:val="clear" w:color="auto" w:fill="FFFFFF"/>
            <w:lang w:val="en-US" w:eastAsia="en-US" w:bidi="ar-SA"/>
          </w:rPr>
          <w:t>https://ottawacitizen.com/news/covid-19-ontario-to-buy-one-million-testing-kits-from-leading-tech-firm-amid-backlog-worries/wcm/cc1a5f66-a8a9-40b9-9819-e7c083cd1f2e/</w:t>
        </w:r>
      </w:hyperlink>
      <w:r>
        <w:rPr>
          <w:rFonts w:ascii="arial" w:eastAsia="arial" w:hAnsi="arial" w:cs="arial"/>
          <w:color w:val="000000"/>
          <w:sz w:val="20"/>
          <w:lang w:val="en-US" w:eastAsia="en-US" w:bidi="ar-SA"/>
        </w:rPr>
        <w:t xml:space="preserve"> ), pending emergency regulatory approval from Health Canada, a source familiar with the situation says.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Conservative party is suspending its leadership race( </w:t>
      </w:r>
      <w:hyperlink r:id="rId864" w:history="1">
        <w:r>
          <w:rPr>
            <w:rFonts w:ascii="arial" w:eastAsia="arial" w:hAnsi="arial" w:cs="arial"/>
            <w:i/>
            <w:color w:val="0077CC"/>
            <w:sz w:val="20"/>
            <w:u w:val="single"/>
            <w:shd w:val="clear" w:color="auto" w:fill="FFFFFF"/>
            <w:lang w:val="en-US" w:eastAsia="en-US" w:bidi="ar-SA"/>
          </w:rPr>
          <w:t>https://ottawacitizen.com/pmn/news-pmn/canada-news-pmn/canadian-press-newsalert-conservatives-suspend-partys-leadership-race/wcm/0799f74d-49e0-48f4-9ddf-3d0d987bfd27/</w:t>
        </w:r>
      </w:hyperlink>
      <w:r>
        <w:rPr>
          <w:rFonts w:ascii="arial" w:eastAsia="arial" w:hAnsi="arial" w:cs="arial"/>
          <w:color w:val="000000"/>
          <w:sz w:val="20"/>
          <w:lang w:val="en-US" w:eastAsia="en-US" w:bidi="ar-SA"/>
        </w:rPr>
        <w:t xml:space="preserve"> ) in the face of the ongoing crisis caused by COVID-19. The June 27 election date has been shelved, with the leadership organizing committee citing the disruption caused by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male in southern New Brunswick is facing an assault charge for allegedly coughing in someone's face.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were called Thursday morning to a home on Hampton Road in Rothesay where the occupants complained that two other people had failed to isolate themselves after returning home from travelling abroad.</w:t>
      </w:r>
    </w:p>
    <w:p>
      <w:pPr>
        <w:spacing w:before="200" w:line="260" w:lineRule="atLeast"/>
        <w:jc w:val="both"/>
        <w:rPr>
          <w:lang w:val="en-US" w:eastAsia="en-US" w:bidi="ar-SA"/>
        </w:rPr>
      </w:pPr>
      <w:r>
        <w:rPr>
          <w:rFonts w:ascii="arial" w:eastAsia="arial" w:hAnsi="arial" w:cs="arial"/>
          <w:color w:val="000000"/>
          <w:sz w:val="20"/>
          <w:lang w:val="en-US" w:eastAsia="en-US" w:bidi="ar-SA"/>
        </w:rPr>
        <w:t>-Mainland China reported its first locally transmitted coronavirus case in three days and 54 new imported cases, as Beijing ordered airlines to sharply cut international flights fearing travelers could reignite the coronavirus outbreak.</w:t>
      </w:r>
    </w:p>
    <w:p>
      <w:pPr>
        <w:spacing w:before="200" w:line="260" w:lineRule="atLeast"/>
        <w:jc w:val="both"/>
        <w:rPr>
          <w:lang w:val="en-US" w:eastAsia="en-US" w:bidi="ar-SA"/>
        </w:rPr>
      </w:pPr>
      <w:r>
        <w:rPr>
          <w:rFonts w:ascii="arial" w:eastAsia="arial" w:hAnsi="arial" w:cs="arial"/>
          <w:color w:val="000000"/>
          <w:sz w:val="20"/>
          <w:lang w:val="en-US" w:eastAsia="en-US" w:bidi="ar-SA"/>
        </w:rPr>
        <w:t>-Russia on Friday reported 196 new cases of coronavirus, a daily record, taking its official total for those infected with the disease to 1,036. The country ordered its vast network of state-run hotels, resorts and recreational facilities to shut down from March 28 until June 1.</w:t>
      </w:r>
    </w:p>
    <w:p>
      <w:pPr>
        <w:spacing w:before="200" w:line="260" w:lineRule="atLeast"/>
        <w:jc w:val="both"/>
        <w:rPr>
          <w:lang w:val="en-US" w:eastAsia="en-US" w:bidi="ar-SA"/>
        </w:rPr>
      </w:pPr>
      <w:r>
        <w:rPr>
          <w:rFonts w:ascii="arial" w:eastAsia="arial" w:hAnsi="arial" w:cs="arial"/>
          <w:color w:val="000000"/>
          <w:sz w:val="20"/>
          <w:lang w:val="en-US" w:eastAsia="en-US" w:bidi="ar-SA"/>
        </w:rPr>
        <w:t>-Two people have died from coronavirus in South Africa, the health ministry said on Friday, adding that the total number of cases in the country have risen to more than 1,000, from 927 a day earlier.</w:t>
      </w:r>
    </w:p>
    <w:p>
      <w:pPr>
        <w:spacing w:before="200" w:line="260" w:lineRule="atLeast"/>
        <w:jc w:val="both"/>
        <w:rPr>
          <w:lang w:val="en-US" w:eastAsia="en-US" w:bidi="ar-SA"/>
        </w:rPr>
      </w:pPr>
      <w:r>
        <w:rPr>
          <w:rFonts w:ascii="arial" w:eastAsia="arial" w:hAnsi="arial" w:cs="arial"/>
          <w:color w:val="000000"/>
          <w:sz w:val="20"/>
          <w:lang w:val="en-US" w:eastAsia="en-US" w:bidi="ar-SA"/>
        </w:rPr>
        <w:t>-Iran's death toll from the pandemic rose to 2,378 on Friday, with 144 people dying in the past 24 hours, Health Ministry spokesman Kianoush Jahanpour said. The total number of confirmed cases of the disease increased by 2,926 to 32,332 and 2,893 of those patients are in a critical condition.</w:t>
      </w:r>
    </w:p>
    <w:p>
      <w:pPr>
        <w:spacing w:before="200" w:line="260" w:lineRule="atLeast"/>
        <w:jc w:val="both"/>
        <w:rPr>
          <w:lang w:val="en-US" w:eastAsia="en-US" w:bidi="ar-SA"/>
        </w:rPr>
      </w:pPr>
      <w:r>
        <w:rPr>
          <w:rFonts w:ascii="arial" w:eastAsia="arial" w:hAnsi="arial" w:cs="arial"/>
          <w:color w:val="000000"/>
          <w:sz w:val="20"/>
          <w:lang w:val="en-US" w:eastAsia="en-US" w:bidi="ar-SA"/>
        </w:rPr>
        <w:t>-Spain's death toll rose overnight by 769 cases to 4,858, the health ministry said on Friday, a new record in the number of fatalities recorded in 24 hours. The total number of those infected rose to 64,059 from 56,188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Breaking: ???? French PM Edouard Philippe just announced that France's home confinement will last another two weeks, until Wed. April 15, and could be extended further.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France has 29,000 #COVID19( </w:t>
      </w:r>
      <w:hyperlink r:id="rId20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cases, 1,696 dead. Hospitals in the Grand Est and Île-de-France are now overwhelmed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Rachel Donadio (@RachelDonadio) March 27, 2020( </w:t>
      </w:r>
      <w:hyperlink r:id="rId865" w:history="1">
        <w:r>
          <w:rPr>
            <w:rFonts w:ascii="arial" w:eastAsia="arial" w:hAnsi="arial" w:cs="arial"/>
            <w:i/>
            <w:color w:val="0077CC"/>
            <w:sz w:val="20"/>
            <w:u w:val="single"/>
            <w:shd w:val="clear" w:color="auto" w:fill="FFFFFF"/>
            <w:lang w:val="en-US" w:eastAsia="en-US" w:bidi="ar-SA"/>
          </w:rPr>
          <w:t>https://twitter.com/RachelDonadio/status/1243569252155654148?ref_src=twsrc%5Etfw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-Ireland's intensive care units will be at capacity within a few days given the rate of spread of coronavirus and the health service has plans in place to deal with the extra demand, Prime Minister Leo Varadkar said on Friday.</w:t>
      </w:r>
    </w:p>
    <w:p>
      <w:pPr>
        <w:spacing w:before="24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charged an employee at a McDonald's restaurant( </w:t>
      </w:r>
      <w:hyperlink r:id="rId866" w:history="1">
        <w:r>
          <w:rPr>
            <w:rFonts w:ascii="arial" w:eastAsia="arial" w:hAnsi="arial" w:cs="arial"/>
            <w:i/>
            <w:color w:val="0077CC"/>
            <w:sz w:val="20"/>
            <w:u w:val="single"/>
            <w:shd w:val="clear" w:color="auto" w:fill="FFFFFF"/>
            <w:lang w:val="en-US" w:eastAsia="en-US" w:bidi="ar-SA"/>
          </w:rPr>
          <w:t>https://ottawacitizen.com/news/covid-19-hamilton-mcdonalds-worker-charged-</w:t>
        </w:r>
      </w:hyperlink>
      <w:hyperlink r:id="rId866" w:history="1">
        <w:r>
          <w:rPr>
            <w:rFonts w:ascii="arial" w:eastAsia="arial" w:hAnsi="arial" w:cs="arial"/>
            <w:b/>
            <w:i/>
            <w:color w:val="0077CC"/>
            <w:sz w:val="20"/>
            <w:u w:val="single"/>
            <w:shd w:val="clear" w:color="auto" w:fill="FFFFFF"/>
            <w:lang w:val="en-US" w:eastAsia="en-US" w:bidi="ar-SA"/>
          </w:rPr>
          <w:t>police</w:t>
        </w:r>
      </w:hyperlink>
      <w:hyperlink r:id="rId866" w:history="1">
        <w:r>
          <w:rPr>
            <w:rFonts w:ascii="arial" w:eastAsia="arial" w:hAnsi="arial" w:cs="arial"/>
            <w:i/>
            <w:color w:val="0077CC"/>
            <w:sz w:val="20"/>
            <w:u w:val="single"/>
            <w:shd w:val="clear" w:color="auto" w:fill="FFFFFF"/>
            <w:lang w:val="en-US" w:eastAsia="en-US" w:bidi="ar-SA"/>
          </w:rPr>
          <w:t>-say-she-used-fake-doctors-note-saying-she-had-virus/wcm/8e7062eb-fd1c-4ed0-90a0-530078aaf7da/</w:t>
        </w:r>
      </w:hyperlink>
      <w:r>
        <w:rPr>
          <w:rFonts w:ascii="arial" w:eastAsia="arial" w:hAnsi="arial" w:cs="arial"/>
          <w:color w:val="000000"/>
          <w:sz w:val="20"/>
          <w:lang w:val="en-US" w:eastAsia="en-US" w:bidi="ar-SA"/>
        </w:rPr>
        <w:t xml:space="preserve"> ) in Hamilton, Ont., saying she used a faked doctor's note claiming she tested positive for COVID-19 to get out of work.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-Been dreaming about riding the pandemic out on a remote tropical island? That's exactly what this Canadian family is doing( </w:t>
      </w:r>
      <w:hyperlink r:id="rId867" w:history="1">
        <w:r>
          <w:rPr>
            <w:rFonts w:ascii="arial" w:eastAsia="arial" w:hAnsi="arial" w:cs="arial"/>
            <w:i/>
            <w:color w:val="0077CC"/>
            <w:sz w:val="20"/>
            <w:u w:val="single"/>
            <w:shd w:val="clear" w:color="auto" w:fill="FFFFFF"/>
            <w:lang w:val="en-US" w:eastAsia="en-US" w:bidi="ar-SA"/>
          </w:rPr>
          <w:t>https://ottawacitizen.com/pmn/news-pmn/canada-news-pmn/canadian-family-rides-out-covid-19-pandemic-on-remote-tropical-island/wcm/e1a17bf0-3b57-46a8-8515-b0258b288576/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Biscuits featuring a face with a face mask.</w:t>
      </w:r>
    </w:p>
    <w:p>
      <w:pPr>
        <w:spacing w:before="200" w:line="260" w:lineRule="atLeast"/>
        <w:jc w:val="both"/>
        <w:rPr>
          <w:lang w:val="en-US" w:eastAsia="en-US" w:bidi="ar-SA"/>
        </w:rPr>
      </w:pPr>
      <w:r>
        <w:rPr>
          <w:rFonts w:ascii="arial" w:eastAsia="arial" w:hAnsi="arial" w:cs="arial"/>
          <w:color w:val="000000"/>
          <w:sz w:val="20"/>
          <w:lang w:val="en-US" w:eastAsia="en-US" w:bidi="ar-SA"/>
        </w:rPr>
        <w:t>COVID-19: YESTERDAY'S UPDATES</w:t>
      </w:r>
    </w:p>
    <w:p>
      <w:pPr>
        <w:spacing w:before="200" w:line="260" w:lineRule="atLeast"/>
        <w:jc w:val="both"/>
        <w:rPr>
          <w:lang w:val="en-US" w:eastAsia="en-US" w:bidi="ar-SA"/>
        </w:rPr>
      </w:pPr>
      <w:r>
        <w:rPr>
          <w:rFonts w:ascii="arial" w:eastAsia="arial" w:hAnsi="arial" w:cs="arial"/>
          <w:color w:val="000000"/>
          <w:sz w:val="20"/>
          <w:lang w:val="en-US" w:eastAsia="en-US" w:bidi="ar-SA"/>
        </w:rPr>
        <w:t>-The US now has more confirmed cases of COVID-19 than any other country - including China - with at least 82,404 positive tests.</w:t>
      </w:r>
    </w:p>
    <w:p>
      <w:pPr>
        <w:spacing w:before="200" w:line="260" w:lineRule="atLeast"/>
        <w:jc w:val="both"/>
        <w:rPr>
          <w:lang w:val="en-US" w:eastAsia="en-US" w:bidi="ar-SA"/>
        </w:rPr>
      </w:pPr>
      <w:r>
        <w:rPr>
          <w:rFonts w:ascii="arial" w:eastAsia="arial" w:hAnsi="arial" w:cs="arial"/>
          <w:color w:val="000000"/>
          <w:sz w:val="20"/>
          <w:lang w:val="en-US" w:eastAsia="en-US" w:bidi="ar-SA"/>
        </w:rPr>
        <w:t>"If you've just returned from abroad, you have to go home and stay home for 14 days," Prime Minister Trudeau told Canadians during his morning press conference, "some people are not taking this seriously." People are going to the grocery store after leaving the airport and they're even seeing friends after returning from March break, he added.</w:t>
      </w:r>
    </w:p>
    <w:p>
      <w:pPr>
        <w:spacing w:before="200" w:line="260" w:lineRule="atLeast"/>
        <w:jc w:val="both"/>
        <w:rPr>
          <w:lang w:val="en-US" w:eastAsia="en-US" w:bidi="ar-SA"/>
        </w:rPr>
      </w:pPr>
      <w:r>
        <w:rPr>
          <w:rFonts w:ascii="arial" w:eastAsia="arial" w:hAnsi="arial" w:cs="arial"/>
          <w:color w:val="000000"/>
          <w:sz w:val="20"/>
          <w:lang w:val="en-US" w:eastAsia="en-US" w:bidi="ar-SA"/>
        </w:rPr>
        <w:t>"We are implementing the Quarantine Act to keep all Canadians safe. If you do not comply, you could face fines and prison time," the prime minister warned.</w:t>
      </w:r>
    </w:p>
    <w:p>
      <w:pPr>
        <w:spacing w:before="200" w:line="260" w:lineRule="atLeast"/>
        <w:jc w:val="both"/>
        <w:rPr>
          <w:lang w:val="en-US" w:eastAsia="en-US" w:bidi="ar-SA"/>
        </w:rPr>
      </w:pPr>
      <w:r>
        <w:rPr>
          <w:rFonts w:ascii="arial" w:eastAsia="arial" w:hAnsi="arial" w:cs="arial"/>
          <w:color w:val="000000"/>
          <w:sz w:val="20"/>
          <w:lang w:val="en-US" w:eastAsia="en-US" w:bidi="ar-SA"/>
        </w:rPr>
        <w:t>-Health Minister Patty Hajdu has announced an emergency order under the Quarantine Act that requires any person entering Canada by air, sea or land to self-isolate for 14 days whether or not they have symptoms of COVID-19. According to a press release, "Failure to comply with this Order is an offense under the Quarantine Act. Maximum penalties include a fine of up to $750,000 and/or imprisonment for six months."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-Five more Ottawans now have confirmed cases of COVID-19( </w:t>
      </w:r>
      <w:hyperlink r:id="rId868" w:history="1">
        <w:r>
          <w:rPr>
            <w:rFonts w:ascii="arial" w:eastAsia="arial" w:hAnsi="arial" w:cs="arial"/>
            <w:i/>
            <w:color w:val="0077CC"/>
            <w:sz w:val="20"/>
            <w:u w:val="single"/>
            <w:shd w:val="clear" w:color="auto" w:fill="FFFFFF"/>
            <w:lang w:val="en-US" w:eastAsia="en-US" w:bidi="ar-SA"/>
          </w:rPr>
          <w:t>https://ottawacitizen.com/news/local-news/covid-19-five-new-cases-in-ottawa-two-hospitalized/</w:t>
        </w:r>
      </w:hyperlink>
      <w:r>
        <w:rPr>
          <w:rFonts w:ascii="arial" w:eastAsia="arial" w:hAnsi="arial" w:cs="arial"/>
          <w:color w:val="000000"/>
          <w:sz w:val="20"/>
          <w:lang w:val="en-US" w:eastAsia="en-US" w:bidi="ar-SA"/>
        </w:rPr>
        <w:t xml:space="preserve"> ) and two of them have been hospitalized, according to new provincial numbers released Thursday morning showing the largest single-day jump in total confirmed cases across Ontario since the pandemic began. There are now 858 confirmed cases of COVID-19 in Ontario, up 170 from 688 cases Wednesday, including 13 deaths and eight resolved cases.</w:t>
      </w:r>
    </w:p>
    <w:p>
      <w:pPr>
        <w:spacing w:before="200" w:line="260" w:lineRule="atLeast"/>
        <w:jc w:val="both"/>
        <w:rPr>
          <w:lang w:val="en-US" w:eastAsia="en-US" w:bidi="ar-SA"/>
        </w:rPr>
      </w:pPr>
      <w:r>
        <w:rPr>
          <w:rFonts w:ascii="arial" w:eastAsia="arial" w:hAnsi="arial" w:cs="arial"/>
          <w:color w:val="000000"/>
          <w:sz w:val="20"/>
          <w:lang w:val="en-US" w:eastAsia="en-US" w:bidi="ar-SA"/>
        </w:rPr>
        <w:t>Ottawa saw its first COVID-19-related death Wednesday - a man in his 90s with no travel history who was living in his home. He developed a fever March 15, was admitted to hospital March 20 and died Wednesday.</w:t>
      </w:r>
    </w:p>
    <w:p>
      <w:pPr>
        <w:spacing w:before="200" w:line="260" w:lineRule="atLeast"/>
        <w:jc w:val="both"/>
        <w:rPr>
          <w:lang w:val="en-US" w:eastAsia="en-US" w:bidi="ar-SA"/>
        </w:rPr>
      </w:pPr>
      <w:r>
        <w:rPr>
          <w:rFonts w:ascii="arial" w:eastAsia="arial" w:hAnsi="arial" w:cs="arial"/>
          <w:color w:val="000000"/>
          <w:sz w:val="20"/>
          <w:lang w:val="en-US" w:eastAsia="en-US" w:bidi="ar-SA"/>
        </w:rPr>
        <w:t>-Canada's government on Thursday said U.S. President Donald Trump should not deploy troops along the U.S.-Canada border, calling it unnecessary because of the coronavirus outbreak and warning it would damage relations between the two countries.</w:t>
      </w:r>
    </w:p>
    <w:p>
      <w:pPr>
        <w:spacing w:before="200" w:line="260" w:lineRule="atLeast"/>
        <w:jc w:val="both"/>
        <w:rPr>
          <w:lang w:val="en-US" w:eastAsia="en-US" w:bidi="ar-SA"/>
        </w:rPr>
      </w:pPr>
      <w:r>
        <w:rPr>
          <w:rFonts w:ascii="arial" w:eastAsia="arial" w:hAnsi="arial" w:cs="arial"/>
          <w:color w:val="000000"/>
          <w:sz w:val="20"/>
          <w:lang w:val="en-US" w:eastAsia="en-US" w:bidi="ar-SA"/>
        </w:rPr>
        <w:t>Trump is expected to send fewer than 1,000 troops to the Canadian border, two U.S. government officials told Reuters.</w:t>
      </w:r>
    </w:p>
    <w:p>
      <w:pPr>
        <w:spacing w:before="200" w:line="260" w:lineRule="atLeast"/>
        <w:jc w:val="both"/>
        <w:rPr>
          <w:lang w:val="en-US" w:eastAsia="en-US" w:bidi="ar-SA"/>
        </w:rPr>
      </w:pPr>
      <w:r>
        <w:rPr>
          <w:rFonts w:ascii="arial" w:eastAsia="arial" w:hAnsi="arial" w:cs="arial"/>
          <w:color w:val="000000"/>
          <w:sz w:val="20"/>
          <w:lang w:val="en-US" w:eastAsia="en-US" w:bidi="ar-SA"/>
        </w:rPr>
        <w:t>-Restaurants and bars in Ontario will temporarily be allowed to sell alcohol with food takeout and delivery orders as part of new measures meant to help businesses and residents weather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-Netflix is lowering video quality for its subscribers in Canada to reduce soaring demands on internet bandwidth in the midst of the COVID-19 pandemic. The streaming giant says it will introduce changes designed to slash its data traffic by 25 per cent.</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1,629 cases in the province, an increase of 290 since yesterday, Premier François Legault said at his daily briefing. Forty-six health-care workers have tested positive.</w:t>
      </w:r>
    </w:p>
    <w:p>
      <w:pPr>
        <w:spacing w:before="200" w:line="260" w:lineRule="atLeast"/>
        <w:jc w:val="both"/>
        <w:rPr>
          <w:lang w:val="en-US" w:eastAsia="en-US" w:bidi="ar-SA"/>
        </w:rPr>
      </w:pPr>
      <w:r>
        <w:rPr>
          <w:rFonts w:ascii="arial" w:eastAsia="arial" w:hAnsi="arial" w:cs="arial"/>
          <w:color w:val="000000"/>
          <w:sz w:val="20"/>
          <w:lang w:val="en-US" w:eastAsia="en-US" w:bidi="ar-SA"/>
        </w:rPr>
        <w:t>-Ontario says it will ramp up capacity to conduct approximately 18,900 COVID-19 tests a day by mid-April. The province currently does 3,000 COVID-19 tests a day, and will increase to 5,000 a day later this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-Doctors and healthcare workers are warning that some patients are not being told they have tested positive for the virus( </w:t>
      </w:r>
      <w:hyperlink r:id="rId869" w:history="1">
        <w:r>
          <w:rPr>
            <w:rFonts w:ascii="arial" w:eastAsia="arial" w:hAnsi="arial" w:cs="arial"/>
            <w:i/>
            <w:color w:val="0077CC"/>
            <w:sz w:val="20"/>
            <w:u w:val="single"/>
            <w:shd w:val="clear" w:color="auto" w:fill="FFFFFF"/>
            <w:lang w:val="en-US" w:eastAsia="en-US" w:bidi="ar-SA"/>
          </w:rPr>
          <w:t>https://ottawacitizen.com/news/canada/on-covid-19-testing-a-new-backlog-emerges-as-some-patients-not-told-they-have-the-virus/wcm/1f07c0ba-2cf5-4e89-8e32-74b9b46ce392/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from an outbreak of coronavirus in Italy has grown by 662 to 8,165, the Civil Protection Agency said on Thursday. However, there appeared to be an error in the agency's data because it reported no deaths on Thursday in the third-worst-affected region, Piedmont, which would be unprecedented in recent days.The total number of confirmed cases in Italy rose to 80,539 from a previous 74,386, the Civil Protection Agency said - the highest number of new cases since March 21.</w:t>
      </w:r>
    </w:p>
    <w:p>
      <w:pPr>
        <w:spacing w:before="200" w:line="260" w:lineRule="atLeast"/>
        <w:jc w:val="both"/>
        <w:rPr>
          <w:lang w:val="en-US" w:eastAsia="en-US" w:bidi="ar-SA"/>
        </w:rPr>
      </w:pPr>
      <w:r>
        <w:rPr>
          <w:rFonts w:ascii="arial" w:eastAsia="arial" w:hAnsi="arial" w:cs="arial"/>
          <w:color w:val="000000"/>
          <w:sz w:val="20"/>
          <w:lang w:val="en-US" w:eastAsia="en-US" w:bidi="ar-SA"/>
        </w:rPr>
        <w:t>-Cirque du Soleil Entertainment Group is exploring debt restructuring options that include a potential bankruptcy filing, after it was forced to cancel shows because of the coronavirus outbreak, people familiar with the matter said, the Reuters news agency is reporting.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-Fresh fruit and vegetables will become increasingly scarce in Europe( </w:t>
      </w:r>
      <w:hyperlink r:id="rId870" w:history="1">
        <w:r>
          <w:rPr>
            <w:rFonts w:ascii="arial" w:eastAsia="arial" w:hAnsi="arial" w:cs="arial"/>
            <w:i/>
            <w:color w:val="0077CC"/>
            <w:sz w:val="20"/>
            <w:u w:val="single"/>
            <w:shd w:val="clear" w:color="auto" w:fill="FFFFFF"/>
            <w:lang w:val="en-US" w:eastAsia="en-US" w:bidi="ar-SA"/>
          </w:rPr>
          <w:t>https://ottawacitizen.com/pmn/health-pmn/fresh-produce-in-europe-set-to-be-more-scarce-as-coronavirus-strikes/wcm/2361fccd-0b50-4a24-8dd5-eb2af603ef31/</w:t>
        </w:r>
      </w:hyperlink>
      <w:r>
        <w:rPr>
          <w:rFonts w:ascii="arial" w:eastAsia="arial" w:hAnsi="arial" w:cs="arial"/>
          <w:color w:val="000000"/>
          <w:sz w:val="20"/>
          <w:lang w:val="en-US" w:eastAsia="en-US" w:bidi="ar-SA"/>
        </w:rPr>
        <w:t xml:space="preserve"> ), suppliers warn, as the coronavirus pandemic hampers the global movement of produce and of the people needed to gather crops.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the midst of the COVID-19 global pandemic, fear and anxiety is high among Canadians staying isolated at home. Scammers know that and they want to capitalize on it( </w:t>
      </w:r>
      <w:hyperlink r:id="rId871" w:history="1">
        <w:r>
          <w:rPr>
            <w:rFonts w:ascii="arial" w:eastAsia="arial" w:hAnsi="arial" w:cs="arial"/>
            <w:i/>
            <w:color w:val="0077CC"/>
            <w:sz w:val="20"/>
            <w:u w:val="single"/>
            <w:shd w:val="clear" w:color="auto" w:fill="FFFFFF"/>
            <w:lang w:val="en-US" w:eastAsia="en-US" w:bidi="ar-SA"/>
          </w:rPr>
          <w:t>https://ottawacitizen.com/news/beware-of-covid-19-scams-fraudsters-offer-free-masks-from-the-red-cross-or-fake-test-kits/wcm/2ba0faa2-7273-4a78-9795-9309421ddef5/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is also asking banks and credit-card companies to lower interest rates on Canadians struggling financially because of the COVID-19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-Residents of China's Xianning city eager to travel after a two-month lockdown( </w:t>
      </w:r>
      <w:hyperlink r:id="rId872" w:history="1">
        <w:r>
          <w:rPr>
            <w:rFonts w:ascii="arial" w:eastAsia="arial" w:hAnsi="arial" w:cs="arial"/>
            <w:i/>
            <w:color w:val="0077CC"/>
            <w:sz w:val="20"/>
            <w:u w:val="single"/>
            <w:shd w:val="clear" w:color="auto" w:fill="FFFFFF"/>
            <w:lang w:val="en-US" w:eastAsia="en-US" w:bidi="ar-SA"/>
          </w:rPr>
          <w:t>https://ottawacitizen.com/pmn/health-pmn/lockdown-lifted-but-exodus-from-chinese-city-hindered-by-new-coronavirus-test-rule/wcm/b39b326b-18b1-41d4-8d34-053ad9220389/</w:t>
        </w:r>
      </w:hyperlink>
      <w:r>
        <w:rPr>
          <w:rFonts w:ascii="arial" w:eastAsia="arial" w:hAnsi="arial" w:cs="arial"/>
          <w:color w:val="000000"/>
          <w:sz w:val="20"/>
          <w:lang w:val="en-US" w:eastAsia="en-US" w:bidi="ar-SA"/>
        </w:rPr>
        <w:t xml:space="preserve"> ) faced an unexpected hurdle only hours after the borders were opened - they needed to pass a new rapid detection test to show they didn't have the coronavirus.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-You've recovered from a COVID-19 infection, now what?( </w:t>
      </w:r>
      <w:hyperlink r:id="rId873" w:history="1">
        <w:r>
          <w:rPr>
            <w:rFonts w:ascii="arial" w:eastAsia="arial" w:hAnsi="arial" w:cs="arial"/>
            <w:i/>
            <w:color w:val="0077CC"/>
            <w:sz w:val="20"/>
            <w:u w:val="single"/>
            <w:shd w:val="clear" w:color="auto" w:fill="FFFFFF"/>
            <w:lang w:val="en-US" w:eastAsia="en-US" w:bidi="ar-SA"/>
          </w:rPr>
          <w:t>https://ottawacitizen.com/news/local-news/youve-recovered-from-a-covid-19-infection-now-what/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-Iran reported 157 new coronavirus deaths in the past 24 hours, Iranian Health Ministry spokesman Kianush Jahanpur told state TV on Thursday, taking the death toll to 2,234 in the Islamic Republic with 29,406 infected people.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-Vietnam( </w:t>
      </w:r>
      <w:hyperlink r:id="rId874" w:history="1">
        <w:r>
          <w:rPr>
            <w:rFonts w:ascii="arial" w:eastAsia="arial" w:hAnsi="arial" w:cs="arial"/>
            <w:i/>
            <w:color w:val="0077CC"/>
            <w:sz w:val="20"/>
            <w:u w:val="single"/>
            <w:shd w:val="clear" w:color="auto" w:fill="FFFFFF"/>
            <w:lang w:val="en-US" w:eastAsia="en-US" w:bidi="ar-SA"/>
          </w:rPr>
          <w:t>https://ottawacitizen.com/pmn/health-pmn/vietnam-quarantines-tens-of-thousands-in-camps-amid-vigorous-attack-on-coronavirus/wcm/e363dd40-f0b0-4233-803e-170a930924bd/</w:t>
        </w:r>
      </w:hyperlink>
      <w:r>
        <w:rPr>
          <w:rFonts w:ascii="arial" w:eastAsia="arial" w:hAnsi="arial" w:cs="arial"/>
          <w:color w:val="000000"/>
          <w:sz w:val="20"/>
          <w:lang w:val="en-US" w:eastAsia="en-US" w:bidi="ar-SA"/>
        </w:rPr>
        <w:t xml:space="preserve"> ) has sent tens of thousands of people to quarantine camps as waves of overseas citizens return home to escape a coronavirus pandemic spreading in Europe and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-Thailand reported 111 new coronavirus infections, taking its tally to 1,045, the government said on Twitter on Thursday. A state of emergency took effect. Authorities in Thailand, which has suffered four deaths in the pandemic, set up checkpoints on major roads linking provinces so as to increase screening in a bid to limit spread of the virus. Entry by non-resident foreigners has also been banned.</w:t>
      </w:r>
    </w:p>
    <w:p>
      <w:pPr>
        <w:spacing w:before="200" w:line="260" w:lineRule="atLeast"/>
        <w:jc w:val="both"/>
        <w:rPr>
          <w:lang w:val="en-US" w:eastAsia="en-US" w:bidi="ar-SA"/>
        </w:rPr>
      </w:pPr>
      <w:r>
        <w:rPr>
          <w:rFonts w:ascii="arial" w:eastAsia="arial" w:hAnsi="arial" w:cs="arial"/>
          <w:color w:val="000000"/>
          <w:sz w:val="20"/>
          <w:lang w:val="en-US" w:eastAsia="en-US" w:bidi="ar-SA"/>
        </w:rPr>
        <w:t>-Mainland China reported no new locally transmitted cases of coronavirus for the sixth time in eight days as Hubei province, where the virus was first detected, opened its borders. Less encouragingly, imported cases rose, prompting Beijing and Shanghai to ramp up controls to prevent a resurgence of infections as the world's second largest economy gets back underway after the earlier lockdowns.</w:t>
      </w:r>
    </w:p>
    <w:p>
      <w:pPr>
        <w:spacing w:before="200" w:line="260" w:lineRule="atLeast"/>
        <w:jc w:val="both"/>
        <w:rPr>
          <w:lang w:val="en-US" w:eastAsia="en-US" w:bidi="ar-SA"/>
        </w:rPr>
      </w:pPr>
      <w:r>
        <w:rPr>
          <w:rFonts w:ascii="arial" w:eastAsia="arial" w:hAnsi="arial" w:cs="arial"/>
          <w:color w:val="000000"/>
          <w:sz w:val="20"/>
          <w:lang w:val="en-US" w:eastAsia="en-US" w:bidi="ar-SA"/>
        </w:rPr>
        <w:t>All 67 new cases reported by the end of Wednesday were imported, and all 47 reported the previous day were imported too, the National Health Commission said.</w:t>
      </w:r>
    </w:p>
    <w:p>
      <w:pPr>
        <w:spacing w:before="200" w:line="260" w:lineRule="atLeast"/>
        <w:jc w:val="both"/>
        <w:rPr>
          <w:lang w:val="en-US" w:eastAsia="en-US" w:bidi="ar-SA"/>
        </w:rPr>
      </w:pPr>
      <w:r>
        <w:rPr>
          <w:rFonts w:ascii="arial" w:eastAsia="arial" w:hAnsi="arial" w:cs="arial"/>
          <w:color w:val="000000"/>
          <w:sz w:val="20"/>
          <w:lang w:val="en-US" w:eastAsia="en-US" w:bidi="ar-SA"/>
        </w:rPr>
        <w:t>-Switzerland's confirmed cases of coronavirus infections topped 10,000 on Thursday as the government pumped money into the crisis-hit economy and army medical units helped hospitals handle the spreading epidemic. The country had 10,714 confirmed cases and 161 people have died of the disease as of Thursday morning, the Federal Office of Public Health said. That was up from 103 deaths and 9,765 cases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Americans filing claims for unemployment benefits shot to record of more than 3 million last week as strict measures to contain the coronavirus pandemic ground the country to a sudden halt, unleashing a wave of layoffs that likely brought an end to the longest employment boom in U.S. history.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-Foreign ministers representing seven major industrialized nations failed to agree on a joint statement Wednesday after the Trump administration insisted on referring to the coronavirus outbreak as the "Wuhan virus,"( </w:t>
      </w:r>
      <w:hyperlink r:id="rId875" w:history="1">
        <w:r>
          <w:rPr>
            <w:rFonts w:ascii="arial" w:eastAsia="arial" w:hAnsi="arial" w:cs="arial"/>
            <w:i/>
            <w:color w:val="0077CC"/>
            <w:sz w:val="20"/>
            <w:u w:val="single"/>
            <w:shd w:val="clear" w:color="auto" w:fill="FFFFFF"/>
            <w:lang w:val="en-US" w:eastAsia="en-US" w:bidi="ar-SA"/>
          </w:rPr>
          <w:t>https://ottawacitizen.com/news/world/g-7-failed-to-agree-on-statement-after-u-s-insisted-on-calling-coronavirus-outbreak-wuhan-virus/wcm/4fbcd70d-c0f4-4aa7-ab02-c572e3c81837/</w:t>
        </w:r>
      </w:hyperlink>
      <w:r>
        <w:rPr>
          <w:rFonts w:ascii="arial" w:eastAsia="arial" w:hAnsi="arial" w:cs="arial"/>
          <w:color w:val="000000"/>
          <w:sz w:val="20"/>
          <w:lang w:val="en-US" w:eastAsia="en-US" w:bidi="ar-SA"/>
        </w:rPr>
        <w:t xml:space="preserve"> ) three officials from G-7 countries told The Washington Post.</w:t>
      </w:r>
    </w:p>
    <w:p>
      <w:pPr>
        <w:spacing w:before="200" w:line="260" w:lineRule="atLeast"/>
        <w:jc w:val="both"/>
        <w:rPr>
          <w:lang w:val="en-US" w:eastAsia="en-US" w:bidi="ar-SA"/>
        </w:rPr>
      </w:pPr>
      <w:r>
        <w:rPr>
          <w:rFonts w:ascii="arial" w:eastAsia="arial" w:hAnsi="arial" w:cs="arial"/>
          <w:color w:val="000000"/>
          <w:sz w:val="20"/>
          <w:lang w:val="en-US" w:eastAsia="en-US" w:bidi="ar-SA"/>
        </w:rPr>
        <w:t>Food delivery drivers and customers sit on chairs spaced apart for social distancing, as part of the effort to contain the COVID-19 coronavirus, as they wait for takeaway orders at Central Pinklao shopping mall in Bangkok on March 26, 2020.</w:t>
      </w:r>
    </w:p>
    <w:p>
      <w:pPr>
        <w:spacing w:before="200" w:line="260" w:lineRule="atLeast"/>
        <w:jc w:val="both"/>
        <w:rPr>
          <w:lang w:val="en-US" w:eastAsia="en-US" w:bidi="ar-SA"/>
        </w:rPr>
      </w:pPr>
      <w:r>
        <w:rPr>
          <w:rFonts w:ascii="arial" w:eastAsia="arial" w:hAnsi="arial" w:cs="arial"/>
          <w:color w:val="000000"/>
          <w:sz w:val="20"/>
          <w:lang w:val="en-US" w:eastAsia="en-US" w:bidi="ar-SA"/>
        </w:rPr>
        <w:t>COVID-19: EARLIER UPDATES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-Ottawa Mayor Jim Watson declared a municipal state of emergency( </w:t>
      </w:r>
      <w:hyperlink r:id="rId876" w:history="1">
        <w:r>
          <w:rPr>
            <w:rFonts w:ascii="arial" w:eastAsia="arial" w:hAnsi="arial" w:cs="arial"/>
            <w:i/>
            <w:color w:val="0077CC"/>
            <w:sz w:val="20"/>
            <w:u w:val="single"/>
            <w:shd w:val="clear" w:color="auto" w:fill="FFFFFF"/>
            <w:lang w:val="en-US" w:eastAsia="en-US" w:bidi="ar-SA"/>
          </w:rPr>
          <w:t>https://ottawacitizen.com/news/local-news/covid-19-ottawa-mayor-declares-state-of-emergency/wcm/3b978ff5-d91f-482f-bb7a-088478b8ffb1/</w:t>
        </w:r>
      </w:hyperlink>
      <w:r>
        <w:rPr>
          <w:rFonts w:ascii="arial" w:eastAsia="arial" w:hAnsi="arial" w:cs="arial"/>
          <w:color w:val="000000"/>
          <w:sz w:val="20"/>
          <w:lang w:val="en-US" w:eastAsia="en-US" w:bidi="ar-SA"/>
        </w:rPr>
        <w:t xml:space="preserve"> ) Wednesday morning, a declaration that will allow the city to "deploy our emergency operations in a quicker and more nimble fashion." He made the announcement at Ottawa city council's first-ever virtual meeting.</w:t>
      </w:r>
    </w:p>
    <w:p>
      <w:pPr>
        <w:spacing w:before="200" w:line="260" w:lineRule="atLeast"/>
        <w:jc w:val="both"/>
        <w:rPr>
          <w:lang w:val="en-US" w:eastAsia="en-US" w:bidi="ar-SA"/>
        </w:rPr>
      </w:pPr>
      <w:r>
        <w:rPr>
          <w:rFonts w:ascii="arial" w:eastAsia="arial" w:hAnsi="arial" w:cs="arial"/>
          <w:color w:val="000000"/>
          <w:sz w:val="20"/>
          <w:lang w:val="en-US" w:eastAsia="en-US" w:bidi="ar-SA"/>
        </w:rPr>
        <w:t>-Ontario is reporting four new COVID-19 deaths, bringing the provincial total to 13. The new figures come as the province saw its largest single-day spike in new cases. There were 100 more COVID-19 cases in the province, bringing the provincial total to 688.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OPH is promoting the province's new COVID-19 self-assessment tool( </w:t>
      </w:r>
      <w:hyperlink r:id="rId877" w:history="1">
        <w:r>
          <w:rPr>
            <w:rFonts w:ascii="arial" w:eastAsia="arial" w:hAnsi="arial" w:cs="arial"/>
            <w:i/>
            <w:color w:val="0077CC"/>
            <w:sz w:val="20"/>
            <w:u w:val="single"/>
            <w:shd w:val="clear" w:color="auto" w:fill="FFFFFF"/>
            <w:lang w:val="en-US" w:eastAsia="en-US" w:bidi="ar-SA"/>
          </w:rPr>
          <w:t>https://covid-19.ontario.ca/self-assessment/#q0</w:t>
        </w:r>
      </w:hyperlink>
      <w:r>
        <w:rPr>
          <w:rFonts w:ascii="arial" w:eastAsia="arial" w:hAnsi="arial" w:cs="arial"/>
          <w:color w:val="000000"/>
          <w:sz w:val="20"/>
          <w:lang w:val="en-US" w:eastAsia="en-US" w:bidi="ar-SA"/>
        </w:rPr>
        <w:t xml:space="preserve"> ), available online. "It also will give us data about what is happening - how many people have symptoms out there in the population," said Ottawa's medical officer of health, Dr. Vera Etches.</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Gatineau say they have issued a $1,000 fine for an illegal gathering under emergency public health measures enacted by the province to stop the spread of COVID-19. They say in a statement that officers responded to a noise complaint shortly after midnight and found five people inside an apartment in the Hull sector making enough noise to be heard outside the building. They established that two of the people did not live at the address, and when they failed to co-operate,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ticketed the tenant $200 for a noise violation and $1,000 under the Public Health Act.</w:t>
      </w:r>
    </w:p>
    <w:p>
      <w:pPr>
        <w:spacing w:before="200" w:line="260" w:lineRule="atLeast"/>
        <w:jc w:val="both"/>
        <w:rPr>
          <w:lang w:val="en-US" w:eastAsia="en-US" w:bidi="ar-SA"/>
        </w:rPr>
      </w:pPr>
      <w:r>
        <w:rPr>
          <w:rFonts w:ascii="arial" w:eastAsia="arial" w:hAnsi="arial" w:cs="arial"/>
          <w:color w:val="000000"/>
          <w:sz w:val="20"/>
          <w:lang w:val="en-US" w:eastAsia="en-US" w:bidi="ar-SA"/>
        </w:rPr>
        <w:t>-Kingston, Frontenac, Lennox and Addington Public Health is investigating cases of two health workers who have become infected with COVID-19. The concern is not only that they are medical staff, but they might be the first cases in Kingston of person-to-person transmission of the coronavirus Kingston, rather than someone returning home from abroad already carrying the virus.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said the emergency relief bill passed by the House of Commons will help those who are off work because of the COVID-19 pandemic. "I want you to know that we'll be there to help you," Trudeau said. "Our government is doing everything we can to be there for you."</w:t>
      </w:r>
    </w:p>
    <w:p>
      <w:pPr>
        <w:spacing w:before="200" w:line="260" w:lineRule="atLeast"/>
        <w:jc w:val="both"/>
        <w:rPr>
          <w:lang w:val="en-US" w:eastAsia="en-US" w:bidi="ar-SA"/>
        </w:rPr>
      </w:pPr>
      <w:r>
        <w:rPr>
          <w:rFonts w:ascii="arial" w:eastAsia="arial" w:hAnsi="arial" w:cs="arial"/>
          <w:color w:val="000000"/>
          <w:sz w:val="20"/>
          <w:lang w:val="en-US" w:eastAsia="en-US" w:bidi="ar-SA"/>
        </w:rPr>
        <w:t>There's a new $2,000 per month payment for four months for those who have lost their jobs, are home sick, or are not receiving salaries from their job. A portal to apply for that benefit is coming soon and people should start receiving payments within 10 days, the prime minister said. An unprecedented number of people have seen layoffs and job losses over the past week, with close to one million new applications for employment insurance reported.</w:t>
      </w:r>
    </w:p>
    <w:p>
      <w:pPr>
        <w:spacing w:before="200" w:line="260" w:lineRule="atLeast"/>
        <w:jc w:val="both"/>
        <w:rPr>
          <w:lang w:val="en-US" w:eastAsia="en-US" w:bidi="ar-SA"/>
        </w:rPr>
      </w:pPr>
      <w:r>
        <w:rPr>
          <w:rFonts w:ascii="arial" w:eastAsia="arial" w:hAnsi="arial" w:cs="arial"/>
          <w:color w:val="000000"/>
          <w:sz w:val="20"/>
          <w:lang w:val="en-US" w:eastAsia="en-US" w:bidi="ar-SA"/>
        </w:rPr>
        <w:t>"Help is on the way," he said.</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 the federal government will announce support to keep journalists working and reporting on the COVID-19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-Ontario is introducing a $17-billion package to support the health sector, people and businesses through the COVID-19 outbreak( </w:t>
      </w:r>
      <w:hyperlink r:id="rId878" w:history="1">
        <w:r>
          <w:rPr>
            <w:rFonts w:ascii="arial" w:eastAsia="arial" w:hAnsi="arial" w:cs="arial"/>
            <w:i/>
            <w:color w:val="0077CC"/>
            <w:sz w:val="20"/>
            <w:u w:val="single"/>
            <w:shd w:val="clear" w:color="auto" w:fill="FFFFFF"/>
            <w:lang w:val="en-US" w:eastAsia="en-US" w:bidi="ar-SA"/>
          </w:rPr>
          <w:t>https://ottawacitizen.com/news/canada/newsalertontario-introduces-17b-covid-19-package-more-than-doubles-deficit/wcm/38f362b0-6d9f-4fb0-8e70-c8604def8e62/</w:t>
        </w:r>
      </w:hyperlink>
      <w:r>
        <w:rPr>
          <w:rFonts w:ascii="arial" w:eastAsia="arial" w:hAnsi="arial" w:cs="arial"/>
          <w:color w:val="000000"/>
          <w:sz w:val="20"/>
          <w:lang w:val="en-US" w:eastAsia="en-US" w:bidi="ar-SA"/>
        </w:rPr>
        <w:t xml:space="preserve"> ). New spending includes a $1-billion pandemic contingency fund, nearly $1 billion more for hospitals, and $75 million for more personal protective equipment for front-line workers. Measures also include a one-time payment for parents of $200 per child 12 years old and under, doubling payments for low-income seniors and suspending student loan payments for six months.</w:t>
      </w:r>
    </w:p>
    <w:p>
      <w:pPr>
        <w:spacing w:before="200" w:line="260" w:lineRule="atLeast"/>
        <w:jc w:val="both"/>
        <w:rPr>
          <w:lang w:val="en-US" w:eastAsia="en-US" w:bidi="ar-SA"/>
        </w:rPr>
      </w:pPr>
      <w:r>
        <w:rPr>
          <w:rFonts w:ascii="arial" w:eastAsia="arial" w:hAnsi="arial" w:cs="arial"/>
          <w:color w:val="000000"/>
          <w:sz w:val="20"/>
          <w:lang w:val="en-US" w:eastAsia="en-US" w:bidi="ar-SA"/>
        </w:rPr>
        <w:t>The plan includes both new spending and tax deferrals and will be a major hit to Ontario's bottom line, pushing the current $9-billion deficit to $20.5 billion next year.</w:t>
      </w:r>
    </w:p>
    <w:p>
      <w:pPr>
        <w:spacing w:before="200" w:line="260" w:lineRule="atLeast"/>
        <w:jc w:val="both"/>
        <w:rPr>
          <w:lang w:val="en-US" w:eastAsia="en-US" w:bidi="ar-SA"/>
        </w:rPr>
      </w:pPr>
      <w:r>
        <w:rPr>
          <w:rFonts w:ascii="arial" w:eastAsia="arial" w:hAnsi="arial" w:cs="arial"/>
          <w:color w:val="000000"/>
          <w:sz w:val="20"/>
          <w:lang w:val="en-US" w:eastAsia="en-US" w:bidi="ar-SA"/>
        </w:rPr>
        <w:t>-Premier François Legault announced that there are now 1,339 cases in Quebec, compared to yesterday's tally of 1,013. There are now six deaths, up from the previous four.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today has conducted a cumulative total of 30,978 tests, up from 15,768 yesterday. That's a 96.4-per-cent increase. In contrast, the number of #COVID19( </w:t>
      </w:r>
      <w:hyperlink r:id="rId20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cases rose to 1,339 from 1,013 - or 32.1 per cent. Does this mean the social-distancing measures are beginning to work?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Aaron Derfel (@Aaron_Derfel) March 25, 2020( </w:t>
      </w:r>
      <w:hyperlink r:id="rId879" w:history="1">
        <w:r>
          <w:rPr>
            <w:rFonts w:ascii="arial" w:eastAsia="arial" w:hAnsi="arial" w:cs="arial"/>
            <w:i/>
            <w:color w:val="0077CC"/>
            <w:sz w:val="20"/>
            <w:u w:val="single"/>
            <w:shd w:val="clear" w:color="auto" w:fill="FFFFFF"/>
            <w:lang w:val="en-US" w:eastAsia="en-US" w:bidi="ar-SA"/>
          </w:rPr>
          <w:t>https://twitter.com/Aaron_Derfel/status/1242865220109750272?ref_src=twsrc%5Etfw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other news, federal Health Minister Patty Hajdu announced in the Senate that effective Wednesday at midnight, travellers (apart from essential workers) returning to Canada will be subject to a mandatory 14-day period of isolation under the Quarantine Act. They will be forbidden from using public transit and self-isolating in a place where they'd be in contact with vulnerable people, said Hajdu.</w:t>
      </w:r>
    </w:p>
    <w:p>
      <w:pPr>
        <w:spacing w:before="200" w:line="260" w:lineRule="atLeast"/>
        <w:jc w:val="both"/>
        <w:rPr>
          <w:lang w:val="en-US" w:eastAsia="en-US" w:bidi="ar-SA"/>
        </w:rPr>
      </w:pPr>
      <w:r>
        <w:rPr>
          <w:rFonts w:ascii="arial" w:eastAsia="arial" w:hAnsi="arial" w:cs="arial"/>
          <w:color w:val="000000"/>
          <w:sz w:val="20"/>
          <w:lang w:val="en-US" w:eastAsia="en-US" w:bidi="ar-SA"/>
        </w:rPr>
        <w:t>-Britain's Prince Charles, 71, has tested positive for coronavirus. The queen last saw the Prince on March 12, before he would have been infectious with coronavirus, a royal source said. Clarence House confirmed the news in a statement on Wednesday. The 71-year-old royal was said to be displaying "mild symptoms" but is otherwise in "good health". Charles' wife Camilla, the Duchess of Cornwall, was also tested but does not currently have the virus, the statement confirmed.The couple is now "self-isolating at home in Scotland".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JUST IN: Britain's Prince Charles tests positive for coronavirus pic.twitter.com/g4fdimXnpD( </w:t>
      </w:r>
      <w:hyperlink r:id="rId880" w:history="1">
        <w:r>
          <w:rPr>
            <w:rFonts w:ascii="arial" w:eastAsia="arial" w:hAnsi="arial" w:cs="arial"/>
            <w:i/>
            <w:color w:val="0077CC"/>
            <w:sz w:val="20"/>
            <w:u w:val="single"/>
            <w:shd w:val="clear" w:color="auto" w:fill="FFFFFF"/>
            <w:lang w:val="en-US" w:eastAsia="en-US" w:bidi="ar-SA"/>
          </w:rPr>
          <w:t>https://t.co/g4fdimXnpD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Reuters (@Reuters) March 25, 2020( </w:t>
      </w:r>
      <w:hyperlink r:id="rId881" w:history="1">
        <w:r>
          <w:rPr>
            <w:rFonts w:ascii="arial" w:eastAsia="arial" w:hAnsi="arial" w:cs="arial"/>
            <w:i/>
            <w:color w:val="0077CC"/>
            <w:sz w:val="20"/>
            <w:u w:val="single"/>
            <w:shd w:val="clear" w:color="auto" w:fill="FFFFFF"/>
            <w:lang w:val="en-US" w:eastAsia="en-US" w:bidi="ar-SA"/>
          </w:rPr>
          <w:t>https://twitter.com/Reuters/status/1242764143012327424?ref_src=twsrc%5Etfw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-Spain's coronavirus death toll jumped by 738 overnight to exceed that of China, where the disease originated, as the country struggled to cope with an accelerating health crisis and another senior government minister was diagnosed with the virus. With 3,434 fatalities, Spain now has the second highest number of deaths globally after Italy's 6,820.</w:t>
      </w:r>
    </w:p>
    <w:p>
      <w:pPr>
        <w:spacing w:before="200" w:line="260" w:lineRule="atLeast"/>
        <w:jc w:val="both"/>
        <w:rPr>
          <w:lang w:val="en-US" w:eastAsia="en-US" w:bidi="ar-SA"/>
        </w:rPr>
      </w:pPr>
      <w:r>
        <w:rPr>
          <w:rFonts w:ascii="arial" w:eastAsia="arial" w:hAnsi="arial" w:cs="arial"/>
          <w:color w:val="000000"/>
          <w:sz w:val="20"/>
          <w:lang w:val="en-US" w:eastAsia="en-US" w:bidi="ar-SA"/>
        </w:rPr>
        <w:t>-New York state suffered another quick and brutal rise in the number of COVID-19 cases on Tuesday, staggering hospitals at the U.S. epicentre of the coronavirus epidemic, as California said it could be facing the next major wave of the disease.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New York City, the densely packed home of more than 8 million people, healthcare officials tried to find hospital beds for the surging number of coronavirus patients as the statewide death toll rose to 210, with more than 25,600 confirmed cases. Infections were now doubling every three days in New York( </w:t>
      </w:r>
      <w:hyperlink r:id="rId882" w:history="1">
        <w:r>
          <w:rPr>
            <w:rFonts w:ascii="arial" w:eastAsia="arial" w:hAnsi="arial" w:cs="arial"/>
            <w:i/>
            <w:color w:val="0077CC"/>
            <w:sz w:val="20"/>
            <w:u w:val="single"/>
            <w:shd w:val="clear" w:color="auto" w:fill="FFFFFF"/>
            <w:lang w:val="en-US" w:eastAsia="en-US" w:bidi="ar-SA"/>
          </w:rPr>
          <w:t>https://ottawacitizen.com/news/world/new-york-covid-19-cases-double-every-three-days-in-a-state-that-has-25600-cases-and-210-deaths/wcm/7c859f70-35fb-440d-9f06-1a661de8e154/</w:t>
        </w:r>
      </w:hyperlink>
      <w:r>
        <w:rPr>
          <w:rFonts w:ascii="arial" w:eastAsia="arial" w:hAnsi="arial" w:cs="arial"/>
          <w:color w:val="000000"/>
          <w:sz w:val="20"/>
          <w:lang w:val="en-US" w:eastAsia="en-US" w:bidi="ar-SA"/>
        </w:rPr>
        <w:t xml:space="preserve"> ) and the worst could still be two to three weeks away, said New York Governor Andrew Cuomo.</w:t>
      </w:r>
    </w:p>
    <w:p>
      <w:pPr>
        <w:spacing w:before="200" w:line="260" w:lineRule="atLeast"/>
        <w:jc w:val="both"/>
        <w:rPr>
          <w:lang w:val="en-US" w:eastAsia="en-US" w:bidi="ar-SA"/>
        </w:rPr>
      </w:pPr>
      <w:r>
        <w:rPr>
          <w:rFonts w:ascii="arial" w:eastAsia="arial" w:hAnsi="arial" w:cs="arial"/>
          <w:color w:val="000000"/>
          <w:sz w:val="20"/>
          <w:lang w:val="en-US" w:eastAsia="en-US" w:bidi="ar-SA"/>
        </w:rPr>
        <w:t>-A woman was arrested in Newfoundland on Tuesday for violating public health emergency orders enacted by the provincial government in response to the COVID-19 pandemic. She was held in custody overnight to appear in provincial court this morning. Individuals breaching the orders could be fined between $500 and $2,500 and could face jail sentences of up to six months.</w:t>
      </w:r>
    </w:p>
    <w:p>
      <w:pPr>
        <w:spacing w:before="200" w:line="260" w:lineRule="atLeast"/>
        <w:jc w:val="both"/>
        <w:rPr>
          <w:lang w:val="en-US" w:eastAsia="en-US" w:bidi="ar-SA"/>
        </w:rPr>
      </w:pPr>
      <w:r>
        <w:rPr>
          <w:rFonts w:ascii="arial" w:eastAsia="arial" w:hAnsi="arial" w:cs="arial"/>
          <w:color w:val="000000"/>
          <w:sz w:val="20"/>
          <w:lang w:val="en-US" w:eastAsia="en-US" w:bidi="ar-SA"/>
        </w:rPr>
        <w:t>-French health authorities reported 231 new deaths from coronavirus on Wednesday, taking the total to 1,331. The rise in the number of deaths represents a daily increase of 21%, a slight slowing from the previous two days with the country now in its second week of lockdown.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number of coronavirus cases in Russia has surged to 658( </w:t>
      </w:r>
      <w:hyperlink r:id="rId883" w:history="1">
        <w:r>
          <w:rPr>
            <w:rFonts w:ascii="arial" w:eastAsia="arial" w:hAnsi="arial" w:cs="arial"/>
            <w:i/>
            <w:color w:val="0077CC"/>
            <w:sz w:val="20"/>
            <w:u w:val="single"/>
            <w:shd w:val="clear" w:color="auto" w:fill="FFFFFF"/>
            <w:lang w:val="en-US" w:eastAsia="en-US" w:bidi="ar-SA"/>
          </w:rPr>
          <w:t>https://ottawacitizen.com/pmn/health-pmn/coronavirus-cases-in-russia-reach-658-record-daily-rise-government/wcm/acf2fb5e-a6e7-432e-8162-9d7105512d1d/</w:t>
        </w:r>
      </w:hyperlink>
      <w:r>
        <w:rPr>
          <w:rFonts w:ascii="arial" w:eastAsia="arial" w:hAnsi="arial" w:cs="arial"/>
          <w:color w:val="000000"/>
          <w:sz w:val="20"/>
          <w:lang w:val="en-US" w:eastAsia="en-US" w:bidi="ar-SA"/>
        </w:rPr>
        <w:t xml:space="preserve"> ), with new daily cases at a record 163, the government's official coronavirus website showed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-More than 40 cases of coronavirus infections were reported in Tokyo on Wednesday, Japanese media reported, the biggest one-day increase in Japan's capital which has overtaken much smaller cities to become the country's epicenter of the virus.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-Mainland China reported a drop in new confirmed coronavirus cases( </w:t>
      </w:r>
      <w:hyperlink r:id="rId884" w:history="1">
        <w:r>
          <w:rPr>
            <w:rFonts w:ascii="arial" w:eastAsia="arial" w:hAnsi="arial" w:cs="arial"/>
            <w:i/>
            <w:color w:val="0077CC"/>
            <w:sz w:val="20"/>
            <w:u w:val="single"/>
            <w:shd w:val="clear" w:color="auto" w:fill="FFFFFF"/>
            <w:lang w:val="en-US" w:eastAsia="en-US" w:bidi="ar-SA"/>
          </w:rPr>
          <w:t>https://ottawacitizen.com/pmn/health-pmn/mainland-china-reports-drop-in-new-imported-coronavirus-cases-no-local-transmissions/wcm/1b33cb5b-8c7d-4864-a04f-3138df55a01c/</w:t>
        </w:r>
      </w:hyperlink>
      <w:r>
        <w:rPr>
          <w:rFonts w:ascii="arial" w:eastAsia="arial" w:hAnsi="arial" w:cs="arial"/>
          <w:color w:val="000000"/>
          <w:sz w:val="20"/>
          <w:lang w:val="en-US" w:eastAsia="en-US" w:bidi="ar-SA"/>
        </w:rPr>
        <w:t xml:space="preserve"> ) on Wednesday as imported infections fell and no locally transmitted infections were reported, including in central Hubei province, the epicenter of the outbreak in China. China is ramping up quarantine and screening rules for all international arrivals due to the risks from imported cases.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new poll from the Angus Reid Institute shows 44 per cent of Canadians reported that they or someone in their house had lost work( </w:t>
      </w:r>
      <w:hyperlink r:id="rId885" w:history="1">
        <w:r>
          <w:rPr>
            <w:rFonts w:ascii="arial" w:eastAsia="arial" w:hAnsi="arial" w:cs="arial"/>
            <w:i/>
            <w:color w:val="0077CC"/>
            <w:sz w:val="20"/>
            <w:u w:val="single"/>
            <w:shd w:val="clear" w:color="auto" w:fill="FFFFFF"/>
            <w:lang w:val="en-US" w:eastAsia="en-US" w:bidi="ar-SA"/>
          </w:rPr>
          <w:t>https://ottawacitizen.com/news/nearly-half-of-canadian-households-have-lost-work-due-to-the-covid-19-shutdown-new-poll-finds/wcm/b9c448a2-5f6e-4f56-ae0a-1bdbdb335540/</w:t>
        </w:r>
      </w:hyperlink>
      <w:r>
        <w:rPr>
          <w:rFonts w:ascii="arial" w:eastAsia="arial" w:hAnsi="arial" w:cs="arial"/>
          <w:color w:val="000000"/>
          <w:sz w:val="20"/>
          <w:lang w:val="en-US" w:eastAsia="en-US" w:bidi="ar-SA"/>
        </w:rPr>
        <w:t xml:space="preserve"> ) because of the COVID-19 outbreak.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Canadian military is closing its colleges, recruit school and training institutions( </w:t>
      </w:r>
      <w:hyperlink r:id="rId886" w:history="1">
        <w:r>
          <w:rPr>
            <w:rFonts w:ascii="arial" w:eastAsia="arial" w:hAnsi="arial" w:cs="arial"/>
            <w:i/>
            <w:color w:val="0077CC"/>
            <w:sz w:val="20"/>
            <w:u w:val="single"/>
            <w:shd w:val="clear" w:color="auto" w:fill="FFFFFF"/>
            <w:lang w:val="en-US" w:eastAsia="en-US" w:bidi="ar-SA"/>
          </w:rPr>
          <w:t>https://ottawacitizen.com/pmn/news-pmn/canada-news-pmn/canadian-forces-close-colleges-and-training-centres-to-fight-covid-19/wcm/c8d78773-1e6e-4ae8-b8d5-dc26afbdbc3b/</w:t>
        </w:r>
      </w:hyperlink>
      <w:r>
        <w:rPr>
          <w:rFonts w:ascii="arial" w:eastAsia="arial" w:hAnsi="arial" w:cs="arial"/>
          <w:color w:val="000000"/>
          <w:sz w:val="20"/>
          <w:lang w:val="en-US" w:eastAsia="en-US" w:bidi="ar-SA"/>
        </w:rPr>
        <w:t xml:space="preserve"> ) during the COVID-19 pandemic. Those include the Royal Military College in Kingston, Ont., and the College militaire royal in St-Jean, Que., as well as the basic-training centre there.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New Jersey man has been charged with making terroristic threats after he was accused of coughing on a supermarket employee( </w:t>
      </w:r>
      <w:hyperlink r:id="rId887" w:history="1">
        <w:r>
          <w:rPr>
            <w:rFonts w:ascii="arial" w:eastAsia="arial" w:hAnsi="arial" w:cs="arial"/>
            <w:i/>
            <w:color w:val="0077CC"/>
            <w:sz w:val="20"/>
            <w:u w:val="single"/>
            <w:shd w:val="clear" w:color="auto" w:fill="FFFFFF"/>
            <w:lang w:val="en-US" w:eastAsia="en-US" w:bidi="ar-SA"/>
          </w:rPr>
          <w:t>https://ottawacitizen.com/pmn/health-pmn/new-jersey-slaps-terror-charge-on-man-over-alleged-supermarket-cough-threat/wcm/287f1132-42c6-41e7-ac21-cbc7d54df484/</w:t>
        </w:r>
      </w:hyperlink>
      <w:r>
        <w:rPr>
          <w:rFonts w:ascii="arial" w:eastAsia="arial" w:hAnsi="arial" w:cs="arial"/>
          <w:color w:val="000000"/>
          <w:sz w:val="20"/>
          <w:lang w:val="en-US" w:eastAsia="en-US" w:bidi="ar-SA"/>
        </w:rPr>
        <w:t xml:space="preserve"> ) and saying he was infected with the coronavirus behind the ongoing pandemic, authorities said Tuesday.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U.S. coronavirus outbreak has spread to at least eight Amazon warehouses and three internationally( </w:t>
      </w:r>
      <w:hyperlink r:id="rId888" w:history="1">
        <w:r>
          <w:rPr>
            <w:rFonts w:ascii="arial" w:eastAsia="arial" w:hAnsi="arial" w:cs="arial"/>
            <w:i/>
            <w:color w:val="0077CC"/>
            <w:sz w:val="20"/>
            <w:u w:val="single"/>
            <w:shd w:val="clear" w:color="auto" w:fill="FFFFFF"/>
            <w:lang w:val="en-US" w:eastAsia="en-US" w:bidi="ar-SA"/>
          </w:rPr>
          <w:t>https://ottawacitizen.com/news/world/amazon-workers-at-eight-u-s-three-international-warehouses-test-positive-for-covid-19/wcm/d5bf25f3-569d-498d-9b90-75388ca52200/</w:t>
        </w:r>
      </w:hyperlink>
      <w:r>
        <w:rPr>
          <w:rFonts w:ascii="arial" w:eastAsia="arial" w:hAnsi="arial" w:cs="arial"/>
          <w:color w:val="000000"/>
          <w:sz w:val="20"/>
          <w:lang w:val="en-US" w:eastAsia="en-US" w:bidi="ar-SA"/>
        </w:rPr>
        <w:t xml:space="preserve"> ), infecting workers racing to deliver massive volumes of packages for consumers leery of leaving their homes to shop.</w:t>
      </w:r>
    </w:p>
    <w:p>
      <w:pPr>
        <w:spacing w:before="200" w:line="260" w:lineRule="atLeast"/>
        <w:jc w:val="both"/>
        <w:rPr>
          <w:lang w:val="en-US" w:eastAsia="en-US" w:bidi="ar-SA"/>
        </w:rPr>
      </w:pPr>
      <w:r>
        <w:rPr>
          <w:rFonts w:ascii="arial" w:eastAsia="arial" w:hAnsi="arial" w:cs="arial"/>
          <w:color w:val="000000"/>
          <w:sz w:val="20"/>
          <w:lang w:val="en-US" w:eastAsia="en-US" w:bidi="ar-SA"/>
        </w:rPr>
        <w:t>In the past few days, Amazon workers tested positive for COVID-19, the disease caused by the novel virus, in New York City; Shepherdsville, Kentucky; Jacksonville, Florida; Katy, Texas; Brownstown, Michigan; and Oklahoma City, according to Amazon and local media reports</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François Legault, when asked about the decision to keep SAQ outlets open, said he does not want to see people overwhelming grocery stores to clear out whatever wine remains.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think also that to reduce the stress you have to do some exercise - so have a walk - but sometimes a glass of wine may help( </w:t>
      </w:r>
      <w:hyperlink r:id="rId889" w:history="1">
        <w:r>
          <w:rPr>
            <w:rFonts w:ascii="arial" w:eastAsia="arial" w:hAnsi="arial" w:cs="arial"/>
            <w:i/>
            <w:color w:val="0077CC"/>
            <w:sz w:val="20"/>
            <w:u w:val="single"/>
            <w:shd w:val="clear" w:color="auto" w:fill="FFFFFF"/>
            <w:lang w:val="en-US" w:eastAsia="en-US" w:bidi="ar-SA"/>
          </w:rPr>
          <w:t>https://ottawacitizen.com/news/quebec/as-covid-19-count-rises-to-1013-legault-says-he-knows-people-are-stressed/wcm/85085e94-f650-48a5-93cc-c19fdcddb63f/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-Canadian hockey equipment manufacturer Bauer is offering to modify its production line to make protective visors( </w:t>
      </w:r>
      <w:hyperlink r:id="rId890" w:history="1">
        <w:r>
          <w:rPr>
            <w:rFonts w:ascii="arial" w:eastAsia="arial" w:hAnsi="arial" w:cs="arial"/>
            <w:i/>
            <w:color w:val="0077CC"/>
            <w:sz w:val="20"/>
            <w:u w:val="single"/>
            <w:shd w:val="clear" w:color="auto" w:fill="FFFFFF"/>
            <w:lang w:val="en-US" w:eastAsia="en-US" w:bidi="ar-SA"/>
          </w:rPr>
          <w:t>https://ottawacitizen.com/pmn/news-pmn/canada-news-pmn/hockey-gear-manufacturer-to-switch-from-protecting-players-to-medical-staff/wcm/d4f8ad01-0db5-4f09-829d-2927345e5162/</w:t>
        </w:r>
      </w:hyperlink>
      <w:r>
        <w:rPr>
          <w:rFonts w:ascii="arial" w:eastAsia="arial" w:hAnsi="arial" w:cs="arial"/>
          <w:color w:val="000000"/>
          <w:sz w:val="20"/>
          <w:lang w:val="en-US" w:eastAsia="en-US" w:bidi="ar-SA"/>
        </w:rPr>
        <w:t xml:space="preserve"> ) for doctors, nurses and first responders.</w:t>
      </w:r>
    </w:p>
    <w:p>
      <w:pPr>
        <w:spacing w:before="200" w:line="260" w:lineRule="atLeast"/>
        <w:jc w:val="both"/>
        <w:rPr>
          <w:lang w:val="en-US" w:eastAsia="en-US" w:bidi="ar-SA"/>
        </w:rPr>
      </w:pPr>
      <w:r>
        <w:rPr>
          <w:rFonts w:ascii="arial" w:eastAsia="arial" w:hAnsi="arial" w:cs="arial"/>
          <w:color w:val="000000"/>
          <w:sz w:val="20"/>
          <w:lang w:val="en-US" w:eastAsia="en-US" w:bidi="ar-SA"/>
        </w:rPr>
        <w:t>A woman takes a photo of the scenery while standing on the Royal Alexandra Interprovincial Bridge in Gatineau Tuesday March 24, 2020.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-France became the fifth country( </w:t>
      </w:r>
      <w:hyperlink r:id="rId891" w:history="1">
        <w:r>
          <w:rPr>
            <w:rFonts w:ascii="arial" w:eastAsia="arial" w:hAnsi="arial" w:cs="arial"/>
            <w:i/>
            <w:color w:val="0077CC"/>
            <w:sz w:val="20"/>
            <w:u w:val="single"/>
            <w:shd w:val="clear" w:color="auto" w:fill="FFFFFF"/>
            <w:lang w:val="en-US" w:eastAsia="en-US" w:bidi="ar-SA"/>
          </w:rPr>
          <w:t>https://ottawacitizen.com/pmn/health-pmn/french-coronavirus-death-toll-tops-1000-lockdown-likely-to-be-extended/wcm/283a86f7-0177-4131-aba8-c8edbd883a6b/</w:t>
        </w:r>
      </w:hyperlink>
      <w:r>
        <w:rPr>
          <w:rFonts w:ascii="arial" w:eastAsia="arial" w:hAnsi="arial" w:cs="arial"/>
          <w:color w:val="000000"/>
          <w:sz w:val="20"/>
          <w:lang w:val="en-US" w:eastAsia="en-US" w:bidi="ar-SA"/>
        </w:rPr>
        <w:t xml:space="preserve"> ) to report more than 1,000 deaths from coronavirus on Tuesday and a government body dealing with the outbreak suggested the national lockdown imposed last week for an initial 15 days should last at least six weeks.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said emergency legislation will be passed today in the House of Commons. "Passing this bill today means getting you the support you need as quickly as possible," Trudeau said. He again warned Canadians to stay home.</w:t>
      </w:r>
    </w:p>
    <w:p>
      <w:pPr>
        <w:spacing w:before="200" w:line="260" w:lineRule="atLeast"/>
        <w:jc w:val="both"/>
        <w:rPr>
          <w:lang w:val="en-US" w:eastAsia="en-US" w:bidi="ar-SA"/>
        </w:rPr>
      </w:pPr>
      <w:r>
        <w:rPr>
          <w:rFonts w:ascii="arial" w:eastAsia="arial" w:hAnsi="arial" w:cs="arial"/>
          <w:color w:val="000000"/>
          <w:sz w:val="20"/>
          <w:lang w:val="en-US" w:eastAsia="en-US" w:bidi="ar-SA"/>
        </w:rPr>
        <w:t>"If people do not respect the measures, we will put stricter measures in place."</w:t>
      </w:r>
    </w:p>
    <w:p>
      <w:pPr>
        <w:spacing w:before="200" w:line="260" w:lineRule="atLeast"/>
        <w:jc w:val="both"/>
        <w:rPr>
          <w:lang w:val="en-US" w:eastAsia="en-US" w:bidi="ar-SA"/>
        </w:rPr>
      </w:pPr>
      <w:r>
        <w:rPr>
          <w:rFonts w:ascii="arial" w:eastAsia="arial" w:hAnsi="arial" w:cs="arial"/>
          <w:color w:val="000000"/>
          <w:sz w:val="20"/>
          <w:lang w:val="en-US" w:eastAsia="en-US" w:bidi="ar-SA"/>
        </w:rPr>
        <w:t>When asked how long social distancing measures will last, Trudeau admitted he did not know himself. "People keep asking me how long these measures will last. All I can say is: we don't know yet."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-Ontario is reporting 85 new COVID-19 cases today, bringing the provincial total to 588. The large increase includes one more death, meaning seven people have now died in the province. COVID-19 cases have surged past 2,000 in Canada as the death toll reached 24. Ottawa has three new confirmed cases( </w:t>
      </w:r>
      <w:hyperlink r:id="rId892" w:history="1">
        <w:r>
          <w:rPr>
            <w:rFonts w:ascii="arial" w:eastAsia="arial" w:hAnsi="arial" w:cs="arial"/>
            <w:i/>
            <w:color w:val="0077CC"/>
            <w:sz w:val="20"/>
            <w:u w:val="single"/>
            <w:shd w:val="clear" w:color="auto" w:fill="FFFFFF"/>
            <w:lang w:val="en-US" w:eastAsia="en-US" w:bidi="ar-SA"/>
          </w:rPr>
          <w:t>https://ottawacitizen.com/news/local-news/covid-19-ottawa-adds-three-more-cases-ontarios-total-climbs-to-588</w:t>
        </w:r>
      </w:hyperlink>
      <w:r>
        <w:rPr>
          <w:rFonts w:ascii="arial" w:eastAsia="arial" w:hAnsi="arial" w:cs="arial"/>
          <w:color w:val="000000"/>
          <w:sz w:val="20"/>
          <w:lang w:val="en-US" w:eastAsia="en-US" w:bidi="ar-SA"/>
        </w:rPr>
        <w:t xml:space="preserve"> ). They include a female in her 30s and a male in his 40s, both of whom were infected through close contact with a sick person. The third person is a man in his 50s who had travelled in the United States. All three are now in self-isolation.</w:t>
      </w:r>
    </w:p>
    <w:p>
      <w:pPr>
        <w:spacing w:before="200" w:line="260" w:lineRule="atLeast"/>
        <w:jc w:val="both"/>
        <w:rPr>
          <w:lang w:val="en-US" w:eastAsia="en-US" w:bidi="ar-SA"/>
        </w:rPr>
      </w:pPr>
      <w:r>
        <w:rPr>
          <w:rFonts w:ascii="arial" w:eastAsia="arial" w:hAnsi="arial" w:cs="arial"/>
          <w:color w:val="000000"/>
          <w:sz w:val="20"/>
          <w:lang w:val="en-US" w:eastAsia="en-US" w:bidi="ar-SA"/>
        </w:rPr>
        <w:t>Ottawa could see as many as 4,000 new COVID-19 cases a day if the pandemic reaches its peak, the city's Medical Officer of Health, Dr. Vera Etches, warned Tuesday.</w:t>
      </w:r>
    </w:p>
    <w:p>
      <w:pPr>
        <w:spacing w:before="200" w:line="260" w:lineRule="atLeast"/>
        <w:jc w:val="both"/>
        <w:rPr>
          <w:lang w:val="en-US" w:eastAsia="en-US" w:bidi="ar-SA"/>
        </w:rPr>
      </w:pPr>
      <w:r>
        <w:rPr>
          <w:rFonts w:ascii="arial" w:eastAsia="arial" w:hAnsi="arial" w:cs="arial"/>
          <w:color w:val="000000"/>
          <w:sz w:val="20"/>
          <w:lang w:val="en-US" w:eastAsia="en-US" w:bidi="ar-SA"/>
        </w:rPr>
        <w:t>Public health officials say that nearly half of the new cases are due to the virus spreading from person to person in the community and have stressed the need for people to only leave their homes when absolutely necessary.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two-month-old baby, whose father had tested positive for COVID-19( </w:t>
      </w:r>
      <w:hyperlink r:id="rId893" w:history="1">
        <w:r>
          <w:rPr>
            <w:rFonts w:ascii="arial" w:eastAsia="arial" w:hAnsi="arial" w:cs="arial"/>
            <w:i/>
            <w:color w:val="0077CC"/>
            <w:sz w:val="20"/>
            <w:u w:val="single"/>
            <w:shd w:val="clear" w:color="auto" w:fill="FFFFFF"/>
            <w:lang w:val="en-US" w:eastAsia="en-US" w:bidi="ar-SA"/>
          </w:rPr>
          <w:t>https://montrealgazette.com/news/local-news/two-month-old-baby-hospitalized-after-father-develops-covid-19</w:t>
        </w:r>
      </w:hyperlink>
      <w:r>
        <w:rPr>
          <w:rFonts w:ascii="arial" w:eastAsia="arial" w:hAnsi="arial" w:cs="arial"/>
          <w:color w:val="000000"/>
          <w:sz w:val="20"/>
          <w:lang w:val="en-US" w:eastAsia="en-US" w:bidi="ar-SA"/>
        </w:rPr>
        <w:t xml:space="preserve"> ), was taken to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hospital Monday night after developing a cold. The number of cases in Quebec has jumped to 1,013 from yesterday's tally of 628, Premier François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-It's official: Japanese Prime Minister Shinzo Abe said on Tuesday he and the head of the International Olympic Committee agreed on the idea of delaying the Tokyo Olympics by about one year.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of 11:59 p.m. on Tuesday, only businesses deemed essential workplaces will be allowed to remain open in Ontario during the COVID-19 crisis. Here's the complete list( </w:t>
      </w:r>
      <w:hyperlink r:id="rId894" w:history="1">
        <w:r>
          <w:rPr>
            <w:rFonts w:ascii="arial" w:eastAsia="arial" w:hAnsi="arial" w:cs="arial"/>
            <w:i/>
            <w:color w:val="0077CC"/>
            <w:sz w:val="20"/>
            <w:u w:val="single"/>
            <w:shd w:val="clear" w:color="auto" w:fill="FFFFFF"/>
            <w:lang w:val="en-US" w:eastAsia="en-US" w:bidi="ar-SA"/>
          </w:rPr>
          <w:t>https://news.ontario.ca/opo/en/2020/3/list-of-essential-workplaces.html</w:t>
        </w:r>
      </w:hyperlink>
      <w:r>
        <w:rPr>
          <w:rFonts w:ascii="arial" w:eastAsia="arial" w:hAnsi="arial" w:cs="arial"/>
          <w:color w:val="000000"/>
          <w:sz w:val="20"/>
          <w:lang w:val="en-US" w:eastAsia="en-US" w:bidi="ar-SA"/>
        </w:rPr>
        <w:t xml:space="preserve"> ) of businesses that can stay open.</w:t>
      </w:r>
    </w:p>
    <w:p>
      <w:pPr>
        <w:spacing w:before="200" w:line="260" w:lineRule="atLeast"/>
        <w:jc w:val="both"/>
        <w:rPr>
          <w:lang w:val="en-US" w:eastAsia="en-US" w:bidi="ar-SA"/>
        </w:rPr>
      </w:pPr>
      <w:r>
        <w:rPr>
          <w:rFonts w:ascii="arial" w:eastAsia="arial" w:hAnsi="arial" w:cs="arial"/>
          <w:color w:val="000000"/>
          <w:sz w:val="20"/>
          <w:lang w:val="en-US" w:eastAsia="en-US" w:bidi="ar-SA"/>
        </w:rPr>
        <w:t>-In a Monday afternoon press conference, Ottawa's medical officer of health, Dr. Vera Etches, said there may be as many as 4,000 undiagnosed cases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"It's not the time for non-essential excursions outside the home. It's not the time to have friends or family over to visit," Etches said. "Limit contact to everyone outside your household."</w:t>
      </w:r>
    </w:p>
    <w:p>
      <w:pPr>
        <w:spacing w:before="200" w:line="260" w:lineRule="atLeast"/>
        <w:jc w:val="both"/>
        <w:rPr>
          <w:lang w:val="en-US" w:eastAsia="en-US" w:bidi="ar-SA"/>
        </w:rPr>
      </w:pPr>
      <w:r>
        <w:rPr>
          <w:rFonts w:ascii="arial" w:eastAsia="arial" w:hAnsi="arial" w:cs="arial"/>
          <w:color w:val="000000"/>
          <w:sz w:val="20"/>
          <w:lang w:val="en-US" w:eastAsia="en-US" w:bidi="ar-SA"/>
        </w:rPr>
        <w:t>-On Tuesday, Ottawa and Gatineau Mayors Jim Watson and Maxime Pedneaud-Jobin asked residents to reduce interprovincial travels to essential trips only.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City of Toronto is obtaining cellphone data from wireless carriers( </w:t>
      </w:r>
      <w:hyperlink r:id="rId895" w:history="1">
        <w:r>
          <w:rPr>
            <w:rFonts w:ascii="arial" w:eastAsia="arial" w:hAnsi="arial" w:cs="arial"/>
            <w:i/>
            <w:color w:val="0077CC"/>
            <w:sz w:val="20"/>
            <w:u w:val="single"/>
            <w:shd w:val="clear" w:color="auto" w:fill="FFFFFF"/>
            <w:lang w:val="en-US" w:eastAsia="en-US" w:bidi="ar-SA"/>
          </w:rPr>
          <w:t>https://ottawacitizen.com/technology/city-of-toronto-gathering-cellphone-location-data-from-telecoms-in-bid-to-slow-spread-of-covid-19-tory/wcm/5cf36345-e27e-4b02-aa0e-5ddbe90022fd</w:t>
        </w:r>
      </w:hyperlink>
      <w:r>
        <w:rPr>
          <w:rFonts w:ascii="arial" w:eastAsia="arial" w:hAnsi="arial" w:cs="arial"/>
          <w:color w:val="000000"/>
          <w:sz w:val="20"/>
          <w:lang w:val="en-US" w:eastAsia="en-US" w:bidi="ar-SA"/>
        </w:rPr>
        <w:t xml:space="preserve"> ) to help it identify where people have assembled in groups, part of its attempts to slow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-Ontario is expected to announce a temporary cut in hydro rates as many people work from home during the COVID-19 pandemic. The province will lower rates for approximately 45 days.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-U.S. states on Monday reported more than 100 deaths from the novel coronavirus( </w:t>
      </w:r>
      <w:hyperlink r:id="rId896" w:history="1">
        <w:r>
          <w:rPr>
            <w:rFonts w:ascii="arial" w:eastAsia="arial" w:hAnsi="arial" w:cs="arial"/>
            <w:i/>
            <w:color w:val="0077CC"/>
            <w:sz w:val="20"/>
            <w:u w:val="single"/>
            <w:shd w:val="clear" w:color="auto" w:fill="FFFFFF"/>
            <w:lang w:val="en-US" w:eastAsia="en-US" w:bidi="ar-SA"/>
          </w:rPr>
          <w:t>https://nationalpost.com/news/world/covid-19-u-s-single-day-deaths-rises-into-triple-digits-has-potential-to-become-new-epicentre</w:t>
        </w:r>
      </w:hyperlink>
      <w:r>
        <w:rPr>
          <w:rFonts w:ascii="arial" w:eastAsia="arial" w:hAnsi="arial" w:cs="arial"/>
          <w:color w:val="000000"/>
          <w:sz w:val="20"/>
          <w:lang w:val="en-US" w:eastAsia="en-US" w:bidi="ar-SA"/>
        </w:rPr>
        <w:t xml:space="preserve"> ), pushing the country's total death toll past 500 and marking the first time single-day fatalities have risen into the triple-digits since the pandemic reached U.S. soil. The World Health Organization said on Tuesday it was seeing a "very large acceleration" in coronavirus infections in the United States which had the potential of becoming the new epicentre.</w:t>
      </w:r>
    </w:p>
    <w:p>
      <w:pPr>
        <w:spacing w:before="200" w:line="260" w:lineRule="atLeast"/>
        <w:jc w:val="both"/>
        <w:rPr>
          <w:lang w:val="en-US" w:eastAsia="en-US" w:bidi="ar-SA"/>
        </w:rPr>
      </w:pPr>
      <w:r>
        <w:rPr>
          <w:rFonts w:ascii="arial" w:eastAsia="arial" w:hAnsi="arial" w:cs="arial"/>
          <w:color w:val="000000"/>
          <w:sz w:val="20"/>
          <w:lang w:val="en-US" w:eastAsia="en-US" w:bidi="ar-SA"/>
        </w:rPr>
        <w:t>-U.S. President Donald Trump, meanwhile, told a virtual town hall broadcast that he would like to see U.S. businesses opening their doors by Easter, to be celebrated this year in mid-April.</w:t>
      </w:r>
    </w:p>
    <w:p>
      <w:pPr>
        <w:spacing w:before="200" w:line="260" w:lineRule="atLeast"/>
        <w:jc w:val="both"/>
        <w:rPr>
          <w:lang w:val="en-US" w:eastAsia="en-US" w:bidi="ar-SA"/>
        </w:rPr>
      </w:pPr>
      <w:r>
        <w:rPr>
          <w:rFonts w:ascii="arial" w:eastAsia="arial" w:hAnsi="arial" w:cs="arial"/>
          <w:color w:val="000000"/>
          <w:sz w:val="20"/>
          <w:lang w:val="en-US" w:eastAsia="en-US" w:bidi="ar-SA"/>
        </w:rPr>
        <w:t>"I would love to have the country opened up and just raring to go by Easter," he said, downplaying the pandemic as he did in its early stages when he compared it to the seasonal flu.</w:t>
      </w:r>
    </w:p>
    <w:p>
      <w:pPr>
        <w:spacing w:before="200" w:line="260" w:lineRule="atLeast"/>
        <w:jc w:val="both"/>
        <w:rPr>
          <w:lang w:val="en-US" w:eastAsia="en-US" w:bidi="ar-SA"/>
        </w:rPr>
      </w:pPr>
      <w:r>
        <w:rPr>
          <w:rFonts w:ascii="arial" w:eastAsia="arial" w:hAnsi="arial" w:cs="arial"/>
          <w:color w:val="000000"/>
          <w:sz w:val="20"/>
          <w:lang w:val="en-US" w:eastAsia="en-US" w:bidi="ar-SA"/>
        </w:rPr>
        <w:t>Russian President Vladimir Putin wearing protective gear visits a hospital where patients infected with the COVID-19 novel coronavirus are being treated in the settlement of Kommunarka in Moscow on March 24, 2020.</w:t>
      </w:r>
    </w:p>
    <w:p>
      <w:pPr>
        <w:spacing w:before="200" w:line="260" w:lineRule="atLeast"/>
        <w:jc w:val="both"/>
        <w:rPr>
          <w:lang w:val="en-US" w:eastAsia="en-US" w:bidi="ar-SA"/>
        </w:rPr>
      </w:pPr>
      <w:r>
        <w:rPr>
          <w:rFonts w:ascii="arial" w:eastAsia="arial" w:hAnsi="arial" w:cs="arial"/>
          <w:color w:val="000000"/>
          <w:sz w:val="20"/>
          <w:lang w:val="en-US" w:eastAsia="en-US" w:bidi="ar-SA"/>
        </w:rPr>
        <w:t>-President Vladimir Putin donned a hazmat suit and respirator on Tuesday during a visit to a hospital treating coronavirus patients and the mayor of Moscow said the outbreak in the Russian capital was much worse than official figures showed. The comments, by Moscow Mayor Sergei Sobyanin, marked the strongest statement yet by Russian authorities suggesting they do not have a full grasp of how widely the coronavirus has spread throughout the world's largest country by territory. Russia has so far reported 495 cases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"A serious situation is unfolding," Sobyanin told Putin at a meeting, "in reality there are significantly more of those who are sick."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number of cases of coronavirus in Italy is probably 10 times higher than the official tally of almost 64,000( </w:t>
      </w:r>
      <w:hyperlink r:id="rId897" w:history="1">
        <w:r>
          <w:rPr>
            <w:rFonts w:ascii="arial" w:eastAsia="arial" w:hAnsi="arial" w:cs="arial"/>
            <w:i/>
            <w:color w:val="0077CC"/>
            <w:sz w:val="20"/>
            <w:u w:val="single"/>
            <w:shd w:val="clear" w:color="auto" w:fill="FFFFFF"/>
            <w:lang w:val="en-US" w:eastAsia="en-US" w:bidi="ar-SA"/>
          </w:rPr>
          <w:t>https://ottawacitizen.com/pmn/environment-pmn/italian-coronavirus-cases-likely-10-times-higher-than-reported/wcm/261b1557-f840-4c7a-ada7-585fe87d2d41</w:t>
        </w:r>
      </w:hyperlink>
      <w:r>
        <w:rPr>
          <w:rFonts w:ascii="arial" w:eastAsia="arial" w:hAnsi="arial" w:cs="arial"/>
          <w:color w:val="000000"/>
          <w:sz w:val="20"/>
          <w:lang w:val="en-US" w:eastAsia="en-US" w:bidi="ar-SA"/>
        </w:rPr>
        <w:t xml:space="preserve"> ), the head of the agency that is collating the data said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Latest figures show 6,077 people have died from the infection in barely a month, making Italy the worst-affected country in the world, with close to double the number of fatalities in China, where the virus emerged last year. However, testing for the disease has often been limited to people seeking hospital care, meaning that thousands of cases have certainly gone undetected.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-Mainland China saw a doubling in new coronavirus cases driven by a jump in infected travelers( </w:t>
      </w:r>
      <w:hyperlink r:id="rId898" w:history="1">
        <w:r>
          <w:rPr>
            <w:rFonts w:ascii="arial" w:eastAsia="arial" w:hAnsi="arial" w:cs="arial"/>
            <w:i/>
            <w:color w:val="0077CC"/>
            <w:sz w:val="20"/>
            <w:u w:val="single"/>
            <w:shd w:val="clear" w:color="auto" w:fill="FFFFFF"/>
            <w:lang w:val="en-US" w:eastAsia="en-US" w:bidi="ar-SA"/>
          </w:rPr>
          <w:t>https://ottawacitizen.com/pmn/health-pmn/chinas-new-coronavirus-infections-double-due-to-imported-cases/wcm/3bdcad54-7f06-4088-b832-feeb005e0b58</w:t>
        </w:r>
      </w:hyperlink>
      <w:r>
        <w:rPr>
          <w:rFonts w:ascii="arial" w:eastAsia="arial" w:hAnsi="arial" w:cs="arial"/>
          <w:color w:val="000000"/>
          <w:sz w:val="20"/>
          <w:lang w:val="en-US" w:eastAsia="en-US" w:bidi="ar-SA"/>
        </w:rPr>
        <w:t xml:space="preserve"> ) returning home from overseas, raising the risk of transmissions in Chinese cities and provinces that had seen no new infections in recent days.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-Indian Prime Minister Narendra Modi said on Tuesday the government would impose a nationwide lockdown from midnight for 21 days( </w:t>
      </w:r>
      <w:hyperlink r:id="rId899" w:history="1">
        <w:r>
          <w:rPr>
            <w:rFonts w:ascii="arial" w:eastAsia="arial" w:hAnsi="arial" w:cs="arial"/>
            <w:i/>
            <w:color w:val="0077CC"/>
            <w:sz w:val="20"/>
            <w:u w:val="single"/>
            <w:shd w:val="clear" w:color="auto" w:fill="FFFFFF"/>
            <w:lang w:val="en-US" w:eastAsia="en-US" w:bidi="ar-SA"/>
          </w:rPr>
          <w:t>https://ottawacitizen.com/news/world/modi-puts-all-of-india-under-lockdown-for-21-days-to-fight-coronavirus/wcm/81ebd922-32f2-483f-98ed-5a5773ff7f76</w:t>
        </w:r>
      </w:hyperlink>
      <w:r>
        <w:rPr>
          <w:rFonts w:ascii="arial" w:eastAsia="arial" w:hAnsi="arial" w:cs="arial"/>
          <w:color w:val="000000"/>
          <w:sz w:val="20"/>
          <w:lang w:val="en-US" w:eastAsia="en-US" w:bidi="ar-SA"/>
        </w:rPr>
        <w:t xml:space="preserve"> ) to stem the spread of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"For a few days forget what it means to go out. Today's decision of a nationwide lockdown draws a line outside your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 Arizona man has died and his wife is in critical condition after they ingested chloroquine phosphate - an aquarium cleaning product similar to drugs that have been named by President Trump( </w:t>
      </w:r>
      <w:hyperlink r:id="rId900" w:history="1">
        <w:r>
          <w:rPr>
            <w:rFonts w:ascii="arial" w:eastAsia="arial" w:hAnsi="arial" w:cs="arial"/>
            <w:i/>
            <w:color w:val="0077CC"/>
            <w:sz w:val="20"/>
            <w:u w:val="single"/>
            <w:shd w:val="clear" w:color="auto" w:fill="FFFFFF"/>
            <w:lang w:val="en-US" w:eastAsia="en-US" w:bidi="ar-SA"/>
          </w:rPr>
          <w:t>https://ottawacitizen.com/news/arizona-man-dies-after-taking-chloroquine-for-coronavirus/wcm/78af7ad4-d302-4a15-b10d-65c905b38417</w:t>
        </w:r>
      </w:hyperlink>
      <w:r>
        <w:rPr>
          <w:rFonts w:ascii="arial" w:eastAsia="arial" w:hAnsi="arial" w:cs="arial"/>
          <w:color w:val="000000"/>
          <w:sz w:val="20"/>
          <w:lang w:val="en-US" w:eastAsia="en-US" w:bidi="ar-SA"/>
        </w:rPr>
        <w:t xml:space="preserve"> ) as potential treatments for coronavirus infection.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-One in five Canadians weren't taking the deadly COVID-19 pandemic seriously( </w:t>
      </w:r>
      <w:hyperlink r:id="rId901" w:history="1">
        <w:r>
          <w:rPr>
            <w:rFonts w:ascii="arial" w:eastAsia="arial" w:hAnsi="arial" w:cs="arial"/>
            <w:i/>
            <w:color w:val="0077CC"/>
            <w:sz w:val="20"/>
            <w:u w:val="single"/>
            <w:shd w:val="clear" w:color="auto" w:fill="FFFFFF"/>
            <w:lang w:val="en-US" w:eastAsia="en-US" w:bidi="ar-SA"/>
          </w:rPr>
          <w:t>https://ottawacitizen.com/pmn/news-pmn/canada-news-pmn/one-in-five-canadians-think-covid-19-pandemic-blown-out-of-proportion-poll/wcm/5e0502a8-e7b9-401a-b938-a96c0456c05b</w:t>
        </w:r>
      </w:hyperlink>
      <w:r>
        <w:rPr>
          <w:rFonts w:ascii="arial" w:eastAsia="arial" w:hAnsi="arial" w:cs="arial"/>
          <w:color w:val="000000"/>
          <w:sz w:val="20"/>
          <w:lang w:val="en-US" w:eastAsia="en-US" w:bidi="ar-SA"/>
        </w:rPr>
        <w:t xml:space="preserve"> ) as recently as last weekend, a new Leger poll suggests. As well, 16 per cent said the crisis was having no impact on them going out to stores, restaurants or other places; 17 per cent said it was having no impact on the social distance they're keeping from others; and 21 per cent said it was having no impact on visits with friends and family.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half of Montrealers testing positive for COVID-19 are under 50. About 60 per cent of those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who have tested positive are men.</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from the disease in Iran increased by 122 to 1,934 on Tuesday, according to Health Ministry spokesman Kianoush Jahanpour. The total number of people diagnosed with the disease increased by 1,762 over the past 24 hours, to 24,811.</w:t>
      </w:r>
    </w:p>
    <w:p>
      <w:pPr>
        <w:spacing w:before="200" w:line="260" w:lineRule="atLeast"/>
        <w:jc w:val="both"/>
        <w:rPr>
          <w:lang w:val="en-US" w:eastAsia="en-US" w:bidi="ar-SA"/>
        </w:rPr>
      </w:pPr>
      <w:r>
        <w:rPr>
          <w:rFonts w:ascii="arial" w:eastAsia="arial" w:hAnsi="arial" w:cs="arial"/>
          <w:color w:val="000000"/>
          <w:sz w:val="20"/>
          <w:lang w:val="en-US" w:eastAsia="en-US" w:bidi="ar-SA"/>
        </w:rPr>
        <w:t>-Egypt has declared a curfew from 7 p.m. to 6 a.m. for two weeks starting Wednesday to counter spread of coronavirus, the prime minister said.</w:t>
      </w:r>
    </w:p>
    <w:p>
      <w:pPr>
        <w:spacing w:before="200" w:line="260" w:lineRule="atLeast"/>
        <w:jc w:val="both"/>
        <w:rPr>
          <w:lang w:val="en-US" w:eastAsia="en-US" w:bidi="ar-SA"/>
        </w:rPr>
      </w:pPr>
      <w:r>
        <w:rPr>
          <w:rFonts w:ascii="arial" w:eastAsia="arial" w:hAnsi="arial" w:cs="arial"/>
          <w:color w:val="000000"/>
          <w:sz w:val="20"/>
          <w:lang w:val="en-US" w:eastAsia="en-US" w:bidi="ar-SA"/>
        </w:rPr>
        <w:t>-Confirmed coronavirus cases crossed 377,000 across 194 countries and territories. Almost 40,000 cases and over 1,800 deaths were reported in the past day. It took exactly 30 days for the first 40,000 cases to be reported, and then 15 days for the second 40,000.</w:t>
      </w:r>
    </w:p>
    <w:p>
      <w:pPr>
        <w:spacing w:before="200" w:line="260" w:lineRule="atLeast"/>
        <w:jc w:val="both"/>
        <w:rPr>
          <w:lang w:val="en-US" w:eastAsia="en-US" w:bidi="ar-SA"/>
        </w:rPr>
      </w:pPr>
      <w:r>
        <w:rPr>
          <w:rFonts w:ascii="arial" w:eastAsia="arial" w:hAnsi="arial" w:cs="arial"/>
          <w:color w:val="000000"/>
          <w:sz w:val="20"/>
          <w:lang w:val="en-US" w:eastAsia="en-US" w:bidi="ar-SA"/>
        </w:rPr>
        <w:t>-Norwegian unemployment has risen five-fold this month as companies announced mass layoffs and shutdowns amid efforts to combat the coronavirus outbreak, the country's labor agency said on Tuesday. Registered unemployment rose to 10.9%, the highest since the 1930s Great Depression.</w:t>
      </w:r>
    </w:p>
    <w:p>
      <w:pPr>
        <w:spacing w:before="200" w:line="260" w:lineRule="atLeast"/>
        <w:jc w:val="both"/>
        <w:rPr>
          <w:lang w:val="en-US" w:eastAsia="en-US" w:bidi="ar-SA"/>
        </w:rPr>
      </w:pPr>
      <w:r>
        <w:rPr>
          <w:rFonts w:ascii="arial" w:eastAsia="arial" w:hAnsi="arial" w:cs="arial"/>
          <w:color w:val="000000"/>
          <w:sz w:val="20"/>
          <w:lang w:val="en-US" w:eastAsia="en-US" w:bidi="ar-SA"/>
        </w:rPr>
        <w:t>-G7 finance ministers and central bank governors on Tuesday pledged to expand fiscal and monetary actions for as long as necessary to restore growth and confidence battered by the coronavirus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-Traces of new coronavirus were found on surfaces in cruise-ship cabins for as many as 17 days after passengers left( </w:t>
      </w:r>
      <w:hyperlink r:id="rId902" w:history="1">
        <w:r>
          <w:rPr>
            <w:rFonts w:ascii="arial" w:eastAsia="arial" w:hAnsi="arial" w:cs="arial"/>
            <w:i/>
            <w:color w:val="0077CC"/>
            <w:sz w:val="20"/>
            <w:u w:val="single"/>
            <w:shd w:val="clear" w:color="auto" w:fill="FFFFFF"/>
            <w:lang w:val="en-US" w:eastAsia="en-US" w:bidi="ar-SA"/>
          </w:rPr>
          <w:t>https://ottawacitizen.com/news/world/coronavirus-traces-lingered-in-vacated-cruise-cabins-up-to-17-days-say-researchers/wcm/93ad1fc1-522c-47e0-9a18-8f1d53600392</w:t>
        </w:r>
      </w:hyperlink>
      <w:r>
        <w:rPr>
          <w:rFonts w:ascii="arial" w:eastAsia="arial" w:hAnsi="arial" w:cs="arial"/>
          <w:color w:val="000000"/>
          <w:sz w:val="20"/>
          <w:lang w:val="en-US" w:eastAsia="en-US" w:bidi="ar-SA"/>
        </w:rPr>
        <w:t xml:space="preserve"> ), researchers said, though it wasn't possible to determine whether they caused any infections.</w:t>
      </w:r>
    </w:p>
    <w:p>
      <w:pPr>
        <w:spacing w:before="200" w:line="260" w:lineRule="atLeast"/>
        <w:jc w:val="both"/>
        <w:rPr>
          <w:lang w:val="en-US" w:eastAsia="en-US" w:bidi="ar-SA"/>
        </w:rPr>
      </w:pPr>
      <w:r>
        <w:rPr>
          <w:rFonts w:ascii="arial" w:eastAsia="arial" w:hAnsi="arial" w:cs="arial"/>
          <w:color w:val="000000"/>
          <w:sz w:val="20"/>
          <w:lang w:val="en-US" w:eastAsia="en-US" w:bidi="ar-SA"/>
        </w:rPr>
        <w:t>-WestJet Airlines is eliminating nearly half of its workforce as a result of COVID-19's devastating impact on the aviation industry. The Calgary-based airline announced Tuesday that 6,900 employees - out of a total 14,000 - are receiving notices of both voluntary and involuntary leaves.</w:t>
      </w:r>
    </w:p>
    <w:p>
      <w:pPr>
        <w:spacing w:before="200" w:line="260" w:lineRule="atLeast"/>
        <w:jc w:val="both"/>
        <w:rPr>
          <w:lang w:val="en-US" w:eastAsia="en-US" w:bidi="ar-SA"/>
        </w:rPr>
      </w:pPr>
      <w:r>
        <w:rPr>
          <w:rFonts w:ascii="arial" w:eastAsia="arial" w:hAnsi="arial" w:cs="arial"/>
          <w:color w:val="000000"/>
          <w:sz w:val="20"/>
          <w:lang w:val="en-US" w:eastAsia="en-US" w:bidi="ar-SA"/>
        </w:rPr>
        <w:t>-Ontario Premier Doug Ford ordered all non-essential business to close beginning Tuesday as the province races to contain the spread of COVID-19. Speaking in Toronto, Ford said only grocery stores, pharmacies, takeout and delivery restaurants, essential manufacturing industries and supply chain suppliers - as well as the province's liquor stores - will be allowed to remain open. A full list of businesses allowed to stay open will be released Tuesday, he said.</w:t>
      </w:r>
    </w:p>
    <w:p>
      <w:pPr>
        <w:spacing w:before="200" w:line="260" w:lineRule="atLeast"/>
        <w:jc w:val="both"/>
        <w:rPr>
          <w:lang w:val="en-US" w:eastAsia="en-US" w:bidi="ar-SA"/>
        </w:rPr>
      </w:pPr>
      <w:r>
        <w:rPr>
          <w:rFonts w:ascii="arial" w:eastAsia="arial" w:hAnsi="arial" w:cs="arial"/>
          <w:color w:val="000000"/>
          <w:sz w:val="20"/>
          <w:lang w:val="en-US" w:eastAsia="en-US" w:bidi="ar-SA"/>
        </w:rPr>
        <w:t>"This is not the time for half measures. This decision was not made lightly. And the gravity of this order does not escape me," Ford said. The closures will last for a 14-day period, but Ford said the ban could extend beyond then.</w:t>
      </w:r>
    </w:p>
    <w:p>
      <w:pPr>
        <w:spacing w:before="200" w:line="260" w:lineRule="atLeast"/>
        <w:jc w:val="both"/>
        <w:rPr>
          <w:lang w:val="en-US" w:eastAsia="en-US" w:bidi="ar-SA"/>
        </w:rPr>
      </w:pPr>
      <w:r>
        <w:rPr>
          <w:rFonts w:ascii="arial" w:eastAsia="arial" w:hAnsi="arial" w:cs="arial"/>
          <w:color w:val="000000"/>
          <w:sz w:val="20"/>
          <w:lang w:val="en-US" w:eastAsia="en-US" w:bidi="ar-SA"/>
        </w:rPr>
        <w:t>Ford also had bad news for parents, saying schools will not reopen even after the current three-week shutdown that began at the beginning of March Break.</w:t>
      </w:r>
    </w:p>
    <w:p>
      <w:pPr>
        <w:spacing w:before="200" w:line="260" w:lineRule="atLeast"/>
        <w:jc w:val="both"/>
        <w:rPr>
          <w:lang w:val="en-US" w:eastAsia="en-US" w:bidi="ar-SA"/>
        </w:rPr>
      </w:pPr>
      <w:r>
        <w:rPr>
          <w:rFonts w:ascii="arial" w:eastAsia="arial" w:hAnsi="arial" w:cs="arial"/>
          <w:color w:val="000000"/>
          <w:sz w:val="20"/>
          <w:lang w:val="en-US" w:eastAsia="en-US" w:bidi="ar-SA"/>
        </w:rPr>
        <w:t>"Our No. 1 priority is to protect our children," Ford said. "The kids won't be going back to school on April 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infected with COVID-19( </w:t>
      </w:r>
      <w:hyperlink r:id="rId903" w:history="1">
        <w:r>
          <w:rPr>
            <w:rFonts w:ascii="arial" w:eastAsia="arial" w:hAnsi="arial" w:cs="arial"/>
            <w:i/>
            <w:color w:val="0077CC"/>
            <w:sz w:val="20"/>
            <w:u w:val="single"/>
            <w:shd w:val="clear" w:color="auto" w:fill="FFFFFF"/>
            <w:lang w:val="en-US" w:eastAsia="en-US" w:bidi="ar-SA"/>
          </w:rPr>
          <w:t>https://montrealgazette.com/news/local-news/coronavirus-live-updates-canadian-cases-surge-</w:t>
        </w:r>
      </w:hyperlink>
      <w:hyperlink r:id="rId903" w:history="1">
        <w:r>
          <w:rPr>
            <w:rFonts w:ascii="arial" w:eastAsia="arial" w:hAnsi="arial" w:cs="arial"/>
            <w:b/>
            <w:i/>
            <w:color w:val="0077CC"/>
            <w:sz w:val="20"/>
            <w:u w:val="single"/>
            <w:shd w:val="clear" w:color="auto" w:fill="FFFFFF"/>
            <w:lang w:val="en-US" w:eastAsia="en-US" w:bidi="ar-SA"/>
          </w:rPr>
          <w:t>montreal</w:t>
        </w:r>
      </w:hyperlink>
      <w:hyperlink r:id="rId903" w:history="1">
        <w:r>
          <w:rPr>
            <w:rFonts w:ascii="arial" w:eastAsia="arial" w:hAnsi="arial" w:cs="arial"/>
            <w:i/>
            <w:color w:val="0077CC"/>
            <w:sz w:val="20"/>
            <w:u w:val="single"/>
            <w:shd w:val="clear" w:color="auto" w:fill="FFFFFF"/>
            <w:lang w:val="en-US" w:eastAsia="en-US" w:bidi="ar-SA"/>
          </w:rPr>
          <w:t>-</w:t>
        </w:r>
      </w:hyperlink>
      <w:hyperlink r:id="rId903" w:history="1">
        <w:r>
          <w:rPr>
            <w:rFonts w:ascii="arial" w:eastAsia="arial" w:hAnsi="arial" w:cs="arial"/>
            <w:b/>
            <w:i/>
            <w:color w:val="0077CC"/>
            <w:sz w:val="20"/>
            <w:u w:val="single"/>
            <w:shd w:val="clear" w:color="auto" w:fill="FFFFFF"/>
            <w:lang w:val="en-US" w:eastAsia="en-US" w:bidi="ar-SA"/>
          </w:rPr>
          <w:t>police</w:t>
        </w:r>
      </w:hyperlink>
      <w:hyperlink r:id="rId903" w:history="1">
        <w:r>
          <w:rPr>
            <w:rFonts w:ascii="arial" w:eastAsia="arial" w:hAnsi="arial" w:cs="arial"/>
            <w:i/>
            <w:color w:val="0077CC"/>
            <w:sz w:val="20"/>
            <w:u w:val="single"/>
            <w:shd w:val="clear" w:color="auto" w:fill="FFFFFF"/>
            <w:lang w:val="en-US" w:eastAsia="en-US" w:bidi="ar-SA"/>
          </w:rPr>
          <w:t>-declare-state-of-emergency</w:t>
        </w:r>
      </w:hyperlink>
      <w:r>
        <w:rPr>
          <w:rFonts w:ascii="arial" w:eastAsia="arial" w:hAnsi="arial" w:cs="arial"/>
          <w:color w:val="000000"/>
          <w:sz w:val="20"/>
          <w:lang w:val="en-US" w:eastAsia="en-US" w:bidi="ar-SA"/>
        </w:rPr>
        <w:t xml:space="preserve"> ),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spokesman has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Another 100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have been placed in quarantine. The number of COVID-19 cases in Quebec has almost tripled from 219 to 628.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-Three more cases of COVID-19 have been confirmed in Ottawa( </w:t>
      </w:r>
      <w:hyperlink r:id="rId904" w:history="1">
        <w:r>
          <w:rPr>
            <w:rFonts w:ascii="arial" w:eastAsia="arial" w:hAnsi="arial" w:cs="arial"/>
            <w:i/>
            <w:color w:val="0077CC"/>
            <w:sz w:val="20"/>
            <w:u w:val="single"/>
            <w:shd w:val="clear" w:color="auto" w:fill="FFFFFF"/>
            <w:lang w:val="en-US" w:eastAsia="en-US" w:bidi="ar-SA"/>
          </w:rPr>
          <w:t>https://ottawacitizen.com/news/local-news/three-new-cases-confirmed-in-ottawa-as-covid-19-toll-mounts</w:t>
        </w:r>
      </w:hyperlink>
      <w:r>
        <w:rPr>
          <w:rFonts w:ascii="arial" w:eastAsia="arial" w:hAnsi="arial" w:cs="arial"/>
          <w:color w:val="000000"/>
          <w:sz w:val="20"/>
          <w:lang w:val="en-US" w:eastAsia="en-US" w:bidi="ar-SA"/>
        </w:rPr>
        <w:t xml:space="preserve"> ) as Ontario added 77 to its number of confirmed cases Monday morning, bringing the province's total to 503. The new Ottawa cases bring the city's total to 24.</w:t>
      </w:r>
    </w:p>
    <w:p>
      <w:pPr>
        <w:spacing w:before="200" w:line="260" w:lineRule="atLeast"/>
        <w:jc w:val="both"/>
        <w:rPr>
          <w:lang w:val="en-US" w:eastAsia="en-US" w:bidi="ar-SA"/>
        </w:rPr>
      </w:pPr>
      <w:r>
        <w:rPr>
          <w:rFonts w:ascii="arial" w:eastAsia="arial" w:hAnsi="arial" w:cs="arial"/>
          <w:color w:val="000000"/>
          <w:sz w:val="20"/>
          <w:lang w:val="en-US" w:eastAsia="en-US" w:bidi="ar-SA"/>
        </w:rPr>
        <w:t>In a Monday afternoon press conference, Ottawa's medical officer of health, Dr. Vera Etches, said there may be as many as 4,000 undiagnosed cases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"It's not the time for non-essential excursions outside the home. It's not the time to have friends or family over to visit," Etches said. "Limit contact to everyone outside your household."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number of confirmed and presumptive COVID-19 cases in Canada rose to 1,472( </w:t>
      </w:r>
      <w:hyperlink r:id="rId905" w:history="1">
        <w:r>
          <w:rPr>
            <w:rFonts w:ascii="arial" w:eastAsia="arial" w:hAnsi="arial" w:cs="arial"/>
            <w:i/>
            <w:color w:val="0077CC"/>
            <w:sz w:val="20"/>
            <w:u w:val="single"/>
            <w:shd w:val="clear" w:color="auto" w:fill="FFFFFF"/>
            <w:lang w:val="en-US" w:eastAsia="en-US" w:bidi="ar-SA"/>
          </w:rPr>
          <w:t>https://ottawacitizen.com/pmn/news-pmn/canada-news-pmn/covid-19-cases-in-canada-surge-to-1472-as-the-death-toll-hits-21/wcm/20cf2117-f5b5-4ed5-a1c0-9caa3846013e</w:t>
        </w:r>
      </w:hyperlink>
      <w:r>
        <w:rPr>
          <w:rFonts w:ascii="arial" w:eastAsia="arial" w:hAnsi="arial" w:cs="arial"/>
          <w:color w:val="000000"/>
          <w:sz w:val="20"/>
          <w:lang w:val="en-US" w:eastAsia="en-US" w:bidi="ar-SA"/>
        </w:rPr>
        <w:t xml:space="preserve"> ) by the end of Sunday, an increase of 141 over the previous 24 hours. The country's death toll from the new coronavirus rose to 21.</w:t>
      </w:r>
    </w:p>
    <w:p>
      <w:pPr>
        <w:spacing w:before="200" w:line="260" w:lineRule="atLeast"/>
        <w:jc w:val="both"/>
        <w:rPr>
          <w:lang w:val="en-US" w:eastAsia="en-US" w:bidi="ar-SA"/>
        </w:rPr>
      </w:pPr>
      <w:r>
        <w:rPr>
          <w:rFonts w:ascii="arial" w:eastAsia="arial" w:hAnsi="arial" w:cs="arial"/>
          <w:color w:val="000000"/>
          <w:sz w:val="20"/>
          <w:lang w:val="en-US" w:eastAsia="en-US" w:bidi="ar-SA"/>
        </w:rPr>
        <w:t>-Speaking to the media on Monday, Prime Minister Trudeau had harsh words for Canadians who are not adhering to guidelines on social distancing in the midst of the global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"If you choose to ignore that advice ... you're not just putting yourself at risk, you're putting others at risk too,"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said that frontline workers in Canada "need you to make the right choices."</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he said. "Go home and stay home."</w:t>
      </w:r>
    </w:p>
    <w:p>
      <w:pPr>
        <w:spacing w:before="200" w:line="260" w:lineRule="atLeast"/>
        <w:jc w:val="both"/>
        <w:rPr>
          <w:lang w:val="en-US" w:eastAsia="en-US" w:bidi="ar-SA"/>
        </w:rPr>
      </w:pPr>
      <w:r>
        <w:rPr>
          <w:rFonts w:ascii="arial" w:eastAsia="arial" w:hAnsi="arial" w:cs="arial"/>
          <w:color w:val="000000"/>
          <w:sz w:val="20"/>
          <w:lang w:val="en-US" w:eastAsia="en-US" w:bidi="ar-SA"/>
        </w:rPr>
        <w:t>-Speaking from Rideau Cottage where he remains in self-isolation, Prime Minister Justin Trudeau said "everything is on the table" in the bid to slow the spread of the virus. Trudeau also announced the government will invest $192 million in companies researching a vaccine.</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promised more money for farmers through the Farm Credit Canada program. He said $5 billion dollars will be made available to food producers to keep the farmers operating through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-Ontario says it will provide $200 million in relief funding to food banks, shelters and other emergency services in response to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-The mayor of Toronto has declared a state of emergency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says it will provide a tax-free $1,000 payment to people whose jobs have been affected by the COVID-19 outbreak.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Canadian Armed Forces says there is no link between the movement of dozens of military trucks and armoured vehicles( </w:t>
      </w:r>
      <w:hyperlink r:id="rId906" w:history="1">
        <w:r>
          <w:rPr>
            <w:rFonts w:ascii="arial" w:eastAsia="arial" w:hAnsi="arial" w:cs="arial"/>
            <w:i/>
            <w:color w:val="0077CC"/>
            <w:sz w:val="20"/>
            <w:u w:val="single"/>
            <w:shd w:val="clear" w:color="auto" w:fill="FFFFFF"/>
            <w:lang w:val="en-US" w:eastAsia="en-US" w:bidi="ar-SA"/>
          </w:rPr>
          <w:t>https://ottawacitizen.com/pmn/news-pmn/canada-news-pmn/military-says-no-link-between-military-vehicle-movement-and-covid-crisis-armed-forces/wcm/ecb32837-c0d2-4f0d-8241-7575865854ee</w:t>
        </w:r>
      </w:hyperlink>
      <w:r>
        <w:rPr>
          <w:rFonts w:ascii="arial" w:eastAsia="arial" w:hAnsi="arial" w:cs="arial"/>
          <w:color w:val="000000"/>
          <w:sz w:val="20"/>
          <w:lang w:val="en-US" w:eastAsia="en-US" w:bidi="ar-SA"/>
        </w:rPr>
        <w:t xml:space="preserve"> ) over the weekend and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2020 Tokyo Olympics are being postponed( </w:t>
      </w:r>
      <w:hyperlink r:id="rId907" w:history="1">
        <w:r>
          <w:rPr>
            <w:rFonts w:ascii="arial" w:eastAsia="arial" w:hAnsi="arial" w:cs="arial"/>
            <w:i/>
            <w:color w:val="0077CC"/>
            <w:sz w:val="20"/>
            <w:u w:val="single"/>
            <w:shd w:val="clear" w:color="auto" w:fill="FFFFFF"/>
            <w:lang w:val="en-US" w:eastAsia="en-US" w:bidi="ar-SA"/>
          </w:rPr>
          <w:t>https://ottawacitizen.com/pmn/sports-pmn/report-tokyo-olympics-postponed/wcm/c1364346-a350-4ac2-b08f-626db6750b07</w:t>
        </w:r>
      </w:hyperlink>
      <w:r>
        <w:rPr>
          <w:rFonts w:ascii="arial" w:eastAsia="arial" w:hAnsi="arial" w:cs="arial"/>
          <w:color w:val="000000"/>
          <w:sz w:val="20"/>
          <w:lang w:val="en-US" w:eastAsia="en-US" w:bidi="ar-SA"/>
        </w:rPr>
        <w:t xml:space="preserve"> ), according to International Olympic Committee member Dick Pound. Pound told USA Today on Monday that the Games likely will be pushed back to 2021 due to the ongoing coronavirus pandemic.</w:t>
      </w:r>
    </w:p>
    <w:p>
      <w:pPr>
        <w:spacing w:before="200" w:line="260" w:lineRule="atLeast"/>
        <w:jc w:val="both"/>
        <w:rPr>
          <w:lang w:val="en-US" w:eastAsia="en-US" w:bidi="ar-SA"/>
        </w:rPr>
      </w:pPr>
      <w:r>
        <w:rPr>
          <w:rFonts w:ascii="arial" w:eastAsia="arial" w:hAnsi="arial" w:cs="arial"/>
          <w:color w:val="000000"/>
          <w:sz w:val="20"/>
          <w:lang w:val="en-US" w:eastAsia="en-US" w:bidi="ar-SA"/>
        </w:rPr>
        <w:t>"On the basis of the information the IOC has, postponement has been decided," he told the newspaper in a phone interview. "The parameters going forward have not been determined, but the Games are not going to start on July 24, that much I know."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the pandemic continues to surge globally, the Canadian Olympic Committee and Canadian Paralympic Committee issued joint statements Sunday evening saying they refuse to send their teams to Tokyo( </w:t>
      </w:r>
      <w:hyperlink r:id="rId908" w:history="1">
        <w:r>
          <w:rPr>
            <w:rFonts w:ascii="arial" w:eastAsia="arial" w:hAnsi="arial" w:cs="arial"/>
            <w:i/>
            <w:color w:val="0077CC"/>
            <w:sz w:val="20"/>
            <w:u w:val="single"/>
            <w:shd w:val="clear" w:color="auto" w:fill="FFFFFF"/>
            <w:lang w:val="en-US" w:eastAsia="en-US" w:bidi="ar-SA"/>
          </w:rPr>
          <w:t>https://ottawacitizen.com/pmn/sports-pmn/canada-withdraws-from-2020-summer-olympics/wcm/9168c680-65a7-4efa-a0bb-da1d3691f80a</w:t>
        </w:r>
      </w:hyperlink>
      <w:r>
        <w:rPr>
          <w:rFonts w:ascii="arial" w:eastAsia="arial" w:hAnsi="arial" w:cs="arial"/>
          <w:color w:val="000000"/>
          <w:sz w:val="20"/>
          <w:lang w:val="en-US" w:eastAsia="en-US" w:bidi="ar-SA"/>
        </w:rPr>
        <w:t xml:space="preserve"> ) unless their respective Games are pushed back, and are advocating for a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first time since the 1998 ice storm,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declared a state of emergency to allow the force more flexibility in using its resources. Quebec Premier François Legault announced an official ban on gatherings of two or more people to help limit person-to-person contact.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the power to break up groups and fine them $1,000 if they are gathering indoors and outdoors.</w:t>
      </w:r>
    </w:p>
    <w:p>
      <w:pPr>
        <w:spacing w:before="200" w:line="260" w:lineRule="atLeast"/>
        <w:jc w:val="both"/>
        <w:rPr>
          <w:lang w:val="en-US" w:eastAsia="en-US" w:bidi="ar-SA"/>
        </w:rPr>
      </w:pPr>
      <w:r>
        <w:rPr>
          <w:rFonts w:ascii="arial" w:eastAsia="arial" w:hAnsi="arial" w:cs="arial"/>
          <w:color w:val="000000"/>
          <w:sz w:val="20"/>
          <w:lang w:val="en-US" w:eastAsia="en-US" w:bidi="ar-SA"/>
        </w:rPr>
        <w:t>-Transat AT Inc. says it has temporarily laid off about 70 per cent of its workforce in Canada, about 3,600 people. The decision comes as non-essential travel around the world comes to a standstill as governments close borders in an effort to slow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-Ottawa says arrangements have been made to help repatriate Canadians stranded in Peru due to COVID-19 related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-Foreign Affairs Minister Francois-Philippe Champagne says it won't be possible for the government to repatriate all Canadians stranded abroad due to the COVID-19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fury of the virus illustrates the folly of war. That is why today, I am calling for an immediate global ceasefire in all corners of the world - @antonioguterres( </w:t>
      </w:r>
      <w:hyperlink r:id="rId909" w:history="1">
        <w:r>
          <w:rPr>
            <w:rFonts w:ascii="arial" w:eastAsia="arial" w:hAnsi="arial" w:cs="arial"/>
            <w:i/>
            <w:color w:val="0077CC"/>
            <w:sz w:val="20"/>
            <w:u w:val="single"/>
            <w:shd w:val="clear" w:color="auto" w:fill="FFFFFF"/>
            <w:lang w:val="en-US" w:eastAsia="en-US" w:bidi="ar-SA"/>
          </w:rPr>
          <w:t>https://twitter.com/antonioguterres?ref_src=twsrc%5Etfw</w:t>
        </w:r>
      </w:hyperlink>
      <w:r>
        <w:rPr>
          <w:rFonts w:ascii="arial" w:eastAsia="arial" w:hAnsi="arial" w:cs="arial"/>
          <w:color w:val="000000"/>
          <w:sz w:val="20"/>
          <w:lang w:val="en-US" w:eastAsia="en-US" w:bidi="ar-SA"/>
        </w:rPr>
        <w:t xml:space="preserve"> ) #COVID19(            </w:t>
      </w:r>
      <w:hyperlink r:id="rId20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UN Spokesperson (@UN_Spokesperson) March 23, 2020( </w:t>
      </w:r>
      <w:hyperlink r:id="rId910" w:history="1">
        <w:r>
          <w:rPr>
            <w:rFonts w:ascii="arial" w:eastAsia="arial" w:hAnsi="arial" w:cs="arial"/>
            <w:i/>
            <w:color w:val="0077CC"/>
            <w:sz w:val="20"/>
            <w:u w:val="single"/>
            <w:shd w:val="clear" w:color="auto" w:fill="FFFFFF"/>
            <w:lang w:val="en-US" w:eastAsia="en-US" w:bidi="ar-SA"/>
          </w:rPr>
          <w:t>https://twitter.com/UN_Spokesperson/status/1242123311649259521?ref_src=twsrc%5Etfw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#BREAKING( </w:t>
      </w:r>
      <w:hyperlink r:id="rId911" w:history="1">
        <w:r>
          <w:rPr>
            <w:rFonts w:ascii="arial" w:eastAsia="arial" w:hAnsi="arial" w:cs="arial"/>
            <w:i/>
            <w:color w:val="0077CC"/>
            <w:sz w:val="20"/>
            <w:u w:val="single"/>
            <w:shd w:val="clear" w:color="auto" w:fill="FFFFFF"/>
            <w:lang w:val="en-US" w:eastAsia="en-US" w:bidi="ar-SA"/>
          </w:rPr>
          <w:t>https://twitter.com/hashtag/BREAKING?src=hash&amp;;ref_src=twsrc%5Etfw</w:t>
        </w:r>
      </w:hyperlink>
      <w:r>
        <w:rPr>
          <w:rFonts w:ascii="arial" w:eastAsia="arial" w:hAnsi="arial" w:cs="arial"/>
          <w:color w:val="000000"/>
          <w:sz w:val="20"/>
          <w:lang w:val="en-US" w:eastAsia="en-US" w:bidi="ar-SA"/>
        </w:rPr>
        <w:t xml:space="preserve"> ) More than one billion people have been asked to stay home in more than 50 countries and territories around the world as governments battle the coronavirus pandemic sweeping the globe, according to an AFP tally pic.twitter.com/Gq4EsuZvfM(            </w:t>
      </w:r>
      <w:hyperlink r:id="rId912" w:history="1">
        <w:r>
          <w:rPr>
            <w:rFonts w:ascii="arial" w:eastAsia="arial" w:hAnsi="arial" w:cs="arial"/>
            <w:i/>
            <w:color w:val="0077CC"/>
            <w:sz w:val="20"/>
            <w:u w:val="single"/>
            <w:shd w:val="clear" w:color="auto" w:fill="FFFFFF"/>
            <w:lang w:val="en-US" w:eastAsia="en-US" w:bidi="ar-SA"/>
          </w:rPr>
          <w:t>https://t.co/Gq4EsuZvfM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AFP news agency (@AFP) March 23, 2020( </w:t>
      </w:r>
      <w:hyperlink r:id="rId913" w:history="1">
        <w:r>
          <w:rPr>
            <w:rFonts w:ascii="arial" w:eastAsia="arial" w:hAnsi="arial" w:cs="arial"/>
            <w:i/>
            <w:color w:val="0077CC"/>
            <w:sz w:val="20"/>
            <w:u w:val="single"/>
            <w:shd w:val="clear" w:color="auto" w:fill="FFFFFF"/>
            <w:lang w:val="en-US" w:eastAsia="en-US" w:bidi="ar-SA"/>
          </w:rPr>
          <w:t>https://twitter.com/AFP/status/1242033508652142593?ref_src=twsrc%5Etfw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-Iran's death toll from the new coronavirus has increased to 1,812( </w:t>
      </w:r>
      <w:hyperlink r:id="rId914" w:history="1">
        <w:r>
          <w:rPr>
            <w:rFonts w:ascii="arial" w:eastAsia="arial" w:hAnsi="arial" w:cs="arial"/>
            <w:i/>
            <w:color w:val="0077CC"/>
            <w:sz w:val="20"/>
            <w:u w:val="single"/>
            <w:shd w:val="clear" w:color="auto" w:fill="FFFFFF"/>
            <w:lang w:val="en-US" w:eastAsia="en-US" w:bidi="ar-SA"/>
          </w:rPr>
          <w:t>https://ottawacitizen.com/pmn/health-pmn/irans-death-toll-from-coronavirus-climbs-to-1812-with-127-new-deaths/wcm/5e9afc9e-e01c-4711-8044-d6dbf1b6dad8</w:t>
        </w:r>
      </w:hyperlink>
      <w:r>
        <w:rPr>
          <w:rFonts w:ascii="arial" w:eastAsia="arial" w:hAnsi="arial" w:cs="arial"/>
          <w:color w:val="000000"/>
          <w:sz w:val="20"/>
          <w:lang w:val="en-US" w:eastAsia="en-US" w:bidi="ar-SA"/>
        </w:rPr>
        <w:t xml:space="preserve"> ), with 127 new deaths in the past 24 hours, a health ministry spokesman told state TV on Monday, adding that the country's total number of infected people has reached 23,049.</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in Spain has reached 2,182, adding 462 fatalities overnight, the health ministry said on Monday. The number of cases registered in Spain rose to 33,089 up from 28,572 cases on Sunday.</w:t>
      </w:r>
    </w:p>
    <w:p>
      <w:pPr>
        <w:spacing w:before="200" w:line="260" w:lineRule="atLeast"/>
        <w:jc w:val="both"/>
        <w:rPr>
          <w:lang w:val="en-US" w:eastAsia="en-US" w:bidi="ar-SA"/>
        </w:rPr>
      </w:pPr>
      <w:r>
        <w:rPr>
          <w:rFonts w:ascii="arial" w:eastAsia="arial" w:hAnsi="arial" w:cs="arial"/>
          <w:color w:val="000000"/>
          <w:sz w:val="20"/>
          <w:lang w:val="en-US" w:eastAsia="en-US" w:bidi="ar-SA"/>
        </w:rPr>
        <w:t>-Globally, there are now more than 337,500 cases of coronavirus and more than 14,650 deaths related to it, according to a Reuters tally on Monday. Italy remained the country hardest-hit outside mainland China, registering 651 deaths in the last day.</w:t>
      </w:r>
    </w:p>
    <w:p>
      <w:pPr>
        <w:spacing w:before="200" w:line="260" w:lineRule="atLeast"/>
        <w:jc w:val="both"/>
        <w:rPr>
          <w:lang w:val="en-US" w:eastAsia="en-US" w:bidi="ar-SA"/>
        </w:rPr>
      </w:pPr>
      <w:r>
        <w:rPr>
          <w:rFonts w:ascii="arial" w:eastAsia="arial" w:hAnsi="arial" w:cs="arial"/>
          <w:color w:val="000000"/>
          <w:sz w:val="20"/>
          <w:lang w:val="en-US" w:eastAsia="en-US" w:bidi="ar-SA"/>
        </w:rPr>
        <w:t>-The U.S. surgeon general issued his starkest warning to date on Monday about the health risk posed by the coronavirus outbreak, warning Americans that the crisis was "going to get bad" this week. The country's top public health official, Surgeon General Jerome Adams, sounded the alarm as nearly one-third of Americans awoke to "stay at home orders."</w:t>
      </w:r>
    </w:p>
    <w:p>
      <w:pPr>
        <w:spacing w:before="200" w:line="260" w:lineRule="atLeast"/>
        <w:jc w:val="both"/>
        <w:rPr>
          <w:lang w:val="en-US" w:eastAsia="en-US" w:bidi="ar-SA"/>
        </w:rPr>
      </w:pPr>
      <w:r>
        <w:rPr>
          <w:rFonts w:ascii="arial" w:eastAsia="arial" w:hAnsi="arial" w:cs="arial"/>
          <w:color w:val="000000"/>
          <w:sz w:val="20"/>
          <w:lang w:val="en-US" w:eastAsia="en-US" w:bidi="ar-SA"/>
        </w:rPr>
        <w:t>WE CANNOT LET THE CURE BE WORSE THAN THE PROBLEM ITSELF. AT THE END OF THE 15 DAY PERIOD, WE WILL MAKE A DECISION AS TO WHICH WAY WE WANT TO GO!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Donald J. Trump (@realDonaldTrump) March 23, 2020( </w:t>
      </w:r>
      <w:hyperlink r:id="rId915" w:history="1">
        <w:r>
          <w:rPr>
            <w:rFonts w:ascii="arial" w:eastAsia="arial" w:hAnsi="arial" w:cs="arial"/>
            <w:i/>
            <w:color w:val="0077CC"/>
            <w:sz w:val="20"/>
            <w:u w:val="single"/>
            <w:shd w:val="clear" w:color="auto" w:fill="FFFFFF"/>
            <w:lang w:val="en-US" w:eastAsia="en-US" w:bidi="ar-SA"/>
          </w:rPr>
          <w:t>https://twitter.com/realDonaldTrump/status/1241935285916782593?ref_src=twsrc%5Etfw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-Germany has banned public meetings of more than two people unless they live together in the same household or the gathering is work-related.</w:t>
      </w:r>
    </w:p>
    <w:p>
      <w:pPr>
        <w:spacing w:before="200" w:line="260" w:lineRule="atLeast"/>
        <w:jc w:val="both"/>
        <w:rPr>
          <w:lang w:val="en-US" w:eastAsia="en-US" w:bidi="ar-SA"/>
        </w:rPr>
      </w:pPr>
      <w:r>
        <w:rPr>
          <w:rFonts w:ascii="arial" w:eastAsia="arial" w:hAnsi="arial" w:cs="arial"/>
          <w:color w:val="000000"/>
          <w:sz w:val="20"/>
          <w:lang w:val="en-US" w:eastAsia="en-US" w:bidi="ar-SA"/>
        </w:rPr>
        <w:t>-The Conference Board of Canada has estimated how much our economy will shrink if both Canada and the U.S. continue with social distancing policies and travel bans until the end of August. In a report released Monday the board estimates that under those conditions the Canadian GDP will fall by 1.1 per cent in 2020, instead of growing 0.3 per cent, what was its "baseline" forecast.</w:t>
      </w:r>
    </w:p>
    <w:p>
      <w:pPr>
        <w:spacing w:before="200" w:line="260" w:lineRule="atLeast"/>
        <w:jc w:val="both"/>
        <w:rPr>
          <w:lang w:val="en-US" w:eastAsia="en-US" w:bidi="ar-SA"/>
        </w:rPr>
      </w:pPr>
      <w:r>
        <w:rPr>
          <w:rFonts w:ascii="arial" w:eastAsia="arial" w:hAnsi="arial" w:cs="arial"/>
          <w:color w:val="000000"/>
          <w:sz w:val="20"/>
          <w:lang w:val="en-US" w:eastAsia="en-US" w:bidi="ar-SA"/>
        </w:rPr>
        <w:t>A recession is often declared when a country's economy has two consecutive quarters of negative economic growth.</w:t>
      </w:r>
    </w:p>
    <w:p>
      <w:pPr>
        <w:spacing w:before="200" w:line="260" w:lineRule="atLeast"/>
        <w:jc w:val="both"/>
        <w:rPr>
          <w:lang w:val="en-US" w:eastAsia="en-US" w:bidi="ar-SA"/>
        </w:rPr>
      </w:pPr>
      <w:r>
        <w:rPr>
          <w:rFonts w:ascii="arial" w:eastAsia="arial" w:hAnsi="arial" w:cs="arial"/>
          <w:color w:val="000000"/>
          <w:sz w:val="20"/>
          <w:lang w:val="en-US" w:eastAsia="en-US" w:bidi="ar-SA"/>
        </w:rPr>
        <w:t>"Canadian leaders, business owners and households are facing unprecedented uncertainty," said says Pedro Antunes, Chief Economist at The Conference Board of Canada, in a release. "If this scenario holds true, we can expect a deeper and longer-lasting hit to the Canadian economy. Still, governments have acted swiftly to mitigate health and economic impacts, once COVID-19 is contained, the economy will rebound."</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estimates the Canadian economy could shed more than 330,000 jobs in the second and third quarters of 2020, boosting unemployment rate to 7.7 per cent.</w:t>
      </w:r>
    </w:p>
    <w:p>
      <w:pPr>
        <w:spacing w:before="200" w:line="260" w:lineRule="atLeast"/>
        <w:jc w:val="both"/>
        <w:rPr>
          <w:lang w:val="en-US" w:eastAsia="en-US" w:bidi="ar-SA"/>
        </w:rPr>
      </w:pPr>
      <w:r>
        <w:rPr>
          <w:rFonts w:ascii="arial" w:eastAsia="arial" w:hAnsi="arial" w:cs="arial"/>
          <w:color w:val="000000"/>
          <w:sz w:val="20"/>
          <w:lang w:val="en-US" w:eastAsia="en-US" w:bidi="ar-SA"/>
        </w:rPr>
        <w:t>A man walks past a large billboard raising awareness to the measures taken by the Italian government to fight against the spread of the COVID-19 (novel coronavirus) which pictures a woman wearing Italy's national flag as a facemask for protective measures and reads "All together, without fear", in the streets of Naples on March 22, 2020. - Italian Prime Minister, on March 21, ordered all non-essential companies and factories to close nationwide to stem a coronavirus pandemic that has killed 4,825 people in the country in a month.</w:t>
      </w:r>
    </w:p>
    <w:p>
      <w:pPr>
        <w:spacing w:before="200" w:line="260" w:lineRule="atLeast"/>
        <w:jc w:val="both"/>
        <w:rPr>
          <w:lang w:val="en-US" w:eastAsia="en-US" w:bidi="ar-SA"/>
        </w:rPr>
      </w:pPr>
      <w:r>
        <w:rPr>
          <w:rFonts w:ascii="arial" w:eastAsia="arial" w:hAnsi="arial" w:cs="arial"/>
          <w:color w:val="000000"/>
          <w:sz w:val="20"/>
          <w:lang w:val="en-US" w:eastAsia="en-US" w:bidi="ar-SA"/>
        </w:rPr>
        <w:t>-The Eastern Ontario Health Unit said a healthcare worker at the Ottawa Hospital has tested positive for COVID-19. The individual is in their 30s, from Prescott-Russell and doesn't have any history of travel.</w:t>
      </w:r>
    </w:p>
    <w:p>
      <w:pPr>
        <w:spacing w:before="200" w:line="260" w:lineRule="atLeast"/>
        <w:jc w:val="both"/>
        <w:rPr>
          <w:lang w:val="en-US" w:eastAsia="en-US" w:bidi="ar-SA"/>
        </w:rPr>
      </w:pPr>
      <w:r>
        <w:rPr>
          <w:rFonts w:ascii="arial" w:eastAsia="arial" w:hAnsi="arial" w:cs="arial"/>
          <w:color w:val="000000"/>
          <w:sz w:val="20"/>
          <w:lang w:val="en-US" w:eastAsia="en-US" w:bidi="ar-SA"/>
        </w:rPr>
        <w:t>"Ottawa Public Health and The Ottawa Hospital have been actively engaged in the investigation and contact tracing of individuals or patients who may have been in close contact with the healthcare worker at the hospital," said EOHU, in a statement Sunday. "The EOHU has been investigating and tracing contacts in the EOHU region. The investigation is ongoing."</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death toll from the coronavirus outbreak jumped almost 50% percent to 19 in less than a day, according to official figures released by the federal government on Sunday. The government said late on Saturday that 13 people had died from the respiratory illness caused by the virus, but by 9 a.m. on Sunday that number had grown to 19. The number of confirmed cases rose to 1,302 from 1,099, with a further 69 people listed as probably suffering from the highly contagious virus.</w:t>
      </w:r>
    </w:p>
    <w:p>
      <w:pPr>
        <w:spacing w:before="200" w:line="260" w:lineRule="atLeast"/>
        <w:jc w:val="both"/>
        <w:rPr>
          <w:lang w:val="en-US" w:eastAsia="en-US" w:bidi="ar-SA"/>
        </w:rPr>
      </w:pPr>
      <w:r>
        <w:rPr>
          <w:rFonts w:ascii="arial" w:eastAsia="arial" w:hAnsi="arial" w:cs="arial"/>
          <w:color w:val="000000"/>
          <w:sz w:val="20"/>
          <w:lang w:val="en-US" w:eastAsia="en-US" w:bidi="ar-SA"/>
        </w:rPr>
        <w:t>-A woman in her 20s is the newest confirmed case of COVID-19 in Ottawa, pushing the total number of official COVID-19 diagnoses in the capital to 21. She's now self-isolating. Another new case of COVID-19 was confirmed in Eastern Ontario Sunday morning - a man in his 30s who is is self-isolating. The province-wide confirmed case total is 424, up from 377 Saturday.</w:t>
      </w:r>
    </w:p>
    <w:p>
      <w:pPr>
        <w:spacing w:before="200" w:line="260" w:lineRule="atLeast"/>
        <w:jc w:val="both"/>
        <w:rPr>
          <w:lang w:val="en-US" w:eastAsia="en-US" w:bidi="ar-SA"/>
        </w:rPr>
      </w:pPr>
      <w:r>
        <w:rPr>
          <w:rFonts w:ascii="arial" w:eastAsia="arial" w:hAnsi="arial" w:cs="arial"/>
          <w:color w:val="000000"/>
          <w:sz w:val="20"/>
          <w:lang w:val="en-US" w:eastAsia="en-US" w:bidi="ar-SA"/>
        </w:rPr>
        <w:t>-Ottawa's chief medical officer Dr. Vera Etches announced Sunday that Ottawa Public Health now has laboratory confirmation of the fact that COVID-19 is spreading within the community, and estimates there could be up at 4,000 cases in Ottawa right now. "The doubling time we're seeing is sometimes down to three days ... and so, by this time next week, it could be 16,000. That's the concerning picture, unless we do our part to really slow things down," said Etches.</w:t>
      </w:r>
    </w:p>
    <w:p>
      <w:pPr>
        <w:spacing w:before="200" w:line="260" w:lineRule="atLeast"/>
        <w:jc w:val="both"/>
        <w:rPr>
          <w:lang w:val="en-US" w:eastAsia="en-US" w:bidi="ar-SA"/>
        </w:rPr>
      </w:pPr>
      <w:r>
        <w:rPr>
          <w:rFonts w:ascii="arial" w:eastAsia="arial" w:hAnsi="arial" w:cs="arial"/>
          <w:color w:val="000000"/>
          <w:sz w:val="20"/>
          <w:lang w:val="en-US" w:eastAsia="en-US" w:bidi="ar-SA"/>
        </w:rPr>
        <w:t>-Quebec announced that all restaurant dining rooms, shopping malls, hair salons and schools will remain closed until May 1. Pharmacies, grocery stores and SAQ outlets will remain open. There are now 210 people who have tested positive for COVID-19 in Quebec, an increase of 38 over Saturday.</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Premier Stephen McNeil is declaring a provincial state of emergency due to COVID-19. He says people are blatantly ignoring the need for social distancing.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new poll shows nearly half of Canadians say they can't afford to miss work and have no benefits to fall back on( </w:t>
      </w:r>
      <w:hyperlink r:id="rId916" w:history="1">
        <w:r>
          <w:rPr>
            <w:rFonts w:ascii="arial" w:eastAsia="arial" w:hAnsi="arial" w:cs="arial"/>
            <w:i/>
            <w:color w:val="0077CC"/>
            <w:sz w:val="20"/>
            <w:u w:val="single"/>
            <w:shd w:val="clear" w:color="auto" w:fill="FFFFFF"/>
            <w:lang w:val="en-US" w:eastAsia="en-US" w:bidi="ar-SA"/>
          </w:rPr>
          <w:t>https://ottawacitizen.com/news/nearly-half-of-canadians-say-they-cant-afford-to-miss-work-as-coronavirus-cases-escalate/wcm/a59862ff-074c-4ca0-b3c9-a01a9b1e44ff</w:t>
        </w:r>
      </w:hyperlink>
      <w:r>
        <w:rPr>
          <w:rFonts w:ascii="arial" w:eastAsia="arial" w:hAnsi="arial" w:cs="arial"/>
          <w:color w:val="000000"/>
          <w:sz w:val="20"/>
          <w:lang w:val="en-US" w:eastAsia="en-US" w:bidi="ar-SA"/>
        </w:rPr>
        <w:t xml:space="preserve"> ). "The income level of these people is simply not going to be there, so the question is how can governments respond to it," said pollster John Wright.</w:t>
      </w:r>
    </w:p>
    <w:p>
      <w:pPr>
        <w:spacing w:before="200" w:line="260" w:lineRule="atLeast"/>
        <w:jc w:val="both"/>
        <w:rPr>
          <w:lang w:val="en-US" w:eastAsia="en-US" w:bidi="ar-SA"/>
        </w:rPr>
      </w:pPr>
      <w:r>
        <w:rPr>
          <w:rFonts w:ascii="arial" w:eastAsia="arial" w:hAnsi="arial" w:cs="arial"/>
          <w:color w:val="000000"/>
          <w:sz w:val="20"/>
          <w:lang w:val="en-US" w:eastAsia="en-US" w:bidi="ar-SA"/>
        </w:rPr>
        <w:t>-Federally, the House of Commons has been recalled and will meet Tuesday at noon "for the consideration of measures related to the COVID-19 pandemic," the office of the Speaker announced Sunday. The last time the House was recalled during adjournment was Sept. 8, 1992.</w:t>
      </w:r>
    </w:p>
    <w:p>
      <w:pPr>
        <w:spacing w:before="200" w:line="260" w:lineRule="atLeast"/>
        <w:jc w:val="both"/>
        <w:rPr>
          <w:lang w:val="en-US" w:eastAsia="en-US" w:bidi="ar-SA"/>
        </w:rPr>
      </w:pPr>
      <w:r>
        <w:rPr>
          <w:rFonts w:ascii="arial" w:eastAsia="arial" w:hAnsi="arial" w:cs="arial"/>
          <w:color w:val="000000"/>
          <w:sz w:val="20"/>
          <w:lang w:val="en-US" w:eastAsia="en-US" w:bidi="ar-SA"/>
        </w:rPr>
        <w:t>-Around 12% of adult critical care beds in hospitals in England are occupied by patients with COVID-19, a that number is expected to rise drastically, England's deputy chief medical officer, Jenny Harries,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Russian military will start sending medical help to Italy( </w:t>
      </w:r>
      <w:hyperlink r:id="rId917" w:history="1">
        <w:r>
          <w:rPr>
            <w:rFonts w:ascii="arial" w:eastAsia="arial" w:hAnsi="arial" w:cs="arial"/>
            <w:i/>
            <w:color w:val="0077CC"/>
            <w:sz w:val="20"/>
            <w:u w:val="single"/>
            <w:shd w:val="clear" w:color="auto" w:fill="FFFFFF"/>
            <w:lang w:val="en-US" w:eastAsia="en-US" w:bidi="ar-SA"/>
          </w:rPr>
          <w:t>https://ottawacitizen.com/pmn/health-pmn/russian-army-to-send-coronavirus-help-to-italy-after-putin-phone-call-2/wcm/c339d105-0c28-476d-8d0e-c37c632a466e</w:t>
        </w:r>
      </w:hyperlink>
      <w:r>
        <w:rPr>
          <w:rFonts w:ascii="arial" w:eastAsia="arial" w:hAnsi="arial" w:cs="arial"/>
          <w:color w:val="000000"/>
          <w:sz w:val="20"/>
          <w:lang w:val="en-US" w:eastAsia="en-US" w:bidi="ar-SA"/>
        </w:rPr>
        <w:t xml:space="preserve"> ) from Sunday to help it to battle the new coronavirus after receiving an order from President Vladimir Putin. The death toll from the outbreak of coronavirus in Italy has risen by 651 to 5,476(            </w:t>
      </w:r>
      <w:hyperlink r:id="rId918" w:history="1">
        <w:r>
          <w:rPr>
            <w:rFonts w:ascii="arial" w:eastAsia="arial" w:hAnsi="arial" w:cs="arial"/>
            <w:i/>
            <w:color w:val="0077CC"/>
            <w:sz w:val="20"/>
            <w:u w:val="single"/>
            <w:shd w:val="clear" w:color="auto" w:fill="FFFFFF"/>
            <w:lang w:val="en-US" w:eastAsia="en-US" w:bidi="ar-SA"/>
          </w:rPr>
          <w:t>https://ottawacitizen.com/pmn/health-pmn/italy-coronavirus-deaths-rise-by-651-in-a-day-lifting-total-death-toll-to-5476/wcm/b60df134-154e-43d6-afbe-844ac17e3932</w:t>
        </w:r>
      </w:hyperlink>
      <w:r>
        <w:rPr>
          <w:rFonts w:ascii="arial" w:eastAsia="arial" w:hAnsi="arial" w:cs="arial"/>
          <w:color w:val="000000"/>
          <w:sz w:val="20"/>
          <w:lang w:val="en-US" w:eastAsia="en-US" w:bidi="ar-SA"/>
        </w:rPr>
        <w:t xml:space="preserve"> ), officials said on Sunday, an increase of 13.5% but down on Saturday's figure when some 793 people died. The total number of cases in Italy rose to 59,138 from a previous 53,578, an increase of 10.4%, the Civil Protection Agency said - the lowest rise in percentage terms since the contagion came to light on Feb. 21.</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Giuseppe Conte said on Saturday that all Italian businesses must close until April 3, with the exception of those essential to maintaining the country's supply chain, in the latest desperate effort to halt the coronavirus epidemic. "It is the most difficult crisis in our post-war period," Conte said. Italy also banned travel within the country on Sunday.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-Spain's death toll from coronavirus soared to 1,720 on Sunday( </w:t>
      </w:r>
      <w:hyperlink r:id="rId919" w:history="1">
        <w:r>
          <w:rPr>
            <w:rFonts w:ascii="arial" w:eastAsia="arial" w:hAnsi="arial" w:cs="arial"/>
            <w:i/>
            <w:color w:val="0077CC"/>
            <w:sz w:val="20"/>
            <w:u w:val="single"/>
            <w:shd w:val="clear" w:color="auto" w:fill="FFFFFF"/>
            <w:lang w:val="en-US" w:eastAsia="en-US" w:bidi="ar-SA"/>
          </w:rPr>
          <w:t>https://ottawacitizen.com/pmn/health-pmn/spains-coronavirus-deaths-surpass-1700-cases-over-28000-health-ministry/wcm/fb6e1e44-1e71-4eee-8018-62886765bdf9</w:t>
        </w:r>
      </w:hyperlink>
      <w:r>
        <w:rPr>
          <w:rFonts w:ascii="arial" w:eastAsia="arial" w:hAnsi="arial" w:cs="arial"/>
          <w:color w:val="000000"/>
          <w:sz w:val="20"/>
          <w:lang w:val="en-US" w:eastAsia="en-US" w:bidi="ar-SA"/>
        </w:rPr>
        <w:t xml:space="preserve"> ) from 1,326 the day before, according to latest data from the Health Ministry. The one-day rise in deaths of 394 was higher than the previous day's increase of 324. Spain is grappling with Europe's second-worst coronavirus outbreak. Reports say that the Spanish government wants to extend for another 15 days a 15-day state of emergency that it imposed this month to try to curb the spreading coronavirus outbreak.</w:t>
      </w:r>
    </w:p>
    <w:p>
      <w:pPr>
        <w:spacing w:before="200" w:line="260" w:lineRule="atLeast"/>
        <w:jc w:val="both"/>
        <w:rPr>
          <w:lang w:val="en-US" w:eastAsia="en-US" w:bidi="ar-SA"/>
        </w:rPr>
      </w:pPr>
      <w:r>
        <w:rPr>
          <w:rFonts w:ascii="arial" w:eastAsia="arial" w:hAnsi="arial" w:cs="arial"/>
          <w:color w:val="000000"/>
          <w:sz w:val="20"/>
          <w:lang w:val="en-US" w:eastAsia="en-US" w:bidi="ar-SA"/>
        </w:rPr>
        <w:t>-Confirmed Dutch COVID-19 cases are up 16% to 4,204, with 43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-Republican U.S. Senator Rand Paul has tested positive, becoming the first member of the upper chamber of Congress to announce he has COVID-19 as the number of U.S. cases continued to grow.</w:t>
      </w:r>
    </w:p>
    <w:p>
      <w:pPr>
        <w:spacing w:before="200" w:line="260" w:lineRule="atLeast"/>
        <w:jc w:val="both"/>
        <w:rPr>
          <w:lang w:val="en-US" w:eastAsia="en-US" w:bidi="ar-SA"/>
        </w:rPr>
      </w:pPr>
      <w:r>
        <w:rPr>
          <w:rFonts w:ascii="arial" w:eastAsia="arial" w:hAnsi="arial" w:cs="arial"/>
          <w:color w:val="000000"/>
          <w:sz w:val="20"/>
          <w:lang w:val="en-US" w:eastAsia="en-US" w:bidi="ar-SA"/>
        </w:rPr>
        <w:t>-McDonald's Canada has joined the list of restaurants that are no longer offering dine-in service. A statement issued on Saturday read, in part: "With our people, our guests and our communities in mind, we have made the decision to stop offering take-out and curbside service." McDonald's Canada will still be offering drive-thru and home delivery.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-Emirates, one of the world's biggest airlines, said it would temporarily suspend all passenger flights by March 25( </w:t>
      </w:r>
      <w:hyperlink r:id="rId920" w:history="1">
        <w:r>
          <w:rPr>
            <w:rFonts w:ascii="arial" w:eastAsia="arial" w:hAnsi="arial" w:cs="arial"/>
            <w:i/>
            <w:color w:val="0077CC"/>
            <w:sz w:val="20"/>
            <w:u w:val="single"/>
            <w:shd w:val="clear" w:color="auto" w:fill="FFFFFF"/>
            <w:lang w:val="en-US" w:eastAsia="en-US" w:bidi="ar-SA"/>
          </w:rPr>
          <w:t>https://ottawacitizen.com/pmn/health-pmn/saudi-arabia-coronavirus-cases-pass-500-emirates-cancels-passenger-flights/wcm/88576e3c-e480-4f5d-9350-bcfd8df6fc1f</w:t>
        </w:r>
      </w:hyperlink>
      <w:r>
        <w:rPr>
          <w:rFonts w:ascii="arial" w:eastAsia="arial" w:hAnsi="arial" w:cs="arial"/>
          <w:color w:val="000000"/>
          <w:sz w:val="20"/>
          <w:lang w:val="en-US" w:eastAsia="en-US" w:bidi="ar-SA"/>
        </w:rPr>
        <w:t xml:space="preserve"> ) while maintaining cargo operations. Saudi Health Ministry spokesman Mohammed Abdelali said the kingdom recorded 119 new cases of the virus, raising the total number to 511, the highest to date in the Gulf Arab region.</w:t>
      </w:r>
    </w:p>
    <w:p>
      <w:pPr>
        <w:spacing w:before="200" w:line="260" w:lineRule="atLeast"/>
        <w:jc w:val="both"/>
        <w:rPr>
          <w:lang w:val="en-US" w:eastAsia="en-US" w:bidi="ar-SA"/>
        </w:rPr>
      </w:pPr>
      <w:r>
        <w:rPr>
          <w:rFonts w:ascii="arial" w:eastAsia="arial" w:hAnsi="arial" w:cs="arial"/>
          <w:color w:val="000000"/>
          <w:sz w:val="20"/>
          <w:lang w:val="en-US" w:eastAsia="en-US" w:bidi="ar-SA"/>
        </w:rPr>
        <w:t>Share Photos: Mobile Health Clinic and isolation centre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921" w:history="1">
        <w:r>
          <w:rPr>
            <w:rFonts w:ascii="arial" w:eastAsia="arial" w:hAnsi="arial" w:cs="arial"/>
            <w:i/>
            <w:color w:val="0077CC"/>
            <w:sz w:val="20"/>
            <w:u w:val="single"/>
            <w:shd w:val="clear" w:color="auto" w:fill="FFFFFF"/>
            <w:lang w:val="en-US" w:eastAsia="en-US" w:bidi="ar-SA"/>
          </w:rPr>
          <w:t>https://tumblr.com/widgets/share/tool?canonicalUrl=https%3A%2F%2Fottawacitizen.com%2Fgallery%2Fphotos-mobile-health-clinic-and-isolation-centre%2F&amp;;name=Photos%3A%20Mobile%20Health%20Clinic%20and%20isolation%20centre&amp;;description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922" w:history="1">
        <w:r>
          <w:rPr>
            <w:rFonts w:ascii="arial" w:eastAsia="arial" w:hAnsi="arial" w:cs="arial"/>
            <w:i/>
            <w:color w:val="0077CC"/>
            <w:sz w:val="20"/>
            <w:u w:val="single"/>
            <w:shd w:val="clear" w:color="auto" w:fill="FFFFFF"/>
            <w:lang w:val="en-US" w:eastAsia="en-US" w:bidi="ar-SA"/>
          </w:rPr>
          <w:t>https://pinterest.com/pin/create/button/?url=https%3A%2F%2Fottawacitizen.com%2Fgallery%2Fphotos-mobile-health-clinic-and-isolation-centre%2F&amp;;media=http%3A%2F%2Fpostmediaottawacitizen2.files.wordpress.com%2F2020%2F03%2Fpic15-w.jpg&amp;;description=Photos%3A%20Mobile%20Health%20Clinic%20and%20isolation%20centr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923" w:history="1">
        <w:r>
          <w:rPr>
            <w:rFonts w:ascii="arial" w:eastAsia="arial" w:hAnsi="arial" w:cs="arial"/>
            <w:i/>
            <w:color w:val="0077CC"/>
            <w:sz w:val="20"/>
            <w:u w:val="single"/>
            <w:shd w:val="clear" w:color="auto" w:fill="FFFFFF"/>
            <w:lang w:val="en-US" w:eastAsia="en-US" w:bidi="ar-SA"/>
          </w:rPr>
          <w:t>https://www.reddit.com/submit?url=https%3A%2F%2Fottawacitizen.com%2Fgallery%2Fphotos-mobile-health-clinic-and-isolation-centre%2F&amp;;title=Photos%3A%20Mobile%20Health%20Clinic%20and%20isolation%20centre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924" w:history="1">
        <w:r>
          <w:rPr>
            <w:rFonts w:ascii="arial" w:eastAsia="arial" w:hAnsi="arial" w:cs="arial"/>
            <w:i/>
            <w:color w:val="0077CC"/>
            <w:sz w:val="20"/>
            <w:u w:val="single"/>
            <w:shd w:val="clear" w:color="auto" w:fill="FFFFFF"/>
            <w:lang w:val="en-US" w:eastAsia="en-US" w:bidi="ar-SA"/>
          </w:rPr>
          <w:t>https://www.linkedin.com/shareArticle?mini=true&amp;;url=https%3A%2F%2Fottawacitizen.com%2Fgallery%2Fphotos-mobile-health-clinic-and-isolation-centre%2F&amp;;title=Photos%3A%20Mobile%20Health%20Clinic%20and%20isolation%20centre&amp;;summary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Ottawa%20Citizen%3A%20Photos%3A%20Mobile%20Health%20Clinic%20and%20isolation%20centre&amp;;body=I%20wanted%20to%20share%20a%20story%20with%20you%20from%20Ottawa%20Citizen%3A%0A%0APhotos%3A%20Mobile%20Health%20Clinic%20and%20isolation%20centre%0A%0Ahttps%3A%2F%2Fottawacitizen.com%2Fgallery%2Fphotos-mobile-health-clinic-and-isolation-centre%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Mobile Health Clinic and isolation centre( </w:t>
      </w:r>
      <w:hyperlink r:id="rId925" w:history="1">
        <w:r>
          <w:rPr>
            <w:rFonts w:ascii="arial" w:eastAsia="arial" w:hAnsi="arial" w:cs="arial"/>
            <w:i/>
            <w:color w:val="0077CC"/>
            <w:sz w:val="20"/>
            <w:u w:val="single"/>
            <w:shd w:val="clear" w:color="auto" w:fill="FFFFFF"/>
            <w:lang w:val="en-US" w:eastAsia="en-US" w:bidi="ar-SA"/>
          </w:rPr>
          <w:t>https://ottawacitizen.com/gallery/photos-mobile-health-clinic-and-isolation-centre/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Amanda Ahmed, RN, inside the new Mobile Health Clinic operated by Ottawa Inner City Health. Wayne Cuddington /Postmedia</w:t>
      </w:r>
    </w:p>
    <w:p>
      <w:pPr>
        <w:spacing w:before="200" w:line="260" w:lineRule="atLeast"/>
        <w:jc w:val="both"/>
        <w:rPr>
          <w:lang w:val="en-US" w:eastAsia="en-US" w:bidi="ar-SA"/>
        </w:rPr>
      </w:pPr>
      <w:r>
        <w:rPr>
          <w:rFonts w:ascii="arial" w:eastAsia="arial" w:hAnsi="arial" w:cs="arial"/>
          <w:color w:val="000000"/>
          <w:sz w:val="20"/>
          <w:lang w:val="en-US" w:eastAsia="en-US" w:bidi="ar-SA"/>
        </w:rPr>
        <w:t>Nurse practioner Cynthia Kitson (L) and RN Amanda Ahmed have been working with the new Mobile Health Clinic operated by Ottawa Inner City Health. Wayne Cuddington /Postmedia</w:t>
      </w:r>
    </w:p>
    <w:p>
      <w:pPr>
        <w:spacing w:before="200" w:line="260" w:lineRule="atLeast"/>
        <w:jc w:val="both"/>
        <w:rPr>
          <w:lang w:val="en-US" w:eastAsia="en-US" w:bidi="ar-SA"/>
        </w:rPr>
      </w:pPr>
      <w:r>
        <w:rPr>
          <w:rFonts w:ascii="arial" w:eastAsia="arial" w:hAnsi="arial" w:cs="arial"/>
          <w:color w:val="000000"/>
          <w:sz w:val="20"/>
          <w:lang w:val="en-US" w:eastAsia="en-US" w:bidi="ar-SA"/>
        </w:rPr>
        <w:t>Mayor Jim Watson tours the Mobile Health Clinic operated by Ottawa Inner City Health. Wayne Cuddington /Postmedia</w:t>
      </w:r>
    </w:p>
    <w:p>
      <w:pPr>
        <w:spacing w:before="200" w:line="260" w:lineRule="atLeast"/>
        <w:jc w:val="both"/>
        <w:rPr>
          <w:lang w:val="en-US" w:eastAsia="en-US" w:bidi="ar-SA"/>
        </w:rPr>
      </w:pPr>
      <w:r>
        <w:rPr>
          <w:rFonts w:ascii="arial" w:eastAsia="arial" w:hAnsi="arial" w:cs="arial"/>
          <w:color w:val="000000"/>
          <w:sz w:val="20"/>
          <w:lang w:val="en-US" w:eastAsia="en-US" w:bidi="ar-SA"/>
        </w:rPr>
        <w:t>Mayor Jim Watson tours the Mobile Health Clinic operated by Ottawa Inner City Health. Wayne Cuddington /Postmedia</w:t>
      </w:r>
    </w:p>
    <w:p>
      <w:pPr>
        <w:spacing w:before="200" w:line="260" w:lineRule="atLeast"/>
        <w:jc w:val="both"/>
        <w:rPr>
          <w:lang w:val="en-US" w:eastAsia="en-US" w:bidi="ar-SA"/>
        </w:rPr>
      </w:pPr>
      <w:r>
        <w:rPr>
          <w:rFonts w:ascii="arial" w:eastAsia="arial" w:hAnsi="arial" w:cs="arial"/>
          <w:color w:val="000000"/>
          <w:sz w:val="20"/>
          <w:lang w:val="en-US" w:eastAsia="en-US" w:bidi="ar-SA"/>
        </w:rPr>
        <w:t>Nurse practioner Cynthia Kitson inside the new Mobile Health Clinic operated by Ottawa Inner City Health. Wayne Cuddington /jpg</w:t>
      </w:r>
    </w:p>
    <w:p>
      <w:pPr>
        <w:spacing w:before="200" w:line="260" w:lineRule="atLeast"/>
        <w:jc w:val="both"/>
        <w:rPr>
          <w:lang w:val="en-US" w:eastAsia="en-US" w:bidi="ar-SA"/>
        </w:rPr>
      </w:pPr>
      <w:r>
        <w:rPr>
          <w:rFonts w:ascii="arial" w:eastAsia="arial" w:hAnsi="arial" w:cs="arial"/>
          <w:color w:val="000000"/>
          <w:sz w:val="20"/>
          <w:lang w:val="en-US" w:eastAsia="en-US" w:bidi="ar-SA"/>
        </w:rPr>
        <w:t>Cots set up in a former classroom, now a dormitory, as Mayor Jim Watson tours the isolation centre for vulnerable residents, ahead of its opening on Monday. Wayne Cuddington /jpg</w:t>
      </w:r>
    </w:p>
    <w:p>
      <w:pPr>
        <w:spacing w:before="200" w:line="260" w:lineRule="atLeast"/>
        <w:jc w:val="both"/>
        <w:rPr>
          <w:lang w:val="en-US" w:eastAsia="en-US" w:bidi="ar-SA"/>
        </w:rPr>
      </w:pPr>
      <w:r>
        <w:rPr>
          <w:rFonts w:ascii="arial" w:eastAsia="arial" w:hAnsi="arial" w:cs="arial"/>
          <w:color w:val="000000"/>
          <w:sz w:val="20"/>
          <w:lang w:val="en-US" w:eastAsia="en-US" w:bidi="ar-SA"/>
        </w:rPr>
        <w:t>Mayor Jim Watson gets a look at the stacks of fresh linens as he tours the isolation centre for vulnerable residents ahead of its opening on Monday, with Wendy Muckle, executive director of Ottawa Inner City Health, and members of the Human Needs Taskforce. Wayne Cuddington /Postmedia</w:t>
      </w:r>
    </w:p>
    <w:p>
      <w:pPr>
        <w:spacing w:before="200" w:line="260" w:lineRule="atLeast"/>
        <w:jc w:val="both"/>
        <w:rPr>
          <w:lang w:val="en-US" w:eastAsia="en-US" w:bidi="ar-SA"/>
        </w:rPr>
      </w:pPr>
      <w:r>
        <w:rPr>
          <w:rFonts w:ascii="arial" w:eastAsia="arial" w:hAnsi="arial" w:cs="arial"/>
          <w:color w:val="000000"/>
          <w:sz w:val="20"/>
          <w:lang w:val="en-US" w:eastAsia="en-US" w:bidi="ar-SA"/>
        </w:rPr>
        <w:t>Mayor Jim Watson tours the Mobile Health Clinic operated by Ottawa Inner City Health. Wayne Cuddington /Postmedia</w:t>
      </w:r>
    </w:p>
    <w:p>
      <w:pPr>
        <w:spacing w:before="200" w:line="260" w:lineRule="atLeast"/>
        <w:jc w:val="both"/>
        <w:rPr>
          <w:lang w:val="en-US" w:eastAsia="en-US" w:bidi="ar-SA"/>
        </w:rPr>
      </w:pPr>
      <w:r>
        <w:rPr>
          <w:rFonts w:ascii="arial" w:eastAsia="arial" w:hAnsi="arial" w:cs="arial"/>
          <w:color w:val="000000"/>
          <w:sz w:val="20"/>
          <w:lang w:val="en-US" w:eastAsia="en-US" w:bidi="ar-SA"/>
        </w:rPr>
        <w:t>Mayor Jim Watson tours the isolation centre for vulnerable residents ahead of its opening on Monday with Wendy Muckle, executive director of Ottawa Inner City Health, and members of the Human Needs Taskforce, seen here setting up cots in a former classroom that will become a dormitory. Wayne Cuddington /Postmedia</w:t>
      </w:r>
    </w:p>
    <w:p>
      <w:pPr>
        <w:spacing w:before="200" w:line="260" w:lineRule="atLeast"/>
        <w:jc w:val="both"/>
        <w:rPr>
          <w:lang w:val="en-US" w:eastAsia="en-US" w:bidi="ar-SA"/>
        </w:rPr>
      </w:pPr>
      <w:r>
        <w:rPr>
          <w:rFonts w:ascii="arial" w:eastAsia="arial" w:hAnsi="arial" w:cs="arial"/>
          <w:color w:val="000000"/>
          <w:sz w:val="20"/>
          <w:lang w:val="en-US" w:eastAsia="en-US" w:bidi="ar-SA"/>
        </w:rPr>
        <w:t>Mayor Jim Watson tours the isolation centre for vulnerable residents ahead of its opening on Monday with Wendy Muckle, executive director of Ottawa Inner City Health. Wayne Cuddington /Postmedia</w:t>
      </w:r>
    </w:p>
    <w:p>
      <w:pPr>
        <w:spacing w:before="200" w:line="260" w:lineRule="atLeast"/>
        <w:jc w:val="both"/>
        <w:rPr>
          <w:lang w:val="en-US" w:eastAsia="en-US" w:bidi="ar-SA"/>
        </w:rPr>
      </w:pPr>
      <w:r>
        <w:rPr>
          <w:rFonts w:ascii="arial" w:eastAsia="arial" w:hAnsi="arial" w:cs="arial"/>
          <w:color w:val="000000"/>
          <w:sz w:val="20"/>
          <w:lang w:val="en-US" w:eastAsia="en-US" w:bidi="ar-SA"/>
        </w:rPr>
        <w:t>Mayor Jim Watson tours the isolation centre for vulnerable residents ahead of its opening on Monday with Wendy Muckle, executive director of Ottawa Inner City Health. Wayne Cuddington /Postmedia</w:t>
      </w:r>
    </w:p>
    <w:p>
      <w:pPr>
        <w:spacing w:before="200" w:line="260" w:lineRule="atLeast"/>
        <w:jc w:val="both"/>
        <w:rPr>
          <w:lang w:val="en-US" w:eastAsia="en-US" w:bidi="ar-SA"/>
        </w:rPr>
      </w:pPr>
      <w:r>
        <w:rPr>
          <w:rFonts w:ascii="arial" w:eastAsia="arial" w:hAnsi="arial" w:cs="arial"/>
          <w:color w:val="000000"/>
          <w:sz w:val="20"/>
          <w:lang w:val="en-US" w:eastAsia="en-US" w:bidi="ar-SA"/>
        </w:rPr>
        <w:t>Nurse practitioner Cynthia Kitson inside a new mobile health clinic operated by Ottawa Inner City Health. to test vulnerable COVID-19 patients in the community. Wayne Cuddington /Postmedia</w:t>
      </w:r>
    </w:p>
    <w:p>
      <w:pPr>
        <w:spacing w:before="200" w:line="260" w:lineRule="atLeast"/>
        <w:jc w:val="both"/>
        <w:rPr>
          <w:lang w:val="en-US" w:eastAsia="en-US" w:bidi="ar-SA"/>
        </w:rPr>
      </w:pPr>
      <w:r>
        <w:rPr>
          <w:rFonts w:ascii="arial" w:eastAsia="arial" w:hAnsi="arial" w:cs="arial"/>
          <w:color w:val="000000"/>
          <w:sz w:val="20"/>
          <w:lang w:val="en-US" w:eastAsia="en-US" w:bidi="ar-SA"/>
        </w:rPr>
        <w:t>NOTE: Generally, statistics for official diagnoses should be viewed with caution. Testing does not track down all cases in a community because the mild symptoms most people have aren't distinguishable from common colds, and because public health can't test large numbers of people.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one week, the COVID-19 pandemic sent our collective history on a pivot toward the unknown( </w:t>
      </w:r>
      <w:hyperlink r:id="rId926" w:history="1">
        <w:r>
          <w:rPr>
            <w:rFonts w:ascii="arial" w:eastAsia="arial" w:hAnsi="arial" w:cs="arial"/>
            <w:i/>
            <w:color w:val="0077CC"/>
            <w:sz w:val="20"/>
            <w:u w:val="single"/>
            <w:shd w:val="clear" w:color="auto" w:fill="FFFFFF"/>
            <w:lang w:val="en-US" w:eastAsia="en-US" w:bidi="ar-SA"/>
          </w:rPr>
          <w:t>https://ottawacitizen.com/news/canada/in-one-week-the-covid-19-pandemic-sent-our-collective-history-on-a-pivot-toward-the-unknown/wcm/7da686d7-2870-4c0d-b371-5973d5dbed04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new COVID-19 front line: the grocery store, the pharmacy( </w:t>
      </w:r>
      <w:hyperlink r:id="rId927" w:history="1">
        <w:r>
          <w:rPr>
            <w:rFonts w:ascii="arial" w:eastAsia="arial" w:hAnsi="arial" w:cs="arial"/>
            <w:i/>
            <w:color w:val="0077CC"/>
            <w:sz w:val="20"/>
            <w:u w:val="single"/>
            <w:shd w:val="clear" w:color="auto" w:fill="FFFFFF"/>
            <w:lang w:val="en-US" w:eastAsia="en-US" w:bidi="ar-SA"/>
          </w:rPr>
          <w:t>https://ottawacitizen.com/news/local-news/the-new-covid-19-front-line-the-grocery-store-the-pharmacy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Stopping COVID-19 could require eight months of 'aggressive social distancing,' outbreak modelling shows( </w:t>
      </w:r>
      <w:hyperlink r:id="rId928" w:history="1">
        <w:r>
          <w:rPr>
            <w:rFonts w:ascii="arial" w:eastAsia="arial" w:hAnsi="arial" w:cs="arial"/>
            <w:i/>
            <w:color w:val="0077CC"/>
            <w:sz w:val="20"/>
            <w:u w:val="single"/>
            <w:shd w:val="clear" w:color="auto" w:fill="FFFFFF"/>
            <w:lang w:val="en-US" w:eastAsia="en-US" w:bidi="ar-SA"/>
          </w:rPr>
          <w:t>https://ottawacitizen.com/health/could-the-covid-19-crisis-mean-well-be-social-distancing-for-eight-months-or-more/wcm/866907c4-19b7-43ae-9996-923777d88254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Reuters, CP, The Telegraph, Christopher Nardi, Andrew Duffy, Steph Crosier, Jesse Snyder, James McLeod, Paul Cherry, Aaron Derfel, Andy Riga, Kait Bolongaro, Tiffany Crawford, Tom Spears, Elizabeth Payne, Jacquie Miller, Blair Crawford and Taylor Blewett. !@COPYRIGHT=© 2020 Postmedia Network Inc. All rights reserved.</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6"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DISEASE REPORTING (99%); COVID-19 CORONAVIRUS (94%); CORONAVIRUSES (94%); VIRUSES (93%); EPIDEMICS (90%); PUBLIC HEALTH ADMINISTRATION (90%); PUBLIC HEALTH (90%); REGIONAL &amp; LOCAL GOVERNMENTS (90%); DEATH &amp; DYING (90%); PANDEMICS (90%); DISEASE AGENTS &amp; VECTORS (90%); SARS (89%); DEATH RATES (89%); GOVERNMENT &amp; PUBLIC ADMINISTRATION (89%); HEALTH DEPARTMENTS (89%); WAGES &amp; SALARIES (87%); NEW PRODUCTS (76%); HEALTH CARE PROFESSIONALS (76%); PRIME MINISTERS (72%); HEADS OF STATE &amp; GOVERNMENT (72%); UNITED NATIONS INSTITUTIONS (67%); SMALL BUSINESS (66%); PREGNANCY &amp; CHILDBIRTH (54%); ASSOCIATIONS &amp; ORGANIZATIONS (52%); concerning,novel,coronavirus,pandemic,constant,state !@PERMALINK= </w:t>
      </w:r>
      <w:hyperlink r:id="rId929" w:history="1">
        <w:r>
          <w:rPr>
            <w:rFonts w:ascii="arial" w:eastAsia="arial" w:hAnsi="arial" w:cs="arial"/>
            <w:i/>
            <w:color w:val="0077CC"/>
            <w:sz w:val="20"/>
            <w:u w:val="single"/>
            <w:shd w:val="clear" w:color="auto" w:fill="FFFFFF"/>
            <w:lang w:val="en-US" w:eastAsia="en-US" w:bidi="ar-SA"/>
          </w:rPr>
          <w:t>https://ottawacitizen.com/news/local-news/covid-19-by-this-time-next-week-cases-could-hit-16000-in-ottawa-if-we-dont-do-our-part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(89%); HEALTH CARE PROFESSIONALS (76%); NEW PRODUCTS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(90%); ONTARIO, CANADA (58%); CANADA (93%); CHINA (92%); HONG KONG (79%); ITALY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7"/>
          <w:headerReference w:type="default" r:id="rId938"/>
          <w:footerReference w:type="even" r:id="rId939"/>
          <w:footerReference w:type="default" r:id="rId940"/>
          <w:headerReference w:type="first" r:id="rId941"/>
          <w:footerReference w:type="first" r:id="rId942"/>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943" w:history="1">
        <w:r>
          <w:rPr>
            <w:rFonts w:ascii="arial" w:eastAsia="arial" w:hAnsi="arial" w:cs="arial"/>
            <w:b/>
            <w:bCs/>
            <w:i/>
            <w:color w:val="0077CC"/>
            <w:kern w:val="32"/>
            <w:sz w:val="28"/>
            <w:szCs w:val="32"/>
            <w:u w:val="single"/>
            <w:shd w:val="clear" w:color="auto" w:fill="FFFFFF"/>
            <w:lang w:val="en-US" w:eastAsia="en-US" w:bidi="ar-SA"/>
          </w:rPr>
          <w:t>COVID-19: More than 500,000 people infected with 25,000 dead worldwide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Citizen</w:t>
      </w:r>
    </w:p>
    <w:p>
      <w:pPr>
        <w:spacing w:before="120" w:line="260" w:lineRule="atLeast"/>
        <w:jc w:val="center"/>
        <w:rPr>
          <w:lang w:val="en-US" w:eastAsia="en-US" w:bidi="ar-SA"/>
        </w:rPr>
      </w:pPr>
      <w:r>
        <w:rPr>
          <w:rFonts w:ascii="arial" w:eastAsia="arial" w:hAnsi="arial" w:cs="arial"/>
          <w:color w:val="000000"/>
          <w:sz w:val="20"/>
          <w:lang w:val="en-US" w:eastAsia="en-US" w:bidi="ar-SA"/>
        </w:rPr>
        <w:t>March 27,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Ottawa Citizen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10192 words</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78"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News concerning the the novel coronavirus (SARS-CoV-2) pandemic is in a constant state of flux. Numbers of confirmed COVID-19 cases in Ottawa, Canada and worldwide are changing rapidly. Federal and provincial government recommendations are being adapted as the response to the pandemic grows. Local government and Ottawa medical officials are also updating their plans and advice for citizens as needed. It's a daunting task to sort through all of the news - and the noise - so we will do our best to curate all essential information here.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Please check back for regular updates and click here to sign-up for our daily COVID-19 newsletter( </w:t>
      </w:r>
      <w:hyperlink r:id="rId854" w:history="1">
        <w:r>
          <w:rPr>
            <w:rFonts w:ascii="arial" w:eastAsia="arial" w:hAnsi="arial" w:cs="arial"/>
            <w:i/>
            <w:color w:val="0077CC"/>
            <w:sz w:val="20"/>
            <w:u w:val="single"/>
            <w:shd w:val="clear" w:color="auto" w:fill="FFFFFF"/>
            <w:lang w:val="en-US" w:eastAsia="en-US" w:bidi="ar-SA"/>
          </w:rPr>
          <w:t>https://ottawacitizen.com/coronavirusnews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pregnant woman wearing a face mask as a precautionary measure walks past a street mural in Hong Kong, on March 23, 2020.</w:t>
      </w:r>
    </w:p>
    <w:p>
      <w:pPr>
        <w:spacing w:before="200" w:line="260" w:lineRule="atLeast"/>
        <w:jc w:val="both"/>
        <w:rPr>
          <w:lang w:val="en-US" w:eastAsia="en-US" w:bidi="ar-SA"/>
        </w:rPr>
      </w:pPr>
      <w:r>
        <w:rPr>
          <w:rFonts w:ascii="arial" w:eastAsia="arial" w:hAnsi="arial" w:cs="arial"/>
          <w:color w:val="000000"/>
          <w:sz w:val="20"/>
          <w:lang w:val="en-US" w:eastAsia="en-US" w:bidi="ar-SA"/>
        </w:rPr>
        <w:t>COVID-19: LATEST NEWS</w:t>
      </w:r>
    </w:p>
    <w:p>
      <w:pPr>
        <w:spacing w:before="200" w:line="260" w:lineRule="atLeast"/>
        <w:jc w:val="both"/>
        <w:rPr>
          <w:lang w:val="en-US" w:eastAsia="en-US" w:bidi="ar-SA"/>
        </w:rPr>
      </w:pPr>
      <w:r>
        <w:rPr>
          <w:rFonts w:ascii="arial" w:eastAsia="arial" w:hAnsi="arial" w:cs="arial"/>
          <w:color w:val="000000"/>
          <w:sz w:val="20"/>
          <w:lang w:val="en-US" w:eastAsia="en-US" w:bidi="ar-SA"/>
        </w:rPr>
        <w:t>-Coronavirus has infected more than half a million people and killed 20,000 worldwide, the head of the World Health Organization (WHO) said on Friday, as he appealed again for protective gear for medical staff working to save lives.</w:t>
      </w:r>
    </w:p>
    <w:p>
      <w:pPr>
        <w:spacing w:before="200" w:line="260" w:lineRule="atLeast"/>
        <w:jc w:val="both"/>
        <w:rPr>
          <w:lang w:val="en-US" w:eastAsia="en-US" w:bidi="ar-SA"/>
        </w:rPr>
      </w:pPr>
      <w:r>
        <w:rPr>
          <w:rFonts w:ascii="arial" w:eastAsia="arial" w:hAnsi="arial" w:cs="arial"/>
          <w:color w:val="000000"/>
          <w:sz w:val="20"/>
          <w:lang w:val="en-US" w:eastAsia="en-US" w:bidi="ar-SA"/>
        </w:rPr>
        <w:t>-Italy's recorded 919 deaths from coronavirus on Friday, the highest daily toll anywhere in the world, while the number of confirmed cases eclipsed the total in China where the virus first emerged. The number of confirmed cases rose by 5,959 on Friday to 86,498, taking Italy past China, with the death toll at 9,134.</w:t>
      </w:r>
    </w:p>
    <w:p>
      <w:pPr>
        <w:spacing w:before="200" w:line="260" w:lineRule="atLeast"/>
        <w:jc w:val="both"/>
        <w:rPr>
          <w:lang w:val="en-US" w:eastAsia="en-US" w:bidi="ar-SA"/>
        </w:rPr>
      </w:pPr>
      <w:r>
        <w:rPr>
          <w:rFonts w:ascii="arial" w:eastAsia="arial" w:hAnsi="arial" w:cs="arial"/>
          <w:color w:val="000000"/>
          <w:sz w:val="20"/>
          <w:lang w:val="en-US" w:eastAsia="en-US" w:bidi="ar-SA"/>
        </w:rPr>
        <w:t>-French health authorities reported 299 new deaths from coronavirus on Thursday, taking the total to 1,995, as the government has decided to extend by two weeks the national lockdown, now due to end on April 15 at the earliest. The climb in the number of deaths represents a daily rise of 18%, a less-marked increase from the previous 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 big boost to small and medium-sized businesses, Prime Minister Justin Trudeau announced on Friday that the federal government will cover 75 per cent of wages for qualifying businesses, backdated to March 15( </w:t>
      </w:r>
      <w:hyperlink r:id="rId856" w:history="1">
        <w:r>
          <w:rPr>
            <w:rFonts w:ascii="arial" w:eastAsia="arial" w:hAnsi="arial" w:cs="arial"/>
            <w:i/>
            <w:color w:val="0077CC"/>
            <w:sz w:val="20"/>
            <w:u w:val="single"/>
            <w:shd w:val="clear" w:color="auto" w:fill="FFFFFF"/>
            <w:lang w:val="en-US" w:eastAsia="en-US" w:bidi="ar-SA"/>
          </w:rPr>
          <w:t>https://ottawacitizen.com/news/local-news/covid-19-trudeau-announces-government-will-pay-75-of-wages-for-small-and-medium-sized-businesses/</w:t>
        </w:r>
      </w:hyperlink>
      <w:r>
        <w:rPr>
          <w:rFonts w:ascii="arial" w:eastAsia="arial" w:hAnsi="arial" w:cs="arial"/>
          <w:color w:val="000000"/>
          <w:sz w:val="20"/>
          <w:lang w:val="en-US" w:eastAsia="en-US" w:bidi="ar-SA"/>
        </w:rPr>
        <w:t xml:space="preserve"> ). Trudeau also announced the launch of the Canada Emergency Business Account, in which banks will soon offer $40,000 loans guaranteed by the government to qualifying businesses. The loans will be interest-free for the first year, and the first $10,000 of that amount will be forgivable for businesses that meet certain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 he will continue to stay in self-isolation, per recommendation from doctors, though today marks his fourteenth day in self-isolation.</w:t>
      </w:r>
    </w:p>
    <w:p>
      <w:pPr>
        <w:spacing w:before="200" w:line="260" w:lineRule="atLeast"/>
        <w:jc w:val="both"/>
        <w:rPr>
          <w:lang w:val="en-US" w:eastAsia="en-US" w:bidi="ar-SA"/>
        </w:rPr>
      </w:pPr>
      <w:r>
        <w:rPr>
          <w:rFonts w:ascii="arial" w:eastAsia="arial" w:hAnsi="arial" w:cs="arial"/>
          <w:color w:val="000000"/>
          <w:sz w:val="20"/>
          <w:lang w:val="en-US" w:eastAsia="en-US" w:bidi="ar-SA"/>
        </w:rPr>
        <w:t>-Ottawa Public Health is reporting 75 confirmed cases of COVID-19 as of Friday morning, including the first confirmed case in an Ottawa retirement home - the Promenade retirement residence in OrlÃ©ans.</w:t>
      </w:r>
    </w:p>
    <w:p>
      <w:pPr>
        <w:spacing w:before="200" w:line="260" w:lineRule="atLeast"/>
        <w:jc w:val="both"/>
        <w:rPr>
          <w:lang w:val="en-US" w:eastAsia="en-US" w:bidi="ar-SA"/>
        </w:rPr>
      </w:pPr>
      <w:r>
        <w:rPr>
          <w:rFonts w:ascii="arial" w:eastAsia="arial" w:hAnsi="arial" w:cs="arial"/>
          <w:color w:val="000000"/>
          <w:sz w:val="20"/>
          <w:lang w:val="en-US" w:eastAsia="en-US" w:bidi="ar-SA"/>
        </w:rPr>
        <w:t>-Ontario is reporting 135 new COVID-19 cases today, bringing the provincial total to 993. There are three new deaths, meaning now 18 people have died of the virus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-Quebec is announcing 10 more COVID-19 deaths in the province, bringing its total to 18. Premier Francois Legault said today the province recorded another 392 positive COVID-19 test results, for a total of 2,021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ValÃ©rie Plante has declared a local state of emergency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declaration will allow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quickly adopt measures to reduce the risks of COVID-19 outbreaks among the city's homeless, the mayor said at a city hall press conference this afternoon.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-British Prime Minister Boris Johnson has tested positive for coronavirus( </w:t>
      </w:r>
      <w:hyperlink r:id="rId857" w:history="1">
        <w:r>
          <w:rPr>
            <w:rFonts w:ascii="arial" w:eastAsia="arial" w:hAnsi="arial" w:cs="arial"/>
            <w:i/>
            <w:color w:val="0077CC"/>
            <w:sz w:val="20"/>
            <w:u w:val="single"/>
            <w:shd w:val="clear" w:color="auto" w:fill="FFFFFF"/>
            <w:lang w:val="en-US" w:eastAsia="en-US" w:bidi="ar-SA"/>
          </w:rPr>
          <w:t>https://ottawacitizen.com/news/world/british-pm-boris-johnson-tests-positive-for-coronavirus/wcm/ab9bdb94-ce4b-4ace-92a8-315c1ce2644f/</w:t>
        </w:r>
      </w:hyperlink>
      <w:r>
        <w:rPr>
          <w:rFonts w:ascii="arial" w:eastAsia="arial" w:hAnsi="arial" w:cs="arial"/>
          <w:color w:val="000000"/>
          <w:sz w:val="20"/>
          <w:lang w:val="en-US" w:eastAsia="en-US" w:bidi="ar-SA"/>
        </w:rPr>
        <w:t xml:space="preserve"> ) and is self isolating but will still lead the government's response to the outbreak.</w:t>
      </w:r>
    </w:p>
    <w:p>
      <w:pPr>
        <w:spacing w:before="200" w:line="260" w:lineRule="atLeast"/>
        <w:jc w:val="both"/>
        <w:rPr>
          <w:lang w:val="en-US" w:eastAsia="en-US" w:bidi="ar-SA"/>
        </w:rPr>
      </w:pPr>
      <w:r>
        <w:rPr>
          <w:rFonts w:ascii="arial" w:eastAsia="arial" w:hAnsi="arial" w:cs="arial"/>
          <w:color w:val="000000"/>
          <w:sz w:val="20"/>
          <w:lang w:val="en-US" w:eastAsia="en-US" w:bidi="ar-SA"/>
        </w:rPr>
        <w:t>Over the last 24 hours I have developed mild symptoms and tested positive for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I am now self-isolating, but I will continue to lead the government's response via video-conference as we fight this virus.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Together we will beat this. #StayHomeSaveLives( </w:t>
      </w:r>
      <w:hyperlink r:id="rId858" w:history="1">
        <w:r>
          <w:rPr>
            <w:rFonts w:ascii="arial" w:eastAsia="arial" w:hAnsi="arial" w:cs="arial"/>
            <w:i/>
            <w:color w:val="0077CC"/>
            <w:sz w:val="20"/>
            <w:u w:val="single"/>
            <w:shd w:val="clear" w:color="auto" w:fill="FFFFFF"/>
            <w:lang w:val="en-US" w:eastAsia="en-US" w:bidi="ar-SA"/>
          </w:rPr>
          <w:t>https://twitter.com/hashtag/StayHomeSaveLives?src=hash&amp;;ref_src=twsrc%5Etfw</w:t>
        </w:r>
      </w:hyperlink>
      <w:r>
        <w:rPr>
          <w:rFonts w:ascii="arial" w:eastAsia="arial" w:hAnsi="arial" w:cs="arial"/>
          <w:color w:val="000000"/>
          <w:sz w:val="20"/>
          <w:lang w:val="en-US" w:eastAsia="en-US" w:bidi="ar-SA"/>
        </w:rPr>
        <w:t xml:space="preserve"> ) pic.twitter.com/9Te6aFP0Ri(            </w:t>
      </w:r>
      <w:hyperlink r:id="rId859" w:history="1">
        <w:r>
          <w:rPr>
            <w:rFonts w:ascii="arial" w:eastAsia="arial" w:hAnsi="arial" w:cs="arial"/>
            <w:i/>
            <w:color w:val="0077CC"/>
            <w:sz w:val="20"/>
            <w:u w:val="single"/>
            <w:shd w:val="clear" w:color="auto" w:fill="FFFFFF"/>
            <w:lang w:val="en-US" w:eastAsia="en-US" w:bidi="ar-SA"/>
          </w:rPr>
          <w:t>https://t.co/9Te6aFP0Ri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Boris Johnson #StayHomeSaveLives (@BorisJohnson) March 27, 2020( </w:t>
      </w:r>
      <w:hyperlink r:id="rId860" w:history="1">
        <w:r>
          <w:rPr>
            <w:rFonts w:ascii="arial" w:eastAsia="arial" w:hAnsi="arial" w:cs="arial"/>
            <w:i/>
            <w:color w:val="0077CC"/>
            <w:sz w:val="20"/>
            <w:u w:val="single"/>
            <w:shd w:val="clear" w:color="auto" w:fill="FFFFFF"/>
            <w:lang w:val="en-US" w:eastAsia="en-US" w:bidi="ar-SA"/>
          </w:rPr>
          <w:t>https://twitter.com/BorisJohnson/status/1243496858095411200?ref_src=twsrc%5Etfw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-Britain said 759 people had died after testing positive for coronavirus by late Thursday, with 14,579 testing positive. The death toll stood at 578, 24 hours earlier, meaning the toll had jumped by 31%.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coronavirus pandemic could kill more than 81,000 people in the United States( </w:t>
      </w:r>
      <w:hyperlink r:id="rId861" w:history="1">
        <w:r>
          <w:rPr>
            <w:rFonts w:ascii="arial" w:eastAsia="arial" w:hAnsi="arial" w:cs="arial"/>
            <w:i/>
            <w:color w:val="0077CC"/>
            <w:sz w:val="20"/>
            <w:u w:val="single"/>
            <w:shd w:val="clear" w:color="auto" w:fill="FFFFFF"/>
            <w:lang w:val="en-US" w:eastAsia="en-US" w:bidi="ar-SA"/>
          </w:rPr>
          <w:t>https://ottawacitizen.com/pmn/health-pmn/coronavirus-could-kill-81000-in-u-s-subside-in-june-washington-university-analysis/wcm/494806ca-bc11-4bed-b74f-fa1ccdc07f85/</w:t>
        </w:r>
      </w:hyperlink>
      <w:r>
        <w:rPr>
          <w:rFonts w:ascii="arial" w:eastAsia="arial" w:hAnsi="arial" w:cs="arial"/>
          <w:color w:val="000000"/>
          <w:sz w:val="20"/>
          <w:lang w:val="en-US" w:eastAsia="en-US" w:bidi="ar-SA"/>
        </w:rPr>
        <w:t xml:space="preserve"> ) in the next four months and may not subside until June, according to a data analysis done by University of Washington School of Medicine. The analysis assumes close adherence to infection prevention measures imposed by federal, state and local governments.</w:t>
      </w:r>
    </w:p>
    <w:p>
      <w:pPr>
        <w:spacing w:before="200" w:line="260" w:lineRule="atLeast"/>
        <w:jc w:val="both"/>
        <w:rPr>
          <w:lang w:val="en-US" w:eastAsia="en-US" w:bidi="ar-SA"/>
        </w:rPr>
      </w:pPr>
      <w:r>
        <w:rPr>
          <w:rFonts w:ascii="arial" w:eastAsia="arial" w:hAnsi="arial" w:cs="arial"/>
          <w:color w:val="000000"/>
          <w:sz w:val="20"/>
          <w:lang w:val="en-US" w:eastAsia="en-US" w:bidi="ar-SA"/>
        </w:rPr>
        <w:t>With medical facilities running low on ventilators and protective masks and hampered by limited diagnostic testing capacity, the U.S. death toll from COVID-19, the respiratory disease caused by the virus, rose beyond 1,200 on Thursday. The U.S. has more than 82,000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will no longer send its military troops to the shared Canada-U.S. border as a response to quell the transmission of COVID-19, a U.S. official told the Wall Street Journal.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federal government is shutting down the network of in-person Service Canada centres( </w:t>
      </w:r>
      <w:hyperlink r:id="rId862" w:history="1">
        <w:r>
          <w:rPr>
            <w:rFonts w:ascii="arial" w:eastAsia="arial" w:hAnsi="arial" w:cs="arial"/>
            <w:i/>
            <w:color w:val="0077CC"/>
            <w:sz w:val="20"/>
            <w:u w:val="single"/>
            <w:shd w:val="clear" w:color="auto" w:fill="FFFFFF"/>
            <w:lang w:val="en-US" w:eastAsia="en-US" w:bidi="ar-SA"/>
          </w:rPr>
          <w:t>https://ottawacitizen.com/pmn/news-pmn/canada-news-pmn/service-canada-offices-to-shutter-for-in-person-services-over-covid-19-concerns/wcm/f2032ac2-0228-4fa4-8baf-726494b32e31/</w:t>
        </w:r>
      </w:hyperlink>
      <w:r>
        <w:rPr>
          <w:rFonts w:ascii="arial" w:eastAsia="arial" w:hAnsi="arial" w:cs="arial"/>
          <w:color w:val="000000"/>
          <w:sz w:val="20"/>
          <w:lang w:val="en-US" w:eastAsia="en-US" w:bidi="ar-SA"/>
        </w:rPr>
        <w:t xml:space="preserve"> ) over COVID-19 concerns. Some of the offices, such as one tucked inside Ottawa's city hall, have already started to close as confirmed cases of COVID-19 have increased and workers were needed elsewhere, or felt uncomfortable about going in due to health concerns.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Trudeau government is walking back on its decision to tax its new $2,000 monthly COVID-19 emergency benefit. Successful applicants will now receive the full amount for up to four months. A government source confirmed the news first reported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radio station 98.5 FM. The Bank of Canada lowered its overnight interest rate to 0.25 per cent.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Ontario government is readying a purchase of one million COVID-19 testing kits from Ottawa-based Spartan Bioscience( </w:t>
      </w:r>
      <w:hyperlink r:id="rId863" w:history="1">
        <w:r>
          <w:rPr>
            <w:rFonts w:ascii="arial" w:eastAsia="arial" w:hAnsi="arial" w:cs="arial"/>
            <w:i/>
            <w:color w:val="0077CC"/>
            <w:sz w:val="20"/>
            <w:u w:val="single"/>
            <w:shd w:val="clear" w:color="auto" w:fill="FFFFFF"/>
            <w:lang w:val="en-US" w:eastAsia="en-US" w:bidi="ar-SA"/>
          </w:rPr>
          <w:t>https://ottawacitizen.com/news/covid-19-ontario-to-buy-one-million-testing-kits-from-leading-tech-firm-amid-backlog-worries/wcm/cc1a5f66-a8a9-40b9-9819-e7c083cd1f2e/</w:t>
        </w:r>
      </w:hyperlink>
      <w:r>
        <w:rPr>
          <w:rFonts w:ascii="arial" w:eastAsia="arial" w:hAnsi="arial" w:cs="arial"/>
          <w:color w:val="000000"/>
          <w:sz w:val="20"/>
          <w:lang w:val="en-US" w:eastAsia="en-US" w:bidi="ar-SA"/>
        </w:rPr>
        <w:t xml:space="preserve"> ), pending emergency regulatory approval from Health Canada, a source familiar with the situation says.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Conservative party is suspending its leadership race( </w:t>
      </w:r>
      <w:hyperlink r:id="rId864" w:history="1">
        <w:r>
          <w:rPr>
            <w:rFonts w:ascii="arial" w:eastAsia="arial" w:hAnsi="arial" w:cs="arial"/>
            <w:i/>
            <w:color w:val="0077CC"/>
            <w:sz w:val="20"/>
            <w:u w:val="single"/>
            <w:shd w:val="clear" w:color="auto" w:fill="FFFFFF"/>
            <w:lang w:val="en-US" w:eastAsia="en-US" w:bidi="ar-SA"/>
          </w:rPr>
          <w:t>https://ottawacitizen.com/pmn/news-pmn/canada-news-pmn/canadian-press-newsalert-conservatives-suspend-partys-leadership-race/wcm/0799f74d-49e0-48f4-9ddf-3d0d987bfd27/</w:t>
        </w:r>
      </w:hyperlink>
      <w:r>
        <w:rPr>
          <w:rFonts w:ascii="arial" w:eastAsia="arial" w:hAnsi="arial" w:cs="arial"/>
          <w:color w:val="000000"/>
          <w:sz w:val="20"/>
          <w:lang w:val="en-US" w:eastAsia="en-US" w:bidi="ar-SA"/>
        </w:rPr>
        <w:t xml:space="preserve"> ) in the face of the ongoing crisis caused by COVID-19. The June 27 election date has been shelved, with the leadership organizing committee citing the disruption caused by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male in southern New Brunswick is facing an assault charge for allegedly coughing in someone's face.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were called Thursday morning to a home on Hampton Road in Rothesay where the occupants complained that two other people had failed to isolate themselves after returning home from travelling abroad.</w:t>
      </w:r>
    </w:p>
    <w:p>
      <w:pPr>
        <w:spacing w:before="200" w:line="260" w:lineRule="atLeast"/>
        <w:jc w:val="both"/>
        <w:rPr>
          <w:lang w:val="en-US" w:eastAsia="en-US" w:bidi="ar-SA"/>
        </w:rPr>
      </w:pPr>
      <w:r>
        <w:rPr>
          <w:rFonts w:ascii="arial" w:eastAsia="arial" w:hAnsi="arial" w:cs="arial"/>
          <w:color w:val="000000"/>
          <w:sz w:val="20"/>
          <w:lang w:val="en-US" w:eastAsia="en-US" w:bidi="ar-SA"/>
        </w:rPr>
        <w:t>-Mainland China reported its first locally transmitted coronavirus case in three days and 54 new imported cases, as Beijing ordered airlines to sharply cut international flights fearing travelers could reignite the coronavirus outbreak.</w:t>
      </w:r>
    </w:p>
    <w:p>
      <w:pPr>
        <w:spacing w:before="200" w:line="260" w:lineRule="atLeast"/>
        <w:jc w:val="both"/>
        <w:rPr>
          <w:lang w:val="en-US" w:eastAsia="en-US" w:bidi="ar-SA"/>
        </w:rPr>
      </w:pPr>
      <w:r>
        <w:rPr>
          <w:rFonts w:ascii="arial" w:eastAsia="arial" w:hAnsi="arial" w:cs="arial"/>
          <w:color w:val="000000"/>
          <w:sz w:val="20"/>
          <w:lang w:val="en-US" w:eastAsia="en-US" w:bidi="ar-SA"/>
        </w:rPr>
        <w:t>-Russia on Friday reported 196 new cases of coronavirus, a daily record, taking its official total for those infected with the disease to 1,036. The country ordered its vast network of state-run hotels, resorts and recreational facilities to shut down from March 28 until June 1.</w:t>
      </w:r>
    </w:p>
    <w:p>
      <w:pPr>
        <w:spacing w:before="200" w:line="260" w:lineRule="atLeast"/>
        <w:jc w:val="both"/>
        <w:rPr>
          <w:lang w:val="en-US" w:eastAsia="en-US" w:bidi="ar-SA"/>
        </w:rPr>
      </w:pPr>
      <w:r>
        <w:rPr>
          <w:rFonts w:ascii="arial" w:eastAsia="arial" w:hAnsi="arial" w:cs="arial"/>
          <w:color w:val="000000"/>
          <w:sz w:val="20"/>
          <w:lang w:val="en-US" w:eastAsia="en-US" w:bidi="ar-SA"/>
        </w:rPr>
        <w:t>-Two people have died from coronavirus in South Africa, the health ministry said on Friday, adding that the total number of cases in the country have risen to more than 1,000, from 927 a day earlier.</w:t>
      </w:r>
    </w:p>
    <w:p>
      <w:pPr>
        <w:spacing w:before="200" w:line="260" w:lineRule="atLeast"/>
        <w:jc w:val="both"/>
        <w:rPr>
          <w:lang w:val="en-US" w:eastAsia="en-US" w:bidi="ar-SA"/>
        </w:rPr>
      </w:pPr>
      <w:r>
        <w:rPr>
          <w:rFonts w:ascii="arial" w:eastAsia="arial" w:hAnsi="arial" w:cs="arial"/>
          <w:color w:val="000000"/>
          <w:sz w:val="20"/>
          <w:lang w:val="en-US" w:eastAsia="en-US" w:bidi="ar-SA"/>
        </w:rPr>
        <w:t>-Iran's death toll from the pandemic rose to 2,378 on Friday, with 144 people dying in the past 24 hours, Health Ministry spokesman Kianoush Jahanpour said. The total number of confirmed cases of the disease increased by 2,926 to 32,332 and 2,893 of those patients are in a critical condition.</w:t>
      </w:r>
    </w:p>
    <w:p>
      <w:pPr>
        <w:spacing w:before="200" w:line="260" w:lineRule="atLeast"/>
        <w:jc w:val="both"/>
        <w:rPr>
          <w:lang w:val="en-US" w:eastAsia="en-US" w:bidi="ar-SA"/>
        </w:rPr>
      </w:pPr>
      <w:r>
        <w:rPr>
          <w:rFonts w:ascii="arial" w:eastAsia="arial" w:hAnsi="arial" w:cs="arial"/>
          <w:color w:val="000000"/>
          <w:sz w:val="20"/>
          <w:lang w:val="en-US" w:eastAsia="en-US" w:bidi="ar-SA"/>
        </w:rPr>
        <w:t>-Spain's death toll rose overnight by 769 cases to 4,858, the health ministry said on Friday, a new record in the number of fatalities recorded in 24 hours. The total number of those infected rose to 64,059 from 56,188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Breaking: ???? French PM Edouard Philippe just announced that France's home confinement will last another two weeks, until Wed. April 15, and could be extended further.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France has 29,000 #COVID19( </w:t>
      </w:r>
      <w:hyperlink r:id="rId20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cases, 1,696 dead. Hospitals in the Grand Est and Ã&amp;;#x017D;le-de-France are now overwhelmed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Rachel Donadio (@RachelDonadio) March 27, 2020( </w:t>
      </w:r>
      <w:hyperlink r:id="rId865" w:history="1">
        <w:r>
          <w:rPr>
            <w:rFonts w:ascii="arial" w:eastAsia="arial" w:hAnsi="arial" w:cs="arial"/>
            <w:i/>
            <w:color w:val="0077CC"/>
            <w:sz w:val="20"/>
            <w:u w:val="single"/>
            <w:shd w:val="clear" w:color="auto" w:fill="FFFFFF"/>
            <w:lang w:val="en-US" w:eastAsia="en-US" w:bidi="ar-SA"/>
          </w:rPr>
          <w:t>https://twitter.com/RachelDonadio/status/1243569252155654148?ref_src=twsrc%5Etfw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-Ireland's intensive care units will be at capacity within a few days given the rate of spread of coronavirus and the health service has plans in place to deal with the extra demand, Prime Minister Leo Varadkar said on Friday.</w:t>
      </w:r>
    </w:p>
    <w:p>
      <w:pPr>
        <w:spacing w:before="24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charged an employee at a McDonald's restaurant( </w:t>
      </w:r>
      <w:hyperlink r:id="rId866" w:history="1">
        <w:r>
          <w:rPr>
            <w:rFonts w:ascii="arial" w:eastAsia="arial" w:hAnsi="arial" w:cs="arial"/>
            <w:i/>
            <w:color w:val="0077CC"/>
            <w:sz w:val="20"/>
            <w:u w:val="single"/>
            <w:shd w:val="clear" w:color="auto" w:fill="FFFFFF"/>
            <w:lang w:val="en-US" w:eastAsia="en-US" w:bidi="ar-SA"/>
          </w:rPr>
          <w:t>https://ottawacitizen.com/news/covid-19-hamilton-mcdonalds-worker-charged-</w:t>
        </w:r>
      </w:hyperlink>
      <w:hyperlink r:id="rId866" w:history="1">
        <w:r>
          <w:rPr>
            <w:rFonts w:ascii="arial" w:eastAsia="arial" w:hAnsi="arial" w:cs="arial"/>
            <w:b/>
            <w:i/>
            <w:color w:val="0077CC"/>
            <w:sz w:val="20"/>
            <w:u w:val="single"/>
            <w:shd w:val="clear" w:color="auto" w:fill="FFFFFF"/>
            <w:lang w:val="en-US" w:eastAsia="en-US" w:bidi="ar-SA"/>
          </w:rPr>
          <w:t>police</w:t>
        </w:r>
      </w:hyperlink>
      <w:hyperlink r:id="rId866" w:history="1">
        <w:r>
          <w:rPr>
            <w:rFonts w:ascii="arial" w:eastAsia="arial" w:hAnsi="arial" w:cs="arial"/>
            <w:i/>
            <w:color w:val="0077CC"/>
            <w:sz w:val="20"/>
            <w:u w:val="single"/>
            <w:shd w:val="clear" w:color="auto" w:fill="FFFFFF"/>
            <w:lang w:val="en-US" w:eastAsia="en-US" w:bidi="ar-SA"/>
          </w:rPr>
          <w:t>-say-she-used-fake-doctors-note-saying-she-had-virus/wcm/8e7062eb-fd1c-4ed0-90a0-530078aaf7da/</w:t>
        </w:r>
      </w:hyperlink>
      <w:r>
        <w:rPr>
          <w:rFonts w:ascii="arial" w:eastAsia="arial" w:hAnsi="arial" w:cs="arial"/>
          <w:color w:val="000000"/>
          <w:sz w:val="20"/>
          <w:lang w:val="en-US" w:eastAsia="en-US" w:bidi="ar-SA"/>
        </w:rPr>
        <w:t xml:space="preserve"> ) in Hamilton, Ont., saying she used a faked doctor's note claiming she tested positive for COVID-19 to get out of work.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-Been dreaming about riding the pandemic out on a remote tropical island? That's exactly what this Canadian family is doing( </w:t>
      </w:r>
      <w:hyperlink r:id="rId867" w:history="1">
        <w:r>
          <w:rPr>
            <w:rFonts w:ascii="arial" w:eastAsia="arial" w:hAnsi="arial" w:cs="arial"/>
            <w:i/>
            <w:color w:val="0077CC"/>
            <w:sz w:val="20"/>
            <w:u w:val="single"/>
            <w:shd w:val="clear" w:color="auto" w:fill="FFFFFF"/>
            <w:lang w:val="en-US" w:eastAsia="en-US" w:bidi="ar-SA"/>
          </w:rPr>
          <w:t>https://ottawacitizen.com/pmn/news-pmn/canada-news-pmn/canadian-family-rides-out-covid-19-pandemic-on-remote-tropical-island/wcm/e1a17bf0-3b57-46a8-8515-b0258b288576/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Biscuits featuring a face with a face mask.</w:t>
      </w:r>
    </w:p>
    <w:p>
      <w:pPr>
        <w:spacing w:before="200" w:line="260" w:lineRule="atLeast"/>
        <w:jc w:val="both"/>
        <w:rPr>
          <w:lang w:val="en-US" w:eastAsia="en-US" w:bidi="ar-SA"/>
        </w:rPr>
      </w:pPr>
      <w:r>
        <w:rPr>
          <w:rFonts w:ascii="arial" w:eastAsia="arial" w:hAnsi="arial" w:cs="arial"/>
          <w:color w:val="000000"/>
          <w:sz w:val="20"/>
          <w:lang w:val="en-US" w:eastAsia="en-US" w:bidi="ar-SA"/>
        </w:rPr>
        <w:t>COVID-19: YESTERDAY'S UPDATES</w:t>
      </w:r>
    </w:p>
    <w:p>
      <w:pPr>
        <w:spacing w:before="200" w:line="260" w:lineRule="atLeast"/>
        <w:jc w:val="both"/>
        <w:rPr>
          <w:lang w:val="en-US" w:eastAsia="en-US" w:bidi="ar-SA"/>
        </w:rPr>
      </w:pPr>
      <w:r>
        <w:rPr>
          <w:rFonts w:ascii="arial" w:eastAsia="arial" w:hAnsi="arial" w:cs="arial"/>
          <w:color w:val="000000"/>
          <w:sz w:val="20"/>
          <w:lang w:val="en-US" w:eastAsia="en-US" w:bidi="ar-SA"/>
        </w:rPr>
        <w:t>-The US now has more confirmed cases of COVID-19 than any other country - including China - with at least 82,404 positive tests.</w:t>
      </w:r>
    </w:p>
    <w:p>
      <w:pPr>
        <w:spacing w:before="200" w:line="260" w:lineRule="atLeast"/>
        <w:jc w:val="both"/>
        <w:rPr>
          <w:lang w:val="en-US" w:eastAsia="en-US" w:bidi="ar-SA"/>
        </w:rPr>
      </w:pPr>
      <w:r>
        <w:rPr>
          <w:rFonts w:ascii="arial" w:eastAsia="arial" w:hAnsi="arial" w:cs="arial"/>
          <w:color w:val="000000"/>
          <w:sz w:val="20"/>
          <w:lang w:val="en-US" w:eastAsia="en-US" w:bidi="ar-SA"/>
        </w:rPr>
        <w:t>"If you've just returned from abroad, you have to go home and stay home for 14 days," Prime Minister Trudeau told Canadians during his morning press conference, "some people are not taking this seriously." People are going to the grocery store after leaving the airport and they're even seeing friends after returning from March break, he added.</w:t>
      </w:r>
    </w:p>
    <w:p>
      <w:pPr>
        <w:spacing w:before="200" w:line="260" w:lineRule="atLeast"/>
        <w:jc w:val="both"/>
        <w:rPr>
          <w:lang w:val="en-US" w:eastAsia="en-US" w:bidi="ar-SA"/>
        </w:rPr>
      </w:pPr>
      <w:r>
        <w:rPr>
          <w:rFonts w:ascii="arial" w:eastAsia="arial" w:hAnsi="arial" w:cs="arial"/>
          <w:color w:val="000000"/>
          <w:sz w:val="20"/>
          <w:lang w:val="en-US" w:eastAsia="en-US" w:bidi="ar-SA"/>
        </w:rPr>
        <w:t>"We are implementing the Quarantine Act to keep all Canadians safe. If you do not comply, you could face fines and prison time," the prime minister warned.</w:t>
      </w:r>
    </w:p>
    <w:p>
      <w:pPr>
        <w:spacing w:before="200" w:line="260" w:lineRule="atLeast"/>
        <w:jc w:val="both"/>
        <w:rPr>
          <w:lang w:val="en-US" w:eastAsia="en-US" w:bidi="ar-SA"/>
        </w:rPr>
      </w:pPr>
      <w:r>
        <w:rPr>
          <w:rFonts w:ascii="arial" w:eastAsia="arial" w:hAnsi="arial" w:cs="arial"/>
          <w:color w:val="000000"/>
          <w:sz w:val="20"/>
          <w:lang w:val="en-US" w:eastAsia="en-US" w:bidi="ar-SA"/>
        </w:rPr>
        <w:t>-Health Minister Patty Hajdu has announced an emergency order under the Quarantine Act that requires any person entering Canada by air, sea or land to self-isolate for 14 days whether or not they have symptoms of COVID-19. According to a press release, "Failure to comply with this Order is an offense under the Quarantine Act. Maximum penalties include a fine of up to $750,000 and/or imprisonment for six months."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-Five more Ottawans now have confirmed cases of COVID-19( </w:t>
      </w:r>
      <w:hyperlink r:id="rId868" w:history="1">
        <w:r>
          <w:rPr>
            <w:rFonts w:ascii="arial" w:eastAsia="arial" w:hAnsi="arial" w:cs="arial"/>
            <w:i/>
            <w:color w:val="0077CC"/>
            <w:sz w:val="20"/>
            <w:u w:val="single"/>
            <w:shd w:val="clear" w:color="auto" w:fill="FFFFFF"/>
            <w:lang w:val="en-US" w:eastAsia="en-US" w:bidi="ar-SA"/>
          </w:rPr>
          <w:t>https://ottawacitizen.com/news/local-news/covid-19-five-new-cases-in-ottawa-two-hospitalized/</w:t>
        </w:r>
      </w:hyperlink>
      <w:r>
        <w:rPr>
          <w:rFonts w:ascii="arial" w:eastAsia="arial" w:hAnsi="arial" w:cs="arial"/>
          <w:color w:val="000000"/>
          <w:sz w:val="20"/>
          <w:lang w:val="en-US" w:eastAsia="en-US" w:bidi="ar-SA"/>
        </w:rPr>
        <w:t xml:space="preserve"> ) and two of them have been hospitalized, according to new provincial numbers released Thursday morning showing the largest single-day jump in total confirmed cases across Ontario since the pandemic began. There are now 858 confirmed cases of COVID-19 in Ontario, up 170 from 688 cases Wednesday, including 13 deaths and eight resolved cases.</w:t>
      </w:r>
    </w:p>
    <w:p>
      <w:pPr>
        <w:spacing w:before="200" w:line="260" w:lineRule="atLeast"/>
        <w:jc w:val="both"/>
        <w:rPr>
          <w:lang w:val="en-US" w:eastAsia="en-US" w:bidi="ar-SA"/>
        </w:rPr>
      </w:pPr>
      <w:r>
        <w:rPr>
          <w:rFonts w:ascii="arial" w:eastAsia="arial" w:hAnsi="arial" w:cs="arial"/>
          <w:color w:val="000000"/>
          <w:sz w:val="20"/>
          <w:lang w:val="en-US" w:eastAsia="en-US" w:bidi="ar-SA"/>
        </w:rPr>
        <w:t>Ottawa saw its first COVID-19-related death Wednesday - a man in his 90s with no travel history who was living in his home. He developed a fever March 15, was admitted to hospital March 20 and died Wednesday.</w:t>
      </w:r>
    </w:p>
    <w:p>
      <w:pPr>
        <w:spacing w:before="200" w:line="260" w:lineRule="atLeast"/>
        <w:jc w:val="both"/>
        <w:rPr>
          <w:lang w:val="en-US" w:eastAsia="en-US" w:bidi="ar-SA"/>
        </w:rPr>
      </w:pPr>
      <w:r>
        <w:rPr>
          <w:rFonts w:ascii="arial" w:eastAsia="arial" w:hAnsi="arial" w:cs="arial"/>
          <w:color w:val="000000"/>
          <w:sz w:val="20"/>
          <w:lang w:val="en-US" w:eastAsia="en-US" w:bidi="ar-SA"/>
        </w:rPr>
        <w:t>-Canada's government on Thursday said U.S. President Donald Trump should not deploy troops along the U.S.-Canada border, calling it unnecessary because of the coronavirus outbreak and warning it would damage relations between the two countries.</w:t>
      </w:r>
    </w:p>
    <w:p>
      <w:pPr>
        <w:spacing w:before="200" w:line="260" w:lineRule="atLeast"/>
        <w:jc w:val="both"/>
        <w:rPr>
          <w:lang w:val="en-US" w:eastAsia="en-US" w:bidi="ar-SA"/>
        </w:rPr>
      </w:pPr>
      <w:r>
        <w:rPr>
          <w:rFonts w:ascii="arial" w:eastAsia="arial" w:hAnsi="arial" w:cs="arial"/>
          <w:color w:val="000000"/>
          <w:sz w:val="20"/>
          <w:lang w:val="en-US" w:eastAsia="en-US" w:bidi="ar-SA"/>
        </w:rPr>
        <w:t>Trump is expected to send fewer than 1,000 troops to the Canadian border, two U.S. government officials told Reuters.</w:t>
      </w:r>
    </w:p>
    <w:p>
      <w:pPr>
        <w:spacing w:before="200" w:line="260" w:lineRule="atLeast"/>
        <w:jc w:val="both"/>
        <w:rPr>
          <w:lang w:val="en-US" w:eastAsia="en-US" w:bidi="ar-SA"/>
        </w:rPr>
      </w:pPr>
      <w:r>
        <w:rPr>
          <w:rFonts w:ascii="arial" w:eastAsia="arial" w:hAnsi="arial" w:cs="arial"/>
          <w:color w:val="000000"/>
          <w:sz w:val="20"/>
          <w:lang w:val="en-US" w:eastAsia="en-US" w:bidi="ar-SA"/>
        </w:rPr>
        <w:t>-Restaurants and bars in Ontario will temporarily be allowed to sell alcohol with food takeout and delivery orders as part of new measures meant to help businesses and residents weather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-Netflix is lowering video quality for its subscribers in Canada to reduce soaring demands on internet bandwidth in the midst of the COVID-19 pandemic. The streaming giant says it will introduce changes designed to slash its data traffic by 25 per cent.</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1,629 cases in the province, an increase of 290 since yesterday, Premier FranÃ§ois Legault said at his daily briefing. Forty-six health-care workers have tested positive.</w:t>
      </w:r>
    </w:p>
    <w:p>
      <w:pPr>
        <w:spacing w:before="200" w:line="260" w:lineRule="atLeast"/>
        <w:jc w:val="both"/>
        <w:rPr>
          <w:lang w:val="en-US" w:eastAsia="en-US" w:bidi="ar-SA"/>
        </w:rPr>
      </w:pPr>
      <w:r>
        <w:rPr>
          <w:rFonts w:ascii="arial" w:eastAsia="arial" w:hAnsi="arial" w:cs="arial"/>
          <w:color w:val="000000"/>
          <w:sz w:val="20"/>
          <w:lang w:val="en-US" w:eastAsia="en-US" w:bidi="ar-SA"/>
        </w:rPr>
        <w:t>-Ontario says it will ramp up capacity to conduct approximately 18,900 COVID-19 tests a day by mid-April. The province currently does 3,000 COVID-19 tests a day, and will increase to 5,000 a day later this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-Doctors and healthcare workers are warning that some patients are not being told they have tested positive for the virus( </w:t>
      </w:r>
      <w:hyperlink r:id="rId869" w:history="1">
        <w:r>
          <w:rPr>
            <w:rFonts w:ascii="arial" w:eastAsia="arial" w:hAnsi="arial" w:cs="arial"/>
            <w:i/>
            <w:color w:val="0077CC"/>
            <w:sz w:val="20"/>
            <w:u w:val="single"/>
            <w:shd w:val="clear" w:color="auto" w:fill="FFFFFF"/>
            <w:lang w:val="en-US" w:eastAsia="en-US" w:bidi="ar-SA"/>
          </w:rPr>
          <w:t>https://ottawacitizen.com/news/canada/on-covid-19-testing-a-new-backlog-emerges-as-some-patients-not-told-they-have-the-virus/wcm/1f07c0ba-2cf5-4e89-8e32-74b9b46ce392/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from an outbreak of coronavirus in Italy has grown by 662 to 8,165, the Civil Protection Agency said on Thursday. However, there appeared to be an error in the agency's data because it reported no deaths on Thursday in the third-worst-affected region, Piedmont, which would be unprecedented in recent days.The total number of confirmed cases in Italy rose to 80,539 from a previous 74,386, the Civil Protection Agency said - the highest number of new cases since March 21.</w:t>
      </w:r>
    </w:p>
    <w:p>
      <w:pPr>
        <w:spacing w:before="200" w:line="260" w:lineRule="atLeast"/>
        <w:jc w:val="both"/>
        <w:rPr>
          <w:lang w:val="en-US" w:eastAsia="en-US" w:bidi="ar-SA"/>
        </w:rPr>
      </w:pPr>
      <w:r>
        <w:rPr>
          <w:rFonts w:ascii="arial" w:eastAsia="arial" w:hAnsi="arial" w:cs="arial"/>
          <w:color w:val="000000"/>
          <w:sz w:val="20"/>
          <w:lang w:val="en-US" w:eastAsia="en-US" w:bidi="ar-SA"/>
        </w:rPr>
        <w:t>-Cirque du Soleil Entertainment Group is exploring debt restructuring options that include a potential bankruptcy filing, after it was forced to cancel shows because of the coronavirus outbreak, people familiar with the matter said, the Reuters news agency is reporting.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-Fresh fruit and vegetables will become increasingly scarce in Europe( </w:t>
      </w:r>
      <w:hyperlink r:id="rId870" w:history="1">
        <w:r>
          <w:rPr>
            <w:rFonts w:ascii="arial" w:eastAsia="arial" w:hAnsi="arial" w:cs="arial"/>
            <w:i/>
            <w:color w:val="0077CC"/>
            <w:sz w:val="20"/>
            <w:u w:val="single"/>
            <w:shd w:val="clear" w:color="auto" w:fill="FFFFFF"/>
            <w:lang w:val="en-US" w:eastAsia="en-US" w:bidi="ar-SA"/>
          </w:rPr>
          <w:t>https://ottawacitizen.com/pmn/health-pmn/fresh-produce-in-europe-set-to-be-more-scarce-as-coronavirus-strikes/wcm/2361fccd-0b50-4a24-8dd5-eb2af603ef31/</w:t>
        </w:r>
      </w:hyperlink>
      <w:r>
        <w:rPr>
          <w:rFonts w:ascii="arial" w:eastAsia="arial" w:hAnsi="arial" w:cs="arial"/>
          <w:color w:val="000000"/>
          <w:sz w:val="20"/>
          <w:lang w:val="en-US" w:eastAsia="en-US" w:bidi="ar-SA"/>
        </w:rPr>
        <w:t xml:space="preserve"> ), suppliers warn, as the coronavirus pandemic hampers the global movement of produce and of the people needed to gather crops.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the midst of the COVID-19 global pandemic, fear and anxiety is high among Canadians staying isolated at home. Scammers know that and they want to capitalize on it( </w:t>
      </w:r>
      <w:hyperlink r:id="rId871" w:history="1">
        <w:r>
          <w:rPr>
            <w:rFonts w:ascii="arial" w:eastAsia="arial" w:hAnsi="arial" w:cs="arial"/>
            <w:i/>
            <w:color w:val="0077CC"/>
            <w:sz w:val="20"/>
            <w:u w:val="single"/>
            <w:shd w:val="clear" w:color="auto" w:fill="FFFFFF"/>
            <w:lang w:val="en-US" w:eastAsia="en-US" w:bidi="ar-SA"/>
          </w:rPr>
          <w:t>https://ottawacitizen.com/news/beware-of-covid-19-scams-fraudsters-offer-free-masks-from-the-red-cross-or-fake-test-kits/wcm/2ba0faa2-7273-4a78-9795-9309421ddef5/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is also asking banks and credit-card companies to lower interest rates on Canadians struggling financially because of the COVID-19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-Residents of China's Xianning city eager to travel after a two-month lockdown( </w:t>
      </w:r>
      <w:hyperlink r:id="rId872" w:history="1">
        <w:r>
          <w:rPr>
            <w:rFonts w:ascii="arial" w:eastAsia="arial" w:hAnsi="arial" w:cs="arial"/>
            <w:i/>
            <w:color w:val="0077CC"/>
            <w:sz w:val="20"/>
            <w:u w:val="single"/>
            <w:shd w:val="clear" w:color="auto" w:fill="FFFFFF"/>
            <w:lang w:val="en-US" w:eastAsia="en-US" w:bidi="ar-SA"/>
          </w:rPr>
          <w:t>https://ottawacitizen.com/pmn/health-pmn/lockdown-lifted-but-exodus-from-chinese-city-hindered-by-new-coronavirus-test-rule/wcm/b39b326b-18b1-41d4-8d34-053ad9220389/</w:t>
        </w:r>
      </w:hyperlink>
      <w:r>
        <w:rPr>
          <w:rFonts w:ascii="arial" w:eastAsia="arial" w:hAnsi="arial" w:cs="arial"/>
          <w:color w:val="000000"/>
          <w:sz w:val="20"/>
          <w:lang w:val="en-US" w:eastAsia="en-US" w:bidi="ar-SA"/>
        </w:rPr>
        <w:t xml:space="preserve"> ) faced an unexpected hurdle only hours after the borders were opened - they needed to pass a new rapid detection test to show they didn't have the coronavirus.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-You've recovered from a COVID-19 infection, now what?( </w:t>
      </w:r>
      <w:hyperlink r:id="rId873" w:history="1">
        <w:r>
          <w:rPr>
            <w:rFonts w:ascii="arial" w:eastAsia="arial" w:hAnsi="arial" w:cs="arial"/>
            <w:i/>
            <w:color w:val="0077CC"/>
            <w:sz w:val="20"/>
            <w:u w:val="single"/>
            <w:shd w:val="clear" w:color="auto" w:fill="FFFFFF"/>
            <w:lang w:val="en-US" w:eastAsia="en-US" w:bidi="ar-SA"/>
          </w:rPr>
          <w:t>https://ottawacitizen.com/news/local-news/youve-recovered-from-a-covid-19-infection-now-what/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-Iran reported 157 new coronavirus deaths in the past 24 hours, Iranian Health Ministry spokesman Kianush Jahanpur told state TV on Thursday, taking the death toll to 2,234 in the Islamic Republic with 29,406 infected people.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-Vietnam( </w:t>
      </w:r>
      <w:hyperlink r:id="rId874" w:history="1">
        <w:r>
          <w:rPr>
            <w:rFonts w:ascii="arial" w:eastAsia="arial" w:hAnsi="arial" w:cs="arial"/>
            <w:i/>
            <w:color w:val="0077CC"/>
            <w:sz w:val="20"/>
            <w:u w:val="single"/>
            <w:shd w:val="clear" w:color="auto" w:fill="FFFFFF"/>
            <w:lang w:val="en-US" w:eastAsia="en-US" w:bidi="ar-SA"/>
          </w:rPr>
          <w:t>https://ottawacitizen.com/pmn/health-pmn/vietnam-quarantines-tens-of-thousands-in-camps-amid-vigorous-attack-on-coronavirus/wcm/e363dd40-f0b0-4233-803e-170a930924bd/</w:t>
        </w:r>
      </w:hyperlink>
      <w:r>
        <w:rPr>
          <w:rFonts w:ascii="arial" w:eastAsia="arial" w:hAnsi="arial" w:cs="arial"/>
          <w:color w:val="000000"/>
          <w:sz w:val="20"/>
          <w:lang w:val="en-US" w:eastAsia="en-US" w:bidi="ar-SA"/>
        </w:rPr>
        <w:t xml:space="preserve"> ) has sent tens of thousands of people to quarantine camps as waves of overseas citizens return home to escape a coronavirus pandemic spreading in Europe and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-Thailand reported 111 new coronavirus infections, taking its tally to 1,045, the government said on Twitter on Thursday. A state of emergency took effect. Authorities in Thailand, which has suffered four deaths in the pandemic, set up checkpoints on major roads linking provinces so as to increase screening in a bid to limit spread of the virus. Entry by non-resident foreigners has also been banned.</w:t>
      </w:r>
    </w:p>
    <w:p>
      <w:pPr>
        <w:spacing w:before="200" w:line="260" w:lineRule="atLeast"/>
        <w:jc w:val="both"/>
        <w:rPr>
          <w:lang w:val="en-US" w:eastAsia="en-US" w:bidi="ar-SA"/>
        </w:rPr>
      </w:pPr>
      <w:r>
        <w:rPr>
          <w:rFonts w:ascii="arial" w:eastAsia="arial" w:hAnsi="arial" w:cs="arial"/>
          <w:color w:val="000000"/>
          <w:sz w:val="20"/>
          <w:lang w:val="en-US" w:eastAsia="en-US" w:bidi="ar-SA"/>
        </w:rPr>
        <w:t>-Mainland China reported no new locally transmitted cases of coronavirus for the sixth time in eight days as Hubei province, where the virus was first detected, opened its borders. Less encouragingly, imported cases rose, prompting Beijing and Shanghai to ramp up controls to prevent a resurgence of infections as the world's second largest economy gets back underway after the earlier lockdowns.</w:t>
      </w:r>
    </w:p>
    <w:p>
      <w:pPr>
        <w:spacing w:before="200" w:line="260" w:lineRule="atLeast"/>
        <w:jc w:val="both"/>
        <w:rPr>
          <w:lang w:val="en-US" w:eastAsia="en-US" w:bidi="ar-SA"/>
        </w:rPr>
      </w:pPr>
      <w:r>
        <w:rPr>
          <w:rFonts w:ascii="arial" w:eastAsia="arial" w:hAnsi="arial" w:cs="arial"/>
          <w:color w:val="000000"/>
          <w:sz w:val="20"/>
          <w:lang w:val="en-US" w:eastAsia="en-US" w:bidi="ar-SA"/>
        </w:rPr>
        <w:t>All 67 new cases reported by the end of Wednesday were imported, and all 47 reported the previous day were imported too, the National Health Commission said.</w:t>
      </w:r>
    </w:p>
    <w:p>
      <w:pPr>
        <w:spacing w:before="200" w:line="260" w:lineRule="atLeast"/>
        <w:jc w:val="both"/>
        <w:rPr>
          <w:lang w:val="en-US" w:eastAsia="en-US" w:bidi="ar-SA"/>
        </w:rPr>
      </w:pPr>
      <w:r>
        <w:rPr>
          <w:rFonts w:ascii="arial" w:eastAsia="arial" w:hAnsi="arial" w:cs="arial"/>
          <w:color w:val="000000"/>
          <w:sz w:val="20"/>
          <w:lang w:val="en-US" w:eastAsia="en-US" w:bidi="ar-SA"/>
        </w:rPr>
        <w:t>-Switzerland's confirmed cases of coronavirus infections topped 10,000 on Thursday as the government pumped money into the crisis-hit economy and army medical units helped hospitals handle the spreading epidemic. The country had 10,714 confirmed cases and 161 people have died of the disease as of Thursday morning, the Federal Office of Public Health said. That was up from 103 deaths and 9,765 cases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Americans filing claims for unemployment benefits shot to record of more than 3 million last week as strict measures to contain the coronavirus pandemic ground the country to a sudden halt, unleashing a wave of layoffs that likely brought an end to the longest employment boom in U.S. history.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-Foreign ministers representing seven major industrialized nations failed to agree on a joint statement Wednesday after the Trump administration insisted on referring to the coronavirus outbreak as the "Wuhan virus,"( </w:t>
      </w:r>
      <w:hyperlink r:id="rId875" w:history="1">
        <w:r>
          <w:rPr>
            <w:rFonts w:ascii="arial" w:eastAsia="arial" w:hAnsi="arial" w:cs="arial"/>
            <w:i/>
            <w:color w:val="0077CC"/>
            <w:sz w:val="20"/>
            <w:u w:val="single"/>
            <w:shd w:val="clear" w:color="auto" w:fill="FFFFFF"/>
            <w:lang w:val="en-US" w:eastAsia="en-US" w:bidi="ar-SA"/>
          </w:rPr>
          <w:t>https://ottawacitizen.com/news/world/g-7-failed-to-agree-on-statement-after-u-s-insisted-on-calling-coronavirus-outbreak-wuhan-virus/wcm/4fbcd70d-c0f4-4aa7-ab02-c572e3c81837/</w:t>
        </w:r>
      </w:hyperlink>
      <w:r>
        <w:rPr>
          <w:rFonts w:ascii="arial" w:eastAsia="arial" w:hAnsi="arial" w:cs="arial"/>
          <w:color w:val="000000"/>
          <w:sz w:val="20"/>
          <w:lang w:val="en-US" w:eastAsia="en-US" w:bidi="ar-SA"/>
        </w:rPr>
        <w:t xml:space="preserve"> ) three officials from G-7 countries told The Washington Post.</w:t>
      </w:r>
    </w:p>
    <w:p>
      <w:pPr>
        <w:spacing w:before="200" w:line="260" w:lineRule="atLeast"/>
        <w:jc w:val="both"/>
        <w:rPr>
          <w:lang w:val="en-US" w:eastAsia="en-US" w:bidi="ar-SA"/>
        </w:rPr>
      </w:pPr>
      <w:r>
        <w:rPr>
          <w:rFonts w:ascii="arial" w:eastAsia="arial" w:hAnsi="arial" w:cs="arial"/>
          <w:color w:val="000000"/>
          <w:sz w:val="20"/>
          <w:lang w:val="en-US" w:eastAsia="en-US" w:bidi="ar-SA"/>
        </w:rPr>
        <w:t>Food delivery drivers and customers sit on chairs spaced apart for social distancing, as part of the effort to contain the COVID-19 coronavirus, as they wait for takeaway orders at Central Pinklao shopping mall in Bangkok on March 26, 2020.</w:t>
      </w:r>
    </w:p>
    <w:p>
      <w:pPr>
        <w:spacing w:before="200" w:line="260" w:lineRule="atLeast"/>
        <w:jc w:val="both"/>
        <w:rPr>
          <w:lang w:val="en-US" w:eastAsia="en-US" w:bidi="ar-SA"/>
        </w:rPr>
      </w:pPr>
      <w:r>
        <w:rPr>
          <w:rFonts w:ascii="arial" w:eastAsia="arial" w:hAnsi="arial" w:cs="arial"/>
          <w:color w:val="000000"/>
          <w:sz w:val="20"/>
          <w:lang w:val="en-US" w:eastAsia="en-US" w:bidi="ar-SA"/>
        </w:rPr>
        <w:t>COVID-19: EARLIER UPDATES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-Ottawa Mayor Jim Watson declared a municipal state of emergency( </w:t>
      </w:r>
      <w:hyperlink r:id="rId876" w:history="1">
        <w:r>
          <w:rPr>
            <w:rFonts w:ascii="arial" w:eastAsia="arial" w:hAnsi="arial" w:cs="arial"/>
            <w:i/>
            <w:color w:val="0077CC"/>
            <w:sz w:val="20"/>
            <w:u w:val="single"/>
            <w:shd w:val="clear" w:color="auto" w:fill="FFFFFF"/>
            <w:lang w:val="en-US" w:eastAsia="en-US" w:bidi="ar-SA"/>
          </w:rPr>
          <w:t>https://ottawacitizen.com/news/local-news/covid-19-ottawa-mayor-declares-state-of-emergency/wcm/3b978ff5-d91f-482f-bb7a-088478b8ffb1/</w:t>
        </w:r>
      </w:hyperlink>
      <w:r>
        <w:rPr>
          <w:rFonts w:ascii="arial" w:eastAsia="arial" w:hAnsi="arial" w:cs="arial"/>
          <w:color w:val="000000"/>
          <w:sz w:val="20"/>
          <w:lang w:val="en-US" w:eastAsia="en-US" w:bidi="ar-SA"/>
        </w:rPr>
        <w:t xml:space="preserve"> ) Wednesday morning, a declaration that will allow the city to "deploy our emergency operations in a quicker and more nimble fashion." He made the announcement at Ottawa city council's first-ever virtual meeting.</w:t>
      </w:r>
    </w:p>
    <w:p>
      <w:pPr>
        <w:spacing w:before="200" w:line="260" w:lineRule="atLeast"/>
        <w:jc w:val="both"/>
        <w:rPr>
          <w:lang w:val="en-US" w:eastAsia="en-US" w:bidi="ar-SA"/>
        </w:rPr>
      </w:pPr>
      <w:r>
        <w:rPr>
          <w:rFonts w:ascii="arial" w:eastAsia="arial" w:hAnsi="arial" w:cs="arial"/>
          <w:color w:val="000000"/>
          <w:sz w:val="20"/>
          <w:lang w:val="en-US" w:eastAsia="en-US" w:bidi="ar-SA"/>
        </w:rPr>
        <w:t>-Ontario is reporting four new COVID-19 deaths, bringing the provincial total to 13. The new figures come as the province saw its largest single-day spike in new cases. There were 100 more COVID-19 cases in the province, bringing the provincial total to 688.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OPH is promoting the province's new COVID-19 self-assessment tool( </w:t>
      </w:r>
      <w:hyperlink r:id="rId877" w:history="1">
        <w:r>
          <w:rPr>
            <w:rFonts w:ascii="arial" w:eastAsia="arial" w:hAnsi="arial" w:cs="arial"/>
            <w:i/>
            <w:color w:val="0077CC"/>
            <w:sz w:val="20"/>
            <w:u w:val="single"/>
            <w:shd w:val="clear" w:color="auto" w:fill="FFFFFF"/>
            <w:lang w:val="en-US" w:eastAsia="en-US" w:bidi="ar-SA"/>
          </w:rPr>
          <w:t>https://covid-19.ontario.ca/self-assessment/#q0</w:t>
        </w:r>
      </w:hyperlink>
      <w:r>
        <w:rPr>
          <w:rFonts w:ascii="arial" w:eastAsia="arial" w:hAnsi="arial" w:cs="arial"/>
          <w:color w:val="000000"/>
          <w:sz w:val="20"/>
          <w:lang w:val="en-US" w:eastAsia="en-US" w:bidi="ar-SA"/>
        </w:rPr>
        <w:t xml:space="preserve"> ), available online. "It also will give us data about what is happening - how many people have symptoms out there in the population," said Ottawa's medical officer of health, Dr. Vera Etches.</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Gatineau say they have issued a $1,000 fine for an illegal gathering under emergency public health measures enacted by the province to stop the spread of COVID-19. They say in a statement that officers responded to a noise complaint shortly after midnight and found five people inside an apartment in the Hull sector making enough noise to be heard outside the building. They established that two of the people did not live at the address, and when they failed to co-operate,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ticketed the tenant $200 for a noise violation and $1,000 under the Public Health Act.</w:t>
      </w:r>
    </w:p>
    <w:p>
      <w:pPr>
        <w:spacing w:before="200" w:line="260" w:lineRule="atLeast"/>
        <w:jc w:val="both"/>
        <w:rPr>
          <w:lang w:val="en-US" w:eastAsia="en-US" w:bidi="ar-SA"/>
        </w:rPr>
      </w:pPr>
      <w:r>
        <w:rPr>
          <w:rFonts w:ascii="arial" w:eastAsia="arial" w:hAnsi="arial" w:cs="arial"/>
          <w:color w:val="000000"/>
          <w:sz w:val="20"/>
          <w:lang w:val="en-US" w:eastAsia="en-US" w:bidi="ar-SA"/>
        </w:rPr>
        <w:t>-Kingston, Frontenac, Lennox and Addington Public Health is investigating cases of two health workers who have become infected with COVID-19. The concern is not only that they are medical staff, but they might be the first cases in Kingston of person-to-person transmission of the coronavirus Kingston, rather than someone returning home from abroad already carrying the virus.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said the emergency relief bill passed by the House of Commons will help those who are off work because of the COVID-19 pandemic. "I want you to know that we'll be there to help you," Trudeau said. "Our government is doing everything we can to be there for you."</w:t>
      </w:r>
    </w:p>
    <w:p>
      <w:pPr>
        <w:spacing w:before="200" w:line="260" w:lineRule="atLeast"/>
        <w:jc w:val="both"/>
        <w:rPr>
          <w:lang w:val="en-US" w:eastAsia="en-US" w:bidi="ar-SA"/>
        </w:rPr>
      </w:pPr>
      <w:r>
        <w:rPr>
          <w:rFonts w:ascii="arial" w:eastAsia="arial" w:hAnsi="arial" w:cs="arial"/>
          <w:color w:val="000000"/>
          <w:sz w:val="20"/>
          <w:lang w:val="en-US" w:eastAsia="en-US" w:bidi="ar-SA"/>
        </w:rPr>
        <w:t>There's a new $2,000 per month payment for four months for those who have lost their jobs, are home sick, or are not receiving salaries from their job. A portal to apply for that benefit is coming soon and people should start receiving payments within 10 days, the prime minister said. An unprecedented number of people have seen layoffs and job losses over the past week, with close to one million new applications for employment insurance reported.</w:t>
      </w:r>
    </w:p>
    <w:p>
      <w:pPr>
        <w:spacing w:before="200" w:line="260" w:lineRule="atLeast"/>
        <w:jc w:val="both"/>
        <w:rPr>
          <w:lang w:val="en-US" w:eastAsia="en-US" w:bidi="ar-SA"/>
        </w:rPr>
      </w:pPr>
      <w:r>
        <w:rPr>
          <w:rFonts w:ascii="arial" w:eastAsia="arial" w:hAnsi="arial" w:cs="arial"/>
          <w:color w:val="000000"/>
          <w:sz w:val="20"/>
          <w:lang w:val="en-US" w:eastAsia="en-US" w:bidi="ar-SA"/>
        </w:rPr>
        <w:t>"Help is on the way," he said.</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 the federal government will announce support to keep journalists working and reporting on the COVID-19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-Ontario is introducing a $17-billion package to support the health sector, people and businesses through the COVID-19 outbreak( </w:t>
      </w:r>
      <w:hyperlink r:id="rId878" w:history="1">
        <w:r>
          <w:rPr>
            <w:rFonts w:ascii="arial" w:eastAsia="arial" w:hAnsi="arial" w:cs="arial"/>
            <w:i/>
            <w:color w:val="0077CC"/>
            <w:sz w:val="20"/>
            <w:u w:val="single"/>
            <w:shd w:val="clear" w:color="auto" w:fill="FFFFFF"/>
            <w:lang w:val="en-US" w:eastAsia="en-US" w:bidi="ar-SA"/>
          </w:rPr>
          <w:t>https://ottawacitizen.com/news/canada/newsalertontario-introduces-17b-covid-19-package-more-than-doubles-deficit/wcm/38f362b0-6d9f-4fb0-8e70-c8604def8e62/</w:t>
        </w:r>
      </w:hyperlink>
      <w:r>
        <w:rPr>
          <w:rFonts w:ascii="arial" w:eastAsia="arial" w:hAnsi="arial" w:cs="arial"/>
          <w:color w:val="000000"/>
          <w:sz w:val="20"/>
          <w:lang w:val="en-US" w:eastAsia="en-US" w:bidi="ar-SA"/>
        </w:rPr>
        <w:t xml:space="preserve"> ). New spending includes a $1-billion pandemic contingency fund, nearly $1 billion more for hospitals, and $75 million for more personal protective equipment for front-line workers. Measures also include a one-time payment for parents of $200 per child 12 years old and under, doubling payments for low-income seniors and suspending student loan payments for six months.</w:t>
      </w:r>
    </w:p>
    <w:p>
      <w:pPr>
        <w:spacing w:before="200" w:line="260" w:lineRule="atLeast"/>
        <w:jc w:val="both"/>
        <w:rPr>
          <w:lang w:val="en-US" w:eastAsia="en-US" w:bidi="ar-SA"/>
        </w:rPr>
      </w:pPr>
      <w:r>
        <w:rPr>
          <w:rFonts w:ascii="arial" w:eastAsia="arial" w:hAnsi="arial" w:cs="arial"/>
          <w:color w:val="000000"/>
          <w:sz w:val="20"/>
          <w:lang w:val="en-US" w:eastAsia="en-US" w:bidi="ar-SA"/>
        </w:rPr>
        <w:t>The plan includes both new spending and tax deferrals and will be a major hit to Ontario's bottom line, pushing the current $9-billion deficit to $20.5 billion next year.</w:t>
      </w:r>
    </w:p>
    <w:p>
      <w:pPr>
        <w:spacing w:before="200" w:line="260" w:lineRule="atLeast"/>
        <w:jc w:val="both"/>
        <w:rPr>
          <w:lang w:val="en-US" w:eastAsia="en-US" w:bidi="ar-SA"/>
        </w:rPr>
      </w:pPr>
      <w:r>
        <w:rPr>
          <w:rFonts w:ascii="arial" w:eastAsia="arial" w:hAnsi="arial" w:cs="arial"/>
          <w:color w:val="000000"/>
          <w:sz w:val="20"/>
          <w:lang w:val="en-US" w:eastAsia="en-US" w:bidi="ar-SA"/>
        </w:rPr>
        <w:t>-Premier FranÃ§ois Legault announced that there are now 1,339 cases in Quebec, compared to yesterday's tally of 1,013. There are now six deaths, up from the previous four.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today has conducted a cumulative total of 30,978 tests, up from 15,768 yesterday. That's a 96.4-per-cent increase. In contrast, the number of #COVID19( </w:t>
      </w:r>
      <w:hyperlink r:id="rId20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cases rose to 1,339 from 1,013 - or 32.1 per cent. Does this mean the social-distancing measures are beginning to work?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Aaron Derfel (@Aaron_Derfel) March 25, 2020( </w:t>
      </w:r>
      <w:hyperlink r:id="rId879" w:history="1">
        <w:r>
          <w:rPr>
            <w:rFonts w:ascii="arial" w:eastAsia="arial" w:hAnsi="arial" w:cs="arial"/>
            <w:i/>
            <w:color w:val="0077CC"/>
            <w:sz w:val="20"/>
            <w:u w:val="single"/>
            <w:shd w:val="clear" w:color="auto" w:fill="FFFFFF"/>
            <w:lang w:val="en-US" w:eastAsia="en-US" w:bidi="ar-SA"/>
          </w:rPr>
          <w:t>https://twitter.com/Aaron_Derfel/status/1242865220109750272?ref_src=twsrc%5Etfw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other news, federal Health Minister Patty Hajdu announced in the Senate that effective Wednesday at midnight, travellers (apart from essential workers) returning to Canada will be subject to a mandatory 14-day period of isolation under the Quarantine Act. They will be forbidden from using public transit and self-isolating in a place where they'd be in contact with vulnerable people, said Hajdu.</w:t>
      </w:r>
    </w:p>
    <w:p>
      <w:pPr>
        <w:spacing w:before="200" w:line="260" w:lineRule="atLeast"/>
        <w:jc w:val="both"/>
        <w:rPr>
          <w:lang w:val="en-US" w:eastAsia="en-US" w:bidi="ar-SA"/>
        </w:rPr>
      </w:pPr>
      <w:r>
        <w:rPr>
          <w:rFonts w:ascii="arial" w:eastAsia="arial" w:hAnsi="arial" w:cs="arial"/>
          <w:color w:val="000000"/>
          <w:sz w:val="20"/>
          <w:lang w:val="en-US" w:eastAsia="en-US" w:bidi="ar-SA"/>
        </w:rPr>
        <w:t>-Britain's Prince Charles, 71, has tested positive for coronavirus. The queen last saw the Prince on March 12, before he would have been infectious with coronavirus, a royal source said. Clarence House confirmed the news in a statement on Wednesday. The 71-year-old royal was said to be displaying "mild symptoms" but is otherwise in "good health". Charles' wife Camilla, the Duchess of Cornwall, was also tested but does not currently have the virus, the statement confirmed.The couple is now "self-isolating at home in Scotland".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JUST IN: Britain's Prince Charles tests positive for coronavirus pic.twitter.com/g4fdimXnpD( </w:t>
      </w:r>
      <w:hyperlink r:id="rId880" w:history="1">
        <w:r>
          <w:rPr>
            <w:rFonts w:ascii="arial" w:eastAsia="arial" w:hAnsi="arial" w:cs="arial"/>
            <w:i/>
            <w:color w:val="0077CC"/>
            <w:sz w:val="20"/>
            <w:u w:val="single"/>
            <w:shd w:val="clear" w:color="auto" w:fill="FFFFFF"/>
            <w:lang w:val="en-US" w:eastAsia="en-US" w:bidi="ar-SA"/>
          </w:rPr>
          <w:t>https://t.co/g4fdimXnpD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Reuters (@Reuters) March 25, 2020( </w:t>
      </w:r>
      <w:hyperlink r:id="rId881" w:history="1">
        <w:r>
          <w:rPr>
            <w:rFonts w:ascii="arial" w:eastAsia="arial" w:hAnsi="arial" w:cs="arial"/>
            <w:i/>
            <w:color w:val="0077CC"/>
            <w:sz w:val="20"/>
            <w:u w:val="single"/>
            <w:shd w:val="clear" w:color="auto" w:fill="FFFFFF"/>
            <w:lang w:val="en-US" w:eastAsia="en-US" w:bidi="ar-SA"/>
          </w:rPr>
          <w:t>https://twitter.com/Reuters/status/1242764143012327424?ref_src=twsrc%5Etfw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-Spain's coronavirus death toll jumped by 738 overnight to exceed that of China, where the disease originated, as the country struggled to cope with an accelerating health crisis and another senior government minister was diagnosed with the virus. With 3,434 fatalities, Spain now has the second highest number of deaths globally after Italy's 6,820.</w:t>
      </w:r>
    </w:p>
    <w:p>
      <w:pPr>
        <w:spacing w:before="200" w:line="260" w:lineRule="atLeast"/>
        <w:jc w:val="both"/>
        <w:rPr>
          <w:lang w:val="en-US" w:eastAsia="en-US" w:bidi="ar-SA"/>
        </w:rPr>
      </w:pPr>
      <w:r>
        <w:rPr>
          <w:rFonts w:ascii="arial" w:eastAsia="arial" w:hAnsi="arial" w:cs="arial"/>
          <w:color w:val="000000"/>
          <w:sz w:val="20"/>
          <w:lang w:val="en-US" w:eastAsia="en-US" w:bidi="ar-SA"/>
        </w:rPr>
        <w:t>-New York state suffered another quick and brutal rise in the number of COVID-19 cases on Tuesday, staggering hospitals at the U.S. epicentre of the coronavirus epidemic, as California said it could be facing the next major wave of the disease.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New York City, the densely packed home of more than 8 million people, healthcare officials tried to find hospital beds for the surging number of coronavirus patients as the statewide death toll rose to 210, with more than 25,600 confirmed cases. Infections were now doubling every three days in New York( </w:t>
      </w:r>
      <w:hyperlink r:id="rId882" w:history="1">
        <w:r>
          <w:rPr>
            <w:rFonts w:ascii="arial" w:eastAsia="arial" w:hAnsi="arial" w:cs="arial"/>
            <w:i/>
            <w:color w:val="0077CC"/>
            <w:sz w:val="20"/>
            <w:u w:val="single"/>
            <w:shd w:val="clear" w:color="auto" w:fill="FFFFFF"/>
            <w:lang w:val="en-US" w:eastAsia="en-US" w:bidi="ar-SA"/>
          </w:rPr>
          <w:t>https://ottawacitizen.com/news/world/new-york-covid-19-cases-double-every-three-days-in-a-state-that-has-25600-cases-and-210-deaths/wcm/7c859f70-35fb-440d-9f06-1a661de8e154/</w:t>
        </w:r>
      </w:hyperlink>
      <w:r>
        <w:rPr>
          <w:rFonts w:ascii="arial" w:eastAsia="arial" w:hAnsi="arial" w:cs="arial"/>
          <w:color w:val="000000"/>
          <w:sz w:val="20"/>
          <w:lang w:val="en-US" w:eastAsia="en-US" w:bidi="ar-SA"/>
        </w:rPr>
        <w:t xml:space="preserve"> ) and the worst could still be two to three weeks away, said New York Governor Andrew Cuomo.</w:t>
      </w:r>
    </w:p>
    <w:p>
      <w:pPr>
        <w:spacing w:before="200" w:line="260" w:lineRule="atLeast"/>
        <w:jc w:val="both"/>
        <w:rPr>
          <w:lang w:val="en-US" w:eastAsia="en-US" w:bidi="ar-SA"/>
        </w:rPr>
      </w:pPr>
      <w:r>
        <w:rPr>
          <w:rFonts w:ascii="arial" w:eastAsia="arial" w:hAnsi="arial" w:cs="arial"/>
          <w:color w:val="000000"/>
          <w:sz w:val="20"/>
          <w:lang w:val="en-US" w:eastAsia="en-US" w:bidi="ar-SA"/>
        </w:rPr>
        <w:t>-A woman was arrested in Newfoundland on Tuesday for violating public health emergency orders enacted by the provincial government in response to the COVID-19 pandemic. She was held in custody overnight to appear in provincial court this morning. Individuals breaching the orders could be fined between $500 and $2,500 and could face jail sentences of up to six months.</w:t>
      </w:r>
    </w:p>
    <w:p>
      <w:pPr>
        <w:spacing w:before="200" w:line="260" w:lineRule="atLeast"/>
        <w:jc w:val="both"/>
        <w:rPr>
          <w:lang w:val="en-US" w:eastAsia="en-US" w:bidi="ar-SA"/>
        </w:rPr>
      </w:pPr>
      <w:r>
        <w:rPr>
          <w:rFonts w:ascii="arial" w:eastAsia="arial" w:hAnsi="arial" w:cs="arial"/>
          <w:color w:val="000000"/>
          <w:sz w:val="20"/>
          <w:lang w:val="en-US" w:eastAsia="en-US" w:bidi="ar-SA"/>
        </w:rPr>
        <w:t>-French health authorities reported 231 new deaths from coronavirus on Wednesday, taking the total to 1,331. The rise in the number of deaths represents a daily increase of 21%, a slight slowing from the previous two days with the country now in its second week of lockdown.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number of coronavirus cases in Russia has surged to 658( </w:t>
      </w:r>
      <w:hyperlink r:id="rId883" w:history="1">
        <w:r>
          <w:rPr>
            <w:rFonts w:ascii="arial" w:eastAsia="arial" w:hAnsi="arial" w:cs="arial"/>
            <w:i/>
            <w:color w:val="0077CC"/>
            <w:sz w:val="20"/>
            <w:u w:val="single"/>
            <w:shd w:val="clear" w:color="auto" w:fill="FFFFFF"/>
            <w:lang w:val="en-US" w:eastAsia="en-US" w:bidi="ar-SA"/>
          </w:rPr>
          <w:t>https://ottawacitizen.com/pmn/health-pmn/coronavirus-cases-in-russia-reach-658-record-daily-rise-government/wcm/acf2fb5e-a6e7-432e-8162-9d7105512d1d/</w:t>
        </w:r>
      </w:hyperlink>
      <w:r>
        <w:rPr>
          <w:rFonts w:ascii="arial" w:eastAsia="arial" w:hAnsi="arial" w:cs="arial"/>
          <w:color w:val="000000"/>
          <w:sz w:val="20"/>
          <w:lang w:val="en-US" w:eastAsia="en-US" w:bidi="ar-SA"/>
        </w:rPr>
        <w:t xml:space="preserve"> ), with new daily cases at a record 163, the government's official coronavirus website showed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-More than 40 cases of coronavirus infections were reported in Tokyo on Wednesday, Japanese media reported, the biggest one-day increase in Japan's capital which has overtaken much smaller cities to become the country's epicenter of the virus.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-Mainland China reported a drop in new confirmed coronavirus cases( </w:t>
      </w:r>
      <w:hyperlink r:id="rId884" w:history="1">
        <w:r>
          <w:rPr>
            <w:rFonts w:ascii="arial" w:eastAsia="arial" w:hAnsi="arial" w:cs="arial"/>
            <w:i/>
            <w:color w:val="0077CC"/>
            <w:sz w:val="20"/>
            <w:u w:val="single"/>
            <w:shd w:val="clear" w:color="auto" w:fill="FFFFFF"/>
            <w:lang w:val="en-US" w:eastAsia="en-US" w:bidi="ar-SA"/>
          </w:rPr>
          <w:t>https://ottawacitizen.com/pmn/health-pmn/mainland-china-reports-drop-in-new-imported-coronavirus-cases-no-local-transmissions/wcm/1b33cb5b-8c7d-4864-a04f-3138df55a01c/</w:t>
        </w:r>
      </w:hyperlink>
      <w:r>
        <w:rPr>
          <w:rFonts w:ascii="arial" w:eastAsia="arial" w:hAnsi="arial" w:cs="arial"/>
          <w:color w:val="000000"/>
          <w:sz w:val="20"/>
          <w:lang w:val="en-US" w:eastAsia="en-US" w:bidi="ar-SA"/>
        </w:rPr>
        <w:t xml:space="preserve"> ) on Wednesday as imported infections fell and no locally transmitted infections were reported, including in central Hubei province, the epicenter of the outbreak in China. China is ramping up quarantine and screening rules for all international arrivals due to the risks from imported cases.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new poll from the Angus Reid Institute shows 44 per cent of Canadians reported that they or someone in their house had lost work( </w:t>
      </w:r>
      <w:hyperlink r:id="rId885" w:history="1">
        <w:r>
          <w:rPr>
            <w:rFonts w:ascii="arial" w:eastAsia="arial" w:hAnsi="arial" w:cs="arial"/>
            <w:i/>
            <w:color w:val="0077CC"/>
            <w:sz w:val="20"/>
            <w:u w:val="single"/>
            <w:shd w:val="clear" w:color="auto" w:fill="FFFFFF"/>
            <w:lang w:val="en-US" w:eastAsia="en-US" w:bidi="ar-SA"/>
          </w:rPr>
          <w:t>https://ottawacitizen.com/news/nearly-half-of-canadian-households-have-lost-work-due-to-the-covid-19-shutdown-new-poll-finds/wcm/b9c448a2-5f6e-4f56-ae0a-1bdbdb335540/</w:t>
        </w:r>
      </w:hyperlink>
      <w:r>
        <w:rPr>
          <w:rFonts w:ascii="arial" w:eastAsia="arial" w:hAnsi="arial" w:cs="arial"/>
          <w:color w:val="000000"/>
          <w:sz w:val="20"/>
          <w:lang w:val="en-US" w:eastAsia="en-US" w:bidi="ar-SA"/>
        </w:rPr>
        <w:t xml:space="preserve"> ) because of the COVID-19 outbreak.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Canadian military is closing its colleges, recruit school and training institutions( </w:t>
      </w:r>
      <w:hyperlink r:id="rId886" w:history="1">
        <w:r>
          <w:rPr>
            <w:rFonts w:ascii="arial" w:eastAsia="arial" w:hAnsi="arial" w:cs="arial"/>
            <w:i/>
            <w:color w:val="0077CC"/>
            <w:sz w:val="20"/>
            <w:u w:val="single"/>
            <w:shd w:val="clear" w:color="auto" w:fill="FFFFFF"/>
            <w:lang w:val="en-US" w:eastAsia="en-US" w:bidi="ar-SA"/>
          </w:rPr>
          <w:t>https://ottawacitizen.com/pmn/news-pmn/canada-news-pmn/canadian-forces-close-colleges-and-training-centres-to-fight-covid-19/wcm/c8d78773-1e6e-4ae8-b8d5-dc26afbdbc3b/</w:t>
        </w:r>
      </w:hyperlink>
      <w:r>
        <w:rPr>
          <w:rFonts w:ascii="arial" w:eastAsia="arial" w:hAnsi="arial" w:cs="arial"/>
          <w:color w:val="000000"/>
          <w:sz w:val="20"/>
          <w:lang w:val="en-US" w:eastAsia="en-US" w:bidi="ar-SA"/>
        </w:rPr>
        <w:t xml:space="preserve"> ) during the COVID-19 pandemic. Those include the Royal Military College in Kingston, Ont., and the College militaire royal in St-Jean, Que., as well as the basic-training centre there.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New Jersey man has been charged with making terroristic threats after he was accused of coughing on a supermarket employee( </w:t>
      </w:r>
      <w:hyperlink r:id="rId887" w:history="1">
        <w:r>
          <w:rPr>
            <w:rFonts w:ascii="arial" w:eastAsia="arial" w:hAnsi="arial" w:cs="arial"/>
            <w:i/>
            <w:color w:val="0077CC"/>
            <w:sz w:val="20"/>
            <w:u w:val="single"/>
            <w:shd w:val="clear" w:color="auto" w:fill="FFFFFF"/>
            <w:lang w:val="en-US" w:eastAsia="en-US" w:bidi="ar-SA"/>
          </w:rPr>
          <w:t>https://ottawacitizen.com/pmn/health-pmn/new-jersey-slaps-terror-charge-on-man-over-alleged-supermarket-cough-threat/wcm/287f1132-42c6-41e7-ac21-cbc7d54df484/</w:t>
        </w:r>
      </w:hyperlink>
      <w:r>
        <w:rPr>
          <w:rFonts w:ascii="arial" w:eastAsia="arial" w:hAnsi="arial" w:cs="arial"/>
          <w:color w:val="000000"/>
          <w:sz w:val="20"/>
          <w:lang w:val="en-US" w:eastAsia="en-US" w:bidi="ar-SA"/>
        </w:rPr>
        <w:t xml:space="preserve"> ) and saying he was infected with the coronavirus behind the ongoing pandemic, authorities said Tuesday.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U.S. coronavirus outbreak has spread to at least eight Amazon warehouses and three internationally( </w:t>
      </w:r>
      <w:hyperlink r:id="rId888" w:history="1">
        <w:r>
          <w:rPr>
            <w:rFonts w:ascii="arial" w:eastAsia="arial" w:hAnsi="arial" w:cs="arial"/>
            <w:i/>
            <w:color w:val="0077CC"/>
            <w:sz w:val="20"/>
            <w:u w:val="single"/>
            <w:shd w:val="clear" w:color="auto" w:fill="FFFFFF"/>
            <w:lang w:val="en-US" w:eastAsia="en-US" w:bidi="ar-SA"/>
          </w:rPr>
          <w:t>https://ottawacitizen.com/news/world/amazon-workers-at-eight-u-s-three-international-warehouses-test-positive-for-covid-19/wcm/d5bf25f3-569d-498d-9b90-75388ca52200/</w:t>
        </w:r>
      </w:hyperlink>
      <w:r>
        <w:rPr>
          <w:rFonts w:ascii="arial" w:eastAsia="arial" w:hAnsi="arial" w:cs="arial"/>
          <w:color w:val="000000"/>
          <w:sz w:val="20"/>
          <w:lang w:val="en-US" w:eastAsia="en-US" w:bidi="ar-SA"/>
        </w:rPr>
        <w:t xml:space="preserve"> ), infecting workers racing to deliver massive volumes of packages for consumers leery of leaving their homes to shop.</w:t>
      </w:r>
    </w:p>
    <w:p>
      <w:pPr>
        <w:spacing w:before="200" w:line="260" w:lineRule="atLeast"/>
        <w:jc w:val="both"/>
        <w:rPr>
          <w:lang w:val="en-US" w:eastAsia="en-US" w:bidi="ar-SA"/>
        </w:rPr>
      </w:pPr>
      <w:r>
        <w:rPr>
          <w:rFonts w:ascii="arial" w:eastAsia="arial" w:hAnsi="arial" w:cs="arial"/>
          <w:color w:val="000000"/>
          <w:sz w:val="20"/>
          <w:lang w:val="en-US" w:eastAsia="en-US" w:bidi="ar-SA"/>
        </w:rPr>
        <w:t>In the past few days, Amazon workers tested positive for COVID-19, the disease caused by the novel virus, in New York City; Shepherdsville, Kentucky; Jacksonville, Florida; Katy, Texas; Brownstown, Michigan; and Oklahoma City, according to Amazon and local media reports</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FranÃ§ois Legault, when asked about the decision to keep SAQ outlets open, said he does not want to see people overwhelming grocery stores to clear out whatever wine remains.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think also that to reduce the stress you have to do some exercise - so have a walk - but sometimes a glass of wine may help( </w:t>
      </w:r>
      <w:hyperlink r:id="rId889" w:history="1">
        <w:r>
          <w:rPr>
            <w:rFonts w:ascii="arial" w:eastAsia="arial" w:hAnsi="arial" w:cs="arial"/>
            <w:i/>
            <w:color w:val="0077CC"/>
            <w:sz w:val="20"/>
            <w:u w:val="single"/>
            <w:shd w:val="clear" w:color="auto" w:fill="FFFFFF"/>
            <w:lang w:val="en-US" w:eastAsia="en-US" w:bidi="ar-SA"/>
          </w:rPr>
          <w:t>https://ottawacitizen.com/news/quebec/as-covid-19-count-rises-to-1013-legault-says-he-knows-people-are-stressed/wcm/85085e94-f650-48a5-93cc-c19fdcddb63f/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-Canadian hockey equipment manufacturer Bauer is offering to modify its production line to make protective visors( </w:t>
      </w:r>
      <w:hyperlink r:id="rId890" w:history="1">
        <w:r>
          <w:rPr>
            <w:rFonts w:ascii="arial" w:eastAsia="arial" w:hAnsi="arial" w:cs="arial"/>
            <w:i/>
            <w:color w:val="0077CC"/>
            <w:sz w:val="20"/>
            <w:u w:val="single"/>
            <w:shd w:val="clear" w:color="auto" w:fill="FFFFFF"/>
            <w:lang w:val="en-US" w:eastAsia="en-US" w:bidi="ar-SA"/>
          </w:rPr>
          <w:t>https://ottawacitizen.com/pmn/news-pmn/canada-news-pmn/hockey-gear-manufacturer-to-switch-from-protecting-players-to-medical-staff/wcm/d4f8ad01-0db5-4f09-829d-2927345e5162/</w:t>
        </w:r>
      </w:hyperlink>
      <w:r>
        <w:rPr>
          <w:rFonts w:ascii="arial" w:eastAsia="arial" w:hAnsi="arial" w:cs="arial"/>
          <w:color w:val="000000"/>
          <w:sz w:val="20"/>
          <w:lang w:val="en-US" w:eastAsia="en-US" w:bidi="ar-SA"/>
        </w:rPr>
        <w:t xml:space="preserve"> ) for doctors, nurses and first responders.</w:t>
      </w:r>
    </w:p>
    <w:p>
      <w:pPr>
        <w:spacing w:before="200" w:line="260" w:lineRule="atLeast"/>
        <w:jc w:val="both"/>
        <w:rPr>
          <w:lang w:val="en-US" w:eastAsia="en-US" w:bidi="ar-SA"/>
        </w:rPr>
      </w:pPr>
      <w:r>
        <w:rPr>
          <w:rFonts w:ascii="arial" w:eastAsia="arial" w:hAnsi="arial" w:cs="arial"/>
          <w:color w:val="000000"/>
          <w:sz w:val="20"/>
          <w:lang w:val="en-US" w:eastAsia="en-US" w:bidi="ar-SA"/>
        </w:rPr>
        <w:t>A woman takes a photo of the scenery while standing on the Royal Alexandra Interprovincial Bridge in Gatineau Tuesday March 24, 2020.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-France became the fifth country( </w:t>
      </w:r>
      <w:hyperlink r:id="rId891" w:history="1">
        <w:r>
          <w:rPr>
            <w:rFonts w:ascii="arial" w:eastAsia="arial" w:hAnsi="arial" w:cs="arial"/>
            <w:i/>
            <w:color w:val="0077CC"/>
            <w:sz w:val="20"/>
            <w:u w:val="single"/>
            <w:shd w:val="clear" w:color="auto" w:fill="FFFFFF"/>
            <w:lang w:val="en-US" w:eastAsia="en-US" w:bidi="ar-SA"/>
          </w:rPr>
          <w:t>https://ottawacitizen.com/pmn/health-pmn/french-coronavirus-death-toll-tops-1000-lockdown-likely-to-be-extended/wcm/283a86f7-0177-4131-aba8-c8edbd883a6b/</w:t>
        </w:r>
      </w:hyperlink>
      <w:r>
        <w:rPr>
          <w:rFonts w:ascii="arial" w:eastAsia="arial" w:hAnsi="arial" w:cs="arial"/>
          <w:color w:val="000000"/>
          <w:sz w:val="20"/>
          <w:lang w:val="en-US" w:eastAsia="en-US" w:bidi="ar-SA"/>
        </w:rPr>
        <w:t xml:space="preserve"> ) to report more than 1,000 deaths from coronavirus on Tuesday and a government body dealing with the outbreak suggested the national lockdown imposed last week for an initial 15 days should last at least six weeks.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said emergency legislation will be passed today in the House of Commons. "Passing this bill today means getting you the support you need as quickly as possible," Trudeau said. He again warned Canadians to stay home.</w:t>
      </w:r>
    </w:p>
    <w:p>
      <w:pPr>
        <w:spacing w:before="200" w:line="260" w:lineRule="atLeast"/>
        <w:jc w:val="both"/>
        <w:rPr>
          <w:lang w:val="en-US" w:eastAsia="en-US" w:bidi="ar-SA"/>
        </w:rPr>
      </w:pPr>
      <w:r>
        <w:rPr>
          <w:rFonts w:ascii="arial" w:eastAsia="arial" w:hAnsi="arial" w:cs="arial"/>
          <w:color w:val="000000"/>
          <w:sz w:val="20"/>
          <w:lang w:val="en-US" w:eastAsia="en-US" w:bidi="ar-SA"/>
        </w:rPr>
        <w:t>"If people do not respect the measures, we will put stricter measures in place."</w:t>
      </w:r>
    </w:p>
    <w:p>
      <w:pPr>
        <w:spacing w:before="200" w:line="260" w:lineRule="atLeast"/>
        <w:jc w:val="both"/>
        <w:rPr>
          <w:lang w:val="en-US" w:eastAsia="en-US" w:bidi="ar-SA"/>
        </w:rPr>
      </w:pPr>
      <w:r>
        <w:rPr>
          <w:rFonts w:ascii="arial" w:eastAsia="arial" w:hAnsi="arial" w:cs="arial"/>
          <w:color w:val="000000"/>
          <w:sz w:val="20"/>
          <w:lang w:val="en-US" w:eastAsia="en-US" w:bidi="ar-SA"/>
        </w:rPr>
        <w:t>When asked how long social distancing measures will last, Trudeau admitted he did not know himself. "People keep asking me how long these measures will last. All I can say is: we don't know yet."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-Ontario is reporting 85 new COVID-19 cases today, bringing the provincial total to 588. The large increase includes one more death, meaning seven people have now died in the province. COVID-19 cases have surged past 2,000 in Canada as the death toll reached 24. Ottawa has three new confirmed cases( </w:t>
      </w:r>
      <w:hyperlink r:id="rId892" w:history="1">
        <w:r>
          <w:rPr>
            <w:rFonts w:ascii="arial" w:eastAsia="arial" w:hAnsi="arial" w:cs="arial"/>
            <w:i/>
            <w:color w:val="0077CC"/>
            <w:sz w:val="20"/>
            <w:u w:val="single"/>
            <w:shd w:val="clear" w:color="auto" w:fill="FFFFFF"/>
            <w:lang w:val="en-US" w:eastAsia="en-US" w:bidi="ar-SA"/>
          </w:rPr>
          <w:t>https://ottawacitizen.com/news/local-news/covid-19-ottawa-adds-three-more-cases-ontarios-total-climbs-to-588</w:t>
        </w:r>
      </w:hyperlink>
      <w:r>
        <w:rPr>
          <w:rFonts w:ascii="arial" w:eastAsia="arial" w:hAnsi="arial" w:cs="arial"/>
          <w:color w:val="000000"/>
          <w:sz w:val="20"/>
          <w:lang w:val="en-US" w:eastAsia="en-US" w:bidi="ar-SA"/>
        </w:rPr>
        <w:t xml:space="preserve"> ). They include a female in her 30s and a male in his 40s, both of whom were infected through close contact with a sick person. The third person is a man in his 50s who had travelled in the United States. All three are now in self-isolation.</w:t>
      </w:r>
    </w:p>
    <w:p>
      <w:pPr>
        <w:spacing w:before="200" w:line="260" w:lineRule="atLeast"/>
        <w:jc w:val="both"/>
        <w:rPr>
          <w:lang w:val="en-US" w:eastAsia="en-US" w:bidi="ar-SA"/>
        </w:rPr>
      </w:pPr>
      <w:r>
        <w:rPr>
          <w:rFonts w:ascii="arial" w:eastAsia="arial" w:hAnsi="arial" w:cs="arial"/>
          <w:color w:val="000000"/>
          <w:sz w:val="20"/>
          <w:lang w:val="en-US" w:eastAsia="en-US" w:bidi="ar-SA"/>
        </w:rPr>
        <w:t>Ottawa could see as many as 4,000 new COVID-19 cases a day if the pandemic reaches its peak, the city's Medical Officer of Health, Dr. Vera Etches, warned Tuesday.</w:t>
      </w:r>
    </w:p>
    <w:p>
      <w:pPr>
        <w:spacing w:before="200" w:line="260" w:lineRule="atLeast"/>
        <w:jc w:val="both"/>
        <w:rPr>
          <w:lang w:val="en-US" w:eastAsia="en-US" w:bidi="ar-SA"/>
        </w:rPr>
      </w:pPr>
      <w:r>
        <w:rPr>
          <w:rFonts w:ascii="arial" w:eastAsia="arial" w:hAnsi="arial" w:cs="arial"/>
          <w:color w:val="000000"/>
          <w:sz w:val="20"/>
          <w:lang w:val="en-US" w:eastAsia="en-US" w:bidi="ar-SA"/>
        </w:rPr>
        <w:t>Public health officials say that nearly half of the new cases are due to the virus spreading from person to person in the community and have stressed the need for people to only leave their homes when absolutely necessary.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two-month-old baby, whose father had tested positive for COVID-19( </w:t>
      </w:r>
      <w:hyperlink r:id="rId893" w:history="1">
        <w:r>
          <w:rPr>
            <w:rFonts w:ascii="arial" w:eastAsia="arial" w:hAnsi="arial" w:cs="arial"/>
            <w:i/>
            <w:color w:val="0077CC"/>
            <w:sz w:val="20"/>
            <w:u w:val="single"/>
            <w:shd w:val="clear" w:color="auto" w:fill="FFFFFF"/>
            <w:lang w:val="en-US" w:eastAsia="en-US" w:bidi="ar-SA"/>
          </w:rPr>
          <w:t>https://montrealgazette.com/news/local-news/two-month-old-baby-hospitalized-after-father-develops-covid-19</w:t>
        </w:r>
      </w:hyperlink>
      <w:r>
        <w:rPr>
          <w:rFonts w:ascii="arial" w:eastAsia="arial" w:hAnsi="arial" w:cs="arial"/>
          <w:color w:val="000000"/>
          <w:sz w:val="20"/>
          <w:lang w:val="en-US" w:eastAsia="en-US" w:bidi="ar-SA"/>
        </w:rPr>
        <w:t xml:space="preserve"> ), was taken to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hospital Monday night after developing a cold. The number of cases in Quebec has jumped to 1,013 from yesterday's tally of 628, Premier FranÃ§ois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-It's official: Japanese Prime Minister Shinzo Abe said on Tuesday he and the head of the International Olympic Committee agreed on the idea of delaying the Tokyo Olympics by about one year.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of 11:59 p.m. on Tuesday, only businesses deemed essential workplaces will be allowed to remain open in Ontario during the COVID-19 crisis. Here's the complete list( </w:t>
      </w:r>
      <w:hyperlink r:id="rId894" w:history="1">
        <w:r>
          <w:rPr>
            <w:rFonts w:ascii="arial" w:eastAsia="arial" w:hAnsi="arial" w:cs="arial"/>
            <w:i/>
            <w:color w:val="0077CC"/>
            <w:sz w:val="20"/>
            <w:u w:val="single"/>
            <w:shd w:val="clear" w:color="auto" w:fill="FFFFFF"/>
            <w:lang w:val="en-US" w:eastAsia="en-US" w:bidi="ar-SA"/>
          </w:rPr>
          <w:t>https://news.ontario.ca/opo/en/2020/3/list-of-essential-workplaces.html</w:t>
        </w:r>
      </w:hyperlink>
      <w:r>
        <w:rPr>
          <w:rFonts w:ascii="arial" w:eastAsia="arial" w:hAnsi="arial" w:cs="arial"/>
          <w:color w:val="000000"/>
          <w:sz w:val="20"/>
          <w:lang w:val="en-US" w:eastAsia="en-US" w:bidi="ar-SA"/>
        </w:rPr>
        <w:t xml:space="preserve"> ) of businesses that can stay open.</w:t>
      </w:r>
    </w:p>
    <w:p>
      <w:pPr>
        <w:spacing w:before="200" w:line="260" w:lineRule="atLeast"/>
        <w:jc w:val="both"/>
        <w:rPr>
          <w:lang w:val="en-US" w:eastAsia="en-US" w:bidi="ar-SA"/>
        </w:rPr>
      </w:pPr>
      <w:r>
        <w:rPr>
          <w:rFonts w:ascii="arial" w:eastAsia="arial" w:hAnsi="arial" w:cs="arial"/>
          <w:color w:val="000000"/>
          <w:sz w:val="20"/>
          <w:lang w:val="en-US" w:eastAsia="en-US" w:bidi="ar-SA"/>
        </w:rPr>
        <w:t>-In a Monday afternoon press conference, Ottawa's medical officer of health, Dr. Vera Etches, said there may be as many as 4,000 undiagnosed cases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"It's not the time for non-essential excursions outside the home. It's not the time to have friends or family over to visit," Etches said. "Limit contact to everyone outside your household."</w:t>
      </w:r>
    </w:p>
    <w:p>
      <w:pPr>
        <w:spacing w:before="200" w:line="260" w:lineRule="atLeast"/>
        <w:jc w:val="both"/>
        <w:rPr>
          <w:lang w:val="en-US" w:eastAsia="en-US" w:bidi="ar-SA"/>
        </w:rPr>
      </w:pPr>
      <w:r>
        <w:rPr>
          <w:rFonts w:ascii="arial" w:eastAsia="arial" w:hAnsi="arial" w:cs="arial"/>
          <w:color w:val="000000"/>
          <w:sz w:val="20"/>
          <w:lang w:val="en-US" w:eastAsia="en-US" w:bidi="ar-SA"/>
        </w:rPr>
        <w:t>-On Tuesday, Ottawa and Gatineau Mayors Jim Watson and Maxime Pedneaud-Jobin asked residents to reduce interprovincial travels to essential trips only.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City of Toronto is obtaining cellphone data from wireless carriers( </w:t>
      </w:r>
      <w:hyperlink r:id="rId895" w:history="1">
        <w:r>
          <w:rPr>
            <w:rFonts w:ascii="arial" w:eastAsia="arial" w:hAnsi="arial" w:cs="arial"/>
            <w:i/>
            <w:color w:val="0077CC"/>
            <w:sz w:val="20"/>
            <w:u w:val="single"/>
            <w:shd w:val="clear" w:color="auto" w:fill="FFFFFF"/>
            <w:lang w:val="en-US" w:eastAsia="en-US" w:bidi="ar-SA"/>
          </w:rPr>
          <w:t>https://ottawacitizen.com/technology/city-of-toronto-gathering-cellphone-location-data-from-telecoms-in-bid-to-slow-spread-of-covid-19-tory/wcm/5cf36345-e27e-4b02-aa0e-5ddbe90022fd</w:t>
        </w:r>
      </w:hyperlink>
      <w:r>
        <w:rPr>
          <w:rFonts w:ascii="arial" w:eastAsia="arial" w:hAnsi="arial" w:cs="arial"/>
          <w:color w:val="000000"/>
          <w:sz w:val="20"/>
          <w:lang w:val="en-US" w:eastAsia="en-US" w:bidi="ar-SA"/>
        </w:rPr>
        <w:t xml:space="preserve"> ) to help it identify where people have assembled in groups, part of its attempts to slow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-Ontario is expected to announce a temporary cut in hydro rates as many people work from home during the COVID-19 pandemic. The province will lower rates for approximately 45 days.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-U.S. states on Monday reported more than 100 deaths from the novel coronavirus( </w:t>
      </w:r>
      <w:hyperlink r:id="rId896" w:history="1">
        <w:r>
          <w:rPr>
            <w:rFonts w:ascii="arial" w:eastAsia="arial" w:hAnsi="arial" w:cs="arial"/>
            <w:i/>
            <w:color w:val="0077CC"/>
            <w:sz w:val="20"/>
            <w:u w:val="single"/>
            <w:shd w:val="clear" w:color="auto" w:fill="FFFFFF"/>
            <w:lang w:val="en-US" w:eastAsia="en-US" w:bidi="ar-SA"/>
          </w:rPr>
          <w:t>https://nationalpost.com/news/world/covid-19-u-s-single-day-deaths-rises-into-triple-digits-has-potential-to-become-new-epicentre</w:t>
        </w:r>
      </w:hyperlink>
      <w:r>
        <w:rPr>
          <w:rFonts w:ascii="arial" w:eastAsia="arial" w:hAnsi="arial" w:cs="arial"/>
          <w:color w:val="000000"/>
          <w:sz w:val="20"/>
          <w:lang w:val="en-US" w:eastAsia="en-US" w:bidi="ar-SA"/>
        </w:rPr>
        <w:t xml:space="preserve"> ), pushing the country's total death toll past 500 and marking the first time single-day fatalities have risen into the triple-digits since the pandemic reached U.S. soil. The World Health Organization said on Tuesday it was seeing a "very large acceleration" in coronavirus infections in the United States which had the potential of becoming the new epicentre.</w:t>
      </w:r>
    </w:p>
    <w:p>
      <w:pPr>
        <w:spacing w:before="200" w:line="260" w:lineRule="atLeast"/>
        <w:jc w:val="both"/>
        <w:rPr>
          <w:lang w:val="en-US" w:eastAsia="en-US" w:bidi="ar-SA"/>
        </w:rPr>
      </w:pPr>
      <w:r>
        <w:rPr>
          <w:rFonts w:ascii="arial" w:eastAsia="arial" w:hAnsi="arial" w:cs="arial"/>
          <w:color w:val="000000"/>
          <w:sz w:val="20"/>
          <w:lang w:val="en-US" w:eastAsia="en-US" w:bidi="ar-SA"/>
        </w:rPr>
        <w:t>-U.S. President Donald Trump, meanwhile, told a virtual town hall broadcast that he would like to see U.S. businesses opening their doors by Easter, to be celebrated this year in mid-April.</w:t>
      </w:r>
    </w:p>
    <w:p>
      <w:pPr>
        <w:spacing w:before="200" w:line="260" w:lineRule="atLeast"/>
        <w:jc w:val="both"/>
        <w:rPr>
          <w:lang w:val="en-US" w:eastAsia="en-US" w:bidi="ar-SA"/>
        </w:rPr>
      </w:pPr>
      <w:r>
        <w:rPr>
          <w:rFonts w:ascii="arial" w:eastAsia="arial" w:hAnsi="arial" w:cs="arial"/>
          <w:color w:val="000000"/>
          <w:sz w:val="20"/>
          <w:lang w:val="en-US" w:eastAsia="en-US" w:bidi="ar-SA"/>
        </w:rPr>
        <w:t>"I would love to have the country opened up and just raring to go by Easter," he said, downplaying the pandemic as he did in its early stages when he compared it to the seasonal flu.</w:t>
      </w:r>
    </w:p>
    <w:p>
      <w:pPr>
        <w:spacing w:before="200" w:line="260" w:lineRule="atLeast"/>
        <w:jc w:val="both"/>
        <w:rPr>
          <w:lang w:val="en-US" w:eastAsia="en-US" w:bidi="ar-SA"/>
        </w:rPr>
      </w:pPr>
      <w:r>
        <w:rPr>
          <w:rFonts w:ascii="arial" w:eastAsia="arial" w:hAnsi="arial" w:cs="arial"/>
          <w:color w:val="000000"/>
          <w:sz w:val="20"/>
          <w:lang w:val="en-US" w:eastAsia="en-US" w:bidi="ar-SA"/>
        </w:rPr>
        <w:t>Russian President Vladimir Putin wearing protective gear visits a hospital where patients infected with the COVID-19 novel coronavirus are being treated in the settlement of Kommunarka in Moscow on March 24, 2020.</w:t>
      </w:r>
    </w:p>
    <w:p>
      <w:pPr>
        <w:spacing w:before="200" w:line="260" w:lineRule="atLeast"/>
        <w:jc w:val="both"/>
        <w:rPr>
          <w:lang w:val="en-US" w:eastAsia="en-US" w:bidi="ar-SA"/>
        </w:rPr>
      </w:pPr>
      <w:r>
        <w:rPr>
          <w:rFonts w:ascii="arial" w:eastAsia="arial" w:hAnsi="arial" w:cs="arial"/>
          <w:color w:val="000000"/>
          <w:sz w:val="20"/>
          <w:lang w:val="en-US" w:eastAsia="en-US" w:bidi="ar-SA"/>
        </w:rPr>
        <w:t>-President Vladimir Putin donned a hazmat suit and respirator on Tuesday during a visit to a hospital treating coronavirus patients and the mayor of Moscow said the outbreak in the Russian capital was much worse than official figures showed. The comments, by Moscow Mayor Sergei Sobyanin, marked the strongest statement yet by Russian authorities suggesting they do not have a full grasp of how widely the coronavirus has spread throughout the world's largest country by territory. Russia has so far reported 495 cases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"A serious situation is unfolding," Sobyanin told Putin at a meeting, "in reality there are significantly more of those who are sick."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number of cases of coronavirus in Italy is probably 10 times higher than the official tally of almost 64,000( </w:t>
      </w:r>
      <w:hyperlink r:id="rId897" w:history="1">
        <w:r>
          <w:rPr>
            <w:rFonts w:ascii="arial" w:eastAsia="arial" w:hAnsi="arial" w:cs="arial"/>
            <w:i/>
            <w:color w:val="0077CC"/>
            <w:sz w:val="20"/>
            <w:u w:val="single"/>
            <w:shd w:val="clear" w:color="auto" w:fill="FFFFFF"/>
            <w:lang w:val="en-US" w:eastAsia="en-US" w:bidi="ar-SA"/>
          </w:rPr>
          <w:t>https://ottawacitizen.com/pmn/environment-pmn/italian-coronavirus-cases-likely-10-times-higher-than-reported/wcm/261b1557-f840-4c7a-ada7-585fe87d2d41</w:t>
        </w:r>
      </w:hyperlink>
      <w:r>
        <w:rPr>
          <w:rFonts w:ascii="arial" w:eastAsia="arial" w:hAnsi="arial" w:cs="arial"/>
          <w:color w:val="000000"/>
          <w:sz w:val="20"/>
          <w:lang w:val="en-US" w:eastAsia="en-US" w:bidi="ar-SA"/>
        </w:rPr>
        <w:t xml:space="preserve"> ), the head of the agency that is collating the data said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Latest figures show 6,077 people have died from the infection in barely a month, making Italy the worst-affected country in the world, with close to double the number of fatalities in China, where the virus emerged last year. However, testing for the disease has often been limited to people seeking hospital care, meaning that thousands of cases have certainly gone undetected.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-Mainland China saw a doubling in new coronavirus cases driven by a jump in infected travelers( </w:t>
      </w:r>
      <w:hyperlink r:id="rId898" w:history="1">
        <w:r>
          <w:rPr>
            <w:rFonts w:ascii="arial" w:eastAsia="arial" w:hAnsi="arial" w:cs="arial"/>
            <w:i/>
            <w:color w:val="0077CC"/>
            <w:sz w:val="20"/>
            <w:u w:val="single"/>
            <w:shd w:val="clear" w:color="auto" w:fill="FFFFFF"/>
            <w:lang w:val="en-US" w:eastAsia="en-US" w:bidi="ar-SA"/>
          </w:rPr>
          <w:t>https://ottawacitizen.com/pmn/health-pmn/chinas-new-coronavirus-infections-double-due-to-imported-cases/wcm/3bdcad54-7f06-4088-b832-feeb005e0b58</w:t>
        </w:r>
      </w:hyperlink>
      <w:r>
        <w:rPr>
          <w:rFonts w:ascii="arial" w:eastAsia="arial" w:hAnsi="arial" w:cs="arial"/>
          <w:color w:val="000000"/>
          <w:sz w:val="20"/>
          <w:lang w:val="en-US" w:eastAsia="en-US" w:bidi="ar-SA"/>
        </w:rPr>
        <w:t xml:space="preserve"> ) returning home from overseas, raising the risk of transmissions in Chinese cities and provinces that had seen no new infections in recent days.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-Indian Prime Minister Narendra Modi said on Tuesday the government would impose a nationwide lockdown from midnight for 21 days( </w:t>
      </w:r>
      <w:hyperlink r:id="rId899" w:history="1">
        <w:r>
          <w:rPr>
            <w:rFonts w:ascii="arial" w:eastAsia="arial" w:hAnsi="arial" w:cs="arial"/>
            <w:i/>
            <w:color w:val="0077CC"/>
            <w:sz w:val="20"/>
            <w:u w:val="single"/>
            <w:shd w:val="clear" w:color="auto" w:fill="FFFFFF"/>
            <w:lang w:val="en-US" w:eastAsia="en-US" w:bidi="ar-SA"/>
          </w:rPr>
          <w:t>https://ottawacitizen.com/news/world/modi-puts-all-of-india-under-lockdown-for-21-days-to-fight-coronavirus/wcm/81ebd922-32f2-483f-98ed-5a5773ff7f76</w:t>
        </w:r>
      </w:hyperlink>
      <w:r>
        <w:rPr>
          <w:rFonts w:ascii="arial" w:eastAsia="arial" w:hAnsi="arial" w:cs="arial"/>
          <w:color w:val="000000"/>
          <w:sz w:val="20"/>
          <w:lang w:val="en-US" w:eastAsia="en-US" w:bidi="ar-SA"/>
        </w:rPr>
        <w:t xml:space="preserve"> ) to stem the spread of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"For a few days forget what it means to go out. Today's decision of a nationwide lockdown draws a line outside your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 Arizona man has died and his wife is in critical condition after they ingested chloroquine phosphate - an aquarium cleaning product similar to drugs that have been named by President Trump( </w:t>
      </w:r>
      <w:hyperlink r:id="rId900" w:history="1">
        <w:r>
          <w:rPr>
            <w:rFonts w:ascii="arial" w:eastAsia="arial" w:hAnsi="arial" w:cs="arial"/>
            <w:i/>
            <w:color w:val="0077CC"/>
            <w:sz w:val="20"/>
            <w:u w:val="single"/>
            <w:shd w:val="clear" w:color="auto" w:fill="FFFFFF"/>
            <w:lang w:val="en-US" w:eastAsia="en-US" w:bidi="ar-SA"/>
          </w:rPr>
          <w:t>https://ottawacitizen.com/news/arizona-man-dies-after-taking-chloroquine-for-coronavirus/wcm/78af7ad4-d302-4a15-b10d-65c905b38417</w:t>
        </w:r>
      </w:hyperlink>
      <w:r>
        <w:rPr>
          <w:rFonts w:ascii="arial" w:eastAsia="arial" w:hAnsi="arial" w:cs="arial"/>
          <w:color w:val="000000"/>
          <w:sz w:val="20"/>
          <w:lang w:val="en-US" w:eastAsia="en-US" w:bidi="ar-SA"/>
        </w:rPr>
        <w:t xml:space="preserve"> ) as potential treatments for coronavirus infection.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-One in five Canadians weren't taking the deadly COVID-19 pandemic seriously( </w:t>
      </w:r>
      <w:hyperlink r:id="rId901" w:history="1">
        <w:r>
          <w:rPr>
            <w:rFonts w:ascii="arial" w:eastAsia="arial" w:hAnsi="arial" w:cs="arial"/>
            <w:i/>
            <w:color w:val="0077CC"/>
            <w:sz w:val="20"/>
            <w:u w:val="single"/>
            <w:shd w:val="clear" w:color="auto" w:fill="FFFFFF"/>
            <w:lang w:val="en-US" w:eastAsia="en-US" w:bidi="ar-SA"/>
          </w:rPr>
          <w:t>https://ottawacitizen.com/pmn/news-pmn/canada-news-pmn/one-in-five-canadians-think-covid-19-pandemic-blown-out-of-proportion-poll/wcm/5e0502a8-e7b9-401a-b938-a96c0456c05b</w:t>
        </w:r>
      </w:hyperlink>
      <w:r>
        <w:rPr>
          <w:rFonts w:ascii="arial" w:eastAsia="arial" w:hAnsi="arial" w:cs="arial"/>
          <w:color w:val="000000"/>
          <w:sz w:val="20"/>
          <w:lang w:val="en-US" w:eastAsia="en-US" w:bidi="ar-SA"/>
        </w:rPr>
        <w:t xml:space="preserve"> ) as recently as last weekend, a new Leger poll suggests. As well, 16 per cent said the crisis was having no impact on them going out to stores, restaurants or other places; 17 per cent said it was having no impact on the social distance they're keeping from others; and 21 per cent said it was having no impact on visits with friends and family.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half of Montrealers testing positive for COVID-19 are under 50. About 60 per cent of those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who have tested positive are men.</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from the disease in Iran increased by 122 to 1,934 on Tuesday, according to Health Ministry spokesman Kianoush Jahanpour. The total number of people diagnosed with the disease increased by 1,762 over the past 24 hours, to 24,811.</w:t>
      </w:r>
    </w:p>
    <w:p>
      <w:pPr>
        <w:spacing w:before="200" w:line="260" w:lineRule="atLeast"/>
        <w:jc w:val="both"/>
        <w:rPr>
          <w:lang w:val="en-US" w:eastAsia="en-US" w:bidi="ar-SA"/>
        </w:rPr>
      </w:pPr>
      <w:r>
        <w:rPr>
          <w:rFonts w:ascii="arial" w:eastAsia="arial" w:hAnsi="arial" w:cs="arial"/>
          <w:color w:val="000000"/>
          <w:sz w:val="20"/>
          <w:lang w:val="en-US" w:eastAsia="en-US" w:bidi="ar-SA"/>
        </w:rPr>
        <w:t>-Egypt has declared a curfew from 7 p.m. to 6 a.m. for two weeks starting Wednesday to counter spread of coronavirus, the prime minister said.</w:t>
      </w:r>
    </w:p>
    <w:p>
      <w:pPr>
        <w:spacing w:before="200" w:line="260" w:lineRule="atLeast"/>
        <w:jc w:val="both"/>
        <w:rPr>
          <w:lang w:val="en-US" w:eastAsia="en-US" w:bidi="ar-SA"/>
        </w:rPr>
      </w:pPr>
      <w:r>
        <w:rPr>
          <w:rFonts w:ascii="arial" w:eastAsia="arial" w:hAnsi="arial" w:cs="arial"/>
          <w:color w:val="000000"/>
          <w:sz w:val="20"/>
          <w:lang w:val="en-US" w:eastAsia="en-US" w:bidi="ar-SA"/>
        </w:rPr>
        <w:t>-Confirmed coronavirus cases crossed 377,000 across 194 countries and territories. Almost 40,000 cases and over 1,800 deaths were reported in the past day. It took exactly 30 days for the first 40,000 cases to be reported, and then 15 days for the second 40,000.</w:t>
      </w:r>
    </w:p>
    <w:p>
      <w:pPr>
        <w:spacing w:before="200" w:line="260" w:lineRule="atLeast"/>
        <w:jc w:val="both"/>
        <w:rPr>
          <w:lang w:val="en-US" w:eastAsia="en-US" w:bidi="ar-SA"/>
        </w:rPr>
      </w:pPr>
      <w:r>
        <w:rPr>
          <w:rFonts w:ascii="arial" w:eastAsia="arial" w:hAnsi="arial" w:cs="arial"/>
          <w:color w:val="000000"/>
          <w:sz w:val="20"/>
          <w:lang w:val="en-US" w:eastAsia="en-US" w:bidi="ar-SA"/>
        </w:rPr>
        <w:t>-Norwegian unemployment has risen five-fold this month as companies announced mass layoffs and shutdowns amid efforts to combat the coronavirus outbreak, the country's labor agency said on Tuesday. Registered unemployment rose to 10.9%, the highest since the 1930s Great Depression.</w:t>
      </w:r>
    </w:p>
    <w:p>
      <w:pPr>
        <w:spacing w:before="200" w:line="260" w:lineRule="atLeast"/>
        <w:jc w:val="both"/>
        <w:rPr>
          <w:lang w:val="en-US" w:eastAsia="en-US" w:bidi="ar-SA"/>
        </w:rPr>
      </w:pPr>
      <w:r>
        <w:rPr>
          <w:rFonts w:ascii="arial" w:eastAsia="arial" w:hAnsi="arial" w:cs="arial"/>
          <w:color w:val="000000"/>
          <w:sz w:val="20"/>
          <w:lang w:val="en-US" w:eastAsia="en-US" w:bidi="ar-SA"/>
        </w:rPr>
        <w:t>-G7 finance ministers and central bank governors on Tuesday pledged to expand fiscal and monetary actions for as long as necessary to restore growth and confidence battered by the coronavirus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-Traces of new coronavirus were found on surfaces in cruise-ship cabins for as many as 17 days after passengers left( </w:t>
      </w:r>
      <w:hyperlink r:id="rId902" w:history="1">
        <w:r>
          <w:rPr>
            <w:rFonts w:ascii="arial" w:eastAsia="arial" w:hAnsi="arial" w:cs="arial"/>
            <w:i/>
            <w:color w:val="0077CC"/>
            <w:sz w:val="20"/>
            <w:u w:val="single"/>
            <w:shd w:val="clear" w:color="auto" w:fill="FFFFFF"/>
            <w:lang w:val="en-US" w:eastAsia="en-US" w:bidi="ar-SA"/>
          </w:rPr>
          <w:t>https://ottawacitizen.com/news/world/coronavirus-traces-lingered-in-vacated-cruise-cabins-up-to-17-days-say-researchers/wcm/93ad1fc1-522c-47e0-9a18-8f1d53600392</w:t>
        </w:r>
      </w:hyperlink>
      <w:r>
        <w:rPr>
          <w:rFonts w:ascii="arial" w:eastAsia="arial" w:hAnsi="arial" w:cs="arial"/>
          <w:color w:val="000000"/>
          <w:sz w:val="20"/>
          <w:lang w:val="en-US" w:eastAsia="en-US" w:bidi="ar-SA"/>
        </w:rPr>
        <w:t xml:space="preserve"> ), researchers said, though it wasn't possible to determine whether they caused any infections.</w:t>
      </w:r>
    </w:p>
    <w:p>
      <w:pPr>
        <w:spacing w:before="200" w:line="260" w:lineRule="atLeast"/>
        <w:jc w:val="both"/>
        <w:rPr>
          <w:lang w:val="en-US" w:eastAsia="en-US" w:bidi="ar-SA"/>
        </w:rPr>
      </w:pPr>
      <w:r>
        <w:rPr>
          <w:rFonts w:ascii="arial" w:eastAsia="arial" w:hAnsi="arial" w:cs="arial"/>
          <w:color w:val="000000"/>
          <w:sz w:val="20"/>
          <w:lang w:val="en-US" w:eastAsia="en-US" w:bidi="ar-SA"/>
        </w:rPr>
        <w:t>-WestJet Airlines is eliminating nearly half of its workforce as a result of COVID-19's devastating impact on the aviation industry. The Calgary-based airline announced Tuesday that 6,900 employees - out of a total 14,000 - are receiving notices of both voluntary and involuntary leaves.</w:t>
      </w:r>
    </w:p>
    <w:p>
      <w:pPr>
        <w:spacing w:before="200" w:line="260" w:lineRule="atLeast"/>
        <w:jc w:val="both"/>
        <w:rPr>
          <w:lang w:val="en-US" w:eastAsia="en-US" w:bidi="ar-SA"/>
        </w:rPr>
      </w:pPr>
      <w:r>
        <w:rPr>
          <w:rFonts w:ascii="arial" w:eastAsia="arial" w:hAnsi="arial" w:cs="arial"/>
          <w:color w:val="000000"/>
          <w:sz w:val="20"/>
          <w:lang w:val="en-US" w:eastAsia="en-US" w:bidi="ar-SA"/>
        </w:rPr>
        <w:t>-Ontario Premier Doug Ford ordered all non-essential business to close beginning Tuesday as the province races to contain the spread of COVID-19. Speaking in Toronto, Ford said only grocery stores, pharmacies, takeout and delivery restaurants, essential manufacturing industries and supply chain suppliers - as well as the province's liquor stores - will be allowed to remain open. A full list of businesses allowed to stay open will be released Tuesday, he said.</w:t>
      </w:r>
    </w:p>
    <w:p>
      <w:pPr>
        <w:spacing w:before="200" w:line="260" w:lineRule="atLeast"/>
        <w:jc w:val="both"/>
        <w:rPr>
          <w:lang w:val="en-US" w:eastAsia="en-US" w:bidi="ar-SA"/>
        </w:rPr>
      </w:pPr>
      <w:r>
        <w:rPr>
          <w:rFonts w:ascii="arial" w:eastAsia="arial" w:hAnsi="arial" w:cs="arial"/>
          <w:color w:val="000000"/>
          <w:sz w:val="20"/>
          <w:lang w:val="en-US" w:eastAsia="en-US" w:bidi="ar-SA"/>
        </w:rPr>
        <w:t>"This is not the time for half measures. This decision was not made lightly. And the gravity of this order does not escape me," Ford said. The closures will last for a 14-day period, but Ford said the ban could extend beyond then.</w:t>
      </w:r>
    </w:p>
    <w:p>
      <w:pPr>
        <w:spacing w:before="200" w:line="260" w:lineRule="atLeast"/>
        <w:jc w:val="both"/>
        <w:rPr>
          <w:lang w:val="en-US" w:eastAsia="en-US" w:bidi="ar-SA"/>
        </w:rPr>
      </w:pPr>
      <w:r>
        <w:rPr>
          <w:rFonts w:ascii="arial" w:eastAsia="arial" w:hAnsi="arial" w:cs="arial"/>
          <w:color w:val="000000"/>
          <w:sz w:val="20"/>
          <w:lang w:val="en-US" w:eastAsia="en-US" w:bidi="ar-SA"/>
        </w:rPr>
        <w:t>Ford also had bad news for parents, saying schools will not reopen even after the current three-week shutdown that began at the beginning of March Break.</w:t>
      </w:r>
    </w:p>
    <w:p>
      <w:pPr>
        <w:spacing w:before="200" w:line="260" w:lineRule="atLeast"/>
        <w:jc w:val="both"/>
        <w:rPr>
          <w:lang w:val="en-US" w:eastAsia="en-US" w:bidi="ar-SA"/>
        </w:rPr>
      </w:pPr>
      <w:r>
        <w:rPr>
          <w:rFonts w:ascii="arial" w:eastAsia="arial" w:hAnsi="arial" w:cs="arial"/>
          <w:color w:val="000000"/>
          <w:sz w:val="20"/>
          <w:lang w:val="en-US" w:eastAsia="en-US" w:bidi="ar-SA"/>
        </w:rPr>
        <w:t>"Our No. 1 priority is to protect our children," Ford said. "The kids won't be going back to school on April 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infected with COVID-19( </w:t>
      </w:r>
      <w:hyperlink r:id="rId903" w:history="1">
        <w:r>
          <w:rPr>
            <w:rFonts w:ascii="arial" w:eastAsia="arial" w:hAnsi="arial" w:cs="arial"/>
            <w:i/>
            <w:color w:val="0077CC"/>
            <w:sz w:val="20"/>
            <w:u w:val="single"/>
            <w:shd w:val="clear" w:color="auto" w:fill="FFFFFF"/>
            <w:lang w:val="en-US" w:eastAsia="en-US" w:bidi="ar-SA"/>
          </w:rPr>
          <w:t>https://montrealgazette.com/news/local-news/coronavirus-live-updates-canadian-cases-surge-</w:t>
        </w:r>
      </w:hyperlink>
      <w:hyperlink r:id="rId903" w:history="1">
        <w:r>
          <w:rPr>
            <w:rFonts w:ascii="arial" w:eastAsia="arial" w:hAnsi="arial" w:cs="arial"/>
            <w:b/>
            <w:i/>
            <w:color w:val="0077CC"/>
            <w:sz w:val="20"/>
            <w:u w:val="single"/>
            <w:shd w:val="clear" w:color="auto" w:fill="FFFFFF"/>
            <w:lang w:val="en-US" w:eastAsia="en-US" w:bidi="ar-SA"/>
          </w:rPr>
          <w:t>montreal</w:t>
        </w:r>
      </w:hyperlink>
      <w:hyperlink r:id="rId903" w:history="1">
        <w:r>
          <w:rPr>
            <w:rFonts w:ascii="arial" w:eastAsia="arial" w:hAnsi="arial" w:cs="arial"/>
            <w:i/>
            <w:color w:val="0077CC"/>
            <w:sz w:val="20"/>
            <w:u w:val="single"/>
            <w:shd w:val="clear" w:color="auto" w:fill="FFFFFF"/>
            <w:lang w:val="en-US" w:eastAsia="en-US" w:bidi="ar-SA"/>
          </w:rPr>
          <w:t>-</w:t>
        </w:r>
      </w:hyperlink>
      <w:hyperlink r:id="rId903" w:history="1">
        <w:r>
          <w:rPr>
            <w:rFonts w:ascii="arial" w:eastAsia="arial" w:hAnsi="arial" w:cs="arial"/>
            <w:b/>
            <w:i/>
            <w:color w:val="0077CC"/>
            <w:sz w:val="20"/>
            <w:u w:val="single"/>
            <w:shd w:val="clear" w:color="auto" w:fill="FFFFFF"/>
            <w:lang w:val="en-US" w:eastAsia="en-US" w:bidi="ar-SA"/>
          </w:rPr>
          <w:t>police</w:t>
        </w:r>
      </w:hyperlink>
      <w:hyperlink r:id="rId903" w:history="1">
        <w:r>
          <w:rPr>
            <w:rFonts w:ascii="arial" w:eastAsia="arial" w:hAnsi="arial" w:cs="arial"/>
            <w:i/>
            <w:color w:val="0077CC"/>
            <w:sz w:val="20"/>
            <w:u w:val="single"/>
            <w:shd w:val="clear" w:color="auto" w:fill="FFFFFF"/>
            <w:lang w:val="en-US" w:eastAsia="en-US" w:bidi="ar-SA"/>
          </w:rPr>
          <w:t>-declare-state-of-emergency</w:t>
        </w:r>
      </w:hyperlink>
      <w:r>
        <w:rPr>
          <w:rFonts w:ascii="arial" w:eastAsia="arial" w:hAnsi="arial" w:cs="arial"/>
          <w:color w:val="000000"/>
          <w:sz w:val="20"/>
          <w:lang w:val="en-US" w:eastAsia="en-US" w:bidi="ar-SA"/>
        </w:rPr>
        <w:t xml:space="preserve"> ),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spokesman has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Another 100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have been placed in quarantine. The number of COVID-19 cases in Quebec has almost tripled from 219 to 628.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-Three more cases of COVID-19 have been confirmed in Ottawa( </w:t>
      </w:r>
      <w:hyperlink r:id="rId904" w:history="1">
        <w:r>
          <w:rPr>
            <w:rFonts w:ascii="arial" w:eastAsia="arial" w:hAnsi="arial" w:cs="arial"/>
            <w:i/>
            <w:color w:val="0077CC"/>
            <w:sz w:val="20"/>
            <w:u w:val="single"/>
            <w:shd w:val="clear" w:color="auto" w:fill="FFFFFF"/>
            <w:lang w:val="en-US" w:eastAsia="en-US" w:bidi="ar-SA"/>
          </w:rPr>
          <w:t>https://ottawacitizen.com/news/local-news/three-new-cases-confirmed-in-ottawa-as-covid-19-toll-mounts</w:t>
        </w:r>
      </w:hyperlink>
      <w:r>
        <w:rPr>
          <w:rFonts w:ascii="arial" w:eastAsia="arial" w:hAnsi="arial" w:cs="arial"/>
          <w:color w:val="000000"/>
          <w:sz w:val="20"/>
          <w:lang w:val="en-US" w:eastAsia="en-US" w:bidi="ar-SA"/>
        </w:rPr>
        <w:t xml:space="preserve"> ) as Ontario added 77 to its number of confirmed cases Monday morning, bringing the province's total to 503. The new Ottawa cases bring the city's total to 24.</w:t>
      </w:r>
    </w:p>
    <w:p>
      <w:pPr>
        <w:spacing w:before="200" w:line="260" w:lineRule="atLeast"/>
        <w:jc w:val="both"/>
        <w:rPr>
          <w:lang w:val="en-US" w:eastAsia="en-US" w:bidi="ar-SA"/>
        </w:rPr>
      </w:pPr>
      <w:r>
        <w:rPr>
          <w:rFonts w:ascii="arial" w:eastAsia="arial" w:hAnsi="arial" w:cs="arial"/>
          <w:color w:val="000000"/>
          <w:sz w:val="20"/>
          <w:lang w:val="en-US" w:eastAsia="en-US" w:bidi="ar-SA"/>
        </w:rPr>
        <w:t>In a Monday afternoon press conference, Ottawa's medical officer of health, Dr. Vera Etches, said there may be as many as 4,000 undiagnosed cases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"It's not the time for non-essential excursions outside the home. It's not the time to have friends or family over to visit," Etches said. "Limit contact to everyone outside your household."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number of confirmed and presumptive COVID-19 cases in Canada rose to 1,472( </w:t>
      </w:r>
      <w:hyperlink r:id="rId905" w:history="1">
        <w:r>
          <w:rPr>
            <w:rFonts w:ascii="arial" w:eastAsia="arial" w:hAnsi="arial" w:cs="arial"/>
            <w:i/>
            <w:color w:val="0077CC"/>
            <w:sz w:val="20"/>
            <w:u w:val="single"/>
            <w:shd w:val="clear" w:color="auto" w:fill="FFFFFF"/>
            <w:lang w:val="en-US" w:eastAsia="en-US" w:bidi="ar-SA"/>
          </w:rPr>
          <w:t>https://ottawacitizen.com/pmn/news-pmn/canada-news-pmn/covid-19-cases-in-canada-surge-to-1472-as-the-death-toll-hits-21/wcm/20cf2117-f5b5-4ed5-a1c0-9caa3846013e</w:t>
        </w:r>
      </w:hyperlink>
      <w:r>
        <w:rPr>
          <w:rFonts w:ascii="arial" w:eastAsia="arial" w:hAnsi="arial" w:cs="arial"/>
          <w:color w:val="000000"/>
          <w:sz w:val="20"/>
          <w:lang w:val="en-US" w:eastAsia="en-US" w:bidi="ar-SA"/>
        </w:rPr>
        <w:t xml:space="preserve"> ) by the end of Sunday, an increase of 141 over the previous 24 hours. The country's death toll from the new coronavirus rose to 21.</w:t>
      </w:r>
    </w:p>
    <w:p>
      <w:pPr>
        <w:spacing w:before="200" w:line="260" w:lineRule="atLeast"/>
        <w:jc w:val="both"/>
        <w:rPr>
          <w:lang w:val="en-US" w:eastAsia="en-US" w:bidi="ar-SA"/>
        </w:rPr>
      </w:pPr>
      <w:r>
        <w:rPr>
          <w:rFonts w:ascii="arial" w:eastAsia="arial" w:hAnsi="arial" w:cs="arial"/>
          <w:color w:val="000000"/>
          <w:sz w:val="20"/>
          <w:lang w:val="en-US" w:eastAsia="en-US" w:bidi="ar-SA"/>
        </w:rPr>
        <w:t>-Speaking to the media on Monday, Prime Minister Trudeau had harsh words for Canadians who are not adhering to guidelines on social distancing in the midst of the global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"If you choose to ignore that advice ... you're not just putting yourself at risk, you're putting others at risk too,"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said that frontline workers in Canada "need you to make the right choices."</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he said. "Go home and stay home."</w:t>
      </w:r>
    </w:p>
    <w:p>
      <w:pPr>
        <w:spacing w:before="200" w:line="260" w:lineRule="atLeast"/>
        <w:jc w:val="both"/>
        <w:rPr>
          <w:lang w:val="en-US" w:eastAsia="en-US" w:bidi="ar-SA"/>
        </w:rPr>
      </w:pPr>
      <w:r>
        <w:rPr>
          <w:rFonts w:ascii="arial" w:eastAsia="arial" w:hAnsi="arial" w:cs="arial"/>
          <w:color w:val="000000"/>
          <w:sz w:val="20"/>
          <w:lang w:val="en-US" w:eastAsia="en-US" w:bidi="ar-SA"/>
        </w:rPr>
        <w:t>-Speaking from Rideau Cottage where he remains in self-isolation, Prime Minister Justin Trudeau said "everything is on the table" in the bid to slow the spread of the virus. Trudeau also announced the government will invest $192 million in companies researching a vaccine.</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promised more money for farmers through the Farm Credit Canada program. He said $5 billion dollars will be made available to food producers to keep the farmers operating through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-Ontario says it will provide $200 million in relief funding to food banks, shelters and other emergency services in response to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-The mayor of Toronto has declared a state of emergency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says it will provide a tax-free $1,000 payment to people whose jobs have been affected by the COVID-19 outbreak.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Canadian Armed Forces says there is no link between the movement of dozens of military trucks and armoured vehicles( </w:t>
      </w:r>
      <w:hyperlink r:id="rId906" w:history="1">
        <w:r>
          <w:rPr>
            <w:rFonts w:ascii="arial" w:eastAsia="arial" w:hAnsi="arial" w:cs="arial"/>
            <w:i/>
            <w:color w:val="0077CC"/>
            <w:sz w:val="20"/>
            <w:u w:val="single"/>
            <w:shd w:val="clear" w:color="auto" w:fill="FFFFFF"/>
            <w:lang w:val="en-US" w:eastAsia="en-US" w:bidi="ar-SA"/>
          </w:rPr>
          <w:t>https://ottawacitizen.com/pmn/news-pmn/canada-news-pmn/military-says-no-link-between-military-vehicle-movement-and-covid-crisis-armed-forces/wcm/ecb32837-c0d2-4f0d-8241-7575865854ee</w:t>
        </w:r>
      </w:hyperlink>
      <w:r>
        <w:rPr>
          <w:rFonts w:ascii="arial" w:eastAsia="arial" w:hAnsi="arial" w:cs="arial"/>
          <w:color w:val="000000"/>
          <w:sz w:val="20"/>
          <w:lang w:val="en-US" w:eastAsia="en-US" w:bidi="ar-SA"/>
        </w:rPr>
        <w:t xml:space="preserve"> ) over the weekend and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2020 Tokyo Olympics are being postponed( </w:t>
      </w:r>
      <w:hyperlink r:id="rId907" w:history="1">
        <w:r>
          <w:rPr>
            <w:rFonts w:ascii="arial" w:eastAsia="arial" w:hAnsi="arial" w:cs="arial"/>
            <w:i/>
            <w:color w:val="0077CC"/>
            <w:sz w:val="20"/>
            <w:u w:val="single"/>
            <w:shd w:val="clear" w:color="auto" w:fill="FFFFFF"/>
            <w:lang w:val="en-US" w:eastAsia="en-US" w:bidi="ar-SA"/>
          </w:rPr>
          <w:t>https://ottawacitizen.com/pmn/sports-pmn/report-tokyo-olympics-postponed/wcm/c1364346-a350-4ac2-b08f-626db6750b07</w:t>
        </w:r>
      </w:hyperlink>
      <w:r>
        <w:rPr>
          <w:rFonts w:ascii="arial" w:eastAsia="arial" w:hAnsi="arial" w:cs="arial"/>
          <w:color w:val="000000"/>
          <w:sz w:val="20"/>
          <w:lang w:val="en-US" w:eastAsia="en-US" w:bidi="ar-SA"/>
        </w:rPr>
        <w:t xml:space="preserve"> ), according to International Olympic Committee member Dick Pound. Pound told USA Today on Monday that the Games likely will be pushed back to 2021 due to the ongoing coronavirus pandemic.</w:t>
      </w:r>
    </w:p>
    <w:p>
      <w:pPr>
        <w:spacing w:before="200" w:line="260" w:lineRule="atLeast"/>
        <w:jc w:val="both"/>
        <w:rPr>
          <w:lang w:val="en-US" w:eastAsia="en-US" w:bidi="ar-SA"/>
        </w:rPr>
      </w:pPr>
      <w:r>
        <w:rPr>
          <w:rFonts w:ascii="arial" w:eastAsia="arial" w:hAnsi="arial" w:cs="arial"/>
          <w:color w:val="000000"/>
          <w:sz w:val="20"/>
          <w:lang w:val="en-US" w:eastAsia="en-US" w:bidi="ar-SA"/>
        </w:rPr>
        <w:t>"On the basis of the information the IOC has, postponement has been decided," he told the newspaper in a phone interview. "The parameters going forward have not been determined, but the Games are not going to start on July 24, that much I know."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the pandemic continues to surge globally, the Canadian Olympic Committee and Canadian Paralympic Committee issued joint statements Sunday evening saying they refuse to send their teams to Tokyo( </w:t>
      </w:r>
      <w:hyperlink r:id="rId908" w:history="1">
        <w:r>
          <w:rPr>
            <w:rFonts w:ascii="arial" w:eastAsia="arial" w:hAnsi="arial" w:cs="arial"/>
            <w:i/>
            <w:color w:val="0077CC"/>
            <w:sz w:val="20"/>
            <w:u w:val="single"/>
            <w:shd w:val="clear" w:color="auto" w:fill="FFFFFF"/>
            <w:lang w:val="en-US" w:eastAsia="en-US" w:bidi="ar-SA"/>
          </w:rPr>
          <w:t>https://ottawacitizen.com/pmn/sports-pmn/canada-withdraws-from-2020-summer-olympics/wcm/9168c680-65a7-4efa-a0bb-da1d3691f80a</w:t>
        </w:r>
      </w:hyperlink>
      <w:r>
        <w:rPr>
          <w:rFonts w:ascii="arial" w:eastAsia="arial" w:hAnsi="arial" w:cs="arial"/>
          <w:color w:val="000000"/>
          <w:sz w:val="20"/>
          <w:lang w:val="en-US" w:eastAsia="en-US" w:bidi="ar-SA"/>
        </w:rPr>
        <w:t xml:space="preserve"> ) unless their respective Games are pushed back, and are advocating for a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first time since the 1998 ice storm,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declared a state of emergency to allow the force more flexibility in using its resources. Quebec Premier FranÃ§ois Legault announced an official ban on gatherings of two or more people to help limit person-to-person contact.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the power to break up groups and fine them $1,000 if they are gathering indoors and outdoors.</w:t>
      </w:r>
    </w:p>
    <w:p>
      <w:pPr>
        <w:spacing w:before="200" w:line="260" w:lineRule="atLeast"/>
        <w:jc w:val="both"/>
        <w:rPr>
          <w:lang w:val="en-US" w:eastAsia="en-US" w:bidi="ar-SA"/>
        </w:rPr>
      </w:pPr>
      <w:r>
        <w:rPr>
          <w:rFonts w:ascii="arial" w:eastAsia="arial" w:hAnsi="arial" w:cs="arial"/>
          <w:color w:val="000000"/>
          <w:sz w:val="20"/>
          <w:lang w:val="en-US" w:eastAsia="en-US" w:bidi="ar-SA"/>
        </w:rPr>
        <w:t>-Transat AT Inc. says it has temporarily laid off about 70 per cent of its workforce in Canada, about 3,600 people. The decision comes as non-essential travel around the world comes to a standstill as governments close borders in an effort to slow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-Ottawa says arrangements have been made to help repatriate Canadians stranded in Peru due to COVID-19 related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-Foreign Affairs Minister Francois-Philippe Champagne says it won't be possible for the government to repatriate all Canadians stranded abroad due to the COVID-19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fury of the virus illustrates the folly of war. That is why today, I am calling for an immediate global ceasefire in all corners of the world - @antonioguterres( </w:t>
      </w:r>
      <w:hyperlink r:id="rId909" w:history="1">
        <w:r>
          <w:rPr>
            <w:rFonts w:ascii="arial" w:eastAsia="arial" w:hAnsi="arial" w:cs="arial"/>
            <w:i/>
            <w:color w:val="0077CC"/>
            <w:sz w:val="20"/>
            <w:u w:val="single"/>
            <w:shd w:val="clear" w:color="auto" w:fill="FFFFFF"/>
            <w:lang w:val="en-US" w:eastAsia="en-US" w:bidi="ar-SA"/>
          </w:rPr>
          <w:t>https://twitter.com/antonioguterres?ref_src=twsrc%5Etfw</w:t>
        </w:r>
      </w:hyperlink>
      <w:r>
        <w:rPr>
          <w:rFonts w:ascii="arial" w:eastAsia="arial" w:hAnsi="arial" w:cs="arial"/>
          <w:color w:val="000000"/>
          <w:sz w:val="20"/>
          <w:lang w:val="en-US" w:eastAsia="en-US" w:bidi="ar-SA"/>
        </w:rPr>
        <w:t xml:space="preserve"> ) #COVID19(            </w:t>
      </w:r>
      <w:hyperlink r:id="rId20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UN Spokesperson (@UN_Spokesperson) March 23, 2020( </w:t>
      </w:r>
      <w:hyperlink r:id="rId910" w:history="1">
        <w:r>
          <w:rPr>
            <w:rFonts w:ascii="arial" w:eastAsia="arial" w:hAnsi="arial" w:cs="arial"/>
            <w:i/>
            <w:color w:val="0077CC"/>
            <w:sz w:val="20"/>
            <w:u w:val="single"/>
            <w:shd w:val="clear" w:color="auto" w:fill="FFFFFF"/>
            <w:lang w:val="en-US" w:eastAsia="en-US" w:bidi="ar-SA"/>
          </w:rPr>
          <w:t>https://twitter.com/UN_Spokesperson/status/1242123311649259521?ref_src=twsrc%5Etfw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#BREAKING( </w:t>
      </w:r>
      <w:hyperlink r:id="rId911" w:history="1">
        <w:r>
          <w:rPr>
            <w:rFonts w:ascii="arial" w:eastAsia="arial" w:hAnsi="arial" w:cs="arial"/>
            <w:i/>
            <w:color w:val="0077CC"/>
            <w:sz w:val="20"/>
            <w:u w:val="single"/>
            <w:shd w:val="clear" w:color="auto" w:fill="FFFFFF"/>
            <w:lang w:val="en-US" w:eastAsia="en-US" w:bidi="ar-SA"/>
          </w:rPr>
          <w:t>https://twitter.com/hashtag/BREAKING?src=hash&amp;;ref_src=twsrc%5Etfw</w:t>
        </w:r>
      </w:hyperlink>
      <w:r>
        <w:rPr>
          <w:rFonts w:ascii="arial" w:eastAsia="arial" w:hAnsi="arial" w:cs="arial"/>
          <w:color w:val="000000"/>
          <w:sz w:val="20"/>
          <w:lang w:val="en-US" w:eastAsia="en-US" w:bidi="ar-SA"/>
        </w:rPr>
        <w:t xml:space="preserve"> ) More than one billion people have been asked to stay home in more than 50 countries and territories around the world as governments battle the coronavirus pandemic sweeping the globe, according to an AFP tally pic.twitter.com/Gq4EsuZvfM(            </w:t>
      </w:r>
      <w:hyperlink r:id="rId912" w:history="1">
        <w:r>
          <w:rPr>
            <w:rFonts w:ascii="arial" w:eastAsia="arial" w:hAnsi="arial" w:cs="arial"/>
            <w:i/>
            <w:color w:val="0077CC"/>
            <w:sz w:val="20"/>
            <w:u w:val="single"/>
            <w:shd w:val="clear" w:color="auto" w:fill="FFFFFF"/>
            <w:lang w:val="en-US" w:eastAsia="en-US" w:bidi="ar-SA"/>
          </w:rPr>
          <w:t>https://t.co/Gq4EsuZvfM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AFP news agency (@AFP) March 23, 2020( </w:t>
      </w:r>
      <w:hyperlink r:id="rId913" w:history="1">
        <w:r>
          <w:rPr>
            <w:rFonts w:ascii="arial" w:eastAsia="arial" w:hAnsi="arial" w:cs="arial"/>
            <w:i/>
            <w:color w:val="0077CC"/>
            <w:sz w:val="20"/>
            <w:u w:val="single"/>
            <w:shd w:val="clear" w:color="auto" w:fill="FFFFFF"/>
            <w:lang w:val="en-US" w:eastAsia="en-US" w:bidi="ar-SA"/>
          </w:rPr>
          <w:t>https://twitter.com/AFP/status/1242033508652142593?ref_src=twsrc%5Etfw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-Iran's death toll from the new coronavirus has increased to 1,812( </w:t>
      </w:r>
      <w:hyperlink r:id="rId914" w:history="1">
        <w:r>
          <w:rPr>
            <w:rFonts w:ascii="arial" w:eastAsia="arial" w:hAnsi="arial" w:cs="arial"/>
            <w:i/>
            <w:color w:val="0077CC"/>
            <w:sz w:val="20"/>
            <w:u w:val="single"/>
            <w:shd w:val="clear" w:color="auto" w:fill="FFFFFF"/>
            <w:lang w:val="en-US" w:eastAsia="en-US" w:bidi="ar-SA"/>
          </w:rPr>
          <w:t>https://ottawacitizen.com/pmn/health-pmn/irans-death-toll-from-coronavirus-climbs-to-1812-with-127-new-deaths/wcm/5e9afc9e-e01c-4711-8044-d6dbf1b6dad8</w:t>
        </w:r>
      </w:hyperlink>
      <w:r>
        <w:rPr>
          <w:rFonts w:ascii="arial" w:eastAsia="arial" w:hAnsi="arial" w:cs="arial"/>
          <w:color w:val="000000"/>
          <w:sz w:val="20"/>
          <w:lang w:val="en-US" w:eastAsia="en-US" w:bidi="ar-SA"/>
        </w:rPr>
        <w:t xml:space="preserve"> ), with 127 new deaths in the past 24 hours, a health ministry spokesman told state TV on Monday, adding that the country's total number of infected people has reached 23,049.</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in Spain has reached 2,182, adding 462 fatalities overnight, the health ministry said on Monday. The number of cases registered in Spain rose to 33,089 up from 28,572 cases on Sunday.</w:t>
      </w:r>
    </w:p>
    <w:p>
      <w:pPr>
        <w:spacing w:before="200" w:line="260" w:lineRule="atLeast"/>
        <w:jc w:val="both"/>
        <w:rPr>
          <w:lang w:val="en-US" w:eastAsia="en-US" w:bidi="ar-SA"/>
        </w:rPr>
      </w:pPr>
      <w:r>
        <w:rPr>
          <w:rFonts w:ascii="arial" w:eastAsia="arial" w:hAnsi="arial" w:cs="arial"/>
          <w:color w:val="000000"/>
          <w:sz w:val="20"/>
          <w:lang w:val="en-US" w:eastAsia="en-US" w:bidi="ar-SA"/>
        </w:rPr>
        <w:t>-Globally, there are now more than 337,500 cases of coronavirus and more than 14,650 deaths related to it, according to a Reuters tally on Monday. Italy remained the country hardest-hit outside mainland China, registering 651 deaths in the last day.</w:t>
      </w:r>
    </w:p>
    <w:p>
      <w:pPr>
        <w:spacing w:before="200" w:line="260" w:lineRule="atLeast"/>
        <w:jc w:val="both"/>
        <w:rPr>
          <w:lang w:val="en-US" w:eastAsia="en-US" w:bidi="ar-SA"/>
        </w:rPr>
      </w:pPr>
      <w:r>
        <w:rPr>
          <w:rFonts w:ascii="arial" w:eastAsia="arial" w:hAnsi="arial" w:cs="arial"/>
          <w:color w:val="000000"/>
          <w:sz w:val="20"/>
          <w:lang w:val="en-US" w:eastAsia="en-US" w:bidi="ar-SA"/>
        </w:rPr>
        <w:t>-The U.S. surgeon general issued his starkest warning to date on Monday about the health risk posed by the coronavirus outbreak, warning Americans that the crisis was "going to get bad" this week. The country's top public health official, Surgeon General Jerome Adams, sounded the alarm as nearly one-third of Americans awoke to "stay at home orders."</w:t>
      </w:r>
    </w:p>
    <w:p>
      <w:pPr>
        <w:spacing w:before="200" w:line="260" w:lineRule="atLeast"/>
        <w:jc w:val="both"/>
        <w:rPr>
          <w:lang w:val="en-US" w:eastAsia="en-US" w:bidi="ar-SA"/>
        </w:rPr>
      </w:pPr>
      <w:r>
        <w:rPr>
          <w:rFonts w:ascii="arial" w:eastAsia="arial" w:hAnsi="arial" w:cs="arial"/>
          <w:color w:val="000000"/>
          <w:sz w:val="20"/>
          <w:lang w:val="en-US" w:eastAsia="en-US" w:bidi="ar-SA"/>
        </w:rPr>
        <w:t>WE CANNOT LET THE CURE BE WORSE THAN THE PROBLEM ITSELF. AT THE END OF THE 15 DAY PERIOD, WE WILL MAKE A DECISION AS TO WHICH WAY WE WANT TO GO!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Donald J. Trump (@realDonaldTrump) March 23, 2020( </w:t>
      </w:r>
      <w:hyperlink r:id="rId915" w:history="1">
        <w:r>
          <w:rPr>
            <w:rFonts w:ascii="arial" w:eastAsia="arial" w:hAnsi="arial" w:cs="arial"/>
            <w:i/>
            <w:color w:val="0077CC"/>
            <w:sz w:val="20"/>
            <w:u w:val="single"/>
            <w:shd w:val="clear" w:color="auto" w:fill="FFFFFF"/>
            <w:lang w:val="en-US" w:eastAsia="en-US" w:bidi="ar-SA"/>
          </w:rPr>
          <w:t>https://twitter.com/realDonaldTrump/status/1241935285916782593?ref_src=twsrc%5Etfw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-Germany has banned public meetings of more than two people unless they live together in the same household or the gathering is work-related.</w:t>
      </w:r>
    </w:p>
    <w:p>
      <w:pPr>
        <w:spacing w:before="200" w:line="260" w:lineRule="atLeast"/>
        <w:jc w:val="both"/>
        <w:rPr>
          <w:lang w:val="en-US" w:eastAsia="en-US" w:bidi="ar-SA"/>
        </w:rPr>
      </w:pPr>
      <w:r>
        <w:rPr>
          <w:rFonts w:ascii="arial" w:eastAsia="arial" w:hAnsi="arial" w:cs="arial"/>
          <w:color w:val="000000"/>
          <w:sz w:val="20"/>
          <w:lang w:val="en-US" w:eastAsia="en-US" w:bidi="ar-SA"/>
        </w:rPr>
        <w:t>-The Conference Board of Canada has estimated how much our economy will shrink if both Canada and the U.S. continue with social distancing policies and travel bans until the end of August. In a report released Monday the board estimates that under those conditions the Canadian GDP will fall by 1.1 per cent in 2020, instead of growing 0.3 per cent, what was its "baseline" forecast.</w:t>
      </w:r>
    </w:p>
    <w:p>
      <w:pPr>
        <w:spacing w:before="200" w:line="260" w:lineRule="atLeast"/>
        <w:jc w:val="both"/>
        <w:rPr>
          <w:lang w:val="en-US" w:eastAsia="en-US" w:bidi="ar-SA"/>
        </w:rPr>
      </w:pPr>
      <w:r>
        <w:rPr>
          <w:rFonts w:ascii="arial" w:eastAsia="arial" w:hAnsi="arial" w:cs="arial"/>
          <w:color w:val="000000"/>
          <w:sz w:val="20"/>
          <w:lang w:val="en-US" w:eastAsia="en-US" w:bidi="ar-SA"/>
        </w:rPr>
        <w:t>A recession is often declared when a country's economy has two consecutive quarters of negative economic growth.</w:t>
      </w:r>
    </w:p>
    <w:p>
      <w:pPr>
        <w:spacing w:before="200" w:line="260" w:lineRule="atLeast"/>
        <w:jc w:val="both"/>
        <w:rPr>
          <w:lang w:val="en-US" w:eastAsia="en-US" w:bidi="ar-SA"/>
        </w:rPr>
      </w:pPr>
      <w:r>
        <w:rPr>
          <w:rFonts w:ascii="arial" w:eastAsia="arial" w:hAnsi="arial" w:cs="arial"/>
          <w:color w:val="000000"/>
          <w:sz w:val="20"/>
          <w:lang w:val="en-US" w:eastAsia="en-US" w:bidi="ar-SA"/>
        </w:rPr>
        <w:t>"Canadian leaders, business owners and households are facing unprecedented uncertainty," said says Pedro Antunes, Chief Economist at The Conference Board of Canada, in a release. "If this scenario holds true, we can expect a deeper and longer-lasting hit to the Canadian economy. Still, governments have acted swiftly to mitigate health and economic impacts, once COVID-19 is contained, the economy will rebound."</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estimates the Canadian economy could shed more than 330,000 jobs in the second and third quarters of 2020, boosting unemployment rate to 7.7 per cent.</w:t>
      </w:r>
    </w:p>
    <w:p>
      <w:pPr>
        <w:spacing w:before="200" w:line="260" w:lineRule="atLeast"/>
        <w:jc w:val="both"/>
        <w:rPr>
          <w:lang w:val="en-US" w:eastAsia="en-US" w:bidi="ar-SA"/>
        </w:rPr>
      </w:pPr>
      <w:r>
        <w:rPr>
          <w:rFonts w:ascii="arial" w:eastAsia="arial" w:hAnsi="arial" w:cs="arial"/>
          <w:color w:val="000000"/>
          <w:sz w:val="20"/>
          <w:lang w:val="en-US" w:eastAsia="en-US" w:bidi="ar-SA"/>
        </w:rPr>
        <w:t>A man walks past a large billboard raising awareness to the measures taken by the Italian government to fight against the spread of the COVID-19 (novel coronavirus) which pictures a woman wearing Italy's national flag as a facemask for protective measures and reads "All together, without fear", in the streets of Naples on March 22, 2020. - Italian Prime Minister, on March 21, ordered all non-essential companies and factories to close nationwide to stem a coronavirus pandemic that has killed 4,825 people in the country in a month.</w:t>
      </w:r>
    </w:p>
    <w:p>
      <w:pPr>
        <w:spacing w:before="200" w:line="260" w:lineRule="atLeast"/>
        <w:jc w:val="both"/>
        <w:rPr>
          <w:lang w:val="en-US" w:eastAsia="en-US" w:bidi="ar-SA"/>
        </w:rPr>
      </w:pPr>
      <w:r>
        <w:rPr>
          <w:rFonts w:ascii="arial" w:eastAsia="arial" w:hAnsi="arial" w:cs="arial"/>
          <w:color w:val="000000"/>
          <w:sz w:val="20"/>
          <w:lang w:val="en-US" w:eastAsia="en-US" w:bidi="ar-SA"/>
        </w:rPr>
        <w:t>-The Eastern Ontario Health Unit said a healthcare worker at the Ottawa Hospital has tested positive for COVID-19. The individual is in their 30s, from Prescott-Russell and doesn't have any history of travel.</w:t>
      </w:r>
    </w:p>
    <w:p>
      <w:pPr>
        <w:spacing w:before="200" w:line="260" w:lineRule="atLeast"/>
        <w:jc w:val="both"/>
        <w:rPr>
          <w:lang w:val="en-US" w:eastAsia="en-US" w:bidi="ar-SA"/>
        </w:rPr>
      </w:pPr>
      <w:r>
        <w:rPr>
          <w:rFonts w:ascii="arial" w:eastAsia="arial" w:hAnsi="arial" w:cs="arial"/>
          <w:color w:val="000000"/>
          <w:sz w:val="20"/>
          <w:lang w:val="en-US" w:eastAsia="en-US" w:bidi="ar-SA"/>
        </w:rPr>
        <w:t>"Ottawa Public Health and The Ottawa Hospital have been actively engaged in the investigation and contact tracing of individuals or patients who may have been in close contact with the healthcare worker at the hospital," said EOHU, in a statement Sunday. "The EOHU has been investigating and tracing contacts in the EOHU region. The investigation is ongoing."</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death toll from the coronavirus outbreak jumped almost 50% percent to 19 in less than a day, according to official figures released by the federal government on Sunday. The government said late on Saturday that 13 people had died from the respiratory illness caused by the virus, but by 9 a.m. on Sunday that number had grown to 19. The number of confirmed cases rose to 1,302 from 1,099, with a further 69 people listed as probably suffering from the highly contagious virus.</w:t>
      </w:r>
    </w:p>
    <w:p>
      <w:pPr>
        <w:spacing w:before="200" w:line="260" w:lineRule="atLeast"/>
        <w:jc w:val="both"/>
        <w:rPr>
          <w:lang w:val="en-US" w:eastAsia="en-US" w:bidi="ar-SA"/>
        </w:rPr>
      </w:pPr>
      <w:r>
        <w:rPr>
          <w:rFonts w:ascii="arial" w:eastAsia="arial" w:hAnsi="arial" w:cs="arial"/>
          <w:color w:val="000000"/>
          <w:sz w:val="20"/>
          <w:lang w:val="en-US" w:eastAsia="en-US" w:bidi="ar-SA"/>
        </w:rPr>
        <w:t>-A woman in her 20s is the newest confirmed case of COVID-19 in Ottawa, pushing the total number of official COVID-19 diagnoses in the capital to 21. She's now self-isolating. Another new case of COVID-19 was confirmed in Eastern Ontario Sunday morning - a man in his 30s who is is self-isolating. The province-wide confirmed case total is 424, up from 377 Saturday.</w:t>
      </w:r>
    </w:p>
    <w:p>
      <w:pPr>
        <w:spacing w:before="200" w:line="260" w:lineRule="atLeast"/>
        <w:jc w:val="both"/>
        <w:rPr>
          <w:lang w:val="en-US" w:eastAsia="en-US" w:bidi="ar-SA"/>
        </w:rPr>
      </w:pPr>
      <w:r>
        <w:rPr>
          <w:rFonts w:ascii="arial" w:eastAsia="arial" w:hAnsi="arial" w:cs="arial"/>
          <w:color w:val="000000"/>
          <w:sz w:val="20"/>
          <w:lang w:val="en-US" w:eastAsia="en-US" w:bidi="ar-SA"/>
        </w:rPr>
        <w:t>-Ottawa's chief medical officer Dr. Vera Etches announced Sunday that Ottawa Public Health now has laboratory confirmation of the fact that COVID-19 is spreading within the community, and estimates there could be up at 4,000 cases in Ottawa right now. "The doubling time we're seeing is sometimes down to three days ... and so, by this time next week, it could be 16,000. That's the concerning picture, unless we do our part to really slow things down," said Etches.</w:t>
      </w:r>
    </w:p>
    <w:p>
      <w:pPr>
        <w:spacing w:before="200" w:line="260" w:lineRule="atLeast"/>
        <w:jc w:val="both"/>
        <w:rPr>
          <w:lang w:val="en-US" w:eastAsia="en-US" w:bidi="ar-SA"/>
        </w:rPr>
      </w:pPr>
      <w:r>
        <w:rPr>
          <w:rFonts w:ascii="arial" w:eastAsia="arial" w:hAnsi="arial" w:cs="arial"/>
          <w:color w:val="000000"/>
          <w:sz w:val="20"/>
          <w:lang w:val="en-US" w:eastAsia="en-US" w:bidi="ar-SA"/>
        </w:rPr>
        <w:t>-Quebec announced that all restaurant dining rooms, shopping malls, hair salons and schools will remain closed until May 1. Pharmacies, grocery stores and SAQ outlets will remain open. There are now 210 people who have tested positive for COVID-19 in Quebec, an increase of 38 over Saturday.</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Premier Stephen McNeil is declaring a provincial state of emergency due to COVID-19. He says people are blatantly ignoring the need for social distancing.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new poll shows nearly half of Canadians say they can't afford to miss work and have no benefits to fall back on( </w:t>
      </w:r>
      <w:hyperlink r:id="rId916" w:history="1">
        <w:r>
          <w:rPr>
            <w:rFonts w:ascii="arial" w:eastAsia="arial" w:hAnsi="arial" w:cs="arial"/>
            <w:i/>
            <w:color w:val="0077CC"/>
            <w:sz w:val="20"/>
            <w:u w:val="single"/>
            <w:shd w:val="clear" w:color="auto" w:fill="FFFFFF"/>
            <w:lang w:val="en-US" w:eastAsia="en-US" w:bidi="ar-SA"/>
          </w:rPr>
          <w:t>https://ottawacitizen.com/news/nearly-half-of-canadians-say-they-cant-afford-to-miss-work-as-coronavirus-cases-escalate/wcm/a59862ff-074c-4ca0-b3c9-a01a9b1e44ff</w:t>
        </w:r>
      </w:hyperlink>
      <w:r>
        <w:rPr>
          <w:rFonts w:ascii="arial" w:eastAsia="arial" w:hAnsi="arial" w:cs="arial"/>
          <w:color w:val="000000"/>
          <w:sz w:val="20"/>
          <w:lang w:val="en-US" w:eastAsia="en-US" w:bidi="ar-SA"/>
        </w:rPr>
        <w:t xml:space="preserve"> ). "The income level of these people is simply not going to be there, so the question is how can governments respond to it," said pollster John Wright.</w:t>
      </w:r>
    </w:p>
    <w:p>
      <w:pPr>
        <w:spacing w:before="200" w:line="260" w:lineRule="atLeast"/>
        <w:jc w:val="both"/>
        <w:rPr>
          <w:lang w:val="en-US" w:eastAsia="en-US" w:bidi="ar-SA"/>
        </w:rPr>
      </w:pPr>
      <w:r>
        <w:rPr>
          <w:rFonts w:ascii="arial" w:eastAsia="arial" w:hAnsi="arial" w:cs="arial"/>
          <w:color w:val="000000"/>
          <w:sz w:val="20"/>
          <w:lang w:val="en-US" w:eastAsia="en-US" w:bidi="ar-SA"/>
        </w:rPr>
        <w:t>-Federally, the House of Commons has been recalled and will meet Tuesday at noon "for the consideration of measures related to the COVID-19 pandemic," the office of the Speaker announced Sunday. The last time the House was recalled during adjournment was Sept. 8, 1992.</w:t>
      </w:r>
    </w:p>
    <w:p>
      <w:pPr>
        <w:spacing w:before="200" w:line="260" w:lineRule="atLeast"/>
        <w:jc w:val="both"/>
        <w:rPr>
          <w:lang w:val="en-US" w:eastAsia="en-US" w:bidi="ar-SA"/>
        </w:rPr>
      </w:pPr>
      <w:r>
        <w:rPr>
          <w:rFonts w:ascii="arial" w:eastAsia="arial" w:hAnsi="arial" w:cs="arial"/>
          <w:color w:val="000000"/>
          <w:sz w:val="20"/>
          <w:lang w:val="en-US" w:eastAsia="en-US" w:bidi="ar-SA"/>
        </w:rPr>
        <w:t>-Around 12% of adult critical care beds in hospitals in England are occupied by patients with COVID-19, a that number is expected to rise drastically, England's deputy chief medical officer, Jenny Harries,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Russian military will start sending medical help to Italy( </w:t>
      </w:r>
      <w:hyperlink r:id="rId917" w:history="1">
        <w:r>
          <w:rPr>
            <w:rFonts w:ascii="arial" w:eastAsia="arial" w:hAnsi="arial" w:cs="arial"/>
            <w:i/>
            <w:color w:val="0077CC"/>
            <w:sz w:val="20"/>
            <w:u w:val="single"/>
            <w:shd w:val="clear" w:color="auto" w:fill="FFFFFF"/>
            <w:lang w:val="en-US" w:eastAsia="en-US" w:bidi="ar-SA"/>
          </w:rPr>
          <w:t>https://ottawacitizen.com/pmn/health-pmn/russian-army-to-send-coronavirus-help-to-italy-after-putin-phone-call-2/wcm/c339d105-0c28-476d-8d0e-c37c632a466e</w:t>
        </w:r>
      </w:hyperlink>
      <w:r>
        <w:rPr>
          <w:rFonts w:ascii="arial" w:eastAsia="arial" w:hAnsi="arial" w:cs="arial"/>
          <w:color w:val="000000"/>
          <w:sz w:val="20"/>
          <w:lang w:val="en-US" w:eastAsia="en-US" w:bidi="ar-SA"/>
        </w:rPr>
        <w:t xml:space="preserve"> ) from Sunday to help it to battle the new coronavirus after receiving an order from President Vladimir Putin. The death toll from the outbreak of coronavirus in Italy has risen by 651 to 5,476(            </w:t>
      </w:r>
      <w:hyperlink r:id="rId918" w:history="1">
        <w:r>
          <w:rPr>
            <w:rFonts w:ascii="arial" w:eastAsia="arial" w:hAnsi="arial" w:cs="arial"/>
            <w:i/>
            <w:color w:val="0077CC"/>
            <w:sz w:val="20"/>
            <w:u w:val="single"/>
            <w:shd w:val="clear" w:color="auto" w:fill="FFFFFF"/>
            <w:lang w:val="en-US" w:eastAsia="en-US" w:bidi="ar-SA"/>
          </w:rPr>
          <w:t>https://ottawacitizen.com/pmn/health-pmn/italy-coronavirus-deaths-rise-by-651-in-a-day-lifting-total-death-toll-to-5476/wcm/b60df134-154e-43d6-afbe-844ac17e3932</w:t>
        </w:r>
      </w:hyperlink>
      <w:r>
        <w:rPr>
          <w:rFonts w:ascii="arial" w:eastAsia="arial" w:hAnsi="arial" w:cs="arial"/>
          <w:color w:val="000000"/>
          <w:sz w:val="20"/>
          <w:lang w:val="en-US" w:eastAsia="en-US" w:bidi="ar-SA"/>
        </w:rPr>
        <w:t xml:space="preserve"> ), officials said on Sunday, an increase of 13.5% but down on Saturday's figure when some 793 people died. The total number of cases in Italy rose to 59,138 from a previous 53,578, an increase of 10.4%, the Civil Protection Agency said - the lowest rise in percentage terms since the contagion came to light on Feb. 21.</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Giuseppe Conte said on Saturday that all Italian businesses must close until April 3, with the exception of those essential to maintaining the country's supply chain, in the latest desperate effort to halt the coronavirus epidemic. "It is the most difficult crisis in our post-war period," Conte said. Italy also banned travel within the country on Sunday.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-Spain's death toll from coronavirus soared to 1,720 on Sunday( </w:t>
      </w:r>
      <w:hyperlink r:id="rId919" w:history="1">
        <w:r>
          <w:rPr>
            <w:rFonts w:ascii="arial" w:eastAsia="arial" w:hAnsi="arial" w:cs="arial"/>
            <w:i/>
            <w:color w:val="0077CC"/>
            <w:sz w:val="20"/>
            <w:u w:val="single"/>
            <w:shd w:val="clear" w:color="auto" w:fill="FFFFFF"/>
            <w:lang w:val="en-US" w:eastAsia="en-US" w:bidi="ar-SA"/>
          </w:rPr>
          <w:t>https://ottawacitizen.com/pmn/health-pmn/spains-coronavirus-deaths-surpass-1700-cases-over-28000-health-ministry/wcm/fb6e1e44-1e71-4eee-8018-62886765bdf9</w:t>
        </w:r>
      </w:hyperlink>
      <w:r>
        <w:rPr>
          <w:rFonts w:ascii="arial" w:eastAsia="arial" w:hAnsi="arial" w:cs="arial"/>
          <w:color w:val="000000"/>
          <w:sz w:val="20"/>
          <w:lang w:val="en-US" w:eastAsia="en-US" w:bidi="ar-SA"/>
        </w:rPr>
        <w:t xml:space="preserve"> ) from 1,326 the day before, according to latest data from the Health Ministry. The one-day rise in deaths of 394 was higher than the previous day's increase of 324. Spain is grappling with Europe's second-worst coronavirus outbreak. Reports say that the Spanish government wants to extend for another 15 days a 15-day state of emergency that it imposed this month to try to curb the spreading coronavirus outbreak.</w:t>
      </w:r>
    </w:p>
    <w:p>
      <w:pPr>
        <w:spacing w:before="200" w:line="260" w:lineRule="atLeast"/>
        <w:jc w:val="both"/>
        <w:rPr>
          <w:lang w:val="en-US" w:eastAsia="en-US" w:bidi="ar-SA"/>
        </w:rPr>
      </w:pPr>
      <w:r>
        <w:rPr>
          <w:rFonts w:ascii="arial" w:eastAsia="arial" w:hAnsi="arial" w:cs="arial"/>
          <w:color w:val="000000"/>
          <w:sz w:val="20"/>
          <w:lang w:val="en-US" w:eastAsia="en-US" w:bidi="ar-SA"/>
        </w:rPr>
        <w:t>-Confirmed Dutch COVID-19 cases are up 16% to 4,204, with 43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-Republican U.S. Senator Rand Paul has tested positive, becoming the first member of the upper chamber of Congress to announce he has COVID-19 as the number of U.S. cases continued to grow.</w:t>
      </w:r>
    </w:p>
    <w:p>
      <w:pPr>
        <w:spacing w:before="200" w:line="260" w:lineRule="atLeast"/>
        <w:jc w:val="both"/>
        <w:rPr>
          <w:lang w:val="en-US" w:eastAsia="en-US" w:bidi="ar-SA"/>
        </w:rPr>
      </w:pPr>
      <w:r>
        <w:rPr>
          <w:rFonts w:ascii="arial" w:eastAsia="arial" w:hAnsi="arial" w:cs="arial"/>
          <w:color w:val="000000"/>
          <w:sz w:val="20"/>
          <w:lang w:val="en-US" w:eastAsia="en-US" w:bidi="ar-SA"/>
        </w:rPr>
        <w:t>-McDonald's Canada has joined the list of restaurants that are no longer offering dine-in service. A statement issued on Saturday read, in part: "With our people, our guests and our communities in mind, we have made the decision to stop offering take-out and curbside service." McDonald's Canada will still be offering drive-thru and home delivery.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-Emirates, one of the world's biggest airlines, said it would temporarily suspend all passenger flights by March 25( </w:t>
      </w:r>
      <w:hyperlink r:id="rId920" w:history="1">
        <w:r>
          <w:rPr>
            <w:rFonts w:ascii="arial" w:eastAsia="arial" w:hAnsi="arial" w:cs="arial"/>
            <w:i/>
            <w:color w:val="0077CC"/>
            <w:sz w:val="20"/>
            <w:u w:val="single"/>
            <w:shd w:val="clear" w:color="auto" w:fill="FFFFFF"/>
            <w:lang w:val="en-US" w:eastAsia="en-US" w:bidi="ar-SA"/>
          </w:rPr>
          <w:t>https://ottawacitizen.com/pmn/health-pmn/saudi-arabia-coronavirus-cases-pass-500-emirates-cancels-passenger-flights/wcm/88576e3c-e480-4f5d-9350-bcfd8df6fc1f</w:t>
        </w:r>
      </w:hyperlink>
      <w:r>
        <w:rPr>
          <w:rFonts w:ascii="arial" w:eastAsia="arial" w:hAnsi="arial" w:cs="arial"/>
          <w:color w:val="000000"/>
          <w:sz w:val="20"/>
          <w:lang w:val="en-US" w:eastAsia="en-US" w:bidi="ar-SA"/>
        </w:rPr>
        <w:t xml:space="preserve"> ) while maintaining cargo operations. Saudi Health Ministry spokesman Mohammed Abdelali said the kingdom recorded 119 new cases of the virus, raising the total number to 511, the highest to date in the Gulf Arab region.</w:t>
      </w:r>
    </w:p>
    <w:p>
      <w:pPr>
        <w:spacing w:before="200" w:line="260" w:lineRule="atLeast"/>
        <w:jc w:val="both"/>
        <w:rPr>
          <w:lang w:val="en-US" w:eastAsia="en-US" w:bidi="ar-SA"/>
        </w:rPr>
      </w:pPr>
      <w:r>
        <w:rPr>
          <w:rFonts w:ascii="arial" w:eastAsia="arial" w:hAnsi="arial" w:cs="arial"/>
          <w:color w:val="000000"/>
          <w:sz w:val="20"/>
          <w:lang w:val="en-US" w:eastAsia="en-US" w:bidi="ar-SA"/>
        </w:rPr>
        <w:t>Share Photos: Mobile Health Clinic and isolation centre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944" w:history="1">
        <w:r>
          <w:rPr>
            <w:rFonts w:ascii="arial" w:eastAsia="arial" w:hAnsi="arial" w:cs="arial"/>
            <w:i/>
            <w:color w:val="0077CC"/>
            <w:sz w:val="20"/>
            <w:u w:val="single"/>
            <w:shd w:val="clear" w:color="auto" w:fill="FFFFFF"/>
            <w:lang w:val="en-US" w:eastAsia="en-US" w:bidi="ar-SA"/>
          </w:rPr>
          <w:t>https://tumblr.com/widgets/share/tool?canonicalUrl=http%3A%2F%2Fottawacitizen.com%2Fgallery%2Fphotos-mobile-health-clinic-and-isolation-centre%2F&amp;;name=Photos%3A%20Mobile%20Health%20Clinic%20and%20isolation%20centre&amp;;description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945" w:history="1">
        <w:r>
          <w:rPr>
            <w:rFonts w:ascii="arial" w:eastAsia="arial" w:hAnsi="arial" w:cs="arial"/>
            <w:i/>
            <w:color w:val="0077CC"/>
            <w:sz w:val="20"/>
            <w:u w:val="single"/>
            <w:shd w:val="clear" w:color="auto" w:fill="FFFFFF"/>
            <w:lang w:val="en-US" w:eastAsia="en-US" w:bidi="ar-SA"/>
          </w:rPr>
          <w:t>https://pinterest.com/pin/create/button/?url=http%3A%2F%2Fottawacitizen.com%2Fgallery%2Fphotos-mobile-health-clinic-and-isolation-centre%2F&amp;;media=http%3A%2F%2Fpostmediaottawacitizen2.files.wordpress.com%2F2020%2F03%2Fpic15-w.jpg&amp;;description=Photos%3A%20Mobile%20Health%20Clinic%20and%20isolation%20centr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946" w:history="1">
        <w:r>
          <w:rPr>
            <w:rFonts w:ascii="arial" w:eastAsia="arial" w:hAnsi="arial" w:cs="arial"/>
            <w:i/>
            <w:color w:val="0077CC"/>
            <w:sz w:val="20"/>
            <w:u w:val="single"/>
            <w:shd w:val="clear" w:color="auto" w:fill="FFFFFF"/>
            <w:lang w:val="en-US" w:eastAsia="en-US" w:bidi="ar-SA"/>
          </w:rPr>
          <w:t>https://www.reddit.com/submit?url=http%3A%2F%2Fottawacitizen.com%2Fgallery%2Fphotos-mobile-health-clinic-and-isolation-centre%2F&amp;;title=Photos%3A%20Mobile%20Health%20Clinic%20and%20isolation%20centre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947" w:history="1">
        <w:r>
          <w:rPr>
            <w:rFonts w:ascii="arial" w:eastAsia="arial" w:hAnsi="arial" w:cs="arial"/>
            <w:i/>
            <w:color w:val="0077CC"/>
            <w:sz w:val="20"/>
            <w:u w:val="single"/>
            <w:shd w:val="clear" w:color="auto" w:fill="FFFFFF"/>
            <w:lang w:val="en-US" w:eastAsia="en-US" w:bidi="ar-SA"/>
          </w:rPr>
          <w:t>https://www.linkedin.com/shareArticle?mini=true&amp;;url=http%3A%2F%2Fottawacitizen.com%2Fgallery%2Fphotos-mobile-health-clinic-and-isolation-centre%2F&amp;;title=Photos%3A%20Mobile%20Health%20Clinic%20and%20isolation%20centre&amp;;summary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Ottawa%20Citizen%3A%20Photos%3A%20Mobile%20Health%20Clinic%20and%20isolation%20centre&amp;;body=I%20wanted%20to%20share%20a%20story%20with%20you%20from%20Ottawa%20Citizen%3A%0A%0APhotos%3A%20Mobile%20Health%20Clinic%20and%20isolation%20centre%0A%0Ahttp%3A%2F%2Fottawacitizen.com%2Fgallery%2Fphotos-mobile-health-clinic-and-isolation-centre%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Mobile Health Clinic and isolation centre( </w:t>
      </w:r>
      <w:hyperlink r:id="rId925" w:history="1">
        <w:r>
          <w:rPr>
            <w:rFonts w:ascii="arial" w:eastAsia="arial" w:hAnsi="arial" w:cs="arial"/>
            <w:i/>
            <w:color w:val="0077CC"/>
            <w:sz w:val="20"/>
            <w:u w:val="single"/>
            <w:shd w:val="clear" w:color="auto" w:fill="FFFFFF"/>
            <w:lang w:val="en-US" w:eastAsia="en-US" w:bidi="ar-SA"/>
          </w:rPr>
          <w:t>https://ottawacitizen.com/gallery/photos-mobile-health-clinic-and-isolation-centre/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Amanda Ahmed, RN, inside the new Mobile Health Clinic operated by Ottawa Inner City Health. Wayne Cuddington /Postmedia</w:t>
      </w:r>
    </w:p>
    <w:p>
      <w:pPr>
        <w:spacing w:before="200" w:line="260" w:lineRule="atLeast"/>
        <w:jc w:val="both"/>
        <w:rPr>
          <w:lang w:val="en-US" w:eastAsia="en-US" w:bidi="ar-SA"/>
        </w:rPr>
      </w:pPr>
      <w:r>
        <w:rPr>
          <w:rFonts w:ascii="arial" w:eastAsia="arial" w:hAnsi="arial" w:cs="arial"/>
          <w:color w:val="000000"/>
          <w:sz w:val="20"/>
          <w:lang w:val="en-US" w:eastAsia="en-US" w:bidi="ar-SA"/>
        </w:rPr>
        <w:t>Nurse practioner Cynthia Kitson (L) and RN Amanda Ahmed have been working with the new Mobile Health Clinic operated by Ottawa Inner City Health. Wayne Cuddington /Postmedia</w:t>
      </w:r>
    </w:p>
    <w:p>
      <w:pPr>
        <w:spacing w:before="200" w:line="260" w:lineRule="atLeast"/>
        <w:jc w:val="both"/>
        <w:rPr>
          <w:lang w:val="en-US" w:eastAsia="en-US" w:bidi="ar-SA"/>
        </w:rPr>
      </w:pPr>
      <w:r>
        <w:rPr>
          <w:rFonts w:ascii="arial" w:eastAsia="arial" w:hAnsi="arial" w:cs="arial"/>
          <w:color w:val="000000"/>
          <w:sz w:val="20"/>
          <w:lang w:val="en-US" w:eastAsia="en-US" w:bidi="ar-SA"/>
        </w:rPr>
        <w:t>Mayor Jim Watson tours the Mobile Health Clinic operated by Ottawa Inner City Health. Wayne Cuddington /Postmedia</w:t>
      </w:r>
    </w:p>
    <w:p>
      <w:pPr>
        <w:spacing w:before="200" w:line="260" w:lineRule="atLeast"/>
        <w:jc w:val="both"/>
        <w:rPr>
          <w:lang w:val="en-US" w:eastAsia="en-US" w:bidi="ar-SA"/>
        </w:rPr>
      </w:pPr>
      <w:r>
        <w:rPr>
          <w:rFonts w:ascii="arial" w:eastAsia="arial" w:hAnsi="arial" w:cs="arial"/>
          <w:color w:val="000000"/>
          <w:sz w:val="20"/>
          <w:lang w:val="en-US" w:eastAsia="en-US" w:bidi="ar-SA"/>
        </w:rPr>
        <w:t>Mayor Jim Watson tours the Mobile Health Clinic operated by Ottawa Inner City Health. Wayne Cuddington /Postmedia</w:t>
      </w:r>
    </w:p>
    <w:p>
      <w:pPr>
        <w:spacing w:before="200" w:line="260" w:lineRule="atLeast"/>
        <w:jc w:val="both"/>
        <w:rPr>
          <w:lang w:val="en-US" w:eastAsia="en-US" w:bidi="ar-SA"/>
        </w:rPr>
      </w:pPr>
      <w:r>
        <w:rPr>
          <w:rFonts w:ascii="arial" w:eastAsia="arial" w:hAnsi="arial" w:cs="arial"/>
          <w:color w:val="000000"/>
          <w:sz w:val="20"/>
          <w:lang w:val="en-US" w:eastAsia="en-US" w:bidi="ar-SA"/>
        </w:rPr>
        <w:t>Nurse practioner Cynthia Kitson inside the new Mobile Health Clinic operated by Ottawa Inner City Health. Wayne Cuddington /jpg</w:t>
      </w:r>
    </w:p>
    <w:p>
      <w:pPr>
        <w:spacing w:before="200" w:line="260" w:lineRule="atLeast"/>
        <w:jc w:val="both"/>
        <w:rPr>
          <w:lang w:val="en-US" w:eastAsia="en-US" w:bidi="ar-SA"/>
        </w:rPr>
      </w:pPr>
      <w:r>
        <w:rPr>
          <w:rFonts w:ascii="arial" w:eastAsia="arial" w:hAnsi="arial" w:cs="arial"/>
          <w:color w:val="000000"/>
          <w:sz w:val="20"/>
          <w:lang w:val="en-US" w:eastAsia="en-US" w:bidi="ar-SA"/>
        </w:rPr>
        <w:t>Cots set up in a former classroom, now a dormitory, as Mayor Jim Watson tours the isolation centre for vulnerable residents, ahead of its opening on Monday. Wayne Cuddington /jpg</w:t>
      </w:r>
    </w:p>
    <w:p>
      <w:pPr>
        <w:spacing w:before="200" w:line="260" w:lineRule="atLeast"/>
        <w:jc w:val="both"/>
        <w:rPr>
          <w:lang w:val="en-US" w:eastAsia="en-US" w:bidi="ar-SA"/>
        </w:rPr>
      </w:pPr>
      <w:r>
        <w:rPr>
          <w:rFonts w:ascii="arial" w:eastAsia="arial" w:hAnsi="arial" w:cs="arial"/>
          <w:color w:val="000000"/>
          <w:sz w:val="20"/>
          <w:lang w:val="en-US" w:eastAsia="en-US" w:bidi="ar-SA"/>
        </w:rPr>
        <w:t>Mayor Jim Watson gets a look at the stacks of fresh linens as he tours the isolation centre for vulnerable residents ahead of its opening on Monday, with Wendy Muckle, executive director of Ottawa Inner City Health, and members of the Human Needs Taskforce. Wayne Cuddington /Postmedia</w:t>
      </w:r>
    </w:p>
    <w:p>
      <w:pPr>
        <w:spacing w:before="200" w:line="260" w:lineRule="atLeast"/>
        <w:jc w:val="both"/>
        <w:rPr>
          <w:lang w:val="en-US" w:eastAsia="en-US" w:bidi="ar-SA"/>
        </w:rPr>
      </w:pPr>
      <w:r>
        <w:rPr>
          <w:rFonts w:ascii="arial" w:eastAsia="arial" w:hAnsi="arial" w:cs="arial"/>
          <w:color w:val="000000"/>
          <w:sz w:val="20"/>
          <w:lang w:val="en-US" w:eastAsia="en-US" w:bidi="ar-SA"/>
        </w:rPr>
        <w:t>Mayor Jim Watson tours the Mobile Health Clinic operated by Ottawa Inner City Health. Wayne Cuddington /Postmedia</w:t>
      </w:r>
    </w:p>
    <w:p>
      <w:pPr>
        <w:spacing w:before="200" w:line="260" w:lineRule="atLeast"/>
        <w:jc w:val="both"/>
        <w:rPr>
          <w:lang w:val="en-US" w:eastAsia="en-US" w:bidi="ar-SA"/>
        </w:rPr>
      </w:pPr>
      <w:r>
        <w:rPr>
          <w:rFonts w:ascii="arial" w:eastAsia="arial" w:hAnsi="arial" w:cs="arial"/>
          <w:color w:val="000000"/>
          <w:sz w:val="20"/>
          <w:lang w:val="en-US" w:eastAsia="en-US" w:bidi="ar-SA"/>
        </w:rPr>
        <w:t>Mayor Jim Watson tours the isolation centre for vulnerable residents ahead of its opening on Monday with Wendy Muckle, executive director of Ottawa Inner City Health, and members of the Human Needs Taskforce, seen here setting up cots in a former classroom that will become a dormitory. Wayne Cuddington /Postmedia</w:t>
      </w:r>
    </w:p>
    <w:p>
      <w:pPr>
        <w:spacing w:before="200" w:line="260" w:lineRule="atLeast"/>
        <w:jc w:val="both"/>
        <w:rPr>
          <w:lang w:val="en-US" w:eastAsia="en-US" w:bidi="ar-SA"/>
        </w:rPr>
      </w:pPr>
      <w:r>
        <w:rPr>
          <w:rFonts w:ascii="arial" w:eastAsia="arial" w:hAnsi="arial" w:cs="arial"/>
          <w:color w:val="000000"/>
          <w:sz w:val="20"/>
          <w:lang w:val="en-US" w:eastAsia="en-US" w:bidi="ar-SA"/>
        </w:rPr>
        <w:t>Mayor Jim Watson tours the isolation centre for vulnerable residents ahead of its opening on Monday with Wendy Muckle, executive director of Ottawa Inner City Health. Wayne Cuddington /Postmedia</w:t>
      </w:r>
    </w:p>
    <w:p>
      <w:pPr>
        <w:spacing w:before="200" w:line="260" w:lineRule="atLeast"/>
        <w:jc w:val="both"/>
        <w:rPr>
          <w:lang w:val="en-US" w:eastAsia="en-US" w:bidi="ar-SA"/>
        </w:rPr>
      </w:pPr>
      <w:r>
        <w:rPr>
          <w:rFonts w:ascii="arial" w:eastAsia="arial" w:hAnsi="arial" w:cs="arial"/>
          <w:color w:val="000000"/>
          <w:sz w:val="20"/>
          <w:lang w:val="en-US" w:eastAsia="en-US" w:bidi="ar-SA"/>
        </w:rPr>
        <w:t>Mayor Jim Watson tours the isolation centre for vulnerable residents ahead of its opening on Monday with Wendy Muckle, executive director of Ottawa Inner City Health. Wayne Cuddington /Postmedia</w:t>
      </w:r>
    </w:p>
    <w:p>
      <w:pPr>
        <w:spacing w:before="200" w:line="260" w:lineRule="atLeast"/>
        <w:jc w:val="both"/>
        <w:rPr>
          <w:lang w:val="en-US" w:eastAsia="en-US" w:bidi="ar-SA"/>
        </w:rPr>
      </w:pPr>
      <w:r>
        <w:rPr>
          <w:rFonts w:ascii="arial" w:eastAsia="arial" w:hAnsi="arial" w:cs="arial"/>
          <w:color w:val="000000"/>
          <w:sz w:val="20"/>
          <w:lang w:val="en-US" w:eastAsia="en-US" w:bidi="ar-SA"/>
        </w:rPr>
        <w:t>Nurse practitioner Cynthia Kitson inside a new mobile health clinic operated by Ottawa Inner City Health. to test vulnerable COVID-19 patients in the community. Wayne Cuddington /Postmedia</w:t>
      </w:r>
    </w:p>
    <w:p>
      <w:pPr>
        <w:spacing w:before="200" w:line="260" w:lineRule="atLeast"/>
        <w:jc w:val="both"/>
        <w:rPr>
          <w:lang w:val="en-US" w:eastAsia="en-US" w:bidi="ar-SA"/>
        </w:rPr>
      </w:pPr>
      <w:r>
        <w:rPr>
          <w:rFonts w:ascii="arial" w:eastAsia="arial" w:hAnsi="arial" w:cs="arial"/>
          <w:color w:val="000000"/>
          <w:sz w:val="20"/>
          <w:lang w:val="en-US" w:eastAsia="en-US" w:bidi="ar-SA"/>
        </w:rPr>
        <w:t>NOTE: Generally, statistics for official diagnoses should be viewed with caution. Testing does not track down all cases in a community because the mild symptoms most people have aren't distinguishable from common colds, and because public health can't test large numbers of people.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one week, the COVID-19 pandemic sent our collective history on a pivot toward the unknown( </w:t>
      </w:r>
      <w:hyperlink r:id="rId926" w:history="1">
        <w:r>
          <w:rPr>
            <w:rFonts w:ascii="arial" w:eastAsia="arial" w:hAnsi="arial" w:cs="arial"/>
            <w:i/>
            <w:color w:val="0077CC"/>
            <w:sz w:val="20"/>
            <w:u w:val="single"/>
            <w:shd w:val="clear" w:color="auto" w:fill="FFFFFF"/>
            <w:lang w:val="en-US" w:eastAsia="en-US" w:bidi="ar-SA"/>
          </w:rPr>
          <w:t>https://ottawacitizen.com/news/canada/in-one-week-the-covid-19-pandemic-sent-our-collective-history-on-a-pivot-toward-the-unknown/wcm/7da686d7-2870-4c0d-b371-5973d5dbed04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new COVID-19 front line: the grocery store, the pharmacy( </w:t>
      </w:r>
      <w:hyperlink r:id="rId927" w:history="1">
        <w:r>
          <w:rPr>
            <w:rFonts w:ascii="arial" w:eastAsia="arial" w:hAnsi="arial" w:cs="arial"/>
            <w:i/>
            <w:color w:val="0077CC"/>
            <w:sz w:val="20"/>
            <w:u w:val="single"/>
            <w:shd w:val="clear" w:color="auto" w:fill="FFFFFF"/>
            <w:lang w:val="en-US" w:eastAsia="en-US" w:bidi="ar-SA"/>
          </w:rPr>
          <w:t>https://ottawacitizen.com/news/local-news/the-new-covid-19-front-line-the-grocery-store-the-pharmacy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Stopping COVID-19 could require eight months of 'aggressive social distancing,' outbreak modelling shows( </w:t>
      </w:r>
      <w:hyperlink r:id="rId928" w:history="1">
        <w:r>
          <w:rPr>
            <w:rFonts w:ascii="arial" w:eastAsia="arial" w:hAnsi="arial" w:cs="arial"/>
            <w:i/>
            <w:color w:val="0077CC"/>
            <w:sz w:val="20"/>
            <w:u w:val="single"/>
            <w:shd w:val="clear" w:color="auto" w:fill="FFFFFF"/>
            <w:lang w:val="en-US" w:eastAsia="en-US" w:bidi="ar-SA"/>
          </w:rPr>
          <w:t>https://ottawacitizen.com/health/could-the-covid-19-crisis-mean-well-be-social-distancing-for-eight-months-or-more/wcm/866907c4-19b7-43ae-9996-923777d88254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Reuters, CP, The Telegraph, Christopher Nardi, Andrew Duffy, Steph Crosier, Jesse Snyder, James McLeod, Paul Cherry, Aaron Derfel, Andy Riga, Kait Bolongaro, Tiffany Crawford, Tom Spears, Elizabeth Payne, Jacquie Miller, Blair Crawford and Taylor Blewett. !@COPYRIGHT=© 2020 Postmedia Network Inc. All rights reserved.</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9"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DISEASE REPORTING (99%); COVID-19 CORONAVIRUS (95%); CORONAVIRUSES (94%); VIRUSES (93%); REGIONAL &amp; LOCAL GOVERNMENTS (90%); PUBLIC HEALTH ADMINISTRATION (90%); DEATH &amp; DYING (90%); DISEASE AGENTS &amp; VECTORS (90%); EPIDEMICS (90%); INFECTIOUS DISEASE (90%); PANDEMICS (90%); PUBLIC HEALTH (90%); DEATH RATES (89%); SARS (89%); GOVERNMENT &amp; PUBLIC ADMINISTRATION (89%); HEALTH DEPARTMENTS (89%); WAGES &amp; SALARIES (87%); PERSONAL PROTECTIVE EQUIPMENT (78%); HEALTH CARE PROFESSIONALS (76%); NEW PRODUCTS (76%); PRIME MINISTERS (72%); HEADS OF STATE &amp; GOVERNMENT (72%); UNITED NATIONS INSTITUTIONS (67%); SMALL BUSINESS (66%); PREGNANCY &amp; CHILDBIRTH (54%); ASSOCIATIONS &amp; ORGANIZATIONS (52%); concerning,novel,coronavirus,pandemic,constant,state !@PERMALINK= </w:t>
      </w:r>
      <w:hyperlink r:id="rId929" w:history="1">
        <w:r>
          <w:rPr>
            <w:rFonts w:ascii="arial" w:eastAsia="arial" w:hAnsi="arial" w:cs="arial"/>
            <w:i/>
            <w:color w:val="0077CC"/>
            <w:sz w:val="20"/>
            <w:u w:val="single"/>
            <w:shd w:val="clear" w:color="auto" w:fill="FFFFFF"/>
            <w:lang w:val="en-US" w:eastAsia="en-US" w:bidi="ar-SA"/>
          </w:rPr>
          <w:t>https://ottawacitizen.com/news/local-news/covid-19-by-this-time-next-week-cases-could-hit-16000-in-ottawa-if-we-dont-do-our-part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WORLD HEALTH ORGANIZATION (82%)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(89%); HEALTH CARE PROFESSIONALS (76%); NEW PRODUCTS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(92%); ONTARIO, CANADA (59%); CANADA (93%); CHINA (92%); HONG KONG (79%); ITALY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8"/>
          <w:headerReference w:type="default" r:id="rId949"/>
          <w:footerReference w:type="even" r:id="rId950"/>
          <w:footerReference w:type="default" r:id="rId951"/>
          <w:headerReference w:type="first" r:id="rId952"/>
          <w:footerReference w:type="first" r:id="rId953"/>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954" w:history="1">
        <w:r>
          <w:rPr>
            <w:rFonts w:ascii="arial" w:eastAsia="arial" w:hAnsi="arial" w:cs="arial"/>
            <w:b/>
            <w:bCs/>
            <w:i/>
            <w:color w:val="0077CC"/>
            <w:kern w:val="32"/>
            <w:sz w:val="28"/>
            <w:szCs w:val="32"/>
            <w:u w:val="single"/>
            <w:shd w:val="clear" w:color="auto" w:fill="FFFFFF"/>
            <w:lang w:val="en-US" w:eastAsia="en-US" w:bidi="ar-SA"/>
          </w:rPr>
          <w:t>COVID-19: More than 500,000 people infected with 25,000 dead worldwide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27,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10189 words</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81"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News concerning the the novel coronavirus (SARS-CoV-2) pandemic is in a constant state of flux. Numbers of confirmed COVID-19 cases in Ottawa, Canada and worldwide are changing rapidly. Federal and provincial government recommendations are being adapted as the response to the pandemic grows. Local government and Ottawa medical officials are also updating their plans and advice for citizens as needed. It's a daunting task to sort through all of the news - and the noise - so we will do our best to curate all essential information here.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Please check back for regular updates and click here to sign-up for our daily COVID-19 newsletter( </w:t>
      </w:r>
      <w:hyperlink r:id="rId854" w:history="1">
        <w:r>
          <w:rPr>
            <w:rFonts w:ascii="arial" w:eastAsia="arial" w:hAnsi="arial" w:cs="arial"/>
            <w:i/>
            <w:color w:val="0077CC"/>
            <w:sz w:val="20"/>
            <w:u w:val="single"/>
            <w:shd w:val="clear" w:color="auto" w:fill="FFFFFF"/>
            <w:lang w:val="en-US" w:eastAsia="en-US" w:bidi="ar-SA"/>
          </w:rPr>
          <w:t>https://ottawacitizen.com/coronavirusnews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pregnant woman wearing a face mask as a precautionary measure walks past a street mural in Hong Kong, on March 23, 2020.</w:t>
      </w:r>
    </w:p>
    <w:p>
      <w:pPr>
        <w:spacing w:before="200" w:line="260" w:lineRule="atLeast"/>
        <w:jc w:val="both"/>
        <w:rPr>
          <w:lang w:val="en-US" w:eastAsia="en-US" w:bidi="ar-SA"/>
        </w:rPr>
      </w:pPr>
      <w:r>
        <w:rPr>
          <w:rFonts w:ascii="arial" w:eastAsia="arial" w:hAnsi="arial" w:cs="arial"/>
          <w:color w:val="000000"/>
          <w:sz w:val="20"/>
          <w:lang w:val="en-US" w:eastAsia="en-US" w:bidi="ar-SA"/>
        </w:rPr>
        <w:t>COVID-19: LATEST NEWS</w:t>
      </w:r>
    </w:p>
    <w:p>
      <w:pPr>
        <w:spacing w:before="200" w:line="260" w:lineRule="atLeast"/>
        <w:jc w:val="both"/>
        <w:rPr>
          <w:lang w:val="en-US" w:eastAsia="en-US" w:bidi="ar-SA"/>
        </w:rPr>
      </w:pPr>
      <w:r>
        <w:rPr>
          <w:rFonts w:ascii="arial" w:eastAsia="arial" w:hAnsi="arial" w:cs="arial"/>
          <w:color w:val="000000"/>
          <w:sz w:val="20"/>
          <w:lang w:val="en-US" w:eastAsia="en-US" w:bidi="ar-SA"/>
        </w:rPr>
        <w:t>-Coronavirus has infected more than half a million people and killed 20,000 worldwide, the head of the World Health Organization (WHO) said on Friday, as he appealed again for protective gear for medical staff working to save lives.</w:t>
      </w:r>
    </w:p>
    <w:p>
      <w:pPr>
        <w:spacing w:before="200" w:line="260" w:lineRule="atLeast"/>
        <w:jc w:val="both"/>
        <w:rPr>
          <w:lang w:val="en-US" w:eastAsia="en-US" w:bidi="ar-SA"/>
        </w:rPr>
      </w:pPr>
      <w:r>
        <w:rPr>
          <w:rFonts w:ascii="arial" w:eastAsia="arial" w:hAnsi="arial" w:cs="arial"/>
          <w:color w:val="000000"/>
          <w:sz w:val="20"/>
          <w:lang w:val="en-US" w:eastAsia="en-US" w:bidi="ar-SA"/>
        </w:rPr>
        <w:t>-Italy's recorded 919 deaths from coronavirus on Friday, the highest daily toll anywhere in the world, while the number of confirmed cases eclipsed the total in China where the virus first emerged. The number of confirmed cases rose by 5,959 on Friday to 86,498, taking Italy past China, with the death toll at 9,134.</w:t>
      </w:r>
    </w:p>
    <w:p>
      <w:pPr>
        <w:spacing w:before="200" w:line="260" w:lineRule="atLeast"/>
        <w:jc w:val="both"/>
        <w:rPr>
          <w:lang w:val="en-US" w:eastAsia="en-US" w:bidi="ar-SA"/>
        </w:rPr>
      </w:pPr>
      <w:r>
        <w:rPr>
          <w:rFonts w:ascii="arial" w:eastAsia="arial" w:hAnsi="arial" w:cs="arial"/>
          <w:color w:val="000000"/>
          <w:sz w:val="20"/>
          <w:lang w:val="en-US" w:eastAsia="en-US" w:bidi="ar-SA"/>
        </w:rPr>
        <w:t>-French health authorities reported 299 new deaths from coronavirus on Thursday, taking the total to 1,995, as the government has decided to extend by two weeks the national lockdown, now due to end on April 15 at the earliest. The climb in the number of deaths represents a daily rise of 18%, a less-marked increase from the previous 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 big boost to small and medium-sized businesses, Prime Minister Justin Trudeau announced on Friday that the federal government will cover 75 per cent of wages for qualifying businesses, backdated to March 15( </w:t>
      </w:r>
      <w:hyperlink r:id="rId856" w:history="1">
        <w:r>
          <w:rPr>
            <w:rFonts w:ascii="arial" w:eastAsia="arial" w:hAnsi="arial" w:cs="arial"/>
            <w:i/>
            <w:color w:val="0077CC"/>
            <w:sz w:val="20"/>
            <w:u w:val="single"/>
            <w:shd w:val="clear" w:color="auto" w:fill="FFFFFF"/>
            <w:lang w:val="en-US" w:eastAsia="en-US" w:bidi="ar-SA"/>
          </w:rPr>
          <w:t>https://ottawacitizen.com/news/local-news/covid-19-trudeau-announces-government-will-pay-75-of-wages-for-small-and-medium-sized-businesses/</w:t>
        </w:r>
      </w:hyperlink>
      <w:r>
        <w:rPr>
          <w:rFonts w:ascii="arial" w:eastAsia="arial" w:hAnsi="arial" w:cs="arial"/>
          <w:color w:val="000000"/>
          <w:sz w:val="20"/>
          <w:lang w:val="en-US" w:eastAsia="en-US" w:bidi="ar-SA"/>
        </w:rPr>
        <w:t xml:space="preserve"> ). Trudeau also announced the launch of the Canada Emergency Business Account, in which banks will soon offer $40,000 loans guaranteed by the government to qualifying businesses. The loans will be interest-free for the first year, and the first $10,000 of that amount will be forgivable for businesses that meet certain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 he will continue to stay in self-isolation, per recommendation from doctors, though today marks his fourteenth day in self-isolation.</w:t>
      </w:r>
    </w:p>
    <w:p>
      <w:pPr>
        <w:spacing w:before="200" w:line="260" w:lineRule="atLeast"/>
        <w:jc w:val="both"/>
        <w:rPr>
          <w:lang w:val="en-US" w:eastAsia="en-US" w:bidi="ar-SA"/>
        </w:rPr>
      </w:pPr>
      <w:r>
        <w:rPr>
          <w:rFonts w:ascii="arial" w:eastAsia="arial" w:hAnsi="arial" w:cs="arial"/>
          <w:color w:val="000000"/>
          <w:sz w:val="20"/>
          <w:lang w:val="en-US" w:eastAsia="en-US" w:bidi="ar-SA"/>
        </w:rPr>
        <w:t>-Ottawa Public Health is reporting 75 confirmed cases of COVID-19 as of Friday morning, including the first confirmed case in an Ottawa retirement home - the Promenade retirement residence in Orléans.</w:t>
      </w:r>
    </w:p>
    <w:p>
      <w:pPr>
        <w:spacing w:before="200" w:line="260" w:lineRule="atLeast"/>
        <w:jc w:val="both"/>
        <w:rPr>
          <w:lang w:val="en-US" w:eastAsia="en-US" w:bidi="ar-SA"/>
        </w:rPr>
      </w:pPr>
      <w:r>
        <w:rPr>
          <w:rFonts w:ascii="arial" w:eastAsia="arial" w:hAnsi="arial" w:cs="arial"/>
          <w:color w:val="000000"/>
          <w:sz w:val="20"/>
          <w:lang w:val="en-US" w:eastAsia="en-US" w:bidi="ar-SA"/>
        </w:rPr>
        <w:t>-Ontario is reporting 135 new COVID-19 cases today, bringing the provincial total to 993. There are three new deaths, meaning now 18 people have died of the virus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-Quebec is announcing 10 more COVID-19 deaths in the province, bringing its total to 18. Premier Francois Legault said today the province recorded another 392 positive COVID-19 test results, for a total of 2,021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Valérie Plante has declared a local state of emergency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declaration will allow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quickly adopt measures to reduce the risks of COVID-19 outbreaks among the city's homeless, the mayor said at a city hall press conference this afternoon.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-British Prime Minister Boris Johnson has tested positive for coronavirus( </w:t>
      </w:r>
      <w:hyperlink r:id="rId857" w:history="1">
        <w:r>
          <w:rPr>
            <w:rFonts w:ascii="arial" w:eastAsia="arial" w:hAnsi="arial" w:cs="arial"/>
            <w:i/>
            <w:color w:val="0077CC"/>
            <w:sz w:val="20"/>
            <w:u w:val="single"/>
            <w:shd w:val="clear" w:color="auto" w:fill="FFFFFF"/>
            <w:lang w:val="en-US" w:eastAsia="en-US" w:bidi="ar-SA"/>
          </w:rPr>
          <w:t>https://ottawacitizen.com/news/world/british-pm-boris-johnson-tests-positive-for-coronavirus/wcm/ab9bdb94-ce4b-4ace-92a8-315c1ce2644f/</w:t>
        </w:r>
      </w:hyperlink>
      <w:r>
        <w:rPr>
          <w:rFonts w:ascii="arial" w:eastAsia="arial" w:hAnsi="arial" w:cs="arial"/>
          <w:color w:val="000000"/>
          <w:sz w:val="20"/>
          <w:lang w:val="en-US" w:eastAsia="en-US" w:bidi="ar-SA"/>
        </w:rPr>
        <w:t xml:space="preserve"> ) and is self isolating but will still lead the government's response to the outbreak.</w:t>
      </w:r>
    </w:p>
    <w:p>
      <w:pPr>
        <w:spacing w:before="200" w:line="260" w:lineRule="atLeast"/>
        <w:jc w:val="both"/>
        <w:rPr>
          <w:lang w:val="en-US" w:eastAsia="en-US" w:bidi="ar-SA"/>
        </w:rPr>
      </w:pPr>
      <w:r>
        <w:rPr>
          <w:rFonts w:ascii="arial" w:eastAsia="arial" w:hAnsi="arial" w:cs="arial"/>
          <w:color w:val="000000"/>
          <w:sz w:val="20"/>
          <w:lang w:val="en-US" w:eastAsia="en-US" w:bidi="ar-SA"/>
        </w:rPr>
        <w:t>Over the last 24 hours I have developed mild symptoms and tested positive for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I am now self-isolating, but I will continue to lead the government's response via video-conference as we fight this virus.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Together we will beat this. #StayHomeSaveLives( </w:t>
      </w:r>
      <w:hyperlink r:id="rId858" w:history="1">
        <w:r>
          <w:rPr>
            <w:rFonts w:ascii="arial" w:eastAsia="arial" w:hAnsi="arial" w:cs="arial"/>
            <w:i/>
            <w:color w:val="0077CC"/>
            <w:sz w:val="20"/>
            <w:u w:val="single"/>
            <w:shd w:val="clear" w:color="auto" w:fill="FFFFFF"/>
            <w:lang w:val="en-US" w:eastAsia="en-US" w:bidi="ar-SA"/>
          </w:rPr>
          <w:t>https://twitter.com/hashtag/StayHomeSaveLives?src=hash&amp;;ref_src=twsrc%5Etfw</w:t>
        </w:r>
      </w:hyperlink>
      <w:r>
        <w:rPr>
          <w:rFonts w:ascii="arial" w:eastAsia="arial" w:hAnsi="arial" w:cs="arial"/>
          <w:color w:val="000000"/>
          <w:sz w:val="20"/>
          <w:lang w:val="en-US" w:eastAsia="en-US" w:bidi="ar-SA"/>
        </w:rPr>
        <w:t xml:space="preserve"> ) pic.twitter.com/9Te6aFP0Ri(            </w:t>
      </w:r>
      <w:hyperlink r:id="rId859" w:history="1">
        <w:r>
          <w:rPr>
            <w:rFonts w:ascii="arial" w:eastAsia="arial" w:hAnsi="arial" w:cs="arial"/>
            <w:i/>
            <w:color w:val="0077CC"/>
            <w:sz w:val="20"/>
            <w:u w:val="single"/>
            <w:shd w:val="clear" w:color="auto" w:fill="FFFFFF"/>
            <w:lang w:val="en-US" w:eastAsia="en-US" w:bidi="ar-SA"/>
          </w:rPr>
          <w:t>https://t.co/9Te6aFP0Ri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Boris Johnson #StayHomeSaveLives (@BorisJohnson) March 27, 2020( </w:t>
      </w:r>
      <w:hyperlink r:id="rId860" w:history="1">
        <w:r>
          <w:rPr>
            <w:rFonts w:ascii="arial" w:eastAsia="arial" w:hAnsi="arial" w:cs="arial"/>
            <w:i/>
            <w:color w:val="0077CC"/>
            <w:sz w:val="20"/>
            <w:u w:val="single"/>
            <w:shd w:val="clear" w:color="auto" w:fill="FFFFFF"/>
            <w:lang w:val="en-US" w:eastAsia="en-US" w:bidi="ar-SA"/>
          </w:rPr>
          <w:t>https://twitter.com/BorisJohnson/status/1243496858095411200?ref_src=twsrc%5Etfw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-Britain said 759 people had died after testing positive for coronavirus by late Thursday, with 14,579 testing positive. The death toll stood at 578, 24 hours earlier, meaning the toll had jumped by 31%.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coronavirus pandemic could kill more than 81,000 people in the United States( </w:t>
      </w:r>
      <w:hyperlink r:id="rId861" w:history="1">
        <w:r>
          <w:rPr>
            <w:rFonts w:ascii="arial" w:eastAsia="arial" w:hAnsi="arial" w:cs="arial"/>
            <w:i/>
            <w:color w:val="0077CC"/>
            <w:sz w:val="20"/>
            <w:u w:val="single"/>
            <w:shd w:val="clear" w:color="auto" w:fill="FFFFFF"/>
            <w:lang w:val="en-US" w:eastAsia="en-US" w:bidi="ar-SA"/>
          </w:rPr>
          <w:t>https://ottawacitizen.com/pmn/health-pmn/coronavirus-could-kill-81000-in-u-s-subside-in-june-washington-university-analysis/wcm/494806ca-bc11-4bed-b74f-fa1ccdc07f85/</w:t>
        </w:r>
      </w:hyperlink>
      <w:r>
        <w:rPr>
          <w:rFonts w:ascii="arial" w:eastAsia="arial" w:hAnsi="arial" w:cs="arial"/>
          <w:color w:val="000000"/>
          <w:sz w:val="20"/>
          <w:lang w:val="en-US" w:eastAsia="en-US" w:bidi="ar-SA"/>
        </w:rPr>
        <w:t xml:space="preserve"> ) in the next four months and may not subside until June, according to a data analysis done by University of Washington School of Medicine. The analysis assumes close adherence to infection prevention measures imposed by federal, state and local governments.</w:t>
      </w:r>
    </w:p>
    <w:p>
      <w:pPr>
        <w:spacing w:before="200" w:line="260" w:lineRule="atLeast"/>
        <w:jc w:val="both"/>
        <w:rPr>
          <w:lang w:val="en-US" w:eastAsia="en-US" w:bidi="ar-SA"/>
        </w:rPr>
      </w:pPr>
      <w:r>
        <w:rPr>
          <w:rFonts w:ascii="arial" w:eastAsia="arial" w:hAnsi="arial" w:cs="arial"/>
          <w:color w:val="000000"/>
          <w:sz w:val="20"/>
          <w:lang w:val="en-US" w:eastAsia="en-US" w:bidi="ar-SA"/>
        </w:rPr>
        <w:t>With medical facilities running low on ventilators and protective masks and hampered by limited diagnostic testing capacity, the U.S. death toll from COVID-19, the respiratory disease caused by the virus, rose beyond 1,200 on Thursday. The U.S. has more than 82,000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will no longer send its military troops to the shared Canada-U.S. border as a response to quell the transmission of COVID-19, a U.S. official told the Wall Street Journal.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federal government is shutting down the network of in-person Service Canada centres( </w:t>
      </w:r>
      <w:hyperlink r:id="rId862" w:history="1">
        <w:r>
          <w:rPr>
            <w:rFonts w:ascii="arial" w:eastAsia="arial" w:hAnsi="arial" w:cs="arial"/>
            <w:i/>
            <w:color w:val="0077CC"/>
            <w:sz w:val="20"/>
            <w:u w:val="single"/>
            <w:shd w:val="clear" w:color="auto" w:fill="FFFFFF"/>
            <w:lang w:val="en-US" w:eastAsia="en-US" w:bidi="ar-SA"/>
          </w:rPr>
          <w:t>https://ottawacitizen.com/pmn/news-pmn/canada-news-pmn/service-canada-offices-to-shutter-for-in-person-services-over-covid-19-concerns/wcm/f2032ac2-0228-4fa4-8baf-726494b32e31/</w:t>
        </w:r>
      </w:hyperlink>
      <w:r>
        <w:rPr>
          <w:rFonts w:ascii="arial" w:eastAsia="arial" w:hAnsi="arial" w:cs="arial"/>
          <w:color w:val="000000"/>
          <w:sz w:val="20"/>
          <w:lang w:val="en-US" w:eastAsia="en-US" w:bidi="ar-SA"/>
        </w:rPr>
        <w:t xml:space="preserve"> ) over COVID-19 concerns. Some of the offices, such as one tucked inside Ottawa's city hall, have already started to close as confirmed cases of COVID-19 have increased and workers were needed elsewhere, or felt uncomfortable about going in due to health concerns.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Trudeau government is walking back on its decision to tax its new $2,000 monthly COVID-19 emergency benefit. Successful applicants will now receive the full amount for up to four months. A government source confirmed the news first reported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radio station 98.5 FM. The Bank of Canada lowered its overnight interest rate to 0.25 per cent.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Ontario government is readying a purchase of one million COVID-19 testing kits from Ottawa-based Spartan Bioscience( </w:t>
      </w:r>
      <w:hyperlink r:id="rId863" w:history="1">
        <w:r>
          <w:rPr>
            <w:rFonts w:ascii="arial" w:eastAsia="arial" w:hAnsi="arial" w:cs="arial"/>
            <w:i/>
            <w:color w:val="0077CC"/>
            <w:sz w:val="20"/>
            <w:u w:val="single"/>
            <w:shd w:val="clear" w:color="auto" w:fill="FFFFFF"/>
            <w:lang w:val="en-US" w:eastAsia="en-US" w:bidi="ar-SA"/>
          </w:rPr>
          <w:t>https://ottawacitizen.com/news/covid-19-ontario-to-buy-one-million-testing-kits-from-leading-tech-firm-amid-backlog-worries/wcm/cc1a5f66-a8a9-40b9-9819-e7c083cd1f2e/</w:t>
        </w:r>
      </w:hyperlink>
      <w:r>
        <w:rPr>
          <w:rFonts w:ascii="arial" w:eastAsia="arial" w:hAnsi="arial" w:cs="arial"/>
          <w:color w:val="000000"/>
          <w:sz w:val="20"/>
          <w:lang w:val="en-US" w:eastAsia="en-US" w:bidi="ar-SA"/>
        </w:rPr>
        <w:t xml:space="preserve"> ), pending emergency regulatory approval from Health Canada, a source familiar with the situation says.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Conservative party is suspending its leadership race( </w:t>
      </w:r>
      <w:hyperlink r:id="rId864" w:history="1">
        <w:r>
          <w:rPr>
            <w:rFonts w:ascii="arial" w:eastAsia="arial" w:hAnsi="arial" w:cs="arial"/>
            <w:i/>
            <w:color w:val="0077CC"/>
            <w:sz w:val="20"/>
            <w:u w:val="single"/>
            <w:shd w:val="clear" w:color="auto" w:fill="FFFFFF"/>
            <w:lang w:val="en-US" w:eastAsia="en-US" w:bidi="ar-SA"/>
          </w:rPr>
          <w:t>https://ottawacitizen.com/pmn/news-pmn/canada-news-pmn/canadian-press-newsalert-conservatives-suspend-partys-leadership-race/wcm/0799f74d-49e0-48f4-9ddf-3d0d987bfd27/</w:t>
        </w:r>
      </w:hyperlink>
      <w:r>
        <w:rPr>
          <w:rFonts w:ascii="arial" w:eastAsia="arial" w:hAnsi="arial" w:cs="arial"/>
          <w:color w:val="000000"/>
          <w:sz w:val="20"/>
          <w:lang w:val="en-US" w:eastAsia="en-US" w:bidi="ar-SA"/>
        </w:rPr>
        <w:t xml:space="preserve"> ) in the face of the ongoing crisis caused by COVID-19. The June 27 election date has been shelved, with the leadership organizing committee citing the disruption caused by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male in southern New Brunswick is facing an assault charge for allegedly coughing in someone's face.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were called Thursday morning to a home on Hampton Road in Rothesay where the occupants complained that two other people had failed to isolate themselves after returning home from travelling abroad.</w:t>
      </w:r>
    </w:p>
    <w:p>
      <w:pPr>
        <w:spacing w:before="200" w:line="260" w:lineRule="atLeast"/>
        <w:jc w:val="both"/>
        <w:rPr>
          <w:lang w:val="en-US" w:eastAsia="en-US" w:bidi="ar-SA"/>
        </w:rPr>
      </w:pPr>
      <w:r>
        <w:rPr>
          <w:rFonts w:ascii="arial" w:eastAsia="arial" w:hAnsi="arial" w:cs="arial"/>
          <w:color w:val="000000"/>
          <w:sz w:val="20"/>
          <w:lang w:val="en-US" w:eastAsia="en-US" w:bidi="ar-SA"/>
        </w:rPr>
        <w:t>-Mainland China reported its first locally transmitted coronavirus case in three days and 54 new imported cases, as Beijing ordered airlines to sharply cut international flights fearing travelers could reignite the coronavirus outbreak.</w:t>
      </w:r>
    </w:p>
    <w:p>
      <w:pPr>
        <w:spacing w:before="200" w:line="260" w:lineRule="atLeast"/>
        <w:jc w:val="both"/>
        <w:rPr>
          <w:lang w:val="en-US" w:eastAsia="en-US" w:bidi="ar-SA"/>
        </w:rPr>
      </w:pPr>
      <w:r>
        <w:rPr>
          <w:rFonts w:ascii="arial" w:eastAsia="arial" w:hAnsi="arial" w:cs="arial"/>
          <w:color w:val="000000"/>
          <w:sz w:val="20"/>
          <w:lang w:val="en-US" w:eastAsia="en-US" w:bidi="ar-SA"/>
        </w:rPr>
        <w:t>-Russia on Friday reported 196 new cases of coronavirus, a daily record, taking its official total for those infected with the disease to 1,036. The country ordered its vast network of state-run hotels, resorts and recreational facilities to shut down from March 28 until June 1.</w:t>
      </w:r>
    </w:p>
    <w:p>
      <w:pPr>
        <w:spacing w:before="200" w:line="260" w:lineRule="atLeast"/>
        <w:jc w:val="both"/>
        <w:rPr>
          <w:lang w:val="en-US" w:eastAsia="en-US" w:bidi="ar-SA"/>
        </w:rPr>
      </w:pPr>
      <w:r>
        <w:rPr>
          <w:rFonts w:ascii="arial" w:eastAsia="arial" w:hAnsi="arial" w:cs="arial"/>
          <w:color w:val="000000"/>
          <w:sz w:val="20"/>
          <w:lang w:val="en-US" w:eastAsia="en-US" w:bidi="ar-SA"/>
        </w:rPr>
        <w:t>-Two people have died from coronavirus in South Africa, the health ministry said on Friday, adding that the total number of cases in the country have risen to more than 1,000, from 927 a day earlier.</w:t>
      </w:r>
    </w:p>
    <w:p>
      <w:pPr>
        <w:spacing w:before="200" w:line="260" w:lineRule="atLeast"/>
        <w:jc w:val="both"/>
        <w:rPr>
          <w:lang w:val="en-US" w:eastAsia="en-US" w:bidi="ar-SA"/>
        </w:rPr>
      </w:pPr>
      <w:r>
        <w:rPr>
          <w:rFonts w:ascii="arial" w:eastAsia="arial" w:hAnsi="arial" w:cs="arial"/>
          <w:color w:val="000000"/>
          <w:sz w:val="20"/>
          <w:lang w:val="en-US" w:eastAsia="en-US" w:bidi="ar-SA"/>
        </w:rPr>
        <w:t>-Iran's death toll from the pandemic rose to 2,378 on Friday, with 144 people dying in the past 24 hours, Health Ministry spokesman Kianoush Jahanpour said. The total number of confirmed cases of the disease increased by 2,926 to 32,332 and 2,893 of those patients are in a critical condition.</w:t>
      </w:r>
    </w:p>
    <w:p>
      <w:pPr>
        <w:spacing w:before="200" w:line="260" w:lineRule="atLeast"/>
        <w:jc w:val="both"/>
        <w:rPr>
          <w:lang w:val="en-US" w:eastAsia="en-US" w:bidi="ar-SA"/>
        </w:rPr>
      </w:pPr>
      <w:r>
        <w:rPr>
          <w:rFonts w:ascii="arial" w:eastAsia="arial" w:hAnsi="arial" w:cs="arial"/>
          <w:color w:val="000000"/>
          <w:sz w:val="20"/>
          <w:lang w:val="en-US" w:eastAsia="en-US" w:bidi="ar-SA"/>
        </w:rPr>
        <w:t>-Spain's death toll rose overnight by 769 cases to 4,858, the health ministry said on Friday, a new record in the number of fatalities recorded in 24 hours. The total number of those infected rose to 64,059 from 56,188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Breaking: ???? French PM Edouard Philippe just announced that France's home confinement will last another two weeks, until Wed. April 15, and could be extended further.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France has 29,000 #COVID19( </w:t>
      </w:r>
      <w:hyperlink r:id="rId20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cases, 1,696 dead. Hospitals in the Grand Est and Île-de-France are now overwhelmed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Rachel Donadio (@RachelDonadio) March 27, 2020( </w:t>
      </w:r>
      <w:hyperlink r:id="rId865" w:history="1">
        <w:r>
          <w:rPr>
            <w:rFonts w:ascii="arial" w:eastAsia="arial" w:hAnsi="arial" w:cs="arial"/>
            <w:i/>
            <w:color w:val="0077CC"/>
            <w:sz w:val="20"/>
            <w:u w:val="single"/>
            <w:shd w:val="clear" w:color="auto" w:fill="FFFFFF"/>
            <w:lang w:val="en-US" w:eastAsia="en-US" w:bidi="ar-SA"/>
          </w:rPr>
          <w:t>https://twitter.com/RachelDonadio/status/1243569252155654148?ref_src=twsrc%5Etfw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-Ireland's intensive care units will be at capacity within a few days given the rate of spread of coronavirus and the health service has plans in place to deal with the extra demand, Prime Minister Leo Varadkar said on Friday.</w:t>
      </w:r>
    </w:p>
    <w:p>
      <w:pPr>
        <w:spacing w:before="24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charged an employee at a McDonald's restaurant( </w:t>
      </w:r>
      <w:hyperlink r:id="rId866" w:history="1">
        <w:r>
          <w:rPr>
            <w:rFonts w:ascii="arial" w:eastAsia="arial" w:hAnsi="arial" w:cs="arial"/>
            <w:i/>
            <w:color w:val="0077CC"/>
            <w:sz w:val="20"/>
            <w:u w:val="single"/>
            <w:shd w:val="clear" w:color="auto" w:fill="FFFFFF"/>
            <w:lang w:val="en-US" w:eastAsia="en-US" w:bidi="ar-SA"/>
          </w:rPr>
          <w:t>https://ottawacitizen.com/news/covid-19-hamilton-mcdonalds-worker-charged-</w:t>
        </w:r>
      </w:hyperlink>
      <w:hyperlink r:id="rId866" w:history="1">
        <w:r>
          <w:rPr>
            <w:rFonts w:ascii="arial" w:eastAsia="arial" w:hAnsi="arial" w:cs="arial"/>
            <w:b/>
            <w:i/>
            <w:color w:val="0077CC"/>
            <w:sz w:val="20"/>
            <w:u w:val="single"/>
            <w:shd w:val="clear" w:color="auto" w:fill="FFFFFF"/>
            <w:lang w:val="en-US" w:eastAsia="en-US" w:bidi="ar-SA"/>
          </w:rPr>
          <w:t>police</w:t>
        </w:r>
      </w:hyperlink>
      <w:hyperlink r:id="rId866" w:history="1">
        <w:r>
          <w:rPr>
            <w:rFonts w:ascii="arial" w:eastAsia="arial" w:hAnsi="arial" w:cs="arial"/>
            <w:i/>
            <w:color w:val="0077CC"/>
            <w:sz w:val="20"/>
            <w:u w:val="single"/>
            <w:shd w:val="clear" w:color="auto" w:fill="FFFFFF"/>
            <w:lang w:val="en-US" w:eastAsia="en-US" w:bidi="ar-SA"/>
          </w:rPr>
          <w:t>-say-she-used-fake-doctors-note-saying-she-had-virus/wcm/8e7062eb-fd1c-4ed0-90a0-530078aaf7da/</w:t>
        </w:r>
      </w:hyperlink>
      <w:r>
        <w:rPr>
          <w:rFonts w:ascii="arial" w:eastAsia="arial" w:hAnsi="arial" w:cs="arial"/>
          <w:color w:val="000000"/>
          <w:sz w:val="20"/>
          <w:lang w:val="en-US" w:eastAsia="en-US" w:bidi="ar-SA"/>
        </w:rPr>
        <w:t xml:space="preserve"> ) in Hamilton, Ont., saying she used a faked doctor's note claiming she tested positive for COVID-19 to get out of work.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-Been dreaming about riding the pandemic out on a remote tropical island? That's exactly what this Canadian family is doing( </w:t>
      </w:r>
      <w:hyperlink r:id="rId867" w:history="1">
        <w:r>
          <w:rPr>
            <w:rFonts w:ascii="arial" w:eastAsia="arial" w:hAnsi="arial" w:cs="arial"/>
            <w:i/>
            <w:color w:val="0077CC"/>
            <w:sz w:val="20"/>
            <w:u w:val="single"/>
            <w:shd w:val="clear" w:color="auto" w:fill="FFFFFF"/>
            <w:lang w:val="en-US" w:eastAsia="en-US" w:bidi="ar-SA"/>
          </w:rPr>
          <w:t>https://ottawacitizen.com/pmn/news-pmn/canada-news-pmn/canadian-family-rides-out-covid-19-pandemic-on-remote-tropical-island/wcm/e1a17bf0-3b57-46a8-8515-b0258b288576/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Biscuits featuring a face with a face mask.</w:t>
      </w:r>
    </w:p>
    <w:p>
      <w:pPr>
        <w:spacing w:before="200" w:line="260" w:lineRule="atLeast"/>
        <w:jc w:val="both"/>
        <w:rPr>
          <w:lang w:val="en-US" w:eastAsia="en-US" w:bidi="ar-SA"/>
        </w:rPr>
      </w:pPr>
      <w:r>
        <w:rPr>
          <w:rFonts w:ascii="arial" w:eastAsia="arial" w:hAnsi="arial" w:cs="arial"/>
          <w:color w:val="000000"/>
          <w:sz w:val="20"/>
          <w:lang w:val="en-US" w:eastAsia="en-US" w:bidi="ar-SA"/>
        </w:rPr>
        <w:t>COVID-19: YESTERDAY'S UPDATES</w:t>
      </w:r>
    </w:p>
    <w:p>
      <w:pPr>
        <w:spacing w:before="200" w:line="260" w:lineRule="atLeast"/>
        <w:jc w:val="both"/>
        <w:rPr>
          <w:lang w:val="en-US" w:eastAsia="en-US" w:bidi="ar-SA"/>
        </w:rPr>
      </w:pPr>
      <w:r>
        <w:rPr>
          <w:rFonts w:ascii="arial" w:eastAsia="arial" w:hAnsi="arial" w:cs="arial"/>
          <w:color w:val="000000"/>
          <w:sz w:val="20"/>
          <w:lang w:val="en-US" w:eastAsia="en-US" w:bidi="ar-SA"/>
        </w:rPr>
        <w:t>-The US now has more confirmed cases of COVID-19 than any other country - including China - with at least 82,404 positive tests.</w:t>
      </w:r>
    </w:p>
    <w:p>
      <w:pPr>
        <w:spacing w:before="200" w:line="260" w:lineRule="atLeast"/>
        <w:jc w:val="both"/>
        <w:rPr>
          <w:lang w:val="en-US" w:eastAsia="en-US" w:bidi="ar-SA"/>
        </w:rPr>
      </w:pPr>
      <w:r>
        <w:rPr>
          <w:rFonts w:ascii="arial" w:eastAsia="arial" w:hAnsi="arial" w:cs="arial"/>
          <w:color w:val="000000"/>
          <w:sz w:val="20"/>
          <w:lang w:val="en-US" w:eastAsia="en-US" w:bidi="ar-SA"/>
        </w:rPr>
        <w:t>"If you've just returned from abroad, you have to go home and stay home for 14 days," Prime Minister Trudeau told Canadians during his morning press conference, "some people are not taking this seriously." People are going to the grocery store after leaving the airport and they're even seeing friends after returning from March break, he added.</w:t>
      </w:r>
    </w:p>
    <w:p>
      <w:pPr>
        <w:spacing w:before="200" w:line="260" w:lineRule="atLeast"/>
        <w:jc w:val="both"/>
        <w:rPr>
          <w:lang w:val="en-US" w:eastAsia="en-US" w:bidi="ar-SA"/>
        </w:rPr>
      </w:pPr>
      <w:r>
        <w:rPr>
          <w:rFonts w:ascii="arial" w:eastAsia="arial" w:hAnsi="arial" w:cs="arial"/>
          <w:color w:val="000000"/>
          <w:sz w:val="20"/>
          <w:lang w:val="en-US" w:eastAsia="en-US" w:bidi="ar-SA"/>
        </w:rPr>
        <w:t>"We are implementing the Quarantine Act to keep all Canadians safe. If you do not comply, you could face fines and prison time," the prime minister warned.</w:t>
      </w:r>
    </w:p>
    <w:p>
      <w:pPr>
        <w:spacing w:before="200" w:line="260" w:lineRule="atLeast"/>
        <w:jc w:val="both"/>
        <w:rPr>
          <w:lang w:val="en-US" w:eastAsia="en-US" w:bidi="ar-SA"/>
        </w:rPr>
      </w:pPr>
      <w:r>
        <w:rPr>
          <w:rFonts w:ascii="arial" w:eastAsia="arial" w:hAnsi="arial" w:cs="arial"/>
          <w:color w:val="000000"/>
          <w:sz w:val="20"/>
          <w:lang w:val="en-US" w:eastAsia="en-US" w:bidi="ar-SA"/>
        </w:rPr>
        <w:t>-Health Minister Patty Hajdu has announced an emergency order under the Quarantine Act that requires any person entering Canada by air, sea or land to self-isolate for 14 days whether or not they have symptoms of COVID-19. According to a press release, "Failure to comply with this Order is an offense under the Quarantine Act. Maximum penalties include a fine of up to $750,000 and/or imprisonment for six months."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-Five more Ottawans now have confirmed cases of COVID-19( </w:t>
      </w:r>
      <w:hyperlink r:id="rId868" w:history="1">
        <w:r>
          <w:rPr>
            <w:rFonts w:ascii="arial" w:eastAsia="arial" w:hAnsi="arial" w:cs="arial"/>
            <w:i/>
            <w:color w:val="0077CC"/>
            <w:sz w:val="20"/>
            <w:u w:val="single"/>
            <w:shd w:val="clear" w:color="auto" w:fill="FFFFFF"/>
            <w:lang w:val="en-US" w:eastAsia="en-US" w:bidi="ar-SA"/>
          </w:rPr>
          <w:t>https://ottawacitizen.com/news/local-news/covid-19-five-new-cases-in-ottawa-two-hospitalized/</w:t>
        </w:r>
      </w:hyperlink>
      <w:r>
        <w:rPr>
          <w:rFonts w:ascii="arial" w:eastAsia="arial" w:hAnsi="arial" w:cs="arial"/>
          <w:color w:val="000000"/>
          <w:sz w:val="20"/>
          <w:lang w:val="en-US" w:eastAsia="en-US" w:bidi="ar-SA"/>
        </w:rPr>
        <w:t xml:space="preserve"> ) and two of them have been hospitalized, according to new provincial numbers released Thursday morning showing the largest single-day jump in total confirmed cases across Ontario since the pandemic began. There are now 858 confirmed cases of COVID-19 in Ontario, up 170 from 688 cases Wednesday, including 13 deaths and eight resolved cases.</w:t>
      </w:r>
    </w:p>
    <w:p>
      <w:pPr>
        <w:spacing w:before="200" w:line="260" w:lineRule="atLeast"/>
        <w:jc w:val="both"/>
        <w:rPr>
          <w:lang w:val="en-US" w:eastAsia="en-US" w:bidi="ar-SA"/>
        </w:rPr>
      </w:pPr>
      <w:r>
        <w:rPr>
          <w:rFonts w:ascii="arial" w:eastAsia="arial" w:hAnsi="arial" w:cs="arial"/>
          <w:color w:val="000000"/>
          <w:sz w:val="20"/>
          <w:lang w:val="en-US" w:eastAsia="en-US" w:bidi="ar-SA"/>
        </w:rPr>
        <w:t>Ottawa saw its first COVID-19-related death Wednesday - a man in his 90s with no travel history who was living in his home. He developed a fever March 15, was admitted to hospital March 20 and died Wednesday.</w:t>
      </w:r>
    </w:p>
    <w:p>
      <w:pPr>
        <w:spacing w:before="200" w:line="260" w:lineRule="atLeast"/>
        <w:jc w:val="both"/>
        <w:rPr>
          <w:lang w:val="en-US" w:eastAsia="en-US" w:bidi="ar-SA"/>
        </w:rPr>
      </w:pPr>
      <w:r>
        <w:rPr>
          <w:rFonts w:ascii="arial" w:eastAsia="arial" w:hAnsi="arial" w:cs="arial"/>
          <w:color w:val="000000"/>
          <w:sz w:val="20"/>
          <w:lang w:val="en-US" w:eastAsia="en-US" w:bidi="ar-SA"/>
        </w:rPr>
        <w:t>-Canada's government on Thursday said U.S. President Donald Trump should not deploy troops along the U.S.-Canada border, calling it unnecessary because of the coronavirus outbreak and warning it would damage relations between the two countries.</w:t>
      </w:r>
    </w:p>
    <w:p>
      <w:pPr>
        <w:spacing w:before="200" w:line="260" w:lineRule="atLeast"/>
        <w:jc w:val="both"/>
        <w:rPr>
          <w:lang w:val="en-US" w:eastAsia="en-US" w:bidi="ar-SA"/>
        </w:rPr>
      </w:pPr>
      <w:r>
        <w:rPr>
          <w:rFonts w:ascii="arial" w:eastAsia="arial" w:hAnsi="arial" w:cs="arial"/>
          <w:color w:val="000000"/>
          <w:sz w:val="20"/>
          <w:lang w:val="en-US" w:eastAsia="en-US" w:bidi="ar-SA"/>
        </w:rPr>
        <w:t>Trump is expected to send fewer than 1,000 troops to the Canadian border, two U.S. government officials told Reuters.</w:t>
      </w:r>
    </w:p>
    <w:p>
      <w:pPr>
        <w:spacing w:before="200" w:line="260" w:lineRule="atLeast"/>
        <w:jc w:val="both"/>
        <w:rPr>
          <w:lang w:val="en-US" w:eastAsia="en-US" w:bidi="ar-SA"/>
        </w:rPr>
      </w:pPr>
      <w:r>
        <w:rPr>
          <w:rFonts w:ascii="arial" w:eastAsia="arial" w:hAnsi="arial" w:cs="arial"/>
          <w:color w:val="000000"/>
          <w:sz w:val="20"/>
          <w:lang w:val="en-US" w:eastAsia="en-US" w:bidi="ar-SA"/>
        </w:rPr>
        <w:t>-Restaurants and bars in Ontario will temporarily be allowed to sell alcohol with food takeout and delivery orders as part of new measures meant to help businesses and residents weather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-Netflix is lowering video quality for its subscribers in Canada to reduce soaring demands on internet bandwidth in the midst of the COVID-19 pandemic. The streaming giant says it will introduce changes designed to slash its data traffic by 25 per cent.</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1,629 cases in the province, an increase of 290 since yesterday, Premier François Legault said at his daily briefing. Forty-six health-care workers have tested positive.</w:t>
      </w:r>
    </w:p>
    <w:p>
      <w:pPr>
        <w:spacing w:before="200" w:line="260" w:lineRule="atLeast"/>
        <w:jc w:val="both"/>
        <w:rPr>
          <w:lang w:val="en-US" w:eastAsia="en-US" w:bidi="ar-SA"/>
        </w:rPr>
      </w:pPr>
      <w:r>
        <w:rPr>
          <w:rFonts w:ascii="arial" w:eastAsia="arial" w:hAnsi="arial" w:cs="arial"/>
          <w:color w:val="000000"/>
          <w:sz w:val="20"/>
          <w:lang w:val="en-US" w:eastAsia="en-US" w:bidi="ar-SA"/>
        </w:rPr>
        <w:t>-Ontario says it will ramp up capacity to conduct approximately 18,900 COVID-19 tests a day by mid-April. The province currently does 3,000 COVID-19 tests a day, and will increase to 5,000 a day later this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-Doctors and healthcare workers are warning that some patients are not being told they have tested positive for the virus( </w:t>
      </w:r>
      <w:hyperlink r:id="rId869" w:history="1">
        <w:r>
          <w:rPr>
            <w:rFonts w:ascii="arial" w:eastAsia="arial" w:hAnsi="arial" w:cs="arial"/>
            <w:i/>
            <w:color w:val="0077CC"/>
            <w:sz w:val="20"/>
            <w:u w:val="single"/>
            <w:shd w:val="clear" w:color="auto" w:fill="FFFFFF"/>
            <w:lang w:val="en-US" w:eastAsia="en-US" w:bidi="ar-SA"/>
          </w:rPr>
          <w:t>https://ottawacitizen.com/news/canada/on-covid-19-testing-a-new-backlog-emerges-as-some-patients-not-told-they-have-the-virus/wcm/1f07c0ba-2cf5-4e89-8e32-74b9b46ce392/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from an outbreak of coronavirus in Italy has grown by 662 to 8,165, the Civil Protection Agency said on Thursday. However, there appeared to be an error in the agency's data because it reported no deaths on Thursday in the third-worst-affected region, Piedmont, which would be unprecedented in recent days.The total number of confirmed cases in Italy rose to 80,539 from a previous 74,386, the Civil Protection Agency said - the highest number of new cases since March 21.</w:t>
      </w:r>
    </w:p>
    <w:p>
      <w:pPr>
        <w:spacing w:before="200" w:line="260" w:lineRule="atLeast"/>
        <w:jc w:val="both"/>
        <w:rPr>
          <w:lang w:val="en-US" w:eastAsia="en-US" w:bidi="ar-SA"/>
        </w:rPr>
      </w:pPr>
      <w:r>
        <w:rPr>
          <w:rFonts w:ascii="arial" w:eastAsia="arial" w:hAnsi="arial" w:cs="arial"/>
          <w:color w:val="000000"/>
          <w:sz w:val="20"/>
          <w:lang w:val="en-US" w:eastAsia="en-US" w:bidi="ar-SA"/>
        </w:rPr>
        <w:t>-Cirque du Soleil Entertainment Group is exploring debt restructuring options that include a potential bankruptcy filing, after it was forced to cancel shows because of the coronavirus outbreak, people familiar with the matter said, the Reuters news agency is reporting.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-Fresh fruit and vegetables will become increasingly scarce in Europe( </w:t>
      </w:r>
      <w:hyperlink r:id="rId870" w:history="1">
        <w:r>
          <w:rPr>
            <w:rFonts w:ascii="arial" w:eastAsia="arial" w:hAnsi="arial" w:cs="arial"/>
            <w:i/>
            <w:color w:val="0077CC"/>
            <w:sz w:val="20"/>
            <w:u w:val="single"/>
            <w:shd w:val="clear" w:color="auto" w:fill="FFFFFF"/>
            <w:lang w:val="en-US" w:eastAsia="en-US" w:bidi="ar-SA"/>
          </w:rPr>
          <w:t>https://ottawacitizen.com/pmn/health-pmn/fresh-produce-in-europe-set-to-be-more-scarce-as-coronavirus-strikes/wcm/2361fccd-0b50-4a24-8dd5-eb2af603ef31/</w:t>
        </w:r>
      </w:hyperlink>
      <w:r>
        <w:rPr>
          <w:rFonts w:ascii="arial" w:eastAsia="arial" w:hAnsi="arial" w:cs="arial"/>
          <w:color w:val="000000"/>
          <w:sz w:val="20"/>
          <w:lang w:val="en-US" w:eastAsia="en-US" w:bidi="ar-SA"/>
        </w:rPr>
        <w:t xml:space="preserve"> ), suppliers warn, as the coronavirus pandemic hampers the global movement of produce and of the people needed to gather crops.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the midst of the COVID-19 global pandemic, fear and anxiety is high among Canadians staying isolated at home. Scammers know that and they want to capitalize on it( </w:t>
      </w:r>
      <w:hyperlink r:id="rId871" w:history="1">
        <w:r>
          <w:rPr>
            <w:rFonts w:ascii="arial" w:eastAsia="arial" w:hAnsi="arial" w:cs="arial"/>
            <w:i/>
            <w:color w:val="0077CC"/>
            <w:sz w:val="20"/>
            <w:u w:val="single"/>
            <w:shd w:val="clear" w:color="auto" w:fill="FFFFFF"/>
            <w:lang w:val="en-US" w:eastAsia="en-US" w:bidi="ar-SA"/>
          </w:rPr>
          <w:t>https://ottawacitizen.com/news/beware-of-covid-19-scams-fraudsters-offer-free-masks-from-the-red-cross-or-fake-test-kits/wcm/2ba0faa2-7273-4a78-9795-9309421ddef5/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is also asking banks and credit-card companies to lower interest rates on Canadians struggling financially because of the COVID-19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-Residents of China's Xianning city eager to travel after a two-month lockdown( </w:t>
      </w:r>
      <w:hyperlink r:id="rId872" w:history="1">
        <w:r>
          <w:rPr>
            <w:rFonts w:ascii="arial" w:eastAsia="arial" w:hAnsi="arial" w:cs="arial"/>
            <w:i/>
            <w:color w:val="0077CC"/>
            <w:sz w:val="20"/>
            <w:u w:val="single"/>
            <w:shd w:val="clear" w:color="auto" w:fill="FFFFFF"/>
            <w:lang w:val="en-US" w:eastAsia="en-US" w:bidi="ar-SA"/>
          </w:rPr>
          <w:t>https://ottawacitizen.com/pmn/health-pmn/lockdown-lifted-but-exodus-from-chinese-city-hindered-by-new-coronavirus-test-rule/wcm/b39b326b-18b1-41d4-8d34-053ad9220389/</w:t>
        </w:r>
      </w:hyperlink>
      <w:r>
        <w:rPr>
          <w:rFonts w:ascii="arial" w:eastAsia="arial" w:hAnsi="arial" w:cs="arial"/>
          <w:color w:val="000000"/>
          <w:sz w:val="20"/>
          <w:lang w:val="en-US" w:eastAsia="en-US" w:bidi="ar-SA"/>
        </w:rPr>
        <w:t xml:space="preserve"> ) faced an unexpected hurdle only hours after the borders were opened - they needed to pass a new rapid detection test to show they didn't have the coronavirus.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-You've recovered from a COVID-19 infection, now what?( </w:t>
      </w:r>
      <w:hyperlink r:id="rId873" w:history="1">
        <w:r>
          <w:rPr>
            <w:rFonts w:ascii="arial" w:eastAsia="arial" w:hAnsi="arial" w:cs="arial"/>
            <w:i/>
            <w:color w:val="0077CC"/>
            <w:sz w:val="20"/>
            <w:u w:val="single"/>
            <w:shd w:val="clear" w:color="auto" w:fill="FFFFFF"/>
            <w:lang w:val="en-US" w:eastAsia="en-US" w:bidi="ar-SA"/>
          </w:rPr>
          <w:t>https://ottawacitizen.com/news/local-news/youve-recovered-from-a-covid-19-infection-now-what/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-Iran reported 157 new coronavirus deaths in the past 24 hours, Iranian Health Ministry spokesman Kianush Jahanpur told state TV on Thursday, taking the death toll to 2,234 in the Islamic Republic with 29,406 infected people.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-Vietnam( </w:t>
      </w:r>
      <w:hyperlink r:id="rId874" w:history="1">
        <w:r>
          <w:rPr>
            <w:rFonts w:ascii="arial" w:eastAsia="arial" w:hAnsi="arial" w:cs="arial"/>
            <w:i/>
            <w:color w:val="0077CC"/>
            <w:sz w:val="20"/>
            <w:u w:val="single"/>
            <w:shd w:val="clear" w:color="auto" w:fill="FFFFFF"/>
            <w:lang w:val="en-US" w:eastAsia="en-US" w:bidi="ar-SA"/>
          </w:rPr>
          <w:t>https://ottawacitizen.com/pmn/health-pmn/vietnam-quarantines-tens-of-thousands-in-camps-amid-vigorous-attack-on-coronavirus/wcm/e363dd40-f0b0-4233-803e-170a930924bd/</w:t>
        </w:r>
      </w:hyperlink>
      <w:r>
        <w:rPr>
          <w:rFonts w:ascii="arial" w:eastAsia="arial" w:hAnsi="arial" w:cs="arial"/>
          <w:color w:val="000000"/>
          <w:sz w:val="20"/>
          <w:lang w:val="en-US" w:eastAsia="en-US" w:bidi="ar-SA"/>
        </w:rPr>
        <w:t xml:space="preserve"> ) has sent tens of thousands of people to quarantine camps as waves of overseas citizens return home to escape a coronavirus pandemic spreading in Europe and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-Thailand reported 111 new coronavirus infections, taking its tally to 1,045, the government said on Twitter on Thursday. A state of emergency took effect. Authorities in Thailand, which has suffered four deaths in the pandemic, set up checkpoints on major roads linking provinces so as to increase screening in a bid to limit spread of the virus. Entry by non-resident foreigners has also been banned.</w:t>
      </w:r>
    </w:p>
    <w:p>
      <w:pPr>
        <w:spacing w:before="200" w:line="260" w:lineRule="atLeast"/>
        <w:jc w:val="both"/>
        <w:rPr>
          <w:lang w:val="en-US" w:eastAsia="en-US" w:bidi="ar-SA"/>
        </w:rPr>
      </w:pPr>
      <w:r>
        <w:rPr>
          <w:rFonts w:ascii="arial" w:eastAsia="arial" w:hAnsi="arial" w:cs="arial"/>
          <w:color w:val="000000"/>
          <w:sz w:val="20"/>
          <w:lang w:val="en-US" w:eastAsia="en-US" w:bidi="ar-SA"/>
        </w:rPr>
        <w:t>-Mainland China reported no new locally transmitted cases of coronavirus for the sixth time in eight days as Hubei province, where the virus was first detected, opened its borders. Less encouragingly, imported cases rose, prompting Beijing and Shanghai to ramp up controls to prevent a resurgence of infections as the world's second largest economy gets back underway after the earlier lockdowns.</w:t>
      </w:r>
    </w:p>
    <w:p>
      <w:pPr>
        <w:spacing w:before="200" w:line="260" w:lineRule="atLeast"/>
        <w:jc w:val="both"/>
        <w:rPr>
          <w:lang w:val="en-US" w:eastAsia="en-US" w:bidi="ar-SA"/>
        </w:rPr>
      </w:pPr>
      <w:r>
        <w:rPr>
          <w:rFonts w:ascii="arial" w:eastAsia="arial" w:hAnsi="arial" w:cs="arial"/>
          <w:color w:val="000000"/>
          <w:sz w:val="20"/>
          <w:lang w:val="en-US" w:eastAsia="en-US" w:bidi="ar-SA"/>
        </w:rPr>
        <w:t>All 67 new cases reported by the end of Wednesday were imported, and all 47 reported the previous day were imported too, the National Health Commission said.</w:t>
      </w:r>
    </w:p>
    <w:p>
      <w:pPr>
        <w:spacing w:before="200" w:line="260" w:lineRule="atLeast"/>
        <w:jc w:val="both"/>
        <w:rPr>
          <w:lang w:val="en-US" w:eastAsia="en-US" w:bidi="ar-SA"/>
        </w:rPr>
      </w:pPr>
      <w:r>
        <w:rPr>
          <w:rFonts w:ascii="arial" w:eastAsia="arial" w:hAnsi="arial" w:cs="arial"/>
          <w:color w:val="000000"/>
          <w:sz w:val="20"/>
          <w:lang w:val="en-US" w:eastAsia="en-US" w:bidi="ar-SA"/>
        </w:rPr>
        <w:t>-Switzerland's confirmed cases of coronavirus infections topped 10,000 on Thursday as the government pumped money into the crisis-hit economy and army medical units helped hospitals handle the spreading epidemic. The country had 10,714 confirmed cases and 161 people have died of the disease as of Thursday morning, the Federal Office of Public Health said. That was up from 103 deaths and 9,765 cases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Americans filing claims for unemployment benefits shot to record of more than 3 million last week as strict measures to contain the coronavirus pandemic ground the country to a sudden halt, unleashing a wave of layoffs that likely brought an end to the longest employment boom in U.S. history.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-Foreign ministers representing seven major industrialized nations failed to agree on a joint statement Wednesday after the Trump administration insisted on referring to the coronavirus outbreak as the "Wuhan virus,"( </w:t>
      </w:r>
      <w:hyperlink r:id="rId875" w:history="1">
        <w:r>
          <w:rPr>
            <w:rFonts w:ascii="arial" w:eastAsia="arial" w:hAnsi="arial" w:cs="arial"/>
            <w:i/>
            <w:color w:val="0077CC"/>
            <w:sz w:val="20"/>
            <w:u w:val="single"/>
            <w:shd w:val="clear" w:color="auto" w:fill="FFFFFF"/>
            <w:lang w:val="en-US" w:eastAsia="en-US" w:bidi="ar-SA"/>
          </w:rPr>
          <w:t>https://ottawacitizen.com/news/world/g-7-failed-to-agree-on-statement-after-u-s-insisted-on-calling-coronavirus-outbreak-wuhan-virus/wcm/4fbcd70d-c0f4-4aa7-ab02-c572e3c81837/</w:t>
        </w:r>
      </w:hyperlink>
      <w:r>
        <w:rPr>
          <w:rFonts w:ascii="arial" w:eastAsia="arial" w:hAnsi="arial" w:cs="arial"/>
          <w:color w:val="000000"/>
          <w:sz w:val="20"/>
          <w:lang w:val="en-US" w:eastAsia="en-US" w:bidi="ar-SA"/>
        </w:rPr>
        <w:t xml:space="preserve"> ) three officials from G-7 countries told The Washington Post.</w:t>
      </w:r>
    </w:p>
    <w:p>
      <w:pPr>
        <w:spacing w:before="200" w:line="260" w:lineRule="atLeast"/>
        <w:jc w:val="both"/>
        <w:rPr>
          <w:lang w:val="en-US" w:eastAsia="en-US" w:bidi="ar-SA"/>
        </w:rPr>
      </w:pPr>
      <w:r>
        <w:rPr>
          <w:rFonts w:ascii="arial" w:eastAsia="arial" w:hAnsi="arial" w:cs="arial"/>
          <w:color w:val="000000"/>
          <w:sz w:val="20"/>
          <w:lang w:val="en-US" w:eastAsia="en-US" w:bidi="ar-SA"/>
        </w:rPr>
        <w:t>Food delivery drivers and customers sit on chairs spaced apart for social distancing, as part of the effort to contain the COVID-19 coronavirus, as they wait for takeaway orders at Central Pinklao shopping mall in Bangkok on March 26, 2020.</w:t>
      </w:r>
    </w:p>
    <w:p>
      <w:pPr>
        <w:spacing w:before="200" w:line="260" w:lineRule="atLeast"/>
        <w:jc w:val="both"/>
        <w:rPr>
          <w:lang w:val="en-US" w:eastAsia="en-US" w:bidi="ar-SA"/>
        </w:rPr>
      </w:pPr>
      <w:r>
        <w:rPr>
          <w:rFonts w:ascii="arial" w:eastAsia="arial" w:hAnsi="arial" w:cs="arial"/>
          <w:color w:val="000000"/>
          <w:sz w:val="20"/>
          <w:lang w:val="en-US" w:eastAsia="en-US" w:bidi="ar-SA"/>
        </w:rPr>
        <w:t>COVID-19: EARLIER UPDATES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-Ottawa Mayor Jim Watson declared a municipal state of emergency( </w:t>
      </w:r>
      <w:hyperlink r:id="rId876" w:history="1">
        <w:r>
          <w:rPr>
            <w:rFonts w:ascii="arial" w:eastAsia="arial" w:hAnsi="arial" w:cs="arial"/>
            <w:i/>
            <w:color w:val="0077CC"/>
            <w:sz w:val="20"/>
            <w:u w:val="single"/>
            <w:shd w:val="clear" w:color="auto" w:fill="FFFFFF"/>
            <w:lang w:val="en-US" w:eastAsia="en-US" w:bidi="ar-SA"/>
          </w:rPr>
          <w:t>https://ottawacitizen.com/news/local-news/covid-19-ottawa-mayor-declares-state-of-emergency/wcm/3b978ff5-d91f-482f-bb7a-088478b8ffb1/</w:t>
        </w:r>
      </w:hyperlink>
      <w:r>
        <w:rPr>
          <w:rFonts w:ascii="arial" w:eastAsia="arial" w:hAnsi="arial" w:cs="arial"/>
          <w:color w:val="000000"/>
          <w:sz w:val="20"/>
          <w:lang w:val="en-US" w:eastAsia="en-US" w:bidi="ar-SA"/>
        </w:rPr>
        <w:t xml:space="preserve"> ) Wednesday morning, a declaration that will allow the city to "deploy our emergency operations in a quicker and more nimble fashion." He made the announcement at Ottawa city council's first-ever virtual meeting.</w:t>
      </w:r>
    </w:p>
    <w:p>
      <w:pPr>
        <w:spacing w:before="200" w:line="260" w:lineRule="atLeast"/>
        <w:jc w:val="both"/>
        <w:rPr>
          <w:lang w:val="en-US" w:eastAsia="en-US" w:bidi="ar-SA"/>
        </w:rPr>
      </w:pPr>
      <w:r>
        <w:rPr>
          <w:rFonts w:ascii="arial" w:eastAsia="arial" w:hAnsi="arial" w:cs="arial"/>
          <w:color w:val="000000"/>
          <w:sz w:val="20"/>
          <w:lang w:val="en-US" w:eastAsia="en-US" w:bidi="ar-SA"/>
        </w:rPr>
        <w:t>-Ontario is reporting four new COVID-19 deaths, bringing the provincial total to 13. The new figures come as the province saw its largest single-day spike in new cases. There were 100 more COVID-19 cases in the province, bringing the provincial total to 688.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OPH is promoting the province's new COVID-19 self-assessment tool( </w:t>
      </w:r>
      <w:hyperlink r:id="rId877" w:history="1">
        <w:r>
          <w:rPr>
            <w:rFonts w:ascii="arial" w:eastAsia="arial" w:hAnsi="arial" w:cs="arial"/>
            <w:i/>
            <w:color w:val="0077CC"/>
            <w:sz w:val="20"/>
            <w:u w:val="single"/>
            <w:shd w:val="clear" w:color="auto" w:fill="FFFFFF"/>
            <w:lang w:val="en-US" w:eastAsia="en-US" w:bidi="ar-SA"/>
          </w:rPr>
          <w:t>https://covid-19.ontario.ca/self-assessment/#q0</w:t>
        </w:r>
      </w:hyperlink>
      <w:r>
        <w:rPr>
          <w:rFonts w:ascii="arial" w:eastAsia="arial" w:hAnsi="arial" w:cs="arial"/>
          <w:color w:val="000000"/>
          <w:sz w:val="20"/>
          <w:lang w:val="en-US" w:eastAsia="en-US" w:bidi="ar-SA"/>
        </w:rPr>
        <w:t xml:space="preserve"> ), available online. "It also will give us data about what is happening - how many people have symptoms out there in the population," said Ottawa's medical officer of health, Dr. Vera Etches.</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Gatineau say they have issued a $1,000 fine for an illegal gathering under emergency public health measures enacted by the province to stop the spread of COVID-19. They say in a statement that officers responded to a noise complaint shortly after midnight and found five people inside an apartment in the Hull sector making enough noise to be heard outside the building. They established that two of the people did not live at the address, and when they failed to co-operate,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ticketed the tenant $200 for a noise violation and $1,000 under the Public Health Act.</w:t>
      </w:r>
    </w:p>
    <w:p>
      <w:pPr>
        <w:spacing w:before="200" w:line="260" w:lineRule="atLeast"/>
        <w:jc w:val="both"/>
        <w:rPr>
          <w:lang w:val="en-US" w:eastAsia="en-US" w:bidi="ar-SA"/>
        </w:rPr>
      </w:pPr>
      <w:r>
        <w:rPr>
          <w:rFonts w:ascii="arial" w:eastAsia="arial" w:hAnsi="arial" w:cs="arial"/>
          <w:color w:val="000000"/>
          <w:sz w:val="20"/>
          <w:lang w:val="en-US" w:eastAsia="en-US" w:bidi="ar-SA"/>
        </w:rPr>
        <w:t>-Kingston, Frontenac, Lennox and Addington Public Health is investigating cases of two health workers who have become infected with COVID-19. The concern is not only that they are medical staff, but they might be the first cases in Kingston of person-to-person transmission of the coronavirus Kingston, rather than someone returning home from abroad already carrying the virus.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said the emergency relief bill passed by the House of Commons will help those who are off work because of the COVID-19 pandemic. "I want you to know that we'll be there to help you," Trudeau said. "Our government is doing everything we can to be there for you."</w:t>
      </w:r>
    </w:p>
    <w:p>
      <w:pPr>
        <w:spacing w:before="200" w:line="260" w:lineRule="atLeast"/>
        <w:jc w:val="both"/>
        <w:rPr>
          <w:lang w:val="en-US" w:eastAsia="en-US" w:bidi="ar-SA"/>
        </w:rPr>
      </w:pPr>
      <w:r>
        <w:rPr>
          <w:rFonts w:ascii="arial" w:eastAsia="arial" w:hAnsi="arial" w:cs="arial"/>
          <w:color w:val="000000"/>
          <w:sz w:val="20"/>
          <w:lang w:val="en-US" w:eastAsia="en-US" w:bidi="ar-SA"/>
        </w:rPr>
        <w:t>There's a new $2,000 per month payment for four months for those who have lost their jobs, are home sick, or are not receiving salaries from their job. A portal to apply for that benefit is coming soon and people should start receiving payments within 10 days, the prime minister said. An unprecedented number of people have seen layoffs and job losses over the past week, with close to one million new applications for employment insurance reported.</w:t>
      </w:r>
    </w:p>
    <w:p>
      <w:pPr>
        <w:spacing w:before="200" w:line="260" w:lineRule="atLeast"/>
        <w:jc w:val="both"/>
        <w:rPr>
          <w:lang w:val="en-US" w:eastAsia="en-US" w:bidi="ar-SA"/>
        </w:rPr>
      </w:pPr>
      <w:r>
        <w:rPr>
          <w:rFonts w:ascii="arial" w:eastAsia="arial" w:hAnsi="arial" w:cs="arial"/>
          <w:color w:val="000000"/>
          <w:sz w:val="20"/>
          <w:lang w:val="en-US" w:eastAsia="en-US" w:bidi="ar-SA"/>
        </w:rPr>
        <w:t>"Help is on the way," he said.</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 the federal government will announce support to keep journalists working and reporting on the COVID-19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-Ontario is introducing a $17-billion package to support the health sector, people and businesses through the COVID-19 outbreak( </w:t>
      </w:r>
      <w:hyperlink r:id="rId878" w:history="1">
        <w:r>
          <w:rPr>
            <w:rFonts w:ascii="arial" w:eastAsia="arial" w:hAnsi="arial" w:cs="arial"/>
            <w:i/>
            <w:color w:val="0077CC"/>
            <w:sz w:val="20"/>
            <w:u w:val="single"/>
            <w:shd w:val="clear" w:color="auto" w:fill="FFFFFF"/>
            <w:lang w:val="en-US" w:eastAsia="en-US" w:bidi="ar-SA"/>
          </w:rPr>
          <w:t>https://ottawacitizen.com/news/canada/newsalertontario-introduces-17b-covid-19-package-more-than-doubles-deficit/wcm/38f362b0-6d9f-4fb0-8e70-c8604def8e62/</w:t>
        </w:r>
      </w:hyperlink>
      <w:r>
        <w:rPr>
          <w:rFonts w:ascii="arial" w:eastAsia="arial" w:hAnsi="arial" w:cs="arial"/>
          <w:color w:val="000000"/>
          <w:sz w:val="20"/>
          <w:lang w:val="en-US" w:eastAsia="en-US" w:bidi="ar-SA"/>
        </w:rPr>
        <w:t xml:space="preserve"> ). New spending includes a $1-billion pandemic contingency fund, nearly $1 billion more for hospitals, and $75 million for more personal protective equipment for front-line workers. Measures also include a one-time payment for parents of $200 per child 12 years old and under, doubling payments for low-income seniors and suspending student loan payments for six months.</w:t>
      </w:r>
    </w:p>
    <w:p>
      <w:pPr>
        <w:spacing w:before="200" w:line="260" w:lineRule="atLeast"/>
        <w:jc w:val="both"/>
        <w:rPr>
          <w:lang w:val="en-US" w:eastAsia="en-US" w:bidi="ar-SA"/>
        </w:rPr>
      </w:pPr>
      <w:r>
        <w:rPr>
          <w:rFonts w:ascii="arial" w:eastAsia="arial" w:hAnsi="arial" w:cs="arial"/>
          <w:color w:val="000000"/>
          <w:sz w:val="20"/>
          <w:lang w:val="en-US" w:eastAsia="en-US" w:bidi="ar-SA"/>
        </w:rPr>
        <w:t>The plan includes both new spending and tax deferrals and will be a major hit to Ontario's bottom line, pushing the current $9-billion deficit to $20.5 billion next year.</w:t>
      </w:r>
    </w:p>
    <w:p>
      <w:pPr>
        <w:spacing w:before="200" w:line="260" w:lineRule="atLeast"/>
        <w:jc w:val="both"/>
        <w:rPr>
          <w:lang w:val="en-US" w:eastAsia="en-US" w:bidi="ar-SA"/>
        </w:rPr>
      </w:pPr>
      <w:r>
        <w:rPr>
          <w:rFonts w:ascii="arial" w:eastAsia="arial" w:hAnsi="arial" w:cs="arial"/>
          <w:color w:val="000000"/>
          <w:sz w:val="20"/>
          <w:lang w:val="en-US" w:eastAsia="en-US" w:bidi="ar-SA"/>
        </w:rPr>
        <w:t>-Premier François Legault announced that there are now 1,339 cases in Quebec, compared to yesterday's tally of 1,013. There are now six deaths, up from the previous four.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today has conducted a cumulative total of 30,978 tests, up from 15,768 yesterday. That's a 96.4-per-cent increase. In contrast, the number of #COVID19( </w:t>
      </w:r>
      <w:hyperlink r:id="rId20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cases rose to 1,339 from 1,013 - or 32.1 per cent. Does this mean the social-distancing measures are beginning to work?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Aaron Derfel (@Aaron_Derfel) March 25, 2020( </w:t>
      </w:r>
      <w:hyperlink r:id="rId879" w:history="1">
        <w:r>
          <w:rPr>
            <w:rFonts w:ascii="arial" w:eastAsia="arial" w:hAnsi="arial" w:cs="arial"/>
            <w:i/>
            <w:color w:val="0077CC"/>
            <w:sz w:val="20"/>
            <w:u w:val="single"/>
            <w:shd w:val="clear" w:color="auto" w:fill="FFFFFF"/>
            <w:lang w:val="en-US" w:eastAsia="en-US" w:bidi="ar-SA"/>
          </w:rPr>
          <w:t>https://twitter.com/Aaron_Derfel/status/1242865220109750272?ref_src=twsrc%5Etfw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other news, federal Health Minister Patty Hajdu announced in the Senate that effective Wednesday at midnight, travellers (apart from essential workers) returning to Canada will be subject to a mandatory 14-day period of isolation under the Quarantine Act. They will be forbidden from using public transit and self-isolating in a place where they'd be in contact with vulnerable people, said Hajdu.</w:t>
      </w:r>
    </w:p>
    <w:p>
      <w:pPr>
        <w:spacing w:before="200" w:line="260" w:lineRule="atLeast"/>
        <w:jc w:val="both"/>
        <w:rPr>
          <w:lang w:val="en-US" w:eastAsia="en-US" w:bidi="ar-SA"/>
        </w:rPr>
      </w:pPr>
      <w:r>
        <w:rPr>
          <w:rFonts w:ascii="arial" w:eastAsia="arial" w:hAnsi="arial" w:cs="arial"/>
          <w:color w:val="000000"/>
          <w:sz w:val="20"/>
          <w:lang w:val="en-US" w:eastAsia="en-US" w:bidi="ar-SA"/>
        </w:rPr>
        <w:t>-Britain's Prince Charles, 71, has tested positive for coronavirus. The queen last saw the Prince on March 12, before he would have been infectious with coronavirus, a royal source said. Clarence House confirmed the news in a statement on Wednesday. The 71-year-old royal was said to be displaying "mild symptoms" but is otherwise in "good health". Charles' wife Camilla, the Duchess of Cornwall, was also tested but does not currently have the virus, the statement confirmed.The couple is now "self-isolating at home in Scotland".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JUST IN: Britain's Prince Charles tests positive for coronavirus pic.twitter.com/g4fdimXnpD( </w:t>
      </w:r>
      <w:hyperlink r:id="rId880" w:history="1">
        <w:r>
          <w:rPr>
            <w:rFonts w:ascii="arial" w:eastAsia="arial" w:hAnsi="arial" w:cs="arial"/>
            <w:i/>
            <w:color w:val="0077CC"/>
            <w:sz w:val="20"/>
            <w:u w:val="single"/>
            <w:shd w:val="clear" w:color="auto" w:fill="FFFFFF"/>
            <w:lang w:val="en-US" w:eastAsia="en-US" w:bidi="ar-SA"/>
          </w:rPr>
          <w:t>https://t.co/g4fdimXnpD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Reuters (@Reuters) March 25, 2020( </w:t>
      </w:r>
      <w:hyperlink r:id="rId881" w:history="1">
        <w:r>
          <w:rPr>
            <w:rFonts w:ascii="arial" w:eastAsia="arial" w:hAnsi="arial" w:cs="arial"/>
            <w:i/>
            <w:color w:val="0077CC"/>
            <w:sz w:val="20"/>
            <w:u w:val="single"/>
            <w:shd w:val="clear" w:color="auto" w:fill="FFFFFF"/>
            <w:lang w:val="en-US" w:eastAsia="en-US" w:bidi="ar-SA"/>
          </w:rPr>
          <w:t>https://twitter.com/Reuters/status/1242764143012327424?ref_src=twsrc%5Etfw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-Spain's coronavirus death toll jumped by 738 overnight to exceed that of China, where the disease originated, as the country struggled to cope with an accelerating health crisis and another senior government minister was diagnosed with the virus. With 3,434 fatalities, Spain now has the second highest number of deaths globally after Italy's 6,820.</w:t>
      </w:r>
    </w:p>
    <w:p>
      <w:pPr>
        <w:spacing w:before="200" w:line="260" w:lineRule="atLeast"/>
        <w:jc w:val="both"/>
        <w:rPr>
          <w:lang w:val="en-US" w:eastAsia="en-US" w:bidi="ar-SA"/>
        </w:rPr>
      </w:pPr>
      <w:r>
        <w:rPr>
          <w:rFonts w:ascii="arial" w:eastAsia="arial" w:hAnsi="arial" w:cs="arial"/>
          <w:color w:val="000000"/>
          <w:sz w:val="20"/>
          <w:lang w:val="en-US" w:eastAsia="en-US" w:bidi="ar-SA"/>
        </w:rPr>
        <w:t>-New York state suffered another quick and brutal rise in the number of COVID-19 cases on Tuesday, staggering hospitals at the U.S. epicentre of the coronavirus epidemic, as California said it could be facing the next major wave of the disease.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New York City, the densely packed home of more than 8 million people, healthcare officials tried to find hospital beds for the surging number of coronavirus patients as the statewide death toll rose to 210, with more than 25,600 confirmed cases. Infections were now doubling every three days in New York( </w:t>
      </w:r>
      <w:hyperlink r:id="rId882" w:history="1">
        <w:r>
          <w:rPr>
            <w:rFonts w:ascii="arial" w:eastAsia="arial" w:hAnsi="arial" w:cs="arial"/>
            <w:i/>
            <w:color w:val="0077CC"/>
            <w:sz w:val="20"/>
            <w:u w:val="single"/>
            <w:shd w:val="clear" w:color="auto" w:fill="FFFFFF"/>
            <w:lang w:val="en-US" w:eastAsia="en-US" w:bidi="ar-SA"/>
          </w:rPr>
          <w:t>https://ottawacitizen.com/news/world/new-york-covid-19-cases-double-every-three-days-in-a-state-that-has-25600-cases-and-210-deaths/wcm/7c859f70-35fb-440d-9f06-1a661de8e154/</w:t>
        </w:r>
      </w:hyperlink>
      <w:r>
        <w:rPr>
          <w:rFonts w:ascii="arial" w:eastAsia="arial" w:hAnsi="arial" w:cs="arial"/>
          <w:color w:val="000000"/>
          <w:sz w:val="20"/>
          <w:lang w:val="en-US" w:eastAsia="en-US" w:bidi="ar-SA"/>
        </w:rPr>
        <w:t xml:space="preserve"> ) and the worst could still be two to three weeks away, said New York Governor Andrew Cuomo.</w:t>
      </w:r>
    </w:p>
    <w:p>
      <w:pPr>
        <w:spacing w:before="200" w:line="260" w:lineRule="atLeast"/>
        <w:jc w:val="both"/>
        <w:rPr>
          <w:lang w:val="en-US" w:eastAsia="en-US" w:bidi="ar-SA"/>
        </w:rPr>
      </w:pPr>
      <w:r>
        <w:rPr>
          <w:rFonts w:ascii="arial" w:eastAsia="arial" w:hAnsi="arial" w:cs="arial"/>
          <w:color w:val="000000"/>
          <w:sz w:val="20"/>
          <w:lang w:val="en-US" w:eastAsia="en-US" w:bidi="ar-SA"/>
        </w:rPr>
        <w:t>-A woman was arrested in Newfoundland on Tuesday for violating public health emergency orders enacted by the provincial government in response to the COVID-19 pandemic. She was held in custody overnight to appear in provincial court this morning. Individuals breaching the orders could be fined between $500 and $2,500 and could face jail sentences of up to six months.</w:t>
      </w:r>
    </w:p>
    <w:p>
      <w:pPr>
        <w:spacing w:before="200" w:line="260" w:lineRule="atLeast"/>
        <w:jc w:val="both"/>
        <w:rPr>
          <w:lang w:val="en-US" w:eastAsia="en-US" w:bidi="ar-SA"/>
        </w:rPr>
      </w:pPr>
      <w:r>
        <w:rPr>
          <w:rFonts w:ascii="arial" w:eastAsia="arial" w:hAnsi="arial" w:cs="arial"/>
          <w:color w:val="000000"/>
          <w:sz w:val="20"/>
          <w:lang w:val="en-US" w:eastAsia="en-US" w:bidi="ar-SA"/>
        </w:rPr>
        <w:t>-French health authorities reported 231 new deaths from coronavirus on Wednesday, taking the total to 1,331. The rise in the number of deaths represents a daily increase of 21%, a slight slowing from the previous two days with the country now in its second week of lockdown.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number of coronavirus cases in Russia has surged to 658( </w:t>
      </w:r>
      <w:hyperlink r:id="rId883" w:history="1">
        <w:r>
          <w:rPr>
            <w:rFonts w:ascii="arial" w:eastAsia="arial" w:hAnsi="arial" w:cs="arial"/>
            <w:i/>
            <w:color w:val="0077CC"/>
            <w:sz w:val="20"/>
            <w:u w:val="single"/>
            <w:shd w:val="clear" w:color="auto" w:fill="FFFFFF"/>
            <w:lang w:val="en-US" w:eastAsia="en-US" w:bidi="ar-SA"/>
          </w:rPr>
          <w:t>https://ottawacitizen.com/pmn/health-pmn/coronavirus-cases-in-russia-reach-658-record-daily-rise-government/wcm/acf2fb5e-a6e7-432e-8162-9d7105512d1d/</w:t>
        </w:r>
      </w:hyperlink>
      <w:r>
        <w:rPr>
          <w:rFonts w:ascii="arial" w:eastAsia="arial" w:hAnsi="arial" w:cs="arial"/>
          <w:color w:val="000000"/>
          <w:sz w:val="20"/>
          <w:lang w:val="en-US" w:eastAsia="en-US" w:bidi="ar-SA"/>
        </w:rPr>
        <w:t xml:space="preserve"> ), with new daily cases at a record 163, the government's official coronavirus website showed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-More than 40 cases of coronavirus infections were reported in Tokyo on Wednesday, Japanese media reported, the biggest one-day increase in Japan's capital which has overtaken much smaller cities to become the country's epicenter of the virus.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-Mainland China reported a drop in new confirmed coronavirus cases( </w:t>
      </w:r>
      <w:hyperlink r:id="rId884" w:history="1">
        <w:r>
          <w:rPr>
            <w:rFonts w:ascii="arial" w:eastAsia="arial" w:hAnsi="arial" w:cs="arial"/>
            <w:i/>
            <w:color w:val="0077CC"/>
            <w:sz w:val="20"/>
            <w:u w:val="single"/>
            <w:shd w:val="clear" w:color="auto" w:fill="FFFFFF"/>
            <w:lang w:val="en-US" w:eastAsia="en-US" w:bidi="ar-SA"/>
          </w:rPr>
          <w:t>https://ottawacitizen.com/pmn/health-pmn/mainland-china-reports-drop-in-new-imported-coronavirus-cases-no-local-transmissions/wcm/1b33cb5b-8c7d-4864-a04f-3138df55a01c/</w:t>
        </w:r>
      </w:hyperlink>
      <w:r>
        <w:rPr>
          <w:rFonts w:ascii="arial" w:eastAsia="arial" w:hAnsi="arial" w:cs="arial"/>
          <w:color w:val="000000"/>
          <w:sz w:val="20"/>
          <w:lang w:val="en-US" w:eastAsia="en-US" w:bidi="ar-SA"/>
        </w:rPr>
        <w:t xml:space="preserve"> ) on Wednesday as imported infections fell and no locally transmitted infections were reported, including in central Hubei province, the epicenter of the outbreak in China. China is ramping up quarantine and screening rules for all international arrivals due to the risks from imported cases.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new poll from the Angus Reid Institute shows 44 per cent of Canadians reported that they or someone in their house had lost work( </w:t>
      </w:r>
      <w:hyperlink r:id="rId885" w:history="1">
        <w:r>
          <w:rPr>
            <w:rFonts w:ascii="arial" w:eastAsia="arial" w:hAnsi="arial" w:cs="arial"/>
            <w:i/>
            <w:color w:val="0077CC"/>
            <w:sz w:val="20"/>
            <w:u w:val="single"/>
            <w:shd w:val="clear" w:color="auto" w:fill="FFFFFF"/>
            <w:lang w:val="en-US" w:eastAsia="en-US" w:bidi="ar-SA"/>
          </w:rPr>
          <w:t>https://ottawacitizen.com/news/nearly-half-of-canadian-households-have-lost-work-due-to-the-covid-19-shutdown-new-poll-finds/wcm/b9c448a2-5f6e-4f56-ae0a-1bdbdb335540/</w:t>
        </w:r>
      </w:hyperlink>
      <w:r>
        <w:rPr>
          <w:rFonts w:ascii="arial" w:eastAsia="arial" w:hAnsi="arial" w:cs="arial"/>
          <w:color w:val="000000"/>
          <w:sz w:val="20"/>
          <w:lang w:val="en-US" w:eastAsia="en-US" w:bidi="ar-SA"/>
        </w:rPr>
        <w:t xml:space="preserve"> ) because of the COVID-19 outbreak.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Canadian military is closing its colleges, recruit school and training institutions( </w:t>
      </w:r>
      <w:hyperlink r:id="rId886" w:history="1">
        <w:r>
          <w:rPr>
            <w:rFonts w:ascii="arial" w:eastAsia="arial" w:hAnsi="arial" w:cs="arial"/>
            <w:i/>
            <w:color w:val="0077CC"/>
            <w:sz w:val="20"/>
            <w:u w:val="single"/>
            <w:shd w:val="clear" w:color="auto" w:fill="FFFFFF"/>
            <w:lang w:val="en-US" w:eastAsia="en-US" w:bidi="ar-SA"/>
          </w:rPr>
          <w:t>https://ottawacitizen.com/pmn/news-pmn/canada-news-pmn/canadian-forces-close-colleges-and-training-centres-to-fight-covid-19/wcm/c8d78773-1e6e-4ae8-b8d5-dc26afbdbc3b/</w:t>
        </w:r>
      </w:hyperlink>
      <w:r>
        <w:rPr>
          <w:rFonts w:ascii="arial" w:eastAsia="arial" w:hAnsi="arial" w:cs="arial"/>
          <w:color w:val="000000"/>
          <w:sz w:val="20"/>
          <w:lang w:val="en-US" w:eastAsia="en-US" w:bidi="ar-SA"/>
        </w:rPr>
        <w:t xml:space="preserve"> ) during the COVID-19 pandemic. Those include the Royal Military College in Kingston, Ont., and the College militaire royal in St-Jean, Que., as well as the basic-training centre there.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New Jersey man has been charged with making terroristic threats after he was accused of coughing on a supermarket employee( </w:t>
      </w:r>
      <w:hyperlink r:id="rId887" w:history="1">
        <w:r>
          <w:rPr>
            <w:rFonts w:ascii="arial" w:eastAsia="arial" w:hAnsi="arial" w:cs="arial"/>
            <w:i/>
            <w:color w:val="0077CC"/>
            <w:sz w:val="20"/>
            <w:u w:val="single"/>
            <w:shd w:val="clear" w:color="auto" w:fill="FFFFFF"/>
            <w:lang w:val="en-US" w:eastAsia="en-US" w:bidi="ar-SA"/>
          </w:rPr>
          <w:t>https://ottawacitizen.com/pmn/health-pmn/new-jersey-slaps-terror-charge-on-man-over-alleged-supermarket-cough-threat/wcm/287f1132-42c6-41e7-ac21-cbc7d54df484/</w:t>
        </w:r>
      </w:hyperlink>
      <w:r>
        <w:rPr>
          <w:rFonts w:ascii="arial" w:eastAsia="arial" w:hAnsi="arial" w:cs="arial"/>
          <w:color w:val="000000"/>
          <w:sz w:val="20"/>
          <w:lang w:val="en-US" w:eastAsia="en-US" w:bidi="ar-SA"/>
        </w:rPr>
        <w:t xml:space="preserve"> ) and saying he was infected with the coronavirus behind the ongoing pandemic, authorities said Tuesday.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U.S. coronavirus outbreak has spread to at least eight Amazon warehouses and three internationally( </w:t>
      </w:r>
      <w:hyperlink r:id="rId888" w:history="1">
        <w:r>
          <w:rPr>
            <w:rFonts w:ascii="arial" w:eastAsia="arial" w:hAnsi="arial" w:cs="arial"/>
            <w:i/>
            <w:color w:val="0077CC"/>
            <w:sz w:val="20"/>
            <w:u w:val="single"/>
            <w:shd w:val="clear" w:color="auto" w:fill="FFFFFF"/>
            <w:lang w:val="en-US" w:eastAsia="en-US" w:bidi="ar-SA"/>
          </w:rPr>
          <w:t>https://ottawacitizen.com/news/world/amazon-workers-at-eight-u-s-three-international-warehouses-test-positive-for-covid-19/wcm/d5bf25f3-569d-498d-9b90-75388ca52200/</w:t>
        </w:r>
      </w:hyperlink>
      <w:r>
        <w:rPr>
          <w:rFonts w:ascii="arial" w:eastAsia="arial" w:hAnsi="arial" w:cs="arial"/>
          <w:color w:val="000000"/>
          <w:sz w:val="20"/>
          <w:lang w:val="en-US" w:eastAsia="en-US" w:bidi="ar-SA"/>
        </w:rPr>
        <w:t xml:space="preserve"> ), infecting workers racing to deliver massive volumes of packages for consumers leery of leaving their homes to shop.</w:t>
      </w:r>
    </w:p>
    <w:p>
      <w:pPr>
        <w:spacing w:before="200" w:line="260" w:lineRule="atLeast"/>
        <w:jc w:val="both"/>
        <w:rPr>
          <w:lang w:val="en-US" w:eastAsia="en-US" w:bidi="ar-SA"/>
        </w:rPr>
      </w:pPr>
      <w:r>
        <w:rPr>
          <w:rFonts w:ascii="arial" w:eastAsia="arial" w:hAnsi="arial" w:cs="arial"/>
          <w:color w:val="000000"/>
          <w:sz w:val="20"/>
          <w:lang w:val="en-US" w:eastAsia="en-US" w:bidi="ar-SA"/>
        </w:rPr>
        <w:t>In the past few days, Amazon workers tested positive for COVID-19, the disease caused by the novel virus, in New York City; Shepherdsville, Kentucky; Jacksonville, Florida; Katy, Texas; Brownstown, Michigan; and Oklahoma City, according to Amazon and local media reports</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François Legault, when asked about the decision to keep SAQ outlets open, said he does not want to see people overwhelming grocery stores to clear out whatever wine remains.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think also that to reduce the stress you have to do some exercise - so have a walk - but sometimes a glass of wine may help( </w:t>
      </w:r>
      <w:hyperlink r:id="rId889" w:history="1">
        <w:r>
          <w:rPr>
            <w:rFonts w:ascii="arial" w:eastAsia="arial" w:hAnsi="arial" w:cs="arial"/>
            <w:i/>
            <w:color w:val="0077CC"/>
            <w:sz w:val="20"/>
            <w:u w:val="single"/>
            <w:shd w:val="clear" w:color="auto" w:fill="FFFFFF"/>
            <w:lang w:val="en-US" w:eastAsia="en-US" w:bidi="ar-SA"/>
          </w:rPr>
          <w:t>https://ottawacitizen.com/news/quebec/as-covid-19-count-rises-to-1013-legault-says-he-knows-people-are-stressed/wcm/85085e94-f650-48a5-93cc-c19fdcddb63f/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-Canadian hockey equipment manufacturer Bauer is offering to modify its production line to make protective visors( </w:t>
      </w:r>
      <w:hyperlink r:id="rId890" w:history="1">
        <w:r>
          <w:rPr>
            <w:rFonts w:ascii="arial" w:eastAsia="arial" w:hAnsi="arial" w:cs="arial"/>
            <w:i/>
            <w:color w:val="0077CC"/>
            <w:sz w:val="20"/>
            <w:u w:val="single"/>
            <w:shd w:val="clear" w:color="auto" w:fill="FFFFFF"/>
            <w:lang w:val="en-US" w:eastAsia="en-US" w:bidi="ar-SA"/>
          </w:rPr>
          <w:t>https://ottawacitizen.com/pmn/news-pmn/canada-news-pmn/hockey-gear-manufacturer-to-switch-from-protecting-players-to-medical-staff/wcm/d4f8ad01-0db5-4f09-829d-2927345e5162/</w:t>
        </w:r>
      </w:hyperlink>
      <w:r>
        <w:rPr>
          <w:rFonts w:ascii="arial" w:eastAsia="arial" w:hAnsi="arial" w:cs="arial"/>
          <w:color w:val="000000"/>
          <w:sz w:val="20"/>
          <w:lang w:val="en-US" w:eastAsia="en-US" w:bidi="ar-SA"/>
        </w:rPr>
        <w:t xml:space="preserve"> ) for doctors, nurses and first responders.</w:t>
      </w:r>
    </w:p>
    <w:p>
      <w:pPr>
        <w:spacing w:before="200" w:line="260" w:lineRule="atLeast"/>
        <w:jc w:val="both"/>
        <w:rPr>
          <w:lang w:val="en-US" w:eastAsia="en-US" w:bidi="ar-SA"/>
        </w:rPr>
      </w:pPr>
      <w:r>
        <w:rPr>
          <w:rFonts w:ascii="arial" w:eastAsia="arial" w:hAnsi="arial" w:cs="arial"/>
          <w:color w:val="000000"/>
          <w:sz w:val="20"/>
          <w:lang w:val="en-US" w:eastAsia="en-US" w:bidi="ar-SA"/>
        </w:rPr>
        <w:t>A woman takes a photo of the scenery while standing on the Royal Alexandra Interprovincial Bridge in Gatineau Tuesday March 24, 2020.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-France became the fifth country( </w:t>
      </w:r>
      <w:hyperlink r:id="rId891" w:history="1">
        <w:r>
          <w:rPr>
            <w:rFonts w:ascii="arial" w:eastAsia="arial" w:hAnsi="arial" w:cs="arial"/>
            <w:i/>
            <w:color w:val="0077CC"/>
            <w:sz w:val="20"/>
            <w:u w:val="single"/>
            <w:shd w:val="clear" w:color="auto" w:fill="FFFFFF"/>
            <w:lang w:val="en-US" w:eastAsia="en-US" w:bidi="ar-SA"/>
          </w:rPr>
          <w:t>https://ottawacitizen.com/pmn/health-pmn/french-coronavirus-death-toll-tops-1000-lockdown-likely-to-be-extended/wcm/283a86f7-0177-4131-aba8-c8edbd883a6b/</w:t>
        </w:r>
      </w:hyperlink>
      <w:r>
        <w:rPr>
          <w:rFonts w:ascii="arial" w:eastAsia="arial" w:hAnsi="arial" w:cs="arial"/>
          <w:color w:val="000000"/>
          <w:sz w:val="20"/>
          <w:lang w:val="en-US" w:eastAsia="en-US" w:bidi="ar-SA"/>
        </w:rPr>
        <w:t xml:space="preserve"> ) to report more than 1,000 deaths from coronavirus on Tuesday and a government body dealing with the outbreak suggested the national lockdown imposed last week for an initial 15 days should last at least six weeks.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said emergency legislation will be passed today in the House of Commons. "Passing this bill today means getting you the support you need as quickly as possible," Trudeau said. He again warned Canadians to stay home.</w:t>
      </w:r>
    </w:p>
    <w:p>
      <w:pPr>
        <w:spacing w:before="200" w:line="260" w:lineRule="atLeast"/>
        <w:jc w:val="both"/>
        <w:rPr>
          <w:lang w:val="en-US" w:eastAsia="en-US" w:bidi="ar-SA"/>
        </w:rPr>
      </w:pPr>
      <w:r>
        <w:rPr>
          <w:rFonts w:ascii="arial" w:eastAsia="arial" w:hAnsi="arial" w:cs="arial"/>
          <w:color w:val="000000"/>
          <w:sz w:val="20"/>
          <w:lang w:val="en-US" w:eastAsia="en-US" w:bidi="ar-SA"/>
        </w:rPr>
        <w:t>"If people do not respect the measures, we will put stricter measures in place."</w:t>
      </w:r>
    </w:p>
    <w:p>
      <w:pPr>
        <w:spacing w:before="200" w:line="260" w:lineRule="atLeast"/>
        <w:jc w:val="both"/>
        <w:rPr>
          <w:lang w:val="en-US" w:eastAsia="en-US" w:bidi="ar-SA"/>
        </w:rPr>
      </w:pPr>
      <w:r>
        <w:rPr>
          <w:rFonts w:ascii="arial" w:eastAsia="arial" w:hAnsi="arial" w:cs="arial"/>
          <w:color w:val="000000"/>
          <w:sz w:val="20"/>
          <w:lang w:val="en-US" w:eastAsia="en-US" w:bidi="ar-SA"/>
        </w:rPr>
        <w:t>When asked how long social distancing measures will last, Trudeau admitted he did not know himself. "People keep asking me how long these measures will last. All I can say is: we don't know yet."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-Ontario is reporting 85 new COVID-19 cases today, bringing the provincial total to 588. The large increase includes one more death, meaning seven people have now died in the province. COVID-19 cases have surged past 2,000 in Canada as the death toll reached 24. Ottawa has three new confirmed cases( </w:t>
      </w:r>
      <w:hyperlink r:id="rId892" w:history="1">
        <w:r>
          <w:rPr>
            <w:rFonts w:ascii="arial" w:eastAsia="arial" w:hAnsi="arial" w:cs="arial"/>
            <w:i/>
            <w:color w:val="0077CC"/>
            <w:sz w:val="20"/>
            <w:u w:val="single"/>
            <w:shd w:val="clear" w:color="auto" w:fill="FFFFFF"/>
            <w:lang w:val="en-US" w:eastAsia="en-US" w:bidi="ar-SA"/>
          </w:rPr>
          <w:t>https://ottawacitizen.com/news/local-news/covid-19-ottawa-adds-three-more-cases-ontarios-total-climbs-to-588</w:t>
        </w:r>
      </w:hyperlink>
      <w:r>
        <w:rPr>
          <w:rFonts w:ascii="arial" w:eastAsia="arial" w:hAnsi="arial" w:cs="arial"/>
          <w:color w:val="000000"/>
          <w:sz w:val="20"/>
          <w:lang w:val="en-US" w:eastAsia="en-US" w:bidi="ar-SA"/>
        </w:rPr>
        <w:t xml:space="preserve"> ). They include a female in her 30s and a male in his 40s, both of whom were infected through close contact with a sick person. The third person is a man in his 50s who had travelled in the United States. All three are now in self-isolation.</w:t>
      </w:r>
    </w:p>
    <w:p>
      <w:pPr>
        <w:spacing w:before="200" w:line="260" w:lineRule="atLeast"/>
        <w:jc w:val="both"/>
        <w:rPr>
          <w:lang w:val="en-US" w:eastAsia="en-US" w:bidi="ar-SA"/>
        </w:rPr>
      </w:pPr>
      <w:r>
        <w:rPr>
          <w:rFonts w:ascii="arial" w:eastAsia="arial" w:hAnsi="arial" w:cs="arial"/>
          <w:color w:val="000000"/>
          <w:sz w:val="20"/>
          <w:lang w:val="en-US" w:eastAsia="en-US" w:bidi="ar-SA"/>
        </w:rPr>
        <w:t>Ottawa could see as many as 4,000 new COVID-19 cases a day if the pandemic reaches its peak, the city's Medical Officer of Health, Dr. Vera Etches, warned Tuesday.</w:t>
      </w:r>
    </w:p>
    <w:p>
      <w:pPr>
        <w:spacing w:before="200" w:line="260" w:lineRule="atLeast"/>
        <w:jc w:val="both"/>
        <w:rPr>
          <w:lang w:val="en-US" w:eastAsia="en-US" w:bidi="ar-SA"/>
        </w:rPr>
      </w:pPr>
      <w:r>
        <w:rPr>
          <w:rFonts w:ascii="arial" w:eastAsia="arial" w:hAnsi="arial" w:cs="arial"/>
          <w:color w:val="000000"/>
          <w:sz w:val="20"/>
          <w:lang w:val="en-US" w:eastAsia="en-US" w:bidi="ar-SA"/>
        </w:rPr>
        <w:t>Public health officials say that nearly half of the new cases are due to the virus spreading from person to person in the community and have stressed the need for people to only leave their homes when absolutely necessary.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two-month-old baby, whose father had tested positive for COVID-19( </w:t>
      </w:r>
      <w:hyperlink r:id="rId893" w:history="1">
        <w:r>
          <w:rPr>
            <w:rFonts w:ascii="arial" w:eastAsia="arial" w:hAnsi="arial" w:cs="arial"/>
            <w:i/>
            <w:color w:val="0077CC"/>
            <w:sz w:val="20"/>
            <w:u w:val="single"/>
            <w:shd w:val="clear" w:color="auto" w:fill="FFFFFF"/>
            <w:lang w:val="en-US" w:eastAsia="en-US" w:bidi="ar-SA"/>
          </w:rPr>
          <w:t>https://montrealgazette.com/news/local-news/two-month-old-baby-hospitalized-after-father-develops-covid-19</w:t>
        </w:r>
      </w:hyperlink>
      <w:r>
        <w:rPr>
          <w:rFonts w:ascii="arial" w:eastAsia="arial" w:hAnsi="arial" w:cs="arial"/>
          <w:color w:val="000000"/>
          <w:sz w:val="20"/>
          <w:lang w:val="en-US" w:eastAsia="en-US" w:bidi="ar-SA"/>
        </w:rPr>
        <w:t xml:space="preserve"> ), was taken to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hospital Monday night after developing a cold. The number of cases in Quebec has jumped to 1,013 from yesterday's tally of 628, Premier François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-It's official: Japanese Prime Minister Shinzo Abe said on Tuesday he and the head of the International Olympic Committee agreed on the idea of delaying the Tokyo Olympics by about one year.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of 11:59 p.m. on Tuesday, only businesses deemed essential workplaces will be allowed to remain open in Ontario during the COVID-19 crisis. Here's the complete list( </w:t>
      </w:r>
      <w:hyperlink r:id="rId894" w:history="1">
        <w:r>
          <w:rPr>
            <w:rFonts w:ascii="arial" w:eastAsia="arial" w:hAnsi="arial" w:cs="arial"/>
            <w:i/>
            <w:color w:val="0077CC"/>
            <w:sz w:val="20"/>
            <w:u w:val="single"/>
            <w:shd w:val="clear" w:color="auto" w:fill="FFFFFF"/>
            <w:lang w:val="en-US" w:eastAsia="en-US" w:bidi="ar-SA"/>
          </w:rPr>
          <w:t>https://news.ontario.ca/opo/en/2020/3/list-of-essential-workplaces.html</w:t>
        </w:r>
      </w:hyperlink>
      <w:r>
        <w:rPr>
          <w:rFonts w:ascii="arial" w:eastAsia="arial" w:hAnsi="arial" w:cs="arial"/>
          <w:color w:val="000000"/>
          <w:sz w:val="20"/>
          <w:lang w:val="en-US" w:eastAsia="en-US" w:bidi="ar-SA"/>
        </w:rPr>
        <w:t xml:space="preserve"> ) of businesses that can stay open.</w:t>
      </w:r>
    </w:p>
    <w:p>
      <w:pPr>
        <w:spacing w:before="200" w:line="260" w:lineRule="atLeast"/>
        <w:jc w:val="both"/>
        <w:rPr>
          <w:lang w:val="en-US" w:eastAsia="en-US" w:bidi="ar-SA"/>
        </w:rPr>
      </w:pPr>
      <w:r>
        <w:rPr>
          <w:rFonts w:ascii="arial" w:eastAsia="arial" w:hAnsi="arial" w:cs="arial"/>
          <w:color w:val="000000"/>
          <w:sz w:val="20"/>
          <w:lang w:val="en-US" w:eastAsia="en-US" w:bidi="ar-SA"/>
        </w:rPr>
        <w:t>-In a Monday afternoon press conference, Ottawa's medical officer of health, Dr. Vera Etches, said there may be as many as 4,000 undiagnosed cases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"It's not the time for non-essential excursions outside the home. It's not the time to have friends or family over to visit," Etches said. "Limit contact to everyone outside your household."</w:t>
      </w:r>
    </w:p>
    <w:p>
      <w:pPr>
        <w:spacing w:before="200" w:line="260" w:lineRule="atLeast"/>
        <w:jc w:val="both"/>
        <w:rPr>
          <w:lang w:val="en-US" w:eastAsia="en-US" w:bidi="ar-SA"/>
        </w:rPr>
      </w:pPr>
      <w:r>
        <w:rPr>
          <w:rFonts w:ascii="arial" w:eastAsia="arial" w:hAnsi="arial" w:cs="arial"/>
          <w:color w:val="000000"/>
          <w:sz w:val="20"/>
          <w:lang w:val="en-US" w:eastAsia="en-US" w:bidi="ar-SA"/>
        </w:rPr>
        <w:t>-On Tuesday, Ottawa and Gatineau Mayors Jim Watson and Maxime Pedneaud-Jobin asked residents to reduce interprovincial travels to essential trips only.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City of Toronto is obtaining cellphone data from wireless carriers( </w:t>
      </w:r>
      <w:hyperlink r:id="rId895" w:history="1">
        <w:r>
          <w:rPr>
            <w:rFonts w:ascii="arial" w:eastAsia="arial" w:hAnsi="arial" w:cs="arial"/>
            <w:i/>
            <w:color w:val="0077CC"/>
            <w:sz w:val="20"/>
            <w:u w:val="single"/>
            <w:shd w:val="clear" w:color="auto" w:fill="FFFFFF"/>
            <w:lang w:val="en-US" w:eastAsia="en-US" w:bidi="ar-SA"/>
          </w:rPr>
          <w:t>https://ottawacitizen.com/technology/city-of-toronto-gathering-cellphone-location-data-from-telecoms-in-bid-to-slow-spread-of-covid-19-tory/wcm/5cf36345-e27e-4b02-aa0e-5ddbe90022fd</w:t>
        </w:r>
      </w:hyperlink>
      <w:r>
        <w:rPr>
          <w:rFonts w:ascii="arial" w:eastAsia="arial" w:hAnsi="arial" w:cs="arial"/>
          <w:color w:val="000000"/>
          <w:sz w:val="20"/>
          <w:lang w:val="en-US" w:eastAsia="en-US" w:bidi="ar-SA"/>
        </w:rPr>
        <w:t xml:space="preserve"> ) to help it identify where people have assembled in groups, part of its attempts to slow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-Ontario is expected to announce a temporary cut in hydro rates as many people work from home during the COVID-19 pandemic. The province will lower rates for approximately 45 days.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-U.S. states on Monday reported more than 100 deaths from the novel coronavirus( </w:t>
      </w:r>
      <w:hyperlink r:id="rId896" w:history="1">
        <w:r>
          <w:rPr>
            <w:rFonts w:ascii="arial" w:eastAsia="arial" w:hAnsi="arial" w:cs="arial"/>
            <w:i/>
            <w:color w:val="0077CC"/>
            <w:sz w:val="20"/>
            <w:u w:val="single"/>
            <w:shd w:val="clear" w:color="auto" w:fill="FFFFFF"/>
            <w:lang w:val="en-US" w:eastAsia="en-US" w:bidi="ar-SA"/>
          </w:rPr>
          <w:t>https://nationalpost.com/news/world/covid-19-u-s-single-day-deaths-rises-into-triple-digits-has-potential-to-become-new-epicentre</w:t>
        </w:r>
      </w:hyperlink>
      <w:r>
        <w:rPr>
          <w:rFonts w:ascii="arial" w:eastAsia="arial" w:hAnsi="arial" w:cs="arial"/>
          <w:color w:val="000000"/>
          <w:sz w:val="20"/>
          <w:lang w:val="en-US" w:eastAsia="en-US" w:bidi="ar-SA"/>
        </w:rPr>
        <w:t xml:space="preserve"> ), pushing the country's total death toll past 500 and marking the first time single-day fatalities have risen into the triple-digits since the pandemic reached U.S. soil. The World Health Organization said on Tuesday it was seeing a "very large acceleration" in coronavirus infections in the United States which had the potential of becoming the new epicentre.</w:t>
      </w:r>
    </w:p>
    <w:p>
      <w:pPr>
        <w:spacing w:before="200" w:line="260" w:lineRule="atLeast"/>
        <w:jc w:val="both"/>
        <w:rPr>
          <w:lang w:val="en-US" w:eastAsia="en-US" w:bidi="ar-SA"/>
        </w:rPr>
      </w:pPr>
      <w:r>
        <w:rPr>
          <w:rFonts w:ascii="arial" w:eastAsia="arial" w:hAnsi="arial" w:cs="arial"/>
          <w:color w:val="000000"/>
          <w:sz w:val="20"/>
          <w:lang w:val="en-US" w:eastAsia="en-US" w:bidi="ar-SA"/>
        </w:rPr>
        <w:t>-U.S. President Donald Trump, meanwhile, told a virtual town hall broadcast that he would like to see U.S. businesses opening their doors by Easter, to be celebrated this year in mid-April.</w:t>
      </w:r>
    </w:p>
    <w:p>
      <w:pPr>
        <w:spacing w:before="200" w:line="260" w:lineRule="atLeast"/>
        <w:jc w:val="both"/>
        <w:rPr>
          <w:lang w:val="en-US" w:eastAsia="en-US" w:bidi="ar-SA"/>
        </w:rPr>
      </w:pPr>
      <w:r>
        <w:rPr>
          <w:rFonts w:ascii="arial" w:eastAsia="arial" w:hAnsi="arial" w:cs="arial"/>
          <w:color w:val="000000"/>
          <w:sz w:val="20"/>
          <w:lang w:val="en-US" w:eastAsia="en-US" w:bidi="ar-SA"/>
        </w:rPr>
        <w:t>"I would love to have the country opened up and just raring to go by Easter," he said, downplaying the pandemic as he did in its early stages when he compared it to the seasonal flu.</w:t>
      </w:r>
    </w:p>
    <w:p>
      <w:pPr>
        <w:spacing w:before="200" w:line="260" w:lineRule="atLeast"/>
        <w:jc w:val="both"/>
        <w:rPr>
          <w:lang w:val="en-US" w:eastAsia="en-US" w:bidi="ar-SA"/>
        </w:rPr>
      </w:pPr>
      <w:r>
        <w:rPr>
          <w:rFonts w:ascii="arial" w:eastAsia="arial" w:hAnsi="arial" w:cs="arial"/>
          <w:color w:val="000000"/>
          <w:sz w:val="20"/>
          <w:lang w:val="en-US" w:eastAsia="en-US" w:bidi="ar-SA"/>
        </w:rPr>
        <w:t>Russian President Vladimir Putin wearing protective gear visits a hospital where patients infected with the COVID-19 novel coronavirus are being treated in the settlement of Kommunarka in Moscow on March 24, 2020.</w:t>
      </w:r>
    </w:p>
    <w:p>
      <w:pPr>
        <w:spacing w:before="200" w:line="260" w:lineRule="atLeast"/>
        <w:jc w:val="both"/>
        <w:rPr>
          <w:lang w:val="en-US" w:eastAsia="en-US" w:bidi="ar-SA"/>
        </w:rPr>
      </w:pPr>
      <w:r>
        <w:rPr>
          <w:rFonts w:ascii="arial" w:eastAsia="arial" w:hAnsi="arial" w:cs="arial"/>
          <w:color w:val="000000"/>
          <w:sz w:val="20"/>
          <w:lang w:val="en-US" w:eastAsia="en-US" w:bidi="ar-SA"/>
        </w:rPr>
        <w:t>-President Vladimir Putin donned a hazmat suit and respirator on Tuesday during a visit to a hospital treating coronavirus patients and the mayor of Moscow said the outbreak in the Russian capital was much worse than official figures showed. The comments, by Moscow Mayor Sergei Sobyanin, marked the strongest statement yet by Russian authorities suggesting they do not have a full grasp of how widely the coronavirus has spread throughout the world's largest country by territory. Russia has so far reported 495 cases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"A serious situation is unfolding," Sobyanin told Putin at a meeting, "in reality there are significantly more of those who are sick."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number of cases of coronavirus in Italy is probably 10 times higher than the official tally of almost 64,000( </w:t>
      </w:r>
      <w:hyperlink r:id="rId897" w:history="1">
        <w:r>
          <w:rPr>
            <w:rFonts w:ascii="arial" w:eastAsia="arial" w:hAnsi="arial" w:cs="arial"/>
            <w:i/>
            <w:color w:val="0077CC"/>
            <w:sz w:val="20"/>
            <w:u w:val="single"/>
            <w:shd w:val="clear" w:color="auto" w:fill="FFFFFF"/>
            <w:lang w:val="en-US" w:eastAsia="en-US" w:bidi="ar-SA"/>
          </w:rPr>
          <w:t>https://ottawacitizen.com/pmn/environment-pmn/italian-coronavirus-cases-likely-10-times-higher-than-reported/wcm/261b1557-f840-4c7a-ada7-585fe87d2d41</w:t>
        </w:r>
      </w:hyperlink>
      <w:r>
        <w:rPr>
          <w:rFonts w:ascii="arial" w:eastAsia="arial" w:hAnsi="arial" w:cs="arial"/>
          <w:color w:val="000000"/>
          <w:sz w:val="20"/>
          <w:lang w:val="en-US" w:eastAsia="en-US" w:bidi="ar-SA"/>
        </w:rPr>
        <w:t xml:space="preserve"> ), the head of the agency that is collating the data said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Latest figures show 6,077 people have died from the infection in barely a month, making Italy the worst-affected country in the world, with close to double the number of fatalities in China, where the virus emerged last year. However, testing for the disease has often been limited to people seeking hospital care, meaning that thousands of cases have certainly gone undetected.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-Mainland China saw a doubling in new coronavirus cases driven by a jump in infected travelers( </w:t>
      </w:r>
      <w:hyperlink r:id="rId898" w:history="1">
        <w:r>
          <w:rPr>
            <w:rFonts w:ascii="arial" w:eastAsia="arial" w:hAnsi="arial" w:cs="arial"/>
            <w:i/>
            <w:color w:val="0077CC"/>
            <w:sz w:val="20"/>
            <w:u w:val="single"/>
            <w:shd w:val="clear" w:color="auto" w:fill="FFFFFF"/>
            <w:lang w:val="en-US" w:eastAsia="en-US" w:bidi="ar-SA"/>
          </w:rPr>
          <w:t>https://ottawacitizen.com/pmn/health-pmn/chinas-new-coronavirus-infections-double-due-to-imported-cases/wcm/3bdcad54-7f06-4088-b832-feeb005e0b58</w:t>
        </w:r>
      </w:hyperlink>
      <w:r>
        <w:rPr>
          <w:rFonts w:ascii="arial" w:eastAsia="arial" w:hAnsi="arial" w:cs="arial"/>
          <w:color w:val="000000"/>
          <w:sz w:val="20"/>
          <w:lang w:val="en-US" w:eastAsia="en-US" w:bidi="ar-SA"/>
        </w:rPr>
        <w:t xml:space="preserve"> ) returning home from overseas, raising the risk of transmissions in Chinese cities and provinces that had seen no new infections in recent days.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-Indian Prime Minister Narendra Modi said on Tuesday the government would impose a nationwide lockdown from midnight for 21 days( </w:t>
      </w:r>
      <w:hyperlink r:id="rId899" w:history="1">
        <w:r>
          <w:rPr>
            <w:rFonts w:ascii="arial" w:eastAsia="arial" w:hAnsi="arial" w:cs="arial"/>
            <w:i/>
            <w:color w:val="0077CC"/>
            <w:sz w:val="20"/>
            <w:u w:val="single"/>
            <w:shd w:val="clear" w:color="auto" w:fill="FFFFFF"/>
            <w:lang w:val="en-US" w:eastAsia="en-US" w:bidi="ar-SA"/>
          </w:rPr>
          <w:t>https://ottawacitizen.com/news/world/modi-puts-all-of-india-under-lockdown-for-21-days-to-fight-coronavirus/wcm/81ebd922-32f2-483f-98ed-5a5773ff7f76</w:t>
        </w:r>
      </w:hyperlink>
      <w:r>
        <w:rPr>
          <w:rFonts w:ascii="arial" w:eastAsia="arial" w:hAnsi="arial" w:cs="arial"/>
          <w:color w:val="000000"/>
          <w:sz w:val="20"/>
          <w:lang w:val="en-US" w:eastAsia="en-US" w:bidi="ar-SA"/>
        </w:rPr>
        <w:t xml:space="preserve"> ) to stem the spread of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"For a few days forget what it means to go out. Today's decision of a nationwide lockdown draws a line outside your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 Arizona man has died and his wife is in critical condition after they ingested chloroquine phosphate - an aquarium cleaning product similar to drugs that have been named by President Trump( </w:t>
      </w:r>
      <w:hyperlink r:id="rId900" w:history="1">
        <w:r>
          <w:rPr>
            <w:rFonts w:ascii="arial" w:eastAsia="arial" w:hAnsi="arial" w:cs="arial"/>
            <w:i/>
            <w:color w:val="0077CC"/>
            <w:sz w:val="20"/>
            <w:u w:val="single"/>
            <w:shd w:val="clear" w:color="auto" w:fill="FFFFFF"/>
            <w:lang w:val="en-US" w:eastAsia="en-US" w:bidi="ar-SA"/>
          </w:rPr>
          <w:t>https://ottawacitizen.com/news/arizona-man-dies-after-taking-chloroquine-for-coronavirus/wcm/78af7ad4-d302-4a15-b10d-65c905b38417</w:t>
        </w:r>
      </w:hyperlink>
      <w:r>
        <w:rPr>
          <w:rFonts w:ascii="arial" w:eastAsia="arial" w:hAnsi="arial" w:cs="arial"/>
          <w:color w:val="000000"/>
          <w:sz w:val="20"/>
          <w:lang w:val="en-US" w:eastAsia="en-US" w:bidi="ar-SA"/>
        </w:rPr>
        <w:t xml:space="preserve"> ) as potential treatments for coronavirus infection.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-One in five Canadians weren't taking the deadly COVID-19 pandemic seriously( </w:t>
      </w:r>
      <w:hyperlink r:id="rId901" w:history="1">
        <w:r>
          <w:rPr>
            <w:rFonts w:ascii="arial" w:eastAsia="arial" w:hAnsi="arial" w:cs="arial"/>
            <w:i/>
            <w:color w:val="0077CC"/>
            <w:sz w:val="20"/>
            <w:u w:val="single"/>
            <w:shd w:val="clear" w:color="auto" w:fill="FFFFFF"/>
            <w:lang w:val="en-US" w:eastAsia="en-US" w:bidi="ar-SA"/>
          </w:rPr>
          <w:t>https://ottawacitizen.com/pmn/news-pmn/canada-news-pmn/one-in-five-canadians-think-covid-19-pandemic-blown-out-of-proportion-poll/wcm/5e0502a8-e7b9-401a-b938-a96c0456c05b</w:t>
        </w:r>
      </w:hyperlink>
      <w:r>
        <w:rPr>
          <w:rFonts w:ascii="arial" w:eastAsia="arial" w:hAnsi="arial" w:cs="arial"/>
          <w:color w:val="000000"/>
          <w:sz w:val="20"/>
          <w:lang w:val="en-US" w:eastAsia="en-US" w:bidi="ar-SA"/>
        </w:rPr>
        <w:t xml:space="preserve"> ) as recently as last weekend, a new Leger poll suggests. As well, 16 per cent said the crisis was having no impact on them going out to stores, restaurants or other places; 17 per cent said it was having no impact on the social distance they're keeping from others; and 21 per cent said it was having no impact on visits with friends and family.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half of Montrealers testing positive for COVID-19 are under 50. About 60 per cent of those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who have tested positive are men.</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from the disease in Iran increased by 122 to 1,934 on Tuesday, according to Health Ministry spokesman Kianoush Jahanpour. The total number of people diagnosed with the disease increased by 1,762 over the past 24 hours, to 24,811.</w:t>
      </w:r>
    </w:p>
    <w:p>
      <w:pPr>
        <w:spacing w:before="200" w:line="260" w:lineRule="atLeast"/>
        <w:jc w:val="both"/>
        <w:rPr>
          <w:lang w:val="en-US" w:eastAsia="en-US" w:bidi="ar-SA"/>
        </w:rPr>
      </w:pPr>
      <w:r>
        <w:rPr>
          <w:rFonts w:ascii="arial" w:eastAsia="arial" w:hAnsi="arial" w:cs="arial"/>
          <w:color w:val="000000"/>
          <w:sz w:val="20"/>
          <w:lang w:val="en-US" w:eastAsia="en-US" w:bidi="ar-SA"/>
        </w:rPr>
        <w:t>-Egypt has declared a curfew from 7 p.m. to 6 a.m. for two weeks starting Wednesday to counter spread of coronavirus, the prime minister said.</w:t>
      </w:r>
    </w:p>
    <w:p>
      <w:pPr>
        <w:spacing w:before="200" w:line="260" w:lineRule="atLeast"/>
        <w:jc w:val="both"/>
        <w:rPr>
          <w:lang w:val="en-US" w:eastAsia="en-US" w:bidi="ar-SA"/>
        </w:rPr>
      </w:pPr>
      <w:r>
        <w:rPr>
          <w:rFonts w:ascii="arial" w:eastAsia="arial" w:hAnsi="arial" w:cs="arial"/>
          <w:color w:val="000000"/>
          <w:sz w:val="20"/>
          <w:lang w:val="en-US" w:eastAsia="en-US" w:bidi="ar-SA"/>
        </w:rPr>
        <w:t>-Confirmed coronavirus cases crossed 377,000 across 194 countries and territories. Almost 40,000 cases and over 1,800 deaths were reported in the past day. It took exactly 30 days for the first 40,000 cases to be reported, and then 15 days for the second 40,000.</w:t>
      </w:r>
    </w:p>
    <w:p>
      <w:pPr>
        <w:spacing w:before="200" w:line="260" w:lineRule="atLeast"/>
        <w:jc w:val="both"/>
        <w:rPr>
          <w:lang w:val="en-US" w:eastAsia="en-US" w:bidi="ar-SA"/>
        </w:rPr>
      </w:pPr>
      <w:r>
        <w:rPr>
          <w:rFonts w:ascii="arial" w:eastAsia="arial" w:hAnsi="arial" w:cs="arial"/>
          <w:color w:val="000000"/>
          <w:sz w:val="20"/>
          <w:lang w:val="en-US" w:eastAsia="en-US" w:bidi="ar-SA"/>
        </w:rPr>
        <w:t>-Norwegian unemployment has risen five-fold this month as companies announced mass layoffs and shutdowns amid efforts to combat the coronavirus outbreak, the country's labor agency said on Tuesday. Registered unemployment rose to 10.9%, the highest since the 1930s Great Depression.</w:t>
      </w:r>
    </w:p>
    <w:p>
      <w:pPr>
        <w:spacing w:before="200" w:line="260" w:lineRule="atLeast"/>
        <w:jc w:val="both"/>
        <w:rPr>
          <w:lang w:val="en-US" w:eastAsia="en-US" w:bidi="ar-SA"/>
        </w:rPr>
      </w:pPr>
      <w:r>
        <w:rPr>
          <w:rFonts w:ascii="arial" w:eastAsia="arial" w:hAnsi="arial" w:cs="arial"/>
          <w:color w:val="000000"/>
          <w:sz w:val="20"/>
          <w:lang w:val="en-US" w:eastAsia="en-US" w:bidi="ar-SA"/>
        </w:rPr>
        <w:t>-G7 finance ministers and central bank governors on Tuesday pledged to expand fiscal and monetary actions for as long as necessary to restore growth and confidence battered by the coronavirus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-Traces of new coronavirus were found on surfaces in cruise-ship cabins for as many as 17 days after passengers left( </w:t>
      </w:r>
      <w:hyperlink r:id="rId902" w:history="1">
        <w:r>
          <w:rPr>
            <w:rFonts w:ascii="arial" w:eastAsia="arial" w:hAnsi="arial" w:cs="arial"/>
            <w:i/>
            <w:color w:val="0077CC"/>
            <w:sz w:val="20"/>
            <w:u w:val="single"/>
            <w:shd w:val="clear" w:color="auto" w:fill="FFFFFF"/>
            <w:lang w:val="en-US" w:eastAsia="en-US" w:bidi="ar-SA"/>
          </w:rPr>
          <w:t>https://ottawacitizen.com/news/world/coronavirus-traces-lingered-in-vacated-cruise-cabins-up-to-17-days-say-researchers/wcm/93ad1fc1-522c-47e0-9a18-8f1d53600392</w:t>
        </w:r>
      </w:hyperlink>
      <w:r>
        <w:rPr>
          <w:rFonts w:ascii="arial" w:eastAsia="arial" w:hAnsi="arial" w:cs="arial"/>
          <w:color w:val="000000"/>
          <w:sz w:val="20"/>
          <w:lang w:val="en-US" w:eastAsia="en-US" w:bidi="ar-SA"/>
        </w:rPr>
        <w:t xml:space="preserve"> ), researchers said, though it wasn't possible to determine whether they caused any infections.</w:t>
      </w:r>
    </w:p>
    <w:p>
      <w:pPr>
        <w:spacing w:before="200" w:line="260" w:lineRule="atLeast"/>
        <w:jc w:val="both"/>
        <w:rPr>
          <w:lang w:val="en-US" w:eastAsia="en-US" w:bidi="ar-SA"/>
        </w:rPr>
      </w:pPr>
      <w:r>
        <w:rPr>
          <w:rFonts w:ascii="arial" w:eastAsia="arial" w:hAnsi="arial" w:cs="arial"/>
          <w:color w:val="000000"/>
          <w:sz w:val="20"/>
          <w:lang w:val="en-US" w:eastAsia="en-US" w:bidi="ar-SA"/>
        </w:rPr>
        <w:t>-WestJet Airlines is eliminating nearly half of its workforce as a result of COVID-19's devastating impact on the aviation industry. The Calgary-based airline announced Tuesday that 6,900 employees - out of a total 14,000 - are receiving notices of both voluntary and involuntary leaves.</w:t>
      </w:r>
    </w:p>
    <w:p>
      <w:pPr>
        <w:spacing w:before="200" w:line="260" w:lineRule="atLeast"/>
        <w:jc w:val="both"/>
        <w:rPr>
          <w:lang w:val="en-US" w:eastAsia="en-US" w:bidi="ar-SA"/>
        </w:rPr>
      </w:pPr>
      <w:r>
        <w:rPr>
          <w:rFonts w:ascii="arial" w:eastAsia="arial" w:hAnsi="arial" w:cs="arial"/>
          <w:color w:val="000000"/>
          <w:sz w:val="20"/>
          <w:lang w:val="en-US" w:eastAsia="en-US" w:bidi="ar-SA"/>
        </w:rPr>
        <w:t>-Ontario Premier Doug Ford ordered all non-essential business to close beginning Tuesday as the province races to contain the spread of COVID-19. Speaking in Toronto, Ford said only grocery stores, pharmacies, takeout and delivery restaurants, essential manufacturing industries and supply chain suppliers - as well as the province's liquor stores - will be allowed to remain open. A full list of businesses allowed to stay open will be released Tuesday, he said.</w:t>
      </w:r>
    </w:p>
    <w:p>
      <w:pPr>
        <w:spacing w:before="200" w:line="260" w:lineRule="atLeast"/>
        <w:jc w:val="both"/>
        <w:rPr>
          <w:lang w:val="en-US" w:eastAsia="en-US" w:bidi="ar-SA"/>
        </w:rPr>
      </w:pPr>
      <w:r>
        <w:rPr>
          <w:rFonts w:ascii="arial" w:eastAsia="arial" w:hAnsi="arial" w:cs="arial"/>
          <w:color w:val="000000"/>
          <w:sz w:val="20"/>
          <w:lang w:val="en-US" w:eastAsia="en-US" w:bidi="ar-SA"/>
        </w:rPr>
        <w:t>"This is not the time for half measures. This decision was not made lightly. And the gravity of this order does not escape me," Ford said. The closures will last for a 14-day period, but Ford said the ban could extend beyond then.</w:t>
      </w:r>
    </w:p>
    <w:p>
      <w:pPr>
        <w:spacing w:before="200" w:line="260" w:lineRule="atLeast"/>
        <w:jc w:val="both"/>
        <w:rPr>
          <w:lang w:val="en-US" w:eastAsia="en-US" w:bidi="ar-SA"/>
        </w:rPr>
      </w:pPr>
      <w:r>
        <w:rPr>
          <w:rFonts w:ascii="arial" w:eastAsia="arial" w:hAnsi="arial" w:cs="arial"/>
          <w:color w:val="000000"/>
          <w:sz w:val="20"/>
          <w:lang w:val="en-US" w:eastAsia="en-US" w:bidi="ar-SA"/>
        </w:rPr>
        <w:t>Ford also had bad news for parents, saying schools will not reopen even after the current three-week shutdown that began at the beginning of March Break.</w:t>
      </w:r>
    </w:p>
    <w:p>
      <w:pPr>
        <w:spacing w:before="200" w:line="260" w:lineRule="atLeast"/>
        <w:jc w:val="both"/>
        <w:rPr>
          <w:lang w:val="en-US" w:eastAsia="en-US" w:bidi="ar-SA"/>
        </w:rPr>
      </w:pPr>
      <w:r>
        <w:rPr>
          <w:rFonts w:ascii="arial" w:eastAsia="arial" w:hAnsi="arial" w:cs="arial"/>
          <w:color w:val="000000"/>
          <w:sz w:val="20"/>
          <w:lang w:val="en-US" w:eastAsia="en-US" w:bidi="ar-SA"/>
        </w:rPr>
        <w:t>"Our No. 1 priority is to protect our children," Ford said. "The kids won't be going back to school on April 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infected with COVID-19( </w:t>
      </w:r>
      <w:hyperlink r:id="rId903" w:history="1">
        <w:r>
          <w:rPr>
            <w:rFonts w:ascii="arial" w:eastAsia="arial" w:hAnsi="arial" w:cs="arial"/>
            <w:i/>
            <w:color w:val="0077CC"/>
            <w:sz w:val="20"/>
            <w:u w:val="single"/>
            <w:shd w:val="clear" w:color="auto" w:fill="FFFFFF"/>
            <w:lang w:val="en-US" w:eastAsia="en-US" w:bidi="ar-SA"/>
          </w:rPr>
          <w:t>https://montrealgazette.com/news/local-news/coronavirus-live-updates-canadian-cases-surge-</w:t>
        </w:r>
      </w:hyperlink>
      <w:hyperlink r:id="rId903" w:history="1">
        <w:r>
          <w:rPr>
            <w:rFonts w:ascii="arial" w:eastAsia="arial" w:hAnsi="arial" w:cs="arial"/>
            <w:b/>
            <w:i/>
            <w:color w:val="0077CC"/>
            <w:sz w:val="20"/>
            <w:u w:val="single"/>
            <w:shd w:val="clear" w:color="auto" w:fill="FFFFFF"/>
            <w:lang w:val="en-US" w:eastAsia="en-US" w:bidi="ar-SA"/>
          </w:rPr>
          <w:t>montreal</w:t>
        </w:r>
      </w:hyperlink>
      <w:hyperlink r:id="rId903" w:history="1">
        <w:r>
          <w:rPr>
            <w:rFonts w:ascii="arial" w:eastAsia="arial" w:hAnsi="arial" w:cs="arial"/>
            <w:i/>
            <w:color w:val="0077CC"/>
            <w:sz w:val="20"/>
            <w:u w:val="single"/>
            <w:shd w:val="clear" w:color="auto" w:fill="FFFFFF"/>
            <w:lang w:val="en-US" w:eastAsia="en-US" w:bidi="ar-SA"/>
          </w:rPr>
          <w:t>-</w:t>
        </w:r>
      </w:hyperlink>
      <w:hyperlink r:id="rId903" w:history="1">
        <w:r>
          <w:rPr>
            <w:rFonts w:ascii="arial" w:eastAsia="arial" w:hAnsi="arial" w:cs="arial"/>
            <w:b/>
            <w:i/>
            <w:color w:val="0077CC"/>
            <w:sz w:val="20"/>
            <w:u w:val="single"/>
            <w:shd w:val="clear" w:color="auto" w:fill="FFFFFF"/>
            <w:lang w:val="en-US" w:eastAsia="en-US" w:bidi="ar-SA"/>
          </w:rPr>
          <w:t>police</w:t>
        </w:r>
      </w:hyperlink>
      <w:hyperlink r:id="rId903" w:history="1">
        <w:r>
          <w:rPr>
            <w:rFonts w:ascii="arial" w:eastAsia="arial" w:hAnsi="arial" w:cs="arial"/>
            <w:i/>
            <w:color w:val="0077CC"/>
            <w:sz w:val="20"/>
            <w:u w:val="single"/>
            <w:shd w:val="clear" w:color="auto" w:fill="FFFFFF"/>
            <w:lang w:val="en-US" w:eastAsia="en-US" w:bidi="ar-SA"/>
          </w:rPr>
          <w:t>-declare-state-of-emergency</w:t>
        </w:r>
      </w:hyperlink>
      <w:r>
        <w:rPr>
          <w:rFonts w:ascii="arial" w:eastAsia="arial" w:hAnsi="arial" w:cs="arial"/>
          <w:color w:val="000000"/>
          <w:sz w:val="20"/>
          <w:lang w:val="en-US" w:eastAsia="en-US" w:bidi="ar-SA"/>
        </w:rPr>
        <w:t xml:space="preserve"> ),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spokesman has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Another 100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have been placed in quarantine. The number of COVID-19 cases in Quebec has almost tripled from 219 to 628.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-Three more cases of COVID-19 have been confirmed in Ottawa( </w:t>
      </w:r>
      <w:hyperlink r:id="rId904" w:history="1">
        <w:r>
          <w:rPr>
            <w:rFonts w:ascii="arial" w:eastAsia="arial" w:hAnsi="arial" w:cs="arial"/>
            <w:i/>
            <w:color w:val="0077CC"/>
            <w:sz w:val="20"/>
            <w:u w:val="single"/>
            <w:shd w:val="clear" w:color="auto" w:fill="FFFFFF"/>
            <w:lang w:val="en-US" w:eastAsia="en-US" w:bidi="ar-SA"/>
          </w:rPr>
          <w:t>https://ottawacitizen.com/news/local-news/three-new-cases-confirmed-in-ottawa-as-covid-19-toll-mounts</w:t>
        </w:r>
      </w:hyperlink>
      <w:r>
        <w:rPr>
          <w:rFonts w:ascii="arial" w:eastAsia="arial" w:hAnsi="arial" w:cs="arial"/>
          <w:color w:val="000000"/>
          <w:sz w:val="20"/>
          <w:lang w:val="en-US" w:eastAsia="en-US" w:bidi="ar-SA"/>
        </w:rPr>
        <w:t xml:space="preserve"> ) as Ontario added 77 to its number of confirmed cases Monday morning, bringing the province's total to 503. The new Ottawa cases bring the city's total to 24.</w:t>
      </w:r>
    </w:p>
    <w:p>
      <w:pPr>
        <w:spacing w:before="200" w:line="260" w:lineRule="atLeast"/>
        <w:jc w:val="both"/>
        <w:rPr>
          <w:lang w:val="en-US" w:eastAsia="en-US" w:bidi="ar-SA"/>
        </w:rPr>
      </w:pPr>
      <w:r>
        <w:rPr>
          <w:rFonts w:ascii="arial" w:eastAsia="arial" w:hAnsi="arial" w:cs="arial"/>
          <w:color w:val="000000"/>
          <w:sz w:val="20"/>
          <w:lang w:val="en-US" w:eastAsia="en-US" w:bidi="ar-SA"/>
        </w:rPr>
        <w:t>In a Monday afternoon press conference, Ottawa's medical officer of health, Dr. Vera Etches, said there may be as many as 4,000 undiagnosed cases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"It's not the time for non-essential excursions outside the home. It's not the time to have friends or family over to visit," Etches said. "Limit contact to everyone outside your household."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number of confirmed and presumptive COVID-19 cases in Canada rose to 1,472( </w:t>
      </w:r>
      <w:hyperlink r:id="rId905" w:history="1">
        <w:r>
          <w:rPr>
            <w:rFonts w:ascii="arial" w:eastAsia="arial" w:hAnsi="arial" w:cs="arial"/>
            <w:i/>
            <w:color w:val="0077CC"/>
            <w:sz w:val="20"/>
            <w:u w:val="single"/>
            <w:shd w:val="clear" w:color="auto" w:fill="FFFFFF"/>
            <w:lang w:val="en-US" w:eastAsia="en-US" w:bidi="ar-SA"/>
          </w:rPr>
          <w:t>https://ottawacitizen.com/pmn/news-pmn/canada-news-pmn/covid-19-cases-in-canada-surge-to-1472-as-the-death-toll-hits-21/wcm/20cf2117-f5b5-4ed5-a1c0-9caa3846013e</w:t>
        </w:r>
      </w:hyperlink>
      <w:r>
        <w:rPr>
          <w:rFonts w:ascii="arial" w:eastAsia="arial" w:hAnsi="arial" w:cs="arial"/>
          <w:color w:val="000000"/>
          <w:sz w:val="20"/>
          <w:lang w:val="en-US" w:eastAsia="en-US" w:bidi="ar-SA"/>
        </w:rPr>
        <w:t xml:space="preserve"> ) by the end of Sunday, an increase of 141 over the previous 24 hours. The country's death toll from the new coronavirus rose to 21.</w:t>
      </w:r>
    </w:p>
    <w:p>
      <w:pPr>
        <w:spacing w:before="200" w:line="260" w:lineRule="atLeast"/>
        <w:jc w:val="both"/>
        <w:rPr>
          <w:lang w:val="en-US" w:eastAsia="en-US" w:bidi="ar-SA"/>
        </w:rPr>
      </w:pPr>
      <w:r>
        <w:rPr>
          <w:rFonts w:ascii="arial" w:eastAsia="arial" w:hAnsi="arial" w:cs="arial"/>
          <w:color w:val="000000"/>
          <w:sz w:val="20"/>
          <w:lang w:val="en-US" w:eastAsia="en-US" w:bidi="ar-SA"/>
        </w:rPr>
        <w:t>-Speaking to the media on Monday, Prime Minister Trudeau had harsh words for Canadians who are not adhering to guidelines on social distancing in the midst of the global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"If you choose to ignore that advice ... you're not just putting yourself at risk, you're putting others at risk too,"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said that frontline workers in Canada "need you to make the right choices."</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he said. "Go home and stay home."</w:t>
      </w:r>
    </w:p>
    <w:p>
      <w:pPr>
        <w:spacing w:before="200" w:line="260" w:lineRule="atLeast"/>
        <w:jc w:val="both"/>
        <w:rPr>
          <w:lang w:val="en-US" w:eastAsia="en-US" w:bidi="ar-SA"/>
        </w:rPr>
      </w:pPr>
      <w:r>
        <w:rPr>
          <w:rFonts w:ascii="arial" w:eastAsia="arial" w:hAnsi="arial" w:cs="arial"/>
          <w:color w:val="000000"/>
          <w:sz w:val="20"/>
          <w:lang w:val="en-US" w:eastAsia="en-US" w:bidi="ar-SA"/>
        </w:rPr>
        <w:t>-Speaking from Rideau Cottage where he remains in self-isolation, Prime Minister Justin Trudeau said "everything is on the table" in the bid to slow the spread of the virus. Trudeau also announced the government will invest $192 million in companies researching a vaccine.</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promised more money for farmers through the Farm Credit Canada program. He said $5 billion dollars will be made available to food producers to keep the farmers operating through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-Ontario says it will provide $200 million in relief funding to food banks, shelters and other emergency services in response to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-The mayor of Toronto has declared a state of emergency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says it will provide a tax-free $1,000 payment to people whose jobs have been affected by the COVID-19 outbreak.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Canadian Armed Forces says there is no link between the movement of dozens of military trucks and armoured vehicles( </w:t>
      </w:r>
      <w:hyperlink r:id="rId906" w:history="1">
        <w:r>
          <w:rPr>
            <w:rFonts w:ascii="arial" w:eastAsia="arial" w:hAnsi="arial" w:cs="arial"/>
            <w:i/>
            <w:color w:val="0077CC"/>
            <w:sz w:val="20"/>
            <w:u w:val="single"/>
            <w:shd w:val="clear" w:color="auto" w:fill="FFFFFF"/>
            <w:lang w:val="en-US" w:eastAsia="en-US" w:bidi="ar-SA"/>
          </w:rPr>
          <w:t>https://ottawacitizen.com/pmn/news-pmn/canada-news-pmn/military-says-no-link-between-military-vehicle-movement-and-covid-crisis-armed-forces/wcm/ecb32837-c0d2-4f0d-8241-7575865854ee</w:t>
        </w:r>
      </w:hyperlink>
      <w:r>
        <w:rPr>
          <w:rFonts w:ascii="arial" w:eastAsia="arial" w:hAnsi="arial" w:cs="arial"/>
          <w:color w:val="000000"/>
          <w:sz w:val="20"/>
          <w:lang w:val="en-US" w:eastAsia="en-US" w:bidi="ar-SA"/>
        </w:rPr>
        <w:t xml:space="preserve"> ) over the weekend and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2020 Tokyo Olympics are being postponed( </w:t>
      </w:r>
      <w:hyperlink r:id="rId907" w:history="1">
        <w:r>
          <w:rPr>
            <w:rFonts w:ascii="arial" w:eastAsia="arial" w:hAnsi="arial" w:cs="arial"/>
            <w:i/>
            <w:color w:val="0077CC"/>
            <w:sz w:val="20"/>
            <w:u w:val="single"/>
            <w:shd w:val="clear" w:color="auto" w:fill="FFFFFF"/>
            <w:lang w:val="en-US" w:eastAsia="en-US" w:bidi="ar-SA"/>
          </w:rPr>
          <w:t>https://ottawacitizen.com/pmn/sports-pmn/report-tokyo-olympics-postponed/wcm/c1364346-a350-4ac2-b08f-626db6750b07</w:t>
        </w:r>
      </w:hyperlink>
      <w:r>
        <w:rPr>
          <w:rFonts w:ascii="arial" w:eastAsia="arial" w:hAnsi="arial" w:cs="arial"/>
          <w:color w:val="000000"/>
          <w:sz w:val="20"/>
          <w:lang w:val="en-US" w:eastAsia="en-US" w:bidi="ar-SA"/>
        </w:rPr>
        <w:t xml:space="preserve"> ), according to International Olympic Committee member Dick Pound. Pound told USA Today on Monday that the Games likely will be pushed back to 2021 due to the ongoing coronavirus pandemic.</w:t>
      </w:r>
    </w:p>
    <w:p>
      <w:pPr>
        <w:spacing w:before="200" w:line="260" w:lineRule="atLeast"/>
        <w:jc w:val="both"/>
        <w:rPr>
          <w:lang w:val="en-US" w:eastAsia="en-US" w:bidi="ar-SA"/>
        </w:rPr>
      </w:pPr>
      <w:r>
        <w:rPr>
          <w:rFonts w:ascii="arial" w:eastAsia="arial" w:hAnsi="arial" w:cs="arial"/>
          <w:color w:val="000000"/>
          <w:sz w:val="20"/>
          <w:lang w:val="en-US" w:eastAsia="en-US" w:bidi="ar-SA"/>
        </w:rPr>
        <w:t>"On the basis of the information the IOC has, postponement has been decided," he told the newspaper in a phone interview. "The parameters going forward have not been determined, but the Games are not going to start on July 24, that much I know."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the pandemic continues to surge globally, the Canadian Olympic Committee and Canadian Paralympic Committee issued joint statements Sunday evening saying they refuse to send their teams to Tokyo( </w:t>
      </w:r>
      <w:hyperlink r:id="rId908" w:history="1">
        <w:r>
          <w:rPr>
            <w:rFonts w:ascii="arial" w:eastAsia="arial" w:hAnsi="arial" w:cs="arial"/>
            <w:i/>
            <w:color w:val="0077CC"/>
            <w:sz w:val="20"/>
            <w:u w:val="single"/>
            <w:shd w:val="clear" w:color="auto" w:fill="FFFFFF"/>
            <w:lang w:val="en-US" w:eastAsia="en-US" w:bidi="ar-SA"/>
          </w:rPr>
          <w:t>https://ottawacitizen.com/pmn/sports-pmn/canada-withdraws-from-2020-summer-olympics/wcm/9168c680-65a7-4efa-a0bb-da1d3691f80a</w:t>
        </w:r>
      </w:hyperlink>
      <w:r>
        <w:rPr>
          <w:rFonts w:ascii="arial" w:eastAsia="arial" w:hAnsi="arial" w:cs="arial"/>
          <w:color w:val="000000"/>
          <w:sz w:val="20"/>
          <w:lang w:val="en-US" w:eastAsia="en-US" w:bidi="ar-SA"/>
        </w:rPr>
        <w:t xml:space="preserve"> ) unless their respective Games are pushed back, and are advocating for a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first time since the 1998 ice storm,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declared a state of emergency to allow the force more flexibility in using its resources. Quebec Premier François Legault announced an official ban on gatherings of two or more people to help limit person-to-person contact.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the power to break up groups and fine them $1,000 if they are gathering indoors and outdoors.</w:t>
      </w:r>
    </w:p>
    <w:p>
      <w:pPr>
        <w:spacing w:before="200" w:line="260" w:lineRule="atLeast"/>
        <w:jc w:val="both"/>
        <w:rPr>
          <w:lang w:val="en-US" w:eastAsia="en-US" w:bidi="ar-SA"/>
        </w:rPr>
      </w:pPr>
      <w:r>
        <w:rPr>
          <w:rFonts w:ascii="arial" w:eastAsia="arial" w:hAnsi="arial" w:cs="arial"/>
          <w:color w:val="000000"/>
          <w:sz w:val="20"/>
          <w:lang w:val="en-US" w:eastAsia="en-US" w:bidi="ar-SA"/>
        </w:rPr>
        <w:t>-Transat AT Inc. says it has temporarily laid off about 70 per cent of its workforce in Canada, about 3,600 people. The decision comes as non-essential travel around the world comes to a standstill as governments close borders in an effort to slow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-Ottawa says arrangements have been made to help repatriate Canadians stranded in Peru due to COVID-19 related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-Foreign Affairs Minister Francois-Philippe Champagne says it won't be possible for the government to repatriate all Canadians stranded abroad due to the COVID-19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fury of the virus illustrates the folly of war. That is why today, I am calling for an immediate global ceasefire in all corners of the world - @antonioguterres( </w:t>
      </w:r>
      <w:hyperlink r:id="rId909" w:history="1">
        <w:r>
          <w:rPr>
            <w:rFonts w:ascii="arial" w:eastAsia="arial" w:hAnsi="arial" w:cs="arial"/>
            <w:i/>
            <w:color w:val="0077CC"/>
            <w:sz w:val="20"/>
            <w:u w:val="single"/>
            <w:shd w:val="clear" w:color="auto" w:fill="FFFFFF"/>
            <w:lang w:val="en-US" w:eastAsia="en-US" w:bidi="ar-SA"/>
          </w:rPr>
          <w:t>https://twitter.com/antonioguterres?ref_src=twsrc%5Etfw</w:t>
        </w:r>
      </w:hyperlink>
      <w:r>
        <w:rPr>
          <w:rFonts w:ascii="arial" w:eastAsia="arial" w:hAnsi="arial" w:cs="arial"/>
          <w:color w:val="000000"/>
          <w:sz w:val="20"/>
          <w:lang w:val="en-US" w:eastAsia="en-US" w:bidi="ar-SA"/>
        </w:rPr>
        <w:t xml:space="preserve"> ) #COVID19(            </w:t>
      </w:r>
      <w:hyperlink r:id="rId20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UN Spokesperson (@UN_Spokesperson) March 23, 2020( </w:t>
      </w:r>
      <w:hyperlink r:id="rId910" w:history="1">
        <w:r>
          <w:rPr>
            <w:rFonts w:ascii="arial" w:eastAsia="arial" w:hAnsi="arial" w:cs="arial"/>
            <w:i/>
            <w:color w:val="0077CC"/>
            <w:sz w:val="20"/>
            <w:u w:val="single"/>
            <w:shd w:val="clear" w:color="auto" w:fill="FFFFFF"/>
            <w:lang w:val="en-US" w:eastAsia="en-US" w:bidi="ar-SA"/>
          </w:rPr>
          <w:t>https://twitter.com/UN_Spokesperson/status/1242123311649259521?ref_src=twsrc%5Etfw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#BREAKING( </w:t>
      </w:r>
      <w:hyperlink r:id="rId911" w:history="1">
        <w:r>
          <w:rPr>
            <w:rFonts w:ascii="arial" w:eastAsia="arial" w:hAnsi="arial" w:cs="arial"/>
            <w:i/>
            <w:color w:val="0077CC"/>
            <w:sz w:val="20"/>
            <w:u w:val="single"/>
            <w:shd w:val="clear" w:color="auto" w:fill="FFFFFF"/>
            <w:lang w:val="en-US" w:eastAsia="en-US" w:bidi="ar-SA"/>
          </w:rPr>
          <w:t>https://twitter.com/hashtag/BREAKING?src=hash&amp;;ref_src=twsrc%5Etfw</w:t>
        </w:r>
      </w:hyperlink>
      <w:r>
        <w:rPr>
          <w:rFonts w:ascii="arial" w:eastAsia="arial" w:hAnsi="arial" w:cs="arial"/>
          <w:color w:val="000000"/>
          <w:sz w:val="20"/>
          <w:lang w:val="en-US" w:eastAsia="en-US" w:bidi="ar-SA"/>
        </w:rPr>
        <w:t xml:space="preserve"> ) More than one billion people have been asked to stay home in more than 50 countries and territories around the world as governments battle the coronavirus pandemic sweeping the globe, according to an AFP tally pic.twitter.com/Gq4EsuZvfM(            </w:t>
      </w:r>
      <w:hyperlink r:id="rId912" w:history="1">
        <w:r>
          <w:rPr>
            <w:rFonts w:ascii="arial" w:eastAsia="arial" w:hAnsi="arial" w:cs="arial"/>
            <w:i/>
            <w:color w:val="0077CC"/>
            <w:sz w:val="20"/>
            <w:u w:val="single"/>
            <w:shd w:val="clear" w:color="auto" w:fill="FFFFFF"/>
            <w:lang w:val="en-US" w:eastAsia="en-US" w:bidi="ar-SA"/>
          </w:rPr>
          <w:t>https://t.co/Gq4EsuZvfM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AFP news agency (@AFP) March 23, 2020( </w:t>
      </w:r>
      <w:hyperlink r:id="rId913" w:history="1">
        <w:r>
          <w:rPr>
            <w:rFonts w:ascii="arial" w:eastAsia="arial" w:hAnsi="arial" w:cs="arial"/>
            <w:i/>
            <w:color w:val="0077CC"/>
            <w:sz w:val="20"/>
            <w:u w:val="single"/>
            <w:shd w:val="clear" w:color="auto" w:fill="FFFFFF"/>
            <w:lang w:val="en-US" w:eastAsia="en-US" w:bidi="ar-SA"/>
          </w:rPr>
          <w:t>https://twitter.com/AFP/status/1242033508652142593?ref_src=twsrc%5Etfw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-Iran's death toll from the new coronavirus has increased to 1,812( </w:t>
      </w:r>
      <w:hyperlink r:id="rId914" w:history="1">
        <w:r>
          <w:rPr>
            <w:rFonts w:ascii="arial" w:eastAsia="arial" w:hAnsi="arial" w:cs="arial"/>
            <w:i/>
            <w:color w:val="0077CC"/>
            <w:sz w:val="20"/>
            <w:u w:val="single"/>
            <w:shd w:val="clear" w:color="auto" w:fill="FFFFFF"/>
            <w:lang w:val="en-US" w:eastAsia="en-US" w:bidi="ar-SA"/>
          </w:rPr>
          <w:t>https://ottawacitizen.com/pmn/health-pmn/irans-death-toll-from-coronavirus-climbs-to-1812-with-127-new-deaths/wcm/5e9afc9e-e01c-4711-8044-d6dbf1b6dad8</w:t>
        </w:r>
      </w:hyperlink>
      <w:r>
        <w:rPr>
          <w:rFonts w:ascii="arial" w:eastAsia="arial" w:hAnsi="arial" w:cs="arial"/>
          <w:color w:val="000000"/>
          <w:sz w:val="20"/>
          <w:lang w:val="en-US" w:eastAsia="en-US" w:bidi="ar-SA"/>
        </w:rPr>
        <w:t xml:space="preserve"> ), with 127 new deaths in the past 24 hours, a health ministry spokesman told state TV on Monday, adding that the country's total number of infected people has reached 23,049.</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in Spain has reached 2,182, adding 462 fatalities overnight, the health ministry said on Monday. The number of cases registered in Spain rose to 33,089 up from 28,572 cases on Sunday.</w:t>
      </w:r>
    </w:p>
    <w:p>
      <w:pPr>
        <w:spacing w:before="200" w:line="260" w:lineRule="atLeast"/>
        <w:jc w:val="both"/>
        <w:rPr>
          <w:lang w:val="en-US" w:eastAsia="en-US" w:bidi="ar-SA"/>
        </w:rPr>
      </w:pPr>
      <w:r>
        <w:rPr>
          <w:rFonts w:ascii="arial" w:eastAsia="arial" w:hAnsi="arial" w:cs="arial"/>
          <w:color w:val="000000"/>
          <w:sz w:val="20"/>
          <w:lang w:val="en-US" w:eastAsia="en-US" w:bidi="ar-SA"/>
        </w:rPr>
        <w:t>-Globally, there are now more than 337,500 cases of coronavirus and more than 14,650 deaths related to it, according to a Reuters tally on Monday. Italy remained the country hardest-hit outside mainland China, registering 651 deaths in the last day.</w:t>
      </w:r>
    </w:p>
    <w:p>
      <w:pPr>
        <w:spacing w:before="200" w:line="260" w:lineRule="atLeast"/>
        <w:jc w:val="both"/>
        <w:rPr>
          <w:lang w:val="en-US" w:eastAsia="en-US" w:bidi="ar-SA"/>
        </w:rPr>
      </w:pPr>
      <w:r>
        <w:rPr>
          <w:rFonts w:ascii="arial" w:eastAsia="arial" w:hAnsi="arial" w:cs="arial"/>
          <w:color w:val="000000"/>
          <w:sz w:val="20"/>
          <w:lang w:val="en-US" w:eastAsia="en-US" w:bidi="ar-SA"/>
        </w:rPr>
        <w:t>-The U.S. surgeon general issued his starkest warning to date on Monday about the health risk posed by the coronavirus outbreak, warning Americans that the crisis was "going to get bad" this week. The country's top public health official, Surgeon General Jerome Adams, sounded the alarm as nearly one-third of Americans awoke to "stay at home orders."</w:t>
      </w:r>
    </w:p>
    <w:p>
      <w:pPr>
        <w:spacing w:before="200" w:line="260" w:lineRule="atLeast"/>
        <w:jc w:val="both"/>
        <w:rPr>
          <w:lang w:val="en-US" w:eastAsia="en-US" w:bidi="ar-SA"/>
        </w:rPr>
      </w:pPr>
      <w:r>
        <w:rPr>
          <w:rFonts w:ascii="arial" w:eastAsia="arial" w:hAnsi="arial" w:cs="arial"/>
          <w:color w:val="000000"/>
          <w:sz w:val="20"/>
          <w:lang w:val="en-US" w:eastAsia="en-US" w:bidi="ar-SA"/>
        </w:rPr>
        <w:t>WE CANNOT LET THE CURE BE WORSE THAN THE PROBLEM ITSELF. AT THE END OF THE 15 DAY PERIOD, WE WILL MAKE A DECISION AS TO WHICH WAY WE WANT TO GO!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Donald J. Trump (@realDonaldTrump) March 23, 2020( </w:t>
      </w:r>
      <w:hyperlink r:id="rId915" w:history="1">
        <w:r>
          <w:rPr>
            <w:rFonts w:ascii="arial" w:eastAsia="arial" w:hAnsi="arial" w:cs="arial"/>
            <w:i/>
            <w:color w:val="0077CC"/>
            <w:sz w:val="20"/>
            <w:u w:val="single"/>
            <w:shd w:val="clear" w:color="auto" w:fill="FFFFFF"/>
            <w:lang w:val="en-US" w:eastAsia="en-US" w:bidi="ar-SA"/>
          </w:rPr>
          <w:t>https://twitter.com/realDonaldTrump/status/1241935285916782593?ref_src=twsrc%5Etfw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-Germany has banned public meetings of more than two people unless they live together in the same household or the gathering is work-related.</w:t>
      </w:r>
    </w:p>
    <w:p>
      <w:pPr>
        <w:spacing w:before="200" w:line="260" w:lineRule="atLeast"/>
        <w:jc w:val="both"/>
        <w:rPr>
          <w:lang w:val="en-US" w:eastAsia="en-US" w:bidi="ar-SA"/>
        </w:rPr>
      </w:pPr>
      <w:r>
        <w:rPr>
          <w:rFonts w:ascii="arial" w:eastAsia="arial" w:hAnsi="arial" w:cs="arial"/>
          <w:color w:val="000000"/>
          <w:sz w:val="20"/>
          <w:lang w:val="en-US" w:eastAsia="en-US" w:bidi="ar-SA"/>
        </w:rPr>
        <w:t>-The Conference Board of Canada has estimated how much our economy will shrink if both Canada and the U.S. continue with social distancing policies and travel bans until the end of August. In a report released Monday the board estimates that under those conditions the Canadian GDP will fall by 1.1 per cent in 2020, instead of growing 0.3 per cent, what was its "baseline" forecast.</w:t>
      </w:r>
    </w:p>
    <w:p>
      <w:pPr>
        <w:spacing w:before="200" w:line="260" w:lineRule="atLeast"/>
        <w:jc w:val="both"/>
        <w:rPr>
          <w:lang w:val="en-US" w:eastAsia="en-US" w:bidi="ar-SA"/>
        </w:rPr>
      </w:pPr>
      <w:r>
        <w:rPr>
          <w:rFonts w:ascii="arial" w:eastAsia="arial" w:hAnsi="arial" w:cs="arial"/>
          <w:color w:val="000000"/>
          <w:sz w:val="20"/>
          <w:lang w:val="en-US" w:eastAsia="en-US" w:bidi="ar-SA"/>
        </w:rPr>
        <w:t>A recession is often declared when a country's economy has two consecutive quarters of negative economic growth.</w:t>
      </w:r>
    </w:p>
    <w:p>
      <w:pPr>
        <w:spacing w:before="200" w:line="260" w:lineRule="atLeast"/>
        <w:jc w:val="both"/>
        <w:rPr>
          <w:lang w:val="en-US" w:eastAsia="en-US" w:bidi="ar-SA"/>
        </w:rPr>
      </w:pPr>
      <w:r>
        <w:rPr>
          <w:rFonts w:ascii="arial" w:eastAsia="arial" w:hAnsi="arial" w:cs="arial"/>
          <w:color w:val="000000"/>
          <w:sz w:val="20"/>
          <w:lang w:val="en-US" w:eastAsia="en-US" w:bidi="ar-SA"/>
        </w:rPr>
        <w:t>"Canadian leaders, business owners and households are facing unprecedented uncertainty," said says Pedro Antunes, Chief Economist at The Conference Board of Canada, in a release. "If this scenario holds true, we can expect a deeper and longer-lasting hit to the Canadian economy. Still, governments have acted swiftly to mitigate health and economic impacts, once COVID-19 is contained, the economy will rebound."</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estimates the Canadian economy could shed more than 330,000 jobs in the second and third quarters of 2020, boosting unemployment rate to 7.7 per cent.</w:t>
      </w:r>
    </w:p>
    <w:p>
      <w:pPr>
        <w:spacing w:before="200" w:line="260" w:lineRule="atLeast"/>
        <w:jc w:val="both"/>
        <w:rPr>
          <w:lang w:val="en-US" w:eastAsia="en-US" w:bidi="ar-SA"/>
        </w:rPr>
      </w:pPr>
      <w:r>
        <w:rPr>
          <w:rFonts w:ascii="arial" w:eastAsia="arial" w:hAnsi="arial" w:cs="arial"/>
          <w:color w:val="000000"/>
          <w:sz w:val="20"/>
          <w:lang w:val="en-US" w:eastAsia="en-US" w:bidi="ar-SA"/>
        </w:rPr>
        <w:t>A man walks past a large billboard raising awareness to the measures taken by the Italian government to fight against the spread of the COVID-19 (novel coronavirus) which pictures a woman wearing Italy's national flag as a facemask for protective measures and reads "All together, without fear", in the streets of Naples on March 22, 2020. - Italian Prime Minister, on March 21, ordered all non-essential companies and factories to close nationwide to stem a coronavirus pandemic that has killed 4,825 people in the country in a month.</w:t>
      </w:r>
    </w:p>
    <w:p>
      <w:pPr>
        <w:spacing w:before="200" w:line="260" w:lineRule="atLeast"/>
        <w:jc w:val="both"/>
        <w:rPr>
          <w:lang w:val="en-US" w:eastAsia="en-US" w:bidi="ar-SA"/>
        </w:rPr>
      </w:pPr>
      <w:r>
        <w:rPr>
          <w:rFonts w:ascii="arial" w:eastAsia="arial" w:hAnsi="arial" w:cs="arial"/>
          <w:color w:val="000000"/>
          <w:sz w:val="20"/>
          <w:lang w:val="en-US" w:eastAsia="en-US" w:bidi="ar-SA"/>
        </w:rPr>
        <w:t>-The Eastern Ontario Health Unit said a healthcare worker at the Ottawa Hospital has tested positive for COVID-19. The individual is in their 30s, from Prescott-Russell and doesn't have any history of travel.</w:t>
      </w:r>
    </w:p>
    <w:p>
      <w:pPr>
        <w:spacing w:before="200" w:line="260" w:lineRule="atLeast"/>
        <w:jc w:val="both"/>
        <w:rPr>
          <w:lang w:val="en-US" w:eastAsia="en-US" w:bidi="ar-SA"/>
        </w:rPr>
      </w:pPr>
      <w:r>
        <w:rPr>
          <w:rFonts w:ascii="arial" w:eastAsia="arial" w:hAnsi="arial" w:cs="arial"/>
          <w:color w:val="000000"/>
          <w:sz w:val="20"/>
          <w:lang w:val="en-US" w:eastAsia="en-US" w:bidi="ar-SA"/>
        </w:rPr>
        <w:t>"Ottawa Public Health and The Ottawa Hospital have been actively engaged in the investigation and contact tracing of individuals or patients who may have been in close contact with the healthcare worker at the hospital," said EOHU, in a statement Sunday. "The EOHU has been investigating and tracing contacts in the EOHU region. The investigation is ongoing."</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death toll from the coronavirus outbreak jumped almost 50% percent to 19 in less than a day, according to official figures released by the federal government on Sunday. The government said late on Saturday that 13 people had died from the respiratory illness caused by the virus, but by 9 a.m. on Sunday that number had grown to 19. The number of confirmed cases rose to 1,302 from 1,099, with a further 69 people listed as probably suffering from the highly contagious virus.</w:t>
      </w:r>
    </w:p>
    <w:p>
      <w:pPr>
        <w:spacing w:before="200" w:line="260" w:lineRule="atLeast"/>
        <w:jc w:val="both"/>
        <w:rPr>
          <w:lang w:val="en-US" w:eastAsia="en-US" w:bidi="ar-SA"/>
        </w:rPr>
      </w:pPr>
      <w:r>
        <w:rPr>
          <w:rFonts w:ascii="arial" w:eastAsia="arial" w:hAnsi="arial" w:cs="arial"/>
          <w:color w:val="000000"/>
          <w:sz w:val="20"/>
          <w:lang w:val="en-US" w:eastAsia="en-US" w:bidi="ar-SA"/>
        </w:rPr>
        <w:t>-A woman in her 20s is the newest confirmed case of COVID-19 in Ottawa, pushing the total number of official COVID-19 diagnoses in the capital to 21. She's now self-isolating. Another new case of COVID-19 was confirmed in Eastern Ontario Sunday morning - a man in his 30s who is is self-isolating. The province-wide confirmed case total is 424, up from 377 Saturday.</w:t>
      </w:r>
    </w:p>
    <w:p>
      <w:pPr>
        <w:spacing w:before="200" w:line="260" w:lineRule="atLeast"/>
        <w:jc w:val="both"/>
        <w:rPr>
          <w:lang w:val="en-US" w:eastAsia="en-US" w:bidi="ar-SA"/>
        </w:rPr>
      </w:pPr>
      <w:r>
        <w:rPr>
          <w:rFonts w:ascii="arial" w:eastAsia="arial" w:hAnsi="arial" w:cs="arial"/>
          <w:color w:val="000000"/>
          <w:sz w:val="20"/>
          <w:lang w:val="en-US" w:eastAsia="en-US" w:bidi="ar-SA"/>
        </w:rPr>
        <w:t>-Ottawa's chief medical officer Dr. Vera Etches announced Sunday that Ottawa Public Health now has laboratory confirmation of the fact that COVID-19 is spreading within the community, and estimates there could be up at 4,000 cases in Ottawa right now. "The doubling time we're seeing is sometimes down to three days ... and so, by this time next week, it could be 16,000. That's the concerning picture, unless we do our part to really slow things down," said Etches.</w:t>
      </w:r>
    </w:p>
    <w:p>
      <w:pPr>
        <w:spacing w:before="200" w:line="260" w:lineRule="atLeast"/>
        <w:jc w:val="both"/>
        <w:rPr>
          <w:lang w:val="en-US" w:eastAsia="en-US" w:bidi="ar-SA"/>
        </w:rPr>
      </w:pPr>
      <w:r>
        <w:rPr>
          <w:rFonts w:ascii="arial" w:eastAsia="arial" w:hAnsi="arial" w:cs="arial"/>
          <w:color w:val="000000"/>
          <w:sz w:val="20"/>
          <w:lang w:val="en-US" w:eastAsia="en-US" w:bidi="ar-SA"/>
        </w:rPr>
        <w:t>-Quebec announced that all restaurant dining rooms, shopping malls, hair salons and schools will remain closed until May 1. Pharmacies, grocery stores and SAQ outlets will remain open. There are now 210 people who have tested positive for COVID-19 in Quebec, an increase of 38 over Saturday.</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Premier Stephen McNeil is declaring a provincial state of emergency due to COVID-19. He says people are blatantly ignoring the need for social distancing.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new poll shows nearly half of Canadians say they can't afford to miss work and have no benefits to fall back on( </w:t>
      </w:r>
      <w:hyperlink r:id="rId916" w:history="1">
        <w:r>
          <w:rPr>
            <w:rFonts w:ascii="arial" w:eastAsia="arial" w:hAnsi="arial" w:cs="arial"/>
            <w:i/>
            <w:color w:val="0077CC"/>
            <w:sz w:val="20"/>
            <w:u w:val="single"/>
            <w:shd w:val="clear" w:color="auto" w:fill="FFFFFF"/>
            <w:lang w:val="en-US" w:eastAsia="en-US" w:bidi="ar-SA"/>
          </w:rPr>
          <w:t>https://ottawacitizen.com/news/nearly-half-of-canadians-say-they-cant-afford-to-miss-work-as-coronavirus-cases-escalate/wcm/a59862ff-074c-4ca0-b3c9-a01a9b1e44ff</w:t>
        </w:r>
      </w:hyperlink>
      <w:r>
        <w:rPr>
          <w:rFonts w:ascii="arial" w:eastAsia="arial" w:hAnsi="arial" w:cs="arial"/>
          <w:color w:val="000000"/>
          <w:sz w:val="20"/>
          <w:lang w:val="en-US" w:eastAsia="en-US" w:bidi="ar-SA"/>
        </w:rPr>
        <w:t xml:space="preserve"> ). "The income level of these people is simply not going to be there, so the question is how can governments respond to it," said pollster John Wright.</w:t>
      </w:r>
    </w:p>
    <w:p>
      <w:pPr>
        <w:spacing w:before="200" w:line="260" w:lineRule="atLeast"/>
        <w:jc w:val="both"/>
        <w:rPr>
          <w:lang w:val="en-US" w:eastAsia="en-US" w:bidi="ar-SA"/>
        </w:rPr>
      </w:pPr>
      <w:r>
        <w:rPr>
          <w:rFonts w:ascii="arial" w:eastAsia="arial" w:hAnsi="arial" w:cs="arial"/>
          <w:color w:val="000000"/>
          <w:sz w:val="20"/>
          <w:lang w:val="en-US" w:eastAsia="en-US" w:bidi="ar-SA"/>
        </w:rPr>
        <w:t>-Federally, the House of Commons has been recalled and will meet Tuesday at noon "for the consideration of measures related to the COVID-19 pandemic," the office of the Speaker announced Sunday. The last time the House was recalled during adjournment was Sept. 8, 1992.</w:t>
      </w:r>
    </w:p>
    <w:p>
      <w:pPr>
        <w:spacing w:before="200" w:line="260" w:lineRule="atLeast"/>
        <w:jc w:val="both"/>
        <w:rPr>
          <w:lang w:val="en-US" w:eastAsia="en-US" w:bidi="ar-SA"/>
        </w:rPr>
      </w:pPr>
      <w:r>
        <w:rPr>
          <w:rFonts w:ascii="arial" w:eastAsia="arial" w:hAnsi="arial" w:cs="arial"/>
          <w:color w:val="000000"/>
          <w:sz w:val="20"/>
          <w:lang w:val="en-US" w:eastAsia="en-US" w:bidi="ar-SA"/>
        </w:rPr>
        <w:t>-Around 12% of adult critical care beds in hospitals in England are occupied by patients with COVID-19, a that number is expected to rise drastically, England's deputy chief medical officer, Jenny Harries,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Russian military will start sending medical help to Italy( </w:t>
      </w:r>
      <w:hyperlink r:id="rId917" w:history="1">
        <w:r>
          <w:rPr>
            <w:rFonts w:ascii="arial" w:eastAsia="arial" w:hAnsi="arial" w:cs="arial"/>
            <w:i/>
            <w:color w:val="0077CC"/>
            <w:sz w:val="20"/>
            <w:u w:val="single"/>
            <w:shd w:val="clear" w:color="auto" w:fill="FFFFFF"/>
            <w:lang w:val="en-US" w:eastAsia="en-US" w:bidi="ar-SA"/>
          </w:rPr>
          <w:t>https://ottawacitizen.com/pmn/health-pmn/russian-army-to-send-coronavirus-help-to-italy-after-putin-phone-call-2/wcm/c339d105-0c28-476d-8d0e-c37c632a466e</w:t>
        </w:r>
      </w:hyperlink>
      <w:r>
        <w:rPr>
          <w:rFonts w:ascii="arial" w:eastAsia="arial" w:hAnsi="arial" w:cs="arial"/>
          <w:color w:val="000000"/>
          <w:sz w:val="20"/>
          <w:lang w:val="en-US" w:eastAsia="en-US" w:bidi="ar-SA"/>
        </w:rPr>
        <w:t xml:space="preserve"> ) from Sunday to help it to battle the new coronavirus after receiving an order from President Vladimir Putin. The death toll from the outbreak of coronavirus in Italy has risen by 651 to 5,476(            </w:t>
      </w:r>
      <w:hyperlink r:id="rId918" w:history="1">
        <w:r>
          <w:rPr>
            <w:rFonts w:ascii="arial" w:eastAsia="arial" w:hAnsi="arial" w:cs="arial"/>
            <w:i/>
            <w:color w:val="0077CC"/>
            <w:sz w:val="20"/>
            <w:u w:val="single"/>
            <w:shd w:val="clear" w:color="auto" w:fill="FFFFFF"/>
            <w:lang w:val="en-US" w:eastAsia="en-US" w:bidi="ar-SA"/>
          </w:rPr>
          <w:t>https://ottawacitizen.com/pmn/health-pmn/italy-coronavirus-deaths-rise-by-651-in-a-day-lifting-total-death-toll-to-5476/wcm/b60df134-154e-43d6-afbe-844ac17e3932</w:t>
        </w:r>
      </w:hyperlink>
      <w:r>
        <w:rPr>
          <w:rFonts w:ascii="arial" w:eastAsia="arial" w:hAnsi="arial" w:cs="arial"/>
          <w:color w:val="000000"/>
          <w:sz w:val="20"/>
          <w:lang w:val="en-US" w:eastAsia="en-US" w:bidi="ar-SA"/>
        </w:rPr>
        <w:t xml:space="preserve"> ), officials said on Sunday, an increase of 13.5% but down on Saturday's figure when some 793 people died. The total number of cases in Italy rose to 59,138 from a previous 53,578, an increase of 10.4%, the Civil Protection Agency said - the lowest rise in percentage terms since the contagion came to light on Feb. 21.</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Giuseppe Conte said on Saturday that all Italian businesses must close until April 3, with the exception of those essential to maintaining the country's supply chain, in the latest desperate effort to halt the coronavirus epidemic. "It is the most difficult crisis in our post-war period," Conte said. Italy also banned travel within the country on Sunday.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-Spain's death toll from coronavirus soared to 1,720 on Sunday( </w:t>
      </w:r>
      <w:hyperlink r:id="rId919" w:history="1">
        <w:r>
          <w:rPr>
            <w:rFonts w:ascii="arial" w:eastAsia="arial" w:hAnsi="arial" w:cs="arial"/>
            <w:i/>
            <w:color w:val="0077CC"/>
            <w:sz w:val="20"/>
            <w:u w:val="single"/>
            <w:shd w:val="clear" w:color="auto" w:fill="FFFFFF"/>
            <w:lang w:val="en-US" w:eastAsia="en-US" w:bidi="ar-SA"/>
          </w:rPr>
          <w:t>https://ottawacitizen.com/pmn/health-pmn/spains-coronavirus-deaths-surpass-1700-cases-over-28000-health-ministry/wcm/fb6e1e44-1e71-4eee-8018-62886765bdf9</w:t>
        </w:r>
      </w:hyperlink>
      <w:r>
        <w:rPr>
          <w:rFonts w:ascii="arial" w:eastAsia="arial" w:hAnsi="arial" w:cs="arial"/>
          <w:color w:val="000000"/>
          <w:sz w:val="20"/>
          <w:lang w:val="en-US" w:eastAsia="en-US" w:bidi="ar-SA"/>
        </w:rPr>
        <w:t xml:space="preserve"> ) from 1,326 the day before, according to latest data from the Health Ministry. The one-day rise in deaths of 394 was higher than the previous day's increase of 324. Spain is grappling with Europe's second-worst coronavirus outbreak. Reports say that the Spanish government wants to extend for another 15 days a 15-day state of emergency that it imposed this month to try to curb the spreading coronavirus outbreak.</w:t>
      </w:r>
    </w:p>
    <w:p>
      <w:pPr>
        <w:spacing w:before="200" w:line="260" w:lineRule="atLeast"/>
        <w:jc w:val="both"/>
        <w:rPr>
          <w:lang w:val="en-US" w:eastAsia="en-US" w:bidi="ar-SA"/>
        </w:rPr>
      </w:pPr>
      <w:r>
        <w:rPr>
          <w:rFonts w:ascii="arial" w:eastAsia="arial" w:hAnsi="arial" w:cs="arial"/>
          <w:color w:val="000000"/>
          <w:sz w:val="20"/>
          <w:lang w:val="en-US" w:eastAsia="en-US" w:bidi="ar-SA"/>
        </w:rPr>
        <w:t>-Confirmed Dutch COVID-19 cases are up 16% to 4,204, with 43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-Republican U.S. Senator Rand Paul has tested positive, becoming the first member of the upper chamber of Congress to announce he has COVID-19 as the number of U.S. cases continued to grow.</w:t>
      </w:r>
    </w:p>
    <w:p>
      <w:pPr>
        <w:spacing w:before="200" w:line="260" w:lineRule="atLeast"/>
        <w:jc w:val="both"/>
        <w:rPr>
          <w:lang w:val="en-US" w:eastAsia="en-US" w:bidi="ar-SA"/>
        </w:rPr>
      </w:pPr>
      <w:r>
        <w:rPr>
          <w:rFonts w:ascii="arial" w:eastAsia="arial" w:hAnsi="arial" w:cs="arial"/>
          <w:color w:val="000000"/>
          <w:sz w:val="20"/>
          <w:lang w:val="en-US" w:eastAsia="en-US" w:bidi="ar-SA"/>
        </w:rPr>
        <w:t>-McDonald's Canada has joined the list of restaurants that are no longer offering dine-in service. A statement issued on Saturday read, in part: "With our people, our guests and our communities in mind, we have made the decision to stop offering take-out and curbside service." McDonald's Canada will still be offering drive-thru and home delivery.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-Emirates, one of the world's biggest airlines, said it would temporarily suspend all passenger flights by March 25( </w:t>
      </w:r>
      <w:hyperlink r:id="rId920" w:history="1">
        <w:r>
          <w:rPr>
            <w:rFonts w:ascii="arial" w:eastAsia="arial" w:hAnsi="arial" w:cs="arial"/>
            <w:i/>
            <w:color w:val="0077CC"/>
            <w:sz w:val="20"/>
            <w:u w:val="single"/>
            <w:shd w:val="clear" w:color="auto" w:fill="FFFFFF"/>
            <w:lang w:val="en-US" w:eastAsia="en-US" w:bidi="ar-SA"/>
          </w:rPr>
          <w:t>https://ottawacitizen.com/pmn/health-pmn/saudi-arabia-coronavirus-cases-pass-500-emirates-cancels-passenger-flights/wcm/88576e3c-e480-4f5d-9350-bcfd8df6fc1f</w:t>
        </w:r>
      </w:hyperlink>
      <w:r>
        <w:rPr>
          <w:rFonts w:ascii="arial" w:eastAsia="arial" w:hAnsi="arial" w:cs="arial"/>
          <w:color w:val="000000"/>
          <w:sz w:val="20"/>
          <w:lang w:val="en-US" w:eastAsia="en-US" w:bidi="ar-SA"/>
        </w:rPr>
        <w:t xml:space="preserve"> ) while maintaining cargo operations. Saudi Health Ministry spokesman Mohammed Abdelali said the kingdom recorded 119 new cases of the virus, raising the total number to 511, the highest to date in the Gulf Arab region.</w:t>
      </w:r>
    </w:p>
    <w:p>
      <w:pPr>
        <w:spacing w:before="200" w:line="260" w:lineRule="atLeast"/>
        <w:jc w:val="both"/>
        <w:rPr>
          <w:lang w:val="en-US" w:eastAsia="en-US" w:bidi="ar-SA"/>
        </w:rPr>
      </w:pPr>
      <w:r>
        <w:rPr>
          <w:rFonts w:ascii="arial" w:eastAsia="arial" w:hAnsi="arial" w:cs="arial"/>
          <w:color w:val="000000"/>
          <w:sz w:val="20"/>
          <w:lang w:val="en-US" w:eastAsia="en-US" w:bidi="ar-SA"/>
        </w:rPr>
        <w:t>Share Photos: Mobile Health Clinic and isolation centre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944" w:history="1">
        <w:r>
          <w:rPr>
            <w:rFonts w:ascii="arial" w:eastAsia="arial" w:hAnsi="arial" w:cs="arial"/>
            <w:i/>
            <w:color w:val="0077CC"/>
            <w:sz w:val="20"/>
            <w:u w:val="single"/>
            <w:shd w:val="clear" w:color="auto" w:fill="FFFFFF"/>
            <w:lang w:val="en-US" w:eastAsia="en-US" w:bidi="ar-SA"/>
          </w:rPr>
          <w:t>https://tumblr.com/widgets/share/tool?canonicalUrl=http%3A%2F%2Fottawacitizen.com%2Fgallery%2Fphotos-mobile-health-clinic-and-isolation-centre%2F&amp;;name=Photos%3A%20Mobile%20Health%20Clinic%20and%20isolation%20centre&amp;;description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945" w:history="1">
        <w:r>
          <w:rPr>
            <w:rFonts w:ascii="arial" w:eastAsia="arial" w:hAnsi="arial" w:cs="arial"/>
            <w:i/>
            <w:color w:val="0077CC"/>
            <w:sz w:val="20"/>
            <w:u w:val="single"/>
            <w:shd w:val="clear" w:color="auto" w:fill="FFFFFF"/>
            <w:lang w:val="en-US" w:eastAsia="en-US" w:bidi="ar-SA"/>
          </w:rPr>
          <w:t>https://pinterest.com/pin/create/button/?url=http%3A%2F%2Fottawacitizen.com%2Fgallery%2Fphotos-mobile-health-clinic-and-isolation-centre%2F&amp;;media=http%3A%2F%2Fpostmediaottawacitizen2.files.wordpress.com%2F2020%2F03%2Fpic15-w.jpg&amp;;description=Photos%3A%20Mobile%20Health%20Clinic%20and%20isolation%20centr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946" w:history="1">
        <w:r>
          <w:rPr>
            <w:rFonts w:ascii="arial" w:eastAsia="arial" w:hAnsi="arial" w:cs="arial"/>
            <w:i/>
            <w:color w:val="0077CC"/>
            <w:sz w:val="20"/>
            <w:u w:val="single"/>
            <w:shd w:val="clear" w:color="auto" w:fill="FFFFFF"/>
            <w:lang w:val="en-US" w:eastAsia="en-US" w:bidi="ar-SA"/>
          </w:rPr>
          <w:t>https://www.reddit.com/submit?url=http%3A%2F%2Fottawacitizen.com%2Fgallery%2Fphotos-mobile-health-clinic-and-isolation-centre%2F&amp;;title=Photos%3A%20Mobile%20Health%20Clinic%20and%20isolation%20centre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947" w:history="1">
        <w:r>
          <w:rPr>
            <w:rFonts w:ascii="arial" w:eastAsia="arial" w:hAnsi="arial" w:cs="arial"/>
            <w:i/>
            <w:color w:val="0077CC"/>
            <w:sz w:val="20"/>
            <w:u w:val="single"/>
            <w:shd w:val="clear" w:color="auto" w:fill="FFFFFF"/>
            <w:lang w:val="en-US" w:eastAsia="en-US" w:bidi="ar-SA"/>
          </w:rPr>
          <w:t>https://www.linkedin.com/shareArticle?mini=true&amp;;url=http%3A%2F%2Fottawacitizen.com%2Fgallery%2Fphotos-mobile-health-clinic-and-isolation-centre%2F&amp;;title=Photos%3A%20Mobile%20Health%20Clinic%20and%20isolation%20centre&amp;;summary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Ottawa%20Citizen%3A%20Photos%3A%20Mobile%20Health%20Clinic%20and%20isolation%20centre&amp;;body=I%20wanted%20to%20share%20a%20story%20with%20you%20from%20Ottawa%20Citizen%3A%0A%0APhotos%3A%20Mobile%20Health%20Clinic%20and%20isolation%20centre%0A%0Ahttp%3A%2F%2Fottawacitizen.com%2Fgallery%2Fphotos-mobile-health-clinic-and-isolation-centre%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Mobile Health Clinic and isolation centre( </w:t>
      </w:r>
      <w:hyperlink r:id="rId925" w:history="1">
        <w:r>
          <w:rPr>
            <w:rFonts w:ascii="arial" w:eastAsia="arial" w:hAnsi="arial" w:cs="arial"/>
            <w:i/>
            <w:color w:val="0077CC"/>
            <w:sz w:val="20"/>
            <w:u w:val="single"/>
            <w:shd w:val="clear" w:color="auto" w:fill="FFFFFF"/>
            <w:lang w:val="en-US" w:eastAsia="en-US" w:bidi="ar-SA"/>
          </w:rPr>
          <w:t>https://ottawacitizen.com/gallery/photos-mobile-health-clinic-and-isolation-centre/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Amanda Ahmed, RN, inside the new Mobile Health Clinic operated by Ottawa Inner City Health. Wayne Cuddington /Postmedia</w:t>
      </w:r>
    </w:p>
    <w:p>
      <w:pPr>
        <w:spacing w:before="200" w:line="260" w:lineRule="atLeast"/>
        <w:jc w:val="both"/>
        <w:rPr>
          <w:lang w:val="en-US" w:eastAsia="en-US" w:bidi="ar-SA"/>
        </w:rPr>
      </w:pPr>
      <w:r>
        <w:rPr>
          <w:rFonts w:ascii="arial" w:eastAsia="arial" w:hAnsi="arial" w:cs="arial"/>
          <w:color w:val="000000"/>
          <w:sz w:val="20"/>
          <w:lang w:val="en-US" w:eastAsia="en-US" w:bidi="ar-SA"/>
        </w:rPr>
        <w:t>Nurse practioner Cynthia Kitson (L) and RN Amanda Ahmed have been working with the new Mobile Health Clinic operated by Ottawa Inner City Health. Wayne Cuddington /Postmedia</w:t>
      </w:r>
    </w:p>
    <w:p>
      <w:pPr>
        <w:spacing w:before="200" w:line="260" w:lineRule="atLeast"/>
        <w:jc w:val="both"/>
        <w:rPr>
          <w:lang w:val="en-US" w:eastAsia="en-US" w:bidi="ar-SA"/>
        </w:rPr>
      </w:pPr>
      <w:r>
        <w:rPr>
          <w:rFonts w:ascii="arial" w:eastAsia="arial" w:hAnsi="arial" w:cs="arial"/>
          <w:color w:val="000000"/>
          <w:sz w:val="20"/>
          <w:lang w:val="en-US" w:eastAsia="en-US" w:bidi="ar-SA"/>
        </w:rPr>
        <w:t>Mayor Jim Watson tours the Mobile Health Clinic operated by Ottawa Inner City Health. Wayne Cuddington /Postmedia</w:t>
      </w:r>
    </w:p>
    <w:p>
      <w:pPr>
        <w:spacing w:before="200" w:line="260" w:lineRule="atLeast"/>
        <w:jc w:val="both"/>
        <w:rPr>
          <w:lang w:val="en-US" w:eastAsia="en-US" w:bidi="ar-SA"/>
        </w:rPr>
      </w:pPr>
      <w:r>
        <w:rPr>
          <w:rFonts w:ascii="arial" w:eastAsia="arial" w:hAnsi="arial" w:cs="arial"/>
          <w:color w:val="000000"/>
          <w:sz w:val="20"/>
          <w:lang w:val="en-US" w:eastAsia="en-US" w:bidi="ar-SA"/>
        </w:rPr>
        <w:t>Mayor Jim Watson tours the Mobile Health Clinic operated by Ottawa Inner City Health. Wayne Cuddington /Postmedia</w:t>
      </w:r>
    </w:p>
    <w:p>
      <w:pPr>
        <w:spacing w:before="200" w:line="260" w:lineRule="atLeast"/>
        <w:jc w:val="both"/>
        <w:rPr>
          <w:lang w:val="en-US" w:eastAsia="en-US" w:bidi="ar-SA"/>
        </w:rPr>
      </w:pPr>
      <w:r>
        <w:rPr>
          <w:rFonts w:ascii="arial" w:eastAsia="arial" w:hAnsi="arial" w:cs="arial"/>
          <w:color w:val="000000"/>
          <w:sz w:val="20"/>
          <w:lang w:val="en-US" w:eastAsia="en-US" w:bidi="ar-SA"/>
        </w:rPr>
        <w:t>Nurse practioner Cynthia Kitson inside the new Mobile Health Clinic operated by Ottawa Inner City Health. Wayne Cuddington /jpg</w:t>
      </w:r>
    </w:p>
    <w:p>
      <w:pPr>
        <w:spacing w:before="200" w:line="260" w:lineRule="atLeast"/>
        <w:jc w:val="both"/>
        <w:rPr>
          <w:lang w:val="en-US" w:eastAsia="en-US" w:bidi="ar-SA"/>
        </w:rPr>
      </w:pPr>
      <w:r>
        <w:rPr>
          <w:rFonts w:ascii="arial" w:eastAsia="arial" w:hAnsi="arial" w:cs="arial"/>
          <w:color w:val="000000"/>
          <w:sz w:val="20"/>
          <w:lang w:val="en-US" w:eastAsia="en-US" w:bidi="ar-SA"/>
        </w:rPr>
        <w:t>Cots set up in a former classroom, now a dormitory, as Mayor Jim Watson tours the isolation centre for vulnerable residents, ahead of its opening on Monday. Wayne Cuddington /jpg</w:t>
      </w:r>
    </w:p>
    <w:p>
      <w:pPr>
        <w:spacing w:before="200" w:line="260" w:lineRule="atLeast"/>
        <w:jc w:val="both"/>
        <w:rPr>
          <w:lang w:val="en-US" w:eastAsia="en-US" w:bidi="ar-SA"/>
        </w:rPr>
      </w:pPr>
      <w:r>
        <w:rPr>
          <w:rFonts w:ascii="arial" w:eastAsia="arial" w:hAnsi="arial" w:cs="arial"/>
          <w:color w:val="000000"/>
          <w:sz w:val="20"/>
          <w:lang w:val="en-US" w:eastAsia="en-US" w:bidi="ar-SA"/>
        </w:rPr>
        <w:t>Mayor Jim Watson gets a look at the stacks of fresh linens as he tours the isolation centre for vulnerable residents ahead of its opening on Monday, with Wendy Muckle, executive director of Ottawa Inner City Health, and members of the Human Needs Taskforce. Wayne Cuddington /Postmedia</w:t>
      </w:r>
    </w:p>
    <w:p>
      <w:pPr>
        <w:spacing w:before="200" w:line="260" w:lineRule="atLeast"/>
        <w:jc w:val="both"/>
        <w:rPr>
          <w:lang w:val="en-US" w:eastAsia="en-US" w:bidi="ar-SA"/>
        </w:rPr>
      </w:pPr>
      <w:r>
        <w:rPr>
          <w:rFonts w:ascii="arial" w:eastAsia="arial" w:hAnsi="arial" w:cs="arial"/>
          <w:color w:val="000000"/>
          <w:sz w:val="20"/>
          <w:lang w:val="en-US" w:eastAsia="en-US" w:bidi="ar-SA"/>
        </w:rPr>
        <w:t>Mayor Jim Watson tours the Mobile Health Clinic operated by Ottawa Inner City Health. Wayne Cuddington /Postmedia</w:t>
      </w:r>
    </w:p>
    <w:p>
      <w:pPr>
        <w:spacing w:before="200" w:line="260" w:lineRule="atLeast"/>
        <w:jc w:val="both"/>
        <w:rPr>
          <w:lang w:val="en-US" w:eastAsia="en-US" w:bidi="ar-SA"/>
        </w:rPr>
      </w:pPr>
      <w:r>
        <w:rPr>
          <w:rFonts w:ascii="arial" w:eastAsia="arial" w:hAnsi="arial" w:cs="arial"/>
          <w:color w:val="000000"/>
          <w:sz w:val="20"/>
          <w:lang w:val="en-US" w:eastAsia="en-US" w:bidi="ar-SA"/>
        </w:rPr>
        <w:t>Mayor Jim Watson tours the isolation centre for vulnerable residents ahead of its opening on Monday with Wendy Muckle, executive director of Ottawa Inner City Health, and members of the Human Needs Taskforce, seen here setting up cots in a former classroom that will become a dormitory. Wayne Cuddington /Postmedia</w:t>
      </w:r>
    </w:p>
    <w:p>
      <w:pPr>
        <w:spacing w:before="200" w:line="260" w:lineRule="atLeast"/>
        <w:jc w:val="both"/>
        <w:rPr>
          <w:lang w:val="en-US" w:eastAsia="en-US" w:bidi="ar-SA"/>
        </w:rPr>
      </w:pPr>
      <w:r>
        <w:rPr>
          <w:rFonts w:ascii="arial" w:eastAsia="arial" w:hAnsi="arial" w:cs="arial"/>
          <w:color w:val="000000"/>
          <w:sz w:val="20"/>
          <w:lang w:val="en-US" w:eastAsia="en-US" w:bidi="ar-SA"/>
        </w:rPr>
        <w:t>Mayor Jim Watson tours the isolation centre for vulnerable residents ahead of its opening on Monday with Wendy Muckle, executive director of Ottawa Inner City Health. Wayne Cuddington /Postmedia</w:t>
      </w:r>
    </w:p>
    <w:p>
      <w:pPr>
        <w:spacing w:before="200" w:line="260" w:lineRule="atLeast"/>
        <w:jc w:val="both"/>
        <w:rPr>
          <w:lang w:val="en-US" w:eastAsia="en-US" w:bidi="ar-SA"/>
        </w:rPr>
      </w:pPr>
      <w:r>
        <w:rPr>
          <w:rFonts w:ascii="arial" w:eastAsia="arial" w:hAnsi="arial" w:cs="arial"/>
          <w:color w:val="000000"/>
          <w:sz w:val="20"/>
          <w:lang w:val="en-US" w:eastAsia="en-US" w:bidi="ar-SA"/>
        </w:rPr>
        <w:t>Mayor Jim Watson tours the isolation centre for vulnerable residents ahead of its opening on Monday with Wendy Muckle, executive director of Ottawa Inner City Health. Wayne Cuddington /Postmedia</w:t>
      </w:r>
    </w:p>
    <w:p>
      <w:pPr>
        <w:spacing w:before="200" w:line="260" w:lineRule="atLeast"/>
        <w:jc w:val="both"/>
        <w:rPr>
          <w:lang w:val="en-US" w:eastAsia="en-US" w:bidi="ar-SA"/>
        </w:rPr>
      </w:pPr>
      <w:r>
        <w:rPr>
          <w:rFonts w:ascii="arial" w:eastAsia="arial" w:hAnsi="arial" w:cs="arial"/>
          <w:color w:val="000000"/>
          <w:sz w:val="20"/>
          <w:lang w:val="en-US" w:eastAsia="en-US" w:bidi="ar-SA"/>
        </w:rPr>
        <w:t>Nurse practitioner Cynthia Kitson inside a new mobile health clinic operated by Ottawa Inner City Health. to test vulnerable COVID-19 patients in the community. Wayne Cuddington /Postmedia</w:t>
      </w:r>
    </w:p>
    <w:p>
      <w:pPr>
        <w:spacing w:before="200" w:line="260" w:lineRule="atLeast"/>
        <w:jc w:val="both"/>
        <w:rPr>
          <w:lang w:val="en-US" w:eastAsia="en-US" w:bidi="ar-SA"/>
        </w:rPr>
      </w:pPr>
      <w:r>
        <w:rPr>
          <w:rFonts w:ascii="arial" w:eastAsia="arial" w:hAnsi="arial" w:cs="arial"/>
          <w:color w:val="000000"/>
          <w:sz w:val="20"/>
          <w:lang w:val="en-US" w:eastAsia="en-US" w:bidi="ar-SA"/>
        </w:rPr>
        <w:t>NOTE: Generally, statistics for official diagnoses should be viewed with caution. Testing does not track down all cases in a community because the mild symptoms most people have aren't distinguishable from common colds, and because public health can't test large numbers of people.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one week, the COVID-19 pandemic sent our collective history on a pivot toward the unknown( </w:t>
      </w:r>
      <w:hyperlink r:id="rId926" w:history="1">
        <w:r>
          <w:rPr>
            <w:rFonts w:ascii="arial" w:eastAsia="arial" w:hAnsi="arial" w:cs="arial"/>
            <w:i/>
            <w:color w:val="0077CC"/>
            <w:sz w:val="20"/>
            <w:u w:val="single"/>
            <w:shd w:val="clear" w:color="auto" w:fill="FFFFFF"/>
            <w:lang w:val="en-US" w:eastAsia="en-US" w:bidi="ar-SA"/>
          </w:rPr>
          <w:t>https://ottawacitizen.com/news/canada/in-one-week-the-covid-19-pandemic-sent-our-collective-history-on-a-pivot-toward-the-unknown/wcm/7da686d7-2870-4c0d-b371-5973d5dbed04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new COVID-19 front line: the grocery store, the pharmacy( </w:t>
      </w:r>
      <w:hyperlink r:id="rId927" w:history="1">
        <w:r>
          <w:rPr>
            <w:rFonts w:ascii="arial" w:eastAsia="arial" w:hAnsi="arial" w:cs="arial"/>
            <w:i/>
            <w:color w:val="0077CC"/>
            <w:sz w:val="20"/>
            <w:u w:val="single"/>
            <w:shd w:val="clear" w:color="auto" w:fill="FFFFFF"/>
            <w:lang w:val="en-US" w:eastAsia="en-US" w:bidi="ar-SA"/>
          </w:rPr>
          <w:t>https://ottawacitizen.com/news/local-news/the-new-covid-19-front-line-the-grocery-store-the-pharmacy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Stopping COVID-19 could require eight months of 'aggressive social distancing,' outbreak modelling shows( </w:t>
      </w:r>
      <w:hyperlink r:id="rId928" w:history="1">
        <w:r>
          <w:rPr>
            <w:rFonts w:ascii="arial" w:eastAsia="arial" w:hAnsi="arial" w:cs="arial"/>
            <w:i/>
            <w:color w:val="0077CC"/>
            <w:sz w:val="20"/>
            <w:u w:val="single"/>
            <w:shd w:val="clear" w:color="auto" w:fill="FFFFFF"/>
            <w:lang w:val="en-US" w:eastAsia="en-US" w:bidi="ar-SA"/>
          </w:rPr>
          <w:t>https://ottawacitizen.com/health/could-the-covid-19-crisis-mean-well-be-social-distancing-for-eight-months-or-more/wcm/866907c4-19b7-43ae-9996-923777d88254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Reuters, CP, The Telegraph, Christopher Nardi, Andrew Duffy, Steph Crosier, Jesse Snyder, James McLeod, Paul Cherry, Aaron Derfel, Andy Riga, Kait Bolongaro, Tiffany Crawford, Tom Spears, Elizabeth Payne, Jacquie Miller, Blair Crawford and Taylor Blewett. !@COPYRIGHT=© 2020 Postmedia Network Inc. All rights reserved.</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2"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DISEASE REPORTING (99%); COVID-19 CORONAVIRUS (94%); CORONAVIRUSES (94%); VIRUSES (93%); EPIDEMICS (90%); PUBLIC HEALTH ADMINISTRATION (90%); PUBLIC HEALTH (90%); REGIONAL &amp; LOCAL GOVERNMENTS (90%); DEATH &amp; DYING (90%); PANDEMICS (90%); DISEASE AGENTS &amp; VECTORS (90%); SARS (89%); DEATH RATES (89%); GOVERNMENT &amp; PUBLIC ADMINISTRATION (89%); HEALTH DEPARTMENTS (89%); WAGES &amp; SALARIES (87%); NEW PRODUCTS (76%); HEALTH CARE PROFESSIONALS (76%); PRIME MINISTERS (72%); HEADS OF STATE &amp; GOVERNMENT (72%); UNITED NATIONS INSTITUTIONS (67%); SMALL BUSINESS (66%); PREGNANCY &amp; CHILDBIRTH (54%); ASSOCIATIONS &amp; ORGANIZATIONS (52%); concerning,novel,coronavirus,pandemic,constant,state !@PERMALINK= </w:t>
      </w:r>
      <w:hyperlink r:id="rId929" w:history="1">
        <w:r>
          <w:rPr>
            <w:rFonts w:ascii="arial" w:eastAsia="arial" w:hAnsi="arial" w:cs="arial"/>
            <w:i/>
            <w:color w:val="0077CC"/>
            <w:sz w:val="20"/>
            <w:u w:val="single"/>
            <w:shd w:val="clear" w:color="auto" w:fill="FFFFFF"/>
            <w:lang w:val="en-US" w:eastAsia="en-US" w:bidi="ar-SA"/>
          </w:rPr>
          <w:t>https://ottawacitizen.com/news/local-news/covid-19-by-this-time-next-week-cases-could-hit-16000-in-ottawa-if-we-dont-do-our-part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(89%); HEALTH CARE PROFESSIONALS (76%); NEW PRODUCTS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(90%); ONTARIO, CANADA (58%); CANADA (93%); CHINA (92%); HONG KONG (79%); ITALY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5"/>
          <w:headerReference w:type="default" r:id="rId956"/>
          <w:footerReference w:type="even" r:id="rId957"/>
          <w:footerReference w:type="default" r:id="rId958"/>
          <w:headerReference w:type="first" r:id="rId959"/>
          <w:footerReference w:type="first" r:id="rId960"/>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961" w:history="1">
        <w:r>
          <w:rPr>
            <w:rFonts w:ascii="arial" w:eastAsia="arial" w:hAnsi="arial" w:cs="arial"/>
            <w:b/>
            <w:bCs/>
            <w:i/>
            <w:color w:val="0077CC"/>
            <w:kern w:val="32"/>
            <w:sz w:val="28"/>
            <w:szCs w:val="32"/>
            <w:u w:val="single"/>
            <w:shd w:val="clear" w:color="auto" w:fill="FFFFFF"/>
            <w:lang w:val="en-US" w:eastAsia="en-US" w:bidi="ar-SA"/>
          </w:rPr>
          <w:t>COVID-19: More than 500,000 people infected with 25,000 dead worldwide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Citizen</w:t>
      </w:r>
    </w:p>
    <w:p>
      <w:pPr>
        <w:spacing w:before="120" w:line="260" w:lineRule="atLeast"/>
        <w:jc w:val="center"/>
        <w:rPr>
          <w:lang w:val="en-US" w:eastAsia="en-US" w:bidi="ar-SA"/>
        </w:rPr>
      </w:pPr>
      <w:r>
        <w:rPr>
          <w:rFonts w:ascii="arial" w:eastAsia="arial" w:hAnsi="arial" w:cs="arial"/>
          <w:color w:val="000000"/>
          <w:sz w:val="20"/>
          <w:lang w:val="en-US" w:eastAsia="en-US" w:bidi="ar-SA"/>
        </w:rPr>
        <w:t>March 27,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Ottawa Citizen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10349 words</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284"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News concerning the the novel coronavirus (SARS-CoV-2) pandemic is in a constant state of flux. Numbers of confirmed COVID-19 cases in Ottawa, Canada and worldwide are changing rapidly. Federal and provincial government recommendations are being adapted as the response to the pandemic grows. Local government and Ottawa medical officials are also updating their plans and advice for citizens as needed. It's a daunting task to sort through all of the news - and the noise - so we will do our best to curate all essential information here.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Please check back for regular updates and click here to sign-up for our daily COVID-19 newsletter( </w:t>
      </w:r>
      <w:hyperlink r:id="rId854" w:history="1">
        <w:r>
          <w:rPr>
            <w:rFonts w:ascii="arial" w:eastAsia="arial" w:hAnsi="arial" w:cs="arial"/>
            <w:i/>
            <w:color w:val="0077CC"/>
            <w:sz w:val="20"/>
            <w:u w:val="single"/>
            <w:shd w:val="clear" w:color="auto" w:fill="FFFFFF"/>
            <w:lang w:val="en-US" w:eastAsia="en-US" w:bidi="ar-SA"/>
          </w:rPr>
          <w:t>https://ottawacitizen.com/coronavirusnews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pregnant woman wearing a face mask as a precautionary measure walks past a street mural in Hong Kong, on March 23, 2020.</w:t>
      </w:r>
    </w:p>
    <w:p>
      <w:pPr>
        <w:spacing w:before="200" w:line="260" w:lineRule="atLeast"/>
        <w:jc w:val="both"/>
        <w:rPr>
          <w:lang w:val="en-US" w:eastAsia="en-US" w:bidi="ar-SA"/>
        </w:rPr>
      </w:pPr>
      <w:r>
        <w:rPr>
          <w:rFonts w:ascii="arial" w:eastAsia="arial" w:hAnsi="arial" w:cs="arial"/>
          <w:color w:val="000000"/>
          <w:sz w:val="20"/>
          <w:lang w:val="en-US" w:eastAsia="en-US" w:bidi="ar-SA"/>
        </w:rPr>
        <w:t>COVID-19: LATEST NEWS</w:t>
      </w:r>
    </w:p>
    <w:p>
      <w:pPr>
        <w:spacing w:before="200" w:line="260" w:lineRule="atLeast"/>
        <w:jc w:val="both"/>
        <w:rPr>
          <w:lang w:val="en-US" w:eastAsia="en-US" w:bidi="ar-SA"/>
        </w:rPr>
      </w:pPr>
      <w:r>
        <w:rPr>
          <w:rFonts w:ascii="arial" w:eastAsia="arial" w:hAnsi="arial" w:cs="arial"/>
          <w:color w:val="000000"/>
          <w:sz w:val="20"/>
          <w:lang w:val="en-US" w:eastAsia="en-US" w:bidi="ar-SA"/>
        </w:rPr>
        <w:t>-Coronavirus has infected more than half a million people and killed 20,000 worldwide, the head of the World Health Organization (WHO) said on Friday, as he appealed again for protective gear for medical staff working to save lives.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-Four passengers have died aboard a cruise ship stranded at sea carrying 247 Canadians as international ports remain closed( </w:t>
      </w:r>
      <w:hyperlink r:id="rId855" w:history="1">
        <w:r>
          <w:rPr>
            <w:rFonts w:ascii="arial" w:eastAsia="arial" w:hAnsi="arial" w:cs="arial"/>
            <w:i/>
            <w:color w:val="0077CC"/>
            <w:sz w:val="20"/>
            <w:u w:val="single"/>
            <w:shd w:val="clear" w:color="auto" w:fill="FFFFFF"/>
            <w:lang w:val="en-US" w:eastAsia="en-US" w:bidi="ar-SA"/>
          </w:rPr>
          <w:t>https://ottawacitizen.com/news/covid-19-four-passengers-dead-ms-zaandam/wcm/c6a1a034-449e-466d-8caf-5574063d430e/</w:t>
        </w:r>
      </w:hyperlink>
      <w:r>
        <w:rPr>
          <w:rFonts w:ascii="arial" w:eastAsia="arial" w:hAnsi="arial" w:cs="arial"/>
          <w:color w:val="000000"/>
          <w:sz w:val="20"/>
          <w:lang w:val="en-US" w:eastAsia="en-US" w:bidi="ar-SA"/>
        </w:rPr>
        <w:t xml:space="preserve"> ) fearing the coronavirus pandemic.</w:t>
      </w:r>
    </w:p>
    <w:p>
      <w:pPr>
        <w:spacing w:before="200" w:line="260" w:lineRule="atLeast"/>
        <w:jc w:val="both"/>
        <w:rPr>
          <w:lang w:val="en-US" w:eastAsia="en-US" w:bidi="ar-SA"/>
        </w:rPr>
      </w:pPr>
      <w:r>
        <w:rPr>
          <w:rFonts w:ascii="arial" w:eastAsia="arial" w:hAnsi="arial" w:cs="arial"/>
          <w:color w:val="000000"/>
          <w:sz w:val="20"/>
          <w:lang w:val="en-US" w:eastAsia="en-US" w:bidi="ar-SA"/>
        </w:rPr>
        <w:t>-Doctors and nurses on the front lines of the U.S. coronavirus crisis pleaded on Friday for more protective gear and equipment to treat waves of patients expected to overwhelm hospitals as the number of known U.S. infections surpassed 100,000, with more than 1,500 dead. The U.S. House of Representatives on Friday approved a $2.2 trillion aid package - the largest in history - to help cope with the economic downturn inflicted by the intensifying coronavirus pandemic, and President Donald Trump quickly signed it into law.</w:t>
      </w:r>
    </w:p>
    <w:p>
      <w:pPr>
        <w:spacing w:before="200" w:line="260" w:lineRule="atLeast"/>
        <w:jc w:val="both"/>
        <w:rPr>
          <w:lang w:val="en-US" w:eastAsia="en-US" w:bidi="ar-SA"/>
        </w:rPr>
      </w:pPr>
      <w:r>
        <w:rPr>
          <w:rFonts w:ascii="arial" w:eastAsia="arial" w:hAnsi="arial" w:cs="arial"/>
          <w:color w:val="000000"/>
          <w:sz w:val="20"/>
          <w:lang w:val="en-US" w:eastAsia="en-US" w:bidi="ar-SA"/>
        </w:rPr>
        <w:t>-Italy's recorded 919 deaths from coronavirus on Friday, the highest daily toll anywhere in the world, while the number of confirmed cases eclipsed the total in China where the virus first emerged. The number of confirmed cases rose by 5,959 on Friday to 86,498, taking Italy past China, with the death toll at 9,134.</w:t>
      </w:r>
    </w:p>
    <w:p>
      <w:pPr>
        <w:spacing w:before="200" w:line="260" w:lineRule="atLeast"/>
        <w:jc w:val="both"/>
        <w:rPr>
          <w:lang w:val="en-US" w:eastAsia="en-US" w:bidi="ar-SA"/>
        </w:rPr>
      </w:pPr>
      <w:r>
        <w:rPr>
          <w:rFonts w:ascii="arial" w:eastAsia="arial" w:hAnsi="arial" w:cs="arial"/>
          <w:color w:val="000000"/>
          <w:sz w:val="20"/>
          <w:lang w:val="en-US" w:eastAsia="en-US" w:bidi="ar-SA"/>
        </w:rPr>
        <w:t>-French health authorities reported 299 new deaths from coronavirus on Thursday, taking the total to 1,995, as the government has decided to extend by two weeks the national lockdown, now due to end on April 15 at the earliest. The climb in the number of deaths represents a daily rise of 18%, a less-marked increase from the previous 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 big boost to small and medium-sized businesses, Prime Minister Justin Trudeau announced on Friday that the federal government will cover 75 per cent of wages for qualifying businesses, backdated to March 15( </w:t>
      </w:r>
      <w:hyperlink r:id="rId856" w:history="1">
        <w:r>
          <w:rPr>
            <w:rFonts w:ascii="arial" w:eastAsia="arial" w:hAnsi="arial" w:cs="arial"/>
            <w:i/>
            <w:color w:val="0077CC"/>
            <w:sz w:val="20"/>
            <w:u w:val="single"/>
            <w:shd w:val="clear" w:color="auto" w:fill="FFFFFF"/>
            <w:lang w:val="en-US" w:eastAsia="en-US" w:bidi="ar-SA"/>
          </w:rPr>
          <w:t>https://ottawacitizen.com/news/local-news/covid-19-trudeau-announces-government-will-pay-75-of-wages-for-small-and-medium-sized-businesses/</w:t>
        </w:r>
      </w:hyperlink>
      <w:r>
        <w:rPr>
          <w:rFonts w:ascii="arial" w:eastAsia="arial" w:hAnsi="arial" w:cs="arial"/>
          <w:color w:val="000000"/>
          <w:sz w:val="20"/>
          <w:lang w:val="en-US" w:eastAsia="en-US" w:bidi="ar-SA"/>
        </w:rPr>
        <w:t xml:space="preserve"> ). Trudeau also announced the launch of the Canada Emergency Business Account, in which banks will soon offer $40,000 loans guaranteed by the government to qualifying businesses. The loans will be interest-free for the first year, and the first $10,000 of that amount will be forgivable for businesses that meet certain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 he will continue to stay in self-isolation, per recommendation from doctors, though today marks his fourteenth day in self-isolation.</w:t>
      </w:r>
    </w:p>
    <w:p>
      <w:pPr>
        <w:spacing w:before="200" w:line="260" w:lineRule="atLeast"/>
        <w:jc w:val="both"/>
        <w:rPr>
          <w:lang w:val="en-US" w:eastAsia="en-US" w:bidi="ar-SA"/>
        </w:rPr>
      </w:pPr>
      <w:r>
        <w:rPr>
          <w:rFonts w:ascii="arial" w:eastAsia="arial" w:hAnsi="arial" w:cs="arial"/>
          <w:color w:val="000000"/>
          <w:sz w:val="20"/>
          <w:lang w:val="en-US" w:eastAsia="en-US" w:bidi="ar-SA"/>
        </w:rPr>
        <w:t>-Ottawa Public Health is reporting 75 confirmed cases of COVID-19 as of Friday morning, including the first confirmed case in an Ottawa retirement home - the Promenade retirement residence in OrlÃ©ans. There were 17 people in hospital with COVID-17 in Ottawa on Friday. Seven of those patients were in intensive care, public health officials said. The numbers showed an unexpected pattern, with almost all of those in intensive care being in their 50s and 60s and only one individual in their 70s, said Dr. Vera Etches, Ottawa's medical officer of health.</w:t>
      </w:r>
    </w:p>
    <w:p>
      <w:pPr>
        <w:spacing w:before="200" w:line="260" w:lineRule="atLeast"/>
        <w:jc w:val="both"/>
        <w:rPr>
          <w:lang w:val="en-US" w:eastAsia="en-US" w:bidi="ar-SA"/>
        </w:rPr>
      </w:pPr>
      <w:r>
        <w:rPr>
          <w:rFonts w:ascii="arial" w:eastAsia="arial" w:hAnsi="arial" w:cs="arial"/>
          <w:color w:val="000000"/>
          <w:sz w:val="20"/>
          <w:lang w:val="en-US" w:eastAsia="en-US" w:bidi="ar-SA"/>
        </w:rPr>
        <w:t>"These are not your grandparents. They are you parents and co-workers."</w:t>
      </w:r>
    </w:p>
    <w:p>
      <w:pPr>
        <w:spacing w:before="200" w:line="260" w:lineRule="atLeast"/>
        <w:jc w:val="both"/>
        <w:rPr>
          <w:lang w:val="en-US" w:eastAsia="en-US" w:bidi="ar-SA"/>
        </w:rPr>
      </w:pPr>
      <w:r>
        <w:rPr>
          <w:rFonts w:ascii="arial" w:eastAsia="arial" w:hAnsi="arial" w:cs="arial"/>
          <w:color w:val="000000"/>
          <w:sz w:val="20"/>
          <w:lang w:val="en-US" w:eastAsia="en-US" w:bidi="ar-SA"/>
        </w:rPr>
        <w:t>-Ontario is reporting 135 new COVID-19 cases today, bringing the provincial total to 993. There are three new deaths, meaning now 18 people have died of the virus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-Quebec is announcing 10 more COVID-19 deaths in the province, bringing its total to 18. Premier Francois Legault said today the province recorded another 392 positive COVID-19 test results, for a total of 2,021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ValÃ©rie Plante has declared a local state of emergency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declaration will allow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quickly adopt measures to reduce the risks of COVID-19 outbreaks among the city's homeless, the mayor said at a city hall press conference this afternoon.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-British Prime Minister Boris Johnson has tested positive for coronavirus( </w:t>
      </w:r>
      <w:hyperlink r:id="rId857" w:history="1">
        <w:r>
          <w:rPr>
            <w:rFonts w:ascii="arial" w:eastAsia="arial" w:hAnsi="arial" w:cs="arial"/>
            <w:i/>
            <w:color w:val="0077CC"/>
            <w:sz w:val="20"/>
            <w:u w:val="single"/>
            <w:shd w:val="clear" w:color="auto" w:fill="FFFFFF"/>
            <w:lang w:val="en-US" w:eastAsia="en-US" w:bidi="ar-SA"/>
          </w:rPr>
          <w:t>https://ottawacitizen.com/news/world/british-pm-boris-johnson-tests-positive-for-coronavirus/wcm/ab9bdb94-ce4b-4ace-92a8-315c1ce2644f/</w:t>
        </w:r>
      </w:hyperlink>
      <w:r>
        <w:rPr>
          <w:rFonts w:ascii="arial" w:eastAsia="arial" w:hAnsi="arial" w:cs="arial"/>
          <w:color w:val="000000"/>
          <w:sz w:val="20"/>
          <w:lang w:val="en-US" w:eastAsia="en-US" w:bidi="ar-SA"/>
        </w:rPr>
        <w:t xml:space="preserve"> ) and is self isolating but will still lead the government's response to the outbreak.</w:t>
      </w:r>
    </w:p>
    <w:p>
      <w:pPr>
        <w:spacing w:before="200" w:line="260" w:lineRule="atLeast"/>
        <w:jc w:val="both"/>
        <w:rPr>
          <w:lang w:val="en-US" w:eastAsia="en-US" w:bidi="ar-SA"/>
        </w:rPr>
      </w:pPr>
      <w:r>
        <w:rPr>
          <w:rFonts w:ascii="arial" w:eastAsia="arial" w:hAnsi="arial" w:cs="arial"/>
          <w:color w:val="000000"/>
          <w:sz w:val="20"/>
          <w:lang w:val="en-US" w:eastAsia="en-US" w:bidi="ar-SA"/>
        </w:rPr>
        <w:t>Over the last 24 hours I have developed mild symptoms and tested positive for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I am now self-isolating, but I will continue to lead the government's response via video-conference as we fight this virus.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Together we will beat this. #StayHomeSaveLives( </w:t>
      </w:r>
      <w:hyperlink r:id="rId858" w:history="1">
        <w:r>
          <w:rPr>
            <w:rFonts w:ascii="arial" w:eastAsia="arial" w:hAnsi="arial" w:cs="arial"/>
            <w:i/>
            <w:color w:val="0077CC"/>
            <w:sz w:val="20"/>
            <w:u w:val="single"/>
            <w:shd w:val="clear" w:color="auto" w:fill="FFFFFF"/>
            <w:lang w:val="en-US" w:eastAsia="en-US" w:bidi="ar-SA"/>
          </w:rPr>
          <w:t>https://twitter.com/hashtag/StayHomeSaveLives?src=hash&amp;;ref_src=twsrc%5Etfw</w:t>
        </w:r>
      </w:hyperlink>
      <w:r>
        <w:rPr>
          <w:rFonts w:ascii="arial" w:eastAsia="arial" w:hAnsi="arial" w:cs="arial"/>
          <w:color w:val="000000"/>
          <w:sz w:val="20"/>
          <w:lang w:val="en-US" w:eastAsia="en-US" w:bidi="ar-SA"/>
        </w:rPr>
        <w:t xml:space="preserve"> ) pic.twitter.com/9Te6aFP0Ri(            </w:t>
      </w:r>
      <w:hyperlink r:id="rId859" w:history="1">
        <w:r>
          <w:rPr>
            <w:rFonts w:ascii="arial" w:eastAsia="arial" w:hAnsi="arial" w:cs="arial"/>
            <w:i/>
            <w:color w:val="0077CC"/>
            <w:sz w:val="20"/>
            <w:u w:val="single"/>
            <w:shd w:val="clear" w:color="auto" w:fill="FFFFFF"/>
            <w:lang w:val="en-US" w:eastAsia="en-US" w:bidi="ar-SA"/>
          </w:rPr>
          <w:t>https://t.co/9Te6aFP0Ri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Boris Johnson #StayHomeSaveLives (@BorisJohnson) March 27, 2020( </w:t>
      </w:r>
      <w:hyperlink r:id="rId860" w:history="1">
        <w:r>
          <w:rPr>
            <w:rFonts w:ascii="arial" w:eastAsia="arial" w:hAnsi="arial" w:cs="arial"/>
            <w:i/>
            <w:color w:val="0077CC"/>
            <w:sz w:val="20"/>
            <w:u w:val="single"/>
            <w:shd w:val="clear" w:color="auto" w:fill="FFFFFF"/>
            <w:lang w:val="en-US" w:eastAsia="en-US" w:bidi="ar-SA"/>
          </w:rPr>
          <w:t>https://twitter.com/BorisJohnson/status/1243496858095411200?ref_src=twsrc%5Etfw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-Britain said 759 people had died after testing positive for coronavirus by late Thursday, with 14,579 testing positive. The death toll stood at 578, 24 hours earlier, meaning the toll had jumped by 31%.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coronavirus pandemic could kill more than 81,000 people in the United States( </w:t>
      </w:r>
      <w:hyperlink r:id="rId861" w:history="1">
        <w:r>
          <w:rPr>
            <w:rFonts w:ascii="arial" w:eastAsia="arial" w:hAnsi="arial" w:cs="arial"/>
            <w:i/>
            <w:color w:val="0077CC"/>
            <w:sz w:val="20"/>
            <w:u w:val="single"/>
            <w:shd w:val="clear" w:color="auto" w:fill="FFFFFF"/>
            <w:lang w:val="en-US" w:eastAsia="en-US" w:bidi="ar-SA"/>
          </w:rPr>
          <w:t>https://ottawacitizen.com/pmn/health-pmn/coronavirus-could-kill-81000-in-u-s-subside-in-june-washington-university-analysis/wcm/494806ca-bc11-4bed-b74f-fa1ccdc07f85/</w:t>
        </w:r>
      </w:hyperlink>
      <w:r>
        <w:rPr>
          <w:rFonts w:ascii="arial" w:eastAsia="arial" w:hAnsi="arial" w:cs="arial"/>
          <w:color w:val="000000"/>
          <w:sz w:val="20"/>
          <w:lang w:val="en-US" w:eastAsia="en-US" w:bidi="ar-SA"/>
        </w:rPr>
        <w:t xml:space="preserve"> ) in the next four months and may not subside until June, according to a data analysis done by University of Washington School of Medicine. The analysis assumes close adherence to infection prevention measures imposed by federal, state and local governments.</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will no longer send its military troops to the shared Canada-U.S. border as a response to quell the transmission of COVID-19, a U.S. official told the Wall Street Journal.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federal government is shutting down the network of in-person Service Canada centres( </w:t>
      </w:r>
      <w:hyperlink r:id="rId862" w:history="1">
        <w:r>
          <w:rPr>
            <w:rFonts w:ascii="arial" w:eastAsia="arial" w:hAnsi="arial" w:cs="arial"/>
            <w:i/>
            <w:color w:val="0077CC"/>
            <w:sz w:val="20"/>
            <w:u w:val="single"/>
            <w:shd w:val="clear" w:color="auto" w:fill="FFFFFF"/>
            <w:lang w:val="en-US" w:eastAsia="en-US" w:bidi="ar-SA"/>
          </w:rPr>
          <w:t>https://ottawacitizen.com/pmn/news-pmn/canada-news-pmn/service-canada-offices-to-shutter-for-in-person-services-over-covid-19-concerns/wcm/f2032ac2-0228-4fa4-8baf-726494b32e31/</w:t>
        </w:r>
      </w:hyperlink>
      <w:r>
        <w:rPr>
          <w:rFonts w:ascii="arial" w:eastAsia="arial" w:hAnsi="arial" w:cs="arial"/>
          <w:color w:val="000000"/>
          <w:sz w:val="20"/>
          <w:lang w:val="en-US" w:eastAsia="en-US" w:bidi="ar-SA"/>
        </w:rPr>
        <w:t xml:space="preserve"> ) over COVID-19 concerns. Some of the offices, such as one tucked inside Ottawa's city hall, have already started to close as confirmed cases of COVID-19 have increased and workers were needed elsewhere, or felt uncomfortable about going in due to health concerns.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Trudeau government is walking back on its decision to tax its new $2,000 monthly COVID-19 emergency benefit. Successful applicants will now receive the full amount for up to four months. A government source confirmed the news first reported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radio station 98.5 FM. The Bank of Canada lowered its overnight interest rate to 0.25 per cent.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Ontario government is readying a purchase of one million COVID-19 testing kits from Ottawa-based Spartan Bioscience( </w:t>
      </w:r>
      <w:hyperlink r:id="rId863" w:history="1">
        <w:r>
          <w:rPr>
            <w:rFonts w:ascii="arial" w:eastAsia="arial" w:hAnsi="arial" w:cs="arial"/>
            <w:i/>
            <w:color w:val="0077CC"/>
            <w:sz w:val="20"/>
            <w:u w:val="single"/>
            <w:shd w:val="clear" w:color="auto" w:fill="FFFFFF"/>
            <w:lang w:val="en-US" w:eastAsia="en-US" w:bidi="ar-SA"/>
          </w:rPr>
          <w:t>https://ottawacitizen.com/news/covid-19-ontario-to-buy-one-million-testing-kits-from-leading-tech-firm-amid-backlog-worries/wcm/cc1a5f66-a8a9-40b9-9819-e7c083cd1f2e/</w:t>
        </w:r>
      </w:hyperlink>
      <w:r>
        <w:rPr>
          <w:rFonts w:ascii="arial" w:eastAsia="arial" w:hAnsi="arial" w:cs="arial"/>
          <w:color w:val="000000"/>
          <w:sz w:val="20"/>
          <w:lang w:val="en-US" w:eastAsia="en-US" w:bidi="ar-SA"/>
        </w:rPr>
        <w:t xml:space="preserve"> ), pending emergency regulatory approval from Health Canada, a source familiar with the situation says.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Conservative party is suspending its leadership race( </w:t>
      </w:r>
      <w:hyperlink r:id="rId864" w:history="1">
        <w:r>
          <w:rPr>
            <w:rFonts w:ascii="arial" w:eastAsia="arial" w:hAnsi="arial" w:cs="arial"/>
            <w:i/>
            <w:color w:val="0077CC"/>
            <w:sz w:val="20"/>
            <w:u w:val="single"/>
            <w:shd w:val="clear" w:color="auto" w:fill="FFFFFF"/>
            <w:lang w:val="en-US" w:eastAsia="en-US" w:bidi="ar-SA"/>
          </w:rPr>
          <w:t>https://ottawacitizen.com/pmn/news-pmn/canada-news-pmn/canadian-press-newsalert-conservatives-suspend-partys-leadership-race/wcm/0799f74d-49e0-48f4-9ddf-3d0d987bfd27/</w:t>
        </w:r>
      </w:hyperlink>
      <w:r>
        <w:rPr>
          <w:rFonts w:ascii="arial" w:eastAsia="arial" w:hAnsi="arial" w:cs="arial"/>
          <w:color w:val="000000"/>
          <w:sz w:val="20"/>
          <w:lang w:val="en-US" w:eastAsia="en-US" w:bidi="ar-SA"/>
        </w:rPr>
        <w:t xml:space="preserve"> ) in the face of the ongoing crisis caused by COVID-19. The June 27 election date has been shelved, with the leadership organizing committee citing the disruption caused by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male in southern New Brunswick is facing an assault charge for allegedly coughing in someone's face.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were called Thursday morning to a home on Hampton Road in Rothesay where the occupants complained that two other people had failed to isolate themselves after returning home from travelling abroad.</w:t>
      </w:r>
    </w:p>
    <w:p>
      <w:pPr>
        <w:spacing w:before="200" w:line="260" w:lineRule="atLeast"/>
        <w:jc w:val="both"/>
        <w:rPr>
          <w:lang w:val="en-US" w:eastAsia="en-US" w:bidi="ar-SA"/>
        </w:rPr>
      </w:pPr>
      <w:r>
        <w:rPr>
          <w:rFonts w:ascii="arial" w:eastAsia="arial" w:hAnsi="arial" w:cs="arial"/>
          <w:color w:val="000000"/>
          <w:sz w:val="20"/>
          <w:lang w:val="en-US" w:eastAsia="en-US" w:bidi="ar-SA"/>
        </w:rPr>
        <w:t>-Mainland China reported its first locally transmitted coronavirus case in three days and 54 new imported cases, as Beijing ordered airlines to sharply cut international flights fearing travelers could reignite the coronavirus outbreak.</w:t>
      </w:r>
    </w:p>
    <w:p>
      <w:pPr>
        <w:spacing w:before="200" w:line="260" w:lineRule="atLeast"/>
        <w:jc w:val="both"/>
        <w:rPr>
          <w:lang w:val="en-US" w:eastAsia="en-US" w:bidi="ar-SA"/>
        </w:rPr>
      </w:pPr>
      <w:r>
        <w:rPr>
          <w:rFonts w:ascii="arial" w:eastAsia="arial" w:hAnsi="arial" w:cs="arial"/>
          <w:color w:val="000000"/>
          <w:sz w:val="20"/>
          <w:lang w:val="en-US" w:eastAsia="en-US" w:bidi="ar-SA"/>
        </w:rPr>
        <w:t>-Russia on Friday reported 196 new cases of coronavirus, a daily record, taking its official total for those infected with the disease to 1,036. The country ordered its vast network of state-run hotels, resorts and recreational facilities to shut down from March 28 until June 1.</w:t>
      </w:r>
    </w:p>
    <w:p>
      <w:pPr>
        <w:spacing w:before="200" w:line="260" w:lineRule="atLeast"/>
        <w:jc w:val="both"/>
        <w:rPr>
          <w:lang w:val="en-US" w:eastAsia="en-US" w:bidi="ar-SA"/>
        </w:rPr>
      </w:pPr>
      <w:r>
        <w:rPr>
          <w:rFonts w:ascii="arial" w:eastAsia="arial" w:hAnsi="arial" w:cs="arial"/>
          <w:color w:val="000000"/>
          <w:sz w:val="20"/>
          <w:lang w:val="en-US" w:eastAsia="en-US" w:bidi="ar-SA"/>
        </w:rPr>
        <w:t>-Two people have died from coronavirus in South Africa, the health ministry said on Friday, adding that the total number of cases in the country have risen to more than 1,000, from 927 a day earlier.</w:t>
      </w:r>
    </w:p>
    <w:p>
      <w:pPr>
        <w:spacing w:before="200" w:line="260" w:lineRule="atLeast"/>
        <w:jc w:val="both"/>
        <w:rPr>
          <w:lang w:val="en-US" w:eastAsia="en-US" w:bidi="ar-SA"/>
        </w:rPr>
      </w:pPr>
      <w:r>
        <w:rPr>
          <w:rFonts w:ascii="arial" w:eastAsia="arial" w:hAnsi="arial" w:cs="arial"/>
          <w:color w:val="000000"/>
          <w:sz w:val="20"/>
          <w:lang w:val="en-US" w:eastAsia="en-US" w:bidi="ar-SA"/>
        </w:rPr>
        <w:t>-Iran's death toll from the pandemic rose to 2,378 on Friday, with 144 people dying in the past 24 hours, Health Ministry spokesman Kianoush Jahanpour said. The total number of confirmed cases of the disease increased by 2,926 to 32,332 and 2,893 of those patients are in a critical condition.</w:t>
      </w:r>
    </w:p>
    <w:p>
      <w:pPr>
        <w:spacing w:before="200" w:line="260" w:lineRule="atLeast"/>
        <w:jc w:val="both"/>
        <w:rPr>
          <w:lang w:val="en-US" w:eastAsia="en-US" w:bidi="ar-SA"/>
        </w:rPr>
      </w:pPr>
      <w:r>
        <w:rPr>
          <w:rFonts w:ascii="arial" w:eastAsia="arial" w:hAnsi="arial" w:cs="arial"/>
          <w:color w:val="000000"/>
          <w:sz w:val="20"/>
          <w:lang w:val="en-US" w:eastAsia="en-US" w:bidi="ar-SA"/>
        </w:rPr>
        <w:t>-Spain's death toll rose overnight by 769 cases to 4,858, the health ministry said on Friday, a new record in the number of fatalities recorded in 24 hours. The total number of those infected rose to 64,059 from 56,188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Breaking: ???? French PM Edouard Philippe just announced that France's home confinement will last another two weeks, until Wed. April 15, and could be extended further.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France has 29,000 #COVID19( </w:t>
      </w:r>
      <w:hyperlink r:id="rId20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cases, 1,696 dead. Hospitals in the Grand Est and Ã&amp;;#x017D;le-de-France are now overwhelmed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Rachel Donadio (@RachelDonadio) March 27, 2020( </w:t>
      </w:r>
      <w:hyperlink r:id="rId865" w:history="1">
        <w:r>
          <w:rPr>
            <w:rFonts w:ascii="arial" w:eastAsia="arial" w:hAnsi="arial" w:cs="arial"/>
            <w:i/>
            <w:color w:val="0077CC"/>
            <w:sz w:val="20"/>
            <w:u w:val="single"/>
            <w:shd w:val="clear" w:color="auto" w:fill="FFFFFF"/>
            <w:lang w:val="en-US" w:eastAsia="en-US" w:bidi="ar-SA"/>
          </w:rPr>
          <w:t>https://twitter.com/RachelDonadio/status/1243569252155654148?ref_src=twsrc%5Etfw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-Ireland's intensive care units will be at capacity within a few days given the rate of spread of coronavirus and the health service has plans in place to deal with the extra demand, Prime Minister Leo Varadkar said on Friday.</w:t>
      </w:r>
    </w:p>
    <w:p>
      <w:pPr>
        <w:spacing w:before="24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charged an employee at a McDonald's restaurant( </w:t>
      </w:r>
      <w:hyperlink r:id="rId866" w:history="1">
        <w:r>
          <w:rPr>
            <w:rFonts w:ascii="arial" w:eastAsia="arial" w:hAnsi="arial" w:cs="arial"/>
            <w:i/>
            <w:color w:val="0077CC"/>
            <w:sz w:val="20"/>
            <w:u w:val="single"/>
            <w:shd w:val="clear" w:color="auto" w:fill="FFFFFF"/>
            <w:lang w:val="en-US" w:eastAsia="en-US" w:bidi="ar-SA"/>
          </w:rPr>
          <w:t>https://ottawacitizen.com/news/covid-19-hamilton-mcdonalds-worker-charged-</w:t>
        </w:r>
      </w:hyperlink>
      <w:hyperlink r:id="rId866" w:history="1">
        <w:r>
          <w:rPr>
            <w:rFonts w:ascii="arial" w:eastAsia="arial" w:hAnsi="arial" w:cs="arial"/>
            <w:b/>
            <w:i/>
            <w:color w:val="0077CC"/>
            <w:sz w:val="20"/>
            <w:u w:val="single"/>
            <w:shd w:val="clear" w:color="auto" w:fill="FFFFFF"/>
            <w:lang w:val="en-US" w:eastAsia="en-US" w:bidi="ar-SA"/>
          </w:rPr>
          <w:t>police</w:t>
        </w:r>
      </w:hyperlink>
      <w:hyperlink r:id="rId866" w:history="1">
        <w:r>
          <w:rPr>
            <w:rFonts w:ascii="arial" w:eastAsia="arial" w:hAnsi="arial" w:cs="arial"/>
            <w:i/>
            <w:color w:val="0077CC"/>
            <w:sz w:val="20"/>
            <w:u w:val="single"/>
            <w:shd w:val="clear" w:color="auto" w:fill="FFFFFF"/>
            <w:lang w:val="en-US" w:eastAsia="en-US" w:bidi="ar-SA"/>
          </w:rPr>
          <w:t>-say-she-used-fake-doctors-note-saying-she-had-virus/wcm/8e7062eb-fd1c-4ed0-90a0-530078aaf7da/</w:t>
        </w:r>
      </w:hyperlink>
      <w:r>
        <w:rPr>
          <w:rFonts w:ascii="arial" w:eastAsia="arial" w:hAnsi="arial" w:cs="arial"/>
          <w:color w:val="000000"/>
          <w:sz w:val="20"/>
          <w:lang w:val="en-US" w:eastAsia="en-US" w:bidi="ar-SA"/>
        </w:rPr>
        <w:t xml:space="preserve"> ) in Hamilton, Ont., saying she used a faked doctor's note claiming she tested positive for COVID-19 to get out of work.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-Been dreaming about riding the pandemic out on a remote tropical island? That's exactly what this Canadian family is doing( </w:t>
      </w:r>
      <w:hyperlink r:id="rId867" w:history="1">
        <w:r>
          <w:rPr>
            <w:rFonts w:ascii="arial" w:eastAsia="arial" w:hAnsi="arial" w:cs="arial"/>
            <w:i/>
            <w:color w:val="0077CC"/>
            <w:sz w:val="20"/>
            <w:u w:val="single"/>
            <w:shd w:val="clear" w:color="auto" w:fill="FFFFFF"/>
            <w:lang w:val="en-US" w:eastAsia="en-US" w:bidi="ar-SA"/>
          </w:rPr>
          <w:t>https://ottawacitizen.com/pmn/news-pmn/canada-news-pmn/canadian-family-rides-out-covid-19-pandemic-on-remote-tropical-island/wcm/e1a17bf0-3b57-46a8-8515-b0258b288576/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Biscuits featuring a face with a face mask.</w:t>
      </w:r>
    </w:p>
    <w:p>
      <w:pPr>
        <w:spacing w:before="200" w:line="260" w:lineRule="atLeast"/>
        <w:jc w:val="both"/>
        <w:rPr>
          <w:lang w:val="en-US" w:eastAsia="en-US" w:bidi="ar-SA"/>
        </w:rPr>
      </w:pPr>
      <w:r>
        <w:rPr>
          <w:rFonts w:ascii="arial" w:eastAsia="arial" w:hAnsi="arial" w:cs="arial"/>
          <w:color w:val="000000"/>
          <w:sz w:val="20"/>
          <w:lang w:val="en-US" w:eastAsia="en-US" w:bidi="ar-SA"/>
        </w:rPr>
        <w:t>COVID-19: YESTERDAY'S UPDATES</w:t>
      </w:r>
    </w:p>
    <w:p>
      <w:pPr>
        <w:spacing w:before="200" w:line="260" w:lineRule="atLeast"/>
        <w:jc w:val="both"/>
        <w:rPr>
          <w:lang w:val="en-US" w:eastAsia="en-US" w:bidi="ar-SA"/>
        </w:rPr>
      </w:pPr>
      <w:r>
        <w:rPr>
          <w:rFonts w:ascii="arial" w:eastAsia="arial" w:hAnsi="arial" w:cs="arial"/>
          <w:color w:val="000000"/>
          <w:sz w:val="20"/>
          <w:lang w:val="en-US" w:eastAsia="en-US" w:bidi="ar-SA"/>
        </w:rPr>
        <w:t>-The US now has more confirmed cases of COVID-19 than any other country - including China - with at least 82,404 positive tests.</w:t>
      </w:r>
    </w:p>
    <w:p>
      <w:pPr>
        <w:spacing w:before="200" w:line="260" w:lineRule="atLeast"/>
        <w:jc w:val="both"/>
        <w:rPr>
          <w:lang w:val="en-US" w:eastAsia="en-US" w:bidi="ar-SA"/>
        </w:rPr>
      </w:pPr>
      <w:r>
        <w:rPr>
          <w:rFonts w:ascii="arial" w:eastAsia="arial" w:hAnsi="arial" w:cs="arial"/>
          <w:color w:val="000000"/>
          <w:sz w:val="20"/>
          <w:lang w:val="en-US" w:eastAsia="en-US" w:bidi="ar-SA"/>
        </w:rPr>
        <w:t>"If you've just returned from abroad, you have to go home and stay home for 14 days," Prime Minister Trudeau told Canadians during his morning press conference, "some people are not taking this seriously." People are going to the grocery store after leaving the airport and they're even seeing friends after returning from March break, he added.</w:t>
      </w:r>
    </w:p>
    <w:p>
      <w:pPr>
        <w:spacing w:before="200" w:line="260" w:lineRule="atLeast"/>
        <w:jc w:val="both"/>
        <w:rPr>
          <w:lang w:val="en-US" w:eastAsia="en-US" w:bidi="ar-SA"/>
        </w:rPr>
      </w:pPr>
      <w:r>
        <w:rPr>
          <w:rFonts w:ascii="arial" w:eastAsia="arial" w:hAnsi="arial" w:cs="arial"/>
          <w:color w:val="000000"/>
          <w:sz w:val="20"/>
          <w:lang w:val="en-US" w:eastAsia="en-US" w:bidi="ar-SA"/>
        </w:rPr>
        <w:t>"We are implementing the Quarantine Act to keep all Canadians safe. If you do not comply, you could face fines and prison time," the prime minister warned.</w:t>
      </w:r>
    </w:p>
    <w:p>
      <w:pPr>
        <w:spacing w:before="200" w:line="260" w:lineRule="atLeast"/>
        <w:jc w:val="both"/>
        <w:rPr>
          <w:lang w:val="en-US" w:eastAsia="en-US" w:bidi="ar-SA"/>
        </w:rPr>
      </w:pPr>
      <w:r>
        <w:rPr>
          <w:rFonts w:ascii="arial" w:eastAsia="arial" w:hAnsi="arial" w:cs="arial"/>
          <w:color w:val="000000"/>
          <w:sz w:val="20"/>
          <w:lang w:val="en-US" w:eastAsia="en-US" w:bidi="ar-SA"/>
        </w:rPr>
        <w:t>-Health Minister Patty Hajdu has announced an emergency order under the Quarantine Act that requires any person entering Canada by air, sea or land to self-isolate for 14 days whether or not they have symptoms of COVID-19. According to a press release, "Failure to comply with this Order is an offense under the Quarantine Act. Maximum penalties include a fine of up to $750,000 and/or imprisonment for six months."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-Five more Ottawans now have confirmed cases of COVID-19( </w:t>
      </w:r>
      <w:hyperlink r:id="rId868" w:history="1">
        <w:r>
          <w:rPr>
            <w:rFonts w:ascii="arial" w:eastAsia="arial" w:hAnsi="arial" w:cs="arial"/>
            <w:i/>
            <w:color w:val="0077CC"/>
            <w:sz w:val="20"/>
            <w:u w:val="single"/>
            <w:shd w:val="clear" w:color="auto" w:fill="FFFFFF"/>
            <w:lang w:val="en-US" w:eastAsia="en-US" w:bidi="ar-SA"/>
          </w:rPr>
          <w:t>https://ottawacitizen.com/news/local-news/covid-19-five-new-cases-in-ottawa-two-hospitalized/</w:t>
        </w:r>
      </w:hyperlink>
      <w:r>
        <w:rPr>
          <w:rFonts w:ascii="arial" w:eastAsia="arial" w:hAnsi="arial" w:cs="arial"/>
          <w:color w:val="000000"/>
          <w:sz w:val="20"/>
          <w:lang w:val="en-US" w:eastAsia="en-US" w:bidi="ar-SA"/>
        </w:rPr>
        <w:t xml:space="preserve"> ) and two of them have been hospitalized, according to new provincial numbers released Thursday morning showing the largest single-day jump in total confirmed cases across Ontario since the pandemic began. There are now 858 confirmed cases of COVID-19 in Ontario, up 170 from 688 cases Wednesday, including 13 deaths and eight resolved cases.</w:t>
      </w:r>
    </w:p>
    <w:p>
      <w:pPr>
        <w:spacing w:before="200" w:line="260" w:lineRule="atLeast"/>
        <w:jc w:val="both"/>
        <w:rPr>
          <w:lang w:val="en-US" w:eastAsia="en-US" w:bidi="ar-SA"/>
        </w:rPr>
      </w:pPr>
      <w:r>
        <w:rPr>
          <w:rFonts w:ascii="arial" w:eastAsia="arial" w:hAnsi="arial" w:cs="arial"/>
          <w:color w:val="000000"/>
          <w:sz w:val="20"/>
          <w:lang w:val="en-US" w:eastAsia="en-US" w:bidi="ar-SA"/>
        </w:rPr>
        <w:t>Ottawa saw its first COVID-19-related death Wednesday - a man in his 90s with no travel history who was living in his home. He developed a fever March 15, was admitted to hospital March 20 and died Wednesday.</w:t>
      </w:r>
    </w:p>
    <w:p>
      <w:pPr>
        <w:spacing w:before="200" w:line="260" w:lineRule="atLeast"/>
        <w:jc w:val="both"/>
        <w:rPr>
          <w:lang w:val="en-US" w:eastAsia="en-US" w:bidi="ar-SA"/>
        </w:rPr>
      </w:pPr>
      <w:r>
        <w:rPr>
          <w:rFonts w:ascii="arial" w:eastAsia="arial" w:hAnsi="arial" w:cs="arial"/>
          <w:color w:val="000000"/>
          <w:sz w:val="20"/>
          <w:lang w:val="en-US" w:eastAsia="en-US" w:bidi="ar-SA"/>
        </w:rPr>
        <w:t>-Canada's government on Thursday said U.S. President Donald Trump should not deploy troops along the U.S.-Canada border, calling it unnecessary because of the coronavirus outbreak and warning it would damage relations between the two countries.</w:t>
      </w:r>
    </w:p>
    <w:p>
      <w:pPr>
        <w:spacing w:before="200" w:line="260" w:lineRule="atLeast"/>
        <w:jc w:val="both"/>
        <w:rPr>
          <w:lang w:val="en-US" w:eastAsia="en-US" w:bidi="ar-SA"/>
        </w:rPr>
      </w:pPr>
      <w:r>
        <w:rPr>
          <w:rFonts w:ascii="arial" w:eastAsia="arial" w:hAnsi="arial" w:cs="arial"/>
          <w:color w:val="000000"/>
          <w:sz w:val="20"/>
          <w:lang w:val="en-US" w:eastAsia="en-US" w:bidi="ar-SA"/>
        </w:rPr>
        <w:t>Trump is expected to send fewer than 1,000 troops to the Canadian border, two U.S. government officials told Reuters.</w:t>
      </w:r>
    </w:p>
    <w:p>
      <w:pPr>
        <w:spacing w:before="200" w:line="260" w:lineRule="atLeast"/>
        <w:jc w:val="both"/>
        <w:rPr>
          <w:lang w:val="en-US" w:eastAsia="en-US" w:bidi="ar-SA"/>
        </w:rPr>
      </w:pPr>
      <w:r>
        <w:rPr>
          <w:rFonts w:ascii="arial" w:eastAsia="arial" w:hAnsi="arial" w:cs="arial"/>
          <w:color w:val="000000"/>
          <w:sz w:val="20"/>
          <w:lang w:val="en-US" w:eastAsia="en-US" w:bidi="ar-SA"/>
        </w:rPr>
        <w:t>-Restaurants and bars in Ontario will temporarily be allowed to sell alcohol with food takeout and delivery orders as part of new measures meant to help businesses and residents weather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-Netflix is lowering video quality for its subscribers in Canada to reduce soaring demands on internet bandwidth in the midst of the COVID-19 pandemic. The streaming giant says it will introduce changes designed to slash its data traffic by 25 per cent.</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1,629 cases in the province, an increase of 290 since yesterday, Premier FranÃ§ois Legault said at his daily briefing. Forty-six health-care workers have tested positive.</w:t>
      </w:r>
    </w:p>
    <w:p>
      <w:pPr>
        <w:spacing w:before="200" w:line="260" w:lineRule="atLeast"/>
        <w:jc w:val="both"/>
        <w:rPr>
          <w:lang w:val="en-US" w:eastAsia="en-US" w:bidi="ar-SA"/>
        </w:rPr>
      </w:pPr>
      <w:r>
        <w:rPr>
          <w:rFonts w:ascii="arial" w:eastAsia="arial" w:hAnsi="arial" w:cs="arial"/>
          <w:color w:val="000000"/>
          <w:sz w:val="20"/>
          <w:lang w:val="en-US" w:eastAsia="en-US" w:bidi="ar-SA"/>
        </w:rPr>
        <w:t>-Ontario says it will ramp up capacity to conduct approximately 18,900 COVID-19 tests a day by mid-April. The province currently does 3,000 COVID-19 tests a day, and will increase to 5,000 a day later this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-Doctors and healthcare workers are warning that some patients are not being told they have tested positive for the virus( </w:t>
      </w:r>
      <w:hyperlink r:id="rId869" w:history="1">
        <w:r>
          <w:rPr>
            <w:rFonts w:ascii="arial" w:eastAsia="arial" w:hAnsi="arial" w:cs="arial"/>
            <w:i/>
            <w:color w:val="0077CC"/>
            <w:sz w:val="20"/>
            <w:u w:val="single"/>
            <w:shd w:val="clear" w:color="auto" w:fill="FFFFFF"/>
            <w:lang w:val="en-US" w:eastAsia="en-US" w:bidi="ar-SA"/>
          </w:rPr>
          <w:t>https://ottawacitizen.com/news/canada/on-covid-19-testing-a-new-backlog-emerges-as-some-patients-not-told-they-have-the-virus/wcm/1f07c0ba-2cf5-4e89-8e32-74b9b46ce392/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from an outbreak of coronavirus in Italy has grown by 662 to 8,165, the Civil Protection Agency said on Thursday. However, there appeared to be an error in the agency's data because it reported no deaths on Thursday in the third-worst-affected region, Piedmont, which would be unprecedented in recent days.The total number of confirmed cases in Italy rose to 80,539 from a previous 74,386, the Civil Protection Agency said - the highest number of new cases since March 21.</w:t>
      </w:r>
    </w:p>
    <w:p>
      <w:pPr>
        <w:spacing w:before="200" w:line="260" w:lineRule="atLeast"/>
        <w:jc w:val="both"/>
        <w:rPr>
          <w:lang w:val="en-US" w:eastAsia="en-US" w:bidi="ar-SA"/>
        </w:rPr>
      </w:pPr>
      <w:r>
        <w:rPr>
          <w:rFonts w:ascii="arial" w:eastAsia="arial" w:hAnsi="arial" w:cs="arial"/>
          <w:color w:val="000000"/>
          <w:sz w:val="20"/>
          <w:lang w:val="en-US" w:eastAsia="en-US" w:bidi="ar-SA"/>
        </w:rPr>
        <w:t>-Cirque du Soleil Entertainment Group is exploring debt restructuring options that include a potential bankruptcy filing, after it was forced to cancel shows because of the coronavirus outbreak, people familiar with the matter said, the Reuters news agency is reporting.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-Fresh fruit and vegetables will become increasingly scarce in Europe( </w:t>
      </w:r>
      <w:hyperlink r:id="rId870" w:history="1">
        <w:r>
          <w:rPr>
            <w:rFonts w:ascii="arial" w:eastAsia="arial" w:hAnsi="arial" w:cs="arial"/>
            <w:i/>
            <w:color w:val="0077CC"/>
            <w:sz w:val="20"/>
            <w:u w:val="single"/>
            <w:shd w:val="clear" w:color="auto" w:fill="FFFFFF"/>
            <w:lang w:val="en-US" w:eastAsia="en-US" w:bidi="ar-SA"/>
          </w:rPr>
          <w:t>https://ottawacitizen.com/pmn/health-pmn/fresh-produce-in-europe-set-to-be-more-scarce-as-coronavirus-strikes/wcm/2361fccd-0b50-4a24-8dd5-eb2af603ef31/</w:t>
        </w:r>
      </w:hyperlink>
      <w:r>
        <w:rPr>
          <w:rFonts w:ascii="arial" w:eastAsia="arial" w:hAnsi="arial" w:cs="arial"/>
          <w:color w:val="000000"/>
          <w:sz w:val="20"/>
          <w:lang w:val="en-US" w:eastAsia="en-US" w:bidi="ar-SA"/>
        </w:rPr>
        <w:t xml:space="preserve"> ), suppliers warn, as the coronavirus pandemic hampers the global movement of produce and of the people needed to gather crops.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the midst of the COVID-19 global pandemic, fear and anxiety is high among Canadians staying isolated at home. Scammers know that and they want to capitalize on it( </w:t>
      </w:r>
      <w:hyperlink r:id="rId871" w:history="1">
        <w:r>
          <w:rPr>
            <w:rFonts w:ascii="arial" w:eastAsia="arial" w:hAnsi="arial" w:cs="arial"/>
            <w:i/>
            <w:color w:val="0077CC"/>
            <w:sz w:val="20"/>
            <w:u w:val="single"/>
            <w:shd w:val="clear" w:color="auto" w:fill="FFFFFF"/>
            <w:lang w:val="en-US" w:eastAsia="en-US" w:bidi="ar-SA"/>
          </w:rPr>
          <w:t>https://ottawacitizen.com/news/beware-of-covid-19-scams-fraudsters-offer-free-masks-from-the-red-cross-or-fake-test-kits/wcm/2ba0faa2-7273-4a78-9795-9309421ddef5/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is also asking banks and credit-card companies to lower interest rates on Canadians struggling financially because of the COVID-19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-Residents of China's Xianning city eager to travel after a two-month lockdown( </w:t>
      </w:r>
      <w:hyperlink r:id="rId872" w:history="1">
        <w:r>
          <w:rPr>
            <w:rFonts w:ascii="arial" w:eastAsia="arial" w:hAnsi="arial" w:cs="arial"/>
            <w:i/>
            <w:color w:val="0077CC"/>
            <w:sz w:val="20"/>
            <w:u w:val="single"/>
            <w:shd w:val="clear" w:color="auto" w:fill="FFFFFF"/>
            <w:lang w:val="en-US" w:eastAsia="en-US" w:bidi="ar-SA"/>
          </w:rPr>
          <w:t>https://ottawacitizen.com/pmn/health-pmn/lockdown-lifted-but-exodus-from-chinese-city-hindered-by-new-coronavirus-test-rule/wcm/b39b326b-18b1-41d4-8d34-053ad9220389/</w:t>
        </w:r>
      </w:hyperlink>
      <w:r>
        <w:rPr>
          <w:rFonts w:ascii="arial" w:eastAsia="arial" w:hAnsi="arial" w:cs="arial"/>
          <w:color w:val="000000"/>
          <w:sz w:val="20"/>
          <w:lang w:val="en-US" w:eastAsia="en-US" w:bidi="ar-SA"/>
        </w:rPr>
        <w:t xml:space="preserve"> ) faced an unexpected hurdle only hours after the borders were opened - they needed to pass a new rapid detection test to show they didn't have the coronavirus.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-You've recovered from a COVID-19 infection, now what?( </w:t>
      </w:r>
      <w:hyperlink r:id="rId873" w:history="1">
        <w:r>
          <w:rPr>
            <w:rFonts w:ascii="arial" w:eastAsia="arial" w:hAnsi="arial" w:cs="arial"/>
            <w:i/>
            <w:color w:val="0077CC"/>
            <w:sz w:val="20"/>
            <w:u w:val="single"/>
            <w:shd w:val="clear" w:color="auto" w:fill="FFFFFF"/>
            <w:lang w:val="en-US" w:eastAsia="en-US" w:bidi="ar-SA"/>
          </w:rPr>
          <w:t>https://ottawacitizen.com/news/local-news/youve-recovered-from-a-covid-19-infection-now-what/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-Iran reported 157 new coronavirus deaths in the past 24 hours, Iranian Health Ministry spokesman Kianush Jahanpur told state TV on Thursday, taking the death toll to 2,234 in the Islamic Republic with 29,406 infected people.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-Vietnam( </w:t>
      </w:r>
      <w:hyperlink r:id="rId874" w:history="1">
        <w:r>
          <w:rPr>
            <w:rFonts w:ascii="arial" w:eastAsia="arial" w:hAnsi="arial" w:cs="arial"/>
            <w:i/>
            <w:color w:val="0077CC"/>
            <w:sz w:val="20"/>
            <w:u w:val="single"/>
            <w:shd w:val="clear" w:color="auto" w:fill="FFFFFF"/>
            <w:lang w:val="en-US" w:eastAsia="en-US" w:bidi="ar-SA"/>
          </w:rPr>
          <w:t>https://ottawacitizen.com/pmn/health-pmn/vietnam-quarantines-tens-of-thousands-in-camps-amid-vigorous-attack-on-coronavirus/wcm/e363dd40-f0b0-4233-803e-170a930924bd/</w:t>
        </w:r>
      </w:hyperlink>
      <w:r>
        <w:rPr>
          <w:rFonts w:ascii="arial" w:eastAsia="arial" w:hAnsi="arial" w:cs="arial"/>
          <w:color w:val="000000"/>
          <w:sz w:val="20"/>
          <w:lang w:val="en-US" w:eastAsia="en-US" w:bidi="ar-SA"/>
        </w:rPr>
        <w:t xml:space="preserve"> ) has sent tens of thousands of people to quarantine camps as waves of overseas citizens return home to escape a coronavirus pandemic spreading in Europe and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-Thailand reported 111 new coronavirus infections, taking its tally to 1,045, the government said on Twitter on Thursday. A state of emergency took effect. Authorities in Thailand, which has suffered four deaths in the pandemic, set up checkpoints on major roads linking provinces so as to increase screening in a bid to limit spread of the virus. Entry by non-resident foreigners has also been banned.</w:t>
      </w:r>
    </w:p>
    <w:p>
      <w:pPr>
        <w:spacing w:before="200" w:line="260" w:lineRule="atLeast"/>
        <w:jc w:val="both"/>
        <w:rPr>
          <w:lang w:val="en-US" w:eastAsia="en-US" w:bidi="ar-SA"/>
        </w:rPr>
      </w:pPr>
      <w:r>
        <w:rPr>
          <w:rFonts w:ascii="arial" w:eastAsia="arial" w:hAnsi="arial" w:cs="arial"/>
          <w:color w:val="000000"/>
          <w:sz w:val="20"/>
          <w:lang w:val="en-US" w:eastAsia="en-US" w:bidi="ar-SA"/>
        </w:rPr>
        <w:t>-Mainland China reported no new locally transmitted cases of coronavirus for the sixth time in eight days as Hubei province, where the virus was first detected, opened its borders. Less encouragingly, imported cases rose, prompting Beijing and Shanghai to ramp up controls to prevent a resurgence of infections as the world's second largest economy gets back underway after the earlier lockdowns.</w:t>
      </w:r>
    </w:p>
    <w:p>
      <w:pPr>
        <w:spacing w:before="200" w:line="260" w:lineRule="atLeast"/>
        <w:jc w:val="both"/>
        <w:rPr>
          <w:lang w:val="en-US" w:eastAsia="en-US" w:bidi="ar-SA"/>
        </w:rPr>
      </w:pPr>
      <w:r>
        <w:rPr>
          <w:rFonts w:ascii="arial" w:eastAsia="arial" w:hAnsi="arial" w:cs="arial"/>
          <w:color w:val="000000"/>
          <w:sz w:val="20"/>
          <w:lang w:val="en-US" w:eastAsia="en-US" w:bidi="ar-SA"/>
        </w:rPr>
        <w:t>All 67 new cases reported by the end of Wednesday were imported, and all 47 reported the previous day were imported too, the National Health Commission said.</w:t>
      </w:r>
    </w:p>
    <w:p>
      <w:pPr>
        <w:spacing w:before="200" w:line="260" w:lineRule="atLeast"/>
        <w:jc w:val="both"/>
        <w:rPr>
          <w:lang w:val="en-US" w:eastAsia="en-US" w:bidi="ar-SA"/>
        </w:rPr>
      </w:pPr>
      <w:r>
        <w:rPr>
          <w:rFonts w:ascii="arial" w:eastAsia="arial" w:hAnsi="arial" w:cs="arial"/>
          <w:color w:val="000000"/>
          <w:sz w:val="20"/>
          <w:lang w:val="en-US" w:eastAsia="en-US" w:bidi="ar-SA"/>
        </w:rPr>
        <w:t>-Switzerland's confirmed cases of coronavirus infections topped 10,000 on Thursday as the government pumped money into the crisis-hit economy and army medical units helped hospitals handle the spreading epidemic. The country had 10,714 confirmed cases and 161 people have died of the disease as of Thursday morning, the Federal Office of Public Health said. That was up from 103 deaths and 9,765 cases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Americans filing claims for unemployment benefits shot to record of more than 3 million last week as strict measures to contain the coronavirus pandemic ground the country to a sudden halt, unleashing a wave of layoffs that likely brought an end to the longest employment boom in U.S. history.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-Foreign ministers representing seven major industrialized nations failed to agree on a joint statement Wednesday after the Trump administration insisted on referring to the coronavirus outbreak as the "Wuhan virus,"( </w:t>
      </w:r>
      <w:hyperlink r:id="rId875" w:history="1">
        <w:r>
          <w:rPr>
            <w:rFonts w:ascii="arial" w:eastAsia="arial" w:hAnsi="arial" w:cs="arial"/>
            <w:i/>
            <w:color w:val="0077CC"/>
            <w:sz w:val="20"/>
            <w:u w:val="single"/>
            <w:shd w:val="clear" w:color="auto" w:fill="FFFFFF"/>
            <w:lang w:val="en-US" w:eastAsia="en-US" w:bidi="ar-SA"/>
          </w:rPr>
          <w:t>https://ottawacitizen.com/news/world/g-7-failed-to-agree-on-statement-after-u-s-insisted-on-calling-coronavirus-outbreak-wuhan-virus/wcm/4fbcd70d-c0f4-4aa7-ab02-c572e3c81837/</w:t>
        </w:r>
      </w:hyperlink>
      <w:r>
        <w:rPr>
          <w:rFonts w:ascii="arial" w:eastAsia="arial" w:hAnsi="arial" w:cs="arial"/>
          <w:color w:val="000000"/>
          <w:sz w:val="20"/>
          <w:lang w:val="en-US" w:eastAsia="en-US" w:bidi="ar-SA"/>
        </w:rPr>
        <w:t xml:space="preserve"> ) three officials from G-7 countries told The Washington Post.</w:t>
      </w:r>
    </w:p>
    <w:p>
      <w:pPr>
        <w:spacing w:before="200" w:line="260" w:lineRule="atLeast"/>
        <w:jc w:val="both"/>
        <w:rPr>
          <w:lang w:val="en-US" w:eastAsia="en-US" w:bidi="ar-SA"/>
        </w:rPr>
      </w:pPr>
      <w:r>
        <w:rPr>
          <w:rFonts w:ascii="arial" w:eastAsia="arial" w:hAnsi="arial" w:cs="arial"/>
          <w:color w:val="000000"/>
          <w:sz w:val="20"/>
          <w:lang w:val="en-US" w:eastAsia="en-US" w:bidi="ar-SA"/>
        </w:rPr>
        <w:t>Food delivery drivers and customers sit on chairs spaced apart for social distancing, as part of the effort to contain the COVID-19 coronavirus, as they wait for takeaway orders at Central Pinklao shopping mall in Bangkok on March 26, 2020.</w:t>
      </w:r>
    </w:p>
    <w:p>
      <w:pPr>
        <w:spacing w:before="200" w:line="260" w:lineRule="atLeast"/>
        <w:jc w:val="both"/>
        <w:rPr>
          <w:lang w:val="en-US" w:eastAsia="en-US" w:bidi="ar-SA"/>
        </w:rPr>
      </w:pPr>
      <w:r>
        <w:rPr>
          <w:rFonts w:ascii="arial" w:eastAsia="arial" w:hAnsi="arial" w:cs="arial"/>
          <w:color w:val="000000"/>
          <w:sz w:val="20"/>
          <w:lang w:val="en-US" w:eastAsia="en-US" w:bidi="ar-SA"/>
        </w:rPr>
        <w:t>COVID-19: EARLIER UPDATES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-Ottawa Mayor Jim Watson declared a municipal state of emergency( </w:t>
      </w:r>
      <w:hyperlink r:id="rId876" w:history="1">
        <w:r>
          <w:rPr>
            <w:rFonts w:ascii="arial" w:eastAsia="arial" w:hAnsi="arial" w:cs="arial"/>
            <w:i/>
            <w:color w:val="0077CC"/>
            <w:sz w:val="20"/>
            <w:u w:val="single"/>
            <w:shd w:val="clear" w:color="auto" w:fill="FFFFFF"/>
            <w:lang w:val="en-US" w:eastAsia="en-US" w:bidi="ar-SA"/>
          </w:rPr>
          <w:t>https://ottawacitizen.com/news/local-news/covid-19-ottawa-mayor-declares-state-of-emergency/wcm/3b978ff5-d91f-482f-bb7a-088478b8ffb1/</w:t>
        </w:r>
      </w:hyperlink>
      <w:r>
        <w:rPr>
          <w:rFonts w:ascii="arial" w:eastAsia="arial" w:hAnsi="arial" w:cs="arial"/>
          <w:color w:val="000000"/>
          <w:sz w:val="20"/>
          <w:lang w:val="en-US" w:eastAsia="en-US" w:bidi="ar-SA"/>
        </w:rPr>
        <w:t xml:space="preserve"> ) Wednesday morning, a declaration that will allow the city to "deploy our emergency operations in a quicker and more nimble fashion." He made the announcement at Ottawa city council's first-ever virtual meeting.</w:t>
      </w:r>
    </w:p>
    <w:p>
      <w:pPr>
        <w:spacing w:before="200" w:line="260" w:lineRule="atLeast"/>
        <w:jc w:val="both"/>
        <w:rPr>
          <w:lang w:val="en-US" w:eastAsia="en-US" w:bidi="ar-SA"/>
        </w:rPr>
      </w:pPr>
      <w:r>
        <w:rPr>
          <w:rFonts w:ascii="arial" w:eastAsia="arial" w:hAnsi="arial" w:cs="arial"/>
          <w:color w:val="000000"/>
          <w:sz w:val="20"/>
          <w:lang w:val="en-US" w:eastAsia="en-US" w:bidi="ar-SA"/>
        </w:rPr>
        <w:t>-Ontario is reporting four new COVID-19 deaths, bringing the provincial total to 13. The new figures come as the province saw its largest single-day spike in new cases. There were 100 more COVID-19 cases in the province, bringing the provincial total to 688.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OPH is promoting the province's new COVID-19 self-assessment tool( </w:t>
      </w:r>
      <w:hyperlink r:id="rId877" w:history="1">
        <w:r>
          <w:rPr>
            <w:rFonts w:ascii="arial" w:eastAsia="arial" w:hAnsi="arial" w:cs="arial"/>
            <w:i/>
            <w:color w:val="0077CC"/>
            <w:sz w:val="20"/>
            <w:u w:val="single"/>
            <w:shd w:val="clear" w:color="auto" w:fill="FFFFFF"/>
            <w:lang w:val="en-US" w:eastAsia="en-US" w:bidi="ar-SA"/>
          </w:rPr>
          <w:t>https://covid-19.ontario.ca/self-assessment/#q0</w:t>
        </w:r>
      </w:hyperlink>
      <w:r>
        <w:rPr>
          <w:rFonts w:ascii="arial" w:eastAsia="arial" w:hAnsi="arial" w:cs="arial"/>
          <w:color w:val="000000"/>
          <w:sz w:val="20"/>
          <w:lang w:val="en-US" w:eastAsia="en-US" w:bidi="ar-SA"/>
        </w:rPr>
        <w:t xml:space="preserve"> ), available online. "It also will give us data about what is happening - how many people have symptoms out there in the population," said Ottawa's medical officer of health, Dr. Vera Etches.</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Gatineau say they have issued a $1,000 fine for an illegal gathering under emergency public health measures enacted by the province to stop the spread of COVID-19. They say in a statement that officers responded to a noise complaint shortly after midnight and found five people inside an apartment in the Hull sector making enough noise to be heard outside the building. They established that two of the people did not live at the address, and when they failed to co-operate,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ticketed the tenant $200 for a noise violation and $1,000 under the Public Health Act.</w:t>
      </w:r>
    </w:p>
    <w:p>
      <w:pPr>
        <w:spacing w:before="200" w:line="260" w:lineRule="atLeast"/>
        <w:jc w:val="both"/>
        <w:rPr>
          <w:lang w:val="en-US" w:eastAsia="en-US" w:bidi="ar-SA"/>
        </w:rPr>
      </w:pPr>
      <w:r>
        <w:rPr>
          <w:rFonts w:ascii="arial" w:eastAsia="arial" w:hAnsi="arial" w:cs="arial"/>
          <w:color w:val="000000"/>
          <w:sz w:val="20"/>
          <w:lang w:val="en-US" w:eastAsia="en-US" w:bidi="ar-SA"/>
        </w:rPr>
        <w:t>-Kingston, Frontenac, Lennox and Addington Public Health is investigating cases of two health workers who have become infected with COVID-19. The concern is not only that they are medical staff, but they might be the first cases in Kingston of person-to-person transmission of the coronavirus Kingston, rather than someone returning home from abroad already carrying the virus.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said the emergency relief bill passed by the House of Commons will help those who are off work because of the COVID-19 pandemic. "I want you to know that we'll be there to help you," Trudeau said. "Our government is doing everything we can to be there for you."</w:t>
      </w:r>
    </w:p>
    <w:p>
      <w:pPr>
        <w:spacing w:before="200" w:line="260" w:lineRule="atLeast"/>
        <w:jc w:val="both"/>
        <w:rPr>
          <w:lang w:val="en-US" w:eastAsia="en-US" w:bidi="ar-SA"/>
        </w:rPr>
      </w:pPr>
      <w:r>
        <w:rPr>
          <w:rFonts w:ascii="arial" w:eastAsia="arial" w:hAnsi="arial" w:cs="arial"/>
          <w:color w:val="000000"/>
          <w:sz w:val="20"/>
          <w:lang w:val="en-US" w:eastAsia="en-US" w:bidi="ar-SA"/>
        </w:rPr>
        <w:t>There's a new $2,000 per month payment for four months for those who have lost their jobs, are home sick, or are not receiving salaries from their job. A portal to apply for that benefit is coming soon and people should start receiving payments within 10 days, the prime minister said. An unprecedented number of people have seen layoffs and job losses over the past week, with close to one million new applications for employment insurance reported.</w:t>
      </w:r>
    </w:p>
    <w:p>
      <w:pPr>
        <w:spacing w:before="200" w:line="260" w:lineRule="atLeast"/>
        <w:jc w:val="both"/>
        <w:rPr>
          <w:lang w:val="en-US" w:eastAsia="en-US" w:bidi="ar-SA"/>
        </w:rPr>
      </w:pPr>
      <w:r>
        <w:rPr>
          <w:rFonts w:ascii="arial" w:eastAsia="arial" w:hAnsi="arial" w:cs="arial"/>
          <w:color w:val="000000"/>
          <w:sz w:val="20"/>
          <w:lang w:val="en-US" w:eastAsia="en-US" w:bidi="ar-SA"/>
        </w:rPr>
        <w:t>"Help is on the way," he said.</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 the federal government will announce support to keep journalists working and reporting on the COVID-19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-Ontario is introducing a $17-billion package to support the health sector, people and businesses through the COVID-19 outbreak( </w:t>
      </w:r>
      <w:hyperlink r:id="rId878" w:history="1">
        <w:r>
          <w:rPr>
            <w:rFonts w:ascii="arial" w:eastAsia="arial" w:hAnsi="arial" w:cs="arial"/>
            <w:i/>
            <w:color w:val="0077CC"/>
            <w:sz w:val="20"/>
            <w:u w:val="single"/>
            <w:shd w:val="clear" w:color="auto" w:fill="FFFFFF"/>
            <w:lang w:val="en-US" w:eastAsia="en-US" w:bidi="ar-SA"/>
          </w:rPr>
          <w:t>https://ottawacitizen.com/news/canada/newsalertontario-introduces-17b-covid-19-package-more-than-doubles-deficit/wcm/38f362b0-6d9f-4fb0-8e70-c8604def8e62/</w:t>
        </w:r>
      </w:hyperlink>
      <w:r>
        <w:rPr>
          <w:rFonts w:ascii="arial" w:eastAsia="arial" w:hAnsi="arial" w:cs="arial"/>
          <w:color w:val="000000"/>
          <w:sz w:val="20"/>
          <w:lang w:val="en-US" w:eastAsia="en-US" w:bidi="ar-SA"/>
        </w:rPr>
        <w:t xml:space="preserve"> ). New spending includes a $1-billion pandemic contingency fund, nearly $1 billion more for hospitals, and $75 million for more personal protective equipment for front-line workers. Measures also include a one-time payment for parents of $200 per child 12 years old and under, doubling payments for low-income seniors and suspending student loan payments for six months.</w:t>
      </w:r>
    </w:p>
    <w:p>
      <w:pPr>
        <w:spacing w:before="200" w:line="260" w:lineRule="atLeast"/>
        <w:jc w:val="both"/>
        <w:rPr>
          <w:lang w:val="en-US" w:eastAsia="en-US" w:bidi="ar-SA"/>
        </w:rPr>
      </w:pPr>
      <w:r>
        <w:rPr>
          <w:rFonts w:ascii="arial" w:eastAsia="arial" w:hAnsi="arial" w:cs="arial"/>
          <w:color w:val="000000"/>
          <w:sz w:val="20"/>
          <w:lang w:val="en-US" w:eastAsia="en-US" w:bidi="ar-SA"/>
        </w:rPr>
        <w:t>The plan includes both new spending and tax deferrals and will be a major hit to Ontario's bottom line, pushing the current $9-billion deficit to $20.5 billion next year.</w:t>
      </w:r>
    </w:p>
    <w:p>
      <w:pPr>
        <w:spacing w:before="200" w:line="260" w:lineRule="atLeast"/>
        <w:jc w:val="both"/>
        <w:rPr>
          <w:lang w:val="en-US" w:eastAsia="en-US" w:bidi="ar-SA"/>
        </w:rPr>
      </w:pPr>
      <w:r>
        <w:rPr>
          <w:rFonts w:ascii="arial" w:eastAsia="arial" w:hAnsi="arial" w:cs="arial"/>
          <w:color w:val="000000"/>
          <w:sz w:val="20"/>
          <w:lang w:val="en-US" w:eastAsia="en-US" w:bidi="ar-SA"/>
        </w:rPr>
        <w:t>-Premier FranÃ§ois Legault announced that there are now 1,339 cases in Quebec, compared to yesterday's tally of 1,013. There are now six deaths, up from the previous four.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today has conducted a cumulative total of 30,978 tests, up from 15,768 yesterday. That's a 96.4-per-cent increase. In contrast, the number of #COVID19( </w:t>
      </w:r>
      <w:hyperlink r:id="rId20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cases rose to 1,339 from 1,013 - or 32.1 per cent. Does this mean the social-distancing measures are beginning to work?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Aaron Derfel (@Aaron_Derfel) March 25, 2020( </w:t>
      </w:r>
      <w:hyperlink r:id="rId879" w:history="1">
        <w:r>
          <w:rPr>
            <w:rFonts w:ascii="arial" w:eastAsia="arial" w:hAnsi="arial" w:cs="arial"/>
            <w:i/>
            <w:color w:val="0077CC"/>
            <w:sz w:val="20"/>
            <w:u w:val="single"/>
            <w:shd w:val="clear" w:color="auto" w:fill="FFFFFF"/>
            <w:lang w:val="en-US" w:eastAsia="en-US" w:bidi="ar-SA"/>
          </w:rPr>
          <w:t>https://twitter.com/Aaron_Derfel/status/1242865220109750272?ref_src=twsrc%5Etfw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other news, federal Health Minister Patty Hajdu announced in the Senate that effective Wednesday at midnight, travellers (apart from essential workers) returning to Canada will be subject to a mandatory 14-day period of isolation under the Quarantine Act. They will be forbidden from using public transit and self-isolating in a place where they'd be in contact with vulnerable people, said Hajdu.</w:t>
      </w:r>
    </w:p>
    <w:p>
      <w:pPr>
        <w:spacing w:before="200" w:line="260" w:lineRule="atLeast"/>
        <w:jc w:val="both"/>
        <w:rPr>
          <w:lang w:val="en-US" w:eastAsia="en-US" w:bidi="ar-SA"/>
        </w:rPr>
      </w:pPr>
      <w:r>
        <w:rPr>
          <w:rFonts w:ascii="arial" w:eastAsia="arial" w:hAnsi="arial" w:cs="arial"/>
          <w:color w:val="000000"/>
          <w:sz w:val="20"/>
          <w:lang w:val="en-US" w:eastAsia="en-US" w:bidi="ar-SA"/>
        </w:rPr>
        <w:t>-Britain's Prince Charles, 71, has tested positive for coronavirus. The queen last saw the Prince on March 12, before he would have been infectious with coronavirus, a royal source said. Clarence House confirmed the news in a statement on Wednesday. The 71-year-old royal was said to be displaying "mild symptoms" but is otherwise in "good health". Charles' wife Camilla, the Duchess of Cornwall, was also tested but does not currently have the virus, the statement confirmed.The couple is now "self-isolating at home in Scotland".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JUST IN: Britain's Prince Charles tests positive for coronavirus pic.twitter.com/g4fdimXnpD( </w:t>
      </w:r>
      <w:hyperlink r:id="rId880" w:history="1">
        <w:r>
          <w:rPr>
            <w:rFonts w:ascii="arial" w:eastAsia="arial" w:hAnsi="arial" w:cs="arial"/>
            <w:i/>
            <w:color w:val="0077CC"/>
            <w:sz w:val="20"/>
            <w:u w:val="single"/>
            <w:shd w:val="clear" w:color="auto" w:fill="FFFFFF"/>
            <w:lang w:val="en-US" w:eastAsia="en-US" w:bidi="ar-SA"/>
          </w:rPr>
          <w:t>https://t.co/g4fdimXnpD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Reuters (@Reuters) March 25, 2020( </w:t>
      </w:r>
      <w:hyperlink r:id="rId881" w:history="1">
        <w:r>
          <w:rPr>
            <w:rFonts w:ascii="arial" w:eastAsia="arial" w:hAnsi="arial" w:cs="arial"/>
            <w:i/>
            <w:color w:val="0077CC"/>
            <w:sz w:val="20"/>
            <w:u w:val="single"/>
            <w:shd w:val="clear" w:color="auto" w:fill="FFFFFF"/>
            <w:lang w:val="en-US" w:eastAsia="en-US" w:bidi="ar-SA"/>
          </w:rPr>
          <w:t>https://twitter.com/Reuters/status/1242764143012327424?ref_src=twsrc%5Etfw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-Spain's coronavirus death toll jumped by 738 overnight to exceed that of China, where the disease originated, as the country struggled to cope with an accelerating health crisis and another senior government minister was diagnosed with the virus. With 3,434 fatalities, Spain now has the second highest number of deaths globally after Italy's 6,820.</w:t>
      </w:r>
    </w:p>
    <w:p>
      <w:pPr>
        <w:spacing w:before="200" w:line="260" w:lineRule="atLeast"/>
        <w:jc w:val="both"/>
        <w:rPr>
          <w:lang w:val="en-US" w:eastAsia="en-US" w:bidi="ar-SA"/>
        </w:rPr>
      </w:pPr>
      <w:r>
        <w:rPr>
          <w:rFonts w:ascii="arial" w:eastAsia="arial" w:hAnsi="arial" w:cs="arial"/>
          <w:color w:val="000000"/>
          <w:sz w:val="20"/>
          <w:lang w:val="en-US" w:eastAsia="en-US" w:bidi="ar-SA"/>
        </w:rPr>
        <w:t>-New York state suffered another quick and brutal rise in the number of COVID-19 cases on Tuesday, staggering hospitals at the U.S. epicentre of the coronavirus epidemic, as California said it could be facing the next major wave of the disease.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New York City, the densely packed home of more than 8 million people, healthcare officials tried to find hospital beds for the surging number of coronavirus patients as the statewide death toll rose to 210, with more than 25,600 confirmed cases. Infections were now doubling every three days in New York( </w:t>
      </w:r>
      <w:hyperlink r:id="rId882" w:history="1">
        <w:r>
          <w:rPr>
            <w:rFonts w:ascii="arial" w:eastAsia="arial" w:hAnsi="arial" w:cs="arial"/>
            <w:i/>
            <w:color w:val="0077CC"/>
            <w:sz w:val="20"/>
            <w:u w:val="single"/>
            <w:shd w:val="clear" w:color="auto" w:fill="FFFFFF"/>
            <w:lang w:val="en-US" w:eastAsia="en-US" w:bidi="ar-SA"/>
          </w:rPr>
          <w:t>https://ottawacitizen.com/news/world/new-york-covid-19-cases-double-every-three-days-in-a-state-that-has-25600-cases-and-210-deaths/wcm/7c859f70-35fb-440d-9f06-1a661de8e154/</w:t>
        </w:r>
      </w:hyperlink>
      <w:r>
        <w:rPr>
          <w:rFonts w:ascii="arial" w:eastAsia="arial" w:hAnsi="arial" w:cs="arial"/>
          <w:color w:val="000000"/>
          <w:sz w:val="20"/>
          <w:lang w:val="en-US" w:eastAsia="en-US" w:bidi="ar-SA"/>
        </w:rPr>
        <w:t xml:space="preserve"> ) and the worst could still be two to three weeks away, said New York Governor Andrew Cuomo.</w:t>
      </w:r>
    </w:p>
    <w:p>
      <w:pPr>
        <w:spacing w:before="200" w:line="260" w:lineRule="atLeast"/>
        <w:jc w:val="both"/>
        <w:rPr>
          <w:lang w:val="en-US" w:eastAsia="en-US" w:bidi="ar-SA"/>
        </w:rPr>
      </w:pPr>
      <w:r>
        <w:rPr>
          <w:rFonts w:ascii="arial" w:eastAsia="arial" w:hAnsi="arial" w:cs="arial"/>
          <w:color w:val="000000"/>
          <w:sz w:val="20"/>
          <w:lang w:val="en-US" w:eastAsia="en-US" w:bidi="ar-SA"/>
        </w:rPr>
        <w:t>-A woman was arrested in Newfoundland on Tuesday for violating public health emergency orders enacted by the provincial government in response to the COVID-19 pandemic. She was held in custody overnight to appear in provincial court this morning. Individuals breaching the orders could be fined between $500 and $2,500 and could face jail sentences of up to six months.</w:t>
      </w:r>
    </w:p>
    <w:p>
      <w:pPr>
        <w:spacing w:before="200" w:line="260" w:lineRule="atLeast"/>
        <w:jc w:val="both"/>
        <w:rPr>
          <w:lang w:val="en-US" w:eastAsia="en-US" w:bidi="ar-SA"/>
        </w:rPr>
      </w:pPr>
      <w:r>
        <w:rPr>
          <w:rFonts w:ascii="arial" w:eastAsia="arial" w:hAnsi="arial" w:cs="arial"/>
          <w:color w:val="000000"/>
          <w:sz w:val="20"/>
          <w:lang w:val="en-US" w:eastAsia="en-US" w:bidi="ar-SA"/>
        </w:rPr>
        <w:t>-French health authorities reported 231 new deaths from coronavirus on Wednesday, taking the total to 1,331. The rise in the number of deaths represents a daily increase of 21%, a slight slowing from the previous two days with the country now in its second week of lockdown.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number of coronavirus cases in Russia has surged to 658( </w:t>
      </w:r>
      <w:hyperlink r:id="rId883" w:history="1">
        <w:r>
          <w:rPr>
            <w:rFonts w:ascii="arial" w:eastAsia="arial" w:hAnsi="arial" w:cs="arial"/>
            <w:i/>
            <w:color w:val="0077CC"/>
            <w:sz w:val="20"/>
            <w:u w:val="single"/>
            <w:shd w:val="clear" w:color="auto" w:fill="FFFFFF"/>
            <w:lang w:val="en-US" w:eastAsia="en-US" w:bidi="ar-SA"/>
          </w:rPr>
          <w:t>https://ottawacitizen.com/pmn/health-pmn/coronavirus-cases-in-russia-reach-658-record-daily-rise-government/wcm/acf2fb5e-a6e7-432e-8162-9d7105512d1d/</w:t>
        </w:r>
      </w:hyperlink>
      <w:r>
        <w:rPr>
          <w:rFonts w:ascii="arial" w:eastAsia="arial" w:hAnsi="arial" w:cs="arial"/>
          <w:color w:val="000000"/>
          <w:sz w:val="20"/>
          <w:lang w:val="en-US" w:eastAsia="en-US" w:bidi="ar-SA"/>
        </w:rPr>
        <w:t xml:space="preserve"> ), with new daily cases at a record 163, the government's official coronavirus website showed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-More than 40 cases of coronavirus infections were reported in Tokyo on Wednesday, Japanese media reported, the biggest one-day increase in Japan's capital which has overtaken much smaller cities to become the country's epicenter of the virus.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-Mainland China reported a drop in new confirmed coronavirus cases( </w:t>
      </w:r>
      <w:hyperlink r:id="rId884" w:history="1">
        <w:r>
          <w:rPr>
            <w:rFonts w:ascii="arial" w:eastAsia="arial" w:hAnsi="arial" w:cs="arial"/>
            <w:i/>
            <w:color w:val="0077CC"/>
            <w:sz w:val="20"/>
            <w:u w:val="single"/>
            <w:shd w:val="clear" w:color="auto" w:fill="FFFFFF"/>
            <w:lang w:val="en-US" w:eastAsia="en-US" w:bidi="ar-SA"/>
          </w:rPr>
          <w:t>https://ottawacitizen.com/pmn/health-pmn/mainland-china-reports-drop-in-new-imported-coronavirus-cases-no-local-transmissions/wcm/1b33cb5b-8c7d-4864-a04f-3138df55a01c/</w:t>
        </w:r>
      </w:hyperlink>
      <w:r>
        <w:rPr>
          <w:rFonts w:ascii="arial" w:eastAsia="arial" w:hAnsi="arial" w:cs="arial"/>
          <w:color w:val="000000"/>
          <w:sz w:val="20"/>
          <w:lang w:val="en-US" w:eastAsia="en-US" w:bidi="ar-SA"/>
        </w:rPr>
        <w:t xml:space="preserve"> ) on Wednesday as imported infections fell and no locally transmitted infections were reported, including in central Hubei province, the epicenter of the outbreak in China. China is ramping up quarantine and screening rules for all international arrivals due to the risks from imported cases.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new poll from the Angus Reid Institute shows 44 per cent of Canadians reported that they or someone in their house had lost work( </w:t>
      </w:r>
      <w:hyperlink r:id="rId885" w:history="1">
        <w:r>
          <w:rPr>
            <w:rFonts w:ascii="arial" w:eastAsia="arial" w:hAnsi="arial" w:cs="arial"/>
            <w:i/>
            <w:color w:val="0077CC"/>
            <w:sz w:val="20"/>
            <w:u w:val="single"/>
            <w:shd w:val="clear" w:color="auto" w:fill="FFFFFF"/>
            <w:lang w:val="en-US" w:eastAsia="en-US" w:bidi="ar-SA"/>
          </w:rPr>
          <w:t>https://ottawacitizen.com/news/nearly-half-of-canadian-households-have-lost-work-due-to-the-covid-19-shutdown-new-poll-finds/wcm/b9c448a2-5f6e-4f56-ae0a-1bdbdb335540/</w:t>
        </w:r>
      </w:hyperlink>
      <w:r>
        <w:rPr>
          <w:rFonts w:ascii="arial" w:eastAsia="arial" w:hAnsi="arial" w:cs="arial"/>
          <w:color w:val="000000"/>
          <w:sz w:val="20"/>
          <w:lang w:val="en-US" w:eastAsia="en-US" w:bidi="ar-SA"/>
        </w:rPr>
        <w:t xml:space="preserve"> ) because of the COVID-19 outbreak.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Canadian military is closing its colleges, recruit school and training institutions( </w:t>
      </w:r>
      <w:hyperlink r:id="rId886" w:history="1">
        <w:r>
          <w:rPr>
            <w:rFonts w:ascii="arial" w:eastAsia="arial" w:hAnsi="arial" w:cs="arial"/>
            <w:i/>
            <w:color w:val="0077CC"/>
            <w:sz w:val="20"/>
            <w:u w:val="single"/>
            <w:shd w:val="clear" w:color="auto" w:fill="FFFFFF"/>
            <w:lang w:val="en-US" w:eastAsia="en-US" w:bidi="ar-SA"/>
          </w:rPr>
          <w:t>https://ottawacitizen.com/pmn/news-pmn/canada-news-pmn/canadian-forces-close-colleges-and-training-centres-to-fight-covid-19/wcm/c8d78773-1e6e-4ae8-b8d5-dc26afbdbc3b/</w:t>
        </w:r>
      </w:hyperlink>
      <w:r>
        <w:rPr>
          <w:rFonts w:ascii="arial" w:eastAsia="arial" w:hAnsi="arial" w:cs="arial"/>
          <w:color w:val="000000"/>
          <w:sz w:val="20"/>
          <w:lang w:val="en-US" w:eastAsia="en-US" w:bidi="ar-SA"/>
        </w:rPr>
        <w:t xml:space="preserve"> ) during the COVID-19 pandemic. Those include the Royal Military College in Kingston, Ont., and the College militaire royal in St-Jean, Que., as well as the basic-training centre there.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New Jersey man has been charged with making terroristic threats after he was accused of coughing on a supermarket employee( </w:t>
      </w:r>
      <w:hyperlink r:id="rId887" w:history="1">
        <w:r>
          <w:rPr>
            <w:rFonts w:ascii="arial" w:eastAsia="arial" w:hAnsi="arial" w:cs="arial"/>
            <w:i/>
            <w:color w:val="0077CC"/>
            <w:sz w:val="20"/>
            <w:u w:val="single"/>
            <w:shd w:val="clear" w:color="auto" w:fill="FFFFFF"/>
            <w:lang w:val="en-US" w:eastAsia="en-US" w:bidi="ar-SA"/>
          </w:rPr>
          <w:t>https://ottawacitizen.com/pmn/health-pmn/new-jersey-slaps-terror-charge-on-man-over-alleged-supermarket-cough-threat/wcm/287f1132-42c6-41e7-ac21-cbc7d54df484/</w:t>
        </w:r>
      </w:hyperlink>
      <w:r>
        <w:rPr>
          <w:rFonts w:ascii="arial" w:eastAsia="arial" w:hAnsi="arial" w:cs="arial"/>
          <w:color w:val="000000"/>
          <w:sz w:val="20"/>
          <w:lang w:val="en-US" w:eastAsia="en-US" w:bidi="ar-SA"/>
        </w:rPr>
        <w:t xml:space="preserve"> ) and saying he was infected with the coronavirus behind the ongoing pandemic, authorities said Tuesday.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U.S. coronavirus outbreak has spread to at least eight Amazon warehouses and three internationally( </w:t>
      </w:r>
      <w:hyperlink r:id="rId888" w:history="1">
        <w:r>
          <w:rPr>
            <w:rFonts w:ascii="arial" w:eastAsia="arial" w:hAnsi="arial" w:cs="arial"/>
            <w:i/>
            <w:color w:val="0077CC"/>
            <w:sz w:val="20"/>
            <w:u w:val="single"/>
            <w:shd w:val="clear" w:color="auto" w:fill="FFFFFF"/>
            <w:lang w:val="en-US" w:eastAsia="en-US" w:bidi="ar-SA"/>
          </w:rPr>
          <w:t>https://ottawacitizen.com/news/world/amazon-workers-at-eight-u-s-three-international-warehouses-test-positive-for-covid-19/wcm/d5bf25f3-569d-498d-9b90-75388ca52200/</w:t>
        </w:r>
      </w:hyperlink>
      <w:r>
        <w:rPr>
          <w:rFonts w:ascii="arial" w:eastAsia="arial" w:hAnsi="arial" w:cs="arial"/>
          <w:color w:val="000000"/>
          <w:sz w:val="20"/>
          <w:lang w:val="en-US" w:eastAsia="en-US" w:bidi="ar-SA"/>
        </w:rPr>
        <w:t xml:space="preserve"> ), infecting workers racing to deliver massive volumes of packages for consumers leery of leaving their homes to shop.</w:t>
      </w:r>
    </w:p>
    <w:p>
      <w:pPr>
        <w:spacing w:before="200" w:line="260" w:lineRule="atLeast"/>
        <w:jc w:val="both"/>
        <w:rPr>
          <w:lang w:val="en-US" w:eastAsia="en-US" w:bidi="ar-SA"/>
        </w:rPr>
      </w:pPr>
      <w:r>
        <w:rPr>
          <w:rFonts w:ascii="arial" w:eastAsia="arial" w:hAnsi="arial" w:cs="arial"/>
          <w:color w:val="000000"/>
          <w:sz w:val="20"/>
          <w:lang w:val="en-US" w:eastAsia="en-US" w:bidi="ar-SA"/>
        </w:rPr>
        <w:t>In the past few days, Amazon workers tested positive for COVID-19, the disease caused by the novel virus, in New York City; Shepherdsville, Kentucky; Jacksonville, Florida; Katy, Texas; Brownstown, Michigan; and Oklahoma City, according to Amazon and local media reports</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FranÃ§ois Legault, when asked about the decision to keep SAQ outlets open, said he does not want to see people overwhelming grocery stores to clear out whatever wine remains.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think also that to reduce the stress you have to do some exercise - so have a walk - but sometimes a glass of wine may help( </w:t>
      </w:r>
      <w:hyperlink r:id="rId889" w:history="1">
        <w:r>
          <w:rPr>
            <w:rFonts w:ascii="arial" w:eastAsia="arial" w:hAnsi="arial" w:cs="arial"/>
            <w:i/>
            <w:color w:val="0077CC"/>
            <w:sz w:val="20"/>
            <w:u w:val="single"/>
            <w:shd w:val="clear" w:color="auto" w:fill="FFFFFF"/>
            <w:lang w:val="en-US" w:eastAsia="en-US" w:bidi="ar-SA"/>
          </w:rPr>
          <w:t>https://ottawacitizen.com/news/quebec/as-covid-19-count-rises-to-1013-legault-says-he-knows-people-are-stressed/wcm/85085e94-f650-48a5-93cc-c19fdcddb63f/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-Canadian hockey equipment manufacturer Bauer is offering to modify its production line to make protective visors( </w:t>
      </w:r>
      <w:hyperlink r:id="rId890" w:history="1">
        <w:r>
          <w:rPr>
            <w:rFonts w:ascii="arial" w:eastAsia="arial" w:hAnsi="arial" w:cs="arial"/>
            <w:i/>
            <w:color w:val="0077CC"/>
            <w:sz w:val="20"/>
            <w:u w:val="single"/>
            <w:shd w:val="clear" w:color="auto" w:fill="FFFFFF"/>
            <w:lang w:val="en-US" w:eastAsia="en-US" w:bidi="ar-SA"/>
          </w:rPr>
          <w:t>https://ottawacitizen.com/pmn/news-pmn/canada-news-pmn/hockey-gear-manufacturer-to-switch-from-protecting-players-to-medical-staff/wcm/d4f8ad01-0db5-4f09-829d-2927345e5162/</w:t>
        </w:r>
      </w:hyperlink>
      <w:r>
        <w:rPr>
          <w:rFonts w:ascii="arial" w:eastAsia="arial" w:hAnsi="arial" w:cs="arial"/>
          <w:color w:val="000000"/>
          <w:sz w:val="20"/>
          <w:lang w:val="en-US" w:eastAsia="en-US" w:bidi="ar-SA"/>
        </w:rPr>
        <w:t xml:space="preserve"> ) for doctors, nurses and first responders.</w:t>
      </w:r>
    </w:p>
    <w:p>
      <w:pPr>
        <w:spacing w:before="200" w:line="260" w:lineRule="atLeast"/>
        <w:jc w:val="both"/>
        <w:rPr>
          <w:lang w:val="en-US" w:eastAsia="en-US" w:bidi="ar-SA"/>
        </w:rPr>
      </w:pPr>
      <w:r>
        <w:rPr>
          <w:rFonts w:ascii="arial" w:eastAsia="arial" w:hAnsi="arial" w:cs="arial"/>
          <w:color w:val="000000"/>
          <w:sz w:val="20"/>
          <w:lang w:val="en-US" w:eastAsia="en-US" w:bidi="ar-SA"/>
        </w:rPr>
        <w:t>A woman takes a photo of the scenery while standing on the Royal Alexandra Interprovincial Bridge in Gatineau Tuesday March 24, 2020.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-France became the fifth country( </w:t>
      </w:r>
      <w:hyperlink r:id="rId891" w:history="1">
        <w:r>
          <w:rPr>
            <w:rFonts w:ascii="arial" w:eastAsia="arial" w:hAnsi="arial" w:cs="arial"/>
            <w:i/>
            <w:color w:val="0077CC"/>
            <w:sz w:val="20"/>
            <w:u w:val="single"/>
            <w:shd w:val="clear" w:color="auto" w:fill="FFFFFF"/>
            <w:lang w:val="en-US" w:eastAsia="en-US" w:bidi="ar-SA"/>
          </w:rPr>
          <w:t>https://ottawacitizen.com/pmn/health-pmn/french-coronavirus-death-toll-tops-1000-lockdown-likely-to-be-extended/wcm/283a86f7-0177-4131-aba8-c8edbd883a6b/</w:t>
        </w:r>
      </w:hyperlink>
      <w:r>
        <w:rPr>
          <w:rFonts w:ascii="arial" w:eastAsia="arial" w:hAnsi="arial" w:cs="arial"/>
          <w:color w:val="000000"/>
          <w:sz w:val="20"/>
          <w:lang w:val="en-US" w:eastAsia="en-US" w:bidi="ar-SA"/>
        </w:rPr>
        <w:t xml:space="preserve"> ) to report more than 1,000 deaths from coronavirus on Tuesday and a government body dealing with the outbreak suggested the national lockdown imposed last week for an initial 15 days should last at least six weeks.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said emergency legislation will be passed today in the House of Commons. "Passing this bill today means getting you the support you need as quickly as possible," Trudeau said. He again warned Canadians to stay home.</w:t>
      </w:r>
    </w:p>
    <w:p>
      <w:pPr>
        <w:spacing w:before="200" w:line="260" w:lineRule="atLeast"/>
        <w:jc w:val="both"/>
        <w:rPr>
          <w:lang w:val="en-US" w:eastAsia="en-US" w:bidi="ar-SA"/>
        </w:rPr>
      </w:pPr>
      <w:r>
        <w:rPr>
          <w:rFonts w:ascii="arial" w:eastAsia="arial" w:hAnsi="arial" w:cs="arial"/>
          <w:color w:val="000000"/>
          <w:sz w:val="20"/>
          <w:lang w:val="en-US" w:eastAsia="en-US" w:bidi="ar-SA"/>
        </w:rPr>
        <w:t>"If people do not respect the measures, we will put stricter measures in place."</w:t>
      </w:r>
    </w:p>
    <w:p>
      <w:pPr>
        <w:spacing w:before="200" w:line="260" w:lineRule="atLeast"/>
        <w:jc w:val="both"/>
        <w:rPr>
          <w:lang w:val="en-US" w:eastAsia="en-US" w:bidi="ar-SA"/>
        </w:rPr>
      </w:pPr>
      <w:r>
        <w:rPr>
          <w:rFonts w:ascii="arial" w:eastAsia="arial" w:hAnsi="arial" w:cs="arial"/>
          <w:color w:val="000000"/>
          <w:sz w:val="20"/>
          <w:lang w:val="en-US" w:eastAsia="en-US" w:bidi="ar-SA"/>
        </w:rPr>
        <w:t>When asked how long social distancing measures will last, Trudeau admitted he did not know himself. "People keep asking me how long these measures will last. All I can say is: we don't know yet."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-Ontario is reporting 85 new COVID-19 cases today, bringing the provincial total to 588. The large increase includes one more death, meaning seven people have now died in the province. COVID-19 cases have surged past 2,000 in Canada as the death toll reached 24. Ottawa has three new confirmed cases( </w:t>
      </w:r>
      <w:hyperlink r:id="rId892" w:history="1">
        <w:r>
          <w:rPr>
            <w:rFonts w:ascii="arial" w:eastAsia="arial" w:hAnsi="arial" w:cs="arial"/>
            <w:i/>
            <w:color w:val="0077CC"/>
            <w:sz w:val="20"/>
            <w:u w:val="single"/>
            <w:shd w:val="clear" w:color="auto" w:fill="FFFFFF"/>
            <w:lang w:val="en-US" w:eastAsia="en-US" w:bidi="ar-SA"/>
          </w:rPr>
          <w:t>https://ottawacitizen.com/news/local-news/covid-19-ottawa-adds-three-more-cases-ontarios-total-climbs-to-588</w:t>
        </w:r>
      </w:hyperlink>
      <w:r>
        <w:rPr>
          <w:rFonts w:ascii="arial" w:eastAsia="arial" w:hAnsi="arial" w:cs="arial"/>
          <w:color w:val="000000"/>
          <w:sz w:val="20"/>
          <w:lang w:val="en-US" w:eastAsia="en-US" w:bidi="ar-SA"/>
        </w:rPr>
        <w:t xml:space="preserve"> ). They include a female in her 30s and a male in his 40s, both of whom were infected through close contact with a sick person. The third person is a man in his 50s who had travelled in the United States. All three are now in self-isolation.</w:t>
      </w:r>
    </w:p>
    <w:p>
      <w:pPr>
        <w:spacing w:before="200" w:line="260" w:lineRule="atLeast"/>
        <w:jc w:val="both"/>
        <w:rPr>
          <w:lang w:val="en-US" w:eastAsia="en-US" w:bidi="ar-SA"/>
        </w:rPr>
      </w:pPr>
      <w:r>
        <w:rPr>
          <w:rFonts w:ascii="arial" w:eastAsia="arial" w:hAnsi="arial" w:cs="arial"/>
          <w:color w:val="000000"/>
          <w:sz w:val="20"/>
          <w:lang w:val="en-US" w:eastAsia="en-US" w:bidi="ar-SA"/>
        </w:rPr>
        <w:t>Ottawa could see as many as 4,000 new COVID-19 cases a day if the pandemic reaches its peak, the city's Medical Officer of Health, Dr. Vera Etches, warned Tuesday.</w:t>
      </w:r>
    </w:p>
    <w:p>
      <w:pPr>
        <w:spacing w:before="200" w:line="260" w:lineRule="atLeast"/>
        <w:jc w:val="both"/>
        <w:rPr>
          <w:lang w:val="en-US" w:eastAsia="en-US" w:bidi="ar-SA"/>
        </w:rPr>
      </w:pPr>
      <w:r>
        <w:rPr>
          <w:rFonts w:ascii="arial" w:eastAsia="arial" w:hAnsi="arial" w:cs="arial"/>
          <w:color w:val="000000"/>
          <w:sz w:val="20"/>
          <w:lang w:val="en-US" w:eastAsia="en-US" w:bidi="ar-SA"/>
        </w:rPr>
        <w:t>Public health officials say that nearly half of the new cases are due to the virus spreading from person to person in the community and have stressed the need for people to only leave their homes when absolutely necessary.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two-month-old baby, whose father had tested positive for COVID-19( </w:t>
      </w:r>
      <w:hyperlink r:id="rId893" w:history="1">
        <w:r>
          <w:rPr>
            <w:rFonts w:ascii="arial" w:eastAsia="arial" w:hAnsi="arial" w:cs="arial"/>
            <w:i/>
            <w:color w:val="0077CC"/>
            <w:sz w:val="20"/>
            <w:u w:val="single"/>
            <w:shd w:val="clear" w:color="auto" w:fill="FFFFFF"/>
            <w:lang w:val="en-US" w:eastAsia="en-US" w:bidi="ar-SA"/>
          </w:rPr>
          <w:t>https://montrealgazette.com/news/local-news/two-month-old-baby-hospitalized-after-father-develops-covid-19</w:t>
        </w:r>
      </w:hyperlink>
      <w:r>
        <w:rPr>
          <w:rFonts w:ascii="arial" w:eastAsia="arial" w:hAnsi="arial" w:cs="arial"/>
          <w:color w:val="000000"/>
          <w:sz w:val="20"/>
          <w:lang w:val="en-US" w:eastAsia="en-US" w:bidi="ar-SA"/>
        </w:rPr>
        <w:t xml:space="preserve"> ), was taken to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hospital Monday night after developing a cold. The number of cases in Quebec has jumped to 1,013 from yesterday's tally of 628, Premier FranÃ§ois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-It's official: Japanese Prime Minister Shinzo Abe said on Tuesday he and the head of the International Olympic Committee agreed on the idea of delaying the Tokyo Olympics by about one year.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of 11:59 p.m. on Tuesday, only businesses deemed essential workplaces will be allowed to remain open in Ontario during the COVID-19 crisis. Here's the complete list( </w:t>
      </w:r>
      <w:hyperlink r:id="rId894" w:history="1">
        <w:r>
          <w:rPr>
            <w:rFonts w:ascii="arial" w:eastAsia="arial" w:hAnsi="arial" w:cs="arial"/>
            <w:i/>
            <w:color w:val="0077CC"/>
            <w:sz w:val="20"/>
            <w:u w:val="single"/>
            <w:shd w:val="clear" w:color="auto" w:fill="FFFFFF"/>
            <w:lang w:val="en-US" w:eastAsia="en-US" w:bidi="ar-SA"/>
          </w:rPr>
          <w:t>https://news.ontario.ca/opo/en/2020/3/list-of-essential-workplaces.html</w:t>
        </w:r>
      </w:hyperlink>
      <w:r>
        <w:rPr>
          <w:rFonts w:ascii="arial" w:eastAsia="arial" w:hAnsi="arial" w:cs="arial"/>
          <w:color w:val="000000"/>
          <w:sz w:val="20"/>
          <w:lang w:val="en-US" w:eastAsia="en-US" w:bidi="ar-SA"/>
        </w:rPr>
        <w:t xml:space="preserve"> ) of businesses that can stay open.</w:t>
      </w:r>
    </w:p>
    <w:p>
      <w:pPr>
        <w:spacing w:before="200" w:line="260" w:lineRule="atLeast"/>
        <w:jc w:val="both"/>
        <w:rPr>
          <w:lang w:val="en-US" w:eastAsia="en-US" w:bidi="ar-SA"/>
        </w:rPr>
      </w:pPr>
      <w:r>
        <w:rPr>
          <w:rFonts w:ascii="arial" w:eastAsia="arial" w:hAnsi="arial" w:cs="arial"/>
          <w:color w:val="000000"/>
          <w:sz w:val="20"/>
          <w:lang w:val="en-US" w:eastAsia="en-US" w:bidi="ar-SA"/>
        </w:rPr>
        <w:t>-In a Monday afternoon press conference, Ottawa's medical officer of health, Dr. Vera Etches, said there may be as many as 4,000 undiagnosed cases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"It's not the time for non-essential excursions outside the home. It's not the time to have friends or family over to visit," Etches said. "Limit contact to everyone outside your household."</w:t>
      </w:r>
    </w:p>
    <w:p>
      <w:pPr>
        <w:spacing w:before="200" w:line="260" w:lineRule="atLeast"/>
        <w:jc w:val="both"/>
        <w:rPr>
          <w:lang w:val="en-US" w:eastAsia="en-US" w:bidi="ar-SA"/>
        </w:rPr>
      </w:pPr>
      <w:r>
        <w:rPr>
          <w:rFonts w:ascii="arial" w:eastAsia="arial" w:hAnsi="arial" w:cs="arial"/>
          <w:color w:val="000000"/>
          <w:sz w:val="20"/>
          <w:lang w:val="en-US" w:eastAsia="en-US" w:bidi="ar-SA"/>
        </w:rPr>
        <w:t>-On Tuesday, Ottawa and Gatineau Mayors Jim Watson and Maxime Pedneaud-Jobin asked residents to reduce interprovincial travels to essential trips only.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City of Toronto is obtaining cellphone data from wireless carriers( </w:t>
      </w:r>
      <w:hyperlink r:id="rId895" w:history="1">
        <w:r>
          <w:rPr>
            <w:rFonts w:ascii="arial" w:eastAsia="arial" w:hAnsi="arial" w:cs="arial"/>
            <w:i/>
            <w:color w:val="0077CC"/>
            <w:sz w:val="20"/>
            <w:u w:val="single"/>
            <w:shd w:val="clear" w:color="auto" w:fill="FFFFFF"/>
            <w:lang w:val="en-US" w:eastAsia="en-US" w:bidi="ar-SA"/>
          </w:rPr>
          <w:t>https://ottawacitizen.com/technology/city-of-toronto-gathering-cellphone-location-data-from-telecoms-in-bid-to-slow-spread-of-covid-19-tory/wcm/5cf36345-e27e-4b02-aa0e-5ddbe90022fd</w:t>
        </w:r>
      </w:hyperlink>
      <w:r>
        <w:rPr>
          <w:rFonts w:ascii="arial" w:eastAsia="arial" w:hAnsi="arial" w:cs="arial"/>
          <w:color w:val="000000"/>
          <w:sz w:val="20"/>
          <w:lang w:val="en-US" w:eastAsia="en-US" w:bidi="ar-SA"/>
        </w:rPr>
        <w:t xml:space="preserve"> ) to help it identify where people have assembled in groups, part of its attempts to slow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-Ontario is expected to announce a temporary cut in hydro rates as many people work from home during the COVID-19 pandemic. The province will lower rates for approximately 45 days.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-U.S. states on Monday reported more than 100 deaths from the novel coronavirus( </w:t>
      </w:r>
      <w:hyperlink r:id="rId896" w:history="1">
        <w:r>
          <w:rPr>
            <w:rFonts w:ascii="arial" w:eastAsia="arial" w:hAnsi="arial" w:cs="arial"/>
            <w:i/>
            <w:color w:val="0077CC"/>
            <w:sz w:val="20"/>
            <w:u w:val="single"/>
            <w:shd w:val="clear" w:color="auto" w:fill="FFFFFF"/>
            <w:lang w:val="en-US" w:eastAsia="en-US" w:bidi="ar-SA"/>
          </w:rPr>
          <w:t>https://nationalpost.com/news/world/covid-19-u-s-single-day-deaths-rises-into-triple-digits-has-potential-to-become-new-epicentre</w:t>
        </w:r>
      </w:hyperlink>
      <w:r>
        <w:rPr>
          <w:rFonts w:ascii="arial" w:eastAsia="arial" w:hAnsi="arial" w:cs="arial"/>
          <w:color w:val="000000"/>
          <w:sz w:val="20"/>
          <w:lang w:val="en-US" w:eastAsia="en-US" w:bidi="ar-SA"/>
        </w:rPr>
        <w:t xml:space="preserve"> ), pushing the country's total death toll past 500 and marking the first time single-day fatalities have risen into the triple-digits since the pandemic reached U.S. soil. The World Health Organization said on Tuesday it was seeing a "very large acceleration" in coronavirus infections in the United States which had the potential of becoming the new epicentre.</w:t>
      </w:r>
    </w:p>
    <w:p>
      <w:pPr>
        <w:spacing w:before="200" w:line="260" w:lineRule="atLeast"/>
        <w:jc w:val="both"/>
        <w:rPr>
          <w:lang w:val="en-US" w:eastAsia="en-US" w:bidi="ar-SA"/>
        </w:rPr>
      </w:pPr>
      <w:r>
        <w:rPr>
          <w:rFonts w:ascii="arial" w:eastAsia="arial" w:hAnsi="arial" w:cs="arial"/>
          <w:color w:val="000000"/>
          <w:sz w:val="20"/>
          <w:lang w:val="en-US" w:eastAsia="en-US" w:bidi="ar-SA"/>
        </w:rPr>
        <w:t>-U.S. President Donald Trump, meanwhile, told a virtual town hall broadcast that he would like to see U.S. businesses opening their doors by Easter, to be celebrated this year in mid-April.</w:t>
      </w:r>
    </w:p>
    <w:p>
      <w:pPr>
        <w:spacing w:before="200" w:line="260" w:lineRule="atLeast"/>
        <w:jc w:val="both"/>
        <w:rPr>
          <w:lang w:val="en-US" w:eastAsia="en-US" w:bidi="ar-SA"/>
        </w:rPr>
      </w:pPr>
      <w:r>
        <w:rPr>
          <w:rFonts w:ascii="arial" w:eastAsia="arial" w:hAnsi="arial" w:cs="arial"/>
          <w:color w:val="000000"/>
          <w:sz w:val="20"/>
          <w:lang w:val="en-US" w:eastAsia="en-US" w:bidi="ar-SA"/>
        </w:rPr>
        <w:t>"I would love to have the country opened up and just raring to go by Easter," he said, downplaying the pandemic as he did in its early stages when he compared it to the seasonal flu.</w:t>
      </w:r>
    </w:p>
    <w:p>
      <w:pPr>
        <w:spacing w:before="200" w:line="260" w:lineRule="atLeast"/>
        <w:jc w:val="both"/>
        <w:rPr>
          <w:lang w:val="en-US" w:eastAsia="en-US" w:bidi="ar-SA"/>
        </w:rPr>
      </w:pPr>
      <w:r>
        <w:rPr>
          <w:rFonts w:ascii="arial" w:eastAsia="arial" w:hAnsi="arial" w:cs="arial"/>
          <w:color w:val="000000"/>
          <w:sz w:val="20"/>
          <w:lang w:val="en-US" w:eastAsia="en-US" w:bidi="ar-SA"/>
        </w:rPr>
        <w:t>Russian President Vladimir Putin wearing protective gear visits a hospital where patients infected with the COVID-19 novel coronavirus are being treated in the settlement of Kommunarka in Moscow on March 24, 2020.</w:t>
      </w:r>
    </w:p>
    <w:p>
      <w:pPr>
        <w:spacing w:before="200" w:line="260" w:lineRule="atLeast"/>
        <w:jc w:val="both"/>
        <w:rPr>
          <w:lang w:val="en-US" w:eastAsia="en-US" w:bidi="ar-SA"/>
        </w:rPr>
      </w:pPr>
      <w:r>
        <w:rPr>
          <w:rFonts w:ascii="arial" w:eastAsia="arial" w:hAnsi="arial" w:cs="arial"/>
          <w:color w:val="000000"/>
          <w:sz w:val="20"/>
          <w:lang w:val="en-US" w:eastAsia="en-US" w:bidi="ar-SA"/>
        </w:rPr>
        <w:t>-President Vladimir Putin donned a hazmat suit and respirator on Tuesday during a visit to a hospital treating coronavirus patients and the mayor of Moscow said the outbreak in the Russian capital was much worse than official figures showed. The comments, by Moscow Mayor Sergei Sobyanin, marked the strongest statement yet by Russian authorities suggesting they do not have a full grasp of how widely the coronavirus has spread throughout the world's largest country by territory. Russia has so far reported 495 cases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"A serious situation is unfolding," Sobyanin told Putin at a meeting, "in reality there are significantly more of those who are sick."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number of cases of coronavirus in Italy is probably 10 times higher than the official tally of almost 64,000( </w:t>
      </w:r>
      <w:hyperlink r:id="rId897" w:history="1">
        <w:r>
          <w:rPr>
            <w:rFonts w:ascii="arial" w:eastAsia="arial" w:hAnsi="arial" w:cs="arial"/>
            <w:i/>
            <w:color w:val="0077CC"/>
            <w:sz w:val="20"/>
            <w:u w:val="single"/>
            <w:shd w:val="clear" w:color="auto" w:fill="FFFFFF"/>
            <w:lang w:val="en-US" w:eastAsia="en-US" w:bidi="ar-SA"/>
          </w:rPr>
          <w:t>https://ottawacitizen.com/pmn/environment-pmn/italian-coronavirus-cases-likely-10-times-higher-than-reported/wcm/261b1557-f840-4c7a-ada7-585fe87d2d41</w:t>
        </w:r>
      </w:hyperlink>
      <w:r>
        <w:rPr>
          <w:rFonts w:ascii="arial" w:eastAsia="arial" w:hAnsi="arial" w:cs="arial"/>
          <w:color w:val="000000"/>
          <w:sz w:val="20"/>
          <w:lang w:val="en-US" w:eastAsia="en-US" w:bidi="ar-SA"/>
        </w:rPr>
        <w:t xml:space="preserve"> ), the head of the agency that is collating the data said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Latest figures show 6,077 people have died from the infection in barely a month, making Italy the worst-affected country in the world, with close to double the number of fatalities in China, where the virus emerged last year. However, testing for the disease has often been limited to people seeking hospital care, meaning that thousands of cases have certainly gone undetected.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-Mainland China saw a doubling in new coronavirus cases driven by a jump in infected travelers( </w:t>
      </w:r>
      <w:hyperlink r:id="rId898" w:history="1">
        <w:r>
          <w:rPr>
            <w:rFonts w:ascii="arial" w:eastAsia="arial" w:hAnsi="arial" w:cs="arial"/>
            <w:i/>
            <w:color w:val="0077CC"/>
            <w:sz w:val="20"/>
            <w:u w:val="single"/>
            <w:shd w:val="clear" w:color="auto" w:fill="FFFFFF"/>
            <w:lang w:val="en-US" w:eastAsia="en-US" w:bidi="ar-SA"/>
          </w:rPr>
          <w:t>https://ottawacitizen.com/pmn/health-pmn/chinas-new-coronavirus-infections-double-due-to-imported-cases/wcm/3bdcad54-7f06-4088-b832-feeb005e0b58</w:t>
        </w:r>
      </w:hyperlink>
      <w:r>
        <w:rPr>
          <w:rFonts w:ascii="arial" w:eastAsia="arial" w:hAnsi="arial" w:cs="arial"/>
          <w:color w:val="000000"/>
          <w:sz w:val="20"/>
          <w:lang w:val="en-US" w:eastAsia="en-US" w:bidi="ar-SA"/>
        </w:rPr>
        <w:t xml:space="preserve"> ) returning home from overseas, raising the risk of transmissions in Chinese cities and provinces that had seen no new infections in recent days.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-Indian Prime Minister Narendra Modi said on Tuesday the government would impose a nationwide lockdown from midnight for 21 days( </w:t>
      </w:r>
      <w:hyperlink r:id="rId899" w:history="1">
        <w:r>
          <w:rPr>
            <w:rFonts w:ascii="arial" w:eastAsia="arial" w:hAnsi="arial" w:cs="arial"/>
            <w:i/>
            <w:color w:val="0077CC"/>
            <w:sz w:val="20"/>
            <w:u w:val="single"/>
            <w:shd w:val="clear" w:color="auto" w:fill="FFFFFF"/>
            <w:lang w:val="en-US" w:eastAsia="en-US" w:bidi="ar-SA"/>
          </w:rPr>
          <w:t>https://ottawacitizen.com/news/world/modi-puts-all-of-india-under-lockdown-for-21-days-to-fight-coronavirus/wcm/81ebd922-32f2-483f-98ed-5a5773ff7f76</w:t>
        </w:r>
      </w:hyperlink>
      <w:r>
        <w:rPr>
          <w:rFonts w:ascii="arial" w:eastAsia="arial" w:hAnsi="arial" w:cs="arial"/>
          <w:color w:val="000000"/>
          <w:sz w:val="20"/>
          <w:lang w:val="en-US" w:eastAsia="en-US" w:bidi="ar-SA"/>
        </w:rPr>
        <w:t xml:space="preserve"> ) to stem the spread of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"For a few days forget what it means to go out. Today's decision of a nationwide lockdown draws a line outside your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 Arizona man has died and his wife is in critical condition after they ingested chloroquine phosphate - an aquarium cleaning product similar to drugs that have been named by President Trump( </w:t>
      </w:r>
      <w:hyperlink r:id="rId900" w:history="1">
        <w:r>
          <w:rPr>
            <w:rFonts w:ascii="arial" w:eastAsia="arial" w:hAnsi="arial" w:cs="arial"/>
            <w:i/>
            <w:color w:val="0077CC"/>
            <w:sz w:val="20"/>
            <w:u w:val="single"/>
            <w:shd w:val="clear" w:color="auto" w:fill="FFFFFF"/>
            <w:lang w:val="en-US" w:eastAsia="en-US" w:bidi="ar-SA"/>
          </w:rPr>
          <w:t>https://ottawacitizen.com/news/arizona-man-dies-after-taking-chloroquine-for-coronavirus/wcm/78af7ad4-d302-4a15-b10d-65c905b38417</w:t>
        </w:r>
      </w:hyperlink>
      <w:r>
        <w:rPr>
          <w:rFonts w:ascii="arial" w:eastAsia="arial" w:hAnsi="arial" w:cs="arial"/>
          <w:color w:val="000000"/>
          <w:sz w:val="20"/>
          <w:lang w:val="en-US" w:eastAsia="en-US" w:bidi="ar-SA"/>
        </w:rPr>
        <w:t xml:space="preserve"> ) as potential treatments for coronavirus infection.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-One in five Canadians weren't taking the deadly COVID-19 pandemic seriously( </w:t>
      </w:r>
      <w:hyperlink r:id="rId901" w:history="1">
        <w:r>
          <w:rPr>
            <w:rFonts w:ascii="arial" w:eastAsia="arial" w:hAnsi="arial" w:cs="arial"/>
            <w:i/>
            <w:color w:val="0077CC"/>
            <w:sz w:val="20"/>
            <w:u w:val="single"/>
            <w:shd w:val="clear" w:color="auto" w:fill="FFFFFF"/>
            <w:lang w:val="en-US" w:eastAsia="en-US" w:bidi="ar-SA"/>
          </w:rPr>
          <w:t>https://ottawacitizen.com/pmn/news-pmn/canada-news-pmn/one-in-five-canadians-think-covid-19-pandemic-blown-out-of-proportion-poll/wcm/5e0502a8-e7b9-401a-b938-a96c0456c05b</w:t>
        </w:r>
      </w:hyperlink>
      <w:r>
        <w:rPr>
          <w:rFonts w:ascii="arial" w:eastAsia="arial" w:hAnsi="arial" w:cs="arial"/>
          <w:color w:val="000000"/>
          <w:sz w:val="20"/>
          <w:lang w:val="en-US" w:eastAsia="en-US" w:bidi="ar-SA"/>
        </w:rPr>
        <w:t xml:space="preserve"> ) as recently as last weekend, a new Leger poll suggests. As well, 16 per cent said the crisis was having no impact on them going out to stores, restaurants or other places; 17 per cent said it was having no impact on the social distance they're keeping from others; and 21 per cent said it was having no impact on visits with friends and family.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half of Montrealers testing positive for COVID-19 are under 50. About 60 per cent of those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who have tested positive are men.</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from the disease in Iran increased by 122 to 1,934 on Tuesday, according to Health Ministry spokesman Kianoush Jahanpour. The total number of people diagnosed with the disease increased by 1,762 over the past 24 hours, to 24,811.</w:t>
      </w:r>
    </w:p>
    <w:p>
      <w:pPr>
        <w:spacing w:before="200" w:line="260" w:lineRule="atLeast"/>
        <w:jc w:val="both"/>
        <w:rPr>
          <w:lang w:val="en-US" w:eastAsia="en-US" w:bidi="ar-SA"/>
        </w:rPr>
      </w:pPr>
      <w:r>
        <w:rPr>
          <w:rFonts w:ascii="arial" w:eastAsia="arial" w:hAnsi="arial" w:cs="arial"/>
          <w:color w:val="000000"/>
          <w:sz w:val="20"/>
          <w:lang w:val="en-US" w:eastAsia="en-US" w:bidi="ar-SA"/>
        </w:rPr>
        <w:t>-Egypt has declared a curfew from 7 p.m. to 6 a.m. for two weeks starting Wednesday to counter spread of coronavirus, the prime minister said.</w:t>
      </w:r>
    </w:p>
    <w:p>
      <w:pPr>
        <w:spacing w:before="200" w:line="260" w:lineRule="atLeast"/>
        <w:jc w:val="both"/>
        <w:rPr>
          <w:lang w:val="en-US" w:eastAsia="en-US" w:bidi="ar-SA"/>
        </w:rPr>
      </w:pPr>
      <w:r>
        <w:rPr>
          <w:rFonts w:ascii="arial" w:eastAsia="arial" w:hAnsi="arial" w:cs="arial"/>
          <w:color w:val="000000"/>
          <w:sz w:val="20"/>
          <w:lang w:val="en-US" w:eastAsia="en-US" w:bidi="ar-SA"/>
        </w:rPr>
        <w:t>-Confirmed coronavirus cases crossed 377,000 across 194 countries and territories. Almost 40,000 cases and over 1,800 deaths were reported in the past day. It took exactly 30 days for the first 40,000 cases to be reported, and then 15 days for the second 40,000.</w:t>
      </w:r>
    </w:p>
    <w:p>
      <w:pPr>
        <w:spacing w:before="200" w:line="260" w:lineRule="atLeast"/>
        <w:jc w:val="both"/>
        <w:rPr>
          <w:lang w:val="en-US" w:eastAsia="en-US" w:bidi="ar-SA"/>
        </w:rPr>
      </w:pPr>
      <w:r>
        <w:rPr>
          <w:rFonts w:ascii="arial" w:eastAsia="arial" w:hAnsi="arial" w:cs="arial"/>
          <w:color w:val="000000"/>
          <w:sz w:val="20"/>
          <w:lang w:val="en-US" w:eastAsia="en-US" w:bidi="ar-SA"/>
        </w:rPr>
        <w:t>-Norwegian unemployment has risen five-fold this month as companies announced mass layoffs and shutdowns amid efforts to combat the coronavirus outbreak, the country's labor agency said on Tuesday. Registered unemployment rose to 10.9%, the highest since the 1930s Great Depression.</w:t>
      </w:r>
    </w:p>
    <w:p>
      <w:pPr>
        <w:spacing w:before="200" w:line="260" w:lineRule="atLeast"/>
        <w:jc w:val="both"/>
        <w:rPr>
          <w:lang w:val="en-US" w:eastAsia="en-US" w:bidi="ar-SA"/>
        </w:rPr>
      </w:pPr>
      <w:r>
        <w:rPr>
          <w:rFonts w:ascii="arial" w:eastAsia="arial" w:hAnsi="arial" w:cs="arial"/>
          <w:color w:val="000000"/>
          <w:sz w:val="20"/>
          <w:lang w:val="en-US" w:eastAsia="en-US" w:bidi="ar-SA"/>
        </w:rPr>
        <w:t>-G7 finance ministers and central bank governors on Tuesday pledged to expand fiscal and monetary actions for as long as necessary to restore growth and confidence battered by the coronavirus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-Traces of new coronavirus were found on surfaces in cruise-ship cabins for as many as 17 days after passengers left( </w:t>
      </w:r>
      <w:hyperlink r:id="rId902" w:history="1">
        <w:r>
          <w:rPr>
            <w:rFonts w:ascii="arial" w:eastAsia="arial" w:hAnsi="arial" w:cs="arial"/>
            <w:i/>
            <w:color w:val="0077CC"/>
            <w:sz w:val="20"/>
            <w:u w:val="single"/>
            <w:shd w:val="clear" w:color="auto" w:fill="FFFFFF"/>
            <w:lang w:val="en-US" w:eastAsia="en-US" w:bidi="ar-SA"/>
          </w:rPr>
          <w:t>https://ottawacitizen.com/news/world/coronavirus-traces-lingered-in-vacated-cruise-cabins-up-to-17-days-say-researchers/wcm/93ad1fc1-522c-47e0-9a18-8f1d53600392</w:t>
        </w:r>
      </w:hyperlink>
      <w:r>
        <w:rPr>
          <w:rFonts w:ascii="arial" w:eastAsia="arial" w:hAnsi="arial" w:cs="arial"/>
          <w:color w:val="000000"/>
          <w:sz w:val="20"/>
          <w:lang w:val="en-US" w:eastAsia="en-US" w:bidi="ar-SA"/>
        </w:rPr>
        <w:t xml:space="preserve"> ), researchers said, though it wasn't possible to determine whether they caused any infections.</w:t>
      </w:r>
    </w:p>
    <w:p>
      <w:pPr>
        <w:spacing w:before="200" w:line="260" w:lineRule="atLeast"/>
        <w:jc w:val="both"/>
        <w:rPr>
          <w:lang w:val="en-US" w:eastAsia="en-US" w:bidi="ar-SA"/>
        </w:rPr>
      </w:pPr>
      <w:r>
        <w:rPr>
          <w:rFonts w:ascii="arial" w:eastAsia="arial" w:hAnsi="arial" w:cs="arial"/>
          <w:color w:val="000000"/>
          <w:sz w:val="20"/>
          <w:lang w:val="en-US" w:eastAsia="en-US" w:bidi="ar-SA"/>
        </w:rPr>
        <w:t>-WestJet Airlines is eliminating nearly half of its workforce as a result of COVID-19's devastating impact on the aviation industry. The Calgary-based airline announced Tuesday that 6,900 employees - out of a total 14,000 - are receiving notices of both voluntary and involuntary leaves.</w:t>
      </w:r>
    </w:p>
    <w:p>
      <w:pPr>
        <w:spacing w:before="200" w:line="260" w:lineRule="atLeast"/>
        <w:jc w:val="both"/>
        <w:rPr>
          <w:lang w:val="en-US" w:eastAsia="en-US" w:bidi="ar-SA"/>
        </w:rPr>
      </w:pPr>
      <w:r>
        <w:rPr>
          <w:rFonts w:ascii="arial" w:eastAsia="arial" w:hAnsi="arial" w:cs="arial"/>
          <w:color w:val="000000"/>
          <w:sz w:val="20"/>
          <w:lang w:val="en-US" w:eastAsia="en-US" w:bidi="ar-SA"/>
        </w:rPr>
        <w:t>-Ontario Premier Doug Ford ordered all non-essential business to close beginning Tuesday as the province races to contain the spread of COVID-19. Speaking in Toronto, Ford said only grocery stores, pharmacies, takeout and delivery restaurants, essential manufacturing industries and supply chain suppliers - as well as the province's liquor stores - will be allowed to remain open. A full list of businesses allowed to stay open will be released Tuesday, he said.</w:t>
      </w:r>
    </w:p>
    <w:p>
      <w:pPr>
        <w:spacing w:before="200" w:line="260" w:lineRule="atLeast"/>
        <w:jc w:val="both"/>
        <w:rPr>
          <w:lang w:val="en-US" w:eastAsia="en-US" w:bidi="ar-SA"/>
        </w:rPr>
      </w:pPr>
      <w:r>
        <w:rPr>
          <w:rFonts w:ascii="arial" w:eastAsia="arial" w:hAnsi="arial" w:cs="arial"/>
          <w:color w:val="000000"/>
          <w:sz w:val="20"/>
          <w:lang w:val="en-US" w:eastAsia="en-US" w:bidi="ar-SA"/>
        </w:rPr>
        <w:t>"This is not the time for half measures. This decision was not made lightly. And the gravity of this order does not escape me," Ford said. The closures will last for a 14-day period, but Ford said the ban could extend beyond then.</w:t>
      </w:r>
    </w:p>
    <w:p>
      <w:pPr>
        <w:spacing w:before="200" w:line="260" w:lineRule="atLeast"/>
        <w:jc w:val="both"/>
        <w:rPr>
          <w:lang w:val="en-US" w:eastAsia="en-US" w:bidi="ar-SA"/>
        </w:rPr>
      </w:pPr>
      <w:r>
        <w:rPr>
          <w:rFonts w:ascii="arial" w:eastAsia="arial" w:hAnsi="arial" w:cs="arial"/>
          <w:color w:val="000000"/>
          <w:sz w:val="20"/>
          <w:lang w:val="en-US" w:eastAsia="en-US" w:bidi="ar-SA"/>
        </w:rPr>
        <w:t>Ford also had bad news for parents, saying schools will not reopen even after the current three-week shutdown that began at the beginning of March Break.</w:t>
      </w:r>
    </w:p>
    <w:p>
      <w:pPr>
        <w:spacing w:before="200" w:line="260" w:lineRule="atLeast"/>
        <w:jc w:val="both"/>
        <w:rPr>
          <w:lang w:val="en-US" w:eastAsia="en-US" w:bidi="ar-SA"/>
        </w:rPr>
      </w:pPr>
      <w:r>
        <w:rPr>
          <w:rFonts w:ascii="arial" w:eastAsia="arial" w:hAnsi="arial" w:cs="arial"/>
          <w:color w:val="000000"/>
          <w:sz w:val="20"/>
          <w:lang w:val="en-US" w:eastAsia="en-US" w:bidi="ar-SA"/>
        </w:rPr>
        <w:t>"Our No. 1 priority is to protect our children," Ford said. "The kids won't be going back to school on April 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infected with COVID-19( </w:t>
      </w:r>
      <w:hyperlink r:id="rId903" w:history="1">
        <w:r>
          <w:rPr>
            <w:rFonts w:ascii="arial" w:eastAsia="arial" w:hAnsi="arial" w:cs="arial"/>
            <w:i/>
            <w:color w:val="0077CC"/>
            <w:sz w:val="20"/>
            <w:u w:val="single"/>
            <w:shd w:val="clear" w:color="auto" w:fill="FFFFFF"/>
            <w:lang w:val="en-US" w:eastAsia="en-US" w:bidi="ar-SA"/>
          </w:rPr>
          <w:t>https://montrealgazette.com/news/local-news/coronavirus-live-updates-canadian-cases-surge-</w:t>
        </w:r>
      </w:hyperlink>
      <w:hyperlink r:id="rId903" w:history="1">
        <w:r>
          <w:rPr>
            <w:rFonts w:ascii="arial" w:eastAsia="arial" w:hAnsi="arial" w:cs="arial"/>
            <w:b/>
            <w:i/>
            <w:color w:val="0077CC"/>
            <w:sz w:val="20"/>
            <w:u w:val="single"/>
            <w:shd w:val="clear" w:color="auto" w:fill="FFFFFF"/>
            <w:lang w:val="en-US" w:eastAsia="en-US" w:bidi="ar-SA"/>
          </w:rPr>
          <w:t>montreal</w:t>
        </w:r>
      </w:hyperlink>
      <w:hyperlink r:id="rId903" w:history="1">
        <w:r>
          <w:rPr>
            <w:rFonts w:ascii="arial" w:eastAsia="arial" w:hAnsi="arial" w:cs="arial"/>
            <w:i/>
            <w:color w:val="0077CC"/>
            <w:sz w:val="20"/>
            <w:u w:val="single"/>
            <w:shd w:val="clear" w:color="auto" w:fill="FFFFFF"/>
            <w:lang w:val="en-US" w:eastAsia="en-US" w:bidi="ar-SA"/>
          </w:rPr>
          <w:t>-</w:t>
        </w:r>
      </w:hyperlink>
      <w:hyperlink r:id="rId903" w:history="1">
        <w:r>
          <w:rPr>
            <w:rFonts w:ascii="arial" w:eastAsia="arial" w:hAnsi="arial" w:cs="arial"/>
            <w:b/>
            <w:i/>
            <w:color w:val="0077CC"/>
            <w:sz w:val="20"/>
            <w:u w:val="single"/>
            <w:shd w:val="clear" w:color="auto" w:fill="FFFFFF"/>
            <w:lang w:val="en-US" w:eastAsia="en-US" w:bidi="ar-SA"/>
          </w:rPr>
          <w:t>police</w:t>
        </w:r>
      </w:hyperlink>
      <w:hyperlink r:id="rId903" w:history="1">
        <w:r>
          <w:rPr>
            <w:rFonts w:ascii="arial" w:eastAsia="arial" w:hAnsi="arial" w:cs="arial"/>
            <w:i/>
            <w:color w:val="0077CC"/>
            <w:sz w:val="20"/>
            <w:u w:val="single"/>
            <w:shd w:val="clear" w:color="auto" w:fill="FFFFFF"/>
            <w:lang w:val="en-US" w:eastAsia="en-US" w:bidi="ar-SA"/>
          </w:rPr>
          <w:t>-declare-state-of-emergency</w:t>
        </w:r>
      </w:hyperlink>
      <w:r>
        <w:rPr>
          <w:rFonts w:ascii="arial" w:eastAsia="arial" w:hAnsi="arial" w:cs="arial"/>
          <w:color w:val="000000"/>
          <w:sz w:val="20"/>
          <w:lang w:val="en-US" w:eastAsia="en-US" w:bidi="ar-SA"/>
        </w:rPr>
        <w:t xml:space="preserve"> ),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spokesman has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Another 100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have been placed in quarantine. The number of COVID-19 cases in Quebec has almost tripled from 219 to 628.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-Three more cases of COVID-19 have been confirmed in Ottawa( </w:t>
      </w:r>
      <w:hyperlink r:id="rId904" w:history="1">
        <w:r>
          <w:rPr>
            <w:rFonts w:ascii="arial" w:eastAsia="arial" w:hAnsi="arial" w:cs="arial"/>
            <w:i/>
            <w:color w:val="0077CC"/>
            <w:sz w:val="20"/>
            <w:u w:val="single"/>
            <w:shd w:val="clear" w:color="auto" w:fill="FFFFFF"/>
            <w:lang w:val="en-US" w:eastAsia="en-US" w:bidi="ar-SA"/>
          </w:rPr>
          <w:t>https://ottawacitizen.com/news/local-news/three-new-cases-confirmed-in-ottawa-as-covid-19-toll-mounts</w:t>
        </w:r>
      </w:hyperlink>
      <w:r>
        <w:rPr>
          <w:rFonts w:ascii="arial" w:eastAsia="arial" w:hAnsi="arial" w:cs="arial"/>
          <w:color w:val="000000"/>
          <w:sz w:val="20"/>
          <w:lang w:val="en-US" w:eastAsia="en-US" w:bidi="ar-SA"/>
        </w:rPr>
        <w:t xml:space="preserve"> ) as Ontario added 77 to its number of confirmed cases Monday morning, bringing the province's total to 503. The new Ottawa cases bring the city's total to 24.</w:t>
      </w:r>
    </w:p>
    <w:p>
      <w:pPr>
        <w:spacing w:before="200" w:line="260" w:lineRule="atLeast"/>
        <w:jc w:val="both"/>
        <w:rPr>
          <w:lang w:val="en-US" w:eastAsia="en-US" w:bidi="ar-SA"/>
        </w:rPr>
      </w:pPr>
      <w:r>
        <w:rPr>
          <w:rFonts w:ascii="arial" w:eastAsia="arial" w:hAnsi="arial" w:cs="arial"/>
          <w:color w:val="000000"/>
          <w:sz w:val="20"/>
          <w:lang w:val="en-US" w:eastAsia="en-US" w:bidi="ar-SA"/>
        </w:rPr>
        <w:t>In a Monday afternoon press conference, Ottawa's medical officer of health, Dr. Vera Etches, said there may be as many as 4,000 undiagnosed cases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"It's not the time for non-essential excursions outside the home. It's not the time to have friends or family over to visit," Etches said. "Limit contact to everyone outside your household."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number of confirmed and presumptive COVID-19 cases in Canada rose to 1,472( </w:t>
      </w:r>
      <w:hyperlink r:id="rId905" w:history="1">
        <w:r>
          <w:rPr>
            <w:rFonts w:ascii="arial" w:eastAsia="arial" w:hAnsi="arial" w:cs="arial"/>
            <w:i/>
            <w:color w:val="0077CC"/>
            <w:sz w:val="20"/>
            <w:u w:val="single"/>
            <w:shd w:val="clear" w:color="auto" w:fill="FFFFFF"/>
            <w:lang w:val="en-US" w:eastAsia="en-US" w:bidi="ar-SA"/>
          </w:rPr>
          <w:t>https://ottawacitizen.com/pmn/news-pmn/canada-news-pmn/covid-19-cases-in-canada-surge-to-1472-as-the-death-toll-hits-21/wcm/20cf2117-f5b5-4ed5-a1c0-9caa3846013e</w:t>
        </w:r>
      </w:hyperlink>
      <w:r>
        <w:rPr>
          <w:rFonts w:ascii="arial" w:eastAsia="arial" w:hAnsi="arial" w:cs="arial"/>
          <w:color w:val="000000"/>
          <w:sz w:val="20"/>
          <w:lang w:val="en-US" w:eastAsia="en-US" w:bidi="ar-SA"/>
        </w:rPr>
        <w:t xml:space="preserve"> ) by the end of Sunday, an increase of 141 over the previous 24 hours. The country's death toll from the new coronavirus rose to 21.</w:t>
      </w:r>
    </w:p>
    <w:p>
      <w:pPr>
        <w:spacing w:before="200" w:line="260" w:lineRule="atLeast"/>
        <w:jc w:val="both"/>
        <w:rPr>
          <w:lang w:val="en-US" w:eastAsia="en-US" w:bidi="ar-SA"/>
        </w:rPr>
      </w:pPr>
      <w:r>
        <w:rPr>
          <w:rFonts w:ascii="arial" w:eastAsia="arial" w:hAnsi="arial" w:cs="arial"/>
          <w:color w:val="000000"/>
          <w:sz w:val="20"/>
          <w:lang w:val="en-US" w:eastAsia="en-US" w:bidi="ar-SA"/>
        </w:rPr>
        <w:t>-Speaking to the media on Monday, Prime Minister Trudeau had harsh words for Canadians who are not adhering to guidelines on social distancing in the midst of the global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"If you choose to ignore that advice ... you're not just putting yourself at risk, you're putting others at risk too,"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said that frontline workers in Canada "need you to make the right choices."</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he said. "Go home and stay home."</w:t>
      </w:r>
    </w:p>
    <w:p>
      <w:pPr>
        <w:spacing w:before="200" w:line="260" w:lineRule="atLeast"/>
        <w:jc w:val="both"/>
        <w:rPr>
          <w:lang w:val="en-US" w:eastAsia="en-US" w:bidi="ar-SA"/>
        </w:rPr>
      </w:pPr>
      <w:r>
        <w:rPr>
          <w:rFonts w:ascii="arial" w:eastAsia="arial" w:hAnsi="arial" w:cs="arial"/>
          <w:color w:val="000000"/>
          <w:sz w:val="20"/>
          <w:lang w:val="en-US" w:eastAsia="en-US" w:bidi="ar-SA"/>
        </w:rPr>
        <w:t>-Speaking from Rideau Cottage where he remains in self-isolation, Prime Minister Justin Trudeau said "everything is on the table" in the bid to slow the spread of the virus. Trudeau also announced the government will invest $192 million in companies researching a vaccine.</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promised more money for farmers through the Farm Credit Canada program. He said $5 billion dollars will be made available to food producers to keep the farmers operating through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-Ontario says it will provide $200 million in relief funding to food banks, shelters and other emergency services in response to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-The mayor of Toronto has declared a state of emergency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says it will provide a tax-free $1,000 payment to people whose jobs have been affected by the COVID-19 outbreak.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Canadian Armed Forces says there is no link between the movement of dozens of military trucks and armoured vehicles( </w:t>
      </w:r>
      <w:hyperlink r:id="rId906" w:history="1">
        <w:r>
          <w:rPr>
            <w:rFonts w:ascii="arial" w:eastAsia="arial" w:hAnsi="arial" w:cs="arial"/>
            <w:i/>
            <w:color w:val="0077CC"/>
            <w:sz w:val="20"/>
            <w:u w:val="single"/>
            <w:shd w:val="clear" w:color="auto" w:fill="FFFFFF"/>
            <w:lang w:val="en-US" w:eastAsia="en-US" w:bidi="ar-SA"/>
          </w:rPr>
          <w:t>https://ottawacitizen.com/pmn/news-pmn/canada-news-pmn/military-says-no-link-between-military-vehicle-movement-and-covid-crisis-armed-forces/wcm/ecb32837-c0d2-4f0d-8241-7575865854ee</w:t>
        </w:r>
      </w:hyperlink>
      <w:r>
        <w:rPr>
          <w:rFonts w:ascii="arial" w:eastAsia="arial" w:hAnsi="arial" w:cs="arial"/>
          <w:color w:val="000000"/>
          <w:sz w:val="20"/>
          <w:lang w:val="en-US" w:eastAsia="en-US" w:bidi="ar-SA"/>
        </w:rPr>
        <w:t xml:space="preserve"> ) over the weekend and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2020 Tokyo Olympics are being postponed( </w:t>
      </w:r>
      <w:hyperlink r:id="rId907" w:history="1">
        <w:r>
          <w:rPr>
            <w:rFonts w:ascii="arial" w:eastAsia="arial" w:hAnsi="arial" w:cs="arial"/>
            <w:i/>
            <w:color w:val="0077CC"/>
            <w:sz w:val="20"/>
            <w:u w:val="single"/>
            <w:shd w:val="clear" w:color="auto" w:fill="FFFFFF"/>
            <w:lang w:val="en-US" w:eastAsia="en-US" w:bidi="ar-SA"/>
          </w:rPr>
          <w:t>https://ottawacitizen.com/pmn/sports-pmn/report-tokyo-olympics-postponed/wcm/c1364346-a350-4ac2-b08f-626db6750b07</w:t>
        </w:r>
      </w:hyperlink>
      <w:r>
        <w:rPr>
          <w:rFonts w:ascii="arial" w:eastAsia="arial" w:hAnsi="arial" w:cs="arial"/>
          <w:color w:val="000000"/>
          <w:sz w:val="20"/>
          <w:lang w:val="en-US" w:eastAsia="en-US" w:bidi="ar-SA"/>
        </w:rPr>
        <w:t xml:space="preserve"> ), according to International Olympic Committee member Dick Pound. Pound told USA Today on Monday that the Games likely will be pushed back to 2021 due to the ongoing coronavirus pandemic.</w:t>
      </w:r>
    </w:p>
    <w:p>
      <w:pPr>
        <w:spacing w:before="200" w:line="260" w:lineRule="atLeast"/>
        <w:jc w:val="both"/>
        <w:rPr>
          <w:lang w:val="en-US" w:eastAsia="en-US" w:bidi="ar-SA"/>
        </w:rPr>
      </w:pPr>
      <w:r>
        <w:rPr>
          <w:rFonts w:ascii="arial" w:eastAsia="arial" w:hAnsi="arial" w:cs="arial"/>
          <w:color w:val="000000"/>
          <w:sz w:val="20"/>
          <w:lang w:val="en-US" w:eastAsia="en-US" w:bidi="ar-SA"/>
        </w:rPr>
        <w:t>"On the basis of the information the IOC has, postponement has been decided," he told the newspaper in a phone interview. "The parameters going forward have not been determined, but the Games are not going to start on July 24, that much I know."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the pandemic continues to surge globally, the Canadian Olympic Committee and Canadian Paralympic Committee issued joint statements Sunday evening saying they refuse to send their teams to Tokyo( </w:t>
      </w:r>
      <w:hyperlink r:id="rId908" w:history="1">
        <w:r>
          <w:rPr>
            <w:rFonts w:ascii="arial" w:eastAsia="arial" w:hAnsi="arial" w:cs="arial"/>
            <w:i/>
            <w:color w:val="0077CC"/>
            <w:sz w:val="20"/>
            <w:u w:val="single"/>
            <w:shd w:val="clear" w:color="auto" w:fill="FFFFFF"/>
            <w:lang w:val="en-US" w:eastAsia="en-US" w:bidi="ar-SA"/>
          </w:rPr>
          <w:t>https://ottawacitizen.com/pmn/sports-pmn/canada-withdraws-from-2020-summer-olympics/wcm/9168c680-65a7-4efa-a0bb-da1d3691f80a</w:t>
        </w:r>
      </w:hyperlink>
      <w:r>
        <w:rPr>
          <w:rFonts w:ascii="arial" w:eastAsia="arial" w:hAnsi="arial" w:cs="arial"/>
          <w:color w:val="000000"/>
          <w:sz w:val="20"/>
          <w:lang w:val="en-US" w:eastAsia="en-US" w:bidi="ar-SA"/>
        </w:rPr>
        <w:t xml:space="preserve"> ) unless their respective Games are pushed back, and are advocating for a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first time since the 1998 ice storm,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declared a state of emergency to allow the force more flexibility in using its resources. Quebec Premier FranÃ§ois Legault announced an official ban on gatherings of two or more people to help limit person-to-person contact.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the power to break up groups and fine them $1,000 if they are gathering indoors and outdoors.</w:t>
      </w:r>
    </w:p>
    <w:p>
      <w:pPr>
        <w:spacing w:before="200" w:line="260" w:lineRule="atLeast"/>
        <w:jc w:val="both"/>
        <w:rPr>
          <w:lang w:val="en-US" w:eastAsia="en-US" w:bidi="ar-SA"/>
        </w:rPr>
      </w:pPr>
      <w:r>
        <w:rPr>
          <w:rFonts w:ascii="arial" w:eastAsia="arial" w:hAnsi="arial" w:cs="arial"/>
          <w:color w:val="000000"/>
          <w:sz w:val="20"/>
          <w:lang w:val="en-US" w:eastAsia="en-US" w:bidi="ar-SA"/>
        </w:rPr>
        <w:t>-Transat AT Inc. says it has temporarily laid off about 70 per cent of its workforce in Canada, about 3,600 people. The decision comes as non-essential travel around the world comes to a standstill as governments close borders in an effort to slow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-Ottawa says arrangements have been made to help repatriate Canadians stranded in Peru due to COVID-19 related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-Foreign Affairs Minister Francois-Philippe Champagne says it won't be possible for the government to repatriate all Canadians stranded abroad due to the COVID-19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fury of the virus illustrates the folly of war. That is why today, I am calling for an immediate global ceasefire in all corners of the world - @antonioguterres( </w:t>
      </w:r>
      <w:hyperlink r:id="rId909" w:history="1">
        <w:r>
          <w:rPr>
            <w:rFonts w:ascii="arial" w:eastAsia="arial" w:hAnsi="arial" w:cs="arial"/>
            <w:i/>
            <w:color w:val="0077CC"/>
            <w:sz w:val="20"/>
            <w:u w:val="single"/>
            <w:shd w:val="clear" w:color="auto" w:fill="FFFFFF"/>
            <w:lang w:val="en-US" w:eastAsia="en-US" w:bidi="ar-SA"/>
          </w:rPr>
          <w:t>https://twitter.com/antonioguterres?ref_src=twsrc%5Etfw</w:t>
        </w:r>
      </w:hyperlink>
      <w:r>
        <w:rPr>
          <w:rFonts w:ascii="arial" w:eastAsia="arial" w:hAnsi="arial" w:cs="arial"/>
          <w:color w:val="000000"/>
          <w:sz w:val="20"/>
          <w:lang w:val="en-US" w:eastAsia="en-US" w:bidi="ar-SA"/>
        </w:rPr>
        <w:t xml:space="preserve"> ) #COVID19(            </w:t>
      </w:r>
      <w:hyperlink r:id="rId20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UN Spokesperson (@UN_Spokesperson) March 23, 2020( </w:t>
      </w:r>
      <w:hyperlink r:id="rId910" w:history="1">
        <w:r>
          <w:rPr>
            <w:rFonts w:ascii="arial" w:eastAsia="arial" w:hAnsi="arial" w:cs="arial"/>
            <w:i/>
            <w:color w:val="0077CC"/>
            <w:sz w:val="20"/>
            <w:u w:val="single"/>
            <w:shd w:val="clear" w:color="auto" w:fill="FFFFFF"/>
            <w:lang w:val="en-US" w:eastAsia="en-US" w:bidi="ar-SA"/>
          </w:rPr>
          <w:t>https://twitter.com/UN_Spokesperson/status/1242123311649259521?ref_src=twsrc%5Etfw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#BREAKING( </w:t>
      </w:r>
      <w:hyperlink r:id="rId911" w:history="1">
        <w:r>
          <w:rPr>
            <w:rFonts w:ascii="arial" w:eastAsia="arial" w:hAnsi="arial" w:cs="arial"/>
            <w:i/>
            <w:color w:val="0077CC"/>
            <w:sz w:val="20"/>
            <w:u w:val="single"/>
            <w:shd w:val="clear" w:color="auto" w:fill="FFFFFF"/>
            <w:lang w:val="en-US" w:eastAsia="en-US" w:bidi="ar-SA"/>
          </w:rPr>
          <w:t>https://twitter.com/hashtag/BREAKING?src=hash&amp;;ref_src=twsrc%5Etfw</w:t>
        </w:r>
      </w:hyperlink>
      <w:r>
        <w:rPr>
          <w:rFonts w:ascii="arial" w:eastAsia="arial" w:hAnsi="arial" w:cs="arial"/>
          <w:color w:val="000000"/>
          <w:sz w:val="20"/>
          <w:lang w:val="en-US" w:eastAsia="en-US" w:bidi="ar-SA"/>
        </w:rPr>
        <w:t xml:space="preserve"> ) More than one billion people have been asked to stay home in more than 50 countries and territories around the world as governments battle the coronavirus pandemic sweeping the globe, according to an AFP tally pic.twitter.com/Gq4EsuZvfM(            </w:t>
      </w:r>
      <w:hyperlink r:id="rId912" w:history="1">
        <w:r>
          <w:rPr>
            <w:rFonts w:ascii="arial" w:eastAsia="arial" w:hAnsi="arial" w:cs="arial"/>
            <w:i/>
            <w:color w:val="0077CC"/>
            <w:sz w:val="20"/>
            <w:u w:val="single"/>
            <w:shd w:val="clear" w:color="auto" w:fill="FFFFFF"/>
            <w:lang w:val="en-US" w:eastAsia="en-US" w:bidi="ar-SA"/>
          </w:rPr>
          <w:t>https://t.co/Gq4EsuZvfM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AFP news agency (@AFP) March 23, 2020( </w:t>
      </w:r>
      <w:hyperlink r:id="rId913" w:history="1">
        <w:r>
          <w:rPr>
            <w:rFonts w:ascii="arial" w:eastAsia="arial" w:hAnsi="arial" w:cs="arial"/>
            <w:i/>
            <w:color w:val="0077CC"/>
            <w:sz w:val="20"/>
            <w:u w:val="single"/>
            <w:shd w:val="clear" w:color="auto" w:fill="FFFFFF"/>
            <w:lang w:val="en-US" w:eastAsia="en-US" w:bidi="ar-SA"/>
          </w:rPr>
          <w:t>https://twitter.com/AFP/status/1242033508652142593?ref_src=twsrc%5Etfw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-Iran's death toll from the new coronavirus has increased to 1,812( </w:t>
      </w:r>
      <w:hyperlink r:id="rId914" w:history="1">
        <w:r>
          <w:rPr>
            <w:rFonts w:ascii="arial" w:eastAsia="arial" w:hAnsi="arial" w:cs="arial"/>
            <w:i/>
            <w:color w:val="0077CC"/>
            <w:sz w:val="20"/>
            <w:u w:val="single"/>
            <w:shd w:val="clear" w:color="auto" w:fill="FFFFFF"/>
            <w:lang w:val="en-US" w:eastAsia="en-US" w:bidi="ar-SA"/>
          </w:rPr>
          <w:t>https://ottawacitizen.com/pmn/health-pmn/irans-death-toll-from-coronavirus-climbs-to-1812-with-127-new-deaths/wcm/5e9afc9e-e01c-4711-8044-d6dbf1b6dad8</w:t>
        </w:r>
      </w:hyperlink>
      <w:r>
        <w:rPr>
          <w:rFonts w:ascii="arial" w:eastAsia="arial" w:hAnsi="arial" w:cs="arial"/>
          <w:color w:val="000000"/>
          <w:sz w:val="20"/>
          <w:lang w:val="en-US" w:eastAsia="en-US" w:bidi="ar-SA"/>
        </w:rPr>
        <w:t xml:space="preserve"> ), with 127 new deaths in the past 24 hours, a health ministry spokesman told state TV on Monday, adding that the country's total number of infected people has reached 23,049.</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in Spain has reached 2,182, adding 462 fatalities overnight, the health ministry said on Monday. The number of cases registered in Spain rose to 33,089 up from 28,572 cases on Sunday.</w:t>
      </w:r>
    </w:p>
    <w:p>
      <w:pPr>
        <w:spacing w:before="200" w:line="260" w:lineRule="atLeast"/>
        <w:jc w:val="both"/>
        <w:rPr>
          <w:lang w:val="en-US" w:eastAsia="en-US" w:bidi="ar-SA"/>
        </w:rPr>
      </w:pPr>
      <w:r>
        <w:rPr>
          <w:rFonts w:ascii="arial" w:eastAsia="arial" w:hAnsi="arial" w:cs="arial"/>
          <w:color w:val="000000"/>
          <w:sz w:val="20"/>
          <w:lang w:val="en-US" w:eastAsia="en-US" w:bidi="ar-SA"/>
        </w:rPr>
        <w:t>-Globally, there are now more than 337,500 cases of coronavirus and more than 14,650 deaths related to it, according to a Reuters tally on Monday. Italy remained the country hardest-hit outside mainland China, registering 651 deaths in the last day.</w:t>
      </w:r>
    </w:p>
    <w:p>
      <w:pPr>
        <w:spacing w:before="200" w:line="260" w:lineRule="atLeast"/>
        <w:jc w:val="both"/>
        <w:rPr>
          <w:lang w:val="en-US" w:eastAsia="en-US" w:bidi="ar-SA"/>
        </w:rPr>
      </w:pPr>
      <w:r>
        <w:rPr>
          <w:rFonts w:ascii="arial" w:eastAsia="arial" w:hAnsi="arial" w:cs="arial"/>
          <w:color w:val="000000"/>
          <w:sz w:val="20"/>
          <w:lang w:val="en-US" w:eastAsia="en-US" w:bidi="ar-SA"/>
        </w:rPr>
        <w:t>-The U.S. surgeon general issued his starkest warning to date on Monday about the health risk posed by the coronavirus outbreak, warning Americans that the crisis was "going to get bad" this week. The country's top public health official, Surgeon General Jerome Adams, sounded the alarm as nearly one-third of Americans awoke to "stay at home orders."</w:t>
      </w:r>
    </w:p>
    <w:p>
      <w:pPr>
        <w:spacing w:before="200" w:line="260" w:lineRule="atLeast"/>
        <w:jc w:val="both"/>
        <w:rPr>
          <w:lang w:val="en-US" w:eastAsia="en-US" w:bidi="ar-SA"/>
        </w:rPr>
      </w:pPr>
      <w:r>
        <w:rPr>
          <w:rFonts w:ascii="arial" w:eastAsia="arial" w:hAnsi="arial" w:cs="arial"/>
          <w:color w:val="000000"/>
          <w:sz w:val="20"/>
          <w:lang w:val="en-US" w:eastAsia="en-US" w:bidi="ar-SA"/>
        </w:rPr>
        <w:t>WE CANNOT LET THE CURE BE WORSE THAN THE PROBLEM ITSELF. AT THE END OF THE 15 DAY PERIOD, WE WILL MAKE A DECISION AS TO WHICH WAY WE WANT TO GO!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Donald J. Trump (@realDonaldTrump) March 23, 2020( </w:t>
      </w:r>
      <w:hyperlink r:id="rId915" w:history="1">
        <w:r>
          <w:rPr>
            <w:rFonts w:ascii="arial" w:eastAsia="arial" w:hAnsi="arial" w:cs="arial"/>
            <w:i/>
            <w:color w:val="0077CC"/>
            <w:sz w:val="20"/>
            <w:u w:val="single"/>
            <w:shd w:val="clear" w:color="auto" w:fill="FFFFFF"/>
            <w:lang w:val="en-US" w:eastAsia="en-US" w:bidi="ar-SA"/>
          </w:rPr>
          <w:t>https://twitter.com/realDonaldTrump/status/1241935285916782593?ref_src=twsrc%5Etfw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-Germany has banned public meetings of more than two people unless they live together in the same household or the gathering is work-related.</w:t>
      </w:r>
    </w:p>
    <w:p>
      <w:pPr>
        <w:spacing w:before="200" w:line="260" w:lineRule="atLeast"/>
        <w:jc w:val="both"/>
        <w:rPr>
          <w:lang w:val="en-US" w:eastAsia="en-US" w:bidi="ar-SA"/>
        </w:rPr>
      </w:pPr>
      <w:r>
        <w:rPr>
          <w:rFonts w:ascii="arial" w:eastAsia="arial" w:hAnsi="arial" w:cs="arial"/>
          <w:color w:val="000000"/>
          <w:sz w:val="20"/>
          <w:lang w:val="en-US" w:eastAsia="en-US" w:bidi="ar-SA"/>
        </w:rPr>
        <w:t>-The Conference Board of Canada has estimated how much our economy will shrink if both Canada and the U.S. continue with social distancing policies and travel bans until the end of August. In a report released Monday the board estimates that under those conditions the Canadian GDP will fall by 1.1 per cent in 2020, instead of growing 0.3 per cent, what was its "baseline" forecast.</w:t>
      </w:r>
    </w:p>
    <w:p>
      <w:pPr>
        <w:spacing w:before="200" w:line="260" w:lineRule="atLeast"/>
        <w:jc w:val="both"/>
        <w:rPr>
          <w:lang w:val="en-US" w:eastAsia="en-US" w:bidi="ar-SA"/>
        </w:rPr>
      </w:pPr>
      <w:r>
        <w:rPr>
          <w:rFonts w:ascii="arial" w:eastAsia="arial" w:hAnsi="arial" w:cs="arial"/>
          <w:color w:val="000000"/>
          <w:sz w:val="20"/>
          <w:lang w:val="en-US" w:eastAsia="en-US" w:bidi="ar-SA"/>
        </w:rPr>
        <w:t>A recession is often declared when a country's economy has two consecutive quarters of negative economic growth.</w:t>
      </w:r>
    </w:p>
    <w:p>
      <w:pPr>
        <w:spacing w:before="200" w:line="260" w:lineRule="atLeast"/>
        <w:jc w:val="both"/>
        <w:rPr>
          <w:lang w:val="en-US" w:eastAsia="en-US" w:bidi="ar-SA"/>
        </w:rPr>
      </w:pPr>
      <w:r>
        <w:rPr>
          <w:rFonts w:ascii="arial" w:eastAsia="arial" w:hAnsi="arial" w:cs="arial"/>
          <w:color w:val="000000"/>
          <w:sz w:val="20"/>
          <w:lang w:val="en-US" w:eastAsia="en-US" w:bidi="ar-SA"/>
        </w:rPr>
        <w:t>"Canadian leaders, business owners and households are facing unprecedented uncertainty," said says Pedro Antunes, Chief Economist at The Conference Board of Canada, in a release. "If this scenario holds true, we can expect a deeper and longer-lasting hit to the Canadian economy. Still, governments have acted swiftly to mitigate health and economic impacts, once COVID-19 is contained, the economy will rebound."</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estimates the Canadian economy could shed more than 330,000 jobs in the second and third quarters of 2020, boosting unemployment rate to 7.7 per cent.</w:t>
      </w:r>
    </w:p>
    <w:p>
      <w:pPr>
        <w:spacing w:before="200" w:line="260" w:lineRule="atLeast"/>
        <w:jc w:val="both"/>
        <w:rPr>
          <w:lang w:val="en-US" w:eastAsia="en-US" w:bidi="ar-SA"/>
        </w:rPr>
      </w:pPr>
      <w:r>
        <w:rPr>
          <w:rFonts w:ascii="arial" w:eastAsia="arial" w:hAnsi="arial" w:cs="arial"/>
          <w:color w:val="000000"/>
          <w:sz w:val="20"/>
          <w:lang w:val="en-US" w:eastAsia="en-US" w:bidi="ar-SA"/>
        </w:rPr>
        <w:t>A man walks past a large billboard raising awareness to the measures taken by the Italian government to fight against the spread of the COVID-19 (novel coronavirus) which pictures a woman wearing Italy's national flag as a facemask for protective measures and reads "All together, without fear", in the streets of Naples on March 22, 2020. - Italian Prime Minister, on March 21, ordered all non-essential companies and factories to close nationwide to stem a coronavirus pandemic that has killed 4,825 people in the country in a month.</w:t>
      </w:r>
    </w:p>
    <w:p>
      <w:pPr>
        <w:spacing w:before="200" w:line="260" w:lineRule="atLeast"/>
        <w:jc w:val="both"/>
        <w:rPr>
          <w:lang w:val="en-US" w:eastAsia="en-US" w:bidi="ar-SA"/>
        </w:rPr>
      </w:pPr>
      <w:r>
        <w:rPr>
          <w:rFonts w:ascii="arial" w:eastAsia="arial" w:hAnsi="arial" w:cs="arial"/>
          <w:color w:val="000000"/>
          <w:sz w:val="20"/>
          <w:lang w:val="en-US" w:eastAsia="en-US" w:bidi="ar-SA"/>
        </w:rPr>
        <w:t>-The Eastern Ontario Health Unit said a healthcare worker at the Ottawa Hospital has tested positive for COVID-19. The individual is in their 30s, from Prescott-Russell and doesn't have any history of travel.</w:t>
      </w:r>
    </w:p>
    <w:p>
      <w:pPr>
        <w:spacing w:before="200" w:line="260" w:lineRule="atLeast"/>
        <w:jc w:val="both"/>
        <w:rPr>
          <w:lang w:val="en-US" w:eastAsia="en-US" w:bidi="ar-SA"/>
        </w:rPr>
      </w:pPr>
      <w:r>
        <w:rPr>
          <w:rFonts w:ascii="arial" w:eastAsia="arial" w:hAnsi="arial" w:cs="arial"/>
          <w:color w:val="000000"/>
          <w:sz w:val="20"/>
          <w:lang w:val="en-US" w:eastAsia="en-US" w:bidi="ar-SA"/>
        </w:rPr>
        <w:t>"Ottawa Public Health and The Ottawa Hospital have been actively engaged in the investigation and contact tracing of individuals or patients who may have been in close contact with the healthcare worker at the hospital," said EOHU, in a statement Sunday. "The EOHU has been investigating and tracing contacts in the EOHU region. The investigation is ongoing."</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death toll from the coronavirus outbreak jumped almost 50% percent to 19 in less than a day, according to official figures released by the federal government on Sunday. The government said late on Saturday that 13 people had died from the respiratory illness caused by the virus, but by 9 a.m. on Sunday that number had grown to 19. The number of confirmed cases rose to 1,302 from 1,099, with a further 69 people listed as probably suffering from the highly contagious virus.</w:t>
      </w:r>
    </w:p>
    <w:p>
      <w:pPr>
        <w:spacing w:before="200" w:line="260" w:lineRule="atLeast"/>
        <w:jc w:val="both"/>
        <w:rPr>
          <w:lang w:val="en-US" w:eastAsia="en-US" w:bidi="ar-SA"/>
        </w:rPr>
      </w:pPr>
      <w:r>
        <w:rPr>
          <w:rFonts w:ascii="arial" w:eastAsia="arial" w:hAnsi="arial" w:cs="arial"/>
          <w:color w:val="000000"/>
          <w:sz w:val="20"/>
          <w:lang w:val="en-US" w:eastAsia="en-US" w:bidi="ar-SA"/>
        </w:rPr>
        <w:t>-A woman in her 20s is the newest confirmed case of COVID-19 in Ottawa, pushing the total number of official COVID-19 diagnoses in the capital to 21. She's now self-isolating. Another new case of COVID-19 was confirmed in Eastern Ontario Sunday morning - a man in his 30s who is is self-isolating. The province-wide confirmed case total is 424, up from 377 Saturday.</w:t>
      </w:r>
    </w:p>
    <w:p>
      <w:pPr>
        <w:spacing w:before="200" w:line="260" w:lineRule="atLeast"/>
        <w:jc w:val="both"/>
        <w:rPr>
          <w:lang w:val="en-US" w:eastAsia="en-US" w:bidi="ar-SA"/>
        </w:rPr>
      </w:pPr>
      <w:r>
        <w:rPr>
          <w:rFonts w:ascii="arial" w:eastAsia="arial" w:hAnsi="arial" w:cs="arial"/>
          <w:color w:val="000000"/>
          <w:sz w:val="20"/>
          <w:lang w:val="en-US" w:eastAsia="en-US" w:bidi="ar-SA"/>
        </w:rPr>
        <w:t>-Ottawa's chief medical officer Dr. Vera Etches announced Sunday that Ottawa Public Health now has laboratory confirmation of the fact that COVID-19 is spreading within the community, and estimates there could be up at 4,000 cases in Ottawa right now. "The doubling time we're seeing is sometimes down to three days ... and so, by this time next week, it could be 16,000. That's the concerning picture, unless we do our part to really slow things down," said Etches.</w:t>
      </w:r>
    </w:p>
    <w:p>
      <w:pPr>
        <w:spacing w:before="200" w:line="260" w:lineRule="atLeast"/>
        <w:jc w:val="both"/>
        <w:rPr>
          <w:lang w:val="en-US" w:eastAsia="en-US" w:bidi="ar-SA"/>
        </w:rPr>
      </w:pPr>
      <w:r>
        <w:rPr>
          <w:rFonts w:ascii="arial" w:eastAsia="arial" w:hAnsi="arial" w:cs="arial"/>
          <w:color w:val="000000"/>
          <w:sz w:val="20"/>
          <w:lang w:val="en-US" w:eastAsia="en-US" w:bidi="ar-SA"/>
        </w:rPr>
        <w:t>-Quebec announced that all restaurant dining rooms, shopping malls, hair salons and schools will remain closed until May 1. Pharmacies, grocery stores and SAQ outlets will remain open. There are now 210 people who have tested positive for COVID-19 in Quebec, an increase of 38 over Saturday.</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Premier Stephen McNeil is declaring a provincial state of emergency due to COVID-19. He says people are blatantly ignoring the need for social distancing.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new poll shows nearly half of Canadians say they can't afford to miss work and have no benefits to fall back on( </w:t>
      </w:r>
      <w:hyperlink r:id="rId916" w:history="1">
        <w:r>
          <w:rPr>
            <w:rFonts w:ascii="arial" w:eastAsia="arial" w:hAnsi="arial" w:cs="arial"/>
            <w:i/>
            <w:color w:val="0077CC"/>
            <w:sz w:val="20"/>
            <w:u w:val="single"/>
            <w:shd w:val="clear" w:color="auto" w:fill="FFFFFF"/>
            <w:lang w:val="en-US" w:eastAsia="en-US" w:bidi="ar-SA"/>
          </w:rPr>
          <w:t>https://ottawacitizen.com/news/nearly-half-of-canadians-say-they-cant-afford-to-miss-work-as-coronavirus-cases-escalate/wcm/a59862ff-074c-4ca0-b3c9-a01a9b1e44ff</w:t>
        </w:r>
      </w:hyperlink>
      <w:r>
        <w:rPr>
          <w:rFonts w:ascii="arial" w:eastAsia="arial" w:hAnsi="arial" w:cs="arial"/>
          <w:color w:val="000000"/>
          <w:sz w:val="20"/>
          <w:lang w:val="en-US" w:eastAsia="en-US" w:bidi="ar-SA"/>
        </w:rPr>
        <w:t xml:space="preserve"> ). "The income level of these people is simply not going to be there, so the question is how can governments respond to it," said pollster John Wright.</w:t>
      </w:r>
    </w:p>
    <w:p>
      <w:pPr>
        <w:spacing w:before="200" w:line="260" w:lineRule="atLeast"/>
        <w:jc w:val="both"/>
        <w:rPr>
          <w:lang w:val="en-US" w:eastAsia="en-US" w:bidi="ar-SA"/>
        </w:rPr>
      </w:pPr>
      <w:r>
        <w:rPr>
          <w:rFonts w:ascii="arial" w:eastAsia="arial" w:hAnsi="arial" w:cs="arial"/>
          <w:color w:val="000000"/>
          <w:sz w:val="20"/>
          <w:lang w:val="en-US" w:eastAsia="en-US" w:bidi="ar-SA"/>
        </w:rPr>
        <w:t>-Federally, the House of Commons has been recalled and will meet Tuesday at noon "for the consideration of measures related to the COVID-19 pandemic," the office of the Speaker announced Sunday. The last time the House was recalled during adjournment was Sept. 8, 1992.</w:t>
      </w:r>
    </w:p>
    <w:p>
      <w:pPr>
        <w:spacing w:before="200" w:line="260" w:lineRule="atLeast"/>
        <w:jc w:val="both"/>
        <w:rPr>
          <w:lang w:val="en-US" w:eastAsia="en-US" w:bidi="ar-SA"/>
        </w:rPr>
      </w:pPr>
      <w:r>
        <w:rPr>
          <w:rFonts w:ascii="arial" w:eastAsia="arial" w:hAnsi="arial" w:cs="arial"/>
          <w:color w:val="000000"/>
          <w:sz w:val="20"/>
          <w:lang w:val="en-US" w:eastAsia="en-US" w:bidi="ar-SA"/>
        </w:rPr>
        <w:t>-Around 12% of adult critical care beds in hospitals in England are occupied by patients with COVID-19, a that number is expected to rise drastically, England's deputy chief medical officer, Jenny Harries,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Russian military will start sending medical help to Italy( </w:t>
      </w:r>
      <w:hyperlink r:id="rId917" w:history="1">
        <w:r>
          <w:rPr>
            <w:rFonts w:ascii="arial" w:eastAsia="arial" w:hAnsi="arial" w:cs="arial"/>
            <w:i/>
            <w:color w:val="0077CC"/>
            <w:sz w:val="20"/>
            <w:u w:val="single"/>
            <w:shd w:val="clear" w:color="auto" w:fill="FFFFFF"/>
            <w:lang w:val="en-US" w:eastAsia="en-US" w:bidi="ar-SA"/>
          </w:rPr>
          <w:t>https://ottawacitizen.com/pmn/health-pmn/russian-army-to-send-coronavirus-help-to-italy-after-putin-phone-call-2/wcm/c339d105-0c28-476d-8d0e-c37c632a466e</w:t>
        </w:r>
      </w:hyperlink>
      <w:r>
        <w:rPr>
          <w:rFonts w:ascii="arial" w:eastAsia="arial" w:hAnsi="arial" w:cs="arial"/>
          <w:color w:val="000000"/>
          <w:sz w:val="20"/>
          <w:lang w:val="en-US" w:eastAsia="en-US" w:bidi="ar-SA"/>
        </w:rPr>
        <w:t xml:space="preserve"> ) from Sunday to help it to battle the new coronavirus after receiving an order from President Vladimir Putin. The death toll from the outbreak of coronavirus in Italy has risen by 651 to 5,476(            </w:t>
      </w:r>
      <w:hyperlink r:id="rId918" w:history="1">
        <w:r>
          <w:rPr>
            <w:rFonts w:ascii="arial" w:eastAsia="arial" w:hAnsi="arial" w:cs="arial"/>
            <w:i/>
            <w:color w:val="0077CC"/>
            <w:sz w:val="20"/>
            <w:u w:val="single"/>
            <w:shd w:val="clear" w:color="auto" w:fill="FFFFFF"/>
            <w:lang w:val="en-US" w:eastAsia="en-US" w:bidi="ar-SA"/>
          </w:rPr>
          <w:t>https://ottawacitizen.com/pmn/health-pmn/italy-coronavirus-deaths-rise-by-651-in-a-day-lifting-total-death-toll-to-5476/wcm/b60df134-154e-43d6-afbe-844ac17e3932</w:t>
        </w:r>
      </w:hyperlink>
      <w:r>
        <w:rPr>
          <w:rFonts w:ascii="arial" w:eastAsia="arial" w:hAnsi="arial" w:cs="arial"/>
          <w:color w:val="000000"/>
          <w:sz w:val="20"/>
          <w:lang w:val="en-US" w:eastAsia="en-US" w:bidi="ar-SA"/>
        </w:rPr>
        <w:t xml:space="preserve"> ), officials said on Sunday, an increase of 13.5% but down on Saturday's figure when some 793 people died. The total number of cases in Italy rose to 59,138 from a previous 53,578, an increase of 10.4%, the Civil Protection Agency said - the lowest rise in percentage terms since the contagion came to light on Feb. 21.</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Giuseppe Conte said on Saturday that all Italian businesses must close until April 3, with the exception of those essential to maintaining the country's supply chain, in the latest desperate effort to halt the coronavirus epidemic. "It is the most difficult crisis in our post-war period," Conte said. Italy also banned travel within the country on Sunday.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-Spain's death toll from coronavirus soared to 1,720 on Sunday( </w:t>
      </w:r>
      <w:hyperlink r:id="rId919" w:history="1">
        <w:r>
          <w:rPr>
            <w:rFonts w:ascii="arial" w:eastAsia="arial" w:hAnsi="arial" w:cs="arial"/>
            <w:i/>
            <w:color w:val="0077CC"/>
            <w:sz w:val="20"/>
            <w:u w:val="single"/>
            <w:shd w:val="clear" w:color="auto" w:fill="FFFFFF"/>
            <w:lang w:val="en-US" w:eastAsia="en-US" w:bidi="ar-SA"/>
          </w:rPr>
          <w:t>https://ottawacitizen.com/pmn/health-pmn/spains-coronavirus-deaths-surpass-1700-cases-over-28000-health-ministry/wcm/fb6e1e44-1e71-4eee-8018-62886765bdf9</w:t>
        </w:r>
      </w:hyperlink>
      <w:r>
        <w:rPr>
          <w:rFonts w:ascii="arial" w:eastAsia="arial" w:hAnsi="arial" w:cs="arial"/>
          <w:color w:val="000000"/>
          <w:sz w:val="20"/>
          <w:lang w:val="en-US" w:eastAsia="en-US" w:bidi="ar-SA"/>
        </w:rPr>
        <w:t xml:space="preserve"> ) from 1,326 the day before, according to latest data from the Health Ministry. The one-day rise in deaths of 394 was higher than the previous day's increase of 324. Spain is grappling with Europe's second-worst coronavirus outbreak. Reports say that the Spanish government wants to extend for another 15 days a 15-day state of emergency that it imposed this month to try to curb the spreading coronavirus outbreak.</w:t>
      </w:r>
    </w:p>
    <w:p>
      <w:pPr>
        <w:spacing w:before="200" w:line="260" w:lineRule="atLeast"/>
        <w:jc w:val="both"/>
        <w:rPr>
          <w:lang w:val="en-US" w:eastAsia="en-US" w:bidi="ar-SA"/>
        </w:rPr>
      </w:pPr>
      <w:r>
        <w:rPr>
          <w:rFonts w:ascii="arial" w:eastAsia="arial" w:hAnsi="arial" w:cs="arial"/>
          <w:color w:val="000000"/>
          <w:sz w:val="20"/>
          <w:lang w:val="en-US" w:eastAsia="en-US" w:bidi="ar-SA"/>
        </w:rPr>
        <w:t>-Confirmed Dutch COVID-19 cases are up 16% to 4,204, with 43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-Republican U.S. Senator Rand Paul has tested positive, becoming the first member of the upper chamber of Congress to announce he has COVID-19 as the number of U.S. cases continued to grow.</w:t>
      </w:r>
    </w:p>
    <w:p>
      <w:pPr>
        <w:spacing w:before="200" w:line="260" w:lineRule="atLeast"/>
        <w:jc w:val="both"/>
        <w:rPr>
          <w:lang w:val="en-US" w:eastAsia="en-US" w:bidi="ar-SA"/>
        </w:rPr>
      </w:pPr>
      <w:r>
        <w:rPr>
          <w:rFonts w:ascii="arial" w:eastAsia="arial" w:hAnsi="arial" w:cs="arial"/>
          <w:color w:val="000000"/>
          <w:sz w:val="20"/>
          <w:lang w:val="en-US" w:eastAsia="en-US" w:bidi="ar-SA"/>
        </w:rPr>
        <w:t>-McDonald's Canada has joined the list of restaurants that are no longer offering dine-in service. A statement issued on Saturday read, in part: "With our people, our guests and our communities in mind, we have made the decision to stop offering take-out and curbside service." McDonald's Canada will still be offering drive-thru and home delivery.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-Emirates, one of the world's biggest airlines, said it would temporarily suspend all passenger flights by March 25( </w:t>
      </w:r>
      <w:hyperlink r:id="rId920" w:history="1">
        <w:r>
          <w:rPr>
            <w:rFonts w:ascii="arial" w:eastAsia="arial" w:hAnsi="arial" w:cs="arial"/>
            <w:i/>
            <w:color w:val="0077CC"/>
            <w:sz w:val="20"/>
            <w:u w:val="single"/>
            <w:shd w:val="clear" w:color="auto" w:fill="FFFFFF"/>
            <w:lang w:val="en-US" w:eastAsia="en-US" w:bidi="ar-SA"/>
          </w:rPr>
          <w:t>https://ottawacitizen.com/pmn/health-pmn/saudi-arabia-coronavirus-cases-pass-500-emirates-cancels-passenger-flights/wcm/88576e3c-e480-4f5d-9350-bcfd8df6fc1f</w:t>
        </w:r>
      </w:hyperlink>
      <w:r>
        <w:rPr>
          <w:rFonts w:ascii="arial" w:eastAsia="arial" w:hAnsi="arial" w:cs="arial"/>
          <w:color w:val="000000"/>
          <w:sz w:val="20"/>
          <w:lang w:val="en-US" w:eastAsia="en-US" w:bidi="ar-SA"/>
        </w:rPr>
        <w:t xml:space="preserve"> ) while maintaining cargo operations. Saudi Health Ministry spokesman Mohammed Abdelali said the kingdom recorded 119 new cases of the virus, raising the total number to 511, the highest to date in the Gulf Arab region.</w:t>
      </w:r>
    </w:p>
    <w:p>
      <w:pPr>
        <w:spacing w:before="200" w:line="260" w:lineRule="atLeast"/>
        <w:jc w:val="both"/>
        <w:rPr>
          <w:lang w:val="en-US" w:eastAsia="en-US" w:bidi="ar-SA"/>
        </w:rPr>
      </w:pPr>
      <w:r>
        <w:rPr>
          <w:rFonts w:ascii="arial" w:eastAsia="arial" w:hAnsi="arial" w:cs="arial"/>
          <w:color w:val="000000"/>
          <w:sz w:val="20"/>
          <w:lang w:val="en-US" w:eastAsia="en-US" w:bidi="ar-SA"/>
        </w:rPr>
        <w:t>Share Photos: Mobile Health Clinic and isolation centre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921" w:history="1">
        <w:r>
          <w:rPr>
            <w:rFonts w:ascii="arial" w:eastAsia="arial" w:hAnsi="arial" w:cs="arial"/>
            <w:i/>
            <w:color w:val="0077CC"/>
            <w:sz w:val="20"/>
            <w:u w:val="single"/>
            <w:shd w:val="clear" w:color="auto" w:fill="FFFFFF"/>
            <w:lang w:val="en-US" w:eastAsia="en-US" w:bidi="ar-SA"/>
          </w:rPr>
          <w:t>https://tumblr.com/widgets/share/tool?canonicalUrl=https%3A%2F%2Fottawacitizen.com%2Fgallery%2Fphotos-mobile-health-clinic-and-isolation-centre%2F&amp;;name=Photos%3A%20Mobile%20Health%20Clinic%20and%20isolation%20centre&amp;;description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922" w:history="1">
        <w:r>
          <w:rPr>
            <w:rFonts w:ascii="arial" w:eastAsia="arial" w:hAnsi="arial" w:cs="arial"/>
            <w:i/>
            <w:color w:val="0077CC"/>
            <w:sz w:val="20"/>
            <w:u w:val="single"/>
            <w:shd w:val="clear" w:color="auto" w:fill="FFFFFF"/>
            <w:lang w:val="en-US" w:eastAsia="en-US" w:bidi="ar-SA"/>
          </w:rPr>
          <w:t>https://pinterest.com/pin/create/button/?url=https%3A%2F%2Fottawacitizen.com%2Fgallery%2Fphotos-mobile-health-clinic-and-isolation-centre%2F&amp;;media=http%3A%2F%2Fpostmediaottawacitizen2.files.wordpress.com%2F2020%2F03%2Fpic15-w.jpg&amp;;description=Photos%3A%20Mobile%20Health%20Clinic%20and%20isolation%20centr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923" w:history="1">
        <w:r>
          <w:rPr>
            <w:rFonts w:ascii="arial" w:eastAsia="arial" w:hAnsi="arial" w:cs="arial"/>
            <w:i/>
            <w:color w:val="0077CC"/>
            <w:sz w:val="20"/>
            <w:u w:val="single"/>
            <w:shd w:val="clear" w:color="auto" w:fill="FFFFFF"/>
            <w:lang w:val="en-US" w:eastAsia="en-US" w:bidi="ar-SA"/>
          </w:rPr>
          <w:t>https://www.reddit.com/submit?url=https%3A%2F%2Fottawacitizen.com%2Fgallery%2Fphotos-mobile-health-clinic-and-isolation-centre%2F&amp;;title=Photos%3A%20Mobile%20Health%20Clinic%20and%20isolation%20centre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924" w:history="1">
        <w:r>
          <w:rPr>
            <w:rFonts w:ascii="arial" w:eastAsia="arial" w:hAnsi="arial" w:cs="arial"/>
            <w:i/>
            <w:color w:val="0077CC"/>
            <w:sz w:val="20"/>
            <w:u w:val="single"/>
            <w:shd w:val="clear" w:color="auto" w:fill="FFFFFF"/>
            <w:lang w:val="en-US" w:eastAsia="en-US" w:bidi="ar-SA"/>
          </w:rPr>
          <w:t>https://www.linkedin.com/shareArticle?mini=true&amp;;url=https%3A%2F%2Fottawacitizen.com%2Fgallery%2Fphotos-mobile-health-clinic-and-isolation-centre%2F&amp;;title=Photos%3A%20Mobile%20Health%20Clinic%20and%20isolation%20centre&amp;;summary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Ottawa%20Citizen%3A%20Photos%3A%20Mobile%20Health%20Clinic%20and%20isolation%20centre&amp;;body=I%20wanted%20to%20share%20a%20story%20with%20you%20from%20Ottawa%20Citizen%3A%0A%0APhotos%3A%20Mobile%20Health%20Clinic%20and%20isolation%20centre%0A%0Ahttps%3A%2F%2Fottawacitizen.com%2Fgallery%2Fphotos-mobile-health-clinic-and-isolation-centre%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Mobile Health Clinic and isolation centre( </w:t>
      </w:r>
      <w:hyperlink r:id="rId925" w:history="1">
        <w:r>
          <w:rPr>
            <w:rFonts w:ascii="arial" w:eastAsia="arial" w:hAnsi="arial" w:cs="arial"/>
            <w:i/>
            <w:color w:val="0077CC"/>
            <w:sz w:val="20"/>
            <w:u w:val="single"/>
            <w:shd w:val="clear" w:color="auto" w:fill="FFFFFF"/>
            <w:lang w:val="en-US" w:eastAsia="en-US" w:bidi="ar-SA"/>
          </w:rPr>
          <w:t>https://ottawacitizen.com/gallery/photos-mobile-health-clinic-and-isolation-centre/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Amanda Ahmed, RN, inside the new Mobile Health Clinic operated by Ottawa Inner City Health. Wayne Cuddington /Postmedia</w:t>
      </w:r>
    </w:p>
    <w:p>
      <w:pPr>
        <w:spacing w:before="200" w:line="260" w:lineRule="atLeast"/>
        <w:jc w:val="both"/>
        <w:rPr>
          <w:lang w:val="en-US" w:eastAsia="en-US" w:bidi="ar-SA"/>
        </w:rPr>
      </w:pPr>
      <w:r>
        <w:rPr>
          <w:rFonts w:ascii="arial" w:eastAsia="arial" w:hAnsi="arial" w:cs="arial"/>
          <w:color w:val="000000"/>
          <w:sz w:val="20"/>
          <w:lang w:val="en-US" w:eastAsia="en-US" w:bidi="ar-SA"/>
        </w:rPr>
        <w:t>Nurse practioner Cynthia Kitson (L) and RN Amanda Ahmed have been working with the new Mobile Health Clinic operated by Ottawa Inner City Health. Wayne Cuddington /Postmedia</w:t>
      </w:r>
    </w:p>
    <w:p>
      <w:pPr>
        <w:spacing w:before="200" w:line="260" w:lineRule="atLeast"/>
        <w:jc w:val="both"/>
        <w:rPr>
          <w:lang w:val="en-US" w:eastAsia="en-US" w:bidi="ar-SA"/>
        </w:rPr>
      </w:pPr>
      <w:r>
        <w:rPr>
          <w:rFonts w:ascii="arial" w:eastAsia="arial" w:hAnsi="arial" w:cs="arial"/>
          <w:color w:val="000000"/>
          <w:sz w:val="20"/>
          <w:lang w:val="en-US" w:eastAsia="en-US" w:bidi="ar-SA"/>
        </w:rPr>
        <w:t>Mayor Jim Watson tours the Mobile Health Clinic operated by Ottawa Inner City Health. Wayne Cuddington /Postmedia</w:t>
      </w:r>
    </w:p>
    <w:p>
      <w:pPr>
        <w:spacing w:before="200" w:line="260" w:lineRule="atLeast"/>
        <w:jc w:val="both"/>
        <w:rPr>
          <w:lang w:val="en-US" w:eastAsia="en-US" w:bidi="ar-SA"/>
        </w:rPr>
      </w:pPr>
      <w:r>
        <w:rPr>
          <w:rFonts w:ascii="arial" w:eastAsia="arial" w:hAnsi="arial" w:cs="arial"/>
          <w:color w:val="000000"/>
          <w:sz w:val="20"/>
          <w:lang w:val="en-US" w:eastAsia="en-US" w:bidi="ar-SA"/>
        </w:rPr>
        <w:t>Mayor Jim Watson tours the Mobile Health Clinic operated by Ottawa Inner City Health. Wayne Cuddington /Postmedia</w:t>
      </w:r>
    </w:p>
    <w:p>
      <w:pPr>
        <w:spacing w:before="200" w:line="260" w:lineRule="atLeast"/>
        <w:jc w:val="both"/>
        <w:rPr>
          <w:lang w:val="en-US" w:eastAsia="en-US" w:bidi="ar-SA"/>
        </w:rPr>
      </w:pPr>
      <w:r>
        <w:rPr>
          <w:rFonts w:ascii="arial" w:eastAsia="arial" w:hAnsi="arial" w:cs="arial"/>
          <w:color w:val="000000"/>
          <w:sz w:val="20"/>
          <w:lang w:val="en-US" w:eastAsia="en-US" w:bidi="ar-SA"/>
        </w:rPr>
        <w:t>Nurse practioner Cynthia Kitson inside the new Mobile Health Clinic operated by Ottawa Inner City Health. Wayne Cuddington /jpg</w:t>
      </w:r>
    </w:p>
    <w:p>
      <w:pPr>
        <w:spacing w:before="200" w:line="260" w:lineRule="atLeast"/>
        <w:jc w:val="both"/>
        <w:rPr>
          <w:lang w:val="en-US" w:eastAsia="en-US" w:bidi="ar-SA"/>
        </w:rPr>
      </w:pPr>
      <w:r>
        <w:rPr>
          <w:rFonts w:ascii="arial" w:eastAsia="arial" w:hAnsi="arial" w:cs="arial"/>
          <w:color w:val="000000"/>
          <w:sz w:val="20"/>
          <w:lang w:val="en-US" w:eastAsia="en-US" w:bidi="ar-SA"/>
        </w:rPr>
        <w:t>Cots set up in a former classroom, now a dormitory, as Mayor Jim Watson tours the isolation centre for vulnerable residents, ahead of its opening on Monday. Wayne Cuddington /jpg</w:t>
      </w:r>
    </w:p>
    <w:p>
      <w:pPr>
        <w:spacing w:before="200" w:line="260" w:lineRule="atLeast"/>
        <w:jc w:val="both"/>
        <w:rPr>
          <w:lang w:val="en-US" w:eastAsia="en-US" w:bidi="ar-SA"/>
        </w:rPr>
      </w:pPr>
      <w:r>
        <w:rPr>
          <w:rFonts w:ascii="arial" w:eastAsia="arial" w:hAnsi="arial" w:cs="arial"/>
          <w:color w:val="000000"/>
          <w:sz w:val="20"/>
          <w:lang w:val="en-US" w:eastAsia="en-US" w:bidi="ar-SA"/>
        </w:rPr>
        <w:t>Mayor Jim Watson gets a look at the stacks of fresh linens as he tours the isolation centre for vulnerable residents ahead of its opening on Monday, with Wendy Muckle, executive director of Ottawa Inner City Health, and members of the Human Needs Taskforce. Wayne Cuddington /Postmedia</w:t>
      </w:r>
    </w:p>
    <w:p>
      <w:pPr>
        <w:spacing w:before="200" w:line="260" w:lineRule="atLeast"/>
        <w:jc w:val="both"/>
        <w:rPr>
          <w:lang w:val="en-US" w:eastAsia="en-US" w:bidi="ar-SA"/>
        </w:rPr>
      </w:pPr>
      <w:r>
        <w:rPr>
          <w:rFonts w:ascii="arial" w:eastAsia="arial" w:hAnsi="arial" w:cs="arial"/>
          <w:color w:val="000000"/>
          <w:sz w:val="20"/>
          <w:lang w:val="en-US" w:eastAsia="en-US" w:bidi="ar-SA"/>
        </w:rPr>
        <w:t>Mayor Jim Watson tours the Mobile Health Clinic operated by Ottawa Inner City Health. Wayne Cuddington /Postmedia</w:t>
      </w:r>
    </w:p>
    <w:p>
      <w:pPr>
        <w:spacing w:before="200" w:line="260" w:lineRule="atLeast"/>
        <w:jc w:val="both"/>
        <w:rPr>
          <w:lang w:val="en-US" w:eastAsia="en-US" w:bidi="ar-SA"/>
        </w:rPr>
      </w:pPr>
      <w:r>
        <w:rPr>
          <w:rFonts w:ascii="arial" w:eastAsia="arial" w:hAnsi="arial" w:cs="arial"/>
          <w:color w:val="000000"/>
          <w:sz w:val="20"/>
          <w:lang w:val="en-US" w:eastAsia="en-US" w:bidi="ar-SA"/>
        </w:rPr>
        <w:t>Mayor Jim Watson tours the isolation centre for vulnerable residents ahead of its opening on Monday with Wendy Muckle, executive director of Ottawa Inner City Health, and members of the Human Needs Taskforce, seen here setting up cots in a former classroom that will become a dormitory. Wayne Cuddington /Postmedia</w:t>
      </w:r>
    </w:p>
    <w:p>
      <w:pPr>
        <w:spacing w:before="200" w:line="260" w:lineRule="atLeast"/>
        <w:jc w:val="both"/>
        <w:rPr>
          <w:lang w:val="en-US" w:eastAsia="en-US" w:bidi="ar-SA"/>
        </w:rPr>
      </w:pPr>
      <w:r>
        <w:rPr>
          <w:rFonts w:ascii="arial" w:eastAsia="arial" w:hAnsi="arial" w:cs="arial"/>
          <w:color w:val="000000"/>
          <w:sz w:val="20"/>
          <w:lang w:val="en-US" w:eastAsia="en-US" w:bidi="ar-SA"/>
        </w:rPr>
        <w:t>Mayor Jim Watson tours the isolation centre for vulnerable residents ahead of its opening on Monday with Wendy Muckle, executive director of Ottawa Inner City Health. Wayne Cuddington /Postmedia</w:t>
      </w:r>
    </w:p>
    <w:p>
      <w:pPr>
        <w:spacing w:before="200" w:line="260" w:lineRule="atLeast"/>
        <w:jc w:val="both"/>
        <w:rPr>
          <w:lang w:val="en-US" w:eastAsia="en-US" w:bidi="ar-SA"/>
        </w:rPr>
      </w:pPr>
      <w:r>
        <w:rPr>
          <w:rFonts w:ascii="arial" w:eastAsia="arial" w:hAnsi="arial" w:cs="arial"/>
          <w:color w:val="000000"/>
          <w:sz w:val="20"/>
          <w:lang w:val="en-US" w:eastAsia="en-US" w:bidi="ar-SA"/>
        </w:rPr>
        <w:t>Mayor Jim Watson tours the isolation centre for vulnerable residents ahead of its opening on Monday with Wendy Muckle, executive director of Ottawa Inner City Health. Wayne Cuddington /Postmedia</w:t>
      </w:r>
    </w:p>
    <w:p>
      <w:pPr>
        <w:spacing w:before="200" w:line="260" w:lineRule="atLeast"/>
        <w:jc w:val="both"/>
        <w:rPr>
          <w:lang w:val="en-US" w:eastAsia="en-US" w:bidi="ar-SA"/>
        </w:rPr>
      </w:pPr>
      <w:r>
        <w:rPr>
          <w:rFonts w:ascii="arial" w:eastAsia="arial" w:hAnsi="arial" w:cs="arial"/>
          <w:color w:val="000000"/>
          <w:sz w:val="20"/>
          <w:lang w:val="en-US" w:eastAsia="en-US" w:bidi="ar-SA"/>
        </w:rPr>
        <w:t>Nurse practitioner Cynthia Kitson inside a new mobile health clinic operated by Ottawa Inner City Health. to test vulnerable COVID-19 patients in the community. Wayne Cuddington /Postmedia</w:t>
      </w:r>
    </w:p>
    <w:p>
      <w:pPr>
        <w:spacing w:before="200" w:line="260" w:lineRule="atLeast"/>
        <w:jc w:val="both"/>
        <w:rPr>
          <w:lang w:val="en-US" w:eastAsia="en-US" w:bidi="ar-SA"/>
        </w:rPr>
      </w:pPr>
      <w:r>
        <w:rPr>
          <w:rFonts w:ascii="arial" w:eastAsia="arial" w:hAnsi="arial" w:cs="arial"/>
          <w:color w:val="000000"/>
          <w:sz w:val="20"/>
          <w:lang w:val="en-US" w:eastAsia="en-US" w:bidi="ar-SA"/>
        </w:rPr>
        <w:t>NOTE: Generally, statistics for official diagnoses should be viewed with caution. Testing does not track down all cases in a community because the mild symptoms most people have aren't distinguishable from common colds, and because public health can't test large numbers of people.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one week, the COVID-19 pandemic sent our collective history on a pivot toward the unknown( </w:t>
      </w:r>
      <w:hyperlink r:id="rId926" w:history="1">
        <w:r>
          <w:rPr>
            <w:rFonts w:ascii="arial" w:eastAsia="arial" w:hAnsi="arial" w:cs="arial"/>
            <w:i/>
            <w:color w:val="0077CC"/>
            <w:sz w:val="20"/>
            <w:u w:val="single"/>
            <w:shd w:val="clear" w:color="auto" w:fill="FFFFFF"/>
            <w:lang w:val="en-US" w:eastAsia="en-US" w:bidi="ar-SA"/>
          </w:rPr>
          <w:t>https://ottawacitizen.com/news/canada/in-one-week-the-covid-19-pandemic-sent-our-collective-history-on-a-pivot-toward-the-unknown/wcm/7da686d7-2870-4c0d-b371-5973d5dbed04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new COVID-19 front line: the grocery store, the pharmacy( </w:t>
      </w:r>
      <w:hyperlink r:id="rId927" w:history="1">
        <w:r>
          <w:rPr>
            <w:rFonts w:ascii="arial" w:eastAsia="arial" w:hAnsi="arial" w:cs="arial"/>
            <w:i/>
            <w:color w:val="0077CC"/>
            <w:sz w:val="20"/>
            <w:u w:val="single"/>
            <w:shd w:val="clear" w:color="auto" w:fill="FFFFFF"/>
            <w:lang w:val="en-US" w:eastAsia="en-US" w:bidi="ar-SA"/>
          </w:rPr>
          <w:t>https://ottawacitizen.com/news/local-news/the-new-covid-19-front-line-the-grocery-store-the-pharmacy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Stopping COVID-19 could require eight months of 'aggressive social distancing,' outbreak modelling shows( </w:t>
      </w:r>
      <w:hyperlink r:id="rId928" w:history="1">
        <w:r>
          <w:rPr>
            <w:rFonts w:ascii="arial" w:eastAsia="arial" w:hAnsi="arial" w:cs="arial"/>
            <w:i/>
            <w:color w:val="0077CC"/>
            <w:sz w:val="20"/>
            <w:u w:val="single"/>
            <w:shd w:val="clear" w:color="auto" w:fill="FFFFFF"/>
            <w:lang w:val="en-US" w:eastAsia="en-US" w:bidi="ar-SA"/>
          </w:rPr>
          <w:t>https://ottawacitizen.com/health/could-the-covid-19-crisis-mean-well-be-social-distancing-for-eight-months-or-more/wcm/866907c4-19b7-43ae-9996-923777d88254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Reuters, CP, The Telegraph, Christopher Nardi, Andrew Duffy, Steph Crosier, Jesse Snyder, James McLeod, Paul Cherry, Aaron Derfel, Andy Riga, Kait Bolongaro, Tiffany Crawford, Tom Spears, Elizabeth Payne, Jacquie Miller, Blair Crawford and Taylor Blewett. !@COPYRIGHT=© 2020 Postmedia Network Inc. All rights reserved.</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5"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(95%); CORONAVIRUSES (92%); VIRUSES (90%); REGIONAL &amp; LOCAL GOVERNMENTS (90%); PUBLIC HEALTH (90%); EPIDEMICS (90%); PANDEMICS (90%); INFECTIOUS DISEASE (90%); PUBLIC HEALTH ADMINISTRATION (89%); DEATH &amp; DYING (89%); DEATH RATES (89%); DISEASE AGENTS &amp; VECTORS (89%); DISEASE REPORTING (89%); GOVERNMENT &amp; PUBLIC ADMINISTRATION (89%); HEALTH DEPARTMENTS (89%); PERSONAL PROTECTIVE EQUIPMENT (89%); SARS (89%); HEADS OF STATE &amp; GOVERNMENT (77%); HEALTH CARE PROFESSIONALS (76%); NURSES &amp; NURSING (76%); LEGISLATIVE BODIES (73%); ECONOMIC CONDITIONS (72%); PRIME MINISTERS (72%); UNITED NATIONS INSTITUTIONS (67%); PHYSICIANS &amp; SURGEONS (65%); US CONGRESS (63%); ECONOMIC DECLINE (63%); US PRESIDENTIAL CANDIDATES 2012 (60%); US PRESIDENTIAL CANDIDATES 2020 (60%); US PRESIDENTIAL CANDIDATES 2016 (60%); PREGNANCY &amp; CHILDBIRTH (54%); ASSOCIATIONS &amp; ORGANIZATIONS (52%); ECONOMIC NEWS (50%); concerning,novel,coronavirus,pandemic,constant,state !@PERMALINK= </w:t>
      </w:r>
      <w:hyperlink r:id="rId929" w:history="1">
        <w:r>
          <w:rPr>
            <w:rFonts w:ascii="arial" w:eastAsia="arial" w:hAnsi="arial" w:cs="arial"/>
            <w:i/>
            <w:color w:val="0077CC"/>
            <w:sz w:val="20"/>
            <w:u w:val="single"/>
            <w:shd w:val="clear" w:color="auto" w:fill="FFFFFF"/>
            <w:lang w:val="en-US" w:eastAsia="en-US" w:bidi="ar-SA"/>
          </w:rPr>
          <w:t>https://ottawacitizen.com/news/local-news/covid-19-by-this-time-next-week-cases-could-hit-16000-in-ottawa-if-we-dont-do-our-part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WORLD HEALTH ORGANIZATION (82%)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(89%); HEALTH CARE PROFESSIONALS (76%); NURSES &amp; NURSING (76%); CRUISES (71%); MARINE PASSENGER TRANSPORT (71%); MARINE VESSELS (71%); PHYSICIANS &amp; SURGEONS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 DONALD TRUMP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(92%); ONTARIO, CANADA (59%); CANADA (93%); UNITED STATES (92%); CHINA (92%); HONG KONG (79%); ITALY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2"/>
          <w:headerReference w:type="default" r:id="rId963"/>
          <w:footerReference w:type="even" r:id="rId964"/>
          <w:footerReference w:type="default" r:id="rId965"/>
          <w:headerReference w:type="first" r:id="rId966"/>
          <w:footerReference w:type="first" r:id="rId967"/>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968" w:history="1">
        <w:r>
          <w:rPr>
            <w:rFonts w:ascii="arial" w:eastAsia="arial" w:hAnsi="arial" w:cs="arial"/>
            <w:b/>
            <w:bCs/>
            <w:i/>
            <w:color w:val="0077CC"/>
            <w:kern w:val="32"/>
            <w:sz w:val="28"/>
            <w:szCs w:val="32"/>
            <w:u w:val="single"/>
            <w:shd w:val="clear" w:color="auto" w:fill="FFFFFF"/>
            <w:lang w:val="en-US" w:eastAsia="en-US" w:bidi="ar-SA"/>
          </w:rPr>
          <w:t>COVID-19: More than 500,000 people infected with 25,000 dead worldwide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Citizen</w:t>
      </w:r>
    </w:p>
    <w:p>
      <w:pPr>
        <w:spacing w:before="120" w:line="260" w:lineRule="atLeast"/>
        <w:jc w:val="center"/>
        <w:rPr>
          <w:lang w:val="en-US" w:eastAsia="en-US" w:bidi="ar-SA"/>
        </w:rPr>
      </w:pPr>
      <w:r>
        <w:rPr>
          <w:rFonts w:ascii="arial" w:eastAsia="arial" w:hAnsi="arial" w:cs="arial"/>
          <w:color w:val="000000"/>
          <w:sz w:val="20"/>
          <w:lang w:val="en-US" w:eastAsia="en-US" w:bidi="ar-SA"/>
        </w:rPr>
        <w:t>March 27,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Ottawa Citizen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10192 words</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287"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News concerning the the novel coronavirus (SARS-CoV-2) pandemic is in a constant state of flux. Numbers of confirmed COVID-19 cases in Ottawa, Canada and worldwide are changing rapidly. Federal and provincial government recommendations are being adapted as the response to the pandemic grows. Local government and Ottawa medical officials are also updating their plans and advice for citizens as needed. It's a daunting task to sort through all of the news - and the noise - so we will do our best to curate all essential information here.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Please check back for regular updates and click here to sign-up for our daily COVID-19 newsletter( </w:t>
      </w:r>
      <w:hyperlink r:id="rId854" w:history="1">
        <w:r>
          <w:rPr>
            <w:rFonts w:ascii="arial" w:eastAsia="arial" w:hAnsi="arial" w:cs="arial"/>
            <w:i/>
            <w:color w:val="0077CC"/>
            <w:sz w:val="20"/>
            <w:u w:val="single"/>
            <w:shd w:val="clear" w:color="auto" w:fill="FFFFFF"/>
            <w:lang w:val="en-US" w:eastAsia="en-US" w:bidi="ar-SA"/>
          </w:rPr>
          <w:t>https://ottawacitizen.com/coronavirusnews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pregnant woman wearing a face mask as a precautionary measure walks past a street mural in Hong Kong, on March 23, 2020.</w:t>
      </w:r>
    </w:p>
    <w:p>
      <w:pPr>
        <w:spacing w:before="200" w:line="260" w:lineRule="atLeast"/>
        <w:jc w:val="both"/>
        <w:rPr>
          <w:lang w:val="en-US" w:eastAsia="en-US" w:bidi="ar-SA"/>
        </w:rPr>
      </w:pPr>
      <w:r>
        <w:rPr>
          <w:rFonts w:ascii="arial" w:eastAsia="arial" w:hAnsi="arial" w:cs="arial"/>
          <w:color w:val="000000"/>
          <w:sz w:val="20"/>
          <w:lang w:val="en-US" w:eastAsia="en-US" w:bidi="ar-SA"/>
        </w:rPr>
        <w:t>COVID-19: LATEST NEWS</w:t>
      </w:r>
    </w:p>
    <w:p>
      <w:pPr>
        <w:spacing w:before="200" w:line="260" w:lineRule="atLeast"/>
        <w:jc w:val="both"/>
        <w:rPr>
          <w:lang w:val="en-US" w:eastAsia="en-US" w:bidi="ar-SA"/>
        </w:rPr>
      </w:pPr>
      <w:r>
        <w:rPr>
          <w:rFonts w:ascii="arial" w:eastAsia="arial" w:hAnsi="arial" w:cs="arial"/>
          <w:color w:val="000000"/>
          <w:sz w:val="20"/>
          <w:lang w:val="en-US" w:eastAsia="en-US" w:bidi="ar-SA"/>
        </w:rPr>
        <w:t>-Coronavirus has infected more than half a million people and killed 20,000 worldwide, the head of the World Health Organization (WHO) said on Friday, as he appealed again for protective gear for medical staff working to save lives.</w:t>
      </w:r>
    </w:p>
    <w:p>
      <w:pPr>
        <w:spacing w:before="200" w:line="260" w:lineRule="atLeast"/>
        <w:jc w:val="both"/>
        <w:rPr>
          <w:lang w:val="en-US" w:eastAsia="en-US" w:bidi="ar-SA"/>
        </w:rPr>
      </w:pPr>
      <w:r>
        <w:rPr>
          <w:rFonts w:ascii="arial" w:eastAsia="arial" w:hAnsi="arial" w:cs="arial"/>
          <w:color w:val="000000"/>
          <w:sz w:val="20"/>
          <w:lang w:val="en-US" w:eastAsia="en-US" w:bidi="ar-SA"/>
        </w:rPr>
        <w:t>-Italy's recorded 919 deaths from coronavirus on Friday, the highest daily toll anywhere in the world, while the number of confirmed cases eclipsed the total in China where the virus first emerged. The number of confirmed cases rose by 5,959 on Friday to 86,498, taking Italy past China, with the death toll at 9,134.</w:t>
      </w:r>
    </w:p>
    <w:p>
      <w:pPr>
        <w:spacing w:before="200" w:line="260" w:lineRule="atLeast"/>
        <w:jc w:val="both"/>
        <w:rPr>
          <w:lang w:val="en-US" w:eastAsia="en-US" w:bidi="ar-SA"/>
        </w:rPr>
      </w:pPr>
      <w:r>
        <w:rPr>
          <w:rFonts w:ascii="arial" w:eastAsia="arial" w:hAnsi="arial" w:cs="arial"/>
          <w:color w:val="000000"/>
          <w:sz w:val="20"/>
          <w:lang w:val="en-US" w:eastAsia="en-US" w:bidi="ar-SA"/>
        </w:rPr>
        <w:t>-French health authorities reported 299 new deaths from coronavirus on Thursday, taking the total to 1,995, as the government has decided to extend by two weeks the national lockdown, now due to end on April 15 at the earliest. The climb in the number of deaths represents a daily rise of 18%, a less-marked increase from the previous 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 big boost to small and medium-sized businesses, Prime Minister Justin Trudeau announced on Friday that the federal government will cover 75 per cent of wages for qualifying businesses, backdated to March 15( </w:t>
      </w:r>
      <w:hyperlink r:id="rId856" w:history="1">
        <w:r>
          <w:rPr>
            <w:rFonts w:ascii="arial" w:eastAsia="arial" w:hAnsi="arial" w:cs="arial"/>
            <w:i/>
            <w:color w:val="0077CC"/>
            <w:sz w:val="20"/>
            <w:u w:val="single"/>
            <w:shd w:val="clear" w:color="auto" w:fill="FFFFFF"/>
            <w:lang w:val="en-US" w:eastAsia="en-US" w:bidi="ar-SA"/>
          </w:rPr>
          <w:t>https://ottawacitizen.com/news/local-news/covid-19-trudeau-announces-government-will-pay-75-of-wages-for-small-and-medium-sized-businesses/</w:t>
        </w:r>
      </w:hyperlink>
      <w:r>
        <w:rPr>
          <w:rFonts w:ascii="arial" w:eastAsia="arial" w:hAnsi="arial" w:cs="arial"/>
          <w:color w:val="000000"/>
          <w:sz w:val="20"/>
          <w:lang w:val="en-US" w:eastAsia="en-US" w:bidi="ar-SA"/>
        </w:rPr>
        <w:t xml:space="preserve"> ). Trudeau also announced the launch of the Canada Emergency Business Account, in which banks will soon offer $40,000 loans guaranteed by the government to qualifying businesses. The loans will be interest-free for the first year, and the first $10,000 of that amount will be forgivable for businesses that meet certain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 he will continue to stay in self-isolation, per recommendation from doctors, though today marks his fourteenth day in self-isolation.</w:t>
      </w:r>
    </w:p>
    <w:p>
      <w:pPr>
        <w:spacing w:before="200" w:line="260" w:lineRule="atLeast"/>
        <w:jc w:val="both"/>
        <w:rPr>
          <w:lang w:val="en-US" w:eastAsia="en-US" w:bidi="ar-SA"/>
        </w:rPr>
      </w:pPr>
      <w:r>
        <w:rPr>
          <w:rFonts w:ascii="arial" w:eastAsia="arial" w:hAnsi="arial" w:cs="arial"/>
          <w:color w:val="000000"/>
          <w:sz w:val="20"/>
          <w:lang w:val="en-US" w:eastAsia="en-US" w:bidi="ar-SA"/>
        </w:rPr>
        <w:t>-Ottawa Public Health is reporting 75 confirmed cases of COVID-19 as of Friday morning, including the first confirmed case in an Ottawa retirement home - the Promenade retirement residence in OrlÃ©ans.</w:t>
      </w:r>
    </w:p>
    <w:p>
      <w:pPr>
        <w:spacing w:before="200" w:line="260" w:lineRule="atLeast"/>
        <w:jc w:val="both"/>
        <w:rPr>
          <w:lang w:val="en-US" w:eastAsia="en-US" w:bidi="ar-SA"/>
        </w:rPr>
      </w:pPr>
      <w:r>
        <w:rPr>
          <w:rFonts w:ascii="arial" w:eastAsia="arial" w:hAnsi="arial" w:cs="arial"/>
          <w:color w:val="000000"/>
          <w:sz w:val="20"/>
          <w:lang w:val="en-US" w:eastAsia="en-US" w:bidi="ar-SA"/>
        </w:rPr>
        <w:t>-Ontario is reporting 135 new COVID-19 cases today, bringing the provincial total to 993. There are three new deaths, meaning now 18 people have died of the virus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-Quebec is announcing 10 more COVID-19 deaths in the province, bringing its total to 18. Premier Francois Legault said today the province recorded another 392 positive COVID-19 test results, for a total of 2,021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ValÃ©rie Plante has declared a local state of emergency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declaration will allow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quickly adopt measures to reduce the risks of COVID-19 outbreaks among the city's homeless, the mayor said at a city hall press conference this afternoon.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-British Prime Minister Boris Johnson has tested positive for coronavirus( </w:t>
      </w:r>
      <w:hyperlink r:id="rId857" w:history="1">
        <w:r>
          <w:rPr>
            <w:rFonts w:ascii="arial" w:eastAsia="arial" w:hAnsi="arial" w:cs="arial"/>
            <w:i/>
            <w:color w:val="0077CC"/>
            <w:sz w:val="20"/>
            <w:u w:val="single"/>
            <w:shd w:val="clear" w:color="auto" w:fill="FFFFFF"/>
            <w:lang w:val="en-US" w:eastAsia="en-US" w:bidi="ar-SA"/>
          </w:rPr>
          <w:t>https://ottawacitizen.com/news/world/british-pm-boris-johnson-tests-positive-for-coronavirus/wcm/ab9bdb94-ce4b-4ace-92a8-315c1ce2644f/</w:t>
        </w:r>
      </w:hyperlink>
      <w:r>
        <w:rPr>
          <w:rFonts w:ascii="arial" w:eastAsia="arial" w:hAnsi="arial" w:cs="arial"/>
          <w:color w:val="000000"/>
          <w:sz w:val="20"/>
          <w:lang w:val="en-US" w:eastAsia="en-US" w:bidi="ar-SA"/>
        </w:rPr>
        <w:t xml:space="preserve"> ) and is self isolating but will still lead the government's response to the outbreak.</w:t>
      </w:r>
    </w:p>
    <w:p>
      <w:pPr>
        <w:spacing w:before="200" w:line="260" w:lineRule="atLeast"/>
        <w:jc w:val="both"/>
        <w:rPr>
          <w:lang w:val="en-US" w:eastAsia="en-US" w:bidi="ar-SA"/>
        </w:rPr>
      </w:pPr>
      <w:r>
        <w:rPr>
          <w:rFonts w:ascii="arial" w:eastAsia="arial" w:hAnsi="arial" w:cs="arial"/>
          <w:color w:val="000000"/>
          <w:sz w:val="20"/>
          <w:lang w:val="en-US" w:eastAsia="en-US" w:bidi="ar-SA"/>
        </w:rPr>
        <w:t>Over the last 24 hours I have developed mild symptoms and tested positive for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I am now self-isolating, but I will continue to lead the government's response via video-conference as we fight this virus.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Together we will beat this. #StayHomeSaveLives( </w:t>
      </w:r>
      <w:hyperlink r:id="rId858" w:history="1">
        <w:r>
          <w:rPr>
            <w:rFonts w:ascii="arial" w:eastAsia="arial" w:hAnsi="arial" w:cs="arial"/>
            <w:i/>
            <w:color w:val="0077CC"/>
            <w:sz w:val="20"/>
            <w:u w:val="single"/>
            <w:shd w:val="clear" w:color="auto" w:fill="FFFFFF"/>
            <w:lang w:val="en-US" w:eastAsia="en-US" w:bidi="ar-SA"/>
          </w:rPr>
          <w:t>https://twitter.com/hashtag/StayHomeSaveLives?src=hash&amp;;ref_src=twsrc%5Etfw</w:t>
        </w:r>
      </w:hyperlink>
      <w:r>
        <w:rPr>
          <w:rFonts w:ascii="arial" w:eastAsia="arial" w:hAnsi="arial" w:cs="arial"/>
          <w:color w:val="000000"/>
          <w:sz w:val="20"/>
          <w:lang w:val="en-US" w:eastAsia="en-US" w:bidi="ar-SA"/>
        </w:rPr>
        <w:t xml:space="preserve"> ) pic.twitter.com/9Te6aFP0Ri(            </w:t>
      </w:r>
      <w:hyperlink r:id="rId859" w:history="1">
        <w:r>
          <w:rPr>
            <w:rFonts w:ascii="arial" w:eastAsia="arial" w:hAnsi="arial" w:cs="arial"/>
            <w:i/>
            <w:color w:val="0077CC"/>
            <w:sz w:val="20"/>
            <w:u w:val="single"/>
            <w:shd w:val="clear" w:color="auto" w:fill="FFFFFF"/>
            <w:lang w:val="en-US" w:eastAsia="en-US" w:bidi="ar-SA"/>
          </w:rPr>
          <w:t>https://t.co/9Te6aFP0Ri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Boris Johnson #StayHomeSaveLives (@BorisJohnson) March 27, 2020( </w:t>
      </w:r>
      <w:hyperlink r:id="rId860" w:history="1">
        <w:r>
          <w:rPr>
            <w:rFonts w:ascii="arial" w:eastAsia="arial" w:hAnsi="arial" w:cs="arial"/>
            <w:i/>
            <w:color w:val="0077CC"/>
            <w:sz w:val="20"/>
            <w:u w:val="single"/>
            <w:shd w:val="clear" w:color="auto" w:fill="FFFFFF"/>
            <w:lang w:val="en-US" w:eastAsia="en-US" w:bidi="ar-SA"/>
          </w:rPr>
          <w:t>https://twitter.com/BorisJohnson/status/1243496858095411200?ref_src=twsrc%5Etfw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-Britain said 759 people had died after testing positive for coronavirus by late Thursday, with 14,579 testing positive. The death toll stood at 578, 24 hours earlier, meaning the toll had jumped by 31%.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coronavirus pandemic could kill more than 81,000 people in the United States( </w:t>
      </w:r>
      <w:hyperlink r:id="rId861" w:history="1">
        <w:r>
          <w:rPr>
            <w:rFonts w:ascii="arial" w:eastAsia="arial" w:hAnsi="arial" w:cs="arial"/>
            <w:i/>
            <w:color w:val="0077CC"/>
            <w:sz w:val="20"/>
            <w:u w:val="single"/>
            <w:shd w:val="clear" w:color="auto" w:fill="FFFFFF"/>
            <w:lang w:val="en-US" w:eastAsia="en-US" w:bidi="ar-SA"/>
          </w:rPr>
          <w:t>https://ottawacitizen.com/pmn/health-pmn/coronavirus-could-kill-81000-in-u-s-subside-in-june-washington-university-analysis/wcm/494806ca-bc11-4bed-b74f-fa1ccdc07f85/</w:t>
        </w:r>
      </w:hyperlink>
      <w:r>
        <w:rPr>
          <w:rFonts w:ascii="arial" w:eastAsia="arial" w:hAnsi="arial" w:cs="arial"/>
          <w:color w:val="000000"/>
          <w:sz w:val="20"/>
          <w:lang w:val="en-US" w:eastAsia="en-US" w:bidi="ar-SA"/>
        </w:rPr>
        <w:t xml:space="preserve"> ) in the next four months and may not subside until June, according to a data analysis done by University of Washington School of Medicine. The analysis assumes close adherence to infection prevention measures imposed by federal, state and local governments.</w:t>
      </w:r>
    </w:p>
    <w:p>
      <w:pPr>
        <w:spacing w:before="200" w:line="260" w:lineRule="atLeast"/>
        <w:jc w:val="both"/>
        <w:rPr>
          <w:lang w:val="en-US" w:eastAsia="en-US" w:bidi="ar-SA"/>
        </w:rPr>
      </w:pPr>
      <w:r>
        <w:rPr>
          <w:rFonts w:ascii="arial" w:eastAsia="arial" w:hAnsi="arial" w:cs="arial"/>
          <w:color w:val="000000"/>
          <w:sz w:val="20"/>
          <w:lang w:val="en-US" w:eastAsia="en-US" w:bidi="ar-SA"/>
        </w:rPr>
        <w:t>With medical facilities running low on ventilators and protective masks and hampered by limited diagnostic testing capacity, the U.S. death toll from COVID-19, the respiratory disease caused by the virus, rose beyond 1,200 on Thursday. The U.S. has more than 82,000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will no longer send its military troops to the shared Canada-U.S. border as a response to quell the transmission of COVID-19, a U.S. official told the Wall Street Journal.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federal government is shutting down the network of in-person Service Canada centres( </w:t>
      </w:r>
      <w:hyperlink r:id="rId862" w:history="1">
        <w:r>
          <w:rPr>
            <w:rFonts w:ascii="arial" w:eastAsia="arial" w:hAnsi="arial" w:cs="arial"/>
            <w:i/>
            <w:color w:val="0077CC"/>
            <w:sz w:val="20"/>
            <w:u w:val="single"/>
            <w:shd w:val="clear" w:color="auto" w:fill="FFFFFF"/>
            <w:lang w:val="en-US" w:eastAsia="en-US" w:bidi="ar-SA"/>
          </w:rPr>
          <w:t>https://ottawacitizen.com/pmn/news-pmn/canada-news-pmn/service-canada-offices-to-shutter-for-in-person-services-over-covid-19-concerns/wcm/f2032ac2-0228-4fa4-8baf-726494b32e31/</w:t>
        </w:r>
      </w:hyperlink>
      <w:r>
        <w:rPr>
          <w:rFonts w:ascii="arial" w:eastAsia="arial" w:hAnsi="arial" w:cs="arial"/>
          <w:color w:val="000000"/>
          <w:sz w:val="20"/>
          <w:lang w:val="en-US" w:eastAsia="en-US" w:bidi="ar-SA"/>
        </w:rPr>
        <w:t xml:space="preserve"> ) over COVID-19 concerns. Some of the offices, such as one tucked inside Ottawa's city hall, have already started to close as confirmed cases of COVID-19 have increased and workers were needed elsewhere, or felt uncomfortable about going in due to health concerns.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Trudeau government is walking back on its decision to tax its new $2,000 monthly COVID-19 emergency benefit. Successful applicants will now receive the full amount for up to four months. A government source confirmed the news first reported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radio station 98.5 FM. The Bank of Canada lowered its overnight interest rate to 0.25 per cent.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Ontario government is readying a purchase of one million COVID-19 testing kits from Ottawa-based Spartan Bioscience( </w:t>
      </w:r>
      <w:hyperlink r:id="rId863" w:history="1">
        <w:r>
          <w:rPr>
            <w:rFonts w:ascii="arial" w:eastAsia="arial" w:hAnsi="arial" w:cs="arial"/>
            <w:i/>
            <w:color w:val="0077CC"/>
            <w:sz w:val="20"/>
            <w:u w:val="single"/>
            <w:shd w:val="clear" w:color="auto" w:fill="FFFFFF"/>
            <w:lang w:val="en-US" w:eastAsia="en-US" w:bidi="ar-SA"/>
          </w:rPr>
          <w:t>https://ottawacitizen.com/news/covid-19-ontario-to-buy-one-million-testing-kits-from-leading-tech-firm-amid-backlog-worries/wcm/cc1a5f66-a8a9-40b9-9819-e7c083cd1f2e/</w:t>
        </w:r>
      </w:hyperlink>
      <w:r>
        <w:rPr>
          <w:rFonts w:ascii="arial" w:eastAsia="arial" w:hAnsi="arial" w:cs="arial"/>
          <w:color w:val="000000"/>
          <w:sz w:val="20"/>
          <w:lang w:val="en-US" w:eastAsia="en-US" w:bidi="ar-SA"/>
        </w:rPr>
        <w:t xml:space="preserve"> ), pending emergency regulatory approval from Health Canada, a source familiar with the situation says.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Conservative party is suspending its leadership race( </w:t>
      </w:r>
      <w:hyperlink r:id="rId864" w:history="1">
        <w:r>
          <w:rPr>
            <w:rFonts w:ascii="arial" w:eastAsia="arial" w:hAnsi="arial" w:cs="arial"/>
            <w:i/>
            <w:color w:val="0077CC"/>
            <w:sz w:val="20"/>
            <w:u w:val="single"/>
            <w:shd w:val="clear" w:color="auto" w:fill="FFFFFF"/>
            <w:lang w:val="en-US" w:eastAsia="en-US" w:bidi="ar-SA"/>
          </w:rPr>
          <w:t>https://ottawacitizen.com/pmn/news-pmn/canada-news-pmn/canadian-press-newsalert-conservatives-suspend-partys-leadership-race/wcm/0799f74d-49e0-48f4-9ddf-3d0d987bfd27/</w:t>
        </w:r>
      </w:hyperlink>
      <w:r>
        <w:rPr>
          <w:rFonts w:ascii="arial" w:eastAsia="arial" w:hAnsi="arial" w:cs="arial"/>
          <w:color w:val="000000"/>
          <w:sz w:val="20"/>
          <w:lang w:val="en-US" w:eastAsia="en-US" w:bidi="ar-SA"/>
        </w:rPr>
        <w:t xml:space="preserve"> ) in the face of the ongoing crisis caused by COVID-19. The June 27 election date has been shelved, with the leadership organizing committee citing the disruption caused by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male in southern New Brunswick is facing an assault charge for allegedly coughing in someone's face.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were called Thursday morning to a home on Hampton Road in Rothesay where the occupants complained that two other people had failed to isolate themselves after returning home from travelling abroad.</w:t>
      </w:r>
    </w:p>
    <w:p>
      <w:pPr>
        <w:spacing w:before="200" w:line="260" w:lineRule="atLeast"/>
        <w:jc w:val="both"/>
        <w:rPr>
          <w:lang w:val="en-US" w:eastAsia="en-US" w:bidi="ar-SA"/>
        </w:rPr>
      </w:pPr>
      <w:r>
        <w:rPr>
          <w:rFonts w:ascii="arial" w:eastAsia="arial" w:hAnsi="arial" w:cs="arial"/>
          <w:color w:val="000000"/>
          <w:sz w:val="20"/>
          <w:lang w:val="en-US" w:eastAsia="en-US" w:bidi="ar-SA"/>
        </w:rPr>
        <w:t>-Mainland China reported its first locally transmitted coronavirus case in three days and 54 new imported cases, as Beijing ordered airlines to sharply cut international flights fearing travelers could reignite the coronavirus outbreak.</w:t>
      </w:r>
    </w:p>
    <w:p>
      <w:pPr>
        <w:spacing w:before="200" w:line="260" w:lineRule="atLeast"/>
        <w:jc w:val="both"/>
        <w:rPr>
          <w:lang w:val="en-US" w:eastAsia="en-US" w:bidi="ar-SA"/>
        </w:rPr>
      </w:pPr>
      <w:r>
        <w:rPr>
          <w:rFonts w:ascii="arial" w:eastAsia="arial" w:hAnsi="arial" w:cs="arial"/>
          <w:color w:val="000000"/>
          <w:sz w:val="20"/>
          <w:lang w:val="en-US" w:eastAsia="en-US" w:bidi="ar-SA"/>
        </w:rPr>
        <w:t>-Russia on Friday reported 196 new cases of coronavirus, a daily record, taking its official total for those infected with the disease to 1,036. The country ordered its vast network of state-run hotels, resorts and recreational facilities to shut down from March 28 until June 1.</w:t>
      </w:r>
    </w:p>
    <w:p>
      <w:pPr>
        <w:spacing w:before="200" w:line="260" w:lineRule="atLeast"/>
        <w:jc w:val="both"/>
        <w:rPr>
          <w:lang w:val="en-US" w:eastAsia="en-US" w:bidi="ar-SA"/>
        </w:rPr>
      </w:pPr>
      <w:r>
        <w:rPr>
          <w:rFonts w:ascii="arial" w:eastAsia="arial" w:hAnsi="arial" w:cs="arial"/>
          <w:color w:val="000000"/>
          <w:sz w:val="20"/>
          <w:lang w:val="en-US" w:eastAsia="en-US" w:bidi="ar-SA"/>
        </w:rPr>
        <w:t>-Two people have died from coronavirus in South Africa, the health ministry said on Friday, adding that the total number of cases in the country have risen to more than 1,000, from 927 a day earlier.</w:t>
      </w:r>
    </w:p>
    <w:p>
      <w:pPr>
        <w:spacing w:before="200" w:line="260" w:lineRule="atLeast"/>
        <w:jc w:val="both"/>
        <w:rPr>
          <w:lang w:val="en-US" w:eastAsia="en-US" w:bidi="ar-SA"/>
        </w:rPr>
      </w:pPr>
      <w:r>
        <w:rPr>
          <w:rFonts w:ascii="arial" w:eastAsia="arial" w:hAnsi="arial" w:cs="arial"/>
          <w:color w:val="000000"/>
          <w:sz w:val="20"/>
          <w:lang w:val="en-US" w:eastAsia="en-US" w:bidi="ar-SA"/>
        </w:rPr>
        <w:t>-Iran's death toll from the pandemic rose to 2,378 on Friday, with 144 people dying in the past 24 hours, Health Ministry spokesman Kianoush Jahanpour said. The total number of confirmed cases of the disease increased by 2,926 to 32,332 and 2,893 of those patients are in a critical condition.</w:t>
      </w:r>
    </w:p>
    <w:p>
      <w:pPr>
        <w:spacing w:before="200" w:line="260" w:lineRule="atLeast"/>
        <w:jc w:val="both"/>
        <w:rPr>
          <w:lang w:val="en-US" w:eastAsia="en-US" w:bidi="ar-SA"/>
        </w:rPr>
      </w:pPr>
      <w:r>
        <w:rPr>
          <w:rFonts w:ascii="arial" w:eastAsia="arial" w:hAnsi="arial" w:cs="arial"/>
          <w:color w:val="000000"/>
          <w:sz w:val="20"/>
          <w:lang w:val="en-US" w:eastAsia="en-US" w:bidi="ar-SA"/>
        </w:rPr>
        <w:t>-Spain's death toll rose overnight by 769 cases to 4,858, the health ministry said on Friday, a new record in the number of fatalities recorded in 24 hours. The total number of those infected rose to 64,059 from 56,188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Breaking: ???? French PM Edouard Philippe just announced that France's home confinement will last another two weeks, until Wed. April 15, and could be extended further.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France has 29,000 #COVID19( </w:t>
      </w:r>
      <w:hyperlink r:id="rId20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cases, 1,696 dead. Hospitals in the Grand Est and Ã&amp;;#x017D;le-de-France are now overwhelmed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Rachel Donadio (@RachelDonadio) March 27, 2020( </w:t>
      </w:r>
      <w:hyperlink r:id="rId865" w:history="1">
        <w:r>
          <w:rPr>
            <w:rFonts w:ascii="arial" w:eastAsia="arial" w:hAnsi="arial" w:cs="arial"/>
            <w:i/>
            <w:color w:val="0077CC"/>
            <w:sz w:val="20"/>
            <w:u w:val="single"/>
            <w:shd w:val="clear" w:color="auto" w:fill="FFFFFF"/>
            <w:lang w:val="en-US" w:eastAsia="en-US" w:bidi="ar-SA"/>
          </w:rPr>
          <w:t>https://twitter.com/RachelDonadio/status/1243569252155654148?ref_src=twsrc%5Etfw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-Ireland's intensive care units will be at capacity within a few days given the rate of spread of coronavirus and the health service has plans in place to deal with the extra demand, Prime Minister Leo Varadkar said on Friday.</w:t>
      </w:r>
    </w:p>
    <w:p>
      <w:pPr>
        <w:spacing w:before="24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charged an employee at a McDonald's restaurant( </w:t>
      </w:r>
      <w:hyperlink r:id="rId866" w:history="1">
        <w:r>
          <w:rPr>
            <w:rFonts w:ascii="arial" w:eastAsia="arial" w:hAnsi="arial" w:cs="arial"/>
            <w:i/>
            <w:color w:val="0077CC"/>
            <w:sz w:val="20"/>
            <w:u w:val="single"/>
            <w:shd w:val="clear" w:color="auto" w:fill="FFFFFF"/>
            <w:lang w:val="en-US" w:eastAsia="en-US" w:bidi="ar-SA"/>
          </w:rPr>
          <w:t>https://ottawacitizen.com/news/covid-19-hamilton-mcdonalds-worker-charged-</w:t>
        </w:r>
      </w:hyperlink>
      <w:hyperlink r:id="rId866" w:history="1">
        <w:r>
          <w:rPr>
            <w:rFonts w:ascii="arial" w:eastAsia="arial" w:hAnsi="arial" w:cs="arial"/>
            <w:b/>
            <w:i/>
            <w:color w:val="0077CC"/>
            <w:sz w:val="20"/>
            <w:u w:val="single"/>
            <w:shd w:val="clear" w:color="auto" w:fill="FFFFFF"/>
            <w:lang w:val="en-US" w:eastAsia="en-US" w:bidi="ar-SA"/>
          </w:rPr>
          <w:t>police</w:t>
        </w:r>
      </w:hyperlink>
      <w:hyperlink r:id="rId866" w:history="1">
        <w:r>
          <w:rPr>
            <w:rFonts w:ascii="arial" w:eastAsia="arial" w:hAnsi="arial" w:cs="arial"/>
            <w:i/>
            <w:color w:val="0077CC"/>
            <w:sz w:val="20"/>
            <w:u w:val="single"/>
            <w:shd w:val="clear" w:color="auto" w:fill="FFFFFF"/>
            <w:lang w:val="en-US" w:eastAsia="en-US" w:bidi="ar-SA"/>
          </w:rPr>
          <w:t>-say-she-used-fake-doctors-note-saying-she-had-virus/wcm/8e7062eb-fd1c-4ed0-90a0-530078aaf7da/</w:t>
        </w:r>
      </w:hyperlink>
      <w:r>
        <w:rPr>
          <w:rFonts w:ascii="arial" w:eastAsia="arial" w:hAnsi="arial" w:cs="arial"/>
          <w:color w:val="000000"/>
          <w:sz w:val="20"/>
          <w:lang w:val="en-US" w:eastAsia="en-US" w:bidi="ar-SA"/>
        </w:rPr>
        <w:t xml:space="preserve"> ) in Hamilton, Ont., saying she used a faked doctor's note claiming she tested positive for COVID-19 to get out of work.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-Been dreaming about riding the pandemic out on a remote tropical island? That's exactly what this Canadian family is doing( </w:t>
      </w:r>
      <w:hyperlink r:id="rId867" w:history="1">
        <w:r>
          <w:rPr>
            <w:rFonts w:ascii="arial" w:eastAsia="arial" w:hAnsi="arial" w:cs="arial"/>
            <w:i/>
            <w:color w:val="0077CC"/>
            <w:sz w:val="20"/>
            <w:u w:val="single"/>
            <w:shd w:val="clear" w:color="auto" w:fill="FFFFFF"/>
            <w:lang w:val="en-US" w:eastAsia="en-US" w:bidi="ar-SA"/>
          </w:rPr>
          <w:t>https://ottawacitizen.com/pmn/news-pmn/canada-news-pmn/canadian-family-rides-out-covid-19-pandemic-on-remote-tropical-island/wcm/e1a17bf0-3b57-46a8-8515-b0258b288576/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Biscuits featuring a face with a face mask.</w:t>
      </w:r>
    </w:p>
    <w:p>
      <w:pPr>
        <w:spacing w:before="200" w:line="260" w:lineRule="atLeast"/>
        <w:jc w:val="both"/>
        <w:rPr>
          <w:lang w:val="en-US" w:eastAsia="en-US" w:bidi="ar-SA"/>
        </w:rPr>
      </w:pPr>
      <w:r>
        <w:rPr>
          <w:rFonts w:ascii="arial" w:eastAsia="arial" w:hAnsi="arial" w:cs="arial"/>
          <w:color w:val="000000"/>
          <w:sz w:val="20"/>
          <w:lang w:val="en-US" w:eastAsia="en-US" w:bidi="ar-SA"/>
        </w:rPr>
        <w:t>COVID-19: YESTERDAY'S UPDATES</w:t>
      </w:r>
    </w:p>
    <w:p>
      <w:pPr>
        <w:spacing w:before="200" w:line="260" w:lineRule="atLeast"/>
        <w:jc w:val="both"/>
        <w:rPr>
          <w:lang w:val="en-US" w:eastAsia="en-US" w:bidi="ar-SA"/>
        </w:rPr>
      </w:pPr>
      <w:r>
        <w:rPr>
          <w:rFonts w:ascii="arial" w:eastAsia="arial" w:hAnsi="arial" w:cs="arial"/>
          <w:color w:val="000000"/>
          <w:sz w:val="20"/>
          <w:lang w:val="en-US" w:eastAsia="en-US" w:bidi="ar-SA"/>
        </w:rPr>
        <w:t>-The US now has more confirmed cases of COVID-19 than any other country - including China - with at least 82,404 positive tests.</w:t>
      </w:r>
    </w:p>
    <w:p>
      <w:pPr>
        <w:spacing w:before="200" w:line="260" w:lineRule="atLeast"/>
        <w:jc w:val="both"/>
        <w:rPr>
          <w:lang w:val="en-US" w:eastAsia="en-US" w:bidi="ar-SA"/>
        </w:rPr>
      </w:pPr>
      <w:r>
        <w:rPr>
          <w:rFonts w:ascii="arial" w:eastAsia="arial" w:hAnsi="arial" w:cs="arial"/>
          <w:color w:val="000000"/>
          <w:sz w:val="20"/>
          <w:lang w:val="en-US" w:eastAsia="en-US" w:bidi="ar-SA"/>
        </w:rPr>
        <w:t>"If you've just returned from abroad, you have to go home and stay home for 14 days," Prime Minister Trudeau told Canadians during his morning press conference, "some people are not taking this seriously." People are going to the grocery store after leaving the airport and they're even seeing friends after returning from March break, he added.</w:t>
      </w:r>
    </w:p>
    <w:p>
      <w:pPr>
        <w:spacing w:before="200" w:line="260" w:lineRule="atLeast"/>
        <w:jc w:val="both"/>
        <w:rPr>
          <w:lang w:val="en-US" w:eastAsia="en-US" w:bidi="ar-SA"/>
        </w:rPr>
      </w:pPr>
      <w:r>
        <w:rPr>
          <w:rFonts w:ascii="arial" w:eastAsia="arial" w:hAnsi="arial" w:cs="arial"/>
          <w:color w:val="000000"/>
          <w:sz w:val="20"/>
          <w:lang w:val="en-US" w:eastAsia="en-US" w:bidi="ar-SA"/>
        </w:rPr>
        <w:t>"We are implementing the Quarantine Act to keep all Canadians safe. If you do not comply, you could face fines and prison time," the prime minister warned.</w:t>
      </w:r>
    </w:p>
    <w:p>
      <w:pPr>
        <w:spacing w:before="200" w:line="260" w:lineRule="atLeast"/>
        <w:jc w:val="both"/>
        <w:rPr>
          <w:lang w:val="en-US" w:eastAsia="en-US" w:bidi="ar-SA"/>
        </w:rPr>
      </w:pPr>
      <w:r>
        <w:rPr>
          <w:rFonts w:ascii="arial" w:eastAsia="arial" w:hAnsi="arial" w:cs="arial"/>
          <w:color w:val="000000"/>
          <w:sz w:val="20"/>
          <w:lang w:val="en-US" w:eastAsia="en-US" w:bidi="ar-SA"/>
        </w:rPr>
        <w:t>-Health Minister Patty Hajdu has announced an emergency order under the Quarantine Act that requires any person entering Canada by air, sea or land to self-isolate for 14 days whether or not they have symptoms of COVID-19. According to a press release, "Failure to comply with this Order is an offense under the Quarantine Act. Maximum penalties include a fine of up to $750,000 and/or imprisonment for six months."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-Five more Ottawans now have confirmed cases of COVID-19( </w:t>
      </w:r>
      <w:hyperlink r:id="rId868" w:history="1">
        <w:r>
          <w:rPr>
            <w:rFonts w:ascii="arial" w:eastAsia="arial" w:hAnsi="arial" w:cs="arial"/>
            <w:i/>
            <w:color w:val="0077CC"/>
            <w:sz w:val="20"/>
            <w:u w:val="single"/>
            <w:shd w:val="clear" w:color="auto" w:fill="FFFFFF"/>
            <w:lang w:val="en-US" w:eastAsia="en-US" w:bidi="ar-SA"/>
          </w:rPr>
          <w:t>https://ottawacitizen.com/news/local-news/covid-19-five-new-cases-in-ottawa-two-hospitalized/</w:t>
        </w:r>
      </w:hyperlink>
      <w:r>
        <w:rPr>
          <w:rFonts w:ascii="arial" w:eastAsia="arial" w:hAnsi="arial" w:cs="arial"/>
          <w:color w:val="000000"/>
          <w:sz w:val="20"/>
          <w:lang w:val="en-US" w:eastAsia="en-US" w:bidi="ar-SA"/>
        </w:rPr>
        <w:t xml:space="preserve"> ) and two of them have been hospitalized, according to new provincial numbers released Thursday morning showing the largest single-day jump in total confirmed cases across Ontario since the pandemic began. There are now 858 confirmed cases of COVID-19 in Ontario, up 170 from 688 cases Wednesday, including 13 deaths and eight resolved cases.</w:t>
      </w:r>
    </w:p>
    <w:p>
      <w:pPr>
        <w:spacing w:before="200" w:line="260" w:lineRule="atLeast"/>
        <w:jc w:val="both"/>
        <w:rPr>
          <w:lang w:val="en-US" w:eastAsia="en-US" w:bidi="ar-SA"/>
        </w:rPr>
      </w:pPr>
      <w:r>
        <w:rPr>
          <w:rFonts w:ascii="arial" w:eastAsia="arial" w:hAnsi="arial" w:cs="arial"/>
          <w:color w:val="000000"/>
          <w:sz w:val="20"/>
          <w:lang w:val="en-US" w:eastAsia="en-US" w:bidi="ar-SA"/>
        </w:rPr>
        <w:t>Ottawa saw its first COVID-19-related death Wednesday - a man in his 90s with no travel history who was living in his home. He developed a fever March 15, was admitted to hospital March 20 and died Wednesday.</w:t>
      </w:r>
    </w:p>
    <w:p>
      <w:pPr>
        <w:spacing w:before="200" w:line="260" w:lineRule="atLeast"/>
        <w:jc w:val="both"/>
        <w:rPr>
          <w:lang w:val="en-US" w:eastAsia="en-US" w:bidi="ar-SA"/>
        </w:rPr>
      </w:pPr>
      <w:r>
        <w:rPr>
          <w:rFonts w:ascii="arial" w:eastAsia="arial" w:hAnsi="arial" w:cs="arial"/>
          <w:color w:val="000000"/>
          <w:sz w:val="20"/>
          <w:lang w:val="en-US" w:eastAsia="en-US" w:bidi="ar-SA"/>
        </w:rPr>
        <w:t>-Canada's government on Thursday said U.S. President Donald Trump should not deploy troops along the U.S.-Canada border, calling it unnecessary because of the coronavirus outbreak and warning it would damage relations between the two countries.</w:t>
      </w:r>
    </w:p>
    <w:p>
      <w:pPr>
        <w:spacing w:before="200" w:line="260" w:lineRule="atLeast"/>
        <w:jc w:val="both"/>
        <w:rPr>
          <w:lang w:val="en-US" w:eastAsia="en-US" w:bidi="ar-SA"/>
        </w:rPr>
      </w:pPr>
      <w:r>
        <w:rPr>
          <w:rFonts w:ascii="arial" w:eastAsia="arial" w:hAnsi="arial" w:cs="arial"/>
          <w:color w:val="000000"/>
          <w:sz w:val="20"/>
          <w:lang w:val="en-US" w:eastAsia="en-US" w:bidi="ar-SA"/>
        </w:rPr>
        <w:t>Trump is expected to send fewer than 1,000 troops to the Canadian border, two U.S. government officials told Reuters.</w:t>
      </w:r>
    </w:p>
    <w:p>
      <w:pPr>
        <w:spacing w:before="200" w:line="260" w:lineRule="atLeast"/>
        <w:jc w:val="both"/>
        <w:rPr>
          <w:lang w:val="en-US" w:eastAsia="en-US" w:bidi="ar-SA"/>
        </w:rPr>
      </w:pPr>
      <w:r>
        <w:rPr>
          <w:rFonts w:ascii="arial" w:eastAsia="arial" w:hAnsi="arial" w:cs="arial"/>
          <w:color w:val="000000"/>
          <w:sz w:val="20"/>
          <w:lang w:val="en-US" w:eastAsia="en-US" w:bidi="ar-SA"/>
        </w:rPr>
        <w:t>-Restaurants and bars in Ontario will temporarily be allowed to sell alcohol with food takeout and delivery orders as part of new measures meant to help businesses and residents weather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-Netflix is lowering video quality for its subscribers in Canada to reduce soaring demands on internet bandwidth in the midst of the COVID-19 pandemic. The streaming giant says it will introduce changes designed to slash its data traffic by 25 per cent.</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1,629 cases in the province, an increase of 290 since yesterday, Premier FranÃ§ois Legault said at his daily briefing. Forty-six health-care workers have tested positive.</w:t>
      </w:r>
    </w:p>
    <w:p>
      <w:pPr>
        <w:spacing w:before="200" w:line="260" w:lineRule="atLeast"/>
        <w:jc w:val="both"/>
        <w:rPr>
          <w:lang w:val="en-US" w:eastAsia="en-US" w:bidi="ar-SA"/>
        </w:rPr>
      </w:pPr>
      <w:r>
        <w:rPr>
          <w:rFonts w:ascii="arial" w:eastAsia="arial" w:hAnsi="arial" w:cs="arial"/>
          <w:color w:val="000000"/>
          <w:sz w:val="20"/>
          <w:lang w:val="en-US" w:eastAsia="en-US" w:bidi="ar-SA"/>
        </w:rPr>
        <w:t>-Ontario says it will ramp up capacity to conduct approximately 18,900 COVID-19 tests a day by mid-April. The province currently does 3,000 COVID-19 tests a day, and will increase to 5,000 a day later this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-Doctors and healthcare workers are warning that some patients are not being told they have tested positive for the virus( </w:t>
      </w:r>
      <w:hyperlink r:id="rId869" w:history="1">
        <w:r>
          <w:rPr>
            <w:rFonts w:ascii="arial" w:eastAsia="arial" w:hAnsi="arial" w:cs="arial"/>
            <w:i/>
            <w:color w:val="0077CC"/>
            <w:sz w:val="20"/>
            <w:u w:val="single"/>
            <w:shd w:val="clear" w:color="auto" w:fill="FFFFFF"/>
            <w:lang w:val="en-US" w:eastAsia="en-US" w:bidi="ar-SA"/>
          </w:rPr>
          <w:t>https://ottawacitizen.com/news/canada/on-covid-19-testing-a-new-backlog-emerges-as-some-patients-not-told-they-have-the-virus/wcm/1f07c0ba-2cf5-4e89-8e32-74b9b46ce392/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from an outbreak of coronavirus in Italy has grown by 662 to 8,165, the Civil Protection Agency said on Thursday. However, there appeared to be an error in the agency's data because it reported no deaths on Thursday in the third-worst-affected region, Piedmont, which would be unprecedented in recent days.The total number of confirmed cases in Italy rose to 80,539 from a previous 74,386, the Civil Protection Agency said - the highest number of new cases since March 21.</w:t>
      </w:r>
    </w:p>
    <w:p>
      <w:pPr>
        <w:spacing w:before="200" w:line="260" w:lineRule="atLeast"/>
        <w:jc w:val="both"/>
        <w:rPr>
          <w:lang w:val="en-US" w:eastAsia="en-US" w:bidi="ar-SA"/>
        </w:rPr>
      </w:pPr>
      <w:r>
        <w:rPr>
          <w:rFonts w:ascii="arial" w:eastAsia="arial" w:hAnsi="arial" w:cs="arial"/>
          <w:color w:val="000000"/>
          <w:sz w:val="20"/>
          <w:lang w:val="en-US" w:eastAsia="en-US" w:bidi="ar-SA"/>
        </w:rPr>
        <w:t>-Cirque du Soleil Entertainment Group is exploring debt restructuring options that include a potential bankruptcy filing, after it was forced to cancel shows because of the coronavirus outbreak, people familiar with the matter said, the Reuters news agency is reporting.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-Fresh fruit and vegetables will become increasingly scarce in Europe( </w:t>
      </w:r>
      <w:hyperlink r:id="rId870" w:history="1">
        <w:r>
          <w:rPr>
            <w:rFonts w:ascii="arial" w:eastAsia="arial" w:hAnsi="arial" w:cs="arial"/>
            <w:i/>
            <w:color w:val="0077CC"/>
            <w:sz w:val="20"/>
            <w:u w:val="single"/>
            <w:shd w:val="clear" w:color="auto" w:fill="FFFFFF"/>
            <w:lang w:val="en-US" w:eastAsia="en-US" w:bidi="ar-SA"/>
          </w:rPr>
          <w:t>https://ottawacitizen.com/pmn/health-pmn/fresh-produce-in-europe-set-to-be-more-scarce-as-coronavirus-strikes/wcm/2361fccd-0b50-4a24-8dd5-eb2af603ef31/</w:t>
        </w:r>
      </w:hyperlink>
      <w:r>
        <w:rPr>
          <w:rFonts w:ascii="arial" w:eastAsia="arial" w:hAnsi="arial" w:cs="arial"/>
          <w:color w:val="000000"/>
          <w:sz w:val="20"/>
          <w:lang w:val="en-US" w:eastAsia="en-US" w:bidi="ar-SA"/>
        </w:rPr>
        <w:t xml:space="preserve"> ), suppliers warn, as the coronavirus pandemic hampers the global movement of produce and of the people needed to gather crops.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the midst of the COVID-19 global pandemic, fear and anxiety is high among Canadians staying isolated at home. Scammers know that and they want to capitalize on it( </w:t>
      </w:r>
      <w:hyperlink r:id="rId871" w:history="1">
        <w:r>
          <w:rPr>
            <w:rFonts w:ascii="arial" w:eastAsia="arial" w:hAnsi="arial" w:cs="arial"/>
            <w:i/>
            <w:color w:val="0077CC"/>
            <w:sz w:val="20"/>
            <w:u w:val="single"/>
            <w:shd w:val="clear" w:color="auto" w:fill="FFFFFF"/>
            <w:lang w:val="en-US" w:eastAsia="en-US" w:bidi="ar-SA"/>
          </w:rPr>
          <w:t>https://ottawacitizen.com/news/beware-of-covid-19-scams-fraudsters-offer-free-masks-from-the-red-cross-or-fake-test-kits/wcm/2ba0faa2-7273-4a78-9795-9309421ddef5/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is also asking banks and credit-card companies to lower interest rates on Canadians struggling financially because of the COVID-19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-Residents of China's Xianning city eager to travel after a two-month lockdown( </w:t>
      </w:r>
      <w:hyperlink r:id="rId872" w:history="1">
        <w:r>
          <w:rPr>
            <w:rFonts w:ascii="arial" w:eastAsia="arial" w:hAnsi="arial" w:cs="arial"/>
            <w:i/>
            <w:color w:val="0077CC"/>
            <w:sz w:val="20"/>
            <w:u w:val="single"/>
            <w:shd w:val="clear" w:color="auto" w:fill="FFFFFF"/>
            <w:lang w:val="en-US" w:eastAsia="en-US" w:bidi="ar-SA"/>
          </w:rPr>
          <w:t>https://ottawacitizen.com/pmn/health-pmn/lockdown-lifted-but-exodus-from-chinese-city-hindered-by-new-coronavirus-test-rule/wcm/b39b326b-18b1-41d4-8d34-053ad9220389/</w:t>
        </w:r>
      </w:hyperlink>
      <w:r>
        <w:rPr>
          <w:rFonts w:ascii="arial" w:eastAsia="arial" w:hAnsi="arial" w:cs="arial"/>
          <w:color w:val="000000"/>
          <w:sz w:val="20"/>
          <w:lang w:val="en-US" w:eastAsia="en-US" w:bidi="ar-SA"/>
        </w:rPr>
        <w:t xml:space="preserve"> ) faced an unexpected hurdle only hours after the borders were opened - they needed to pass a new rapid detection test to show they didn't have the coronavirus.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-You've recovered from a COVID-19 infection, now what?( </w:t>
      </w:r>
      <w:hyperlink r:id="rId873" w:history="1">
        <w:r>
          <w:rPr>
            <w:rFonts w:ascii="arial" w:eastAsia="arial" w:hAnsi="arial" w:cs="arial"/>
            <w:i/>
            <w:color w:val="0077CC"/>
            <w:sz w:val="20"/>
            <w:u w:val="single"/>
            <w:shd w:val="clear" w:color="auto" w:fill="FFFFFF"/>
            <w:lang w:val="en-US" w:eastAsia="en-US" w:bidi="ar-SA"/>
          </w:rPr>
          <w:t>https://ottawacitizen.com/news/local-news/youve-recovered-from-a-covid-19-infection-now-what/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-Iran reported 157 new coronavirus deaths in the past 24 hours, Iranian Health Ministry spokesman Kianush Jahanpur told state TV on Thursday, taking the death toll to 2,234 in the Islamic Republic with 29,406 infected people.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-Vietnam( </w:t>
      </w:r>
      <w:hyperlink r:id="rId874" w:history="1">
        <w:r>
          <w:rPr>
            <w:rFonts w:ascii="arial" w:eastAsia="arial" w:hAnsi="arial" w:cs="arial"/>
            <w:i/>
            <w:color w:val="0077CC"/>
            <w:sz w:val="20"/>
            <w:u w:val="single"/>
            <w:shd w:val="clear" w:color="auto" w:fill="FFFFFF"/>
            <w:lang w:val="en-US" w:eastAsia="en-US" w:bidi="ar-SA"/>
          </w:rPr>
          <w:t>https://ottawacitizen.com/pmn/health-pmn/vietnam-quarantines-tens-of-thousands-in-camps-amid-vigorous-attack-on-coronavirus/wcm/e363dd40-f0b0-4233-803e-170a930924bd/</w:t>
        </w:r>
      </w:hyperlink>
      <w:r>
        <w:rPr>
          <w:rFonts w:ascii="arial" w:eastAsia="arial" w:hAnsi="arial" w:cs="arial"/>
          <w:color w:val="000000"/>
          <w:sz w:val="20"/>
          <w:lang w:val="en-US" w:eastAsia="en-US" w:bidi="ar-SA"/>
        </w:rPr>
        <w:t xml:space="preserve"> ) has sent tens of thousands of people to quarantine camps as waves of overseas citizens return home to escape a coronavirus pandemic spreading in Europe and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-Thailand reported 111 new coronavirus infections, taking its tally to 1,045, the government said on Twitter on Thursday. A state of emergency took effect. Authorities in Thailand, which has suffered four deaths in the pandemic, set up checkpoints on major roads linking provinces so as to increase screening in a bid to limit spread of the virus. Entry by non-resident foreigners has also been banned.</w:t>
      </w:r>
    </w:p>
    <w:p>
      <w:pPr>
        <w:spacing w:before="200" w:line="260" w:lineRule="atLeast"/>
        <w:jc w:val="both"/>
        <w:rPr>
          <w:lang w:val="en-US" w:eastAsia="en-US" w:bidi="ar-SA"/>
        </w:rPr>
      </w:pPr>
      <w:r>
        <w:rPr>
          <w:rFonts w:ascii="arial" w:eastAsia="arial" w:hAnsi="arial" w:cs="arial"/>
          <w:color w:val="000000"/>
          <w:sz w:val="20"/>
          <w:lang w:val="en-US" w:eastAsia="en-US" w:bidi="ar-SA"/>
        </w:rPr>
        <w:t>-Mainland China reported no new locally transmitted cases of coronavirus for the sixth time in eight days as Hubei province, where the virus was first detected, opened its borders. Less encouragingly, imported cases rose, prompting Beijing and Shanghai to ramp up controls to prevent a resurgence of infections as the world's second largest economy gets back underway after the earlier lockdowns.</w:t>
      </w:r>
    </w:p>
    <w:p>
      <w:pPr>
        <w:spacing w:before="200" w:line="260" w:lineRule="atLeast"/>
        <w:jc w:val="both"/>
        <w:rPr>
          <w:lang w:val="en-US" w:eastAsia="en-US" w:bidi="ar-SA"/>
        </w:rPr>
      </w:pPr>
      <w:r>
        <w:rPr>
          <w:rFonts w:ascii="arial" w:eastAsia="arial" w:hAnsi="arial" w:cs="arial"/>
          <w:color w:val="000000"/>
          <w:sz w:val="20"/>
          <w:lang w:val="en-US" w:eastAsia="en-US" w:bidi="ar-SA"/>
        </w:rPr>
        <w:t>All 67 new cases reported by the end of Wednesday were imported, and all 47 reported the previous day were imported too, the National Health Commission said.</w:t>
      </w:r>
    </w:p>
    <w:p>
      <w:pPr>
        <w:spacing w:before="200" w:line="260" w:lineRule="atLeast"/>
        <w:jc w:val="both"/>
        <w:rPr>
          <w:lang w:val="en-US" w:eastAsia="en-US" w:bidi="ar-SA"/>
        </w:rPr>
      </w:pPr>
      <w:r>
        <w:rPr>
          <w:rFonts w:ascii="arial" w:eastAsia="arial" w:hAnsi="arial" w:cs="arial"/>
          <w:color w:val="000000"/>
          <w:sz w:val="20"/>
          <w:lang w:val="en-US" w:eastAsia="en-US" w:bidi="ar-SA"/>
        </w:rPr>
        <w:t>-Switzerland's confirmed cases of coronavirus infections topped 10,000 on Thursday as the government pumped money into the crisis-hit economy and army medical units helped hospitals handle the spreading epidemic. The country had 10,714 confirmed cases and 161 people have died of the disease as of Thursday morning, the Federal Office of Public Health said. That was up from 103 deaths and 9,765 cases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Americans filing claims for unemployment benefits shot to record of more than 3 million last week as strict measures to contain the coronavirus pandemic ground the country to a sudden halt, unleashing a wave of layoffs that likely brought an end to the longest employment boom in U.S. history.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-Foreign ministers representing seven major industrialized nations failed to agree on a joint statement Wednesday after the Trump administration insisted on referring to the coronavirus outbreak as the "Wuhan virus,"( </w:t>
      </w:r>
      <w:hyperlink r:id="rId875" w:history="1">
        <w:r>
          <w:rPr>
            <w:rFonts w:ascii="arial" w:eastAsia="arial" w:hAnsi="arial" w:cs="arial"/>
            <w:i/>
            <w:color w:val="0077CC"/>
            <w:sz w:val="20"/>
            <w:u w:val="single"/>
            <w:shd w:val="clear" w:color="auto" w:fill="FFFFFF"/>
            <w:lang w:val="en-US" w:eastAsia="en-US" w:bidi="ar-SA"/>
          </w:rPr>
          <w:t>https://ottawacitizen.com/news/world/g-7-failed-to-agree-on-statement-after-u-s-insisted-on-calling-coronavirus-outbreak-wuhan-virus/wcm/4fbcd70d-c0f4-4aa7-ab02-c572e3c81837/</w:t>
        </w:r>
      </w:hyperlink>
      <w:r>
        <w:rPr>
          <w:rFonts w:ascii="arial" w:eastAsia="arial" w:hAnsi="arial" w:cs="arial"/>
          <w:color w:val="000000"/>
          <w:sz w:val="20"/>
          <w:lang w:val="en-US" w:eastAsia="en-US" w:bidi="ar-SA"/>
        </w:rPr>
        <w:t xml:space="preserve"> ) three officials from G-7 countries told The Washington Post.</w:t>
      </w:r>
    </w:p>
    <w:p>
      <w:pPr>
        <w:spacing w:before="200" w:line="260" w:lineRule="atLeast"/>
        <w:jc w:val="both"/>
        <w:rPr>
          <w:lang w:val="en-US" w:eastAsia="en-US" w:bidi="ar-SA"/>
        </w:rPr>
      </w:pPr>
      <w:r>
        <w:rPr>
          <w:rFonts w:ascii="arial" w:eastAsia="arial" w:hAnsi="arial" w:cs="arial"/>
          <w:color w:val="000000"/>
          <w:sz w:val="20"/>
          <w:lang w:val="en-US" w:eastAsia="en-US" w:bidi="ar-SA"/>
        </w:rPr>
        <w:t>Food delivery drivers and customers sit on chairs spaced apart for social distancing, as part of the effort to contain the COVID-19 coronavirus, as they wait for takeaway orders at Central Pinklao shopping mall in Bangkok on March 26, 2020.</w:t>
      </w:r>
    </w:p>
    <w:p>
      <w:pPr>
        <w:spacing w:before="200" w:line="260" w:lineRule="atLeast"/>
        <w:jc w:val="both"/>
        <w:rPr>
          <w:lang w:val="en-US" w:eastAsia="en-US" w:bidi="ar-SA"/>
        </w:rPr>
      </w:pPr>
      <w:r>
        <w:rPr>
          <w:rFonts w:ascii="arial" w:eastAsia="arial" w:hAnsi="arial" w:cs="arial"/>
          <w:color w:val="000000"/>
          <w:sz w:val="20"/>
          <w:lang w:val="en-US" w:eastAsia="en-US" w:bidi="ar-SA"/>
        </w:rPr>
        <w:t>COVID-19: EARLIER UPDATES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-Ottawa Mayor Jim Watson declared a municipal state of emergency( </w:t>
      </w:r>
      <w:hyperlink r:id="rId876" w:history="1">
        <w:r>
          <w:rPr>
            <w:rFonts w:ascii="arial" w:eastAsia="arial" w:hAnsi="arial" w:cs="arial"/>
            <w:i/>
            <w:color w:val="0077CC"/>
            <w:sz w:val="20"/>
            <w:u w:val="single"/>
            <w:shd w:val="clear" w:color="auto" w:fill="FFFFFF"/>
            <w:lang w:val="en-US" w:eastAsia="en-US" w:bidi="ar-SA"/>
          </w:rPr>
          <w:t>https://ottawacitizen.com/news/local-news/covid-19-ottawa-mayor-declares-state-of-emergency/wcm/3b978ff5-d91f-482f-bb7a-088478b8ffb1/</w:t>
        </w:r>
      </w:hyperlink>
      <w:r>
        <w:rPr>
          <w:rFonts w:ascii="arial" w:eastAsia="arial" w:hAnsi="arial" w:cs="arial"/>
          <w:color w:val="000000"/>
          <w:sz w:val="20"/>
          <w:lang w:val="en-US" w:eastAsia="en-US" w:bidi="ar-SA"/>
        </w:rPr>
        <w:t xml:space="preserve"> ) Wednesday morning, a declaration that will allow the city to "deploy our emergency operations in a quicker and more nimble fashion." He made the announcement at Ottawa city council's first-ever virtual meeting.</w:t>
      </w:r>
    </w:p>
    <w:p>
      <w:pPr>
        <w:spacing w:before="200" w:line="260" w:lineRule="atLeast"/>
        <w:jc w:val="both"/>
        <w:rPr>
          <w:lang w:val="en-US" w:eastAsia="en-US" w:bidi="ar-SA"/>
        </w:rPr>
      </w:pPr>
      <w:r>
        <w:rPr>
          <w:rFonts w:ascii="arial" w:eastAsia="arial" w:hAnsi="arial" w:cs="arial"/>
          <w:color w:val="000000"/>
          <w:sz w:val="20"/>
          <w:lang w:val="en-US" w:eastAsia="en-US" w:bidi="ar-SA"/>
        </w:rPr>
        <w:t>-Ontario is reporting four new COVID-19 deaths, bringing the provincial total to 13. The new figures come as the province saw its largest single-day spike in new cases. There were 100 more COVID-19 cases in the province, bringing the provincial total to 688.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OPH is promoting the province's new COVID-19 self-assessment tool( </w:t>
      </w:r>
      <w:hyperlink r:id="rId877" w:history="1">
        <w:r>
          <w:rPr>
            <w:rFonts w:ascii="arial" w:eastAsia="arial" w:hAnsi="arial" w:cs="arial"/>
            <w:i/>
            <w:color w:val="0077CC"/>
            <w:sz w:val="20"/>
            <w:u w:val="single"/>
            <w:shd w:val="clear" w:color="auto" w:fill="FFFFFF"/>
            <w:lang w:val="en-US" w:eastAsia="en-US" w:bidi="ar-SA"/>
          </w:rPr>
          <w:t>https://covid-19.ontario.ca/self-assessment/#q0</w:t>
        </w:r>
      </w:hyperlink>
      <w:r>
        <w:rPr>
          <w:rFonts w:ascii="arial" w:eastAsia="arial" w:hAnsi="arial" w:cs="arial"/>
          <w:color w:val="000000"/>
          <w:sz w:val="20"/>
          <w:lang w:val="en-US" w:eastAsia="en-US" w:bidi="ar-SA"/>
        </w:rPr>
        <w:t xml:space="preserve"> ), available online. "It also will give us data about what is happening - how many people have symptoms out there in the population," said Ottawa's medical officer of health, Dr. Vera Etches.</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Gatineau say they have issued a $1,000 fine for an illegal gathering under emergency public health measures enacted by the province to stop the spread of COVID-19. They say in a statement that officers responded to a noise complaint shortly after midnight and found five people inside an apartment in the Hull sector making enough noise to be heard outside the building. They established that two of the people did not live at the address, and when they failed to co-operate,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ticketed the tenant $200 for a noise violation and $1,000 under the Public Health Act.</w:t>
      </w:r>
    </w:p>
    <w:p>
      <w:pPr>
        <w:spacing w:before="200" w:line="260" w:lineRule="atLeast"/>
        <w:jc w:val="both"/>
        <w:rPr>
          <w:lang w:val="en-US" w:eastAsia="en-US" w:bidi="ar-SA"/>
        </w:rPr>
      </w:pPr>
      <w:r>
        <w:rPr>
          <w:rFonts w:ascii="arial" w:eastAsia="arial" w:hAnsi="arial" w:cs="arial"/>
          <w:color w:val="000000"/>
          <w:sz w:val="20"/>
          <w:lang w:val="en-US" w:eastAsia="en-US" w:bidi="ar-SA"/>
        </w:rPr>
        <w:t>-Kingston, Frontenac, Lennox and Addington Public Health is investigating cases of two health workers who have become infected with COVID-19. The concern is not only that they are medical staff, but they might be the first cases in Kingston of person-to-person transmission of the coronavirus Kingston, rather than someone returning home from abroad already carrying the virus.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said the emergency relief bill passed by the House of Commons will help those who are off work because of the COVID-19 pandemic. "I want you to know that we'll be there to help you," Trudeau said. "Our government is doing everything we can to be there for you."</w:t>
      </w:r>
    </w:p>
    <w:p>
      <w:pPr>
        <w:spacing w:before="200" w:line="260" w:lineRule="atLeast"/>
        <w:jc w:val="both"/>
        <w:rPr>
          <w:lang w:val="en-US" w:eastAsia="en-US" w:bidi="ar-SA"/>
        </w:rPr>
      </w:pPr>
      <w:r>
        <w:rPr>
          <w:rFonts w:ascii="arial" w:eastAsia="arial" w:hAnsi="arial" w:cs="arial"/>
          <w:color w:val="000000"/>
          <w:sz w:val="20"/>
          <w:lang w:val="en-US" w:eastAsia="en-US" w:bidi="ar-SA"/>
        </w:rPr>
        <w:t>There's a new $2,000 per month payment for four months for those who have lost their jobs, are home sick, or are not receiving salaries from their job. A portal to apply for that benefit is coming soon and people should start receiving payments within 10 days, the prime minister said. An unprecedented number of people have seen layoffs and job losses over the past week, with close to one million new applications for employment insurance reported.</w:t>
      </w:r>
    </w:p>
    <w:p>
      <w:pPr>
        <w:spacing w:before="200" w:line="260" w:lineRule="atLeast"/>
        <w:jc w:val="both"/>
        <w:rPr>
          <w:lang w:val="en-US" w:eastAsia="en-US" w:bidi="ar-SA"/>
        </w:rPr>
      </w:pPr>
      <w:r>
        <w:rPr>
          <w:rFonts w:ascii="arial" w:eastAsia="arial" w:hAnsi="arial" w:cs="arial"/>
          <w:color w:val="000000"/>
          <w:sz w:val="20"/>
          <w:lang w:val="en-US" w:eastAsia="en-US" w:bidi="ar-SA"/>
        </w:rPr>
        <w:t>"Help is on the way," he said.</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 the federal government will announce support to keep journalists working and reporting on the COVID-19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-Ontario is introducing a $17-billion package to support the health sector, people and businesses through the COVID-19 outbreak( </w:t>
      </w:r>
      <w:hyperlink r:id="rId878" w:history="1">
        <w:r>
          <w:rPr>
            <w:rFonts w:ascii="arial" w:eastAsia="arial" w:hAnsi="arial" w:cs="arial"/>
            <w:i/>
            <w:color w:val="0077CC"/>
            <w:sz w:val="20"/>
            <w:u w:val="single"/>
            <w:shd w:val="clear" w:color="auto" w:fill="FFFFFF"/>
            <w:lang w:val="en-US" w:eastAsia="en-US" w:bidi="ar-SA"/>
          </w:rPr>
          <w:t>https://ottawacitizen.com/news/canada/newsalertontario-introduces-17b-covid-19-package-more-than-doubles-deficit/wcm/38f362b0-6d9f-4fb0-8e70-c8604def8e62/</w:t>
        </w:r>
      </w:hyperlink>
      <w:r>
        <w:rPr>
          <w:rFonts w:ascii="arial" w:eastAsia="arial" w:hAnsi="arial" w:cs="arial"/>
          <w:color w:val="000000"/>
          <w:sz w:val="20"/>
          <w:lang w:val="en-US" w:eastAsia="en-US" w:bidi="ar-SA"/>
        </w:rPr>
        <w:t xml:space="preserve"> ). New spending includes a $1-billion pandemic contingency fund, nearly $1 billion more for hospitals, and $75 million for more personal protective equipment for front-line workers. Measures also include a one-time payment for parents of $200 per child 12 years old and under, doubling payments for low-income seniors and suspending student loan payments for six months.</w:t>
      </w:r>
    </w:p>
    <w:p>
      <w:pPr>
        <w:spacing w:before="200" w:line="260" w:lineRule="atLeast"/>
        <w:jc w:val="both"/>
        <w:rPr>
          <w:lang w:val="en-US" w:eastAsia="en-US" w:bidi="ar-SA"/>
        </w:rPr>
      </w:pPr>
      <w:r>
        <w:rPr>
          <w:rFonts w:ascii="arial" w:eastAsia="arial" w:hAnsi="arial" w:cs="arial"/>
          <w:color w:val="000000"/>
          <w:sz w:val="20"/>
          <w:lang w:val="en-US" w:eastAsia="en-US" w:bidi="ar-SA"/>
        </w:rPr>
        <w:t>The plan includes both new spending and tax deferrals and will be a major hit to Ontario's bottom line, pushing the current $9-billion deficit to $20.5 billion next year.</w:t>
      </w:r>
    </w:p>
    <w:p>
      <w:pPr>
        <w:spacing w:before="200" w:line="260" w:lineRule="atLeast"/>
        <w:jc w:val="both"/>
        <w:rPr>
          <w:lang w:val="en-US" w:eastAsia="en-US" w:bidi="ar-SA"/>
        </w:rPr>
      </w:pPr>
      <w:r>
        <w:rPr>
          <w:rFonts w:ascii="arial" w:eastAsia="arial" w:hAnsi="arial" w:cs="arial"/>
          <w:color w:val="000000"/>
          <w:sz w:val="20"/>
          <w:lang w:val="en-US" w:eastAsia="en-US" w:bidi="ar-SA"/>
        </w:rPr>
        <w:t>-Premier FranÃ§ois Legault announced that there are now 1,339 cases in Quebec, compared to yesterday's tally of 1,013. There are now six deaths, up from the previous four.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today has conducted a cumulative total of 30,978 tests, up from 15,768 yesterday. That's a 96.4-per-cent increase. In contrast, the number of #COVID19( </w:t>
      </w:r>
      <w:hyperlink r:id="rId20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cases rose to 1,339 from 1,013 - or 32.1 per cent. Does this mean the social-distancing measures are beginning to work?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Aaron Derfel (@Aaron_Derfel) March 25, 2020( </w:t>
      </w:r>
      <w:hyperlink r:id="rId879" w:history="1">
        <w:r>
          <w:rPr>
            <w:rFonts w:ascii="arial" w:eastAsia="arial" w:hAnsi="arial" w:cs="arial"/>
            <w:i/>
            <w:color w:val="0077CC"/>
            <w:sz w:val="20"/>
            <w:u w:val="single"/>
            <w:shd w:val="clear" w:color="auto" w:fill="FFFFFF"/>
            <w:lang w:val="en-US" w:eastAsia="en-US" w:bidi="ar-SA"/>
          </w:rPr>
          <w:t>https://twitter.com/Aaron_Derfel/status/1242865220109750272?ref_src=twsrc%5Etfw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other news, federal Health Minister Patty Hajdu announced in the Senate that effective Wednesday at midnight, travellers (apart from essential workers) returning to Canada will be subject to a mandatory 14-day period of isolation under the Quarantine Act. They will be forbidden from using public transit and self-isolating in a place where they'd be in contact with vulnerable people, said Hajdu.</w:t>
      </w:r>
    </w:p>
    <w:p>
      <w:pPr>
        <w:spacing w:before="200" w:line="260" w:lineRule="atLeast"/>
        <w:jc w:val="both"/>
        <w:rPr>
          <w:lang w:val="en-US" w:eastAsia="en-US" w:bidi="ar-SA"/>
        </w:rPr>
      </w:pPr>
      <w:r>
        <w:rPr>
          <w:rFonts w:ascii="arial" w:eastAsia="arial" w:hAnsi="arial" w:cs="arial"/>
          <w:color w:val="000000"/>
          <w:sz w:val="20"/>
          <w:lang w:val="en-US" w:eastAsia="en-US" w:bidi="ar-SA"/>
        </w:rPr>
        <w:t>-Britain's Prince Charles, 71, has tested positive for coronavirus. The queen last saw the Prince on March 12, before he would have been infectious with coronavirus, a royal source said. Clarence House confirmed the news in a statement on Wednesday. The 71-year-old royal was said to be displaying "mild symptoms" but is otherwise in "good health". Charles' wife Camilla, the Duchess of Cornwall, was also tested but does not currently have the virus, the statement confirmed.The couple is now "self-isolating at home in Scotland".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JUST IN: Britain's Prince Charles tests positive for coronavirus pic.twitter.com/g4fdimXnpD( </w:t>
      </w:r>
      <w:hyperlink r:id="rId880" w:history="1">
        <w:r>
          <w:rPr>
            <w:rFonts w:ascii="arial" w:eastAsia="arial" w:hAnsi="arial" w:cs="arial"/>
            <w:i/>
            <w:color w:val="0077CC"/>
            <w:sz w:val="20"/>
            <w:u w:val="single"/>
            <w:shd w:val="clear" w:color="auto" w:fill="FFFFFF"/>
            <w:lang w:val="en-US" w:eastAsia="en-US" w:bidi="ar-SA"/>
          </w:rPr>
          <w:t>https://t.co/g4fdimXnpD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Reuters (@Reuters) March 25, 2020( </w:t>
      </w:r>
      <w:hyperlink r:id="rId881" w:history="1">
        <w:r>
          <w:rPr>
            <w:rFonts w:ascii="arial" w:eastAsia="arial" w:hAnsi="arial" w:cs="arial"/>
            <w:i/>
            <w:color w:val="0077CC"/>
            <w:sz w:val="20"/>
            <w:u w:val="single"/>
            <w:shd w:val="clear" w:color="auto" w:fill="FFFFFF"/>
            <w:lang w:val="en-US" w:eastAsia="en-US" w:bidi="ar-SA"/>
          </w:rPr>
          <w:t>https://twitter.com/Reuters/status/1242764143012327424?ref_src=twsrc%5Etfw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-Spain's coronavirus death toll jumped by 738 overnight to exceed that of China, where the disease originated, as the country struggled to cope with an accelerating health crisis and another senior government minister was diagnosed with the virus. With 3,434 fatalities, Spain now has the second highest number of deaths globally after Italy's 6,820.</w:t>
      </w:r>
    </w:p>
    <w:p>
      <w:pPr>
        <w:spacing w:before="200" w:line="260" w:lineRule="atLeast"/>
        <w:jc w:val="both"/>
        <w:rPr>
          <w:lang w:val="en-US" w:eastAsia="en-US" w:bidi="ar-SA"/>
        </w:rPr>
      </w:pPr>
      <w:r>
        <w:rPr>
          <w:rFonts w:ascii="arial" w:eastAsia="arial" w:hAnsi="arial" w:cs="arial"/>
          <w:color w:val="000000"/>
          <w:sz w:val="20"/>
          <w:lang w:val="en-US" w:eastAsia="en-US" w:bidi="ar-SA"/>
        </w:rPr>
        <w:t>-New York state suffered another quick and brutal rise in the number of COVID-19 cases on Tuesday, staggering hospitals at the U.S. epicentre of the coronavirus epidemic, as California said it could be facing the next major wave of the disease.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New York City, the densely packed home of more than 8 million people, healthcare officials tried to find hospital beds for the surging number of coronavirus patients as the statewide death toll rose to 210, with more than 25,600 confirmed cases. Infections were now doubling every three days in New York( </w:t>
      </w:r>
      <w:hyperlink r:id="rId882" w:history="1">
        <w:r>
          <w:rPr>
            <w:rFonts w:ascii="arial" w:eastAsia="arial" w:hAnsi="arial" w:cs="arial"/>
            <w:i/>
            <w:color w:val="0077CC"/>
            <w:sz w:val="20"/>
            <w:u w:val="single"/>
            <w:shd w:val="clear" w:color="auto" w:fill="FFFFFF"/>
            <w:lang w:val="en-US" w:eastAsia="en-US" w:bidi="ar-SA"/>
          </w:rPr>
          <w:t>https://ottawacitizen.com/news/world/new-york-covid-19-cases-double-every-three-days-in-a-state-that-has-25600-cases-and-210-deaths/wcm/7c859f70-35fb-440d-9f06-1a661de8e154/</w:t>
        </w:r>
      </w:hyperlink>
      <w:r>
        <w:rPr>
          <w:rFonts w:ascii="arial" w:eastAsia="arial" w:hAnsi="arial" w:cs="arial"/>
          <w:color w:val="000000"/>
          <w:sz w:val="20"/>
          <w:lang w:val="en-US" w:eastAsia="en-US" w:bidi="ar-SA"/>
        </w:rPr>
        <w:t xml:space="preserve"> ) and the worst could still be two to three weeks away, said New York Governor Andrew Cuomo.</w:t>
      </w:r>
    </w:p>
    <w:p>
      <w:pPr>
        <w:spacing w:before="200" w:line="260" w:lineRule="atLeast"/>
        <w:jc w:val="both"/>
        <w:rPr>
          <w:lang w:val="en-US" w:eastAsia="en-US" w:bidi="ar-SA"/>
        </w:rPr>
      </w:pPr>
      <w:r>
        <w:rPr>
          <w:rFonts w:ascii="arial" w:eastAsia="arial" w:hAnsi="arial" w:cs="arial"/>
          <w:color w:val="000000"/>
          <w:sz w:val="20"/>
          <w:lang w:val="en-US" w:eastAsia="en-US" w:bidi="ar-SA"/>
        </w:rPr>
        <w:t>-A woman was arrested in Newfoundland on Tuesday for violating public health emergency orders enacted by the provincial government in response to the COVID-19 pandemic. She was held in custody overnight to appear in provincial court this morning. Individuals breaching the orders could be fined between $500 and $2,500 and could face jail sentences of up to six months.</w:t>
      </w:r>
    </w:p>
    <w:p>
      <w:pPr>
        <w:spacing w:before="200" w:line="260" w:lineRule="atLeast"/>
        <w:jc w:val="both"/>
        <w:rPr>
          <w:lang w:val="en-US" w:eastAsia="en-US" w:bidi="ar-SA"/>
        </w:rPr>
      </w:pPr>
      <w:r>
        <w:rPr>
          <w:rFonts w:ascii="arial" w:eastAsia="arial" w:hAnsi="arial" w:cs="arial"/>
          <w:color w:val="000000"/>
          <w:sz w:val="20"/>
          <w:lang w:val="en-US" w:eastAsia="en-US" w:bidi="ar-SA"/>
        </w:rPr>
        <w:t>-French health authorities reported 231 new deaths from coronavirus on Wednesday, taking the total to 1,331. The rise in the number of deaths represents a daily increase of 21%, a slight slowing from the previous two days with the country now in its second week of lockdown.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number of coronavirus cases in Russia has surged to 658( </w:t>
      </w:r>
      <w:hyperlink r:id="rId883" w:history="1">
        <w:r>
          <w:rPr>
            <w:rFonts w:ascii="arial" w:eastAsia="arial" w:hAnsi="arial" w:cs="arial"/>
            <w:i/>
            <w:color w:val="0077CC"/>
            <w:sz w:val="20"/>
            <w:u w:val="single"/>
            <w:shd w:val="clear" w:color="auto" w:fill="FFFFFF"/>
            <w:lang w:val="en-US" w:eastAsia="en-US" w:bidi="ar-SA"/>
          </w:rPr>
          <w:t>https://ottawacitizen.com/pmn/health-pmn/coronavirus-cases-in-russia-reach-658-record-daily-rise-government/wcm/acf2fb5e-a6e7-432e-8162-9d7105512d1d/</w:t>
        </w:r>
      </w:hyperlink>
      <w:r>
        <w:rPr>
          <w:rFonts w:ascii="arial" w:eastAsia="arial" w:hAnsi="arial" w:cs="arial"/>
          <w:color w:val="000000"/>
          <w:sz w:val="20"/>
          <w:lang w:val="en-US" w:eastAsia="en-US" w:bidi="ar-SA"/>
        </w:rPr>
        <w:t xml:space="preserve"> ), with new daily cases at a record 163, the government's official coronavirus website showed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-More than 40 cases of coronavirus infections were reported in Tokyo on Wednesday, Japanese media reported, the biggest one-day increase in Japan's capital which has overtaken much smaller cities to become the country's epicenter of the virus.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-Mainland China reported a drop in new confirmed coronavirus cases( </w:t>
      </w:r>
      <w:hyperlink r:id="rId884" w:history="1">
        <w:r>
          <w:rPr>
            <w:rFonts w:ascii="arial" w:eastAsia="arial" w:hAnsi="arial" w:cs="arial"/>
            <w:i/>
            <w:color w:val="0077CC"/>
            <w:sz w:val="20"/>
            <w:u w:val="single"/>
            <w:shd w:val="clear" w:color="auto" w:fill="FFFFFF"/>
            <w:lang w:val="en-US" w:eastAsia="en-US" w:bidi="ar-SA"/>
          </w:rPr>
          <w:t>https://ottawacitizen.com/pmn/health-pmn/mainland-china-reports-drop-in-new-imported-coronavirus-cases-no-local-transmissions/wcm/1b33cb5b-8c7d-4864-a04f-3138df55a01c/</w:t>
        </w:r>
      </w:hyperlink>
      <w:r>
        <w:rPr>
          <w:rFonts w:ascii="arial" w:eastAsia="arial" w:hAnsi="arial" w:cs="arial"/>
          <w:color w:val="000000"/>
          <w:sz w:val="20"/>
          <w:lang w:val="en-US" w:eastAsia="en-US" w:bidi="ar-SA"/>
        </w:rPr>
        <w:t xml:space="preserve"> ) on Wednesday as imported infections fell and no locally transmitted infections were reported, including in central Hubei province, the epicenter of the outbreak in China. China is ramping up quarantine and screening rules for all international arrivals due to the risks from imported cases.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new poll from the Angus Reid Institute shows 44 per cent of Canadians reported that they or someone in their house had lost work( </w:t>
      </w:r>
      <w:hyperlink r:id="rId885" w:history="1">
        <w:r>
          <w:rPr>
            <w:rFonts w:ascii="arial" w:eastAsia="arial" w:hAnsi="arial" w:cs="arial"/>
            <w:i/>
            <w:color w:val="0077CC"/>
            <w:sz w:val="20"/>
            <w:u w:val="single"/>
            <w:shd w:val="clear" w:color="auto" w:fill="FFFFFF"/>
            <w:lang w:val="en-US" w:eastAsia="en-US" w:bidi="ar-SA"/>
          </w:rPr>
          <w:t>https://ottawacitizen.com/news/nearly-half-of-canadian-households-have-lost-work-due-to-the-covid-19-shutdown-new-poll-finds/wcm/b9c448a2-5f6e-4f56-ae0a-1bdbdb335540/</w:t>
        </w:r>
      </w:hyperlink>
      <w:r>
        <w:rPr>
          <w:rFonts w:ascii="arial" w:eastAsia="arial" w:hAnsi="arial" w:cs="arial"/>
          <w:color w:val="000000"/>
          <w:sz w:val="20"/>
          <w:lang w:val="en-US" w:eastAsia="en-US" w:bidi="ar-SA"/>
        </w:rPr>
        <w:t xml:space="preserve"> ) because of the COVID-19 outbreak.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Canadian military is closing its colleges, recruit school and training institutions( </w:t>
      </w:r>
      <w:hyperlink r:id="rId886" w:history="1">
        <w:r>
          <w:rPr>
            <w:rFonts w:ascii="arial" w:eastAsia="arial" w:hAnsi="arial" w:cs="arial"/>
            <w:i/>
            <w:color w:val="0077CC"/>
            <w:sz w:val="20"/>
            <w:u w:val="single"/>
            <w:shd w:val="clear" w:color="auto" w:fill="FFFFFF"/>
            <w:lang w:val="en-US" w:eastAsia="en-US" w:bidi="ar-SA"/>
          </w:rPr>
          <w:t>https://ottawacitizen.com/pmn/news-pmn/canada-news-pmn/canadian-forces-close-colleges-and-training-centres-to-fight-covid-19/wcm/c8d78773-1e6e-4ae8-b8d5-dc26afbdbc3b/</w:t>
        </w:r>
      </w:hyperlink>
      <w:r>
        <w:rPr>
          <w:rFonts w:ascii="arial" w:eastAsia="arial" w:hAnsi="arial" w:cs="arial"/>
          <w:color w:val="000000"/>
          <w:sz w:val="20"/>
          <w:lang w:val="en-US" w:eastAsia="en-US" w:bidi="ar-SA"/>
        </w:rPr>
        <w:t xml:space="preserve"> ) during the COVID-19 pandemic. Those include the Royal Military College in Kingston, Ont., and the College militaire royal in St-Jean, Que., as well as the basic-training centre there.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New Jersey man has been charged with making terroristic threats after he was accused of coughing on a supermarket employee( </w:t>
      </w:r>
      <w:hyperlink r:id="rId887" w:history="1">
        <w:r>
          <w:rPr>
            <w:rFonts w:ascii="arial" w:eastAsia="arial" w:hAnsi="arial" w:cs="arial"/>
            <w:i/>
            <w:color w:val="0077CC"/>
            <w:sz w:val="20"/>
            <w:u w:val="single"/>
            <w:shd w:val="clear" w:color="auto" w:fill="FFFFFF"/>
            <w:lang w:val="en-US" w:eastAsia="en-US" w:bidi="ar-SA"/>
          </w:rPr>
          <w:t>https://ottawacitizen.com/pmn/health-pmn/new-jersey-slaps-terror-charge-on-man-over-alleged-supermarket-cough-threat/wcm/287f1132-42c6-41e7-ac21-cbc7d54df484/</w:t>
        </w:r>
      </w:hyperlink>
      <w:r>
        <w:rPr>
          <w:rFonts w:ascii="arial" w:eastAsia="arial" w:hAnsi="arial" w:cs="arial"/>
          <w:color w:val="000000"/>
          <w:sz w:val="20"/>
          <w:lang w:val="en-US" w:eastAsia="en-US" w:bidi="ar-SA"/>
        </w:rPr>
        <w:t xml:space="preserve"> ) and saying he was infected with the coronavirus behind the ongoing pandemic, authorities said Tuesday.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U.S. coronavirus outbreak has spread to at least eight Amazon warehouses and three internationally( </w:t>
      </w:r>
      <w:hyperlink r:id="rId888" w:history="1">
        <w:r>
          <w:rPr>
            <w:rFonts w:ascii="arial" w:eastAsia="arial" w:hAnsi="arial" w:cs="arial"/>
            <w:i/>
            <w:color w:val="0077CC"/>
            <w:sz w:val="20"/>
            <w:u w:val="single"/>
            <w:shd w:val="clear" w:color="auto" w:fill="FFFFFF"/>
            <w:lang w:val="en-US" w:eastAsia="en-US" w:bidi="ar-SA"/>
          </w:rPr>
          <w:t>https://ottawacitizen.com/news/world/amazon-workers-at-eight-u-s-three-international-warehouses-test-positive-for-covid-19/wcm/d5bf25f3-569d-498d-9b90-75388ca52200/</w:t>
        </w:r>
      </w:hyperlink>
      <w:r>
        <w:rPr>
          <w:rFonts w:ascii="arial" w:eastAsia="arial" w:hAnsi="arial" w:cs="arial"/>
          <w:color w:val="000000"/>
          <w:sz w:val="20"/>
          <w:lang w:val="en-US" w:eastAsia="en-US" w:bidi="ar-SA"/>
        </w:rPr>
        <w:t xml:space="preserve"> ), infecting workers racing to deliver massive volumes of packages for consumers leery of leaving their homes to shop.</w:t>
      </w:r>
    </w:p>
    <w:p>
      <w:pPr>
        <w:spacing w:before="200" w:line="260" w:lineRule="atLeast"/>
        <w:jc w:val="both"/>
        <w:rPr>
          <w:lang w:val="en-US" w:eastAsia="en-US" w:bidi="ar-SA"/>
        </w:rPr>
      </w:pPr>
      <w:r>
        <w:rPr>
          <w:rFonts w:ascii="arial" w:eastAsia="arial" w:hAnsi="arial" w:cs="arial"/>
          <w:color w:val="000000"/>
          <w:sz w:val="20"/>
          <w:lang w:val="en-US" w:eastAsia="en-US" w:bidi="ar-SA"/>
        </w:rPr>
        <w:t>In the past few days, Amazon workers tested positive for COVID-19, the disease caused by the novel virus, in New York City; Shepherdsville, Kentucky; Jacksonville, Florida; Katy, Texas; Brownstown, Michigan; and Oklahoma City, according to Amazon and local media reports</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FranÃ§ois Legault, when asked about the decision to keep SAQ outlets open, said he does not want to see people overwhelming grocery stores to clear out whatever wine remains.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think also that to reduce the stress you have to do some exercise - so have a walk - but sometimes a glass of wine may help( </w:t>
      </w:r>
      <w:hyperlink r:id="rId889" w:history="1">
        <w:r>
          <w:rPr>
            <w:rFonts w:ascii="arial" w:eastAsia="arial" w:hAnsi="arial" w:cs="arial"/>
            <w:i/>
            <w:color w:val="0077CC"/>
            <w:sz w:val="20"/>
            <w:u w:val="single"/>
            <w:shd w:val="clear" w:color="auto" w:fill="FFFFFF"/>
            <w:lang w:val="en-US" w:eastAsia="en-US" w:bidi="ar-SA"/>
          </w:rPr>
          <w:t>https://ottawacitizen.com/news/quebec/as-covid-19-count-rises-to-1013-legault-says-he-knows-people-are-stressed/wcm/85085e94-f650-48a5-93cc-c19fdcddb63f/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-Canadian hockey equipment manufacturer Bauer is offering to modify its production line to make protective visors( </w:t>
      </w:r>
      <w:hyperlink r:id="rId890" w:history="1">
        <w:r>
          <w:rPr>
            <w:rFonts w:ascii="arial" w:eastAsia="arial" w:hAnsi="arial" w:cs="arial"/>
            <w:i/>
            <w:color w:val="0077CC"/>
            <w:sz w:val="20"/>
            <w:u w:val="single"/>
            <w:shd w:val="clear" w:color="auto" w:fill="FFFFFF"/>
            <w:lang w:val="en-US" w:eastAsia="en-US" w:bidi="ar-SA"/>
          </w:rPr>
          <w:t>https://ottawacitizen.com/pmn/news-pmn/canada-news-pmn/hockey-gear-manufacturer-to-switch-from-protecting-players-to-medical-staff/wcm/d4f8ad01-0db5-4f09-829d-2927345e5162/</w:t>
        </w:r>
      </w:hyperlink>
      <w:r>
        <w:rPr>
          <w:rFonts w:ascii="arial" w:eastAsia="arial" w:hAnsi="arial" w:cs="arial"/>
          <w:color w:val="000000"/>
          <w:sz w:val="20"/>
          <w:lang w:val="en-US" w:eastAsia="en-US" w:bidi="ar-SA"/>
        </w:rPr>
        <w:t xml:space="preserve"> ) for doctors, nurses and first responders.</w:t>
      </w:r>
    </w:p>
    <w:p>
      <w:pPr>
        <w:spacing w:before="200" w:line="260" w:lineRule="atLeast"/>
        <w:jc w:val="both"/>
        <w:rPr>
          <w:lang w:val="en-US" w:eastAsia="en-US" w:bidi="ar-SA"/>
        </w:rPr>
      </w:pPr>
      <w:r>
        <w:rPr>
          <w:rFonts w:ascii="arial" w:eastAsia="arial" w:hAnsi="arial" w:cs="arial"/>
          <w:color w:val="000000"/>
          <w:sz w:val="20"/>
          <w:lang w:val="en-US" w:eastAsia="en-US" w:bidi="ar-SA"/>
        </w:rPr>
        <w:t>A woman takes a photo of the scenery while standing on the Royal Alexandra Interprovincial Bridge in Gatineau Tuesday March 24, 2020.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-France became the fifth country( </w:t>
      </w:r>
      <w:hyperlink r:id="rId891" w:history="1">
        <w:r>
          <w:rPr>
            <w:rFonts w:ascii="arial" w:eastAsia="arial" w:hAnsi="arial" w:cs="arial"/>
            <w:i/>
            <w:color w:val="0077CC"/>
            <w:sz w:val="20"/>
            <w:u w:val="single"/>
            <w:shd w:val="clear" w:color="auto" w:fill="FFFFFF"/>
            <w:lang w:val="en-US" w:eastAsia="en-US" w:bidi="ar-SA"/>
          </w:rPr>
          <w:t>https://ottawacitizen.com/pmn/health-pmn/french-coronavirus-death-toll-tops-1000-lockdown-likely-to-be-extended/wcm/283a86f7-0177-4131-aba8-c8edbd883a6b/</w:t>
        </w:r>
      </w:hyperlink>
      <w:r>
        <w:rPr>
          <w:rFonts w:ascii="arial" w:eastAsia="arial" w:hAnsi="arial" w:cs="arial"/>
          <w:color w:val="000000"/>
          <w:sz w:val="20"/>
          <w:lang w:val="en-US" w:eastAsia="en-US" w:bidi="ar-SA"/>
        </w:rPr>
        <w:t xml:space="preserve"> ) to report more than 1,000 deaths from coronavirus on Tuesday and a government body dealing with the outbreak suggested the national lockdown imposed last week for an initial 15 days should last at least six weeks.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said emergency legislation will be passed today in the House of Commons. "Passing this bill today means getting you the support you need as quickly as possible," Trudeau said. He again warned Canadians to stay home.</w:t>
      </w:r>
    </w:p>
    <w:p>
      <w:pPr>
        <w:spacing w:before="200" w:line="260" w:lineRule="atLeast"/>
        <w:jc w:val="both"/>
        <w:rPr>
          <w:lang w:val="en-US" w:eastAsia="en-US" w:bidi="ar-SA"/>
        </w:rPr>
      </w:pPr>
      <w:r>
        <w:rPr>
          <w:rFonts w:ascii="arial" w:eastAsia="arial" w:hAnsi="arial" w:cs="arial"/>
          <w:color w:val="000000"/>
          <w:sz w:val="20"/>
          <w:lang w:val="en-US" w:eastAsia="en-US" w:bidi="ar-SA"/>
        </w:rPr>
        <w:t>"If people do not respect the measures, we will put stricter measures in place."</w:t>
      </w:r>
    </w:p>
    <w:p>
      <w:pPr>
        <w:spacing w:before="200" w:line="260" w:lineRule="atLeast"/>
        <w:jc w:val="both"/>
        <w:rPr>
          <w:lang w:val="en-US" w:eastAsia="en-US" w:bidi="ar-SA"/>
        </w:rPr>
      </w:pPr>
      <w:r>
        <w:rPr>
          <w:rFonts w:ascii="arial" w:eastAsia="arial" w:hAnsi="arial" w:cs="arial"/>
          <w:color w:val="000000"/>
          <w:sz w:val="20"/>
          <w:lang w:val="en-US" w:eastAsia="en-US" w:bidi="ar-SA"/>
        </w:rPr>
        <w:t>When asked how long social distancing measures will last, Trudeau admitted he did not know himself. "People keep asking me how long these measures will last. All I can say is: we don't know yet."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-Ontario is reporting 85 new COVID-19 cases today, bringing the provincial total to 588. The large increase includes one more death, meaning seven people have now died in the province. COVID-19 cases have surged past 2,000 in Canada as the death toll reached 24. Ottawa has three new confirmed cases( </w:t>
      </w:r>
      <w:hyperlink r:id="rId892" w:history="1">
        <w:r>
          <w:rPr>
            <w:rFonts w:ascii="arial" w:eastAsia="arial" w:hAnsi="arial" w:cs="arial"/>
            <w:i/>
            <w:color w:val="0077CC"/>
            <w:sz w:val="20"/>
            <w:u w:val="single"/>
            <w:shd w:val="clear" w:color="auto" w:fill="FFFFFF"/>
            <w:lang w:val="en-US" w:eastAsia="en-US" w:bidi="ar-SA"/>
          </w:rPr>
          <w:t>https://ottawacitizen.com/news/local-news/covid-19-ottawa-adds-three-more-cases-ontarios-total-climbs-to-588</w:t>
        </w:r>
      </w:hyperlink>
      <w:r>
        <w:rPr>
          <w:rFonts w:ascii="arial" w:eastAsia="arial" w:hAnsi="arial" w:cs="arial"/>
          <w:color w:val="000000"/>
          <w:sz w:val="20"/>
          <w:lang w:val="en-US" w:eastAsia="en-US" w:bidi="ar-SA"/>
        </w:rPr>
        <w:t xml:space="preserve"> ). They include a female in her 30s and a male in his 40s, both of whom were infected through close contact with a sick person. The third person is a man in his 50s who had travelled in the United States. All three are now in self-isolation.</w:t>
      </w:r>
    </w:p>
    <w:p>
      <w:pPr>
        <w:spacing w:before="200" w:line="260" w:lineRule="atLeast"/>
        <w:jc w:val="both"/>
        <w:rPr>
          <w:lang w:val="en-US" w:eastAsia="en-US" w:bidi="ar-SA"/>
        </w:rPr>
      </w:pPr>
      <w:r>
        <w:rPr>
          <w:rFonts w:ascii="arial" w:eastAsia="arial" w:hAnsi="arial" w:cs="arial"/>
          <w:color w:val="000000"/>
          <w:sz w:val="20"/>
          <w:lang w:val="en-US" w:eastAsia="en-US" w:bidi="ar-SA"/>
        </w:rPr>
        <w:t>Ottawa could see as many as 4,000 new COVID-19 cases a day if the pandemic reaches its peak, the city's Medical Officer of Health, Dr. Vera Etches, warned Tuesday.</w:t>
      </w:r>
    </w:p>
    <w:p>
      <w:pPr>
        <w:spacing w:before="200" w:line="260" w:lineRule="atLeast"/>
        <w:jc w:val="both"/>
        <w:rPr>
          <w:lang w:val="en-US" w:eastAsia="en-US" w:bidi="ar-SA"/>
        </w:rPr>
      </w:pPr>
      <w:r>
        <w:rPr>
          <w:rFonts w:ascii="arial" w:eastAsia="arial" w:hAnsi="arial" w:cs="arial"/>
          <w:color w:val="000000"/>
          <w:sz w:val="20"/>
          <w:lang w:val="en-US" w:eastAsia="en-US" w:bidi="ar-SA"/>
        </w:rPr>
        <w:t>Public health officials say that nearly half of the new cases are due to the virus spreading from person to person in the community and have stressed the need for people to only leave their homes when absolutely necessary.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two-month-old baby, whose father had tested positive for COVID-19( </w:t>
      </w:r>
      <w:hyperlink r:id="rId893" w:history="1">
        <w:r>
          <w:rPr>
            <w:rFonts w:ascii="arial" w:eastAsia="arial" w:hAnsi="arial" w:cs="arial"/>
            <w:i/>
            <w:color w:val="0077CC"/>
            <w:sz w:val="20"/>
            <w:u w:val="single"/>
            <w:shd w:val="clear" w:color="auto" w:fill="FFFFFF"/>
            <w:lang w:val="en-US" w:eastAsia="en-US" w:bidi="ar-SA"/>
          </w:rPr>
          <w:t>https://montrealgazette.com/news/local-news/two-month-old-baby-hospitalized-after-father-develops-covid-19</w:t>
        </w:r>
      </w:hyperlink>
      <w:r>
        <w:rPr>
          <w:rFonts w:ascii="arial" w:eastAsia="arial" w:hAnsi="arial" w:cs="arial"/>
          <w:color w:val="000000"/>
          <w:sz w:val="20"/>
          <w:lang w:val="en-US" w:eastAsia="en-US" w:bidi="ar-SA"/>
        </w:rPr>
        <w:t xml:space="preserve"> ), was taken to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hospital Monday night after developing a cold. The number of cases in Quebec has jumped to 1,013 from yesterday's tally of 628, Premier FranÃ§ois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-It's official: Japanese Prime Minister Shinzo Abe said on Tuesday he and the head of the International Olympic Committee agreed on the idea of delaying the Tokyo Olympics by about one year.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of 11:59 p.m. on Tuesday, only businesses deemed essential workplaces will be allowed to remain open in Ontario during the COVID-19 crisis. Here's the complete list( </w:t>
      </w:r>
      <w:hyperlink r:id="rId894" w:history="1">
        <w:r>
          <w:rPr>
            <w:rFonts w:ascii="arial" w:eastAsia="arial" w:hAnsi="arial" w:cs="arial"/>
            <w:i/>
            <w:color w:val="0077CC"/>
            <w:sz w:val="20"/>
            <w:u w:val="single"/>
            <w:shd w:val="clear" w:color="auto" w:fill="FFFFFF"/>
            <w:lang w:val="en-US" w:eastAsia="en-US" w:bidi="ar-SA"/>
          </w:rPr>
          <w:t>https://news.ontario.ca/opo/en/2020/3/list-of-essential-workplaces.html</w:t>
        </w:r>
      </w:hyperlink>
      <w:r>
        <w:rPr>
          <w:rFonts w:ascii="arial" w:eastAsia="arial" w:hAnsi="arial" w:cs="arial"/>
          <w:color w:val="000000"/>
          <w:sz w:val="20"/>
          <w:lang w:val="en-US" w:eastAsia="en-US" w:bidi="ar-SA"/>
        </w:rPr>
        <w:t xml:space="preserve"> ) of businesses that can stay open.</w:t>
      </w:r>
    </w:p>
    <w:p>
      <w:pPr>
        <w:spacing w:before="200" w:line="260" w:lineRule="atLeast"/>
        <w:jc w:val="both"/>
        <w:rPr>
          <w:lang w:val="en-US" w:eastAsia="en-US" w:bidi="ar-SA"/>
        </w:rPr>
      </w:pPr>
      <w:r>
        <w:rPr>
          <w:rFonts w:ascii="arial" w:eastAsia="arial" w:hAnsi="arial" w:cs="arial"/>
          <w:color w:val="000000"/>
          <w:sz w:val="20"/>
          <w:lang w:val="en-US" w:eastAsia="en-US" w:bidi="ar-SA"/>
        </w:rPr>
        <w:t>-In a Monday afternoon press conference, Ottawa's medical officer of health, Dr. Vera Etches, said there may be as many as 4,000 undiagnosed cases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"It's not the time for non-essential excursions outside the home. It's not the time to have friends or family over to visit," Etches said. "Limit contact to everyone outside your household."</w:t>
      </w:r>
    </w:p>
    <w:p>
      <w:pPr>
        <w:spacing w:before="200" w:line="260" w:lineRule="atLeast"/>
        <w:jc w:val="both"/>
        <w:rPr>
          <w:lang w:val="en-US" w:eastAsia="en-US" w:bidi="ar-SA"/>
        </w:rPr>
      </w:pPr>
      <w:r>
        <w:rPr>
          <w:rFonts w:ascii="arial" w:eastAsia="arial" w:hAnsi="arial" w:cs="arial"/>
          <w:color w:val="000000"/>
          <w:sz w:val="20"/>
          <w:lang w:val="en-US" w:eastAsia="en-US" w:bidi="ar-SA"/>
        </w:rPr>
        <w:t>-On Tuesday, Ottawa and Gatineau Mayors Jim Watson and Maxime Pedneaud-Jobin asked residents to reduce interprovincial travels to essential trips only.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City of Toronto is obtaining cellphone data from wireless carriers( </w:t>
      </w:r>
      <w:hyperlink r:id="rId895" w:history="1">
        <w:r>
          <w:rPr>
            <w:rFonts w:ascii="arial" w:eastAsia="arial" w:hAnsi="arial" w:cs="arial"/>
            <w:i/>
            <w:color w:val="0077CC"/>
            <w:sz w:val="20"/>
            <w:u w:val="single"/>
            <w:shd w:val="clear" w:color="auto" w:fill="FFFFFF"/>
            <w:lang w:val="en-US" w:eastAsia="en-US" w:bidi="ar-SA"/>
          </w:rPr>
          <w:t>https://ottawacitizen.com/technology/city-of-toronto-gathering-cellphone-location-data-from-telecoms-in-bid-to-slow-spread-of-covid-19-tory/wcm/5cf36345-e27e-4b02-aa0e-5ddbe90022fd</w:t>
        </w:r>
      </w:hyperlink>
      <w:r>
        <w:rPr>
          <w:rFonts w:ascii="arial" w:eastAsia="arial" w:hAnsi="arial" w:cs="arial"/>
          <w:color w:val="000000"/>
          <w:sz w:val="20"/>
          <w:lang w:val="en-US" w:eastAsia="en-US" w:bidi="ar-SA"/>
        </w:rPr>
        <w:t xml:space="preserve"> ) to help it identify where people have assembled in groups, part of its attempts to slow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-Ontario is expected to announce a temporary cut in hydro rates as many people work from home during the COVID-19 pandemic. The province will lower rates for approximately 45 days.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-U.S. states on Monday reported more than 100 deaths from the novel coronavirus( </w:t>
      </w:r>
      <w:hyperlink r:id="rId896" w:history="1">
        <w:r>
          <w:rPr>
            <w:rFonts w:ascii="arial" w:eastAsia="arial" w:hAnsi="arial" w:cs="arial"/>
            <w:i/>
            <w:color w:val="0077CC"/>
            <w:sz w:val="20"/>
            <w:u w:val="single"/>
            <w:shd w:val="clear" w:color="auto" w:fill="FFFFFF"/>
            <w:lang w:val="en-US" w:eastAsia="en-US" w:bidi="ar-SA"/>
          </w:rPr>
          <w:t>https://nationalpost.com/news/world/covid-19-u-s-single-day-deaths-rises-into-triple-digits-has-potential-to-become-new-epicentre</w:t>
        </w:r>
      </w:hyperlink>
      <w:r>
        <w:rPr>
          <w:rFonts w:ascii="arial" w:eastAsia="arial" w:hAnsi="arial" w:cs="arial"/>
          <w:color w:val="000000"/>
          <w:sz w:val="20"/>
          <w:lang w:val="en-US" w:eastAsia="en-US" w:bidi="ar-SA"/>
        </w:rPr>
        <w:t xml:space="preserve"> ), pushing the country's total death toll past 500 and marking the first time single-day fatalities have risen into the triple-digits since the pandemic reached U.S. soil. The World Health Organization said on Tuesday it was seeing a "very large acceleration" in coronavirus infections in the United States which had the potential of becoming the new epicentre.</w:t>
      </w:r>
    </w:p>
    <w:p>
      <w:pPr>
        <w:spacing w:before="200" w:line="260" w:lineRule="atLeast"/>
        <w:jc w:val="both"/>
        <w:rPr>
          <w:lang w:val="en-US" w:eastAsia="en-US" w:bidi="ar-SA"/>
        </w:rPr>
      </w:pPr>
      <w:r>
        <w:rPr>
          <w:rFonts w:ascii="arial" w:eastAsia="arial" w:hAnsi="arial" w:cs="arial"/>
          <w:color w:val="000000"/>
          <w:sz w:val="20"/>
          <w:lang w:val="en-US" w:eastAsia="en-US" w:bidi="ar-SA"/>
        </w:rPr>
        <w:t>-U.S. President Donald Trump, meanwhile, told a virtual town hall broadcast that he would like to see U.S. businesses opening their doors by Easter, to be celebrated this year in mid-April.</w:t>
      </w:r>
    </w:p>
    <w:p>
      <w:pPr>
        <w:spacing w:before="200" w:line="260" w:lineRule="atLeast"/>
        <w:jc w:val="both"/>
        <w:rPr>
          <w:lang w:val="en-US" w:eastAsia="en-US" w:bidi="ar-SA"/>
        </w:rPr>
      </w:pPr>
      <w:r>
        <w:rPr>
          <w:rFonts w:ascii="arial" w:eastAsia="arial" w:hAnsi="arial" w:cs="arial"/>
          <w:color w:val="000000"/>
          <w:sz w:val="20"/>
          <w:lang w:val="en-US" w:eastAsia="en-US" w:bidi="ar-SA"/>
        </w:rPr>
        <w:t>"I would love to have the country opened up and just raring to go by Easter," he said, downplaying the pandemic as he did in its early stages when he compared it to the seasonal flu.</w:t>
      </w:r>
    </w:p>
    <w:p>
      <w:pPr>
        <w:spacing w:before="200" w:line="260" w:lineRule="atLeast"/>
        <w:jc w:val="both"/>
        <w:rPr>
          <w:lang w:val="en-US" w:eastAsia="en-US" w:bidi="ar-SA"/>
        </w:rPr>
      </w:pPr>
      <w:r>
        <w:rPr>
          <w:rFonts w:ascii="arial" w:eastAsia="arial" w:hAnsi="arial" w:cs="arial"/>
          <w:color w:val="000000"/>
          <w:sz w:val="20"/>
          <w:lang w:val="en-US" w:eastAsia="en-US" w:bidi="ar-SA"/>
        </w:rPr>
        <w:t>Russian President Vladimir Putin wearing protective gear visits a hospital where patients infected with the COVID-19 novel coronavirus are being treated in the settlement of Kommunarka in Moscow on March 24, 2020.</w:t>
      </w:r>
    </w:p>
    <w:p>
      <w:pPr>
        <w:spacing w:before="200" w:line="260" w:lineRule="atLeast"/>
        <w:jc w:val="both"/>
        <w:rPr>
          <w:lang w:val="en-US" w:eastAsia="en-US" w:bidi="ar-SA"/>
        </w:rPr>
      </w:pPr>
      <w:r>
        <w:rPr>
          <w:rFonts w:ascii="arial" w:eastAsia="arial" w:hAnsi="arial" w:cs="arial"/>
          <w:color w:val="000000"/>
          <w:sz w:val="20"/>
          <w:lang w:val="en-US" w:eastAsia="en-US" w:bidi="ar-SA"/>
        </w:rPr>
        <w:t>-President Vladimir Putin donned a hazmat suit and respirator on Tuesday during a visit to a hospital treating coronavirus patients and the mayor of Moscow said the outbreak in the Russian capital was much worse than official figures showed. The comments, by Moscow Mayor Sergei Sobyanin, marked the strongest statement yet by Russian authorities suggesting they do not have a full grasp of how widely the coronavirus has spread throughout the world's largest country by territory. Russia has so far reported 495 cases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"A serious situation is unfolding," Sobyanin told Putin at a meeting, "in reality there are significantly more of those who are sick."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number of cases of coronavirus in Italy is probably 10 times higher than the official tally of almost 64,000( </w:t>
      </w:r>
      <w:hyperlink r:id="rId897" w:history="1">
        <w:r>
          <w:rPr>
            <w:rFonts w:ascii="arial" w:eastAsia="arial" w:hAnsi="arial" w:cs="arial"/>
            <w:i/>
            <w:color w:val="0077CC"/>
            <w:sz w:val="20"/>
            <w:u w:val="single"/>
            <w:shd w:val="clear" w:color="auto" w:fill="FFFFFF"/>
            <w:lang w:val="en-US" w:eastAsia="en-US" w:bidi="ar-SA"/>
          </w:rPr>
          <w:t>https://ottawacitizen.com/pmn/environment-pmn/italian-coronavirus-cases-likely-10-times-higher-than-reported/wcm/261b1557-f840-4c7a-ada7-585fe87d2d41</w:t>
        </w:r>
      </w:hyperlink>
      <w:r>
        <w:rPr>
          <w:rFonts w:ascii="arial" w:eastAsia="arial" w:hAnsi="arial" w:cs="arial"/>
          <w:color w:val="000000"/>
          <w:sz w:val="20"/>
          <w:lang w:val="en-US" w:eastAsia="en-US" w:bidi="ar-SA"/>
        </w:rPr>
        <w:t xml:space="preserve"> ), the head of the agency that is collating the data said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Latest figures show 6,077 people have died from the infection in barely a month, making Italy the worst-affected country in the world, with close to double the number of fatalities in China, where the virus emerged last year. However, testing for the disease has often been limited to people seeking hospital care, meaning that thousands of cases have certainly gone undetected.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-Mainland China saw a doubling in new coronavirus cases driven by a jump in infected travelers( </w:t>
      </w:r>
      <w:hyperlink r:id="rId898" w:history="1">
        <w:r>
          <w:rPr>
            <w:rFonts w:ascii="arial" w:eastAsia="arial" w:hAnsi="arial" w:cs="arial"/>
            <w:i/>
            <w:color w:val="0077CC"/>
            <w:sz w:val="20"/>
            <w:u w:val="single"/>
            <w:shd w:val="clear" w:color="auto" w:fill="FFFFFF"/>
            <w:lang w:val="en-US" w:eastAsia="en-US" w:bidi="ar-SA"/>
          </w:rPr>
          <w:t>https://ottawacitizen.com/pmn/health-pmn/chinas-new-coronavirus-infections-double-due-to-imported-cases/wcm/3bdcad54-7f06-4088-b832-feeb005e0b58</w:t>
        </w:r>
      </w:hyperlink>
      <w:r>
        <w:rPr>
          <w:rFonts w:ascii="arial" w:eastAsia="arial" w:hAnsi="arial" w:cs="arial"/>
          <w:color w:val="000000"/>
          <w:sz w:val="20"/>
          <w:lang w:val="en-US" w:eastAsia="en-US" w:bidi="ar-SA"/>
        </w:rPr>
        <w:t xml:space="preserve"> ) returning home from overseas, raising the risk of transmissions in Chinese cities and provinces that had seen no new infections in recent days.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-Indian Prime Minister Narendra Modi said on Tuesday the government would impose a nationwide lockdown from midnight for 21 days( </w:t>
      </w:r>
      <w:hyperlink r:id="rId899" w:history="1">
        <w:r>
          <w:rPr>
            <w:rFonts w:ascii="arial" w:eastAsia="arial" w:hAnsi="arial" w:cs="arial"/>
            <w:i/>
            <w:color w:val="0077CC"/>
            <w:sz w:val="20"/>
            <w:u w:val="single"/>
            <w:shd w:val="clear" w:color="auto" w:fill="FFFFFF"/>
            <w:lang w:val="en-US" w:eastAsia="en-US" w:bidi="ar-SA"/>
          </w:rPr>
          <w:t>https://ottawacitizen.com/news/world/modi-puts-all-of-india-under-lockdown-for-21-days-to-fight-coronavirus/wcm/81ebd922-32f2-483f-98ed-5a5773ff7f76</w:t>
        </w:r>
      </w:hyperlink>
      <w:r>
        <w:rPr>
          <w:rFonts w:ascii="arial" w:eastAsia="arial" w:hAnsi="arial" w:cs="arial"/>
          <w:color w:val="000000"/>
          <w:sz w:val="20"/>
          <w:lang w:val="en-US" w:eastAsia="en-US" w:bidi="ar-SA"/>
        </w:rPr>
        <w:t xml:space="preserve"> ) to stem the spread of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"For a few days forget what it means to go out. Today's decision of a nationwide lockdown draws a line outside your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 Arizona man has died and his wife is in critical condition after they ingested chloroquine phosphate - an aquarium cleaning product similar to drugs that have been named by President Trump( </w:t>
      </w:r>
      <w:hyperlink r:id="rId900" w:history="1">
        <w:r>
          <w:rPr>
            <w:rFonts w:ascii="arial" w:eastAsia="arial" w:hAnsi="arial" w:cs="arial"/>
            <w:i/>
            <w:color w:val="0077CC"/>
            <w:sz w:val="20"/>
            <w:u w:val="single"/>
            <w:shd w:val="clear" w:color="auto" w:fill="FFFFFF"/>
            <w:lang w:val="en-US" w:eastAsia="en-US" w:bidi="ar-SA"/>
          </w:rPr>
          <w:t>https://ottawacitizen.com/news/arizona-man-dies-after-taking-chloroquine-for-coronavirus/wcm/78af7ad4-d302-4a15-b10d-65c905b38417</w:t>
        </w:r>
      </w:hyperlink>
      <w:r>
        <w:rPr>
          <w:rFonts w:ascii="arial" w:eastAsia="arial" w:hAnsi="arial" w:cs="arial"/>
          <w:color w:val="000000"/>
          <w:sz w:val="20"/>
          <w:lang w:val="en-US" w:eastAsia="en-US" w:bidi="ar-SA"/>
        </w:rPr>
        <w:t xml:space="preserve"> ) as potential treatments for coronavirus infection.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-One in five Canadians weren't taking the deadly COVID-19 pandemic seriously( </w:t>
      </w:r>
      <w:hyperlink r:id="rId901" w:history="1">
        <w:r>
          <w:rPr>
            <w:rFonts w:ascii="arial" w:eastAsia="arial" w:hAnsi="arial" w:cs="arial"/>
            <w:i/>
            <w:color w:val="0077CC"/>
            <w:sz w:val="20"/>
            <w:u w:val="single"/>
            <w:shd w:val="clear" w:color="auto" w:fill="FFFFFF"/>
            <w:lang w:val="en-US" w:eastAsia="en-US" w:bidi="ar-SA"/>
          </w:rPr>
          <w:t>https://ottawacitizen.com/pmn/news-pmn/canada-news-pmn/one-in-five-canadians-think-covid-19-pandemic-blown-out-of-proportion-poll/wcm/5e0502a8-e7b9-401a-b938-a96c0456c05b</w:t>
        </w:r>
      </w:hyperlink>
      <w:r>
        <w:rPr>
          <w:rFonts w:ascii="arial" w:eastAsia="arial" w:hAnsi="arial" w:cs="arial"/>
          <w:color w:val="000000"/>
          <w:sz w:val="20"/>
          <w:lang w:val="en-US" w:eastAsia="en-US" w:bidi="ar-SA"/>
        </w:rPr>
        <w:t xml:space="preserve"> ) as recently as last weekend, a new Leger poll suggests. As well, 16 per cent said the crisis was having no impact on them going out to stores, restaurants or other places; 17 per cent said it was having no impact on the social distance they're keeping from others; and 21 per cent said it was having no impact on visits with friends and family.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half of Montrealers testing positive for COVID-19 are under 50. About 60 per cent of those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who have tested positive are men.</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from the disease in Iran increased by 122 to 1,934 on Tuesday, according to Health Ministry spokesman Kianoush Jahanpour. The total number of people diagnosed with the disease increased by 1,762 over the past 24 hours, to 24,811.</w:t>
      </w:r>
    </w:p>
    <w:p>
      <w:pPr>
        <w:spacing w:before="200" w:line="260" w:lineRule="atLeast"/>
        <w:jc w:val="both"/>
        <w:rPr>
          <w:lang w:val="en-US" w:eastAsia="en-US" w:bidi="ar-SA"/>
        </w:rPr>
      </w:pPr>
      <w:r>
        <w:rPr>
          <w:rFonts w:ascii="arial" w:eastAsia="arial" w:hAnsi="arial" w:cs="arial"/>
          <w:color w:val="000000"/>
          <w:sz w:val="20"/>
          <w:lang w:val="en-US" w:eastAsia="en-US" w:bidi="ar-SA"/>
        </w:rPr>
        <w:t>-Egypt has declared a curfew from 7 p.m. to 6 a.m. for two weeks starting Wednesday to counter spread of coronavirus, the prime minister said.</w:t>
      </w:r>
    </w:p>
    <w:p>
      <w:pPr>
        <w:spacing w:before="200" w:line="260" w:lineRule="atLeast"/>
        <w:jc w:val="both"/>
        <w:rPr>
          <w:lang w:val="en-US" w:eastAsia="en-US" w:bidi="ar-SA"/>
        </w:rPr>
      </w:pPr>
      <w:r>
        <w:rPr>
          <w:rFonts w:ascii="arial" w:eastAsia="arial" w:hAnsi="arial" w:cs="arial"/>
          <w:color w:val="000000"/>
          <w:sz w:val="20"/>
          <w:lang w:val="en-US" w:eastAsia="en-US" w:bidi="ar-SA"/>
        </w:rPr>
        <w:t>-Confirmed coronavirus cases crossed 377,000 across 194 countries and territories. Almost 40,000 cases and over 1,800 deaths were reported in the past day. It took exactly 30 days for the first 40,000 cases to be reported, and then 15 days for the second 40,000.</w:t>
      </w:r>
    </w:p>
    <w:p>
      <w:pPr>
        <w:spacing w:before="200" w:line="260" w:lineRule="atLeast"/>
        <w:jc w:val="both"/>
        <w:rPr>
          <w:lang w:val="en-US" w:eastAsia="en-US" w:bidi="ar-SA"/>
        </w:rPr>
      </w:pPr>
      <w:r>
        <w:rPr>
          <w:rFonts w:ascii="arial" w:eastAsia="arial" w:hAnsi="arial" w:cs="arial"/>
          <w:color w:val="000000"/>
          <w:sz w:val="20"/>
          <w:lang w:val="en-US" w:eastAsia="en-US" w:bidi="ar-SA"/>
        </w:rPr>
        <w:t>-Norwegian unemployment has risen five-fold this month as companies announced mass layoffs and shutdowns amid efforts to combat the coronavirus outbreak, the country's labor agency said on Tuesday. Registered unemployment rose to 10.9%, the highest since the 1930s Great Depression.</w:t>
      </w:r>
    </w:p>
    <w:p>
      <w:pPr>
        <w:spacing w:before="200" w:line="260" w:lineRule="atLeast"/>
        <w:jc w:val="both"/>
        <w:rPr>
          <w:lang w:val="en-US" w:eastAsia="en-US" w:bidi="ar-SA"/>
        </w:rPr>
      </w:pPr>
      <w:r>
        <w:rPr>
          <w:rFonts w:ascii="arial" w:eastAsia="arial" w:hAnsi="arial" w:cs="arial"/>
          <w:color w:val="000000"/>
          <w:sz w:val="20"/>
          <w:lang w:val="en-US" w:eastAsia="en-US" w:bidi="ar-SA"/>
        </w:rPr>
        <w:t>-G7 finance ministers and central bank governors on Tuesday pledged to expand fiscal and monetary actions for as long as necessary to restore growth and confidence battered by the coronavirus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-Traces of new coronavirus were found on surfaces in cruise-ship cabins for as many as 17 days after passengers left( </w:t>
      </w:r>
      <w:hyperlink r:id="rId902" w:history="1">
        <w:r>
          <w:rPr>
            <w:rFonts w:ascii="arial" w:eastAsia="arial" w:hAnsi="arial" w:cs="arial"/>
            <w:i/>
            <w:color w:val="0077CC"/>
            <w:sz w:val="20"/>
            <w:u w:val="single"/>
            <w:shd w:val="clear" w:color="auto" w:fill="FFFFFF"/>
            <w:lang w:val="en-US" w:eastAsia="en-US" w:bidi="ar-SA"/>
          </w:rPr>
          <w:t>https://ottawacitizen.com/news/world/coronavirus-traces-lingered-in-vacated-cruise-cabins-up-to-17-days-say-researchers/wcm/93ad1fc1-522c-47e0-9a18-8f1d53600392</w:t>
        </w:r>
      </w:hyperlink>
      <w:r>
        <w:rPr>
          <w:rFonts w:ascii="arial" w:eastAsia="arial" w:hAnsi="arial" w:cs="arial"/>
          <w:color w:val="000000"/>
          <w:sz w:val="20"/>
          <w:lang w:val="en-US" w:eastAsia="en-US" w:bidi="ar-SA"/>
        </w:rPr>
        <w:t xml:space="preserve"> ), researchers said, though it wasn't possible to determine whether they caused any infections.</w:t>
      </w:r>
    </w:p>
    <w:p>
      <w:pPr>
        <w:spacing w:before="200" w:line="260" w:lineRule="atLeast"/>
        <w:jc w:val="both"/>
        <w:rPr>
          <w:lang w:val="en-US" w:eastAsia="en-US" w:bidi="ar-SA"/>
        </w:rPr>
      </w:pPr>
      <w:r>
        <w:rPr>
          <w:rFonts w:ascii="arial" w:eastAsia="arial" w:hAnsi="arial" w:cs="arial"/>
          <w:color w:val="000000"/>
          <w:sz w:val="20"/>
          <w:lang w:val="en-US" w:eastAsia="en-US" w:bidi="ar-SA"/>
        </w:rPr>
        <w:t>-WestJet Airlines is eliminating nearly half of its workforce as a result of COVID-19's devastating impact on the aviation industry. The Calgary-based airline announced Tuesday that 6,900 employees - out of a total 14,000 - are receiving notices of both voluntary and involuntary leaves.</w:t>
      </w:r>
    </w:p>
    <w:p>
      <w:pPr>
        <w:spacing w:before="200" w:line="260" w:lineRule="atLeast"/>
        <w:jc w:val="both"/>
        <w:rPr>
          <w:lang w:val="en-US" w:eastAsia="en-US" w:bidi="ar-SA"/>
        </w:rPr>
      </w:pPr>
      <w:r>
        <w:rPr>
          <w:rFonts w:ascii="arial" w:eastAsia="arial" w:hAnsi="arial" w:cs="arial"/>
          <w:color w:val="000000"/>
          <w:sz w:val="20"/>
          <w:lang w:val="en-US" w:eastAsia="en-US" w:bidi="ar-SA"/>
        </w:rPr>
        <w:t>-Ontario Premier Doug Ford ordered all non-essential business to close beginning Tuesday as the province races to contain the spread of COVID-19. Speaking in Toronto, Ford said only grocery stores, pharmacies, takeout and delivery restaurants, essential manufacturing industries and supply chain suppliers - as well as the province's liquor stores - will be allowed to remain open. A full list of businesses allowed to stay open will be released Tuesday, he said.</w:t>
      </w:r>
    </w:p>
    <w:p>
      <w:pPr>
        <w:spacing w:before="200" w:line="260" w:lineRule="atLeast"/>
        <w:jc w:val="both"/>
        <w:rPr>
          <w:lang w:val="en-US" w:eastAsia="en-US" w:bidi="ar-SA"/>
        </w:rPr>
      </w:pPr>
      <w:r>
        <w:rPr>
          <w:rFonts w:ascii="arial" w:eastAsia="arial" w:hAnsi="arial" w:cs="arial"/>
          <w:color w:val="000000"/>
          <w:sz w:val="20"/>
          <w:lang w:val="en-US" w:eastAsia="en-US" w:bidi="ar-SA"/>
        </w:rPr>
        <w:t>"This is not the time for half measures. This decision was not made lightly. And the gravity of this order does not escape me," Ford said. The closures will last for a 14-day period, but Ford said the ban could extend beyond then.</w:t>
      </w:r>
    </w:p>
    <w:p>
      <w:pPr>
        <w:spacing w:before="200" w:line="260" w:lineRule="atLeast"/>
        <w:jc w:val="both"/>
        <w:rPr>
          <w:lang w:val="en-US" w:eastAsia="en-US" w:bidi="ar-SA"/>
        </w:rPr>
      </w:pPr>
      <w:r>
        <w:rPr>
          <w:rFonts w:ascii="arial" w:eastAsia="arial" w:hAnsi="arial" w:cs="arial"/>
          <w:color w:val="000000"/>
          <w:sz w:val="20"/>
          <w:lang w:val="en-US" w:eastAsia="en-US" w:bidi="ar-SA"/>
        </w:rPr>
        <w:t>Ford also had bad news for parents, saying schools will not reopen even after the current three-week shutdown that began at the beginning of March Break.</w:t>
      </w:r>
    </w:p>
    <w:p>
      <w:pPr>
        <w:spacing w:before="200" w:line="260" w:lineRule="atLeast"/>
        <w:jc w:val="both"/>
        <w:rPr>
          <w:lang w:val="en-US" w:eastAsia="en-US" w:bidi="ar-SA"/>
        </w:rPr>
      </w:pPr>
      <w:r>
        <w:rPr>
          <w:rFonts w:ascii="arial" w:eastAsia="arial" w:hAnsi="arial" w:cs="arial"/>
          <w:color w:val="000000"/>
          <w:sz w:val="20"/>
          <w:lang w:val="en-US" w:eastAsia="en-US" w:bidi="ar-SA"/>
        </w:rPr>
        <w:t>"Our No. 1 priority is to protect our children," Ford said. "The kids won't be going back to school on April 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infected with COVID-19( </w:t>
      </w:r>
      <w:hyperlink r:id="rId903" w:history="1">
        <w:r>
          <w:rPr>
            <w:rFonts w:ascii="arial" w:eastAsia="arial" w:hAnsi="arial" w:cs="arial"/>
            <w:i/>
            <w:color w:val="0077CC"/>
            <w:sz w:val="20"/>
            <w:u w:val="single"/>
            <w:shd w:val="clear" w:color="auto" w:fill="FFFFFF"/>
            <w:lang w:val="en-US" w:eastAsia="en-US" w:bidi="ar-SA"/>
          </w:rPr>
          <w:t>https://montrealgazette.com/news/local-news/coronavirus-live-updates-canadian-cases-surge-</w:t>
        </w:r>
      </w:hyperlink>
      <w:hyperlink r:id="rId903" w:history="1">
        <w:r>
          <w:rPr>
            <w:rFonts w:ascii="arial" w:eastAsia="arial" w:hAnsi="arial" w:cs="arial"/>
            <w:b/>
            <w:i/>
            <w:color w:val="0077CC"/>
            <w:sz w:val="20"/>
            <w:u w:val="single"/>
            <w:shd w:val="clear" w:color="auto" w:fill="FFFFFF"/>
            <w:lang w:val="en-US" w:eastAsia="en-US" w:bidi="ar-SA"/>
          </w:rPr>
          <w:t>montreal</w:t>
        </w:r>
      </w:hyperlink>
      <w:hyperlink r:id="rId903" w:history="1">
        <w:r>
          <w:rPr>
            <w:rFonts w:ascii="arial" w:eastAsia="arial" w:hAnsi="arial" w:cs="arial"/>
            <w:i/>
            <w:color w:val="0077CC"/>
            <w:sz w:val="20"/>
            <w:u w:val="single"/>
            <w:shd w:val="clear" w:color="auto" w:fill="FFFFFF"/>
            <w:lang w:val="en-US" w:eastAsia="en-US" w:bidi="ar-SA"/>
          </w:rPr>
          <w:t>-</w:t>
        </w:r>
      </w:hyperlink>
      <w:hyperlink r:id="rId903" w:history="1">
        <w:r>
          <w:rPr>
            <w:rFonts w:ascii="arial" w:eastAsia="arial" w:hAnsi="arial" w:cs="arial"/>
            <w:b/>
            <w:i/>
            <w:color w:val="0077CC"/>
            <w:sz w:val="20"/>
            <w:u w:val="single"/>
            <w:shd w:val="clear" w:color="auto" w:fill="FFFFFF"/>
            <w:lang w:val="en-US" w:eastAsia="en-US" w:bidi="ar-SA"/>
          </w:rPr>
          <w:t>police</w:t>
        </w:r>
      </w:hyperlink>
      <w:hyperlink r:id="rId903" w:history="1">
        <w:r>
          <w:rPr>
            <w:rFonts w:ascii="arial" w:eastAsia="arial" w:hAnsi="arial" w:cs="arial"/>
            <w:i/>
            <w:color w:val="0077CC"/>
            <w:sz w:val="20"/>
            <w:u w:val="single"/>
            <w:shd w:val="clear" w:color="auto" w:fill="FFFFFF"/>
            <w:lang w:val="en-US" w:eastAsia="en-US" w:bidi="ar-SA"/>
          </w:rPr>
          <w:t>-declare-state-of-emergency</w:t>
        </w:r>
      </w:hyperlink>
      <w:r>
        <w:rPr>
          <w:rFonts w:ascii="arial" w:eastAsia="arial" w:hAnsi="arial" w:cs="arial"/>
          <w:color w:val="000000"/>
          <w:sz w:val="20"/>
          <w:lang w:val="en-US" w:eastAsia="en-US" w:bidi="ar-SA"/>
        </w:rPr>
        <w:t xml:space="preserve"> ),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spokesman has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Another 100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have been placed in quarantine. The number of COVID-19 cases in Quebec has almost tripled from 219 to 628.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-Three more cases of COVID-19 have been confirmed in Ottawa( </w:t>
      </w:r>
      <w:hyperlink r:id="rId904" w:history="1">
        <w:r>
          <w:rPr>
            <w:rFonts w:ascii="arial" w:eastAsia="arial" w:hAnsi="arial" w:cs="arial"/>
            <w:i/>
            <w:color w:val="0077CC"/>
            <w:sz w:val="20"/>
            <w:u w:val="single"/>
            <w:shd w:val="clear" w:color="auto" w:fill="FFFFFF"/>
            <w:lang w:val="en-US" w:eastAsia="en-US" w:bidi="ar-SA"/>
          </w:rPr>
          <w:t>https://ottawacitizen.com/news/local-news/three-new-cases-confirmed-in-ottawa-as-covid-19-toll-mounts</w:t>
        </w:r>
      </w:hyperlink>
      <w:r>
        <w:rPr>
          <w:rFonts w:ascii="arial" w:eastAsia="arial" w:hAnsi="arial" w:cs="arial"/>
          <w:color w:val="000000"/>
          <w:sz w:val="20"/>
          <w:lang w:val="en-US" w:eastAsia="en-US" w:bidi="ar-SA"/>
        </w:rPr>
        <w:t xml:space="preserve"> ) as Ontario added 77 to its number of confirmed cases Monday morning, bringing the province's total to 503. The new Ottawa cases bring the city's total to 24.</w:t>
      </w:r>
    </w:p>
    <w:p>
      <w:pPr>
        <w:spacing w:before="200" w:line="260" w:lineRule="atLeast"/>
        <w:jc w:val="both"/>
        <w:rPr>
          <w:lang w:val="en-US" w:eastAsia="en-US" w:bidi="ar-SA"/>
        </w:rPr>
      </w:pPr>
      <w:r>
        <w:rPr>
          <w:rFonts w:ascii="arial" w:eastAsia="arial" w:hAnsi="arial" w:cs="arial"/>
          <w:color w:val="000000"/>
          <w:sz w:val="20"/>
          <w:lang w:val="en-US" w:eastAsia="en-US" w:bidi="ar-SA"/>
        </w:rPr>
        <w:t>In a Monday afternoon press conference, Ottawa's medical officer of health, Dr. Vera Etches, said there may be as many as 4,000 undiagnosed cases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"It's not the time for non-essential excursions outside the home. It's not the time to have friends or family over to visit," Etches said. "Limit contact to everyone outside your household."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number of confirmed and presumptive COVID-19 cases in Canada rose to 1,472( </w:t>
      </w:r>
      <w:hyperlink r:id="rId905" w:history="1">
        <w:r>
          <w:rPr>
            <w:rFonts w:ascii="arial" w:eastAsia="arial" w:hAnsi="arial" w:cs="arial"/>
            <w:i/>
            <w:color w:val="0077CC"/>
            <w:sz w:val="20"/>
            <w:u w:val="single"/>
            <w:shd w:val="clear" w:color="auto" w:fill="FFFFFF"/>
            <w:lang w:val="en-US" w:eastAsia="en-US" w:bidi="ar-SA"/>
          </w:rPr>
          <w:t>https://ottawacitizen.com/pmn/news-pmn/canada-news-pmn/covid-19-cases-in-canada-surge-to-1472-as-the-death-toll-hits-21/wcm/20cf2117-f5b5-4ed5-a1c0-9caa3846013e</w:t>
        </w:r>
      </w:hyperlink>
      <w:r>
        <w:rPr>
          <w:rFonts w:ascii="arial" w:eastAsia="arial" w:hAnsi="arial" w:cs="arial"/>
          <w:color w:val="000000"/>
          <w:sz w:val="20"/>
          <w:lang w:val="en-US" w:eastAsia="en-US" w:bidi="ar-SA"/>
        </w:rPr>
        <w:t xml:space="preserve"> ) by the end of Sunday, an increase of 141 over the previous 24 hours. The country's death toll from the new coronavirus rose to 21.</w:t>
      </w:r>
    </w:p>
    <w:p>
      <w:pPr>
        <w:spacing w:before="200" w:line="260" w:lineRule="atLeast"/>
        <w:jc w:val="both"/>
        <w:rPr>
          <w:lang w:val="en-US" w:eastAsia="en-US" w:bidi="ar-SA"/>
        </w:rPr>
      </w:pPr>
      <w:r>
        <w:rPr>
          <w:rFonts w:ascii="arial" w:eastAsia="arial" w:hAnsi="arial" w:cs="arial"/>
          <w:color w:val="000000"/>
          <w:sz w:val="20"/>
          <w:lang w:val="en-US" w:eastAsia="en-US" w:bidi="ar-SA"/>
        </w:rPr>
        <w:t>-Speaking to the media on Monday, Prime Minister Trudeau had harsh words for Canadians who are not adhering to guidelines on social distancing in the midst of the global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"If you choose to ignore that advice ... you're not just putting yourself at risk, you're putting others at risk too,"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said that frontline workers in Canada "need you to make the right choices."</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he said. "Go home and stay home."</w:t>
      </w:r>
    </w:p>
    <w:p>
      <w:pPr>
        <w:spacing w:before="200" w:line="260" w:lineRule="atLeast"/>
        <w:jc w:val="both"/>
        <w:rPr>
          <w:lang w:val="en-US" w:eastAsia="en-US" w:bidi="ar-SA"/>
        </w:rPr>
      </w:pPr>
      <w:r>
        <w:rPr>
          <w:rFonts w:ascii="arial" w:eastAsia="arial" w:hAnsi="arial" w:cs="arial"/>
          <w:color w:val="000000"/>
          <w:sz w:val="20"/>
          <w:lang w:val="en-US" w:eastAsia="en-US" w:bidi="ar-SA"/>
        </w:rPr>
        <w:t>-Speaking from Rideau Cottage where he remains in self-isolation, Prime Minister Justin Trudeau said "everything is on the table" in the bid to slow the spread of the virus. Trudeau also announced the government will invest $192 million in companies researching a vaccine.</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promised more money for farmers through the Farm Credit Canada program. He said $5 billion dollars will be made available to food producers to keep the farmers operating through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-Ontario says it will provide $200 million in relief funding to food banks, shelters and other emergency services in response to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-The mayor of Toronto has declared a state of emergency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says it will provide a tax-free $1,000 payment to people whose jobs have been affected by the COVID-19 outbreak.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Canadian Armed Forces says there is no link between the movement of dozens of military trucks and armoured vehicles( </w:t>
      </w:r>
      <w:hyperlink r:id="rId906" w:history="1">
        <w:r>
          <w:rPr>
            <w:rFonts w:ascii="arial" w:eastAsia="arial" w:hAnsi="arial" w:cs="arial"/>
            <w:i/>
            <w:color w:val="0077CC"/>
            <w:sz w:val="20"/>
            <w:u w:val="single"/>
            <w:shd w:val="clear" w:color="auto" w:fill="FFFFFF"/>
            <w:lang w:val="en-US" w:eastAsia="en-US" w:bidi="ar-SA"/>
          </w:rPr>
          <w:t>https://ottawacitizen.com/pmn/news-pmn/canada-news-pmn/military-says-no-link-between-military-vehicle-movement-and-covid-crisis-armed-forces/wcm/ecb32837-c0d2-4f0d-8241-7575865854ee</w:t>
        </w:r>
      </w:hyperlink>
      <w:r>
        <w:rPr>
          <w:rFonts w:ascii="arial" w:eastAsia="arial" w:hAnsi="arial" w:cs="arial"/>
          <w:color w:val="000000"/>
          <w:sz w:val="20"/>
          <w:lang w:val="en-US" w:eastAsia="en-US" w:bidi="ar-SA"/>
        </w:rPr>
        <w:t xml:space="preserve"> ) over the weekend and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2020 Tokyo Olympics are being postponed( </w:t>
      </w:r>
      <w:hyperlink r:id="rId907" w:history="1">
        <w:r>
          <w:rPr>
            <w:rFonts w:ascii="arial" w:eastAsia="arial" w:hAnsi="arial" w:cs="arial"/>
            <w:i/>
            <w:color w:val="0077CC"/>
            <w:sz w:val="20"/>
            <w:u w:val="single"/>
            <w:shd w:val="clear" w:color="auto" w:fill="FFFFFF"/>
            <w:lang w:val="en-US" w:eastAsia="en-US" w:bidi="ar-SA"/>
          </w:rPr>
          <w:t>https://ottawacitizen.com/pmn/sports-pmn/report-tokyo-olympics-postponed/wcm/c1364346-a350-4ac2-b08f-626db6750b07</w:t>
        </w:r>
      </w:hyperlink>
      <w:r>
        <w:rPr>
          <w:rFonts w:ascii="arial" w:eastAsia="arial" w:hAnsi="arial" w:cs="arial"/>
          <w:color w:val="000000"/>
          <w:sz w:val="20"/>
          <w:lang w:val="en-US" w:eastAsia="en-US" w:bidi="ar-SA"/>
        </w:rPr>
        <w:t xml:space="preserve"> ), according to International Olympic Committee member Dick Pound. Pound told USA Today on Monday that the Games likely will be pushed back to 2021 due to the ongoing coronavirus pandemic.</w:t>
      </w:r>
    </w:p>
    <w:p>
      <w:pPr>
        <w:spacing w:before="200" w:line="260" w:lineRule="atLeast"/>
        <w:jc w:val="both"/>
        <w:rPr>
          <w:lang w:val="en-US" w:eastAsia="en-US" w:bidi="ar-SA"/>
        </w:rPr>
      </w:pPr>
      <w:r>
        <w:rPr>
          <w:rFonts w:ascii="arial" w:eastAsia="arial" w:hAnsi="arial" w:cs="arial"/>
          <w:color w:val="000000"/>
          <w:sz w:val="20"/>
          <w:lang w:val="en-US" w:eastAsia="en-US" w:bidi="ar-SA"/>
        </w:rPr>
        <w:t>"On the basis of the information the IOC has, postponement has been decided," he told the newspaper in a phone interview. "The parameters going forward have not been determined, but the Games are not going to start on July 24, that much I know."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the pandemic continues to surge globally, the Canadian Olympic Committee and Canadian Paralympic Committee issued joint statements Sunday evening saying they refuse to send their teams to Tokyo( </w:t>
      </w:r>
      <w:hyperlink r:id="rId908" w:history="1">
        <w:r>
          <w:rPr>
            <w:rFonts w:ascii="arial" w:eastAsia="arial" w:hAnsi="arial" w:cs="arial"/>
            <w:i/>
            <w:color w:val="0077CC"/>
            <w:sz w:val="20"/>
            <w:u w:val="single"/>
            <w:shd w:val="clear" w:color="auto" w:fill="FFFFFF"/>
            <w:lang w:val="en-US" w:eastAsia="en-US" w:bidi="ar-SA"/>
          </w:rPr>
          <w:t>https://ottawacitizen.com/pmn/sports-pmn/canada-withdraws-from-2020-summer-olympics/wcm/9168c680-65a7-4efa-a0bb-da1d3691f80a</w:t>
        </w:r>
      </w:hyperlink>
      <w:r>
        <w:rPr>
          <w:rFonts w:ascii="arial" w:eastAsia="arial" w:hAnsi="arial" w:cs="arial"/>
          <w:color w:val="000000"/>
          <w:sz w:val="20"/>
          <w:lang w:val="en-US" w:eastAsia="en-US" w:bidi="ar-SA"/>
        </w:rPr>
        <w:t xml:space="preserve"> ) unless their respective Games are pushed back, and are advocating for a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first time since the 1998 ice storm,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declared a state of emergency to allow the force more flexibility in using its resources. Quebec Premier FranÃ§ois Legault announced an official ban on gatherings of two or more people to help limit person-to-person contact.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the power to break up groups and fine them $1,000 if they are gathering indoors and outdoors.</w:t>
      </w:r>
    </w:p>
    <w:p>
      <w:pPr>
        <w:spacing w:before="200" w:line="260" w:lineRule="atLeast"/>
        <w:jc w:val="both"/>
        <w:rPr>
          <w:lang w:val="en-US" w:eastAsia="en-US" w:bidi="ar-SA"/>
        </w:rPr>
      </w:pPr>
      <w:r>
        <w:rPr>
          <w:rFonts w:ascii="arial" w:eastAsia="arial" w:hAnsi="arial" w:cs="arial"/>
          <w:color w:val="000000"/>
          <w:sz w:val="20"/>
          <w:lang w:val="en-US" w:eastAsia="en-US" w:bidi="ar-SA"/>
        </w:rPr>
        <w:t>-Transat AT Inc. says it has temporarily laid off about 70 per cent of its workforce in Canada, about 3,600 people. The decision comes as non-essential travel around the world comes to a standstill as governments close borders in an effort to slow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-Ottawa says arrangements have been made to help repatriate Canadians stranded in Peru due to COVID-19 related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-Foreign Affairs Minister Francois-Philippe Champagne says it won't be possible for the government to repatriate all Canadians stranded abroad due to the COVID-19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fury of the virus illustrates the folly of war. That is why today, I am calling for an immediate global ceasefire in all corners of the world - @antonioguterres( </w:t>
      </w:r>
      <w:hyperlink r:id="rId909" w:history="1">
        <w:r>
          <w:rPr>
            <w:rFonts w:ascii="arial" w:eastAsia="arial" w:hAnsi="arial" w:cs="arial"/>
            <w:i/>
            <w:color w:val="0077CC"/>
            <w:sz w:val="20"/>
            <w:u w:val="single"/>
            <w:shd w:val="clear" w:color="auto" w:fill="FFFFFF"/>
            <w:lang w:val="en-US" w:eastAsia="en-US" w:bidi="ar-SA"/>
          </w:rPr>
          <w:t>https://twitter.com/antonioguterres?ref_src=twsrc%5Etfw</w:t>
        </w:r>
      </w:hyperlink>
      <w:r>
        <w:rPr>
          <w:rFonts w:ascii="arial" w:eastAsia="arial" w:hAnsi="arial" w:cs="arial"/>
          <w:color w:val="000000"/>
          <w:sz w:val="20"/>
          <w:lang w:val="en-US" w:eastAsia="en-US" w:bidi="ar-SA"/>
        </w:rPr>
        <w:t xml:space="preserve"> ) #COVID19(            </w:t>
      </w:r>
      <w:hyperlink r:id="rId20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UN Spokesperson (@UN_Spokesperson) March 23, 2020( </w:t>
      </w:r>
      <w:hyperlink r:id="rId910" w:history="1">
        <w:r>
          <w:rPr>
            <w:rFonts w:ascii="arial" w:eastAsia="arial" w:hAnsi="arial" w:cs="arial"/>
            <w:i/>
            <w:color w:val="0077CC"/>
            <w:sz w:val="20"/>
            <w:u w:val="single"/>
            <w:shd w:val="clear" w:color="auto" w:fill="FFFFFF"/>
            <w:lang w:val="en-US" w:eastAsia="en-US" w:bidi="ar-SA"/>
          </w:rPr>
          <w:t>https://twitter.com/UN_Spokesperson/status/1242123311649259521?ref_src=twsrc%5Etfw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#BREAKING( </w:t>
      </w:r>
      <w:hyperlink r:id="rId911" w:history="1">
        <w:r>
          <w:rPr>
            <w:rFonts w:ascii="arial" w:eastAsia="arial" w:hAnsi="arial" w:cs="arial"/>
            <w:i/>
            <w:color w:val="0077CC"/>
            <w:sz w:val="20"/>
            <w:u w:val="single"/>
            <w:shd w:val="clear" w:color="auto" w:fill="FFFFFF"/>
            <w:lang w:val="en-US" w:eastAsia="en-US" w:bidi="ar-SA"/>
          </w:rPr>
          <w:t>https://twitter.com/hashtag/BREAKING?src=hash&amp;;ref_src=twsrc%5Etfw</w:t>
        </w:r>
      </w:hyperlink>
      <w:r>
        <w:rPr>
          <w:rFonts w:ascii="arial" w:eastAsia="arial" w:hAnsi="arial" w:cs="arial"/>
          <w:color w:val="000000"/>
          <w:sz w:val="20"/>
          <w:lang w:val="en-US" w:eastAsia="en-US" w:bidi="ar-SA"/>
        </w:rPr>
        <w:t xml:space="preserve"> ) More than one billion people have been asked to stay home in more than 50 countries and territories around the world as governments battle the coronavirus pandemic sweeping the globe, according to an AFP tally pic.twitter.com/Gq4EsuZvfM(            </w:t>
      </w:r>
      <w:hyperlink r:id="rId912" w:history="1">
        <w:r>
          <w:rPr>
            <w:rFonts w:ascii="arial" w:eastAsia="arial" w:hAnsi="arial" w:cs="arial"/>
            <w:i/>
            <w:color w:val="0077CC"/>
            <w:sz w:val="20"/>
            <w:u w:val="single"/>
            <w:shd w:val="clear" w:color="auto" w:fill="FFFFFF"/>
            <w:lang w:val="en-US" w:eastAsia="en-US" w:bidi="ar-SA"/>
          </w:rPr>
          <w:t>https://t.co/Gq4EsuZvfM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AFP news agency (@AFP) March 23, 2020( </w:t>
      </w:r>
      <w:hyperlink r:id="rId913" w:history="1">
        <w:r>
          <w:rPr>
            <w:rFonts w:ascii="arial" w:eastAsia="arial" w:hAnsi="arial" w:cs="arial"/>
            <w:i/>
            <w:color w:val="0077CC"/>
            <w:sz w:val="20"/>
            <w:u w:val="single"/>
            <w:shd w:val="clear" w:color="auto" w:fill="FFFFFF"/>
            <w:lang w:val="en-US" w:eastAsia="en-US" w:bidi="ar-SA"/>
          </w:rPr>
          <w:t>https://twitter.com/AFP/status/1242033508652142593?ref_src=twsrc%5Etfw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-Iran's death toll from the new coronavirus has increased to 1,812( </w:t>
      </w:r>
      <w:hyperlink r:id="rId914" w:history="1">
        <w:r>
          <w:rPr>
            <w:rFonts w:ascii="arial" w:eastAsia="arial" w:hAnsi="arial" w:cs="arial"/>
            <w:i/>
            <w:color w:val="0077CC"/>
            <w:sz w:val="20"/>
            <w:u w:val="single"/>
            <w:shd w:val="clear" w:color="auto" w:fill="FFFFFF"/>
            <w:lang w:val="en-US" w:eastAsia="en-US" w:bidi="ar-SA"/>
          </w:rPr>
          <w:t>https://ottawacitizen.com/pmn/health-pmn/irans-death-toll-from-coronavirus-climbs-to-1812-with-127-new-deaths/wcm/5e9afc9e-e01c-4711-8044-d6dbf1b6dad8</w:t>
        </w:r>
      </w:hyperlink>
      <w:r>
        <w:rPr>
          <w:rFonts w:ascii="arial" w:eastAsia="arial" w:hAnsi="arial" w:cs="arial"/>
          <w:color w:val="000000"/>
          <w:sz w:val="20"/>
          <w:lang w:val="en-US" w:eastAsia="en-US" w:bidi="ar-SA"/>
        </w:rPr>
        <w:t xml:space="preserve"> ), with 127 new deaths in the past 24 hours, a health ministry spokesman told state TV on Monday, adding that the country's total number of infected people has reached 23,049.</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in Spain has reached 2,182, adding 462 fatalities overnight, the health ministry said on Monday. The number of cases registered in Spain rose to 33,089 up from 28,572 cases on Sunday.</w:t>
      </w:r>
    </w:p>
    <w:p>
      <w:pPr>
        <w:spacing w:before="200" w:line="260" w:lineRule="atLeast"/>
        <w:jc w:val="both"/>
        <w:rPr>
          <w:lang w:val="en-US" w:eastAsia="en-US" w:bidi="ar-SA"/>
        </w:rPr>
      </w:pPr>
      <w:r>
        <w:rPr>
          <w:rFonts w:ascii="arial" w:eastAsia="arial" w:hAnsi="arial" w:cs="arial"/>
          <w:color w:val="000000"/>
          <w:sz w:val="20"/>
          <w:lang w:val="en-US" w:eastAsia="en-US" w:bidi="ar-SA"/>
        </w:rPr>
        <w:t>-Globally, there are now more than 337,500 cases of coronavirus and more than 14,650 deaths related to it, according to a Reuters tally on Monday. Italy remained the country hardest-hit outside mainland China, registering 651 deaths in the last day.</w:t>
      </w:r>
    </w:p>
    <w:p>
      <w:pPr>
        <w:spacing w:before="200" w:line="260" w:lineRule="atLeast"/>
        <w:jc w:val="both"/>
        <w:rPr>
          <w:lang w:val="en-US" w:eastAsia="en-US" w:bidi="ar-SA"/>
        </w:rPr>
      </w:pPr>
      <w:r>
        <w:rPr>
          <w:rFonts w:ascii="arial" w:eastAsia="arial" w:hAnsi="arial" w:cs="arial"/>
          <w:color w:val="000000"/>
          <w:sz w:val="20"/>
          <w:lang w:val="en-US" w:eastAsia="en-US" w:bidi="ar-SA"/>
        </w:rPr>
        <w:t>-The U.S. surgeon general issued his starkest warning to date on Monday about the health risk posed by the coronavirus outbreak, warning Americans that the crisis was "going to get bad" this week. The country's top public health official, Surgeon General Jerome Adams, sounded the alarm as nearly one-third of Americans awoke to "stay at home orders."</w:t>
      </w:r>
    </w:p>
    <w:p>
      <w:pPr>
        <w:spacing w:before="200" w:line="260" w:lineRule="atLeast"/>
        <w:jc w:val="both"/>
        <w:rPr>
          <w:lang w:val="en-US" w:eastAsia="en-US" w:bidi="ar-SA"/>
        </w:rPr>
      </w:pPr>
      <w:r>
        <w:rPr>
          <w:rFonts w:ascii="arial" w:eastAsia="arial" w:hAnsi="arial" w:cs="arial"/>
          <w:color w:val="000000"/>
          <w:sz w:val="20"/>
          <w:lang w:val="en-US" w:eastAsia="en-US" w:bidi="ar-SA"/>
        </w:rPr>
        <w:t>WE CANNOT LET THE CURE BE WORSE THAN THE PROBLEM ITSELF. AT THE END OF THE 15 DAY PERIOD, WE WILL MAKE A DECISION AS TO WHICH WAY WE WANT TO GO!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Donald J. Trump (@realDonaldTrump) March 23, 2020( </w:t>
      </w:r>
      <w:hyperlink r:id="rId915" w:history="1">
        <w:r>
          <w:rPr>
            <w:rFonts w:ascii="arial" w:eastAsia="arial" w:hAnsi="arial" w:cs="arial"/>
            <w:i/>
            <w:color w:val="0077CC"/>
            <w:sz w:val="20"/>
            <w:u w:val="single"/>
            <w:shd w:val="clear" w:color="auto" w:fill="FFFFFF"/>
            <w:lang w:val="en-US" w:eastAsia="en-US" w:bidi="ar-SA"/>
          </w:rPr>
          <w:t>https://twitter.com/realDonaldTrump/status/1241935285916782593?ref_src=twsrc%5Etfw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-Germany has banned public meetings of more than two people unless they live together in the same household or the gathering is work-related.</w:t>
      </w:r>
    </w:p>
    <w:p>
      <w:pPr>
        <w:spacing w:before="200" w:line="260" w:lineRule="atLeast"/>
        <w:jc w:val="both"/>
        <w:rPr>
          <w:lang w:val="en-US" w:eastAsia="en-US" w:bidi="ar-SA"/>
        </w:rPr>
      </w:pPr>
      <w:r>
        <w:rPr>
          <w:rFonts w:ascii="arial" w:eastAsia="arial" w:hAnsi="arial" w:cs="arial"/>
          <w:color w:val="000000"/>
          <w:sz w:val="20"/>
          <w:lang w:val="en-US" w:eastAsia="en-US" w:bidi="ar-SA"/>
        </w:rPr>
        <w:t>-The Conference Board of Canada has estimated how much our economy will shrink if both Canada and the U.S. continue with social distancing policies and travel bans until the end of August. In a report released Monday the board estimates that under those conditions the Canadian GDP will fall by 1.1 per cent in 2020, instead of growing 0.3 per cent, what was its "baseline" forecast.</w:t>
      </w:r>
    </w:p>
    <w:p>
      <w:pPr>
        <w:spacing w:before="200" w:line="260" w:lineRule="atLeast"/>
        <w:jc w:val="both"/>
        <w:rPr>
          <w:lang w:val="en-US" w:eastAsia="en-US" w:bidi="ar-SA"/>
        </w:rPr>
      </w:pPr>
      <w:r>
        <w:rPr>
          <w:rFonts w:ascii="arial" w:eastAsia="arial" w:hAnsi="arial" w:cs="arial"/>
          <w:color w:val="000000"/>
          <w:sz w:val="20"/>
          <w:lang w:val="en-US" w:eastAsia="en-US" w:bidi="ar-SA"/>
        </w:rPr>
        <w:t>A recession is often declared when a country's economy has two consecutive quarters of negative economic growth.</w:t>
      </w:r>
    </w:p>
    <w:p>
      <w:pPr>
        <w:spacing w:before="200" w:line="260" w:lineRule="atLeast"/>
        <w:jc w:val="both"/>
        <w:rPr>
          <w:lang w:val="en-US" w:eastAsia="en-US" w:bidi="ar-SA"/>
        </w:rPr>
      </w:pPr>
      <w:r>
        <w:rPr>
          <w:rFonts w:ascii="arial" w:eastAsia="arial" w:hAnsi="arial" w:cs="arial"/>
          <w:color w:val="000000"/>
          <w:sz w:val="20"/>
          <w:lang w:val="en-US" w:eastAsia="en-US" w:bidi="ar-SA"/>
        </w:rPr>
        <w:t>"Canadian leaders, business owners and households are facing unprecedented uncertainty," said says Pedro Antunes, Chief Economist at The Conference Board of Canada, in a release. "If this scenario holds true, we can expect a deeper and longer-lasting hit to the Canadian economy. Still, governments have acted swiftly to mitigate health and economic impacts, once COVID-19 is contained, the economy will rebound."</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estimates the Canadian economy could shed more than 330,000 jobs in the second and third quarters of 2020, boosting unemployment rate to 7.7 per cent.</w:t>
      </w:r>
    </w:p>
    <w:p>
      <w:pPr>
        <w:spacing w:before="200" w:line="260" w:lineRule="atLeast"/>
        <w:jc w:val="both"/>
        <w:rPr>
          <w:lang w:val="en-US" w:eastAsia="en-US" w:bidi="ar-SA"/>
        </w:rPr>
      </w:pPr>
      <w:r>
        <w:rPr>
          <w:rFonts w:ascii="arial" w:eastAsia="arial" w:hAnsi="arial" w:cs="arial"/>
          <w:color w:val="000000"/>
          <w:sz w:val="20"/>
          <w:lang w:val="en-US" w:eastAsia="en-US" w:bidi="ar-SA"/>
        </w:rPr>
        <w:t>A man walks past a large billboard raising awareness to the measures taken by the Italian government to fight against the spread of the COVID-19 (novel coronavirus) which pictures a woman wearing Italy's national flag as a facemask for protective measures and reads "All together, without fear", in the streets of Naples on March 22, 2020. - Italian Prime Minister, on March 21, ordered all non-essential companies and factories to close nationwide to stem a coronavirus pandemic that has killed 4,825 people in the country in a month.</w:t>
      </w:r>
    </w:p>
    <w:p>
      <w:pPr>
        <w:spacing w:before="200" w:line="260" w:lineRule="atLeast"/>
        <w:jc w:val="both"/>
        <w:rPr>
          <w:lang w:val="en-US" w:eastAsia="en-US" w:bidi="ar-SA"/>
        </w:rPr>
      </w:pPr>
      <w:r>
        <w:rPr>
          <w:rFonts w:ascii="arial" w:eastAsia="arial" w:hAnsi="arial" w:cs="arial"/>
          <w:color w:val="000000"/>
          <w:sz w:val="20"/>
          <w:lang w:val="en-US" w:eastAsia="en-US" w:bidi="ar-SA"/>
        </w:rPr>
        <w:t>-The Eastern Ontario Health Unit said a healthcare worker at the Ottawa Hospital has tested positive for COVID-19. The individual is in their 30s, from Prescott-Russell and doesn't have any history of travel.</w:t>
      </w:r>
    </w:p>
    <w:p>
      <w:pPr>
        <w:spacing w:before="200" w:line="260" w:lineRule="atLeast"/>
        <w:jc w:val="both"/>
        <w:rPr>
          <w:lang w:val="en-US" w:eastAsia="en-US" w:bidi="ar-SA"/>
        </w:rPr>
      </w:pPr>
      <w:r>
        <w:rPr>
          <w:rFonts w:ascii="arial" w:eastAsia="arial" w:hAnsi="arial" w:cs="arial"/>
          <w:color w:val="000000"/>
          <w:sz w:val="20"/>
          <w:lang w:val="en-US" w:eastAsia="en-US" w:bidi="ar-SA"/>
        </w:rPr>
        <w:t>"Ottawa Public Health and The Ottawa Hospital have been actively engaged in the investigation and contact tracing of individuals or patients who may have been in close contact with the healthcare worker at the hospital," said EOHU, in a statement Sunday. "The EOHU has been investigating and tracing contacts in the EOHU region. The investigation is ongoing."</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death toll from the coronavirus outbreak jumped almost 50% percent to 19 in less than a day, according to official figures released by the federal government on Sunday. The government said late on Saturday that 13 people had died from the respiratory illness caused by the virus, but by 9 a.m. on Sunday that number had grown to 19. The number of confirmed cases rose to 1,302 from 1,099, with a further 69 people listed as probably suffering from the highly contagious virus.</w:t>
      </w:r>
    </w:p>
    <w:p>
      <w:pPr>
        <w:spacing w:before="200" w:line="260" w:lineRule="atLeast"/>
        <w:jc w:val="both"/>
        <w:rPr>
          <w:lang w:val="en-US" w:eastAsia="en-US" w:bidi="ar-SA"/>
        </w:rPr>
      </w:pPr>
      <w:r>
        <w:rPr>
          <w:rFonts w:ascii="arial" w:eastAsia="arial" w:hAnsi="arial" w:cs="arial"/>
          <w:color w:val="000000"/>
          <w:sz w:val="20"/>
          <w:lang w:val="en-US" w:eastAsia="en-US" w:bidi="ar-SA"/>
        </w:rPr>
        <w:t>-A woman in her 20s is the newest confirmed case of COVID-19 in Ottawa, pushing the total number of official COVID-19 diagnoses in the capital to 21. She's now self-isolating. Another new case of COVID-19 was confirmed in Eastern Ontario Sunday morning - a man in his 30s who is is self-isolating. The province-wide confirmed case total is 424, up from 377 Saturday.</w:t>
      </w:r>
    </w:p>
    <w:p>
      <w:pPr>
        <w:spacing w:before="200" w:line="260" w:lineRule="atLeast"/>
        <w:jc w:val="both"/>
        <w:rPr>
          <w:lang w:val="en-US" w:eastAsia="en-US" w:bidi="ar-SA"/>
        </w:rPr>
      </w:pPr>
      <w:r>
        <w:rPr>
          <w:rFonts w:ascii="arial" w:eastAsia="arial" w:hAnsi="arial" w:cs="arial"/>
          <w:color w:val="000000"/>
          <w:sz w:val="20"/>
          <w:lang w:val="en-US" w:eastAsia="en-US" w:bidi="ar-SA"/>
        </w:rPr>
        <w:t>-Ottawa's chief medical officer Dr. Vera Etches announced Sunday that Ottawa Public Health now has laboratory confirmation of the fact that COVID-19 is spreading within the community, and estimates there could be up at 4,000 cases in Ottawa right now. "The doubling time we're seeing is sometimes down to three days ... and so, by this time next week, it could be 16,000. That's the concerning picture, unless we do our part to really slow things down," said Etches.</w:t>
      </w:r>
    </w:p>
    <w:p>
      <w:pPr>
        <w:spacing w:before="200" w:line="260" w:lineRule="atLeast"/>
        <w:jc w:val="both"/>
        <w:rPr>
          <w:lang w:val="en-US" w:eastAsia="en-US" w:bidi="ar-SA"/>
        </w:rPr>
      </w:pPr>
      <w:r>
        <w:rPr>
          <w:rFonts w:ascii="arial" w:eastAsia="arial" w:hAnsi="arial" w:cs="arial"/>
          <w:color w:val="000000"/>
          <w:sz w:val="20"/>
          <w:lang w:val="en-US" w:eastAsia="en-US" w:bidi="ar-SA"/>
        </w:rPr>
        <w:t>-Quebec announced that all restaurant dining rooms, shopping malls, hair salons and schools will remain closed until May 1. Pharmacies, grocery stores and SAQ outlets will remain open. There are now 210 people who have tested positive for COVID-19 in Quebec, an increase of 38 over Saturday.</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Premier Stephen McNeil is declaring a provincial state of emergency due to COVID-19. He says people are blatantly ignoring the need for social distancing.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new poll shows nearly half of Canadians say they can't afford to miss work and have no benefits to fall back on( </w:t>
      </w:r>
      <w:hyperlink r:id="rId916" w:history="1">
        <w:r>
          <w:rPr>
            <w:rFonts w:ascii="arial" w:eastAsia="arial" w:hAnsi="arial" w:cs="arial"/>
            <w:i/>
            <w:color w:val="0077CC"/>
            <w:sz w:val="20"/>
            <w:u w:val="single"/>
            <w:shd w:val="clear" w:color="auto" w:fill="FFFFFF"/>
            <w:lang w:val="en-US" w:eastAsia="en-US" w:bidi="ar-SA"/>
          </w:rPr>
          <w:t>https://ottawacitizen.com/news/nearly-half-of-canadians-say-they-cant-afford-to-miss-work-as-coronavirus-cases-escalate/wcm/a59862ff-074c-4ca0-b3c9-a01a9b1e44ff</w:t>
        </w:r>
      </w:hyperlink>
      <w:r>
        <w:rPr>
          <w:rFonts w:ascii="arial" w:eastAsia="arial" w:hAnsi="arial" w:cs="arial"/>
          <w:color w:val="000000"/>
          <w:sz w:val="20"/>
          <w:lang w:val="en-US" w:eastAsia="en-US" w:bidi="ar-SA"/>
        </w:rPr>
        <w:t xml:space="preserve"> ). "The income level of these people is simply not going to be there, so the question is how can governments respond to it," said pollster John Wright.</w:t>
      </w:r>
    </w:p>
    <w:p>
      <w:pPr>
        <w:spacing w:before="200" w:line="260" w:lineRule="atLeast"/>
        <w:jc w:val="both"/>
        <w:rPr>
          <w:lang w:val="en-US" w:eastAsia="en-US" w:bidi="ar-SA"/>
        </w:rPr>
      </w:pPr>
      <w:r>
        <w:rPr>
          <w:rFonts w:ascii="arial" w:eastAsia="arial" w:hAnsi="arial" w:cs="arial"/>
          <w:color w:val="000000"/>
          <w:sz w:val="20"/>
          <w:lang w:val="en-US" w:eastAsia="en-US" w:bidi="ar-SA"/>
        </w:rPr>
        <w:t>-Federally, the House of Commons has been recalled and will meet Tuesday at noon "for the consideration of measures related to the COVID-19 pandemic," the office of the Speaker announced Sunday. The last time the House was recalled during adjournment was Sept. 8, 1992.</w:t>
      </w:r>
    </w:p>
    <w:p>
      <w:pPr>
        <w:spacing w:before="200" w:line="260" w:lineRule="atLeast"/>
        <w:jc w:val="both"/>
        <w:rPr>
          <w:lang w:val="en-US" w:eastAsia="en-US" w:bidi="ar-SA"/>
        </w:rPr>
      </w:pPr>
      <w:r>
        <w:rPr>
          <w:rFonts w:ascii="arial" w:eastAsia="arial" w:hAnsi="arial" w:cs="arial"/>
          <w:color w:val="000000"/>
          <w:sz w:val="20"/>
          <w:lang w:val="en-US" w:eastAsia="en-US" w:bidi="ar-SA"/>
        </w:rPr>
        <w:t>-Around 12% of adult critical care beds in hospitals in England are occupied by patients with COVID-19, a that number is expected to rise drastically, England's deputy chief medical officer, Jenny Harries,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Russian military will start sending medical help to Italy( </w:t>
      </w:r>
      <w:hyperlink r:id="rId917" w:history="1">
        <w:r>
          <w:rPr>
            <w:rFonts w:ascii="arial" w:eastAsia="arial" w:hAnsi="arial" w:cs="arial"/>
            <w:i/>
            <w:color w:val="0077CC"/>
            <w:sz w:val="20"/>
            <w:u w:val="single"/>
            <w:shd w:val="clear" w:color="auto" w:fill="FFFFFF"/>
            <w:lang w:val="en-US" w:eastAsia="en-US" w:bidi="ar-SA"/>
          </w:rPr>
          <w:t>https://ottawacitizen.com/pmn/health-pmn/russian-army-to-send-coronavirus-help-to-italy-after-putin-phone-call-2/wcm/c339d105-0c28-476d-8d0e-c37c632a466e</w:t>
        </w:r>
      </w:hyperlink>
      <w:r>
        <w:rPr>
          <w:rFonts w:ascii="arial" w:eastAsia="arial" w:hAnsi="arial" w:cs="arial"/>
          <w:color w:val="000000"/>
          <w:sz w:val="20"/>
          <w:lang w:val="en-US" w:eastAsia="en-US" w:bidi="ar-SA"/>
        </w:rPr>
        <w:t xml:space="preserve"> ) from Sunday to help it to battle the new coronavirus after receiving an order from President Vladimir Putin. The death toll from the outbreak of coronavirus in Italy has risen by 651 to 5,476(            </w:t>
      </w:r>
      <w:hyperlink r:id="rId918" w:history="1">
        <w:r>
          <w:rPr>
            <w:rFonts w:ascii="arial" w:eastAsia="arial" w:hAnsi="arial" w:cs="arial"/>
            <w:i/>
            <w:color w:val="0077CC"/>
            <w:sz w:val="20"/>
            <w:u w:val="single"/>
            <w:shd w:val="clear" w:color="auto" w:fill="FFFFFF"/>
            <w:lang w:val="en-US" w:eastAsia="en-US" w:bidi="ar-SA"/>
          </w:rPr>
          <w:t>https://ottawacitizen.com/pmn/health-pmn/italy-coronavirus-deaths-rise-by-651-in-a-day-lifting-total-death-toll-to-5476/wcm/b60df134-154e-43d6-afbe-844ac17e3932</w:t>
        </w:r>
      </w:hyperlink>
      <w:r>
        <w:rPr>
          <w:rFonts w:ascii="arial" w:eastAsia="arial" w:hAnsi="arial" w:cs="arial"/>
          <w:color w:val="000000"/>
          <w:sz w:val="20"/>
          <w:lang w:val="en-US" w:eastAsia="en-US" w:bidi="ar-SA"/>
        </w:rPr>
        <w:t xml:space="preserve"> ), officials said on Sunday, an increase of 13.5% but down on Saturday's figure when some 793 people died. The total number of cases in Italy rose to 59,138 from a previous 53,578, an increase of 10.4%, the Civil Protection Agency said - the lowest rise in percentage terms since the contagion came to light on Feb. 21.</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Giuseppe Conte said on Saturday that all Italian businesses must close until April 3, with the exception of those essential to maintaining the country's supply chain, in the latest desperate effort to halt the coronavirus epidemic. "It is the most difficult crisis in our post-war period," Conte said. Italy also banned travel within the country on Sunday.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-Spain's death toll from coronavirus soared to 1,720 on Sunday( </w:t>
      </w:r>
      <w:hyperlink r:id="rId919" w:history="1">
        <w:r>
          <w:rPr>
            <w:rFonts w:ascii="arial" w:eastAsia="arial" w:hAnsi="arial" w:cs="arial"/>
            <w:i/>
            <w:color w:val="0077CC"/>
            <w:sz w:val="20"/>
            <w:u w:val="single"/>
            <w:shd w:val="clear" w:color="auto" w:fill="FFFFFF"/>
            <w:lang w:val="en-US" w:eastAsia="en-US" w:bidi="ar-SA"/>
          </w:rPr>
          <w:t>https://ottawacitizen.com/pmn/health-pmn/spains-coronavirus-deaths-surpass-1700-cases-over-28000-health-ministry/wcm/fb6e1e44-1e71-4eee-8018-62886765bdf9</w:t>
        </w:r>
      </w:hyperlink>
      <w:r>
        <w:rPr>
          <w:rFonts w:ascii="arial" w:eastAsia="arial" w:hAnsi="arial" w:cs="arial"/>
          <w:color w:val="000000"/>
          <w:sz w:val="20"/>
          <w:lang w:val="en-US" w:eastAsia="en-US" w:bidi="ar-SA"/>
        </w:rPr>
        <w:t xml:space="preserve"> ) from 1,326 the day before, according to latest data from the Health Ministry. The one-day rise in deaths of 394 was higher than the previous day's increase of 324. Spain is grappling with Europe's second-worst coronavirus outbreak. Reports say that the Spanish government wants to extend for another 15 days a 15-day state of emergency that it imposed this month to try to curb the spreading coronavirus outbreak.</w:t>
      </w:r>
    </w:p>
    <w:p>
      <w:pPr>
        <w:spacing w:before="200" w:line="260" w:lineRule="atLeast"/>
        <w:jc w:val="both"/>
        <w:rPr>
          <w:lang w:val="en-US" w:eastAsia="en-US" w:bidi="ar-SA"/>
        </w:rPr>
      </w:pPr>
      <w:r>
        <w:rPr>
          <w:rFonts w:ascii="arial" w:eastAsia="arial" w:hAnsi="arial" w:cs="arial"/>
          <w:color w:val="000000"/>
          <w:sz w:val="20"/>
          <w:lang w:val="en-US" w:eastAsia="en-US" w:bidi="ar-SA"/>
        </w:rPr>
        <w:t>-Confirmed Dutch COVID-19 cases are up 16% to 4,204, with 43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-Republican U.S. Senator Rand Paul has tested positive, becoming the first member of the upper chamber of Congress to announce he has COVID-19 as the number of U.S. cases continued to grow.</w:t>
      </w:r>
    </w:p>
    <w:p>
      <w:pPr>
        <w:spacing w:before="200" w:line="260" w:lineRule="atLeast"/>
        <w:jc w:val="both"/>
        <w:rPr>
          <w:lang w:val="en-US" w:eastAsia="en-US" w:bidi="ar-SA"/>
        </w:rPr>
      </w:pPr>
      <w:r>
        <w:rPr>
          <w:rFonts w:ascii="arial" w:eastAsia="arial" w:hAnsi="arial" w:cs="arial"/>
          <w:color w:val="000000"/>
          <w:sz w:val="20"/>
          <w:lang w:val="en-US" w:eastAsia="en-US" w:bidi="ar-SA"/>
        </w:rPr>
        <w:t>-McDonald's Canada has joined the list of restaurants that are no longer offering dine-in service. A statement issued on Saturday read, in part: "With our people, our guests and our communities in mind, we have made the decision to stop offering take-out and curbside service." McDonald's Canada will still be offering drive-thru and home delivery.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-Emirates, one of the world's biggest airlines, said it would temporarily suspend all passenger flights by March 25( </w:t>
      </w:r>
      <w:hyperlink r:id="rId920" w:history="1">
        <w:r>
          <w:rPr>
            <w:rFonts w:ascii="arial" w:eastAsia="arial" w:hAnsi="arial" w:cs="arial"/>
            <w:i/>
            <w:color w:val="0077CC"/>
            <w:sz w:val="20"/>
            <w:u w:val="single"/>
            <w:shd w:val="clear" w:color="auto" w:fill="FFFFFF"/>
            <w:lang w:val="en-US" w:eastAsia="en-US" w:bidi="ar-SA"/>
          </w:rPr>
          <w:t>https://ottawacitizen.com/pmn/health-pmn/saudi-arabia-coronavirus-cases-pass-500-emirates-cancels-passenger-flights/wcm/88576e3c-e480-4f5d-9350-bcfd8df6fc1f</w:t>
        </w:r>
      </w:hyperlink>
      <w:r>
        <w:rPr>
          <w:rFonts w:ascii="arial" w:eastAsia="arial" w:hAnsi="arial" w:cs="arial"/>
          <w:color w:val="000000"/>
          <w:sz w:val="20"/>
          <w:lang w:val="en-US" w:eastAsia="en-US" w:bidi="ar-SA"/>
        </w:rPr>
        <w:t xml:space="preserve"> ) while maintaining cargo operations. Saudi Health Ministry spokesman Mohammed Abdelali said the kingdom recorded 119 new cases of the virus, raising the total number to 511, the highest to date in the Gulf Arab region.</w:t>
      </w:r>
    </w:p>
    <w:p>
      <w:pPr>
        <w:spacing w:before="200" w:line="260" w:lineRule="atLeast"/>
        <w:jc w:val="both"/>
        <w:rPr>
          <w:lang w:val="en-US" w:eastAsia="en-US" w:bidi="ar-SA"/>
        </w:rPr>
      </w:pPr>
      <w:r>
        <w:rPr>
          <w:rFonts w:ascii="arial" w:eastAsia="arial" w:hAnsi="arial" w:cs="arial"/>
          <w:color w:val="000000"/>
          <w:sz w:val="20"/>
          <w:lang w:val="en-US" w:eastAsia="en-US" w:bidi="ar-SA"/>
        </w:rPr>
        <w:t>Share Photos: Mobile Health Clinic and isolation centre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921" w:history="1">
        <w:r>
          <w:rPr>
            <w:rFonts w:ascii="arial" w:eastAsia="arial" w:hAnsi="arial" w:cs="arial"/>
            <w:i/>
            <w:color w:val="0077CC"/>
            <w:sz w:val="20"/>
            <w:u w:val="single"/>
            <w:shd w:val="clear" w:color="auto" w:fill="FFFFFF"/>
            <w:lang w:val="en-US" w:eastAsia="en-US" w:bidi="ar-SA"/>
          </w:rPr>
          <w:t>https://tumblr.com/widgets/share/tool?canonicalUrl=https%3A%2F%2Fottawacitizen.com%2Fgallery%2Fphotos-mobile-health-clinic-and-isolation-centre%2F&amp;;name=Photos%3A%20Mobile%20Health%20Clinic%20and%20isolation%20centre&amp;;description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922" w:history="1">
        <w:r>
          <w:rPr>
            <w:rFonts w:ascii="arial" w:eastAsia="arial" w:hAnsi="arial" w:cs="arial"/>
            <w:i/>
            <w:color w:val="0077CC"/>
            <w:sz w:val="20"/>
            <w:u w:val="single"/>
            <w:shd w:val="clear" w:color="auto" w:fill="FFFFFF"/>
            <w:lang w:val="en-US" w:eastAsia="en-US" w:bidi="ar-SA"/>
          </w:rPr>
          <w:t>https://pinterest.com/pin/create/button/?url=https%3A%2F%2Fottawacitizen.com%2Fgallery%2Fphotos-mobile-health-clinic-and-isolation-centre%2F&amp;;media=http%3A%2F%2Fpostmediaottawacitizen2.files.wordpress.com%2F2020%2F03%2Fpic15-w.jpg&amp;;description=Photos%3A%20Mobile%20Health%20Clinic%20and%20isolation%20centr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923" w:history="1">
        <w:r>
          <w:rPr>
            <w:rFonts w:ascii="arial" w:eastAsia="arial" w:hAnsi="arial" w:cs="arial"/>
            <w:i/>
            <w:color w:val="0077CC"/>
            <w:sz w:val="20"/>
            <w:u w:val="single"/>
            <w:shd w:val="clear" w:color="auto" w:fill="FFFFFF"/>
            <w:lang w:val="en-US" w:eastAsia="en-US" w:bidi="ar-SA"/>
          </w:rPr>
          <w:t>https://www.reddit.com/submit?url=https%3A%2F%2Fottawacitizen.com%2Fgallery%2Fphotos-mobile-health-clinic-and-isolation-centre%2F&amp;;title=Photos%3A%20Mobile%20Health%20Clinic%20and%20isolation%20centre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924" w:history="1">
        <w:r>
          <w:rPr>
            <w:rFonts w:ascii="arial" w:eastAsia="arial" w:hAnsi="arial" w:cs="arial"/>
            <w:i/>
            <w:color w:val="0077CC"/>
            <w:sz w:val="20"/>
            <w:u w:val="single"/>
            <w:shd w:val="clear" w:color="auto" w:fill="FFFFFF"/>
            <w:lang w:val="en-US" w:eastAsia="en-US" w:bidi="ar-SA"/>
          </w:rPr>
          <w:t>https://www.linkedin.com/shareArticle?mini=true&amp;;url=https%3A%2F%2Fottawacitizen.com%2Fgallery%2Fphotos-mobile-health-clinic-and-isolation-centre%2F&amp;;title=Photos%3A%20Mobile%20Health%20Clinic%20and%20isolation%20centre&amp;;summary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Ottawa%20Citizen%3A%20Photos%3A%20Mobile%20Health%20Clinic%20and%20isolation%20centre&amp;;body=I%20wanted%20to%20share%20a%20story%20with%20you%20from%20Ottawa%20Citizen%3A%0A%0APhotos%3A%20Mobile%20Health%20Clinic%20and%20isolation%20centre%0A%0Ahttps%3A%2F%2Fottawacitizen.com%2Fgallery%2Fphotos-mobile-health-clinic-and-isolation-centre%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Mobile Health Clinic and isolation centre( </w:t>
      </w:r>
      <w:hyperlink r:id="rId925" w:history="1">
        <w:r>
          <w:rPr>
            <w:rFonts w:ascii="arial" w:eastAsia="arial" w:hAnsi="arial" w:cs="arial"/>
            <w:i/>
            <w:color w:val="0077CC"/>
            <w:sz w:val="20"/>
            <w:u w:val="single"/>
            <w:shd w:val="clear" w:color="auto" w:fill="FFFFFF"/>
            <w:lang w:val="en-US" w:eastAsia="en-US" w:bidi="ar-SA"/>
          </w:rPr>
          <w:t>https://ottawacitizen.com/gallery/photos-mobile-health-clinic-and-isolation-centre/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Amanda Ahmed, RN, inside the new Mobile Health Clinic operated by Ottawa Inner City Health. Wayne Cuddington /Postmedia</w:t>
      </w:r>
    </w:p>
    <w:p>
      <w:pPr>
        <w:spacing w:before="200" w:line="260" w:lineRule="atLeast"/>
        <w:jc w:val="both"/>
        <w:rPr>
          <w:lang w:val="en-US" w:eastAsia="en-US" w:bidi="ar-SA"/>
        </w:rPr>
      </w:pPr>
      <w:r>
        <w:rPr>
          <w:rFonts w:ascii="arial" w:eastAsia="arial" w:hAnsi="arial" w:cs="arial"/>
          <w:color w:val="000000"/>
          <w:sz w:val="20"/>
          <w:lang w:val="en-US" w:eastAsia="en-US" w:bidi="ar-SA"/>
        </w:rPr>
        <w:t>Nurse practioner Cynthia Kitson (L) and RN Amanda Ahmed have been working with the new Mobile Health Clinic operated by Ottawa Inner City Health. Wayne Cuddington /Postmedia</w:t>
      </w:r>
    </w:p>
    <w:p>
      <w:pPr>
        <w:spacing w:before="200" w:line="260" w:lineRule="atLeast"/>
        <w:jc w:val="both"/>
        <w:rPr>
          <w:lang w:val="en-US" w:eastAsia="en-US" w:bidi="ar-SA"/>
        </w:rPr>
      </w:pPr>
      <w:r>
        <w:rPr>
          <w:rFonts w:ascii="arial" w:eastAsia="arial" w:hAnsi="arial" w:cs="arial"/>
          <w:color w:val="000000"/>
          <w:sz w:val="20"/>
          <w:lang w:val="en-US" w:eastAsia="en-US" w:bidi="ar-SA"/>
        </w:rPr>
        <w:t>Mayor Jim Watson tours the Mobile Health Clinic operated by Ottawa Inner City Health. Wayne Cuddington /Postmedia</w:t>
      </w:r>
    </w:p>
    <w:p>
      <w:pPr>
        <w:spacing w:before="200" w:line="260" w:lineRule="atLeast"/>
        <w:jc w:val="both"/>
        <w:rPr>
          <w:lang w:val="en-US" w:eastAsia="en-US" w:bidi="ar-SA"/>
        </w:rPr>
      </w:pPr>
      <w:r>
        <w:rPr>
          <w:rFonts w:ascii="arial" w:eastAsia="arial" w:hAnsi="arial" w:cs="arial"/>
          <w:color w:val="000000"/>
          <w:sz w:val="20"/>
          <w:lang w:val="en-US" w:eastAsia="en-US" w:bidi="ar-SA"/>
        </w:rPr>
        <w:t>Mayor Jim Watson tours the Mobile Health Clinic operated by Ottawa Inner City Health. Wayne Cuddington /Postmedia</w:t>
      </w:r>
    </w:p>
    <w:p>
      <w:pPr>
        <w:spacing w:before="200" w:line="260" w:lineRule="atLeast"/>
        <w:jc w:val="both"/>
        <w:rPr>
          <w:lang w:val="en-US" w:eastAsia="en-US" w:bidi="ar-SA"/>
        </w:rPr>
      </w:pPr>
      <w:r>
        <w:rPr>
          <w:rFonts w:ascii="arial" w:eastAsia="arial" w:hAnsi="arial" w:cs="arial"/>
          <w:color w:val="000000"/>
          <w:sz w:val="20"/>
          <w:lang w:val="en-US" w:eastAsia="en-US" w:bidi="ar-SA"/>
        </w:rPr>
        <w:t>Nurse practioner Cynthia Kitson inside the new Mobile Health Clinic operated by Ottawa Inner City Health. Wayne Cuddington /jpg</w:t>
      </w:r>
    </w:p>
    <w:p>
      <w:pPr>
        <w:spacing w:before="200" w:line="260" w:lineRule="atLeast"/>
        <w:jc w:val="both"/>
        <w:rPr>
          <w:lang w:val="en-US" w:eastAsia="en-US" w:bidi="ar-SA"/>
        </w:rPr>
      </w:pPr>
      <w:r>
        <w:rPr>
          <w:rFonts w:ascii="arial" w:eastAsia="arial" w:hAnsi="arial" w:cs="arial"/>
          <w:color w:val="000000"/>
          <w:sz w:val="20"/>
          <w:lang w:val="en-US" w:eastAsia="en-US" w:bidi="ar-SA"/>
        </w:rPr>
        <w:t>Cots set up in a former classroom, now a dormitory, as Mayor Jim Watson tours the isolation centre for vulnerable residents, ahead of its opening on Monday. Wayne Cuddington /jpg</w:t>
      </w:r>
    </w:p>
    <w:p>
      <w:pPr>
        <w:spacing w:before="200" w:line="260" w:lineRule="atLeast"/>
        <w:jc w:val="both"/>
        <w:rPr>
          <w:lang w:val="en-US" w:eastAsia="en-US" w:bidi="ar-SA"/>
        </w:rPr>
      </w:pPr>
      <w:r>
        <w:rPr>
          <w:rFonts w:ascii="arial" w:eastAsia="arial" w:hAnsi="arial" w:cs="arial"/>
          <w:color w:val="000000"/>
          <w:sz w:val="20"/>
          <w:lang w:val="en-US" w:eastAsia="en-US" w:bidi="ar-SA"/>
        </w:rPr>
        <w:t>Mayor Jim Watson gets a look at the stacks of fresh linens as he tours the isolation centre for vulnerable residents ahead of its opening on Monday, with Wendy Muckle, executive director of Ottawa Inner City Health, and members of the Human Needs Taskforce. Wayne Cuddington /Postmedia</w:t>
      </w:r>
    </w:p>
    <w:p>
      <w:pPr>
        <w:spacing w:before="200" w:line="260" w:lineRule="atLeast"/>
        <w:jc w:val="both"/>
        <w:rPr>
          <w:lang w:val="en-US" w:eastAsia="en-US" w:bidi="ar-SA"/>
        </w:rPr>
      </w:pPr>
      <w:r>
        <w:rPr>
          <w:rFonts w:ascii="arial" w:eastAsia="arial" w:hAnsi="arial" w:cs="arial"/>
          <w:color w:val="000000"/>
          <w:sz w:val="20"/>
          <w:lang w:val="en-US" w:eastAsia="en-US" w:bidi="ar-SA"/>
        </w:rPr>
        <w:t>Mayor Jim Watson tours the Mobile Health Clinic operated by Ottawa Inner City Health. Wayne Cuddington /Postmedia</w:t>
      </w:r>
    </w:p>
    <w:p>
      <w:pPr>
        <w:spacing w:before="200" w:line="260" w:lineRule="atLeast"/>
        <w:jc w:val="both"/>
        <w:rPr>
          <w:lang w:val="en-US" w:eastAsia="en-US" w:bidi="ar-SA"/>
        </w:rPr>
      </w:pPr>
      <w:r>
        <w:rPr>
          <w:rFonts w:ascii="arial" w:eastAsia="arial" w:hAnsi="arial" w:cs="arial"/>
          <w:color w:val="000000"/>
          <w:sz w:val="20"/>
          <w:lang w:val="en-US" w:eastAsia="en-US" w:bidi="ar-SA"/>
        </w:rPr>
        <w:t>Mayor Jim Watson tours the isolation centre for vulnerable residents ahead of its opening on Monday with Wendy Muckle, executive director of Ottawa Inner City Health, and members of the Human Needs Taskforce, seen here setting up cots in a former classroom that will become a dormitory. Wayne Cuddington /Postmedia</w:t>
      </w:r>
    </w:p>
    <w:p>
      <w:pPr>
        <w:spacing w:before="200" w:line="260" w:lineRule="atLeast"/>
        <w:jc w:val="both"/>
        <w:rPr>
          <w:lang w:val="en-US" w:eastAsia="en-US" w:bidi="ar-SA"/>
        </w:rPr>
      </w:pPr>
      <w:r>
        <w:rPr>
          <w:rFonts w:ascii="arial" w:eastAsia="arial" w:hAnsi="arial" w:cs="arial"/>
          <w:color w:val="000000"/>
          <w:sz w:val="20"/>
          <w:lang w:val="en-US" w:eastAsia="en-US" w:bidi="ar-SA"/>
        </w:rPr>
        <w:t>Mayor Jim Watson tours the isolation centre for vulnerable residents ahead of its opening on Monday with Wendy Muckle, executive director of Ottawa Inner City Health. Wayne Cuddington /Postmedia</w:t>
      </w:r>
    </w:p>
    <w:p>
      <w:pPr>
        <w:spacing w:before="200" w:line="260" w:lineRule="atLeast"/>
        <w:jc w:val="both"/>
        <w:rPr>
          <w:lang w:val="en-US" w:eastAsia="en-US" w:bidi="ar-SA"/>
        </w:rPr>
      </w:pPr>
      <w:r>
        <w:rPr>
          <w:rFonts w:ascii="arial" w:eastAsia="arial" w:hAnsi="arial" w:cs="arial"/>
          <w:color w:val="000000"/>
          <w:sz w:val="20"/>
          <w:lang w:val="en-US" w:eastAsia="en-US" w:bidi="ar-SA"/>
        </w:rPr>
        <w:t>Mayor Jim Watson tours the isolation centre for vulnerable residents ahead of its opening on Monday with Wendy Muckle, executive director of Ottawa Inner City Health. Wayne Cuddington /Postmedia</w:t>
      </w:r>
    </w:p>
    <w:p>
      <w:pPr>
        <w:spacing w:before="200" w:line="260" w:lineRule="atLeast"/>
        <w:jc w:val="both"/>
        <w:rPr>
          <w:lang w:val="en-US" w:eastAsia="en-US" w:bidi="ar-SA"/>
        </w:rPr>
      </w:pPr>
      <w:r>
        <w:rPr>
          <w:rFonts w:ascii="arial" w:eastAsia="arial" w:hAnsi="arial" w:cs="arial"/>
          <w:color w:val="000000"/>
          <w:sz w:val="20"/>
          <w:lang w:val="en-US" w:eastAsia="en-US" w:bidi="ar-SA"/>
        </w:rPr>
        <w:t>Nurse practitioner Cynthia Kitson inside a new mobile health clinic operated by Ottawa Inner City Health. to test vulnerable COVID-19 patients in the community. Wayne Cuddington /Postmedia</w:t>
      </w:r>
    </w:p>
    <w:p>
      <w:pPr>
        <w:spacing w:before="200" w:line="260" w:lineRule="atLeast"/>
        <w:jc w:val="both"/>
        <w:rPr>
          <w:lang w:val="en-US" w:eastAsia="en-US" w:bidi="ar-SA"/>
        </w:rPr>
      </w:pPr>
      <w:r>
        <w:rPr>
          <w:rFonts w:ascii="arial" w:eastAsia="arial" w:hAnsi="arial" w:cs="arial"/>
          <w:color w:val="000000"/>
          <w:sz w:val="20"/>
          <w:lang w:val="en-US" w:eastAsia="en-US" w:bidi="ar-SA"/>
        </w:rPr>
        <w:t>NOTE: Generally, statistics for official diagnoses should be viewed with caution. Testing does not track down all cases in a community because the mild symptoms most people have aren't distinguishable from common colds, and because public health can't test large numbers of people.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one week, the COVID-19 pandemic sent our collective history on a pivot toward the unknown( </w:t>
      </w:r>
      <w:hyperlink r:id="rId926" w:history="1">
        <w:r>
          <w:rPr>
            <w:rFonts w:ascii="arial" w:eastAsia="arial" w:hAnsi="arial" w:cs="arial"/>
            <w:i/>
            <w:color w:val="0077CC"/>
            <w:sz w:val="20"/>
            <w:u w:val="single"/>
            <w:shd w:val="clear" w:color="auto" w:fill="FFFFFF"/>
            <w:lang w:val="en-US" w:eastAsia="en-US" w:bidi="ar-SA"/>
          </w:rPr>
          <w:t>https://ottawacitizen.com/news/canada/in-one-week-the-covid-19-pandemic-sent-our-collective-history-on-a-pivot-toward-the-unknown/wcm/7da686d7-2870-4c0d-b371-5973d5dbed04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new COVID-19 front line: the grocery store, the pharmacy( </w:t>
      </w:r>
      <w:hyperlink r:id="rId927" w:history="1">
        <w:r>
          <w:rPr>
            <w:rFonts w:ascii="arial" w:eastAsia="arial" w:hAnsi="arial" w:cs="arial"/>
            <w:i/>
            <w:color w:val="0077CC"/>
            <w:sz w:val="20"/>
            <w:u w:val="single"/>
            <w:shd w:val="clear" w:color="auto" w:fill="FFFFFF"/>
            <w:lang w:val="en-US" w:eastAsia="en-US" w:bidi="ar-SA"/>
          </w:rPr>
          <w:t>https://ottawacitizen.com/news/local-news/the-new-covid-19-front-line-the-grocery-store-the-pharmacy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Stopping COVID-19 could require eight months of 'aggressive social distancing,' outbreak modelling shows( </w:t>
      </w:r>
      <w:hyperlink r:id="rId928" w:history="1">
        <w:r>
          <w:rPr>
            <w:rFonts w:ascii="arial" w:eastAsia="arial" w:hAnsi="arial" w:cs="arial"/>
            <w:i/>
            <w:color w:val="0077CC"/>
            <w:sz w:val="20"/>
            <w:u w:val="single"/>
            <w:shd w:val="clear" w:color="auto" w:fill="FFFFFF"/>
            <w:lang w:val="en-US" w:eastAsia="en-US" w:bidi="ar-SA"/>
          </w:rPr>
          <w:t>https://ottawacitizen.com/health/could-the-covid-19-crisis-mean-well-be-social-distancing-for-eight-months-or-more/wcm/866907c4-19b7-43ae-9996-923777d88254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Reuters, CP, The Telegraph, Christopher Nardi, Andrew Duffy, Steph Crosier, Jesse Snyder, James McLeod, Paul Cherry, Aaron Derfel, Andy Riga, Kait Bolongaro, Tiffany Crawford, Tom Spears, Elizabeth Payne, Jacquie Miller, Blair Crawford and Taylor Blewett. !@COPYRIGHT=© 2020 Postmedia Network Inc. All rights reserved.</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8"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DISEASE REPORTING (99%); COVID-19 CORONAVIRUS (95%); CORONAVIRUSES (94%); VIRUSES (93%); REGIONAL &amp; LOCAL GOVERNMENTS (90%); PUBLIC HEALTH ADMINISTRATION (90%); DEATH &amp; DYING (90%); DISEASE AGENTS &amp; VECTORS (90%); EPIDEMICS (90%); INFECTIOUS DISEASE (90%); PANDEMICS (90%); PUBLIC HEALTH (90%); DEATH RATES (89%); SARS (89%); GOVERNMENT &amp; PUBLIC ADMINISTRATION (89%); HEALTH DEPARTMENTS (89%); WAGES &amp; SALARIES (87%); PERSONAL PROTECTIVE EQUIPMENT (78%); HEALTH CARE PROFESSIONALS (76%); NEW PRODUCTS (76%); PRIME MINISTERS (72%); HEADS OF STATE &amp; GOVERNMENT (72%); UNITED NATIONS INSTITUTIONS (67%); SMALL BUSINESS (66%); PREGNANCY &amp; CHILDBIRTH (54%); ASSOCIATIONS &amp; ORGANIZATIONS (52%); concerning,novel,coronavirus,pandemic,constant,state !@PERMALINK= </w:t>
      </w:r>
      <w:hyperlink r:id="rId929" w:history="1">
        <w:r>
          <w:rPr>
            <w:rFonts w:ascii="arial" w:eastAsia="arial" w:hAnsi="arial" w:cs="arial"/>
            <w:i/>
            <w:color w:val="0077CC"/>
            <w:sz w:val="20"/>
            <w:u w:val="single"/>
            <w:shd w:val="clear" w:color="auto" w:fill="FFFFFF"/>
            <w:lang w:val="en-US" w:eastAsia="en-US" w:bidi="ar-SA"/>
          </w:rPr>
          <w:t>https://ottawacitizen.com/news/local-news/covid-19-by-this-time-next-week-cases-could-hit-16000-in-ottawa-if-we-dont-do-our-part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WORLD HEALTH ORGANIZATION (82%)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(89%); HEALTH CARE PROFESSIONALS (76%); NEW PRODUCTS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(92%); ONTARIO, CANADA (59%); CANADA (93%); CHINA (92%); HONG KONG (79%); ITALY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9"/>
          <w:headerReference w:type="default" r:id="rId970"/>
          <w:footerReference w:type="even" r:id="rId971"/>
          <w:footerReference w:type="default" r:id="rId972"/>
          <w:headerReference w:type="first" r:id="rId973"/>
          <w:footerReference w:type="first" r:id="rId974"/>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975" w:history="1">
        <w:r>
          <w:rPr>
            <w:rFonts w:ascii="arial" w:eastAsia="arial" w:hAnsi="arial" w:cs="arial"/>
            <w:b/>
            <w:bCs/>
            <w:i/>
            <w:color w:val="0077CC"/>
            <w:kern w:val="32"/>
            <w:sz w:val="28"/>
            <w:szCs w:val="32"/>
            <w:u w:val="single"/>
            <w:shd w:val="clear" w:color="auto" w:fill="FFFFFF"/>
            <w:lang w:val="en-US" w:eastAsia="en-US" w:bidi="ar-SA"/>
          </w:rPr>
          <w:t xml:space="preserve">Crown says man arrested at casino with $90K conned it from </w:t>
        </w:r>
      </w:hyperlink>
      <w:hyperlink r:id="rId97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75" w:history="1">
        <w:r>
          <w:rPr>
            <w:rFonts w:ascii="arial" w:eastAsia="arial" w:hAnsi="arial" w:cs="arial"/>
            <w:b/>
            <w:bCs/>
            <w:i/>
            <w:color w:val="0077CC"/>
            <w:kern w:val="32"/>
            <w:sz w:val="28"/>
            <w:szCs w:val="32"/>
            <w:u w:val="single"/>
            <w:shd w:val="clear" w:color="auto" w:fill="FFFFFF"/>
            <w:lang w:val="en-US" w:eastAsia="en-US" w:bidi="ar-SA"/>
          </w:rPr>
          <w:t xml:space="preserve"> woman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Windsor Star (Ontario)</w:t>
      </w:r>
    </w:p>
    <w:p>
      <w:pPr>
        <w:spacing w:before="120" w:line="260" w:lineRule="atLeast"/>
        <w:jc w:val="center"/>
        <w:rPr>
          <w:lang w:val="en-US" w:eastAsia="en-US" w:bidi="ar-SA"/>
        </w:rPr>
      </w:pPr>
      <w:r>
        <w:rPr>
          <w:rFonts w:ascii="arial" w:eastAsia="arial" w:hAnsi="arial" w:cs="arial"/>
          <w:color w:val="000000"/>
          <w:sz w:val="20"/>
          <w:lang w:val="en-US" w:eastAsia="en-US" w:bidi="ar-SA"/>
        </w:rPr>
        <w:t>April 27, 2016 Wednesday,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Windsor Star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CITY &amp;; REGION; Pg. A1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Cherry, The Windsor Star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290"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59-year-old man arrested in Windsor two years ago as he tried to convert $90,000 into chips at Caesars Windsor is on trial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accused of bilking a woman out of a small fortune.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Georgi Spitzer, who gained notoriety in the U.S. where he and his twin brother Stefan were known as the "Roofie Romeos" for having drugged and raped several women, is currently facing two charges alleging he conned a 47-year-old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woman he was dating out of $100,000 she had just received in a divorce settlement.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Crown alleges Spitzer was in possession of the woman's money in February 2014, when he was arrested at Caesars Windsor while trying to change $90,000 in cash into chips for gambling.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work at the casino were alerted to what Spitzer was doing and questioned him based on his criminal record in the U.S. The Spitzer brothers made headlines in California when they were tried in 1998 on charges they used the drug rohypnol to drug and rape several women between 1993 and 1996.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videotapes of the twins having sex with several women they believed were also drugged.</w:t>
      </w:r>
    </w:p>
    <w:p>
      <w:pPr>
        <w:spacing w:before="200" w:line="260" w:lineRule="atLeast"/>
        <w:jc w:val="both"/>
        <w:rPr>
          <w:lang w:val="en-US" w:eastAsia="en-US" w:bidi="ar-SA"/>
        </w:rPr>
      </w:pPr>
      <w:r>
        <w:rPr>
          <w:rFonts w:ascii="arial" w:eastAsia="arial" w:hAnsi="arial" w:cs="arial"/>
          <w:color w:val="000000"/>
          <w:sz w:val="20"/>
          <w:lang w:val="en-US" w:eastAsia="en-US" w:bidi="ar-SA"/>
        </w:rPr>
        <w:t>On June 17, 1998, a jury in California convicted Georgi (who is also known as George and Giorgi) of kidnapping, sodomy and five counts of rape. His brother Stefan was found guilty of rape, sodomy and sexual battery. Georgi was later sentenced to a 60-year prison term and Stefan received a 37-year prison term.</w:t>
      </w:r>
    </w:p>
    <w:p>
      <w:pPr>
        <w:spacing w:before="200" w:line="260" w:lineRule="atLeast"/>
        <w:jc w:val="both"/>
        <w:rPr>
          <w:lang w:val="en-US" w:eastAsia="en-US" w:bidi="ar-SA"/>
        </w:rPr>
      </w:pPr>
      <w:r>
        <w:rPr>
          <w:rFonts w:ascii="arial" w:eastAsia="arial" w:hAnsi="arial" w:cs="arial"/>
          <w:color w:val="000000"/>
          <w:sz w:val="20"/>
          <w:lang w:val="en-US" w:eastAsia="en-US" w:bidi="ar-SA"/>
        </w:rPr>
        <w:t>In reaction to the jury's verdict, one of the sexual assault victims told the L.A. Times in 1998: "There are two more evil people offthe street, and because of us ladies they can't hurt anyone else."</w:t>
      </w:r>
    </w:p>
    <w:p>
      <w:pPr>
        <w:spacing w:before="200" w:line="260" w:lineRule="atLeast"/>
        <w:jc w:val="both"/>
        <w:rPr>
          <w:lang w:val="en-US" w:eastAsia="en-US" w:bidi="ar-SA"/>
        </w:rPr>
      </w:pPr>
      <w:r>
        <w:rPr>
          <w:rFonts w:ascii="arial" w:eastAsia="arial" w:hAnsi="arial" w:cs="arial"/>
          <w:color w:val="000000"/>
          <w:sz w:val="20"/>
          <w:lang w:val="en-US" w:eastAsia="en-US" w:bidi="ar-SA"/>
        </w:rPr>
        <w:t>However, through an appeal, the twins managed to have their sentences reduced.</w:t>
      </w:r>
    </w:p>
    <w:p>
      <w:pPr>
        <w:spacing w:before="200" w:line="260" w:lineRule="atLeast"/>
        <w:jc w:val="both"/>
        <w:rPr>
          <w:lang w:val="en-US" w:eastAsia="en-US" w:bidi="ar-SA"/>
        </w:rPr>
      </w:pPr>
      <w:r>
        <w:rPr>
          <w:rFonts w:ascii="arial" w:eastAsia="arial" w:hAnsi="arial" w:cs="arial"/>
          <w:color w:val="000000"/>
          <w:sz w:val="20"/>
          <w:lang w:val="en-US" w:eastAsia="en-US" w:bidi="ar-SA"/>
        </w:rPr>
        <w:t>The twins were born in Romania and moved to Canada with their family when they were children, becoming Canadian citizens.</w:t>
      </w:r>
    </w:p>
    <w:p>
      <w:pPr>
        <w:spacing w:before="200" w:line="260" w:lineRule="atLeast"/>
        <w:jc w:val="both"/>
        <w:rPr>
          <w:lang w:val="en-US" w:eastAsia="en-US" w:bidi="ar-SA"/>
        </w:rPr>
      </w:pPr>
      <w:r>
        <w:rPr>
          <w:rFonts w:ascii="arial" w:eastAsia="arial" w:hAnsi="arial" w:cs="arial"/>
          <w:color w:val="000000"/>
          <w:sz w:val="20"/>
          <w:lang w:val="en-US" w:eastAsia="en-US" w:bidi="ar-SA"/>
        </w:rPr>
        <w:t>After serving portions of their sentences in the U.S., they were returned to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Georgi came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after he was expelled in 2009. Last February, he was charged with a sexual assault allegedly committed on a woman in 2013. Stefan, who has resided in Outremont in recent years, had a peace bond imposed on him in 2014 because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had reason to suspect he might cause "serious personal injury" to a woman he knew. Through the peace bond, a series of conditions were imposed on Stefan.</w:t>
      </w:r>
    </w:p>
    <w:p>
      <w:pPr>
        <w:spacing w:before="200" w:line="260" w:lineRule="atLeast"/>
        <w:jc w:val="both"/>
        <w:rPr>
          <w:lang w:val="en-US" w:eastAsia="en-US" w:bidi="ar-SA"/>
        </w:rPr>
      </w:pPr>
      <w:r>
        <w:rPr>
          <w:rFonts w:ascii="arial" w:eastAsia="arial" w:hAnsi="arial" w:cs="arial"/>
          <w:color w:val="000000"/>
          <w:sz w:val="20"/>
          <w:lang w:val="en-US" w:eastAsia="en-US" w:bidi="ar-SA"/>
        </w:rPr>
        <w:t>While Georgi's next date in his sexual assault trial is in May, his fraud trial started earlier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Tuesday the victim testified for the first time. She said she dated Spitzer during the spring of 2013 after having met him through an online service. The woman, who was born in Hungary and moved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2000, recalled how Spitzer broke into a song in French while walking her home from their first date at a Second Cup outlet.</w:t>
      </w:r>
    </w:p>
    <w:p>
      <w:pPr>
        <w:spacing w:before="200" w:line="260" w:lineRule="atLeast"/>
        <w:jc w:val="both"/>
        <w:rPr>
          <w:lang w:val="en-US" w:eastAsia="en-US" w:bidi="ar-SA"/>
        </w:rPr>
      </w:pPr>
      <w:r>
        <w:rPr>
          <w:rFonts w:ascii="arial" w:eastAsia="arial" w:hAnsi="arial" w:cs="arial"/>
          <w:color w:val="000000"/>
          <w:sz w:val="20"/>
          <w:lang w:val="en-US" w:eastAsia="en-US" w:bidi="ar-SA"/>
        </w:rPr>
        <w:t>She said he always referred to himself as David when they dated and claimed to be a lawyer. But when he brought her to his tiny apartment in Outremont, on only one occasion, she noticed he didn't have any books.</w:t>
      </w:r>
    </w:p>
    <w:p>
      <w:pPr>
        <w:spacing w:before="200" w:line="260" w:lineRule="atLeast"/>
        <w:jc w:val="both"/>
        <w:rPr>
          <w:lang w:val="en-US" w:eastAsia="en-US" w:bidi="ar-SA"/>
        </w:rPr>
      </w:pPr>
      <w:r>
        <w:rPr>
          <w:rFonts w:ascii="arial" w:eastAsia="arial" w:hAnsi="arial" w:cs="arial"/>
          <w:color w:val="000000"/>
          <w:sz w:val="20"/>
          <w:lang w:val="en-US" w:eastAsia="en-US" w:bidi="ar-SA"/>
        </w:rPr>
        <w:t>"So I said: 'If you practise law, where are your books? If you work in law, you should have some books. He said that today lawyers do everything by computer," the woman told Quebec Court Judge Patrick Healy.</w:t>
      </w:r>
    </w:p>
    <w:p>
      <w:pPr>
        <w:spacing w:before="200" w:line="260" w:lineRule="atLeast"/>
        <w:jc w:val="both"/>
        <w:rPr>
          <w:lang w:val="en-US" w:eastAsia="en-US" w:bidi="ar-SA"/>
        </w:rPr>
      </w:pPr>
      <w:r>
        <w:rPr>
          <w:rFonts w:ascii="arial" w:eastAsia="arial" w:hAnsi="arial" w:cs="arial"/>
          <w:color w:val="000000"/>
          <w:sz w:val="20"/>
          <w:lang w:val="en-US" w:eastAsia="en-US" w:bidi="ar-SA"/>
        </w:rPr>
        <w:t>"I have to admit I found him quite bizarre. But also a bit attractive because he was different." While they dated, the woman received a $300,000 settlement through a divorce and, she testified, Spitzer convinced her to give him $100,000 so he could invest it by making high-interest loans to companies that needed to buy construction equipment in Europe.</w:t>
      </w:r>
    </w:p>
    <w:p>
      <w:pPr>
        <w:spacing w:before="200" w:line="260" w:lineRule="atLeast"/>
        <w:jc w:val="both"/>
        <w:rPr>
          <w:lang w:val="en-US" w:eastAsia="en-US" w:bidi="ar-SA"/>
        </w:rPr>
      </w:pPr>
      <w:r>
        <w:rPr>
          <w:rFonts w:ascii="arial" w:eastAsia="arial" w:hAnsi="arial" w:cs="arial"/>
          <w:color w:val="000000"/>
          <w:sz w:val="20"/>
          <w:lang w:val="en-US" w:eastAsia="en-US" w:bidi="ar-SA"/>
        </w:rPr>
        <w:t>"He assured me I could trust him," the woman said. "I had my doubts. You know how they say you should listen to your instincts? Well, I pushed my instincts away."</w:t>
      </w:r>
    </w:p>
    <w:p>
      <w:pPr>
        <w:spacing w:before="200" w:line="260" w:lineRule="atLeast"/>
        <w:jc w:val="both"/>
        <w:rPr>
          <w:lang w:val="en-US" w:eastAsia="en-US" w:bidi="ar-SA"/>
        </w:rPr>
      </w:pPr>
      <w:r>
        <w:rPr>
          <w:rFonts w:ascii="arial" w:eastAsia="arial" w:hAnsi="arial" w:cs="arial"/>
          <w:color w:val="000000"/>
          <w:sz w:val="20"/>
          <w:lang w:val="en-US" w:eastAsia="en-US" w:bidi="ar-SA"/>
        </w:rPr>
        <w:t>The woman said the relationship had ups and downs, but came to an end five months later after she picked him up at an airport in Geneva, Switzerland, with plans to bring him to meet her family in Hungary.</w:t>
      </w:r>
    </w:p>
    <w:p>
      <w:pPr>
        <w:spacing w:before="200" w:line="260" w:lineRule="atLeast"/>
        <w:jc w:val="both"/>
        <w:rPr>
          <w:lang w:val="en-US" w:eastAsia="en-US" w:bidi="ar-SA"/>
        </w:rPr>
      </w:pPr>
      <w:r>
        <w:rPr>
          <w:rFonts w:ascii="arial" w:eastAsia="arial" w:hAnsi="arial" w:cs="arial"/>
          <w:color w:val="000000"/>
          <w:sz w:val="20"/>
          <w:lang w:val="en-US" w:eastAsia="en-US" w:bidi="ar-SA"/>
        </w:rPr>
        <w:t>She was in Geneva to meet her ex-husband and was with her son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The woman, her son and Spitzer had plans to drive to Hungary together, but at some point Spitzer asked to be driven to and left off alone at a hotel in Budapest. His mood had soured quickly in Geneva, and Spitzer complained that, based on her interactions with her son, she didn't need him in her life to be happy.</w:t>
      </w:r>
    </w:p>
    <w:p>
      <w:pPr>
        <w:spacing w:before="200" w:line="260" w:lineRule="atLeast"/>
        <w:jc w:val="both"/>
        <w:rPr>
          <w:lang w:val="en-US" w:eastAsia="en-US" w:bidi="ar-SA"/>
        </w:rPr>
      </w:pPr>
      <w:r>
        <w:rPr>
          <w:rFonts w:ascii="arial" w:eastAsia="arial" w:hAnsi="arial" w:cs="arial"/>
          <w:color w:val="000000"/>
          <w:sz w:val="20"/>
          <w:lang w:val="en-US" w:eastAsia="en-US" w:bidi="ar-SA"/>
        </w:rPr>
        <w:t>As they neared Budapest it was clear their relationship was over and she asked him when he would return her money.</w:t>
      </w:r>
    </w:p>
    <w:p>
      <w:pPr>
        <w:spacing w:before="200" w:line="260" w:lineRule="atLeast"/>
        <w:jc w:val="both"/>
        <w:rPr>
          <w:lang w:val="en-US" w:eastAsia="en-US" w:bidi="ar-SA"/>
        </w:rPr>
      </w:pPr>
      <w:r>
        <w:rPr>
          <w:rFonts w:ascii="arial" w:eastAsia="arial" w:hAnsi="arial" w:cs="arial"/>
          <w:color w:val="000000"/>
          <w:sz w:val="20"/>
          <w:lang w:val="en-US" w:eastAsia="en-US" w:bidi="ar-SA"/>
        </w:rPr>
        <w:t>"He replied: 'What money?'," the woman told the court. "It was the most difficult drive of my life."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Defence lawyer Paul Skolnik has filed a motion on Spitzer's behalf, claiming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Windsor had no right to seize the cash and poker chips at the Windsor casino. Arguments on that motion are expected to begin at a later date. !@COPYRIGHT=© 2016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1" style="position:absolute;z-index:2518446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Georgi Spitzer; </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2" style="position:absolute;z-index:251947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SEXUAL ASSAULT (91%); SEX OFFENSES (91%); DATE RAPE DRUGS (90%); CRIMINAL CONVICTIONS (90%); LAW ENFORCEMENT (90%); ARRESTS (90%); SENTENCING (89%); TWINS &amp; MULTIPLE BIRTHS (89%); JURY TRIALS (89%); CRIMINAL ASSAULT &amp; BATTERY (89%); VERDICTS (89%); KIDNAPPING &amp; ABDUCTION (73%); WOUNDS &amp; INJURIES (72%); PREGNANCY &amp; CHILDBIRTH (71%); arrested,windsor,years,tried,convert,chips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CAESARS ENTERTAINMENT CORP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FOUNDATION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CZR (NASDAQ)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CASINOS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CALIFORNIA, USA (92%); UNITED STATES (93%); CANADA (90%); ROMANIA (79%); HUNGARY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3"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6"/>
          <w:headerReference w:type="default" r:id="rId977"/>
          <w:footerReference w:type="even" r:id="rId978"/>
          <w:footerReference w:type="default" r:id="rId979"/>
          <w:headerReference w:type="first" r:id="rId980"/>
          <w:footerReference w:type="first" r:id="rId981"/>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982" w:history="1">
        <w:r>
          <w:rPr>
            <w:rFonts w:ascii="arial" w:eastAsia="arial" w:hAnsi="arial" w:cs="arial"/>
            <w:b/>
            <w:bCs/>
            <w:i/>
            <w:color w:val="0077CC"/>
            <w:kern w:val="32"/>
            <w:sz w:val="28"/>
            <w:szCs w:val="32"/>
            <w:u w:val="single"/>
            <w:shd w:val="clear" w:color="auto" w:fill="FFFFFF"/>
            <w:lang w:val="en-US" w:eastAsia="en-US" w:bidi="ar-SA"/>
          </w:rPr>
          <w:t xml:space="preserve">Dany Villanueva granted bail, other suspect dies of injuries after </w:t>
        </w:r>
      </w:hyperlink>
      <w:hyperlink r:id="rId98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82" w:history="1">
        <w:r>
          <w:rPr>
            <w:rFonts w:ascii="arial" w:eastAsia="arial" w:hAnsi="arial" w:cs="arial"/>
            <w:b/>
            <w:bCs/>
            <w:i/>
            <w:color w:val="0077CC"/>
            <w:kern w:val="32"/>
            <w:sz w:val="28"/>
            <w:szCs w:val="32"/>
            <w:u w:val="single"/>
            <w:shd w:val="clear" w:color="auto" w:fill="FFFFFF"/>
            <w:lang w:val="en-US" w:eastAsia="en-US" w:bidi="ar-SA"/>
          </w:rPr>
          <w:t xml:space="preserve"> raid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4,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508 words</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Arrested in connection with a recent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drug raid that took a deadly turn, Dany Villanueva was granted bail and released on Monday until his eventual trial.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Villanueva, who faces drug trafficking charges, was arrested at his home in Repentigny last Thursday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raided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apartment they believed was used as headquarters for an alleged drug 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 raid,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shot 46-year-old Jean-Pierre Bony with a rubber bullet as he tried to escape. After spending the weekend hospitalized in critical condition,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his death on Monday. The investigation into the shooting has been transferred over to the S&amp;;#151;reté du Québec.</w:t>
      </w:r>
    </w:p>
    <w:p>
      <w:pPr>
        <w:spacing w:before="200" w:line="260" w:lineRule="atLeast"/>
        <w:jc w:val="both"/>
        <w:rPr>
          <w:lang w:val="en-US" w:eastAsia="en-US" w:bidi="ar-SA"/>
        </w:rPr>
      </w:pPr>
      <w:r>
        <w:rPr>
          <w:rFonts w:ascii="arial" w:eastAsia="arial" w:hAnsi="arial" w:cs="arial"/>
          <w:color w:val="000000"/>
          <w:sz w:val="20"/>
          <w:lang w:val="en-US" w:eastAsia="en-US" w:bidi="ar-SA"/>
        </w:rPr>
        <w:t>Villanueva will need to respect a number of conditions during his release, including not speaking with the other co-accused who were arrested last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Standing handcuffed in a loose-fitting t-shirt, the 29-year-old seemed calm and showed little reaction to Monday's decision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w:t>
      </w:r>
    </w:p>
    <w:p>
      <w:pPr>
        <w:spacing w:before="200" w:line="260" w:lineRule="atLeast"/>
        <w:jc w:val="both"/>
        <w:rPr>
          <w:lang w:val="en-US" w:eastAsia="en-US" w:bidi="ar-SA"/>
        </w:rPr>
      </w:pPr>
      <w:r>
        <w:rPr>
          <w:rFonts w:ascii="arial" w:eastAsia="arial" w:hAnsi="arial" w:cs="arial"/>
          <w:color w:val="000000"/>
          <w:sz w:val="20"/>
          <w:lang w:val="en-US" w:eastAsia="en-US" w:bidi="ar-SA"/>
        </w:rPr>
        <w:t>Asked how Villanueva was doing since spending the weekend detained, defence lawyer Günar Dubé said his client was shocked and that he will be contesting the charges.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Lilian Maribel Madrid Villenueva, Centre, leaves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April 4, 2016, after her son Dany Villanueva, who was arrested on drug trafficking charges on March 31, 2016, was granted bail.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part of the conditions, Villanueva can no longer step foot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area that was defined by streets in all four directions. It includes the street where last Thursday's raid took place.</w:t>
      </w:r>
    </w:p>
    <w:p>
      <w:pPr>
        <w:spacing w:before="200" w:line="260" w:lineRule="atLeast"/>
        <w:jc w:val="both"/>
        <w:rPr>
          <w:lang w:val="en-US" w:eastAsia="en-US" w:bidi="ar-SA"/>
        </w:rPr>
      </w:pPr>
      <w:r>
        <w:rPr>
          <w:rFonts w:ascii="arial" w:eastAsia="arial" w:hAnsi="arial" w:cs="arial"/>
          <w:color w:val="000000"/>
          <w:sz w:val="20"/>
          <w:lang w:val="en-US" w:eastAsia="en-US" w:bidi="ar-SA"/>
        </w:rPr>
        <w:t>"It's an area that our information shows has had problems with drug trafficking," said Crown prosecutor Marilène Laviolette outside the courtroom. "We have evidence stating that (Villanueva) was in that area during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Villanueva was ordered to make a $1,000 deposit, respect a 10 p.m. to 6 a.m. curfew, avoid bars or restaurants with a liquor licence and to not own a cellphone or any weapons, among other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He nodded and let out a quiet "yes" when asked if he understood and accepted the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Villanueva's younger brother Fredy was killed after an altercation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park in 2008.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trying to question and arrest Dany when the situation deteriorated and one of the officers fired a series of shots, killing Fredy and injuring two young men. The shooting outraged the community. Villanueva's mother was present at the courthouse on Monday with a handful of supporters.</w:t>
      </w:r>
    </w:p>
    <w:p>
      <w:pPr>
        <w:spacing w:before="200" w:line="260" w:lineRule="atLeast"/>
        <w:jc w:val="both"/>
        <w:rPr>
          <w:lang w:val="en-US" w:eastAsia="en-US" w:bidi="ar-SA"/>
        </w:rPr>
      </w:pPr>
      <w:r>
        <w:rPr>
          <w:rFonts w:ascii="arial" w:eastAsia="arial" w:hAnsi="arial" w:cs="arial"/>
          <w:color w:val="000000"/>
          <w:sz w:val="20"/>
          <w:lang w:val="en-US" w:eastAsia="en-US" w:bidi="ar-SA"/>
        </w:rPr>
        <w:t>In February, the Immigration and Refugee Board of Canada stayed a deportation order for Villanueva because of concerns that his life would be in danger if he was deported back to his native Honduras. His lawyer in that file, Stéphane Handfield, warned last week that if Villanueva is found guilty of the charges, he could possibly face deportation again.</w:t>
      </w:r>
    </w:p>
    <w:p>
      <w:pPr>
        <w:spacing w:before="200" w:line="260" w:lineRule="atLeast"/>
        <w:jc w:val="both"/>
        <w:rPr>
          <w:lang w:val="en-US" w:eastAsia="en-US" w:bidi="ar-SA"/>
        </w:rPr>
      </w:pPr>
      <w:r>
        <w:rPr>
          <w:rFonts w:ascii="arial" w:eastAsia="arial" w:hAnsi="arial" w:cs="arial"/>
          <w:color w:val="000000"/>
          <w:sz w:val="20"/>
          <w:lang w:val="en-US" w:eastAsia="en-US" w:bidi="ar-SA"/>
        </w:rPr>
        <w:t>The case returns to court in late June.</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983" w:history="1">
        <w:r>
          <w:rPr>
            <w:rFonts w:ascii="arial" w:eastAsia="arial" w:hAnsi="arial" w:cs="arial"/>
            <w:i/>
            <w:color w:val="0077CC"/>
            <w:sz w:val="20"/>
            <w:u w:val="single"/>
            <w:shd w:val="clear" w:color="auto" w:fill="FFFFFF"/>
            <w:lang w:val="en-US" w:eastAsia="en-US" w:bidi="ar-SA"/>
          </w:rPr>
          <w:t>http://twitter.com/jessefeith</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5"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ARRESTS (91%); SHOOTINGS (90%); DRUG TRAFFICKING (90%); CONTROLLED SUBSTANCES CRIME (90%); DEPORTATION (89%); GUNSHOT WOUNDS (89%); INVESTIGATIONS (89%); CRIMINAL INVESTIGATIONS (79%); BAIL (79%); CRIMINAL CONVICTIONS (79%); LAW ENFORCEMENT (79%); INTERROGATION OF SUSPECTS (79%); NARCOTICS ENFORCEMENT (78%); LAWYERS (77%); CURFEW (74%); REFUGEES (68%); IMMIGRATION (62%); LIQUOR LAWS &amp; LICENSING (61%); arrested,connection,recent,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,north,deadly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(77%); RESTAURANTS (66%); DRINKING PLACES (61%); LIQUOR LAWS &amp; LICENSING (61%); ALCOHOLIC BEVERAGES (61%); MOBILE &amp; CELLULAR TELEPHONES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6"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84"/>
          <w:headerReference w:type="default" r:id="rId985"/>
          <w:footerReference w:type="even" r:id="rId986"/>
          <w:footerReference w:type="default" r:id="rId987"/>
          <w:headerReference w:type="first" r:id="rId988"/>
          <w:footerReference w:type="first" r:id="rId989"/>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990" w:history="1">
        <w:r>
          <w:rPr>
            <w:rFonts w:ascii="arial" w:eastAsia="arial" w:hAnsi="arial" w:cs="arial"/>
            <w:b/>
            <w:bCs/>
            <w:i/>
            <w:color w:val="0077CC"/>
            <w:kern w:val="32"/>
            <w:sz w:val="28"/>
            <w:szCs w:val="32"/>
            <w:u w:val="single"/>
            <w:shd w:val="clear" w:color="auto" w:fill="FFFFFF"/>
            <w:lang w:val="en-US" w:eastAsia="en-US" w:bidi="ar-SA"/>
          </w:rPr>
          <w:t xml:space="preserve">Dany Villanueva granted bail, other suspect dies of injuries after </w:t>
        </w:r>
      </w:hyperlink>
      <w:hyperlink r:id="rId99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90" w:history="1">
        <w:r>
          <w:rPr>
            <w:rFonts w:ascii="arial" w:eastAsia="arial" w:hAnsi="arial" w:cs="arial"/>
            <w:b/>
            <w:bCs/>
            <w:i/>
            <w:color w:val="0077CC"/>
            <w:kern w:val="32"/>
            <w:sz w:val="28"/>
            <w:szCs w:val="32"/>
            <w:u w:val="single"/>
            <w:shd w:val="clear" w:color="auto" w:fill="FFFFFF"/>
            <w:lang w:val="en-US" w:eastAsia="en-US" w:bidi="ar-SA"/>
          </w:rPr>
          <w:t xml:space="preserve"> raid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4,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540 words</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Arrested in connection with a recent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drug raid that took a deadly turn, Dany Villanueva was granted bail and released on Monday until his eventual trial.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Villanueva, who faces drug trafficking charges, was arrested at his home in Repentigny last Thursday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raided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apartment( </w:t>
      </w:r>
      <w:hyperlink r:id="rId991" w:history="1">
        <w:r>
          <w:rPr>
            <w:rFonts w:ascii="arial" w:eastAsia="arial" w:hAnsi="arial" w:cs="arial"/>
            <w:i/>
            <w:color w:val="0077CC"/>
            <w:sz w:val="20"/>
            <w:u w:val="single"/>
            <w:shd w:val="clear" w:color="auto" w:fill="FFFFFF"/>
            <w:lang w:val="en-US" w:eastAsia="en-US" w:bidi="ar-SA"/>
          </w:rPr>
          <w:t>http://montrealgazette.com/news/local-news/suspect-injured-in-drug-raid-possibly-targeting-dany-villanueva</w:t>
        </w:r>
      </w:hyperlink>
      <w:r>
        <w:rPr>
          <w:rFonts w:ascii="arial" w:eastAsia="arial" w:hAnsi="arial" w:cs="arial"/>
          <w:color w:val="000000"/>
          <w:sz w:val="20"/>
          <w:lang w:val="en-US" w:eastAsia="en-US" w:bidi="ar-SA"/>
        </w:rPr>
        <w:t xml:space="preserve"> ) they believed was used as headquarters for an alleged drug 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 raid,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shot 46-year-old Jean-Pierre Bony with a rubber bullet as he tried to escape. After he spent the weekend hospitalized in critical condition,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his death on Monday. The investigation into the shooting has been transferred over to the S&amp;;#151;reté du Québec.</w:t>
      </w:r>
    </w:p>
    <w:p>
      <w:pPr>
        <w:spacing w:before="200" w:line="260" w:lineRule="atLeast"/>
        <w:jc w:val="both"/>
        <w:rPr>
          <w:lang w:val="en-US" w:eastAsia="en-US" w:bidi="ar-SA"/>
        </w:rPr>
      </w:pPr>
      <w:r>
        <w:rPr>
          <w:rFonts w:ascii="arial" w:eastAsia="arial" w:hAnsi="arial" w:cs="arial"/>
          <w:color w:val="000000"/>
          <w:sz w:val="20"/>
          <w:lang w:val="en-US" w:eastAsia="en-US" w:bidi="ar-SA"/>
        </w:rPr>
        <w:t>Villanueva will need to respect several conditions during his release, including not speaking with the other co-accused who were arrested last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Standing handcuffed in a loose-fitting t-shirt, the 29-year-old seemed calm and showed little reaction to Monday's decision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w:t>
      </w:r>
    </w:p>
    <w:p>
      <w:pPr>
        <w:spacing w:before="200" w:line="260" w:lineRule="atLeast"/>
        <w:jc w:val="both"/>
        <w:rPr>
          <w:lang w:val="en-US" w:eastAsia="en-US" w:bidi="ar-SA"/>
        </w:rPr>
      </w:pPr>
      <w:r>
        <w:rPr>
          <w:rFonts w:ascii="arial" w:eastAsia="arial" w:hAnsi="arial" w:cs="arial"/>
          <w:color w:val="000000"/>
          <w:sz w:val="20"/>
          <w:lang w:val="en-US" w:eastAsia="en-US" w:bidi="ar-SA"/>
        </w:rPr>
        <w:t>Asked how Villanueva was doing since spending the weekend detained, defence lawyer Günar Dubé said his client was shocked and that he will be contesting the charges.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Lilian Maribel Madrid Villenueva, Centre, leaves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April 4, 2016, after her son Dany Villanueva, who was arrested on drug trafficking charges on March 31, 2016, was granted bail.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part of the conditions, Villanueva can no longer step foot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area that was defined by streets in all four directions. It includes the street where last Thursday's raid took place.</w:t>
      </w:r>
    </w:p>
    <w:p>
      <w:pPr>
        <w:spacing w:before="200" w:line="260" w:lineRule="atLeast"/>
        <w:jc w:val="both"/>
        <w:rPr>
          <w:lang w:val="en-US" w:eastAsia="en-US" w:bidi="ar-SA"/>
        </w:rPr>
      </w:pPr>
      <w:r>
        <w:rPr>
          <w:rFonts w:ascii="arial" w:eastAsia="arial" w:hAnsi="arial" w:cs="arial"/>
          <w:color w:val="000000"/>
          <w:sz w:val="20"/>
          <w:lang w:val="en-US" w:eastAsia="en-US" w:bidi="ar-SA"/>
        </w:rPr>
        <w:t>"It's an area that our information shows has had problems with drug trafficking," said Crown prosecutor Marilène Laviolette outside the courtroom. "We have evidence stating that (Villanueva) was in that area during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Villanueva was ordered to make a $1,000 deposit, respect a 10 p.m. to 6 a.m. curfew, avoid bars or restaurants with a liquor licence and to not own a cellphone or any weapons, among other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He nodded and let out a quiet "yes" when asked if he understood and accepted the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Villanueva's younger brother Fredy was killed after an altercation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park in 2008.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trying to question and arrest Dany when the situation deteriorated and one of the officers fired a series of shots, killing Fredy and injuring two young men. The shooting outraged the community. Villanueva's mother was present at the courthouse on Monday with a handful of supporters.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February, the Immigration and Refugee Board of Canada stayed a deportation order for Villanueva( </w:t>
      </w:r>
      <w:hyperlink r:id="rId992" w:history="1">
        <w:r>
          <w:rPr>
            <w:rFonts w:ascii="arial" w:eastAsia="arial" w:hAnsi="arial" w:cs="arial"/>
            <w:i/>
            <w:color w:val="0077CC"/>
            <w:sz w:val="20"/>
            <w:u w:val="single"/>
            <w:shd w:val="clear" w:color="auto" w:fill="FFFFFF"/>
            <w:lang w:val="en-US" w:eastAsia="en-US" w:bidi="ar-SA"/>
          </w:rPr>
          <w:t>http://montrealgazette.com/news/local-news/dany-villanuevas-deportation-order-lifted</w:t>
        </w:r>
      </w:hyperlink>
      <w:r>
        <w:rPr>
          <w:rFonts w:ascii="arial" w:eastAsia="arial" w:hAnsi="arial" w:cs="arial"/>
          <w:color w:val="000000"/>
          <w:sz w:val="20"/>
          <w:lang w:val="en-US" w:eastAsia="en-US" w:bidi="ar-SA"/>
        </w:rPr>
        <w:t xml:space="preserve"> ) because of concerns that his life would be in danger if he was deported back to his native Honduras. His lawyer in that file, Stéphane Handfield, warned last week that if Villanueva is found guilty of the charges, he could possibly face deportation again.</w:t>
      </w:r>
    </w:p>
    <w:p>
      <w:pPr>
        <w:spacing w:before="200" w:line="260" w:lineRule="atLeast"/>
        <w:jc w:val="both"/>
        <w:rPr>
          <w:lang w:val="en-US" w:eastAsia="en-US" w:bidi="ar-SA"/>
        </w:rPr>
      </w:pPr>
      <w:r>
        <w:rPr>
          <w:rFonts w:ascii="arial" w:eastAsia="arial" w:hAnsi="arial" w:cs="arial"/>
          <w:color w:val="000000"/>
          <w:sz w:val="20"/>
          <w:lang w:val="en-US" w:eastAsia="en-US" w:bidi="ar-SA"/>
        </w:rPr>
        <w:t>The case returns to court in late June.</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983" w:history="1">
        <w:r>
          <w:rPr>
            <w:rFonts w:ascii="arial" w:eastAsia="arial" w:hAnsi="arial" w:cs="arial"/>
            <w:i/>
            <w:color w:val="0077CC"/>
            <w:sz w:val="20"/>
            <w:u w:val="single"/>
            <w:shd w:val="clear" w:color="auto" w:fill="FFFFFF"/>
            <w:lang w:val="en-US" w:eastAsia="en-US" w:bidi="ar-SA"/>
          </w:rPr>
          <w:t>http://twitter.com/jessefeith</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8"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ARRESTS (91%); SHOOTINGS (90%); DRUG TRAFFICKING (90%); CONTROLLED SUBSTANCES CRIME (90%); DEPORTATION (89%); GUNSHOT WOUNDS (89%); INVESTIGATIONS (89%); CRIMINAL INVESTIGATIONS (79%); BAIL (79%); CRIMINAL CONVICTIONS (79%); LAW ENFORCEMENT (79%); INTERROGATION OF SUSPECTS (79%); NARCOTICS ENFORCEMENT (78%); LAWYERS (77%); CURFEW (74%); REFUGEES (68%); IMMIGRATION (62%); LIQUOR LAWS &amp; LICENSING (61%); arrested,connection,recent,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,north,deadly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(77%); RESTAURANTS (66%); DRINKING PLACES (61%); LIQUOR LAWS &amp; LICENSING (61%); ALCOHOLIC BEVERAGES (61%); MOBILE &amp; CELLULAR TELEPHONES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9"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93"/>
          <w:headerReference w:type="default" r:id="rId994"/>
          <w:footerReference w:type="even" r:id="rId995"/>
          <w:footerReference w:type="default" r:id="rId996"/>
          <w:headerReference w:type="first" r:id="rId997"/>
          <w:footerReference w:type="first" r:id="rId998"/>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999" w:history="1">
        <w:r>
          <w:rPr>
            <w:rFonts w:ascii="arial" w:eastAsia="arial" w:hAnsi="arial" w:cs="arial"/>
            <w:b/>
            <w:bCs/>
            <w:i/>
            <w:color w:val="0077CC"/>
            <w:kern w:val="32"/>
            <w:sz w:val="28"/>
            <w:szCs w:val="32"/>
            <w:u w:val="single"/>
            <w:shd w:val="clear" w:color="auto" w:fill="FFFFFF"/>
            <w:lang w:val="en-US" w:eastAsia="en-US" w:bidi="ar-SA"/>
          </w:rPr>
          <w:t xml:space="preserve">'Enormous' rise in hate crimes since shooting; Spike seen in </w:t>
        </w:r>
      </w:hyperlink>
      <w:hyperlink r:id="rId99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99" w:history="1">
        <w:r>
          <w:rPr>
            <w:rFonts w:ascii="arial" w:eastAsia="arial" w:hAnsi="arial" w:cs="arial"/>
            <w:b/>
            <w:bCs/>
            <w:i/>
            <w:color w:val="0077CC"/>
            <w:kern w:val="32"/>
            <w:sz w:val="28"/>
            <w:szCs w:val="32"/>
            <w:u w:val="single"/>
            <w:shd w:val="clear" w:color="auto" w:fill="FFFFFF"/>
            <w:lang w:val="en-US" w:eastAsia="en-US" w:bidi="ar-SA"/>
          </w:rPr>
          <w:t xml:space="preserve"> since mosque attack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 2017 Thursday, All but Toronto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523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"enormous number" of alleged hate crimes have been reported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the wake of Sunday's shooting massacre at a mosque in Quebec City, officials say.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Wednesday, the head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anti-radicalization centre told the city's executive committee that the centre had received 24 calls since Sunday, including 10 related to Islamophobia and four related to the extreme right.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Herman Deparice-Okomba said four of those cases had been transferred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"It (24) is an enormous number in 72 hours,"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Deparice-Okomba's comments echoed those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who told reporters the day prior that the force had also seen a spike in the number of reported hate crimes since the mosque attack.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investigated 55 hate crimes against religions in 2016 compared with 24 in 2013. It created a special hate-crimes unit to probe such complaints last May.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latest incident, a 47-year-old man was being questioned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Wednesday morning after being arrested earlier in the day on suspicion of uttering hate speech toward Muslims on social media.</w:t>
      </w:r>
    </w:p>
    <w:p>
      <w:pPr>
        <w:spacing w:before="200" w:line="260" w:lineRule="atLeast"/>
        <w:jc w:val="both"/>
        <w:rPr>
          <w:lang w:val="en-US" w:eastAsia="en-US" w:bidi="ar-SA"/>
        </w:rPr>
      </w:pPr>
      <w:r>
        <w:rPr>
          <w:rFonts w:ascii="arial" w:eastAsia="arial" w:hAnsi="arial" w:cs="arial"/>
          <w:color w:val="000000"/>
          <w:sz w:val="20"/>
          <w:lang w:val="en-US" w:eastAsia="en-US" w:bidi="ar-SA"/>
        </w:rPr>
        <w:t>The arrest took place at an address on Shediac Street in Kirkland sometime after midnight and followed information received from the S&amp;;#151;reté du Québec's cyber surveillance unit.</w:t>
      </w:r>
    </w:p>
    <w:p>
      <w:pPr>
        <w:spacing w:before="200" w:line="260" w:lineRule="atLeast"/>
        <w:jc w:val="both"/>
        <w:rPr>
          <w:lang w:val="en-US" w:eastAsia="en-US" w:bidi="ar-SA"/>
        </w:rPr>
      </w:pPr>
      <w:r>
        <w:rPr>
          <w:rFonts w:ascii="arial" w:eastAsia="arial" w:hAnsi="arial" w:cs="arial"/>
          <w:color w:val="000000"/>
          <w:sz w:val="20"/>
          <w:lang w:val="en-US" w:eastAsia="en-US" w:bidi="ar-SA"/>
        </w:rPr>
        <w:t>On quiet Shediac Street, satellite trucks idled in front of the modest cottage identified as the home of the man arrested. Reporters roamed the street in search of comments from residents about the midnight arrest of their neighbour.</w:t>
      </w:r>
    </w:p>
    <w:p>
      <w:pPr>
        <w:spacing w:before="200" w:line="260" w:lineRule="atLeast"/>
        <w:jc w:val="both"/>
        <w:rPr>
          <w:lang w:val="en-US" w:eastAsia="en-US" w:bidi="ar-SA"/>
        </w:rPr>
      </w:pPr>
      <w:r>
        <w:rPr>
          <w:rFonts w:ascii="arial" w:eastAsia="arial" w:hAnsi="arial" w:cs="arial"/>
          <w:color w:val="000000"/>
          <w:sz w:val="20"/>
          <w:lang w:val="en-US" w:eastAsia="en-US" w:bidi="ar-SA"/>
        </w:rPr>
        <w:t>"I know he's self-employed, so I feel sorry for his wife and children if he's taken out of the workforce," Stephen Ore said. Ore, who lives two doors away, saw the children picked up early in the morning around school time. "But ethnic nationalism has no place in Canada. My wife is half German and people have told her they wished she was dead."</w:t>
      </w:r>
    </w:p>
    <w:p>
      <w:pPr>
        <w:spacing w:before="200" w:line="260" w:lineRule="atLeast"/>
        <w:jc w:val="both"/>
        <w:rPr>
          <w:lang w:val="en-US" w:eastAsia="en-US" w:bidi="ar-SA"/>
        </w:rPr>
      </w:pPr>
      <w:r>
        <w:rPr>
          <w:rFonts w:ascii="arial" w:eastAsia="arial" w:hAnsi="arial" w:cs="arial"/>
          <w:color w:val="000000"/>
          <w:sz w:val="20"/>
          <w:lang w:val="en-US" w:eastAsia="en-US" w:bidi="ar-SA"/>
        </w:rPr>
        <w:t>Ore described his neighbour as social, and a family man with two dogs.</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World Cup, they talked soccer. "We were cheering for Germany and he was cheering for Italy because he is of Italian descent.</w:t>
      </w:r>
    </w:p>
    <w:p>
      <w:pPr>
        <w:spacing w:before="200" w:line="260" w:lineRule="atLeast"/>
        <w:jc w:val="both"/>
        <w:rPr>
          <w:lang w:val="en-US" w:eastAsia="en-US" w:bidi="ar-SA"/>
        </w:rPr>
      </w:pPr>
      <w:r>
        <w:rPr>
          <w:rFonts w:ascii="arial" w:eastAsia="arial" w:hAnsi="arial" w:cs="arial"/>
          <w:color w:val="000000"/>
          <w:sz w:val="20"/>
          <w:lang w:val="en-US" w:eastAsia="en-US" w:bidi="ar-SA"/>
        </w:rPr>
        <w:t>We didn't talk (about today's) politics but I'm a history buff, so we did talk about the rise of fascism in the forties. Intolerance is part of every society, but we need to live in a progressive society that includes everybody."</w:t>
      </w:r>
    </w:p>
    <w:p>
      <w:pPr>
        <w:spacing w:before="200" w:line="260" w:lineRule="atLeast"/>
        <w:jc w:val="both"/>
        <w:rPr>
          <w:lang w:val="en-US" w:eastAsia="en-US" w:bidi="ar-SA"/>
        </w:rPr>
      </w:pPr>
      <w:r>
        <w:rPr>
          <w:rFonts w:ascii="arial" w:eastAsia="arial" w:hAnsi="arial" w:cs="arial"/>
          <w:color w:val="000000"/>
          <w:sz w:val="20"/>
          <w:lang w:val="en-US" w:eastAsia="en-US" w:bidi="ar-SA"/>
        </w:rPr>
        <w:t>Ore was the only resident who volunteered his name.</w:t>
      </w:r>
    </w:p>
    <w:p>
      <w:pPr>
        <w:spacing w:before="200" w:line="260" w:lineRule="atLeast"/>
        <w:jc w:val="both"/>
        <w:rPr>
          <w:lang w:val="en-US" w:eastAsia="en-US" w:bidi="ar-SA"/>
        </w:rPr>
      </w:pPr>
      <w:r>
        <w:rPr>
          <w:rFonts w:ascii="arial" w:eastAsia="arial" w:hAnsi="arial" w:cs="arial"/>
          <w:color w:val="000000"/>
          <w:sz w:val="20"/>
          <w:lang w:val="en-US" w:eastAsia="en-US" w:bidi="ar-SA"/>
        </w:rPr>
        <w:t>"It's shocking," a man who lives on nearby Berne Street said while walking his dog. "Everybody is allowed to have their opinion, but this is something else. When you think about it, everybody on this street is an immigrant."</w:t>
      </w:r>
    </w:p>
    <w:p>
      <w:pPr>
        <w:spacing w:before="200" w:line="260" w:lineRule="atLeast"/>
        <w:jc w:val="both"/>
        <w:rPr>
          <w:lang w:val="en-US" w:eastAsia="en-US" w:bidi="ar-SA"/>
        </w:rPr>
      </w:pPr>
      <w:r>
        <w:rPr>
          <w:rFonts w:ascii="arial" w:eastAsia="arial" w:hAnsi="arial" w:cs="arial"/>
          <w:color w:val="000000"/>
          <w:sz w:val="20"/>
          <w:lang w:val="en-US" w:eastAsia="en-US" w:bidi="ar-SA"/>
        </w:rPr>
        <w:t>"I'm troubled that there would be someone living in our neighbourhood with those sentiments," a woman said as she cleaned the snow off her car. "I'm shocked that someone could harbour those kind of thoughts in today's world with all the education available."</w:t>
      </w:r>
    </w:p>
    <w:p>
      <w:pPr>
        <w:spacing w:before="200" w:line="260" w:lineRule="atLeast"/>
        <w:jc w:val="both"/>
        <w:rPr>
          <w:lang w:val="en-US" w:eastAsia="en-US" w:bidi="ar-SA"/>
        </w:rPr>
      </w:pPr>
      <w:r>
        <w:rPr>
          <w:rFonts w:ascii="arial" w:eastAsia="arial" w:hAnsi="arial" w:cs="arial"/>
          <w:color w:val="000000"/>
          <w:sz w:val="20"/>
          <w:lang w:val="en-US" w:eastAsia="en-US" w:bidi="ar-SA"/>
        </w:rPr>
        <w:t>A woman who answered the door of a home on the other side of the crescent had not heard about the arrest.</w:t>
      </w:r>
    </w:p>
    <w:p>
      <w:pPr>
        <w:spacing w:before="200" w:line="260" w:lineRule="atLeast"/>
        <w:jc w:val="both"/>
        <w:rPr>
          <w:lang w:val="en-US" w:eastAsia="en-US" w:bidi="ar-SA"/>
        </w:rPr>
      </w:pPr>
      <w:r>
        <w:rPr>
          <w:rFonts w:ascii="arial" w:eastAsia="arial" w:hAnsi="arial" w:cs="arial"/>
          <w:color w:val="000000"/>
          <w:sz w:val="20"/>
          <w:lang w:val="en-US" w:eastAsia="en-US" w:bidi="ar-SA"/>
        </w:rPr>
        <w:t>"It's concerning," she said. "There should be solidarity after what happened in Quebec City. We should be living in peace." !@COPYRIGHT=© 2017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1" style="position:absolute;z-index:2518476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Herman Deparice-Okomba; </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2" style="position:absolute;z-index:251950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(92%); ARRESTS (90%); CITY GOVERNMENT (90%); INVESTIGATIONS (90%); MASS SHOOTINGS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PUBLIC OFFICIALS (90%); RACISM &amp; XENOPHOBIA (90%); CHILDREN (86%); CRIMINAL INVESTIGATIONS (78%); DOGS (78%); HATE CRIME (78%); HATE SPEECH (78%); INTERROGATION OF SUSPECTS (78%); LABOR FORCE (78%); MUSLIMS &amp; ISLAM (78%); RELIGION (78%); RELIGIOUS DISCRIMINATION (78%); CITIES (77%); SURVEILLANCE (70%); SOCIAL MEDIA (66%); SOCCER (60%); SPORTS &amp; RECREATION (60%); enormous,number,alleged,crimes,reported,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SOCIAL MEDIA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(59%); GERMANY (92%);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3"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00"/>
          <w:headerReference w:type="default" r:id="rId1001"/>
          <w:footerReference w:type="even" r:id="rId1002"/>
          <w:footerReference w:type="default" r:id="rId1003"/>
          <w:headerReference w:type="first" r:id="rId1004"/>
          <w:footerReference w:type="first" r:id="rId1005"/>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1006" w:history="1">
        <w:r>
          <w:rPr>
            <w:rFonts w:ascii="arial" w:eastAsia="arial" w:hAnsi="arial" w:cs="arial"/>
            <w:b/>
            <w:bCs/>
            <w:i/>
            <w:color w:val="0077CC"/>
            <w:kern w:val="32"/>
            <w:sz w:val="28"/>
            <w:szCs w:val="32"/>
            <w:u w:val="single"/>
            <w:shd w:val="clear" w:color="auto" w:fill="FFFFFF"/>
            <w:lang w:val="en-US" w:eastAsia="en-US" w:bidi="ar-SA"/>
          </w:rPr>
          <w:t xml:space="preserve">'Enormous' rise in reported hate crimes in </w:t>
        </w:r>
      </w:hyperlink>
      <w:hyperlink r:id="rId1006"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Timmins Daily Press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 2017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Timmins Daily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 NEWS;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523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304"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"enormous number" of alleged hate crimes have been reported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the wake of Sunday's shooting massacre at a mosque in Quebec City, officials say.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Wednesday, the head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anti-radicalization centre told the city's executive committee that the centre had received 24 calls since Sunday, including 10 related to Islamophobia and four related to the extreme right.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Herman Deparice-Okomba said four of those cases had been transferred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"It (24) is an enormous number in 72 hours,"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Deparice-Okomba's comments echoed those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who told reporters the day prior that the force had also seen a spike in the number of reported hate crimes since the mosque attack.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investigated 55 hate crimes against religions in 2016 compared with 24 in 2013. It created a special hatecrimes unit to probe such complaints last May.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latest incident, a 47-yearold man was being questioned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Wednesday morning after being arrested earlier in the day on suspicion of uttering hate speech toward Muslims on social media.</w:t>
      </w:r>
    </w:p>
    <w:p>
      <w:pPr>
        <w:spacing w:before="200" w:line="260" w:lineRule="atLeast"/>
        <w:jc w:val="both"/>
        <w:rPr>
          <w:lang w:val="en-US" w:eastAsia="en-US" w:bidi="ar-SA"/>
        </w:rPr>
      </w:pPr>
      <w:r>
        <w:rPr>
          <w:rFonts w:ascii="arial" w:eastAsia="arial" w:hAnsi="arial" w:cs="arial"/>
          <w:color w:val="000000"/>
          <w:sz w:val="20"/>
          <w:lang w:val="en-US" w:eastAsia="en-US" w:bidi="ar-SA"/>
        </w:rPr>
        <w:t>The arrest took place at an address on Shediac Street in Kirkland sometime after midnight and followed information received from the S&amp;;#151;reté du Québec's cyber surveillance unit.</w:t>
      </w:r>
    </w:p>
    <w:p>
      <w:pPr>
        <w:spacing w:before="200" w:line="260" w:lineRule="atLeast"/>
        <w:jc w:val="both"/>
        <w:rPr>
          <w:lang w:val="en-US" w:eastAsia="en-US" w:bidi="ar-SA"/>
        </w:rPr>
      </w:pPr>
      <w:r>
        <w:rPr>
          <w:rFonts w:ascii="arial" w:eastAsia="arial" w:hAnsi="arial" w:cs="arial"/>
          <w:color w:val="000000"/>
          <w:sz w:val="20"/>
          <w:lang w:val="en-US" w:eastAsia="en-US" w:bidi="ar-SA"/>
        </w:rPr>
        <w:t>On quiet Shediac Street, satellite trucks idled in front of the modest cottage identified as the home of the man arrested. Reporters roamed the street in search of comments from residents about the midnight arrest of their neighbour.</w:t>
      </w:r>
    </w:p>
    <w:p>
      <w:pPr>
        <w:spacing w:before="200" w:line="260" w:lineRule="atLeast"/>
        <w:jc w:val="both"/>
        <w:rPr>
          <w:lang w:val="en-US" w:eastAsia="en-US" w:bidi="ar-SA"/>
        </w:rPr>
      </w:pPr>
      <w:r>
        <w:rPr>
          <w:rFonts w:ascii="arial" w:eastAsia="arial" w:hAnsi="arial" w:cs="arial"/>
          <w:color w:val="000000"/>
          <w:sz w:val="20"/>
          <w:lang w:val="en-US" w:eastAsia="en-US" w:bidi="ar-SA"/>
        </w:rPr>
        <w:t>"I know he's self-employed, so I feel sorry for his wife and children if he's taken out of the workforce," Stephen Ore said. Ore, who lives two doors away, saw the children picked up early in the morning around school time. "But ethnic nationalism has no place in Canada. My wife is half German and people have told her they wished she was dead."</w:t>
      </w:r>
    </w:p>
    <w:p>
      <w:pPr>
        <w:spacing w:before="200" w:line="260" w:lineRule="atLeast"/>
        <w:jc w:val="both"/>
        <w:rPr>
          <w:lang w:val="en-US" w:eastAsia="en-US" w:bidi="ar-SA"/>
        </w:rPr>
      </w:pPr>
      <w:r>
        <w:rPr>
          <w:rFonts w:ascii="arial" w:eastAsia="arial" w:hAnsi="arial" w:cs="arial"/>
          <w:color w:val="000000"/>
          <w:sz w:val="20"/>
          <w:lang w:val="en-US" w:eastAsia="en-US" w:bidi="ar-SA"/>
        </w:rPr>
        <w:t>Ore described his neighbour as social, and a family man with two dogs.</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World Cup, they talked soccer.</w:t>
      </w:r>
    </w:p>
    <w:p>
      <w:pPr>
        <w:spacing w:before="200" w:line="260" w:lineRule="atLeast"/>
        <w:jc w:val="both"/>
        <w:rPr>
          <w:lang w:val="en-US" w:eastAsia="en-US" w:bidi="ar-SA"/>
        </w:rPr>
      </w:pPr>
      <w:r>
        <w:rPr>
          <w:rFonts w:ascii="arial" w:eastAsia="arial" w:hAnsi="arial" w:cs="arial"/>
          <w:color w:val="000000"/>
          <w:sz w:val="20"/>
          <w:lang w:val="en-US" w:eastAsia="en-US" w:bidi="ar-SA"/>
        </w:rPr>
        <w:t>"We were cheering for Germany and he was cheering for Italy because he is of Italian descent.</w:t>
      </w:r>
    </w:p>
    <w:p>
      <w:pPr>
        <w:spacing w:before="200" w:line="260" w:lineRule="atLeast"/>
        <w:jc w:val="both"/>
        <w:rPr>
          <w:lang w:val="en-US" w:eastAsia="en-US" w:bidi="ar-SA"/>
        </w:rPr>
      </w:pPr>
      <w:r>
        <w:rPr>
          <w:rFonts w:ascii="arial" w:eastAsia="arial" w:hAnsi="arial" w:cs="arial"/>
          <w:color w:val="000000"/>
          <w:sz w:val="20"/>
          <w:lang w:val="en-US" w:eastAsia="en-US" w:bidi="ar-SA"/>
        </w:rPr>
        <w:t>"We didn't talk (about today's) politics but I'm a history buff, so we did talk about the rise of fascism in the forties. Intolerance is part of every society, but we need to live in a progressive society that includes everybody."</w:t>
      </w:r>
    </w:p>
    <w:p>
      <w:pPr>
        <w:spacing w:before="200" w:line="260" w:lineRule="atLeast"/>
        <w:jc w:val="both"/>
        <w:rPr>
          <w:lang w:val="en-US" w:eastAsia="en-US" w:bidi="ar-SA"/>
        </w:rPr>
      </w:pPr>
      <w:r>
        <w:rPr>
          <w:rFonts w:ascii="arial" w:eastAsia="arial" w:hAnsi="arial" w:cs="arial"/>
          <w:color w:val="000000"/>
          <w:sz w:val="20"/>
          <w:lang w:val="en-US" w:eastAsia="en-US" w:bidi="ar-SA"/>
        </w:rPr>
        <w:t>Ore was the only resident who volunteered his name.</w:t>
      </w:r>
    </w:p>
    <w:p>
      <w:pPr>
        <w:spacing w:before="200" w:line="260" w:lineRule="atLeast"/>
        <w:jc w:val="both"/>
        <w:rPr>
          <w:lang w:val="en-US" w:eastAsia="en-US" w:bidi="ar-SA"/>
        </w:rPr>
      </w:pPr>
      <w:r>
        <w:rPr>
          <w:rFonts w:ascii="arial" w:eastAsia="arial" w:hAnsi="arial" w:cs="arial"/>
          <w:color w:val="000000"/>
          <w:sz w:val="20"/>
          <w:lang w:val="en-US" w:eastAsia="en-US" w:bidi="ar-SA"/>
        </w:rPr>
        <w:t>"It's shocking," a man who lives on nearby Berne Street said while walking his dog.</w:t>
      </w:r>
    </w:p>
    <w:p>
      <w:pPr>
        <w:spacing w:before="200" w:line="260" w:lineRule="atLeast"/>
        <w:jc w:val="both"/>
        <w:rPr>
          <w:lang w:val="en-US" w:eastAsia="en-US" w:bidi="ar-SA"/>
        </w:rPr>
      </w:pPr>
      <w:r>
        <w:rPr>
          <w:rFonts w:ascii="arial" w:eastAsia="arial" w:hAnsi="arial" w:cs="arial"/>
          <w:color w:val="000000"/>
          <w:sz w:val="20"/>
          <w:lang w:val="en-US" w:eastAsia="en-US" w:bidi="ar-SA"/>
        </w:rPr>
        <w:t>"Everybody is allowed to have their opinion, but this is something else. When you think about it, everybody on this street is an immigrant."</w:t>
      </w:r>
    </w:p>
    <w:p>
      <w:pPr>
        <w:spacing w:before="200" w:line="260" w:lineRule="atLeast"/>
        <w:jc w:val="both"/>
        <w:rPr>
          <w:lang w:val="en-US" w:eastAsia="en-US" w:bidi="ar-SA"/>
        </w:rPr>
      </w:pPr>
      <w:r>
        <w:rPr>
          <w:rFonts w:ascii="arial" w:eastAsia="arial" w:hAnsi="arial" w:cs="arial"/>
          <w:color w:val="000000"/>
          <w:sz w:val="20"/>
          <w:lang w:val="en-US" w:eastAsia="en-US" w:bidi="ar-SA"/>
        </w:rPr>
        <w:t>"I'm troubled that there would be someone living in our neighbourhood with those sentiments," a woman said as she cleaned the snow off her car. "I'm shocked that someone could harbour those kind of thoughts in today's world with all the education available."</w:t>
      </w:r>
    </w:p>
    <w:p>
      <w:pPr>
        <w:spacing w:before="200" w:line="260" w:lineRule="atLeast"/>
        <w:jc w:val="both"/>
        <w:rPr>
          <w:lang w:val="en-US" w:eastAsia="en-US" w:bidi="ar-SA"/>
        </w:rPr>
      </w:pPr>
      <w:r>
        <w:rPr>
          <w:rFonts w:ascii="arial" w:eastAsia="arial" w:hAnsi="arial" w:cs="arial"/>
          <w:color w:val="000000"/>
          <w:sz w:val="20"/>
          <w:lang w:val="en-US" w:eastAsia="en-US" w:bidi="ar-SA"/>
        </w:rPr>
        <w:t>A woman who answered the door of a home on the other side of the crescent had not heard about the arrest.</w:t>
      </w:r>
    </w:p>
    <w:p>
      <w:pPr>
        <w:spacing w:before="200" w:line="260" w:lineRule="atLeast"/>
        <w:jc w:val="both"/>
        <w:rPr>
          <w:lang w:val="en-US" w:eastAsia="en-US" w:bidi="ar-SA"/>
        </w:rPr>
      </w:pPr>
      <w:r>
        <w:rPr>
          <w:rFonts w:ascii="arial" w:eastAsia="arial" w:hAnsi="arial" w:cs="arial"/>
          <w:color w:val="000000"/>
          <w:sz w:val="20"/>
          <w:lang w:val="en-US" w:eastAsia="en-US" w:bidi="ar-SA"/>
        </w:rPr>
        <w:t>"It's concerning," she said. "There should be solidarity after what happened in Quebec City. We should be living in peace." !@COPYRIGHT=© 2017 Osprey Media Group Inc. All rights reserved.</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5"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(92%); ARRESTS (90%); CITY GOVERNMENT (90%); INVESTIGATIONS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PUBLIC OFFICIALS (90%); RACISM &amp; XENOPHOBIA (90%); CHILDREN (86%); CRIMINAL INVESTIGATIONS (78%); DOGS (78%); FREEDOM OF PRESS (78%); HATE SPEECH (78%); INTERROGATION OF SUSPECTS (78%); LABOR FORCE (78%); MASS SHOOTINGS (78%); MUSLIMS &amp; ISLAM (78%); RELIGION (78%); RELIGIOUS DISCRIMINATION (78%); CITIES (77%); SURVEILLANCE (70%); SOCIAL MEDIA (66%); SOCCER (60%); SPORTS &amp; RECREATION (60%); enormous,number,alleged,crimes,reported,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SOCIAL MEDIA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(59%); GERMANY (92%);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6"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07"/>
          <w:headerReference w:type="default" r:id="rId1008"/>
          <w:footerReference w:type="even" r:id="rId1009"/>
          <w:footerReference w:type="default" r:id="rId1010"/>
          <w:headerReference w:type="first" r:id="rId1011"/>
          <w:footerReference w:type="first" r:id="rId1012"/>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1013" w:history="1">
        <w:r>
          <w:rPr>
            <w:rFonts w:ascii="arial" w:eastAsia="arial" w:hAnsi="arial" w:cs="arial"/>
            <w:b/>
            <w:bCs/>
            <w:i/>
            <w:color w:val="0077CC"/>
            <w:kern w:val="32"/>
            <w:sz w:val="28"/>
            <w:szCs w:val="32"/>
            <w:u w:val="single"/>
            <w:shd w:val="clear" w:color="auto" w:fill="FFFFFF"/>
            <w:lang w:val="en-US" w:eastAsia="en-US" w:bidi="ar-SA"/>
          </w:rPr>
          <w:t xml:space="preserve">'Enormous' rise in reported hate crimes in </w:t>
        </w:r>
      </w:hyperlink>
      <w:hyperlink r:id="rId1013"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Kingston Whig-Standard</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 2017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Kingston Whig-Standard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NATIONAL; Pg. B1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528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07"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"enormous number" of alleged hate crimes have been reported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the wake of Sunday's shooting massacre at a mosque in Quebec City, officials say.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Wednesday, the head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anti-radicalization centre told the city's executive committee that the centre had received 24 calls since Sunday, including 10 related to Islamophobia and four related to the extreme right.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Herman Deparice-Okomba said four of those cases had been transferred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"It (24) is an enormous number in 72 hours,"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Deparice-Okomba's comments echoed those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who told reporters the day prior that the force had also seen a spike in the number of reported hate crimes since the mosque attack.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investigated 55 hate crimes against religions in 2016 compared with 24 in 2013. It created a special hatecrimes unit to probe such complaints last May.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latest incident, a 47-yearold man was being questioned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Wednesday morning after being arrested earlier in the day on suspicion of uttering hate speech toward Muslims on social media.</w:t>
      </w:r>
    </w:p>
    <w:p>
      <w:pPr>
        <w:spacing w:before="200" w:line="260" w:lineRule="atLeast"/>
        <w:jc w:val="both"/>
        <w:rPr>
          <w:lang w:val="en-US" w:eastAsia="en-US" w:bidi="ar-SA"/>
        </w:rPr>
      </w:pPr>
      <w:r>
        <w:rPr>
          <w:rFonts w:ascii="arial" w:eastAsia="arial" w:hAnsi="arial" w:cs="arial"/>
          <w:color w:val="000000"/>
          <w:sz w:val="20"/>
          <w:lang w:val="en-US" w:eastAsia="en-US" w:bidi="ar-SA"/>
        </w:rPr>
        <w:t>The arrest took place at an address on Shediac Street in Kirkland sometime after midnight and followed information received from the S&amp;;#151;reté du Québec's cyber surveillance unit.</w:t>
      </w:r>
    </w:p>
    <w:p>
      <w:pPr>
        <w:spacing w:before="200" w:line="260" w:lineRule="atLeast"/>
        <w:jc w:val="both"/>
        <w:rPr>
          <w:lang w:val="en-US" w:eastAsia="en-US" w:bidi="ar-SA"/>
        </w:rPr>
      </w:pPr>
      <w:r>
        <w:rPr>
          <w:rFonts w:ascii="arial" w:eastAsia="arial" w:hAnsi="arial" w:cs="arial"/>
          <w:color w:val="000000"/>
          <w:sz w:val="20"/>
          <w:lang w:val="en-US" w:eastAsia="en-US" w:bidi="ar-SA"/>
        </w:rPr>
        <w:t>On quiet Shediac Street, satellite trucks idled in front of the modest cottage identified as the home of the man arrested. Reporters roamed the street in search of comments from residents about the midnight arrest of their neighbour.</w:t>
      </w:r>
    </w:p>
    <w:p>
      <w:pPr>
        <w:spacing w:before="200" w:line="260" w:lineRule="atLeast"/>
        <w:jc w:val="both"/>
        <w:rPr>
          <w:lang w:val="en-US" w:eastAsia="en-US" w:bidi="ar-SA"/>
        </w:rPr>
      </w:pPr>
      <w:r>
        <w:rPr>
          <w:rFonts w:ascii="arial" w:eastAsia="arial" w:hAnsi="arial" w:cs="arial"/>
          <w:color w:val="000000"/>
          <w:sz w:val="20"/>
          <w:lang w:val="en-US" w:eastAsia="en-US" w:bidi="ar-SA"/>
        </w:rPr>
        <w:t>"I know he's self-employed, so I feel sorry for his wife and children if he's taken out of the workforce," Stephen Ore said. Ore, who lives two doors away, saw the children picked up early in the morning around school time. "But ethnic nationalism has no place in Canada. My wife is half German and people have told her they wished she was dead."</w:t>
      </w:r>
    </w:p>
    <w:p>
      <w:pPr>
        <w:spacing w:before="200" w:line="260" w:lineRule="atLeast"/>
        <w:jc w:val="both"/>
        <w:rPr>
          <w:lang w:val="en-US" w:eastAsia="en-US" w:bidi="ar-SA"/>
        </w:rPr>
      </w:pPr>
      <w:r>
        <w:rPr>
          <w:rFonts w:ascii="arial" w:eastAsia="arial" w:hAnsi="arial" w:cs="arial"/>
          <w:color w:val="000000"/>
          <w:sz w:val="20"/>
          <w:lang w:val="en-US" w:eastAsia="en-US" w:bidi="ar-SA"/>
        </w:rPr>
        <w:t>Ore described his neighbour as social, and a family man with two dogs.</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World Cup, they talked soccer.</w:t>
      </w:r>
    </w:p>
    <w:p>
      <w:pPr>
        <w:spacing w:before="200" w:line="260" w:lineRule="atLeast"/>
        <w:jc w:val="both"/>
        <w:rPr>
          <w:lang w:val="en-US" w:eastAsia="en-US" w:bidi="ar-SA"/>
        </w:rPr>
      </w:pPr>
      <w:r>
        <w:rPr>
          <w:rFonts w:ascii="arial" w:eastAsia="arial" w:hAnsi="arial" w:cs="arial"/>
          <w:color w:val="000000"/>
          <w:sz w:val="20"/>
          <w:lang w:val="en-US" w:eastAsia="en-US" w:bidi="ar-SA"/>
        </w:rPr>
        <w:t>"We were cheering for Germany and he was cheering for Italy because he is of Italian descent.</w:t>
      </w:r>
    </w:p>
    <w:p>
      <w:pPr>
        <w:spacing w:before="200" w:line="260" w:lineRule="atLeast"/>
        <w:jc w:val="both"/>
        <w:rPr>
          <w:lang w:val="en-US" w:eastAsia="en-US" w:bidi="ar-SA"/>
        </w:rPr>
      </w:pPr>
      <w:r>
        <w:rPr>
          <w:rFonts w:ascii="arial" w:eastAsia="arial" w:hAnsi="arial" w:cs="arial"/>
          <w:color w:val="000000"/>
          <w:sz w:val="20"/>
          <w:lang w:val="en-US" w:eastAsia="en-US" w:bidi="ar-SA"/>
        </w:rPr>
        <w:t>"We didn't talk (about today's) politics but I'm a history buff, so we did talk about the rise of fascism in the forties. Intolerance is part of every society, but we need to live in a progressive society that includes everybody."</w:t>
      </w:r>
    </w:p>
    <w:p>
      <w:pPr>
        <w:spacing w:before="200" w:line="260" w:lineRule="atLeast"/>
        <w:jc w:val="both"/>
        <w:rPr>
          <w:lang w:val="en-US" w:eastAsia="en-US" w:bidi="ar-SA"/>
        </w:rPr>
      </w:pPr>
      <w:r>
        <w:rPr>
          <w:rFonts w:ascii="arial" w:eastAsia="arial" w:hAnsi="arial" w:cs="arial"/>
          <w:color w:val="000000"/>
          <w:sz w:val="20"/>
          <w:lang w:val="en-US" w:eastAsia="en-US" w:bidi="ar-SA"/>
        </w:rPr>
        <w:t>Ore was the only resident who volunteered his name.</w:t>
      </w:r>
    </w:p>
    <w:p>
      <w:pPr>
        <w:spacing w:before="200" w:line="260" w:lineRule="atLeast"/>
        <w:jc w:val="both"/>
        <w:rPr>
          <w:lang w:val="en-US" w:eastAsia="en-US" w:bidi="ar-SA"/>
        </w:rPr>
      </w:pPr>
      <w:r>
        <w:rPr>
          <w:rFonts w:ascii="arial" w:eastAsia="arial" w:hAnsi="arial" w:cs="arial"/>
          <w:color w:val="000000"/>
          <w:sz w:val="20"/>
          <w:lang w:val="en-US" w:eastAsia="en-US" w:bidi="ar-SA"/>
        </w:rPr>
        <w:t>"It's shocking," a man who lives on nearby Berne Street said while walking his dog.</w:t>
      </w:r>
    </w:p>
    <w:p>
      <w:pPr>
        <w:spacing w:before="200" w:line="260" w:lineRule="atLeast"/>
        <w:jc w:val="both"/>
        <w:rPr>
          <w:lang w:val="en-US" w:eastAsia="en-US" w:bidi="ar-SA"/>
        </w:rPr>
      </w:pPr>
      <w:r>
        <w:rPr>
          <w:rFonts w:ascii="arial" w:eastAsia="arial" w:hAnsi="arial" w:cs="arial"/>
          <w:color w:val="000000"/>
          <w:sz w:val="20"/>
          <w:lang w:val="en-US" w:eastAsia="en-US" w:bidi="ar-SA"/>
        </w:rPr>
        <w:t>"Everybody is allowed to have their opinion, but this is something else. When you think about it, everybody on this street is an immigrant."</w:t>
      </w:r>
    </w:p>
    <w:p>
      <w:pPr>
        <w:spacing w:before="200" w:line="260" w:lineRule="atLeast"/>
        <w:jc w:val="both"/>
        <w:rPr>
          <w:lang w:val="en-US" w:eastAsia="en-US" w:bidi="ar-SA"/>
        </w:rPr>
      </w:pPr>
      <w:r>
        <w:rPr>
          <w:rFonts w:ascii="arial" w:eastAsia="arial" w:hAnsi="arial" w:cs="arial"/>
          <w:color w:val="000000"/>
          <w:sz w:val="20"/>
          <w:lang w:val="en-US" w:eastAsia="en-US" w:bidi="ar-SA"/>
        </w:rPr>
        <w:t>"I'm troubled that there would be someone living in our neighbourhood with those sentiments," a woman said as she cleaned the snow off her car. "I'm shocked that someone could harbour those kind of thoughts in today's world with all the education available."</w:t>
      </w:r>
    </w:p>
    <w:p>
      <w:pPr>
        <w:spacing w:before="200" w:line="260" w:lineRule="atLeast"/>
        <w:jc w:val="both"/>
        <w:rPr>
          <w:lang w:val="en-US" w:eastAsia="en-US" w:bidi="ar-SA"/>
        </w:rPr>
      </w:pPr>
      <w:r>
        <w:rPr>
          <w:rFonts w:ascii="arial" w:eastAsia="arial" w:hAnsi="arial" w:cs="arial"/>
          <w:color w:val="000000"/>
          <w:sz w:val="20"/>
          <w:lang w:val="en-US" w:eastAsia="en-US" w:bidi="ar-SA"/>
        </w:rPr>
        <w:t>A woman who answered the door of a home on the other side of the crescent had not heard about the arrest.</w:t>
      </w:r>
    </w:p>
    <w:p>
      <w:pPr>
        <w:spacing w:before="200" w:line="260" w:lineRule="atLeast"/>
        <w:jc w:val="both"/>
        <w:rPr>
          <w:lang w:val="en-US" w:eastAsia="en-US" w:bidi="ar-SA"/>
        </w:rPr>
      </w:pPr>
      <w:r>
        <w:rPr>
          <w:rFonts w:ascii="arial" w:eastAsia="arial" w:hAnsi="arial" w:cs="arial"/>
          <w:color w:val="000000"/>
          <w:sz w:val="20"/>
          <w:lang w:val="en-US" w:eastAsia="en-US" w:bidi="ar-SA"/>
        </w:rPr>
        <w:t>"It's concerning," she said. "There should be solidarity after what happened in Quebec City. We should be living in peace." National Post Wire Services !@COPYRIGHT=© 2017 Osprey Media Group Inc. All rights reserved.</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8"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(92%); ARRESTS (90%); CITY GOVERNMENT (90%); INVESTIGATIONS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PUBLIC OFFICIALS (90%); RACISM &amp; XENOPHOBIA (90%); CHILDREN (86%); LABOR FORCE (78%); MASS SHOOTINGS (78%); MUSLIMS &amp; ISLAM (78%); INTERROGATION OF SUSPECTS (78%); RELIGION (78%); RELIGIOUS DISCRIMINATION (78%); CRIMINAL INVESTIGATIONS (78%); DOGS (78%); HATE SPEECH (78%); CITIES (77%); FREEDOM OF PRESS (74%); SURVEILLANCE (70%); SOCIAL MEDIA (66%); SOCCER (60%); SPORTS &amp; RECREATION (60%); enormous,number,alleged,crimes,reported,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SOCIAL MEDIA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(59%); GERMANY (92%);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9"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14"/>
          <w:headerReference w:type="default" r:id="rId1015"/>
          <w:footerReference w:type="even" r:id="rId1016"/>
          <w:footerReference w:type="default" r:id="rId1017"/>
          <w:headerReference w:type="first" r:id="rId1018"/>
          <w:footerReference w:type="first" r:id="rId1019"/>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1020" w:history="1">
        <w:r>
          <w:rPr>
            <w:rFonts w:ascii="arial" w:eastAsia="arial" w:hAnsi="arial" w:cs="arial"/>
            <w:b/>
            <w:bCs/>
            <w:i/>
            <w:color w:val="0077CC"/>
            <w:kern w:val="32"/>
            <w:sz w:val="28"/>
            <w:szCs w:val="32"/>
            <w:u w:val="single"/>
            <w:shd w:val="clear" w:color="auto" w:fill="FFFFFF"/>
            <w:lang w:val="en-US" w:eastAsia="en-US" w:bidi="ar-SA"/>
          </w:rPr>
          <w:t xml:space="preserve">'Enormous' rise in reported hate crimes in </w:t>
        </w:r>
      </w:hyperlink>
      <w:hyperlink r:id="rId102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20" w:history="1">
        <w:r>
          <w:rPr>
            <w:rFonts w:ascii="arial" w:eastAsia="arial" w:hAnsi="arial" w:cs="arial"/>
            <w:b/>
            <w:bCs/>
            <w:i/>
            <w:color w:val="0077CC"/>
            <w:kern w:val="32"/>
            <w:sz w:val="28"/>
            <w:szCs w:val="32"/>
            <w:u w:val="single"/>
            <w:shd w:val="clear" w:color="auto" w:fill="FFFFFF"/>
            <w:lang w:val="en-US" w:eastAsia="en-US" w:bidi="ar-SA"/>
          </w:rPr>
          <w:t xml:space="preserve"> since attack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Brockville Recorder &amp; Times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 2017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Brockville Recorder &amp; Times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 NEWS;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523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10"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"enormous number" of alleged hate crimes have been reported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the wake of Sunday's shooting massacre at a mosque in Quebec City, officials say.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Wednesday, the head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anti-radicalization centre told the city's executive committee that the centre had received 24 calls since Sunday, including 10 related to Islamophobia and four related to the extreme right.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Herman Deparice-Okomba said four of those cases had been transferred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"It (24) is an enormous number in 72 hours,"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Deparice-Okomba's comments echoed those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who told reporters the day prior that the force had also seen a spike in the number of reported hate crimes since the mosque attack.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investigated 55 hate crimes against religions in 2016 compared with 24 in 2013. It created a special hatecrimes unit to probe such complaints last May.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latest incident, a 47-yearold man was being questioned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Wednesday morning after being arrested earlier in the day on suspicion of uttering hate speech toward Muslims on social media.</w:t>
      </w:r>
    </w:p>
    <w:p>
      <w:pPr>
        <w:spacing w:before="200" w:line="260" w:lineRule="atLeast"/>
        <w:jc w:val="both"/>
        <w:rPr>
          <w:lang w:val="en-US" w:eastAsia="en-US" w:bidi="ar-SA"/>
        </w:rPr>
      </w:pPr>
      <w:r>
        <w:rPr>
          <w:rFonts w:ascii="arial" w:eastAsia="arial" w:hAnsi="arial" w:cs="arial"/>
          <w:color w:val="000000"/>
          <w:sz w:val="20"/>
          <w:lang w:val="en-US" w:eastAsia="en-US" w:bidi="ar-SA"/>
        </w:rPr>
        <w:t>The arrest took place at an address on Shediac Street in Kirkland sometime after midnight and followed information received from the S&amp;;#151;reté du Québec's cyber surveillance unit.</w:t>
      </w:r>
    </w:p>
    <w:p>
      <w:pPr>
        <w:spacing w:before="200" w:line="260" w:lineRule="atLeast"/>
        <w:jc w:val="both"/>
        <w:rPr>
          <w:lang w:val="en-US" w:eastAsia="en-US" w:bidi="ar-SA"/>
        </w:rPr>
      </w:pPr>
      <w:r>
        <w:rPr>
          <w:rFonts w:ascii="arial" w:eastAsia="arial" w:hAnsi="arial" w:cs="arial"/>
          <w:color w:val="000000"/>
          <w:sz w:val="20"/>
          <w:lang w:val="en-US" w:eastAsia="en-US" w:bidi="ar-SA"/>
        </w:rPr>
        <w:t>On quiet Shediac Street, satellite trucks idled in front of the modest cottage identified as the home of the man arrested. Reporters roamed the street in search of comments from residents about the midnight arrest of their neighbour.</w:t>
      </w:r>
    </w:p>
    <w:p>
      <w:pPr>
        <w:spacing w:before="200" w:line="260" w:lineRule="atLeast"/>
        <w:jc w:val="both"/>
        <w:rPr>
          <w:lang w:val="en-US" w:eastAsia="en-US" w:bidi="ar-SA"/>
        </w:rPr>
      </w:pPr>
      <w:r>
        <w:rPr>
          <w:rFonts w:ascii="arial" w:eastAsia="arial" w:hAnsi="arial" w:cs="arial"/>
          <w:color w:val="000000"/>
          <w:sz w:val="20"/>
          <w:lang w:val="en-US" w:eastAsia="en-US" w:bidi="ar-SA"/>
        </w:rPr>
        <w:t>"I know he's self-employed, so I feel sorry for his wife and children if he's taken out of the workforce," Stephen Ore said. Ore, who lives two doors away, saw the children picked up early in the morning around school time. "But ethnic nationalism has no place in Canada. My wife is half German and people have told her they wished she was dead."</w:t>
      </w:r>
    </w:p>
    <w:p>
      <w:pPr>
        <w:spacing w:before="200" w:line="260" w:lineRule="atLeast"/>
        <w:jc w:val="both"/>
        <w:rPr>
          <w:lang w:val="en-US" w:eastAsia="en-US" w:bidi="ar-SA"/>
        </w:rPr>
      </w:pPr>
      <w:r>
        <w:rPr>
          <w:rFonts w:ascii="arial" w:eastAsia="arial" w:hAnsi="arial" w:cs="arial"/>
          <w:color w:val="000000"/>
          <w:sz w:val="20"/>
          <w:lang w:val="en-US" w:eastAsia="en-US" w:bidi="ar-SA"/>
        </w:rPr>
        <w:t>Ore described his neighbour as social, and a family man with two dogs.</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World Cup, they talked soccer.</w:t>
      </w:r>
    </w:p>
    <w:p>
      <w:pPr>
        <w:spacing w:before="200" w:line="260" w:lineRule="atLeast"/>
        <w:jc w:val="both"/>
        <w:rPr>
          <w:lang w:val="en-US" w:eastAsia="en-US" w:bidi="ar-SA"/>
        </w:rPr>
      </w:pPr>
      <w:r>
        <w:rPr>
          <w:rFonts w:ascii="arial" w:eastAsia="arial" w:hAnsi="arial" w:cs="arial"/>
          <w:color w:val="000000"/>
          <w:sz w:val="20"/>
          <w:lang w:val="en-US" w:eastAsia="en-US" w:bidi="ar-SA"/>
        </w:rPr>
        <w:t>"We were cheering for Germany and he was cheering for Italy because he is of Italian descent.</w:t>
      </w:r>
    </w:p>
    <w:p>
      <w:pPr>
        <w:spacing w:before="200" w:line="260" w:lineRule="atLeast"/>
        <w:jc w:val="both"/>
        <w:rPr>
          <w:lang w:val="en-US" w:eastAsia="en-US" w:bidi="ar-SA"/>
        </w:rPr>
      </w:pPr>
      <w:r>
        <w:rPr>
          <w:rFonts w:ascii="arial" w:eastAsia="arial" w:hAnsi="arial" w:cs="arial"/>
          <w:color w:val="000000"/>
          <w:sz w:val="20"/>
          <w:lang w:val="en-US" w:eastAsia="en-US" w:bidi="ar-SA"/>
        </w:rPr>
        <w:t>"We didn't talk (about today's) politics but I'm a history buff, so we did talk about the rise of fascism in the forties. Intolerance is part of every society, but we need to live in a progressive society that includes everybody."</w:t>
      </w:r>
    </w:p>
    <w:p>
      <w:pPr>
        <w:spacing w:before="200" w:line="260" w:lineRule="atLeast"/>
        <w:jc w:val="both"/>
        <w:rPr>
          <w:lang w:val="en-US" w:eastAsia="en-US" w:bidi="ar-SA"/>
        </w:rPr>
      </w:pPr>
      <w:r>
        <w:rPr>
          <w:rFonts w:ascii="arial" w:eastAsia="arial" w:hAnsi="arial" w:cs="arial"/>
          <w:color w:val="000000"/>
          <w:sz w:val="20"/>
          <w:lang w:val="en-US" w:eastAsia="en-US" w:bidi="ar-SA"/>
        </w:rPr>
        <w:t>Ore was the only resident who volunteered his name.</w:t>
      </w:r>
    </w:p>
    <w:p>
      <w:pPr>
        <w:spacing w:before="200" w:line="260" w:lineRule="atLeast"/>
        <w:jc w:val="both"/>
        <w:rPr>
          <w:lang w:val="en-US" w:eastAsia="en-US" w:bidi="ar-SA"/>
        </w:rPr>
      </w:pPr>
      <w:r>
        <w:rPr>
          <w:rFonts w:ascii="arial" w:eastAsia="arial" w:hAnsi="arial" w:cs="arial"/>
          <w:color w:val="000000"/>
          <w:sz w:val="20"/>
          <w:lang w:val="en-US" w:eastAsia="en-US" w:bidi="ar-SA"/>
        </w:rPr>
        <w:t>"It's shocking," a man who lives on nearby Berne Street said while walking his dog.</w:t>
      </w:r>
    </w:p>
    <w:p>
      <w:pPr>
        <w:spacing w:before="200" w:line="260" w:lineRule="atLeast"/>
        <w:jc w:val="both"/>
        <w:rPr>
          <w:lang w:val="en-US" w:eastAsia="en-US" w:bidi="ar-SA"/>
        </w:rPr>
      </w:pPr>
      <w:r>
        <w:rPr>
          <w:rFonts w:ascii="arial" w:eastAsia="arial" w:hAnsi="arial" w:cs="arial"/>
          <w:color w:val="000000"/>
          <w:sz w:val="20"/>
          <w:lang w:val="en-US" w:eastAsia="en-US" w:bidi="ar-SA"/>
        </w:rPr>
        <w:t>"Everybody is allowed to have their opinion, but this is something else. When you think about it, everybody on this street is an immigrant."</w:t>
      </w:r>
    </w:p>
    <w:p>
      <w:pPr>
        <w:spacing w:before="200" w:line="260" w:lineRule="atLeast"/>
        <w:jc w:val="both"/>
        <w:rPr>
          <w:lang w:val="en-US" w:eastAsia="en-US" w:bidi="ar-SA"/>
        </w:rPr>
      </w:pPr>
      <w:r>
        <w:rPr>
          <w:rFonts w:ascii="arial" w:eastAsia="arial" w:hAnsi="arial" w:cs="arial"/>
          <w:color w:val="000000"/>
          <w:sz w:val="20"/>
          <w:lang w:val="en-US" w:eastAsia="en-US" w:bidi="ar-SA"/>
        </w:rPr>
        <w:t>"I'm troubled that there would be someone living in our neighbourhood with those sentiments," a woman said as she cleaned the snow off her car. "I'm shocked that someone could harbour those kind of thoughts in today's world with all the education available."</w:t>
      </w:r>
    </w:p>
    <w:p>
      <w:pPr>
        <w:spacing w:before="200" w:line="260" w:lineRule="atLeast"/>
        <w:jc w:val="both"/>
        <w:rPr>
          <w:lang w:val="en-US" w:eastAsia="en-US" w:bidi="ar-SA"/>
        </w:rPr>
      </w:pPr>
      <w:r>
        <w:rPr>
          <w:rFonts w:ascii="arial" w:eastAsia="arial" w:hAnsi="arial" w:cs="arial"/>
          <w:color w:val="000000"/>
          <w:sz w:val="20"/>
          <w:lang w:val="en-US" w:eastAsia="en-US" w:bidi="ar-SA"/>
        </w:rPr>
        <w:t>A woman who answered the door of a home on the other side of the crescent had not heard about the arrest.</w:t>
      </w:r>
    </w:p>
    <w:p>
      <w:pPr>
        <w:spacing w:before="200" w:line="260" w:lineRule="atLeast"/>
        <w:jc w:val="both"/>
        <w:rPr>
          <w:lang w:val="en-US" w:eastAsia="en-US" w:bidi="ar-SA"/>
        </w:rPr>
      </w:pPr>
      <w:r>
        <w:rPr>
          <w:rFonts w:ascii="arial" w:eastAsia="arial" w:hAnsi="arial" w:cs="arial"/>
          <w:color w:val="000000"/>
          <w:sz w:val="20"/>
          <w:lang w:val="en-US" w:eastAsia="en-US" w:bidi="ar-SA"/>
        </w:rPr>
        <w:t>"It's concerning," she said. "There should be solidarity after what happened in Quebec City. We should be living in peace." !@COPYRIGHT=© 2017 Sun Media Corporation. All rights reserved.</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1"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CITY GOVERNMENT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ARRESTS (90%); RACISM &amp; XENOPHOBIA (90%); INVESTIGATIONS (90%); CHILDREN (86%); MASS SHOOTINGS (78%); CRIMINAL INVESTIGATIONS (78%); MUSLIMS &amp; ISLAM (78%); INTERROGATION OF SUSPECTS (78%); LABOR FORCE (78%); RELIGION (78%); RELIGIOUS DISCRIMINATION (78%); CITIES (77%); DOGS (75%); FREEDOM OF PRESS (74%); SURVEILLANCE (70%); SOCIAL MEDIA (66%); SPORTS &amp; RECREATION (60%); SOCCER (60%); enormous,number,alleged,crimes,reported,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SOCIAL MEDIA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(58%); GERMANY (92%);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2"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21"/>
          <w:headerReference w:type="default" r:id="rId1022"/>
          <w:footerReference w:type="even" r:id="rId1023"/>
          <w:footerReference w:type="default" r:id="rId1024"/>
          <w:headerReference w:type="first" r:id="rId1025"/>
          <w:footerReference w:type="first" r:id="rId1026"/>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1027" w:history="1">
        <w:r>
          <w:rPr>
            <w:rFonts w:ascii="arial" w:eastAsia="arial" w:hAnsi="arial" w:cs="arial"/>
            <w:b/>
            <w:bCs/>
            <w:i/>
            <w:color w:val="0077CC"/>
            <w:kern w:val="32"/>
            <w:sz w:val="28"/>
            <w:szCs w:val="32"/>
            <w:u w:val="single"/>
            <w:shd w:val="clear" w:color="auto" w:fill="FFFFFF"/>
            <w:lang w:val="en-US" w:eastAsia="en-US" w:bidi="ar-SA"/>
          </w:rPr>
          <w:t xml:space="preserve">'Enormous' rise in reported hate crimes in </w:t>
        </w:r>
      </w:hyperlink>
      <w:hyperlink r:id="rId102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27" w:history="1">
        <w:r>
          <w:rPr>
            <w:rFonts w:ascii="arial" w:eastAsia="arial" w:hAnsi="arial" w:cs="arial"/>
            <w:b/>
            <w:bCs/>
            <w:i/>
            <w:color w:val="0077CC"/>
            <w:kern w:val="32"/>
            <w:sz w:val="28"/>
            <w:szCs w:val="32"/>
            <w:u w:val="single"/>
            <w:shd w:val="clear" w:color="auto" w:fill="FFFFFF"/>
            <w:lang w:val="en-US" w:eastAsia="en-US" w:bidi="ar-SA"/>
          </w:rPr>
          <w:t xml:space="preserve"> since attack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Peterborough Examiner</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 2017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Peterborough Examiner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NATIONAL; Pg. B1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329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13"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"enormous number" of alleged hate crimes have been reported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the wake of Sunday's shooting massacre at a mosque in Quebec City, officials say.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Wednesday, the head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anti-radicalization centre told the city's executive committee that the centre had received 24 calls since Sunday, including 10 related to Islamophobia and four related to the extreme right.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Herman Deparice-Okomba said four of those cases had been transferred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"It (24) is an enormous number in 72 hours,"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Deparice-Okomba's comments echoed those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who told reporters the day prior that the force had also seen a spike in the number of reported hate crimes since the mosque attack.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investigated 55 hate crimes against religions in 2016 compared with 24 in 2013. It created a special hatecrimes unit to probe such complaints last May.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latest incident, a 47-yearold man was being questioned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Wednesday morning after being arrested earlier in the day on suspicion of uttering hate speech toward Muslims on social media.</w:t>
      </w:r>
    </w:p>
    <w:p>
      <w:pPr>
        <w:spacing w:before="200" w:line="260" w:lineRule="atLeast"/>
        <w:jc w:val="both"/>
        <w:rPr>
          <w:lang w:val="en-US" w:eastAsia="en-US" w:bidi="ar-SA"/>
        </w:rPr>
      </w:pPr>
      <w:r>
        <w:rPr>
          <w:rFonts w:ascii="arial" w:eastAsia="arial" w:hAnsi="arial" w:cs="arial"/>
          <w:color w:val="000000"/>
          <w:sz w:val="20"/>
          <w:lang w:val="en-US" w:eastAsia="en-US" w:bidi="ar-SA"/>
        </w:rPr>
        <w:t>The arrest took place at an address on Shediac Street in Kirkland sometime after midnight and followed information received from the S&amp;;#151;reté du Québec's cyber surveillance unit.</w:t>
      </w:r>
    </w:p>
    <w:p>
      <w:pPr>
        <w:spacing w:before="200" w:line="260" w:lineRule="atLeast"/>
        <w:jc w:val="both"/>
        <w:rPr>
          <w:lang w:val="en-US" w:eastAsia="en-US" w:bidi="ar-SA"/>
        </w:rPr>
      </w:pPr>
      <w:r>
        <w:rPr>
          <w:rFonts w:ascii="arial" w:eastAsia="arial" w:hAnsi="arial" w:cs="arial"/>
          <w:color w:val="000000"/>
          <w:sz w:val="20"/>
          <w:lang w:val="en-US" w:eastAsia="en-US" w:bidi="ar-SA"/>
        </w:rPr>
        <w:t>On quiet Shediac Street, satellite trucks idled in front of the modest cottage identified as the home of the man arrested. Reporters roamed the street in search of comments from residents about the midnight arrest of their neighbour.</w:t>
      </w:r>
    </w:p>
    <w:p>
      <w:pPr>
        <w:spacing w:before="200" w:line="260" w:lineRule="atLeast"/>
        <w:jc w:val="both"/>
        <w:rPr>
          <w:lang w:val="en-US" w:eastAsia="en-US" w:bidi="ar-SA"/>
        </w:rPr>
      </w:pPr>
      <w:r>
        <w:rPr>
          <w:rFonts w:ascii="arial" w:eastAsia="arial" w:hAnsi="arial" w:cs="arial"/>
          <w:color w:val="000000"/>
          <w:sz w:val="20"/>
          <w:lang w:val="en-US" w:eastAsia="en-US" w:bidi="ar-SA"/>
        </w:rPr>
        <w:t>"I know he's self-employed, so I feel sorry for his wife and children if he's taken out of the workforce," Stephen Ore said. Ore, who lives two doors away, saw the children picked up early in the morning around school time. "But ethnic nationalism has no place in Canada. My wife is half German and people have told her they wished she was dead." National Post Wire Services !@COPYRIGHT=© 2017 Osprey Media Group Inc. All rights reserved.</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4"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(92%); ARRESTS (90%); CITY GOVERNMENT (90%); INVESTIGATIONS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PUBLIC OFFICIALS (90%); RACISM &amp; XENOPHOBIA (90%); CHILDREN (86%); CRIMINAL INVESTIGATIONS (78%); HATE SPEECH (78%); INTERROGATION OF SUSPECTS (78%); LABOR FORCE (78%); MASS SHOOTINGS (78%); MUSLIMS &amp; ISLAM (78%); RELIGION (78%); CITIES (77%); FREEDOM OF PRESS (77%); SURVEILLANCE (70%); SOCIAL MEDIA (66%); enormous,number,alleged,crimes,reported,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MEDIA &amp; TELECOMMUNICATIONS (66%); SOCIAL MEDIA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(59%);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5"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28"/>
          <w:headerReference w:type="default" r:id="rId1029"/>
          <w:footerReference w:type="even" r:id="rId1030"/>
          <w:footerReference w:type="default" r:id="rId1031"/>
          <w:headerReference w:type="first" r:id="rId1032"/>
          <w:footerReference w:type="first" r:id="rId1033"/>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1034" w:history="1">
        <w:r>
          <w:rPr>
            <w:rFonts w:ascii="arial" w:eastAsia="arial" w:hAnsi="arial" w:cs="arial"/>
            <w:b/>
            <w:bCs/>
            <w:i/>
            <w:color w:val="0077CC"/>
            <w:kern w:val="32"/>
            <w:sz w:val="28"/>
            <w:szCs w:val="32"/>
            <w:u w:val="single"/>
            <w:shd w:val="clear" w:color="auto" w:fill="FFFFFF"/>
            <w:lang w:val="en-US" w:eastAsia="en-US" w:bidi="ar-SA"/>
          </w:rPr>
          <w:t xml:space="preserve">'Enormous' rise in reported hate crimes in </w:t>
        </w:r>
      </w:hyperlink>
      <w:hyperlink r:id="rId103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34" w:history="1">
        <w:r>
          <w:rPr>
            <w:rFonts w:ascii="arial" w:eastAsia="arial" w:hAnsi="arial" w:cs="arial"/>
            <w:b/>
            <w:bCs/>
            <w:i/>
            <w:color w:val="0077CC"/>
            <w:kern w:val="32"/>
            <w:sz w:val="28"/>
            <w:szCs w:val="32"/>
            <w:u w:val="single"/>
            <w:shd w:val="clear" w:color="auto" w:fill="FFFFFF"/>
            <w:lang w:val="en-US" w:eastAsia="en-US" w:bidi="ar-SA"/>
          </w:rPr>
          <w:t xml:space="preserve"> since attack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Woodstock Sentinel-Review</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 2017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Woodstock Sentinel-Review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 NEWS;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522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16"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"enormous number" of alleged hate crimes have been reported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the wake of Sunday's shooting massacre at a mosque in Quebec City, officials say.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Wednesday, the head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anti-radicalization centre told the city's executive committee that the centre had received 24 calls since Sunday, including 10 related to Islamophobia and four related to the extreme right.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Herman Deparice-Okomba said four of those cases had been transferred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"It (24) is an enormous number in 72 hours,"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Deparice-Okomba's comments echoed those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who told reporters the day prior that the force had also seen a spike in the number of reported hate crimes since the mosque attack.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investigated 55 hate crimes against religions in 2016 compared with 24 in 2013. It created a special hatecrimes unit to probe such complaints last May.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latest incident, a 47-yearold man was being questioned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Wednesday morning after being arrested earlier in the day on suspicion of uttering hate speech toward Muslims on social media.</w:t>
      </w:r>
    </w:p>
    <w:p>
      <w:pPr>
        <w:spacing w:before="200" w:line="260" w:lineRule="atLeast"/>
        <w:jc w:val="both"/>
        <w:rPr>
          <w:lang w:val="en-US" w:eastAsia="en-US" w:bidi="ar-SA"/>
        </w:rPr>
      </w:pPr>
      <w:r>
        <w:rPr>
          <w:rFonts w:ascii="arial" w:eastAsia="arial" w:hAnsi="arial" w:cs="arial"/>
          <w:color w:val="000000"/>
          <w:sz w:val="20"/>
          <w:lang w:val="en-US" w:eastAsia="en-US" w:bidi="ar-SA"/>
        </w:rPr>
        <w:t>The arrest took place at an address on Shediac Street in Kirkland sometime after midnight and followed information received from the Surete du Quebec's cyber surveillance unit.</w:t>
      </w:r>
    </w:p>
    <w:p>
      <w:pPr>
        <w:spacing w:before="200" w:line="260" w:lineRule="atLeast"/>
        <w:jc w:val="both"/>
        <w:rPr>
          <w:lang w:val="en-US" w:eastAsia="en-US" w:bidi="ar-SA"/>
        </w:rPr>
      </w:pPr>
      <w:r>
        <w:rPr>
          <w:rFonts w:ascii="arial" w:eastAsia="arial" w:hAnsi="arial" w:cs="arial"/>
          <w:color w:val="000000"/>
          <w:sz w:val="20"/>
          <w:lang w:val="en-US" w:eastAsia="en-US" w:bidi="ar-SA"/>
        </w:rPr>
        <w:t>On quiet Shediac Street, satellite trucks idled in front of the modest cottage identified as the home of the man arrested. Reporters roamed the street in search of comments from residents about the midnight arrest of their neighbour.</w:t>
      </w:r>
    </w:p>
    <w:p>
      <w:pPr>
        <w:spacing w:before="200" w:line="260" w:lineRule="atLeast"/>
        <w:jc w:val="both"/>
        <w:rPr>
          <w:lang w:val="en-US" w:eastAsia="en-US" w:bidi="ar-SA"/>
        </w:rPr>
      </w:pPr>
      <w:r>
        <w:rPr>
          <w:rFonts w:ascii="arial" w:eastAsia="arial" w:hAnsi="arial" w:cs="arial"/>
          <w:color w:val="000000"/>
          <w:sz w:val="20"/>
          <w:lang w:val="en-US" w:eastAsia="en-US" w:bidi="ar-SA"/>
        </w:rPr>
        <w:t>"I know he's self-employed, so I feel sorry for his wife and children if he's taken out of the workforce," Stephen Ore said. Ore, who lives two doors away, saw the children picked up early in the morning around school time. "But ethnic nationalism has no place in Canada. My wife is half German and people have told her they wished she was dead." Ore described his neighbour as social, and a family man with two dogs.</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World Cup, they talked soccer.</w:t>
      </w:r>
    </w:p>
    <w:p>
      <w:pPr>
        <w:spacing w:before="200" w:line="260" w:lineRule="atLeast"/>
        <w:jc w:val="both"/>
        <w:rPr>
          <w:lang w:val="en-US" w:eastAsia="en-US" w:bidi="ar-SA"/>
        </w:rPr>
      </w:pPr>
      <w:r>
        <w:rPr>
          <w:rFonts w:ascii="arial" w:eastAsia="arial" w:hAnsi="arial" w:cs="arial"/>
          <w:color w:val="000000"/>
          <w:sz w:val="20"/>
          <w:lang w:val="en-US" w:eastAsia="en-US" w:bidi="ar-SA"/>
        </w:rPr>
        <w:t>"We were cheering for Germany and he was cheering for Italy because he is of Italian descent.</w:t>
      </w:r>
    </w:p>
    <w:p>
      <w:pPr>
        <w:spacing w:before="200" w:line="260" w:lineRule="atLeast"/>
        <w:jc w:val="both"/>
        <w:rPr>
          <w:lang w:val="en-US" w:eastAsia="en-US" w:bidi="ar-SA"/>
        </w:rPr>
      </w:pPr>
      <w:r>
        <w:rPr>
          <w:rFonts w:ascii="arial" w:eastAsia="arial" w:hAnsi="arial" w:cs="arial"/>
          <w:color w:val="000000"/>
          <w:sz w:val="20"/>
          <w:lang w:val="en-US" w:eastAsia="en-US" w:bidi="ar-SA"/>
        </w:rPr>
        <w:t>"We didn't talk (about today's) politics but I'm a history buff, so we did talk about the rise of fascism in the forties. Intolerance is part of every society, but we need to live in a progressive society that includes everybody." Ore was the only resident who volunteered his name.</w:t>
      </w:r>
    </w:p>
    <w:p>
      <w:pPr>
        <w:spacing w:before="200" w:line="260" w:lineRule="atLeast"/>
        <w:jc w:val="both"/>
        <w:rPr>
          <w:lang w:val="en-US" w:eastAsia="en-US" w:bidi="ar-SA"/>
        </w:rPr>
      </w:pPr>
      <w:r>
        <w:rPr>
          <w:rFonts w:ascii="arial" w:eastAsia="arial" w:hAnsi="arial" w:cs="arial"/>
          <w:color w:val="000000"/>
          <w:sz w:val="20"/>
          <w:lang w:val="en-US" w:eastAsia="en-US" w:bidi="ar-SA"/>
        </w:rPr>
        <w:t>"It's shocking," a man who lives on nearby Berne Street said while walking his dog.</w:t>
      </w:r>
    </w:p>
    <w:p>
      <w:pPr>
        <w:spacing w:before="200" w:line="260" w:lineRule="atLeast"/>
        <w:jc w:val="both"/>
        <w:rPr>
          <w:lang w:val="en-US" w:eastAsia="en-US" w:bidi="ar-SA"/>
        </w:rPr>
      </w:pPr>
      <w:r>
        <w:rPr>
          <w:rFonts w:ascii="arial" w:eastAsia="arial" w:hAnsi="arial" w:cs="arial"/>
          <w:color w:val="000000"/>
          <w:sz w:val="20"/>
          <w:lang w:val="en-US" w:eastAsia="en-US" w:bidi="ar-SA"/>
        </w:rPr>
        <w:t>"Everybody is allowed to have their opinion, but this is something else. When you think about it, everybody on this street is an immigrant." "I'm troubled that there would be someone living in our neighbourhood with those sentiments," a woman said as she cleaned the snow off her car. "I'm shocked that someone could harbour those kind of thoughts in today's world with all the education available." A woman who answered the door of a home on the other side of the crescent had not heard about the arrest.</w:t>
      </w:r>
    </w:p>
    <w:p>
      <w:pPr>
        <w:spacing w:before="200" w:line="260" w:lineRule="atLeast"/>
        <w:jc w:val="both"/>
        <w:rPr>
          <w:lang w:val="en-US" w:eastAsia="en-US" w:bidi="ar-SA"/>
        </w:rPr>
      </w:pPr>
      <w:r>
        <w:rPr>
          <w:rFonts w:ascii="arial" w:eastAsia="arial" w:hAnsi="arial" w:cs="arial"/>
          <w:color w:val="000000"/>
          <w:sz w:val="20"/>
          <w:lang w:val="en-US" w:eastAsia="en-US" w:bidi="ar-SA"/>
        </w:rPr>
        <w:t>"It's concerning," she said. "There should be solidarity after what happened in Quebec City. We should be living in peace." !@COPYRIGHT=© 2017 Sun Media Corporation. All rights reserved.</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7"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(92%); ARRESTS (90%); CITY GOVERNMENT (90%); INVESTIGATIONS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PUBLIC OFFICIALS (90%); RACISM &amp; XENOPHOBIA (90%); CHILDREN (86%); CRIMINAL INVESTIGATIONS (78%); DOGS (78%); FREEDOM OF PRESS (78%); HATE SPEECH (78%); INTERROGATION OF SUSPECTS (78%); LABOR FORCE (78%); MASS SHOOTINGS (78%); MUSLIMS &amp; ISLAM (78%); RELIGION (78%); RELIGIOUS DISCRIMINATION (78%); CITIES (77%); SURVEILLANCE (70%); SOCIAL MEDIA (66%); SOCCER (60%); SPORTS &amp; RECREATION (60%); enormous,number,alleged,crimes,reported,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SOCIAL MEDIA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(74%); GERMANY (92%);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8"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35"/>
          <w:headerReference w:type="default" r:id="rId1036"/>
          <w:footerReference w:type="even" r:id="rId1037"/>
          <w:footerReference w:type="default" r:id="rId1038"/>
          <w:headerReference w:type="first" r:id="rId1039"/>
          <w:footerReference w:type="first" r:id="rId1040"/>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1041" w:history="1">
        <w:r>
          <w:rPr>
            <w:rFonts w:ascii="arial" w:eastAsia="arial" w:hAnsi="arial" w:cs="arial"/>
            <w:b/>
            <w:bCs/>
            <w:i/>
            <w:color w:val="0077CC"/>
            <w:kern w:val="32"/>
            <w:sz w:val="28"/>
            <w:szCs w:val="32"/>
            <w:u w:val="single"/>
            <w:shd w:val="clear" w:color="auto" w:fill="FFFFFF"/>
            <w:lang w:val="en-US" w:eastAsia="en-US" w:bidi="ar-SA"/>
          </w:rPr>
          <w:t xml:space="preserve">'Enormous' rise in reported hate crimes in </w:t>
        </w:r>
      </w:hyperlink>
      <w:hyperlink r:id="rId104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41" w:history="1">
        <w:r>
          <w:rPr>
            <w:rFonts w:ascii="arial" w:eastAsia="arial" w:hAnsi="arial" w:cs="arial"/>
            <w:b/>
            <w:bCs/>
            <w:i/>
            <w:color w:val="0077CC"/>
            <w:kern w:val="32"/>
            <w:sz w:val="28"/>
            <w:szCs w:val="32"/>
            <w:u w:val="single"/>
            <w:shd w:val="clear" w:color="auto" w:fill="FFFFFF"/>
            <w:lang w:val="en-US" w:eastAsia="en-US" w:bidi="ar-SA"/>
          </w:rPr>
          <w:t xml:space="preserve"> since attack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Sudbury Star</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 2017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Sudbury Star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 NEWS;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523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19"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"enormous number" of alleged hate crimes have been reported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the wake of Sunday's shooting massacre at a mosque in Quebec City, officials say.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Wednesday, the head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anti-radicalization centre told the city's executive committee that the centre had received 24 calls since Sunday, including 10 related to Islamophobia and four related to the extreme right.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Herman Deparice-Okomba said four of those cases had been transferred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"It (24) is an enormous number in 72 hours,"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Deparice-Okomba's comments echoed those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who told reporters the day prior that the force had also seen a spike in the number of reported hate crimes since the mosque attack.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investigated 55 hate crimes against religions in 2016 compared with 24 in 2013. It created a special hatecrimes unit to probe such complaints last May.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latest incident, a 47-yearold man was being questioned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Wednesday morning after being arrested earlier in the day on suspicion of uttering hate speech toward Muslims on social media.</w:t>
      </w:r>
    </w:p>
    <w:p>
      <w:pPr>
        <w:spacing w:before="200" w:line="260" w:lineRule="atLeast"/>
        <w:jc w:val="both"/>
        <w:rPr>
          <w:lang w:val="en-US" w:eastAsia="en-US" w:bidi="ar-SA"/>
        </w:rPr>
      </w:pPr>
      <w:r>
        <w:rPr>
          <w:rFonts w:ascii="arial" w:eastAsia="arial" w:hAnsi="arial" w:cs="arial"/>
          <w:color w:val="000000"/>
          <w:sz w:val="20"/>
          <w:lang w:val="en-US" w:eastAsia="en-US" w:bidi="ar-SA"/>
        </w:rPr>
        <w:t>The arrest took place at an address on Shediac Street in Kirkland sometime after midnight and followed information received from the S&amp;;#151;reté du Québec's cyber surveillance unit.</w:t>
      </w:r>
    </w:p>
    <w:p>
      <w:pPr>
        <w:spacing w:before="200" w:line="260" w:lineRule="atLeast"/>
        <w:jc w:val="both"/>
        <w:rPr>
          <w:lang w:val="en-US" w:eastAsia="en-US" w:bidi="ar-SA"/>
        </w:rPr>
      </w:pPr>
      <w:r>
        <w:rPr>
          <w:rFonts w:ascii="arial" w:eastAsia="arial" w:hAnsi="arial" w:cs="arial"/>
          <w:color w:val="000000"/>
          <w:sz w:val="20"/>
          <w:lang w:val="en-US" w:eastAsia="en-US" w:bidi="ar-SA"/>
        </w:rPr>
        <w:t>On quiet Shediac Street, satellite trucks idled in front of the modest cottage identified as the home of the man arrested. Reporters roamed the street in search of comments from residents about the midnight arrest of their neighbour.</w:t>
      </w:r>
    </w:p>
    <w:p>
      <w:pPr>
        <w:spacing w:before="200" w:line="260" w:lineRule="atLeast"/>
        <w:jc w:val="both"/>
        <w:rPr>
          <w:lang w:val="en-US" w:eastAsia="en-US" w:bidi="ar-SA"/>
        </w:rPr>
      </w:pPr>
      <w:r>
        <w:rPr>
          <w:rFonts w:ascii="arial" w:eastAsia="arial" w:hAnsi="arial" w:cs="arial"/>
          <w:color w:val="000000"/>
          <w:sz w:val="20"/>
          <w:lang w:val="en-US" w:eastAsia="en-US" w:bidi="ar-SA"/>
        </w:rPr>
        <w:t>"I know he's self-employed, so I feel sorry for his wife and children if he's taken out of the workforce," Stephen Ore said. Ore, who lives two doors away, saw the children picked up early in the morning around school time. "But ethnic nationalism has no place in Canada. My wife is half German and people have told her they wished she was dead."</w:t>
      </w:r>
    </w:p>
    <w:p>
      <w:pPr>
        <w:spacing w:before="200" w:line="260" w:lineRule="atLeast"/>
        <w:jc w:val="both"/>
        <w:rPr>
          <w:lang w:val="en-US" w:eastAsia="en-US" w:bidi="ar-SA"/>
        </w:rPr>
      </w:pPr>
      <w:r>
        <w:rPr>
          <w:rFonts w:ascii="arial" w:eastAsia="arial" w:hAnsi="arial" w:cs="arial"/>
          <w:color w:val="000000"/>
          <w:sz w:val="20"/>
          <w:lang w:val="en-US" w:eastAsia="en-US" w:bidi="ar-SA"/>
        </w:rPr>
        <w:t>Ore described his neighbour as social, and a family man with two dogs.</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World Cup, they talked soccer.</w:t>
      </w:r>
    </w:p>
    <w:p>
      <w:pPr>
        <w:spacing w:before="200" w:line="260" w:lineRule="atLeast"/>
        <w:jc w:val="both"/>
        <w:rPr>
          <w:lang w:val="en-US" w:eastAsia="en-US" w:bidi="ar-SA"/>
        </w:rPr>
      </w:pPr>
      <w:r>
        <w:rPr>
          <w:rFonts w:ascii="arial" w:eastAsia="arial" w:hAnsi="arial" w:cs="arial"/>
          <w:color w:val="000000"/>
          <w:sz w:val="20"/>
          <w:lang w:val="en-US" w:eastAsia="en-US" w:bidi="ar-SA"/>
        </w:rPr>
        <w:t>"We were cheering for Germany and he was cheering for Italy because he is of Italian descent.</w:t>
      </w:r>
    </w:p>
    <w:p>
      <w:pPr>
        <w:spacing w:before="200" w:line="260" w:lineRule="atLeast"/>
        <w:jc w:val="both"/>
        <w:rPr>
          <w:lang w:val="en-US" w:eastAsia="en-US" w:bidi="ar-SA"/>
        </w:rPr>
      </w:pPr>
      <w:r>
        <w:rPr>
          <w:rFonts w:ascii="arial" w:eastAsia="arial" w:hAnsi="arial" w:cs="arial"/>
          <w:color w:val="000000"/>
          <w:sz w:val="20"/>
          <w:lang w:val="en-US" w:eastAsia="en-US" w:bidi="ar-SA"/>
        </w:rPr>
        <w:t>"We didn't talk (about today's) politics but I'm a history buff, so we did talk about the rise of fascism in the forties. Intolerance is part of every society, but we need to live in a progressive society that includes everybody."</w:t>
      </w:r>
    </w:p>
    <w:p>
      <w:pPr>
        <w:spacing w:before="200" w:line="260" w:lineRule="atLeast"/>
        <w:jc w:val="both"/>
        <w:rPr>
          <w:lang w:val="en-US" w:eastAsia="en-US" w:bidi="ar-SA"/>
        </w:rPr>
      </w:pPr>
      <w:r>
        <w:rPr>
          <w:rFonts w:ascii="arial" w:eastAsia="arial" w:hAnsi="arial" w:cs="arial"/>
          <w:color w:val="000000"/>
          <w:sz w:val="20"/>
          <w:lang w:val="en-US" w:eastAsia="en-US" w:bidi="ar-SA"/>
        </w:rPr>
        <w:t>Ore was the only resident who volunteered his name.</w:t>
      </w:r>
    </w:p>
    <w:p>
      <w:pPr>
        <w:spacing w:before="200" w:line="260" w:lineRule="atLeast"/>
        <w:jc w:val="both"/>
        <w:rPr>
          <w:lang w:val="en-US" w:eastAsia="en-US" w:bidi="ar-SA"/>
        </w:rPr>
      </w:pPr>
      <w:r>
        <w:rPr>
          <w:rFonts w:ascii="arial" w:eastAsia="arial" w:hAnsi="arial" w:cs="arial"/>
          <w:color w:val="000000"/>
          <w:sz w:val="20"/>
          <w:lang w:val="en-US" w:eastAsia="en-US" w:bidi="ar-SA"/>
        </w:rPr>
        <w:t>"It's shocking," a man who lives on nearby Berne Street said while walking his dog.</w:t>
      </w:r>
    </w:p>
    <w:p>
      <w:pPr>
        <w:spacing w:before="200" w:line="260" w:lineRule="atLeast"/>
        <w:jc w:val="both"/>
        <w:rPr>
          <w:lang w:val="en-US" w:eastAsia="en-US" w:bidi="ar-SA"/>
        </w:rPr>
      </w:pPr>
      <w:r>
        <w:rPr>
          <w:rFonts w:ascii="arial" w:eastAsia="arial" w:hAnsi="arial" w:cs="arial"/>
          <w:color w:val="000000"/>
          <w:sz w:val="20"/>
          <w:lang w:val="en-US" w:eastAsia="en-US" w:bidi="ar-SA"/>
        </w:rPr>
        <w:t>"Everybody is allowed to have their opinion, but this is something else. When you think about it, everybody on this street is an immigrant."</w:t>
      </w:r>
    </w:p>
    <w:p>
      <w:pPr>
        <w:spacing w:before="200" w:line="260" w:lineRule="atLeast"/>
        <w:jc w:val="both"/>
        <w:rPr>
          <w:lang w:val="en-US" w:eastAsia="en-US" w:bidi="ar-SA"/>
        </w:rPr>
      </w:pPr>
      <w:r>
        <w:rPr>
          <w:rFonts w:ascii="arial" w:eastAsia="arial" w:hAnsi="arial" w:cs="arial"/>
          <w:color w:val="000000"/>
          <w:sz w:val="20"/>
          <w:lang w:val="en-US" w:eastAsia="en-US" w:bidi="ar-SA"/>
        </w:rPr>
        <w:t>"I'm troubled that there would be someone living in our neighbourhood with those sentiments," a woman said as she cleaned the snow off her car. "I'm shocked that someone could harbour those kind of thoughts in today's world with all the education available."</w:t>
      </w:r>
    </w:p>
    <w:p>
      <w:pPr>
        <w:spacing w:before="200" w:line="260" w:lineRule="atLeast"/>
        <w:jc w:val="both"/>
        <w:rPr>
          <w:lang w:val="en-US" w:eastAsia="en-US" w:bidi="ar-SA"/>
        </w:rPr>
      </w:pPr>
      <w:r>
        <w:rPr>
          <w:rFonts w:ascii="arial" w:eastAsia="arial" w:hAnsi="arial" w:cs="arial"/>
          <w:color w:val="000000"/>
          <w:sz w:val="20"/>
          <w:lang w:val="en-US" w:eastAsia="en-US" w:bidi="ar-SA"/>
        </w:rPr>
        <w:t>A woman who answered the door of a home on the other side of the crescent had not heard about the arrest.</w:t>
      </w:r>
    </w:p>
    <w:p>
      <w:pPr>
        <w:spacing w:before="200" w:line="260" w:lineRule="atLeast"/>
        <w:jc w:val="both"/>
        <w:rPr>
          <w:lang w:val="en-US" w:eastAsia="en-US" w:bidi="ar-SA"/>
        </w:rPr>
      </w:pPr>
      <w:r>
        <w:rPr>
          <w:rFonts w:ascii="arial" w:eastAsia="arial" w:hAnsi="arial" w:cs="arial"/>
          <w:color w:val="000000"/>
          <w:sz w:val="20"/>
          <w:lang w:val="en-US" w:eastAsia="en-US" w:bidi="ar-SA"/>
        </w:rPr>
        <w:t>"It's concerning," she said. "There should be solidarity after what happened in Quebec City. We should be living in peace." !@COPYRIGHT=© 2017 Osprey Media Group Inc. All rights reserved.</w:t>
      </w:r>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0"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(92%); ARRESTS (90%); CITY GOVERNMENT (90%); INVESTIGATIONS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PUBLIC OFFICIALS (90%); RACISM &amp; XENOPHOBIA (90%); CHILDREN (86%); CRIMINAL INVESTIGATIONS (78%); DOGS (78%); FREEDOM OF PRESS (78%); HATE SPEECH (78%); INTERROGATION OF SUSPECTS (78%); LABOR FORCE (78%); MASS SHOOTINGS (78%); MUSLIMS &amp; ISLAM (78%); RELIGION (78%); RELIGIOUS DISCRIMINATION (78%); CITIES (77%); SURVEILLANCE (70%); SOCIAL MEDIA (66%); SOCCER (60%); SPORTS &amp; RECREATION (60%); enormous,number,alleged,crimes,reported,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SOCIAL MEDIA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(59%); GERMANY (92%);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1"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42"/>
          <w:headerReference w:type="default" r:id="rId1043"/>
          <w:footerReference w:type="even" r:id="rId1044"/>
          <w:footerReference w:type="default" r:id="rId1045"/>
          <w:headerReference w:type="first" r:id="rId1046"/>
          <w:footerReference w:type="first" r:id="rId1047"/>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1048" w:history="1">
        <w:r>
          <w:rPr>
            <w:rFonts w:ascii="arial" w:eastAsia="arial" w:hAnsi="arial" w:cs="arial"/>
            <w:b/>
            <w:bCs/>
            <w:i/>
            <w:color w:val="0077CC"/>
            <w:kern w:val="32"/>
            <w:sz w:val="28"/>
            <w:szCs w:val="32"/>
            <w:u w:val="single"/>
            <w:shd w:val="clear" w:color="auto" w:fill="FFFFFF"/>
            <w:lang w:val="en-US" w:eastAsia="en-US" w:bidi="ar-SA"/>
          </w:rPr>
          <w:t xml:space="preserve">'Enormous' rise in reported hate crimes in </w:t>
        </w:r>
      </w:hyperlink>
      <w:hyperlink r:id="rId104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48" w:history="1">
        <w:r>
          <w:rPr>
            <w:rFonts w:ascii="arial" w:eastAsia="arial" w:hAnsi="arial" w:cs="arial"/>
            <w:b/>
            <w:bCs/>
            <w:i/>
            <w:color w:val="0077CC"/>
            <w:kern w:val="32"/>
            <w:sz w:val="28"/>
            <w:szCs w:val="32"/>
            <w:u w:val="single"/>
            <w:shd w:val="clear" w:color="auto" w:fill="FFFFFF"/>
            <w:lang w:val="en-US" w:eastAsia="en-US" w:bidi="ar-SA"/>
          </w:rPr>
          <w:t xml:space="preserve"> since attack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Belleville Intelligencer</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 2017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Belleville Intelligencer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NATIONAL; Pg. B1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523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22"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"enormous number" of alleged hate crimes have been reported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the wake of Sunday's shooting massacre at a mosque in Quebec City, officials say.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Wednesday, the head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anti-radicalization centre told the city's executive committee that the centre had received 24 calls since Sunday, including 10 related to Islamophobia and four related to the extreme right.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Herman Deparice-Okomba said four of those cases had been transferred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"It (24) is an enormous number in 72 hours,"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Deparice-Okomba's comments echoed those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who told reporters the day prior that the force had also seen a spike in the number of reported hate crimes since the mosque attack.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investigated 55 hate crimes against religions in 2016 compared with 24 in 2013. It created a special hatecrimes unit to probe such complaints last May.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latest incident, a 47-yearold man was being questioned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Wednesday morning after being arrested earlier in the day on suspicion of uttering hate speech toward Muslims on social media. The arrest took place at an address on Shediac Street in Kirkland sometime after midnight and followed information received from the S&amp;;#151;reté du Québec's cyber surveillance unit.</w:t>
      </w:r>
    </w:p>
    <w:p>
      <w:pPr>
        <w:spacing w:before="200" w:line="260" w:lineRule="atLeast"/>
        <w:jc w:val="both"/>
        <w:rPr>
          <w:lang w:val="en-US" w:eastAsia="en-US" w:bidi="ar-SA"/>
        </w:rPr>
      </w:pPr>
      <w:r>
        <w:rPr>
          <w:rFonts w:ascii="arial" w:eastAsia="arial" w:hAnsi="arial" w:cs="arial"/>
          <w:color w:val="000000"/>
          <w:sz w:val="20"/>
          <w:lang w:val="en-US" w:eastAsia="en-US" w:bidi="ar-SA"/>
        </w:rPr>
        <w:t>On quiet Shediac Street, satellite trucks idled in front of the modest cottage identified as the home of the man arrested. Reporters roamed the street in search of comments from residents about the midnight arrest of their neighbour.</w:t>
      </w:r>
    </w:p>
    <w:p>
      <w:pPr>
        <w:spacing w:before="200" w:line="260" w:lineRule="atLeast"/>
        <w:jc w:val="both"/>
        <w:rPr>
          <w:lang w:val="en-US" w:eastAsia="en-US" w:bidi="ar-SA"/>
        </w:rPr>
      </w:pPr>
      <w:r>
        <w:rPr>
          <w:rFonts w:ascii="arial" w:eastAsia="arial" w:hAnsi="arial" w:cs="arial"/>
          <w:color w:val="000000"/>
          <w:sz w:val="20"/>
          <w:lang w:val="en-US" w:eastAsia="en-US" w:bidi="ar-SA"/>
        </w:rPr>
        <w:t>"I know he's self-employed, so I feel sorry for his wife and children if he's taken out of the workforce," Stephen Ore said. Ore, who lives two doors away, saw the children picked up early in the morning around school time. "But ethnic nationalism has no place in Canada. My wife is half German and people have told her they wished she was dead."</w:t>
      </w:r>
    </w:p>
    <w:p>
      <w:pPr>
        <w:spacing w:before="200" w:line="260" w:lineRule="atLeast"/>
        <w:jc w:val="both"/>
        <w:rPr>
          <w:lang w:val="en-US" w:eastAsia="en-US" w:bidi="ar-SA"/>
        </w:rPr>
      </w:pPr>
      <w:r>
        <w:rPr>
          <w:rFonts w:ascii="arial" w:eastAsia="arial" w:hAnsi="arial" w:cs="arial"/>
          <w:color w:val="000000"/>
          <w:sz w:val="20"/>
          <w:lang w:val="en-US" w:eastAsia="en-US" w:bidi="ar-SA"/>
        </w:rPr>
        <w:t>Ore described his neighbour as social, and a family man with two dogs.</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World Cup, they talked soccer.</w:t>
      </w:r>
    </w:p>
    <w:p>
      <w:pPr>
        <w:spacing w:before="200" w:line="260" w:lineRule="atLeast"/>
        <w:jc w:val="both"/>
        <w:rPr>
          <w:lang w:val="en-US" w:eastAsia="en-US" w:bidi="ar-SA"/>
        </w:rPr>
      </w:pPr>
      <w:r>
        <w:rPr>
          <w:rFonts w:ascii="arial" w:eastAsia="arial" w:hAnsi="arial" w:cs="arial"/>
          <w:color w:val="000000"/>
          <w:sz w:val="20"/>
          <w:lang w:val="en-US" w:eastAsia="en-US" w:bidi="ar-SA"/>
        </w:rPr>
        <w:t>"We were cheering for Germany and he was cheering for Italy because he is of Italian descent.</w:t>
      </w:r>
    </w:p>
    <w:p>
      <w:pPr>
        <w:spacing w:before="200" w:line="260" w:lineRule="atLeast"/>
        <w:jc w:val="both"/>
        <w:rPr>
          <w:lang w:val="en-US" w:eastAsia="en-US" w:bidi="ar-SA"/>
        </w:rPr>
      </w:pPr>
      <w:r>
        <w:rPr>
          <w:rFonts w:ascii="arial" w:eastAsia="arial" w:hAnsi="arial" w:cs="arial"/>
          <w:color w:val="000000"/>
          <w:sz w:val="20"/>
          <w:lang w:val="en-US" w:eastAsia="en-US" w:bidi="ar-SA"/>
        </w:rPr>
        <w:t>"We didn't talk (about today's) politics but I'm a history buff, so we did talk about the rise of fascism in the forties. Intolerance is part of every society, but we need to live in a progressive society that includes everybody."</w:t>
      </w:r>
    </w:p>
    <w:p>
      <w:pPr>
        <w:spacing w:before="200" w:line="260" w:lineRule="atLeast"/>
        <w:jc w:val="both"/>
        <w:rPr>
          <w:lang w:val="en-US" w:eastAsia="en-US" w:bidi="ar-SA"/>
        </w:rPr>
      </w:pPr>
      <w:r>
        <w:rPr>
          <w:rFonts w:ascii="arial" w:eastAsia="arial" w:hAnsi="arial" w:cs="arial"/>
          <w:color w:val="000000"/>
          <w:sz w:val="20"/>
          <w:lang w:val="en-US" w:eastAsia="en-US" w:bidi="ar-SA"/>
        </w:rPr>
        <w:t>Ore was the only resident who volunteered his name.</w:t>
      </w:r>
    </w:p>
    <w:p>
      <w:pPr>
        <w:spacing w:before="200" w:line="260" w:lineRule="atLeast"/>
        <w:jc w:val="both"/>
        <w:rPr>
          <w:lang w:val="en-US" w:eastAsia="en-US" w:bidi="ar-SA"/>
        </w:rPr>
      </w:pPr>
      <w:r>
        <w:rPr>
          <w:rFonts w:ascii="arial" w:eastAsia="arial" w:hAnsi="arial" w:cs="arial"/>
          <w:color w:val="000000"/>
          <w:sz w:val="20"/>
          <w:lang w:val="en-US" w:eastAsia="en-US" w:bidi="ar-SA"/>
        </w:rPr>
        <w:t>"It's shocking," a man who lives on nearby Berne Street said while walking his dog "Everybody is allowed to have their opinion, but this is something else. When you think about it, everybody on this street is an immigrant."</w:t>
      </w:r>
    </w:p>
    <w:p>
      <w:pPr>
        <w:spacing w:before="200" w:line="260" w:lineRule="atLeast"/>
        <w:jc w:val="both"/>
        <w:rPr>
          <w:lang w:val="en-US" w:eastAsia="en-US" w:bidi="ar-SA"/>
        </w:rPr>
      </w:pPr>
      <w:r>
        <w:rPr>
          <w:rFonts w:ascii="arial" w:eastAsia="arial" w:hAnsi="arial" w:cs="arial"/>
          <w:color w:val="000000"/>
          <w:sz w:val="20"/>
          <w:lang w:val="en-US" w:eastAsia="en-US" w:bidi="ar-SA"/>
        </w:rPr>
        <w:t>"I'm troubled that there would be someone living in our neighbourhood with those sentiments," a woman said as she cleaned the snow off her car. "I'm shocked that someone could harbour those kind of thoughts in today's world with all the education available."</w:t>
      </w:r>
    </w:p>
    <w:p>
      <w:pPr>
        <w:spacing w:before="200" w:line="260" w:lineRule="atLeast"/>
        <w:jc w:val="both"/>
        <w:rPr>
          <w:lang w:val="en-US" w:eastAsia="en-US" w:bidi="ar-SA"/>
        </w:rPr>
      </w:pPr>
      <w:r>
        <w:rPr>
          <w:rFonts w:ascii="arial" w:eastAsia="arial" w:hAnsi="arial" w:cs="arial"/>
          <w:color w:val="000000"/>
          <w:sz w:val="20"/>
          <w:lang w:val="en-US" w:eastAsia="en-US" w:bidi="ar-SA"/>
        </w:rPr>
        <w:t>A woman who answered the door of a home on the other side of the crescent had not heard about the arrest. "It's concerning," she said. "There should be solidarity after what happened in Quebec City. We should be living in peace." !@COPYRIGHT=© 2017 Osprey Media Group Inc. All rights reserved.</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3"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CITY GOVERNMENT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ARRESTS (90%); RACISM &amp; XENOPHOBIA (90%); INVESTIGATIONS (90%); CHILDREN (86%); MASS SHOOTINGS (78%); CRIMINAL INVESTIGATIONS (78%); MUSLIMS &amp; ISLAM (78%); INTERROGATION OF SUSPECTS (78%); LABOR FORCE (78%); RELIGION (78%); RELIGIOUS DISCRIMINATION (78%); CITIES (77%); DOGS (75%); FREEDOM OF PRESS (74%); SURVEILLANCE (70%); SOCIAL MEDIA (66%); SPORTS &amp; RECREATION (60%); SOCCER (60%); enormous,number,alleged,crimes,reported,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SOCIAL MEDIA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(58%); GERMANY (92%);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4"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49"/>
          <w:headerReference w:type="default" r:id="rId1050"/>
          <w:footerReference w:type="even" r:id="rId1051"/>
          <w:footerReference w:type="default" r:id="rId1052"/>
          <w:headerReference w:type="first" r:id="rId1053"/>
          <w:footerReference w:type="first" r:id="rId1054"/>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1055" w:history="1">
        <w:r>
          <w:rPr>
            <w:rFonts w:ascii="arial" w:eastAsia="arial" w:hAnsi="arial" w:cs="arial"/>
            <w:b/>
            <w:bCs/>
            <w:i/>
            <w:color w:val="0077CC"/>
            <w:kern w:val="32"/>
            <w:sz w:val="28"/>
            <w:szCs w:val="32"/>
            <w:u w:val="single"/>
            <w:shd w:val="clear" w:color="auto" w:fill="FFFFFF"/>
            <w:lang w:val="en-US" w:eastAsia="en-US" w:bidi="ar-SA"/>
          </w:rPr>
          <w:t xml:space="preserve">'Enormous' rise in reported hate crimes in </w:t>
        </w:r>
      </w:hyperlink>
      <w:hyperlink r:id="rId105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55" w:history="1">
        <w:r>
          <w:rPr>
            <w:rFonts w:ascii="arial" w:eastAsia="arial" w:hAnsi="arial" w:cs="arial"/>
            <w:b/>
            <w:bCs/>
            <w:i/>
            <w:color w:val="0077CC"/>
            <w:kern w:val="32"/>
            <w:sz w:val="28"/>
            <w:szCs w:val="32"/>
            <w:u w:val="single"/>
            <w:shd w:val="clear" w:color="auto" w:fill="FFFFFF"/>
            <w:lang w:val="en-US" w:eastAsia="en-US" w:bidi="ar-SA"/>
          </w:rPr>
          <w:t xml:space="preserve"> since attack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St. Catherine's Standard</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 2017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St. Catherine's Standard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NEWS; Pg. B1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416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25"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"enormous number" of alleged hate crimes have been reported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the wake of Sunday's shooting massacre at a mosque in Quebec City, officials say.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Wednesday, the head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anti-radicalization centre told the city's executive committee that the centre had received 24 calls since Sunday, including 10 related to Islamophobia and four related to the extreme right.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Herman Deparice-Okomba said four of those cases had been transferred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"It (24) is an enormous number in 72 hours,"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Deparice-Okomba's comments echoed those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who told reporters the day prior that the force had also seen a spike in the number of reported hate crimes since the mosque attack.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investigated 55 hate crimes against religions in 2016 compared with 24 in 2013. It created a special hate-crimes unit to probe such complaints last May.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latest incident, a 47-yearold man was being questioned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Wednesday morning after being arrested earlier in the day on suspicion of uttering hate speech toward Muslims on social media.</w:t>
      </w:r>
    </w:p>
    <w:p>
      <w:pPr>
        <w:spacing w:before="200" w:line="260" w:lineRule="atLeast"/>
        <w:jc w:val="both"/>
        <w:rPr>
          <w:lang w:val="en-US" w:eastAsia="en-US" w:bidi="ar-SA"/>
        </w:rPr>
      </w:pPr>
      <w:r>
        <w:rPr>
          <w:rFonts w:ascii="arial" w:eastAsia="arial" w:hAnsi="arial" w:cs="arial"/>
          <w:color w:val="000000"/>
          <w:sz w:val="20"/>
          <w:lang w:val="en-US" w:eastAsia="en-US" w:bidi="ar-SA"/>
        </w:rPr>
        <w:t>The arrest took place at an address on Shediac Street in Kirkland sometime after midnight and followed information received from the S&amp;;#151;reté du Québec's cyber surveillance unit.</w:t>
      </w:r>
    </w:p>
    <w:p>
      <w:pPr>
        <w:spacing w:before="200" w:line="260" w:lineRule="atLeast"/>
        <w:jc w:val="both"/>
        <w:rPr>
          <w:lang w:val="en-US" w:eastAsia="en-US" w:bidi="ar-SA"/>
        </w:rPr>
      </w:pPr>
      <w:r>
        <w:rPr>
          <w:rFonts w:ascii="arial" w:eastAsia="arial" w:hAnsi="arial" w:cs="arial"/>
          <w:color w:val="000000"/>
          <w:sz w:val="20"/>
          <w:lang w:val="en-US" w:eastAsia="en-US" w:bidi="ar-SA"/>
        </w:rPr>
        <w:t>On quiet Shediac Street, satellite trucks idled in front of the modest cottage identified as the home of the man arrested. Reporters roamed the street in search of comments from residents about the midnight arrest of their neighbour.</w:t>
      </w:r>
    </w:p>
    <w:p>
      <w:pPr>
        <w:spacing w:before="200" w:line="260" w:lineRule="atLeast"/>
        <w:jc w:val="both"/>
        <w:rPr>
          <w:lang w:val="en-US" w:eastAsia="en-US" w:bidi="ar-SA"/>
        </w:rPr>
      </w:pPr>
      <w:r>
        <w:rPr>
          <w:rFonts w:ascii="arial" w:eastAsia="arial" w:hAnsi="arial" w:cs="arial"/>
          <w:color w:val="000000"/>
          <w:sz w:val="20"/>
          <w:lang w:val="en-US" w:eastAsia="en-US" w:bidi="ar-SA"/>
        </w:rPr>
        <w:t>"I know he's self-employed, so I feel sorry for his wife and children if he's taken out of the workforce," Stephen Ore said. Ore, who lives two doors away, saw the children picked up early in the morning around school time. "But ethnic nationalism has no place in Canada. My wife is half German and people have told her they wished she was dead."</w:t>
      </w:r>
    </w:p>
    <w:p>
      <w:pPr>
        <w:spacing w:before="200" w:line="260" w:lineRule="atLeast"/>
        <w:jc w:val="both"/>
        <w:rPr>
          <w:lang w:val="en-US" w:eastAsia="en-US" w:bidi="ar-SA"/>
        </w:rPr>
      </w:pPr>
      <w:r>
        <w:rPr>
          <w:rFonts w:ascii="arial" w:eastAsia="arial" w:hAnsi="arial" w:cs="arial"/>
          <w:color w:val="000000"/>
          <w:sz w:val="20"/>
          <w:lang w:val="en-US" w:eastAsia="en-US" w:bidi="ar-SA"/>
        </w:rPr>
        <w:t>Ore described his neighbour as social, and a family man with two dogs.</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World Cup, they talked soccer.</w:t>
      </w:r>
    </w:p>
    <w:p>
      <w:pPr>
        <w:spacing w:before="200" w:line="260" w:lineRule="atLeast"/>
        <w:jc w:val="both"/>
        <w:rPr>
          <w:lang w:val="en-US" w:eastAsia="en-US" w:bidi="ar-SA"/>
        </w:rPr>
      </w:pPr>
      <w:r>
        <w:rPr>
          <w:rFonts w:ascii="arial" w:eastAsia="arial" w:hAnsi="arial" w:cs="arial"/>
          <w:color w:val="000000"/>
          <w:sz w:val="20"/>
          <w:lang w:val="en-US" w:eastAsia="en-US" w:bidi="ar-SA"/>
        </w:rPr>
        <w:t>"We were cheering for Germany and he was cheering for Italy because he is of Italian descent.</w:t>
      </w:r>
    </w:p>
    <w:p>
      <w:pPr>
        <w:spacing w:before="200" w:line="260" w:lineRule="atLeast"/>
        <w:jc w:val="both"/>
        <w:rPr>
          <w:lang w:val="en-US" w:eastAsia="en-US" w:bidi="ar-SA"/>
        </w:rPr>
      </w:pPr>
      <w:r>
        <w:rPr>
          <w:rFonts w:ascii="arial" w:eastAsia="arial" w:hAnsi="arial" w:cs="arial"/>
          <w:color w:val="000000"/>
          <w:sz w:val="20"/>
          <w:lang w:val="en-US" w:eastAsia="en-US" w:bidi="ar-SA"/>
        </w:rPr>
        <w:t>"We didn't talk (about today's) politics but I'm a history buff, so we did talk about the rise of fascism in the forties. Intolerance is part of every society, but we need to live in a progressive society that includes everybody."</w:t>
      </w:r>
    </w:p>
    <w:p>
      <w:pPr>
        <w:spacing w:before="200" w:line="260" w:lineRule="atLeast"/>
        <w:jc w:val="both"/>
        <w:rPr>
          <w:lang w:val="en-US" w:eastAsia="en-US" w:bidi="ar-SA"/>
        </w:rPr>
      </w:pPr>
      <w:r>
        <w:rPr>
          <w:rFonts w:ascii="arial" w:eastAsia="arial" w:hAnsi="arial" w:cs="arial"/>
          <w:color w:val="000000"/>
          <w:sz w:val="20"/>
          <w:lang w:val="en-US" w:eastAsia="en-US" w:bidi="ar-SA"/>
        </w:rPr>
        <w:t>Ore was the only resident who volunteered his name.</w:t>
      </w:r>
    </w:p>
    <w:p>
      <w:pPr>
        <w:spacing w:before="200" w:line="260" w:lineRule="atLeast"/>
        <w:jc w:val="both"/>
        <w:rPr>
          <w:lang w:val="en-US" w:eastAsia="en-US" w:bidi="ar-SA"/>
        </w:rPr>
      </w:pPr>
      <w:r>
        <w:rPr>
          <w:rFonts w:ascii="arial" w:eastAsia="arial" w:hAnsi="arial" w:cs="arial"/>
          <w:color w:val="000000"/>
          <w:sz w:val="20"/>
          <w:lang w:val="en-US" w:eastAsia="en-US" w:bidi="ar-SA"/>
        </w:rPr>
        <w:t>"It's shocking," a man who lives on nearby Berne Street said while !@COPYRIGHT=© 2017 Osprey Media Group Inc. All rights reserved.</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6"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(92%); ARRESTS (90%); CITY GOVERNMENT (90%); INVESTIGATIONS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PUBLIC OFFICIALS (90%); RACISM &amp; XENOPHOBIA (90%); CHILDREN (86%); CRIMINAL INVESTIGATIONS (78%); FREEDOM OF PRESS (78%); HATE CRIME (78%); HATE SPEECH (78%); INTERROGATION OF SUSPECTS (78%); LABOR FORCE (78%); MASS SHOOTINGS (78%); MUSLIMS &amp; ISLAM (78%); RELIGION (78%); RELIGIOUS DISCRIMINATION (78%); CITIES (77%); SURVEILLANCE (70%); SOCIAL MEDIA (66%); SOCCER (60%); SPORTS &amp; RECREATION (60%); enormous,number,alleged,crimes,reported,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MEDIA &amp; TELECOMMUNICATIONS (66%); SOCIAL MEDIA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(59%); GERMANY (92%);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7"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56"/>
          <w:headerReference w:type="default" r:id="rId1057"/>
          <w:footerReference w:type="even" r:id="rId1058"/>
          <w:footerReference w:type="default" r:id="rId1059"/>
          <w:headerReference w:type="first" r:id="rId1060"/>
          <w:footerReference w:type="first" r:id="rId1061"/>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1062" w:history="1">
        <w:r>
          <w:rPr>
            <w:rFonts w:ascii="arial" w:eastAsia="arial" w:hAnsi="arial" w:cs="arial"/>
            <w:b/>
            <w:bCs/>
            <w:i/>
            <w:color w:val="0077CC"/>
            <w:kern w:val="32"/>
            <w:sz w:val="28"/>
            <w:szCs w:val="32"/>
            <w:u w:val="single"/>
            <w:shd w:val="clear" w:color="auto" w:fill="FFFFFF"/>
            <w:lang w:val="en-US" w:eastAsia="en-US" w:bidi="ar-SA"/>
          </w:rPr>
          <w:t xml:space="preserve">'Enormous' rise in reported hate crimes in </w:t>
        </w:r>
      </w:hyperlink>
      <w:hyperlink r:id="rId106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62" w:history="1">
        <w:r>
          <w:rPr>
            <w:rFonts w:ascii="arial" w:eastAsia="arial" w:hAnsi="arial" w:cs="arial"/>
            <w:b/>
            <w:bCs/>
            <w:i/>
            <w:color w:val="0077CC"/>
            <w:kern w:val="32"/>
            <w:sz w:val="28"/>
            <w:szCs w:val="32"/>
            <w:u w:val="single"/>
            <w:shd w:val="clear" w:color="auto" w:fill="FFFFFF"/>
            <w:lang w:val="en-US" w:eastAsia="en-US" w:bidi="ar-SA"/>
          </w:rPr>
          <w:t xml:space="preserve"> since attack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Welland Tribune</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 2017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Welland Tribune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NEWS; Pg. B1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419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28"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"enormous number" of alleged hate crimes have been reported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the wake of Sunday's shooting massacre at a mosque in Quebec City, officials say.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Wednesday, the head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anti-radicalization centre told the city's executive committee that the centre had received 24 calls since Sunday, including 10 related to Islamophobia and four related to the extreme right.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Herman Deparice-Okomba said four of those cases had been transferred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"It (24) is an enormous number in 72 hours,"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Deparice-Okomba's comments echoed those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who told reporters the day prior that the force had also seen a spike in the number of reported hate crimes since the mosque attack.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investigated 55 hate crimes against religions in 2016 compared with 24 in 2013. It created a special hatecrimes unit to probe such complaints last May.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latest incident, a 47-yearold man was being questioned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Wednesday morning after being arrested earlier in the day on suspicion of uttering hate speech toward Muslims on social media.</w:t>
      </w:r>
    </w:p>
    <w:p>
      <w:pPr>
        <w:spacing w:before="200" w:line="260" w:lineRule="atLeast"/>
        <w:jc w:val="both"/>
        <w:rPr>
          <w:lang w:val="en-US" w:eastAsia="en-US" w:bidi="ar-SA"/>
        </w:rPr>
      </w:pPr>
      <w:r>
        <w:rPr>
          <w:rFonts w:ascii="arial" w:eastAsia="arial" w:hAnsi="arial" w:cs="arial"/>
          <w:color w:val="000000"/>
          <w:sz w:val="20"/>
          <w:lang w:val="en-US" w:eastAsia="en-US" w:bidi="ar-SA"/>
        </w:rPr>
        <w:t>The arrest took place at an address on Shediac Street in Kirkland sometime after midnight and followed information received from the S&amp;;#151;reté du Québec's cyber surveillance unit.</w:t>
      </w:r>
    </w:p>
    <w:p>
      <w:pPr>
        <w:spacing w:before="200" w:line="260" w:lineRule="atLeast"/>
        <w:jc w:val="both"/>
        <w:rPr>
          <w:lang w:val="en-US" w:eastAsia="en-US" w:bidi="ar-SA"/>
        </w:rPr>
      </w:pPr>
      <w:r>
        <w:rPr>
          <w:rFonts w:ascii="arial" w:eastAsia="arial" w:hAnsi="arial" w:cs="arial"/>
          <w:color w:val="000000"/>
          <w:sz w:val="20"/>
          <w:lang w:val="en-US" w:eastAsia="en-US" w:bidi="ar-SA"/>
        </w:rPr>
        <w:t>On quiet Shediac Street, satellite trucks idled in front of the modest cottage identified as the home of the man arrested. Reporters roamed the street in search of comments from residents about the midnight arrest of their neighbour.</w:t>
      </w:r>
    </w:p>
    <w:p>
      <w:pPr>
        <w:spacing w:before="200" w:line="260" w:lineRule="atLeast"/>
        <w:jc w:val="both"/>
        <w:rPr>
          <w:lang w:val="en-US" w:eastAsia="en-US" w:bidi="ar-SA"/>
        </w:rPr>
      </w:pPr>
      <w:r>
        <w:rPr>
          <w:rFonts w:ascii="arial" w:eastAsia="arial" w:hAnsi="arial" w:cs="arial"/>
          <w:color w:val="000000"/>
          <w:sz w:val="20"/>
          <w:lang w:val="en-US" w:eastAsia="en-US" w:bidi="ar-SA"/>
        </w:rPr>
        <w:t>"I know he's self-employed, so I feel sorry for his wife and children if he's taken out of the workforce," Stephen Ore said. Ore, who lives two doors away, saw the children picked up early in the morning around school time. "But ethnic nationalism has no place in Canada. My wife is half German and people have told her they wished she was dead."</w:t>
      </w:r>
    </w:p>
    <w:p>
      <w:pPr>
        <w:spacing w:before="200" w:line="260" w:lineRule="atLeast"/>
        <w:jc w:val="both"/>
        <w:rPr>
          <w:lang w:val="en-US" w:eastAsia="en-US" w:bidi="ar-SA"/>
        </w:rPr>
      </w:pPr>
      <w:r>
        <w:rPr>
          <w:rFonts w:ascii="arial" w:eastAsia="arial" w:hAnsi="arial" w:cs="arial"/>
          <w:color w:val="000000"/>
          <w:sz w:val="20"/>
          <w:lang w:val="en-US" w:eastAsia="en-US" w:bidi="ar-SA"/>
        </w:rPr>
        <w:t>Ore described his neighbour as social, and a family man with two dogs.</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World Cup, they talked soccer.</w:t>
      </w:r>
    </w:p>
    <w:p>
      <w:pPr>
        <w:spacing w:before="200" w:line="260" w:lineRule="atLeast"/>
        <w:jc w:val="both"/>
        <w:rPr>
          <w:lang w:val="en-US" w:eastAsia="en-US" w:bidi="ar-SA"/>
        </w:rPr>
      </w:pPr>
      <w:r>
        <w:rPr>
          <w:rFonts w:ascii="arial" w:eastAsia="arial" w:hAnsi="arial" w:cs="arial"/>
          <w:color w:val="000000"/>
          <w:sz w:val="20"/>
          <w:lang w:val="en-US" w:eastAsia="en-US" w:bidi="ar-SA"/>
        </w:rPr>
        <w:t>"We were cheering for Germany and he was cheering for Italy because he is of Italian descent.</w:t>
      </w:r>
    </w:p>
    <w:p>
      <w:pPr>
        <w:spacing w:before="200" w:line="260" w:lineRule="atLeast"/>
        <w:jc w:val="both"/>
        <w:rPr>
          <w:lang w:val="en-US" w:eastAsia="en-US" w:bidi="ar-SA"/>
        </w:rPr>
      </w:pPr>
      <w:r>
        <w:rPr>
          <w:rFonts w:ascii="arial" w:eastAsia="arial" w:hAnsi="arial" w:cs="arial"/>
          <w:color w:val="000000"/>
          <w:sz w:val="20"/>
          <w:lang w:val="en-US" w:eastAsia="en-US" w:bidi="ar-SA"/>
        </w:rPr>
        <w:t>"We didn't talk (about today's) politics but I'm a history buff, so we did talk about the rise of fascism in the forties. Intolerance is part of every society, but we need to live in a progressive society that includes everybody."</w:t>
      </w:r>
    </w:p>
    <w:p>
      <w:pPr>
        <w:spacing w:before="200" w:line="260" w:lineRule="atLeast"/>
        <w:jc w:val="both"/>
        <w:rPr>
          <w:lang w:val="en-US" w:eastAsia="en-US" w:bidi="ar-SA"/>
        </w:rPr>
      </w:pPr>
      <w:r>
        <w:rPr>
          <w:rFonts w:ascii="arial" w:eastAsia="arial" w:hAnsi="arial" w:cs="arial"/>
          <w:color w:val="000000"/>
          <w:sz w:val="20"/>
          <w:lang w:val="en-US" w:eastAsia="en-US" w:bidi="ar-SA"/>
        </w:rPr>
        <w:t>Ore was the only resident who volunteered his name.</w:t>
      </w:r>
    </w:p>
    <w:p>
      <w:pPr>
        <w:spacing w:before="200" w:line="260" w:lineRule="atLeast"/>
        <w:jc w:val="both"/>
        <w:rPr>
          <w:lang w:val="en-US" w:eastAsia="en-US" w:bidi="ar-SA"/>
        </w:rPr>
      </w:pPr>
      <w:r>
        <w:rPr>
          <w:rFonts w:ascii="arial" w:eastAsia="arial" w:hAnsi="arial" w:cs="arial"/>
          <w:color w:val="000000"/>
          <w:sz w:val="20"/>
          <w:lang w:val="en-US" w:eastAsia="en-US" w:bidi="ar-SA"/>
        </w:rPr>
        <w:t>"It's shocking," a man who lives on nearby Berne Street said while walking his dog. !@COPYRIGHT=© 2017 Osprey Media Group Inc. All rights reserved.</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9"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(92%); ARRESTS (90%); CITY GOVERNMENT (90%); INVESTIGATIONS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PUBLIC OFFICIALS (90%); RACISM &amp; XENOPHOBIA (90%); CHILDREN (86%); CRIMINAL INVESTIGATIONS (78%); DOGS (78%); FREEDOM OF PRESS (78%); HATE SPEECH (78%); INTERROGATION OF SUSPECTS (78%); LABOR FORCE (78%); MASS SHOOTINGS (78%); MUSLIMS &amp; ISLAM (78%); RELIGION (78%); RELIGIOUS DISCRIMINATION (78%); CITIES (77%); SURVEILLANCE (70%); SOCIAL MEDIA (66%); SOCCER (60%); SPORTS &amp; RECREATION (60%); enormous,number,alleged,crimes,reported,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MEDIA &amp; TELECOMMUNICATIONS (66%); SOCIAL MEDIA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(59%); GERMANY (92%);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0"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63"/>
          <w:headerReference w:type="default" r:id="rId1064"/>
          <w:footerReference w:type="even" r:id="rId1065"/>
          <w:footerReference w:type="default" r:id="rId1066"/>
          <w:headerReference w:type="first" r:id="rId1067"/>
          <w:footerReference w:type="first" r:id="rId1068"/>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1069" w:history="1">
        <w:r>
          <w:rPr>
            <w:rFonts w:ascii="arial" w:eastAsia="arial" w:hAnsi="arial" w:cs="arial"/>
            <w:b/>
            <w:bCs/>
            <w:i/>
            <w:color w:val="0077CC"/>
            <w:kern w:val="32"/>
            <w:sz w:val="28"/>
            <w:szCs w:val="32"/>
            <w:u w:val="single"/>
            <w:shd w:val="clear" w:color="auto" w:fill="FFFFFF"/>
            <w:lang w:val="en-US" w:eastAsia="en-US" w:bidi="ar-SA"/>
          </w:rPr>
          <w:t xml:space="preserve">Grisly slaying of two </w:t>
        </w:r>
      </w:hyperlink>
      <w:hyperlink r:id="rId106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69" w:history="1">
        <w:r>
          <w:rPr>
            <w:rFonts w:ascii="arial" w:eastAsia="arial" w:hAnsi="arial" w:cs="arial"/>
            <w:b/>
            <w:bCs/>
            <w:i/>
            <w:color w:val="0077CC"/>
            <w:kern w:val="32"/>
            <w:sz w:val="28"/>
            <w:szCs w:val="32"/>
            <w:u w:val="single"/>
            <w:shd w:val="clear" w:color="auto" w:fill="FFFFFF"/>
            <w:lang w:val="en-US" w:eastAsia="en-US" w:bidi="ar-SA"/>
          </w:rPr>
          <w:t xml:space="preserve"> children stuns, saddens community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24,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683 words</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31"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Jonathan Pomares was in good spirits Monday when he crossed paths with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woman outside their children's primary school in east end Tétreaultville.</w:t>
      </w:r>
    </w:p>
    <w:p>
      <w:pPr>
        <w:spacing w:before="200" w:line="260" w:lineRule="atLeast"/>
        <w:jc w:val="both"/>
        <w:rPr>
          <w:lang w:val="en-US" w:eastAsia="en-US" w:bidi="ar-SA"/>
        </w:rPr>
      </w:pPr>
      <w:r>
        <w:rPr>
          <w:rFonts w:ascii="arial" w:eastAsia="arial" w:hAnsi="arial" w:cs="arial"/>
          <w:color w:val="000000"/>
          <w:sz w:val="20"/>
          <w:lang w:val="en-US" w:eastAsia="en-US" w:bidi="ar-SA"/>
        </w:rPr>
        <w:t>The woman was happy to see Pomares and his wife, Florence, because their seven-year-old boys were becoming fast friends.</w:t>
      </w:r>
    </w:p>
    <w:p>
      <w:pPr>
        <w:spacing w:before="200" w:line="260" w:lineRule="atLeast"/>
        <w:jc w:val="both"/>
        <w:rPr>
          <w:lang w:val="en-US" w:eastAsia="en-US" w:bidi="ar-SA"/>
        </w:rPr>
      </w:pPr>
      <w:r>
        <w:rPr>
          <w:rFonts w:ascii="arial" w:eastAsia="arial" w:hAnsi="arial" w:cs="arial"/>
          <w:color w:val="000000"/>
          <w:sz w:val="20"/>
          <w:lang w:val="en-US" w:eastAsia="en-US" w:bidi="ar-SA"/>
        </w:rPr>
        <w:t>She said her son had been at the Pomares home on Saturday and the boys played in the basement for two hours.</w:t>
      </w:r>
    </w:p>
    <w:p>
      <w:pPr>
        <w:spacing w:before="200" w:line="260" w:lineRule="atLeast"/>
        <w:jc w:val="both"/>
        <w:rPr>
          <w:lang w:val="en-US" w:eastAsia="en-US" w:bidi="ar-SA"/>
        </w:rPr>
      </w:pPr>
      <w:r>
        <w:rPr>
          <w:rFonts w:ascii="arial" w:eastAsia="arial" w:hAnsi="arial" w:cs="arial"/>
          <w:color w:val="000000"/>
          <w:sz w:val="20"/>
          <w:lang w:val="en-US" w:eastAsia="en-US" w:bidi="ar-SA"/>
        </w:rPr>
        <w:t>"They met this year and my son really liked him," said the woman, who didn't want to be identified for privacy reasons. "When I saw (the couple) on Monday, he waved and said hi to my son."</w:t>
      </w:r>
    </w:p>
    <w:p>
      <w:pPr>
        <w:spacing w:before="200" w:line="260" w:lineRule="atLeast"/>
        <w:jc w:val="both"/>
        <w:rPr>
          <w:lang w:val="en-US" w:eastAsia="en-US" w:bidi="ar-SA"/>
        </w:rPr>
      </w:pPr>
      <w:r>
        <w:rPr>
          <w:rFonts w:ascii="arial" w:eastAsia="arial" w:hAnsi="arial" w:cs="arial"/>
          <w:color w:val="000000"/>
          <w:sz w:val="20"/>
          <w:lang w:val="en-US" w:eastAsia="en-US" w:bidi="ar-SA"/>
        </w:rPr>
        <w:t>Two weeks ago, the families met in a park behind École Sainte-Louise-de-Marillac and trained for a one-kilometre race that the children would be participating in. Pomares seemed happy and relaxed and gave no indication that he and his wife were on the verge on separating.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she was stunned when her husband told her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and ambulances were outside the Pomares's home on Curatteau St.</w:t>
      </w:r>
    </w:p>
    <w:p>
      <w:pPr>
        <w:spacing w:before="200" w:line="260" w:lineRule="atLeast"/>
        <w:jc w:val="both"/>
        <w:rPr>
          <w:lang w:val="en-US" w:eastAsia="en-US" w:bidi="ar-SA"/>
        </w:rPr>
      </w:pPr>
      <w:r>
        <w:rPr>
          <w:rFonts w:ascii="arial" w:eastAsia="arial" w:hAnsi="arial" w:cs="arial"/>
          <w:color w:val="000000"/>
          <w:sz w:val="20"/>
          <w:lang w:val="en-US" w:eastAsia="en-US" w:bidi="ar-SA"/>
        </w:rPr>
        <w:t>Florence Pomares came home from work at 9 p.m. on Tuesday to a horrific scene. Her 7-year-old son, Hugo, and 5-year-old daughter, Elise, had been slain by their father inside their bungalow. Her husband, who was 40, then killed himself.</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the scene of a murder-suicide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Oct. 23, 2019. A 7-year-old and 5-year-old were killed.</w:t>
      </w:r>
    </w:p>
    <w:p>
      <w:pPr>
        <w:spacing w:before="200" w:line="260" w:lineRule="atLeast"/>
        <w:jc w:val="both"/>
        <w:rPr>
          <w:lang w:val="en-US" w:eastAsia="en-US" w:bidi="ar-SA"/>
        </w:rPr>
      </w:pPr>
      <w:r>
        <w:rPr>
          <w:rFonts w:ascii="arial" w:eastAsia="arial" w:hAnsi="arial" w:cs="arial"/>
          <w:color w:val="000000"/>
          <w:sz w:val="20"/>
          <w:lang w:val="en-US" w:eastAsia="en-US" w:bidi="ar-SA"/>
        </w:rPr>
        <w:t>"He saw it on the news and recognized the address," the woman said. "I couldn't believe it. We hugged each other for an hour."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bodies of the two children were found on different floors in the home. The brutality of their murder was such that the first officers arriving at the home were pulled off the investigation and offered psychological assistance,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Constable Manuel Couture.</w:t>
      </w:r>
    </w:p>
    <w:p>
      <w:pPr>
        <w:spacing w:before="200" w:line="260" w:lineRule="atLeast"/>
        <w:jc w:val="both"/>
        <w:rPr>
          <w:lang w:val="en-US" w:eastAsia="en-US" w:bidi="ar-SA"/>
        </w:rPr>
      </w:pPr>
      <w:r>
        <w:rPr>
          <w:rFonts w:ascii="arial" w:eastAsia="arial" w:hAnsi="arial" w:cs="arial"/>
          <w:color w:val="000000"/>
          <w:sz w:val="20"/>
          <w:lang w:val="en-US" w:eastAsia="en-US" w:bidi="ar-SA"/>
        </w:rPr>
        <w:t>Ambulance technicians and a supervisor who witnessed the disturbing scene were also sent home early, said Stéphane Smith, a spokesperson for Urgences Santé.</w:t>
      </w:r>
    </w:p>
    <w:p>
      <w:pPr>
        <w:spacing w:before="200" w:line="260" w:lineRule="atLeast"/>
        <w:jc w:val="both"/>
        <w:rPr>
          <w:lang w:val="en-US" w:eastAsia="en-US" w:bidi="ar-SA"/>
        </w:rPr>
      </w:pPr>
      <w:r>
        <w:rPr>
          <w:rFonts w:ascii="arial" w:eastAsia="arial" w:hAnsi="arial" w:cs="arial"/>
          <w:color w:val="000000"/>
          <w:sz w:val="20"/>
          <w:lang w:val="en-US" w:eastAsia="en-US" w:bidi="ar-SA"/>
        </w:rPr>
        <w:t>"They were really affected by what they saw," he said. "They were offered peer support and were removed from duty for the rest of their shift."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Manoj Chandarana, a neighbour who lives one block from the crime scene, said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and two ambulances raced to the home Tuesday night. "I said: 'Oops, it's something serious'." He was horrified to learn that a father had killed his two children.</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suicides, we know that, but to take the lives of children is not acceptable," he said. "Just think, if they were here today, they would be at school or daycare. Children look to their parents for protection."</w:t>
      </w:r>
    </w:p>
    <w:p>
      <w:pPr>
        <w:spacing w:before="200" w:line="260" w:lineRule="atLeast"/>
        <w:jc w:val="both"/>
        <w:rPr>
          <w:lang w:val="en-US" w:eastAsia="en-US" w:bidi="ar-SA"/>
        </w:rPr>
      </w:pPr>
      <w:r>
        <w:rPr>
          <w:rFonts w:ascii="arial" w:eastAsia="arial" w:hAnsi="arial" w:cs="arial"/>
          <w:color w:val="000000"/>
          <w:sz w:val="20"/>
          <w:lang w:val="en-US" w:eastAsia="en-US" w:bidi="ar-SA"/>
        </w:rPr>
        <w:t>Chandarana said another neighbour told him that he had seen Jonathan Pomares standing on the front lawn about 3 p.m., several hours before the bodies were discovered. "The father had his head down and didn't say hello," he was told.</w:t>
      </w:r>
    </w:p>
    <w:p>
      <w:pPr>
        <w:spacing w:before="200" w:line="260" w:lineRule="atLeast"/>
        <w:jc w:val="both"/>
        <w:rPr>
          <w:lang w:val="en-US" w:eastAsia="en-US" w:bidi="ar-SA"/>
        </w:rPr>
      </w:pPr>
      <w:r>
        <w:rPr>
          <w:rFonts w:ascii="arial" w:eastAsia="arial" w:hAnsi="arial" w:cs="arial"/>
          <w:color w:val="000000"/>
          <w:sz w:val="20"/>
          <w:lang w:val="en-US" w:eastAsia="en-US" w:bidi="ar-SA"/>
        </w:rPr>
        <w:t>The same neighbour told Chandarana that Pomares had been at a hospital recently for medical problems.</w:t>
      </w:r>
    </w:p>
    <w:p>
      <w:pPr>
        <w:spacing w:before="200" w:line="260" w:lineRule="atLeast"/>
        <w:jc w:val="both"/>
        <w:rPr>
          <w:lang w:val="en-US" w:eastAsia="en-US" w:bidi="ar-SA"/>
        </w:rPr>
      </w:pPr>
      <w:r>
        <w:rPr>
          <w:rFonts w:ascii="arial" w:eastAsia="arial" w:hAnsi="arial" w:cs="arial"/>
          <w:color w:val="000000"/>
          <w:sz w:val="20"/>
          <w:lang w:val="en-US" w:eastAsia="en-US" w:bidi="ar-SA"/>
        </w:rPr>
        <w:t>The family had lived in a small cottage facing Highway 25. There are three carved pumpkins on the front porch and a neighbour left a teddy bear on the steps.</w:t>
      </w:r>
    </w:p>
    <w:p>
      <w:pPr>
        <w:spacing w:before="200" w:line="260" w:lineRule="atLeast"/>
        <w:jc w:val="both"/>
        <w:rPr>
          <w:lang w:val="en-US" w:eastAsia="en-US" w:bidi="ar-SA"/>
        </w:rPr>
      </w:pPr>
      <w:r>
        <w:rPr>
          <w:rFonts w:ascii="arial" w:eastAsia="arial" w:hAnsi="arial" w:cs="arial"/>
          <w:color w:val="000000"/>
          <w:sz w:val="20"/>
          <w:lang w:val="en-US" w:eastAsia="en-US" w:bidi="ar-SA"/>
        </w:rPr>
        <w:t>Another neighbour said she often saw a little girl playing outside. "She would wave to me and say: 'Bonjour Madame,' said the woman, who identified herself as Danielle.</w:t>
      </w:r>
    </w:p>
    <w:p>
      <w:pPr>
        <w:spacing w:before="200" w:line="260" w:lineRule="atLeast"/>
        <w:jc w:val="both"/>
        <w:rPr>
          <w:lang w:val="en-US" w:eastAsia="en-US" w:bidi="ar-SA"/>
        </w:rPr>
      </w:pPr>
      <w:r>
        <w:rPr>
          <w:rFonts w:ascii="arial" w:eastAsia="arial" w:hAnsi="arial" w:cs="arial"/>
          <w:color w:val="000000"/>
          <w:sz w:val="20"/>
          <w:lang w:val="en-US" w:eastAsia="en-US" w:bidi="ar-SA"/>
        </w:rPr>
        <w:t>She said she spoke to the father three or four times since they moved in and he was always pleasant. "I asked him if he liked it here and he said yes. It's just terrible. What's going to happen to that poor woman now that she lost two children?</w:t>
      </w:r>
    </w:p>
    <w:p>
      <w:pPr>
        <w:spacing w:before="200" w:line="260" w:lineRule="atLeast"/>
        <w:jc w:val="both"/>
        <w:rPr>
          <w:lang w:val="en-US" w:eastAsia="en-US" w:bidi="ar-SA"/>
        </w:rPr>
      </w:pPr>
      <w:r>
        <w:rPr>
          <w:rFonts w:ascii="arial" w:eastAsia="arial" w:hAnsi="arial" w:cs="arial"/>
          <w:color w:val="000000"/>
          <w:sz w:val="20"/>
          <w:lang w:val="en-US" w:eastAsia="en-US" w:bidi="ar-SA"/>
        </w:rPr>
        <w:t>Prior to moving to the east end in July 2018, the family lived in St-Laurent. The couple married in France in 2009 before immigrating to Canada.</w:t>
      </w:r>
    </w:p>
    <w:p>
      <w:pPr>
        <w:spacing w:before="200" w:line="260" w:lineRule="atLeast"/>
        <w:jc w:val="both"/>
        <w:rPr>
          <w:lang w:val="en-US" w:eastAsia="en-US" w:bidi="ar-SA"/>
        </w:rPr>
      </w:pPr>
      <w:r>
        <w:rPr>
          <w:rFonts w:ascii="arial" w:eastAsia="arial" w:hAnsi="arial" w:cs="arial"/>
          <w:color w:val="000000"/>
          <w:sz w:val="20"/>
          <w:lang w:val="en-US" w:eastAsia="en-US" w:bidi="ar-SA"/>
        </w:rPr>
        <w:t>Social workers and psychologists were at the children's school Wednesday morning talking to teachers and students. The school is planning to inform parents of the tragedy and will give them advice on how to speak to their children.</w:t>
      </w:r>
    </w:p>
    <w:p>
      <w:pPr>
        <w:spacing w:before="240" w:line="260" w:lineRule="atLeast"/>
        <w:jc w:val="both"/>
        <w:rPr>
          <w:lang w:val="en-US" w:eastAsia="en-US" w:bidi="ar-SA"/>
        </w:rPr>
      </w:pPr>
      <w:hyperlink r:id="rId1070"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1070"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First responders deserve our respect, gratitude and support( </w:t>
      </w:r>
      <w:hyperlink r:id="rId1071" w:history="1">
        <w:r>
          <w:rPr>
            <w:rFonts w:ascii="arial" w:eastAsia="arial" w:hAnsi="arial" w:cs="arial"/>
            <w:i/>
            <w:color w:val="0077CC"/>
            <w:sz w:val="20"/>
            <w:u w:val="single"/>
            <w:shd w:val="clear" w:color="auto" w:fill="FFFFFF"/>
            <w:lang w:val="en-US" w:eastAsia="en-US" w:bidi="ar-SA"/>
          </w:rPr>
          <w:t>https://montrealgazette.com/opinion/columnists/allison-hanes-first-responders-deserve-our-respect-gratitude-and-support</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2"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CHILDREN (90%); EYEWITNESSES (87%); CRIME, LAW ENFORCEMENT &amp; CORRECTIONS (86%); INVESTIGATIONS (85%); MURDER (85%); NEGATIVE PERSONAL NEWS (75%); FAMILY (74%); PRIMARY SCHOOLS (69%); DEATH &amp; DYING (68%); CRIMINAL INVESTIGATIONS (68%); LAW ENFORCEMENT (68%); SUICIDE (66%); jonathan,pomares,spirits,crossed,paths,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1072" w:history="1">
        <w:r>
          <w:rPr>
            <w:rFonts w:ascii="arial" w:eastAsia="arial" w:hAnsi="arial" w:cs="arial"/>
            <w:i/>
            <w:color w:val="0077CC"/>
            <w:sz w:val="20"/>
            <w:u w:val="single"/>
            <w:shd w:val="clear" w:color="auto" w:fill="FFFFFF"/>
            <w:lang w:val="en-US" w:eastAsia="en-US" w:bidi="ar-SA"/>
          </w:rPr>
          <w:t>https://montrealgazette.com/news/local-news/murders-suicide-suspected-in-three-deaths-in-</w:t>
        </w:r>
      </w:hyperlink>
      <w:hyperlink r:id="rId1072" w:history="1">
        <w:r>
          <w:rPr>
            <w:rFonts w:ascii="arial" w:eastAsia="arial" w:hAnsi="arial" w:cs="arial"/>
            <w:b/>
            <w:i/>
            <w:color w:val="0077CC"/>
            <w:sz w:val="20"/>
            <w:u w:val="single"/>
            <w:shd w:val="clear" w:color="auto" w:fill="FFFFFF"/>
            <w:lang w:val="en-US" w:eastAsia="en-US" w:bidi="ar-SA"/>
          </w:rPr>
          <w:t>montreal</w:t>
        </w:r>
      </w:hyperlink>
      <w:hyperlink r:id="rId1072" w:history="1">
        <w:r>
          <w:rPr>
            <w:rFonts w:ascii="arial" w:eastAsia="arial" w:hAnsi="arial" w:cs="arial"/>
            <w:i/>
            <w:color w:val="0077CC"/>
            <w:sz w:val="20"/>
            <w:u w:val="single"/>
            <w:shd w:val="clear" w:color="auto" w:fill="FFFFFF"/>
            <w:lang w:val="en-US" w:eastAsia="en-US" w:bidi="ar-SA"/>
          </w:rPr>
          <w:t>-home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(86%); PRIMARY SCHOOLS (69%); MOTOR VEHICLES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3"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73"/>
          <w:headerReference w:type="default" r:id="rId1074"/>
          <w:footerReference w:type="even" r:id="rId1075"/>
          <w:footerReference w:type="default" r:id="rId1076"/>
          <w:headerReference w:type="first" r:id="rId1077"/>
          <w:footerReference w:type="first" r:id="rId1078"/>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1079" w:history="1">
        <w:r>
          <w:rPr>
            <w:rFonts w:ascii="arial" w:eastAsia="arial" w:hAnsi="arial" w:cs="arial"/>
            <w:b/>
            <w:bCs/>
            <w:i/>
            <w:color w:val="0077CC"/>
            <w:kern w:val="32"/>
            <w:sz w:val="28"/>
            <w:szCs w:val="32"/>
            <w:u w:val="single"/>
            <w:shd w:val="clear" w:color="auto" w:fill="FFFFFF"/>
            <w:lang w:val="en-US" w:eastAsia="en-US" w:bidi="ar-SA"/>
          </w:rPr>
          <w:t xml:space="preserve">Grisly slaying of two </w:t>
        </w:r>
      </w:hyperlink>
      <w:hyperlink r:id="rId107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79" w:history="1">
        <w:r>
          <w:rPr>
            <w:rFonts w:ascii="arial" w:eastAsia="arial" w:hAnsi="arial" w:cs="arial"/>
            <w:b/>
            <w:bCs/>
            <w:i/>
            <w:color w:val="0077CC"/>
            <w:kern w:val="32"/>
            <w:sz w:val="28"/>
            <w:szCs w:val="32"/>
            <w:u w:val="single"/>
            <w:shd w:val="clear" w:color="auto" w:fill="FFFFFF"/>
            <w:lang w:val="en-US" w:eastAsia="en-US" w:bidi="ar-SA"/>
          </w:rPr>
          <w:t xml:space="preserve"> children stuns, saddens community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24,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685 words</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34"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Jonathan Pomares was in good spirits Monday when he crossed paths with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woman outside their children's primary school in east end TÃ©treaultville.</w:t>
      </w:r>
    </w:p>
    <w:p>
      <w:pPr>
        <w:spacing w:before="200" w:line="260" w:lineRule="atLeast"/>
        <w:jc w:val="both"/>
        <w:rPr>
          <w:lang w:val="en-US" w:eastAsia="en-US" w:bidi="ar-SA"/>
        </w:rPr>
      </w:pPr>
      <w:r>
        <w:rPr>
          <w:rFonts w:ascii="arial" w:eastAsia="arial" w:hAnsi="arial" w:cs="arial"/>
          <w:color w:val="000000"/>
          <w:sz w:val="20"/>
          <w:lang w:val="en-US" w:eastAsia="en-US" w:bidi="ar-SA"/>
        </w:rPr>
        <w:t>The woman was happy to see Pomares and his wife, Florence, because their seven-year-old boys were becoming fast friends.</w:t>
      </w:r>
    </w:p>
    <w:p>
      <w:pPr>
        <w:spacing w:before="200" w:line="260" w:lineRule="atLeast"/>
        <w:jc w:val="both"/>
        <w:rPr>
          <w:lang w:val="en-US" w:eastAsia="en-US" w:bidi="ar-SA"/>
        </w:rPr>
      </w:pPr>
      <w:r>
        <w:rPr>
          <w:rFonts w:ascii="arial" w:eastAsia="arial" w:hAnsi="arial" w:cs="arial"/>
          <w:color w:val="000000"/>
          <w:sz w:val="20"/>
          <w:lang w:val="en-US" w:eastAsia="en-US" w:bidi="ar-SA"/>
        </w:rPr>
        <w:t>She said her son had been at the Pomares home on Saturday and the boys played in the basement for two hours.</w:t>
      </w:r>
    </w:p>
    <w:p>
      <w:pPr>
        <w:spacing w:before="200" w:line="260" w:lineRule="atLeast"/>
        <w:jc w:val="both"/>
        <w:rPr>
          <w:lang w:val="en-US" w:eastAsia="en-US" w:bidi="ar-SA"/>
        </w:rPr>
      </w:pPr>
      <w:r>
        <w:rPr>
          <w:rFonts w:ascii="arial" w:eastAsia="arial" w:hAnsi="arial" w:cs="arial"/>
          <w:color w:val="000000"/>
          <w:sz w:val="20"/>
          <w:lang w:val="en-US" w:eastAsia="en-US" w:bidi="ar-SA"/>
        </w:rPr>
        <w:t>"They met this year and my son really liked him," said the woman, who didn't want to be identified for privacy reasons. "When I saw (the couple) on Monday, he waved and said hi to my son."</w:t>
      </w:r>
    </w:p>
    <w:p>
      <w:pPr>
        <w:spacing w:before="200" w:line="260" w:lineRule="atLeast"/>
        <w:jc w:val="both"/>
        <w:rPr>
          <w:lang w:val="en-US" w:eastAsia="en-US" w:bidi="ar-SA"/>
        </w:rPr>
      </w:pPr>
      <w:r>
        <w:rPr>
          <w:rFonts w:ascii="arial" w:eastAsia="arial" w:hAnsi="arial" w:cs="arial"/>
          <w:color w:val="000000"/>
          <w:sz w:val="20"/>
          <w:lang w:val="en-US" w:eastAsia="en-US" w:bidi="ar-SA"/>
        </w:rPr>
        <w:t>Two weeks ago, the families met in a park behind Ã&amp;;#8240;cole Sainte-Louise-de-Marillac and trained for a one-kilometre race that the children would be participating in. Pomares seemed happy and relaxed and gave no indication that he and his wife were on the verge on separating.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she was stunned when her husband told her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and ambulances were outside the Pomares's home on Curatteau St.</w:t>
      </w:r>
    </w:p>
    <w:p>
      <w:pPr>
        <w:spacing w:before="200" w:line="260" w:lineRule="atLeast"/>
        <w:jc w:val="both"/>
        <w:rPr>
          <w:lang w:val="en-US" w:eastAsia="en-US" w:bidi="ar-SA"/>
        </w:rPr>
      </w:pPr>
      <w:r>
        <w:rPr>
          <w:rFonts w:ascii="arial" w:eastAsia="arial" w:hAnsi="arial" w:cs="arial"/>
          <w:color w:val="000000"/>
          <w:sz w:val="20"/>
          <w:lang w:val="en-US" w:eastAsia="en-US" w:bidi="ar-SA"/>
        </w:rPr>
        <w:t>Florence Pomares came home from work at 9 p.m. on Tuesday to a horrific scene. Her 7-year-old son, Hugo, and 5-year-old daughter, Elise, had been slain by their father inside their bungalow. Her husband, who was 40, then killed himself.</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the scene of a murder-suicide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Oct. 23, 2019. A 7-year-old and 5-year-old were killed.</w:t>
      </w:r>
    </w:p>
    <w:p>
      <w:pPr>
        <w:spacing w:before="200" w:line="260" w:lineRule="atLeast"/>
        <w:jc w:val="both"/>
        <w:rPr>
          <w:lang w:val="en-US" w:eastAsia="en-US" w:bidi="ar-SA"/>
        </w:rPr>
      </w:pPr>
      <w:r>
        <w:rPr>
          <w:rFonts w:ascii="arial" w:eastAsia="arial" w:hAnsi="arial" w:cs="arial"/>
          <w:color w:val="000000"/>
          <w:sz w:val="20"/>
          <w:lang w:val="en-US" w:eastAsia="en-US" w:bidi="ar-SA"/>
        </w:rPr>
        <w:t>"He saw it on the news and recognized the address," the woman said. "I couldn't believe it. We hugged each other for an hour."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bodies of the two children were found on different floors in the home. The brutality of their murder was such that the first officers arriving at the home were pulled off the investigation and offered psychological assistance,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Constable Manuel Couture.</w:t>
      </w:r>
    </w:p>
    <w:p>
      <w:pPr>
        <w:spacing w:before="200" w:line="260" w:lineRule="atLeast"/>
        <w:jc w:val="both"/>
        <w:rPr>
          <w:lang w:val="en-US" w:eastAsia="en-US" w:bidi="ar-SA"/>
        </w:rPr>
      </w:pPr>
      <w:r>
        <w:rPr>
          <w:rFonts w:ascii="arial" w:eastAsia="arial" w:hAnsi="arial" w:cs="arial"/>
          <w:color w:val="000000"/>
          <w:sz w:val="20"/>
          <w:lang w:val="en-US" w:eastAsia="en-US" w:bidi="ar-SA"/>
        </w:rPr>
        <w:t>Ambulance technicians and a supervisor who witnessed the disturbing scene were also sent home early, said StÃ©phane Smith, a spokesperson for Urgences SantÃ©.</w:t>
      </w:r>
    </w:p>
    <w:p>
      <w:pPr>
        <w:spacing w:before="200" w:line="260" w:lineRule="atLeast"/>
        <w:jc w:val="both"/>
        <w:rPr>
          <w:lang w:val="en-US" w:eastAsia="en-US" w:bidi="ar-SA"/>
        </w:rPr>
      </w:pPr>
      <w:r>
        <w:rPr>
          <w:rFonts w:ascii="arial" w:eastAsia="arial" w:hAnsi="arial" w:cs="arial"/>
          <w:color w:val="000000"/>
          <w:sz w:val="20"/>
          <w:lang w:val="en-US" w:eastAsia="en-US" w:bidi="ar-SA"/>
        </w:rPr>
        <w:t>"They were really affected by what they saw," he said. "They were offered peer support and were removed from duty for the rest of their shift."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Manoj Chandarana, a neighbour who lives one block from the crime scene, said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and two ambulances raced to the home Tuesday night. "I said: 'Oops, it's something serious'." He was horrified to learn that a father had killed his two children.</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suicides, we know that, but to take the lives of children is not acceptable," he said. "Just think, if they were here today, they would be at school or daycare. Children look to their parents for protection."</w:t>
      </w:r>
    </w:p>
    <w:p>
      <w:pPr>
        <w:spacing w:before="200" w:line="260" w:lineRule="atLeast"/>
        <w:jc w:val="both"/>
        <w:rPr>
          <w:lang w:val="en-US" w:eastAsia="en-US" w:bidi="ar-SA"/>
        </w:rPr>
      </w:pPr>
      <w:r>
        <w:rPr>
          <w:rFonts w:ascii="arial" w:eastAsia="arial" w:hAnsi="arial" w:cs="arial"/>
          <w:color w:val="000000"/>
          <w:sz w:val="20"/>
          <w:lang w:val="en-US" w:eastAsia="en-US" w:bidi="ar-SA"/>
        </w:rPr>
        <w:t>Chandarana said another neighbour told him that he had seen Jonathan Pomares standing on the front lawn about 3 p.m., several hours before the bodies were discovered. "The father had his head down and didn't say hello," he was told.</w:t>
      </w:r>
    </w:p>
    <w:p>
      <w:pPr>
        <w:spacing w:before="200" w:line="260" w:lineRule="atLeast"/>
        <w:jc w:val="both"/>
        <w:rPr>
          <w:lang w:val="en-US" w:eastAsia="en-US" w:bidi="ar-SA"/>
        </w:rPr>
      </w:pPr>
      <w:r>
        <w:rPr>
          <w:rFonts w:ascii="arial" w:eastAsia="arial" w:hAnsi="arial" w:cs="arial"/>
          <w:color w:val="000000"/>
          <w:sz w:val="20"/>
          <w:lang w:val="en-US" w:eastAsia="en-US" w:bidi="ar-SA"/>
        </w:rPr>
        <w:t>The same neighbour told Chandarana that Pomares had been at a hospital recently for medical problems.</w:t>
      </w:r>
    </w:p>
    <w:p>
      <w:pPr>
        <w:spacing w:before="200" w:line="260" w:lineRule="atLeast"/>
        <w:jc w:val="both"/>
        <w:rPr>
          <w:lang w:val="en-US" w:eastAsia="en-US" w:bidi="ar-SA"/>
        </w:rPr>
      </w:pPr>
      <w:r>
        <w:rPr>
          <w:rFonts w:ascii="arial" w:eastAsia="arial" w:hAnsi="arial" w:cs="arial"/>
          <w:color w:val="000000"/>
          <w:sz w:val="20"/>
          <w:lang w:val="en-US" w:eastAsia="en-US" w:bidi="ar-SA"/>
        </w:rPr>
        <w:t>The family had lived in a small cottage facing Highway 25. There are three carved pumpkins on the front porch and a neighbour left a teddy bear on the steps.</w:t>
      </w:r>
    </w:p>
    <w:p>
      <w:pPr>
        <w:spacing w:before="200" w:line="260" w:lineRule="atLeast"/>
        <w:jc w:val="both"/>
        <w:rPr>
          <w:lang w:val="en-US" w:eastAsia="en-US" w:bidi="ar-SA"/>
        </w:rPr>
      </w:pPr>
      <w:r>
        <w:rPr>
          <w:rFonts w:ascii="arial" w:eastAsia="arial" w:hAnsi="arial" w:cs="arial"/>
          <w:color w:val="000000"/>
          <w:sz w:val="20"/>
          <w:lang w:val="en-US" w:eastAsia="en-US" w:bidi="ar-SA"/>
        </w:rPr>
        <w:t>Another neighbour said she often saw a little girl playing outside. "She would wave to me and say: 'Bonjour Madame,' said the woman, who identified herself as Danielle.</w:t>
      </w:r>
    </w:p>
    <w:p>
      <w:pPr>
        <w:spacing w:before="200" w:line="260" w:lineRule="atLeast"/>
        <w:jc w:val="both"/>
        <w:rPr>
          <w:lang w:val="en-US" w:eastAsia="en-US" w:bidi="ar-SA"/>
        </w:rPr>
      </w:pPr>
      <w:r>
        <w:rPr>
          <w:rFonts w:ascii="arial" w:eastAsia="arial" w:hAnsi="arial" w:cs="arial"/>
          <w:color w:val="000000"/>
          <w:sz w:val="20"/>
          <w:lang w:val="en-US" w:eastAsia="en-US" w:bidi="ar-SA"/>
        </w:rPr>
        <w:t>She said she spoke to the father three or four times since they moved in and he was always pleasant. "I asked him if he liked it here and he said yes. It's just terrible. What's going to happen to that poor woman now that she lost two children?</w:t>
      </w:r>
    </w:p>
    <w:p>
      <w:pPr>
        <w:spacing w:before="200" w:line="260" w:lineRule="atLeast"/>
        <w:jc w:val="both"/>
        <w:rPr>
          <w:lang w:val="en-US" w:eastAsia="en-US" w:bidi="ar-SA"/>
        </w:rPr>
      </w:pPr>
      <w:r>
        <w:rPr>
          <w:rFonts w:ascii="arial" w:eastAsia="arial" w:hAnsi="arial" w:cs="arial"/>
          <w:color w:val="000000"/>
          <w:sz w:val="20"/>
          <w:lang w:val="en-US" w:eastAsia="en-US" w:bidi="ar-SA"/>
        </w:rPr>
        <w:t>Prior to moving to the east end in July 2018, the family lived in St-Laurent. The couple married in France in 2009 before immigrating to Canada.</w:t>
      </w:r>
    </w:p>
    <w:p>
      <w:pPr>
        <w:spacing w:before="200" w:line="260" w:lineRule="atLeast"/>
        <w:jc w:val="both"/>
        <w:rPr>
          <w:lang w:val="en-US" w:eastAsia="en-US" w:bidi="ar-SA"/>
        </w:rPr>
      </w:pPr>
      <w:r>
        <w:rPr>
          <w:rFonts w:ascii="arial" w:eastAsia="arial" w:hAnsi="arial" w:cs="arial"/>
          <w:color w:val="000000"/>
          <w:sz w:val="20"/>
          <w:lang w:val="en-US" w:eastAsia="en-US" w:bidi="ar-SA"/>
        </w:rPr>
        <w:t>Social workers and psychologists were at the children's school Wednesday morning talking to teachers and students. The school is planning to inform parents of the tragedy and will give them advice on how to speak to their children.</w:t>
      </w:r>
    </w:p>
    <w:p>
      <w:pPr>
        <w:spacing w:before="240" w:line="260" w:lineRule="atLeast"/>
        <w:jc w:val="both"/>
        <w:rPr>
          <w:lang w:val="en-US" w:eastAsia="en-US" w:bidi="ar-SA"/>
        </w:rPr>
      </w:pPr>
      <w:hyperlink r:id="rId1070"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1070"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First responders deserve our respect, gratitude and support( </w:t>
      </w:r>
      <w:hyperlink r:id="rId1071" w:history="1">
        <w:r>
          <w:rPr>
            <w:rFonts w:ascii="arial" w:eastAsia="arial" w:hAnsi="arial" w:cs="arial"/>
            <w:i/>
            <w:color w:val="0077CC"/>
            <w:sz w:val="20"/>
            <w:u w:val="single"/>
            <w:shd w:val="clear" w:color="auto" w:fill="FFFFFF"/>
            <w:lang w:val="en-US" w:eastAsia="en-US" w:bidi="ar-SA"/>
          </w:rPr>
          <w:t>https://montrealgazette.com/opinion/columnists/allison-hanes-first-responders-deserve-our-respect-gratitude-and-support</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5"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CHILDREN (90%); CRIME, LAW ENFORCEMENT &amp; CORRECTIONS (90%); DEATH &amp; DYING (90%); EYEWITNESSES (89%); INVESTIGATIONS (89%); MURDER (89%); NEGATIVE PERSONAL NEWS (89%); PRIMARY SCHOOLS (89%); SUICIDE (89%); FAMILY (78%); CRIMINAL INVESTIGATIONS (77%); LAW ENFORCEMENT (77%); CHILD CARE (73%); jonathan,pomares,spirits,crossed,paths,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1072" w:history="1">
        <w:r>
          <w:rPr>
            <w:rFonts w:ascii="arial" w:eastAsia="arial" w:hAnsi="arial" w:cs="arial"/>
            <w:i/>
            <w:color w:val="0077CC"/>
            <w:sz w:val="20"/>
            <w:u w:val="single"/>
            <w:shd w:val="clear" w:color="auto" w:fill="FFFFFF"/>
            <w:lang w:val="en-US" w:eastAsia="en-US" w:bidi="ar-SA"/>
          </w:rPr>
          <w:t>https://montrealgazette.com/news/local-news/murders-suicide-suspected-in-three-deaths-in-</w:t>
        </w:r>
      </w:hyperlink>
      <w:hyperlink r:id="rId1072" w:history="1">
        <w:r>
          <w:rPr>
            <w:rFonts w:ascii="arial" w:eastAsia="arial" w:hAnsi="arial" w:cs="arial"/>
            <w:b/>
            <w:i/>
            <w:color w:val="0077CC"/>
            <w:sz w:val="20"/>
            <w:u w:val="single"/>
            <w:shd w:val="clear" w:color="auto" w:fill="FFFFFF"/>
            <w:lang w:val="en-US" w:eastAsia="en-US" w:bidi="ar-SA"/>
          </w:rPr>
          <w:t>montreal</w:t>
        </w:r>
      </w:hyperlink>
      <w:hyperlink r:id="rId1072" w:history="1">
        <w:r>
          <w:rPr>
            <w:rFonts w:ascii="arial" w:eastAsia="arial" w:hAnsi="arial" w:cs="arial"/>
            <w:i/>
            <w:color w:val="0077CC"/>
            <w:sz w:val="20"/>
            <w:u w:val="single"/>
            <w:shd w:val="clear" w:color="auto" w:fill="FFFFFF"/>
            <w:lang w:val="en-US" w:eastAsia="en-US" w:bidi="ar-SA"/>
          </w:rPr>
          <w:t>-home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(89%); PRIMARY SCHOOLS (89%); MOTOR VEHICLES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6"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80"/>
          <w:headerReference w:type="default" r:id="rId1081"/>
          <w:footerReference w:type="even" r:id="rId1082"/>
          <w:footerReference w:type="default" r:id="rId1083"/>
          <w:headerReference w:type="first" r:id="rId1084"/>
          <w:footerReference w:type="first" r:id="rId1085"/>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1086" w:history="1">
        <w:r>
          <w:rPr>
            <w:rFonts w:ascii="arial" w:eastAsia="arial" w:hAnsi="arial" w:cs="arial"/>
            <w:b/>
            <w:bCs/>
            <w:i/>
            <w:color w:val="0077CC"/>
            <w:kern w:val="32"/>
            <w:sz w:val="28"/>
            <w:szCs w:val="32"/>
            <w:u w:val="single"/>
            <w:shd w:val="clear" w:color="auto" w:fill="FFFFFF"/>
            <w:lang w:val="en-US" w:eastAsia="en-US" w:bidi="ar-SA"/>
          </w:rPr>
          <w:t xml:space="preserve">Hate crimes on the rise in </w:t>
        </w:r>
      </w:hyperlink>
      <w:hyperlink r:id="rId108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86" w:history="1">
        <w:r>
          <w:rPr>
            <w:rFonts w:ascii="arial" w:eastAsia="arial" w:hAnsi="arial" w:cs="arial"/>
            <w:b/>
            <w:bCs/>
            <w:i/>
            <w:color w:val="0077CC"/>
            <w:kern w:val="32"/>
            <w:sz w:val="28"/>
            <w:szCs w:val="32"/>
            <w:u w:val="single"/>
            <w:shd w:val="clear" w:color="auto" w:fill="FFFFFF"/>
            <w:lang w:val="en-US" w:eastAsia="en-US" w:bidi="ar-SA"/>
          </w:rPr>
          <w:t xml:space="preserve"> post Quebec City mosque shooting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Asian News International (ANI)</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Asian News International (ANI). Provided by Syndigate Media Inc. All Rights Reserved</w:t>
      </w:r>
    </w:p>
    <w:p>
      <w:pPr>
        <w:spacing w:before="120" w:line="220" w:lineRule="atLeast"/>
        <w:rPr>
          <w:lang w:val="en-US" w:eastAsia="en-US" w:bidi="ar-SA"/>
        </w:rPr>
      </w:pPr>
      <w:r>
        <w:rPr>
          <w:lang w:val="en-US" w:eastAsia="en-US" w:bidi="ar-SA"/>
        </w:rPr>
        <w:br/>
      </w:r>
      <w:r>
        <w:pict>
          <v:shape id="_x0000_i1337" type="#_x0000_t75" style="width:140.31pt;height:69.03pt">
            <v:imagedata r:id="rId1087"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ANI</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38"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Feb.1 (ANI): Following Sunday's shoot-out in a mosque in Canada's Quebec City, there has been a rise in hate crimes in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Canada's Global News website, there have been 14 reports of hate crimes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since six people were killed in a mosque in Quebec on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web site quoted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Melanie Lajoie, a spokesperson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as saying that there were 81 reported hate crimes in 2013, 89 in 2014, 112 in 2015 and 137 in 2016.</w:t>
      </w:r>
    </w:p>
    <w:p>
      <w:pPr>
        <w:spacing w:before="200" w:line="260" w:lineRule="atLeast"/>
        <w:jc w:val="both"/>
        <w:rPr>
          <w:lang w:val="en-US" w:eastAsia="en-US" w:bidi="ar-SA"/>
        </w:rPr>
      </w:pPr>
      <w:r>
        <w:rPr>
          <w:rFonts w:ascii="arial" w:eastAsia="arial" w:hAnsi="arial" w:cs="arial"/>
          <w:color w:val="000000"/>
          <w:sz w:val="20"/>
          <w:lang w:val="en-US" w:eastAsia="en-US" w:bidi="ar-SA"/>
        </w:rPr>
        <w:t>"The numbers are going up," Lajoie pointed out.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Lajoie said investigators are now working to determine the validity of the 14 reports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force had announced Monday there will be an increased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and surveillance at mosques around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victims of the Quebec City mosque shooting are being mourned. There is both anger and frustration among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residents who said that dead were 'peaceful people'.</w:t>
      </w:r>
    </w:p>
    <w:p>
      <w:pPr>
        <w:spacing w:before="200" w:line="260" w:lineRule="atLeast"/>
        <w:jc w:val="both"/>
        <w:rPr>
          <w:lang w:val="en-US" w:eastAsia="en-US" w:bidi="ar-SA"/>
        </w:rPr>
      </w:pPr>
      <w:r>
        <w:rPr>
          <w:rFonts w:ascii="arial" w:eastAsia="arial" w:hAnsi="arial" w:cs="arial"/>
          <w:color w:val="000000"/>
          <w:sz w:val="20"/>
          <w:lang w:val="en-US" w:eastAsia="en-US" w:bidi="ar-SA"/>
        </w:rPr>
        <w:t>Some placed flowers near a mosque where a Sunday night shooting left six people dead. Two victims remain in critical condition. (ANI)</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9"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239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RATES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INVESTIGATIONS (90%); RELIGION (73%); SURVEILLANCE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(90%);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0"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88"/>
          <w:headerReference w:type="default" r:id="rId1089"/>
          <w:footerReference w:type="even" r:id="rId1090"/>
          <w:footerReference w:type="default" r:id="rId1091"/>
          <w:headerReference w:type="first" r:id="rId1092"/>
          <w:footerReference w:type="first" r:id="rId1093"/>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1094" w:history="1">
        <w:r>
          <w:rPr>
            <w:rFonts w:ascii="arial" w:eastAsia="arial" w:hAnsi="arial" w:cs="arial"/>
            <w:b/>
            <w:bCs/>
            <w:i/>
            <w:color w:val="0077CC"/>
            <w:kern w:val="32"/>
            <w:sz w:val="28"/>
            <w:szCs w:val="32"/>
            <w:u w:val="single"/>
            <w:shd w:val="clear" w:color="auto" w:fill="FFFFFF"/>
            <w:lang w:val="en-US" w:eastAsia="en-US" w:bidi="ar-SA"/>
          </w:rPr>
          <w:t xml:space="preserve">ICYMI: The </w:t>
        </w:r>
      </w:hyperlink>
      <w:hyperlink r:id="rId109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94" w:history="1">
        <w:r>
          <w:rPr>
            <w:rFonts w:ascii="arial" w:eastAsia="arial" w:hAnsi="arial" w:cs="arial"/>
            <w:b/>
            <w:bCs/>
            <w:i/>
            <w:color w:val="0077CC"/>
            <w:kern w:val="32"/>
            <w:sz w:val="28"/>
            <w:szCs w:val="32"/>
            <w:u w:val="single"/>
            <w:shd w:val="clear" w:color="auto" w:fill="FFFFFF"/>
            <w:lang w:val="en-US" w:eastAsia="en-US" w:bidi="ar-SA"/>
          </w:rPr>
          <w:t xml:space="preserve"> Gazette's Top Five stories of the week, Jan. 22-28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28, 2017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773 words</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41"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Busy week? Here are the top five local stories that had our readers talking:</w:t>
      </w:r>
    </w:p>
    <w:p>
      <w:pPr>
        <w:spacing w:before="200" w:line="260" w:lineRule="atLeast"/>
        <w:jc w:val="both"/>
        <w:rPr>
          <w:lang w:val="en-US" w:eastAsia="en-US" w:bidi="ar-SA"/>
        </w:rPr>
      </w:pPr>
      <w:r>
        <w:rPr>
          <w:rFonts w:ascii="arial" w:eastAsia="arial" w:hAnsi="arial" w:cs="arial"/>
          <w:color w:val="000000"/>
          <w:sz w:val="20"/>
          <w:lang w:val="en-US" w:eastAsia="en-US" w:bidi="ar-SA"/>
        </w:rPr>
        <w:t>1. Environment Canada was caught off guard by Tuesday's storm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forecast called for snow. Lots of it. But instead of the white stuff,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got hit with possibly the worst alternative( </w:t>
      </w:r>
      <w:hyperlink r:id="rId1095" w:history="1">
        <w:r>
          <w:rPr>
            <w:rFonts w:ascii="arial" w:eastAsia="arial" w:hAnsi="arial" w:cs="arial"/>
            <w:i/>
            <w:color w:val="0077CC"/>
            <w:sz w:val="20"/>
            <w:u w:val="single"/>
            <w:shd w:val="clear" w:color="auto" w:fill="FFFFFF"/>
            <w:lang w:val="en-US" w:eastAsia="en-US" w:bidi="ar-SA"/>
          </w:rPr>
          <w:t>http://montrealgazette.com/news/local-news/under-a-snowfall-warning-</w:t>
        </w:r>
      </w:hyperlink>
      <w:hyperlink r:id="rId1095" w:history="1">
        <w:r>
          <w:rPr>
            <w:rFonts w:ascii="arial" w:eastAsia="arial" w:hAnsi="arial" w:cs="arial"/>
            <w:b/>
            <w:i/>
            <w:color w:val="0077CC"/>
            <w:sz w:val="20"/>
            <w:u w:val="single"/>
            <w:shd w:val="clear" w:color="auto" w:fill="FFFFFF"/>
            <w:lang w:val="en-US" w:eastAsia="en-US" w:bidi="ar-SA"/>
          </w:rPr>
          <w:t>montreal</w:t>
        </w:r>
      </w:hyperlink>
      <w:hyperlink r:id="rId1095" w:history="1">
        <w:r>
          <w:rPr>
            <w:rFonts w:ascii="arial" w:eastAsia="arial" w:hAnsi="arial" w:cs="arial"/>
            <w:i/>
            <w:color w:val="0077CC"/>
            <w:sz w:val="20"/>
            <w:u w:val="single"/>
            <w:shd w:val="clear" w:color="auto" w:fill="FFFFFF"/>
            <w:lang w:val="en-US" w:eastAsia="en-US" w:bidi="ar-SA"/>
          </w:rPr>
          <w:t>-wakes-up-to-freezing-rain</w:t>
        </w:r>
      </w:hyperlink>
      <w:r>
        <w:rPr>
          <w:rFonts w:ascii="arial" w:eastAsia="arial" w:hAnsi="arial" w:cs="arial"/>
          <w:color w:val="000000"/>
          <w:sz w:val="20"/>
          <w:lang w:val="en-US" w:eastAsia="en-US" w:bidi="ar-SA"/>
        </w:rPr>
        <w:t xml:space="preserve"> ) when freezing rain caused havoc with morning traffic and turned city streets into skating rinks. Even Environment Canada was caught off guard by the freezing rain ,which started early Tuesday morning, just in time for the rush-hour commute. How bad was it? We put together this little guide to people-watching:</w:t>
      </w:r>
    </w:p>
    <w:p>
      <w:pPr>
        <w:spacing w:before="200" w:line="260" w:lineRule="atLeast"/>
        <w:jc w:val="both"/>
        <w:rPr>
          <w:lang w:val="en-US" w:eastAsia="en-US" w:bidi="ar-SA"/>
        </w:rPr>
      </w:pPr>
      <w:r>
        <w:rPr>
          <w:rFonts w:ascii="arial" w:eastAsia="arial" w:hAnsi="arial" w:cs="arial"/>
          <w:color w:val="000000"/>
          <w:sz w:val="20"/>
          <w:lang w:val="en-US" w:eastAsia="en-US" w:bidi="ar-SA"/>
        </w:rPr>
        <w:t>2. Contractor finds skeletal remains during Westmount home renovation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gruesome discovery of human skeletal remains in the ceiling( </w:t>
      </w:r>
      <w:hyperlink r:id="rId1096" w:history="1">
        <w:r>
          <w:rPr>
            <w:rFonts w:ascii="arial" w:eastAsia="arial" w:hAnsi="arial" w:cs="arial"/>
            <w:i/>
            <w:color w:val="0077CC"/>
            <w:sz w:val="20"/>
            <w:u w:val="single"/>
            <w:shd w:val="clear" w:color="auto" w:fill="FFFFFF"/>
            <w:lang w:val="en-US" w:eastAsia="en-US" w:bidi="ar-SA"/>
          </w:rPr>
          <w:t>http://montrealgazette.com/news/local-news/contractor-finds-human-remains-during-westmount-home-renovation</w:t>
        </w:r>
      </w:hyperlink>
      <w:r>
        <w:rPr>
          <w:rFonts w:ascii="arial" w:eastAsia="arial" w:hAnsi="arial" w:cs="arial"/>
          <w:color w:val="000000"/>
          <w:sz w:val="20"/>
          <w:lang w:val="en-US" w:eastAsia="en-US" w:bidi="ar-SA"/>
        </w:rPr>
        <w:t xml:space="preserve"> ) of a Westmount basement by a contractor has so far involved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coroner and Quebec's crime lab. The bones have been there for at least five to eight decades, it's not clear how much will ultimately come to light. Geneviève Guilbault of the provincial coroner's office, who confirmed that the bones are human, said, "tests are underway to try to determine their age." But considering the condition of the bones, she said, that could be complicated. The bones, found wrapped in newspaper dating back to the Duplessis era, looked to be those of a very small child, the worker said. They fell from the ceiling in the Victoria Ave. home on Jan. 18 after the worker, who was removing asbestos insulation in the furnace room, pried off a section of the ceiling that was secured with nails, he told Cogeco Nouvelles.</w:t>
      </w:r>
    </w:p>
    <w:p>
      <w:pPr>
        <w:spacing w:before="200" w:line="260" w:lineRule="atLeast"/>
        <w:jc w:val="both"/>
        <w:rPr>
          <w:lang w:val="en-US" w:eastAsia="en-US" w:bidi="ar-SA"/>
        </w:rPr>
      </w:pPr>
      <w:r>
        <w:rPr>
          <w:rFonts w:ascii="arial" w:eastAsia="arial" w:hAnsi="arial" w:cs="arial"/>
          <w:color w:val="000000"/>
          <w:sz w:val="20"/>
          <w:lang w:val="en-US" w:eastAsia="en-US" w:bidi="ar-SA"/>
        </w:rPr>
        <w:t>3. Pierrefonds-Roxboro homeowner foils attempted break-in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homeowner pushed back to keep a break-in attempt at bay( </w:t>
      </w:r>
      <w:hyperlink r:id="rId1097" w:history="1">
        <w:r>
          <w:rPr>
            <w:rFonts w:ascii="arial" w:eastAsia="arial" w:hAnsi="arial" w:cs="arial"/>
            <w:i/>
            <w:color w:val="0077CC"/>
            <w:sz w:val="20"/>
            <w:u w:val="single"/>
            <w:shd w:val="clear" w:color="auto" w:fill="FFFFFF"/>
            <w:lang w:val="en-US" w:eastAsia="en-US" w:bidi="ar-SA"/>
          </w:rPr>
          <w:t>http://montrealgazette.com/news/local-news/west-island-gazette/pierrefonds-roxboro-homeowner-foils-attempted-break-in</w:t>
        </w:r>
      </w:hyperlink>
      <w:r>
        <w:rPr>
          <w:rFonts w:ascii="arial" w:eastAsia="arial" w:hAnsi="arial" w:cs="arial"/>
          <w:color w:val="000000"/>
          <w:sz w:val="20"/>
          <w:lang w:val="en-US" w:eastAsia="en-US" w:bidi="ar-SA"/>
        </w:rPr>
        <w:t xml:space="preserve"> ) in Pierrefonds-Roxboro. She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that she was sitting in her dining room when someone rang her doorbell and pounded on the front door. Instead of answering, she looked out a bedroom window and saw one man pacing on the street in front of the house and another man standing at her front door. The man rang the doorbell on three separate occasions with a one-minute wait in between each try. Then he broke the front door and entered the foyer. A second, interior door was slightly ajar when the two men stepped into the foyer, when they tried to push it open, the woman pushed back. When they realized they weren't alone, they took off.</w:t>
      </w:r>
    </w:p>
    <w:p>
      <w:pPr>
        <w:spacing w:before="200" w:line="260" w:lineRule="atLeast"/>
        <w:jc w:val="both"/>
        <w:rPr>
          <w:lang w:val="en-US" w:eastAsia="en-US" w:bidi="ar-SA"/>
        </w:rPr>
      </w:pPr>
      <w:r>
        <w:rPr>
          <w:rFonts w:ascii="arial" w:eastAsia="arial" w:hAnsi="arial" w:cs="arial"/>
          <w:color w:val="000000"/>
          <w:sz w:val="20"/>
          <w:lang w:val="en-US" w:eastAsia="en-US" w:bidi="ar-SA"/>
        </w:rPr>
        <w:t>4. Guy Lafleur's son, three others arrested in connection with Pointe-Claire burglaries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Mark Lafleur, son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hockey legend Guy Lafleur, and three other men were arrested in Blainville Wednesday( </w:t>
      </w:r>
      <w:hyperlink r:id="rId1098" w:history="1">
        <w:r>
          <w:rPr>
            <w:rFonts w:ascii="arial" w:eastAsia="arial" w:hAnsi="arial" w:cs="arial"/>
            <w:i/>
            <w:color w:val="0077CC"/>
            <w:sz w:val="20"/>
            <w:u w:val="single"/>
            <w:shd w:val="clear" w:color="auto" w:fill="FFFFFF"/>
            <w:lang w:val="en-US" w:eastAsia="en-US" w:bidi="ar-SA"/>
          </w:rPr>
          <w:t>http://montrealgazette.com/news/local-news/</w:t>
        </w:r>
      </w:hyperlink>
      <w:hyperlink r:id="rId1098" w:history="1">
        <w:r>
          <w:rPr>
            <w:rFonts w:ascii="arial" w:eastAsia="arial" w:hAnsi="arial" w:cs="arial"/>
            <w:b/>
            <w:i/>
            <w:color w:val="0077CC"/>
            <w:sz w:val="20"/>
            <w:u w:val="single"/>
            <w:shd w:val="clear" w:color="auto" w:fill="FFFFFF"/>
            <w:lang w:val="en-US" w:eastAsia="en-US" w:bidi="ar-SA"/>
          </w:rPr>
          <w:t>montreal</w:t>
        </w:r>
      </w:hyperlink>
      <w:hyperlink r:id="rId1098" w:history="1">
        <w:r>
          <w:rPr>
            <w:rFonts w:ascii="arial" w:eastAsia="arial" w:hAnsi="arial" w:cs="arial"/>
            <w:i/>
            <w:color w:val="0077CC"/>
            <w:sz w:val="20"/>
            <w:u w:val="single"/>
            <w:shd w:val="clear" w:color="auto" w:fill="FFFFFF"/>
            <w:lang w:val="en-US" w:eastAsia="en-US" w:bidi="ar-SA"/>
          </w:rPr>
          <w:t>-</w:t>
        </w:r>
      </w:hyperlink>
      <w:hyperlink r:id="rId1098" w:history="1">
        <w:r>
          <w:rPr>
            <w:rFonts w:ascii="arial" w:eastAsia="arial" w:hAnsi="arial" w:cs="arial"/>
            <w:b/>
            <w:i/>
            <w:color w:val="0077CC"/>
            <w:sz w:val="20"/>
            <w:u w:val="single"/>
            <w:shd w:val="clear" w:color="auto" w:fill="FFFFFF"/>
            <w:lang w:val="en-US" w:eastAsia="en-US" w:bidi="ar-SA"/>
          </w:rPr>
          <w:t>police</w:t>
        </w:r>
      </w:hyperlink>
      <w:hyperlink r:id="rId1098" w:history="1">
        <w:r>
          <w:rPr>
            <w:rFonts w:ascii="arial" w:eastAsia="arial" w:hAnsi="arial" w:cs="arial"/>
            <w:i/>
            <w:color w:val="0077CC"/>
            <w:sz w:val="20"/>
            <w:u w:val="single"/>
            <w:shd w:val="clear" w:color="auto" w:fill="FFFFFF"/>
            <w:lang w:val="en-US" w:eastAsia="en-US" w:bidi="ar-SA"/>
          </w:rPr>
          <w:t>-arrest-four-in-connection-with-blainville-burglaries</w:t>
        </w:r>
      </w:hyperlink>
      <w:r>
        <w:rPr>
          <w:rFonts w:ascii="arial" w:eastAsia="arial" w:hAnsi="arial" w:cs="arial"/>
          <w:color w:val="000000"/>
          <w:sz w:val="20"/>
          <w:lang w:val="en-US" w:eastAsia="en-US" w:bidi="ar-SA"/>
        </w:rPr>
        <w:t xml:space="preserve"> ) in connection with a series of burglaries carried out in Pointe-Claire in the fall. To be released, Lafleur agreed to appear in court on Feb. 28, if charges are laid against him. The investigation involved four break-ins in Pointe Claire but one of the suspects will probably only be charged with being in possession of the proceeds of crime. The arrests come a month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Station 5 in Pointe-Claire announced they had arrested a single suspect in a string of burglaries in the West Island municipality. The arrest of the younger Lafleur is the latest in a series of run-ins with the law that have spanned more than a dozen years.</w:t>
      </w:r>
    </w:p>
    <w:p>
      <w:pPr>
        <w:spacing w:before="200" w:line="260" w:lineRule="atLeast"/>
        <w:jc w:val="both"/>
        <w:rPr>
          <w:lang w:val="en-US" w:eastAsia="en-US" w:bidi="ar-SA"/>
        </w:rPr>
      </w:pPr>
      <w:r>
        <w:rPr>
          <w:rFonts w:ascii="arial" w:eastAsia="arial" w:hAnsi="arial" w:cs="arial"/>
          <w:color w:val="000000"/>
          <w:sz w:val="20"/>
          <w:lang w:val="en-US" w:eastAsia="en-US" w:bidi="ar-SA"/>
        </w:rPr>
        <w:t>5. Ex-</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Applebaum guilty of corruption and fraud charges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Michael Applebaum, the former shoe salesman and real estate agent who ascended to the highest political post of Canada's second largest city in 2012, promising to erase the municipality's "stain" of corruption, faces a maximum of five years in prison( </w:t>
      </w:r>
      <w:hyperlink r:id="rId1099" w:history="1">
        <w:r>
          <w:rPr>
            <w:rFonts w:ascii="arial" w:eastAsia="arial" w:hAnsi="arial" w:cs="arial"/>
            <w:i/>
            <w:color w:val="0077CC"/>
            <w:sz w:val="20"/>
            <w:u w:val="single"/>
            <w:shd w:val="clear" w:color="auto" w:fill="FFFFFF"/>
            <w:lang w:val="en-US" w:eastAsia="en-US" w:bidi="ar-SA"/>
          </w:rPr>
          <w:t>http://montrealgazette.com/news/local-news/former-</w:t>
        </w:r>
      </w:hyperlink>
      <w:hyperlink r:id="rId1099" w:history="1">
        <w:r>
          <w:rPr>
            <w:rFonts w:ascii="arial" w:eastAsia="arial" w:hAnsi="arial" w:cs="arial"/>
            <w:b/>
            <w:i/>
            <w:color w:val="0077CC"/>
            <w:sz w:val="20"/>
            <w:u w:val="single"/>
            <w:shd w:val="clear" w:color="auto" w:fill="FFFFFF"/>
            <w:lang w:val="en-US" w:eastAsia="en-US" w:bidi="ar-SA"/>
          </w:rPr>
          <w:t>montreal</w:t>
        </w:r>
      </w:hyperlink>
      <w:hyperlink r:id="rId1099" w:history="1">
        <w:r>
          <w:rPr>
            <w:rFonts w:ascii="arial" w:eastAsia="arial" w:hAnsi="arial" w:cs="arial"/>
            <w:i/>
            <w:color w:val="0077CC"/>
            <w:sz w:val="20"/>
            <w:u w:val="single"/>
            <w:shd w:val="clear" w:color="auto" w:fill="FFFFFF"/>
            <w:lang w:val="en-US" w:eastAsia="en-US" w:bidi="ar-SA"/>
          </w:rPr>
          <w:t>-mayor-michael-applebaum-found-guilty-of-corruption-and-fraud-charges</w:t>
        </w:r>
      </w:hyperlink>
      <w:r>
        <w:rPr>
          <w:rFonts w:ascii="arial" w:eastAsia="arial" w:hAnsi="arial" w:cs="arial"/>
          <w:color w:val="000000"/>
          <w:sz w:val="20"/>
          <w:lang w:val="en-US" w:eastAsia="en-US" w:bidi="ar-SA"/>
        </w:rPr>
        <w:t xml:space="preserve"> ). The former mayor was found guilty Thursday on eight corruption-related charges for extorting roughly $60,000 in bribes from developers. Quebec Court Justice Louise Provost's reading of her judgment, which lasted nearly two hours, was interrupted briefly when Applebaum fainted. Applebaum faced 14 charges in all; he was found guilty of fraud against the government, breach of trust, conspiracy and corruption in municipal affairs. A stay of proceedings was ordered for four charges, and he was found not guilty on two fraud charges. !@COPYRIGHT=© 2017 Postmedia Network Inc. All rights reserved.</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2"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BURGLARY (88%); ARRESTS (88%); COMMUTING (76%); SPORTS &amp; RECREATION FACILITIES &amp; VENUES (76%); FORENSICS (74%); HOME IMPROVEMENT (74%); LAW ENFORCEMENT (73%); CORONERS COURTS &amp; OFFICES (73%); HEALTH DEPARTMENTS (68%); ASBESTOS (64%); ASBESTOS REMEDIATION (50%); local,stories,readers,talking,environment,canada !@PERMALINK= </w:t>
      </w:r>
      <w:hyperlink r:id="rId1100" w:history="1">
        <w:r>
          <w:rPr>
            <w:rFonts w:ascii="arial" w:eastAsia="arial" w:hAnsi="arial" w:cs="arial"/>
            <w:i/>
            <w:color w:val="0077CC"/>
            <w:sz w:val="20"/>
            <w:u w:val="single"/>
            <w:shd w:val="clear" w:color="auto" w:fill="FFFFFF"/>
            <w:lang w:val="en-US" w:eastAsia="en-US" w:bidi="ar-SA"/>
          </w:rPr>
          <w:t>http://montrealgazette.com/news/local-news/icymi-the-</w:t>
        </w:r>
      </w:hyperlink>
      <w:hyperlink r:id="rId1100" w:history="1">
        <w:r>
          <w:rPr>
            <w:rFonts w:ascii="arial" w:eastAsia="arial" w:hAnsi="arial" w:cs="arial"/>
            <w:b/>
            <w:i/>
            <w:color w:val="0077CC"/>
            <w:sz w:val="20"/>
            <w:u w:val="single"/>
            <w:shd w:val="clear" w:color="auto" w:fill="FFFFFF"/>
            <w:lang w:val="en-US" w:eastAsia="en-US" w:bidi="ar-SA"/>
          </w:rPr>
          <w:t>montreal</w:t>
        </w:r>
      </w:hyperlink>
      <w:hyperlink r:id="rId1100" w:history="1">
        <w:r>
          <w:rPr>
            <w:rFonts w:ascii="arial" w:eastAsia="arial" w:hAnsi="arial" w:cs="arial"/>
            <w:i/>
            <w:color w:val="0077CC"/>
            <w:sz w:val="20"/>
            <w:u w:val="single"/>
            <w:shd w:val="clear" w:color="auto" w:fill="FFFFFF"/>
            <w:lang w:val="en-US" w:eastAsia="en-US" w:bidi="ar-SA"/>
          </w:rPr>
          <w:t>-gazettes-top-five-stories-of-the-week-jan-22-28</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COGECO INC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CGO (TSX)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HOME IMPROVEMENT (74%); VEHICLE TRAFFIC (71%); BUILDING RENOVATION (69%); HEALTH DEPARTMENTS (68%); ASBESTOS (64%); ASBESTOS REMEDIATION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(88%);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3"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01"/>
          <w:headerReference w:type="default" r:id="rId1102"/>
          <w:footerReference w:type="even" r:id="rId1103"/>
          <w:footerReference w:type="default" r:id="rId1104"/>
          <w:headerReference w:type="first" r:id="rId1105"/>
          <w:footerReference w:type="first" r:id="rId1106"/>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1107" w:history="1">
        <w:r>
          <w:rPr>
            <w:rFonts w:ascii="arial" w:eastAsia="arial" w:hAnsi="arial" w:cs="arial"/>
            <w:b/>
            <w:bCs/>
            <w:i/>
            <w:color w:val="0077CC"/>
            <w:kern w:val="32"/>
            <w:sz w:val="28"/>
            <w:szCs w:val="32"/>
            <w:u w:val="single"/>
            <w:shd w:val="clear" w:color="auto" w:fill="FFFFFF"/>
            <w:lang w:val="en-US" w:eastAsia="en-US" w:bidi="ar-SA"/>
          </w:rPr>
          <w:t>La baleine à bosse serait morte des suites d'une collision avec un bateau; Baleine morte: une collision «fortement» soupçonnée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mercredi 10 juin 2020 02:40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La Presse Canadienne Tous droits resérvés</w:t>
      </w:r>
    </w:p>
    <w:p>
      <w:pPr>
        <w:spacing w:before="120" w:line="220" w:lineRule="atLeast"/>
        <w:rPr>
          <w:lang w:val="en-US" w:eastAsia="en-US" w:bidi="ar-SA"/>
        </w:rPr>
      </w:pPr>
      <w:r>
        <w:rPr>
          <w:lang w:val="en-US" w:eastAsia="en-US" w:bidi="ar-SA"/>
        </w:rPr>
        <w:br/>
      </w:r>
      <w:r>
        <w:pict>
          <v:shape id="_x0000_i1344" type="#_x0000_t75" style="width:150pt;height:21.75pt">
            <v:imagedata r:id="rId140"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45"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SAINTE-ANNE-DE-SOREL, Qc - La baleine à bosse qui a fait grand bruit lorsqu'elle a été repérée la semaine dernière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serait morte à la suite d'une collision avec un bateau.</w:t>
      </w:r>
    </w:p>
    <w:p>
      <w:pPr>
        <w:spacing w:before="200" w:line="260" w:lineRule="atLeast"/>
        <w:jc w:val="both"/>
        <w:rPr>
          <w:lang w:val="en-US" w:eastAsia="en-US" w:bidi="ar-SA"/>
        </w:rPr>
      </w:pPr>
      <w:r>
        <w:rPr>
          <w:rFonts w:ascii="arial" w:eastAsia="arial" w:hAnsi="arial" w:cs="arial"/>
          <w:color w:val="000000"/>
          <w:sz w:val="20"/>
          <w:lang w:val="en-US" w:eastAsia="en-US" w:bidi="ar-SA"/>
        </w:rPr>
        <w:t>Disparue des eaux de la métropole depuis dimanche matin, sa carcasse a finalement été aperçue par un pilote maritime tôt mardi à proximité de Varennes, en Montérégie.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Selon les premiers constats de l'examen post-mortem, l'équipe vétérinaire de l'Université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soupçonne «fortement» que le mammifère marin a été percuté par une embarcation.</w:t>
      </w:r>
    </w:p>
    <w:p>
      <w:pPr>
        <w:spacing w:before="200" w:line="260" w:lineRule="atLeast"/>
        <w:jc w:val="both"/>
        <w:rPr>
          <w:lang w:val="en-US" w:eastAsia="en-US" w:bidi="ar-SA"/>
        </w:rPr>
      </w:pPr>
      <w:r>
        <w:rPr>
          <w:rFonts w:ascii="arial" w:eastAsia="arial" w:hAnsi="arial" w:cs="arial"/>
          <w:color w:val="000000"/>
          <w:sz w:val="20"/>
          <w:lang w:val="en-US" w:eastAsia="en-US" w:bidi="ar-SA"/>
        </w:rPr>
        <w:t>Même s'il observe des «signes de traumatismes possibles», le Dr Stéphane Lair s'est toutefois abstenu de poser un diagnostic définitif mercredi, car des analyses en laboratoire seront nécessaires pour confirmer la présence d'hémorragies. Le rapport final de la nécropsie ne viendra pas avant plusieurs semaines.</w:t>
      </w:r>
    </w:p>
    <w:p>
      <w:pPr>
        <w:spacing w:before="200" w:line="260" w:lineRule="atLeast"/>
        <w:jc w:val="both"/>
        <w:rPr>
          <w:lang w:val="en-US" w:eastAsia="en-US" w:bidi="ar-SA"/>
        </w:rPr>
      </w:pPr>
      <w:r>
        <w:rPr>
          <w:rFonts w:ascii="arial" w:eastAsia="arial" w:hAnsi="arial" w:cs="arial"/>
          <w:color w:val="000000"/>
          <w:sz w:val="20"/>
          <w:lang w:val="en-US" w:eastAsia="en-US" w:bidi="ar-SA"/>
        </w:rPr>
        <w:t>En conférence de presse à ses côtés, le directeur scientifique du Groupe de recherche et d'éducation sur les mammifères marins, Robert Michaud, s'est pour sa part dit «très à l'aise» avec la décision de ne pas intervenir auprès de ce cétacé égaré.</w:t>
      </w:r>
    </w:p>
    <w:p>
      <w:pPr>
        <w:spacing w:before="200" w:line="260" w:lineRule="atLeast"/>
        <w:jc w:val="both"/>
        <w:rPr>
          <w:lang w:val="en-US" w:eastAsia="en-US" w:bidi="ar-SA"/>
        </w:rPr>
      </w:pPr>
      <w:r>
        <w:rPr>
          <w:rFonts w:ascii="arial" w:eastAsia="arial" w:hAnsi="arial" w:cs="arial"/>
          <w:color w:val="000000"/>
          <w:sz w:val="20"/>
          <w:lang w:val="en-US" w:eastAsia="en-US" w:bidi="ar-SA"/>
        </w:rPr>
        <w:t>«Notre préférence, c'est de laisser la nature suivre son cours», a-t-il fait valoir.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mieux qu'on pouvait faire pour cet animal-là, pour qu'il retourne à son habitat, c'est lui offrir un séjour sécuritaire», a-t-il enchaîné, en soulignant que c'est précisément ce qu'ont fait les agents de Pêches et Océans Canada ainsi que l'escouade nautique du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D'autres questions subsistent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Étant donné que le corps et le système de ces mammifères marins sont adaptés pour se trouver en eau salée, les baleines se trouvent habituellement dans les régions de la Côte-Nord et de la Gaspésie. La présence d'une baleine dans le secteur fluvial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était donc tout à fait exceptionnelle.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femelle, d'une longueur d'environ dix mètres, était bien en chair avec un poids évalué à 17 tonnes, ce qui porte les spécialistes vétérinaires à croire que sa présence dans le Vieux-Port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ne découlait pas d'une maladie.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peut penser que dans le cas qui nous concerne, c'est un jeune animal qui explorait», a avancé le Dr Lair, professeur titulaire à la faculté de médecine vétérinaire de l'Université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L'hypothèse selon laquelle le rorqual était en train de suivre des proies n'a pas pu être confirmée en raison de l'absence de poissons dans son estomac.</w:t>
      </w:r>
    </w:p>
    <w:p>
      <w:pPr>
        <w:spacing w:before="200" w:line="260" w:lineRule="atLeast"/>
        <w:jc w:val="both"/>
        <w:rPr>
          <w:lang w:val="en-US" w:eastAsia="en-US" w:bidi="ar-SA"/>
        </w:rPr>
      </w:pPr>
      <w:r>
        <w:rPr>
          <w:rFonts w:ascii="arial" w:eastAsia="arial" w:hAnsi="arial" w:cs="arial"/>
          <w:color w:val="000000"/>
          <w:sz w:val="20"/>
          <w:lang w:val="en-US" w:eastAsia="en-US" w:bidi="ar-SA"/>
        </w:rPr>
        <w:t>«On va rester, je crois, avec des questions», a affirmé Robert Michaud.</w:t>
      </w:r>
    </w:p>
    <w:p>
      <w:pPr>
        <w:spacing w:before="200" w:line="260" w:lineRule="atLeast"/>
        <w:jc w:val="both"/>
        <w:rPr>
          <w:lang w:val="en-US" w:eastAsia="en-US" w:bidi="ar-SA"/>
        </w:rPr>
      </w:pPr>
      <w:r>
        <w:rPr>
          <w:rFonts w:ascii="arial" w:eastAsia="arial" w:hAnsi="arial" w:cs="arial"/>
          <w:color w:val="000000"/>
          <w:sz w:val="20"/>
          <w:lang w:val="en-US" w:eastAsia="en-US" w:bidi="ar-SA"/>
        </w:rPr>
        <w:t>Le coordonnateur du Réseau d'intervention d'urgence pour les mammifères marins du Québec espère que cette histoire aura permis de sensibiliser le grand public au fait que «seulement 450 kilomètres en aval du pont Jacques-Cartier vivent des animaux magnifiques».</w:t>
      </w:r>
    </w:p>
    <w:p>
      <w:pPr>
        <w:spacing w:before="200" w:line="260" w:lineRule="atLeast"/>
        <w:jc w:val="both"/>
        <w:rPr>
          <w:lang w:val="en-US" w:eastAsia="en-US" w:bidi="ar-SA"/>
        </w:rPr>
      </w:pPr>
      <w:r>
        <w:rPr>
          <w:rFonts w:ascii="arial" w:eastAsia="arial" w:hAnsi="arial" w:cs="arial"/>
          <w:color w:val="000000"/>
          <w:sz w:val="20"/>
          <w:lang w:val="en-US" w:eastAsia="en-US" w:bidi="ar-SA"/>
        </w:rPr>
        <w:t>«Plus on fait attention au fleuve Saint-Laurent, plus on fait attention à ses confrères et consoeurs, qui eux sont en train d'arriver dans le golfe et l'estuaire et qui vont être là en grand nombre cet été», a-t-il lancé.</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6"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ANIMAL (89%); NAVIGATION DE PLAISANCE &amp; RAFTING (89%); OCÉAN (78%); POPULATION ACTIVE (77%); ZONE LITTORALE (77%); ÉCOSYSTÈME &amp; HABITAT (77%); PERSONNEL ENSEIGNANT (75%); MÉDECIN &amp; CHIRURGIEN (74%); CONFÉRENCE DE PRESSE (73%); FILM DOCUMENTAIRE (72%); DIAGNOSTIC MÉDICAL &amp; DÉPISTAGE (71%); Nouvelles Générales (%); Environnement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NAVIRE MARITIME (90%); CHASSE À LA BALEINE (89%); SERVICE VÉTÉRINAIRE (89%); MÉDECIN &amp; CHIRURGIEN (74%); FILM DOCUMENTAIRE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PQ, CANADA (91%); QUÉBEC, CANADA (96%); AMÉRIQUE DU NORD (90%); AMÉRIQUE DU NORD (73%); Sainte-Anne-De-Sorel;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pPr>
      <w:r>
        <w:rPr>
          <w:lang w:val="en-US" w:eastAsia="en-US" w:bidi="ar-SA"/>
        </w:rPr>
        <w:br/>
      </w:r>
      <w:r>
        <w:pict>
          <v:line id="_x0000_s1347"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2020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chief remains confident amid crisis; Force rocked by suspensions, new bribery allegations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Repentigny police racially profiled 12-year-old boys, rights commission says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Une personne tuée et une «mort suspecte» à Pointe-aux-Trembles; Deux morts à Pointe-aux-Trembles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Use civilians to direct traffic: Projet; City police union refuses to give up $8 million a year in easy overtime</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Watch: Montreal cyclists react to bike laws, hike in tickets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Watch: Montreal cyclists react to bike laws, hike in tickets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Watch: Montreal cyclists react to bike laws, hike in tickets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Watch: Montreal cyclists react to bike laws, hike in tickets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Activist pleads guilty to assaulting Couillard at vigil</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Apple 26-year bond YTM sinks by 14.7 basis points Tuesday June 09, 2020</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Quebec must decide how to spend federal aid, Legault says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Quebec must decide how to spend federal aid, Legault says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Quebec must decide how to spend its share of $14B in federal aid, Legault says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Quebec must decide how to spend its share of $14B in federal aid, Legault says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Quebec must decide how to spend its share of $14B in federal aid, Legault says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Quebec must decide how to spend its share of $14B in federal aid, Legault says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updates, June 5: Quebec must decide how to spend its share of $14B in federal aid, Legault says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updates, June 5: Quebec must decide how to spend its share of $14B in federal aid, Legault says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shot at point-blank range in Montreal as he sits in his car; Man shot at point-blank range in Montreal</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Missing Montreal boy captured on surveillance camera on morning he disappeared</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Missing Montreal boy captured on surveillance camera on morning he disappeared</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watchdog criticized over investigations of police shootings; Quebec's watchdog rules favour police: critics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Violent Extremist Threat That's Growing During Nationwide Protests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Towing industry under spotlight; GTA tow-truck turf wars by organized criminals renew calls for controls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Une agression à l'arme blanche fait trois blessés à Montréal; Une agression armée fait trois blessés à Montréal</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#ICYMI: Thousands march downtown, physicians sign petition, more news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not flattening the curve, city's public health director says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AFP general forecasts of 02H00 GMT</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Dog that attacked children in Montreal North will be euthanized: reports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Dog that attacked children in Montreal North will be euthanized: reports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the courts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rebuffed effort to retrieve stolen merchandise</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rebuffed effort to retrieve stolen merchandise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Montreal's mobility squad officially hits the road</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Montreal's mobility squad officially hits the road</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Montreal's mobility squad officially hits the road</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Notorious bank robber sentenced for role in Montreal armoured-car heist</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Notorious bank robber sentenced for role in Montreal armoured-car heist</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 on Sports: Habs' Shea Weber, Brendan Gallagher weigh in on racism</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police seek potential victims of former cop, coach accused of sex crimes; Police seek alleged victims of former cop</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40 residents have died of COVID-19 at CHSLD Vigi Dollard-des-Ormeaux</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Actor Randy Quaid to be released on bond after Montreal arrest</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historic Montreal Pride parade kicks off Sunday</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historic Montreal Pride parade to kick off at noon Sunday</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Ex-Montreal North mayor pleads guilty to sexual touching of a minor</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Homme blessé à coups d'arme blanche à Montréal dimanche soir: pas d'arrestation; Montréal: homme blessé à coups d'arme blanche</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June 29</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today</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arrested after early-morning stabbing in Montreal North</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arrested after early-morning stabbing in Montreal North</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arrested after early-morning stabbing in Montreal North</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arrested after early-morning stabbing in Montreal North</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Marijuana advocate known as the 'Prince of Pot' is arrested with his wife in Montreal after opening illegal cannabis dispensaries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Marijuana advocate known as the 'Prince of Pot' is arrested with his wife in Montreal after opening illegal cannabis dispensaries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Marijuana advocate known as the 'Prince of Pot' is arrested with his wife in Montreal after opening illegal cannabis dispensaries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honours its founders at 375th anniversary celebration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man pleads guilty in 2016 shooting rampage that killed 2</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North groups launch brigade to distribute masks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North rallying to deal with COVID-19 pandemic</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North rallying to deal with COVID-19 pandemic</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North rallying to deal with COVID-19 pandemic</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North rallying to deal with COVID-19 pandemic</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Patient tries to strangle ER nurse at Montreal General</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Psychiatric patient tries to strangle Montreal nurse</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IMF agrees assistance package for Egypt - as it happened; 'Third of Americans' misused disinfectants to try to prevent infection ; IMF agrees $5.2b....</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Death threats levelled against Muslim rights activist in Montreal - again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presents $600-million wish list to federal parties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presents $600-million wish list to federal parties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Montreal's F1 race brings yearly sexual exploitation fears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Trial begins for Montreal man charged with fatal stabbing of unborn child; Man faces trial in stabbing of unborn child</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Class-action filed over 'abusive' strip searches at Montreal prisons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Class-action filed over 'abusive' strip searches at Montreal prisons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Class-action filed over 'abusive' strip searches at Montreal prisons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Class-action filed over 'abusive' strip searches at Montreal prisons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updates, June 3: Quebec reports 81 new deaths; tens of thousands apply for CHSLD jobs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updates, June 3: Quebec reports 81 new deaths; tens of thousands apply for CHSLD jobs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COVID-19: More than 500,000 people infected with 25,000 dead worldwide</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COVID-19: More than 500,000 people infected with 25,000 dead worldwide</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COVID-19: More than 500,000 people infected with 25,000 dead worldwide</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COVID-19: More than 500,000 people infected with 25,000 dead worldwide</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COVID-19: More than 500,000 people infected with 25,000 dead worldwide</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COVID-19: More than 500,000 people infected with 25,000 dead worldwide</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Crown says man arrested at casino with $90K conned it from Montreal woman</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Dany Villanueva granted bail, other suspect dies of injuries after Montreal raid</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Dany Villanueva granted bail, other suspect dies of injuries after Montreal raid</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'Enormous' rise in hate crimes since shooting; Spike seen in Montreal since mosque attack</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'Enormous' rise in reported hate crimes in Montreal</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'Enormous' rise in reported hate crimes in Montreal</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'Enormous' rise in reported hate crimes in Montreal since attack</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'Enormous' rise in reported hate crimes in Montreal since attack</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'Enormous' rise in reported hate crimes in Montreal since attack</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'Enormous' rise in reported hate crimes in Montreal since attack</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'Enormous' rise in reported hate crimes in Montreal since attack</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'Enormous' rise in reported hate crimes in Montreal since attack</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'Enormous' rise in reported hate crimes in Montreal since attack</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Grisly slaying of two Montreal children stuns, saddens community</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Grisly slaying of two Montreal children stuns, saddens community</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Hate crimes on the rise in Montreal post Quebec City mosque shooting</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ICYMI: The Montreal Gazette's Top Five stories of the week, Jan. 22-28</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baleine à bosse serait morte des suites d'une collision avec un bateau; Baleine morte: une collision «fortement» soupçonnée</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3AAC9D4C"/>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47F8944C"/>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7DA0EA86"/>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63"/>
  </w:num>
  <w:num w:numId="6">
    <w:abstractNumId w:val="62"/>
  </w:num>
  <w:num w:numId="7">
    <w:abstractNumId w:val="61"/>
  </w:num>
  <w:num w:numId="8">
    <w:abstractNumId w:val="4"/>
  </w:num>
  <w:num w:numId="9">
    <w:abstractNumId w:val="5"/>
  </w:num>
  <w:num w:numId="10">
    <w:abstractNumId w:val="6"/>
  </w:num>
  <w:num w:numId="11">
    <w:abstractNumId w:val="7"/>
  </w:num>
  <w:num w:numId="12">
    <w:abstractNumId w:val="8"/>
  </w:num>
  <w:num w:numId="13">
    <w:abstractNumId w:val="9"/>
  </w:num>
  <w:num w:numId="14">
    <w:abstractNumId w:val="10"/>
  </w:num>
  <w:num w:numId="15">
    <w:abstractNumId w:val="11"/>
  </w:num>
  <w:num w:numId="16">
    <w:abstractNumId w:val="12"/>
  </w:num>
  <w:num w:numId="17">
    <w:abstractNumId w:val="13"/>
  </w:num>
  <w:num w:numId="18">
    <w:abstractNumId w:val="14"/>
  </w:num>
  <w:num w:numId="19">
    <w:abstractNumId w:val="15"/>
  </w:num>
  <w:num w:numId="20">
    <w:abstractNumId w:val="16"/>
  </w:num>
  <w:num w:numId="21">
    <w:abstractNumId w:val="17"/>
  </w:num>
  <w:num w:numId="22">
    <w:abstractNumId w:val="18"/>
  </w:num>
  <w:num w:numId="23">
    <w:abstractNumId w:val="19"/>
  </w:num>
  <w:num w:numId="24">
    <w:abstractNumId w:val="20"/>
  </w:num>
  <w:num w:numId="25">
    <w:abstractNumId w:val="21"/>
  </w:num>
  <w:num w:numId="26">
    <w:abstractNumId w:val="22"/>
  </w:num>
  <w:num w:numId="27">
    <w:abstractNumId w:val="23"/>
  </w:num>
  <w:num w:numId="28">
    <w:abstractNumId w:val="24"/>
  </w:num>
  <w:num w:numId="29">
    <w:abstractNumId w:val="25"/>
  </w:num>
  <w:num w:numId="30">
    <w:abstractNumId w:val="26"/>
  </w:num>
  <w:num w:numId="31">
    <w:abstractNumId w:val="27"/>
  </w:num>
  <w:num w:numId="32">
    <w:abstractNumId w:val="28"/>
  </w:num>
  <w:num w:numId="33">
    <w:abstractNumId w:val="29"/>
  </w:num>
  <w:num w:numId="34">
    <w:abstractNumId w:val="30"/>
  </w:num>
  <w:num w:numId="35">
    <w:abstractNumId w:val="31"/>
  </w:num>
  <w:num w:numId="36">
    <w:abstractNumId w:val="32"/>
  </w:num>
  <w:num w:numId="37">
    <w:abstractNumId w:val="33"/>
  </w:num>
  <w:num w:numId="38">
    <w:abstractNumId w:val="34"/>
  </w:num>
  <w:num w:numId="39">
    <w:abstractNumId w:val="35"/>
  </w:num>
  <w:num w:numId="40">
    <w:abstractNumId w:val="36"/>
  </w:num>
  <w:num w:numId="41">
    <w:abstractNumId w:val="37"/>
  </w:num>
  <w:num w:numId="42">
    <w:abstractNumId w:val="38"/>
  </w:num>
  <w:num w:numId="43">
    <w:abstractNumId w:val="39"/>
  </w:num>
  <w:num w:numId="44">
    <w:abstractNumId w:val="40"/>
  </w:num>
  <w:num w:numId="45">
    <w:abstractNumId w:val="41"/>
  </w:num>
  <w:num w:numId="46">
    <w:abstractNumId w:val="42"/>
  </w:num>
  <w:num w:numId="47">
    <w:abstractNumId w:val="43"/>
  </w:num>
  <w:num w:numId="48">
    <w:abstractNumId w:val="44"/>
  </w:num>
  <w:num w:numId="49">
    <w:abstractNumId w:val="45"/>
  </w:num>
  <w:num w:numId="50">
    <w:abstractNumId w:val="46"/>
  </w:num>
  <w:num w:numId="51">
    <w:abstractNumId w:val="47"/>
  </w:num>
  <w:num w:numId="52">
    <w:abstractNumId w:val="48"/>
  </w:num>
  <w:num w:numId="53">
    <w:abstractNumId w:val="49"/>
  </w:num>
  <w:num w:numId="54">
    <w:abstractNumId w:val="50"/>
  </w:num>
  <w:num w:numId="55">
    <w:abstractNumId w:val="51"/>
  </w:num>
  <w:num w:numId="56">
    <w:abstractNumId w:val="52"/>
  </w:num>
  <w:num w:numId="57">
    <w:abstractNumId w:val="53"/>
  </w:num>
  <w:num w:numId="58">
    <w:abstractNumId w:val="54"/>
  </w:num>
  <w:num w:numId="59">
    <w:abstractNumId w:val="55"/>
  </w:num>
  <w:num w:numId="60">
    <w:abstractNumId w:val="56"/>
  </w:num>
  <w:num w:numId="61">
    <w:abstractNumId w:val="57"/>
  </w:num>
  <w:num w:numId="62">
    <w:abstractNumId w:val="58"/>
  </w:num>
  <w:num w:numId="63">
    <w:abstractNumId w:val="59"/>
  </w:num>
  <w:num w:numId="64">
    <w:abstractNumId w:val="6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WTT-JYF1-JDK3-93GJ-00000-00&amp;idtype=PID&amp;context=1516831" TargetMode="External" /><Relationship Id="rId100" Type="http://schemas.openxmlformats.org/officeDocument/2006/relationships/hyperlink" Target="https://advance.lexis.com/api/document?id=urn:contentItem:5XBK-2W41-F125-12J8-00000-00&amp;idtype=PID&amp;context=1516831" TargetMode="External" /><Relationship Id="rId1000" Type="http://schemas.openxmlformats.org/officeDocument/2006/relationships/header" Target="header262.xml" /><Relationship Id="rId1001" Type="http://schemas.openxmlformats.org/officeDocument/2006/relationships/header" Target="header263.xml" /><Relationship Id="rId1002" Type="http://schemas.openxmlformats.org/officeDocument/2006/relationships/footer" Target="footer262.xml" /><Relationship Id="rId1003" Type="http://schemas.openxmlformats.org/officeDocument/2006/relationships/footer" Target="footer263.xml" /><Relationship Id="rId1004" Type="http://schemas.openxmlformats.org/officeDocument/2006/relationships/header" Target="header264.xml" /><Relationship Id="rId1005" Type="http://schemas.openxmlformats.org/officeDocument/2006/relationships/footer" Target="footer264.xml" /><Relationship Id="rId1006" Type="http://schemas.openxmlformats.org/officeDocument/2006/relationships/hyperlink" Target="https://advance.lexis.com/api/document?collection=news&amp;id=urn:contentItem:5MSM-1B51-JC56-S28Y-00000-00&amp;context=" TargetMode="External" /><Relationship Id="rId1007" Type="http://schemas.openxmlformats.org/officeDocument/2006/relationships/header" Target="header265.xml" /><Relationship Id="rId1008" Type="http://schemas.openxmlformats.org/officeDocument/2006/relationships/header" Target="header266.xml" /><Relationship Id="rId1009" Type="http://schemas.openxmlformats.org/officeDocument/2006/relationships/footer" Target="footer265.xml" /><Relationship Id="rId101" Type="http://schemas.openxmlformats.org/officeDocument/2006/relationships/hyperlink" Target="https://advance.lexis.com/api/document?id=urn:contentItem:5Y36-C3G1-DY2T-C2GF-00000-00&amp;idtype=PID&amp;context=1516831" TargetMode="External" /><Relationship Id="rId1010" Type="http://schemas.openxmlformats.org/officeDocument/2006/relationships/footer" Target="footer266.xml" /><Relationship Id="rId1011" Type="http://schemas.openxmlformats.org/officeDocument/2006/relationships/header" Target="header267.xml" /><Relationship Id="rId1012" Type="http://schemas.openxmlformats.org/officeDocument/2006/relationships/footer" Target="footer267.xml" /><Relationship Id="rId1013" Type="http://schemas.openxmlformats.org/officeDocument/2006/relationships/hyperlink" Target="https://advance.lexis.com/api/document?collection=news&amp;id=urn:contentItem:5MSK-P2J1-JC14-3446-00000-00&amp;context=" TargetMode="External" /><Relationship Id="rId1014" Type="http://schemas.openxmlformats.org/officeDocument/2006/relationships/header" Target="header268.xml" /><Relationship Id="rId1015" Type="http://schemas.openxmlformats.org/officeDocument/2006/relationships/header" Target="header269.xml" /><Relationship Id="rId1016" Type="http://schemas.openxmlformats.org/officeDocument/2006/relationships/footer" Target="footer268.xml" /><Relationship Id="rId1017" Type="http://schemas.openxmlformats.org/officeDocument/2006/relationships/footer" Target="footer269.xml" /><Relationship Id="rId1018" Type="http://schemas.openxmlformats.org/officeDocument/2006/relationships/header" Target="header270.xml" /><Relationship Id="rId1019" Type="http://schemas.openxmlformats.org/officeDocument/2006/relationships/footer" Target="footer270.xml" /><Relationship Id="rId102" Type="http://schemas.openxmlformats.org/officeDocument/2006/relationships/hyperlink" Target="https://advance.lexis.com/api/document?id=urn:contentItem:5MSC-R871-JDJN-60T6-00000-00&amp;idtype=PID&amp;context=1516831" TargetMode="External" /><Relationship Id="rId1020" Type="http://schemas.openxmlformats.org/officeDocument/2006/relationships/hyperlink" Target="https://advance.lexis.com/api/document?collection=news&amp;id=urn:contentItem:5MSK-1MX1-JC42-F0W3-00000-00&amp;context=" TargetMode="External" /><Relationship Id="rId1021" Type="http://schemas.openxmlformats.org/officeDocument/2006/relationships/header" Target="header271.xml" /><Relationship Id="rId1022" Type="http://schemas.openxmlformats.org/officeDocument/2006/relationships/header" Target="header272.xml" /><Relationship Id="rId1023" Type="http://schemas.openxmlformats.org/officeDocument/2006/relationships/footer" Target="footer271.xml" /><Relationship Id="rId1024" Type="http://schemas.openxmlformats.org/officeDocument/2006/relationships/footer" Target="footer272.xml" /><Relationship Id="rId1025" Type="http://schemas.openxmlformats.org/officeDocument/2006/relationships/header" Target="header273.xml" /><Relationship Id="rId1026" Type="http://schemas.openxmlformats.org/officeDocument/2006/relationships/footer" Target="footer273.xml" /><Relationship Id="rId1027" Type="http://schemas.openxmlformats.org/officeDocument/2006/relationships/hyperlink" Target="https://advance.lexis.com/api/document?collection=news&amp;id=urn:contentItem:5MSM-1921-JC4Y-021Y-00000-00&amp;context=" TargetMode="External" /><Relationship Id="rId1028" Type="http://schemas.openxmlformats.org/officeDocument/2006/relationships/header" Target="header274.xml" /><Relationship Id="rId1029" Type="http://schemas.openxmlformats.org/officeDocument/2006/relationships/header" Target="header275.xml" /><Relationship Id="rId103" Type="http://schemas.openxmlformats.org/officeDocument/2006/relationships/hyperlink" Target="https://advance.lexis.com/api/document?id=urn:contentItem:5MRK-4YN1-JDK3-94XS-00000-00&amp;idtype=PID&amp;context=1516831" TargetMode="External" /><Relationship Id="rId1030" Type="http://schemas.openxmlformats.org/officeDocument/2006/relationships/footer" Target="footer274.xml" /><Relationship Id="rId1031" Type="http://schemas.openxmlformats.org/officeDocument/2006/relationships/footer" Target="footer275.xml" /><Relationship Id="rId1032" Type="http://schemas.openxmlformats.org/officeDocument/2006/relationships/header" Target="header276.xml" /><Relationship Id="rId1033" Type="http://schemas.openxmlformats.org/officeDocument/2006/relationships/footer" Target="footer276.xml" /><Relationship Id="rId1034" Type="http://schemas.openxmlformats.org/officeDocument/2006/relationships/hyperlink" Target="https://advance.lexis.com/api/document?collection=news&amp;id=urn:contentItem:5MSM-1C11-JC58-72DP-00000-00&amp;context=" TargetMode="External" /><Relationship Id="rId1035" Type="http://schemas.openxmlformats.org/officeDocument/2006/relationships/header" Target="header277.xml" /><Relationship Id="rId1036" Type="http://schemas.openxmlformats.org/officeDocument/2006/relationships/header" Target="header278.xml" /><Relationship Id="rId1037" Type="http://schemas.openxmlformats.org/officeDocument/2006/relationships/footer" Target="footer277.xml" /><Relationship Id="rId1038" Type="http://schemas.openxmlformats.org/officeDocument/2006/relationships/footer" Target="footer278.xml" /><Relationship Id="rId1039" Type="http://schemas.openxmlformats.org/officeDocument/2006/relationships/header" Target="header279.xml" /><Relationship Id="rId104" Type="http://schemas.openxmlformats.org/officeDocument/2006/relationships/hyperlink" Target="https://advance.lexis.com/api/document?id=urn:contentItem:603V-BW51-DY9S-T4XD-00000-00&amp;idtype=PID&amp;context=1516831" TargetMode="External" /><Relationship Id="rId1040" Type="http://schemas.openxmlformats.org/officeDocument/2006/relationships/footer" Target="footer279.xml" /><Relationship Id="rId1041" Type="http://schemas.openxmlformats.org/officeDocument/2006/relationships/hyperlink" Target="https://advance.lexis.com/api/document?collection=news&amp;id=urn:contentItem:5MSM-1B11-JC56-J26Y-00000-00&amp;context=" TargetMode="External" /><Relationship Id="rId1042" Type="http://schemas.openxmlformats.org/officeDocument/2006/relationships/header" Target="header280.xml" /><Relationship Id="rId1043" Type="http://schemas.openxmlformats.org/officeDocument/2006/relationships/header" Target="header281.xml" /><Relationship Id="rId1044" Type="http://schemas.openxmlformats.org/officeDocument/2006/relationships/footer" Target="footer280.xml" /><Relationship Id="rId1045" Type="http://schemas.openxmlformats.org/officeDocument/2006/relationships/footer" Target="footer281.xml" /><Relationship Id="rId1046" Type="http://schemas.openxmlformats.org/officeDocument/2006/relationships/header" Target="header282.xml" /><Relationship Id="rId1047" Type="http://schemas.openxmlformats.org/officeDocument/2006/relationships/footer" Target="footer282.xml" /><Relationship Id="rId1048" Type="http://schemas.openxmlformats.org/officeDocument/2006/relationships/hyperlink" Target="https://advance.lexis.com/api/document?collection=news&amp;id=urn:contentItem:5MSM-15R1-JC42-71SK-00000-00&amp;context=" TargetMode="External" /><Relationship Id="rId1049" Type="http://schemas.openxmlformats.org/officeDocument/2006/relationships/header" Target="header283.xml" /><Relationship Id="rId105" Type="http://schemas.openxmlformats.org/officeDocument/2006/relationships/header" Target="header1.xml" /><Relationship Id="rId1050" Type="http://schemas.openxmlformats.org/officeDocument/2006/relationships/header" Target="header284.xml" /><Relationship Id="rId1051" Type="http://schemas.openxmlformats.org/officeDocument/2006/relationships/footer" Target="footer283.xml" /><Relationship Id="rId1052" Type="http://schemas.openxmlformats.org/officeDocument/2006/relationships/footer" Target="footer284.xml" /><Relationship Id="rId1053" Type="http://schemas.openxmlformats.org/officeDocument/2006/relationships/header" Target="header285.xml" /><Relationship Id="rId1054" Type="http://schemas.openxmlformats.org/officeDocument/2006/relationships/footer" Target="footer285.xml" /><Relationship Id="rId1055" Type="http://schemas.openxmlformats.org/officeDocument/2006/relationships/hyperlink" Target="https://advance.lexis.com/api/document?collection=news&amp;id=urn:contentItem:5MSM-19F1-JC56-223X-00000-00&amp;context=" TargetMode="External" /><Relationship Id="rId1056" Type="http://schemas.openxmlformats.org/officeDocument/2006/relationships/header" Target="header286.xml" /><Relationship Id="rId1057" Type="http://schemas.openxmlformats.org/officeDocument/2006/relationships/header" Target="header287.xml" /><Relationship Id="rId1058" Type="http://schemas.openxmlformats.org/officeDocument/2006/relationships/footer" Target="footer286.xml" /><Relationship Id="rId1059" Type="http://schemas.openxmlformats.org/officeDocument/2006/relationships/footer" Target="footer287.xml" /><Relationship Id="rId106" Type="http://schemas.openxmlformats.org/officeDocument/2006/relationships/header" Target="header2.xml" /><Relationship Id="rId1060" Type="http://schemas.openxmlformats.org/officeDocument/2006/relationships/header" Target="header288.xml" /><Relationship Id="rId1061" Type="http://schemas.openxmlformats.org/officeDocument/2006/relationships/footer" Target="footer288.xml" /><Relationship Id="rId1062" Type="http://schemas.openxmlformats.org/officeDocument/2006/relationships/hyperlink" Target="https://advance.lexis.com/api/document?collection=news&amp;id=urn:contentItem:5MSM-1BT1-JC57-N2C6-00000-00&amp;context=" TargetMode="External" /><Relationship Id="rId1063" Type="http://schemas.openxmlformats.org/officeDocument/2006/relationships/header" Target="header289.xml" /><Relationship Id="rId1064" Type="http://schemas.openxmlformats.org/officeDocument/2006/relationships/header" Target="header290.xml" /><Relationship Id="rId1065" Type="http://schemas.openxmlformats.org/officeDocument/2006/relationships/footer" Target="footer289.xml" /><Relationship Id="rId1066" Type="http://schemas.openxmlformats.org/officeDocument/2006/relationships/footer" Target="footer290.xml" /><Relationship Id="rId1067" Type="http://schemas.openxmlformats.org/officeDocument/2006/relationships/header" Target="header291.xml" /><Relationship Id="rId1068" Type="http://schemas.openxmlformats.org/officeDocument/2006/relationships/footer" Target="footer291.xml" /><Relationship Id="rId1069" Type="http://schemas.openxmlformats.org/officeDocument/2006/relationships/hyperlink" Target="https://advance.lexis.com/api/document?collection=news&amp;id=urn:contentItem:5XBK-2W41-F125-12J8-00000-00&amp;context=" TargetMode="External" /><Relationship Id="rId107" Type="http://schemas.openxmlformats.org/officeDocument/2006/relationships/footer" Target="footer1.xml" /><Relationship Id="rId1070" Type="http://schemas.openxmlformats.org/officeDocument/2006/relationships/hyperlink" Target="mailto:kwilton@postmedia.com" TargetMode="External" /><Relationship Id="rId1071" Type="http://schemas.openxmlformats.org/officeDocument/2006/relationships/hyperlink" Target="https://montrealgazette.com/opinion/columnists/allison-hanes-first-responders-deserve-our-respect-gratitude-and-support" TargetMode="External" /><Relationship Id="rId1072" Type="http://schemas.openxmlformats.org/officeDocument/2006/relationships/hyperlink" Target="https://montrealgazette.com/news/local-news/murders-suicide-suspected-in-three-deaths-in-montreal-home" TargetMode="External" /><Relationship Id="rId1073" Type="http://schemas.openxmlformats.org/officeDocument/2006/relationships/header" Target="header292.xml" /><Relationship Id="rId1074" Type="http://schemas.openxmlformats.org/officeDocument/2006/relationships/header" Target="header293.xml" /><Relationship Id="rId1075" Type="http://schemas.openxmlformats.org/officeDocument/2006/relationships/footer" Target="footer292.xml" /><Relationship Id="rId1076" Type="http://schemas.openxmlformats.org/officeDocument/2006/relationships/footer" Target="footer293.xml" /><Relationship Id="rId1077" Type="http://schemas.openxmlformats.org/officeDocument/2006/relationships/header" Target="header294.xml" /><Relationship Id="rId1078" Type="http://schemas.openxmlformats.org/officeDocument/2006/relationships/footer" Target="footer294.xml" /><Relationship Id="rId1079" Type="http://schemas.openxmlformats.org/officeDocument/2006/relationships/hyperlink" Target="https://advance.lexis.com/api/document?collection=news&amp;id=urn:contentItem:5Y36-C3G1-DY2T-C2GF-00000-00&amp;context=" TargetMode="External" /><Relationship Id="rId108" Type="http://schemas.openxmlformats.org/officeDocument/2006/relationships/footer" Target="footer2.xml" /><Relationship Id="rId1080" Type="http://schemas.openxmlformats.org/officeDocument/2006/relationships/header" Target="header295.xml" /><Relationship Id="rId1081" Type="http://schemas.openxmlformats.org/officeDocument/2006/relationships/header" Target="header296.xml" /><Relationship Id="rId1082" Type="http://schemas.openxmlformats.org/officeDocument/2006/relationships/footer" Target="footer295.xml" /><Relationship Id="rId1083" Type="http://schemas.openxmlformats.org/officeDocument/2006/relationships/footer" Target="footer296.xml" /><Relationship Id="rId1084" Type="http://schemas.openxmlformats.org/officeDocument/2006/relationships/header" Target="header297.xml" /><Relationship Id="rId1085" Type="http://schemas.openxmlformats.org/officeDocument/2006/relationships/footer" Target="footer297.xml" /><Relationship Id="rId1086" Type="http://schemas.openxmlformats.org/officeDocument/2006/relationships/hyperlink" Target="https://advance.lexis.com/api/document?collection=news&amp;id=urn:contentItem:5MSC-R871-JDJN-60T6-00000-00&amp;context=" TargetMode="External" /><Relationship Id="rId1087" Type="http://schemas.openxmlformats.org/officeDocument/2006/relationships/image" Target="media/image8.png" /><Relationship Id="rId1088" Type="http://schemas.openxmlformats.org/officeDocument/2006/relationships/header" Target="header298.xml" /><Relationship Id="rId1089" Type="http://schemas.openxmlformats.org/officeDocument/2006/relationships/header" Target="header299.xml" /><Relationship Id="rId109" Type="http://schemas.openxmlformats.org/officeDocument/2006/relationships/header" Target="header3.xml" /><Relationship Id="rId1090" Type="http://schemas.openxmlformats.org/officeDocument/2006/relationships/footer" Target="footer298.xml" /><Relationship Id="rId1091" Type="http://schemas.openxmlformats.org/officeDocument/2006/relationships/footer" Target="footer299.xml" /><Relationship Id="rId1092" Type="http://schemas.openxmlformats.org/officeDocument/2006/relationships/header" Target="header300.xml" /><Relationship Id="rId1093" Type="http://schemas.openxmlformats.org/officeDocument/2006/relationships/footer" Target="footer300.xml" /><Relationship Id="rId1094" Type="http://schemas.openxmlformats.org/officeDocument/2006/relationships/hyperlink" Target="https://advance.lexis.com/api/document?collection=news&amp;id=urn:contentItem:5MRK-4YN1-JDK3-94XS-00000-00&amp;context=" TargetMode="External" /><Relationship Id="rId1095" Type="http://schemas.openxmlformats.org/officeDocument/2006/relationships/hyperlink" Target="http://montrealgazette.com/news/local-news/under-a-snowfall-warning-montreal-wakes-up-to-freezing-rain" TargetMode="External" /><Relationship Id="rId1096" Type="http://schemas.openxmlformats.org/officeDocument/2006/relationships/hyperlink" Target="http://montrealgazette.com/news/local-news/contractor-finds-human-remains-during-westmount-home-renovation" TargetMode="External" /><Relationship Id="rId1097" Type="http://schemas.openxmlformats.org/officeDocument/2006/relationships/hyperlink" Target="http://montrealgazette.com/news/local-news/west-island-gazette/pierrefonds-roxboro-homeowner-foils-attempted-break-in" TargetMode="External" /><Relationship Id="rId1098" Type="http://schemas.openxmlformats.org/officeDocument/2006/relationships/hyperlink" Target="http://montrealgazette.com/news/local-news/montreal-police-arrest-four-in-connection-with-blainville-burglaries" TargetMode="External" /><Relationship Id="rId1099" Type="http://schemas.openxmlformats.org/officeDocument/2006/relationships/hyperlink" Target="http://montrealgazette.com/news/local-news/former-montreal-mayor-michael-applebaum-found-guilty-of-corruption-and-fraud-charges" TargetMode="External" /><Relationship Id="rId11" Type="http://schemas.openxmlformats.org/officeDocument/2006/relationships/hyperlink" Target="https://advance.lexis.com/api/document?id=urn:contentItem:5Y36-CGJ1-JBKR-N4YM-00000-00&amp;idtype=PID&amp;context=1516831" TargetMode="External" /><Relationship Id="rId110" Type="http://schemas.openxmlformats.org/officeDocument/2006/relationships/footer" Target="footer3.xml" /><Relationship Id="rId1100" Type="http://schemas.openxmlformats.org/officeDocument/2006/relationships/hyperlink" Target="http://montrealgazette.com/news/local-news/icymi-the-montreal-gazettes-top-five-stories-of-the-week-jan-22-28" TargetMode="External" /><Relationship Id="rId1101" Type="http://schemas.openxmlformats.org/officeDocument/2006/relationships/header" Target="header301.xml" /><Relationship Id="rId1102" Type="http://schemas.openxmlformats.org/officeDocument/2006/relationships/header" Target="header302.xml" /><Relationship Id="rId1103" Type="http://schemas.openxmlformats.org/officeDocument/2006/relationships/footer" Target="footer301.xml" /><Relationship Id="rId1104" Type="http://schemas.openxmlformats.org/officeDocument/2006/relationships/footer" Target="footer302.xml" /><Relationship Id="rId1105" Type="http://schemas.openxmlformats.org/officeDocument/2006/relationships/header" Target="header303.xml" /><Relationship Id="rId1106" Type="http://schemas.openxmlformats.org/officeDocument/2006/relationships/footer" Target="footer303.xml" /><Relationship Id="rId1107" Type="http://schemas.openxmlformats.org/officeDocument/2006/relationships/hyperlink" Target="https://advance.lexis.com/api/document?collection=news&amp;id=urn:contentItem:603V-BW51-DY9S-T4XD-00000-00&amp;context=" TargetMode="External" /><Relationship Id="rId1108" Type="http://schemas.openxmlformats.org/officeDocument/2006/relationships/numbering" Target="numbering.xml" /><Relationship Id="rId1109" Type="http://schemas.openxmlformats.org/officeDocument/2006/relationships/styles" Target="styles.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N1G-1C71-JBKR-N1S0-00000-00&amp;context=" TargetMode="External" /><Relationship Id="rId118" Type="http://schemas.openxmlformats.org/officeDocument/2006/relationships/hyperlink" Target="mailto:jfeith@postmedia.com" TargetMode="External" /><Relationship Id="rId119" Type="http://schemas.openxmlformats.org/officeDocument/2006/relationships/hyperlink" Target="mailto:pcherry@postmedia.com" TargetMode="External" /><Relationship Id="rId12" Type="http://schemas.openxmlformats.org/officeDocument/2006/relationships/hyperlink" Target="https://advance.lexis.com/api/document?id=urn:contentItem:5WTT-7SV1-F125-139W-00000-00&amp;idtype=PID&amp;context=1516831" TargetMode="External" /><Relationship Id="rId120" Type="http://schemas.openxmlformats.org/officeDocument/2006/relationships/header" Target="header7.xml" /><Relationship Id="rId121" Type="http://schemas.openxmlformats.org/officeDocument/2006/relationships/header" Target="header8.xml" /><Relationship Id="rId122" Type="http://schemas.openxmlformats.org/officeDocument/2006/relationships/footer" Target="footer7.xml" /><Relationship Id="rId123" Type="http://schemas.openxmlformats.org/officeDocument/2006/relationships/footer" Target="footer8.xml" /><Relationship Id="rId124" Type="http://schemas.openxmlformats.org/officeDocument/2006/relationships/header" Target="header9.xml" /><Relationship Id="rId125" Type="http://schemas.openxmlformats.org/officeDocument/2006/relationships/footer" Target="footer9.xml" /><Relationship Id="rId126" Type="http://schemas.openxmlformats.org/officeDocument/2006/relationships/hyperlink" Target="https://advance.lexis.com/api/document?collection=news&amp;id=urn:contentItem:5Y30-BK91-JBKR-N2WW-00000-00&amp;context=" TargetMode="External" /><Relationship Id="rId127" Type="http://schemas.openxmlformats.org/officeDocument/2006/relationships/hyperlink" Target="https://montrealgazette.com/news/local-news/repentigny-man-files-profiling-complaint-against-15-police-officers" TargetMode="External" /><Relationship Id="rId128" Type="http://schemas.openxmlformats.org/officeDocument/2006/relationships/hyperlink" Target="mailto:rbruemmer@postmedia.com" TargetMode="External" /><Relationship Id="rId129" Type="http://schemas.openxmlformats.org/officeDocument/2006/relationships/hyperlink" Target="https://montrealgazette.com/news/local-news/montreal-police-unveil-profiling-strategy" TargetMode="External" /><Relationship Id="rId13" Type="http://schemas.openxmlformats.org/officeDocument/2006/relationships/hyperlink" Target="https://advance.lexis.com/api/document?id=urn:contentItem:5PN8-9Y41-JBKR-N3C0-00000-00&amp;idtype=PID&amp;context=1516831" TargetMode="External" /><Relationship Id="rId130" Type="http://schemas.openxmlformats.org/officeDocument/2006/relationships/hyperlink" Target="https://montrealgazette.com/news/local-news/biracial-couple-say-montreal-police-used-excessive-force-during-arrests" TargetMode="External" /><Relationship Id="rId131" Type="http://schemas.openxmlformats.org/officeDocument/2006/relationships/hyperlink" Target="https://montrealgazette.com/news/local-news/another-bad-day-for-a-black-man-shopper-says-he-was-profiled-at-the-bay" TargetMode="External" /><Relationship Id="rId132" Type="http://schemas.openxmlformats.org/officeDocument/2006/relationships/hyperlink" Target="https://montrealgazette.com/news/local-news/repentigny-police-racially-profiled-12-year-old-boys-rights-commission-says" TargetMode="External" /><Relationship Id="rId133" Type="http://schemas.openxmlformats.org/officeDocument/2006/relationships/header" Target="header10.xml" /><Relationship Id="rId134" Type="http://schemas.openxmlformats.org/officeDocument/2006/relationships/header" Target="header11.xml" /><Relationship Id="rId135" Type="http://schemas.openxmlformats.org/officeDocument/2006/relationships/footer" Target="footer10.xml" /><Relationship Id="rId136" Type="http://schemas.openxmlformats.org/officeDocument/2006/relationships/footer" Target="footer11.xml" /><Relationship Id="rId137" Type="http://schemas.openxmlformats.org/officeDocument/2006/relationships/header" Target="header12.xml" /><Relationship Id="rId138" Type="http://schemas.openxmlformats.org/officeDocument/2006/relationships/footer" Target="footer12.xml" /><Relationship Id="rId139" Type="http://schemas.openxmlformats.org/officeDocument/2006/relationships/hyperlink" Target="https://advance.lexis.com/api/document?collection=news&amp;id=urn:contentItem:6000-W751-DY9S-T38W-00000-00&amp;context=" TargetMode="External" /><Relationship Id="rId14" Type="http://schemas.openxmlformats.org/officeDocument/2006/relationships/hyperlink" Target="https://advance.lexis.com/api/document?id=urn:contentItem:603M-N5J1-DXKH-N3MS-00000-00&amp;idtype=PID&amp;context=1516831" TargetMode="External" /><Relationship Id="rId140" Type="http://schemas.openxmlformats.org/officeDocument/2006/relationships/image" Target="media/image3.jpeg" /><Relationship Id="rId141" Type="http://schemas.openxmlformats.org/officeDocument/2006/relationships/header" Target="header13.xml" /><Relationship Id="rId142" Type="http://schemas.openxmlformats.org/officeDocument/2006/relationships/header" Target="header14.xml" /><Relationship Id="rId143" Type="http://schemas.openxmlformats.org/officeDocument/2006/relationships/footer" Target="footer13.xml" /><Relationship Id="rId144" Type="http://schemas.openxmlformats.org/officeDocument/2006/relationships/footer" Target="footer14.xml" /><Relationship Id="rId145" Type="http://schemas.openxmlformats.org/officeDocument/2006/relationships/header" Target="header15.xml" /><Relationship Id="rId146" Type="http://schemas.openxmlformats.org/officeDocument/2006/relationships/footer" Target="footer15.xml" /><Relationship Id="rId147" Type="http://schemas.openxmlformats.org/officeDocument/2006/relationships/hyperlink" Target="https://advance.lexis.com/api/document?collection=news&amp;id=urn:contentItem:5JX4-P771-DY2T-C4DT-00000-00&amp;context=" TargetMode="External" /><Relationship Id="rId148" Type="http://schemas.openxmlformats.org/officeDocument/2006/relationships/header" Target="header16.xml" /><Relationship Id="rId149" Type="http://schemas.openxmlformats.org/officeDocument/2006/relationships/header" Target="header17.xml" /><Relationship Id="rId15" Type="http://schemas.openxmlformats.org/officeDocument/2006/relationships/hyperlink" Target="https://advance.lexis.com/api/document?id=urn:contentItem:602K-YHD1-F125-109W-00000-00&amp;idtype=PID&amp;context=1516831" TargetMode="External" /><Relationship Id="rId150" Type="http://schemas.openxmlformats.org/officeDocument/2006/relationships/footer" Target="footer16.xml" /><Relationship Id="rId151" Type="http://schemas.openxmlformats.org/officeDocument/2006/relationships/footer" Target="footer17.xml" /><Relationship Id="rId152" Type="http://schemas.openxmlformats.org/officeDocument/2006/relationships/header" Target="header18.xml" /><Relationship Id="rId153" Type="http://schemas.openxmlformats.org/officeDocument/2006/relationships/footer" Target="footer18.xml" /><Relationship Id="rId154" Type="http://schemas.openxmlformats.org/officeDocument/2006/relationships/hyperlink" Target="https://advance.lexis.com/api/document?collection=news&amp;id=urn:contentItem:5Y36-CGJ1-JBKR-N52P-00000-00&amp;context=" TargetMode="External" /><Relationship Id="rId155" Type="http://schemas.openxmlformats.org/officeDocument/2006/relationships/hyperlink" Target="https://montrealgazette.com/news/local-news/montreal-tickets-cyclists-42-times-as-often-as-toronto" TargetMode="External" /><Relationship Id="rId156" Type="http://schemas.openxmlformats.org/officeDocument/2006/relationships/hyperlink" Target="https://montrealgazette.com/news/local-news/cycling-advocates-say-c-d-n-n-d-g-borough-is-ignoring-their-needs" TargetMode="External" /><Relationship Id="rId157" Type="http://schemas.openxmlformats.org/officeDocument/2006/relationships/hyperlink" Target="https://montrealgazette.com/news/local-news/rosemount-unveils-its-bike-plan-vision" TargetMode="External" /><Relationship Id="rId158" Type="http://schemas.openxmlformats.org/officeDocument/2006/relationships/hyperlink" Target="https://montrealgazette.com/news/local-news/watch-montreal-cyclists-react-to-bike-laws-hike-in-tickets" TargetMode="External" /><Relationship Id="rId159" Type="http://schemas.openxmlformats.org/officeDocument/2006/relationships/header" Target="header19.xml" /><Relationship Id="rId16" Type="http://schemas.openxmlformats.org/officeDocument/2006/relationships/hyperlink" Target="https://advance.lexis.com/api/document?id=urn:contentItem:602P-G6T1-JBKR-N3VJ-00000-00&amp;idtype=PID&amp;context=1516831" TargetMode="External" /><Relationship Id="rId160" Type="http://schemas.openxmlformats.org/officeDocument/2006/relationships/header" Target="header20.xml" /><Relationship Id="rId161" Type="http://schemas.openxmlformats.org/officeDocument/2006/relationships/footer" Target="footer19.xml" /><Relationship Id="rId162" Type="http://schemas.openxmlformats.org/officeDocument/2006/relationships/footer" Target="footer20.xml" /><Relationship Id="rId163" Type="http://schemas.openxmlformats.org/officeDocument/2006/relationships/header" Target="header21.xml" /><Relationship Id="rId164" Type="http://schemas.openxmlformats.org/officeDocument/2006/relationships/footer" Target="footer21.xml" /><Relationship Id="rId165" Type="http://schemas.openxmlformats.org/officeDocument/2006/relationships/hyperlink" Target="https://advance.lexis.com/api/document?collection=news&amp;id=urn:contentItem:5WTT-JYF1-JDK3-93GJ-00000-00&amp;context=" TargetMode="External" /><Relationship Id="rId166" Type="http://schemas.openxmlformats.org/officeDocument/2006/relationships/header" Target="header22.xml" /><Relationship Id="rId167" Type="http://schemas.openxmlformats.org/officeDocument/2006/relationships/header" Target="header23.xml" /><Relationship Id="rId168" Type="http://schemas.openxmlformats.org/officeDocument/2006/relationships/footer" Target="footer22.xml" /><Relationship Id="rId169" Type="http://schemas.openxmlformats.org/officeDocument/2006/relationships/footer" Target="footer23.xml" /><Relationship Id="rId17" Type="http://schemas.openxmlformats.org/officeDocument/2006/relationships/hyperlink" Target="https://advance.lexis.com/api/document?id=urn:contentItem:602K-YHD1-F125-10B8-00000-00&amp;idtype=PID&amp;context=1516831" TargetMode="External" /><Relationship Id="rId170" Type="http://schemas.openxmlformats.org/officeDocument/2006/relationships/header" Target="header24.xml" /><Relationship Id="rId171" Type="http://schemas.openxmlformats.org/officeDocument/2006/relationships/footer" Target="footer24.xml" /><Relationship Id="rId172" Type="http://schemas.openxmlformats.org/officeDocument/2006/relationships/hyperlink" Target="https://advance.lexis.com/api/document?collection=news&amp;id=urn:contentItem:5Y36-CGJ1-JBKR-N4YM-00000-00&amp;context=" TargetMode="External" /><Relationship Id="rId173" Type="http://schemas.openxmlformats.org/officeDocument/2006/relationships/header" Target="header25.xml" /><Relationship Id="rId174" Type="http://schemas.openxmlformats.org/officeDocument/2006/relationships/header" Target="header26.xml" /><Relationship Id="rId175" Type="http://schemas.openxmlformats.org/officeDocument/2006/relationships/footer" Target="footer25.xml" /><Relationship Id="rId176" Type="http://schemas.openxmlformats.org/officeDocument/2006/relationships/footer" Target="footer26.xml" /><Relationship Id="rId177" Type="http://schemas.openxmlformats.org/officeDocument/2006/relationships/header" Target="header27.xml" /><Relationship Id="rId178" Type="http://schemas.openxmlformats.org/officeDocument/2006/relationships/footer" Target="footer27.xml" /><Relationship Id="rId179" Type="http://schemas.openxmlformats.org/officeDocument/2006/relationships/hyperlink" Target="https://advance.lexis.com/api/document?collection=news&amp;id=urn:contentItem:5WTT-7SV1-F125-139W-00000-00&amp;context=" TargetMode="External" /><Relationship Id="rId18" Type="http://schemas.openxmlformats.org/officeDocument/2006/relationships/hyperlink" Target="https://advance.lexis.com/api/document?id=urn:contentItem:602M-46B1-F125-10YC-00000-00&amp;idtype=PID&amp;context=1516831" TargetMode="External" /><Relationship Id="rId180" Type="http://schemas.openxmlformats.org/officeDocument/2006/relationships/header" Target="header28.xml" /><Relationship Id="rId181" Type="http://schemas.openxmlformats.org/officeDocument/2006/relationships/header" Target="header29.xml" /><Relationship Id="rId182" Type="http://schemas.openxmlformats.org/officeDocument/2006/relationships/footer" Target="footer28.xml" /><Relationship Id="rId183" Type="http://schemas.openxmlformats.org/officeDocument/2006/relationships/footer" Target="footer29.xml" /><Relationship Id="rId184" Type="http://schemas.openxmlformats.org/officeDocument/2006/relationships/header" Target="header30.xml" /><Relationship Id="rId185" Type="http://schemas.openxmlformats.org/officeDocument/2006/relationships/footer" Target="footer30.xml" /><Relationship Id="rId186" Type="http://schemas.openxmlformats.org/officeDocument/2006/relationships/hyperlink" Target="https://advance.lexis.com/api/document?collection=news&amp;id=urn:contentItem:5PN8-9Y41-JBKR-N3C0-00000-00&amp;context=" TargetMode="External" /><Relationship Id="rId187" Type="http://schemas.openxmlformats.org/officeDocument/2006/relationships/header" Target="header31.xml" /><Relationship Id="rId188" Type="http://schemas.openxmlformats.org/officeDocument/2006/relationships/header" Target="header32.xml" /><Relationship Id="rId189" Type="http://schemas.openxmlformats.org/officeDocument/2006/relationships/footer" Target="footer31.xml" /><Relationship Id="rId19" Type="http://schemas.openxmlformats.org/officeDocument/2006/relationships/hyperlink" Target="https://advance.lexis.com/api/document?id=urn:contentItem:602P-MW41-JBKR-N4GN-00000-00&amp;idtype=PID&amp;context=1516831" TargetMode="External" /><Relationship Id="rId190" Type="http://schemas.openxmlformats.org/officeDocument/2006/relationships/footer" Target="footer32.xml" /><Relationship Id="rId191" Type="http://schemas.openxmlformats.org/officeDocument/2006/relationships/header" Target="header33.xml" /><Relationship Id="rId192" Type="http://schemas.openxmlformats.org/officeDocument/2006/relationships/footer" Target="footer33.xml" /><Relationship Id="rId193" Type="http://schemas.openxmlformats.org/officeDocument/2006/relationships/hyperlink" Target="https://advance.lexis.com/api/document?collection=news&amp;id=urn:contentItem:603M-N5J1-DXKH-N3MS-00000-00&amp;context=" TargetMode="External" /><Relationship Id="rId194" Type="http://schemas.openxmlformats.org/officeDocument/2006/relationships/image" Target="media/image4.png" /><Relationship Id="rId195" Type="http://schemas.openxmlformats.org/officeDocument/2006/relationships/hyperlink" Target="http://www.buysellsignals.net/BuySellSignals/report/Globalbonds/Stock/quarterly/BondTable_146897.html" TargetMode="External" /><Relationship Id="rId196" Type="http://schemas.openxmlformats.org/officeDocument/2006/relationships/hyperlink" Target="http://www.apple.com" TargetMode="External" /><Relationship Id="rId197" Type="http://schemas.openxmlformats.org/officeDocument/2006/relationships/hyperlink" Target="mailto:investor_relations@apple.com" TargetMode="External" /><Relationship Id="rId198" Type="http://schemas.openxmlformats.org/officeDocument/2006/relationships/hyperlink" Target="http://www.BuySellSignals.com" TargetMode="External" /><Relationship Id="rId199" Type="http://schemas.openxmlformats.org/officeDocument/2006/relationships/header" Target="header34.xml" /><Relationship Id="rId2" Type="http://schemas.openxmlformats.org/officeDocument/2006/relationships/webSettings" Target="webSettings.xml" /><Relationship Id="rId20" Type="http://schemas.openxmlformats.org/officeDocument/2006/relationships/hyperlink" Target="https://advance.lexis.com/api/document?id=urn:contentItem:602P-G6T1-JBKR-N3VM-00000-00&amp;idtype=PID&amp;context=1516831" TargetMode="External" /><Relationship Id="rId200" Type="http://schemas.openxmlformats.org/officeDocument/2006/relationships/header" Target="header35.xml" /><Relationship Id="rId201" Type="http://schemas.openxmlformats.org/officeDocument/2006/relationships/footer" Target="footer34.xml" /><Relationship Id="rId202" Type="http://schemas.openxmlformats.org/officeDocument/2006/relationships/footer" Target="footer35.xml" /><Relationship Id="rId203" Type="http://schemas.openxmlformats.org/officeDocument/2006/relationships/header" Target="header36.xml" /><Relationship Id="rId204" Type="http://schemas.openxmlformats.org/officeDocument/2006/relationships/footer" Target="footer36.xml" /><Relationship Id="rId205" Type="http://schemas.openxmlformats.org/officeDocument/2006/relationships/hyperlink" Target="https://advance.lexis.com/api/document?collection=news&amp;id=urn:contentItem:602K-YHD1-F125-109W-00000-00&amp;context=" TargetMode="External" /><Relationship Id="rId206" Type="http://schemas.openxmlformats.org/officeDocument/2006/relationships/hyperlink" Target="mailto:ariga@postmedia.com" TargetMode="External" /><Relationship Id="rId207" Type="http://schemas.openxmlformats.org/officeDocument/2006/relationships/hyperlink" Target="https://santemontreal.qc.ca/en/public/coronavirus-covid-19/" TargetMode="External" /><Relationship Id="rId208" Type="http://schemas.openxmlformats.org/officeDocument/2006/relationships/hyperlink" Target="https://twitter.com/hashtag/COVID19?src=hash&amp;;ref_src=twsrc%5Etfw" TargetMode="External" /><Relationship Id="rId209" Type="http://schemas.openxmlformats.org/officeDocument/2006/relationships/hyperlink" Target="https://twitter.com/hashtag/Montr%C3%A9al?src=hash&amp;;ref_src=twsrc%5Etfw" TargetMode="External" /><Relationship Id="rId21" Type="http://schemas.openxmlformats.org/officeDocument/2006/relationships/hyperlink" Target="https://advance.lexis.com/api/document?id=urn:contentItem:602M-46B1-F125-1108-00000-00&amp;idtype=PID&amp;context=1516831" TargetMode="External" /><Relationship Id="rId210" Type="http://schemas.openxmlformats.org/officeDocument/2006/relationships/hyperlink" Target="https://t.co/vfsgQ8CDAw" TargetMode="External" /><Relationship Id="rId211" Type="http://schemas.openxmlformats.org/officeDocument/2006/relationships/hyperlink" Target="https://twitter.com/hashtag/Sant%C3%A9PubliqueMTL?src=hash&amp;;ref_src=twsrc%5Etfw" TargetMode="External" /><Relationship Id="rId212" Type="http://schemas.openxmlformats.org/officeDocument/2006/relationships/hyperlink" Target="https://twitter.com/hashtag/EffortCollectif?src=hash&amp;;ref_src=twsrc%5Etfw" TargetMode="External" /><Relationship Id="rId213" Type="http://schemas.openxmlformats.org/officeDocument/2006/relationships/hyperlink" Target="https://t.co/ril5MzReZv" TargetMode="External" /><Relationship Id="rId214" Type="http://schemas.openxmlformats.org/officeDocument/2006/relationships/hyperlink" Target="https://twitter.com/Santepub_Mtl/status/1268951130718994433?ref_src=twsrc%5Etfw" TargetMode="External" /><Relationship Id="rId215" Type="http://schemas.openxmlformats.org/officeDocument/2006/relationships/hyperlink" Target="https://montrealgazette.com/business/local-business/real-estate/montreals-residential-real-estate-market-shrank-in-may-but-prices-did-not" TargetMode="External" /><Relationship Id="rId216" Type="http://schemas.openxmlformats.org/officeDocument/2006/relationships/hyperlink" Target="https://montrealgazette.com/news/local-news/more-drivers-are-out-on-quebec-roads-and-so-are-speed-traps" TargetMode="External" /><Relationship Id="rId217" Type="http://schemas.openxmlformats.org/officeDocument/2006/relationships/hyperlink" Target="https://montrealgazette.com/news/local-news/48-of-quebec-workforce-suffering-from-psychological-stress-survey" TargetMode="External" /><Relationship Id="rId218" Type="http://schemas.openxmlformats.org/officeDocument/2006/relationships/hyperlink" Target="https://www.who.int/dg/speeches/detail/who-director-general-s-opening-remarks-at-the-media-briefing-on-covid-19---5-june-2020" TargetMode="External" /><Relationship Id="rId219" Type="http://schemas.openxmlformats.org/officeDocument/2006/relationships/hyperlink" Target="http://montrealgazette.com/pmn/news-pmn/canada-news-pmn/trudeau-to-offer-premiers-billions-to-help-reopen-the-economy-safely/wcm/24732315-5ec8-48f7-812e-132f17b4bac2" TargetMode="External" /><Relationship Id="rId22" Type="http://schemas.openxmlformats.org/officeDocument/2006/relationships/hyperlink" Target="https://advance.lexis.com/api/document?id=urn:contentItem:602P-MW41-JBKR-N4GT-00000-00&amp;idtype=PID&amp;context=1516831" TargetMode="External" /><Relationship Id="rId220" Type="http://schemas.openxmlformats.org/officeDocument/2006/relationships/hyperlink" Target="https://montrealgazette.com/news/groups-advocates-disappointed-by-quebecs-decision-not-to-collect-covid-19-race-data" TargetMode="External" /><Relationship Id="rId221" Type="http://schemas.openxmlformats.org/officeDocument/2006/relationships/hyperlink" Target="https://www.facebook.com/events/250612656207958/" TargetMode="External" /><Relationship Id="rId222" Type="http://schemas.openxmlformats.org/officeDocument/2006/relationships/hyperlink" Target="https://montrealgazette.com/news/local-news/montrealers-rally-to-protest-police-brutality-and-racism" TargetMode="External" /><Relationship Id="rId223" Type="http://schemas.openxmlformats.org/officeDocument/2006/relationships/hyperlink" Target="http://montrealgazette.com/pmn/news-pmn/politics-news-pmn/mourners-remember-george-floyd-at-service/wcm/bec00d30-96b1-4b8d-a1c6-c8fe4c0bd5cb" TargetMode="External" /><Relationship Id="rId224" Type="http://schemas.openxmlformats.org/officeDocument/2006/relationships/hyperlink" Target="https://t.co/0RYQTLlvB2" TargetMode="External" /><Relationship Id="rId225" Type="http://schemas.openxmlformats.org/officeDocument/2006/relationships/hyperlink" Target="https://twitter.com/PattyHajdu/status/1268952831282884610?ref_src=twsrc%5Etfw" TargetMode="External" /><Relationship Id="rId226" Type="http://schemas.openxmlformats.org/officeDocument/2006/relationships/hyperlink" Target="https://montrealgazette.com/opinion/columnists/the-right-chemistry-why-being-passed-by-a-jogger-is-low-risk" TargetMode="External" /><Relationship Id="rId227" Type="http://schemas.openxmlformats.org/officeDocument/2006/relationships/hyperlink" Target="https://santemontreal.qc.ca/en/public/coronavirus-covid-19/#c37517" TargetMode="External" /><Relationship Id="rId228" Type="http://schemas.openxmlformats.org/officeDocument/2006/relationships/hyperlink" Target="https://montrealgazette.com/news/local-news/coronavirus-whats-open-and-closed-in-montreal" TargetMode="External" /><Relationship Id="rId229" Type="http://schemas.openxmlformats.org/officeDocument/2006/relationships/hyperlink" Target="http://montrealgazette.com/coronavirusnews" TargetMode="External" /><Relationship Id="rId23" Type="http://schemas.openxmlformats.org/officeDocument/2006/relationships/hyperlink" Target="https://advance.lexis.com/api/document?id=urn:contentItem:5SB6-GD11-DY9S-T05F-00000-00&amp;idtype=PID&amp;context=1516831" TargetMode="External" /><Relationship Id="rId230" Type="http://schemas.openxmlformats.org/officeDocument/2006/relationships/hyperlink" Target="https://montrealgazette.com/tag/coronavirus" TargetMode="External" /><Relationship Id="rId231" Type="http://schemas.openxmlformats.org/officeDocument/2006/relationships/hyperlink" Target="http://montrealgazette.com/news/local-news/a-timeline-of-the-novel-coronavirus-in-quebec" TargetMode="External" /><Relationship Id="rId232" Type="http://schemas.openxmlformats.org/officeDocument/2006/relationships/hyperlink" Target="http://montrealgazette.com/news/local-news/coronavirus-live-updates-trudeau-to-offer-premiers-billions-to-help-reopen-the-economy-safely" TargetMode="External" /><Relationship Id="rId233" Type="http://schemas.openxmlformats.org/officeDocument/2006/relationships/header" Target="header37.xml" /><Relationship Id="rId234" Type="http://schemas.openxmlformats.org/officeDocument/2006/relationships/header" Target="header38.xml" /><Relationship Id="rId235" Type="http://schemas.openxmlformats.org/officeDocument/2006/relationships/footer" Target="footer37.xml" /><Relationship Id="rId236" Type="http://schemas.openxmlformats.org/officeDocument/2006/relationships/footer" Target="footer38.xml" /><Relationship Id="rId237" Type="http://schemas.openxmlformats.org/officeDocument/2006/relationships/header" Target="header39.xml" /><Relationship Id="rId238" Type="http://schemas.openxmlformats.org/officeDocument/2006/relationships/footer" Target="footer39.xml" /><Relationship Id="rId239" Type="http://schemas.openxmlformats.org/officeDocument/2006/relationships/hyperlink" Target="https://advance.lexis.com/api/document?collection=news&amp;id=urn:contentItem:602P-G6T1-JBKR-N3VJ-00000-00&amp;context=" TargetMode="External" /><Relationship Id="rId24" Type="http://schemas.openxmlformats.org/officeDocument/2006/relationships/hyperlink" Target="https://advance.lexis.com/api/document?id=urn:contentItem:5RW4-W131-F07J-T215-00000-00&amp;idtype=PID&amp;context=1516831" TargetMode="External" /><Relationship Id="rId240" Type="http://schemas.openxmlformats.org/officeDocument/2006/relationships/header" Target="header40.xml" /><Relationship Id="rId241" Type="http://schemas.openxmlformats.org/officeDocument/2006/relationships/header" Target="header41.xml" /><Relationship Id="rId242" Type="http://schemas.openxmlformats.org/officeDocument/2006/relationships/footer" Target="footer40.xml" /><Relationship Id="rId243" Type="http://schemas.openxmlformats.org/officeDocument/2006/relationships/footer" Target="footer41.xml" /><Relationship Id="rId244" Type="http://schemas.openxmlformats.org/officeDocument/2006/relationships/header" Target="header42.xml" /><Relationship Id="rId245" Type="http://schemas.openxmlformats.org/officeDocument/2006/relationships/footer" Target="footer42.xml" /><Relationship Id="rId246" Type="http://schemas.openxmlformats.org/officeDocument/2006/relationships/hyperlink" Target="https://advance.lexis.com/api/document?collection=news&amp;id=urn:contentItem:602K-YHD1-F125-10B8-00000-00&amp;context=" TargetMode="External" /><Relationship Id="rId247" Type="http://schemas.openxmlformats.org/officeDocument/2006/relationships/header" Target="header43.xml" /><Relationship Id="rId248" Type="http://schemas.openxmlformats.org/officeDocument/2006/relationships/header" Target="header44.xml" /><Relationship Id="rId249" Type="http://schemas.openxmlformats.org/officeDocument/2006/relationships/footer" Target="footer43.xml" /><Relationship Id="rId25" Type="http://schemas.openxmlformats.org/officeDocument/2006/relationships/hyperlink" Target="https://advance.lexis.com/api/document?id=urn:contentItem:5RW4-W131-F07J-T219-00000-00&amp;idtype=PID&amp;context=1516831" TargetMode="External" /><Relationship Id="rId250" Type="http://schemas.openxmlformats.org/officeDocument/2006/relationships/footer" Target="footer44.xml" /><Relationship Id="rId251" Type="http://schemas.openxmlformats.org/officeDocument/2006/relationships/header" Target="header45.xml" /><Relationship Id="rId252" Type="http://schemas.openxmlformats.org/officeDocument/2006/relationships/footer" Target="footer45.xml" /><Relationship Id="rId253" Type="http://schemas.openxmlformats.org/officeDocument/2006/relationships/hyperlink" Target="https://advance.lexis.com/api/document?collection=news&amp;id=urn:contentItem:602M-46B1-F125-10YC-00000-00&amp;context=" TargetMode="External" /><Relationship Id="rId254" Type="http://schemas.openxmlformats.org/officeDocument/2006/relationships/header" Target="header46.xml" /><Relationship Id="rId255" Type="http://schemas.openxmlformats.org/officeDocument/2006/relationships/header" Target="header47.xml" /><Relationship Id="rId256" Type="http://schemas.openxmlformats.org/officeDocument/2006/relationships/footer" Target="footer46.xml" /><Relationship Id="rId257" Type="http://schemas.openxmlformats.org/officeDocument/2006/relationships/footer" Target="footer47.xml" /><Relationship Id="rId258" Type="http://schemas.openxmlformats.org/officeDocument/2006/relationships/header" Target="header48.xml" /><Relationship Id="rId259" Type="http://schemas.openxmlformats.org/officeDocument/2006/relationships/footer" Target="footer48.xml" /><Relationship Id="rId26" Type="http://schemas.openxmlformats.org/officeDocument/2006/relationships/hyperlink" Target="https://advance.lexis.com/api/document?id=urn:contentItem:5X2P-CTD1-JBVR-30HF-00000-00&amp;idtype=PID&amp;context=1516831" TargetMode="External" /><Relationship Id="rId260" Type="http://schemas.openxmlformats.org/officeDocument/2006/relationships/hyperlink" Target="https://advance.lexis.com/api/document?collection=news&amp;id=urn:contentItem:602P-MW41-JBKR-N4GN-00000-00&amp;context=" TargetMode="External" /><Relationship Id="rId261" Type="http://schemas.openxmlformats.org/officeDocument/2006/relationships/header" Target="header49.xml" /><Relationship Id="rId262" Type="http://schemas.openxmlformats.org/officeDocument/2006/relationships/header" Target="header50.xml" /><Relationship Id="rId263" Type="http://schemas.openxmlformats.org/officeDocument/2006/relationships/footer" Target="footer49.xml" /><Relationship Id="rId264" Type="http://schemas.openxmlformats.org/officeDocument/2006/relationships/footer" Target="footer50.xml" /><Relationship Id="rId265" Type="http://schemas.openxmlformats.org/officeDocument/2006/relationships/header" Target="header51.xml" /><Relationship Id="rId266" Type="http://schemas.openxmlformats.org/officeDocument/2006/relationships/footer" Target="footer51.xml" /><Relationship Id="rId267" Type="http://schemas.openxmlformats.org/officeDocument/2006/relationships/hyperlink" Target="https://advance.lexis.com/api/document?collection=news&amp;id=urn:contentItem:602P-G6T1-JBKR-N3VM-00000-00&amp;context=" TargetMode="External" /><Relationship Id="rId268" Type="http://schemas.openxmlformats.org/officeDocument/2006/relationships/header" Target="header52.xml" /><Relationship Id="rId269" Type="http://schemas.openxmlformats.org/officeDocument/2006/relationships/header" Target="header53.xml" /><Relationship Id="rId27" Type="http://schemas.openxmlformats.org/officeDocument/2006/relationships/hyperlink" Target="https://advance.lexis.com/api/document?id=urn:contentItem:6046-W571-F03R-N1KG-00000-00&amp;idtype=PID&amp;context=1516831" TargetMode="External" /><Relationship Id="rId270" Type="http://schemas.openxmlformats.org/officeDocument/2006/relationships/footer" Target="footer52.xml" /><Relationship Id="rId271" Type="http://schemas.openxmlformats.org/officeDocument/2006/relationships/footer" Target="footer53.xml" /><Relationship Id="rId272" Type="http://schemas.openxmlformats.org/officeDocument/2006/relationships/header" Target="header54.xml" /><Relationship Id="rId273" Type="http://schemas.openxmlformats.org/officeDocument/2006/relationships/footer" Target="footer54.xml" /><Relationship Id="rId274" Type="http://schemas.openxmlformats.org/officeDocument/2006/relationships/hyperlink" Target="https://advance.lexis.com/api/document?collection=news&amp;id=urn:contentItem:602M-46B1-F125-1108-00000-00&amp;context=" TargetMode="External" /><Relationship Id="rId275" Type="http://schemas.openxmlformats.org/officeDocument/2006/relationships/hyperlink" Target="https://montrealgazette.com/tag/coronavirus/" TargetMode="External" /><Relationship Id="rId276" Type="http://schemas.openxmlformats.org/officeDocument/2006/relationships/header" Target="header55.xml" /><Relationship Id="rId277" Type="http://schemas.openxmlformats.org/officeDocument/2006/relationships/header" Target="header56.xml" /><Relationship Id="rId278" Type="http://schemas.openxmlformats.org/officeDocument/2006/relationships/footer" Target="footer55.xml" /><Relationship Id="rId279" Type="http://schemas.openxmlformats.org/officeDocument/2006/relationships/footer" Target="footer56.xml" /><Relationship Id="rId28" Type="http://schemas.openxmlformats.org/officeDocument/2006/relationships/hyperlink" Target="https://advance.lexis.com/api/document?id=urn:contentItem:6047-T4T1-DY91-K0N7-00000-00&amp;idtype=PID&amp;context=1516831" TargetMode="External" /><Relationship Id="rId280" Type="http://schemas.openxmlformats.org/officeDocument/2006/relationships/header" Target="header57.xml" /><Relationship Id="rId281" Type="http://schemas.openxmlformats.org/officeDocument/2006/relationships/footer" Target="footer57.xml" /><Relationship Id="rId282" Type="http://schemas.openxmlformats.org/officeDocument/2006/relationships/hyperlink" Target="https://advance.lexis.com/api/document?collection=news&amp;id=urn:contentItem:602P-MW41-JBKR-N4GT-00000-00&amp;context=" TargetMode="External" /><Relationship Id="rId283" Type="http://schemas.openxmlformats.org/officeDocument/2006/relationships/header" Target="header58.xml" /><Relationship Id="rId284" Type="http://schemas.openxmlformats.org/officeDocument/2006/relationships/header" Target="header59.xml" /><Relationship Id="rId285" Type="http://schemas.openxmlformats.org/officeDocument/2006/relationships/footer" Target="footer58.xml" /><Relationship Id="rId286" Type="http://schemas.openxmlformats.org/officeDocument/2006/relationships/footer" Target="footer59.xml" /><Relationship Id="rId287" Type="http://schemas.openxmlformats.org/officeDocument/2006/relationships/header" Target="header60.xml" /><Relationship Id="rId288" Type="http://schemas.openxmlformats.org/officeDocument/2006/relationships/footer" Target="footer60.xml" /><Relationship Id="rId289" Type="http://schemas.openxmlformats.org/officeDocument/2006/relationships/hyperlink" Target="https://advance.lexis.com/api/document?collection=news&amp;id=urn:contentItem:5SB6-GD11-DY9S-T05F-00000-00&amp;context=" TargetMode="External" /><Relationship Id="rId29" Type="http://schemas.openxmlformats.org/officeDocument/2006/relationships/hyperlink" Target="https://advance.lexis.com/api/document?id=urn:contentItem:5SCP-8CH1-DY9S-T1YB-00000-00&amp;idtype=PID&amp;context=1516831" TargetMode="External" /><Relationship Id="rId290" Type="http://schemas.openxmlformats.org/officeDocument/2006/relationships/header" Target="header61.xml" /><Relationship Id="rId291" Type="http://schemas.openxmlformats.org/officeDocument/2006/relationships/header" Target="header62.xml" /><Relationship Id="rId292" Type="http://schemas.openxmlformats.org/officeDocument/2006/relationships/footer" Target="footer61.xml" /><Relationship Id="rId293" Type="http://schemas.openxmlformats.org/officeDocument/2006/relationships/footer" Target="footer62.xml" /><Relationship Id="rId294" Type="http://schemas.openxmlformats.org/officeDocument/2006/relationships/header" Target="header63.xml" /><Relationship Id="rId295" Type="http://schemas.openxmlformats.org/officeDocument/2006/relationships/footer" Target="footer63.xml" /><Relationship Id="rId296" Type="http://schemas.openxmlformats.org/officeDocument/2006/relationships/hyperlink" Target="https://advance.lexis.com/api/document?collection=news&amp;id=urn:contentItem:5RW4-W131-F07J-T215-00000-00&amp;context=" TargetMode="External" /><Relationship Id="rId297" Type="http://schemas.openxmlformats.org/officeDocument/2006/relationships/header" Target="header64.xml" /><Relationship Id="rId298" Type="http://schemas.openxmlformats.org/officeDocument/2006/relationships/header" Target="header65.xml" /><Relationship Id="rId299" Type="http://schemas.openxmlformats.org/officeDocument/2006/relationships/footer" Target="footer64.xml" /><Relationship Id="rId3" Type="http://schemas.openxmlformats.org/officeDocument/2006/relationships/fontTable" Target="fontTable.xml" /><Relationship Id="rId30" Type="http://schemas.openxmlformats.org/officeDocument/2006/relationships/hyperlink" Target="https://advance.lexis.com/api/document?id=urn:contentItem:6035-D3H1-DY2T-C4GM-00000-00&amp;idtype=PID&amp;context=1516831" TargetMode="External" /><Relationship Id="rId300" Type="http://schemas.openxmlformats.org/officeDocument/2006/relationships/footer" Target="footer65.xml" /><Relationship Id="rId301" Type="http://schemas.openxmlformats.org/officeDocument/2006/relationships/header" Target="header66.xml" /><Relationship Id="rId302" Type="http://schemas.openxmlformats.org/officeDocument/2006/relationships/footer" Target="footer66.xml" /><Relationship Id="rId303" Type="http://schemas.openxmlformats.org/officeDocument/2006/relationships/hyperlink" Target="https://advance.lexis.com/api/document?collection=news&amp;id=urn:contentItem:5RW4-W131-F07J-T219-00000-00&amp;context=" TargetMode="External" /><Relationship Id="rId304" Type="http://schemas.openxmlformats.org/officeDocument/2006/relationships/header" Target="header67.xml" /><Relationship Id="rId305" Type="http://schemas.openxmlformats.org/officeDocument/2006/relationships/header" Target="header68.xml" /><Relationship Id="rId306" Type="http://schemas.openxmlformats.org/officeDocument/2006/relationships/footer" Target="footer67.xml" /><Relationship Id="rId307" Type="http://schemas.openxmlformats.org/officeDocument/2006/relationships/footer" Target="footer68.xml" /><Relationship Id="rId308" Type="http://schemas.openxmlformats.org/officeDocument/2006/relationships/header" Target="header69.xml" /><Relationship Id="rId309" Type="http://schemas.openxmlformats.org/officeDocument/2006/relationships/footer" Target="footer69.xml" /><Relationship Id="rId31" Type="http://schemas.openxmlformats.org/officeDocument/2006/relationships/hyperlink" Target="https://advance.lexis.com/api/document?id=urn:contentItem:5YTT-98S1-JCSH-30MP-00000-00&amp;idtype=PID&amp;context=1516831" TargetMode="External" /><Relationship Id="rId310" Type="http://schemas.openxmlformats.org/officeDocument/2006/relationships/hyperlink" Target="https://advance.lexis.com/api/document?collection=news&amp;id=urn:contentItem:5X2P-CTD1-JBVR-30HF-00000-00&amp;context=" TargetMode="External" /><Relationship Id="rId311" Type="http://schemas.openxmlformats.org/officeDocument/2006/relationships/header" Target="header70.xml" /><Relationship Id="rId312" Type="http://schemas.openxmlformats.org/officeDocument/2006/relationships/header" Target="header71.xml" /><Relationship Id="rId313" Type="http://schemas.openxmlformats.org/officeDocument/2006/relationships/footer" Target="footer70.xml" /><Relationship Id="rId314" Type="http://schemas.openxmlformats.org/officeDocument/2006/relationships/footer" Target="footer71.xml" /><Relationship Id="rId315" Type="http://schemas.openxmlformats.org/officeDocument/2006/relationships/header" Target="header72.xml" /><Relationship Id="rId316" Type="http://schemas.openxmlformats.org/officeDocument/2006/relationships/footer" Target="footer72.xml" /><Relationship Id="rId317" Type="http://schemas.openxmlformats.org/officeDocument/2006/relationships/hyperlink" Target="https://advance.lexis.com/api/document?collection=news&amp;id=urn:contentItem:6046-W571-F03R-N1KG-00000-00&amp;context=" TargetMode="External" /><Relationship Id="rId318" Type="http://schemas.openxmlformats.org/officeDocument/2006/relationships/hyperlink" Target="https://www.huffpost.com" TargetMode="External" /><Relationship Id="rId319" Type="http://schemas.openxmlformats.org/officeDocument/2006/relationships/hyperlink" Target="https://www.huffpost.com/entry/boogaloo-protests-antifa-far-right_n_5ee3f503c5b6d5d0fc68f37d?ncid=txtlnkusaolp00000603" TargetMode="External" /><Relationship Id="rId32" Type="http://schemas.openxmlformats.org/officeDocument/2006/relationships/hyperlink" Target="https://advance.lexis.com/api/document?id=urn:contentItem:6041-T351-DY1R-B4HS-00000-00&amp;idtype=PID&amp;context=1516831" TargetMode="External" /><Relationship Id="rId320" Type="http://schemas.openxmlformats.org/officeDocument/2006/relationships/hyperlink" Target="https://www.huffpost.com/news/topic/donald-trump" TargetMode="External" /><Relationship Id="rId321" Type="http://schemas.openxmlformats.org/officeDocument/2006/relationships/hyperlink" Target="https://www.huffpost.com/entry/trump-justice-department-william-barr-antifa-domestic-terrorism_n_5ed4ffe6c5b6013c6590479f" TargetMode="External" /><Relationship Id="rId322" Type="http://schemas.openxmlformats.org/officeDocument/2006/relationships/hyperlink" Target="https://www.nytimes.com/2020/06/11/us/antifa-protests-george-floyd.html" TargetMode="External" /><Relationship Id="rId323" Type="http://schemas.openxmlformats.org/officeDocument/2006/relationships/hyperlink" Target="https://www.huffpost.com/topic/george-floyd" TargetMode="External" /><Relationship Id="rId324" Type="http://schemas.openxmlformats.org/officeDocument/2006/relationships/hyperlink" Target="https://www.vice.com/en_us/article/pkyb9b/far-right-extremists-are-hoping-to-turn-the-george-floyd-protests-into-a-new-civil-war" TargetMode="External" /><Relationship Id="rId325" Type="http://schemas.openxmlformats.org/officeDocument/2006/relationships/hyperlink" Target="https://www.nbcnews.com/news/us-news/man-charged-deputy-ambush-scrawled-extremist-boogaloo-phrases-blood-n1230321" TargetMode="External" /><Relationship Id="rId326" Type="http://schemas.openxmlformats.org/officeDocument/2006/relationships/hyperlink" Target="https://abc7news.com/steven-carrillo-santa-cruz-carillo-california-sheriff-deputy-killed/6242907/" TargetMode="External" /><Relationship Id="rId327" Type="http://schemas.openxmlformats.org/officeDocument/2006/relationships/hyperlink" Target="https://apnews.com/6223153093f08fa910c4ab445771b773" TargetMode="External" /><Relationship Id="rId328" Type="http://schemas.openxmlformats.org/officeDocument/2006/relationships/hyperlink" Target="https://www.huffpost.com/topic/coronavirus" TargetMode="External" /><Relationship Id="rId329" Type="http://schemas.openxmlformats.org/officeDocument/2006/relationships/hyperlink" Target="https://www.huffpost.com/topic/qanon" TargetMode="External" /><Relationship Id="rId33" Type="http://schemas.openxmlformats.org/officeDocument/2006/relationships/hyperlink" Target="https://advance.lexis.com/api/document?id=urn:contentItem:5T39-13T1-JDK3-928W-00000-00&amp;idtype=PID&amp;context=1516831" TargetMode="External" /><Relationship Id="rId330" Type="http://schemas.openxmlformats.org/officeDocument/2006/relationships/hyperlink" Target="https://www.techtransparencyproject.org/articles/extremists-are-using-facebook-to-organize-for-civil-war-amid-coronavirus" TargetMode="External" /><Relationship Id="rId331" Type="http://schemas.openxmlformats.org/officeDocument/2006/relationships/hyperlink" Target="https://www.reuters.com/article/us-facebook-boogaloo/facebook-moves-to-limit-spread-of-boogaloo-groups-after-charges-idUSKBN23C011" TargetMode="External" /><Relationship Id="rId332" Type="http://schemas.openxmlformats.org/officeDocument/2006/relationships/header" Target="header73.xml" /><Relationship Id="rId333" Type="http://schemas.openxmlformats.org/officeDocument/2006/relationships/header" Target="header74.xml" /><Relationship Id="rId334" Type="http://schemas.openxmlformats.org/officeDocument/2006/relationships/footer" Target="footer73.xml" /><Relationship Id="rId335" Type="http://schemas.openxmlformats.org/officeDocument/2006/relationships/footer" Target="footer74.xml" /><Relationship Id="rId336" Type="http://schemas.openxmlformats.org/officeDocument/2006/relationships/header" Target="header75.xml" /><Relationship Id="rId337" Type="http://schemas.openxmlformats.org/officeDocument/2006/relationships/footer" Target="footer75.xml" /><Relationship Id="rId338" Type="http://schemas.openxmlformats.org/officeDocument/2006/relationships/hyperlink" Target="https://advance.lexis.com/api/document?collection=news&amp;id=urn:contentItem:6047-T4T1-DY91-K0N7-00000-00&amp;context=" TargetMode="External" /><Relationship Id="rId339" Type="http://schemas.openxmlformats.org/officeDocument/2006/relationships/header" Target="header76.xml" /><Relationship Id="rId34" Type="http://schemas.openxmlformats.org/officeDocument/2006/relationships/hyperlink" Target="https://advance.lexis.com/api/document?id=urn:contentItem:5T39-13T1-JDK3-927W-00000-00&amp;idtype=PID&amp;context=1516831" TargetMode="External" /><Relationship Id="rId340" Type="http://schemas.openxmlformats.org/officeDocument/2006/relationships/header" Target="header77.xml" /><Relationship Id="rId341" Type="http://schemas.openxmlformats.org/officeDocument/2006/relationships/footer" Target="footer76.xml" /><Relationship Id="rId342" Type="http://schemas.openxmlformats.org/officeDocument/2006/relationships/footer" Target="footer77.xml" /><Relationship Id="rId343" Type="http://schemas.openxmlformats.org/officeDocument/2006/relationships/header" Target="header78.xml" /><Relationship Id="rId344" Type="http://schemas.openxmlformats.org/officeDocument/2006/relationships/footer" Target="footer78.xml" /><Relationship Id="rId345" Type="http://schemas.openxmlformats.org/officeDocument/2006/relationships/hyperlink" Target="https://advance.lexis.com/api/document?collection=news&amp;id=urn:contentItem:5SCP-8CH1-DY9S-T1YB-00000-00&amp;context=" TargetMode="External" /><Relationship Id="rId346" Type="http://schemas.openxmlformats.org/officeDocument/2006/relationships/header" Target="header79.xml" /><Relationship Id="rId347" Type="http://schemas.openxmlformats.org/officeDocument/2006/relationships/header" Target="header80.xml" /><Relationship Id="rId348" Type="http://schemas.openxmlformats.org/officeDocument/2006/relationships/footer" Target="footer79.xml" /><Relationship Id="rId349" Type="http://schemas.openxmlformats.org/officeDocument/2006/relationships/footer" Target="footer80.xml" /><Relationship Id="rId35" Type="http://schemas.openxmlformats.org/officeDocument/2006/relationships/hyperlink" Target="https://advance.lexis.com/api/document?id=urn:contentItem:603T-57B1-DYG5-T2MJ-00000-00&amp;idtype=PID&amp;context=1516831" TargetMode="External" /><Relationship Id="rId350" Type="http://schemas.openxmlformats.org/officeDocument/2006/relationships/header" Target="header81.xml" /><Relationship Id="rId351" Type="http://schemas.openxmlformats.org/officeDocument/2006/relationships/footer" Target="footer81.xml" /><Relationship Id="rId352" Type="http://schemas.openxmlformats.org/officeDocument/2006/relationships/hyperlink" Target="https://advance.lexis.com/api/document?collection=news&amp;id=urn:contentItem:6035-D3H1-DY2T-C4GM-00000-00&amp;context=" TargetMode="External" /><Relationship Id="rId353" Type="http://schemas.openxmlformats.org/officeDocument/2006/relationships/hyperlink" Target="https://montrealgazette.com/news/local-news/it-needs-to-stop-thousands-of-montrealers-march-against-police-brutality-and-racism" TargetMode="External" /><Relationship Id="rId354" Type="http://schemas.openxmlformats.org/officeDocument/2006/relationships/hyperlink" Target="https://montrealgazette.com/news/quebec/physicians-demand-legault-ease-restriction-rules-for-children" TargetMode="External" /><Relationship Id="rId355" Type="http://schemas.openxmlformats.org/officeDocument/2006/relationships/hyperlink" Target="https://montrealgazette.com/news/local-news/quebec-allows-daycares-to-bring-back-more-children" TargetMode="External" /><Relationship Id="rId356" Type="http://schemas.openxmlformats.org/officeDocument/2006/relationships/hyperlink" Target="https://montrealgazette.com/news/local-news/quebec-reports-eight-more-covid-19-deaths-225-new-cases" TargetMode="External" /><Relationship Id="rId357" Type="http://schemas.openxmlformats.org/officeDocument/2006/relationships/hyperlink" Target="https://montrealgazette.com/news/local-news/montreal-ombudsman-is-investigating-pedestrian-corridors-and-bike-lanes-implemented-by-projet-montreal" TargetMode="External" /><Relationship Id="rId358" Type="http://schemas.openxmlformats.org/officeDocument/2006/relationships/hyperlink" Target="https://montrealgazette.com/news/local-news/visiting-humpback-whale-seen-off-pointe-aux-trembles" TargetMode="External" /><Relationship Id="rId359" Type="http://schemas.openxmlformats.org/officeDocument/2006/relationships/hyperlink" Target="http://view.ceros.com/postmedia-network/cv-montreal-gazette" TargetMode="External" /><Relationship Id="rId36" Type="http://schemas.openxmlformats.org/officeDocument/2006/relationships/hyperlink" Target="https://advance.lexis.com/api/document?id=urn:contentItem:5MFG-K791-J9XT-P0F7-00000-00&amp;idtype=PID&amp;context=1516831" TargetMode="External" /><Relationship Id="rId360" Type="http://schemas.openxmlformats.org/officeDocument/2006/relationships/hyperlink" Target="https://pages.postmedia.com/montreal-gazette/subscribe/" TargetMode="External" /><Relationship Id="rId361" Type="http://schemas.openxmlformats.org/officeDocument/2006/relationships/hyperlink" Target="http://montrealgazette.com/news/local-news/icymi-thousands-march-plea-for-children-more-news" TargetMode="External" /><Relationship Id="rId362" Type="http://schemas.openxmlformats.org/officeDocument/2006/relationships/header" Target="header82.xml" /><Relationship Id="rId363" Type="http://schemas.openxmlformats.org/officeDocument/2006/relationships/header" Target="header83.xml" /><Relationship Id="rId364" Type="http://schemas.openxmlformats.org/officeDocument/2006/relationships/footer" Target="footer82.xml" /><Relationship Id="rId365" Type="http://schemas.openxmlformats.org/officeDocument/2006/relationships/footer" Target="footer83.xml" /><Relationship Id="rId366" Type="http://schemas.openxmlformats.org/officeDocument/2006/relationships/header" Target="header84.xml" /><Relationship Id="rId367" Type="http://schemas.openxmlformats.org/officeDocument/2006/relationships/footer" Target="footer84.xml" /><Relationship Id="rId368" Type="http://schemas.openxmlformats.org/officeDocument/2006/relationships/hyperlink" Target="https://advance.lexis.com/api/document?collection=news&amp;id=urn:contentItem:5YTT-98S1-JCSH-30MP-00000-00&amp;context=" TargetMode="External" /><Relationship Id="rId369" Type="http://schemas.openxmlformats.org/officeDocument/2006/relationships/header" Target="header85.xml" /><Relationship Id="rId37" Type="http://schemas.openxmlformats.org/officeDocument/2006/relationships/hyperlink" Target="https://advance.lexis.com/api/document?id=urn:contentItem:5MFM-56S1-J9XT-P0DG-00000-00&amp;idtype=PID&amp;context=1516831" TargetMode="External" /><Relationship Id="rId370" Type="http://schemas.openxmlformats.org/officeDocument/2006/relationships/header" Target="header86.xml" /><Relationship Id="rId371" Type="http://schemas.openxmlformats.org/officeDocument/2006/relationships/footer" Target="footer85.xml" /><Relationship Id="rId372" Type="http://schemas.openxmlformats.org/officeDocument/2006/relationships/footer" Target="footer86.xml" /><Relationship Id="rId373" Type="http://schemas.openxmlformats.org/officeDocument/2006/relationships/header" Target="header87.xml" /><Relationship Id="rId374" Type="http://schemas.openxmlformats.org/officeDocument/2006/relationships/footer" Target="footer87.xml" /><Relationship Id="rId375" Type="http://schemas.openxmlformats.org/officeDocument/2006/relationships/hyperlink" Target="https://advance.lexis.com/api/document?collection=news&amp;id=urn:contentItem:6041-T351-DY1R-B4HS-00000-00&amp;context=" TargetMode="External" /><Relationship Id="rId376" Type="http://schemas.openxmlformats.org/officeDocument/2006/relationships/header" Target="header88.xml" /><Relationship Id="rId377" Type="http://schemas.openxmlformats.org/officeDocument/2006/relationships/header" Target="header89.xml" /><Relationship Id="rId378" Type="http://schemas.openxmlformats.org/officeDocument/2006/relationships/footer" Target="footer88.xml" /><Relationship Id="rId379" Type="http://schemas.openxmlformats.org/officeDocument/2006/relationships/footer" Target="footer89.xml" /><Relationship Id="rId38" Type="http://schemas.openxmlformats.org/officeDocument/2006/relationships/hyperlink" Target="https://advance.lexis.com/api/document?id=urn:contentItem:5T3F-H821-JDK3-940J-00000-00&amp;idtype=PID&amp;context=1516831" TargetMode="External" /><Relationship Id="rId380" Type="http://schemas.openxmlformats.org/officeDocument/2006/relationships/header" Target="header90.xml" /><Relationship Id="rId381" Type="http://schemas.openxmlformats.org/officeDocument/2006/relationships/footer" Target="footer90.xml" /><Relationship Id="rId382" Type="http://schemas.openxmlformats.org/officeDocument/2006/relationships/hyperlink" Target="https://advance.lexis.com/api/document?collection=news&amp;id=urn:contentItem:5T39-13T1-JDK3-928W-00000-00&amp;context=" TargetMode="External" /><Relationship Id="rId383" Type="http://schemas.openxmlformats.org/officeDocument/2006/relationships/hyperlink" Target="https://montrealgazette.com/news/local-news/worried-about-a-dangerous-dog-call-311-valerie-plante-says" TargetMode="External" /><Relationship Id="rId384" Type="http://schemas.openxmlformats.org/officeDocument/2006/relationships/hyperlink" Target="https://ici.radio-canada.ca/nouvelle/1119235/enfant-morsure-chien-type-pitbull-montreal-nord-famille-reglementation-valerie-plante" TargetMode="External" /><Relationship Id="rId385" Type="http://schemas.openxmlformats.org/officeDocument/2006/relationships/hyperlink" Target="https://www.freedomdriversanimaltransport.com" TargetMode="External" /><Relationship Id="rId386" Type="http://schemas.openxmlformats.org/officeDocument/2006/relationships/hyperlink" Target="https://montrealgazette.com/news/dog-bites-two-young-brothers-in-montreal-north-tries-to-attack-other-children" TargetMode="External" /><Relationship Id="rId387" Type="http://schemas.openxmlformats.org/officeDocument/2006/relationships/hyperlink" Target="https://montrealgazette.com/news/local-news/dog-that-attacked-children-in-montreal-known-to-be-aggressive-report" TargetMode="External" /><Relationship Id="rId388" Type="http://schemas.openxmlformats.org/officeDocument/2006/relationships/header" Target="header91.xml" /><Relationship Id="rId389" Type="http://schemas.openxmlformats.org/officeDocument/2006/relationships/header" Target="header92.xml" /><Relationship Id="rId39" Type="http://schemas.openxmlformats.org/officeDocument/2006/relationships/hyperlink" Target="https://advance.lexis.com/api/document?id=urn:contentItem:5T3H-2891-JDK3-94SN-00000-00&amp;idtype=PID&amp;context=1516831" TargetMode="External" /><Relationship Id="rId390" Type="http://schemas.openxmlformats.org/officeDocument/2006/relationships/footer" Target="footer91.xml" /><Relationship Id="rId391" Type="http://schemas.openxmlformats.org/officeDocument/2006/relationships/footer" Target="footer92.xml" /><Relationship Id="rId392" Type="http://schemas.openxmlformats.org/officeDocument/2006/relationships/header" Target="header93.xml" /><Relationship Id="rId393" Type="http://schemas.openxmlformats.org/officeDocument/2006/relationships/footer" Target="footer93.xml" /><Relationship Id="rId394" Type="http://schemas.openxmlformats.org/officeDocument/2006/relationships/hyperlink" Target="https://advance.lexis.com/api/document?collection=news&amp;id=urn:contentItem:5T39-13T1-JDK3-927W-00000-00&amp;context=" TargetMode="External" /><Relationship Id="rId395" Type="http://schemas.openxmlformats.org/officeDocument/2006/relationships/header" Target="header94.xml" /><Relationship Id="rId396" Type="http://schemas.openxmlformats.org/officeDocument/2006/relationships/header" Target="header95.xml" /><Relationship Id="rId397" Type="http://schemas.openxmlformats.org/officeDocument/2006/relationships/footer" Target="footer94.xml" /><Relationship Id="rId398" Type="http://schemas.openxmlformats.org/officeDocument/2006/relationships/footer" Target="footer95.xml" /><Relationship Id="rId399" Type="http://schemas.openxmlformats.org/officeDocument/2006/relationships/header" Target="header96.xml" /><Relationship Id="rId4" Type="http://schemas.openxmlformats.org/officeDocument/2006/relationships/image" Target="media/image1.png" /><Relationship Id="rId40" Type="http://schemas.openxmlformats.org/officeDocument/2006/relationships/hyperlink" Target="https://advance.lexis.com/api/document?id=urn:contentItem:5T3H-2891-JDK3-94T5-00000-00&amp;idtype=PID&amp;context=1516831" TargetMode="External" /><Relationship Id="rId400" Type="http://schemas.openxmlformats.org/officeDocument/2006/relationships/footer" Target="footer96.xml" /><Relationship Id="rId401" Type="http://schemas.openxmlformats.org/officeDocument/2006/relationships/hyperlink" Target="https://advance.lexis.com/api/document?collection=news&amp;id=urn:contentItem:603T-57B1-DYG5-T2MJ-00000-00&amp;context=" TargetMode="External" /><Relationship Id="rId402" Type="http://schemas.openxmlformats.org/officeDocument/2006/relationships/header" Target="header97.xml" /><Relationship Id="rId403" Type="http://schemas.openxmlformats.org/officeDocument/2006/relationships/header" Target="header98.xml" /><Relationship Id="rId404" Type="http://schemas.openxmlformats.org/officeDocument/2006/relationships/footer" Target="footer97.xml" /><Relationship Id="rId405" Type="http://schemas.openxmlformats.org/officeDocument/2006/relationships/footer" Target="footer98.xml" /><Relationship Id="rId406" Type="http://schemas.openxmlformats.org/officeDocument/2006/relationships/header" Target="header99.xml" /><Relationship Id="rId407" Type="http://schemas.openxmlformats.org/officeDocument/2006/relationships/footer" Target="footer99.xml" /><Relationship Id="rId408" Type="http://schemas.openxmlformats.org/officeDocument/2006/relationships/hyperlink" Target="https://advance.lexis.com/api/document?collection=news&amp;id=urn:contentItem:5MFG-K791-J9XT-P0F7-00000-00&amp;context=" TargetMode="External" /><Relationship Id="rId409" Type="http://schemas.openxmlformats.org/officeDocument/2006/relationships/image" Target="media/image5.png" /><Relationship Id="rId41" Type="http://schemas.openxmlformats.org/officeDocument/2006/relationships/hyperlink" Target="https://advance.lexis.com/api/document?id=urn:contentItem:5T7T-R0J1-JDK3-92PH-00000-00&amp;idtype=PID&amp;context=1516831" TargetMode="External" /><Relationship Id="rId410" Type="http://schemas.openxmlformats.org/officeDocument/2006/relationships/hyperlink" Target="mailto:editorial@plusmediasolutions.com" TargetMode="External" /><Relationship Id="rId411" Type="http://schemas.openxmlformats.org/officeDocument/2006/relationships/header" Target="header100.xml" /><Relationship Id="rId412" Type="http://schemas.openxmlformats.org/officeDocument/2006/relationships/header" Target="header101.xml" /><Relationship Id="rId413" Type="http://schemas.openxmlformats.org/officeDocument/2006/relationships/footer" Target="footer100.xml" /><Relationship Id="rId414" Type="http://schemas.openxmlformats.org/officeDocument/2006/relationships/footer" Target="footer101.xml" /><Relationship Id="rId415" Type="http://schemas.openxmlformats.org/officeDocument/2006/relationships/header" Target="header102.xml" /><Relationship Id="rId416" Type="http://schemas.openxmlformats.org/officeDocument/2006/relationships/footer" Target="footer102.xml" /><Relationship Id="rId417" Type="http://schemas.openxmlformats.org/officeDocument/2006/relationships/hyperlink" Target="https://advance.lexis.com/api/document?collection=news&amp;id=urn:contentItem:5MFM-56S1-J9XT-P0DG-00000-00&amp;context=" TargetMode="External" /><Relationship Id="rId418" Type="http://schemas.openxmlformats.org/officeDocument/2006/relationships/header" Target="header103.xml" /><Relationship Id="rId419" Type="http://schemas.openxmlformats.org/officeDocument/2006/relationships/header" Target="header104.xml" /><Relationship Id="rId42" Type="http://schemas.openxmlformats.org/officeDocument/2006/relationships/hyperlink" Target="https://advance.lexis.com/api/document?id=urn:contentItem:5Y30-CB31-DY2T-C463-00000-00&amp;idtype=PID&amp;context=1516831" TargetMode="External" /><Relationship Id="rId420" Type="http://schemas.openxmlformats.org/officeDocument/2006/relationships/footer" Target="footer103.xml" /><Relationship Id="rId421" Type="http://schemas.openxmlformats.org/officeDocument/2006/relationships/footer" Target="footer104.xml" /><Relationship Id="rId422" Type="http://schemas.openxmlformats.org/officeDocument/2006/relationships/header" Target="header105.xml" /><Relationship Id="rId423" Type="http://schemas.openxmlformats.org/officeDocument/2006/relationships/footer" Target="footer105.xml" /><Relationship Id="rId424" Type="http://schemas.openxmlformats.org/officeDocument/2006/relationships/hyperlink" Target="https://advance.lexis.com/api/document?collection=news&amp;id=urn:contentItem:5T3F-H821-JDK3-940J-00000-00&amp;context=" TargetMode="External" /><Relationship Id="rId425" Type="http://schemas.openxmlformats.org/officeDocument/2006/relationships/hyperlink" Target="https://montrealgazette.com/news/local-news/montreal-inaugurates-new-traffic-monitoring-centre" TargetMode="External" /><Relationship Id="rId426" Type="http://schemas.openxmlformats.org/officeDocument/2006/relationships/hyperlink" Target="https://montrealgazette.com/news/local-news/mobility-squad-will-get-traffic-moving-around-construction-sites-mayor" TargetMode="External" /><Relationship Id="rId427" Type="http://schemas.openxmlformats.org/officeDocument/2006/relationships/hyperlink" Target="mailto:kelitwin@postmedia.com" TargetMode="External" /><Relationship Id="rId428" Type="http://schemas.openxmlformats.org/officeDocument/2006/relationships/hyperlink" Target="http://twitter.com/kelseylitwin" TargetMode="External" /><Relationship Id="rId429" Type="http://schemas.openxmlformats.org/officeDocument/2006/relationships/hyperlink" Target="https://montrealgazette.com/news/local-news/montreals-mobility-squad-officially-hits-the-road" TargetMode="External" /><Relationship Id="rId43" Type="http://schemas.openxmlformats.org/officeDocument/2006/relationships/hyperlink" Target="https://advance.lexis.com/api/document?id=urn:contentItem:602B-NHJ1-JDK3-92YW-00000-00&amp;idtype=PID&amp;context=1516831" TargetMode="External" /><Relationship Id="rId430" Type="http://schemas.openxmlformats.org/officeDocument/2006/relationships/header" Target="header106.xml" /><Relationship Id="rId431" Type="http://schemas.openxmlformats.org/officeDocument/2006/relationships/header" Target="header107.xml" /><Relationship Id="rId432" Type="http://schemas.openxmlformats.org/officeDocument/2006/relationships/footer" Target="footer106.xml" /><Relationship Id="rId433" Type="http://schemas.openxmlformats.org/officeDocument/2006/relationships/footer" Target="footer107.xml" /><Relationship Id="rId434" Type="http://schemas.openxmlformats.org/officeDocument/2006/relationships/header" Target="header108.xml" /><Relationship Id="rId435" Type="http://schemas.openxmlformats.org/officeDocument/2006/relationships/footer" Target="footer108.xml" /><Relationship Id="rId436" Type="http://schemas.openxmlformats.org/officeDocument/2006/relationships/hyperlink" Target="https://advance.lexis.com/api/document?collection=news&amp;id=urn:contentItem:5T3H-2891-JDK3-94SN-00000-00&amp;context=" TargetMode="External" /><Relationship Id="rId437" Type="http://schemas.openxmlformats.org/officeDocument/2006/relationships/header" Target="header109.xml" /><Relationship Id="rId438" Type="http://schemas.openxmlformats.org/officeDocument/2006/relationships/header" Target="header110.xml" /><Relationship Id="rId439" Type="http://schemas.openxmlformats.org/officeDocument/2006/relationships/footer" Target="footer109.xml" /><Relationship Id="rId44" Type="http://schemas.openxmlformats.org/officeDocument/2006/relationships/hyperlink" Target="https://advance.lexis.com/api/document?id=urn:contentItem:5XNJ-3N21-DY9S-T4KM-00000-00&amp;idtype=PID&amp;context=1516831" TargetMode="External" /><Relationship Id="rId440" Type="http://schemas.openxmlformats.org/officeDocument/2006/relationships/footer" Target="footer110.xml" /><Relationship Id="rId441" Type="http://schemas.openxmlformats.org/officeDocument/2006/relationships/header" Target="header111.xml" /><Relationship Id="rId442" Type="http://schemas.openxmlformats.org/officeDocument/2006/relationships/footer" Target="footer111.xml" /><Relationship Id="rId443" Type="http://schemas.openxmlformats.org/officeDocument/2006/relationships/hyperlink" Target="https://advance.lexis.com/api/document?collection=news&amp;id=urn:contentItem:5T3H-2891-JDK3-94T5-00000-00&amp;context=" TargetMode="External" /><Relationship Id="rId444" Type="http://schemas.openxmlformats.org/officeDocument/2006/relationships/header" Target="header112.xml" /><Relationship Id="rId445" Type="http://schemas.openxmlformats.org/officeDocument/2006/relationships/header" Target="header113.xml" /><Relationship Id="rId446" Type="http://schemas.openxmlformats.org/officeDocument/2006/relationships/footer" Target="footer112.xml" /><Relationship Id="rId447" Type="http://schemas.openxmlformats.org/officeDocument/2006/relationships/footer" Target="footer113.xml" /><Relationship Id="rId448" Type="http://schemas.openxmlformats.org/officeDocument/2006/relationships/header" Target="header114.xml" /><Relationship Id="rId449" Type="http://schemas.openxmlformats.org/officeDocument/2006/relationships/footer" Target="footer114.xml" /><Relationship Id="rId45" Type="http://schemas.openxmlformats.org/officeDocument/2006/relationships/hyperlink" Target="https://advance.lexis.com/api/document?id=urn:contentItem:5YVK-8YR1-JDK3-91YG-00000-00&amp;idtype=PID&amp;context=1516831" TargetMode="External" /><Relationship Id="rId450" Type="http://schemas.openxmlformats.org/officeDocument/2006/relationships/hyperlink" Target="https://advance.lexis.com/api/document?collection=news&amp;id=urn:contentItem:5T7T-R0J1-JDK3-92PH-00000-00&amp;context=" TargetMode="External" /><Relationship Id="rId451" Type="http://schemas.openxmlformats.org/officeDocument/2006/relationships/hyperlink" Target="https://montrealgazette.com/news/local-news/four-plead-guilty-in-series-of-armed-bank-robberies" TargetMode="External" /><Relationship Id="rId452" Type="http://schemas.openxmlformats.org/officeDocument/2006/relationships/hyperlink" Target="https://montrealgazette.com/news/local-news/montreal-police-arrest-five-suspects-in-armoured-car-holdups" TargetMode="External" /><Relationship Id="rId453" Type="http://schemas.openxmlformats.org/officeDocument/2006/relationships/hyperlink" Target="https://montrealgazette.com/news/notorious-bank-robber-sentenced-for-role-in-montreal-armoured-car-heist" TargetMode="External" /><Relationship Id="rId454" Type="http://schemas.openxmlformats.org/officeDocument/2006/relationships/header" Target="header115.xml" /><Relationship Id="rId455" Type="http://schemas.openxmlformats.org/officeDocument/2006/relationships/header" Target="header116.xml" /><Relationship Id="rId456" Type="http://schemas.openxmlformats.org/officeDocument/2006/relationships/footer" Target="footer115.xml" /><Relationship Id="rId457" Type="http://schemas.openxmlformats.org/officeDocument/2006/relationships/footer" Target="footer116.xml" /><Relationship Id="rId458" Type="http://schemas.openxmlformats.org/officeDocument/2006/relationships/header" Target="header117.xml" /><Relationship Id="rId459" Type="http://schemas.openxmlformats.org/officeDocument/2006/relationships/footer" Target="footer117.xml" /><Relationship Id="rId46" Type="http://schemas.openxmlformats.org/officeDocument/2006/relationships/hyperlink" Target="https://advance.lexis.com/api/document?id=urn:contentItem:5G1G-WV81-F07J-T01F-00000-00&amp;idtype=PID&amp;context=1516831" TargetMode="External" /><Relationship Id="rId460" Type="http://schemas.openxmlformats.org/officeDocument/2006/relationships/hyperlink" Target="https://advance.lexis.com/api/document?collection=news&amp;id=urn:contentItem:5Y30-CB31-DY2T-C463-00000-00&amp;context=" TargetMode="External" /><Relationship Id="rId461" Type="http://schemas.openxmlformats.org/officeDocument/2006/relationships/header" Target="header118.xml" /><Relationship Id="rId462" Type="http://schemas.openxmlformats.org/officeDocument/2006/relationships/header" Target="header119.xml" /><Relationship Id="rId463" Type="http://schemas.openxmlformats.org/officeDocument/2006/relationships/footer" Target="footer118.xml" /><Relationship Id="rId464" Type="http://schemas.openxmlformats.org/officeDocument/2006/relationships/footer" Target="footer119.xml" /><Relationship Id="rId465" Type="http://schemas.openxmlformats.org/officeDocument/2006/relationships/header" Target="header120.xml" /><Relationship Id="rId466" Type="http://schemas.openxmlformats.org/officeDocument/2006/relationships/footer" Target="footer120.xml" /><Relationship Id="rId467" Type="http://schemas.openxmlformats.org/officeDocument/2006/relationships/hyperlink" Target="https://advance.lexis.com/api/document?collection=news&amp;id=urn:contentItem:602B-NHJ1-JDK3-92YW-00000-00&amp;context=" TargetMode="External" /><Relationship Id="rId468" Type="http://schemas.openxmlformats.org/officeDocument/2006/relationships/hyperlink" Target="https://twitter.com/hashtag/BlackLivesMatter?src=hash&amp;;ref_src=twsrc%5Etfw" TargetMode="External" /><Relationship Id="rId469" Type="http://schemas.openxmlformats.org/officeDocument/2006/relationships/hyperlink" Target="https://t.co/N0TGj8FNn0" TargetMode="External" /><Relationship Id="rId47" Type="http://schemas.openxmlformats.org/officeDocument/2006/relationships/hyperlink" Target="https://advance.lexis.com/api/document?id=urn:contentItem:5P93-1VR1-JDK3-953P-00000-00&amp;idtype=PID&amp;context=1516831" TargetMode="External" /><Relationship Id="rId470" Type="http://schemas.openxmlformats.org/officeDocument/2006/relationships/hyperlink" Target="https://twitter.com/CanadiensMTL/status/1268173862832914432?ref_src=twsrc%5Etfw" TargetMode="External" /><Relationship Id="rId471" Type="http://schemas.openxmlformats.org/officeDocument/2006/relationships/hyperlink" Target="https://twitter.com/hashtag/Oneteam?src=hash&amp;;ref_src=twsrc%5Etfw" TargetMode="External" /><Relationship Id="rId472" Type="http://schemas.openxmlformats.org/officeDocument/2006/relationships/hyperlink" Target="https://t.co/FMTyqM5Gfc" TargetMode="External" /><Relationship Id="rId473" Type="http://schemas.openxmlformats.org/officeDocument/2006/relationships/hyperlink" Target="https://twitter.com/BGALLY17/status/1268172950303150080?ref_src=twsrc%5Etfw" TargetMode="External" /><Relationship Id="rId474" Type="http://schemas.openxmlformats.org/officeDocument/2006/relationships/hyperlink" Target="https://ca.gofundme.com/f/gianna-floyd-daughter-of-george-floyd-fund" TargetMode="External" /><Relationship Id="rId475" Type="http://schemas.openxmlformats.org/officeDocument/2006/relationships/hyperlink" Target="https://www.cnn.com/2020/06/03/us/george-floyd-officers-charges/index.html" TargetMode="External" /><Relationship Id="rId476" Type="http://schemas.openxmlformats.org/officeDocument/2006/relationships/hyperlink" Target="https://t.co/otPpYIBkJx" TargetMode="External" /><Relationship Id="rId477" Type="http://schemas.openxmlformats.org/officeDocument/2006/relationships/hyperlink" Target="https://twitter.com/PKSubban1/status/1268221484717096960?ref_src=twsrc%5Etfw" TargetMode="External" /><Relationship Id="rId478" Type="http://schemas.openxmlformats.org/officeDocument/2006/relationships/hyperlink" Target="https://www.journaldemontreal.com/2020/06/03/la-grande-purge-grace-a-la-covid-19" TargetMode="External" /><Relationship Id="rId479" Type="http://schemas.openxmlformats.org/officeDocument/2006/relationships/hyperlink" Target="https://twitter.com/hashtag/GoHabsGo?src=hash&amp;;ref_src=twsrc%5Etfw" TargetMode="External" /><Relationship Id="rId48" Type="http://schemas.openxmlformats.org/officeDocument/2006/relationships/hyperlink" Target="https://advance.lexis.com/api/document?id=urn:contentItem:5P92-W2W1-F125-12JC-00000-00&amp;idtype=PID&amp;context=1516831" TargetMode="External" /><Relationship Id="rId480" Type="http://schemas.openxmlformats.org/officeDocument/2006/relationships/hyperlink" Target="https://t.co/HU9jWRfsJs" TargetMode="External" /><Relationship Id="rId481" Type="http://schemas.openxmlformats.org/officeDocument/2006/relationships/hyperlink" Target="https://twitter.com/CanadiensMTL/status/1267569108242976768?ref_src=twsrc%5Etfw" TargetMode="External" /><Relationship Id="rId482" Type="http://schemas.openxmlformats.org/officeDocument/2006/relationships/hyperlink" Target="https://twitter.com/zababes1" TargetMode="External" /><Relationship Id="rId483" Type="http://schemas.openxmlformats.org/officeDocument/2006/relationships/hyperlink" Target="https://twitter.com/MichaelFarber3" TargetMode="External" /><Relationship Id="rId484" Type="http://schemas.openxmlformats.org/officeDocument/2006/relationships/hyperlink" Target="https://twitter.com/SNJeffBlair" TargetMode="External" /><Relationship Id="rId485" Type="http://schemas.openxmlformats.org/officeDocument/2006/relationships/hyperlink" Target="https://www.hockey-reference.com/players/w/weirwa01.html" TargetMode="External" /><Relationship Id="rId486" Type="http://schemas.openxmlformats.org/officeDocument/2006/relationships/hyperlink" Target="https://montrealgazette.com/sports/football/cfl/montreal-alouettes/alouettes-khari-jones-received-death-threats-while-playing-for-winnipeg/wcm/adcc4b5c-d142-4a67-8561-935c3728f665/" TargetMode="External" /><Relationship Id="rId487" Type="http://schemas.openxmlformats.org/officeDocument/2006/relationships/hyperlink" Target="https://montrealgazette.com/sports/football/cfl/montreal-alouettes/my-montreal-alouettes-coach-khari-jones-shares-favourite-streets-and-eats" TargetMode="External" /><Relationship Id="rId488" Type="http://schemas.openxmlformats.org/officeDocument/2006/relationships/hyperlink" Target="https://twitter.com/Khari17Jones?ref_src=twsrc%5Etfw" TargetMode="External" /><Relationship Id="rId489" Type="http://schemas.openxmlformats.org/officeDocument/2006/relationships/hyperlink" Target="https://twitter.com/TELUSBusiness?ref_src=twsrc%5Etfw" TargetMode="External" /><Relationship Id="rId49" Type="http://schemas.openxmlformats.org/officeDocument/2006/relationships/hyperlink" Target="https://advance.lexis.com/api/document?id=urn:contentItem:5M99-VMM1-JDK3-93YY-00000-00&amp;idtype=PID&amp;context=1516831" TargetMode="External" /><Relationship Id="rId490" Type="http://schemas.openxmlformats.org/officeDocument/2006/relationships/hyperlink" Target="https://t.co/rmJiaSWcnJ" TargetMode="External" /><Relationship Id="rId491" Type="http://schemas.openxmlformats.org/officeDocument/2006/relationships/hyperlink" Target="https://t.co/hWYEgqTBOn" TargetMode="External" /><Relationship Id="rId492" Type="http://schemas.openxmlformats.org/officeDocument/2006/relationships/hyperlink" Target="https://twitter.com/MTLAlouettes/status/1268184885434486784?ref_src=twsrc%5Etfw" TargetMode="External" /><Relationship Id="rId493" Type="http://schemas.openxmlformats.org/officeDocument/2006/relationships/hyperlink" Target="mailto:scowan@postmedia.com" TargetMode="External" /><Relationship Id="rId494" Type="http://schemas.openxmlformats.org/officeDocument/2006/relationships/hyperlink" Target="https://twitter.com/StuCowan1" TargetMode="External" /><Relationship Id="rId495" Type="http://schemas.openxmlformats.org/officeDocument/2006/relationships/hyperlink" Target="https://montrealgazette.com/sports/stu-on-sports/stu-on-sports" TargetMode="External" /><Relationship Id="rId496" Type="http://schemas.openxmlformats.org/officeDocument/2006/relationships/hyperlink" Target="https://montrealgazette.com/sports/stu-on-sports/stu-on-sports-canadiens-issue-a-statement-against-violence-and-racism" TargetMode="External" /><Relationship Id="rId497" Type="http://schemas.openxmlformats.org/officeDocument/2006/relationships/hyperlink" Target="https://montrealgazette.com/sports/stu-on-sports/stu-on-sports-remembering-the-day-pat-burns-left-the-canadiens" TargetMode="External" /><Relationship Id="rId498" Type="http://schemas.openxmlformats.org/officeDocument/2006/relationships/hyperlink" Target="https://montrealgazette.com/sports/stu-on-sports/stu-on-sports-return-to-hockey-video-by-lightning-players-a-must-see" TargetMode="External" /><Relationship Id="rId499" Type="http://schemas.openxmlformats.org/officeDocument/2006/relationships/hyperlink" Target="http://montrealgazette.com/sports/hockey/nhl/hockey-inside-out/stu-on-sports-habs-shea-weber-brendan-gallagher-weigh-in-on-racism" TargetMode="External" /><Relationship Id="rId5" Type="http://schemas.openxmlformats.org/officeDocument/2006/relationships/hyperlink" Target="https://advance.lexis.com/api/document?id=urn:contentItem:5N1G-1C71-JBKR-N1S0-00000-00&amp;idtype=PID&amp;context=1516831" TargetMode="External" /><Relationship Id="rId50" Type="http://schemas.openxmlformats.org/officeDocument/2006/relationships/hyperlink" Target="https://advance.lexis.com/api/document?id=urn:contentItem:5YKS-83B1-JBVR-33WC-00000-00&amp;idtype=PID&amp;context=1516831" TargetMode="External" /><Relationship Id="rId500" Type="http://schemas.openxmlformats.org/officeDocument/2006/relationships/header" Target="header121.xml" /><Relationship Id="rId501" Type="http://schemas.openxmlformats.org/officeDocument/2006/relationships/header" Target="header122.xml" /><Relationship Id="rId502" Type="http://schemas.openxmlformats.org/officeDocument/2006/relationships/footer" Target="footer121.xml" /><Relationship Id="rId503" Type="http://schemas.openxmlformats.org/officeDocument/2006/relationships/footer" Target="footer122.xml" /><Relationship Id="rId504" Type="http://schemas.openxmlformats.org/officeDocument/2006/relationships/header" Target="header123.xml" /><Relationship Id="rId505" Type="http://schemas.openxmlformats.org/officeDocument/2006/relationships/footer" Target="footer123.xml" /><Relationship Id="rId506" Type="http://schemas.openxmlformats.org/officeDocument/2006/relationships/hyperlink" Target="https://advance.lexis.com/api/document?collection=news&amp;id=urn:contentItem:5XNJ-3N21-DY9S-T4KM-00000-00&amp;context=" TargetMode="External" /><Relationship Id="rId507" Type="http://schemas.openxmlformats.org/officeDocument/2006/relationships/header" Target="header124.xml" /><Relationship Id="rId508" Type="http://schemas.openxmlformats.org/officeDocument/2006/relationships/header" Target="header125.xml" /><Relationship Id="rId509" Type="http://schemas.openxmlformats.org/officeDocument/2006/relationships/footer" Target="footer124.xml" /><Relationship Id="rId51" Type="http://schemas.openxmlformats.org/officeDocument/2006/relationships/hyperlink" Target="https://advance.lexis.com/api/document?id=urn:contentItem:5NX3-WSR1-JDK3-925B-00000-00&amp;idtype=PID&amp;context=1516831" TargetMode="External" /><Relationship Id="rId510" Type="http://schemas.openxmlformats.org/officeDocument/2006/relationships/footer" Target="footer125.xml" /><Relationship Id="rId511" Type="http://schemas.openxmlformats.org/officeDocument/2006/relationships/header" Target="header126.xml" /><Relationship Id="rId512" Type="http://schemas.openxmlformats.org/officeDocument/2006/relationships/footer" Target="footer126.xml" /><Relationship Id="rId513" Type="http://schemas.openxmlformats.org/officeDocument/2006/relationships/hyperlink" Target="https://advance.lexis.com/api/document?collection=news&amp;id=urn:contentItem:5YVK-8YR1-JDK3-91YG-00000-00&amp;context=" TargetMode="External" /><Relationship Id="rId514" Type="http://schemas.openxmlformats.org/officeDocument/2006/relationships/hyperlink" Target="https://montrealgazette.com/news/local-news/at-a-chsld-in-dollard-des-ormeaux-staff-stopped-showing-up-for-work" TargetMode="External" /><Relationship Id="rId515" Type="http://schemas.openxmlformats.org/officeDocument/2006/relationships/hyperlink" Target="http://montrealgazette.com/tag/coronavirus" TargetMode="External" /><Relationship Id="rId516" Type="http://schemas.openxmlformats.org/officeDocument/2006/relationships/hyperlink" Target="https://montrealgazette.com/news/local-news/nurse-describes-chaos-at-chsld-vigi-mont-royal-everybody-is-trying-their-best-and-everybody-is-failing" TargetMode="External" /><Relationship Id="rId517" Type="http://schemas.openxmlformats.org/officeDocument/2006/relationships/hyperlink" Target="http://montrealgazette.com/news/local-news/records-reveal-chaos-in-the-days-before-staff-abandoned-the-herron" TargetMode="External" /><Relationship Id="rId518" Type="http://schemas.openxmlformats.org/officeDocument/2006/relationships/hyperlink" Target="http://montrealgazette.com/news/local-news/public-health-police-find-bodies-feces-at-dorval-seniors-residence-sources" TargetMode="External" /><Relationship Id="rId519" Type="http://schemas.openxmlformats.org/officeDocument/2006/relationships/hyperlink" Target="https://montrealgazette.com/news/local-news/records-reveal-chaos-in-the-days-before-staff-abandoned-the-herron/wcm/ba418c8d-05cb-463c-8443-546386eba70f/" TargetMode="External" /><Relationship Id="rId52" Type="http://schemas.openxmlformats.org/officeDocument/2006/relationships/hyperlink" Target="https://advance.lexis.com/api/document?id=urn:contentItem:5NX3-RD01-F125-154N-00000-00&amp;idtype=PID&amp;context=1516831" TargetMode="External" /><Relationship Id="rId520" Type="http://schemas.openxmlformats.org/officeDocument/2006/relationships/hyperlink" Target="https://montrealgazette.com/news/local-news/at-a-chsld-in-dollard-des-ormeaux-staff-stopped-showing-up-for-work/wcm/6c3b2fb3-059f-4021-9c6e-515b5663d755/" TargetMode="External" /><Relationship Id="rId521" Type="http://schemas.openxmlformats.org/officeDocument/2006/relationships/hyperlink" Target="http://montrealgazette.com/news/local-news/40-residents-have-died-of-covid-19-at-chsld-vigi-dollard-des-ormeaux" TargetMode="External" /><Relationship Id="rId522" Type="http://schemas.openxmlformats.org/officeDocument/2006/relationships/header" Target="header127.xml" /><Relationship Id="rId523" Type="http://schemas.openxmlformats.org/officeDocument/2006/relationships/header" Target="header128.xml" /><Relationship Id="rId524" Type="http://schemas.openxmlformats.org/officeDocument/2006/relationships/footer" Target="footer127.xml" /><Relationship Id="rId525" Type="http://schemas.openxmlformats.org/officeDocument/2006/relationships/footer" Target="footer128.xml" /><Relationship Id="rId526" Type="http://schemas.openxmlformats.org/officeDocument/2006/relationships/header" Target="header129.xml" /><Relationship Id="rId527" Type="http://schemas.openxmlformats.org/officeDocument/2006/relationships/footer" Target="footer129.xml" /><Relationship Id="rId528" Type="http://schemas.openxmlformats.org/officeDocument/2006/relationships/hyperlink" Target="https://advance.lexis.com/api/document?collection=news&amp;id=urn:contentItem:5G1G-WV81-F07J-T01F-00000-00&amp;context=" TargetMode="External" /><Relationship Id="rId529" Type="http://schemas.openxmlformats.org/officeDocument/2006/relationships/header" Target="header130.xml" /><Relationship Id="rId53" Type="http://schemas.openxmlformats.org/officeDocument/2006/relationships/hyperlink" Target="https://advance.lexis.com/api/document?id=urn:contentItem:5Y33-3B41-JBKR-N232-00000-00&amp;idtype=PID&amp;context=1516831" TargetMode="External" /><Relationship Id="rId530" Type="http://schemas.openxmlformats.org/officeDocument/2006/relationships/header" Target="header131.xml" /><Relationship Id="rId531" Type="http://schemas.openxmlformats.org/officeDocument/2006/relationships/footer" Target="footer130.xml" /><Relationship Id="rId532" Type="http://schemas.openxmlformats.org/officeDocument/2006/relationships/footer" Target="footer131.xml" /><Relationship Id="rId533" Type="http://schemas.openxmlformats.org/officeDocument/2006/relationships/header" Target="header132.xml" /><Relationship Id="rId534" Type="http://schemas.openxmlformats.org/officeDocument/2006/relationships/footer" Target="footer132.xml" /><Relationship Id="rId535" Type="http://schemas.openxmlformats.org/officeDocument/2006/relationships/hyperlink" Target="https://advance.lexis.com/api/document?collection=news&amp;id=urn:contentItem:5P93-1VR1-JDK3-953P-00000-00&amp;context=" TargetMode="External" /><Relationship Id="rId536" Type="http://schemas.openxmlformats.org/officeDocument/2006/relationships/hyperlink" Target="http://montrealgazette.com/news/local-news/two-solitudes-fighting-for-lgbt-rights-in-montreal" TargetMode="External" /><Relationship Id="rId537" Type="http://schemas.openxmlformats.org/officeDocument/2006/relationships/hyperlink" Target="http://montrealgazette.com/news/many-trans-migrants-want-montreal-pride-to-return-to-its-political-roots" TargetMode="External" /><Relationship Id="rId538" Type="http://schemas.openxmlformats.org/officeDocument/2006/relationships/hyperlink" Target="http://montrealgazette.com/news/local-news/this-is-what-solidarity-looks-like-indigenous-peoples-to-lead-canada-pride" TargetMode="External" /><Relationship Id="rId539" Type="http://schemas.openxmlformats.org/officeDocument/2006/relationships/hyperlink" Target="http://montrealgazette.com/news/local-news/coderre-apologizes-for-police-raids-on-gay-bars-between-60s-and-90s" TargetMode="External" /><Relationship Id="rId54" Type="http://schemas.openxmlformats.org/officeDocument/2006/relationships/hyperlink" Target="https://advance.lexis.com/api/document?id=urn:contentItem:5WF0-PG11-F125-13F6-00000-00&amp;idtype=PID&amp;context=1516831" TargetMode="External" /><Relationship Id="rId540" Type="http://schemas.openxmlformats.org/officeDocument/2006/relationships/hyperlink" Target="http://montrealgazette.com/news/local-news/a-historic-montreal-pride-parade-to-kick-off-at-noon-sunday" TargetMode="External" /><Relationship Id="rId541" Type="http://schemas.openxmlformats.org/officeDocument/2006/relationships/header" Target="header133.xml" /><Relationship Id="rId542" Type="http://schemas.openxmlformats.org/officeDocument/2006/relationships/header" Target="header134.xml" /><Relationship Id="rId543" Type="http://schemas.openxmlformats.org/officeDocument/2006/relationships/footer" Target="footer133.xml" /><Relationship Id="rId544" Type="http://schemas.openxmlformats.org/officeDocument/2006/relationships/footer" Target="footer134.xml" /><Relationship Id="rId545" Type="http://schemas.openxmlformats.org/officeDocument/2006/relationships/header" Target="header135.xml" /><Relationship Id="rId546" Type="http://schemas.openxmlformats.org/officeDocument/2006/relationships/footer" Target="footer135.xml" /><Relationship Id="rId547" Type="http://schemas.openxmlformats.org/officeDocument/2006/relationships/hyperlink" Target="https://advance.lexis.com/api/document?collection=news&amp;id=urn:contentItem:5P92-W2W1-F125-12JC-00000-00&amp;context=" TargetMode="External" /><Relationship Id="rId548" Type="http://schemas.openxmlformats.org/officeDocument/2006/relationships/header" Target="header136.xml" /><Relationship Id="rId549" Type="http://schemas.openxmlformats.org/officeDocument/2006/relationships/header" Target="header137.xml" /><Relationship Id="rId55" Type="http://schemas.openxmlformats.org/officeDocument/2006/relationships/hyperlink" Target="https://advance.lexis.com/api/document?id=urn:contentItem:5Y30-CB81-DY2T-C03B-00000-00&amp;idtype=PID&amp;context=1516831" TargetMode="External" /><Relationship Id="rId550" Type="http://schemas.openxmlformats.org/officeDocument/2006/relationships/footer" Target="footer136.xml" /><Relationship Id="rId551" Type="http://schemas.openxmlformats.org/officeDocument/2006/relationships/footer" Target="footer137.xml" /><Relationship Id="rId552" Type="http://schemas.openxmlformats.org/officeDocument/2006/relationships/header" Target="header138.xml" /><Relationship Id="rId553" Type="http://schemas.openxmlformats.org/officeDocument/2006/relationships/footer" Target="footer138.xml" /><Relationship Id="rId554" Type="http://schemas.openxmlformats.org/officeDocument/2006/relationships/hyperlink" Target="https://advance.lexis.com/api/document?collection=news&amp;id=urn:contentItem:5M99-VMM1-JDK3-93YY-00000-00&amp;context=" TargetMode="External" /><Relationship Id="rId555" Type="http://schemas.openxmlformats.org/officeDocument/2006/relationships/hyperlink" Target="https://twitter.com/JesseFeith" TargetMode="External" /><Relationship Id="rId556" Type="http://schemas.openxmlformats.org/officeDocument/2006/relationships/hyperlink" Target="http://montrealgazette.com/news/former-montreal-north-mayor-gilles-deguires-sexual-assault-case-returns-to-court" TargetMode="External" /><Relationship Id="rId557" Type="http://schemas.openxmlformats.org/officeDocument/2006/relationships/hyperlink" Target="http://montrealgazette.com/news/ex-montreal-north-mayor-gilles-deguire-has-preliminary-hearing-in-sex-assault-case" TargetMode="External" /><Relationship Id="rId558" Type="http://schemas.openxmlformats.org/officeDocument/2006/relationships/hyperlink" Target="http://montrealgazette.com/news/former-montreal-north-mayor-gilles-deguire-pleads-guilty-to-sexual-touching-of-a-minor" TargetMode="External" /><Relationship Id="rId559" Type="http://schemas.openxmlformats.org/officeDocument/2006/relationships/header" Target="header139.xml" /><Relationship Id="rId56" Type="http://schemas.openxmlformats.org/officeDocument/2006/relationships/hyperlink" Target="https://advance.lexis.com/api/document?id=urn:contentItem:5WF2-1M81-F125-104P-00000-00&amp;idtype=PID&amp;context=1516831" TargetMode="External" /><Relationship Id="rId560" Type="http://schemas.openxmlformats.org/officeDocument/2006/relationships/header" Target="header140.xml" /><Relationship Id="rId561" Type="http://schemas.openxmlformats.org/officeDocument/2006/relationships/footer" Target="footer139.xml" /><Relationship Id="rId562" Type="http://schemas.openxmlformats.org/officeDocument/2006/relationships/footer" Target="footer140.xml" /><Relationship Id="rId563" Type="http://schemas.openxmlformats.org/officeDocument/2006/relationships/header" Target="header141.xml" /><Relationship Id="rId564" Type="http://schemas.openxmlformats.org/officeDocument/2006/relationships/footer" Target="footer141.xml" /><Relationship Id="rId565" Type="http://schemas.openxmlformats.org/officeDocument/2006/relationships/hyperlink" Target="https://advance.lexis.com/api/document?collection=news&amp;id=urn:contentItem:5YKS-83B1-JBVR-33WC-00000-00&amp;context=" TargetMode="External" /><Relationship Id="rId566" Type="http://schemas.openxmlformats.org/officeDocument/2006/relationships/header" Target="header142.xml" /><Relationship Id="rId567" Type="http://schemas.openxmlformats.org/officeDocument/2006/relationships/header" Target="header143.xml" /><Relationship Id="rId568" Type="http://schemas.openxmlformats.org/officeDocument/2006/relationships/footer" Target="footer142.xml" /><Relationship Id="rId569" Type="http://schemas.openxmlformats.org/officeDocument/2006/relationships/footer" Target="footer143.xml" /><Relationship Id="rId57" Type="http://schemas.openxmlformats.org/officeDocument/2006/relationships/hyperlink" Target="https://advance.lexis.com/api/document?id=urn:contentItem:5MDS-6NP1-JCJY-G2XB-00000-00&amp;idtype=PID&amp;context=1516831" TargetMode="External" /><Relationship Id="rId570" Type="http://schemas.openxmlformats.org/officeDocument/2006/relationships/header" Target="header144.xml" /><Relationship Id="rId571" Type="http://schemas.openxmlformats.org/officeDocument/2006/relationships/footer" Target="footer144.xml" /><Relationship Id="rId572" Type="http://schemas.openxmlformats.org/officeDocument/2006/relationships/hyperlink" Target="https://advance.lexis.com/api/document?collection=news&amp;id=urn:contentItem:5NX3-WSR1-JDK3-925B-00000-00&amp;context=" TargetMode="External" /><Relationship Id="rId573" Type="http://schemas.openxmlformats.org/officeDocument/2006/relationships/hyperlink" Target="http://montrealgazette.com/news/local-news/bus-possibly-carrying-teens-crashes-into-10-wheel-truck-on-15n" TargetMode="External" /><Relationship Id="rId574" Type="http://schemas.openxmlformats.org/officeDocument/2006/relationships/hyperlink" Target="http://montrealgazette.com/business/canada-goose-inaugurates-first-quebec-factory" TargetMode="External" /><Relationship Id="rId575" Type="http://schemas.openxmlformats.org/officeDocument/2006/relationships/hyperlink" Target="http://montrealgazette.com/news/local-news/kent-nagano-will-not-return-as-music-director-of-osm-after-2020" TargetMode="External" /><Relationship Id="rId576" Type="http://schemas.openxmlformats.org/officeDocument/2006/relationships/hyperlink" Target="http://montrealgazette.com/news/quebec-is-on-a-lucky-lotto-streak-are-you-the-latest-winner" TargetMode="External" /><Relationship Id="rId577" Type="http://schemas.openxmlformats.org/officeDocument/2006/relationships/hyperlink" Target="http://montrealgazette.com/news/local-news/man-arrested-on-fraud-charges-after-allegedly-embezzling-9-million" TargetMode="External" /><Relationship Id="rId578" Type="http://schemas.openxmlformats.org/officeDocument/2006/relationships/hyperlink" Target="http://montrealgazette.com/news/local-news/in-case-you-missed-it-heres-what-happened-in-montreal-today" TargetMode="External" /><Relationship Id="rId579" Type="http://schemas.openxmlformats.org/officeDocument/2006/relationships/header" Target="header145.xml" /><Relationship Id="rId58" Type="http://schemas.openxmlformats.org/officeDocument/2006/relationships/hyperlink" Target="https://advance.lexis.com/api/document?id=urn:contentItem:5MDN-7BY1-JCJY-G2G9-00000-00&amp;idtype=PID&amp;context=1516831" TargetMode="External" /><Relationship Id="rId580" Type="http://schemas.openxmlformats.org/officeDocument/2006/relationships/header" Target="header146.xml" /><Relationship Id="rId581" Type="http://schemas.openxmlformats.org/officeDocument/2006/relationships/footer" Target="footer145.xml" /><Relationship Id="rId582" Type="http://schemas.openxmlformats.org/officeDocument/2006/relationships/footer" Target="footer146.xml" /><Relationship Id="rId583" Type="http://schemas.openxmlformats.org/officeDocument/2006/relationships/header" Target="header147.xml" /><Relationship Id="rId584" Type="http://schemas.openxmlformats.org/officeDocument/2006/relationships/footer" Target="footer147.xml" /><Relationship Id="rId585" Type="http://schemas.openxmlformats.org/officeDocument/2006/relationships/hyperlink" Target="https://advance.lexis.com/api/document?collection=news&amp;id=urn:contentItem:5NX3-RD01-F125-154N-00000-00&amp;context=" TargetMode="External" /><Relationship Id="rId586" Type="http://schemas.openxmlformats.org/officeDocument/2006/relationships/header" Target="header148.xml" /><Relationship Id="rId587" Type="http://schemas.openxmlformats.org/officeDocument/2006/relationships/header" Target="header149.xml" /><Relationship Id="rId588" Type="http://schemas.openxmlformats.org/officeDocument/2006/relationships/footer" Target="footer148.xml" /><Relationship Id="rId589" Type="http://schemas.openxmlformats.org/officeDocument/2006/relationships/footer" Target="footer149.xml" /><Relationship Id="rId59" Type="http://schemas.openxmlformats.org/officeDocument/2006/relationships/hyperlink" Target="https://advance.lexis.com/api/document?id=urn:contentItem:5MDW-6FS1-F021-6539-00000-00&amp;idtype=PID&amp;context=1516831" TargetMode="External" /><Relationship Id="rId590" Type="http://schemas.openxmlformats.org/officeDocument/2006/relationships/header" Target="header150.xml" /><Relationship Id="rId591" Type="http://schemas.openxmlformats.org/officeDocument/2006/relationships/footer" Target="footer150.xml" /><Relationship Id="rId592" Type="http://schemas.openxmlformats.org/officeDocument/2006/relationships/hyperlink" Target="https://advance.lexis.com/api/document?collection=news&amp;id=urn:contentItem:5Y33-3B41-JBKR-N232-00000-00&amp;context=" TargetMode="External" /><Relationship Id="rId593" Type="http://schemas.openxmlformats.org/officeDocument/2006/relationships/hyperlink" Target="https://montrealgazette.com/news/local-news/canine-unit-dispatched-after-brawl-in-lasalle" TargetMode="External" /><Relationship Id="rId594" Type="http://schemas.openxmlformats.org/officeDocument/2006/relationships/hyperlink" Target="https://montrealgazette.com/news/local-news/man-stabbed-early-sunday-on-bishop-and-de-maisonneuve-montreal-police" TargetMode="External" /><Relationship Id="rId595" Type="http://schemas.openxmlformats.org/officeDocument/2006/relationships/hyperlink" Target="https://montrealgazette.com/tag/crime-and-law" TargetMode="External" /><Relationship Id="rId596" Type="http://schemas.openxmlformats.org/officeDocument/2006/relationships/hyperlink" Target="https://montrealgazette.com/news/local-news/man-arrested-after-early-morning-stabbing-in-montreal-north" TargetMode="External" /><Relationship Id="rId597" Type="http://schemas.openxmlformats.org/officeDocument/2006/relationships/header" Target="header151.xml" /><Relationship Id="rId598" Type="http://schemas.openxmlformats.org/officeDocument/2006/relationships/header" Target="header152.xml" /><Relationship Id="rId599" Type="http://schemas.openxmlformats.org/officeDocument/2006/relationships/footer" Target="footer151.xml" /><Relationship Id="rId6" Type="http://schemas.openxmlformats.org/officeDocument/2006/relationships/hyperlink" Target="https://advance.lexis.com/api/document?id=urn:contentItem:5Y30-BK91-JBKR-N2WW-00000-00&amp;idtype=PID&amp;context=1516831" TargetMode="External" /><Relationship Id="rId60" Type="http://schemas.openxmlformats.org/officeDocument/2006/relationships/hyperlink" Target="https://advance.lexis.com/api/document?id=urn:contentItem:5NJY-MPV1-JCSH-30P5-00000-00&amp;idtype=PID&amp;context=1516831" TargetMode="External" /><Relationship Id="rId600" Type="http://schemas.openxmlformats.org/officeDocument/2006/relationships/footer" Target="footer152.xml" /><Relationship Id="rId601" Type="http://schemas.openxmlformats.org/officeDocument/2006/relationships/header" Target="header153.xml" /><Relationship Id="rId602" Type="http://schemas.openxmlformats.org/officeDocument/2006/relationships/footer" Target="footer153.xml" /><Relationship Id="rId603" Type="http://schemas.openxmlformats.org/officeDocument/2006/relationships/hyperlink" Target="https://advance.lexis.com/api/document?collection=news&amp;id=urn:contentItem:5WF0-PG11-F125-13F6-00000-00&amp;context=" TargetMode="External" /><Relationship Id="rId604" Type="http://schemas.openxmlformats.org/officeDocument/2006/relationships/hyperlink" Target="https://montrealgazette.com/news/man-arrested-after-early-morning-stabbing-in-montreal-north" TargetMode="External" /><Relationship Id="rId605" Type="http://schemas.openxmlformats.org/officeDocument/2006/relationships/header" Target="header154.xml" /><Relationship Id="rId606" Type="http://schemas.openxmlformats.org/officeDocument/2006/relationships/header" Target="header155.xml" /><Relationship Id="rId607" Type="http://schemas.openxmlformats.org/officeDocument/2006/relationships/footer" Target="footer154.xml" /><Relationship Id="rId608" Type="http://schemas.openxmlformats.org/officeDocument/2006/relationships/footer" Target="footer155.xml" /><Relationship Id="rId609" Type="http://schemas.openxmlformats.org/officeDocument/2006/relationships/header" Target="header156.xml" /><Relationship Id="rId61" Type="http://schemas.openxmlformats.org/officeDocument/2006/relationships/hyperlink" Target="https://advance.lexis.com/api/document?id=urn:contentItem:5VMW-C8J1-F125-14H7-00000-00&amp;idtype=PID&amp;context=1516831" TargetMode="External" /><Relationship Id="rId610" Type="http://schemas.openxmlformats.org/officeDocument/2006/relationships/footer" Target="footer156.xml" /><Relationship Id="rId611" Type="http://schemas.openxmlformats.org/officeDocument/2006/relationships/hyperlink" Target="https://advance.lexis.com/api/document?collection=news&amp;id=urn:contentItem:5Y30-CB81-DY2T-C03B-00000-00&amp;context=" TargetMode="External" /><Relationship Id="rId612" Type="http://schemas.openxmlformats.org/officeDocument/2006/relationships/header" Target="header157.xml" /><Relationship Id="rId613" Type="http://schemas.openxmlformats.org/officeDocument/2006/relationships/header" Target="header158.xml" /><Relationship Id="rId614" Type="http://schemas.openxmlformats.org/officeDocument/2006/relationships/footer" Target="footer157.xml" /><Relationship Id="rId615" Type="http://schemas.openxmlformats.org/officeDocument/2006/relationships/footer" Target="footer158.xml" /><Relationship Id="rId616" Type="http://schemas.openxmlformats.org/officeDocument/2006/relationships/header" Target="header159.xml" /><Relationship Id="rId617" Type="http://schemas.openxmlformats.org/officeDocument/2006/relationships/footer" Target="footer159.xml" /><Relationship Id="rId618" Type="http://schemas.openxmlformats.org/officeDocument/2006/relationships/hyperlink" Target="https://advance.lexis.com/api/document?collection=news&amp;id=urn:contentItem:5WF2-1M81-F125-104P-00000-00&amp;context=" TargetMode="External" /><Relationship Id="rId619" Type="http://schemas.openxmlformats.org/officeDocument/2006/relationships/header" Target="header160.xml" /><Relationship Id="rId62" Type="http://schemas.openxmlformats.org/officeDocument/2006/relationships/hyperlink" Target="https://advance.lexis.com/api/document?id=urn:contentItem:5YTK-31D1-JDK3-921J-00000-00&amp;idtype=PID&amp;context=1516831" TargetMode="External" /><Relationship Id="rId620" Type="http://schemas.openxmlformats.org/officeDocument/2006/relationships/header" Target="header161.xml" /><Relationship Id="rId621" Type="http://schemas.openxmlformats.org/officeDocument/2006/relationships/footer" Target="footer160.xml" /><Relationship Id="rId622" Type="http://schemas.openxmlformats.org/officeDocument/2006/relationships/footer" Target="footer161.xml" /><Relationship Id="rId623" Type="http://schemas.openxmlformats.org/officeDocument/2006/relationships/header" Target="header162.xml" /><Relationship Id="rId624" Type="http://schemas.openxmlformats.org/officeDocument/2006/relationships/footer" Target="footer162.xml" /><Relationship Id="rId625" Type="http://schemas.openxmlformats.org/officeDocument/2006/relationships/hyperlink" Target="https://advance.lexis.com/api/document?collection=news&amp;id=urn:contentItem:5MDS-6NP1-JCJY-G2XB-00000-00&amp;context=" TargetMode="External" /><Relationship Id="rId626" Type="http://schemas.openxmlformats.org/officeDocument/2006/relationships/image" Target="media/image6.png" /><Relationship Id="rId627" Type="http://schemas.openxmlformats.org/officeDocument/2006/relationships/header" Target="header163.xml" /><Relationship Id="rId628" Type="http://schemas.openxmlformats.org/officeDocument/2006/relationships/header" Target="header164.xml" /><Relationship Id="rId629" Type="http://schemas.openxmlformats.org/officeDocument/2006/relationships/footer" Target="footer163.xml" /><Relationship Id="rId63" Type="http://schemas.openxmlformats.org/officeDocument/2006/relationships/hyperlink" Target="https://advance.lexis.com/api/document?id=urn:contentItem:5YTN-S7K1-DY2T-C00D-00000-00&amp;idtype=PID&amp;context=1516831" TargetMode="External" /><Relationship Id="rId630" Type="http://schemas.openxmlformats.org/officeDocument/2006/relationships/footer" Target="footer164.xml" /><Relationship Id="rId631" Type="http://schemas.openxmlformats.org/officeDocument/2006/relationships/header" Target="header165.xml" /><Relationship Id="rId632" Type="http://schemas.openxmlformats.org/officeDocument/2006/relationships/footer" Target="footer165.xml" /><Relationship Id="rId633" Type="http://schemas.openxmlformats.org/officeDocument/2006/relationships/hyperlink" Target="https://advance.lexis.com/api/document?collection=news&amp;id=urn:contentItem:5MDN-7BY1-JCJY-G2G9-00000-00&amp;context=" TargetMode="External" /><Relationship Id="rId634" Type="http://schemas.openxmlformats.org/officeDocument/2006/relationships/header" Target="header166.xml" /><Relationship Id="rId635" Type="http://schemas.openxmlformats.org/officeDocument/2006/relationships/header" Target="header167.xml" /><Relationship Id="rId636" Type="http://schemas.openxmlformats.org/officeDocument/2006/relationships/footer" Target="footer166.xml" /><Relationship Id="rId637" Type="http://schemas.openxmlformats.org/officeDocument/2006/relationships/footer" Target="footer167.xml" /><Relationship Id="rId638" Type="http://schemas.openxmlformats.org/officeDocument/2006/relationships/header" Target="header168.xml" /><Relationship Id="rId639" Type="http://schemas.openxmlformats.org/officeDocument/2006/relationships/footer" Target="footer168.xml" /><Relationship Id="rId64" Type="http://schemas.openxmlformats.org/officeDocument/2006/relationships/hyperlink" Target="https://advance.lexis.com/api/document?id=urn:contentItem:5YTK-31D1-JDK3-921W-00000-00&amp;idtype=PID&amp;context=1516831" TargetMode="External" /><Relationship Id="rId640" Type="http://schemas.openxmlformats.org/officeDocument/2006/relationships/hyperlink" Target="https://advance.lexis.com/api/document?collection=news&amp;id=urn:contentItem:5MDW-6FS1-F021-6539-00000-00&amp;context=" TargetMode="External" /><Relationship Id="rId641" Type="http://schemas.openxmlformats.org/officeDocument/2006/relationships/header" Target="header169.xml" /><Relationship Id="rId642" Type="http://schemas.openxmlformats.org/officeDocument/2006/relationships/header" Target="header170.xml" /><Relationship Id="rId643" Type="http://schemas.openxmlformats.org/officeDocument/2006/relationships/footer" Target="footer169.xml" /><Relationship Id="rId644" Type="http://schemas.openxmlformats.org/officeDocument/2006/relationships/footer" Target="footer170.xml" /><Relationship Id="rId645" Type="http://schemas.openxmlformats.org/officeDocument/2006/relationships/header" Target="header171.xml" /><Relationship Id="rId646" Type="http://schemas.openxmlformats.org/officeDocument/2006/relationships/footer" Target="footer171.xml" /><Relationship Id="rId647" Type="http://schemas.openxmlformats.org/officeDocument/2006/relationships/hyperlink" Target="https://advance.lexis.com/api/document?collection=news&amp;id=urn:contentItem:5NJY-MPV1-JCSH-30P5-00000-00&amp;context=" TargetMode="External" /><Relationship Id="rId648" Type="http://schemas.openxmlformats.org/officeDocument/2006/relationships/header" Target="header172.xml" /><Relationship Id="rId649" Type="http://schemas.openxmlformats.org/officeDocument/2006/relationships/header" Target="header173.xml" /><Relationship Id="rId65" Type="http://schemas.openxmlformats.org/officeDocument/2006/relationships/hyperlink" Target="https://advance.lexis.com/api/document?id=urn:contentItem:5YTN-KSW1-JBKR-N00D-00000-00&amp;idtype=PID&amp;context=1516831" TargetMode="External" /><Relationship Id="rId650" Type="http://schemas.openxmlformats.org/officeDocument/2006/relationships/footer" Target="footer172.xml" /><Relationship Id="rId651" Type="http://schemas.openxmlformats.org/officeDocument/2006/relationships/footer" Target="footer173.xml" /><Relationship Id="rId652" Type="http://schemas.openxmlformats.org/officeDocument/2006/relationships/header" Target="header174.xml" /><Relationship Id="rId653" Type="http://schemas.openxmlformats.org/officeDocument/2006/relationships/footer" Target="footer174.xml" /><Relationship Id="rId654" Type="http://schemas.openxmlformats.org/officeDocument/2006/relationships/hyperlink" Target="https://advance.lexis.com/api/document?collection=news&amp;id=urn:contentItem:5VMW-C8J1-F125-14H7-00000-00&amp;context=" TargetMode="External" /><Relationship Id="rId655" Type="http://schemas.openxmlformats.org/officeDocument/2006/relationships/hyperlink" Target="https://montrealgazette.com/news/two-people-shot-one-fatally-during-carjacking-crime-spree-in-montreal" TargetMode="External" /><Relationship Id="rId656" Type="http://schemas.openxmlformats.org/officeDocument/2006/relationships/hyperlink" Target="https://montrealgazette.com/news/local-news/pointe-aux-trembles-crime-spree-colleagues-remember-shooting-victim" TargetMode="External" /><Relationship Id="rId657" Type="http://schemas.openxmlformats.org/officeDocument/2006/relationships/hyperlink" Target="https://montrealgazette.com/news/local-news/man-charged-with-killing-two-people-during-pointe-aux-trembles-shooting-spree-fit-to-stand-trial" TargetMode="External" /><Relationship Id="rId658" Type="http://schemas.openxmlformats.org/officeDocument/2006/relationships/hyperlink" Target="https://montrealgazette.com/news/local-news/hearing-delayed-for-man-who-went-on-shooting-spree-in-pointe-aux-trembles" TargetMode="External" /><Relationship Id="rId659" Type="http://schemas.openxmlformats.org/officeDocument/2006/relationships/hyperlink" Target="https://montrealgazette.com/news/local-news/suspect-in-montreal-crime-spree-had-mental-health-issues-report" TargetMode="External" /><Relationship Id="rId66" Type="http://schemas.openxmlformats.org/officeDocument/2006/relationships/hyperlink" Target="https://advance.lexis.com/api/document?id=urn:contentItem:5YTK-7HN1-F125-12J4-00000-00&amp;idtype=PID&amp;context=1516831" TargetMode="External" /><Relationship Id="rId660" Type="http://schemas.openxmlformats.org/officeDocument/2006/relationships/hyperlink" Target="https://montrealgazette.com/news/local-news/man-who-went-on-2016-shooting-rampage-in-montreal-pleads-guilty" TargetMode="External" /><Relationship Id="rId661" Type="http://schemas.openxmlformats.org/officeDocument/2006/relationships/header" Target="header175.xml" /><Relationship Id="rId662" Type="http://schemas.openxmlformats.org/officeDocument/2006/relationships/header" Target="header176.xml" /><Relationship Id="rId663" Type="http://schemas.openxmlformats.org/officeDocument/2006/relationships/footer" Target="footer175.xml" /><Relationship Id="rId664" Type="http://schemas.openxmlformats.org/officeDocument/2006/relationships/footer" Target="footer176.xml" /><Relationship Id="rId665" Type="http://schemas.openxmlformats.org/officeDocument/2006/relationships/header" Target="header177.xml" /><Relationship Id="rId666" Type="http://schemas.openxmlformats.org/officeDocument/2006/relationships/footer" Target="footer177.xml" /><Relationship Id="rId667" Type="http://schemas.openxmlformats.org/officeDocument/2006/relationships/hyperlink" Target="https://advance.lexis.com/api/document?collection=news&amp;id=urn:contentItem:5YTK-31D1-JDK3-921J-00000-00&amp;context=" TargetMode="External" /><Relationship Id="rId668" Type="http://schemas.openxmlformats.org/officeDocument/2006/relationships/hyperlink" Target="https://ciusss-estmtl.gouv.qc.ca/covid-19/depistage-secteur-saint-michel" TargetMode="External" /><Relationship Id="rId669" Type="http://schemas.openxmlformats.org/officeDocument/2006/relationships/hyperlink" Target="http://montrealgazette.com/news/local-news/montreal-north-groups-launch-brigade-to-distribute-masks" TargetMode="External" /><Relationship Id="rId67" Type="http://schemas.openxmlformats.org/officeDocument/2006/relationships/hyperlink" Target="https://advance.lexis.com/api/document?id=urn:contentItem:5PD6-4H91-JDK3-90XT-00000-00&amp;idtype=PID&amp;context=1516831" TargetMode="External" /><Relationship Id="rId670" Type="http://schemas.openxmlformats.org/officeDocument/2006/relationships/header" Target="header178.xml" /><Relationship Id="rId671" Type="http://schemas.openxmlformats.org/officeDocument/2006/relationships/header" Target="header179.xml" /><Relationship Id="rId672" Type="http://schemas.openxmlformats.org/officeDocument/2006/relationships/footer" Target="footer178.xml" /><Relationship Id="rId673" Type="http://schemas.openxmlformats.org/officeDocument/2006/relationships/footer" Target="footer179.xml" /><Relationship Id="rId674" Type="http://schemas.openxmlformats.org/officeDocument/2006/relationships/header" Target="header180.xml" /><Relationship Id="rId675" Type="http://schemas.openxmlformats.org/officeDocument/2006/relationships/footer" Target="footer180.xml" /><Relationship Id="rId676" Type="http://schemas.openxmlformats.org/officeDocument/2006/relationships/hyperlink" Target="https://advance.lexis.com/api/document?collection=news&amp;id=urn:contentItem:5YTN-S7K1-DY2T-C00D-00000-00&amp;context=" TargetMode="External" /><Relationship Id="rId677" Type="http://schemas.openxmlformats.org/officeDocument/2006/relationships/hyperlink" Target="mailto:jmeagher@postmedia.com" TargetMode="External" /><Relationship Id="rId678" Type="http://schemas.openxmlformats.org/officeDocument/2006/relationships/hyperlink" Target="https://montrealgazette.com/opinion/columnists/allison-hanes-ca-va-bien-aller-but-when/wcm/b08a27f3-68b3-4d14-a7fc-858bfb9faabd/" TargetMode="External" /><Relationship Id="rId679" Type="http://schemas.openxmlformats.org/officeDocument/2006/relationships/hyperlink" Target="https://montrealgazette.com/news/local-news/two-women-wash-windows-to-see-elderly-friend-with-covid-19-in-a-chsld/wcm/ca5a2b3f-bc92-40eb-bb8e-d701efe5b8fd/" TargetMode="External" /><Relationship Id="rId68" Type="http://schemas.openxmlformats.org/officeDocument/2006/relationships/hyperlink" Target="https://advance.lexis.com/api/document?id=urn:contentItem:5PDD-KHR1-DY2T-615W-00000-00&amp;idtype=PID&amp;context=1516831" TargetMode="External" /><Relationship Id="rId680" Type="http://schemas.openxmlformats.org/officeDocument/2006/relationships/hyperlink" Target="https://montrealgazette.com/sports/hockey/nhl/hockey-inside-out/it-really-hurts-georges-laraque-battling-covid-19-in-longueuil-hospital/wcm/a9a4e6f9-8aee-4a85-9c78-ed87a7879d72/" TargetMode="External" /><Relationship Id="rId681" Type="http://schemas.openxmlformats.org/officeDocument/2006/relationships/hyperlink" Target="https://montrealgazette.com/news/coronavirus-live-updates-the-calm-before-the-reopening/wcm/23922625-9886-42d8-a773-6ea10c7b7712/" TargetMode="External" /><Relationship Id="rId682" Type="http://schemas.openxmlformats.org/officeDocument/2006/relationships/header" Target="header181.xml" /><Relationship Id="rId683" Type="http://schemas.openxmlformats.org/officeDocument/2006/relationships/header" Target="header182.xml" /><Relationship Id="rId684" Type="http://schemas.openxmlformats.org/officeDocument/2006/relationships/footer" Target="footer181.xml" /><Relationship Id="rId685" Type="http://schemas.openxmlformats.org/officeDocument/2006/relationships/footer" Target="footer182.xml" /><Relationship Id="rId686" Type="http://schemas.openxmlformats.org/officeDocument/2006/relationships/header" Target="header183.xml" /><Relationship Id="rId687" Type="http://schemas.openxmlformats.org/officeDocument/2006/relationships/footer" Target="footer183.xml" /><Relationship Id="rId688" Type="http://schemas.openxmlformats.org/officeDocument/2006/relationships/hyperlink" Target="https://advance.lexis.com/api/document?collection=news&amp;id=urn:contentItem:5YTK-31D1-JDK3-921W-00000-00&amp;context=" TargetMode="External" /><Relationship Id="rId689" Type="http://schemas.openxmlformats.org/officeDocument/2006/relationships/header" Target="header184.xml" /><Relationship Id="rId69" Type="http://schemas.openxmlformats.org/officeDocument/2006/relationships/hyperlink" Target="https://advance.lexis.com/api/document?id=urn:contentItem:602H-5JS1-JCJY-G40P-00000-00&amp;idtype=PID&amp;context=1516831" TargetMode="External" /><Relationship Id="rId690" Type="http://schemas.openxmlformats.org/officeDocument/2006/relationships/header" Target="header185.xml" /><Relationship Id="rId691" Type="http://schemas.openxmlformats.org/officeDocument/2006/relationships/footer" Target="footer184.xml" /><Relationship Id="rId692" Type="http://schemas.openxmlformats.org/officeDocument/2006/relationships/footer" Target="footer185.xml" /><Relationship Id="rId693" Type="http://schemas.openxmlformats.org/officeDocument/2006/relationships/header" Target="header186.xml" /><Relationship Id="rId694" Type="http://schemas.openxmlformats.org/officeDocument/2006/relationships/footer" Target="footer186.xml" /><Relationship Id="rId695" Type="http://schemas.openxmlformats.org/officeDocument/2006/relationships/hyperlink" Target="https://advance.lexis.com/api/document?collection=news&amp;id=urn:contentItem:5YTN-KSW1-JBKR-N00D-00000-00&amp;context=" TargetMode="External" /><Relationship Id="rId696" Type="http://schemas.openxmlformats.org/officeDocument/2006/relationships/header" Target="header187.xml" /><Relationship Id="rId697" Type="http://schemas.openxmlformats.org/officeDocument/2006/relationships/header" Target="header188.xml" /><Relationship Id="rId698" Type="http://schemas.openxmlformats.org/officeDocument/2006/relationships/footer" Target="footer187.xml" /><Relationship Id="rId699" Type="http://schemas.openxmlformats.org/officeDocument/2006/relationships/footer" Target="footer188.xml" /><Relationship Id="rId7" Type="http://schemas.openxmlformats.org/officeDocument/2006/relationships/hyperlink" Target="https://advance.lexis.com/api/document?id=urn:contentItem:6000-W751-DY9S-T38W-00000-00&amp;idtype=PID&amp;context=1516831" TargetMode="External" /><Relationship Id="rId70" Type="http://schemas.openxmlformats.org/officeDocument/2006/relationships/hyperlink" Target="https://advance.lexis.com/api/document?id=urn:contentItem:5M5X-MVK1-F125-1193-00000-00&amp;idtype=PID&amp;context=1516831" TargetMode="External" /><Relationship Id="rId700" Type="http://schemas.openxmlformats.org/officeDocument/2006/relationships/header" Target="header189.xml" /><Relationship Id="rId701" Type="http://schemas.openxmlformats.org/officeDocument/2006/relationships/footer" Target="footer189.xml" /><Relationship Id="rId702" Type="http://schemas.openxmlformats.org/officeDocument/2006/relationships/hyperlink" Target="https://advance.lexis.com/api/document?collection=news&amp;id=urn:contentItem:5YTK-7HN1-F125-12J4-00000-00&amp;context=" TargetMode="External" /><Relationship Id="rId703" Type="http://schemas.openxmlformats.org/officeDocument/2006/relationships/header" Target="header190.xml" /><Relationship Id="rId704" Type="http://schemas.openxmlformats.org/officeDocument/2006/relationships/header" Target="header191.xml" /><Relationship Id="rId705" Type="http://schemas.openxmlformats.org/officeDocument/2006/relationships/footer" Target="footer190.xml" /><Relationship Id="rId706" Type="http://schemas.openxmlformats.org/officeDocument/2006/relationships/footer" Target="footer191.xml" /><Relationship Id="rId707" Type="http://schemas.openxmlformats.org/officeDocument/2006/relationships/header" Target="header192.xml" /><Relationship Id="rId708" Type="http://schemas.openxmlformats.org/officeDocument/2006/relationships/footer" Target="footer192.xml" /><Relationship Id="rId709" Type="http://schemas.openxmlformats.org/officeDocument/2006/relationships/hyperlink" Target="https://advance.lexis.com/api/document?collection=news&amp;id=urn:contentItem:5PD6-4H91-JDK3-90XT-00000-00&amp;context=" TargetMode="External" /><Relationship Id="rId71" Type="http://schemas.openxmlformats.org/officeDocument/2006/relationships/hyperlink" Target="https://advance.lexis.com/api/document?id=urn:contentItem:5GV3-9K31-JDK3-91X7-00000-00&amp;idtype=PID&amp;context=1516831" TargetMode="External" /><Relationship Id="rId710" Type="http://schemas.openxmlformats.org/officeDocument/2006/relationships/hyperlink" Target="mailto:aderfel@postmedia.com" TargetMode="External" /><Relationship Id="rId711" Type="http://schemas.openxmlformats.org/officeDocument/2006/relationships/hyperlink" Target="http://Twitter.com/Aaron_Derfel" TargetMode="External" /><Relationship Id="rId712" Type="http://schemas.openxmlformats.org/officeDocument/2006/relationships/hyperlink" Target="http://montrealgazette.com/news/local-news/patient-tries-to-strangle-er-nurse-at-montreal-general" TargetMode="External" /><Relationship Id="rId713" Type="http://schemas.openxmlformats.org/officeDocument/2006/relationships/header" Target="header193.xml" /><Relationship Id="rId714" Type="http://schemas.openxmlformats.org/officeDocument/2006/relationships/header" Target="header194.xml" /><Relationship Id="rId715" Type="http://schemas.openxmlformats.org/officeDocument/2006/relationships/footer" Target="footer193.xml" /><Relationship Id="rId716" Type="http://schemas.openxmlformats.org/officeDocument/2006/relationships/footer" Target="footer194.xml" /><Relationship Id="rId717" Type="http://schemas.openxmlformats.org/officeDocument/2006/relationships/header" Target="header195.xml" /><Relationship Id="rId718" Type="http://schemas.openxmlformats.org/officeDocument/2006/relationships/footer" Target="footer195.xml" /><Relationship Id="rId719" Type="http://schemas.openxmlformats.org/officeDocument/2006/relationships/hyperlink" Target="https://advance.lexis.com/api/document?collection=news&amp;id=urn:contentItem:5PDD-KHR1-DY2T-615W-00000-00&amp;context=" TargetMode="External" /><Relationship Id="rId72" Type="http://schemas.openxmlformats.org/officeDocument/2006/relationships/hyperlink" Target="https://advance.lexis.com/api/document?id=urn:contentItem:5GV3-9K31-JDK3-91YF-00000-00&amp;idtype=PID&amp;context=1516831" TargetMode="External" /><Relationship Id="rId720" Type="http://schemas.openxmlformats.org/officeDocument/2006/relationships/header" Target="header196.xml" /><Relationship Id="rId721" Type="http://schemas.openxmlformats.org/officeDocument/2006/relationships/header" Target="header197.xml" /><Relationship Id="rId722" Type="http://schemas.openxmlformats.org/officeDocument/2006/relationships/footer" Target="footer196.xml" /><Relationship Id="rId723" Type="http://schemas.openxmlformats.org/officeDocument/2006/relationships/footer" Target="footer197.xml" /><Relationship Id="rId724" Type="http://schemas.openxmlformats.org/officeDocument/2006/relationships/header" Target="header198.xml" /><Relationship Id="rId725" Type="http://schemas.openxmlformats.org/officeDocument/2006/relationships/footer" Target="footer198.xml" /><Relationship Id="rId726" Type="http://schemas.openxmlformats.org/officeDocument/2006/relationships/hyperlink" Target="https://advance.lexis.com/api/document?collection=news&amp;id=urn:contentItem:602H-5JS1-JCJY-G40P-00000-00&amp;context=" TargetMode="External" /><Relationship Id="rId727" Type="http://schemas.openxmlformats.org/officeDocument/2006/relationships/image" Target="media/image7.png" /><Relationship Id="rId728" Type="http://schemas.openxmlformats.org/officeDocument/2006/relationships/hyperlink" Target="https://www.theguardian.com/world/live/2020/jun/06/coronavirus-live-news-china-warns-of-covid-linked-racial-violence-overseas" TargetMode="External" /><Relationship Id="rId729" Type="http://schemas.openxmlformats.org/officeDocument/2006/relationships/hyperlink" Target="mailto:jessica.murray@theguardian.com" TargetMode="External" /><Relationship Id="rId73" Type="http://schemas.openxmlformats.org/officeDocument/2006/relationships/hyperlink" Target="https://advance.lexis.com/api/document?id=urn:contentItem:5SH3-D0Y1-DYKC-510G-00000-00&amp;idtype=PID&amp;context=1516831" TargetMode="External" /><Relationship Id="rId730" Type="http://schemas.openxmlformats.org/officeDocument/2006/relationships/hyperlink" Target="https://gu.com/p/e256hfalsetruehttps://media.guim.co.uk/0fc9921081a254d845ace5afe2da0343e5a82245/0_124_4928_2957/500.jpgfalseentrueThis" TargetMode="External" /><Relationship Id="rId731" Type="http://schemas.openxmlformats.org/officeDocument/2006/relationships/hyperlink" Target="mailto:damien.gayle@theguardian.com" TargetMode="External" /><Relationship Id="rId732" Type="http://schemas.openxmlformats.org/officeDocument/2006/relationships/header" Target="header199.xml" /><Relationship Id="rId733" Type="http://schemas.openxmlformats.org/officeDocument/2006/relationships/header" Target="header200.xml" /><Relationship Id="rId734" Type="http://schemas.openxmlformats.org/officeDocument/2006/relationships/footer" Target="footer199.xml" /><Relationship Id="rId735" Type="http://schemas.openxmlformats.org/officeDocument/2006/relationships/footer" Target="footer200.xml" /><Relationship Id="rId736" Type="http://schemas.openxmlformats.org/officeDocument/2006/relationships/header" Target="header201.xml" /><Relationship Id="rId737" Type="http://schemas.openxmlformats.org/officeDocument/2006/relationships/footer" Target="footer201.xml" /><Relationship Id="rId738" Type="http://schemas.openxmlformats.org/officeDocument/2006/relationships/hyperlink" Target="https://advance.lexis.com/api/document?collection=news&amp;id=urn:contentItem:5M5X-MVK1-F125-1193-00000-00&amp;context=" TargetMode="External" /><Relationship Id="rId739" Type="http://schemas.openxmlformats.org/officeDocument/2006/relationships/hyperlink" Target="mailto:csolyom@postmedia.com" TargetMode="External" /><Relationship Id="rId74" Type="http://schemas.openxmlformats.org/officeDocument/2006/relationships/hyperlink" Target="https://advance.lexis.com/api/document?id=urn:contentItem:5X04-JN51-DY9S-T041-00000-00&amp;idtype=PID&amp;context=1516831" TargetMode="External" /><Relationship Id="rId740" Type="http://schemas.openxmlformats.org/officeDocument/2006/relationships/hyperlink" Target="https://twitter.com" TargetMode="External" /><Relationship Id="rId741" Type="http://schemas.openxmlformats.org/officeDocument/2006/relationships/hyperlink" Target="http://montrealgazette.com/news/local-news/death-threats-levelled-against-muslim-rights-activist-in-montreal-again" TargetMode="External" /><Relationship Id="rId742" Type="http://schemas.openxmlformats.org/officeDocument/2006/relationships/header" Target="header202.xml" /><Relationship Id="rId743" Type="http://schemas.openxmlformats.org/officeDocument/2006/relationships/header" Target="header203.xml" /><Relationship Id="rId744" Type="http://schemas.openxmlformats.org/officeDocument/2006/relationships/footer" Target="footer202.xml" /><Relationship Id="rId745" Type="http://schemas.openxmlformats.org/officeDocument/2006/relationships/footer" Target="footer203.xml" /><Relationship Id="rId746" Type="http://schemas.openxmlformats.org/officeDocument/2006/relationships/header" Target="header204.xml" /><Relationship Id="rId747" Type="http://schemas.openxmlformats.org/officeDocument/2006/relationships/footer" Target="footer204.xml" /><Relationship Id="rId748" Type="http://schemas.openxmlformats.org/officeDocument/2006/relationships/hyperlink" Target="https://advance.lexis.com/api/document?collection=news&amp;id=urn:contentItem:5GV3-9K31-JDK3-91X7-00000-00&amp;context=" TargetMode="External" /><Relationship Id="rId749" Type="http://schemas.openxmlformats.org/officeDocument/2006/relationships/hyperlink" Target="mailto:rbruemmer@montrealgazette.com" TargetMode="External" /><Relationship Id="rId75" Type="http://schemas.openxmlformats.org/officeDocument/2006/relationships/hyperlink" Target="https://advance.lexis.com/api/document?id=urn:contentItem:5V0M-JWK1-JDK3-94GY-00000-00&amp;idtype=PID&amp;context=1516831" TargetMode="External" /><Relationship Id="rId750" Type="http://schemas.openxmlformats.org/officeDocument/2006/relationships/hyperlink" Target="https://twitter.com/ReneBruemmer" TargetMode="External" /><Relationship Id="rId751" Type="http://schemas.openxmlformats.org/officeDocument/2006/relationships/header" Target="header205.xml" /><Relationship Id="rId752" Type="http://schemas.openxmlformats.org/officeDocument/2006/relationships/header" Target="header206.xml" /><Relationship Id="rId753" Type="http://schemas.openxmlformats.org/officeDocument/2006/relationships/footer" Target="footer205.xml" /><Relationship Id="rId754" Type="http://schemas.openxmlformats.org/officeDocument/2006/relationships/footer" Target="footer206.xml" /><Relationship Id="rId755" Type="http://schemas.openxmlformats.org/officeDocument/2006/relationships/header" Target="header207.xml" /><Relationship Id="rId756" Type="http://schemas.openxmlformats.org/officeDocument/2006/relationships/footer" Target="footer207.xml" /><Relationship Id="rId757" Type="http://schemas.openxmlformats.org/officeDocument/2006/relationships/hyperlink" Target="https://advance.lexis.com/api/document?collection=news&amp;id=urn:contentItem:5GV3-9K31-JDK3-91YF-00000-00&amp;context=" TargetMode="External" /><Relationship Id="rId758" Type="http://schemas.openxmlformats.org/officeDocument/2006/relationships/header" Target="header208.xml" /><Relationship Id="rId759" Type="http://schemas.openxmlformats.org/officeDocument/2006/relationships/header" Target="header209.xml" /><Relationship Id="rId76" Type="http://schemas.openxmlformats.org/officeDocument/2006/relationships/hyperlink" Target="https://advance.lexis.com/api/document?id=urn:contentItem:5Y30-9N81-JBKR-N23B-00000-00&amp;idtype=PID&amp;context=1516831" TargetMode="External" /><Relationship Id="rId760" Type="http://schemas.openxmlformats.org/officeDocument/2006/relationships/footer" Target="footer208.xml" /><Relationship Id="rId761" Type="http://schemas.openxmlformats.org/officeDocument/2006/relationships/footer" Target="footer209.xml" /><Relationship Id="rId762" Type="http://schemas.openxmlformats.org/officeDocument/2006/relationships/header" Target="header210.xml" /><Relationship Id="rId763" Type="http://schemas.openxmlformats.org/officeDocument/2006/relationships/footer" Target="footer210.xml" /><Relationship Id="rId764" Type="http://schemas.openxmlformats.org/officeDocument/2006/relationships/hyperlink" Target="https://advance.lexis.com/api/document?collection=news&amp;id=urn:contentItem:5SH3-D0Y1-DYKC-510G-00000-00&amp;context=" TargetMode="External" /><Relationship Id="rId765" Type="http://schemas.openxmlformats.org/officeDocument/2006/relationships/header" Target="header211.xml" /><Relationship Id="rId766" Type="http://schemas.openxmlformats.org/officeDocument/2006/relationships/header" Target="header212.xml" /><Relationship Id="rId767" Type="http://schemas.openxmlformats.org/officeDocument/2006/relationships/footer" Target="footer211.xml" /><Relationship Id="rId768" Type="http://schemas.openxmlformats.org/officeDocument/2006/relationships/footer" Target="footer212.xml" /><Relationship Id="rId769" Type="http://schemas.openxmlformats.org/officeDocument/2006/relationships/header" Target="header213.xml" /><Relationship Id="rId77" Type="http://schemas.openxmlformats.org/officeDocument/2006/relationships/hyperlink" Target="https://advance.lexis.com/api/document?id=urn:contentItem:5V0H-PT81-F125-116V-00000-00&amp;idtype=PID&amp;context=1516831" TargetMode="External" /><Relationship Id="rId770" Type="http://schemas.openxmlformats.org/officeDocument/2006/relationships/footer" Target="footer213.xml" /><Relationship Id="rId771" Type="http://schemas.openxmlformats.org/officeDocument/2006/relationships/hyperlink" Target="https://advance.lexis.com/api/document?collection=news&amp;id=urn:contentItem:5X04-JN51-DY9S-T041-00000-00&amp;context=" TargetMode="External" /><Relationship Id="rId772" Type="http://schemas.openxmlformats.org/officeDocument/2006/relationships/header" Target="header214.xml" /><Relationship Id="rId773" Type="http://schemas.openxmlformats.org/officeDocument/2006/relationships/header" Target="header215.xml" /><Relationship Id="rId774" Type="http://schemas.openxmlformats.org/officeDocument/2006/relationships/footer" Target="footer214.xml" /><Relationship Id="rId775" Type="http://schemas.openxmlformats.org/officeDocument/2006/relationships/footer" Target="footer215.xml" /><Relationship Id="rId776" Type="http://schemas.openxmlformats.org/officeDocument/2006/relationships/header" Target="header216.xml" /><Relationship Id="rId777" Type="http://schemas.openxmlformats.org/officeDocument/2006/relationships/footer" Target="footer216.xml" /><Relationship Id="rId778" Type="http://schemas.openxmlformats.org/officeDocument/2006/relationships/hyperlink" Target="https://advance.lexis.com/api/document?collection=news&amp;id=urn:contentItem:5V0M-JWK1-JDK3-94GY-00000-00&amp;context=" TargetMode="External" /><Relationship Id="rId779" Type="http://schemas.openxmlformats.org/officeDocument/2006/relationships/hyperlink" Target="https://montrealgazette.com/news/local-news/quebecs-justice-minister-unveils-plan-to-help-remedy-long-delays-in-criminal-court-cases" TargetMode="External" /><Relationship Id="rId78" Type="http://schemas.openxmlformats.org/officeDocument/2006/relationships/hyperlink" Target="https://advance.lexis.com/api/document?id=urn:contentItem:5Y30-9X51-JBKR-N01B-00000-00&amp;idtype=PID&amp;context=1516831" TargetMode="External" /><Relationship Id="rId780" Type="http://schemas.openxmlformats.org/officeDocument/2006/relationships/hyperlink" Target="https://montrealgazette.com/opinion/editorials/editorial-court-delays-in-quebec-require-swift-attention" TargetMode="External" /><Relationship Id="rId781" Type="http://schemas.openxmlformats.org/officeDocument/2006/relationships/hyperlink" Target="https://montrealgazette.com/news/local-news/quebec-government-on-the-right-track-in-reducing-court-delays" TargetMode="External" /><Relationship Id="rId782" Type="http://schemas.openxmlformats.org/officeDocument/2006/relationships/hyperlink" Target="https://montrealgazette.com/news/local-news/class-action-filed-over-abusive-strip-searches-at-montreal-prisons" TargetMode="External" /><Relationship Id="rId783" Type="http://schemas.openxmlformats.org/officeDocument/2006/relationships/header" Target="header217.xml" /><Relationship Id="rId784" Type="http://schemas.openxmlformats.org/officeDocument/2006/relationships/header" Target="header218.xml" /><Relationship Id="rId785" Type="http://schemas.openxmlformats.org/officeDocument/2006/relationships/footer" Target="footer217.xml" /><Relationship Id="rId786" Type="http://schemas.openxmlformats.org/officeDocument/2006/relationships/footer" Target="footer218.xml" /><Relationship Id="rId787" Type="http://schemas.openxmlformats.org/officeDocument/2006/relationships/header" Target="header219.xml" /><Relationship Id="rId788" Type="http://schemas.openxmlformats.org/officeDocument/2006/relationships/footer" Target="footer219.xml" /><Relationship Id="rId789" Type="http://schemas.openxmlformats.org/officeDocument/2006/relationships/hyperlink" Target="https://advance.lexis.com/api/document?collection=news&amp;id=urn:contentItem:5Y30-9N81-JBKR-N23B-00000-00&amp;context=" TargetMode="External" /><Relationship Id="rId79" Type="http://schemas.openxmlformats.org/officeDocument/2006/relationships/hyperlink" Target="https://advance.lexis.com/api/document?id=urn:contentItem:602B-V231-F125-10HJ-00000-00&amp;idtype=PID&amp;context=1516831" TargetMode="External" /><Relationship Id="rId790" Type="http://schemas.openxmlformats.org/officeDocument/2006/relationships/header" Target="header220.xml" /><Relationship Id="rId791" Type="http://schemas.openxmlformats.org/officeDocument/2006/relationships/header" Target="header221.xml" /><Relationship Id="rId792" Type="http://schemas.openxmlformats.org/officeDocument/2006/relationships/footer" Target="footer220.xml" /><Relationship Id="rId793" Type="http://schemas.openxmlformats.org/officeDocument/2006/relationships/footer" Target="footer221.xml" /><Relationship Id="rId794" Type="http://schemas.openxmlformats.org/officeDocument/2006/relationships/header" Target="header222.xml" /><Relationship Id="rId795" Type="http://schemas.openxmlformats.org/officeDocument/2006/relationships/footer" Target="footer222.xml" /><Relationship Id="rId796" Type="http://schemas.openxmlformats.org/officeDocument/2006/relationships/hyperlink" Target="https://advance.lexis.com/api/document?collection=news&amp;id=urn:contentItem:5V0H-PT81-F125-116V-00000-00&amp;context=" TargetMode="External" /><Relationship Id="rId797" Type="http://schemas.openxmlformats.org/officeDocument/2006/relationships/header" Target="header223.xml" /><Relationship Id="rId798" Type="http://schemas.openxmlformats.org/officeDocument/2006/relationships/header" Target="header224.xml" /><Relationship Id="rId799" Type="http://schemas.openxmlformats.org/officeDocument/2006/relationships/footer" Target="footer223.xml" /><Relationship Id="rId8" Type="http://schemas.openxmlformats.org/officeDocument/2006/relationships/hyperlink" Target="https://advance.lexis.com/api/document?id=urn:contentItem:5JX4-P771-DY2T-C4DT-00000-00&amp;idtype=PID&amp;context=1516831" TargetMode="External" /><Relationship Id="rId80" Type="http://schemas.openxmlformats.org/officeDocument/2006/relationships/hyperlink" Target="https://advance.lexis.com/api/document?id=urn:contentItem:602C-9VY1-DY2T-C2D2-00000-00&amp;idtype=PID&amp;context=1516831" TargetMode="External" /><Relationship Id="rId800" Type="http://schemas.openxmlformats.org/officeDocument/2006/relationships/footer" Target="footer224.xml" /><Relationship Id="rId801" Type="http://schemas.openxmlformats.org/officeDocument/2006/relationships/header" Target="header225.xml" /><Relationship Id="rId802" Type="http://schemas.openxmlformats.org/officeDocument/2006/relationships/footer" Target="footer225.xml" /><Relationship Id="rId803" Type="http://schemas.openxmlformats.org/officeDocument/2006/relationships/hyperlink" Target="https://advance.lexis.com/api/document?collection=news&amp;id=urn:contentItem:5Y30-9X51-JBKR-N01B-00000-00&amp;context=" TargetMode="External" /><Relationship Id="rId804" Type="http://schemas.openxmlformats.org/officeDocument/2006/relationships/header" Target="header226.xml" /><Relationship Id="rId805" Type="http://schemas.openxmlformats.org/officeDocument/2006/relationships/header" Target="header227.xml" /><Relationship Id="rId806" Type="http://schemas.openxmlformats.org/officeDocument/2006/relationships/footer" Target="footer226.xml" /><Relationship Id="rId807" Type="http://schemas.openxmlformats.org/officeDocument/2006/relationships/footer" Target="footer227.xml" /><Relationship Id="rId808" Type="http://schemas.openxmlformats.org/officeDocument/2006/relationships/header" Target="header228.xml" /><Relationship Id="rId809" Type="http://schemas.openxmlformats.org/officeDocument/2006/relationships/footer" Target="footer228.xml" /><Relationship Id="rId81" Type="http://schemas.openxmlformats.org/officeDocument/2006/relationships/hyperlink" Target="https://advance.lexis.com/api/document?id=urn:contentItem:5YHP-9TB1-JDK3-90RG-00000-00&amp;idtype=PID&amp;context=1516831" TargetMode="External" /><Relationship Id="rId810" Type="http://schemas.openxmlformats.org/officeDocument/2006/relationships/hyperlink" Target="https://advance.lexis.com/api/document?collection=news&amp;id=urn:contentItem:602B-V231-F125-10HJ-00000-00&amp;context=" TargetMode="External" /><Relationship Id="rId811" Type="http://schemas.openxmlformats.org/officeDocument/2006/relationships/hyperlink" Target="http://www.cmq.org/page/fr/covid-19-et-declaration-dans-les-medias-sociaux-prudence.aspx" TargetMode="External" /><Relationship Id="rId812" Type="http://schemas.openxmlformats.org/officeDocument/2006/relationships/hyperlink" Target="http://legisquebec.gouv.qc.ca/en/ShowDoc/cr/M-9,%20r.%2017/" TargetMode="External" /><Relationship Id="rId813" Type="http://schemas.openxmlformats.org/officeDocument/2006/relationships/hyperlink" Target="https://montrealgazette.com/pmn/news-pmn/canada-news-pmn/hydroxychloroquine-does-not-prevent-covid-after-exposure-to-the-virus-study/wcm/c531917c-9714-46ff-b798-935bf992be53/" TargetMode="External" /><Relationship Id="rId814" Type="http://schemas.openxmlformats.org/officeDocument/2006/relationships/hyperlink" Target="https://montrealgazette.com/opinion/matt-gurney-sweden-took-a-gamble-on-covid-and-it-lost-the-bet-badly/wcm/5fb3e4da-3178-44d0-9287-cac5ac1fad79/" TargetMode="External" /><Relationship Id="rId815" Type="http://schemas.openxmlformats.org/officeDocument/2006/relationships/hyperlink" Target="https://montrealgazette.com/news/quebec/applications-for-chsld-orderly-training-reach-69000-and-theyre-still-coming" TargetMode="External" /><Relationship Id="rId816" Type="http://schemas.openxmlformats.org/officeDocument/2006/relationships/hyperlink" Target="http://montrealgazette.com/news/local-news/montrealers-rally-to-protest-police-brutality-and-racism" TargetMode="External" /><Relationship Id="rId817" Type="http://schemas.openxmlformats.org/officeDocument/2006/relationships/hyperlink" Target="https://montrealgazette.com/news/coronavirus-infects-nine-of-11-students-in-trois-rivieres-classroom" TargetMode="External" /><Relationship Id="rId818" Type="http://schemas.openxmlformats.org/officeDocument/2006/relationships/hyperlink" Target="https://twitter.com/hashtag/polqc?src=hash&amp;;ref_src=twsrc%5Etfw" TargetMode="External" /><Relationship Id="rId819" Type="http://schemas.openxmlformats.org/officeDocument/2006/relationships/hyperlink" Target="https://twitter.com/hashtag/AssNat?src=hash&amp;;ref_src=twsrc%5Etfw" TargetMode="External" /><Relationship Id="rId82" Type="http://schemas.openxmlformats.org/officeDocument/2006/relationships/hyperlink" Target="https://advance.lexis.com/api/document?id=urn:contentItem:5YHP-0SX1-JDK3-90V0-00000-00&amp;idtype=PID&amp;context=1516831" TargetMode="External" /><Relationship Id="rId820" Type="http://schemas.openxmlformats.org/officeDocument/2006/relationships/hyperlink" Target="https://t.co/2FYVJtHkc6" TargetMode="External" /><Relationship Id="rId821" Type="http://schemas.openxmlformats.org/officeDocument/2006/relationships/hyperlink" Target="https://twitter.com/EricGirardMFQ/status/1268229658732093441?ref_src=twsrc%5Etfw" TargetMode="External" /><Relationship Id="rId822" Type="http://schemas.openxmlformats.org/officeDocument/2006/relationships/hyperlink" Target="https://montrealgazette.com/news/local-news/masks-mandatory-in-cote-st-luc-stores-city-buildings" TargetMode="External" /><Relationship Id="rId823" Type="http://schemas.openxmlformats.org/officeDocument/2006/relationships/hyperlink" Target="https://montrealgazette.com/news/local-news/n-b-medical-association-denounces-racist-attacks-on-covid-19-infected-doctor" TargetMode="External" /><Relationship Id="rId824" Type="http://schemas.openxmlformats.org/officeDocument/2006/relationships/hyperlink" Target="http://montrealgazette.com/news/quebec/premier-legault-calls-on-quebecers-to-take-on-noble-task-of-caring-for-elderly" TargetMode="External" /><Relationship Id="rId825" Type="http://schemas.openxmlformats.org/officeDocument/2006/relationships/hyperlink" Target="https://www.quebec.ca/en/education/become-orderly-chsld/" TargetMode="External" /><Relationship Id="rId826" Type="http://schemas.openxmlformats.org/officeDocument/2006/relationships/hyperlink" Target="https://montrealgazette.com/news/local-news/coronavirus-live-updates-old-montreal-restaurant-owners-to-bang-pots-pans-in-bid-to-reopen" TargetMode="External" /><Relationship Id="rId827" Type="http://schemas.openxmlformats.org/officeDocument/2006/relationships/hyperlink" Target="http://www.torontozoo.com/scenicsafari" TargetMode="External" /><Relationship Id="rId828" Type="http://schemas.openxmlformats.org/officeDocument/2006/relationships/hyperlink" Target="https://parcsafari.com/en" TargetMode="External" /><Relationship Id="rId829" Type="http://schemas.openxmlformats.org/officeDocument/2006/relationships/hyperlink" Target="https://www.parcomega.ca/en" TargetMode="External" /><Relationship Id="rId83" Type="http://schemas.openxmlformats.org/officeDocument/2006/relationships/hyperlink" Target="https://advance.lexis.com/api/document?id=urn:contentItem:5YHS-P221-JBKR-J4KS-00000-00&amp;idtype=PID&amp;context=1516831" TargetMode="External" /><Relationship Id="rId830" Type="http://schemas.openxmlformats.org/officeDocument/2006/relationships/hyperlink" Target="https://montrealgazette.com/news/local-news/pq-sparks-political-fireworks-in-criticism-of-legaults-covid-19-response" TargetMode="External" /><Relationship Id="rId831" Type="http://schemas.openxmlformats.org/officeDocument/2006/relationships/hyperlink" Target="https://t.co/9l37HkUeEJ" TargetMode="External" /><Relationship Id="rId832" Type="http://schemas.openxmlformats.org/officeDocument/2006/relationships/hyperlink" Target="https://t.co/HVznObjWeL" TargetMode="External" /><Relationship Id="rId833" Type="http://schemas.openxmlformats.org/officeDocument/2006/relationships/hyperlink" Target="https://twitter.com/Reuters/status/1267633280553287680?ref_src=twsrc%5Etfw" TargetMode="External" /><Relationship Id="rId834" Type="http://schemas.openxmlformats.org/officeDocument/2006/relationships/hyperlink" Target="https://montrealgazette.com/pmn/news-pmn/canada-news-pmn/liberals-detail-changes-to-covid-19-aid-as-they-ask-mps-to-ok-new-spending/wcm/d96cbbdd-b9da-441f-8ffd-f6c60af8ced0/" TargetMode="External" /><Relationship Id="rId835" Type="http://schemas.openxmlformats.org/officeDocument/2006/relationships/hyperlink" Target="https://montrealgazette.com/news/local-news/montreal-pushes-back-tax-deadline-3" TargetMode="External" /><Relationship Id="rId836" Type="http://schemas.openxmlformats.org/officeDocument/2006/relationships/hyperlink" Target="https://twitter.com/MTL_Ville?ref_src=twsrc%5Etfw" TargetMode="External" /><Relationship Id="rId837" Type="http://schemas.openxmlformats.org/officeDocument/2006/relationships/hyperlink" Target="https://twitter.com/hashtag/polmtl?src=hash&amp;;ref_src=twsrc%5Etfw" TargetMode="External" /><Relationship Id="rId838" Type="http://schemas.openxmlformats.org/officeDocument/2006/relationships/hyperlink" Target="https://twitter.com/Val_Plante/status/1268168815009030144?ref_src=twsrc%5Etfw" TargetMode="External" /><Relationship Id="rId839" Type="http://schemas.openxmlformats.org/officeDocument/2006/relationships/hyperlink" Target="http://montrealgazette.com/news/local-news/coronavirus-live-updates-55000-people-have-applied-for-chsld-orderly-jobs-legault-says" TargetMode="External" /><Relationship Id="rId84" Type="http://schemas.openxmlformats.org/officeDocument/2006/relationships/hyperlink" Target="https://advance.lexis.com/api/document?id=urn:contentItem:5YHP-5JW1-JDK3-91ND-00000-00&amp;idtype=PID&amp;context=1516831" TargetMode="External" /><Relationship Id="rId840" Type="http://schemas.openxmlformats.org/officeDocument/2006/relationships/header" Target="header229.xml" /><Relationship Id="rId841" Type="http://schemas.openxmlformats.org/officeDocument/2006/relationships/header" Target="header230.xml" /><Relationship Id="rId842" Type="http://schemas.openxmlformats.org/officeDocument/2006/relationships/footer" Target="footer229.xml" /><Relationship Id="rId843" Type="http://schemas.openxmlformats.org/officeDocument/2006/relationships/footer" Target="footer230.xml" /><Relationship Id="rId844" Type="http://schemas.openxmlformats.org/officeDocument/2006/relationships/header" Target="header231.xml" /><Relationship Id="rId845" Type="http://schemas.openxmlformats.org/officeDocument/2006/relationships/footer" Target="footer231.xml" /><Relationship Id="rId846" Type="http://schemas.openxmlformats.org/officeDocument/2006/relationships/hyperlink" Target="https://advance.lexis.com/api/document?collection=news&amp;id=urn:contentItem:602C-9VY1-DY2T-C2D2-00000-00&amp;context=" TargetMode="External" /><Relationship Id="rId847" Type="http://schemas.openxmlformats.org/officeDocument/2006/relationships/header" Target="header232.xml" /><Relationship Id="rId848" Type="http://schemas.openxmlformats.org/officeDocument/2006/relationships/header" Target="header233.xml" /><Relationship Id="rId849" Type="http://schemas.openxmlformats.org/officeDocument/2006/relationships/footer" Target="footer232.xml" /><Relationship Id="rId85" Type="http://schemas.openxmlformats.org/officeDocument/2006/relationships/hyperlink" Target="https://advance.lexis.com/api/document?id=urn:contentItem:5YHT-2N61-JBKR-J0M5-00000-00&amp;idtype=PID&amp;context=1516831" TargetMode="External" /><Relationship Id="rId850" Type="http://schemas.openxmlformats.org/officeDocument/2006/relationships/footer" Target="footer233.xml" /><Relationship Id="rId851" Type="http://schemas.openxmlformats.org/officeDocument/2006/relationships/header" Target="header234.xml" /><Relationship Id="rId852" Type="http://schemas.openxmlformats.org/officeDocument/2006/relationships/footer" Target="footer234.xml" /><Relationship Id="rId853" Type="http://schemas.openxmlformats.org/officeDocument/2006/relationships/hyperlink" Target="https://advance.lexis.com/api/document?collection=news&amp;id=urn:contentItem:5YHP-9TB1-JDK3-90RG-00000-00&amp;context=" TargetMode="External" /><Relationship Id="rId854" Type="http://schemas.openxmlformats.org/officeDocument/2006/relationships/hyperlink" Target="https://ottawacitizen.com/coronavirusnews" TargetMode="External" /><Relationship Id="rId855" Type="http://schemas.openxmlformats.org/officeDocument/2006/relationships/hyperlink" Target="https://ottawacitizen.com/news/covid-19-four-passengers-dead-ms-zaandam/wcm/c6a1a034-449e-466d-8caf-5574063d430e/" TargetMode="External" /><Relationship Id="rId856" Type="http://schemas.openxmlformats.org/officeDocument/2006/relationships/hyperlink" Target="https://ottawacitizen.com/news/local-news/covid-19-trudeau-announces-government-will-pay-75-of-wages-for-small-and-medium-sized-businesses/" TargetMode="External" /><Relationship Id="rId857" Type="http://schemas.openxmlformats.org/officeDocument/2006/relationships/hyperlink" Target="https://ottawacitizen.com/news/world/british-pm-boris-johnson-tests-positive-for-coronavirus/wcm/ab9bdb94-ce4b-4ace-92a8-315c1ce2644f/" TargetMode="External" /><Relationship Id="rId858" Type="http://schemas.openxmlformats.org/officeDocument/2006/relationships/hyperlink" Target="https://twitter.com/hashtag/StayHomeSaveLives?src=hash&amp;;ref_src=twsrc%5Etfw" TargetMode="External" /><Relationship Id="rId859" Type="http://schemas.openxmlformats.org/officeDocument/2006/relationships/hyperlink" Target="https://t.co/9Te6aFP0Ri" TargetMode="External" /><Relationship Id="rId86" Type="http://schemas.openxmlformats.org/officeDocument/2006/relationships/hyperlink" Target="https://advance.lexis.com/api/document?id=urn:contentItem:5YHS-RFN1-JBKR-J010-00000-00&amp;idtype=PID&amp;context=1516831" TargetMode="External" /><Relationship Id="rId860" Type="http://schemas.openxmlformats.org/officeDocument/2006/relationships/hyperlink" Target="https://twitter.com/BorisJohnson/status/1243496858095411200?ref_src=twsrc%5Etfw" TargetMode="External" /><Relationship Id="rId861" Type="http://schemas.openxmlformats.org/officeDocument/2006/relationships/hyperlink" Target="https://ottawacitizen.com/pmn/health-pmn/coronavirus-could-kill-81000-in-u-s-subside-in-june-washington-university-analysis/wcm/494806ca-bc11-4bed-b74f-fa1ccdc07f85/" TargetMode="External" /><Relationship Id="rId862" Type="http://schemas.openxmlformats.org/officeDocument/2006/relationships/hyperlink" Target="https://ottawacitizen.com/pmn/news-pmn/canada-news-pmn/service-canada-offices-to-shutter-for-in-person-services-over-covid-19-concerns/wcm/f2032ac2-0228-4fa4-8baf-726494b32e31/" TargetMode="External" /><Relationship Id="rId863" Type="http://schemas.openxmlformats.org/officeDocument/2006/relationships/hyperlink" Target="https://ottawacitizen.com/news/covid-19-ontario-to-buy-one-million-testing-kits-from-leading-tech-firm-amid-backlog-worries/wcm/cc1a5f66-a8a9-40b9-9819-e7c083cd1f2e/" TargetMode="External" /><Relationship Id="rId864" Type="http://schemas.openxmlformats.org/officeDocument/2006/relationships/hyperlink" Target="https://ottawacitizen.com/pmn/news-pmn/canada-news-pmn/canadian-press-newsalert-conservatives-suspend-partys-leadership-race/wcm/0799f74d-49e0-48f4-9ddf-3d0d987bfd27/" TargetMode="External" /><Relationship Id="rId865" Type="http://schemas.openxmlformats.org/officeDocument/2006/relationships/hyperlink" Target="https://twitter.com/RachelDonadio/status/1243569252155654148?ref_src=twsrc%5Etfw" TargetMode="External" /><Relationship Id="rId866" Type="http://schemas.openxmlformats.org/officeDocument/2006/relationships/hyperlink" Target="https://ottawacitizen.com/news/covid-19-hamilton-mcdonalds-worker-charged-police-say-she-used-fake-doctors-note-saying-she-had-virus/wcm/8e7062eb-fd1c-4ed0-90a0-530078aaf7da/" TargetMode="External" /><Relationship Id="rId867" Type="http://schemas.openxmlformats.org/officeDocument/2006/relationships/hyperlink" Target="https://ottawacitizen.com/pmn/news-pmn/canada-news-pmn/canadian-family-rides-out-covid-19-pandemic-on-remote-tropical-island/wcm/e1a17bf0-3b57-46a8-8515-b0258b288576/" TargetMode="External" /><Relationship Id="rId868" Type="http://schemas.openxmlformats.org/officeDocument/2006/relationships/hyperlink" Target="https://ottawacitizen.com/news/local-news/covid-19-five-new-cases-in-ottawa-two-hospitalized/" TargetMode="External" /><Relationship Id="rId869" Type="http://schemas.openxmlformats.org/officeDocument/2006/relationships/hyperlink" Target="https://ottawacitizen.com/news/canada/on-covid-19-testing-a-new-backlog-emerges-as-some-patients-not-told-they-have-the-virus/wcm/1f07c0ba-2cf5-4e89-8e32-74b9b46ce392/" TargetMode="External" /><Relationship Id="rId87" Type="http://schemas.openxmlformats.org/officeDocument/2006/relationships/hyperlink" Target="https://advance.lexis.com/api/document?id=urn:contentItem:5JMN-J7M1-DY2T-22S0-00000-00&amp;idtype=PID&amp;context=1516831" TargetMode="External" /><Relationship Id="rId870" Type="http://schemas.openxmlformats.org/officeDocument/2006/relationships/hyperlink" Target="https://ottawacitizen.com/pmn/health-pmn/fresh-produce-in-europe-set-to-be-more-scarce-as-coronavirus-strikes/wcm/2361fccd-0b50-4a24-8dd5-eb2af603ef31/" TargetMode="External" /><Relationship Id="rId871" Type="http://schemas.openxmlformats.org/officeDocument/2006/relationships/hyperlink" Target="https://ottawacitizen.com/news/beware-of-covid-19-scams-fraudsters-offer-free-masks-from-the-red-cross-or-fake-test-kits/wcm/2ba0faa2-7273-4a78-9795-9309421ddef5/" TargetMode="External" /><Relationship Id="rId872" Type="http://schemas.openxmlformats.org/officeDocument/2006/relationships/hyperlink" Target="https://ottawacitizen.com/pmn/health-pmn/lockdown-lifted-but-exodus-from-chinese-city-hindered-by-new-coronavirus-test-rule/wcm/b39b326b-18b1-41d4-8d34-053ad9220389/" TargetMode="External" /><Relationship Id="rId873" Type="http://schemas.openxmlformats.org/officeDocument/2006/relationships/hyperlink" Target="https://ottawacitizen.com/news/local-news/youve-recovered-from-a-covid-19-infection-now-what/" TargetMode="External" /><Relationship Id="rId874" Type="http://schemas.openxmlformats.org/officeDocument/2006/relationships/hyperlink" Target="https://ottawacitizen.com/pmn/health-pmn/vietnam-quarantines-tens-of-thousands-in-camps-amid-vigorous-attack-on-coronavirus/wcm/e363dd40-f0b0-4233-803e-170a930924bd/" TargetMode="External" /><Relationship Id="rId875" Type="http://schemas.openxmlformats.org/officeDocument/2006/relationships/hyperlink" Target="https://ottawacitizen.com/news/world/g-7-failed-to-agree-on-statement-after-u-s-insisted-on-calling-coronavirus-outbreak-wuhan-virus/wcm/4fbcd70d-c0f4-4aa7-ab02-c572e3c81837/" TargetMode="External" /><Relationship Id="rId876" Type="http://schemas.openxmlformats.org/officeDocument/2006/relationships/hyperlink" Target="https://ottawacitizen.com/news/local-news/covid-19-ottawa-mayor-declares-state-of-emergency/wcm/3b978ff5-d91f-482f-bb7a-088478b8ffb1/" TargetMode="External" /><Relationship Id="rId877" Type="http://schemas.openxmlformats.org/officeDocument/2006/relationships/hyperlink" Target="https://covid-19.ontario.ca/self-assessment/#q0" TargetMode="External" /><Relationship Id="rId878" Type="http://schemas.openxmlformats.org/officeDocument/2006/relationships/hyperlink" Target="https://ottawacitizen.com/news/canada/newsalertontario-introduces-17b-covid-19-package-more-than-doubles-deficit/wcm/38f362b0-6d9f-4fb0-8e70-c8604def8e62/" TargetMode="External" /><Relationship Id="rId879" Type="http://schemas.openxmlformats.org/officeDocument/2006/relationships/hyperlink" Target="https://twitter.com/Aaron_Derfel/status/1242865220109750272?ref_src=twsrc%5Etfw" TargetMode="External" /><Relationship Id="rId88" Type="http://schemas.openxmlformats.org/officeDocument/2006/relationships/hyperlink" Target="https://advance.lexis.com/api/document?id=urn:contentItem:5JFV-NTJ1-F125-1016-00000-00&amp;idtype=PID&amp;context=1516831" TargetMode="External" /><Relationship Id="rId880" Type="http://schemas.openxmlformats.org/officeDocument/2006/relationships/hyperlink" Target="https://t.co/g4fdimXnpD" TargetMode="External" /><Relationship Id="rId881" Type="http://schemas.openxmlformats.org/officeDocument/2006/relationships/hyperlink" Target="https://twitter.com/Reuters/status/1242764143012327424?ref_src=twsrc%5Etfw" TargetMode="External" /><Relationship Id="rId882" Type="http://schemas.openxmlformats.org/officeDocument/2006/relationships/hyperlink" Target="https://ottawacitizen.com/news/world/new-york-covid-19-cases-double-every-three-days-in-a-state-that-has-25600-cases-and-210-deaths/wcm/7c859f70-35fb-440d-9f06-1a661de8e154/" TargetMode="External" /><Relationship Id="rId883" Type="http://schemas.openxmlformats.org/officeDocument/2006/relationships/hyperlink" Target="https://ottawacitizen.com/pmn/health-pmn/coronavirus-cases-in-russia-reach-658-record-daily-rise-government/wcm/acf2fb5e-a6e7-432e-8162-9d7105512d1d/" TargetMode="External" /><Relationship Id="rId884" Type="http://schemas.openxmlformats.org/officeDocument/2006/relationships/hyperlink" Target="https://ottawacitizen.com/pmn/health-pmn/mainland-china-reports-drop-in-new-imported-coronavirus-cases-no-local-transmissions/wcm/1b33cb5b-8c7d-4864-a04f-3138df55a01c/" TargetMode="External" /><Relationship Id="rId885" Type="http://schemas.openxmlformats.org/officeDocument/2006/relationships/hyperlink" Target="https://ottawacitizen.com/news/nearly-half-of-canadian-households-have-lost-work-due-to-the-covid-19-shutdown-new-poll-finds/wcm/b9c448a2-5f6e-4f56-ae0a-1bdbdb335540/" TargetMode="External" /><Relationship Id="rId886" Type="http://schemas.openxmlformats.org/officeDocument/2006/relationships/hyperlink" Target="https://ottawacitizen.com/pmn/news-pmn/canada-news-pmn/canadian-forces-close-colleges-and-training-centres-to-fight-covid-19/wcm/c8d78773-1e6e-4ae8-b8d5-dc26afbdbc3b/" TargetMode="External" /><Relationship Id="rId887" Type="http://schemas.openxmlformats.org/officeDocument/2006/relationships/hyperlink" Target="https://ottawacitizen.com/pmn/health-pmn/new-jersey-slaps-terror-charge-on-man-over-alleged-supermarket-cough-threat/wcm/287f1132-42c6-41e7-ac21-cbc7d54df484/" TargetMode="External" /><Relationship Id="rId888" Type="http://schemas.openxmlformats.org/officeDocument/2006/relationships/hyperlink" Target="https://ottawacitizen.com/news/world/amazon-workers-at-eight-u-s-three-international-warehouses-test-positive-for-covid-19/wcm/d5bf25f3-569d-498d-9b90-75388ca52200/" TargetMode="External" /><Relationship Id="rId889" Type="http://schemas.openxmlformats.org/officeDocument/2006/relationships/hyperlink" Target="https://ottawacitizen.com/news/quebec/as-covid-19-count-rises-to-1013-legault-says-he-knows-people-are-stressed/wcm/85085e94-f650-48a5-93cc-c19fdcddb63f/" TargetMode="External" /><Relationship Id="rId89" Type="http://schemas.openxmlformats.org/officeDocument/2006/relationships/hyperlink" Target="https://advance.lexis.com/api/document?id=urn:contentItem:5JFV-NTJ1-F125-1035-00000-00&amp;idtype=PID&amp;context=1516831" TargetMode="External" /><Relationship Id="rId890" Type="http://schemas.openxmlformats.org/officeDocument/2006/relationships/hyperlink" Target="https://ottawacitizen.com/pmn/news-pmn/canada-news-pmn/hockey-gear-manufacturer-to-switch-from-protecting-players-to-medical-staff/wcm/d4f8ad01-0db5-4f09-829d-2927345e5162/" TargetMode="External" /><Relationship Id="rId891" Type="http://schemas.openxmlformats.org/officeDocument/2006/relationships/hyperlink" Target="https://ottawacitizen.com/pmn/health-pmn/french-coronavirus-death-toll-tops-1000-lockdown-likely-to-be-extended/wcm/283a86f7-0177-4131-aba8-c8edbd883a6b/" TargetMode="External" /><Relationship Id="rId892" Type="http://schemas.openxmlformats.org/officeDocument/2006/relationships/hyperlink" Target="https://ottawacitizen.com/news/local-news/covid-19-ottawa-adds-three-more-cases-ontarios-total-climbs-to-588" TargetMode="External" /><Relationship Id="rId893" Type="http://schemas.openxmlformats.org/officeDocument/2006/relationships/hyperlink" Target="https://montrealgazette.com/news/local-news/two-month-old-baby-hospitalized-after-father-develops-covid-19" TargetMode="External" /><Relationship Id="rId894" Type="http://schemas.openxmlformats.org/officeDocument/2006/relationships/hyperlink" Target="https://news.ontario.ca/opo/en/2020/3/list-of-essential-workplaces.html" TargetMode="External" /><Relationship Id="rId895" Type="http://schemas.openxmlformats.org/officeDocument/2006/relationships/hyperlink" Target="https://ottawacitizen.com/technology/city-of-toronto-gathering-cellphone-location-data-from-telecoms-in-bid-to-slow-spread-of-covid-19-tory/wcm/5cf36345-e27e-4b02-aa0e-5ddbe90022fd" TargetMode="External" /><Relationship Id="rId896" Type="http://schemas.openxmlformats.org/officeDocument/2006/relationships/hyperlink" Target="https://nationalpost.com/news/world/covid-19-u-s-single-day-deaths-rises-into-triple-digits-has-potential-to-become-new-epicentre" TargetMode="External" /><Relationship Id="rId897" Type="http://schemas.openxmlformats.org/officeDocument/2006/relationships/hyperlink" Target="https://ottawacitizen.com/pmn/environment-pmn/italian-coronavirus-cases-likely-10-times-higher-than-reported/wcm/261b1557-f840-4c7a-ada7-585fe87d2d41" TargetMode="External" /><Relationship Id="rId898" Type="http://schemas.openxmlformats.org/officeDocument/2006/relationships/hyperlink" Target="https://ottawacitizen.com/pmn/health-pmn/chinas-new-coronavirus-infections-double-due-to-imported-cases/wcm/3bdcad54-7f06-4088-b832-feeb005e0b58" TargetMode="External" /><Relationship Id="rId899" Type="http://schemas.openxmlformats.org/officeDocument/2006/relationships/hyperlink" Target="https://ottawacitizen.com/news/world/modi-puts-all-of-india-under-lockdown-for-21-days-to-fight-coronavirus/wcm/81ebd922-32f2-483f-98ed-5a5773ff7f76" TargetMode="External" /><Relationship Id="rId9" Type="http://schemas.openxmlformats.org/officeDocument/2006/relationships/hyperlink" Target="https://advance.lexis.com/api/document?id=urn:contentItem:5Y36-CGJ1-JBKR-N52P-00000-00&amp;idtype=PID&amp;context=1516831" TargetMode="External" /><Relationship Id="rId90" Type="http://schemas.openxmlformats.org/officeDocument/2006/relationships/hyperlink" Target="https://advance.lexis.com/api/document?id=urn:contentItem:5MSK-BVW1-JBKR-G4T7-00000-00&amp;idtype=PID&amp;context=1516831" TargetMode="External" /><Relationship Id="rId900" Type="http://schemas.openxmlformats.org/officeDocument/2006/relationships/hyperlink" Target="https://ottawacitizen.com/news/arizona-man-dies-after-taking-chloroquine-for-coronavirus/wcm/78af7ad4-d302-4a15-b10d-65c905b38417" TargetMode="External" /><Relationship Id="rId901" Type="http://schemas.openxmlformats.org/officeDocument/2006/relationships/hyperlink" Target="https://ottawacitizen.com/pmn/news-pmn/canada-news-pmn/one-in-five-canadians-think-covid-19-pandemic-blown-out-of-proportion-poll/wcm/5e0502a8-e7b9-401a-b938-a96c0456c05b" TargetMode="External" /><Relationship Id="rId902" Type="http://schemas.openxmlformats.org/officeDocument/2006/relationships/hyperlink" Target="https://ottawacitizen.com/news/world/coronavirus-traces-lingered-in-vacated-cruise-cabins-up-to-17-days-say-researchers/wcm/93ad1fc1-522c-47e0-9a18-8f1d53600392" TargetMode="External" /><Relationship Id="rId903" Type="http://schemas.openxmlformats.org/officeDocument/2006/relationships/hyperlink" Target="https://montrealgazette.com/news/local-news/coronavirus-live-updates-canadian-cases-surge-montreal-police-declare-state-of-emergency" TargetMode="External" /><Relationship Id="rId904" Type="http://schemas.openxmlformats.org/officeDocument/2006/relationships/hyperlink" Target="https://ottawacitizen.com/news/local-news/three-new-cases-confirmed-in-ottawa-as-covid-19-toll-mounts" TargetMode="External" /><Relationship Id="rId905" Type="http://schemas.openxmlformats.org/officeDocument/2006/relationships/hyperlink" Target="https://ottawacitizen.com/pmn/news-pmn/canada-news-pmn/covid-19-cases-in-canada-surge-to-1472-as-the-death-toll-hits-21/wcm/20cf2117-f5b5-4ed5-a1c0-9caa3846013e" TargetMode="External" /><Relationship Id="rId906" Type="http://schemas.openxmlformats.org/officeDocument/2006/relationships/hyperlink" Target="https://ottawacitizen.com/pmn/news-pmn/canada-news-pmn/military-says-no-link-between-military-vehicle-movement-and-covid-crisis-armed-forces/wcm/ecb32837-c0d2-4f0d-8241-7575865854ee" TargetMode="External" /><Relationship Id="rId907" Type="http://schemas.openxmlformats.org/officeDocument/2006/relationships/hyperlink" Target="https://ottawacitizen.com/pmn/sports-pmn/report-tokyo-olympics-postponed/wcm/c1364346-a350-4ac2-b08f-626db6750b07" TargetMode="External" /><Relationship Id="rId908" Type="http://schemas.openxmlformats.org/officeDocument/2006/relationships/hyperlink" Target="https://ottawacitizen.com/pmn/sports-pmn/canada-withdraws-from-2020-summer-olympics/wcm/9168c680-65a7-4efa-a0bb-da1d3691f80a" TargetMode="External" /><Relationship Id="rId909" Type="http://schemas.openxmlformats.org/officeDocument/2006/relationships/hyperlink" Target="https://twitter.com/antonioguterres?ref_src=twsrc%5Etfw" TargetMode="External" /><Relationship Id="rId91" Type="http://schemas.openxmlformats.org/officeDocument/2006/relationships/hyperlink" Target="https://advance.lexis.com/api/document?id=urn:contentItem:5MSM-1B51-JC56-S28Y-00000-00&amp;idtype=PID&amp;context=1516831" TargetMode="External" /><Relationship Id="rId910" Type="http://schemas.openxmlformats.org/officeDocument/2006/relationships/hyperlink" Target="https://twitter.com/UN_Spokesperson/status/1242123311649259521?ref_src=twsrc%5Etfw" TargetMode="External" /><Relationship Id="rId911" Type="http://schemas.openxmlformats.org/officeDocument/2006/relationships/hyperlink" Target="https://twitter.com/hashtag/BREAKING?src=hash&amp;;ref_src=twsrc%5Etfw" TargetMode="External" /><Relationship Id="rId912" Type="http://schemas.openxmlformats.org/officeDocument/2006/relationships/hyperlink" Target="https://t.co/Gq4EsuZvfM" TargetMode="External" /><Relationship Id="rId913" Type="http://schemas.openxmlformats.org/officeDocument/2006/relationships/hyperlink" Target="https://twitter.com/AFP/status/1242033508652142593?ref_src=twsrc%5Etfw" TargetMode="External" /><Relationship Id="rId914" Type="http://schemas.openxmlformats.org/officeDocument/2006/relationships/hyperlink" Target="https://ottawacitizen.com/pmn/health-pmn/irans-death-toll-from-coronavirus-climbs-to-1812-with-127-new-deaths/wcm/5e9afc9e-e01c-4711-8044-d6dbf1b6dad8" TargetMode="External" /><Relationship Id="rId915" Type="http://schemas.openxmlformats.org/officeDocument/2006/relationships/hyperlink" Target="https://twitter.com/realDonaldTrump/status/1241935285916782593?ref_src=twsrc%5Etfw" TargetMode="External" /><Relationship Id="rId916" Type="http://schemas.openxmlformats.org/officeDocument/2006/relationships/hyperlink" Target="https://ottawacitizen.com/news/nearly-half-of-canadians-say-they-cant-afford-to-miss-work-as-coronavirus-cases-escalate/wcm/a59862ff-074c-4ca0-b3c9-a01a9b1e44ff" TargetMode="External" /><Relationship Id="rId917" Type="http://schemas.openxmlformats.org/officeDocument/2006/relationships/hyperlink" Target="https://ottawacitizen.com/pmn/health-pmn/russian-army-to-send-coronavirus-help-to-italy-after-putin-phone-call-2/wcm/c339d105-0c28-476d-8d0e-c37c632a466e" TargetMode="External" /><Relationship Id="rId918" Type="http://schemas.openxmlformats.org/officeDocument/2006/relationships/hyperlink" Target="https://ottawacitizen.com/pmn/health-pmn/italy-coronavirus-deaths-rise-by-651-in-a-day-lifting-total-death-toll-to-5476/wcm/b60df134-154e-43d6-afbe-844ac17e3932" TargetMode="External" /><Relationship Id="rId919" Type="http://schemas.openxmlformats.org/officeDocument/2006/relationships/hyperlink" Target="https://ottawacitizen.com/pmn/health-pmn/spains-coronavirus-deaths-surpass-1700-cases-over-28000-health-ministry/wcm/fb6e1e44-1e71-4eee-8018-62886765bdf9" TargetMode="External" /><Relationship Id="rId92" Type="http://schemas.openxmlformats.org/officeDocument/2006/relationships/hyperlink" Target="https://advance.lexis.com/api/document?id=urn:contentItem:5MSK-P2J1-JC14-3446-00000-00&amp;idtype=PID&amp;context=1516831" TargetMode="External" /><Relationship Id="rId920" Type="http://schemas.openxmlformats.org/officeDocument/2006/relationships/hyperlink" Target="https://ottawacitizen.com/pmn/health-pmn/saudi-arabia-coronavirus-cases-pass-500-emirates-cancels-passenger-flights/wcm/88576e3c-e480-4f5d-9350-bcfd8df6fc1f" TargetMode="External" /><Relationship Id="rId921" Type="http://schemas.openxmlformats.org/officeDocument/2006/relationships/hyperlink" Target="https://tumblr.com/widgets/share/tool?canonicalUrl=https%3A%2F%2Fottawacitizen.com%2Fgallery%2Fphotos-mobile-health-clinic-and-isolation-centre%2F&amp;;name=Photos%3A%20Mobile%20Health%20Clinic%20and%20isolation%20centre&amp;;description" TargetMode="External" /><Relationship Id="rId922" Type="http://schemas.openxmlformats.org/officeDocument/2006/relationships/hyperlink" Target="https://pinterest.com/pin/create/button/?url=https%3A%2F%2Fottawacitizen.com%2Fgallery%2Fphotos-mobile-health-clinic-and-isolation-centre%2F&amp;;media=http%3A%2F%2Fpostmediaottawacitizen2.files.wordpress.com%2F2020%2F03%2Fpic15-w.jpg&amp;;description=Photos%3A%20Mobile%20Health%20Clinic%20and%20isolation%20centre" TargetMode="External" /><Relationship Id="rId923" Type="http://schemas.openxmlformats.org/officeDocument/2006/relationships/hyperlink" Target="https://www.reddit.com/submit?url=https%3A%2F%2Fottawacitizen.com%2Fgallery%2Fphotos-mobile-health-clinic-and-isolation-centre%2F&amp;;title=Photos%3A%20Mobile%20Health%20Clinic%20and%20isolation%20centre" TargetMode="External" /><Relationship Id="rId924" Type="http://schemas.openxmlformats.org/officeDocument/2006/relationships/hyperlink" Target="https://www.linkedin.com/shareArticle?mini=true&amp;;url=https%3A%2F%2Fottawacitizen.com%2Fgallery%2Fphotos-mobile-health-clinic-and-isolation-centre%2F&amp;;title=Photos%3A%20Mobile%20Health%20Clinic%20and%20isolation%20centre&amp;;summary" TargetMode="External" /><Relationship Id="rId925" Type="http://schemas.openxmlformats.org/officeDocument/2006/relationships/hyperlink" Target="https://ottawacitizen.com/gallery/photos-mobile-health-clinic-and-isolation-centre/" TargetMode="External" /><Relationship Id="rId926" Type="http://schemas.openxmlformats.org/officeDocument/2006/relationships/hyperlink" Target="https://ottawacitizen.com/news/canada/in-one-week-the-covid-19-pandemic-sent-our-collective-history-on-a-pivot-toward-the-unknown/wcm/7da686d7-2870-4c0d-b371-5973d5dbed04" TargetMode="External" /><Relationship Id="rId927" Type="http://schemas.openxmlformats.org/officeDocument/2006/relationships/hyperlink" Target="https://ottawacitizen.com/news/local-news/the-new-covid-19-front-line-the-grocery-store-the-pharmacy" TargetMode="External" /><Relationship Id="rId928" Type="http://schemas.openxmlformats.org/officeDocument/2006/relationships/hyperlink" Target="https://ottawacitizen.com/health/could-the-covid-19-crisis-mean-well-be-social-distancing-for-eight-months-or-more/wcm/866907c4-19b7-43ae-9996-923777d88254" TargetMode="External" /><Relationship Id="rId929" Type="http://schemas.openxmlformats.org/officeDocument/2006/relationships/hyperlink" Target="https://ottawacitizen.com/news/local-news/covid-19-by-this-time-next-week-cases-could-hit-16000-in-ottawa-if-we-dont-do-our-part" TargetMode="External" /><Relationship Id="rId93" Type="http://schemas.openxmlformats.org/officeDocument/2006/relationships/hyperlink" Target="https://advance.lexis.com/api/document?id=urn:contentItem:5MSK-1MX1-JC42-F0W3-00000-00&amp;idtype=PID&amp;context=1516831" TargetMode="External" /><Relationship Id="rId930" Type="http://schemas.openxmlformats.org/officeDocument/2006/relationships/header" Target="header235.xml" /><Relationship Id="rId931" Type="http://schemas.openxmlformats.org/officeDocument/2006/relationships/header" Target="header236.xml" /><Relationship Id="rId932" Type="http://schemas.openxmlformats.org/officeDocument/2006/relationships/footer" Target="footer235.xml" /><Relationship Id="rId933" Type="http://schemas.openxmlformats.org/officeDocument/2006/relationships/footer" Target="footer236.xml" /><Relationship Id="rId934" Type="http://schemas.openxmlformats.org/officeDocument/2006/relationships/header" Target="header237.xml" /><Relationship Id="rId935" Type="http://schemas.openxmlformats.org/officeDocument/2006/relationships/footer" Target="footer237.xml" /><Relationship Id="rId936" Type="http://schemas.openxmlformats.org/officeDocument/2006/relationships/hyperlink" Target="https://advance.lexis.com/api/document?collection=news&amp;id=urn:contentItem:5YHP-0SX1-JDK3-90V0-00000-00&amp;context=" TargetMode="External" /><Relationship Id="rId937" Type="http://schemas.openxmlformats.org/officeDocument/2006/relationships/header" Target="header238.xml" /><Relationship Id="rId938" Type="http://schemas.openxmlformats.org/officeDocument/2006/relationships/header" Target="header239.xml" /><Relationship Id="rId939" Type="http://schemas.openxmlformats.org/officeDocument/2006/relationships/footer" Target="footer238.xml" /><Relationship Id="rId94" Type="http://schemas.openxmlformats.org/officeDocument/2006/relationships/hyperlink" Target="https://advance.lexis.com/api/document?id=urn:contentItem:5MSM-1921-JC4Y-021Y-00000-00&amp;idtype=PID&amp;context=1516831" TargetMode="External" /><Relationship Id="rId940" Type="http://schemas.openxmlformats.org/officeDocument/2006/relationships/footer" Target="footer239.xml" /><Relationship Id="rId941" Type="http://schemas.openxmlformats.org/officeDocument/2006/relationships/header" Target="header240.xml" /><Relationship Id="rId942" Type="http://schemas.openxmlformats.org/officeDocument/2006/relationships/footer" Target="footer240.xml" /><Relationship Id="rId943" Type="http://schemas.openxmlformats.org/officeDocument/2006/relationships/hyperlink" Target="https://advance.lexis.com/api/document?collection=news&amp;id=urn:contentItem:5YHS-P221-JBKR-J4KS-00000-00&amp;context=" TargetMode="External" /><Relationship Id="rId944" Type="http://schemas.openxmlformats.org/officeDocument/2006/relationships/hyperlink" Target="https://tumblr.com/widgets/share/tool?canonicalUrl=http%3A%2F%2Fottawacitizen.com%2Fgallery%2Fphotos-mobile-health-clinic-and-isolation-centre%2F&amp;;name=Photos%3A%20Mobile%20Health%20Clinic%20and%20isolation%20centre&amp;;description" TargetMode="External" /><Relationship Id="rId945" Type="http://schemas.openxmlformats.org/officeDocument/2006/relationships/hyperlink" Target="https://pinterest.com/pin/create/button/?url=http%3A%2F%2Fottawacitizen.com%2Fgallery%2Fphotos-mobile-health-clinic-and-isolation-centre%2F&amp;;media=http%3A%2F%2Fpostmediaottawacitizen2.files.wordpress.com%2F2020%2F03%2Fpic15-w.jpg&amp;;description=Photos%3A%20Mobile%20Health%20Clinic%20and%20isolation%20centre" TargetMode="External" /><Relationship Id="rId946" Type="http://schemas.openxmlformats.org/officeDocument/2006/relationships/hyperlink" Target="https://www.reddit.com/submit?url=http%3A%2F%2Fottawacitizen.com%2Fgallery%2Fphotos-mobile-health-clinic-and-isolation-centre%2F&amp;;title=Photos%3A%20Mobile%20Health%20Clinic%20and%20isolation%20centre" TargetMode="External" /><Relationship Id="rId947" Type="http://schemas.openxmlformats.org/officeDocument/2006/relationships/hyperlink" Target="https://www.linkedin.com/shareArticle?mini=true&amp;;url=http%3A%2F%2Fottawacitizen.com%2Fgallery%2Fphotos-mobile-health-clinic-and-isolation-centre%2F&amp;;title=Photos%3A%20Mobile%20Health%20Clinic%20and%20isolation%20centre&amp;;summary" TargetMode="External" /><Relationship Id="rId948" Type="http://schemas.openxmlformats.org/officeDocument/2006/relationships/header" Target="header241.xml" /><Relationship Id="rId949" Type="http://schemas.openxmlformats.org/officeDocument/2006/relationships/header" Target="header242.xml" /><Relationship Id="rId95" Type="http://schemas.openxmlformats.org/officeDocument/2006/relationships/hyperlink" Target="https://advance.lexis.com/api/document?id=urn:contentItem:5MSM-1C11-JC58-72DP-00000-00&amp;idtype=PID&amp;context=1516831" TargetMode="External" /><Relationship Id="rId950" Type="http://schemas.openxmlformats.org/officeDocument/2006/relationships/footer" Target="footer241.xml" /><Relationship Id="rId951" Type="http://schemas.openxmlformats.org/officeDocument/2006/relationships/footer" Target="footer242.xml" /><Relationship Id="rId952" Type="http://schemas.openxmlformats.org/officeDocument/2006/relationships/header" Target="header243.xml" /><Relationship Id="rId953" Type="http://schemas.openxmlformats.org/officeDocument/2006/relationships/footer" Target="footer243.xml" /><Relationship Id="rId954" Type="http://schemas.openxmlformats.org/officeDocument/2006/relationships/hyperlink" Target="https://advance.lexis.com/api/document?collection=news&amp;id=urn:contentItem:5YHP-5JW1-JDK3-91ND-00000-00&amp;context=" TargetMode="External" /><Relationship Id="rId955" Type="http://schemas.openxmlformats.org/officeDocument/2006/relationships/header" Target="header244.xml" /><Relationship Id="rId956" Type="http://schemas.openxmlformats.org/officeDocument/2006/relationships/header" Target="header245.xml" /><Relationship Id="rId957" Type="http://schemas.openxmlformats.org/officeDocument/2006/relationships/footer" Target="footer244.xml" /><Relationship Id="rId958" Type="http://schemas.openxmlformats.org/officeDocument/2006/relationships/footer" Target="footer245.xml" /><Relationship Id="rId959" Type="http://schemas.openxmlformats.org/officeDocument/2006/relationships/header" Target="header246.xml" /><Relationship Id="rId96" Type="http://schemas.openxmlformats.org/officeDocument/2006/relationships/hyperlink" Target="https://advance.lexis.com/api/document?id=urn:contentItem:5MSM-1B11-JC56-J26Y-00000-00&amp;idtype=PID&amp;context=1516831" TargetMode="External" /><Relationship Id="rId960" Type="http://schemas.openxmlformats.org/officeDocument/2006/relationships/footer" Target="footer246.xml" /><Relationship Id="rId961" Type="http://schemas.openxmlformats.org/officeDocument/2006/relationships/hyperlink" Target="https://advance.lexis.com/api/document?collection=news&amp;id=urn:contentItem:5YHT-2N61-JBKR-J0M5-00000-00&amp;context=" TargetMode="External" /><Relationship Id="rId962" Type="http://schemas.openxmlformats.org/officeDocument/2006/relationships/header" Target="header247.xml" /><Relationship Id="rId963" Type="http://schemas.openxmlformats.org/officeDocument/2006/relationships/header" Target="header248.xml" /><Relationship Id="rId964" Type="http://schemas.openxmlformats.org/officeDocument/2006/relationships/footer" Target="footer247.xml" /><Relationship Id="rId965" Type="http://schemas.openxmlformats.org/officeDocument/2006/relationships/footer" Target="footer248.xml" /><Relationship Id="rId966" Type="http://schemas.openxmlformats.org/officeDocument/2006/relationships/header" Target="header249.xml" /><Relationship Id="rId967" Type="http://schemas.openxmlformats.org/officeDocument/2006/relationships/footer" Target="footer249.xml" /><Relationship Id="rId968" Type="http://schemas.openxmlformats.org/officeDocument/2006/relationships/hyperlink" Target="https://advance.lexis.com/api/document?collection=news&amp;id=urn:contentItem:5YHS-RFN1-JBKR-J010-00000-00&amp;context=" TargetMode="External" /><Relationship Id="rId969" Type="http://schemas.openxmlformats.org/officeDocument/2006/relationships/header" Target="header250.xml" /><Relationship Id="rId97" Type="http://schemas.openxmlformats.org/officeDocument/2006/relationships/hyperlink" Target="https://advance.lexis.com/api/document?id=urn:contentItem:5MSM-15R1-JC42-71SK-00000-00&amp;idtype=PID&amp;context=1516831" TargetMode="External" /><Relationship Id="rId970" Type="http://schemas.openxmlformats.org/officeDocument/2006/relationships/header" Target="header251.xml" /><Relationship Id="rId971" Type="http://schemas.openxmlformats.org/officeDocument/2006/relationships/footer" Target="footer250.xml" /><Relationship Id="rId972" Type="http://schemas.openxmlformats.org/officeDocument/2006/relationships/footer" Target="footer251.xml" /><Relationship Id="rId973" Type="http://schemas.openxmlformats.org/officeDocument/2006/relationships/header" Target="header252.xml" /><Relationship Id="rId974" Type="http://schemas.openxmlformats.org/officeDocument/2006/relationships/footer" Target="footer252.xml" /><Relationship Id="rId975" Type="http://schemas.openxmlformats.org/officeDocument/2006/relationships/hyperlink" Target="https://advance.lexis.com/api/document?collection=news&amp;id=urn:contentItem:5JMN-J7M1-DY2T-22S0-00000-00&amp;context=" TargetMode="External" /><Relationship Id="rId976" Type="http://schemas.openxmlformats.org/officeDocument/2006/relationships/header" Target="header253.xml" /><Relationship Id="rId977" Type="http://schemas.openxmlformats.org/officeDocument/2006/relationships/header" Target="header254.xml" /><Relationship Id="rId978" Type="http://schemas.openxmlformats.org/officeDocument/2006/relationships/footer" Target="footer253.xml" /><Relationship Id="rId979" Type="http://schemas.openxmlformats.org/officeDocument/2006/relationships/footer" Target="footer254.xml" /><Relationship Id="rId98" Type="http://schemas.openxmlformats.org/officeDocument/2006/relationships/hyperlink" Target="https://advance.lexis.com/api/document?id=urn:contentItem:5MSM-19F1-JC56-223X-00000-00&amp;idtype=PID&amp;context=1516831" TargetMode="External" /><Relationship Id="rId980" Type="http://schemas.openxmlformats.org/officeDocument/2006/relationships/header" Target="header255.xml" /><Relationship Id="rId981" Type="http://schemas.openxmlformats.org/officeDocument/2006/relationships/footer" Target="footer255.xml" /><Relationship Id="rId982" Type="http://schemas.openxmlformats.org/officeDocument/2006/relationships/hyperlink" Target="https://advance.lexis.com/api/document?collection=news&amp;id=urn:contentItem:5JFV-NTJ1-F125-1016-00000-00&amp;context=" TargetMode="External" /><Relationship Id="rId983" Type="http://schemas.openxmlformats.org/officeDocument/2006/relationships/hyperlink" Target="http://twitter.com/jessefeith" TargetMode="External" /><Relationship Id="rId984" Type="http://schemas.openxmlformats.org/officeDocument/2006/relationships/header" Target="header256.xml" /><Relationship Id="rId985" Type="http://schemas.openxmlformats.org/officeDocument/2006/relationships/header" Target="header257.xml" /><Relationship Id="rId986" Type="http://schemas.openxmlformats.org/officeDocument/2006/relationships/footer" Target="footer256.xml" /><Relationship Id="rId987" Type="http://schemas.openxmlformats.org/officeDocument/2006/relationships/footer" Target="footer257.xml" /><Relationship Id="rId988" Type="http://schemas.openxmlformats.org/officeDocument/2006/relationships/header" Target="header258.xml" /><Relationship Id="rId989" Type="http://schemas.openxmlformats.org/officeDocument/2006/relationships/footer" Target="footer258.xml" /><Relationship Id="rId99" Type="http://schemas.openxmlformats.org/officeDocument/2006/relationships/hyperlink" Target="https://advance.lexis.com/api/document?id=urn:contentItem:5MSM-1BT1-JC57-N2C6-00000-00&amp;idtype=PID&amp;context=1516831" TargetMode="External" /><Relationship Id="rId990" Type="http://schemas.openxmlformats.org/officeDocument/2006/relationships/hyperlink" Target="https://advance.lexis.com/api/document?collection=news&amp;id=urn:contentItem:5JFV-NTJ1-F125-1035-00000-00&amp;context=" TargetMode="External" /><Relationship Id="rId991" Type="http://schemas.openxmlformats.org/officeDocument/2006/relationships/hyperlink" Target="http://montrealgazette.com/news/local-news/suspect-injured-in-drug-raid-possibly-targeting-dany-villanueva" TargetMode="External" /><Relationship Id="rId992" Type="http://schemas.openxmlformats.org/officeDocument/2006/relationships/hyperlink" Target="http://montrealgazette.com/news/local-news/dany-villanuevas-deportation-order-lifted" TargetMode="External" /><Relationship Id="rId993" Type="http://schemas.openxmlformats.org/officeDocument/2006/relationships/header" Target="header259.xml" /><Relationship Id="rId994" Type="http://schemas.openxmlformats.org/officeDocument/2006/relationships/header" Target="header260.xml" /><Relationship Id="rId995" Type="http://schemas.openxmlformats.org/officeDocument/2006/relationships/footer" Target="footer259.xml" /><Relationship Id="rId996" Type="http://schemas.openxmlformats.org/officeDocument/2006/relationships/footer" Target="footer260.xml" /><Relationship Id="rId997" Type="http://schemas.openxmlformats.org/officeDocument/2006/relationships/header" Target="header261.xml" /><Relationship Id="rId998" Type="http://schemas.openxmlformats.org/officeDocument/2006/relationships/footer" Target="footer261.xml" /><Relationship Id="rId999" Type="http://schemas.openxmlformats.org/officeDocument/2006/relationships/hyperlink" Target="https://advance.lexis.com/api/document?collection=news&amp;id=urn:contentItem:5MSK-BVW1-JBKR-G4T7-00000-00&amp;context=" TargetMode="Externa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a/en-ca/about-us/about-us.page" TargetMode="External" /><Relationship Id="rId3" Type="http://schemas.openxmlformats.org/officeDocument/2006/relationships/hyperlink" Target="http://www.lexisnexis.ca/en-ca/privacy-statement.page" TargetMode="External" /><Relationship Id="rId4" Type="http://schemas.openxmlformats.org/officeDocument/2006/relationships/hyperlink" Target="https://www.lexisnexis.com/ca/legal/auth/displayterms.do?content=GENERAL"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baleine à bosse serait morte des suites d'une collision avec un bateau; Baleine morte: une collision «fortement» soupçonnée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119955211</vt:lpwstr>
  </property>
  <property fmtid="{D5CDD505-2E9C-101B-9397-08002B2CF9AE}" pid="3" name="LADocCount">
    <vt:i4>101</vt:i4>
  </property>
  <property fmtid="{D5CDD505-2E9C-101B-9397-08002B2CF9AE}" pid="4" name="UserPermID">
    <vt:lpwstr>urn:user:PA187305608</vt:lpwstr>
  </property>
</Properties>
</file>