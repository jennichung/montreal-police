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11:04:00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119952852</w:t>
      </w:r>
    </w:p>
    <w:p>
      <w:pPr>
        <w:spacing w:before="360" w:line="360" w:lineRule="atLeast"/>
        <w:jc w:val="both"/>
        <w:rPr>
          <w:lang w:val="en-US" w:eastAsia="en-US" w:bidi="ar-SA"/>
        </w:rPr>
      </w:pPr>
      <w:r>
        <w:rPr>
          <w:rFonts w:ascii="Arial" w:eastAsia="Arial" w:hAnsi="Arial" w:cs="Arial"/>
          <w:b/>
          <w:color w:val="000000"/>
          <w:lang w:val="en-US" w:eastAsia="en-US" w:bidi="ar-SA"/>
        </w:rPr>
        <w:t>Documents (90)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investigate Concordia sexual 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investigate downtown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launch internal investigation into post-concert incident: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launch internal investigation into post-concert incident: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launch internal investigation into post-concert incident: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looking for missing 70-year-old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probe apparent assault near Pie IX Blvd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probe apparent assault near Pie IX Blvd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release photos of suspects in N.D.G. boutique theft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search for suspect in multiple sexual assault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search for suspect in Saint-Michel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searching for missing man, 77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seek victims of pepper spray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seek victims of pepper spray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MOTOROLA SOLUTIONS Inc 4-year bond YTM plummets by 37.5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SQ execute search warrant at Montreal police headquarters: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SQ execute search warrant at Montreal police headquarters: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SQ execute search warrant at Montreal police headquarters: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Suspect in Montreal North armed robbery shot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United States: Montreal Police Arrest Laotian Man on US Most-Wanted 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Update: Montreal police investigate Concordia sexual 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Wal-Mart Stores 20-year bond YTM drops by 9.9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Canadian Police Arrest 10 Youths On Suspicion Of Wanting To Join ISIS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Alt-right in Montreal: Efforts to unmask key neo-Nazis make waves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Alt-right in Montreal: Efforts to unmask key neo-Nazis make waves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Alt-right in Montreal: Efforts to unmask key neo-Nazis make waves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British Airways flight from Las Vegas to London diverted to Montreal over 'bomb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From 2013 archives: Police anti-gang unit in space owned by convicted drug trafficker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Hunt on for 'Gino Mad Dog'; Social media posts show suspect in fatal club shooting may be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 case you missed it, here's what happened in Montreal on Nov. 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In case you missed it, here's what happened in Montreal on Sept.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 was furious' information was leaked to reporter, Coderre tells police spying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North mural stalled, facing criticism for ignoring Villanueva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Mural criticized for ignoring Villanueva; Montreal North project planned as part of centennial celebrations We think it's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Police brotherhood calls for SPVM chief's dismissal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Police brotherhood calls for SPVM chief's dismissal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Police seize cannabis-laced gummy bears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#ICYMI: Whale necropsy, Bill 61, shut-out bar owners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#ICYMI: Whale necropsy, Bill 61, shut-out bar owners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storm: The worst has passed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View from the Hill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Voici la liste des événements prévus pour le 31 mai ainsi que le 1er juin 2020;Liste des événements pour les 31 mai et 1er juin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DTE ELEC CO 22-year bond YTM drops by 12.0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InterNational Business Machs Corp 7-year bond YTM plummets by 51.5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cop arrested in provincial illegal gambling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cop arrested in provincial illegal gambling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Station 11 keeps minds at ease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Fierté Montréal, les bras «particulièrement grand ouverts»;Fierté Montréal, les bras grand ouverts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Former Montreal police spokesperson to run for CAQ, reports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Investigation begins after man injured while in Montreal police custody dies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release surveillance video in bid to catch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seek 15 year old who went missing Sept. 30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seek two suspects in theft from Dorval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Updated: Montreal police investigate homicide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Update: Missing N.D.G. man found safe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Update: Missing N.D.G. man found safe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Update: Missing teenager has been found,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surveillance report 'whitewash,' objector says; Safety panel concludes it is satisfied by quality of city's police practices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Bodyguard to Montreal Mafia-tied businessman Antonio Magi denied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Bodyguard to Montreal Mafia-tied businessman Antonio Magi denied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Car sinks in Montreal river; nobody found inside;Nobody found in car in Montreal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Hanes: Zero charges so far in Montreal's 22 pedestrian deaths in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How Montreal police were able to use legal means to track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How Montreal police were able to use legal means to track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Jagmeet Singh One-on-One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arrest four teens in vicious beating of student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ask for public's help in locating missing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increase surveillance after N.Z. mosque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increase surveillance after N.Z. mosque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increase surveillance after N.Z. mosque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increase surveillance after N.Z. mosque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increase surveillance after N.Z. mosque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opt not to ticket driver after cyclist doored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search for missing 13-year-old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searching for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searching for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searching for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seek trio of witnesses in connection with east-end burglary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seek trio of witnesses in connection with east end burglary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slow to implement 'historic' agreement with Aboriginal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Agressions sexuelles: la police de Montréal a reçu 320 appels en une semaine;Agressions sexuelles: le SPVM a reçu 320 appels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In case you missed it, here's what happened in Montreal on Oct.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Meurtre il y a 5 mois à Montréal: le SPVM implante un poste de commandement;Meurtre il y a 5 mois: poste de commandement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Pride: 7,000 march in historic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Olympic Village 'guest' put spotlight on security at the 1976 Montreal Games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Police pull corpse from Port of Montreal terminal at Contrecoeur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Updated: NDG badly affected as a string of thunderstorms descends on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Mar w:top="840" w:right="1080" w:bottom="840" w:left="1080" w:header="0" w:footer="0"/>
          <w:pgNumType w:fmt="decimal"/>
          <w:cols w:space="720"/>
        </w:sectPr>
      </w:pP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 w:history="1">
        <w:r>
          <w:rPr>
            <w:rFonts w:ascii="arial" w:eastAsia="arial" w:hAnsi="arial" w:cs="arial"/>
            <w:b/>
            <w:bCs/>
            <w:i/>
            <w:color w:val="0077CC"/>
            <w:kern w:val="32"/>
            <w:sz w:val="28"/>
            <w:szCs w:val="32"/>
            <w:u w:val="single"/>
            <w:shd w:val="clear" w:color="auto" w:fill="FFFFFF"/>
            <w:lang w:val="en-US" w:eastAsia="en-US" w:bidi="ar-SA"/>
          </w:rPr>
          <w:t xml:space="preserve"> investigate Concordia sexual 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two female Concordia University students reported they were lured off campus by fake Instagram invitations and then drugged and sexually assaulted.</w:t>
      </w:r>
    </w:p>
    <w:p>
      <w:pPr>
        <w:spacing w:before="200" w:line="260" w:lineRule="atLeast"/>
        <w:jc w:val="both"/>
        <w:rPr>
          <w:lang w:val="en-US" w:eastAsia="en-US" w:bidi="ar-SA"/>
        </w:rPr>
      </w:pPr>
      <w:r>
        <w:rPr>
          <w:rFonts w:ascii="arial" w:eastAsia="arial" w:hAnsi="arial" w:cs="arial"/>
          <w:color w:val="000000"/>
          <w:sz w:val="20"/>
          <w:lang w:val="en-US" w:eastAsia="en-US" w:bidi="ar-SA"/>
        </w:rPr>
        <w:t>"Given the nature of the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comment on or confirm any other information at this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unsolicited social media invitation targeting students promised professional development opportunities and lured the victims to a location for a meeting, the university said in a safety warning sent by email on Monday to its 45,000 undergraduate and graduate students and posted on the university's website( </w:t>
      </w:r>
      <w:hyperlink r:id="rId108" w:history="1">
        <w:r>
          <w:rPr>
            <w:rFonts w:ascii="arial" w:eastAsia="arial" w:hAnsi="arial" w:cs="arial"/>
            <w:i/>
            <w:color w:val="0077CC"/>
            <w:sz w:val="20"/>
            <w:u w:val="single"/>
            <w:shd w:val="clear" w:color="auto" w:fill="FFFFFF"/>
            <w:lang w:val="en-US" w:eastAsia="en-US" w:bidi="ar-SA"/>
          </w:rPr>
          <w:t>https://www.concordia.ca/cunews/main/stories/2017/11/13/public-safety-alert.html?c=news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"Those are the two cases that we were made aware of," university spokesperson Mary-Jo Barr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incidents occurred during the winter earlier this year, while the other reported incident occurred in September,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administration only learned of the incidents last week when the two students spoke to campus security, Barr said.</w:t>
      </w:r>
    </w:p>
    <w:p>
      <w:pPr>
        <w:spacing w:before="200" w:line="260" w:lineRule="atLeast"/>
        <w:jc w:val="both"/>
        <w:rPr>
          <w:lang w:val="en-US" w:eastAsia="en-US" w:bidi="ar-SA"/>
        </w:rPr>
      </w:pPr>
      <w:r>
        <w:rPr>
          <w:rFonts w:ascii="arial" w:eastAsia="arial" w:hAnsi="arial" w:cs="arial"/>
          <w:color w:val="000000"/>
          <w:sz w:val="20"/>
          <w:lang w:val="en-US" w:eastAsia="en-US" w:bidi="ar-SA"/>
        </w:rPr>
        <w:t>"We're all extremely alarmed and disturbed, which is why we moved into action as quickly as possible to notify students," she said. "We don't want anything like this to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is cautioning students to be extra vigilant when responding to unsolicited social media offers.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university also reminded students what resources are available, asking anyone with information or needing assistance to contact Concordia's Sexual Assault Resource Centre( </w:t>
      </w:r>
      <w:hyperlink r:id="rId109" w:history="1">
        <w:r>
          <w:rPr>
            <w:rFonts w:ascii="arial" w:eastAsia="arial" w:hAnsi="arial" w:cs="arial"/>
            <w:i/>
            <w:color w:val="0077CC"/>
            <w:sz w:val="20"/>
            <w:u w:val="single"/>
            <w:shd w:val="clear" w:color="auto" w:fill="FFFFFF"/>
            <w:lang w:val="en-US" w:eastAsia="en-US" w:bidi="ar-SA"/>
          </w:rPr>
          <w:t>https://www.concordia.ca/students/sexual-assault.html</w:t>
        </w:r>
      </w:hyperlink>
      <w:r>
        <w:rPr>
          <w:rFonts w:ascii="arial" w:eastAsia="arial" w:hAnsi="arial" w:cs="arial"/>
          <w:color w:val="000000"/>
          <w:sz w:val="20"/>
          <w:lang w:val="en-US" w:eastAsia="en-US" w:bidi="ar-SA"/>
        </w:rPr>
        <w:t xml:space="preserve"> ) or Concordia's security department(            </w:t>
      </w:r>
      <w:hyperlink r:id="rId110" w:history="1">
        <w:r>
          <w:rPr>
            <w:rFonts w:ascii="arial" w:eastAsia="arial" w:hAnsi="arial" w:cs="arial"/>
            <w:i/>
            <w:color w:val="0077CC"/>
            <w:sz w:val="20"/>
            <w:u w:val="single"/>
            <w:shd w:val="clear" w:color="auto" w:fill="FFFFFF"/>
            <w:lang w:val="en-US" w:eastAsia="en-US" w:bidi="ar-SA"/>
          </w:rPr>
          <w:t>https://www.concordia.ca/campus-life/security.html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50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(94%); CRIMINAL INVESTIGATIONS (90%); LAW ENFORCEMENT (90%); SOCIAL MEDIA (90%); COLLEGE STUDENTS (90%); INVESTIGATIONS (90%); INTERNET SOCIAL NETWORKING (90%); SEX OFFENSES (90%); SEXUAL ASSAULT (89%); DATE RAPE DRUGS (78%); SCHOOL SAFETY &amp; SECURITY (78%); GRADUATE &amp; PROFESSIONAL SCHOOLS (73%); UNIVERSITY ADMINISTRATION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,investigating,female,concordia,university !@PERMALINK= </w:t>
      </w:r>
      <w:hyperlink r:id="rId111" w:history="1">
        <w:r>
          <w:rPr>
            <w:rFonts w:ascii="arial" w:eastAsia="arial" w:hAnsi="arial" w:cs="arial"/>
            <w:i/>
            <w:color w:val="0077CC"/>
            <w:sz w:val="20"/>
            <w:u w:val="single"/>
            <w:shd w:val="clear" w:color="auto" w:fill="FFFFFF"/>
            <w:lang w:val="en-US" w:eastAsia="en-US" w:bidi="ar-SA"/>
          </w:rPr>
          <w:t>http://montrealgazette.com/news/local-news/concordia-issues-warning-after-two-students-sexually-assaulted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COLLEGE STUDENTS (90%); INTERNET SOCIAL NETWORKING (90%); GRADUATE &amp; PROFESSIONAL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investigate downtown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approached by a bleeding man who said he was the victim of an armed assault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transported to a hospital with serious injuries,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 after the incident at Mackay and Ste-Catherine 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appears to be have been an altercation between at least two individuals that degenerated when a man was struck in his upper and lower body with a sharp object," said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canine unit were at the scene early Monday to gather clues to help discover what happened and lead them to an assailant. !@COPYRIGHT=© 2015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51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(89%); LAW ENFORCEMENT (89%); WOUNDS &amp; INJURIES (88%); INVESTIGATIONS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,officers,approached,bleeding,victim,armed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launch internal investigation into post-concert incident: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internal investigation into the behaviour of officers involved in an altercation outside the Bell Centre on June 20, TVA reported on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aware an incident took place that night, but cannot confirm an investigation is underway, in order to respect the privacy of the complainants.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video filmed by France Ann Morrison that night, Dominic Ethier is seen being held on the ground by two officers as a third handcuffs him. The camera then turns to Morrison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seemingly attempts to restrain her.</w:t>
      </w:r>
    </w:p>
    <w:p>
      <w:pPr>
        <w:spacing w:before="200" w:line="260" w:lineRule="atLeast"/>
        <w:jc w:val="both"/>
        <w:rPr>
          <w:lang w:val="en-US" w:eastAsia="en-US" w:bidi="ar-SA"/>
        </w:rPr>
      </w:pPr>
      <w:r>
        <w:rPr>
          <w:rFonts w:ascii="arial" w:eastAsia="arial" w:hAnsi="arial" w:cs="arial"/>
          <w:color w:val="000000"/>
          <w:sz w:val="20"/>
          <w:lang w:val="en-US" w:eastAsia="en-US" w:bidi="ar-SA"/>
        </w:rPr>
        <w:t>Photos of the couple from Bromont, who had been attending a Red Hot Chili Peppers concert, show bruises and cuts on their arms and legs.</w:t>
      </w:r>
    </w:p>
    <w:p>
      <w:pPr>
        <w:spacing w:before="200" w:line="260" w:lineRule="atLeast"/>
        <w:jc w:val="both"/>
        <w:rPr>
          <w:lang w:val="en-US" w:eastAsia="en-US" w:bidi="ar-SA"/>
        </w:rPr>
      </w:pPr>
      <w:r>
        <w:rPr>
          <w:rFonts w:ascii="arial" w:eastAsia="arial" w:hAnsi="arial" w:cs="arial"/>
          <w:color w:val="000000"/>
          <w:sz w:val="20"/>
          <w:lang w:val="en-US" w:eastAsia="en-US" w:bidi="ar-SA"/>
        </w:rPr>
        <w:t>Christine Montreuil, a spokesperson for the concert's promoter, Evenko, told TVA that, while they do not employ the security guards who work at the venue, they can confirm Morrison and Ethier were asked to leave because of inappropriate and aggressive behaviour, including refusing to show their tickets, not following orders and disturbing other concert-goers.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52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INTERNAL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,launched,internal,investigation,behaviour !@PERMALINK=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-launch-internal-investigation-into-post-concert-incident-reports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launch internal investigation into post-concert incident: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internal investigation into the behaviour of officers involved in an altercation outside the Bell Centre on June 20, TVA reported on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aware an incident took place that night, but cannot confirm an investigation is underway, in order to respect the privacy of the complainants.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video filmed by France Ann Morrison that night, Dominic Ethier is seen being held on the ground by two officers as a third handcuffs him. The camera then turns to Morrison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seemingly attempts to restrain her.</w:t>
      </w:r>
    </w:p>
    <w:p>
      <w:pPr>
        <w:spacing w:before="200" w:line="260" w:lineRule="atLeast"/>
        <w:jc w:val="both"/>
        <w:rPr>
          <w:lang w:val="en-US" w:eastAsia="en-US" w:bidi="ar-SA"/>
        </w:rPr>
      </w:pPr>
      <w:r>
        <w:rPr>
          <w:rFonts w:ascii="arial" w:eastAsia="arial" w:hAnsi="arial" w:cs="arial"/>
          <w:color w:val="000000"/>
          <w:sz w:val="20"/>
          <w:lang w:val="en-US" w:eastAsia="en-US" w:bidi="ar-SA"/>
        </w:rPr>
        <w:t>Photos of the couple from Bromont, who had been attending a Red Hot Chili Peppers concert, show bruises and cuts on their arms and legs.</w:t>
      </w:r>
    </w:p>
    <w:p>
      <w:pPr>
        <w:spacing w:before="200" w:line="260" w:lineRule="atLeast"/>
        <w:jc w:val="both"/>
        <w:rPr>
          <w:lang w:val="en-US" w:eastAsia="en-US" w:bidi="ar-SA"/>
        </w:rPr>
      </w:pPr>
      <w:r>
        <w:rPr>
          <w:rFonts w:ascii="arial" w:eastAsia="arial" w:hAnsi="arial" w:cs="arial"/>
          <w:color w:val="000000"/>
          <w:sz w:val="20"/>
          <w:lang w:val="en-US" w:eastAsia="en-US" w:bidi="ar-SA"/>
        </w:rPr>
        <w:t>Christine Montreuil, a spokesperson for the concert's promoter, Evenko, said the couple behaved inappropriately and aggressively while not respecting the orders of Bell Centre staff and disturbing other concert-goers. She says they refused to show their tickets, refused to leave when requested and were escorted from the venue.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53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INTERNAL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,launched,internal,investigation,behaviour !@PERMALINK=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-launch-internal-investigation-into-post-concert-incident-reports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launch internal investigation into post-concert incident: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internal investigation into the behaviour of officers involved in an altercation outside of the Bell Centre on June 20, TVA reported on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aware an incident took place that night, but cannot confirm that an investigation is underway, in order to respect the privacy of the complainants.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video filmed by France Ann Morrison on the night of the incident, Dominic Ethier is seen being held on the ground by two officers as a third handcuffs him. The camera then turns to Morrison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seemingly attempts to restrain her.</w:t>
      </w:r>
    </w:p>
    <w:p>
      <w:pPr>
        <w:spacing w:before="200" w:line="260" w:lineRule="atLeast"/>
        <w:jc w:val="both"/>
        <w:rPr>
          <w:lang w:val="en-US" w:eastAsia="en-US" w:bidi="ar-SA"/>
        </w:rPr>
      </w:pPr>
      <w:r>
        <w:rPr>
          <w:rFonts w:ascii="arial" w:eastAsia="arial" w:hAnsi="arial" w:cs="arial"/>
          <w:color w:val="000000"/>
          <w:sz w:val="20"/>
          <w:lang w:val="en-US" w:eastAsia="en-US" w:bidi="ar-SA"/>
        </w:rPr>
        <w:t>Photos of the couple show the two with bruises and cuts on their arms and legs. The couple from Bromont were attending a Red Hot Chili Peppers concert that evening.</w:t>
      </w:r>
    </w:p>
    <w:p>
      <w:pPr>
        <w:spacing w:before="200" w:line="260" w:lineRule="atLeast"/>
        <w:jc w:val="both"/>
        <w:rPr>
          <w:lang w:val="en-US" w:eastAsia="en-US" w:bidi="ar-SA"/>
        </w:rPr>
      </w:pPr>
      <w:r>
        <w:rPr>
          <w:rFonts w:ascii="arial" w:eastAsia="arial" w:hAnsi="arial" w:cs="arial"/>
          <w:color w:val="000000"/>
          <w:sz w:val="20"/>
          <w:lang w:val="en-US" w:eastAsia="en-US" w:bidi="ar-SA"/>
        </w:rPr>
        <w:t>Christine Montreuil, a spokesperson for the concert's promoter, Evenko, told TVA that, while they do not employ the security guards who work at the venue, they can confirm that Morrison and Ethier were asked to leave because of inappropriate and aggressive behaviour, including refusing to show their tickets, not following orders and disturbing other concert-goers.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54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INTERNAL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,launched,internal,investigation,behaviour !@PERMALINK=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-launch-internal-investigation-into-post-concert-incident-reports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looking for missing 70-year-old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 elderly, vulnerable man who wandered away from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seniors home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Hacene Saad, 70, was last seen near the corner of Papineau Ave. and Ste-Catherine St. around 9:40 p.m. He has serious health problems, likely can't find his way around the city and cannot take care of himself,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Saad did not have any winter clothes on when he left the nursing home. He is about five-feet-eight inches tall and weighs about 155 pounds. Saad also has white hair, a white beard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disappeared, the 70-year-old was wearing black pants. He wasn't carrying cash, credit cards or an Opus.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with any information about Saad's whereabouts to call 911.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55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SENIOR CITIZENS (90%);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,looking,elderly,vulnerable,wandered,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48" w:history="1">
        <w:r>
          <w:rPr>
            <w:rFonts w:ascii="arial" w:eastAsia="arial" w:hAnsi="arial" w:cs="arial"/>
            <w:i/>
            <w:color w:val="0077CC"/>
            <w:sz w:val="20"/>
            <w:u w:val="single"/>
            <w:shd w:val="clear" w:color="auto" w:fill="FFFFFF"/>
            <w:lang w:val="en-US" w:eastAsia="en-US" w:bidi="ar-SA"/>
          </w:rPr>
          <w:t>http://montrealgazette.com/news/local-news/</w:t>
        </w:r>
      </w:hyperlink>
      <w:hyperlink r:id="rId148" w:history="1">
        <w:r>
          <w:rPr>
            <w:rFonts w:ascii="arial" w:eastAsia="arial" w:hAnsi="arial" w:cs="arial"/>
            <w:b/>
            <w:i/>
            <w:color w:val="0077CC"/>
            <w:sz w:val="20"/>
            <w:u w:val="single"/>
            <w:shd w:val="clear" w:color="auto" w:fill="FFFFFF"/>
            <w:lang w:val="en-US" w:eastAsia="en-US" w:bidi="ar-SA"/>
          </w:rPr>
          <w:t>montreal</w:t>
        </w:r>
      </w:hyperlink>
      <w:hyperlink r:id="rId148" w:history="1">
        <w:r>
          <w:rPr>
            <w:rFonts w:ascii="arial" w:eastAsia="arial" w:hAnsi="arial" w:cs="arial"/>
            <w:i/>
            <w:color w:val="0077CC"/>
            <w:sz w:val="20"/>
            <w:u w:val="single"/>
            <w:shd w:val="clear" w:color="auto" w:fill="FFFFFF"/>
            <w:lang w:val="en-US" w:eastAsia="en-US" w:bidi="ar-SA"/>
          </w:rPr>
          <w:t>-</w:t>
        </w:r>
      </w:hyperlink>
      <w:hyperlink r:id="rId148" w:history="1">
        <w:r>
          <w:rPr>
            <w:rFonts w:ascii="arial" w:eastAsia="arial" w:hAnsi="arial" w:cs="arial"/>
            <w:b/>
            <w:i/>
            <w:color w:val="0077CC"/>
            <w:sz w:val="20"/>
            <w:u w:val="single"/>
            <w:shd w:val="clear" w:color="auto" w:fill="FFFFFF"/>
            <w:lang w:val="en-US" w:eastAsia="en-US" w:bidi="ar-SA"/>
          </w:rPr>
          <w:t>police</w:t>
        </w:r>
      </w:hyperlink>
      <w:hyperlink r:id="rId148" w:history="1">
        <w:r>
          <w:rPr>
            <w:rFonts w:ascii="arial" w:eastAsia="arial" w:hAnsi="arial" w:cs="arial"/>
            <w:i/>
            <w:color w:val="0077CC"/>
            <w:sz w:val="20"/>
            <w:u w:val="single"/>
            <w:shd w:val="clear" w:color="auto" w:fill="FFFFFF"/>
            <w:lang w:val="en-US" w:eastAsia="en-US" w:bidi="ar-SA"/>
          </w:rPr>
          <w:t>-looking-for-missing-70-year-old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(78%); CREDIT CARDS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probe apparent assault near Pie IX Blvd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crime scene and were studying local surveillance recordings Tuesday morning in an effort to determine how a man in his 50 was so severely injured that he is now in critical condition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unconscious body was found on 45th St. near Pie IX Blvd. at about 5:40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suffering from numerous injuries, although their nature was not immediately clear.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canvassing local residents and checking surveillance cameras to find out when and how the victim ended up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56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SURVEILLANCE (90%); WOUNDS &amp; INJURIES (90%); INVESTIGATIONS (90%); LAW ENFORCEMENT (78%); SURVEILLANCE TECHNOLOGY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,crime,scene,studying,local !@PERMALINK= </w:t>
      </w:r>
      <w:hyperlink r:id="rId156" w:history="1">
        <w:r>
          <w:rPr>
            <w:rFonts w:ascii="arial" w:eastAsia="arial" w:hAnsi="arial" w:cs="arial"/>
            <w:i/>
            <w:color w:val="0077CC"/>
            <w:sz w:val="20"/>
            <w:u w:val="single"/>
            <w:shd w:val="clear" w:color="auto" w:fill="FFFFFF"/>
            <w:lang w:val="en-US" w:eastAsia="en-US" w:bidi="ar-SA"/>
          </w:rPr>
          <w:t>http://montrealgazette.com/news/</w:t>
        </w:r>
      </w:hyperlink>
      <w:hyperlink r:id="rId156" w:history="1">
        <w:r>
          <w:rPr>
            <w:rFonts w:ascii="arial" w:eastAsia="arial" w:hAnsi="arial" w:cs="arial"/>
            <w:b/>
            <w:i/>
            <w:color w:val="0077CC"/>
            <w:sz w:val="20"/>
            <w:u w:val="single"/>
            <w:shd w:val="clear" w:color="auto" w:fill="FFFFFF"/>
            <w:lang w:val="en-US" w:eastAsia="en-US" w:bidi="ar-SA"/>
          </w:rPr>
          <w:t>montreal</w:t>
        </w:r>
      </w:hyperlink>
      <w:hyperlink r:id="rId156" w:history="1">
        <w:r>
          <w:rPr>
            <w:rFonts w:ascii="arial" w:eastAsia="arial" w:hAnsi="arial" w:cs="arial"/>
            <w:i/>
            <w:color w:val="0077CC"/>
            <w:sz w:val="20"/>
            <w:u w:val="single"/>
            <w:shd w:val="clear" w:color="auto" w:fill="FFFFFF"/>
            <w:lang w:val="en-US" w:eastAsia="en-US" w:bidi="ar-SA"/>
          </w:rPr>
          <w:t>-</w:t>
        </w:r>
      </w:hyperlink>
      <w:hyperlink r:id="rId156" w:history="1">
        <w:r>
          <w:rPr>
            <w:rFonts w:ascii="arial" w:eastAsia="arial" w:hAnsi="arial" w:cs="arial"/>
            <w:b/>
            <w:i/>
            <w:color w:val="0077CC"/>
            <w:sz w:val="20"/>
            <w:u w:val="single"/>
            <w:shd w:val="clear" w:color="auto" w:fill="FFFFFF"/>
            <w:lang w:val="en-US" w:eastAsia="en-US" w:bidi="ar-SA"/>
          </w:rPr>
          <w:t>police</w:t>
        </w:r>
      </w:hyperlink>
      <w:hyperlink r:id="rId156" w:history="1">
        <w:r>
          <w:rPr>
            <w:rFonts w:ascii="arial" w:eastAsia="arial" w:hAnsi="arial" w:cs="arial"/>
            <w:i/>
            <w:color w:val="0077CC"/>
            <w:sz w:val="20"/>
            <w:u w:val="single"/>
            <w:shd w:val="clear" w:color="auto" w:fill="FFFFFF"/>
            <w:lang w:val="en-US" w:eastAsia="en-US" w:bidi="ar-SA"/>
          </w:rPr>
          <w:t>-probe-apparent-assault-near-pie-ix-blvd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probe apparent assault near Pie IX Blvd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crime scene perimeter and are studying local surveillance recordings Tuesday in an effort to determine how a 50-year-old man was so severely injured that he is now in critical condition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unconscious body was found on 45th St. near Pie IX Blvd. about 5:40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suffering from severe head injuries and they fear for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canvassing local residents and checking surveillance cameras to find out when and how the victim ended up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57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SURVEILLANCE (90%); WOUNDS &amp; INJURIES (90%); INVESTIGATIONS (90%); LAW ENFORCEMENT (78%); SURVEILLANCE TECHNOLOGY (73%); HEAD INJURIES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,crime,scene,perimeter,studying !@PERMALINK= </w:t>
      </w:r>
      <w:hyperlink r:id="rId156" w:history="1">
        <w:r>
          <w:rPr>
            <w:rFonts w:ascii="arial" w:eastAsia="arial" w:hAnsi="arial" w:cs="arial"/>
            <w:i/>
            <w:color w:val="0077CC"/>
            <w:sz w:val="20"/>
            <w:u w:val="single"/>
            <w:shd w:val="clear" w:color="auto" w:fill="FFFFFF"/>
            <w:lang w:val="en-US" w:eastAsia="en-US" w:bidi="ar-SA"/>
          </w:rPr>
          <w:t>http://montrealgazette.com/news/</w:t>
        </w:r>
      </w:hyperlink>
      <w:hyperlink r:id="rId156" w:history="1">
        <w:r>
          <w:rPr>
            <w:rFonts w:ascii="arial" w:eastAsia="arial" w:hAnsi="arial" w:cs="arial"/>
            <w:b/>
            <w:i/>
            <w:color w:val="0077CC"/>
            <w:sz w:val="20"/>
            <w:u w:val="single"/>
            <w:shd w:val="clear" w:color="auto" w:fill="FFFFFF"/>
            <w:lang w:val="en-US" w:eastAsia="en-US" w:bidi="ar-SA"/>
          </w:rPr>
          <w:t>montreal</w:t>
        </w:r>
      </w:hyperlink>
      <w:hyperlink r:id="rId156" w:history="1">
        <w:r>
          <w:rPr>
            <w:rFonts w:ascii="arial" w:eastAsia="arial" w:hAnsi="arial" w:cs="arial"/>
            <w:i/>
            <w:color w:val="0077CC"/>
            <w:sz w:val="20"/>
            <w:u w:val="single"/>
            <w:shd w:val="clear" w:color="auto" w:fill="FFFFFF"/>
            <w:lang w:val="en-US" w:eastAsia="en-US" w:bidi="ar-SA"/>
          </w:rPr>
          <w:t>-</w:t>
        </w:r>
      </w:hyperlink>
      <w:hyperlink r:id="rId156" w:history="1">
        <w:r>
          <w:rPr>
            <w:rFonts w:ascii="arial" w:eastAsia="arial" w:hAnsi="arial" w:cs="arial"/>
            <w:b/>
            <w:i/>
            <w:color w:val="0077CC"/>
            <w:sz w:val="20"/>
            <w:u w:val="single"/>
            <w:shd w:val="clear" w:color="auto" w:fill="FFFFFF"/>
            <w:lang w:val="en-US" w:eastAsia="en-US" w:bidi="ar-SA"/>
          </w:rPr>
          <w:t>police</w:t>
        </w:r>
      </w:hyperlink>
      <w:hyperlink r:id="rId156" w:history="1">
        <w:r>
          <w:rPr>
            <w:rFonts w:ascii="arial" w:eastAsia="arial" w:hAnsi="arial" w:cs="arial"/>
            <w:i/>
            <w:color w:val="0077CC"/>
            <w:sz w:val="20"/>
            <w:u w:val="single"/>
            <w:shd w:val="clear" w:color="auto" w:fill="FFFFFF"/>
            <w:lang w:val="en-US" w:eastAsia="en-US" w:bidi="ar-SA"/>
          </w:rPr>
          <w:t>-probe-apparent-assault-near-pie-ix-blvd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release photos of suspects in N.D.G. boutique theft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two suspects who allegedly stole $3,500 in cash from a merchant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couple entered a boutique near the intersection of Sherbrooke St. W and Wilson Ave. one evening in June. One of the suspects managed to sneak behind the counter and steal the cash without the cashier noticing,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also stole a smartphone and a printer before fleeing in a black car, possibly a Hyundai Elantra,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One of two suspects being sought in connection with a boutique robbery in N.D.G.</w:t>
      </w:r>
    </w:p>
    <w:p>
      <w:pPr>
        <w:spacing w:before="200" w:line="260" w:lineRule="atLeast"/>
        <w:jc w:val="both"/>
        <w:rPr>
          <w:lang w:val="en-US" w:eastAsia="en-US" w:bidi="ar-SA"/>
        </w:rPr>
      </w:pPr>
      <w:r>
        <w:rPr>
          <w:rFonts w:ascii="arial" w:eastAsia="arial" w:hAnsi="arial" w:cs="arial"/>
          <w:color w:val="000000"/>
          <w:sz w:val="20"/>
          <w:lang w:val="en-US" w:eastAsia="en-US" w:bidi="ar-SA"/>
        </w:rPr>
        <w:t>The female suspect is a woman in her 40s with dark brown hair. The second suspect is a male, also in his 40s, with closely-cropped hair.</w:t>
      </w:r>
    </w:p>
    <w:p>
      <w:pPr>
        <w:spacing w:before="200" w:line="260" w:lineRule="atLeast"/>
        <w:jc w:val="both"/>
        <w:rPr>
          <w:lang w:val="en-US" w:eastAsia="en-US" w:bidi="ar-SA"/>
        </w:rPr>
      </w:pPr>
      <w:r>
        <w:rPr>
          <w:rFonts w:ascii="arial" w:eastAsia="arial" w:hAnsi="arial" w:cs="arial"/>
          <w:color w:val="000000"/>
          <w:sz w:val="20"/>
          <w:lang w:val="en-US" w:eastAsia="en-US" w:bidi="ar-SA"/>
        </w:rPr>
        <w:t>One of two suspects being sought in connection with a boutique robbery in N.D.G.</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can identify the suspects can call Info-Crime at 514 393-1133. All information will be treated confidentially.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58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,seeking,identifying,suspects,allegedly !@PERMALINK= </w:t>
      </w:r>
      <w:hyperlink r:id="rId171" w:history="1">
        <w:r>
          <w:rPr>
            <w:rFonts w:ascii="arial" w:eastAsia="arial" w:hAnsi="arial" w:cs="arial"/>
            <w:i/>
            <w:color w:val="0077CC"/>
            <w:sz w:val="20"/>
            <w:u w:val="single"/>
            <w:shd w:val="clear" w:color="auto" w:fill="FFFFFF"/>
            <w:lang w:val="en-US" w:eastAsia="en-US" w:bidi="ar-SA"/>
          </w:rPr>
          <w:t>http://montrealgazette.com/news/local-news/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-release-photos-of-suspects-in-n-d-g-boutique-theft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search for suspect in multiple sexual assault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three cases of sexual assault and indecent conduct that are alleged to have occurred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man, arrested Thursday afternoon, was spotted on the scene of all three reported assaults; the first on June 2 at a store on Jean-Talon St. E. in Saint-Léonard, another on June 10 at Honoré-Beaugrand station, and a third on June 13 on a metro car between Angrignon and Snowdon 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described as white, about 6 feet (1.83m) tall, weighing about 185-190 pounds (85 kg) with long grey hair worn in a ponytail but cut short on the sides. He is estimated to be between 40 and 50 years old.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requesting anyone who was sexually assaulted by this man or who knows someone who was sexually assaulted by this man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dial 911 to make an official complaint.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59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SEX OFFENSES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,arrested,suspect,three,cases !@PERMALINK= </w:t>
      </w:r>
      <w:hyperlink r:id="rId179" w:history="1">
        <w:r>
          <w:rPr>
            <w:rFonts w:ascii="arial" w:eastAsia="arial" w:hAnsi="arial" w:cs="arial"/>
            <w:i/>
            <w:color w:val="0077CC"/>
            <w:sz w:val="20"/>
            <w:u w:val="single"/>
            <w:shd w:val="clear" w:color="auto" w:fill="FFFFFF"/>
            <w:lang w:val="en-US" w:eastAsia="en-US" w:bidi="ar-SA"/>
          </w:rPr>
          <w:t>http://montrealgazette.com/news/local-news/</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-search-for-suspect-in-multiple-sexual-assault-cases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search for suspect in Saint-Michel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056" type="#_x0000_t75" style="width:135.02pt;height:45.76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 linked to a shooting on Monday night in Saint-Michel.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around 10 p.m. about possible gun shots being fired.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Officers arrived at a parking lot on St-Michel Boulevard near the corner of Legendre Street.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parking lot was empty but officers found shell casings on the ground.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no one has been hurt.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88"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searching for missing man, 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located Hernan Rodriguez, a 77-year-old man who went missing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R0driguez was found in the Côte-des-Neiges-Notre-Dame-de-Grâce borough late Saturday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in good health.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,located,hernan,rodriguez,missing !@PERMALINK= </w:t>
      </w:r>
      <w:hyperlink r:id="rId196" w:history="1">
        <w:r>
          <w:rPr>
            <w:rFonts w:ascii="arial" w:eastAsia="arial" w:hAnsi="arial" w:cs="arial"/>
            <w:i/>
            <w:color w:val="0077CC"/>
            <w:sz w:val="20"/>
            <w:u w:val="single"/>
            <w:shd w:val="clear" w:color="auto" w:fill="FFFFFF"/>
            <w:lang w:val="en-US" w:eastAsia="en-US" w:bidi="ar-SA"/>
          </w:rPr>
          <w:t>http://montrealgazette.com/news/local-news/</w:t>
        </w:r>
      </w:hyperlink>
      <w:hyperlink r:id="rId196" w:history="1">
        <w:r>
          <w:rPr>
            <w:rFonts w:ascii="arial" w:eastAsia="arial" w:hAnsi="arial" w:cs="arial"/>
            <w:b/>
            <w:i/>
            <w:color w:val="0077CC"/>
            <w:sz w:val="20"/>
            <w:u w:val="single"/>
            <w:shd w:val="clear" w:color="auto" w:fill="FFFFFF"/>
            <w:lang w:val="en-US" w:eastAsia="en-US" w:bidi="ar-SA"/>
          </w:rPr>
          <w:t>montreal</w:t>
        </w:r>
      </w:hyperlink>
      <w:hyperlink r:id="rId196" w:history="1">
        <w:r>
          <w:rPr>
            <w:rFonts w:ascii="arial" w:eastAsia="arial" w:hAnsi="arial" w:cs="arial"/>
            <w:i/>
            <w:color w:val="0077CC"/>
            <w:sz w:val="20"/>
            <w:u w:val="single"/>
            <w:shd w:val="clear" w:color="auto" w:fill="FFFFFF"/>
            <w:lang w:val="en-US" w:eastAsia="en-US" w:bidi="ar-SA"/>
          </w:rPr>
          <w:t>-</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-searching-for-missing-man-77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seek victims of pepper spray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determine whether a man facing charges in connection with a series of violent crimes may have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Émile Yombo, 28, was arrested Aug. 7.</w:t>
      </w:r>
    </w:p>
    <w:p>
      <w:pPr>
        <w:spacing w:before="200" w:line="260" w:lineRule="atLeast"/>
        <w:jc w:val="both"/>
        <w:rPr>
          <w:lang w:val="en-US" w:eastAsia="en-US" w:bidi="ar-SA"/>
        </w:rPr>
      </w:pPr>
      <w:r>
        <w:rPr>
          <w:rFonts w:ascii="arial" w:eastAsia="arial" w:hAnsi="arial" w:cs="arial"/>
          <w:color w:val="000000"/>
          <w:sz w:val="20"/>
          <w:lang w:val="en-US" w:eastAsia="en-US" w:bidi="ar-SA"/>
        </w:rPr>
        <w:t>Émile Yombo, 28, was arrested Aug. 7 and charged in Quebec Court with a number of armed assaults and parole violations.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most recent charge alleges he showed up at the counter of a restaurant on Jean Talon St. E. on Aug. 2 with a beer in his hand. When an employee told him he wasn't allowed to consume alcohol inside the establishment, Yombo is alleged to have sprayed the worker with pepper spray before fleeing.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Yombo may be responsible for other crimes involving the use of pepper spray and are asking victims to step forward.</w:t>
      </w:r>
    </w:p>
    <w:p>
      <w:pPr>
        <w:spacing w:before="200" w:line="260" w:lineRule="atLeast"/>
        <w:jc w:val="both"/>
        <w:rPr>
          <w:lang w:val="en-US" w:eastAsia="en-US" w:bidi="ar-SA"/>
        </w:rPr>
      </w:pPr>
      <w:r>
        <w:rPr>
          <w:rFonts w:ascii="arial" w:eastAsia="arial" w:hAnsi="arial" w:cs="arial"/>
          <w:color w:val="000000"/>
          <w:sz w:val="20"/>
          <w:lang w:val="en-US" w:eastAsia="en-US" w:bidi="ar-SA"/>
        </w:rPr>
        <w:t>Yombo stands 6-feet, 5-inches and weighs 250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ARRESTS (90%); PAROLE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,turning,public,determine,whether !@PERMALINK= </w:t>
      </w:r>
      <w:hyperlink r:id="rId204" w:history="1">
        <w:r>
          <w:rPr>
            <w:rFonts w:ascii="arial" w:eastAsia="arial" w:hAnsi="arial" w:cs="arial"/>
            <w:i/>
            <w:color w:val="0077CC"/>
            <w:sz w:val="20"/>
            <w:u w:val="single"/>
            <w:shd w:val="clear" w:color="auto" w:fill="FFFFFF"/>
            <w:lang w:val="en-US" w:eastAsia="en-US" w:bidi="ar-SA"/>
          </w:rPr>
          <w:t>http://montrealgazette.com/news/local-news/</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-seek-victims-of-pepper-spray-suspect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seek victims of pepper spray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determine whether a man facing charges in connection with a series of violent crimes may have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Émile Yombo, 28, was arrested Aug. 7.</w:t>
      </w:r>
    </w:p>
    <w:p>
      <w:pPr>
        <w:spacing w:before="200" w:line="260" w:lineRule="atLeast"/>
        <w:jc w:val="both"/>
        <w:rPr>
          <w:lang w:val="en-US" w:eastAsia="en-US" w:bidi="ar-SA"/>
        </w:rPr>
      </w:pPr>
      <w:r>
        <w:rPr>
          <w:rFonts w:ascii="arial" w:eastAsia="arial" w:hAnsi="arial" w:cs="arial"/>
          <w:color w:val="000000"/>
          <w:sz w:val="20"/>
          <w:lang w:val="en-US" w:eastAsia="en-US" w:bidi="ar-SA"/>
        </w:rPr>
        <w:t>Émile Yombo, 28, was arrested on Aug. 7 and charged in Quebec court for a number of armed assaults and parole violations.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most recent charge alleges he showed up at the counter of a restaurant on Jean Talon St. E. on Aug. 2 with a beer in his hand. When an employee told him he wasn't allowed to consume alcohol inside the establishment, Yombo allegedly sprayed the worker with pepper spray and then fled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Yombo may be responsible for other crimes involving pepper spray and are asking victims to step forward.</w:t>
      </w:r>
    </w:p>
    <w:p>
      <w:pPr>
        <w:spacing w:before="200" w:line="260" w:lineRule="atLeast"/>
        <w:jc w:val="both"/>
        <w:rPr>
          <w:lang w:val="en-US" w:eastAsia="en-US" w:bidi="ar-SA"/>
        </w:rPr>
      </w:pPr>
      <w:r>
        <w:rPr>
          <w:rFonts w:ascii="arial" w:eastAsia="arial" w:hAnsi="arial" w:cs="arial"/>
          <w:color w:val="000000"/>
          <w:sz w:val="20"/>
          <w:lang w:val="en-US" w:eastAsia="en-US" w:bidi="ar-SA"/>
        </w:rPr>
        <w:t>Yombo is six-foot-five and weighs 250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2017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ARRESTS (90%); PAROLE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,turning,public,determine,whether !@PERMALINK= </w:t>
      </w:r>
      <w:hyperlink r:id="rId204" w:history="1">
        <w:r>
          <w:rPr>
            <w:rFonts w:ascii="arial" w:eastAsia="arial" w:hAnsi="arial" w:cs="arial"/>
            <w:i/>
            <w:color w:val="0077CC"/>
            <w:sz w:val="20"/>
            <w:u w:val="single"/>
            <w:shd w:val="clear" w:color="auto" w:fill="FFFFFF"/>
            <w:lang w:val="en-US" w:eastAsia="en-US" w:bidi="ar-SA"/>
          </w:rPr>
          <w:t>http://montrealgazette.com/news/local-news/</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-seek-victims-of-pepper-spray-suspect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MOTOROLA SOLUTIONS Inc 4-year bond YTM plummets by 37.5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69" type="#_x0000_t75" style="width:110.27pt;height:30pt">
            <v:imagedata r:id="rId21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9908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MOTOROLA SOLUTIONS bond (CUSIP: 620076BF5) price has increased USD1.59 (or 1.5%) from its last trading session of Monday June 15, 2020 to close at USD109.93. The bond matures in 4 years and 3 months; its yield to maturity (YTM) has decreased by 37.5 basis points from 1.93% to 1.55%.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MOTOROLA SOLUTIONS Inc bond was down 68.80c or 0.6% in the past week. Yield to maturity dropped 323.0 basis points from 4.78% a week ago to 1.55%.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4-year bond YTM plummets by 76.5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(620076AH2)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climbs by 20.4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 (620076BE8)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soars by 75.3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(620076BC2)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keeps rising: up 7.3% in 3 days; Implied Yield falls to 4.61%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 (620076BE8)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4.7% in 2 days; Implied Yield falls to 4.78%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 (620076BE8)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MOTOROLA SOLUTIONS INC 2024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MOTOROLA SOLUTIONS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MOTOROLA SOLUTIONS INC UPDATED AT THE LAST PRICE OF USD141.20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MOTOROLA SOLUTIONS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MOTOROLA SOLUTIONS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620076BF5</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4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01, 2024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19, 2014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01, 2015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19, 2014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168 basis points from a year ago to 1.55%.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MOTOROLA SOLUTIONS INC 2024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0.3% in the last week and lifted 2.7%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MOTOROLA SOLUTIONS Inc 2024 Bonds is USD1,061, for a capital gain of USD61. The total return to investors for 1 year is 6.0%.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MSI4154374.N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MOTOROLA SOLUTIONS INC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220"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http://www.buysellsignals.net/BuySellSignals/report/Globalbonds/Stock/quarterly/BondTable_130074.html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MOTOROLA SOLUTIONS Inc corporate bond yields (CUSIP: 620076BC2), maturing in 2 years 8 months have decreased from 3.54% to 1.49% in the past quarter. Over the same period, spread with treasury has decreased 166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620076BC2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13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620076BB4</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10 mo 29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MOTOROLA SOLUTIONS Inc corporate bond yields (CUSIP: 620076AH2), maturing in 4 years 10 months have decreased from 4.3% to 2.84% in the past quarter. Over the same period, spread with treasury has decreased 107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620076AH2</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10 mo 29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2023</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2025</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MOTOROLA SOLUTIONS INC UPDATED AT THE LAST PRICE OF USD141.20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Motorola solutions (MSI:USD141.20) lifts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Motorola Solutions, Inc. (NYSE:MSI), the NYSE's 6th largest Technology company by market cap, has lifted USD3.64 (2.6%) from its previous trading session to close at USD141.20. Compared with the S&amp;P 500 Index which rose 58.1 points (1.9%) in the day, the relative price increase was 0.7%. The volume was 0.5 times the average daily trading volume of 1.3 million shares. There were 704,019 shares worth USD99.4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MOTOROLA SOLUTIONS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increased 0.4% in the 2 trading sessions since the ex-dividend date of June 12. The company paid a dividend of 64.0c per share. Based on dividends of USD2.49 per share for the trailing twelve months and the last price of USD141.20 the dividend yield is 1.8%.</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142.39 minus the 26-day EMA of 141.51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Motorola solutions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USD99.4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1.76% is 2.32 times the triple-A bond yield of 0.76%. The times factor of 2.32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Motorola solutions brand value at USD3.4 billion. The Brand Value represents an impressive 11.6% of the estimated Enterprise Value of USD29.2 billion. Enterprise Value is defined as MCap of USD24 billion plus net debt of USD5.1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8.2% versus sector average of 2.2%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13.9% versus sector average of 5.6% and market average of 4.1%.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1.0.</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0.89: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0.89 for Motorola solutions is lower than the Price/MAP 200 for the S&amp;P 500 Index of 1.24.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0.89, a bearish indicator. In the past 200 days this ratio has been under 0.89, 44 times suggesting further downside. The stock is trading below both its MAPs and the 50-day MAP of USD141.94 is lower than the 200-day MAP of USD158.72,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Motorola solutions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 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11.3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6.7% in the last 3 years. This is lower than the sector average of 11.3%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18%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0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USD99.4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13.4%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Years; The Best Period with PVUSD1000  greater than  1,855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USD1,856</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USD2,385</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3 years: price rise of 74.8%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74.8% for Motorola solutions outperformed the change of 28.5% in the S&amp;P 500 index for a relative price change of 46.3%.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USD12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USD11.8 billion (96%) from USD12.2 billion to USD24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USD141.20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USD161.22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USD80.79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USD64.25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USD55.13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Created Market Value [CMV] past 8 yrs of USD10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USD10.2 billion from USD13.8 billion to USD24 billion in the last 8 years. This increase comprises cumulative retained earnings (RETE) of USD223 million and Created Market Value of USD10 billion. The Created Market Value multiple, defined by the change in MCap for every USD1 of retained earnings is exemplary at USD45.67.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VWAP, up 144%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143.5% to USD157.12.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share turnover, up 89%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88.7% to USD203.8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 in Institutional Ownership up from 71.6% to 85.8%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85.8% of total shares on issue; an increase from 85.3% as at December 31, 2019 and 71.6%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3.9% is 5.1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0.8%.</w:t>
      </w:r>
    </w:p>
    <w:p>
      <w:pPr>
        <w:spacing w:before="200" w:line="260" w:lineRule="atLeast"/>
        <w:jc w:val="both"/>
        <w:rPr>
          <w:lang w:val="en-US" w:eastAsia="en-US" w:bidi="ar-SA"/>
        </w:rPr>
      </w:pPr>
      <w:r>
        <w:rPr>
          <w:rFonts w:ascii="arial" w:eastAsia="arial" w:hAnsi="arial" w:cs="arial"/>
          <w:color w:val="000000"/>
          <w:sz w:val="20"/>
          <w:lang w:val="en-US" w:eastAsia="en-US" w:bidi="ar-SA"/>
        </w:rPr>
        <w:t>6.13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0.6 to 0.5.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47.4% to 49.8%].</w:t>
      </w:r>
    </w:p>
    <w:p>
      <w:pPr>
        <w:spacing w:before="200" w:line="260" w:lineRule="atLeast"/>
        <w:jc w:val="both"/>
        <w:rPr>
          <w:lang w:val="en-US" w:eastAsia="en-US" w:bidi="ar-SA"/>
        </w:rPr>
      </w:pPr>
      <w:r>
        <w:rPr>
          <w:rFonts w:ascii="arial" w:eastAsia="arial" w:hAnsi="arial" w:cs="arial"/>
          <w:color w:val="000000"/>
          <w:sz w:val="20"/>
          <w:lang w:val="en-US" w:eastAsia="en-US" w:bidi="ar-SA"/>
        </w:rPr>
        <w:t>6.14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64.0c, unchanged from 64.0c in Q4/2019. The year-on-year change was up 12.3% from 57.0c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-10.8%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[3 Mo, 1 Yr]; The Worst Periods with PVUSD1000  less than  982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The Worst Periods [3 Mo, 1 Yr] with Price Change %  less than  -2.2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-12.4% for Motorola solutions underperformed the change of 8.2% in the S&amp;P 500 index for a relative price change of -20.7%.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0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-10.9%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-10.9% in the past year. Based on a dynamic start date of 5 years ago, the real rate of return has averaged 24.9%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USD55.13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2-Year Increase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3.7 million (2.3%) from 162.9 million to 166.6 million. Buybacks have averaged 166,667 shares [0.1%] per financial year.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Past 4 Quarters Sequential EPS growth averaged 8.4%: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19.6% in sequential growth of Quarterly EPS. There have been two rises and two declines in the past 4 quarters. Average quarterly growth in the past 4 quarters was 8.4%.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(Q1 2020 vs Q4 2019) was down 19.6% and PCP EPS growth (Q1 2020 vs Q1 2019) was up 25.0%. FY EPS growth (FY2019 vs FY2018) was down 12.4%.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(Q1 2020 vs Q4 2019) was down 30.5% and PCP growth in Revenue per share (Q1 2020 vs Q1 2019) was down 0.7%. FY growth in Revenue per share (FY2019 vs FY2018) was up 5.2%.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8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7.8 A 533.9%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11,355,945 Motorola solutions shares (or 6.7% of the total shares on issue) worth USD1.6 billion were sold by insiders. Based on a dynamic start date of 5 years ago, insider selling has averaged 2,271,189 shares per year. In the past year, insiders sold 6,354,743 shares, an increase of 533.9%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6,354,743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1,121,667,468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1,002,438</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136,581,266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920,131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91,536,300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20,502,434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2,818,664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202,474,988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11,355,945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1,572,762,455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7.9 Declining Volume, down 21%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21.4%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ChartPath:/home/jboss/jboss-3.2.7/server/default/deploy/BuySellSignals.war/report/Usnyse/Stock/PDF/Daily/chart/new/2206_ADVTchart.svg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MOTOROLA SOLUTIONS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MSI is ranked second by Revenue, Net Profit, fourth by Total Assets, fifth by MCap, eighth by Relative Str. (6 mo) and ninth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Ringcentral Class A (RNG)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Hexagon Class B (HEXA B)</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821.5M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MSI is ranked third by P/E, P/S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1080"/>
        <w:gridCol w:w="480"/>
        <w:gridCol w:w="480"/>
        <w:gridCol w:w="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USD184.18</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USD209.13</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USD20.95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EUR23.83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USD8.79</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Ringcentral Class A (RNG)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USD277.06</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Hexagon Class B (HEXA B)</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SEK534.20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Performance:/home/jboss/jboss-3.2.7/server/default/deploy/BuySellSignals.war/report/Usnyse/Stock/PDF/Daily/chart/new/2206_GlobalPeerGroup.svg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USD]:/home/jboss/jboss-3.2.7/server/default/deploy/BuySellSignals.war/report/Usnyse/Stock/PDF/Daily/chart/new/2206_GlobalPeerGroup_TSR.svg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Motorola solutions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Motorola solutions is ranked Forty-second by Premium to 52-Wk Low, 108th by Free Cash Flow, 304th by Revenue and 344th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DCP</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ORC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vs Technology sector [Technology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USD7.9 billion[2.8% of aggregate sector revenue of USD378.3 billion; up from 2.7%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USD871 million [6.9% of aggregate sector net profit of USD14.6 billion; down from 13.1%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USD1 billion [10.7% of aggregate sector EBIT of USD26.2 billion; up from 9.1%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Motorola solutions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17,156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20,833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Motorola solutions in the S&amp;P 500 Index [out of 361 stocks], in the Total NYSE Market [out of 1991 stocks] and in the Technology sector [out of 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Technology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ranked number 30 out of 173 listed technology companies in the United States with a market capitalization of USD24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technology companies it has the 7th highest total assets and 6th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USD2.49 in the last twelve months.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Motorola solutions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657 Institutions held investments in Motorola solutions. Institutions had increased their holdings to 85.58% of issued capital, up from 81.35% nine months ago. The top 100 institutional shareholders held 79.8% shares of Motorola solutions. The largest shareholder was Vanguard Group with 11.8% of Motorola solutions. The second largest shareholder was Blackrock with 11.0%.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20,037,393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14,927,763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7,317,142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5,677,352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5,090,371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4,887,442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4,398,323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4,249,370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2,892,953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2,645,783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2,270,456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2,217,451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2,172,098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1,257,379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1,239,996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1,406,663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1,177,676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1,211,207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1,092,249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870,080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810,998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788,209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501,557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403,176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329,447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3,053,930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200,710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Securities (0000018748)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227,267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213,752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179,270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Wedgewood Partners (0000859804)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KBC Group Nv (0001411133)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PGGM Investments (0001472190)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Group (0000944234)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152,017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136,146,780</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Pioneer Investment Management increased their shareholding in Motorola solutions by 2 million shares worth USD 332.2 million. AllianceBernstein increased their shareholding by 1.4 million shares worth USD 227.3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1,401,831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496,637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356,241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837,694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628,392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7,604,747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Motorola solutions by 1 million shares worth USD 167 million. FMR reduced their shareholding by 711,800 shares worth USD 115.4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215,616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Wedgewood Partners (0000859804)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Securities (0000018748)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(810,619)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(666,005)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(502,584)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(206,222)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4,891,621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5,090,371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2,645,783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1,631,905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329,447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306,229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KBC Group Nv (0001411133)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164,439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Group (0000944234)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147,686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18,457,173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PLC (0000873630)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AG (0001610520)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Her Majesty the Queen in Right of the Province of Alberta AS (0001463559)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Inc. (0001161927)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67,528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Bahl &amp; Gaynor Inc. (0000872259)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S.A. (0001323645)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Scharf Investments, LLC (0001463746)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269,296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1,093,501</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22,875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85.58% of issued capital, up from 81.35%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Motorola solutions EPS falls 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announced EPS of $US1.15 for the quarter-ended 28 March 2020 [Q1/2020], down 19.6% sequentially from $US1.43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25%, Revenue was down 0.1% and Net Profit was up 30.5%.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Motorola solutions Net Profit down 10.1%</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reported net profit for the year-ended 31 December 2019 [FY2019] of $US871m, down 10.1% from $US969m in the previous year [FY2018]. Earnings per share (EPS) were down 12.4% from $US5.95 in FY2018 to $US5.21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657 Institutions held 146 million shares at the end of quarter ended Mar 31. Institutional holdings in Motorola solutions increased by 995,150 shares (0.7%) at the end of quarter ended Mar 31. Institutional ownership is now 85.58% of the issued capital, up from 85%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14: Motorola solutions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for Q1/2020; unchanged from the previous quarter (Q4/2019) dividend of 64.0c. The ex-dividend date is Friday, June 12, 2020 and the record date is Monday, June 15, 2020 and it is payable on Wednesday, July 15. Total dividends per share paid in the 12 months ended May 15 were US$2.42. This reflects actual dividend yield of 1.9% at the last price of US$128.37.</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08: Motorola Solutions Reports First-Quarter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(NYSE: MSI) today reported its earnings results for the first quarter of 2020.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"In Q1, we generated strong earnings and cash flow with solid demand for video security and software &amp; services," said Greg Brown, chairman and CEO of Motorola Solutions. "The mission critical nature of our solutions, coupled with our strong balance sheet provides us with a solid foundation to navigate this unprecedented and dynamic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Brown's performance as Chairman of Motorola solutions (NYSE:MSI) is ranked in the top 9% of BuySellSignals performers for the past ten years; a percentile ranking of 91.7. In the last 10 years the average annualized return to shareholders was 13.2%. The 10-year average return is ranked 3,517 out of 42,201 public companies traded globally. A three-bagger, the present value of US$1,000 (PV1000) invested 10 years ago is now worth USD3,462; a capital gain of USD2,108 and dividend reinvested of USD354.</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Anne R. Pramaggiore,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Judy C. Lewent,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Clayton M. Jones,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Ken Denman,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(NYSE:MSI) Expected to Announce Quarterly Sales of $1.57 Billion</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Adds Cloud-Based, Emergency Response Offerings to Its Command Center Software Suite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(NYSE:MSI) Shares Bought by Vident Investment Advisory LLC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Motorola Solutions TLK 150 Mobile Two-Way Radio Provides Fast, Reliable Communications for Fleet Vehicles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(NYSE:MSI) Target Raised by Barclays PLC to $178.00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Inc. (MSI) CEO Greg Brown on Q1 2020 Results - Earnings Call Transcript</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Motorola solutions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Q. Brown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Gino Bonanotte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Clayton M. Jones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Anne R. Pramaggiore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Denman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Egon P. Durban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 Tucci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C. Lewent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K. Mondre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S. Hacker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Executive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Rajan Naik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Cynthia Yazdi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Pekofske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Brown is chairman and chief executive officer of Motorola Solutions, where he has led the company for over 12 years. He is the longest-serving CEO of the company, after the founder Paul Galvin and his son Bob. Under Brown's leadership, Motorola Solutions has been completely transformed with total shareholder return of over 500%. Today this 91-year-old global company is the leader in mission critical communications, command center software and video security &amp; analytics for public safety and commercial enterprises.</w:t>
      </w:r>
    </w:p>
    <w:p>
      <w:pPr>
        <w:spacing w:before="60" w:line="260" w:lineRule="atLeast"/>
        <w:jc w:val="both"/>
        <w:rPr>
          <w:lang w:val="en-US" w:eastAsia="en-US" w:bidi="ar-SA"/>
        </w:rPr>
      </w:pPr>
      <w:r>
        <w:rPr>
          <w:rFonts w:ascii="arial" w:eastAsia="arial" w:hAnsi="arial" w:cs="arial"/>
          <w:color w:val="000000"/>
          <w:sz w:val="20"/>
          <w:lang w:val="en-US" w:eastAsia="en-US" w:bidi="ar-SA"/>
        </w:rPr>
        <w:t>Brown has served on the boards of Xerox, Cisco Systems, RR Donnelley and Micromuse where he was Chairman and CEO. He served as the Chairman of the Federal Reserve Bank of Chicago and the Chairman of the Rutgers University Board of Governors. Brown was also named to Forbes America's Top 100 Most Innovative Leaders in 2019. Brown earned a bachelor's degree in economics and an honorary doctorate in humane letters from Rutgers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03,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USD2,853, a gain of USD1,561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Gino Bonanotte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Gino A. Bonanotte is executive vice president and chief financial officer. He leads the company's global finance organization as well as information technology, supply chain operations, procurement and business development. He joined Motorola in 1988 and has held a number of key global financial leadership positions in his more than 30 years with the company including corporate financial planning, supply chain, strategy and market business development, mergers and acquisitions, and joint ventures. Bonanotte serves as president and treasurer on the board of directors of the Motorola Solutions Foundation. He is also a member of the president's council at the Museum of Science and Industry in Chicago. Prior to this role, he was corporate vice president with responsibility for financial operations for the Motorola Solutions' sales and product operations organization. Bonanotte earned a bachelor's degree in business from Northern Illinois University and a master's degree in business administration from the University of Chicago's Booth School of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13,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USD2,853, a gain of USD1,561 and dividend reinvested of USD291.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ChartPath:/opt/jboss/jboss-4.0.5.GA/server/default/deploy/BuySellSignals.war/report/Usnyse/Director/2206_Gino_Bonanotte.jpg</w:t>
      </w:r>
    </w:p>
    <w:p>
      <w:pPr>
        <w:spacing w:before="200" w:line="260" w:lineRule="atLeast"/>
        <w:jc w:val="both"/>
        <w:rPr>
          <w:lang w:val="en-US" w:eastAsia="en-US" w:bidi="ar-SA"/>
        </w:rPr>
      </w:pPr>
      <w:r>
        <w:rPr>
          <w:rFonts w:ascii="arial" w:eastAsia="arial" w:hAnsi="arial" w:cs="arial"/>
          <w:color w:val="000000"/>
          <w:sz w:val="20"/>
          <w:lang w:val="en-US" w:eastAsia="en-US" w:bidi="ar-SA"/>
        </w:rPr>
        <w:t>Ken Denman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Kenneth D. Denman is a venture partner at Sway Ventures. He was the president and chief executive officer of Emotient, Inc., from October 2012 to January 2016. He also served as the chief executive officer of Openwave Systems Inc. from November 2008 to September 2011 and as a director from April 2004 to September 2011, and he served as the chief executive officer and president of iPass, Inc., from October 2001 to November 2008, as a director from 2001 to 2008, and as chairman from 2003 to 2008. Denman is a member of the board of directors of Costco Wholesale Corporation and LendingClub, Inc. Previously, Denman served as a director of the Cellular Telecommunications &amp; Internet Association (CTIA) from January 2011 to January 2012 and as a director of United Online, Inc., from June 2015 to July 2016.</w:t>
      </w:r>
    </w:p>
    <w:p>
      <w:pPr>
        <w:spacing w:before="60" w:line="260" w:lineRule="atLeast"/>
        <w:jc w:val="both"/>
        <w:rPr>
          <w:lang w:val="en-US" w:eastAsia="en-US" w:bidi="ar-SA"/>
        </w:rPr>
      </w:pPr>
      <w:r>
        <w:rPr>
          <w:rFonts w:ascii="arial" w:eastAsia="arial" w:hAnsi="arial" w:cs="arial"/>
          <w:color w:val="000000"/>
          <w:sz w:val="20"/>
          <w:lang w:val="en-US" w:eastAsia="en-US" w:bidi="ar-SA"/>
        </w:rPr>
        <w:t>Denman was appointed to the Edward V. Fritzky Endowed Chair in Leadership at the University of Washington's Foster School of Business as a visiting professor in September 2012, he is a board member of the University of Washington's Foster School of Business, and he sits on the board of directors at the University of Washington Foundation. He earned a bachelor's degree in accounting from Central Washington University and an MBA in finance and international business from the University of Washington.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February 03, 2017 at close price of USD78.06 is USD1,929, including a capital gain of USD809 and dividend reinvested of USD120. </w:t>
      </w:r>
    </w:p>
    <w:p>
      <w:pPr>
        <w:spacing w:before="200" w:line="260" w:lineRule="atLeast"/>
        <w:jc w:val="both"/>
        <w:rPr>
          <w:lang w:val="en-US" w:eastAsia="en-US" w:bidi="ar-SA"/>
        </w:rPr>
      </w:pPr>
      <w:r>
        <w:rPr>
          <w:rFonts w:ascii="arial" w:eastAsia="arial" w:hAnsi="arial" w:cs="arial"/>
          <w:color w:val="000000"/>
          <w:sz w:val="20"/>
          <w:lang w:val="en-US" w:eastAsia="en-US" w:bidi="ar-SA"/>
        </w:rPr>
        <w:t>Judy C. Lewent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Judy Lewent joined Merck &amp; Co. in 1980 and was chief financial officer from 1990 until her retirement in 2007, where she was responsible for worldwide financial, corporate development and licensing matters as well as for strategic planning. Lewent also served as president, Human Health Asia from January 2003 until July 2005.</w:t>
      </w:r>
    </w:p>
    <w:p>
      <w:pPr>
        <w:spacing w:before="60" w:line="260" w:lineRule="atLeast"/>
        <w:jc w:val="both"/>
        <w:rPr>
          <w:lang w:val="en-US" w:eastAsia="en-US" w:bidi="ar-SA"/>
        </w:rPr>
      </w:pPr>
      <w:r>
        <w:rPr>
          <w:rFonts w:ascii="arial" w:eastAsia="arial" w:hAnsi="arial" w:cs="arial"/>
          <w:color w:val="000000"/>
          <w:sz w:val="20"/>
          <w:lang w:val="en-US" w:eastAsia="en-US" w:bidi="ar-SA"/>
        </w:rPr>
        <w:t>Lewent currently is a director of GlaxoSmithKline PLC and Thermo Fisher Scientific, Inc. She served on Motorola's board of directors from May 1995 to May 2010. She is a trustee of the Rockefeller Family Trust and is a life member of the Massachusetts Institute of Technology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Lewent earned a bachelor's degree from Goucher College and a master's degree from the MIT Sloan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1995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13.5%. The present value of USD1,000 (PV1000) invested 10 years ago is now USD3,543, a gain of USD2,181 and dividend reinvested of USD362. </w:t>
      </w:r>
    </w:p>
    <w:p>
      <w:pPr>
        <w:spacing w:before="200" w:line="260" w:lineRule="atLeast"/>
        <w:jc w:val="both"/>
        <w:rPr>
          <w:lang w:val="en-US" w:eastAsia="en-US" w:bidi="ar-SA"/>
        </w:rPr>
      </w:pPr>
      <w:r>
        <w:rPr>
          <w:rFonts w:ascii="arial" w:eastAsia="arial" w:hAnsi="arial" w:cs="arial"/>
          <w:color w:val="000000"/>
          <w:sz w:val="20"/>
          <w:lang w:val="en-US" w:eastAsia="en-US" w:bidi="ar-SA"/>
        </w:rPr>
        <w:t>Anne R. Pramaggiore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Anne Pramaggiore is the former senior executive vice president and chief executive officer of Exelon Utilities, Exelon Corporation. She served as a member of the board of directors of Commonwealth Edison Company (ComEd), an electric utility company and business unit of Exelon Corporation, since February 2012 and previously served as president, chief executive officer of ComEd from February 2012 to June 2018. Prior to this role, she served as ComEd's president and chief operating officer from May 2009 until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Pramaggiore earned a bachelor's degree in communications and theater from Miami University in Oxford, Ohio, and a law degree from DePaul University School of Law, where she served as editor-in-chief of the school's law review.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26,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USD2,853, a gain of USD1,561 and dividend reinvested of USD291.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ChartPath:/opt/jboss/jboss-4.0.5.GA/server/default/deploy/BuySellSignals.war/report/Usnyse/Director/2206_Anne_R._Pramaggiore.jpg</w:t>
      </w:r>
    </w:p>
    <w:p>
      <w:pPr>
        <w:spacing w:before="200" w:line="260" w:lineRule="atLeast"/>
        <w:jc w:val="both"/>
        <w:rPr>
          <w:lang w:val="en-US" w:eastAsia="en-US" w:bidi="ar-SA"/>
        </w:rPr>
      </w:pPr>
      <w:r>
        <w:rPr>
          <w:rFonts w:ascii="arial" w:eastAsia="arial" w:hAnsi="arial" w:cs="arial"/>
          <w:color w:val="000000"/>
          <w:sz w:val="20"/>
          <w:lang w:val="en-US" w:eastAsia="en-US" w:bidi="ar-SA"/>
        </w:rPr>
        <w:t>Clayton M. Jones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Clayton M. Jones served as chairman of the board of Rockwell Collins from 2002 to July 2014, and as chief executive officer from 2001 until his retirement in 2013. Jones also served as president of Rockwell Collins and corporate officer and senior vice president of Rockwell International, which he joined in 1979. Jones currently is a director of Deere &amp; Company. He is a member of The Business Council and is an honorary fellow of the American Institute of Aeronautics and Astronautics. Jones earned a bachelor's degree from the University of Tennessee and a master's degree from George Washington University. He served in the U.S. Air Force as a fighter pilot from 1971 to 1979.</w:t>
      </w:r>
    </w:p>
    <w:p>
      <w:pPr>
        <w:spacing w:before="200" w:line="260" w:lineRule="atLeast"/>
        <w:jc w:val="both"/>
        <w:rPr>
          <w:lang w:val="en-US" w:eastAsia="en-US" w:bidi="ar-SA"/>
        </w:rPr>
      </w:pPr>
      <w:r>
        <w:rPr>
          <w:rFonts w:ascii="arial" w:eastAsia="arial" w:hAnsi="arial" w:cs="arial"/>
          <w:color w:val="000000"/>
          <w:sz w:val="20"/>
          <w:lang w:val="en-US" w:eastAsia="en-US" w:bidi="ar-SA"/>
        </w:rPr>
        <w:t>Egon P. Durban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Egon P. Durban is co-CEO of Silver Lake, which he joined in 1999 as a founding principal. He is based in the firm's Menlo Park office and previously served in the New York office as well as the London office, which he launched and managed from 2005 to 2010. He serves on the board of directors of Dell Technologies, Endeavor, Pivotal Software, SecureWorks, UFC and VMware, Inc. Previously, he served on the board of Skype and was the chairman of its operating committee, served on the supervisory board and operating committee of NXP B.V. and served on the boards of Intelsat and MultiPlan. Durban currently serves on the board of directors of Tipping Point, a poverty-fighting organization that identifies and funds leading nonprofit programs in the Bay Area to assist individuals and families in need.</w:t>
      </w:r>
    </w:p>
    <w:p>
      <w:pPr>
        <w:spacing w:before="60" w:line="260" w:lineRule="atLeast"/>
        <w:jc w:val="both"/>
        <w:rPr>
          <w:lang w:val="en-US" w:eastAsia="en-US" w:bidi="ar-SA"/>
        </w:rPr>
      </w:pPr>
      <w:r>
        <w:rPr>
          <w:rFonts w:ascii="arial" w:eastAsia="arial" w:hAnsi="arial" w:cs="arial"/>
          <w:color w:val="000000"/>
          <w:sz w:val="20"/>
          <w:lang w:val="en-US" w:eastAsia="en-US" w:bidi="ar-SA"/>
        </w:rPr>
        <w:t>Prior to Silver Lake, Durban worked in Morgan Stanley's investment banking division. He earned a bachelor's degree in finance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Financial/accounting and private equity and investment banking experience as a former associate with Morgan Stanley's Investment Banking Division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board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25, 2015 at close price of USD57.49 is USD2,714, including a capital gain of USD1,456 and dividend reinvested of USD258. </w:t>
      </w:r>
    </w:p>
    <w:p>
      <w:pPr>
        <w:spacing w:before="200" w:line="260" w:lineRule="atLeast"/>
        <w:jc w:val="both"/>
        <w:rPr>
          <w:lang w:val="en-US" w:eastAsia="en-US" w:bidi="ar-SA"/>
        </w:rPr>
      </w:pPr>
      <w:r>
        <w:rPr>
          <w:rFonts w:ascii="arial" w:eastAsia="arial" w:hAnsi="arial" w:cs="arial"/>
          <w:color w:val="000000"/>
          <w:sz w:val="20"/>
          <w:lang w:val="en-US" w:eastAsia="en-US" w:bidi="ar-SA"/>
        </w:rPr>
        <w:t>Joe Tucci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Joe Tucci is the Lead Director of GTY Technology Holdings and chairman of Bridge Growth Partners. He previously served as co-chairman and co-chief executive officer of GTY Technology Holdings, and as chairman and chief executive officer of EMC Corporation. He was EMC's chairman from January 2006 and CEO from January 2001 until September 2016, when Dell Technologies acquired the company. At that time, he became an advisor to the acquiring company's founder, Michael Dell, and its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Tucci led EMC through a dramatic revitalization and repeated market share gains, transforming EMC's business model from what had been a near-exclusive focus on high-end storage platforms into a federation of businesses that grew to include EMC, VMware, Pivotal, RSA, VCE and Virtustream.</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EMC, Tucci directed the financial and operational rebirth of Wang Global during six years as its chairman and CEO. Prior to joining Wang in 1990, Tucci was president of U.S. information systems for Unisys Corporation, a position he assumed after the 1986 merger of Sperry and Burroughs that created Unisys. He began his career as a systems programmer at RCA Corporation and earned a bachelor's degree from Manhattan College and a master's degree in business policy from Columbia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Tucci served as one of 150 CEO members of The Business Roundtable and chaired its task force on education and the workforce. He was one of eight chief executives who steered the Technology CEO Council, the IT industry's leading public policy advocacy organization. He was one of 16 business leaders who forged and guided the Massachusetts Competitive Partnership. Tucci also serves as the chairman of Bridge Growth Partners, a private equity firm based in New York. He is a member of the board of directors of Paychex, Inc.; a member of the board of overseers of Columbia Business School; a member of the board of trustees of Northeastern University; an overseer of the Boston Symphony Orchestra; and a member of the board of directors of the National Academy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May 16, 2017 at close price of USD80.07 is USD1,869, including a capital gain of USD763 and dividend reinvested of USD106. </w:t>
      </w:r>
    </w:p>
    <w:p>
      <w:pPr>
        <w:spacing w:before="200" w:line="260" w:lineRule="atLeast"/>
        <w:jc w:val="both"/>
        <w:rPr>
          <w:lang w:val="en-US" w:eastAsia="en-US" w:bidi="ar-SA"/>
        </w:rPr>
      </w:pPr>
      <w:r>
        <w:rPr>
          <w:rFonts w:ascii="arial" w:eastAsia="arial" w:hAnsi="arial" w:cs="arial"/>
          <w:color w:val="000000"/>
          <w:sz w:val="20"/>
          <w:lang w:val="en-US" w:eastAsia="en-US" w:bidi="ar-SA"/>
        </w:rPr>
        <w:t>Gregory K. Mondre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Mondre joined Silver Lake in 1999 and is a Co-CEO based in New York. Prior to joining Silver Lake, Mondre was a principal at TPG, where he focused on private equity investments across a wide range of industries, with a particular focus on technology. Earlier in his career, Mondre worked as an investment banker in the communications, media and entertainment group of Goldman, Sachs &amp; Co. He currently serves as a director of A Place for Mom, Inc., Fanatics, GoDaddy, Inc., Red Ventures, and WP Engine, Inc. Previously, he was a director of Avaya, Inc., IPC Systems, Inc., UGS Corporation, Network General Corporation and Vantage Data Centers. Mondre earned a bachelor's degree in economics from the Wharton School of the University of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Mark S. Hacker</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S. Hacker is executive vice president, general counsel &amp; chief administrative officer of Motorola Solutions. He leads the company's legal, government affairs and human resources teams.</w:t>
      </w:r>
    </w:p>
    <w:p>
      <w:pPr>
        <w:spacing w:before="60" w:line="260" w:lineRule="atLeast"/>
        <w:jc w:val="both"/>
        <w:rPr>
          <w:lang w:val="en-US" w:eastAsia="en-US" w:bidi="ar-SA"/>
        </w:rPr>
      </w:pPr>
      <w:r>
        <w:rPr>
          <w:rFonts w:ascii="arial" w:eastAsia="arial" w:hAnsi="arial" w:cs="arial"/>
          <w:color w:val="000000"/>
          <w:sz w:val="20"/>
          <w:lang w:val="en-US" w:eastAsia="en-US" w:bidi="ar-SA"/>
        </w:rPr>
        <w:t>Hacker was previously senior vice president and general counsel overseeing legal, government affairs, global marketing, communications and the Motorola Solutions Foundation. Prior to that he was corporate vice president of commercial law and legal operations. He became vice president in 2009 after holding a variety of other law leadership roles. Before joining Motorola in 2001, Hacker was a corporate finance associate with Buchanan Ingersoll &amp; Rooney and an accountant with Arthur Andersen, both in Philadelphia.</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Illinois and Pennsylvania state bars, has been a certified public accountant, and is an adjunct professor at Northwestern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Hacker is on the board of directors of Business Executives for National Security, Skills for Chicagoland's Future, St. Rita of Cascia High School in Chicago and the 100 Club of Chicago, an organization that provides for the families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firefighters and paramedics who have lost their lives in the line of duty. He is also a member of the President's Advisory Council of Villanova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Hacker earned a bachelor's degree in accountancy from Villanova University and a law degree from Villanova University School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January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23.3%. The present value of USD1,000 (PV1000) invested 5 years ago is now USD2,853, a gain of USD1,561 and dividend reinvested of USD291. </w:t>
      </w:r>
    </w:p>
    <w:p>
      <w:pPr>
        <w:spacing w:before="200" w:line="260" w:lineRule="atLeast"/>
        <w:jc w:val="both"/>
        <w:rPr>
          <w:lang w:val="en-US" w:eastAsia="en-US" w:bidi="ar-SA"/>
        </w:rPr>
      </w:pPr>
      <w:r>
        <w:rPr>
          <w:rFonts w:ascii="arial" w:eastAsia="arial" w:hAnsi="arial" w:cs="arial"/>
          <w:color w:val="000000"/>
          <w:sz w:val="20"/>
          <w:lang w:val="en-US" w:eastAsia="en-US" w:bidi="ar-SA"/>
        </w:rPr>
        <w:t>Rajan Naik</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Rajan Naik is senior vice president, Strategy &amp; Ventures, for Motorola Solutions. He is responsible for the corporate strategy organization, chief technology office, venture capital portfolio and competitive and market intelligence.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Motorola Solutions, Naik was senior vice president and chief strategy officer at Advanced Micro Devices and before that was a partner in the technology/media/telecom practice at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Naik serves on the board of directors for CSG.</w:t>
      </w:r>
    </w:p>
    <w:p>
      <w:pPr>
        <w:spacing w:before="60" w:line="260" w:lineRule="atLeast"/>
        <w:jc w:val="both"/>
        <w:rPr>
          <w:lang w:val="en-US" w:eastAsia="en-US" w:bidi="ar-SA"/>
        </w:rPr>
      </w:pPr>
      <w:r>
        <w:rPr>
          <w:rFonts w:ascii="arial" w:eastAsia="arial" w:hAnsi="arial" w:cs="arial"/>
          <w:color w:val="000000"/>
          <w:sz w:val="20"/>
          <w:lang w:val="en-US" w:eastAsia="en-US" w:bidi="ar-SA"/>
        </w:rPr>
        <w:t>He earned a bachelor's degree in engineering from Cornell University and a doctorate in engineering from the Massachusetts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Cynthia Yazdi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Cynthia Yazdi is senior vice president and chief of staff for the chairman and CEO of Motorola Solutions. She also leads worldwide marketing and communications for the corporation, as well as the Motorola Solutions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Yazdi has held a variety of leadership positions in strategy and operations roles during her 19-year career with the company. Most recently, she led product and business operations for the Asia Pacific and Middle East regions.</w:t>
      </w:r>
    </w:p>
    <w:p>
      <w:pPr>
        <w:spacing w:before="60" w:line="260" w:lineRule="atLeast"/>
        <w:jc w:val="both"/>
        <w:rPr>
          <w:lang w:val="en-US" w:eastAsia="en-US" w:bidi="ar-SA"/>
        </w:rPr>
      </w:pPr>
      <w:r>
        <w:rPr>
          <w:rFonts w:ascii="arial" w:eastAsia="arial" w:hAnsi="arial" w:cs="arial"/>
          <w:color w:val="000000"/>
          <w:sz w:val="20"/>
          <w:lang w:val="en-US" w:eastAsia="en-US" w:bidi="ar-SA"/>
        </w:rPr>
        <w:t>She serves on the board of trustees of the Red Cross in Chicago and is president of the Young Professionals Group at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Yazdi earned a bachelor's degree in civil engineering from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Dan Pekofske</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Daniel G. Pekofske is Chief Accounting Officer, Corporate Vice President of the Company. Mr. Pekofske has been Corporate Vice President and Chief Accounting Officer since September 10, 2018; Vice President and Treasurer from January 2016 to September 2018; Vice President and Assistant Treasurer from March 2015 to January 2016; Vice President and Assistant Controller from February 2014 to March 2015; and Senior Director, Finance from December 2012 to February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Vice President: The present value of USD1,000 invested on the appointment date of September 10, 2018 at close price of USD123.54 is USD1,180, including a capital gain of USD143 and dividend reinvested of USD37.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Inc. provides business and mission-critical communication products and services to enterprises and governments. </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221" w:history="1">
              <w:r>
                <w:rPr>
                  <w:rFonts w:ascii="arial" w:eastAsia="arial" w:hAnsi="arial" w:cs="arial"/>
                  <w:i/>
                  <w:color w:val="0077CC"/>
                  <w:sz w:val="18"/>
                  <w:u w:val="single"/>
                  <w:shd w:val="clear" w:color="auto" w:fill="FFFFFF"/>
                  <w:lang w:val="en-US" w:eastAsia="en-US" w:bidi="ar-SA"/>
                </w:rPr>
                <w:t>http://www.motorolasolutions.com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 East Algonquin Road, Schaumburg, IL,60196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+1 847 576-5000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5765372</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222" w:history="1">
              <w:r>
                <w:rPr>
                  <w:rFonts w:ascii="arial" w:eastAsia="arial" w:hAnsi="arial" w:cs="arial"/>
                  <w:i/>
                  <w:color w:val="0077CC"/>
                  <w:sz w:val="18"/>
                  <w:u w:val="single"/>
                  <w:shd w:val="clear" w:color="auto" w:fill="FFFFFF"/>
                  <w:lang w:val="en-US" w:eastAsia="en-US" w:bidi="ar-SA"/>
                </w:rPr>
                <w:t>investors@motorolasolutions.com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is a new entrant in the Industry Week list of the world's largest 1000 manufacturers by Revenues in 2016, ranked 645.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1228th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620076BF5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MOTOROLA SOLUTIONS INC (96%); MOTOROLA SOLUTIONS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MSI (NYSE) (96%); MSI4154374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NAICS334220 RADIO &amp; TELEVISION BROADCASTING &amp; WIRELESS COMMUNICATIONS EQUIPMENT MANUFACTURING (96%); SIC3663 RADIO &amp; TELEVISION BROADCASTING &amp; COMMUNICATIONS EQUIPMENT (96%); PRICE INCREASES (91%); TELECOMMUNICATIONS EQUIPMENT (91%); BONDS (90%); CORPORATE BONDS (90%); FINANCIAL MARKET UPDATES (90%); TELECOMMUNICATIONS EQUIPMENT MFG (90%); TELEVISION INDUSTRY (90%); BROADCASTING INDUSTRY (89%); WIRELESS INDUSTRY (77%); COMMUNICATIONS EQUIPMENT MFG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SQ execute search warrant at </w:t>
        </w:r>
      </w:hyperlink>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headquarters: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investigators searched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Thursday night following allegations of financial impropriety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w:t>
      </w:r>
    </w:p>
    <w:p>
      <w:pPr>
        <w:spacing w:before="200" w:line="260" w:lineRule="atLeast"/>
        <w:jc w:val="both"/>
        <w:rPr>
          <w:lang w:val="en-US" w:eastAsia="en-US" w:bidi="ar-SA"/>
        </w:rPr>
      </w:pPr>
      <w:r>
        <w:rPr>
          <w:rFonts w:ascii="arial" w:eastAsia="arial" w:hAnsi="arial" w:cs="arial"/>
          <w:color w:val="000000"/>
          <w:sz w:val="20"/>
          <w:lang w:val="en-US" w:eastAsia="en-US" w:bidi="ar-SA"/>
        </w:rPr>
        <w:t>La Presse is reporting that SQ detectives took action after learning about a high ranking officer may have been pocketing bonus money meant for his superiors. The officer in question also allegedly collected pay for overtime hours he never worked.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were reportedly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find evidence that might corroborate these suspicions. La Presse is also reporting the SQ searched Station 38, in the Plateau-Mont-Royal borough, and three other areas.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CRIMINAL INVESTIGATIONS (90%); SEARCH WARRANTS (90%); INVESTIGATIONS (90%); SEARCH &amp; SEIZURE (90%); FRAUD &amp; FINANCIAL CRIME (78%); OVERTIME (71%); surete,quebec,investigators,searched,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1" w:history="1">
        <w:r>
          <w:rPr>
            <w:rFonts w:ascii="arial" w:eastAsia="arial" w:hAnsi="arial" w:cs="arial"/>
            <w:i/>
            <w:color w:val="0077CC"/>
            <w:sz w:val="20"/>
            <w:u w:val="single"/>
            <w:shd w:val="clear" w:color="auto" w:fill="FFFFFF"/>
            <w:lang w:val="en-US" w:eastAsia="en-US" w:bidi="ar-SA"/>
          </w:rPr>
          <w:t>http://montrealgazette.com/news/local-news/sq-execute-search-warrant-at-</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t>
        </w:r>
      </w:hyperlink>
      <w:hyperlink r:id="rId231" w:history="1">
        <w:r>
          <w:rPr>
            <w:rFonts w:ascii="arial" w:eastAsia="arial" w:hAnsi="arial" w:cs="arial"/>
            <w:b/>
            <w:i/>
            <w:color w:val="0077CC"/>
            <w:sz w:val="20"/>
            <w:u w:val="single"/>
            <w:shd w:val="clear" w:color="auto" w:fill="FFFFFF"/>
            <w:lang w:val="en-US" w:eastAsia="en-US" w:bidi="ar-SA"/>
          </w:rPr>
          <w:t>police</w:t>
        </w:r>
      </w:hyperlink>
      <w:hyperlink r:id="rId231" w:history="1">
        <w:r>
          <w:rPr>
            <w:rFonts w:ascii="arial" w:eastAsia="arial" w:hAnsi="arial" w:cs="arial"/>
            <w:i/>
            <w:color w:val="0077CC"/>
            <w:sz w:val="20"/>
            <w:u w:val="single"/>
            <w:shd w:val="clear" w:color="auto" w:fill="FFFFFF"/>
            <w:lang w:val="en-US" w:eastAsia="en-US" w:bidi="ar-SA"/>
          </w:rPr>
          <w:t>-headquarters-report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SQ execute search warrant at </w:t>
        </w:r>
      </w:hyperlink>
      <w:hyperlink r:id="rId2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headquarters: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investigators searched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Thursday night following allegations of financial impropriety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according to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La Presse is reporting that SQ detectives took action after learning about a high ranking officer may have been pocketing bonus money meant for his superiors. The officer in question also allegedly collected pay for overtime hours he never worked.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were reportedly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find evidence that might corroborate these suspicions. La Presse is also reporting the SQ searched Station 38, in the Plateau-Mont-Royal borough, and three other areas. !@COPYRIGHT=© 2017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CRIMINAL INVESTIGATIONS (90%); SEARCH WARRANTS (90%); INVESTIGATIONS (90%); SEARCH &amp; SEIZURE (90%); FRAUD &amp; FINANCIAL CRIME (78%); OVERTIME (71%); surete,quebec,investigators,searched,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1" w:history="1">
        <w:r>
          <w:rPr>
            <w:rFonts w:ascii="arial" w:eastAsia="arial" w:hAnsi="arial" w:cs="arial"/>
            <w:i/>
            <w:color w:val="0077CC"/>
            <w:sz w:val="20"/>
            <w:u w:val="single"/>
            <w:shd w:val="clear" w:color="auto" w:fill="FFFFFF"/>
            <w:lang w:val="en-US" w:eastAsia="en-US" w:bidi="ar-SA"/>
          </w:rPr>
          <w:t>http://montrealgazette.com/news/local-news/sq-execute-search-warrant-at-</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t>
        </w:r>
      </w:hyperlink>
      <w:hyperlink r:id="rId231" w:history="1">
        <w:r>
          <w:rPr>
            <w:rFonts w:ascii="arial" w:eastAsia="arial" w:hAnsi="arial" w:cs="arial"/>
            <w:b/>
            <w:i/>
            <w:color w:val="0077CC"/>
            <w:sz w:val="20"/>
            <w:u w:val="single"/>
            <w:shd w:val="clear" w:color="auto" w:fill="FFFFFF"/>
            <w:lang w:val="en-US" w:eastAsia="en-US" w:bidi="ar-SA"/>
          </w:rPr>
          <w:t>police</w:t>
        </w:r>
      </w:hyperlink>
      <w:hyperlink r:id="rId231" w:history="1">
        <w:r>
          <w:rPr>
            <w:rFonts w:ascii="arial" w:eastAsia="arial" w:hAnsi="arial" w:cs="arial"/>
            <w:i/>
            <w:color w:val="0077CC"/>
            <w:sz w:val="20"/>
            <w:u w:val="single"/>
            <w:shd w:val="clear" w:color="auto" w:fill="FFFFFF"/>
            <w:lang w:val="en-US" w:eastAsia="en-US" w:bidi="ar-SA"/>
          </w:rPr>
          <w:t>-headquarters-report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SQ execute search warrant at </w:t>
        </w:r>
      </w:hyperlink>
      <w:hyperlink r:id="rId2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headquarters: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investigators searched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Thursday night following allegations of financial impropriety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according to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La Presse is reporting that SQ detectives took action after learning about a high ranking officer who may have been pocketing bonus money meant for his superiors. The officer in question also allegedly collected pay for overtime hours he never worked.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were reportedly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to find evidence that might corroborate these suspicions. La Presse is also reporting the SQ searched Station 38, in the Plateau-Mont-Royal borough, and three other areas.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CRIMINAL INVESTIGATIONS (90%); SEARCH WARRANTS (90%); INVESTIGATIONS (90%); SEARCH &amp; SEIZURE (90%); FRAUD &amp; FINANCIAL CRIME (78%); OVERTIME (71%); surete,quebec,investigators,searched,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1" w:history="1">
        <w:r>
          <w:rPr>
            <w:rFonts w:ascii="arial" w:eastAsia="arial" w:hAnsi="arial" w:cs="arial"/>
            <w:i/>
            <w:color w:val="0077CC"/>
            <w:sz w:val="20"/>
            <w:u w:val="single"/>
            <w:shd w:val="clear" w:color="auto" w:fill="FFFFFF"/>
            <w:lang w:val="en-US" w:eastAsia="en-US" w:bidi="ar-SA"/>
          </w:rPr>
          <w:t>http://montrealgazette.com/news/local-news/sq-execute-search-warrant-at-</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t>
        </w:r>
      </w:hyperlink>
      <w:hyperlink r:id="rId231" w:history="1">
        <w:r>
          <w:rPr>
            <w:rFonts w:ascii="arial" w:eastAsia="arial" w:hAnsi="arial" w:cs="arial"/>
            <w:b/>
            <w:i/>
            <w:color w:val="0077CC"/>
            <w:sz w:val="20"/>
            <w:u w:val="single"/>
            <w:shd w:val="clear" w:color="auto" w:fill="FFFFFF"/>
            <w:lang w:val="en-US" w:eastAsia="en-US" w:bidi="ar-SA"/>
          </w:rPr>
          <w:t>police</w:t>
        </w:r>
      </w:hyperlink>
      <w:hyperlink r:id="rId231" w:history="1">
        <w:r>
          <w:rPr>
            <w:rFonts w:ascii="arial" w:eastAsia="arial" w:hAnsi="arial" w:cs="arial"/>
            <w:i/>
            <w:color w:val="0077CC"/>
            <w:sz w:val="20"/>
            <w:u w:val="single"/>
            <w:shd w:val="clear" w:color="auto" w:fill="FFFFFF"/>
            <w:lang w:val="en-US" w:eastAsia="en-US" w:bidi="ar-SA"/>
          </w:rPr>
          <w:t>-headquarters-report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Suspect in </w:t>
        </w:r>
      </w:hyperlink>
      <w:hyperlink r:id="rId2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North armed robbery shot by </w:t>
        </w:r>
      </w:hyperlink>
      <w:hyperlink r:id="rId25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unit (BEI) has been called in after a robbery suspect was shot and wounded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the attempted robbery of a taxi driver.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BEI, the incident occurred around 9:15 a.m. Monday when a man is alleged to have committed an armed robbery on a taxi driver on Pie IX Blvd. Afterward, the taxi driver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found the suspect at a bus stop at the corner of Pie IX Blvd. and Charleroi St.</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told him to drop the handgun he was holding, but without success. The suspect then gestured toward the officers, who then opened fire, hitting him once.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a hospital. His injuries were not believed to be life-threatening.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BEI, which is assigned to probe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 which someone is killed or injured, is urging anyone with information on this incident to contact them via their website at </w:t>
      </w:r>
      <w:hyperlink r:id="rId253" w:history="1">
        <w:r>
          <w:rPr>
            <w:rFonts w:ascii="arial" w:eastAsia="arial" w:hAnsi="arial" w:cs="arial"/>
            <w:i/>
            <w:color w:val="0077CC"/>
            <w:sz w:val="20"/>
            <w:u w:val="single"/>
            <w:shd w:val="clear" w:color="auto" w:fill="FFFFFF"/>
            <w:lang w:val="en-US" w:eastAsia="en-US" w:bidi="ar-SA"/>
          </w:rPr>
          <w:t>https://www.bei.gouv.qc.ca/(</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https://www.bei.gouv.qc.ca</w:t>
        </w:r>
      </w:hyperlink>
      <w:r>
        <w:rPr>
          <w:rFonts w:ascii="arial" w:eastAsia="arial" w:hAnsi="arial" w:cs="arial"/>
          <w:color w:val="000000"/>
          <w:sz w:val="20"/>
          <w:lang w:val="en-US" w:eastAsia="en-US" w:bidi="ar-SA"/>
        </w:rPr>
        <w:t>/ )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GUNSHOT WOUNDS (90%); INVESTIGATIONS (90%); CRIMINAL INVESTIGATIONS (78%); WOUNDS &amp; INJURIES (78%); independent,investigations,called,robbery,suspect,wounded !@PERMALINK= </w:t>
      </w:r>
      <w:hyperlink r:id="rId255" w:history="1">
        <w:r>
          <w:rPr>
            <w:rFonts w:ascii="arial" w:eastAsia="arial" w:hAnsi="arial" w:cs="arial"/>
            <w:i/>
            <w:color w:val="0077CC"/>
            <w:sz w:val="20"/>
            <w:u w:val="single"/>
            <w:shd w:val="clear" w:color="auto" w:fill="FFFFFF"/>
            <w:lang w:val="en-US" w:eastAsia="en-US" w:bidi="ar-SA"/>
          </w:rPr>
          <w:t>http://montrealgazette.com/news/local-news/suspect-in-</w:t>
        </w:r>
      </w:hyperlink>
      <w:hyperlink r:id="rId255" w:history="1">
        <w:r>
          <w:rPr>
            <w:rFonts w:ascii="arial" w:eastAsia="arial" w:hAnsi="arial" w:cs="arial"/>
            <w:b/>
            <w:i/>
            <w:color w:val="0077CC"/>
            <w:sz w:val="20"/>
            <w:u w:val="single"/>
            <w:shd w:val="clear" w:color="auto" w:fill="FFFFFF"/>
            <w:lang w:val="en-US" w:eastAsia="en-US" w:bidi="ar-SA"/>
          </w:rPr>
          <w:t>montreal</w:t>
        </w:r>
      </w:hyperlink>
      <w:hyperlink r:id="rId255" w:history="1">
        <w:r>
          <w:rPr>
            <w:rFonts w:ascii="arial" w:eastAsia="arial" w:hAnsi="arial" w:cs="arial"/>
            <w:i/>
            <w:color w:val="0077CC"/>
            <w:sz w:val="20"/>
            <w:u w:val="single"/>
            <w:shd w:val="clear" w:color="auto" w:fill="FFFFFF"/>
            <w:lang w:val="en-US" w:eastAsia="en-US" w:bidi="ar-SA"/>
          </w:rPr>
          <w:t>-north-armed-robbery-shot-by-</w:t>
        </w:r>
      </w:hyperlink>
      <w:hyperlink r:id="rId25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United States: </w:t>
        </w:r>
      </w:hyperlink>
      <w:hyperlink r:id="rId2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Arrest Laotian Man on US Most-Wanted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Thai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Thai News Service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down and caught a Laotian-born alleged drug smuggler who is on the U.S. Immigration and Customs Enforcement list of its 10 most wanted criminals.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this week Katay-Khaophone Sychanta, 35, tried to flee on foot along a bike path, but officers caught him for alleged drug possession. Fingerprint checks revealed his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arraigned Thursday on charges of drug possession, obstructing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false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Sychanta faces earlier drug charges in Ontario as well as those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Syhanta was born in Laos and was first indicted in 2005 in Michigan. The ICE most-wanted list says he evaded capture on drug charges in the U.S. and continued to supervise a drug-smuggling organization based near 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ICE said he has a history of violence and has allegedly made threats against Homeland Security Investigations unit agents and other law enforcement officials. They had been offering a $25,000 reward for his capture. -VOA</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(93%); LAW ENFORCEMENT (90%); SMUGGLING (90%); DRUG TRAFFICKING (90%); ARRESTS (90%); IMMIGRATION (78%); INDICTMENTS (78%); FINGERPRINTING (78%); INVESTIGATIONS (78%); OBSTRUCTION OF JUSTICE (73%); FEDERAL INVESTIGATIONS (73%); NATIONAL SECURITY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MICHIGAN, USA (79%); ONTARIO, CANADA (73%); UNITED STATES (94%); CANADA (91%); LAO PEOPLE'S DEMOCRATIC REPUBLIC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2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investigate Concordia sexual 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two female Concordia University students reported they were lured off campus by fake Instagram invitations and then drugged and sexually assaulted.</w:t>
      </w:r>
    </w:p>
    <w:p>
      <w:pPr>
        <w:spacing w:before="200" w:line="260" w:lineRule="atLeast"/>
        <w:jc w:val="both"/>
        <w:rPr>
          <w:lang w:val="en-US" w:eastAsia="en-US" w:bidi="ar-SA"/>
        </w:rPr>
      </w:pPr>
      <w:r>
        <w:rPr>
          <w:rFonts w:ascii="arial" w:eastAsia="arial" w:hAnsi="arial" w:cs="arial"/>
          <w:color w:val="000000"/>
          <w:sz w:val="20"/>
          <w:lang w:val="en-US" w:eastAsia="en-US" w:bidi="ar-SA"/>
        </w:rPr>
        <w:t>"Given the nature of the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comment on or confirm any other information at this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unsolicited social media invitation targeting students promised professional development opportunities and lured the victims to a location for a meeting, the university said in a safety warning sent by email on Monday to its 45,000 undergraduate and graduate students and posted on the university's website( </w:t>
      </w:r>
      <w:hyperlink r:id="rId108" w:history="1">
        <w:r>
          <w:rPr>
            <w:rFonts w:ascii="arial" w:eastAsia="arial" w:hAnsi="arial" w:cs="arial"/>
            <w:i/>
            <w:color w:val="0077CC"/>
            <w:sz w:val="20"/>
            <w:u w:val="single"/>
            <w:shd w:val="clear" w:color="auto" w:fill="FFFFFF"/>
            <w:lang w:val="en-US" w:eastAsia="en-US" w:bidi="ar-SA"/>
          </w:rPr>
          <w:t>https://www.concordia.ca/cunews/main/stories/2017/11/13/public-safety-alert.html?c=news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"Those are the two cases that we were made aware of," university spokesperson Mary-Jo Barr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incidents occurred during the winter earlier this year, while the other reported incident occurred in September,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administration only learned of the incidents last week when the two students spoke to campus security, Barr said.</w:t>
      </w:r>
    </w:p>
    <w:p>
      <w:pPr>
        <w:spacing w:before="200" w:line="260" w:lineRule="atLeast"/>
        <w:jc w:val="both"/>
        <w:rPr>
          <w:lang w:val="en-US" w:eastAsia="en-US" w:bidi="ar-SA"/>
        </w:rPr>
      </w:pPr>
      <w:r>
        <w:rPr>
          <w:rFonts w:ascii="arial" w:eastAsia="arial" w:hAnsi="arial" w:cs="arial"/>
          <w:color w:val="000000"/>
          <w:sz w:val="20"/>
          <w:lang w:val="en-US" w:eastAsia="en-US" w:bidi="ar-SA"/>
        </w:rPr>
        <w:t>"We're all extremely alarmed and disturbed, which is why we moved into action as quickly as possible to notify students," she said. "We don't want anything like this to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is cautioning students to be extra vigilant when responding to unsolicited social media offers.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university also reminded students what resources are available, asking anyone with information or needing assistance to contact Concordia's Sexual Assault Resource Centre( </w:t>
      </w:r>
      <w:hyperlink r:id="rId109" w:history="1">
        <w:r>
          <w:rPr>
            <w:rFonts w:ascii="arial" w:eastAsia="arial" w:hAnsi="arial" w:cs="arial"/>
            <w:i/>
            <w:color w:val="0077CC"/>
            <w:sz w:val="20"/>
            <w:u w:val="single"/>
            <w:shd w:val="clear" w:color="auto" w:fill="FFFFFF"/>
            <w:lang w:val="en-US" w:eastAsia="en-US" w:bidi="ar-SA"/>
          </w:rPr>
          <w:t>https://www.concordia.ca/students/sexual-assault.html</w:t>
        </w:r>
      </w:hyperlink>
      <w:r>
        <w:rPr>
          <w:rFonts w:ascii="arial" w:eastAsia="arial" w:hAnsi="arial" w:cs="arial"/>
          <w:color w:val="000000"/>
          <w:sz w:val="20"/>
          <w:lang w:val="en-US" w:eastAsia="en-US" w:bidi="ar-SA"/>
        </w:rPr>
        <w:t xml:space="preserve"> ) or Concordia's security department(            </w:t>
      </w:r>
      <w:hyperlink r:id="rId110" w:history="1">
        <w:r>
          <w:rPr>
            <w:rFonts w:ascii="arial" w:eastAsia="arial" w:hAnsi="arial" w:cs="arial"/>
            <w:i/>
            <w:color w:val="0077CC"/>
            <w:sz w:val="20"/>
            <w:u w:val="single"/>
            <w:shd w:val="clear" w:color="auto" w:fill="FFFFFF"/>
            <w:lang w:val="en-US" w:eastAsia="en-US" w:bidi="ar-SA"/>
          </w:rPr>
          <w:t>https://www.concordia.ca/campus-life/security.html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(94%); CRIMINAL INVESTIGATIONS (90%); LAW ENFORCEMENT (90%); SOCIAL MEDIA (90%); COLLEGE STUDENTS (90%); INVESTIGATIONS (90%); INTERNET SOCIAL NETWORKING (90%); SEX OFFENSES (90%); SEXUAL ASSAULT (89%); DATE RAPE DRUGS (78%); SCHOOL SAFETY &amp; SECURITY (78%); GRADUATE &amp; PROFESSIONAL SCHOOLS (73%); UNIVERSITY ADMINISTRATION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,investigating,female,concordia,university !@PERMALINK= </w:t>
      </w:r>
      <w:hyperlink r:id="rId111" w:history="1">
        <w:r>
          <w:rPr>
            <w:rFonts w:ascii="arial" w:eastAsia="arial" w:hAnsi="arial" w:cs="arial"/>
            <w:i/>
            <w:color w:val="0077CC"/>
            <w:sz w:val="20"/>
            <w:u w:val="single"/>
            <w:shd w:val="clear" w:color="auto" w:fill="FFFFFF"/>
            <w:lang w:val="en-US" w:eastAsia="en-US" w:bidi="ar-SA"/>
          </w:rPr>
          <w:t>http://montrealgazette.com/news/local-news/concordia-issues-warning-after-two-students-sexually-assaulted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COLLEGE STUDENTS (90%); INTERNET SOCIAL NETWORKING (90%); GRADUATE &amp; PROFESSIONAL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Wal-Mart Stores 20-year bond YTM drops by 9.9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91" type="#_x0000_t75" style="width:110.27pt;height:30pt">
            <v:imagedata r:id="rId21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12478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Stores bond (CUSIP: 931142CY7) price has increased USD1.89 (or 1.4%) from its last trading session of Thursday June 11, 2020 to close at USD138.86. The bond matures in 20 years and 4 months; its yield to maturity (YTM) has decreased by 9.9 basis points from 2.64% to 2.54%.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2.0 basis points from 2.52% a week ago to 2.54%.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gain for 3 months; YTM drops to 2.46%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(931142DQ3)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jumps by 16.9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(931142CY7)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YTM sinks by 12.1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 (931142DQ3)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tumbles by 17.0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(931142CV3)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sinks by 14.2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(931142CY7)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139.32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WAL-MART STORES 2040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WAL-MART STORES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WAL-MART STORES INC UPDATED AT THE LAST PRICE OF USD119.35</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WAL-MART STORES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WALMART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931142CY7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Stores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25, 2040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25, 2010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25, 2011</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25, 2010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95 basis points from a year ago to 2.54%.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WAL-MART STORES 2040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0.2%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Wal-Mart Stores 2040 Bonds is USD1,133, for a capital gain of USD133. The total return to investors for 1 year is 13.2%.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80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WMT.IQ.N</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WAL-MART STORES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277"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http://www.buysellsignals.net/BuySellSignals/report/Globalbonds/Stock/quarterly/BondTable_97414.html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Wal-Mart Stores corporate bond yields (CUSIP: 931142AU7), maturing in 3 years 3 months have decreased from 3.96% to 1.5% in the past quarter. Over the same period, spread with treasury has decreased 207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931142AU7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3 mo 29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931142DH3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9 mo 26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Wal-Mart Stores corporate bond yields (CUSIP: 931142CH4), maturing in 6 years 9 months have decreased from 2.25% to 1.38% in the past quarter. Over the same period, spread with treasury has decreased 49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931142CH4</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9 mo 20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to Oct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0.22 to 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0.06 to 0.36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 to 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 to 3.33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 to 4.25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2035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to 2.59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 to 20.36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Wal-Mart Stores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931142CU5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0.193</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WAL-MART STORES INC UPDATED AT THE LAST PRICE OF USD119.35</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Walmart (WMT:USD119.35) in bottom 3% performers of NYSE market in past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Inc. (NYSE:WMT), the NYSE's largest Broadline retailer by market cap, has dropped USD8.31 (or 6.5%) in the past month to close at USD119.35 on Tuesday. This makes Walmart stock the seventy-eighth lowest performer in the NYSE market. Compared with the S&amp;P 500 Index of 488 stocks which rose 261.0 points (or 9.1%) in the past month, this represented a relative price change of -15.6%. The volume was 1.3 times average trading per month of 161.2 million shares. There were USD203,986,701.0 shares worth USD25.1 billion traded in the past month.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Tuesday June 16</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International Judith McKenna holds 336,337 shares worth USD39.7 million at the last price of USD118.08, a rise in value by USD11.1 million (38.7%). Three months ago Judith McKenna held the same number of shares and the price was USD114.10.</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six times, pointing to an uptrend.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shares had their best quarter in seven quarters since the quarter ended September 14, 2018.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74 in the NYSE market of 1,810 stocks, 276 units and 133 preference stocks indicating it has outperformed 74%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Walmart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USD338.2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USD687.3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22.9  less than  sector avg of 23.9: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22.9 versus sector average of 23.9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4.4%  greater than  NYSE ave of 4%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4.4% is 5.8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0.89% is 1.17 times the triple-A bond yield of 0.76%. The times factor of 1.17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12.7%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18.6% is better than sector average of 18.3%. This is computed as net profit margin of 2.9% times asset turnover [sales/assets] of 2.2 times leverage factor [total assets/shareholders' equity] of 2.9.</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Stochastic indicator of 14.2 has pierced the oversold line of 20; this indicates the price is close to its 14-day low and is likely to revert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Stochastic indicator of 14.2 has pierced the oversold line of 20; this indicates the price is close to its 14-day low and is likely to revert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120.74 minus the 26-day EMA of 122.08 is negative, suggesting a bearish signal. Both the 12-day EMA as well as the 26-day EMA are falling, another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14:7 or 2:1.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Walmart stock was the tenth lowest performer in the S&amp;P 500 Index.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Walmart stock was the seventy-eighth lowest performer in the NYSE market. </w:t>
      </w:r>
    </w:p>
    <w:p>
      <w:pPr>
        <w:spacing w:before="200" w:line="260" w:lineRule="atLeast"/>
        <w:jc w:val="both"/>
        <w:rPr>
          <w:lang w:val="en-US" w:eastAsia="en-US" w:bidi="ar-SA"/>
        </w:rPr>
      </w:pPr>
      <w:r>
        <w:rPr>
          <w:rFonts w:ascii="arial" w:eastAsia="arial" w:hAnsi="arial" w:cs="arial"/>
          <w:color w:val="000000"/>
          <w:sz w:val="20"/>
          <w:lang w:val="en-US" w:eastAsia="en-US" w:bidi="ar-SA"/>
        </w:rPr>
        <w:t>5.3 Low Price Performance Indicator and rank of Walmart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 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2.2%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Walmart rose for a fourth consecutive year. In the past four years it has risen USD52.10 (77.5%).</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USD524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USD338.2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USD687.3 million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8%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25%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Annualised Period-based Total Shareholder Returns [TSR %]: The Best Periods with TSR  greater than  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1080"/>
        <w:gridCol w:w="108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6.6 Present Value of USD1000 Invested in the Past [3 Mo, 1 Yr, 3 Yrs]; The Best Periods with PVUSD1000  greater than  1,113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USD1,652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6.7 The Best Periods [1 Yr, 3 Yrs] with Price Change %  greater than  10.3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57.1% for Walmart outperformed the change of 28.5% in the S&amp;P 500 index for a relative price change of 28.6%.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Moving Annual Return of 11.3%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11.3% in the past year. Based on a dynamic start date of 5 years ago, the real rate of return has averaged 15.2%. The Moving Annual Return has consistently exceeded 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USD66.34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6.9 MCap: 5-Year Increase of USD106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USD106.2 billion (46%) from USD232.1 billion to USD338.2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USD82.03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USD67.08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USD66.34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6.10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380 million (11.8%) from 3.2 billion to 2.9 billion. Buybacks have averaged 69.8 million shares [2.2%]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69,833,333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EPS growth [FY2020 vs FY2019] of 128.9%: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has been one rise and four declines in the past 5 years. Average Annual Compounded rate of growth in EPS for the 5 years was muted at 0.7%.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22.9 divided by trailing twelve months eps growth of 128.9%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6.13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2.2% to 3.9%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6.14 A 98.3%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109,795,909 Walmart shares (or 3.9% of the total shares on issue) worth USD9.5 billion were sold by insiders. Based on a dynamic start date of 5 years ago, insider selling has averaged 21,959,182 shares per year. In the past year, insiders sold 697,311 shares, a decrease of 98.3%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697,311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83,585,337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40,905,991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3,972,319,980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21,600,580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1,946,798,007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46,587,750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3,460,646,503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275,328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109,795,909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9,463,625,156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VWAP, up 94%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93.7% to USD117.45.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6.16 Increased share turnover, up 34%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33.9% to USD844.2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4.4% is 5.8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1.2 times the triple-A bond yield of 0.8%.</w:t>
      </w:r>
    </w:p>
    <w:p>
      <w:pPr>
        <w:spacing w:before="200" w:line="260" w:lineRule="atLeast"/>
        <w:jc w:val="both"/>
        <w:rPr>
          <w:lang w:val="en-US" w:eastAsia="en-US" w:bidi="ar-SA"/>
        </w:rPr>
      </w:pPr>
      <w:r>
        <w:rPr>
          <w:rFonts w:ascii="arial" w:eastAsia="arial" w:hAnsi="arial" w:cs="arial"/>
          <w:color w:val="000000"/>
          <w:sz w:val="20"/>
          <w:lang w:val="en-US" w:eastAsia="en-US" w:bidi="ar-SA"/>
        </w:rPr>
        <w:t>6.18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3.3% to 6.4%].</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Declining Volume, down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25.3% to 7.7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7.3 Decrease in Institutional Ownership down from 30.0% to 29.7%</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29.7% of total shares on issue; a decrease from 30.0%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WAL-MART STORES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WMT is ranked first by MCap, Revenue, Net Profit, Total Assets, second by Relative Str. (6 mo) and third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WMT is ranked third by P/S, fourth by P/Book, seventh by Turnover Rate and eighth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JPY2,167.0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GBX225.80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JPY2,340.50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JPY4,199.0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GBX2,001.0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Performance:/home/jboss/jboss-3.2.7/server/default/deploy/BuySellSignals.war/report/Usnyse/Stock/PDF/Daily/chart/new/1572_GlobalPeerGroup.svg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USD]:/home/jboss/jboss-3.2.7/server/default/deploy/BuySellSignals.war/report/Usnyse/Stock/PDF/Daily/chart/new/1572_GlobalPeerGroup_TSR.svg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Walmart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Walmart is ranked first by Revenue, Twenty-first by Net Profit, Thirty-ninth by Premium to 52-Wk Low and Forty-third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has a position of market dominance in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Walmart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USD524 billion[84.7% of aggregate sector revenue of USD686.8 billion; down from 84.7%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USD14.9 billion [82.1% of aggregate sector net profit of USD22.1 billion; up from 70.1%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USD20.1 billion [82.6% of aggregate sector EBIT of USD29.7 billion; up from 76.0%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a constituent of the following indices. Its market capitalisation accounts for 4.2% of the combined MCap of the Dow Jones Industrials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 Jones Industrials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Walmart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Walmart in the S&amp;P 500 Index [out of 361 stocks], in the Total NYSE Market [out of 1991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ranked number 1 out of 6 listed broadline retailer in the United States with a market capitalization of USD338.2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0.7.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18.6% and ROA of 6.4%. The company paid a dividend of 53.0c in the last twelve months. The dividend yield is moderate at 0.9%. Finally, its earnings growth in the past 12 months has been a comparatively high 128.9%.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Walmart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1969 Institutions held investments in Walmart. Institutions had decreased their holdings to 29.68% of issued capital, down from 29.83% nine months ago. The top 100 institutional shareholders held 26% shares of Walmart. The largest shareholder was Vanguard Group with 4.8% of Walmart. The second largest shareholder was Blackrock with 3.2%.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137,634,260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105,673,654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90,196,443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85,644,468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65,612,279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22,899,929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17,982,372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21,186,737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20,967,213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16,328,915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1,933,835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11,893,175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11,717,146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11,398,107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&amp; Melinda Gates Foundation Trust (0001166559)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10,987,931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10,747,572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5,853,675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10,429,880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7,118,804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9,802,214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9,365,227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5,745,493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7,023,724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7,088,381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6,799,703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6,533,676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4,700,262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6,261,558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6,152,578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5,730,986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4,778,487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5,456,243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3,268,648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4,819,532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4,370,556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2,707,564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3,945,778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2,487,083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3,199,187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3,132,639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2,912,979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2,639,613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2,625,136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2,507,976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1,231,342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2,485,693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2,196,180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1,891,013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1,949,180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2,355,265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830,566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2,265,560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2,262,170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2,231,303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1,046,987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1,649,041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1,564,202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1,927,362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632,049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1,787,502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1,666,854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1,641,351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1,590,104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1,327,329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1,310,673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1,290,622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1,221,697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1,200,367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985,336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1,150,667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1,023,257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970,893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895,647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736,301,339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25.96</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Walmart by 3.8 million shares worth USD 440 million. Schwab Charles Investment Management increased their shareholding by 3.3 million shares worth USD 375.4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3,825,226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3,263,752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2,402,254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835,420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828,805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446,295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719,810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168,393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21,918,149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FMR reduced their shareholding in Walmart by 3.9 million shares worth USD 453.8 million. Goldman Sachs Group reduced their shareholding by 3 million shares worth USD 341.5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3,945,202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2,968,611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2,129,163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207,634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27,724,777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11,893,175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10,747,572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3,199,187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2,265,560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2,262,170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1,979,499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1,916,190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1,486,029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1,290,622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1,227,900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1,220,146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1,199,164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60,412,584</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879,236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855,076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844,922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817,883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778,309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475,065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456,942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6,887,394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92,478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29.68% of issued capital, down from 29.83%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03,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Walmart reports Net Profit of $US4.0b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(NYSE:WMT) announced net profit for the quarter-ended 30 April 2020 [Q1/2021] of $US4.0b.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Walmart Net Profit up 123%</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reported net profit for the year-ended 31 January 2020 [FY2020] of $US14.9b, up 123.1% from $US6.7b in the previous year [FY2019]. Earnings per share (EPS) were up 128.9% from $US2.28 in FY2019 to $US5.22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1969 Institutions held 840.6 million shares at the end of quarter ended Mar 31. Institutional holdings in Walmart decreased by 10,240,015 shares (1.2%) at the end of quarter ended Mar 31. Institutional ownership is now 29.68% of the issued capital, down from 30.04%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Walmart U.S. Q1 comp sales1 grew 10.0% and Walmart U.S. eCommerce sales grew 74%</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net sales and operating results were significantly affected by the outbreak of COVID-19. Unprecedented demand for products across multiple categories led to strong top-line results. Certain incremental costs negatively affected operating income, including costs associated with enhanced wages and benefits as well as safety and sanitation.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13: Walmart: The Why and How Behind Walmart Express Delivery</w:t>
      </w:r>
    </w:p>
    <w:p>
      <w:pPr>
        <w:spacing w:before="60" w:line="260" w:lineRule="atLeast"/>
        <w:jc w:val="both"/>
        <w:rPr>
          <w:lang w:val="en-US" w:eastAsia="en-US" w:bidi="ar-SA"/>
        </w:rPr>
      </w:pPr>
      <w:r>
        <w:rPr>
          <w:rFonts w:ascii="arial" w:eastAsia="arial" w:hAnsi="arial" w:cs="arial"/>
          <w:color w:val="000000"/>
          <w:sz w:val="20"/>
          <w:lang w:val="en-US" w:eastAsia="en-US" w:bidi="ar-SA"/>
        </w:rPr>
        <w:t>By Janey Whiteside, Chief Customer Officer, Walmart, and Suresh Kumar, Global Technology Officer and Chief Development Officer,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recently debuted Express delivery, a new service to deliver goods to our customers in under two hours. Here's why we chose to roll this service out now and how our own internally developed technology helped make it happen quickly when America needed it.</w:t>
      </w:r>
    </w:p>
    <w:p>
      <w:pPr>
        <w:spacing w:before="60" w:line="260" w:lineRule="atLeast"/>
        <w:jc w:val="both"/>
        <w:rPr>
          <w:lang w:val="en-US" w:eastAsia="en-US" w:bidi="ar-SA"/>
        </w:rPr>
      </w:pPr>
      <w:r>
        <w:rPr>
          <w:rFonts w:ascii="arial" w:eastAsia="arial" w:hAnsi="arial" w:cs="arial"/>
          <w:color w:val="000000"/>
          <w:sz w:val="20"/>
          <w:lang w:val="en-US" w:eastAsia="en-US" w:bidi="ar-SA"/>
        </w:rPr>
        <w:t>The Why</w:t>
      </w:r>
    </w:p>
    <w:p>
      <w:pPr>
        <w:spacing w:before="60" w:line="260" w:lineRule="atLeast"/>
        <w:jc w:val="both"/>
        <w:rPr>
          <w:lang w:val="en-US" w:eastAsia="en-US" w:bidi="ar-SA"/>
        </w:rPr>
      </w:pPr>
      <w:r>
        <w:rPr>
          <w:rFonts w:ascii="arial" w:eastAsia="arial" w:hAnsi="arial" w:cs="arial"/>
          <w:color w:val="000000"/>
          <w:sz w:val="20"/>
          <w:lang w:val="en-US" w:eastAsia="en-US" w:bidi="ar-SA"/>
        </w:rPr>
        <w:t>The coronavirus pandemic has upended life as we knew it and has also changed how our customers shop, with many American families sheltering in place and relying heavily on online deliveries. Customers all over the world are testing the limits of no-contact shopping from curbside pickup to delivery options - not just for convenience, but for their own health. Our mission to save our customers time and money in order to allow them to live better rings true now more than ever.</w:t>
      </w:r>
    </w:p>
    <w:p>
      <w:pPr>
        <w:spacing w:before="60" w:line="260" w:lineRule="atLeast"/>
        <w:jc w:val="both"/>
        <w:rPr>
          <w:lang w:val="en-US" w:eastAsia="en-US" w:bidi="ar-SA"/>
        </w:rPr>
      </w:pPr>
      <w:r>
        <w:rPr>
          <w:rFonts w:ascii="arial" w:eastAsia="arial" w:hAnsi="arial" w:cs="arial"/>
          <w:color w:val="000000"/>
          <w:sz w:val="20"/>
          <w:lang w:val="en-US" w:eastAsia="en-US" w:bidi="ar-SA"/>
        </w:rPr>
        <w:t>Express delivery is one of Walmart's no-contact pickup and delivery options to allow customers to get the items they need without coming into the store. Express delivery eligible items from Walmart, including groceries, electronics, toys and other essential items are available to customers for a surplus $10 over Walmart's typical delivery fees of $7.95 or $9.95, depending on the time of day. We can get the item from our door to yours within two hours. Whether it's "oh no, my child has a fever!" or "oh no, I forgot the birthday candles!" time matters. Thanks to our 74,000 personal shoppers who collect the customers' orders and deliver them to their doorsteps in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Walmart Continues Focus on Health and Safety</w:t>
      </w:r>
    </w:p>
    <w:p>
      <w:pPr>
        <w:spacing w:before="60" w:line="260" w:lineRule="atLeast"/>
        <w:jc w:val="both"/>
        <w:rPr>
          <w:lang w:val="en-US" w:eastAsia="en-US" w:bidi="ar-SA"/>
        </w:rPr>
      </w:pPr>
      <w:r>
        <w:rPr>
          <w:rFonts w:ascii="arial" w:eastAsia="arial" w:hAnsi="arial" w:cs="arial"/>
          <w:color w:val="000000"/>
          <w:sz w:val="20"/>
          <w:lang w:val="en-US" w:eastAsia="en-US" w:bidi="ar-SA"/>
        </w:rPr>
        <w:t>By Dacona Smith, Executive Vice President and Chief Operating Officer, Walmart U.S.</w:t>
      </w:r>
    </w:p>
    <w:p>
      <w:pPr>
        <w:spacing w:before="60" w:line="260" w:lineRule="atLeast"/>
        <w:jc w:val="both"/>
        <w:rPr>
          <w:lang w:val="en-US" w:eastAsia="en-US" w:bidi="ar-SA"/>
        </w:rPr>
      </w:pPr>
      <w:r>
        <w:rPr>
          <w:rFonts w:ascii="arial" w:eastAsia="arial" w:hAnsi="arial" w:cs="arial"/>
          <w:color w:val="000000"/>
          <w:sz w:val="20"/>
          <w:lang w:val="en-US" w:eastAsia="en-US" w:bidi="ar-SA"/>
        </w:rPr>
        <w:t>As our associates continue their heroic work to serve their communities and support each other during this time, we're focused on doing what we can to support them and their families. Building on last week's actions to provide associates a special cash bonus, accelerating first quarter bonuses and adjusting our operating hours, today we're rolling out additional changes with the health and safety of our associates in mind.</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Chairman Greg Penner holds 547,095 shares worth USD64.4 million at the last price of USD117.74, a rise in value by USD7.8 million (13.8%). Three months ago Greg Penner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CFO Brett Biggs holds 302,959 shares worth USD35.7 million at the last price of USD117.74, a rise in value by USD6.8 million (23.4%). Three months ago Brett Biggs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eCommerce U.S. and President-Walmart eCommerce U.S. Marc Lore sold 85,000 shares worth USD10,275,327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 Robson Walton,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Marissa A. Mayer,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Steven S. Reinemund,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Carla A. Harris,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Timothy P. Flynn,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McMillon's performance as CEO of Walmart (NYSE:WMT) is ranked in the top 9% of BuySellSignals performers for the past ten years; a percentile ranking of 91.6. In the last 10 years the average annualized return to shareholders was 12.7%. The 10-year average return is ranked 3,512 out of 42,028 public companies traded globally. A three-bagger, the present value of US$1,000 (PV1000) invested 10 years ago is now worth USD3,300; a capital gain of USD1,896 and dividend reinvested of USD404.</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Jeremy King's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Suresh Kumar's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will stop keeping beauty products aimed at people of color in locked display cases. The practice had drawn complaints saying it suggested that customers of those products cannot be trusted.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Walmart: Retail expert Jan Kniffen on sector winners and losers during Covid-19</w:t>
      </w:r>
    </w:p>
    <w:p>
      <w:pPr>
        <w:spacing w:before="60" w:line="260" w:lineRule="atLeast"/>
        <w:jc w:val="both"/>
        <w:rPr>
          <w:lang w:val="en-US" w:eastAsia="en-US" w:bidi="ar-SA"/>
        </w:rPr>
      </w:pPr>
      <w:r>
        <w:rPr>
          <w:rFonts w:ascii="arial" w:eastAsia="arial" w:hAnsi="arial" w:cs="arial"/>
          <w:color w:val="000000"/>
          <w:sz w:val="20"/>
          <w:lang w:val="en-US" w:eastAsia="en-US" w:bidi="ar-SA"/>
        </w:rPr>
        <w:t>Amazon, Walmart, Target and Costco are some of the companies doing well amid the pandemic. Jan Kniffen, CEO of J Rogers Kniffen, joins "Squawk Box" to discuss the state of the retail sector and which other companies can be added to the list of winners.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05: Walmart CEO Doug McMillon: Charitable giving is 'not enough' to fix systemic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CEO Doug McMillon said charitable giving is "not enough" when companies see urgent societal problems, such as an unequal criminal justice system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Walmart says its thousands of tech employees will continue remote work - even when pandemic subsides</w:t>
      </w:r>
    </w:p>
    <w:p>
      <w:pPr>
        <w:spacing w:before="60" w:line="260" w:lineRule="atLeast"/>
        <w:jc w:val="both"/>
        <w:rPr>
          <w:lang w:val="en-US" w:eastAsia="en-US" w:bidi="ar-SA"/>
        </w:rPr>
      </w:pPr>
      <w:r>
        <w:rPr>
          <w:rFonts w:ascii="arial" w:eastAsia="arial" w:hAnsi="arial" w:cs="arial"/>
          <w:color w:val="000000"/>
          <w:sz w:val="20"/>
          <w:lang w:val="en-US" w:eastAsia="en-US" w:bidi="ar-SA"/>
        </w:rPr>
        <w:t>Even after the coronavirus pandemic, Walmart plans to have thousands of its tech employees still working from home.</w:t>
      </w:r>
    </w:p>
    <w:p>
      <w:pPr>
        <w:spacing w:before="60" w:line="260" w:lineRule="atLeast"/>
        <w:jc w:val="both"/>
        <w:rPr>
          <w:lang w:val="en-US" w:eastAsia="en-US" w:bidi="ar-SA"/>
        </w:rPr>
      </w:pPr>
      <w:r>
        <w:rPr>
          <w:rFonts w:ascii="arial" w:eastAsia="arial" w:hAnsi="arial" w:cs="arial"/>
          <w:color w:val="000000"/>
          <w:sz w:val="20"/>
          <w:lang w:val="en-US" w:eastAsia="en-US" w:bidi="ar-SA"/>
        </w:rPr>
        <w:t>In an internal memo sent Thursday afternoon, Walmart's global chief technology officer, Suresh Kumar, told the tech team that the company is rethinking how it uses its offices and brainstorming ways to make it easier for them to work remotely.</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way of working in the future, particularly in tech, will be fundamentally different than it was before," he wrote in the email. "We believe it will be one in which working virtually will be the new normal, at least for most of the work we lead."</w:t>
      </w:r>
    </w:p>
    <w:p>
      <w:pPr>
        <w:spacing w:before="60" w:line="260" w:lineRule="atLeast"/>
        <w:jc w:val="both"/>
        <w:rPr>
          <w:lang w:val="en-US" w:eastAsia="en-US" w:bidi="ar-SA"/>
        </w:rPr>
      </w:pPr>
      <w:r>
        <w:rPr>
          <w:rFonts w:ascii="arial" w:eastAsia="arial" w:hAnsi="arial" w:cs="arial"/>
          <w:color w:val="000000"/>
          <w:sz w:val="20"/>
          <w:lang w:val="en-US" w:eastAsia="en-US" w:bidi="ar-SA"/>
        </w:rPr>
        <w:t>Instead of having employees come to the office each day, he said office space "will be used primarily for collaboration, to sync up and strengthen camaraderie."</w:t>
      </w:r>
    </w:p>
    <w:p>
      <w:pPr>
        <w:spacing w:before="60" w:line="260" w:lineRule="atLeast"/>
        <w:jc w:val="both"/>
        <w:rPr>
          <w:lang w:val="en-US" w:eastAsia="en-US" w:bidi="ar-SA"/>
        </w:rPr>
      </w:pPr>
      <w:r>
        <w:rPr>
          <w:rFonts w:ascii="arial" w:eastAsia="arial" w:hAnsi="arial" w:cs="arial"/>
          <w:color w:val="000000"/>
          <w:sz w:val="20"/>
          <w:lang w:val="en-US" w:eastAsia="en-US" w:bidi="ar-SA"/>
        </w:rPr>
        <w:t>"We'll be together, at times, and for a purpose," he said in the memo.</w:t>
      </w:r>
    </w:p>
    <w:p>
      <w:pPr>
        <w:spacing w:before="60" w:line="260" w:lineRule="atLeast"/>
        <w:jc w:val="both"/>
        <w:rPr>
          <w:lang w:val="en-US" w:eastAsia="en-US" w:bidi="ar-SA"/>
        </w:rPr>
      </w:pPr>
      <w:r>
        <w:rPr>
          <w:rFonts w:ascii="arial" w:eastAsia="arial" w:hAnsi="arial" w:cs="arial"/>
          <w:color w:val="000000"/>
          <w:sz w:val="20"/>
          <w:lang w:val="en-US" w:eastAsia="en-US" w:bidi="ar-SA"/>
        </w:rPr>
        <w:t>During the pandemic, employees across the U.S. have set up home offices, worked from kitchen tables and held meetings by video call. The shift to work from home has inspired some companies to reconsider how they use their office spaces - and if they're worth the pricey rents, high utility bills or hassle of retrofitting to allow social distancing.</w:t>
      </w:r>
    </w:p>
    <w:p>
      <w:pPr>
        <w:spacing w:before="60" w:line="260" w:lineRule="atLeast"/>
        <w:jc w:val="both"/>
        <w:rPr>
          <w:lang w:val="en-US" w:eastAsia="en-US" w:bidi="ar-SA"/>
        </w:rPr>
      </w:pPr>
      <w:r>
        <w:rPr>
          <w:rFonts w:ascii="arial" w:eastAsia="arial" w:hAnsi="arial" w:cs="arial"/>
          <w:color w:val="000000"/>
          <w:sz w:val="20"/>
          <w:lang w:val="en-US" w:eastAsia="en-US" w:bidi="ar-SA"/>
        </w:rPr>
        <w:t>Walmart is the latest company to announce that tech workers don't have to return to the office anytime soon - or potentially, ever. Twitter told employees earlier this month that they can continue to work from home "forever," if they're in a role and situation that allows it. Facebook CEO Mark Zuckerberg said the company will "aggressively" ramp up its hiring of remote workers and predicted that 50% of its employees could be working remotely within the next five to 10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Kumar said Walmart's tech team has "thrived" during the pandemic and that's influenced plans for the future.</w:t>
      </w:r>
    </w:p>
    <w:p>
      <w:pPr>
        <w:spacing w:before="60" w:line="260" w:lineRule="atLeast"/>
        <w:jc w:val="both"/>
        <w:rPr>
          <w:lang w:val="en-US" w:eastAsia="en-US" w:bidi="ar-SA"/>
        </w:rPr>
      </w:pPr>
      <w:r>
        <w:rPr>
          <w:rFonts w:ascii="arial" w:eastAsia="arial" w:hAnsi="arial" w:cs="arial"/>
          <w:color w:val="000000"/>
          <w:sz w:val="20"/>
          <w:lang w:val="en-US" w:eastAsia="en-US" w:bidi="ar-SA"/>
        </w:rPr>
        <w:t>"We are more focused on the things that have the greatest impact for our customers, associates and the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strikes deal with secondhand apparel site to ramp up online fashion sales</w:t>
      </w:r>
    </w:p>
    <w:p>
      <w:pPr>
        <w:spacing w:before="60" w:line="260" w:lineRule="atLeast"/>
        <w:jc w:val="both"/>
        <w:rPr>
          <w:lang w:val="en-US" w:eastAsia="en-US" w:bidi="ar-SA"/>
        </w:rPr>
      </w:pPr>
      <w:r>
        <w:rPr>
          <w:rFonts w:ascii="arial" w:eastAsia="arial" w:hAnsi="arial" w:cs="arial"/>
          <w:color w:val="000000"/>
          <w:sz w:val="20"/>
          <w:lang w:val="en-US" w:eastAsia="en-US" w:bidi="ar-SA"/>
        </w:rPr>
        <w:t>Walmart is getting into the fashion resale market with ThredUp, an e-commerce company that buys and sells secondhand clothes, shoes and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Starting Wednesday, customers can browse thousands of pre-owned items for women and children on the big-box retailer's website. They can get free shipping from Walmart so long as they spend $35 or more. And if purchases don't work out, they can return the items at a nearby store.</w:t>
      </w:r>
    </w:p>
    <w:p>
      <w:pPr>
        <w:spacing w:before="60" w:line="260" w:lineRule="atLeast"/>
        <w:jc w:val="both"/>
        <w:rPr>
          <w:lang w:val="en-US" w:eastAsia="en-US" w:bidi="ar-SA"/>
        </w:rPr>
      </w:pPr>
      <w:r>
        <w:rPr>
          <w:rFonts w:ascii="arial" w:eastAsia="arial" w:hAnsi="arial" w:cs="arial"/>
          <w:color w:val="000000"/>
          <w:sz w:val="20"/>
          <w:lang w:val="en-US" w:eastAsia="en-US" w:bidi="ar-SA"/>
        </w:rPr>
        <w:t>Walmart is expanding its online fashion assortment at a time when it could grab more market share in apparel and accessories. The coronavirus pandemic has exacerbated challenges for clothing retailers. Stores have been shuttered for months, and some are now reopening with only curbside pickup or limited foot traffic. Major names, including J. Crew, Neiman Marcus and J.C. Penney, have filed for bankruptcy protection. Others like Nordstrom have said they'll permanently close some of their stores.</w:t>
      </w:r>
    </w:p>
    <w:p>
      <w:pPr>
        <w:spacing w:before="60" w:line="260" w:lineRule="atLeast"/>
        <w:jc w:val="both"/>
        <w:rPr>
          <w:lang w:val="en-US" w:eastAsia="en-US" w:bidi="ar-SA"/>
        </w:rPr>
      </w:pPr>
      <w:r>
        <w:rPr>
          <w:rFonts w:ascii="arial" w:eastAsia="arial" w:hAnsi="arial" w:cs="arial"/>
          <w:color w:val="000000"/>
          <w:sz w:val="20"/>
          <w:lang w:val="en-US" w:eastAsia="en-US" w:bidi="ar-SA"/>
        </w:rPr>
        <w:t>Walmart dominates the grocery business, but still lags in fashion despite its efforts. It has acquired plus-sized women's apparel company Eloquii and menswear company Bonobos, developed exclusive apparel lines with Ellen DeGeneres and Sofia Vergara and revived Scoop, a trendy brand that used to have stores in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Denise Incandela, head of fashion for Walmart's e-commerce business in the U.S., said the retailer has been talking to ThredUp for about a year. With the pandemic though, she said buying fashionable, yet budget-conscious items may have even more relevance.</w:t>
      </w:r>
    </w:p>
    <w:p>
      <w:pPr>
        <w:spacing w:before="60" w:line="260" w:lineRule="atLeast"/>
        <w:jc w:val="both"/>
        <w:rPr>
          <w:lang w:val="en-US" w:eastAsia="en-US" w:bidi="ar-SA"/>
        </w:rPr>
      </w:pPr>
      <w:r>
        <w:rPr>
          <w:rFonts w:ascii="arial" w:eastAsia="arial" w:hAnsi="arial" w:cs="arial"/>
          <w:color w:val="000000"/>
          <w:sz w:val="20"/>
          <w:lang w:val="en-US" w:eastAsia="en-US" w:bidi="ar-SA"/>
        </w:rPr>
        <w:t>"Everything that we do has been focused on making Walmart a destination for fashion," she said. "We are absolutely seeing this as an opportunity to support a bigger portion of our customers' closets."</w:t>
      </w:r>
    </w:p>
    <w:p>
      <w:pPr>
        <w:spacing w:before="60" w:line="260" w:lineRule="atLeast"/>
        <w:jc w:val="both"/>
        <w:rPr>
          <w:lang w:val="en-US" w:eastAsia="en-US" w:bidi="ar-SA"/>
        </w:rPr>
      </w:pPr>
      <w:r>
        <w:rPr>
          <w:rFonts w:ascii="arial" w:eastAsia="arial" w:hAnsi="arial" w:cs="arial"/>
          <w:color w:val="000000"/>
          <w:sz w:val="20"/>
          <w:lang w:val="en-US" w:eastAsia="en-US" w:bidi="ar-SA"/>
        </w:rPr>
        <w:t>She declined to provide financial terms of the deal, but said it's similar to arrangements with third-party vendors on Walmart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Stocks making the biggest moves in the premarket: Tractor Supply, Disney, Boeing, Tesla &amp; more</w:t>
      </w:r>
    </w:p>
    <w:p>
      <w:pPr>
        <w:spacing w:before="60" w:line="260" w:lineRule="atLeast"/>
        <w:jc w:val="both"/>
        <w:rPr>
          <w:lang w:val="en-US" w:eastAsia="en-US" w:bidi="ar-SA"/>
        </w:rPr>
      </w:pPr>
      <w:r>
        <w:rPr>
          <w:rFonts w:ascii="arial" w:eastAsia="arial" w:hAnsi="arial" w:cs="arial"/>
          <w:color w:val="000000"/>
          <w:sz w:val="20"/>
          <w:lang w:val="en-US" w:eastAsia="en-US" w:bidi="ar-SA"/>
        </w:rPr>
        <w:t>Walmart (WMT) - Walmart struck a deal with second-hand apparel seller ThredUp, allowing customers to browse ThredUp offerings on its website and get free shipping if they spend $35 or more.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Walmart: Cramer: Pandemic may lead to consumer loyalty with big retailers</w:t>
      </w:r>
    </w:p>
    <w:p>
      <w:pPr>
        <w:spacing w:before="60" w:line="260" w:lineRule="atLeast"/>
        <w:jc w:val="both"/>
        <w:rPr>
          <w:lang w:val="en-US" w:eastAsia="en-US" w:bidi="ar-SA"/>
        </w:rPr>
      </w:pPr>
      <w:r>
        <w:rPr>
          <w:rFonts w:ascii="arial" w:eastAsia="arial" w:hAnsi="arial" w:cs="arial"/>
          <w:color w:val="000000"/>
          <w:sz w:val="20"/>
          <w:lang w:val="en-US" w:eastAsia="en-US" w:bidi="ar-SA"/>
        </w:rPr>
        <w:t>CNBC's Jim Cramer, Carl Quintanilla and David Faber discuss the latest earnings out of the retail sector as well as Walmart CEO Doug McMillon's interview with CNBC.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Walmart: Cramer says 'government was a bad actor,' allowing big retailers to get even bigger in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CNBC's Jim Cramer said Wednesday that governments forcing some retailers to close and others to stay open was "somewhat rigged" and has permanently damaged smaller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"If you were Walmart, the thing you would most want to do is have the government shut down your competition, and that happened," Cramer said on "Squawk Box."</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19: Stocks making the biggest moves in the premarket: Walmart, Home Depot, Kohl's, Moderna &amp; more</w:t>
      </w:r>
    </w:p>
    <w:p>
      <w:pPr>
        <w:spacing w:before="60" w:line="260" w:lineRule="atLeast"/>
        <w:jc w:val="both"/>
        <w:rPr>
          <w:lang w:val="en-US" w:eastAsia="en-US" w:bidi="ar-SA"/>
        </w:rPr>
      </w:pPr>
      <w:r>
        <w:rPr>
          <w:rFonts w:ascii="arial" w:eastAsia="arial" w:hAnsi="arial" w:cs="arial"/>
          <w:color w:val="000000"/>
          <w:sz w:val="20"/>
          <w:lang w:val="en-US" w:eastAsia="en-US" w:bidi="ar-SA"/>
        </w:rPr>
        <w:t>Walmart (WMT) - The retail giant reported quarterly profit of $1.18 per share, 6 cents a share above estimates. Revenue came in above forecasts as well. Same-store sales were up 10%, compared to a consensus estimate of 7.2%. Walmart withdrew its 2020 guidance due to virus-related uncertainty and also announced it would discontinue the jet.com brand.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19: Walmart: Stocks making the biggest moves midday: Kohl's, Moderna, Peloton, Carvana and more</w:t>
      </w:r>
    </w:p>
    <w:p>
      <w:pPr>
        <w:spacing w:before="60" w:line="260" w:lineRule="atLeast"/>
        <w:jc w:val="both"/>
        <w:rPr>
          <w:lang w:val="en-US" w:eastAsia="en-US" w:bidi="ar-SA"/>
        </w:rPr>
      </w:pPr>
      <w:r>
        <w:rPr>
          <w:rFonts w:ascii="arial" w:eastAsia="arial" w:hAnsi="arial" w:cs="arial"/>
          <w:color w:val="000000"/>
          <w:sz w:val="20"/>
          <w:lang w:val="en-US" w:eastAsia="en-US" w:bidi="ar-SA"/>
        </w:rPr>
        <w:t>Walmart - Shares of Walmart gained about 1% but ended the day down 2.1% after the big-box retailer reported a surge in sales in the first quarter. Walmart's e-commerce sales in the U.S. soared 74% last quarter, while its same-store sales grew by 10% during the same period, as people stocked up on groceries and essentials during the coronavirus pandemic. The company withdrew its financial outlook for the year, however, as the health crisis created "unprecedented variability."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Chicago's Walmart Plea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Expands Education Program for Associates, Aligns Live Better U Program to Future of Work with Additions of Skilled Trades and Digital Programs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Wants to Turn Rags Into Riches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Goes Off Script at Annual Meeting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Taco Bell, Walmart Among Advertisers Seeking New Deal Terms With Quibi</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to Participate in Bernstein's 36th Annual Strategic Decisions Conference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Faces Sharp Challenge From Walmart and Shopify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to Stop Keeping Black Hair Products in Locked Cases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Canada raises more than $6.6 million for children's hospitals during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Walmart's Celebrity-Studded Annual Party Is Silenced by Covid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HBO Max Review: It's the Walmart of Streaming Services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Coronavirius: Walmart's Winning Ways May Last After Lockdowns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Partners With Shopify in Its Biggest Move Yet to Take on Amazon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Motley Fool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s E-Commerce Sales Eclipse eBay s for the First Time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Shopify News: SHOP Stock Soars 7% on Expanded Walmart Deal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Acquires Health Management Startup CareZone s Technology, Reportedly For $200M</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Inc (WMT) Signs Major Partnership With Shopify Inc (SHOP)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Shopify, Walmart Rise in Premarket; BP, Cyclicals Hit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Walmart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 McMillon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 Penner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Biggs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Tom Horton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Carla A. Harris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P. Flynn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Marissa A. Mayer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Robson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S. Reinemund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Steuart L.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Cesar Conde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J. Friar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Jeremy King</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Technology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Kathryn J McLay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Bartlett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Rachel Brand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Executive Vice President, Global Governance</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4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M. Chojnowski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January 2018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P. Whaley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M. Holley</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Under Doug's leadership, Walmart is making life easier for busy families and building trust with customers. It is investing heavily in associate wages, benefits and education-including a debt-free, dollar-a-day college program and an expanded parental leave policy. And, it launched an ambitious program, Project Gigaton, to combat climate change and work with suppliers to avoid 1 billion metric tons of emissions worldwide.</w:t>
      </w:r>
    </w:p>
    <w:p>
      <w:pPr>
        <w:spacing w:before="60" w:line="260" w:lineRule="atLeast"/>
        <w:jc w:val="both"/>
        <w:rPr>
          <w:lang w:val="en-US" w:eastAsia="en-US" w:bidi="ar-SA"/>
        </w:rPr>
      </w:pPr>
      <w:r>
        <w:rPr>
          <w:rFonts w:ascii="arial" w:eastAsia="arial" w:hAnsi="arial" w:cs="arial"/>
          <w:color w:val="000000"/>
          <w:sz w:val="20"/>
          <w:lang w:val="en-US" w:eastAsia="en-US" w:bidi="ar-SA"/>
        </w:rPr>
        <w:t>Doug is a longtime champion of Walmart's customers, its associates and the company's culture. He was named president and CEO in 2014. From 2009 to 2014 he was president and CEO of Walmart International, and from 2005 to 2009 he served as president and CEO of Sam's Club. He has worked at Walmart for nearly 30 years, starting as a teenager unloading trucks for an hourly wage. He went on to serve in senior leadership roles in all of Walmart's business segments. He remains a merchant at heart.</w:t>
      </w:r>
    </w:p>
    <w:p>
      <w:pPr>
        <w:spacing w:before="60" w:line="260" w:lineRule="atLeast"/>
        <w:jc w:val="both"/>
        <w:rPr>
          <w:lang w:val="en-US" w:eastAsia="en-US" w:bidi="ar-SA"/>
        </w:rPr>
      </w:pPr>
      <w:r>
        <w:rPr>
          <w:rFonts w:ascii="arial" w:eastAsia="arial" w:hAnsi="arial" w:cs="arial"/>
          <w:color w:val="000000"/>
          <w:sz w:val="20"/>
          <w:lang w:val="en-US" w:eastAsia="en-US" w:bidi="ar-SA"/>
        </w:rPr>
        <w:t>Doug is the chairman of the Business Roundtable, an association of chief executive officers of America's leading companies. He serves on the boards of directors of the Consumer Goods Forum, the U.S.-China Business Council and Crystal Bridges Museum of American Art. He also sits on the American Workforce Policy Advisory Board and the advisory board of the Tsinghua University School of Economics and Management in Beijing, China.</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Jonesboro, Arkansas, Doug graduated from the University of Arkansas with a bachelor's degree in business administration, and a master's degree in business administration from the University of Tulsa.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15.0%. The present value of USD1,000 (PV1000) invested 5 years ago is now USD2,010, a gain of USD799 and dividend reinvested of USD211.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ChartPath:/opt/jboss/jboss-4.0.5.GA/server/default/deploy/BuySellSignals.war/report/Usnyse/Director/1572_Doug_McMillon.jpg</w:t>
      </w:r>
    </w:p>
    <w:p>
      <w:pPr>
        <w:spacing w:before="200" w:line="260" w:lineRule="atLeast"/>
        <w:jc w:val="both"/>
        <w:rPr>
          <w:lang w:val="en-US" w:eastAsia="en-US" w:bidi="ar-SA"/>
        </w:rPr>
      </w:pPr>
      <w:r>
        <w:rPr>
          <w:rFonts w:ascii="arial" w:eastAsia="arial" w:hAnsi="arial" w:cs="arial"/>
          <w:color w:val="000000"/>
          <w:sz w:val="20"/>
          <w:lang w:val="en-US" w:eastAsia="en-US" w:bidi="ar-SA"/>
        </w:rPr>
        <w:t>Greg Penner</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Penner is founder and general partner of Madrone Capital Partners, an investment management firm located in Menlo Park, Calif. Elected as chairman of the Walmart Board of Directors in 2015, Penner is only the third person to serve in the position, following his father-in-law, Rob Walton, and company founder Sam Walton.</w:t>
      </w:r>
    </w:p>
    <w:p>
      <w:pPr>
        <w:spacing w:before="60" w:line="260" w:lineRule="atLeast"/>
        <w:jc w:val="both"/>
        <w:rPr>
          <w:lang w:val="en-US" w:eastAsia="en-US" w:bidi="ar-SA"/>
        </w:rPr>
      </w:pPr>
      <w:r>
        <w:rPr>
          <w:rFonts w:ascii="arial" w:eastAsia="arial" w:hAnsi="arial" w:cs="arial"/>
          <w:color w:val="000000"/>
          <w:sz w:val="20"/>
          <w:lang w:val="en-US" w:eastAsia="en-US" w:bidi="ar-SA"/>
        </w:rPr>
        <w:t>Over a 20-year period, Penner has worked with Walmart in a number of capacities, including as senior vice president and chief financial officer in Japan and senior vice president of finance and strategy for walmart.com. He was first elected to the Walmart board in 2008 and has served as a member on the Strategic Planning &amp; Finance Committee and as chairman of the Technology &amp; eCommerce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Previously, Penner also worked as a financial analyst at Goldman Sachs Group, Inc., and as a general partner of Peninsula Capital. Penner has been a member of the board of directors of Baidu, Inc., since 2004 and previously served on the board of directors of Hyatt Hotels Corporation from 2007 to 2014.</w:t>
      </w:r>
    </w:p>
    <w:p>
      <w:pPr>
        <w:spacing w:before="60" w:line="260" w:lineRule="atLeast"/>
        <w:jc w:val="both"/>
        <w:rPr>
          <w:lang w:val="en-US" w:eastAsia="en-US" w:bidi="ar-SA"/>
        </w:rPr>
      </w:pPr>
      <w:r>
        <w:rPr>
          <w:rFonts w:ascii="arial" w:eastAsia="arial" w:hAnsi="arial" w:cs="arial"/>
          <w:color w:val="000000"/>
          <w:sz w:val="20"/>
          <w:lang w:val="en-US" w:eastAsia="en-US" w:bidi="ar-SA"/>
        </w:rPr>
        <w:t>Penner earned a B.S. in International Economics from Georgetown University in 1992 and an MBA from the Stanford Graduate School of Business in 1997.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June 05, 2015 at close price of USD67.38 is USD1,979, including a capital gain of USD771 and dividend reinvested of USD208.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ChartPath:/opt/jboss/jboss-4.0.5.GA/server/default/deploy/BuySellSignals.war/report/Usnyse/Director/1572_Greg_Penner.jpg</w:t>
      </w:r>
    </w:p>
    <w:p>
      <w:pPr>
        <w:spacing w:before="200" w:line="260" w:lineRule="atLeast"/>
        <w:jc w:val="both"/>
        <w:rPr>
          <w:lang w:val="en-US" w:eastAsia="en-US" w:bidi="ar-SA"/>
        </w:rPr>
      </w:pPr>
      <w:r>
        <w:rPr>
          <w:rFonts w:ascii="arial" w:eastAsia="arial" w:hAnsi="arial" w:cs="arial"/>
          <w:color w:val="000000"/>
          <w:sz w:val="20"/>
          <w:lang w:val="en-US" w:eastAsia="en-US" w:bidi="ar-SA"/>
        </w:rPr>
        <w:t>Brett Biggs</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Brett Biggs is executive vice president and chief financial officer for Walmart. He is responsible for accounting and control, corporate strategy and development, business planning and analysis, internal auditing, treasury, tax, global shared services and several other key areas of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Before being appointed to his current role, he was executive vice president and chief financial officer for Walmart International, where he was responsible for all global finance activities, including accounting and controls, business planning and analysis, financial services and support for real estate, mergers and acquisitions and strategy. Prior to that, Brett served as executive vice president and chief financial officer for Walmart U.S., where he was responsible for U.S. finance functions, including strategy, merchandising, logistics, financial services, real estate, operations and financial planning and analysis.</w:t>
      </w:r>
    </w:p>
    <w:p>
      <w:pPr>
        <w:spacing w:before="60" w:line="260" w:lineRule="atLeast"/>
        <w:jc w:val="both"/>
        <w:rPr>
          <w:lang w:val="en-US" w:eastAsia="en-US" w:bidi="ar-SA"/>
        </w:rPr>
      </w:pPr>
      <w:r>
        <w:rPr>
          <w:rFonts w:ascii="arial" w:eastAsia="arial" w:hAnsi="arial" w:cs="arial"/>
          <w:color w:val="000000"/>
          <w:sz w:val="20"/>
          <w:lang w:val="en-US" w:eastAsia="en-US" w:bidi="ar-SA"/>
        </w:rPr>
        <w:t>Previously, Brett was senior vice president, International Strategy and Mergers &amp; Acquisitions. In this capacity, he led the strategy and execution for Walmart's entry into Japan and India, as well as acquisitions and partnerships in China, the U.K., Brazil and Central America. He has also served as senior vice president, Corporate Finance, in which he led Walmart's treasury operations and capital markets functions, including managing global banking relationships. He was then promoted to chief financial officer, Sam's Club, leading the finance and strategy functions. Following this role, he served as senior vice president of operations for Sam's Club. In this role, he led all facets of Sam's Club operations in the southern part of the U.S., encompassing 13 states and Puerto Rico, with more than 230 clubs and 40,000 associates.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Walmart in 2000, Brett held various M&amp;A and corporate finance positions with Leggett &amp; Platt, Phillips Petroleum Co. and Price Waterhouse.</w:t>
      </w:r>
    </w:p>
    <w:p>
      <w:pPr>
        <w:spacing w:before="60" w:line="260" w:lineRule="atLeast"/>
        <w:jc w:val="both"/>
        <w:rPr>
          <w:lang w:val="en-US" w:eastAsia="en-US" w:bidi="ar-SA"/>
        </w:rPr>
      </w:pPr>
      <w:r>
        <w:rPr>
          <w:rFonts w:ascii="arial" w:eastAsia="arial" w:hAnsi="arial" w:cs="arial"/>
          <w:color w:val="000000"/>
          <w:sz w:val="20"/>
          <w:lang w:val="en-US" w:eastAsia="en-US" w:bidi="ar-SA"/>
        </w:rPr>
        <w:t>Brett is involved in various civic functions, including serving on the board of directors for MANA, a nonprofit group focused on acute malnutrition in African children. Brett also serves on the Cancer Challenge Board and is a former member of the board of The First Tee of Northwest Arkansas.</w:t>
      </w:r>
    </w:p>
    <w:p>
      <w:pPr>
        <w:spacing w:before="60" w:line="260" w:lineRule="atLeast"/>
        <w:jc w:val="both"/>
        <w:rPr>
          <w:lang w:val="en-US" w:eastAsia="en-US" w:bidi="ar-SA"/>
        </w:rPr>
      </w:pPr>
      <w:r>
        <w:rPr>
          <w:rFonts w:ascii="arial" w:eastAsia="arial" w:hAnsi="arial" w:cs="arial"/>
          <w:color w:val="000000"/>
          <w:sz w:val="20"/>
          <w:lang w:val="en-US" w:eastAsia="en-US" w:bidi="ar-SA"/>
        </w:rPr>
        <w:t>Brett graduated summa cum laude from Harding University with a bachelor's degree in accounting and later received a MBA with honors from Oklahoma State University. He serves in various advisory roles at Harding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December 31, 2015 at close price of USD57.39 is USD2,307, including a capital gain of USD1,079 and dividend reinvested of USD227.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ChartPath:/opt/jboss/jboss-4.0.5.GA/server/default/deploy/BuySellSignals.war/report/Usnyse/Director/1572_Brett_Biggs.jpg</w:t>
      </w:r>
    </w:p>
    <w:p>
      <w:pPr>
        <w:spacing w:before="200" w:line="260" w:lineRule="atLeast"/>
        <w:jc w:val="both"/>
        <w:rPr>
          <w:lang w:val="en-US" w:eastAsia="en-US" w:bidi="ar-SA"/>
        </w:rPr>
      </w:pPr>
      <w:r>
        <w:rPr>
          <w:rFonts w:ascii="arial" w:eastAsia="arial" w:hAnsi="arial" w:cs="arial"/>
          <w:color w:val="000000"/>
          <w:sz w:val="20"/>
          <w:lang w:val="en-US" w:eastAsia="en-US" w:bidi="ar-SA"/>
        </w:rPr>
        <w:t>Carla A. Harris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2017 Committees: Compensation and Management Development;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Carla is the Vice Chair, Wealth Management for Morgan Stanley and the Managing Director and Senior Client Advisor. In these roles, she is responsible for increasing client connectivity to enhance revenue generation across the firm. Carla joined the mergers and acquisitions team at Morgan Stanley in 1987 and during her tenure has held a number of positions. Her experiences at Morgan Stanley range from investment banking, equity capital markets, equity private placements, and initial public offerings in a number of industries such as technology, media, retail, telecommunications, transportation, healthcare and biotechnology.</w:t>
      </w:r>
    </w:p>
    <w:p>
      <w:pPr>
        <w:spacing w:before="60" w:line="260" w:lineRule="atLeast"/>
        <w:jc w:val="both"/>
        <w:rPr>
          <w:lang w:val="en-US" w:eastAsia="en-US" w:bidi="ar-SA"/>
        </w:rPr>
      </w:pPr>
      <w:r>
        <w:rPr>
          <w:rFonts w:ascii="arial" w:eastAsia="arial" w:hAnsi="arial" w:cs="arial"/>
          <w:color w:val="000000"/>
          <w:sz w:val="20"/>
          <w:lang w:val="en-US" w:eastAsia="en-US" w:bidi="ar-SA"/>
        </w:rPr>
        <w:t>In August 2013, President Obama appointed Carla to serve as Chair of the National Women's Business Council. She currently serves on the boards of several non-profit organizations including Sponsors for Educational Opportunity and the Morgan Stanley Foundation. Carla also serves on the Board of Overseers of Harvard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ChartPath:/opt/jboss/jboss-4.0.5.GA/server/default/deploy/BuySellSignals.war/report/Usnyse/Director/1572_Carla_A._Harris.jpg</w:t>
      </w:r>
    </w:p>
    <w:p>
      <w:pPr>
        <w:spacing w:before="200" w:line="260" w:lineRule="atLeast"/>
        <w:jc w:val="both"/>
        <w:rPr>
          <w:lang w:val="en-US" w:eastAsia="en-US" w:bidi="ar-SA"/>
        </w:rPr>
      </w:pPr>
      <w:r>
        <w:rPr>
          <w:rFonts w:ascii="arial" w:eastAsia="arial" w:hAnsi="arial" w:cs="arial"/>
          <w:color w:val="000000"/>
          <w:sz w:val="20"/>
          <w:lang w:val="en-US" w:eastAsia="en-US" w:bidi="ar-SA"/>
        </w:rPr>
        <w:t>Timothy P. Flynn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 Audit (Chair);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Tim was chairman of KPMG International from 2007 until his retirement in October 2011. He also served as chairman from 2005 to 2010 and chief executive officer from 2005 to 2008 of KPMG LLP, the U.S. and largest member firm of KPMG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Tim serves as a member of the board of directors of JPMorgan Chase &amp; Co., United Healthcare, and Alcoa Corporation. He is also a member of the board of trustees of the University of St. Thomas, St. Paul, Minn. He has previously served as a member of the board of directors of the Chubb Corporation from 2013 until the acquisition of the Chubb Corporation by ACE Limited in January 2016. He also served as a trustee of the Financial Accounting Standards Board, a member of the World Economic Forum's International Business Council, and was a founding member of The Prince of Wales' International Integrated Reporting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ChartPath:/opt/jboss/jboss-4.0.5.GA/server/default/deploy/BuySellSignals.war/report/Usnyse/Director/1572_Timothy_P._Flynn.jpg</w:t>
      </w:r>
    </w:p>
    <w:p>
      <w:pPr>
        <w:spacing w:before="200" w:line="260" w:lineRule="atLeast"/>
        <w:jc w:val="both"/>
        <w:rPr>
          <w:lang w:val="en-US" w:eastAsia="en-US" w:bidi="ar-SA"/>
        </w:rPr>
      </w:pPr>
      <w:r>
        <w:rPr>
          <w:rFonts w:ascii="arial" w:eastAsia="arial" w:hAnsi="arial" w:cs="arial"/>
          <w:color w:val="000000"/>
          <w:sz w:val="20"/>
          <w:lang w:val="en-US" w:eastAsia="en-US" w:bidi="ar-SA"/>
        </w:rPr>
        <w:t>Marissa A. Mayer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Committees: Compensation and Management Development;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Marissa is the former president and CEO of Yahoo! From July 2012 to June 2017, Ms. Mayer led Yahoo!'s focus as a guide to digital information discovery and has helmed Yahoo!'s digital advertising strategy. Under her leadership, Yahoo! grew to serve over 1 billion users worldwide, with over 600 million mobile users. Prior to joining Yahoo! Ms. Mayer spent 13 years at Google Inc., where she led various initiatives such as Google Maps, Gmail and Google News.</w:t>
      </w:r>
    </w:p>
    <w:p>
      <w:pPr>
        <w:spacing w:before="60" w:line="260" w:lineRule="atLeast"/>
        <w:jc w:val="both"/>
        <w:rPr>
          <w:lang w:val="en-US" w:eastAsia="en-US" w:bidi="ar-SA"/>
        </w:rPr>
      </w:pPr>
      <w:r>
        <w:rPr>
          <w:rFonts w:ascii="arial" w:eastAsia="arial" w:hAnsi="arial" w:cs="arial"/>
          <w:color w:val="000000"/>
          <w:sz w:val="20"/>
          <w:lang w:val="en-US" w:eastAsia="en-US" w:bidi="ar-SA"/>
        </w:rPr>
        <w:t>She has a bachelor's degree in symbolic systems and a master's degree in computer science from Stanford University. She served on the board of Yahoo! from 2012 to 2017, and from 2013 to 2016 she served on the board of AliphCom, which operates as Jawbone. She also serves on the boards of the San Francisco Museum of Modern Art and the San Francisco Ballet, and on the foundation board for the Forum of Young Global Leaders at the World Economic Forum.</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ChartPath:/opt/jboss/jboss-4.0.5.GA/server/default/deploy/BuySellSignals.war/report/Usnyse/Director/1572_Marissa_A._Mayer.jpg</w:t>
      </w:r>
    </w:p>
    <w:p>
      <w:pPr>
        <w:spacing w:before="200" w:line="260" w:lineRule="atLeast"/>
        <w:jc w:val="both"/>
        <w:rPr>
          <w:lang w:val="en-US" w:eastAsia="en-US" w:bidi="ar-SA"/>
        </w:rPr>
      </w:pPr>
      <w:r>
        <w:rPr>
          <w:rFonts w:ascii="arial" w:eastAsia="arial" w:hAnsi="arial" w:cs="arial"/>
          <w:color w:val="000000"/>
          <w:sz w:val="20"/>
          <w:lang w:val="en-US" w:eastAsia="en-US" w:bidi="ar-SA"/>
        </w:rPr>
        <w:t>Tom Horton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2014 Committee: Audit; Strategic Planning and Finance (Chair); Nominating and Governance</w:t>
      </w:r>
    </w:p>
    <w:p>
      <w:pPr>
        <w:spacing w:before="60" w:line="260" w:lineRule="atLeast"/>
        <w:jc w:val="both"/>
        <w:rPr>
          <w:lang w:val="en-US" w:eastAsia="en-US" w:bidi="ar-SA"/>
        </w:rPr>
      </w:pPr>
      <w:r>
        <w:rPr>
          <w:rFonts w:ascii="arial" w:eastAsia="arial" w:hAnsi="arial" w:cs="arial"/>
          <w:color w:val="000000"/>
          <w:sz w:val="20"/>
          <w:lang w:val="en-US" w:eastAsia="en-US" w:bidi="ar-SA"/>
        </w:rPr>
        <w:t>Tom is a senior advisor in the Industrial and Business Services Group of Warburg Pincus LLC, a private equity firm focusing on growth investing. He was the chairman of American Airlines Group, Inc., from 2013 to 2014. He was chairman, president and chief executive officer of American Airlines, Inc., and AMR Corporation from 2011 to 2013, after being named president of American in 2010. During that time, he led American through a successful restructuring and turnaround that culminated in the merger with US Airways, creating the world's largest airline. Previously, he served as executive vice president and chief financial officer of AMR and American from 2006 to 2010, and vice chairman and chief financial officer of AT&amp;T Corporation from 2002 to 2006. Prior to joining AT&amp;T, he was senior vice president and chief financial officer of AMR from 2000 to 2002 and served in numerous management positions with AMR since 1985. He joined American Airlines from international accounting partnership firm Peat Marwick &amp; Company, which is now known as KPMG.</w:t>
      </w:r>
    </w:p>
    <w:p>
      <w:pPr>
        <w:spacing w:before="60" w:line="260" w:lineRule="atLeast"/>
        <w:jc w:val="both"/>
        <w:rPr>
          <w:lang w:val="en-US" w:eastAsia="en-US" w:bidi="ar-SA"/>
        </w:rPr>
      </w:pPr>
      <w:r>
        <w:rPr>
          <w:rFonts w:ascii="arial" w:eastAsia="arial" w:hAnsi="arial" w:cs="arial"/>
          <w:color w:val="000000"/>
          <w:sz w:val="20"/>
          <w:lang w:val="en-US" w:eastAsia="en-US" w:bidi="ar-SA"/>
        </w:rPr>
        <w:t>Tom earned a master of business administration from the Cox School of Business at Southern Methodist University and a bachelor's degree in accounting from Baylor University, where he graduated magna cum laude. He serves on the board of directors of Qualcomm, Inc., and the executive board of the Cox School of Business at SMU.</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ChartPath:/opt/jboss/jboss-4.0.5.GA/server/default/deploy/BuySellSignals.war/report/Usnyse/Director/1572_Tom_Horton.jpg</w:t>
      </w:r>
    </w:p>
    <w:p>
      <w:pPr>
        <w:spacing w:before="200" w:line="260" w:lineRule="atLeast"/>
        <w:jc w:val="both"/>
        <w:rPr>
          <w:lang w:val="en-US" w:eastAsia="en-US" w:bidi="ar-SA"/>
        </w:rPr>
      </w:pPr>
      <w:r>
        <w:rPr>
          <w:rFonts w:ascii="arial" w:eastAsia="arial" w:hAnsi="arial" w:cs="arial"/>
          <w:color w:val="000000"/>
          <w:sz w:val="20"/>
          <w:lang w:val="en-US" w:eastAsia="en-US" w:bidi="ar-SA"/>
        </w:rPr>
        <w:t>S. Robson Walton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1978 Committees: Executive; Global Compensation;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Son of Walmart founder, Sam Walton, Rob Walton served as Walmart's chairman of the board of directors from 1992 to 2015.</w:t>
      </w:r>
    </w:p>
    <w:p>
      <w:pPr>
        <w:spacing w:before="60" w:line="260" w:lineRule="atLeast"/>
        <w:jc w:val="both"/>
        <w:rPr>
          <w:lang w:val="en-US" w:eastAsia="en-US" w:bidi="ar-SA"/>
        </w:rPr>
      </w:pPr>
      <w:r>
        <w:rPr>
          <w:rFonts w:ascii="arial" w:eastAsia="arial" w:hAnsi="arial" w:cs="arial"/>
          <w:color w:val="000000"/>
          <w:sz w:val="20"/>
          <w:lang w:val="en-US" w:eastAsia="en-US" w:bidi="ar-SA"/>
        </w:rPr>
        <w:t>Rob joined the company in 1969. Prior to becoming chairman, he held a variety of positions with Walmart, including senior vice president, corporate secretary, general counsel and vice chairman. Before joining Walmart, Rob was a partner with the law firm of Conner &amp; Winters in Tulsa, Okla. He is currently involved with a number of nonprofit and educational organizations, including Conservation International, where he serves as chairman of the executive committee, and the College of Wooster, where he is an Emeritus Life Trustee.</w:t>
      </w:r>
    </w:p>
    <w:p>
      <w:pPr>
        <w:spacing w:before="200" w:line="260" w:lineRule="atLeast"/>
        <w:jc w:val="both"/>
        <w:rPr>
          <w:lang w:val="en-US" w:eastAsia="en-US" w:bidi="ar-SA"/>
        </w:rPr>
      </w:pPr>
      <w:r>
        <w:rPr>
          <w:rFonts w:ascii="arial" w:eastAsia="arial" w:hAnsi="arial" w:cs="arial"/>
          <w:color w:val="000000"/>
          <w:sz w:val="20"/>
          <w:lang w:val="en-US" w:eastAsia="en-US" w:bidi="ar-SA"/>
        </w:rPr>
        <w:t>Steven S. Reinemund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2010 Committee: Compensation and Management Development (Chair); Nominating and Governance;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Wake Forest University, Steven had a distinguished 23-year career with PepsiCo, Inc., where he served as chairman of the board from 2006 to 2007, and chairman and CEO from 2001 to 2006. Previously, Steven was PepsiCo's president and chief operating officer from 1999 to 2001 and chairman and CEO of Frito-Lay's worldwide operations from 1996 to 1999.</w:t>
      </w:r>
    </w:p>
    <w:p>
      <w:pPr>
        <w:spacing w:before="60" w:line="260" w:lineRule="atLeast"/>
        <w:jc w:val="both"/>
        <w:rPr>
          <w:lang w:val="en-US" w:eastAsia="en-US" w:bidi="ar-SA"/>
        </w:rPr>
      </w:pPr>
      <w:r>
        <w:rPr>
          <w:rFonts w:ascii="arial" w:eastAsia="arial" w:hAnsi="arial" w:cs="arial"/>
          <w:color w:val="000000"/>
          <w:sz w:val="20"/>
          <w:lang w:val="en-US" w:eastAsia="en-US" w:bidi="ar-SA"/>
        </w:rPr>
        <w:t>Steven has served as a director of Exxon Mobil Corporation and Marriott International, Inc., all since 2007. He previously served as a director of Johnson &amp; Johnson from 2003 to 2008 and of American Express Company from 2007 to 2015. He is also a member of the board of trustees for The Cooper Institute. Steven is also a member of the board of directors of Chick-fil-A, Inc., the board of trustees for The Cooper Institute and the United States Naval Academy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ChartPath:/opt/jboss/jboss-4.0.5.GA/server/default/deploy/BuySellSignals.war/report/Usnyse/Director/1572_Steven_S._Reinemund.jpg</w:t>
      </w:r>
    </w:p>
    <w:p>
      <w:pPr>
        <w:spacing w:before="200" w:line="260" w:lineRule="atLeast"/>
        <w:jc w:val="both"/>
        <w:rPr>
          <w:lang w:val="en-US" w:eastAsia="en-US" w:bidi="ar-SA"/>
        </w:rPr>
      </w:pPr>
      <w:r>
        <w:rPr>
          <w:rFonts w:ascii="arial" w:eastAsia="arial" w:hAnsi="arial" w:cs="arial"/>
          <w:color w:val="000000"/>
          <w:sz w:val="20"/>
          <w:lang w:val="en-US" w:eastAsia="en-US" w:bidi="ar-SA"/>
        </w:rPr>
        <w:t>Jeremy King</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Jeremy King is executive vice president and chief technology officer for all U.S. Walmart stores and eCommerce. His organization consists of U.S. retail technology, @WalmartLabs and Jet technology - including a global presence in infrastructure, cloud and data platforms. Their charter is to create a seamless shopping experience so customers can save money and live better - anytime and anywhere - in retail stores, online and through their mobile devices.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been on the forefront of cloud computing and brings more than 20 years of experience building highly available and scalable technology platforms to support global commerce operations. He is an expert on engineering methodology and productivity, developing software as a service (SaaS) technology platforms and presentation layer frameworks.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Jeremy spent three years at LiveOps as executive vice president of technology. At LiveOps, he guided Fortune 500 companies to migrate their services to the cloud, embrace crowd sourcing in the enterprise and adopt highly available and secure SaaS platforms.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that, Jeremy was vice president of engineering and software development at eBay. During his tenure, he led the team that selected and implemented the next-generation application platform "V3", ran engineering teams for trading and fraud systems, launched eBay in seven new countries, opened development centers in China and India and was a key member of the PayPal integration team. He also spent time as the founding engineering leader for Petopia.com and ran web technologies for Bay Networks.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a bachelor's degree in information technology from San Jose State University. He is an advisory board member for the CTO Forum, an organization that brings together senior leaders across the technology industry to discuss and collaborate on key issues facing the industry and accelerate innovation across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ChartPath:/opt/jboss/jboss-4.0.5.GA/server/default/deploy/BuySellSignals.war/report/Usnyse/Director/1572_Jeremy_King.jpg</w:t>
      </w:r>
    </w:p>
    <w:p>
      <w:pPr>
        <w:spacing w:before="200" w:line="260" w:lineRule="atLeast"/>
        <w:jc w:val="both"/>
        <w:rPr>
          <w:lang w:val="en-US" w:eastAsia="en-US" w:bidi="ar-SA"/>
        </w:rPr>
      </w:pPr>
      <w:r>
        <w:rPr>
          <w:rFonts w:ascii="arial" w:eastAsia="arial" w:hAnsi="arial" w:cs="arial"/>
          <w:color w:val="000000"/>
          <w:sz w:val="20"/>
          <w:lang w:val="en-US" w:eastAsia="en-US" w:bidi="ar-SA"/>
        </w:rPr>
        <w:t>Dan Bartlett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Dan Bartlett is executive vice president of corporate affairs for Walmart. He is responsible for government relations and public policy, corporate communications, philanthropy and the company's social responsibility and sustainability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Dan was president and chief executive officer of the U.S. division of Hill+Knowlton Strategies, where he served as a strategic advisor to business leaders representing key sectors of the American and global economy.</w:t>
      </w:r>
    </w:p>
    <w:p>
      <w:pPr>
        <w:spacing w:before="60" w:line="260" w:lineRule="atLeast"/>
        <w:jc w:val="both"/>
        <w:rPr>
          <w:lang w:val="en-US" w:eastAsia="en-US" w:bidi="ar-SA"/>
        </w:rPr>
      </w:pPr>
      <w:r>
        <w:rPr>
          <w:rFonts w:ascii="arial" w:eastAsia="arial" w:hAnsi="arial" w:cs="arial"/>
          <w:color w:val="000000"/>
          <w:sz w:val="20"/>
          <w:lang w:val="en-US" w:eastAsia="en-US" w:bidi="ar-SA"/>
        </w:rPr>
        <w:t>Prior to Hill+Knowlton Strategies, Dan served as president and CEO of Public Strategies, Inc. Previously, he served in several high-ranking positions at the White House, completing his service as counselor to President George W. Bush in July 2007. As one of President Bush's most trusted advisors, he was responsible for all aspects of communications for the president and his administration, including the White House press office, speechwriting and office of communications. Dan also played key roles in George W. Bush's presidential and Texas gubernatorial campaigns.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ChartPath:/opt/jboss/jboss-4.0.5.GA/server/default/deploy/BuySellSignals.war/report/Usnyse/Director/1572_Dan_Bartlett.jpg</w:t>
      </w:r>
    </w:p>
    <w:p>
      <w:pPr>
        <w:spacing w:before="200" w:line="260" w:lineRule="atLeast"/>
        <w:jc w:val="both"/>
        <w:rPr>
          <w:lang w:val="en-US" w:eastAsia="en-US" w:bidi="ar-SA"/>
        </w:rPr>
      </w:pPr>
      <w:r>
        <w:rPr>
          <w:rFonts w:ascii="arial" w:eastAsia="arial" w:hAnsi="arial" w:cs="arial"/>
          <w:color w:val="000000"/>
          <w:sz w:val="20"/>
          <w:lang w:val="en-US" w:eastAsia="en-US" w:bidi="ar-SA"/>
        </w:rPr>
        <w:t>Rachel Brand</w:t>
      </w:r>
    </w:p>
    <w:p>
      <w:pPr>
        <w:spacing w:before="60" w:line="260" w:lineRule="atLeast"/>
        <w:jc w:val="both"/>
        <w:rPr>
          <w:lang w:val="en-US" w:eastAsia="en-US" w:bidi="ar-SA"/>
        </w:rPr>
      </w:pPr>
      <w:r>
        <w:rPr>
          <w:rFonts w:ascii="arial" w:eastAsia="arial" w:hAnsi="arial" w:cs="arial"/>
          <w:color w:val="000000"/>
          <w:sz w:val="20"/>
          <w:lang w:val="en-US" w:eastAsia="en-US" w:bidi="ar-SA"/>
        </w:rPr>
        <w:t>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Corporate Secretary: The present value of USD1,000 invested on the appointment date of February 12, 2018 at close price of USD96.96 is USD1,279, including a capital gain of USD231 and dividend reinvested of USD48.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previously Wal-Mart Stores, Inc. (Wal-Mart) operates retail stores in various formats around the world. The Company earns the trust of its customers every day by providing an assortment of merchandise and services at every day low prices (EDLP), while fostering a culture that rewards and embraces mutual respect, integrity and diversity. Wal-Mart's operations comprise three business segments: Wal-Mart Stores, Sam's Club and International. Its Wal-Mart Stores segment is the largest segment of the Company's business, and operates stores in three different formats in the United States, as well as Wal-Mart's online retail operations, walmart.com. Its Sam's Club segment consists of membership warehouse clubs in the United States and the segment's online retail operations, samsclub.com. In January 2009, it acquired 57% of D&amp;S SA.</w:t>
      </w:r>
    </w:p>
    <w:p>
      <w:pPr>
        <w:spacing w:before="60" w:line="260" w:lineRule="atLeast"/>
        <w:jc w:val="both"/>
        <w:rPr>
          <w:lang w:val="en-US" w:eastAsia="en-US" w:bidi="ar-SA"/>
        </w:rPr>
      </w:pPr>
      <w:r>
        <w:rPr>
          <w:rFonts w:ascii="arial" w:eastAsia="arial" w:hAnsi="arial" w:cs="arial"/>
          <w:color w:val="000000"/>
          <w:sz w:val="20"/>
          <w:lang w:val="en-US" w:eastAsia="en-US" w:bidi="ar-SA"/>
        </w:rPr>
        <w:t>In FY 2020, the top earner of Revenue was Walmart U.S. [65.6%] followed by Walmart International [23.1%] at Rank 2 and Sam's Club [11.3%] at Rank 3. In FY 2020, revenue growth was highest in Walmart U.S. [2.8%]. In FY 2020, the top regional earner of Revenue was U.S. operations [76.8%] followed by Non-U.S. operations [23.2%] at Rank 2. In FY 2020, revenue growth was highest in U.S. operations [2.6%].</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International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 Club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earner of Revenue was Walmart U.S. [65.6%] followed by Walmart International [23.1%] at Rank 2 and Sam's Club [11.3%]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revenue growth was highest in Walmart U.S. [2.8%].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20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regional earner of Revenue was U.S. operations [76.8%] followed by Non-U.S. operations [23.2%] at Rank 2.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2020, revenue growth was highest in U.S. operations [2.6%].</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278" w:history="1">
              <w:r>
                <w:rPr>
                  <w:rFonts w:ascii="arial" w:eastAsia="arial" w:hAnsi="arial" w:cs="arial"/>
                  <w:i/>
                  <w:color w:val="0077CC"/>
                  <w:sz w:val="18"/>
                  <w:u w:val="single"/>
                  <w:shd w:val="clear" w:color="auto" w:fill="FFFFFF"/>
                  <w:lang w:val="en-US" w:eastAsia="en-US" w:bidi="ar-SA"/>
                </w:rPr>
                <w:t>http://www.walmart.com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South West 8th Street, Bentonville, AR,72716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+1 479 273-4000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+1 479 277-1830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279" w:history="1">
              <w:r>
                <w:rPr>
                  <w:rFonts w:ascii="arial" w:eastAsia="arial" w:hAnsi="arial" w:cs="arial"/>
                  <w:i/>
                  <w:color w:val="0077CC"/>
                  <w:sz w:val="18"/>
                  <w:u w:val="single"/>
                  <w:shd w:val="clear" w:color="auto" w:fill="FFFFFF"/>
                  <w:lang w:val="en-US" w:eastAsia="en-US" w:bidi="ar-SA"/>
                </w:rPr>
                <w:t>invrela@wal-mart.com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452112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Discount Department Stores</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total revenues in the Fortune 500 annual list for 2017; unchanged over a year from the same rank 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280 by Newsweek and Corporate Knights Capital in the World's 500 Greenest Companies 2016. It had outstanding scores of 6.4%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12 by MCap as at March 31, 2015 by PwC in the Top 100 Global companies; a deterioration over 6 years from rank 3 as at March 31, 2009.</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931142CY7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WAL-MART STORES INC (96%); Wal-Mart Stores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WMT (NYSE) (96%); WMT.IQ</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NAICS452311 WAREHOUSE CLUBS &amp; SUPERCENTERS (96%); NAICS452210 DEPARTMENT STORES (96%); DISCOUNT &amp; CLUB STORES (94%); PRICE INCREASES (91%); BONDS (90%); CORPORATE BONDS (90%); FINANCIAL MARKET UPDATES (90%); RETAILERS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2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Arrest 10 Youths On Suspicion Of Wanting To Join ISIS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International Business Times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6:49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Varandani</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20, 2015( International Business Times News: </w:t>
      </w:r>
      <w:hyperlink r:id="rId287" w:history="1">
        <w:r>
          <w:rPr>
            <w:rFonts w:ascii="arial" w:eastAsia="arial" w:hAnsi="arial" w:cs="arial"/>
            <w:i/>
            <w:color w:val="0077CC"/>
            <w:sz w:val="20"/>
            <w:u w:val="single"/>
            <w:shd w:val="clear" w:color="auto" w:fill="FFFFFF"/>
            <w:lang w:val="en-US" w:eastAsia="en-US" w:bidi="ar-SA"/>
          </w:rPr>
          <w:t>http://www.ibtimes.com</w:t>
        </w:r>
      </w:hyperlink>
      <w:r>
        <w:rPr>
          <w:rFonts w:ascii="arial" w:eastAsia="arial" w:hAnsi="arial" w:cs="arial"/>
          <w:color w:val="000000"/>
          <w:sz w:val="20"/>
          <w:lang w:val="en-US" w:eastAsia="en-US" w:bidi="ar-SA"/>
        </w:rPr>
        <w:t xml:space="preserve"> Delivered by Newstex) &lt;nl/&gt; Ten youths were arrested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International Airport over suspicion of wanting to travel to Iraq and Syria to join the Islamic State group, authorities said late Tuesday.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young men were reportedly arrested last weekend and so far no charges have been filed against them.&lt;nl/&gt; An investigation is underway into the incident and the passports of the 10 young men have been confiscated, the RCMP said, in a statement, according to the Associated Press[1]. Authorities did not disclose the identities of those arrested and no further detail was given out about the incident. The RCMP also reportedly did not disclose what led to the arrests, but said that investigators had met with the families of those in custody.&lt;nl/&gt; "These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the statement.&lt;nl/&gt; Officials of 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reportedly involved in the operation.&lt;nl/&gt; The country's Public Safety Minister Steven Blaney reportedly declined to provide details of the arrests saying he could not comment on 'specific operational matters,' but commended the RCMP and the Integrated National Security Enforcement Team for their "continued vigilance in keeping our streets and communities safe from the ongoing global terror threat."&lt;nl/&gt; Western governments have grown increasingly concerned[2] about their citizens, especially youths, traveling to join ISIS in Iraq and Syria. Over 20,000 foreigners have joined ISIS, according to an estimate from the National Counterterrorism Center, CNN reported[3] in February. Of those, about 3,400 people are from Western nations in Europe and North America.&lt;nl/&gt; [ 1]: </w:t>
      </w:r>
      <w:hyperlink r:id="rId288" w:history="1">
        <w:r>
          <w:rPr>
            <w:rFonts w:ascii="arial" w:eastAsia="arial" w:hAnsi="arial" w:cs="arial"/>
            <w:i/>
            <w:color w:val="0077CC"/>
            <w:sz w:val="20"/>
            <w:u w:val="single"/>
            <w:shd w:val="clear" w:color="auto" w:fill="FFFFFF"/>
            <w:lang w:val="en-US" w:eastAsia="en-US" w:bidi="ar-SA"/>
          </w:rPr>
          <w:t>http://bigstory.ap.org/article/be713aa0402c4a069862801a2b7647d8/canadian-</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-arrest-10-youths-wanting-join</w:t>
        </w:r>
      </w:hyperlink>
      <w:r>
        <w:rPr>
          <w:rFonts w:ascii="arial" w:eastAsia="arial" w:hAnsi="arial" w:cs="arial"/>
          <w:color w:val="000000"/>
          <w:sz w:val="20"/>
          <w:lang w:val="en-US" w:eastAsia="en-US" w:bidi="ar-SA"/>
        </w:rPr>
        <w:t xml:space="preserve"> [ 2]:            </w:t>
      </w:r>
      <w:hyperlink r:id="rId289" w:history="1">
        <w:r>
          <w:rPr>
            <w:rFonts w:ascii="arial" w:eastAsia="arial" w:hAnsi="arial" w:cs="arial"/>
            <w:i/>
            <w:color w:val="0077CC"/>
            <w:sz w:val="20"/>
            <w:u w:val="single"/>
            <w:shd w:val="clear" w:color="auto" w:fill="FFFFFF"/>
            <w:lang w:val="en-US" w:eastAsia="en-US" w:bidi="ar-SA"/>
          </w:rPr>
          <w:t>http://www.ibtimes.com/isis-western-recruits-islamic-state-using-stolen-foreign-passports-help-jihadis-1922910</w:t>
        </w:r>
      </w:hyperlink>
      <w:r>
        <w:rPr>
          <w:rFonts w:ascii="arial" w:eastAsia="arial" w:hAnsi="arial" w:cs="arial"/>
          <w:color w:val="000000"/>
          <w:sz w:val="20"/>
          <w:lang w:val="en-US" w:eastAsia="en-US" w:bidi="ar-SA"/>
        </w:rPr>
        <w:t xml:space="preserve"> [ 3]:            </w:t>
      </w:r>
      <w:hyperlink r:id="rId290" w:history="1">
        <w:r>
          <w:rPr>
            <w:rFonts w:ascii="arial" w:eastAsia="arial" w:hAnsi="arial" w:cs="arial"/>
            <w:i/>
            <w:color w:val="0077CC"/>
            <w:sz w:val="20"/>
            <w:u w:val="single"/>
            <w:shd w:val="clear" w:color="auto" w:fill="FFFFFF"/>
            <w:lang w:val="en-US" w:eastAsia="en-US" w:bidi="ar-SA"/>
          </w:rPr>
          <w:t>http://edition.cnn.com/2015/02/25/world/isis-western-recruits/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IBTX-7212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ARRESTS (95%); CRIME, LAW ENFORCEMENT &amp; CORRECTIONS (91%); NEGATIVE PERSONAL NEWS (91%); SPECIAL INVESTIGATIVE FORCES (91%); FAMILY (90%); INVESTIGATIONS (90%); ISLAMIC STATE IN IRAQ &amp; THE LEVANT (90%); JUVENILE CRIME (90%); COUNTERTERRORISM (89%); NATIONAL SECURITY (89%); PASSPORTS &amp; VISAS (89%); TERRORISM (89%); INTERNATIONAL RELATIONS &amp; NATIONAL SECURITY (79%); BUSINESS REPORTS &amp; FORECASTS (78%); SAFETY, ACCIDENTS &amp; DISASTERS (78%); TRENDS &amp; EVENTS (78%); MUSLIMS &amp; ISLAM (77%); ASSOCIATIONS &amp; ORGANIZATIONS (76%); RELIGION (71%);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National Counterterrorism Center; ISIS;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-Pierre Elliott Trudeau International Airport; AP;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CNN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(93%); IRAQ (93%); SYRIA (93%); NORTH AMERICA (92%); EUROPE (91%)</w:t>
      </w:r>
      <w:r>
        <w:rPr>
          <w:lang w:val="en-US" w:eastAsia="en-US" w:bidi="ar-SA"/>
        </w:rPr>
        <w:br/>
      </w:r>
    </w:p>
    <w:p>
      <w:pPr>
        <w:spacing w:before="120" w:line="260" w:lineRule="atLeast"/>
        <w:rPr>
          <w:lang w:val="en-US" w:eastAsia="en-US" w:bidi="ar-SA"/>
        </w:rPr>
      </w:pPr>
      <w:r>
        <w:rPr>
          <w:rFonts w:ascii="arial" w:eastAsia="arial" w:hAnsi="arial" w:cs="arial"/>
          <w:color w:val="000000"/>
          <w:sz w:val="20"/>
          <w:lang w:val="en-US" w:eastAsia="en-US" w:bidi="ar-SA"/>
        </w:rPr>
        <w:t>Canada</w:t>
      </w:r>
    </w:p>
    <w:p>
      <w:pPr>
        <w:spacing w:before="120" w:line="260" w:lineRule="atLeast"/>
        <w:rPr>
          <w:lang w:val="en-US" w:eastAsia="en-US" w:bidi="ar-SA"/>
        </w:rPr>
      </w:pPr>
      <w:r>
        <w:rPr>
          <w:rFonts w:ascii="arial" w:eastAsia="arial" w:hAnsi="arial" w:cs="arial"/>
          <w:color w:val="000000"/>
          <w:sz w:val="20"/>
          <w:lang w:val="en-US" w:eastAsia="en-US" w:bidi="ar-SA"/>
        </w:rPr>
        <w:t>Europe</w:t>
      </w:r>
    </w:p>
    <w:p>
      <w:pPr>
        <w:spacing w:before="120" w:line="260" w:lineRule="atLeast"/>
        <w:rPr>
          <w:lang w:val="en-US" w:eastAsia="en-US" w:bidi="ar-SA"/>
        </w:rPr>
      </w:pPr>
      <w:r>
        <w:rPr>
          <w:rFonts w:ascii="arial" w:eastAsia="arial" w:hAnsi="arial" w:cs="arial"/>
          <w:color w:val="000000"/>
          <w:sz w:val="20"/>
          <w:lang w:val="en-US" w:eastAsia="en-US" w:bidi="ar-SA"/>
        </w:rPr>
        <w:t>North America</w:t>
      </w:r>
    </w:p>
    <w:p>
      <w:pPr>
        <w:spacing w:before="120" w:line="260" w:lineRule="atLeast"/>
        <w:rPr>
          <w:lang w:val="en-US" w:eastAsia="en-US" w:bidi="ar-SA"/>
        </w:rPr>
      </w:pPr>
      <w:r>
        <w:rPr>
          <w:rFonts w:ascii="arial" w:eastAsia="arial" w:hAnsi="arial" w:cs="arial"/>
          <w:color w:val="000000"/>
          <w:sz w:val="20"/>
          <w:lang w:val="en-US" w:eastAsia="en-US" w:bidi="ar-SA"/>
        </w:rPr>
        <w:t>Quebec</w:t>
      </w:r>
    </w:p>
    <w:p>
      <w:pPr>
        <w:spacing w:before="120" w:line="260" w:lineRule="atLeast"/>
        <w:rPr>
          <w:lang w:val="en-US" w:eastAsia="en-US" w:bidi="ar-SA"/>
        </w:rPr>
      </w:pPr>
      <w:r>
        <w:rPr>
          <w:rFonts w:ascii="arial" w:eastAsia="arial" w:hAnsi="arial" w:cs="arial"/>
          <w:color w:val="000000"/>
          <w:sz w:val="20"/>
          <w:lang w:val="en-US" w:eastAsia="en-US" w:bidi="ar-SA"/>
        </w:rPr>
        <w:t>Syria</w:t>
      </w:r>
    </w:p>
    <w:p>
      <w:pPr>
        <w:spacing w:before="120" w:line="260" w:lineRule="atLeast"/>
        <w:rPr>
          <w:lang w:val="en-US" w:eastAsia="en-US" w:bidi="ar-SA"/>
        </w:rPr>
      </w:pPr>
      <w:r>
        <w:rPr>
          <w:rFonts w:ascii="arial" w:eastAsia="arial" w:hAnsi="arial" w:cs="arial"/>
          <w:color w:val="000000"/>
          <w:sz w:val="20"/>
          <w:lang w:val="en-US" w:eastAsia="en-US" w:bidi="ar-SA"/>
        </w:rPr>
        <w:t>Iraq</w:t>
      </w:r>
      <w:r>
        <w:rPr>
          <w:lang w:val="en-US" w:eastAsia="en-US" w:bidi="ar-SA"/>
        </w:rPr>
        <w:br/>
      </w:r>
      <w:r>
        <w:rPr>
          <w:rFonts w:ascii="arial" w:eastAsia="arial" w:hAnsi="arial" w:cs="arial"/>
          <w:b/>
          <w:i/>
          <w:color w:val="000000"/>
          <w:sz w:val="20"/>
          <w:u w:val="single"/>
          <w:lang w:val="en-US" w:eastAsia="en-US" w:bidi="ar-SA"/>
        </w:rPr>
        <w:t>Montreal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Alt-right in </w:t>
        </w:r>
      </w:hyperlink>
      <w:hyperlink r:id="rId2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7" w:history="1">
        <w:r>
          <w:rPr>
            <w:rFonts w:ascii="arial" w:eastAsia="arial" w:hAnsi="arial" w:cs="arial"/>
            <w:b/>
            <w:bCs/>
            <w:i/>
            <w:color w:val="0077CC"/>
            <w:kern w:val="32"/>
            <w:sz w:val="28"/>
            <w:szCs w:val="32"/>
            <w:u w:val="single"/>
            <w:shd w:val="clear" w:color="auto" w:fill="FFFFFF"/>
            <w:lang w:val="en-US" w:eastAsia="en-US" w:bidi="ar-SA"/>
          </w:rPr>
          <w:t>: Efforts to unmask key neo-Nazis make waves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1652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tumultuous month for the 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exposed one of the most prominent neo-Nazi figures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known as the No. 2 writer on the Daily Stormer - said to be the world's largest neo-Nazi website - and an influential figure in neo-Nazi recruiting circles.</w:t>
      </w:r>
    </w:p>
    <w:p>
      <w:pPr>
        <w:spacing w:before="200" w:line="260" w:lineRule="atLeast"/>
        <w:jc w:val="both"/>
        <w:rPr>
          <w:lang w:val="en-US" w:eastAsia="en-US" w:bidi="ar-SA"/>
        </w:rPr>
      </w:pPr>
      <w:r>
        <w:rPr>
          <w:rFonts w:ascii="arial" w:eastAsia="arial" w:hAnsi="arial" w:cs="arial"/>
          <w:color w:val="000000"/>
          <w:sz w:val="20"/>
          <w:lang w:val="en-US" w:eastAsia="en-US" w:bidi="ar-SA"/>
        </w:rPr>
        <w:t>He was considered a thought leader in North America's neo-Nazi movement, having helped to develop recruitment strategies that focused on internet culture, as well as claiming responsibility for the resurgence of Siege - a 1980s manifesto that called for the neo-Nazi movement to adopt individual acts of terrorism as political strategy. Siege, which Zeiger digitized, was the main inspiration for the American neo-Nazi terrorist organization Atomwaffen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information was given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a group of anti-fascists, who had scoured through 12,000 messages on a closed forum and connected Zeiger to a Rosemont-La-Petite-Patrie man named Gabriel Sohier Chaput. (A home address that Zeiger provided during a discussion on the closed forum matched the address where Sohier Chaput lived).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spread across the city like wildfire.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denounced the presence of neo-Nazis, saying, "any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Public Safety Minister Martin Coiteux also condemned targeted hatred against communities in a tweet( </w:t>
      </w:r>
      <w:hyperlink r:id="rId298" w:history="1">
        <w:r>
          <w:rPr>
            <w:rFonts w:ascii="arial" w:eastAsia="arial" w:hAnsi="arial" w:cs="arial"/>
            <w:i/>
            <w:color w:val="0077CC"/>
            <w:sz w:val="20"/>
            <w:u w:val="single"/>
            <w:shd w:val="clear" w:color="auto" w:fill="FFFFFF"/>
            <w:lang w:val="en-US" w:eastAsia="en-US" w:bidi="ar-SA"/>
          </w:rPr>
          <w:t>https://twitter.com/CoiteuxMartin/status/992060827971735552</w:t>
        </w:r>
      </w:hyperlink>
      <w:r>
        <w:rPr>
          <w:rFonts w:ascii="arial" w:eastAsia="arial" w:hAnsi="arial" w:cs="arial"/>
          <w:color w:val="000000"/>
          <w:sz w:val="20"/>
          <w:lang w:val="en-US" w:eastAsia="en-US" w:bidi="ar-SA"/>
        </w:rPr>
        <w:t xml:space="preserve"> ), and said Quebec was an "open and inclusive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posters went up around Sohier Chaput's neighbourhood that included his name, face and address as well as a brief description of Zeiger's online and real-world neo-Nazi activity. Similar posters would go up in the following weeks identifying others in the movement, including Shawn Beauvais MacDonald, Vincent Bélanger-Mercure and Philippe Gendron.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confirmed whether they are investigating Zeiger's neo-Nazi activism and propaganda, because it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protocol to not comment on ongoing investigations. They did, however, tell La Presse that the posters identifying Sohier Chaput could be considered incitement to hatred.</w:t>
      </w:r>
    </w:p>
    <w:p>
      <w:pPr>
        <w:spacing w:before="200" w:line="260" w:lineRule="atLeast"/>
        <w:jc w:val="both"/>
        <w:rPr>
          <w:lang w:val="en-US" w:eastAsia="en-US" w:bidi="ar-SA"/>
        </w:rPr>
      </w:pPr>
      <w:r>
        <w:rPr>
          <w:rFonts w:ascii="arial" w:eastAsia="arial" w:hAnsi="arial" w:cs="arial"/>
          <w:color w:val="000000"/>
          <w:sz w:val="20"/>
          <w:lang w:val="en-US" w:eastAsia="en-US" w:bidi="ar-SA"/>
        </w:rPr>
        <w:t>"It's beyond ironic," said Venkman, one of the anti-fascists who participated in the effort to unmask Zeiger. "You're talking about Nazis who are talking about gassing Jews. Just putting their posters up with their name and their picture and address is inciting hatred? We don't know if they're serious about this, but it seems completely ludicrous."</w:t>
      </w:r>
    </w:p>
    <w:p>
      <w:pPr>
        <w:spacing w:before="200" w:line="260" w:lineRule="atLeast"/>
        <w:jc w:val="both"/>
        <w:rPr>
          <w:lang w:val="en-US" w:eastAsia="en-US" w:bidi="ar-SA"/>
        </w:rPr>
      </w:pPr>
      <w:r>
        <w:rPr>
          <w:rFonts w:ascii="arial" w:eastAsia="arial" w:hAnsi="arial" w:cs="arial"/>
          <w:color w:val="000000"/>
          <w:sz w:val="20"/>
          <w:lang w:val="en-US" w:eastAsia="en-US" w:bidi="ar-SA"/>
        </w:rPr>
        <w:t>Evan Balgord, executive director of the Canadian Anti-Hate Network, said the posters have a historical precedent. "That actually comes from a Canadian tradition," he said, describing how the Anti-Racist Action Network of the 1990s would poster neighbourhoods in Toronto identifying members of the Heritage Front, a large national neo-Nazi organization. "They saw that as an act of community self-defence."</w:t>
      </w:r>
    </w:p>
    <w:p>
      <w:pPr>
        <w:spacing w:before="200" w:line="260" w:lineRule="atLeast"/>
        <w:jc w:val="both"/>
        <w:rPr>
          <w:lang w:val="en-US" w:eastAsia="en-US" w:bidi="ar-SA"/>
        </w:rPr>
      </w:pPr>
      <w:r>
        <w:rPr>
          <w:rFonts w:ascii="arial" w:eastAsia="arial" w:hAnsi="arial" w:cs="arial"/>
          <w:color w:val="000000"/>
          <w:sz w:val="20"/>
          <w:lang w:val="en-US" w:eastAsia="en-US" w:bidi="ar-SA"/>
        </w:rPr>
        <w:t>Balgord specified that the Canadian Anti-Hate Network is not an activist organization, in that it will never be involved in planning rallies or "on-the-ground organizing." Instead it will focus on gathering intelligence on hate groups and providing that information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Sohier Chaput, whose landlord confirmed that he still lived at the address in question shortly before the exposé was published, has disappeared. Journalists knocked on his door, called his family members and went through every avenue possible to attempt to reach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story on Zeiger, rumours began to spread about his whereabouts: he had gone into hiding in rural Quebec, some sources said. He was at a family member's house somewhere else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another. He had hopped on a plane to Vancouver, or he had gone to the United States. One thing was for certain - he was no longer at his known address.</w:t>
      </w:r>
    </w:p>
    <w:p>
      <w:pPr>
        <w:spacing w:before="200" w:line="260" w:lineRule="atLeast"/>
        <w:jc w:val="both"/>
        <w:rPr>
          <w:lang w:val="en-US" w:eastAsia="en-US" w:bidi="ar-SA"/>
        </w:rPr>
      </w:pPr>
      <w:r>
        <w:rPr>
          <w:rFonts w:ascii="arial" w:eastAsia="arial" w:hAnsi="arial" w:cs="arial"/>
          <w:color w:val="000000"/>
          <w:sz w:val="20"/>
          <w:lang w:val="en-US" w:eastAsia="en-US" w:bidi="ar-SA"/>
        </w:rPr>
        <w:t>After a few days of silence on the alt-right sites that Zeiger was known to frequent, the Daily Stormer finally published an update. The text - written by founder Andrew Anglin and titled "In a Wild Storm of Shuttenings, Man Overboard" - eulogized Zeiger and referred to him in the past tense.</w:t>
      </w:r>
    </w:p>
    <w:p>
      <w:pPr>
        <w:spacing w:before="200" w:line="260" w:lineRule="atLeast"/>
        <w:jc w:val="both"/>
        <w:rPr>
          <w:lang w:val="en-US" w:eastAsia="en-US" w:bidi="ar-SA"/>
        </w:rPr>
      </w:pPr>
      <w:r>
        <w:rPr>
          <w:rFonts w:ascii="arial" w:eastAsia="arial" w:hAnsi="arial" w:cs="arial"/>
          <w:color w:val="000000"/>
          <w:sz w:val="20"/>
          <w:lang w:val="en-US" w:eastAsia="en-US" w:bidi="ar-SA"/>
        </w:rPr>
        <w:t>After describing how American white nationalist Richard Spencer's website had been shut down by its web-hosting service, Anglin wrote that "instead of these monumental developments weighing on my mind, it's the fact that our guy has been run out of his home and job. There's people hunting for him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a brave and noble warrior, both online and off. This is a huge blow to a man who did so much for our struggle for many years," Anglin wrote. "Now finally the system has come to grind him into dust."</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on the alt-right internet, things were changing. The largest neo-Nazi podcast in Canada - where Zeiger appeared as a guest semi-regularly - released its 90th episode, subtitled "Will We Make it to Episode 100?" The hosts lamented the loss of Zeiger.</w:t>
      </w:r>
    </w:p>
    <w:p>
      <w:pPr>
        <w:spacing w:before="200" w:line="260" w:lineRule="atLeast"/>
        <w:jc w:val="both"/>
        <w:rPr>
          <w:lang w:val="en-US" w:eastAsia="en-US" w:bidi="ar-SA"/>
        </w:rPr>
      </w:pPr>
      <w:r>
        <w:rPr>
          <w:rFonts w:ascii="arial" w:eastAsia="arial" w:hAnsi="arial" w:cs="arial"/>
          <w:color w:val="000000"/>
          <w:sz w:val="20"/>
          <w:lang w:val="en-US" w:eastAsia="en-US" w:bidi="ar-SA"/>
        </w:rPr>
        <w:t>Shaken by the efforts to unmask Zeiger, the hosts advised their neo-Nazi fan base to scrub their information from the internet, afraid that more unmaskings were on the 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that podcast was released, the hosts followed their own advice - deleting all of their podcasts from the sites on which they were hosted, and deleting their accounts on social media and various hate forums. Then, on May 16, Vice Canada and the Canadian Anti-Hate Network claimed to have revealed the identity of one of the podcast hosts.( </w:t>
      </w:r>
      <w:hyperlink r:id="rId299" w:history="1">
        <w:r>
          <w:rPr>
            <w:rFonts w:ascii="arial" w:eastAsia="arial" w:hAnsi="arial" w:cs="arial"/>
            <w:i/>
            <w:color w:val="0077CC"/>
            <w:sz w:val="20"/>
            <w:u w:val="single"/>
            <w:shd w:val="clear" w:color="auto" w:fill="FFFFFF"/>
            <w:lang w:val="en-US" w:eastAsia="en-US" w:bidi="ar-SA"/>
          </w:rPr>
          <w:t>https://www.vice.com/en_ca/article/59qb93/the-racist-podcaster-who-started-a-neo-nazi-coffee-company-to-fund-white-nationalism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Panic about being identified is visible on various far-right forums. The Right Stuff, a neo-Nazi podcast network whose forum Balgord describes as the principle platform of communication for the alt-right in Canada, made its forum private. Previously, anyone - even without an account - could view the forums. This was changed so that the forums could only be viewed by users with accounts. The free-account option was also removed, effectively moving the entire forum behind a paywall.</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these changes reach beyond the internet. Balgord said that individuals such as Zeiger, along with having a high profile online, "vouch for other members in the movement, which would allow for those members to become trusted and be welcomed into both online and off-line networks."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he said, the journalists and anti-fascists who exposed Zeiger and others like him "disrupted the alt-right neo-Nazis' ability to spread hate propaganda and to organize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websites went underground,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alt-right network retaliated by posting stickers of the Fédération de Québécois de souche - a white supremacist group in Quebec that describes itself as a "nationalist political organization focusing on ending political correctness." The stickers went up over the posters identifying Zeiger in the Rosemont-La-Petite-Patrie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Graffiti referencing two other alt-right figures also went up overnight on May 7, marking a series of Plateau-Mont-Royal apartment buildings and restaurants. Anti-fascists responded by organizing a family-friendly demonstration that marched through Sohier Chaput's neighbourhood. The protest stopped at his apartment, before continuing up the street to the residence of another well-known neo-Nazi named Philippe Gendron. His apartment was heavily guarded by members of the far-right group Soldiers of Odin - who were armed with "iron bars, sticks, masks or bulletproof vests," said Rosemont-La-Petite-Patrie resident Isabelle Baez, who wrote an article for the Huffington Post on her experience at the march.( </w:t>
      </w:r>
      <w:hyperlink r:id="rId300" w:history="1">
        <w:r>
          <w:rPr>
            <w:rFonts w:ascii="arial" w:eastAsia="arial" w:hAnsi="arial" w:cs="arial"/>
            <w:i/>
            <w:color w:val="0077CC"/>
            <w:sz w:val="20"/>
            <w:u w:val="single"/>
            <w:shd w:val="clear" w:color="auto" w:fill="FFFFFF"/>
            <w:lang w:val="en-US" w:eastAsia="en-US" w:bidi="ar-SA"/>
          </w:rPr>
          <w:t>https://quebec.huffingtonpost.ca/isabelle-baez/quand-le-spvm-protege-des-neonazis_a_23435446/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Venkman said he expected that neo-Nazis would attempt some form of retaliation, and that the anti-fascists are preparing for it. He was proved right earlier this week when a group of masked members of the far-right group Atalante invaded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Quebec( </w:t>
      </w:r>
      <w:hyperlink r:id="rId301" w:history="1">
        <w:r>
          <w:rPr>
            <w:rFonts w:ascii="arial" w:eastAsia="arial" w:hAnsi="arial" w:cs="arial"/>
            <w:i/>
            <w:color w:val="0077CC"/>
            <w:sz w:val="20"/>
            <w:u w:val="single"/>
            <w:shd w:val="clear" w:color="auto" w:fill="FFFFFF"/>
            <w:lang w:val="en-US" w:eastAsia="en-US" w:bidi="ar-SA"/>
          </w:rPr>
          <w:t>http://montrealgazette.com/news/local-news/</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w:t>
        </w:r>
      </w:hyperlink>
      <w:hyperlink r:id="rId301" w:history="1">
        <w:r>
          <w:rPr>
            <w:rFonts w:ascii="arial" w:eastAsia="arial" w:hAnsi="arial" w:cs="arial"/>
            <w:b/>
            <w:i/>
            <w:color w:val="0077CC"/>
            <w:sz w:val="20"/>
            <w:u w:val="single"/>
            <w:shd w:val="clear" w:color="auto" w:fill="FFFFFF"/>
            <w:lang w:val="en-US" w:eastAsia="en-US" w:bidi="ar-SA"/>
          </w:rPr>
          <w:t>police</w:t>
        </w:r>
      </w:hyperlink>
      <w:hyperlink r:id="rId301"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just days after the Vice Canada-Canadian Anti-Hate Network report claiming to reveal the identity of a prominent neo-Nazi podcast host.</w:t>
      </w:r>
    </w:p>
    <w:p>
      <w:pPr>
        <w:spacing w:before="200" w:line="260" w:lineRule="atLeast"/>
        <w:jc w:val="both"/>
        <w:rPr>
          <w:lang w:val="en-US" w:eastAsia="en-US" w:bidi="ar-SA"/>
        </w:rPr>
      </w:pPr>
      <w:r>
        <w:rPr>
          <w:rFonts w:ascii="arial" w:eastAsia="arial" w:hAnsi="arial" w:cs="arial"/>
          <w:color w:val="000000"/>
          <w:sz w:val="20"/>
          <w:lang w:val="en-US" w:eastAsia="en-US" w:bidi="ar-SA"/>
        </w:rPr>
        <w:t>Venkman is continuing to gather information about the alt-right in the city. The posters that were put up also included an email address where people could send tips about suspected neo-Nazis, and Venkman said that the tip line is overflowing with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"Just in the last 10 days we were able to identify several more of these guys," he said. "We're going to keep doing this. We're going to keep putting names to faces and exposing them."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Exclusive: Major neo-Nazi figure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3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Encrypted messages show white supremacist mindset( </w:t>
      </w:r>
      <w:hyperlink r:id="rId30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know what people are capable of'( </w:t>
      </w:r>
      <w:hyperlink r:id="rId304" w:history="1">
        <w:r>
          <w:rPr>
            <w:rFonts w:ascii="arial" w:eastAsia="arial" w:hAnsi="arial" w:cs="arial"/>
            <w:i/>
            <w:color w:val="0077CC"/>
            <w:sz w:val="20"/>
            <w:u w:val="single"/>
            <w:shd w:val="clear" w:color="auto" w:fill="FFFFFF"/>
            <w:lang w:val="en-US" w:eastAsia="en-US" w:bidi="ar-SA"/>
          </w:rPr>
          <w:t>http://montrealgazette.com/news/alt-right-in-</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Charlottesville exposed the key players in the local white nationalist movement( </w:t>
      </w:r>
      <w:hyperlink r:id="rId305"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Anti-fascists ramp up fight against neo-Nazis( </w:t>
      </w:r>
      <w:hyperlink r:id="rId30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war against women( </w:t>
      </w:r>
      <w:hyperlink r:id="rId307"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7" w:history="1">
        <w:r>
          <w:rPr>
            <w:rFonts w:ascii="arial" w:eastAsia="arial" w:hAnsi="arial" w:cs="arial"/>
            <w:b/>
            <w:i/>
            <w:color w:val="0077CC"/>
            <w:sz w:val="20"/>
            <w:u w:val="single"/>
            <w:shd w:val="clear" w:color="auto" w:fill="FFFFFF"/>
            <w:lang w:val="en-US" w:eastAsia="en-US" w:bidi="ar-SA"/>
          </w:rPr>
          <w:t>montreal</w:t>
        </w:r>
      </w:hyperlink>
      <w:hyperlink r:id="rId307"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WHITE NATIONALISTS (90%); ANTI-FASCIST MOVEMENTS (89%); CONSERVATISM (89%); INTERNET SOCIAL NETWORKING (76%); NEGATIVE PERSONAL NEWS (76%); TERRORIST ORGANIZATIONS (75%); ASSOCIATIONS &amp; ORGANIZATIONS (73%); EXECUTIVES (71%); SAFETY, ACCIDENTS &amp; DISASTERS (70%); TERRORISM (69%); TERRORIST ATTACKS (69%); INVESTIGATIONS (60%); tumultuous,month,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,early,gazette,exposed !@PERMALINK= </w:t>
      </w:r>
      <w:hyperlink r:id="rId308"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(76%);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NORTH AMERICA (92%);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Alt-right in </w:t>
        </w:r>
      </w:hyperlink>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Efforts to unmask key neo-Nazis make waves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tumultuous month for the 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exposed one of the most prominent neo-Nazi figures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known as the No. 2 writer on the Daily Stormer - said to be the world's largest neo-Nazi website - and an influential figure in neo-Nazi recruiting circles.</w:t>
      </w:r>
    </w:p>
    <w:p>
      <w:pPr>
        <w:spacing w:before="200" w:line="260" w:lineRule="atLeast"/>
        <w:jc w:val="both"/>
        <w:rPr>
          <w:lang w:val="en-US" w:eastAsia="en-US" w:bidi="ar-SA"/>
        </w:rPr>
      </w:pPr>
      <w:r>
        <w:rPr>
          <w:rFonts w:ascii="arial" w:eastAsia="arial" w:hAnsi="arial" w:cs="arial"/>
          <w:color w:val="000000"/>
          <w:sz w:val="20"/>
          <w:lang w:val="en-US" w:eastAsia="en-US" w:bidi="ar-SA"/>
        </w:rPr>
        <w:t>He was considered a thought leader in North America's neo-Nazi movement, having helped to develop recruitment strategies that focused on internet culture, as well as claiming responsibility for the resurgence of Siege - a 1980s manifesto that called for the neo-Nazi movement to adopt individual acts of terrorism as political strategy. Siege, which Zeiger digitized, was the main inspiration for the American neo-Nazi terrorist organization Atomwaffen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information was given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a group of anti-fascists, who had scoured through 12,000 messages on a closed forum and connected Zeiger to a Rosemont-La Petite-Patrie man named Gabriel Sohier Chaput. (A home address that Zeiger provided during a discussion on the closed forum matched the address where Sohier Chaput lived).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spread across the city like wildfire.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denounced the presence of neo-Nazis, saying "any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Martin Coiteux, the Public Safety Minister of Quebec, also condemned targeted hatred against communities in a tweet( </w:t>
      </w:r>
      <w:hyperlink r:id="rId298" w:history="1">
        <w:r>
          <w:rPr>
            <w:rFonts w:ascii="arial" w:eastAsia="arial" w:hAnsi="arial" w:cs="arial"/>
            <w:i/>
            <w:color w:val="0077CC"/>
            <w:sz w:val="20"/>
            <w:u w:val="single"/>
            <w:shd w:val="clear" w:color="auto" w:fill="FFFFFF"/>
            <w:lang w:val="en-US" w:eastAsia="en-US" w:bidi="ar-SA"/>
          </w:rPr>
          <w:t>https://twitter.com/CoiteuxMartin/status/992060827971735552</w:t>
        </w:r>
      </w:hyperlink>
      <w:r>
        <w:rPr>
          <w:rFonts w:ascii="arial" w:eastAsia="arial" w:hAnsi="arial" w:cs="arial"/>
          <w:color w:val="000000"/>
          <w:sz w:val="20"/>
          <w:lang w:val="en-US" w:eastAsia="en-US" w:bidi="ar-SA"/>
        </w:rPr>
        <w:t xml:space="preserve"> ), and said Quebec was an "open and inclusive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posters went up around Sohier Chaput's neighborhood with his name, face, and address on it, as well as a brief description of Zeiger's online and real-world neo-Nazi activity. Similar posters would go up in the following weeks identifying others in the movement, including Shawn Beauvais MacDonald, Vincent Bélanger-Mercure, and Philippe Gendron.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confirmed whether they are investigating Zeiger's neo-Nazi activism and propaganda because it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protocol to not comment on ongoing investigations. They did, however, tell La Presse that the posters identifying Sohier Chaput could be considered incitement to hatred.</w:t>
      </w:r>
    </w:p>
    <w:p>
      <w:pPr>
        <w:spacing w:before="200" w:line="260" w:lineRule="atLeast"/>
        <w:jc w:val="both"/>
        <w:rPr>
          <w:lang w:val="en-US" w:eastAsia="en-US" w:bidi="ar-SA"/>
        </w:rPr>
      </w:pPr>
      <w:r>
        <w:rPr>
          <w:rFonts w:ascii="arial" w:eastAsia="arial" w:hAnsi="arial" w:cs="arial"/>
          <w:color w:val="000000"/>
          <w:sz w:val="20"/>
          <w:lang w:val="en-US" w:eastAsia="en-US" w:bidi="ar-SA"/>
        </w:rPr>
        <w:t>"It's beyond ironic," said Venkman, one of the anti-fascists who participated in the effort to unmask Zeiger. "You're talking about Nazis who are talking about gassing Jews. Just putting their posters up with their name and their picture and address is inciting hatred? We don't know if they're serious about this, but it seems completely ludicrous."</w:t>
      </w:r>
    </w:p>
    <w:p>
      <w:pPr>
        <w:spacing w:before="200" w:line="260" w:lineRule="atLeast"/>
        <w:jc w:val="both"/>
        <w:rPr>
          <w:lang w:val="en-US" w:eastAsia="en-US" w:bidi="ar-SA"/>
        </w:rPr>
      </w:pPr>
      <w:r>
        <w:rPr>
          <w:rFonts w:ascii="arial" w:eastAsia="arial" w:hAnsi="arial" w:cs="arial"/>
          <w:color w:val="000000"/>
          <w:sz w:val="20"/>
          <w:lang w:val="en-US" w:eastAsia="en-US" w:bidi="ar-SA"/>
        </w:rPr>
        <w:t>Evan Balgord, executive director of the Canadian Anti-Hate Network, said the posters have a historical precedent. "That actually comes from a Canadian tradition," he said, describing how the Anti-Racist Action Network of the 1990s would poster neighbourhoods in Toronto identifying members of the Heritage Front, a large national neo-Nazi organization. "They saw that as an act of community self-defense."</w:t>
      </w:r>
    </w:p>
    <w:p>
      <w:pPr>
        <w:spacing w:before="200" w:line="260" w:lineRule="atLeast"/>
        <w:jc w:val="both"/>
        <w:rPr>
          <w:lang w:val="en-US" w:eastAsia="en-US" w:bidi="ar-SA"/>
        </w:rPr>
      </w:pPr>
      <w:r>
        <w:rPr>
          <w:rFonts w:ascii="arial" w:eastAsia="arial" w:hAnsi="arial" w:cs="arial"/>
          <w:color w:val="000000"/>
          <w:sz w:val="20"/>
          <w:lang w:val="en-US" w:eastAsia="en-US" w:bidi="ar-SA"/>
        </w:rPr>
        <w:t>Balgord specified that the Canadian Anti-Hate Network is not an activist organization, in that it will never be involved in planning rallies or "on-the-ground organizing." Instead it will focus on gathering intelligence on hate groups and providing that information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Sohier Chaput, whose landlord confirmed that he still lived at the address in question shortly before the exposé was published, has disappeared. Journalists knocked on his door, called his family members, and went through every avenue possible to attempt to reach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story on Zeiger, rumours began to spread about his whereabouts: he had gone into hiding in rural Quebec, some sources said. He was at a family member's house somewhere else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another. He had hopped on a plane to Vancouver, or he had gone to the United States. One thing was for certain - he was no longer at his known address.</w:t>
      </w:r>
    </w:p>
    <w:p>
      <w:pPr>
        <w:spacing w:before="200" w:line="260" w:lineRule="atLeast"/>
        <w:jc w:val="both"/>
        <w:rPr>
          <w:lang w:val="en-US" w:eastAsia="en-US" w:bidi="ar-SA"/>
        </w:rPr>
      </w:pPr>
      <w:r>
        <w:rPr>
          <w:rFonts w:ascii="arial" w:eastAsia="arial" w:hAnsi="arial" w:cs="arial"/>
          <w:color w:val="000000"/>
          <w:sz w:val="20"/>
          <w:lang w:val="en-US" w:eastAsia="en-US" w:bidi="ar-SA"/>
        </w:rPr>
        <w:t>After a few days of silence on the alt-right sites Zeiger was known to frequent, the Daily Stormer finally published an update. The text, written by founder Andrew Anglin and titled "In a Wild Storm of Shuttenings, Man Overboard," eulogized Zeiger and referred to him in the past tense.</w:t>
      </w:r>
    </w:p>
    <w:p>
      <w:pPr>
        <w:spacing w:before="200" w:line="260" w:lineRule="atLeast"/>
        <w:jc w:val="both"/>
        <w:rPr>
          <w:lang w:val="en-US" w:eastAsia="en-US" w:bidi="ar-SA"/>
        </w:rPr>
      </w:pPr>
      <w:r>
        <w:rPr>
          <w:rFonts w:ascii="arial" w:eastAsia="arial" w:hAnsi="arial" w:cs="arial"/>
          <w:color w:val="000000"/>
          <w:sz w:val="20"/>
          <w:lang w:val="en-US" w:eastAsia="en-US" w:bidi="ar-SA"/>
        </w:rPr>
        <w:t>After describing how American white nationalist Richard Spencer's website had been shut down by its web-hosting service, Anglin wrote that "instead of these monumental developments weighing on my mind, it's the fact that our guy has been run out of his home and job. There's people hunting for him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a brave and noble warrior, both online and off. This is a huge blow to a man who did so much for our struggle for many years," Anglin wrote. "Now finally the system has come to grind him into dust."</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on the alt-right internet, things were changing. The largest neo-Nazi podcast in Canada - where Zeiger appeared as a guest semi-regularly - released its 90th episode, subtitled "Will We Make it to Episode 100?" The hosts lamented the loss of Zeiger.</w:t>
      </w:r>
    </w:p>
    <w:p>
      <w:pPr>
        <w:spacing w:before="200" w:line="260" w:lineRule="atLeast"/>
        <w:jc w:val="both"/>
        <w:rPr>
          <w:lang w:val="en-US" w:eastAsia="en-US" w:bidi="ar-SA"/>
        </w:rPr>
      </w:pPr>
      <w:r>
        <w:rPr>
          <w:rFonts w:ascii="arial" w:eastAsia="arial" w:hAnsi="arial" w:cs="arial"/>
          <w:color w:val="000000"/>
          <w:sz w:val="20"/>
          <w:lang w:val="en-US" w:eastAsia="en-US" w:bidi="ar-SA"/>
        </w:rPr>
        <w:t>Shaken by the efforts to unmask Zeiger, the hosts advised their neo-Nazi fanbase to scrub their information from the internet, afraid that more unmaskings were on the 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that podcast was released, the hosts followed their own advice - deleting all of their podcasts from the sites on which they were hosted, and deleting their accounts on social media and various hate forums. Then, on May 16, Vice Canada and the Canadian Anti-Hate Network claimed to have revealed the identity of one of the podcast hosts.( </w:t>
      </w:r>
      <w:hyperlink r:id="rId299" w:history="1">
        <w:r>
          <w:rPr>
            <w:rFonts w:ascii="arial" w:eastAsia="arial" w:hAnsi="arial" w:cs="arial"/>
            <w:i/>
            <w:color w:val="0077CC"/>
            <w:sz w:val="20"/>
            <w:u w:val="single"/>
            <w:shd w:val="clear" w:color="auto" w:fill="FFFFFF"/>
            <w:lang w:val="en-US" w:eastAsia="en-US" w:bidi="ar-SA"/>
          </w:rPr>
          <w:t>https://www.vice.com/en_ca/article/59qb93/the-racist-podcaster-who-started-a-neo-nazi-coffee-company-to-fund-white-nationalism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Panic about being identified is visible on various far-right forums. The Right Stuff, a neo-Nazi podcast network whose forum Balgord describes as the principle platform of communication for the alt-right in Canada, made its forum private. Previously, anyone - even without an account - could view the forums. This was changed so that the forums could only be viewed by users with accounts. The free-account option was also removed, effectively moving the entire forum behind a paywall.</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these changes reach beyond the internet. Balgord said that individuals such as Zeiger, along with having a high profile online, "vouch for other members in the movement, which would allow for those members to become trusted and be welcomed into both online and offline networks."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he said, the journalists and anti-fascists who exposed Zeiger and others like him "disrupted the alt-right neo-Nazis' ability to spread hate propaganda and to organize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websites went underground,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alt-right network retaliated by posting stickers of the Fédération de Québécois de souche - a white supremacist group in Quebec that describes itself as a "nationalist political organization focusing on ending political correctness." The stickers went up over the posters identifying Zeiger in the Rosemont-La Petite-Patrie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Graffiti referencing two other alt-right figures also went up overnight on May 7, marking a series of Plateau-Mont-Royal apartment buildings and restaurants. Anti-fascists responded by organizing a family-friendly demonstration that marched through Sohier Chaput's neighbourhood. The protest stopped at his apartment, before continuing up the street to the residence of another well-known neo-Nazi named Philippe Gendron. His apartment was heavily guarded by members of the far-right group Soldiers of Odin - who were armed with "iron bars, sticks, masks or bullet-proof vests," said Rosemont-La Petite-Patrie resident Isabelle Baez, who wrote an article for the Huffington Post on her experience at the march.( </w:t>
      </w:r>
      <w:hyperlink r:id="rId300" w:history="1">
        <w:r>
          <w:rPr>
            <w:rFonts w:ascii="arial" w:eastAsia="arial" w:hAnsi="arial" w:cs="arial"/>
            <w:i/>
            <w:color w:val="0077CC"/>
            <w:sz w:val="20"/>
            <w:u w:val="single"/>
            <w:shd w:val="clear" w:color="auto" w:fill="FFFFFF"/>
            <w:lang w:val="en-US" w:eastAsia="en-US" w:bidi="ar-SA"/>
          </w:rPr>
          <w:t>https://quebec.huffingtonpost.ca/isabelle-baez/quand-le-spvm-protege-des-neonazis_a_23435446/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Venkman said he expected that neo-Nazis would attempt some form of retaliation, and that the anti-fascists are preparing for it. He was proven right earlier this week when a group of masked members of the far-right group Atalante invaded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Quebec( </w:t>
      </w:r>
      <w:hyperlink r:id="rId301" w:history="1">
        <w:r>
          <w:rPr>
            <w:rFonts w:ascii="arial" w:eastAsia="arial" w:hAnsi="arial" w:cs="arial"/>
            <w:i/>
            <w:color w:val="0077CC"/>
            <w:sz w:val="20"/>
            <w:u w:val="single"/>
            <w:shd w:val="clear" w:color="auto" w:fill="FFFFFF"/>
            <w:lang w:val="en-US" w:eastAsia="en-US" w:bidi="ar-SA"/>
          </w:rPr>
          <w:t>http://montrealgazette.com/news/local-news/</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w:t>
        </w:r>
      </w:hyperlink>
      <w:hyperlink r:id="rId301" w:history="1">
        <w:r>
          <w:rPr>
            <w:rFonts w:ascii="arial" w:eastAsia="arial" w:hAnsi="arial" w:cs="arial"/>
            <w:b/>
            <w:i/>
            <w:color w:val="0077CC"/>
            <w:sz w:val="20"/>
            <w:u w:val="single"/>
            <w:shd w:val="clear" w:color="auto" w:fill="FFFFFF"/>
            <w:lang w:val="en-US" w:eastAsia="en-US" w:bidi="ar-SA"/>
          </w:rPr>
          <w:t>police</w:t>
        </w:r>
      </w:hyperlink>
      <w:hyperlink r:id="rId301"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just days after the Vice Canada-Canadian Anti-Hate Network report claiming to reveal the identity of a prominent neo-Nazi podcast host.</w:t>
      </w:r>
    </w:p>
    <w:p>
      <w:pPr>
        <w:spacing w:before="200" w:line="260" w:lineRule="atLeast"/>
        <w:jc w:val="both"/>
        <w:rPr>
          <w:lang w:val="en-US" w:eastAsia="en-US" w:bidi="ar-SA"/>
        </w:rPr>
      </w:pPr>
      <w:r>
        <w:rPr>
          <w:rFonts w:ascii="arial" w:eastAsia="arial" w:hAnsi="arial" w:cs="arial"/>
          <w:color w:val="000000"/>
          <w:sz w:val="20"/>
          <w:lang w:val="en-US" w:eastAsia="en-US" w:bidi="ar-SA"/>
        </w:rPr>
        <w:t>Venkman is continuing to gather information about the alt-right in the city. The posters that were put up also included an email address where people could send tips about suspected neo-Nazis, and Venkman said that the tip line is overflowing with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"Just in the last 10 days we were able to identify several more of these guys," he said. "We're going to keep doing this. We're going to keep putting names to faces and exposing them."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Exclusive: Major neo-Nazi figure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3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Encrypted messages show white supremacist mindset( </w:t>
      </w:r>
      <w:hyperlink r:id="rId30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know what people are capable of'( </w:t>
      </w:r>
      <w:hyperlink r:id="rId304" w:history="1">
        <w:r>
          <w:rPr>
            <w:rFonts w:ascii="arial" w:eastAsia="arial" w:hAnsi="arial" w:cs="arial"/>
            <w:i/>
            <w:color w:val="0077CC"/>
            <w:sz w:val="20"/>
            <w:u w:val="single"/>
            <w:shd w:val="clear" w:color="auto" w:fill="FFFFFF"/>
            <w:lang w:val="en-US" w:eastAsia="en-US" w:bidi="ar-SA"/>
          </w:rPr>
          <w:t>http://montrealgazette.com/news/alt-right-in-</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Charlottesville exposed the key players in the local white nationalist movement( </w:t>
      </w:r>
      <w:hyperlink r:id="rId305"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Anti-fascists ramp up fight against neo-Nazis( </w:t>
      </w:r>
      <w:hyperlink r:id="rId30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war against women( </w:t>
      </w:r>
      <w:hyperlink r:id="rId307"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7" w:history="1">
        <w:r>
          <w:rPr>
            <w:rFonts w:ascii="arial" w:eastAsia="arial" w:hAnsi="arial" w:cs="arial"/>
            <w:b/>
            <w:i/>
            <w:color w:val="0077CC"/>
            <w:sz w:val="20"/>
            <w:u w:val="single"/>
            <w:shd w:val="clear" w:color="auto" w:fill="FFFFFF"/>
            <w:lang w:val="en-US" w:eastAsia="en-US" w:bidi="ar-SA"/>
          </w:rPr>
          <w:t>montreal</w:t>
        </w:r>
      </w:hyperlink>
      <w:hyperlink r:id="rId307"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WHITE NATIONALISTS (90%); ANTI-FASCIST MOVEMENTS (89%); CONSERVATISM (89%); INTERNET SOCIAL NETWORKING (76%); NEGATIVE PERSONAL NEWS (76%); TERRORIST ORGANIZATIONS (75%); ASSOCIATIONS &amp; ORGANIZATIONS (73%); EXECUTIVES (71%); SAFETY, ACCIDENTS &amp; DISASTERS (70%); TERRORISM (69%); TERRORIST ATTACKS (69%); INVESTIGATIONS (60%); tumultuous,month,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,early,gazette,exposed !@PERMALINK= </w:t>
      </w:r>
      <w:hyperlink r:id="rId308"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(76%);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NORTH AMERICA (92%);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Alt-right in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Efforts to unmask key neo-Nazis make waves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tumultuous month for the 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exposed one of the most prominent neo-Nazi figures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known as the number two writer on the Daily Stormer - said to be the world's largest neo-Nazi website - and an influential figure in neo-Nazi recruiting circles.</w:t>
      </w:r>
    </w:p>
    <w:p>
      <w:pPr>
        <w:spacing w:before="200" w:line="260" w:lineRule="atLeast"/>
        <w:jc w:val="both"/>
        <w:rPr>
          <w:lang w:val="en-US" w:eastAsia="en-US" w:bidi="ar-SA"/>
        </w:rPr>
      </w:pPr>
      <w:r>
        <w:rPr>
          <w:rFonts w:ascii="arial" w:eastAsia="arial" w:hAnsi="arial" w:cs="arial"/>
          <w:color w:val="000000"/>
          <w:sz w:val="20"/>
          <w:lang w:val="en-US" w:eastAsia="en-US" w:bidi="ar-SA"/>
        </w:rPr>
        <w:t>He was considered a thought leader in North America's neo-Nazi movement, having helped to develop recruitment strategies that focused on internet culture, as well as claiming responsibility for the resurgence of Siege - a 1980s manifesto that called for the neo-Nazi movement to adopt individual acts of terrorism as political strategy. Siege, which Zeiger digitized, was the main inspiration for the American neo-Nazi terrorist organization Atomwaffen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information was given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a group of anti-fascists, who had scoured through 12,000 messages on a closed forum and connected Zeiger to a Rosemont-La Petite-Patrie man named Gabriel Sohier Chaput. (A home address that Zeiger provided during a discussion on the closed forum matched the address where Sohier Chaput lived).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spread across the city like wildfire.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denounced the presence of neo-Nazis, saying "any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Martin Coiteux, the Public Safety Minister of Quebec, also condemned targeted hatred against communities in a tweet( </w:t>
      </w:r>
      <w:hyperlink r:id="rId298" w:history="1">
        <w:r>
          <w:rPr>
            <w:rFonts w:ascii="arial" w:eastAsia="arial" w:hAnsi="arial" w:cs="arial"/>
            <w:i/>
            <w:color w:val="0077CC"/>
            <w:sz w:val="20"/>
            <w:u w:val="single"/>
            <w:shd w:val="clear" w:color="auto" w:fill="FFFFFF"/>
            <w:lang w:val="en-US" w:eastAsia="en-US" w:bidi="ar-SA"/>
          </w:rPr>
          <w:t>https://twitter.com/CoiteuxMartin/status/992060827971735552</w:t>
        </w:r>
      </w:hyperlink>
      <w:r>
        <w:rPr>
          <w:rFonts w:ascii="arial" w:eastAsia="arial" w:hAnsi="arial" w:cs="arial"/>
          <w:color w:val="000000"/>
          <w:sz w:val="20"/>
          <w:lang w:val="en-US" w:eastAsia="en-US" w:bidi="ar-SA"/>
        </w:rPr>
        <w:t xml:space="preserve"> ), and said Quebec was an "open and inclusive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posters went up around Sohier-Chaput's neighborhood with his name, face, and address on it, as well as a brief description of Zeiger's online and real-world neo-Nazi activity. Similar posters would go up in the following weeks identifying others in the movement, including Shawn Beauvais MacDonald, Vincent Bélanger-Mercure, and Philippe Gendron.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confirmed whether they are investigating Zeiger's neo-Nazi activism and propaganda because it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protocol to not comment on ongoing investigations. They did, however, tell La Presse that the posters identifying Sohier Chaput could be considered incitement to hatred.</w:t>
      </w:r>
    </w:p>
    <w:p>
      <w:pPr>
        <w:spacing w:before="200" w:line="260" w:lineRule="atLeast"/>
        <w:jc w:val="both"/>
        <w:rPr>
          <w:lang w:val="en-US" w:eastAsia="en-US" w:bidi="ar-SA"/>
        </w:rPr>
      </w:pPr>
      <w:r>
        <w:rPr>
          <w:rFonts w:ascii="arial" w:eastAsia="arial" w:hAnsi="arial" w:cs="arial"/>
          <w:color w:val="000000"/>
          <w:sz w:val="20"/>
          <w:lang w:val="en-US" w:eastAsia="en-US" w:bidi="ar-SA"/>
        </w:rPr>
        <w:t>"It's beyond ironic," said Venkman, one of the anti-fascists who participated in the effort to unmask Zeiger. "You're talking about Nazis who are talking about gassing Jews. Just putting their posters up with their name and their picture and address is inciting hatred? We don't know if they're serious about this, but it seems completely ludicrous."</w:t>
      </w:r>
    </w:p>
    <w:p>
      <w:pPr>
        <w:spacing w:before="200" w:line="260" w:lineRule="atLeast"/>
        <w:jc w:val="both"/>
        <w:rPr>
          <w:lang w:val="en-US" w:eastAsia="en-US" w:bidi="ar-SA"/>
        </w:rPr>
      </w:pPr>
      <w:r>
        <w:rPr>
          <w:rFonts w:ascii="arial" w:eastAsia="arial" w:hAnsi="arial" w:cs="arial"/>
          <w:color w:val="000000"/>
          <w:sz w:val="20"/>
          <w:lang w:val="en-US" w:eastAsia="en-US" w:bidi="ar-SA"/>
        </w:rPr>
        <w:t>Evan Balgord, executive director of the Canadian Anti-Hate Network, said the posters have a historical precedent. "That actually comes from a Canadian tradition," he said, describing how the Anti-Racist Action network of the 1990s would poster neighbourhoods in Toronto identifying members of the Heritage Front, a large national neo-Nazi organization. "They saw that as an act of community self-defense."</w:t>
      </w:r>
    </w:p>
    <w:p>
      <w:pPr>
        <w:spacing w:before="200" w:line="260" w:lineRule="atLeast"/>
        <w:jc w:val="both"/>
        <w:rPr>
          <w:lang w:val="en-US" w:eastAsia="en-US" w:bidi="ar-SA"/>
        </w:rPr>
      </w:pPr>
      <w:r>
        <w:rPr>
          <w:rFonts w:ascii="arial" w:eastAsia="arial" w:hAnsi="arial" w:cs="arial"/>
          <w:color w:val="000000"/>
          <w:sz w:val="20"/>
          <w:lang w:val="en-US" w:eastAsia="en-US" w:bidi="ar-SA"/>
        </w:rPr>
        <w:t>Balgord specified that the Canadian Anti-Hate Network is not an activist organization, in that it will never be involved in planning rallies or "on-the-ground organizing." Instead it will focus on gathering intelligence on hate groups and providing that information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Sohier-Chaput, whose landlord confirmed that he still lived at the address in question shortly before the exposé was published, has disappeared. Journalists knocked on his door, called his family members, and went through every avenue possible to attempt to reach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story on Zeiger, rumours began to spread about his whereabouts - he had gone into hiding in rural Quebec, some sources said. He was at a family member's house somewhere else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another. He had hopped on a plane to Vancouver, or he had gone to the United States. One thing was for certain - he was no longer at his known address.</w:t>
      </w:r>
    </w:p>
    <w:p>
      <w:pPr>
        <w:spacing w:before="200" w:line="260" w:lineRule="atLeast"/>
        <w:jc w:val="both"/>
        <w:rPr>
          <w:lang w:val="en-US" w:eastAsia="en-US" w:bidi="ar-SA"/>
        </w:rPr>
      </w:pPr>
      <w:r>
        <w:rPr>
          <w:rFonts w:ascii="arial" w:eastAsia="arial" w:hAnsi="arial" w:cs="arial"/>
          <w:color w:val="000000"/>
          <w:sz w:val="20"/>
          <w:lang w:val="en-US" w:eastAsia="en-US" w:bidi="ar-SA"/>
        </w:rPr>
        <w:t>After a few days of silence on the alt-right sites Zeiger was known to frequent, the Daily Stormer finally published an update. The text, written by founder Andrew Anglin and titled "In a Wild Storm of Shuttenings, Man Overboard," eulogized Zeiger and referred to him in the past tense.</w:t>
      </w:r>
    </w:p>
    <w:p>
      <w:pPr>
        <w:spacing w:before="200" w:line="260" w:lineRule="atLeast"/>
        <w:jc w:val="both"/>
        <w:rPr>
          <w:lang w:val="en-US" w:eastAsia="en-US" w:bidi="ar-SA"/>
        </w:rPr>
      </w:pPr>
      <w:r>
        <w:rPr>
          <w:rFonts w:ascii="arial" w:eastAsia="arial" w:hAnsi="arial" w:cs="arial"/>
          <w:color w:val="000000"/>
          <w:sz w:val="20"/>
          <w:lang w:val="en-US" w:eastAsia="en-US" w:bidi="ar-SA"/>
        </w:rPr>
        <w:t>After describing how American white nationalist Richard Spencer's website had been shut down by its web hosting service, Anglin wrote that "instead of these monumental developments weighing on my mind, it's the fact that our guy has been run out of his home and job. There's people hunting for him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a brave and noble warrior, both online and off. This is a huge blow to a man who did so much for our struggle for many years," Anglin wrote. "Now finally the system has come to grind him into dust."</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on the alt-right internet, things were changing. The largest neo-Nazi podcast in Canada - where Zeiger appeared as a guest semi-regularly - released its 90th episode, subtitled "Will We Make it to Episode 100?" The hosts lamented the loss of Zeiger.</w:t>
      </w:r>
    </w:p>
    <w:p>
      <w:pPr>
        <w:spacing w:before="200" w:line="260" w:lineRule="atLeast"/>
        <w:jc w:val="both"/>
        <w:rPr>
          <w:lang w:val="en-US" w:eastAsia="en-US" w:bidi="ar-SA"/>
        </w:rPr>
      </w:pPr>
      <w:r>
        <w:rPr>
          <w:rFonts w:ascii="arial" w:eastAsia="arial" w:hAnsi="arial" w:cs="arial"/>
          <w:color w:val="000000"/>
          <w:sz w:val="20"/>
          <w:lang w:val="en-US" w:eastAsia="en-US" w:bidi="ar-SA"/>
        </w:rPr>
        <w:t>Shaken by the efforts to unmask Zeiger, the hosts advised their neo-Nazi fanbase to scrub their information from the internet, afraid that more unmaskings were on the 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that podcast was released, the hosts followed their own advice - deleting all of their podcasts from the sites on which they were hosted, and deleting their accounts on social media and various hate forums. Then, on May 16, Vice Canada and the Canadian Anti-Hate Network claimed to have revealed the identity of one of the podcast hosts.( </w:t>
      </w:r>
      <w:hyperlink r:id="rId299" w:history="1">
        <w:r>
          <w:rPr>
            <w:rFonts w:ascii="arial" w:eastAsia="arial" w:hAnsi="arial" w:cs="arial"/>
            <w:i/>
            <w:color w:val="0077CC"/>
            <w:sz w:val="20"/>
            <w:u w:val="single"/>
            <w:shd w:val="clear" w:color="auto" w:fill="FFFFFF"/>
            <w:lang w:val="en-US" w:eastAsia="en-US" w:bidi="ar-SA"/>
          </w:rPr>
          <w:t>https://www.vice.com/en_ca/article/59qb93/the-racist-podcaster-who-started-a-neo-nazi-coffee-company-to-fund-white-nationalism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Panic about being identified is visible on various far-right forums. The Right Stuff, a neo-Nazi podcast network whose forum Balgord describes as the principle platform of communication for the alt-right in Canada, made its forum private. Previously, anyone - even without an account - could view the forums. This was changed so that the forums could only be viewed by users with accounts. The free-account option was also removed, effectively moving the entire forum behind a paywall.</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these changes reach beyond the internet. Balgord said that individuals such as Zeiger, along with having a high profile online, "vouch for other members in the movement, which would allow for those members to become trusted and be welcomed into both online and offline networks."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he said, the journalists and anti-fascists who exposed Zeiger and others like him "disrupted the alt-right neo-Nazis' ability to spread hate propaganda and to organize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websites went underground,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alt-right network retaliated by posting stickers of the Fédération de Québécois de souche - a white supremacist group in Quebec that describes itself as a "nationalist political organization focusing on ending political correctness." The stickers went up over the posters identifying Zeiger in the Rosemont-La Petite-Patrie borough.</w:t>
      </w:r>
    </w:p>
    <w:p>
      <w:pPr>
        <w:spacing w:before="200" w:line="260" w:lineRule="atLeast"/>
        <w:jc w:val="both"/>
        <w:rPr>
          <w:lang w:val="en-US" w:eastAsia="en-US" w:bidi="ar-SA"/>
        </w:rPr>
      </w:pPr>
      <w:r>
        <w:rPr>
          <w:rFonts w:ascii="arial" w:eastAsia="arial" w:hAnsi="arial" w:cs="arial"/>
          <w:color w:val="000000"/>
          <w:sz w:val="20"/>
          <w:lang w:val="en-US" w:eastAsia="en-US" w:bidi="ar-SA"/>
        </w:rPr>
        <w:t>Graffiti referencing two other alt-right figures also went up overnight on May 7, marking a series of Plateau-Mont-Royal apartment buildings and restaurants. Anti-fascists responded by organizing a family-friendly demonstration that marched through Sohier Chaput's neighbourhood. The protest stopped at his apartment, before continuing up the street to the residence of another well-known neo-Nazi named Philippe Gendron. His apartment was heavily guarded by Soldiers of Odin - who were armed with "iron bars, sticks, masks or bullet-proof vests," said Rosemont-La Petite-Patrie resident Isabelle Baez, who wrote an article for the Huffington Post on her experience at the march.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Venkman said he expected that neo-Nazis would attempt some form of retaliation, and that the anti-fascists are preparing for it. He was proven earlier this week when a group of masked members of the far-right group Atalante invaded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Quebec( </w:t>
      </w:r>
      <w:hyperlink r:id="rId301" w:history="1">
        <w:r>
          <w:rPr>
            <w:rFonts w:ascii="arial" w:eastAsia="arial" w:hAnsi="arial" w:cs="arial"/>
            <w:i/>
            <w:color w:val="0077CC"/>
            <w:sz w:val="20"/>
            <w:u w:val="single"/>
            <w:shd w:val="clear" w:color="auto" w:fill="FFFFFF"/>
            <w:lang w:val="en-US" w:eastAsia="en-US" w:bidi="ar-SA"/>
          </w:rPr>
          <w:t>http://montrealgazette.com/news/local-news/</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w:t>
        </w:r>
      </w:hyperlink>
      <w:hyperlink r:id="rId301" w:history="1">
        <w:r>
          <w:rPr>
            <w:rFonts w:ascii="arial" w:eastAsia="arial" w:hAnsi="arial" w:cs="arial"/>
            <w:b/>
            <w:i/>
            <w:color w:val="0077CC"/>
            <w:sz w:val="20"/>
            <w:u w:val="single"/>
            <w:shd w:val="clear" w:color="auto" w:fill="FFFFFF"/>
            <w:lang w:val="en-US" w:eastAsia="en-US" w:bidi="ar-SA"/>
          </w:rPr>
          <w:t>police</w:t>
        </w:r>
      </w:hyperlink>
      <w:hyperlink r:id="rId301"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just days after the Vice Canada-Canadian Anti-Hate Network report claiming to reveal the identity of a prominent neo-Nazi podcast host.</w:t>
      </w:r>
    </w:p>
    <w:p>
      <w:pPr>
        <w:spacing w:before="200" w:line="260" w:lineRule="atLeast"/>
        <w:jc w:val="both"/>
        <w:rPr>
          <w:lang w:val="en-US" w:eastAsia="en-US" w:bidi="ar-SA"/>
        </w:rPr>
      </w:pPr>
      <w:r>
        <w:rPr>
          <w:rFonts w:ascii="arial" w:eastAsia="arial" w:hAnsi="arial" w:cs="arial"/>
          <w:color w:val="000000"/>
          <w:sz w:val="20"/>
          <w:lang w:val="en-US" w:eastAsia="en-US" w:bidi="ar-SA"/>
        </w:rPr>
        <w:t>Venkman is continuing to gather information about the alt-right in the city. The posters that were put up also included an email address where people could send tips about suspected neo-Nazis, and Venkman said that the tip line is overflowing with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"Just in the last 10 days we were able to identify several more of these guys," he said. "We're going to keep doing this. We're going to keep putting names to faces and exposing them."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Exclusive: Major neo-Nazi figure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3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Encrypted messages show white supremacist mindset( </w:t>
      </w:r>
      <w:hyperlink r:id="rId303"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3" w:history="1">
        <w:r>
          <w:rPr>
            <w:rFonts w:ascii="arial" w:eastAsia="arial" w:hAnsi="arial" w:cs="arial"/>
            <w:b/>
            <w:i/>
            <w:color w:val="0077CC"/>
            <w:sz w:val="20"/>
            <w:u w:val="single"/>
            <w:shd w:val="clear" w:color="auto" w:fill="FFFFFF"/>
            <w:lang w:val="en-US" w:eastAsia="en-US" w:bidi="ar-SA"/>
          </w:rPr>
          <w:t>montreal</w:t>
        </w:r>
      </w:hyperlink>
      <w:hyperlink r:id="rId303"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know what people are capable of'( </w:t>
      </w:r>
      <w:hyperlink r:id="rId304" w:history="1">
        <w:r>
          <w:rPr>
            <w:rFonts w:ascii="arial" w:eastAsia="arial" w:hAnsi="arial" w:cs="arial"/>
            <w:i/>
            <w:color w:val="0077CC"/>
            <w:sz w:val="20"/>
            <w:u w:val="single"/>
            <w:shd w:val="clear" w:color="auto" w:fill="FFFFFF"/>
            <w:lang w:val="en-US" w:eastAsia="en-US" w:bidi="ar-SA"/>
          </w:rPr>
          <w:t>http://montrealgazette.com/news/alt-right-in-</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Charlottesville exposed the key players in the local white nationalist movement( </w:t>
      </w:r>
      <w:hyperlink r:id="rId305"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Anti-fascists ramp up fight against neo-Nazis( </w:t>
      </w:r>
      <w:hyperlink r:id="rId306"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war against women( </w:t>
      </w:r>
      <w:hyperlink r:id="rId307"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7" w:history="1">
        <w:r>
          <w:rPr>
            <w:rFonts w:ascii="arial" w:eastAsia="arial" w:hAnsi="arial" w:cs="arial"/>
            <w:b/>
            <w:i/>
            <w:color w:val="0077CC"/>
            <w:sz w:val="20"/>
            <w:u w:val="single"/>
            <w:shd w:val="clear" w:color="auto" w:fill="FFFFFF"/>
            <w:lang w:val="en-US" w:eastAsia="en-US" w:bidi="ar-SA"/>
          </w:rPr>
          <w:t>montreal</w:t>
        </w:r>
      </w:hyperlink>
      <w:hyperlink r:id="rId307"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WHITE NATIONALISTS (90%); ANTI-FASCIST MOVEMENTS (89%); CONSERVATISM (89%); INTERNET SOCIAL NETWORKING (76%); NEGATIVE PERSONAL NEWS (76%); TERRORIST ORGANIZATIONS (75%); ASSOCIATIONS &amp; ORGANIZATIONS (73%); EXECUTIVES (71%); SAFETY, ACCIDENTS &amp; DISASTERS (70%); TERRORISM (69%); TERRORIST ATTACKS (69%); INVESTIGATIONS (60%); tumultuous,month,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,early,gazette,exposed !@PERMALINK= </w:t>
      </w:r>
      <w:hyperlink r:id="rId308"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(76%);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NORTH AMERICA (92%);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8" w:name="Bookmark_27"/>
      <w:bookmarkEnd w:id="78"/>
    </w:p>
    <w:p>
      <w:pPr>
        <w:spacing w:before="240" w:after="200" w:line="340" w:lineRule="atLeast"/>
        <w:jc w:val="center"/>
        <w:outlineLvl w:val="0"/>
        <w:rPr>
          <w:rFonts w:ascii="Arial" w:eastAsia="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British Airways flight from Las Vegas to London diverted to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over 'bomb threat'</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29, 2015 Wednesday 1:58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2015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107" type="#_x0000_t75" style="width:219.03pt;height:42.76pt">
            <v:imagedata r:id="rId330"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ELAINE O'FLYNN FOR MAILONLINE</w:t>
      </w:r>
    </w:p>
    <w:p>
      <w:pPr>
        <w:keepNext/>
        <w:spacing w:before="240" w:line="340" w:lineRule="atLeast"/>
        <w:rPr>
          <w:rFonts w:ascii="arial" w:eastAsia="arial" w:hAnsi="arial" w:cs="arial"/>
          <w:sz w:val="20"/>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8" style="position:absolute;z-index:251684864"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Flight BA274 was due to arrive at 3.25pm in London but has been diverted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called after reports of an 'emergency' mid-flight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Spokesman for BA said plane's captain took the decision 'as a precaution'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Said they are working with Canadian authorities as they look into incident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British Airways flight travelling from Las Vegas to London Heathrow has been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reports of a bomb threat.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Photographs taken from the airport show a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racing to flight BA274, carrying 312 passengers, which made an emergency landing at Trudeau Airport in Dorval at 5.47am local time (10.47am GMT).</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British Airways said the pilot made a request to land the plane following an 'emergency' during the flight, while the son of two passengers onboard said they were told there was a 'suspect device' on the aircraft.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passengers onboard and 16 aeroplane staff were evacuated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the aircraft with sniffer dogs.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pilot] said there was an emergency during the flight and he wanted to land  Jean-Pierre Brabant, media relations officer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Ewan Sommerville, a genetics PhD student based in Newcastle upon Tyne, said his parents were on the flight and were told officials were investigated a 'suspect device'.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wrote: 'My parents flight was diverted 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evacuated&amp;searched. They and everyone safe and calm! [sic]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looking forward to having them home soon!'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Jean-Pierre Brabant, media relations officer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told MailOnline said they received a call at 5.15am following a call from British Airways, saying that the pilot in charge of flight 274 wanted to make an emergency landing.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there was an emergency during the flight and he wanted to land', he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took the decision to land the plane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6am this morning, and the plane landed with out a problem.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plane was evacuated and that went very well. The passengers were taken by bus in the airport.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going to be an approach in the next hour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bags are going to be taken off and checked over, and the SWAT team and canines will do an approach and go inside the plane to make sure there is nothing dangerous inside.'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Brabant said he could not expand on what the nature of the emergency was.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spokesman for British Airways refused to reveal what the emergency was to MailOnline, saying: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never discuss issues of operational security.'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she confirmed that the flight had been diverted after a request from the Captain.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said: 'Our flight from Las Vegas to Heathrow landed safely this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customers left the aircraft as normal after the Captain took the decision to divert the aircraft as a precaution.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safety and security of our customers, crew and aircraft are our highest priorities at all times.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looking after the customers and will provide hotel rooms for them and will rebook them to other flights as soon as we can.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working with the Canadian authorities and giving them our fullest support.'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flight left McCarran International Airport.International Airport in Las Vegas at 9.38pm local time, and was due to arrive in London Heathrow at 3.25pm today.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one was injured during the landing or evacuation. </w:t>
      </w:r>
    </w:p>
    <w:p>
      <w:pPr>
        <w:keepNext/>
        <w:spacing w:before="240" w:line="340" w:lineRule="atLeast"/>
        <w:rPr>
          <w:rFonts w:ascii="arial" w:eastAsia="arial" w:hAnsi="arial" w:cs="arial"/>
          <w:sz w:val="20"/>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109" style="position:absolute;z-index:25177702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(78%); DOGS (78%); INVESTIGATIONS (78%); COUNTERTERRORISM (75%)</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BRITISH AIRWAYS PLC (92%)</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(90%); AIRLINES (90%); AIRPORTS (90%); EMERGENCY VEHICLES (78%); MOTORCOACHES &amp; BUSES (71%)</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NEWCASTLE UPON TYNE, ENGLAND (79%); LONDON, ENGLAND (73%); CANADA (72%)</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2015</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From 2013 archives: </w:t>
        </w:r>
      </w:hyperlink>
      <w:hyperlink r:id="rId3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anti-gang unit in space owned by convicted drug trafficker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Editor's note: This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story was originally published Aug. 8, 2013. In November 2016, the space was occupied by a daycare.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renting a building from a convicted drug trafficker with ties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at 6665 Papineau St. in Rosemont-La Petite Patrie borough serves as "administrative offices" for the Éclipse squad,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tactical unit set up to fight street-gang crime.</w:t>
      </w:r>
    </w:p>
    <w:p>
      <w:pPr>
        <w:spacing w:before="200" w:line="260" w:lineRule="atLeast"/>
        <w:jc w:val="both"/>
        <w:rPr>
          <w:lang w:val="en-US" w:eastAsia="en-US" w:bidi="ar-SA"/>
        </w:rPr>
      </w:pPr>
      <w:r>
        <w:rPr>
          <w:rFonts w:ascii="arial" w:eastAsia="arial" w:hAnsi="arial" w:cs="arial"/>
          <w:color w:val="000000"/>
          <w:sz w:val="20"/>
          <w:lang w:val="en-US" w:eastAsia="en-US" w:bidi="ar-SA"/>
        </w:rPr>
        <w:t>Real estate records show the building is owned by the Armeni Family Trust, headed by Vincenzo Armeni, who is serving a 19-year prison term for his latest drug-trafficking conviction, and his wife, Giuseppina Vaccarello.</w:t>
      </w:r>
    </w:p>
    <w:p>
      <w:pPr>
        <w:spacing w:before="200" w:line="260" w:lineRule="atLeast"/>
        <w:jc w:val="both"/>
        <w:rPr>
          <w:lang w:val="en-US" w:eastAsia="en-US" w:bidi="ar-SA"/>
        </w:rPr>
      </w:pPr>
      <w:r>
        <w:rPr>
          <w:rFonts w:ascii="arial" w:eastAsia="arial" w:hAnsi="arial" w:cs="arial"/>
          <w:color w:val="000000"/>
          <w:sz w:val="20"/>
          <w:lang w:val="en-US" w:eastAsia="en-US" w:bidi="ar-SA"/>
        </w:rPr>
        <w:t>The lease is up for renewal on Oct. 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Armenis have been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landlord since 1998, when Natale Armeni signed a 10-year lease with the now-defunct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to open a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Members of the family operated a bakery there until 1997.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housed Station 35 East until 2008, when the lease came up for renewal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determined they no longer needed a station at that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they decided to exercise the first of two five-year renewal options in the lease in order to use the building as an administrative office, according to a civil service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city council and the island council that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2008 report said the station would be used for the Éclipse squad.</w:t>
      </w:r>
    </w:p>
    <w:p>
      <w:pPr>
        <w:spacing w:before="200" w:line="260" w:lineRule="atLeast"/>
        <w:jc w:val="both"/>
        <w:rPr>
          <w:lang w:val="en-US" w:eastAsia="en-US" w:bidi="ar-SA"/>
        </w:rPr>
      </w:pPr>
      <w:r>
        <w:rPr>
          <w:rFonts w:ascii="arial" w:eastAsia="arial" w:hAnsi="arial" w:cs="arial"/>
          <w:color w:val="000000"/>
          <w:sz w:val="20"/>
          <w:lang w:val="en-US" w:eastAsia="en-US" w:bidi="ar-SA"/>
        </w:rPr>
        <w:t>By then, Natale Armeni, a retiree, had ceded the Papineau building and a fiveunit residential building in St-Léonard to the Armeni Family Trust. The 2005 and 2006 real estate deeds related to the transfer name Vincenzo Armeni and Vaccarello as its trustees.</w:t>
      </w:r>
    </w:p>
    <w:p>
      <w:pPr>
        <w:spacing w:before="200" w:line="260" w:lineRule="atLeast"/>
        <w:jc w:val="both"/>
        <w:rPr>
          <w:lang w:val="en-US" w:eastAsia="en-US" w:bidi="ar-SA"/>
        </w:rPr>
      </w:pPr>
      <w:r>
        <w:rPr>
          <w:rFonts w:ascii="arial" w:eastAsia="arial" w:hAnsi="arial" w:cs="arial"/>
          <w:color w:val="000000"/>
          <w:sz w:val="20"/>
          <w:lang w:val="en-US" w:eastAsia="en-US" w:bidi="ar-SA"/>
        </w:rPr>
        <w:t>The trust was created for the benefit of the couple's children, the deeds say.</w:t>
      </w:r>
    </w:p>
    <w:p>
      <w:pPr>
        <w:spacing w:before="200" w:line="260" w:lineRule="atLeast"/>
        <w:jc w:val="both"/>
        <w:rPr>
          <w:lang w:val="en-US" w:eastAsia="en-US" w:bidi="ar-SA"/>
        </w:rPr>
      </w:pPr>
      <w:r>
        <w:rPr>
          <w:rFonts w:ascii="arial" w:eastAsia="arial" w:hAnsi="arial" w:cs="arial"/>
          <w:color w:val="000000"/>
          <w:sz w:val="20"/>
          <w:lang w:val="en-US" w:eastAsia="en-US" w:bidi="ar-SA"/>
        </w:rPr>
        <w:t>The deeds don't mention Natale Armeni's relationship to Vincenzo Armeni.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intelligence reports, Vincenzo Armeni has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 2008 parole board decision describes Armeni's "lifelong involvement in criminality," one heavily tainted by his "association with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1980s, Vincenzo Armeni was convicted with his uncle, Giuseppe Armeni, for their roles in a major herointrafficking ring. At the time, Giuseppe Armeni was described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intelligence reports as being "very respected in organized crime, and this by the very highest levels."</w:t>
      </w:r>
    </w:p>
    <w:p>
      <w:pPr>
        <w:spacing w:before="200" w:line="260" w:lineRule="atLeast"/>
        <w:jc w:val="both"/>
        <w:rPr>
          <w:lang w:val="en-US" w:eastAsia="en-US" w:bidi="ar-SA"/>
        </w:rPr>
      </w:pPr>
      <w:r>
        <w:rPr>
          <w:rFonts w:ascii="arial" w:eastAsia="arial" w:hAnsi="arial" w:cs="arial"/>
          <w:color w:val="000000"/>
          <w:sz w:val="20"/>
          <w:lang w:val="en-US" w:eastAsia="en-US" w:bidi="ar-SA"/>
        </w:rPr>
        <w:t>Vincenzo Armeni was again convicted, along with his brother-in-law, Tonino Callocchia, in 1998 for cocaine-smuggling. Callocchia was targeted and injured in a shooting in a Laval restaurant parking lot in February. At a 2003 parole hearing in that case, Armeni convinced the National Parole Board that he had severed his ties with the Mafia for the sake of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Armeni was arrested again in 2006 on charges of trafficking 761 kilograms of cocaine while he was still on parole. He was convicted and sentenced in October 2007 to 19 years in prison, the stiffest sentence ever given in Quebec at the time for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He began serving that sentence in 2008, when the 10-year sentence for his previous conviction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news reports, Armeni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before his 2006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Armeni isn't mentioned in the civil service documents that wended their way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to the city and island councils in 2008 for the lease renewal on the Papineau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documents include the lease, which Giuseppina Vaccarello signed as representative of the family trust. They also include a December 2008 authorization from the family trust for Vaccarello to sign the lease.</w:t>
      </w:r>
    </w:p>
    <w:p>
      <w:pPr>
        <w:spacing w:before="200" w:line="260" w:lineRule="atLeast"/>
        <w:jc w:val="both"/>
        <w:rPr>
          <w:lang w:val="en-US" w:eastAsia="en-US" w:bidi="ar-SA"/>
        </w:rPr>
      </w:pPr>
      <w:r>
        <w:rPr>
          <w:rFonts w:ascii="arial" w:eastAsia="arial" w:hAnsi="arial" w:cs="arial"/>
          <w:color w:val="000000"/>
          <w:sz w:val="20"/>
          <w:lang w:val="en-US" w:eastAsia="en-US" w:bidi="ar-SA"/>
        </w:rPr>
        <w:t>The documents also include an early draft of the lease, which names a different Armeni family member as representative of the family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documents were prepared and signed by civil servants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real estate division, which the documents say was responsible for the file. However, three employees of the administrative division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assistants examined the lease renewal and recommended in favour of 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borough report on the building in 2009 spelled the family trust incorrectly as Arménie Family Trust.</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trust had sought a zoning exemption from the Rosemont-La Petite Patrie borough to allow three additional outdoor parking spaces next to the Papineau building to add to the nine existing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required the extra parking spaces from their landlord as a condition of renewal of the lease, the borough report said. The streetgang unit required the extra parking spaces, it said.</w:t>
      </w:r>
    </w:p>
    <w:p>
      <w:pPr>
        <w:spacing w:before="200" w:line="260" w:lineRule="atLeast"/>
        <w:jc w:val="both"/>
        <w:rPr>
          <w:lang w:val="en-US" w:eastAsia="en-US" w:bidi="ar-SA"/>
        </w:rPr>
      </w:pPr>
      <w:r>
        <w:rPr>
          <w:rFonts w:ascii="arial" w:eastAsia="arial" w:hAnsi="arial" w:cs="arial"/>
          <w:color w:val="000000"/>
          <w:sz w:val="20"/>
          <w:lang w:val="en-US" w:eastAsia="en-US" w:bidi="ar-SA"/>
        </w:rPr>
        <w:t>Vaccarello was also involved in a condo project on Côte des Neiges Rd. In August 2012, the body of a man with a criminal record was found in a penthouse unit. At the time, The Gazette reported that Vaccarello was the owner of a penthouse in the 10-storey building. The newspaper also revealed that a numbered company registered to Vaccarello that was incorporated in 2005 sold the units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purchased a unit in Le Renoir from Vaccarello's company in May 2006.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Ian Lafrenière told The Gazette in August 2012 the officer didn't know that the owner of the unit he was buying was married to a member of the Mafia.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bought the unit from a numbered company and the owner's name meant nothing to him, Lafrenière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Armeni and Vaccarello's home in Laval is listed as Vaccarello's residence on the lease she signed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2008. The Armeni Family Trust is registered at the same address, the real estate records state. Armeni and Vaccarello are the trustees authorized to act on behalf of the trust, the records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Lafrenière said on Wednesday the department doesn't plan to renew the lease when it expires in October. The Éclipse squad will be moved, he said, but the department is still looking for a new location that meets the unit's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became aware of the building landlord's criminal record in 2010, Lafrenière said, but said he couldn't discuss what prompted the check.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remained in the building because there's no clause in the lease they can use to break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would have continued paying rent until the end of the term even if it had vacated the building,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sad to pay rent to someone with a bad reputation," Lafrenière said. "But it's worse to pay and not get anything for it. It's taxpayer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do background investigations on any building owner it contracted with before 2006, Lafrenière said. That year, the department began doing checks only on new leases,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began doing background checks on all leases, including renewals, in 2010, Lafrenière said. All service providers contracting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checked, he added.</w:t>
      </w:r>
    </w:p>
    <w:p>
      <w:pPr>
        <w:spacing w:before="200" w:line="260" w:lineRule="atLeast"/>
        <w:jc w:val="both"/>
        <w:rPr>
          <w:lang w:val="en-US" w:eastAsia="en-US" w:bidi="ar-SA"/>
        </w:rPr>
      </w:pPr>
      <w:r>
        <w:rPr>
          <w:rFonts w:ascii="arial" w:eastAsia="arial" w:hAnsi="arial" w:cs="arial"/>
          <w:color w:val="000000"/>
          <w:sz w:val="20"/>
          <w:lang w:val="en-US" w:eastAsia="en-US" w:bidi="ar-SA"/>
        </w:rPr>
        <w:t>"I might look stupid, but you have to remember that in 1998, there wasn't a (Charbonneau Commission) and all that we've learned since."</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LEASE AGREEMENTS (90%); REGIONAL &amp; LOCAL GOVERNMENTS (90%); PAROLE (89%); ORGANIZED CRIME (89%); GANGS (89%); TRUST ARRANGEMENTS (89%); CONTROLLED SUBSTANCES CRIME (89%); ILLEGAL DRUGS (77%); SMUGGLING (77%); DRUG TRAFFICKING (77%); ARRESTS (77%); CITY LIFE (76%); DEEDS &amp; RECORDINGS (75%); FAMILY (75%); WOUNDS &amp; INJURIES (72%); COCAINE (72%); CITIES (71%); LEGISLATIVE BODIES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,gazette,story,originally,published,november !@PERMALINK= </w:t>
      </w:r>
      <w:hyperlink r:id="rId339" w:history="1">
        <w:r>
          <w:rPr>
            <w:rFonts w:ascii="arial" w:eastAsia="arial" w:hAnsi="arial" w:cs="arial"/>
            <w:i/>
            <w:color w:val="0077CC"/>
            <w:sz w:val="20"/>
            <w:u w:val="single"/>
            <w:shd w:val="clear" w:color="auto" w:fill="FFFFFF"/>
            <w:lang w:val="en-US" w:eastAsia="en-US" w:bidi="ar-SA"/>
          </w:rPr>
          <w:t>http://montrealgazette.com/news/from-2013-archives-</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-anti-gang-unit-in-space-owned-by-convicted-drug-trafficker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LEASE AGREEMENTS (90%); RENTAL PROPERTY (90%); REAL ESTATE (90%); CONSTRUCTION (77%); DEEDS &amp; RECORDINGS (75%); RESTAURANTS (66%);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Hunt on for 'Gino Mad Dog'; Social media posts show suspect in fatal club shooting may be in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 dispute over clothing between alleged street gang members is what was behind a fatal shooting inside a club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also believe four people who were wounded in the same shooting - that resulted in the death of Steve Célestin - were innocent victims of the pointless dispute while many people were enjoying a concert at Cabaret du Mile End on Park Ave. on June 7,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dispute regarding clothing that they were wearing at the time," Cmdr. Nicodemo Milano,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said of the argument that is believed to be at the root of events that left Célestin dead. Milano said the homicide involved street gang members and that the colour and type of clothing members wear in public is important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really sad situation." "One of the groups was well dressed and one of the groups was not dressed properly. It was part of the argument that went on for the evening and old stuff (also) came up,"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Det.-Lt. Pascal Durbecq, a supervising detective in the investigation. "It's a sad story and it ended tragically."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Milano said four innocent people who were only at the club to enjoy a concert were wounded, allegedly by the suspect in Célestin's death, Régino Magloire. The 27-year-old, who is also known as Gino Green or Gino Mad Dog, is currently being sought by law enforcement on a Canada-wide warrant for homicide obtained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considered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Magloire has been arrested with known street gang members in the past and Célestin, 23, was the cousin of Jean-Phillip Célestin, an influential street gang member.</w:t>
      </w:r>
    </w:p>
    <w:p>
      <w:pPr>
        <w:spacing w:before="200" w:line="260" w:lineRule="atLeast"/>
        <w:jc w:val="both"/>
        <w:rPr>
          <w:lang w:val="en-US" w:eastAsia="en-US" w:bidi="ar-SA"/>
        </w:rPr>
      </w:pPr>
      <w:r>
        <w:rPr>
          <w:rFonts w:ascii="arial" w:eastAsia="arial" w:hAnsi="arial" w:cs="arial"/>
          <w:color w:val="000000"/>
          <w:sz w:val="20"/>
          <w:lang w:val="en-US" w:eastAsia="en-US" w:bidi="ar-SA"/>
        </w:rPr>
        <w:t>A standard warrant for Magloire's arrest was first issued in June, but he had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Milano said investigators have reason to believe Magloire has been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recently because he appears to have been reckless by posting to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why we are reaching out to the public, to ask them to give us a hand to report Mr. Magloire's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Milano said in reference to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Wednesday to renew their efforts to locate Magloire. CRIMINAL HISTORY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piece together the puzzle behind the shooting, through an investigation dubbed Project Megarde, investigators uncovered other crimes they believe Magloire is tied to.</w:t>
      </w:r>
    </w:p>
    <w:p>
      <w:pPr>
        <w:spacing w:before="200" w:line="260" w:lineRule="atLeast"/>
        <w:jc w:val="both"/>
        <w:rPr>
          <w:lang w:val="en-US" w:eastAsia="en-US" w:bidi="ar-SA"/>
        </w:rPr>
      </w:pPr>
      <w:r>
        <w:rPr>
          <w:rFonts w:ascii="arial" w:eastAsia="arial" w:hAnsi="arial" w:cs="arial"/>
          <w:color w:val="000000"/>
          <w:sz w:val="20"/>
          <w:lang w:val="en-US" w:eastAsia="en-US" w:bidi="ar-SA"/>
        </w:rPr>
        <w:t>One of those crimes has already been proven in a court of law.</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2015, Magloire and a group of seven other men, including at least two well-known street gang members, were charged in connection with a so-called swarming incident where several thieves overwhelm staff in a store by grabbing merchandise all at once and leave with it.</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Magloire and the others stormed into a clothing store in the St-Laurent borough and grabbed as many jackets and coats as they could. The incident went beyond shoplifting because one of the thieves set off a pepperspray canister before he and his accomplices exited the store.</w:t>
      </w:r>
    </w:p>
    <w:p>
      <w:pPr>
        <w:spacing w:before="200" w:line="260" w:lineRule="atLeast"/>
        <w:jc w:val="both"/>
        <w:rPr>
          <w:lang w:val="en-US" w:eastAsia="en-US" w:bidi="ar-SA"/>
        </w:rPr>
      </w:pPr>
      <w:r>
        <w:rPr>
          <w:rFonts w:ascii="arial" w:eastAsia="arial" w:hAnsi="arial" w:cs="arial"/>
          <w:color w:val="000000"/>
          <w:sz w:val="20"/>
          <w:lang w:val="en-US" w:eastAsia="en-US" w:bidi="ar-SA"/>
        </w:rPr>
        <w:t>On Jan 17, Magloire pleaded guilty to armed robbery and was sentenced to an overall prison term of 20 months. But with time served factored into the sentence, he had only one month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He completed his prison term in February and was nowhere to be found when the arrest warrant was issued for Célestin's murder in June.</w:t>
      </w:r>
    </w:p>
    <w:p>
      <w:pPr>
        <w:spacing w:before="200" w:line="260" w:lineRule="atLeast"/>
        <w:jc w:val="both"/>
        <w:rPr>
          <w:lang w:val="en-US" w:eastAsia="en-US" w:bidi="ar-SA"/>
        </w:rPr>
      </w:pPr>
      <w:r>
        <w:rPr>
          <w:rFonts w:ascii="arial" w:eastAsia="arial" w:hAnsi="arial" w:cs="arial"/>
          <w:color w:val="000000"/>
          <w:sz w:val="20"/>
          <w:lang w:val="en-US" w:eastAsia="en-US" w:bidi="ar-SA"/>
        </w:rPr>
        <w:t>Another man charged in connection with what transpired during the concert on June 7, 2014, Wilfrix Gourdet Laverdure, 28, made his first court appearance in the case on June 30, and he has since been released on bail. Laverdure is not charged in connection with the homicide, but is alleged to have discharged a firearm inside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Milano said Magloire is a also suspect in an arson investigation where two tow trucks were set on fire, in the Villeray-St-Michel-Parc-Extension borough, as part of a territorial dispute between tow truck operators.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Durbecq said Magloire and some of his associates are also believed to have carried out tasks, including debt collection, for people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is believed to be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in Western Canada. He stands 6-foot-1 and weighs about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his whereabouts is urged to call 911 or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are also urged to do so cautiously.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Régino Magloire, 27, also known as Gino Green or Gino Mad Dog, is being sought on a Canada-wide warrant for homicide.;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(99%); HOMICIDE (90%); SHOOTINGS (90%); DEATH &amp; DYING (90%); GUNSHOT WOUNDS (90%); WOUNDS &amp; INJURIES (90%); INVESTIGATIONS (90%); ARREST WARRANTS (89%); CRIMINAL INVESTIGATIONS (89%); ARRESTS (89%); CRIMINAL OFFENSES (89%); ORGANIZED CRIME (78%); LAW ENFORCEMENT (78%); LARCENY &amp; THEFT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,believe,dispute,clothing,between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on Nov. 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plans measures to 'restore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http://montrealgazette.com/news/local-news/plante-plans-measures-to-restore-confidence-in-</w:t>
        </w:r>
      </w:hyperlink>
      <w:hyperlink r:id="rId354" w:history="1">
        <w:r>
          <w:rPr>
            <w:rFonts w:ascii="arial" w:eastAsia="arial" w:hAnsi="arial" w:cs="arial"/>
            <w:b/>
            <w:i/>
            <w:color w:val="0077CC"/>
            <w:sz w:val="20"/>
            <w:u w:val="single"/>
            <w:shd w:val="clear" w:color="auto" w:fill="FFFFFF"/>
            <w:lang w:val="en-US" w:eastAsia="en-US" w:bidi="ar-SA"/>
          </w:rPr>
          <w:t>montreal</w:t>
        </w:r>
      </w:hyperlink>
      <w:hyperlink r:id="rId354" w:history="1">
        <w:r>
          <w:rPr>
            <w:rFonts w:ascii="arial" w:eastAsia="arial" w:hAnsi="arial" w:cs="arial"/>
            <w:i/>
            <w:color w:val="0077CC"/>
            <w:sz w:val="20"/>
            <w:u w:val="single"/>
            <w:shd w:val="clear" w:color="auto" w:fill="FFFFFF"/>
            <w:lang w:val="en-US" w:eastAsia="en-US" w:bidi="ar-SA"/>
          </w:rPr>
          <w:t>-</w:t>
        </w:r>
      </w:hyperlink>
      <w:hyperlink r:id="rId35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Mayor-elect Valérie Plante says measures will be put in place to "restore Montrealers' confidence"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met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and Pichet "discussed the importance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challenges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Plante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Also discussed were "the measures put in place and those that will be put in place to restore Montrealers'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well as how to improve transparency.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Coderre's executive committee approves racetrack renovations in final meeting( </w:t>
      </w:r>
      <w:hyperlink r:id="rId355" w:history="1">
        <w:r>
          <w:rPr>
            <w:rFonts w:ascii="arial" w:eastAsia="arial" w:hAnsi="arial" w:cs="arial"/>
            <w:i/>
            <w:color w:val="0077CC"/>
            <w:sz w:val="20"/>
            <w:u w:val="single"/>
            <w:shd w:val="clear" w:color="auto" w:fill="FFFFFF"/>
            <w:lang w:val="en-US" w:eastAsia="en-US" w:bidi="ar-SA"/>
          </w:rPr>
          <w:t>http://montrealgazette.com/news/local-news/the-people-are-always-right-mayor-coderre-bids-a-restrained-emotional-farewell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lasted less than 18 minutes and saw the approval of millions of dollars worth of contracts for renovations at the Gilles Villeneuve Circuit.</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wake of a devastating electoral loss on Sunday that saw most of its members voted out of office, the final meeting of the Coderre administration's executive committee Wednesday morning was a palpably glum, emotional affair, even for those who had already decided to leave city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have preferred along with my colleague Manon Gauthier to be the only ones for whom this would be the last meeting," committee chairman Pierre Desrochers observed, referring to his and Gauthier's decision not to seek another term in office. "But three days ago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expressed themselves and decided to make a major change."</w:t>
      </w:r>
    </w:p>
    <w:p>
      <w:pPr>
        <w:spacing w:before="200" w:line="260" w:lineRule="atLeast"/>
        <w:jc w:val="both"/>
        <w:rPr>
          <w:lang w:val="en-US" w:eastAsia="en-US" w:bidi="ar-SA"/>
        </w:rPr>
      </w:pPr>
      <w:r>
        <w:rPr>
          <w:rFonts w:ascii="arial" w:eastAsia="arial" w:hAnsi="arial" w:cs="arial"/>
          <w:color w:val="000000"/>
          <w:sz w:val="20"/>
          <w:lang w:val="en-US" w:eastAsia="en-US" w:bidi="ar-SA"/>
        </w:rPr>
        <w:t>Desrochers's words were not an exaggeration - only three of the 13 members on the committee kept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were re-elected and I congratulate you," Desrochers continued. "But many others were defeated, and it pains me. But despite that result, everyone here has every reason to be proud of what we achieved over the past four years under the mayor's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His voice sometimes cracking with emotion, Desrochers described his colleagues as "dedicated men and women, entirely committed to the success of this city." Desrochers ended by congratulating Valérie Plante and her candidates on their win.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Coderre waves to supporters as he arrives to deliver his concession speech after losing the race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Valérie Plante on Sunday, Nov. 5,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Class-action lawsuit request filed against Hydro-Québec( </w:t>
      </w:r>
      <w:hyperlink r:id="rId356" w:history="1">
        <w:r>
          <w:rPr>
            <w:rFonts w:ascii="arial" w:eastAsia="arial" w:hAnsi="arial" w:cs="arial"/>
            <w:i/>
            <w:color w:val="0077CC"/>
            <w:sz w:val="20"/>
            <w:u w:val="single"/>
            <w:shd w:val="clear" w:color="auto" w:fill="FFFFFF"/>
            <w:lang w:val="en-US" w:eastAsia="en-US" w:bidi="ar-SA"/>
          </w:rPr>
          <w:t>http://montrealgazette.com/news/local-news/class-action-lawsuit-request-filed-against-hydro-quebec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request to launch a class-action lawsuit against Hydro-Québec was deposited Wednesday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demanding a refund for "over-billing" that allowed the government to balance its books more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request was filed at Quebec Superior Court by representatives of the Coalition peuple allumé, which recruited nearly 40,000 participants on the social action network Weroes.com.</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one of the representatives of the coalition, Freddy Molima, accused Hydro-Québec of "abusing its monopoly."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lawyer Bryan Furlong, the state corporation acted illegally by submitting to the Régie de l'Énergie, the department responsible for evaluating rate hikes each year, numbers that "did not reflect reality," in order to overcharge its clients.</w:t>
      </w:r>
    </w:p>
    <w:p>
      <w:pPr>
        <w:spacing w:before="200" w:line="260" w:lineRule="atLeast"/>
        <w:jc w:val="both"/>
        <w:rPr>
          <w:lang w:val="en-US" w:eastAsia="en-US" w:bidi="ar-SA"/>
        </w:rPr>
      </w:pPr>
      <w:r>
        <w:rPr>
          <w:rFonts w:ascii="arial" w:eastAsia="arial" w:hAnsi="arial" w:cs="arial"/>
          <w:color w:val="000000"/>
          <w:sz w:val="20"/>
          <w:lang w:val="en-US" w:eastAsia="en-US" w:bidi="ar-SA"/>
        </w:rPr>
        <w:t>Last April, the Quebec government admitted it profited from overcharges by Hydro-Québec - which amounted to $1.4 billion dating back to 2008 - to tackle its deficit.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rejected allegations Hydro-Québec inflated figures it gave to the energy board. !@COPYRIGHT=© 2017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CITIES (89%); MAYORS (89%); SUITS &amp; CLAIMS (87%); APPROVALS (78%); TALKS &amp; MEETINGS (78%); POLITICS (72%); PRESS CONFERENCES (70%); LITIGATION (69%); VOTERS &amp; VOTING (67%); CLASS ACTIONS (63%);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,plante,plans,measures !@PERMALINK= </w:t>
      </w:r>
      <w:hyperlink r:id="rId35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-on-nov-8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on Sept.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 investigation into death of Inuit woman( </w:t>
      </w:r>
      <w:hyperlink r:id="rId365" w:history="1">
        <w:r>
          <w:rPr>
            <w:rFonts w:ascii="arial" w:eastAsia="arial" w:hAnsi="arial" w:cs="arial"/>
            <w:i/>
            <w:color w:val="0077CC"/>
            <w:sz w:val="20"/>
            <w:u w:val="single"/>
            <w:shd w:val="clear" w:color="auto" w:fill="FFFFFF"/>
            <w:lang w:val="en-US" w:eastAsia="en-US" w:bidi="ar-SA"/>
          </w:rPr>
          <w:t>http://montrealgazette.com/news/local-news/</w:t>
        </w:r>
      </w:hyperlink>
      <w:hyperlink r:id="rId365" w:history="1">
        <w:r>
          <w:rPr>
            <w:rFonts w:ascii="arial" w:eastAsia="arial" w:hAnsi="arial" w:cs="arial"/>
            <w:b/>
            <w:i/>
            <w:color w:val="0077CC"/>
            <w:sz w:val="20"/>
            <w:u w:val="single"/>
            <w:shd w:val="clear" w:color="auto" w:fill="FFFFFF"/>
            <w:lang w:val="en-US" w:eastAsia="en-US" w:bidi="ar-SA"/>
          </w:rPr>
          <w:t>police</w:t>
        </w:r>
      </w:hyperlink>
      <w:hyperlink r:id="rId365" w:history="1">
        <w:r>
          <w:rPr>
            <w:rFonts w:ascii="arial" w:eastAsia="arial" w:hAnsi="arial" w:cs="arial"/>
            <w:i/>
            <w:color w:val="0077CC"/>
            <w:sz w:val="20"/>
            <w:u w:val="single"/>
            <w:shd w:val="clear" w:color="auto" w:fill="FFFFFF"/>
            <w:lang w:val="en-US" w:eastAsia="en-US" w:bidi="ar-SA"/>
          </w:rPr>
          <w:t>-re-open-investigation-into-the-death-of-</w:t>
        </w:r>
      </w:hyperlink>
      <w:hyperlink r:id="rId365" w:history="1">
        <w:r>
          <w:rPr>
            <w:rFonts w:ascii="arial" w:eastAsia="arial" w:hAnsi="arial" w:cs="arial"/>
            <w:b/>
            <w:i/>
            <w:color w:val="0077CC"/>
            <w:sz w:val="20"/>
            <w:u w:val="single"/>
            <w:shd w:val="clear" w:color="auto" w:fill="FFFFFF"/>
            <w:lang w:val="en-US" w:eastAsia="en-US" w:bidi="ar-SA"/>
          </w:rPr>
          <w:t>montreal</w:t>
        </w:r>
      </w:hyperlink>
      <w:hyperlink r:id="rId365"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reopened an investigation into the death of Siasi Tullaugak, which had initially been ruled a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27, was found hanging from the balcony of a Chomedey St. apartment on the morning of Aug. 28. At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took her own life, but a series of new developments in the case suggests there may have been foul 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 that detectives began interviewing people close to Tullaugak Wednesday in hopes of retracing the final hours of her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confirmed that investigators are pursuing "new information"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last people to see Tullaugak alive was a man who several sources say coerces women into sex work.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arrest five in probe of overdose deaths( </w:t>
      </w:r>
      <w:hyperlink r:id="rId366" w:history="1">
        <w:r>
          <w:rPr>
            <w:rFonts w:ascii="arial" w:eastAsia="arial" w:hAnsi="arial" w:cs="arial"/>
            <w:i/>
            <w:color w:val="0077CC"/>
            <w:sz w:val="20"/>
            <w:u w:val="single"/>
            <w:shd w:val="clear" w:color="auto" w:fill="FFFFFF"/>
            <w:lang w:val="en-US" w:eastAsia="en-US" w:bidi="ar-SA"/>
          </w:rPr>
          <w:t>http://montrealgazette.com/news/local-news/</w:t>
        </w:r>
      </w:hyperlink>
      <w:hyperlink r:id="rId366" w:history="1">
        <w:r>
          <w:rPr>
            <w:rFonts w:ascii="arial" w:eastAsia="arial" w:hAnsi="arial" w:cs="arial"/>
            <w:b/>
            <w:i/>
            <w:color w:val="0077CC"/>
            <w:sz w:val="20"/>
            <w:u w:val="single"/>
            <w:shd w:val="clear" w:color="auto" w:fill="FFFFFF"/>
            <w:lang w:val="en-US" w:eastAsia="en-US" w:bidi="ar-SA"/>
          </w:rPr>
          <w:t>montreal</w:t>
        </w:r>
      </w:hyperlink>
      <w:hyperlink r:id="rId366" w:history="1">
        <w:r>
          <w:rPr>
            <w:rFonts w:ascii="arial" w:eastAsia="arial" w:hAnsi="arial" w:cs="arial"/>
            <w:i/>
            <w:color w:val="0077CC"/>
            <w:sz w:val="20"/>
            <w:u w:val="single"/>
            <w:shd w:val="clear" w:color="auto" w:fill="FFFFFF"/>
            <w:lang w:val="en-US" w:eastAsia="en-US" w:bidi="ar-SA"/>
          </w:rPr>
          <w:t>-cops-bust-5-seize-opioids-heroin-and-weed-in-wake-of-overdose-deaths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into the overdose deaths of two men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August led to 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Wednesday that saw five suspects arrested and the seizure of drugs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were picked up during raids conducted on four residences and four vehicles in Laval and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quantities of heroin, opioids, marijuana and amphetamines as well as more than $20,000 in Canadian and American currency.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antidote plan for fentanyl overdoses doesn't go far enough, crisis workers say( </w:t>
      </w:r>
      <w:hyperlink r:id="rId367" w:history="1">
        <w:r>
          <w:rPr>
            <w:rFonts w:ascii="arial" w:eastAsia="arial" w:hAnsi="arial" w:cs="arial"/>
            <w:i/>
            <w:color w:val="0077CC"/>
            <w:sz w:val="20"/>
            <w:u w:val="single"/>
            <w:shd w:val="clear" w:color="auto" w:fill="FFFFFF"/>
            <w:lang w:val="en-US" w:eastAsia="en-US" w:bidi="ar-SA"/>
          </w:rPr>
          <w:t>http://montrealgazette.com/news/local-news/free-antidote-plan-for-fentanyl-overdoses-doesnt-go-far-enough-crisis-workers-say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fentanyl crisis slinks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harm-reduction workers say giving drug users the antidote for free is compelling but not enough to counter the devastating effects of addiction.</w:t>
      </w:r>
    </w:p>
    <w:p>
      <w:pPr>
        <w:spacing w:before="200" w:line="260" w:lineRule="atLeast"/>
        <w:jc w:val="both"/>
        <w:rPr>
          <w:lang w:val="en-US" w:eastAsia="en-US" w:bidi="ar-SA"/>
        </w:rPr>
      </w:pPr>
      <w:r>
        <w:rPr>
          <w:rFonts w:ascii="arial" w:eastAsia="arial" w:hAnsi="arial" w:cs="arial"/>
          <w:color w:val="000000"/>
          <w:sz w:val="20"/>
          <w:lang w:val="en-US" w:eastAsia="en-US" w:bidi="ar-SA"/>
        </w:rPr>
        <w:t>Their message came as Canada's chief public health officer warned Thursday of a growing epidemic - 2,816 deaths from drug overdoses in 2016 - with the number of dying "sadly adjusted upwards" and expected to surpass 3,000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Deaths involving fentanyl more than doubled in the first three months of 2017 compared with the year-earlier period, Theresa Tam said in a media briefing from Ottawa. While the western provinces have been hit the hardest, no one province is safe, Tam said, because the rates in the eastern provinces are rising.</w:t>
      </w:r>
    </w:p>
    <w:p>
      <w:pPr>
        <w:spacing w:before="200" w:line="260" w:lineRule="atLeast"/>
        <w:jc w:val="both"/>
        <w:rPr>
          <w:lang w:val="en-US" w:eastAsia="en-US" w:bidi="ar-SA"/>
        </w:rPr>
      </w:pPr>
      <w:r>
        <w:rPr>
          <w:rFonts w:ascii="arial" w:eastAsia="arial" w:hAnsi="arial" w:cs="arial"/>
          <w:color w:val="000000"/>
          <w:sz w:val="20"/>
          <w:lang w:val="en-US" w:eastAsia="en-US" w:bidi="ar-SA"/>
        </w:rPr>
        <w:t>"It's a national crisis," Tam said of illicit drugs laced with fentanyl fuelling the overdose epidemic.</w:t>
      </w:r>
    </w:p>
    <w:p>
      <w:pPr>
        <w:spacing w:before="200" w:line="260" w:lineRule="atLeast"/>
        <w:jc w:val="both"/>
        <w:rPr>
          <w:lang w:val="en-US" w:eastAsia="en-US" w:bidi="ar-SA"/>
        </w:rPr>
      </w:pPr>
      <w:r>
        <w:rPr>
          <w:rFonts w:ascii="arial" w:eastAsia="arial" w:hAnsi="arial" w:cs="arial"/>
          <w:color w:val="000000"/>
          <w:sz w:val="20"/>
          <w:lang w:val="en-US" w:eastAsia="en-US" w:bidi="ar-SA"/>
        </w:rPr>
        <w:t>A naloxone kit. !@COPYRIGHT=© 2017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PUBLIC HEALTH (90%); CRIMINAL INVESTIGATIONS (90%); ARRESTS (90%); ILLEGAL DRUGS (87%); DISEASES &amp; DISORDERS (87%); CONTROLLED SUBSTANCES CRIME (78%); HEROIN (73%); SUICIDE (72%); CANNABIS (68%); HEALTH DEPARTMENTS (66%); MARIJUANA (66%);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,reopen,investigation !@PERMALINK= </w:t>
      </w:r>
      <w:hyperlink r:id="rId36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368" w:history="1">
        <w:r>
          <w:rPr>
            <w:rFonts w:ascii="arial" w:eastAsia="arial" w:hAnsi="arial" w:cs="arial"/>
            <w:b/>
            <w:i/>
            <w:color w:val="0077CC"/>
            <w:sz w:val="20"/>
            <w:u w:val="single"/>
            <w:shd w:val="clear" w:color="auto" w:fill="FFFFFF"/>
            <w:lang w:val="en-US" w:eastAsia="en-US" w:bidi="ar-SA"/>
          </w:rPr>
          <w:t>montreal</w:t>
        </w:r>
      </w:hyperlink>
      <w:hyperlink r:id="rId368" w:history="1">
        <w:r>
          <w:rPr>
            <w:rFonts w:ascii="arial" w:eastAsia="arial" w:hAnsi="arial" w:cs="arial"/>
            <w:i/>
            <w:color w:val="0077CC"/>
            <w:sz w:val="20"/>
            <w:u w:val="single"/>
            <w:shd w:val="clear" w:color="auto" w:fill="FFFFFF"/>
            <w:lang w:val="en-US" w:eastAsia="en-US" w:bidi="ar-SA"/>
          </w:rPr>
          <w:t>-on-sept-14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(87%); CANNABIS (68%); HEALTH DEPARTMENTS (66%); MARIJUANA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'I was furious' information was leaked to reporter, Coderre tells </w:t>
        </w:r>
      </w:hyperlink>
      <w:hyperlink r:id="rId3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spying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1111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 was apparent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leaking personal information about him to reporters as a tactic in city contract negotiations that were not going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made the comments while testifying Monday before the Chamberland Commission.( </w:t>
      </w:r>
      <w:hyperlink r:id="rId376" w:history="1">
        <w:r>
          <w:rPr>
            <w:rFonts w:ascii="arial" w:eastAsia="arial" w:hAnsi="arial" w:cs="arial"/>
            <w:i/>
            <w:color w:val="0077CC"/>
            <w:sz w:val="20"/>
            <w:u w:val="single"/>
            <w:shd w:val="clear" w:color="auto" w:fill="FFFFFF"/>
            <w:lang w:val="en-US" w:eastAsia="en-US" w:bidi="ar-SA"/>
          </w:rPr>
          <w:t>http://montrealgazette.com/tag/</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was furious," Coderre said in reference to what he called "the third event," when, in December 2014, La Presse reporter Patrick Lagacé obtained a copy of a traffic ticket Coderre received in 2012, and asked Coderre's press attaché if the mayor had paid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had reached a crescendo," Coderre said, adding that at the time he came to the conclusion that - over a six-month period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fed information to to reporters as part of a strategy in contract negotiations. Coderre said he felt that Lagacé obtaining the ticket was "part of a pattern" that emerged while negotiations were not going well. He noted that in August 2014 several firefighters had stormed into city hall and disrupted a meeting.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interpreted Lagacé's inquiry about the ticket as an attempt, by someone, to allege that he was abusing his power as mayor.</w:t>
      </w:r>
    </w:p>
    <w:p>
      <w:pPr>
        <w:spacing w:before="200" w:line="260" w:lineRule="atLeast"/>
        <w:jc w:val="both"/>
        <w:rPr>
          <w:lang w:val="en-US" w:eastAsia="en-US" w:bidi="ar-SA"/>
        </w:rPr>
      </w:pPr>
      <w:r>
        <w:rPr>
          <w:rFonts w:ascii="arial" w:eastAsia="arial" w:hAnsi="arial" w:cs="arial"/>
          <w:color w:val="000000"/>
          <w:sz w:val="20"/>
          <w:lang w:val="en-US" w:eastAsia="en-US" w:bidi="ar-SA"/>
        </w:rPr>
        <w:t>"(Someone) was saying that the mayor was using his power to erase a ticket,"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2014, some media published reports saying that Coderre had received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to a Corey Hart concert.</w:t>
      </w:r>
    </w:p>
    <w:p>
      <w:pPr>
        <w:spacing w:before="200" w:line="260" w:lineRule="atLeast"/>
        <w:jc w:val="both"/>
        <w:rPr>
          <w:lang w:val="en-US" w:eastAsia="en-US" w:bidi="ar-SA"/>
        </w:rPr>
      </w:pPr>
      <w:r>
        <w:rPr>
          <w:rFonts w:ascii="arial" w:eastAsia="arial" w:hAnsi="arial" w:cs="arial"/>
          <w:color w:val="000000"/>
          <w:sz w:val="20"/>
          <w:lang w:val="en-US" w:eastAsia="en-US" w:bidi="ar-SA"/>
        </w:rPr>
        <w:t>"That wasn't true," Coderre said, while also noting information about a ticket he received in September 2014, in Laval, became news a few weeks before Lagacé emailed his press attaché inquiring about the ticket he received in 2012.</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called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because he had grown tired of what he saw as a pattern. He said the call was "between two to three minutes and then I hung up."</w:t>
      </w:r>
    </w:p>
    <w:p>
      <w:pPr>
        <w:spacing w:before="200" w:line="260" w:lineRule="atLeast"/>
        <w:jc w:val="both"/>
        <w:rPr>
          <w:lang w:val="en-US" w:eastAsia="en-US" w:bidi="ar-SA"/>
        </w:rPr>
      </w:pPr>
      <w:r>
        <w:rPr>
          <w:rFonts w:ascii="arial" w:eastAsia="arial" w:hAnsi="arial" w:cs="arial"/>
          <w:color w:val="000000"/>
          <w:sz w:val="20"/>
          <w:lang w:val="en-US" w:eastAsia="en-US" w:bidi="ar-SA"/>
        </w:rPr>
        <w:t>"I asked if it was legal (for someone to have sent Lagacé a copy of the ticket), is it normal," Coderre said. "I said that I wasn't happy."</w:t>
      </w:r>
    </w:p>
    <w:p>
      <w:pPr>
        <w:spacing w:before="200" w:line="260" w:lineRule="atLeast"/>
        <w:jc w:val="both"/>
        <w:rPr>
          <w:lang w:val="en-US" w:eastAsia="en-US" w:bidi="ar-SA"/>
        </w:rPr>
      </w:pPr>
      <w:r>
        <w:rPr>
          <w:rFonts w:ascii="arial" w:eastAsia="arial" w:hAnsi="arial" w:cs="arial"/>
          <w:color w:val="000000"/>
          <w:sz w:val="20"/>
          <w:lang w:val="en-US" w:eastAsia="en-US" w:bidi="ar-SA"/>
        </w:rPr>
        <w:t>François Fontaine, a lawyer who is representing Quebecor and Le Devoir at the commission, asked Coderre if he agreed that his call to Parent is what touched off the internal affairs investigation into how the ticket was leaked. Coderre replied that "there was no cause and effect" between his call and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"Anything else is confabulation,"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the hearing room,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Coderre's testimony was proof he "does not seem to understand the principal of the separation of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one who has more influence on the nomination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when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calls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anger, when he insists, when he uses an aggressive tone, the message is clear. It is an authoritarian message. We have seen a mayor who was on a power trip who was called to order today," Norris said. "(The call to Parent) was completely inappropriate. We clearly see that Mayor Coderre sees (the position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as a subordinate to the service of his personal needs.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press attaché Catherine Maurice takes the stand at the Chamberland Commission June 5,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Coderre's press attaché, Catherine Maurice, testified before the Chamberland Commission( </w:t>
      </w:r>
      <w:hyperlink r:id="rId376" w:history="1">
        <w:r>
          <w:rPr>
            <w:rFonts w:ascii="arial" w:eastAsia="arial" w:hAnsi="arial" w:cs="arial"/>
            <w:i/>
            <w:color w:val="0077CC"/>
            <w:sz w:val="20"/>
            <w:u w:val="single"/>
            <w:shd w:val="clear" w:color="auto" w:fill="FFFFFF"/>
            <w:lang w:val="en-US" w:eastAsia="en-US" w:bidi="ar-SA"/>
          </w:rPr>
          <w:t>http://montrealgazette.com/tag/</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as well on Monday. She used the words like annoyed and aggressive while she describing Coderre's mood - after he learned the reporter had obtained a copy of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an inquiry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have spied on reporters in recent years. The commission is trying to determine if there was political influence involved in the spying.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Maurice said Coderre eventually asked her to "get more tough" in finding out how Lagacé obtained a copy of the ticket. In his emailed request, Lagacé said he had sources who claimed Coderre never paid the ticket, which was by then two years old. It turned out that the ticket had been paid but that status was not available to everyone who had access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database it was recorded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received the ticket on March 20, 2012, while he was driving at the intersection of LaSalle Blvd. and Desmarchais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Something had drawn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attention to Coderre's vehicle and when she ran his plates in a database she noticed payment for his registration was overdue by less than a month.</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ticket made the 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Lt.-Det. Normand Borduas,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was assigned to find out who leaked a copy of the ticket to Lagacé. Borduas testified, weeks ago, that it appeared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was behind the leak but he was unable to uncover evidence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on Borduas's investigation reveals how news of the ticket made the rounds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Borduas interviewed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who issued the ticket and she described to him how her account of what happened spread through the station she worked out of. At the time the ticket was issued, Coderre had yet to announce his intention to run for mayor and was still a member of parliament for the Bourassa riding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mentioned to her that he would be her future boss while she was issuing the ticket, but she did not know who Coderre was at that moment. He was still not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Borduas wrote in his summary of the interview. He also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boss about the incident afterward and that it quickly spread through the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commission has also heard testimony that Coderre has called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t>
      </w:r>
      <w:hyperlink r:id="rId377" w:history="1">
        <w:r>
          <w:rPr>
            <w:rFonts w:ascii="arial" w:eastAsia="arial" w:hAnsi="arial" w:cs="arial"/>
            <w:i/>
            <w:color w:val="0077CC"/>
            <w:sz w:val="20"/>
            <w:u w:val="single"/>
            <w:shd w:val="clear" w:color="auto" w:fill="FFFFFF"/>
            <w:lang w:val="en-US" w:eastAsia="en-US" w:bidi="ar-SA"/>
          </w:rPr>
          <w:t>http://montrealgazette.com/news/local-news/mayor-coderre-isnt-shy-to-call-cops-for-personal-matters-</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-spying-inquiry-hears</w:t>
        </w:r>
      </w:hyperlink>
      <w:r>
        <w:rPr>
          <w:rFonts w:ascii="arial" w:eastAsia="arial" w:hAnsi="arial" w:cs="arial"/>
          <w:color w:val="000000"/>
          <w:sz w:val="20"/>
          <w:lang w:val="en-US" w:eastAsia="en-US" w:bidi="ar-SA"/>
        </w:rPr>
        <w:t xml:space="preserve"> ) - Philippe Pichet and his predecessor Parent - with questions on personal matters. Coderre called Parent to find out whether it was normal for a reporter to have a copy of his ticket. Pichet testified last week that Coderre called him because he believed his son, Alexandre, had been the victim of identity theft. Maurice said on Monday that those are the only two instances of such phone calls that she is aware of.</w:t>
      </w:r>
    </w:p>
    <w:p>
      <w:pPr>
        <w:spacing w:before="200" w:line="260" w:lineRule="atLeast"/>
        <w:jc w:val="both"/>
        <w:rPr>
          <w:lang w:val="en-US" w:eastAsia="en-US" w:bidi="ar-SA"/>
        </w:rPr>
      </w:pPr>
      <w:r>
        <w:rPr>
          <w:rFonts w:ascii="arial" w:eastAsia="arial" w:hAnsi="arial" w:cs="arial"/>
          <w:color w:val="000000"/>
          <w:sz w:val="20"/>
          <w:lang w:val="en-US" w:eastAsia="en-US" w:bidi="ar-SA"/>
        </w:rPr>
        <w:t>Maurice testified that she was present when Coderre called Parent. She said she heard Coderre refer the situation as "the third time" but added she does not recall hearing Coderre ask Parent for an investigation.</w:t>
      </w:r>
    </w:p>
    <w:p>
      <w:pPr>
        <w:spacing w:before="240" w:line="260" w:lineRule="atLeast"/>
        <w:jc w:val="both"/>
        <w:rPr>
          <w:lang w:val="en-US" w:eastAsia="en-US" w:bidi="ar-SA"/>
        </w:rPr>
      </w:pP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and Chamberland Commission( </w:t>
      </w:r>
      <w:hyperlink r:id="rId376" w:history="1">
        <w:r>
          <w:rPr>
            <w:rFonts w:ascii="arial" w:eastAsia="arial" w:hAnsi="arial" w:cs="arial"/>
            <w:i/>
            <w:color w:val="0077CC"/>
            <w:sz w:val="20"/>
            <w:u w:val="single"/>
            <w:shd w:val="clear" w:color="auto" w:fill="FFFFFF"/>
            <w:lang w:val="en-US" w:eastAsia="en-US" w:bidi="ar-SA"/>
          </w:rPr>
          <w:t>http://montrealgazette.com/tag/</w:t>
        </w:r>
      </w:hyperlink>
      <w:hyperlink r:id="rId376" w:history="1">
        <w:r>
          <w:rPr>
            <w:rFonts w:ascii="arial" w:eastAsia="arial" w:hAnsi="arial" w:cs="arial"/>
            <w:b/>
            <w:i/>
            <w:color w:val="0077CC"/>
            <w:sz w:val="20"/>
            <w:u w:val="single"/>
            <w:shd w:val="clear" w:color="auto" w:fill="FFFFFF"/>
            <w:lang w:val="en-US" w:eastAsia="en-US" w:bidi="ar-SA"/>
          </w:rPr>
          <w:t>police</w:t>
        </w:r>
      </w:hyperlink>
      <w:hyperlink r:id="rId37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CONTRACTING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MAYORS (89%); INVESTIGATIONS (87%); CITIES (78%); INTERNAL INVESTIGATIONS (71%); LAWYERS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,mayor,denis,coderre,apparent,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79" w:history="1">
        <w:r>
          <w:rPr>
            <w:rFonts w:ascii="arial" w:eastAsia="arial" w:hAnsi="arial" w:cs="arial"/>
            <w:i/>
            <w:color w:val="0077CC"/>
            <w:sz w:val="20"/>
            <w:u w:val="single"/>
            <w:shd w:val="clear" w:color="auto" w:fill="FFFFFF"/>
            <w:lang w:val="en-US" w:eastAsia="en-US" w:bidi="ar-SA"/>
          </w:rPr>
          <w:t>http://montrealgazette.com/news/local-news/patrick-lagaces-questions-put-mayor-in-a-dark-mood-coderres-press-attache-tells-</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North mural stalled, facing criticism for ignoring Villanueva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a new mural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was supposed to start on Tuesday is stalled after local groups blasted the project for not making any reference to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was 18 when he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Aug. 9, 2008, near where the mural is planned as part of the borough's centennial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location and timing of the mural are a sensitive issue with some local groups because they coincide with the place and anniversary of Villanueva's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mural is planned for the western facade of a community centre in Henri-Bourassa Park and MU, an urban mural organization, was commissioned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for the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death sparked protests across the borough with people denouncing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report into his death, released in 2013, criticized the conduct of the officer who shot Villanueva and the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 the group responsible for the art project, and borough officials received a petition against the proposed new mural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Tensions rose on social media after a photo was taken Monday of a tag on the wall reserved for the mural, which read "Freddy [sic] RIP," as the graffiti was being removed by city workers. The tag was only a few hours old.</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it's important the borough takes time to consult citizens and groups in the process of finalizing the sketch," said Caroline Marinacci, a spokesperson for MU.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original plan to consult community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about the mural didn't happen because of bad timing, said Michel Lemay, a spokesperson for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Most groups are on vacation, and meetings were supposed to take place in late July and early August. New consultations should happen in the next few weeks, but Lemay said he doesn't think that means the new mural sketch will include a portrait of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"We'll see how the artists choose to respond to these concerns," Lemay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borough chose the themes for the mural, focusing on co-existence, nature, physical activity, heritage and youth.</w:t>
      </w:r>
    </w:p>
    <w:p>
      <w:pPr>
        <w:spacing w:before="200" w:line="260" w:lineRule="atLeast"/>
        <w:jc w:val="both"/>
        <w:rPr>
          <w:lang w:val="en-US" w:eastAsia="en-US" w:bidi="ar-SA"/>
        </w:rPr>
      </w:pPr>
      <w:r>
        <w:rPr>
          <w:rFonts w:ascii="arial" w:eastAsia="arial" w:hAnsi="arial" w:cs="arial"/>
          <w:color w:val="000000"/>
          <w:sz w:val="20"/>
          <w:lang w:val="en-US" w:eastAsia="en-US" w:bidi="ar-SA"/>
        </w:rPr>
        <w:t>The winning design included local idols and symbols, including jazz artist Oliver Jones, who is also a spokesperson for the centennial, and Maison Brignon-dit-Lapierre, a heritage building on Gouin Blvd. dating back to 1770.</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 to have a positive image of the reality of our neighbourhood," Lemay added. "They don't want to put on the wall the worst moment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borough still hopes to finish the mural before fall, as part of the 100th anniversary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"It will change the logistics, of course. We were supposed to start today," said Marinacci from MU. "But (delaying it) is not the end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Will Prosper, who founded the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organization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Républik following Villanueva's death, said local groups were excluded from planning the mural.</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a clear ... that they are trying to erase the memory of Fredy Villanueva and what happened in 2008,"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He organizes an annual vigil commemorating the anniversary of Villanueva's death. Between 50 to 100 people stopped by Henri-Bourassa park for the anniversary last Sunday,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one of the years where we had lots of people," he said. "Seven years after his death - you don't see that with many people that were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attributes renewed interest in Villanueva's death to media coverage of the ongoing Black Lives Matter movement in the United States. Protests in Ferguson, Mo. continue to end in violence, a year after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Michael Brown, which sparked that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and Brown were both 18 years old when they died, and both were shot on Aug. 9, albeit six years apart.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to have this discussion as well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Prosper said. "You have to put that on the wall, that Fredy was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that we make sure we don't forget his memory.</w:t>
      </w:r>
    </w:p>
    <w:p>
      <w:pPr>
        <w:spacing w:before="200" w:line="260" w:lineRule="atLeast"/>
        <w:jc w:val="both"/>
        <w:rPr>
          <w:lang w:val="en-US" w:eastAsia="en-US" w:bidi="ar-SA"/>
        </w:rPr>
      </w:pPr>
      <w:r>
        <w:rPr>
          <w:rFonts w:ascii="arial" w:eastAsia="arial" w:hAnsi="arial" w:cs="arial"/>
          <w:color w:val="000000"/>
          <w:sz w:val="20"/>
          <w:lang w:val="en-US" w:eastAsia="en-US" w:bidi="ar-SA"/>
        </w:rPr>
        <w:t>"If you paint something nice on the wall, it's not going to make problems go away," Prosper said.</w:t>
      </w:r>
    </w:p>
    <w:p>
      <w:pPr>
        <w:spacing w:before="240" w:line="260" w:lineRule="atLeast"/>
        <w:jc w:val="both"/>
        <w:rPr>
          <w:lang w:val="en-US" w:eastAsia="en-US" w:bidi="ar-SA"/>
        </w:rPr>
      </w:pPr>
      <w:hyperlink r:id="rId387"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twitter.com/michellempucci( </w:t>
      </w:r>
      <w:hyperlink r:id="rId388" w:history="1">
        <w:r>
          <w:rPr>
            <w:rFonts w:ascii="arial" w:eastAsia="arial" w:hAnsi="arial" w:cs="arial"/>
            <w:i/>
            <w:color w:val="0077CC"/>
            <w:sz w:val="20"/>
            <w:u w:val="single"/>
            <w:shd w:val="clear" w:color="auto" w:fill="FFFFFF"/>
            <w:lang w:val="en-US" w:eastAsia="en-US" w:bidi="ar-SA"/>
          </w:rPr>
          <w:t>http://twitter.com/michellempucci</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ANNIVERSARIES (89%); ASSOCIATIONS &amp; ORGANIZATIONS (89%); DEATHS &amp; OBITUARIES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CRIMINAL INVESTIGATIONS (77%); SHOOTINGS (77%); COMMUNITY ACTIVISM (75%); INVESTIGATIONS (75%); CORONERS COURTS &amp; OFFICES (75%); RACIAL PROFILING (72%); CIVIL SERVICES (72%); MISCONDUCT (70%); PETITIONS (69%); HISTORIC DISTRICTS &amp; STRUCTURES (60%); mural,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,north,supposed,start,stalled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(72%); HISTORIC DISTRICTS &amp; STRUCTURES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 xml:space="preserve">Mural criticized for ignoring Villanueva; </w:t>
        </w:r>
      </w:hyperlink>
      <w:hyperlink r:id="rId3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North project planned as part of centennial celebrations We think 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PUCCI, The Gazette</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a new mural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was supposed to start on Tuesday is stalled after local groups blasted the project for not making any reference to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was 18 when he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Aug. 9, 2008, near where the mural is planned as part of the borough's centennial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location and timing of the mural are a sensitive issue with some local groups because they coincide with the place and anniversary of Villanueva's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mural is planned for the western facade of a community centre in Henri-Bourassa Park and MU, an urban mural organization, was commissioned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for the work. Villanueva's death sparked protests across the borough with people denouncing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report into his death, released in 2013, criticized the conduct of the officer who shot Villanueva and the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 the group responsible for the art project, and borough officials received a petition against the proposed new mural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Tensions rose on social media after a photo was taken Monday of a tag on the wall reserved for the mural, which read "Freddy RIP," as the graffiti was being removed by city workers. The tag was only a few hours old.</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it's important the borough takes time to consult citizens and groups in the process of finalizing the sketch," said Caroline Marinacci, a spokesperson for MU.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original plan to consult community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about the mural didn't happen because of bad timing, said Michel Lemay, a spokesperson for the borough. Most groups are on vacation, and meetings were supposed to take place in late July and early August.</w:t>
      </w:r>
    </w:p>
    <w:p>
      <w:pPr>
        <w:spacing w:before="200" w:line="260" w:lineRule="atLeast"/>
        <w:jc w:val="both"/>
        <w:rPr>
          <w:lang w:val="en-US" w:eastAsia="en-US" w:bidi="ar-SA"/>
        </w:rPr>
      </w:pPr>
      <w:r>
        <w:rPr>
          <w:rFonts w:ascii="arial" w:eastAsia="arial" w:hAnsi="arial" w:cs="arial"/>
          <w:color w:val="000000"/>
          <w:sz w:val="20"/>
          <w:lang w:val="en-US" w:eastAsia="en-US" w:bidi="ar-SA"/>
        </w:rPr>
        <w:t>New consultations should happen in the next few weeks, but Lemay said he doesn't think that means the new mural sketch will include a portrait of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"We'll see how the artists choose to respond to these concerns," Lemay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borough chose the themes for the mural, focusing on coexistence, nature, physical activity, heritage and youth.</w:t>
      </w:r>
    </w:p>
    <w:p>
      <w:pPr>
        <w:spacing w:before="200" w:line="260" w:lineRule="atLeast"/>
        <w:jc w:val="both"/>
        <w:rPr>
          <w:lang w:val="en-US" w:eastAsia="en-US" w:bidi="ar-SA"/>
        </w:rPr>
      </w:pPr>
      <w:r>
        <w:rPr>
          <w:rFonts w:ascii="arial" w:eastAsia="arial" w:hAnsi="arial" w:cs="arial"/>
          <w:color w:val="000000"/>
          <w:sz w:val="20"/>
          <w:lang w:val="en-US" w:eastAsia="en-US" w:bidi="ar-SA"/>
        </w:rPr>
        <w:t>The winning design included local idols and symbols, including jazz artist Oliver Jones, who is also a spokesperson for the centennial, and Maison Brignon-dit-Lapierre, a heritage building on Gouin Blvd. dating back to 1770.</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 to have a positive image of the reality of our neighbourhood," Lemay added. "They don't want to put on the wall the worst moment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borough still hopes to finish the mural before fall, as part of the 100th anniversary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"It will change the logistics, of course. We were supposed to start today," said Marinacci from MU.</w:t>
      </w:r>
    </w:p>
    <w:p>
      <w:pPr>
        <w:spacing w:before="200" w:line="260" w:lineRule="atLeast"/>
        <w:jc w:val="both"/>
        <w:rPr>
          <w:lang w:val="en-US" w:eastAsia="en-US" w:bidi="ar-SA"/>
        </w:rPr>
      </w:pPr>
      <w:r>
        <w:rPr>
          <w:rFonts w:ascii="arial" w:eastAsia="arial" w:hAnsi="arial" w:cs="arial"/>
          <w:color w:val="000000"/>
          <w:sz w:val="20"/>
          <w:lang w:val="en-US" w:eastAsia="en-US" w:bidi="ar-SA"/>
        </w:rPr>
        <w:t>"But (delaying it) is not the end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Will Prosper, who founded the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organization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Républik following Villanueva's death, said local groups were excluded from planning the mural.</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a clear ... that they are trying to erase the memory of Fredy Villanueva and what happened in 2008," Prosper said. He organizes an annual vigil commemorating the anniversary of Villanueva's death. Between 50 to 100 people stopped by Henri-</w:t>
      </w:r>
    </w:p>
    <w:p>
      <w:pPr>
        <w:spacing w:before="200" w:line="260" w:lineRule="atLeast"/>
        <w:jc w:val="both"/>
        <w:rPr>
          <w:lang w:val="en-US" w:eastAsia="en-US" w:bidi="ar-SA"/>
        </w:rPr>
      </w:pPr>
      <w:r>
        <w:rPr>
          <w:rFonts w:ascii="arial" w:eastAsia="arial" w:hAnsi="arial" w:cs="arial"/>
          <w:color w:val="000000"/>
          <w:sz w:val="20"/>
          <w:lang w:val="en-US" w:eastAsia="en-US" w:bidi="ar-SA"/>
        </w:rPr>
        <w:t>Bourassa park for the anniversary last Sunday,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one of the years where we had lots of people," he said. "Seven years after his death - you don't see that with many people that were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attributes renewed interest in Villanueva's death to media coverage of the ongoing Black Lives Matter movement in the United States. Protests in Ferguson, Mo., continue to end in violence, a year after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Michael Brown, which sparked that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and Brown were both 18 years old when they died, and both were shot on Aug. 9, albeit six years apart.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to have this discussion as well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Prosper said. "You have to put that on the wall, that Fredy was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that we make sure we don't forget his memory.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paint something nice on the wall, it's not going to make problems go away," Prosper said. </w:t>
      </w:r>
      <w:hyperlink r:id="rId387"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twitter.com/michellempucci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picture of a tag being removed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was published on Facebook Monday. The graffiti in Henri-Bourassa Park read "Freddy RIP," and appeared seven years after 18-year-old Fredy Villanueva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same park. Local groups are critical of a mural commissioned by the borough for the park, which they say ignores the history of the location.;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(90%); CITY GOVERNMENT (90%); DEATH &amp; DYING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ANNIVERSARIES (89%); ASSOCIATIONS &amp; ORGANIZATIONS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CRIMINAL INVESTIGATIONS (77%); SHOOTINGS (77%); COMMUNITY ACTIVISM (75%); INVESTIGATIONS (75%); CORONERS COURTS &amp; OFFICES (75%); RACIAL PROFILING (72%); CIVIL SERVICES (72%); MISCONDUCT (70%); PETITIONS (69%); HISTORIC DISTRICTS &amp; STRUCTURES (60%); mural,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,north,supposed,start,stalled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(72%); HISTORIC DISTRICTS &amp; STRUCTURES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brotherhood calls for SPVM chief's dismissal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should be fired for allowing his officers to spy on journalists, calling the decision to track the cellphones of La Presse columnist Patrick Lagacé( </w:t>
      </w:r>
      <w:hyperlink r:id="rId403" w:history="1">
        <w:r>
          <w:rPr>
            <w:rFonts w:ascii="arial" w:eastAsia="arial" w:hAnsi="arial" w:cs="arial"/>
            <w:i/>
            <w:color w:val="0077CC"/>
            <w:sz w:val="20"/>
            <w:u w:val="single"/>
            <w:shd w:val="clear" w:color="auto" w:fill="FFFFFF"/>
            <w:lang w:val="en-US" w:eastAsia="en-US" w:bidi="ar-SA"/>
          </w:rPr>
          <w:t>http://montrealgazette.com/news/local-news/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and at least three other reporters "unforgivable."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serious error in judgment and it is unforgivable," Yves Francoeur, head of La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"The SPVM is the second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Quebec and the fifth largest municipal force in North America, so we need a strong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Monday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24 search warrants to track Lagacé's iPhone since January, which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access the numbers Lagacé had called or received calls from and track him by activating a GPS mechanism on his phone. At least three other journalists have since learned they were under similar surveillance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Félix Séguin of TVA, Monic Néron from 98.5 FM, and freelance journalist Fabrice de Pierrebourg.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have been well aware that courts have already established the principle that surveillance operations on journalists should be as rare as those on lawyers and judges, and can only be justified in cases involving serious crimes, when all other methods have been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"Trying to justify spying on journalists as part of an effort to resolve problems of internal management just doesn't hold water,"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union was aware that officers were being threatened by upper management about speaking to journalists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"We sent a letter to our members telling them that if they were called into meetings about this (talking to journalists) that they should contact their union so we could provide them with a lawyer. We knew there was a climate of fear, a paranoia about leaks."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as chief of such a large municipal force, Pichet sits on provincial, national and international committees that advise smaller forces and governments on major global issues such as terrorism and communication with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Pichet can represent us now. He has lost all credibility and legitimacy."</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where he announced he had ordered an inspection of the SPVM's surveillance policies, Quebec Premier Philippe Couillard stopped short of endorsing Pichet's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besieged by reporters on his way into a closed-door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at city hall Tuesday afternoon. Asked if he felt he had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replied tersely, "Yes, yes, I have it."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that he had seen the premier's news conference and would "fully collaborate" with the measures announced. He added that he had met with his deputies Tuesday morning and that "verifications" of various questions that have dogged the department since news of the Lagacé story broke on Monday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check and validate whether all of this information is good," he said. "We can't answer those questions in a couple of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Néron, a justice reporter at 98.5 FM since 2013,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had been tipped off months ago that her phone might be tapped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she produced a column in June criticizing SPVM management for "muzzling" longtime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director Ian Lafrenière( </w:t>
      </w:r>
      <w:hyperlink r:id="rId404" w:history="1">
        <w:r>
          <w:rPr>
            <w:rFonts w:ascii="arial" w:eastAsia="arial" w:hAnsi="arial" w:cs="arial"/>
            <w:i/>
            <w:color w:val="0077CC"/>
            <w:sz w:val="20"/>
            <w:u w:val="single"/>
            <w:shd w:val="clear" w:color="auto" w:fill="FFFFFF"/>
            <w:lang w:val="en-US" w:eastAsia="en-US" w:bidi="ar-SA"/>
          </w:rPr>
          <w:t>http://www.985fm.ca/actualites/nouvelles/ian-lafreniere-tasse-par-le-spvm-une-chasse-aux-779408.html</w:t>
        </w:r>
      </w:hyperlink>
      <w:r>
        <w:rPr>
          <w:rFonts w:ascii="arial" w:eastAsia="arial" w:hAnsi="arial" w:cs="arial"/>
          <w:color w:val="000000"/>
          <w:sz w:val="20"/>
          <w:lang w:val="en-US" w:eastAsia="en-US" w:bidi="ar-SA"/>
        </w:rPr>
        <w:t xml:space="preserve"> ) by transferring him to a new job, sources contacted her to warn her her phone might be tapped. She didn't believe it at first.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defied understanding that we (journalists) would be spied on. And I was more focussed on the threats and pressure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experiencing internally, and I put aside the idea that we could be targeted, thinking it couldn't happen. But you better believe it can happen."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Deputy Director Bernard Lamothe told reporters that checks were being made into the reports that three other journalists were monitored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we have today is that three journalists are not under investigation," he said. "The checks we're making involve going back in time to see if, in the course of different investigations - not major cases, but what I'd call more simple cases, more regular cases ... a journalist had been looked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Tuesday, the directors of Quebec's major media organizations called on the provincial government to act to protect journalists' sources after learning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tracking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published an open letter calling on Pichet to reveal which other journalists have been or are being spied 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signatories to the letter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Radio-Canada, La Presse, Le Devoir,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 Soleil and CTV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media organizations called on the government to make it more "burdensome"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a warrant for surveillance of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legal experts are also calling on the Quebec government to launch a public inquiry into spying on media outlets and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Tuesday( </w:t>
      </w:r>
      <w:hyperlink r:id="rId405" w:history="1">
        <w:r>
          <w:rPr>
            <w:rFonts w:ascii="arial" w:eastAsia="arial" w:hAnsi="arial" w:cs="arial"/>
            <w:i/>
            <w:color w:val="0077CC"/>
            <w:sz w:val="20"/>
            <w:u w:val="single"/>
            <w:shd w:val="clear" w:color="auto" w:fill="FFFFFF"/>
            <w:lang w:val="en-US" w:eastAsia="en-US" w:bidi="ar-SA"/>
          </w:rPr>
          <w:t>http://plus.lapresse.ca/screens/0508ca8d-cb80-47f8-864e-0b49909f3f09%7C_0.html</w:t>
        </w:r>
      </w:hyperlink>
      <w:r>
        <w:rPr>
          <w:rFonts w:ascii="arial" w:eastAsia="arial" w:hAnsi="arial" w:cs="arial"/>
          <w:color w:val="000000"/>
          <w:sz w:val="20"/>
          <w:lang w:val="en-US" w:eastAsia="en-US" w:bidi="ar-SA"/>
        </w:rPr>
        <w:t xml:space="preserve"> ), they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Lagacé "constitutes a serious infringement of constitutional guarantees."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the surveillance "a dangerous precedent" and complained that judicial power is often used to curtail freedom of the press. "Since our legal system is based on trust that citizens place in the courts, we have a responsibility to ensure that everyone's rights and freedoms are respected," the legal experts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legal experts are Marc-Antoine Cloutier, Julien David Pelletier, Yves Ménard, Julius Grey, Patrick Taillon, Daniel Turp, Frédérick Bérard, Rémi Bourget, Félix-Antoine D. Michaud, Sophie Tremblay, Marie-Eve Gagné, Mireille Beaudet, Marie-Hélène Dubé et Catherine Ranalli.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James Mennie and Kevin Mio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406"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403" w:history="1">
        <w:r>
          <w:rPr>
            <w:rFonts w:ascii="arial" w:eastAsia="arial" w:hAnsi="arial" w:cs="arial"/>
            <w:i/>
            <w:color w:val="0077CC"/>
            <w:sz w:val="20"/>
            <w:u w:val="single"/>
            <w:shd w:val="clear" w:color="auto" w:fill="FFFFFF"/>
            <w:lang w:val="en-US" w:eastAsia="en-US" w:bidi="ar-SA"/>
          </w:rPr>
          <w:t>http://montrealgazette.com/news/local-news/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Government must act to protect journalists' sources( </w:t>
      </w:r>
      <w:hyperlink r:id="rId407"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Spying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an attack on free press( </w:t>
      </w:r>
      <w:hyperlink r:id="rId408" w:history="1">
        <w:r>
          <w:rPr>
            <w:rFonts w:ascii="arial" w:eastAsia="arial" w:hAnsi="arial" w:cs="arial"/>
            <w:i/>
            <w:color w:val="0077CC"/>
            <w:sz w:val="20"/>
            <w:u w:val="single"/>
            <w:shd w:val="clear" w:color="auto" w:fill="FFFFFF"/>
            <w:lang w:val="en-US" w:eastAsia="en-US" w:bidi="ar-SA"/>
          </w:rPr>
          <w:t>http://montrealgazette.com/opinion/editorials/editorial-spying-on-</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-reporter-an-attack-on-free-press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409"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SURVEILLANCE (90%); WRITERS (90%); TALKS &amp; MEETINGS (89%); LABOR UNIONS (89%); ESPIONAGE (89%); PRESS CONFERENCES (89%); JOURNALISM (89%); LAWYERS (76%); FREELANCE EMPLOYMENT (73%); JUDGES (66%); TERRORISM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,union,chief,philippe,pichet !@PERMALINK= </w:t>
      </w:r>
      <w:hyperlink r:id="rId410"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410" w:history="1">
        <w:r>
          <w:rPr>
            <w:rFonts w:ascii="arial" w:eastAsia="arial" w:hAnsi="arial" w:cs="arial"/>
            <w:b/>
            <w:i/>
            <w:color w:val="0077CC"/>
            <w:sz w:val="20"/>
            <w:u w:val="single"/>
            <w:shd w:val="clear" w:color="auto" w:fill="FFFFFF"/>
            <w:lang w:val="en-US" w:eastAsia="en-US" w:bidi="ar-SA"/>
          </w:rPr>
          <w:t>montreal</w:t>
        </w:r>
      </w:hyperlink>
      <w:hyperlink r:id="rId410" w:history="1">
        <w:r>
          <w:rPr>
            <w:rFonts w:ascii="arial" w:eastAsia="arial" w:hAnsi="arial" w:cs="arial"/>
            <w:i/>
            <w:color w:val="0077CC"/>
            <w:sz w:val="20"/>
            <w:u w:val="single"/>
            <w:shd w:val="clear" w:color="auto" w:fill="FFFFFF"/>
            <w:lang w:val="en-US" w:eastAsia="en-US" w:bidi="ar-SA"/>
          </w:rPr>
          <w:t>-</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(90%); WRITERS (90%); LAWYERS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brotherhood calls for SPVM chief's dismissal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1169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should be fired for allowing his officers to spy on journalists, calling the decision to track the cellphones of La Presse columnist Patrick Lagacé( </w:t>
      </w:r>
      <w:hyperlink r:id="rId403" w:history="1">
        <w:r>
          <w:rPr>
            <w:rFonts w:ascii="arial" w:eastAsia="arial" w:hAnsi="arial" w:cs="arial"/>
            <w:i/>
            <w:color w:val="0077CC"/>
            <w:sz w:val="20"/>
            <w:u w:val="single"/>
            <w:shd w:val="clear" w:color="auto" w:fill="FFFFFF"/>
            <w:lang w:val="en-US" w:eastAsia="en-US" w:bidi="ar-SA"/>
          </w:rPr>
          <w:t>http://montrealgazette.com/news/local-news/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and at least three other reporters "unforgivable."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serious error in judgment and it is unforgivable," Yves Francoeur, head of La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"The SPVM is the second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Quebec and the fifth largest municipal force in North America, so we need a strong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Monday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24 search warrants to track Lagacé's iPhone since January, which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access the numbers Lagacé had called or received calls from and track him by activating a GPS mechanism on his phone. At least three other journalists have since learned they were under similar surveillance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Félix Séguin of TVA, Monic Néron from 98.5 FM, and freelance journalist Fabrice de Pierrebourg.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have been well aware that courts have already established the principle that surveillance operations on journalists should be as rare as those on lawyers and judges, and can only be justified in cases involving serious crimes, when all other methods have been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"Trying to justify spying on journalists as part of an effort to resolve problems of internal management just doesn't hold water,"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union was aware that officers were being threatened by upper management about speaking to journalists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"We sent a letter to our members telling them that if they were called into meetings about this (talking to journalists) that they should contact their union so we could provide them with a lawyer. We knew there was a climate of fear, a paranoia about leaks."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as chief of such a large municipal force, Pichet sits on provincial, national and international committees that advise smaller forces and governments on major global issues such as terrorism and communication with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Pichet can represent us now. He has lost all credibility and legitimacy."</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where he announced he had ordered an inspection of the SPVM's surveillance policies, Quebec Premier Philippe Couillard stopped short of endorsing Pichet's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besieged by reporters on his way into a closed-door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at city hall Tuesday afternoon. Asked if he felt he had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replied tersely, "Yes, yes, I have it."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that he had seen the premier's news conference and would "fully collaborate" with the measures announced. He added that he had met with his deputies Tuesday morning and that "verifications" of various questions that have dogged the department since news of the Lagacé story broke on Monday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check and validate whether all of this information is good," he said. "We can't answer those questions in a couple of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Néron, a justice reporter at 98.5 FM since 2013,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had been tipped off months ago that her phone might be tapped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she produced a column in June criticizing SPVM management for "muzzling" longtime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director Ian Lafrenière( </w:t>
      </w:r>
      <w:hyperlink r:id="rId404" w:history="1">
        <w:r>
          <w:rPr>
            <w:rFonts w:ascii="arial" w:eastAsia="arial" w:hAnsi="arial" w:cs="arial"/>
            <w:i/>
            <w:color w:val="0077CC"/>
            <w:sz w:val="20"/>
            <w:u w:val="single"/>
            <w:shd w:val="clear" w:color="auto" w:fill="FFFFFF"/>
            <w:lang w:val="en-US" w:eastAsia="en-US" w:bidi="ar-SA"/>
          </w:rPr>
          <w:t>http://www.985fm.ca/actualites/nouvelles/ian-lafreniere-tasse-par-le-spvm-une-chasse-aux-779408.html</w:t>
        </w:r>
      </w:hyperlink>
      <w:r>
        <w:rPr>
          <w:rFonts w:ascii="arial" w:eastAsia="arial" w:hAnsi="arial" w:cs="arial"/>
          <w:color w:val="000000"/>
          <w:sz w:val="20"/>
          <w:lang w:val="en-US" w:eastAsia="en-US" w:bidi="ar-SA"/>
        </w:rPr>
        <w:t xml:space="preserve"> ) by transferring him to a new job, sources contacted her to warn her her phone might be tapped. She didn't believe it at first.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defied understanding that we (journalists) would be spied on. And I was more focussed on the threats and pressure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experiencing internally, and I put aside the idea that we could be targeted, thinking it couldn't happen. But you better believe it can happen."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Deputy Director Bernard Lamothe told reporters that checks were being made into the reports that three other journalists were monitored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we have today is that three journalists are not under investigation," he said. "The checks we're making involve going back in time to see if, in the course of different investigations - not major cases, but what I'd call more simple cases, more regular cases ... a journalist had been looked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Tuesday, the directors of Quebec's major media organizations called on the provincial government to act to protect journalists' sources after learning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tracking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published an open letter calling on Pichet to reveal which other journalists have been or are being spied 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signatories to the letter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Radio-Canada, La Presse, Le Devoir,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 Soleil and CTV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media organizations called on the government to make it more "burdensome"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a warrant for surveillance of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legal experts are also calling on the Quebec government to launch a public inquiry into spying on media outlets and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Tuesday( </w:t>
      </w:r>
      <w:hyperlink r:id="rId405" w:history="1">
        <w:r>
          <w:rPr>
            <w:rFonts w:ascii="arial" w:eastAsia="arial" w:hAnsi="arial" w:cs="arial"/>
            <w:i/>
            <w:color w:val="0077CC"/>
            <w:sz w:val="20"/>
            <w:u w:val="single"/>
            <w:shd w:val="clear" w:color="auto" w:fill="FFFFFF"/>
            <w:lang w:val="en-US" w:eastAsia="en-US" w:bidi="ar-SA"/>
          </w:rPr>
          <w:t>http://plus.lapresse.ca/screens/0508ca8d-cb80-47f8-864e-0b49909f3f09%7C_0.html</w:t>
        </w:r>
      </w:hyperlink>
      <w:r>
        <w:rPr>
          <w:rFonts w:ascii="arial" w:eastAsia="arial" w:hAnsi="arial" w:cs="arial"/>
          <w:color w:val="000000"/>
          <w:sz w:val="20"/>
          <w:lang w:val="en-US" w:eastAsia="en-US" w:bidi="ar-SA"/>
        </w:rPr>
        <w:t xml:space="preserve"> ), they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Lagacé "constitutes a serious infringement of constitutional guarantees."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the surveillance "a dangerous precedent" and complained that judicial power is often used to curtail freedom of the press. "Since our legal system is based on trust that citizens place in the courts, we have a responsibility to ensure that everyone's rights and freedoms are respected," the legal experts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legal experts are Marc-Antoine Cloutier, Julien David Pelletier, Yves Ménard, Julius Grey, Patrick Taillon, Daniel Turp, Frédérick Bérard, Rémi Bourget, Félix-Antoine D. Michaud, Sophie Tremblay, Marie-Eve Gagné, Mireille Beaudet, Marie-Hélène Dubé et Catherine Ranalli.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James Mennie and Kevin Mio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406"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403" w:history="1">
        <w:r>
          <w:rPr>
            <w:rFonts w:ascii="arial" w:eastAsia="arial" w:hAnsi="arial" w:cs="arial"/>
            <w:i/>
            <w:color w:val="0077CC"/>
            <w:sz w:val="20"/>
            <w:u w:val="single"/>
            <w:shd w:val="clear" w:color="auto" w:fill="FFFFFF"/>
            <w:lang w:val="en-US" w:eastAsia="en-US" w:bidi="ar-SA"/>
          </w:rPr>
          <w:t>http://montrealgazette.com/news/local-news/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407"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Spying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an attack on free press( </w:t>
      </w:r>
      <w:hyperlink r:id="rId408" w:history="1">
        <w:r>
          <w:rPr>
            <w:rFonts w:ascii="arial" w:eastAsia="arial" w:hAnsi="arial" w:cs="arial"/>
            <w:i/>
            <w:color w:val="0077CC"/>
            <w:sz w:val="20"/>
            <w:u w:val="single"/>
            <w:shd w:val="clear" w:color="auto" w:fill="FFFFFF"/>
            <w:lang w:val="en-US" w:eastAsia="en-US" w:bidi="ar-SA"/>
          </w:rPr>
          <w:t>http://montrealgazette.com/opinion/editorials/editorial-spying-on-</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-reporter-an-attack-on-free-press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409"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SURVEILLANCE (90%); WRITERS (90%); TALKS &amp; MEETINGS (89%); LABOR UNIONS (89%); ESPIONAGE (89%); PRESS CONFERENCES (89%); JOURNALISM (89%); LAWYERS (76%); FREELANCE EMPLOYMENT (73%); JUDGES (66%); TERRORISM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,union,chief,philippe,pichet !@PERMALINK= </w:t>
      </w:r>
      <w:hyperlink r:id="rId410"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410" w:history="1">
        <w:r>
          <w:rPr>
            <w:rFonts w:ascii="arial" w:eastAsia="arial" w:hAnsi="arial" w:cs="arial"/>
            <w:b/>
            <w:i/>
            <w:color w:val="0077CC"/>
            <w:sz w:val="20"/>
            <w:u w:val="single"/>
            <w:shd w:val="clear" w:color="auto" w:fill="FFFFFF"/>
            <w:lang w:val="en-US" w:eastAsia="en-US" w:bidi="ar-SA"/>
          </w:rPr>
          <w:t>montreal</w:t>
        </w:r>
      </w:hyperlink>
      <w:hyperlink r:id="rId410" w:history="1">
        <w:r>
          <w:rPr>
            <w:rFonts w:ascii="arial" w:eastAsia="arial" w:hAnsi="arial" w:cs="arial"/>
            <w:i/>
            <w:color w:val="0077CC"/>
            <w:sz w:val="20"/>
            <w:u w:val="single"/>
            <w:shd w:val="clear" w:color="auto" w:fill="FFFFFF"/>
            <w:lang w:val="en-US" w:eastAsia="en-US" w:bidi="ar-SA"/>
          </w:rPr>
          <w:t>-</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(90%); WRITERS (90%); LAWYERS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seize cannabis-laced gummy bears near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LAVAL, QUE.-It's highly unlikely these gummy bears are available at the corner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they seized a small quantity of jujubes in May that tests eventually showed were laced with THC, the active ingredient in cannabis.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Frederic Jean says officers stumbled on the special sweets after they spotted youngsters smoking marijuana.</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red ones, green ones and yellow ones and all had a fruity smell.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says the discovery was a first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warning the public to be vigilant and also asking for help in finding the person or people who made the candies.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(90%); MARIJUANA PRODUCTS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MARIJUANA (87%); SUBSTANCE ABUSE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PRODUCTS (90%); MARIJUANA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#ICYMI: Whale necropsy, Bill 61, shut-out bar owners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10: Quebec reports 52 more deaths; soldiers will stay at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coronavirus news in one place. Read more( </w:t>
      </w:r>
      <w:hyperlink r:id="rId432" w:history="1">
        <w:r>
          <w:rPr>
            <w:rFonts w:ascii="arial" w:eastAsia="arial" w:hAnsi="arial" w:cs="arial"/>
            <w:i/>
            <w:color w:val="0077CC"/>
            <w:sz w:val="20"/>
            <w:u w:val="single"/>
            <w:shd w:val="clear" w:color="auto" w:fill="FFFFFF"/>
            <w:lang w:val="en-US" w:eastAsia="en-US" w:bidi="ar-SA"/>
          </w:rPr>
          <w:t>https://montrealgazette.com/news/local-news/coronavirus-live-updates-5/wcm/8ca8d9bf-2ef9-4ccb-8921-af193c98358d/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Uneven playing field for shut-out bar owners will lead to defiance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Ziggy Eichenbaum won't be silenced. Nor will there be any silence at his namesake Crescent St. pub if the provincial government doesn't change its stance on bars reopening. Eichenbaum will open Ziggy's on July 1, and face the legal consequences if necessary. He's not the only one. Read more.( </w:t>
      </w:r>
      <w:hyperlink r:id="rId433" w:history="1">
        <w:r>
          <w:rPr>
            <w:rFonts w:ascii="arial" w:eastAsia="arial" w:hAnsi="arial" w:cs="arial"/>
            <w:i/>
            <w:color w:val="0077CC"/>
            <w:sz w:val="20"/>
            <w:u w:val="single"/>
            <w:shd w:val="clear" w:color="auto" w:fill="FFFFFF"/>
            <w:lang w:val="en-US" w:eastAsia="en-US" w:bidi="ar-SA"/>
          </w:rPr>
          <w:t>https://montrealgazette.com/opinion/columnists/brownstein-uneven-playing-field-for-shut-out-bar-owners-will-lead-to-defiance/wcm/f584d6a0-f0ad-48c8-a69a-67f001739feb/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becomes first Black editor-in-chief of Harper's Bazaar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Hearst Magazines announced Tuesday it has named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-born Samira Nasr as editor-in-chief of the U.S. edition of Harper's Bazaar. The media company described Nasr, the daughter of a Lebanese father and Trinidadian mother, as the first Black editor-in-chief in the history of the 153-year-old publication. Read more.( </w:t>
      </w:r>
      <w:hyperlink r:id="rId434" w:history="1">
        <w:r>
          <w:rPr>
            <w:rFonts w:ascii="arial" w:eastAsia="arial" w:hAnsi="arial" w:cs="arial"/>
            <w:i/>
            <w:color w:val="0077CC"/>
            <w:sz w:val="20"/>
            <w:u w:val="single"/>
            <w:shd w:val="clear" w:color="auto" w:fill="FFFFFF"/>
            <w:lang w:val="en-US" w:eastAsia="en-US" w:bidi="ar-SA"/>
          </w:rPr>
          <w:t>https://montrealgazette.com/news/local-news/</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-native-becomes-first-black-editor-in-chief-of-harpers-bazaar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Preliminary exam supports suspicion that humpback was struck by a 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humpback whale's fantastical journey came to an unceremonious end Wednesday, as its carcass was hauled by a crane into an oversized dump truck. Preliminary findings suggest the wayward whale who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 Read more.( </w:t>
      </w:r>
      <w:hyperlink r:id="rId435" w:history="1">
        <w:r>
          <w:rPr>
            <w:rFonts w:ascii="arial" w:eastAsia="arial" w:hAnsi="arial" w:cs="arial"/>
            <w:i/>
            <w:color w:val="0077CC"/>
            <w:sz w:val="20"/>
            <w:u w:val="single"/>
            <w:shd w:val="clear" w:color="auto" w:fill="FFFFFF"/>
            <w:lang w:val="en-US" w:eastAsia="en-US" w:bidi="ar-SA"/>
          </w:rPr>
          <w:t>https://montrealgazette.com/news/local-news/necropsy-will-determine-whether-humpback-whale-was-victim-of-a-ship-strike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Stu on Sports: Canadiens' and Molson's records speak for themselves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Canadiens fans were hoping Geoff Molson will hire a president of hockey operations, it isn't going to happen. RÃ©jean Tremblay wrote a column in the Journal de MontrÃ©al recently speculating the Canadiens would hire former captain Vincent Damphousse to fill that role next year. Molson shot that idea down during a 90-minute media conference call on Wednesday. Read more.( </w:t>
      </w:r>
      <w:hyperlink r:id="rId436" w:history="1">
        <w:r>
          <w:rPr>
            <w:rFonts w:ascii="arial" w:eastAsia="arial" w:hAnsi="arial" w:cs="arial"/>
            <w:i/>
            <w:color w:val="0077CC"/>
            <w:sz w:val="20"/>
            <w:u w:val="single"/>
            <w:shd w:val="clear" w:color="auto" w:fill="FFFFFF"/>
            <w:lang w:val="en-US" w:eastAsia="en-US" w:bidi="ar-SA"/>
          </w:rPr>
          <w:t>https://montrealgazette.com/sports/stu-on-sports/stu-on-sports-canadiens-and-molsons-record-speak-for-themselves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coalition demands action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 more.( </w:t>
      </w:r>
      <w:hyperlink r:id="rId437" w:history="1">
        <w:r>
          <w:rPr>
            <w:rFonts w:ascii="arial" w:eastAsia="arial" w:hAnsi="arial" w:cs="arial"/>
            <w:i/>
            <w:color w:val="0077CC"/>
            <w:sz w:val="20"/>
            <w:u w:val="single"/>
            <w:shd w:val="clear" w:color="auto" w:fill="FFFFFF"/>
            <w:lang w:val="en-US" w:eastAsia="en-US" w:bidi="ar-SA"/>
          </w:rPr>
          <w:t>https://montrealgazette.com/news/local-news/coalition-demands-action-on-</w:t>
        </w:r>
      </w:hyperlink>
      <w:hyperlink r:id="rId437" w:history="1">
        <w:r>
          <w:rPr>
            <w:rFonts w:ascii="arial" w:eastAsia="arial" w:hAnsi="arial" w:cs="arial"/>
            <w:b/>
            <w:i/>
            <w:color w:val="0077CC"/>
            <w:sz w:val="20"/>
            <w:u w:val="single"/>
            <w:shd w:val="clear" w:color="auto" w:fill="FFFFFF"/>
            <w:lang w:val="en-US" w:eastAsia="en-US" w:bidi="ar-SA"/>
          </w:rPr>
          <w:t>police</w:t>
        </w:r>
      </w:hyperlink>
      <w:hyperlink r:id="rId437"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spread causing most new COVID-19 cases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people are catching COVID-19 in the community than inside health-care institutions and long-term care homes, according to data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health authority - another indication that the virus is loosening its grip on those most vulnerable to infection. Read more.( </w:t>
      </w:r>
      <w:hyperlink r:id="rId438" w:history="1">
        <w:r>
          <w:rPr>
            <w:rFonts w:ascii="arial" w:eastAsia="arial" w:hAnsi="arial" w:cs="arial"/>
            <w:i/>
            <w:color w:val="0077CC"/>
            <w:sz w:val="20"/>
            <w:u w:val="single"/>
            <w:shd w:val="clear" w:color="auto" w:fill="FFFFFF"/>
            <w:lang w:val="en-US" w:eastAsia="en-US" w:bidi="ar-SA"/>
          </w:rPr>
          <w:t>https://montrealgazette.com/news/local-news/community-spread-causing-most-new-covid-19-cases-in-</w:t>
        </w:r>
      </w:hyperlink>
      <w:hyperlink r:id="rId43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Plante promises outdoor art, recreation, terrasses in lieu of cancelled festivals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festivals may be cancelled this summer because of COVID-19, but Mayor ValÃ©rie Plante is promising art, performances, multimedia presentations and other activities to animate bike and pedestrian corridors that have been set up during the pandemic. Read more.( </w:t>
      </w:r>
      <w:hyperlink r:id="rId439" w:history="1">
        <w:r>
          <w:rPr>
            <w:rFonts w:ascii="arial" w:eastAsia="arial" w:hAnsi="arial" w:cs="arial"/>
            <w:i/>
            <w:color w:val="0077CC"/>
            <w:sz w:val="20"/>
            <w:u w:val="single"/>
            <w:shd w:val="clear" w:color="auto" w:fill="FFFFFF"/>
            <w:lang w:val="en-US" w:eastAsia="en-US" w:bidi="ar-SA"/>
          </w:rPr>
          <w:t>https://montrealgazette.com/news/local-news/plante-promises-outdoor-art-recreation-terrasses-in-lieu-of-cancelled-festivals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Bill 61: Opposition puts the brakes on CAQ plan to relaunch 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parties have thrown a wrench into the Legault's government plan to fast-track legislation to jump-start the economy, announcing they will not support the bill unless it is rewritten from top to bottom. Read more.( </w:t>
      </w:r>
      <w:hyperlink r:id="rId440" w:history="1">
        <w:r>
          <w:rPr>
            <w:rFonts w:ascii="arial" w:eastAsia="arial" w:hAnsi="arial" w:cs="arial"/>
            <w:i/>
            <w:color w:val="0077CC"/>
            <w:sz w:val="20"/>
            <w:u w:val="single"/>
            <w:shd w:val="clear" w:color="auto" w:fill="FFFFFF"/>
            <w:lang w:val="en-US" w:eastAsia="en-US" w:bidi="ar-SA"/>
          </w:rPr>
          <w:t>https://montrealgazette.com/news/quebec/bill-61-opposition-puts-the-brakes-on-caq-plan-to-relaunch-economy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Grassroots committee calls for regular testing at Maimonides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Lisa Bornstein is happy that Canadian Armed Forces personnel will be lending a hand at the Donald Berman Maimonides Geriatic Centre in CÃ´te-St-Luc. Her 89-year-old father, Bob, lives at the long-term care facility that is currently fighting a COVID-19 outbreak. She just hopes the arrival is handled safely. Read more.( </w:t>
      </w:r>
      <w:hyperlink r:id="rId441" w:history="1">
        <w:r>
          <w:rPr>
            <w:rFonts w:ascii="arial" w:eastAsia="arial" w:hAnsi="arial" w:cs="arial"/>
            <w:i/>
            <w:color w:val="0077CC"/>
            <w:sz w:val="20"/>
            <w:u w:val="single"/>
            <w:shd w:val="clear" w:color="auto" w:fill="FFFFFF"/>
            <w:lang w:val="en-US" w:eastAsia="en-US" w:bidi="ar-SA"/>
          </w:rPr>
          <w:t>https://montrealgazette.com/news/local-news/grassroots-committee-calls-for-regular-testing-at-maimonides/wcm/c0eb50c1-46e0-43e6-85c0-7da496cfb0e0/</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&amp; DYING (89%); MARINE MAMMALS (89%); WRITERS (77%); REGIONAL &amp; LOCAL GOVERNMENTS (72%); GOVERNMENT &amp; PUBLIC ADMINISTRATION (69%); BUSINESS OPERATIONS (64%); SPORTS BUSINESS (60%); ECOSYSTEMS &amp; HABITATS (50%); coronavirus,updates,quebec,reports,deaths,soldiers !@PERMALINK= </w:t>
      </w:r>
      <w:hyperlink r:id="rId442" w:history="1">
        <w:r>
          <w:rPr>
            <w:rFonts w:ascii="arial" w:eastAsia="arial" w:hAnsi="arial" w:cs="arial"/>
            <w:i/>
            <w:color w:val="0077CC"/>
            <w:sz w:val="20"/>
            <w:u w:val="single"/>
            <w:shd w:val="clear" w:color="auto" w:fill="FFFFFF"/>
            <w:lang w:val="en-US" w:eastAsia="en-US" w:bidi="ar-SA"/>
          </w:rPr>
          <w:t>http://montrealgazette.com/news/icymi-whale-necropsy-bill-61-shut-out-bar-owners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HEARST CORP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NAICS515210 CABLE &amp; OTHER SUBSCRIPTION PROGRAMMING (67%); NAICS511130 BOOK PUBLISHERS (67%); NAICS511110 NEWSPAPER PUBLISHERS (67%); SIC2711 NEWSPAPERS: PUBLISHING, OR PUBLISHING &amp; PRINTING (67%); NEWSPAPER PUBLISHING (90%); PUBLISHING (90%); DRINKING PLACES (89%); BOOK PUBLISHING (77%); WRITERS (77%); MEDIA &amp; TELECOMMUNICATIONS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(78%); LEBANON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#ICYMI: Whale necropsy, Bill 61, shut-out bar owners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10: Quebec reports 52 more deaths; soldiers will stay at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coronavirus news in one place. Read more( </w:t>
      </w:r>
      <w:hyperlink r:id="rId432" w:history="1">
        <w:r>
          <w:rPr>
            <w:rFonts w:ascii="arial" w:eastAsia="arial" w:hAnsi="arial" w:cs="arial"/>
            <w:i/>
            <w:color w:val="0077CC"/>
            <w:sz w:val="20"/>
            <w:u w:val="single"/>
            <w:shd w:val="clear" w:color="auto" w:fill="FFFFFF"/>
            <w:lang w:val="en-US" w:eastAsia="en-US" w:bidi="ar-SA"/>
          </w:rPr>
          <w:t>https://montrealgazette.com/news/local-news/coronavirus-live-updates-5/wcm/8ca8d9bf-2ef9-4ccb-8921-af193c98358d/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Uneven playing field for shut-out bar owners will lead to defiance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Ziggy Eichenbaum won't be silenced. Nor will there be any silence at his namesake Crescent St. pub if the provincial government doesn't change its stance on bars reopening. Eichenbaum will open Ziggy's on July 1, and face the legal consequences if necessary. He's not the only one. Read more.( </w:t>
      </w:r>
      <w:hyperlink r:id="rId433" w:history="1">
        <w:r>
          <w:rPr>
            <w:rFonts w:ascii="arial" w:eastAsia="arial" w:hAnsi="arial" w:cs="arial"/>
            <w:i/>
            <w:color w:val="0077CC"/>
            <w:sz w:val="20"/>
            <w:u w:val="single"/>
            <w:shd w:val="clear" w:color="auto" w:fill="FFFFFF"/>
            <w:lang w:val="en-US" w:eastAsia="en-US" w:bidi="ar-SA"/>
          </w:rPr>
          <w:t>https://montrealgazette.com/opinion/columnists/brownstein-uneven-playing-field-for-shut-out-bar-owners-will-lead-to-defiance/wcm/f584d6a0-f0ad-48c8-a69a-67f001739feb/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becomes first Black editor-in-chief of Harper's Bazaar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Hearst Magazines announced Tuesday it has named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-born Samira Nasr as editor-in-chief of the U.S. edition of Harper's Bazaar. The media company described Nasr, the daughter of a Lebanese father and Trinidadian mother, as the first Black editor-in-chief in the history of the 153-year-old publication. Read more.( </w:t>
      </w:r>
      <w:hyperlink r:id="rId434" w:history="1">
        <w:r>
          <w:rPr>
            <w:rFonts w:ascii="arial" w:eastAsia="arial" w:hAnsi="arial" w:cs="arial"/>
            <w:i/>
            <w:color w:val="0077CC"/>
            <w:sz w:val="20"/>
            <w:u w:val="single"/>
            <w:shd w:val="clear" w:color="auto" w:fill="FFFFFF"/>
            <w:lang w:val="en-US" w:eastAsia="en-US" w:bidi="ar-SA"/>
          </w:rPr>
          <w:t>https://montrealgazette.com/news/local-news/</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-native-becomes-first-black-editor-in-chief-of-harpers-bazaar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Preliminary exam supports suspicion that humpback was struck by a 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humpback whale's fantastical journey came to an unceremonious end Wednesday, as its carcass was hauled by a crane into an oversized dump truck. Preliminary findings suggest the wayward whale who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 Read more.( </w:t>
      </w:r>
      <w:hyperlink r:id="rId435" w:history="1">
        <w:r>
          <w:rPr>
            <w:rFonts w:ascii="arial" w:eastAsia="arial" w:hAnsi="arial" w:cs="arial"/>
            <w:i/>
            <w:color w:val="0077CC"/>
            <w:sz w:val="20"/>
            <w:u w:val="single"/>
            <w:shd w:val="clear" w:color="auto" w:fill="FFFFFF"/>
            <w:lang w:val="en-US" w:eastAsia="en-US" w:bidi="ar-SA"/>
          </w:rPr>
          <w:t>https://montrealgazette.com/news/local-news/necropsy-will-determine-whether-humpback-whale-was-victim-of-a-ship-strike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Stu on Sports: Canadiens' and Molson's records speak for themselves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Canadiens fans were hoping Geoff Molson will hire a president of hockey operations, it isn't going to happen. Réjean Tremblay wrote a column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recently speculating the Canadiens would hire former captain Vincent Damphousse to fill that role next year. Molson shot that idea down during a 90-minute media conference call on Wednesday. Read more.( </w:t>
      </w:r>
      <w:hyperlink r:id="rId436" w:history="1">
        <w:r>
          <w:rPr>
            <w:rFonts w:ascii="arial" w:eastAsia="arial" w:hAnsi="arial" w:cs="arial"/>
            <w:i/>
            <w:color w:val="0077CC"/>
            <w:sz w:val="20"/>
            <w:u w:val="single"/>
            <w:shd w:val="clear" w:color="auto" w:fill="FFFFFF"/>
            <w:lang w:val="en-US" w:eastAsia="en-US" w:bidi="ar-SA"/>
          </w:rPr>
          <w:t>https://montrealgazette.com/sports/stu-on-sports/stu-on-sports-canadiens-and-molsons-record-speak-for-themselves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coalition demands action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coalition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councillors and anti-racism groups demanded action Wednesday against systemic racism and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 more.( </w:t>
      </w:r>
      <w:hyperlink r:id="rId437" w:history="1">
        <w:r>
          <w:rPr>
            <w:rFonts w:ascii="arial" w:eastAsia="arial" w:hAnsi="arial" w:cs="arial"/>
            <w:i/>
            <w:color w:val="0077CC"/>
            <w:sz w:val="20"/>
            <w:u w:val="single"/>
            <w:shd w:val="clear" w:color="auto" w:fill="FFFFFF"/>
            <w:lang w:val="en-US" w:eastAsia="en-US" w:bidi="ar-SA"/>
          </w:rPr>
          <w:t>https://montrealgazette.com/news/local-news/coalition-demands-action-on-</w:t>
        </w:r>
      </w:hyperlink>
      <w:hyperlink r:id="rId437" w:history="1">
        <w:r>
          <w:rPr>
            <w:rFonts w:ascii="arial" w:eastAsia="arial" w:hAnsi="arial" w:cs="arial"/>
            <w:b/>
            <w:i/>
            <w:color w:val="0077CC"/>
            <w:sz w:val="20"/>
            <w:u w:val="single"/>
            <w:shd w:val="clear" w:color="auto" w:fill="FFFFFF"/>
            <w:lang w:val="en-US" w:eastAsia="en-US" w:bidi="ar-SA"/>
          </w:rPr>
          <w:t>police</w:t>
        </w:r>
      </w:hyperlink>
      <w:hyperlink r:id="rId437"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spread causing most new COVID-19 cases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people are catching COVID-19 in the community than inside health-care institutions and long-term care homes, according to data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health authority - another indication that the virus is loosening its grip on those most vulnerable to infection. Read more.( </w:t>
      </w:r>
      <w:hyperlink r:id="rId438" w:history="1">
        <w:r>
          <w:rPr>
            <w:rFonts w:ascii="arial" w:eastAsia="arial" w:hAnsi="arial" w:cs="arial"/>
            <w:i/>
            <w:color w:val="0077CC"/>
            <w:sz w:val="20"/>
            <w:u w:val="single"/>
            <w:shd w:val="clear" w:color="auto" w:fill="FFFFFF"/>
            <w:lang w:val="en-US" w:eastAsia="en-US" w:bidi="ar-SA"/>
          </w:rPr>
          <w:t>https://montrealgazette.com/news/local-news/community-spread-causing-most-new-covid-19-cases-in-</w:t>
        </w:r>
      </w:hyperlink>
      <w:hyperlink r:id="rId43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Plante promises outdoor art, recreation, terrasses in lieu of cancelled festivals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festivals may be cancelled this summer because of COVID-19, but Mayor Valérie Plante is promising art, performances, multimedia presentations and other activities to animate bike and pedestrian corridors that have been set up during the pandemic. Read more.( </w:t>
      </w:r>
      <w:hyperlink r:id="rId439" w:history="1">
        <w:r>
          <w:rPr>
            <w:rFonts w:ascii="arial" w:eastAsia="arial" w:hAnsi="arial" w:cs="arial"/>
            <w:i/>
            <w:color w:val="0077CC"/>
            <w:sz w:val="20"/>
            <w:u w:val="single"/>
            <w:shd w:val="clear" w:color="auto" w:fill="FFFFFF"/>
            <w:lang w:val="en-US" w:eastAsia="en-US" w:bidi="ar-SA"/>
          </w:rPr>
          <w:t>https://montrealgazette.com/news/local-news/plante-promises-outdoor-art-recreation-terrasses-in-lieu-of-cancelled-festivals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Bill 61: Opposition puts the brakes on CAQ plan to relaunch 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parties have thrown a wrench into the Legault's government plan to fast-track legislation to jump-start the economy, announcing they will not support the bill unless it is rewritten from top to bottom. Read more.( </w:t>
      </w:r>
      <w:hyperlink r:id="rId440" w:history="1">
        <w:r>
          <w:rPr>
            <w:rFonts w:ascii="arial" w:eastAsia="arial" w:hAnsi="arial" w:cs="arial"/>
            <w:i/>
            <w:color w:val="0077CC"/>
            <w:sz w:val="20"/>
            <w:u w:val="single"/>
            <w:shd w:val="clear" w:color="auto" w:fill="FFFFFF"/>
            <w:lang w:val="en-US" w:eastAsia="en-US" w:bidi="ar-SA"/>
          </w:rPr>
          <w:t>https://montrealgazette.com/news/quebec/bill-61-opposition-puts-the-brakes-on-caq-plan-to-relaunch-economy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Grassroots committee calls for regular testing at Maimonides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Lisa Bornstein is happy that Canadian Armed Forces personnel will be lending a hand at the Donald Berman Maimonides Geriatic Centre in Côte-St-Luc. Her 89-year-old father, Bob, lives at the long-term care facility that is currently fighting a COVID-19 outbreak. She just hopes the arrival is handled safely. Read more.( </w:t>
      </w:r>
      <w:hyperlink r:id="rId441" w:history="1">
        <w:r>
          <w:rPr>
            <w:rFonts w:ascii="arial" w:eastAsia="arial" w:hAnsi="arial" w:cs="arial"/>
            <w:i/>
            <w:color w:val="0077CC"/>
            <w:sz w:val="20"/>
            <w:u w:val="single"/>
            <w:shd w:val="clear" w:color="auto" w:fill="FFFFFF"/>
            <w:lang w:val="en-US" w:eastAsia="en-US" w:bidi="ar-SA"/>
          </w:rPr>
          <w:t>https://montrealgazette.com/news/local-news/grassroots-committee-calls-for-regular-testing-at-maimonides/wcm/c0eb50c1-46e0-43e6-85c0-7da496cfb0e0/</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&amp; DYING (89%); MARINE MAMMALS (89%); WRITERS (77%); REGIONAL &amp; LOCAL GOVERNMENTS (72%); GOVERNMENT &amp; PUBLIC ADMINISTRATION (69%); BUSINESS OPERATIONS (64%); SPORTS BUSINESS (60%); ECOSYSTEMS &amp; HABITATS (50%); coronavirus,updates,quebec,reports,deaths,soldiers !@PERMALINK= </w:t>
      </w:r>
      <w:hyperlink r:id="rId442" w:history="1">
        <w:r>
          <w:rPr>
            <w:rFonts w:ascii="arial" w:eastAsia="arial" w:hAnsi="arial" w:cs="arial"/>
            <w:i/>
            <w:color w:val="0077CC"/>
            <w:sz w:val="20"/>
            <w:u w:val="single"/>
            <w:shd w:val="clear" w:color="auto" w:fill="FFFFFF"/>
            <w:lang w:val="en-US" w:eastAsia="en-US" w:bidi="ar-SA"/>
          </w:rPr>
          <w:t>http://montrealgazette.com/news/icymi-whale-necropsy-bill-61-shut-out-bar-owners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HEARST CORP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NAICS515210 CABLE &amp; OTHER SUBSCRIPTION PROGRAMMING (67%); NAICS511130 BOOK PUBLISHERS (67%); NAICS511110 NEWSPAPER PUBLISHERS (67%); SIC2711 NEWSPAPERS: PUBLISHING, OR PUBLISHING &amp; PRINTING (67%); NEWSPAPER PUBLISHING (90%); PUBLISHING (90%); DRINKING PLACES (89%); BOOK PUBLISHING (77%); WRITERS (77%); MEDIA &amp; TELECOMMUNICATIONS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(78%); LEBANON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storm: The worst has passed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Rene Levesque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are closed or running behind schedule appear here( </w:t>
      </w:r>
      <w:hyperlink r:id="rId457" w:history="1">
        <w:r>
          <w:rPr>
            <w:rFonts w:ascii="arial" w:eastAsia="arial" w:hAnsi="arial" w:cs="arial"/>
            <w:i/>
            <w:color w:val="0077CC"/>
            <w:sz w:val="20"/>
            <w:u w:val="single"/>
            <w:shd w:val="clear" w:color="auto" w:fill="FFFFFF"/>
            <w:lang w:val="en-US" w:eastAsia="en-US" w:bidi="ar-SA"/>
          </w:rPr>
          <w:t>http://montrealgazette.com/news/local-news/</w:t>
        </w:r>
      </w:hyperlink>
      <w:hyperlink r:id="rId457" w:history="1">
        <w:r>
          <w:rPr>
            <w:rFonts w:ascii="arial" w:eastAsia="arial" w:hAnsi="arial" w:cs="arial"/>
            <w:b/>
            <w:i/>
            <w:color w:val="0077CC"/>
            <w:sz w:val="20"/>
            <w:u w:val="single"/>
            <w:shd w:val="clear" w:color="auto" w:fill="FFFFFF"/>
            <w:lang w:val="en-US" w:eastAsia="en-US" w:bidi="ar-SA"/>
          </w:rPr>
          <w:t>montreal</w:t>
        </w:r>
      </w:hyperlink>
      <w:hyperlink r:id="rId457"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have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comes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are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said Garneau.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9-1-1 service received 187 accident calls between 5 a.m. and 10:30 a.m.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What's open/closed during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Post will not deliver mail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It will be slow or not arrive in the Suroît, Bas-Richelieu, Haut-Richelieu and Estrie regions.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Westbound Highway 40 near the Cavendish exit was closed Tuesday morning in the wake of a multi-car pileup( </w:t>
      </w:r>
      <w:hyperlink r:id="rId458" w:history="1">
        <w:r>
          <w:rPr>
            <w:rFonts w:ascii="arial" w:eastAsia="arial" w:hAnsi="arial" w:cs="arial"/>
            <w:i/>
            <w:color w:val="0077CC"/>
            <w:sz w:val="20"/>
            <w:u w:val="single"/>
            <w:shd w:val="clear" w:color="auto" w:fill="FFFFFF"/>
            <w:lang w:val="en-US" w:eastAsia="en-US" w:bidi="ar-SA"/>
          </w:rPr>
          <w:t>http://montrealgazette.com/news/local-news/pileup-closes-westbound-highway-40-at-cavendish</w:t>
        </w:r>
      </w:hyperlink>
      <w:r>
        <w:rPr>
          <w:rFonts w:ascii="arial" w:eastAsia="arial" w:hAnsi="arial" w:cs="arial"/>
          <w:color w:val="000000"/>
          <w:sz w:val="20"/>
          <w:lang w:val="en-US" w:eastAsia="en-US" w:bidi="ar-SA"/>
        </w:rPr>
        <w:t xml:space="preserve"> ). Highway 20 eastbound near the Ontario border was also closed because of a multi-vehicle pileup(            </w:t>
      </w:r>
      <w:hyperlink r:id="rId459" w:history="1">
        <w:r>
          <w:rPr>
            <w:rFonts w:ascii="arial" w:eastAsia="arial" w:hAnsi="arial" w:cs="arial"/>
            <w:i/>
            <w:color w:val="0077CC"/>
            <w:sz w:val="20"/>
            <w:u w:val="single"/>
            <w:shd w:val="clear" w:color="auto" w:fill="FFFFFF"/>
            <w:lang w:val="en-US" w:eastAsia="en-US" w:bidi="ar-SA"/>
          </w:rPr>
          <w:t>http://montrealgazette.com/news/local-news/multi-vehicle-pile-up-closes-eastbound-20-near-ontario-border</w:t>
        </w:r>
      </w:hyperlink>
      <w:r>
        <w:rPr>
          <w:rFonts w:ascii="arial" w:eastAsia="arial" w:hAnsi="arial" w:cs="arial"/>
          <w:color w:val="000000"/>
          <w:sz w:val="20"/>
          <w:lang w:val="en-US" w:eastAsia="en-US" w:bidi="ar-SA"/>
        </w:rPr>
        <w:t xml:space="preserve"> ), and there were reports of accidents on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was heavily affected, with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warning of slowdowns( </w:t>
      </w:r>
      <w:hyperlink r:id="rId460" w:history="1">
        <w:r>
          <w:rPr>
            <w:rFonts w:ascii="arial" w:eastAsia="arial" w:hAnsi="arial" w:cs="arial"/>
            <w:i/>
            <w:color w:val="0077CC"/>
            <w:sz w:val="20"/>
            <w:u w:val="single"/>
            <w:shd w:val="clear" w:color="auto" w:fill="FFFFFF"/>
            <w:lang w:val="en-US" w:eastAsia="en-US" w:bidi="ar-SA"/>
          </w:rPr>
          <w:t>https://twitter.com/stminfo/status/823880488318341120</w:t>
        </w:r>
      </w:hyperlink>
      <w:r>
        <w:rPr>
          <w:rFonts w:ascii="arial" w:eastAsia="arial" w:hAnsi="arial" w:cs="arial"/>
          <w:color w:val="000000"/>
          <w:sz w:val="20"/>
          <w:lang w:val="en-US" w:eastAsia="en-US" w:bidi="ar-SA"/>
        </w:rPr>
        <w:t xml:space="preserve"> ) across the system and the Réseau de transport de Longueuil halting some services(            </w:t>
      </w:r>
      <w:hyperlink r:id="rId461" w:history="1">
        <w:r>
          <w:rPr>
            <w:rFonts w:ascii="arial" w:eastAsia="arial" w:hAnsi="arial" w:cs="arial"/>
            <w:i/>
            <w:color w:val="0077CC"/>
            <w:sz w:val="20"/>
            <w:u w:val="single"/>
            <w:shd w:val="clear" w:color="auto" w:fill="FFFFFF"/>
            <w:lang w:val="en-US" w:eastAsia="en-US" w:bidi="ar-SA"/>
          </w:rPr>
          <w:t>https://twitter.com/RTL_info/status/823878082411032577</w:t>
        </w:r>
      </w:hyperlink>
      <w:r>
        <w:rPr>
          <w:rFonts w:ascii="arial" w:eastAsia="arial" w:hAnsi="arial" w:cs="arial"/>
          <w:color w:val="000000"/>
          <w:sz w:val="20"/>
          <w:lang w:val="en-US" w:eastAsia="en-US" w:bidi="ar-SA"/>
        </w:rPr>
        <w:t xml:space="preserve"> ) and warning of slowdowns. The Société transports de Laval also warned of slowdowns(            </w:t>
      </w:r>
      <w:hyperlink r:id="rId462" w:history="1">
        <w:r>
          <w:rPr>
            <w:rFonts w:ascii="arial" w:eastAsia="arial" w:hAnsi="arial" w:cs="arial"/>
            <w:i/>
            <w:color w:val="0077CC"/>
            <w:sz w:val="20"/>
            <w:u w:val="single"/>
            <w:shd w:val="clear" w:color="auto" w:fill="FFFFFF"/>
            <w:lang w:val="en-US" w:eastAsia="en-US" w:bidi="ar-SA"/>
          </w:rPr>
          <w:t>https://twitter.com/stlsynchro/status/823889784011714561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schools were closed, especially off-island.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that were listed as closed as of 7:30 a.m. were Centre d'intégration scolarie, École Ali Ibn Abi Talib, le Sommet, Peter Hall, Vanguard,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Summit School. Check with your individual school or board for up-to-date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flights out of Pierre Elliott Trudeau International Airport in Dorval were delayed. If you're flying, be sure to check the airport's website( </w:t>
      </w:r>
      <w:hyperlink r:id="rId463"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Canada's snowfall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calls for snow mixed with ice pellets - total accumulation: 10 to 15 centimetres. The warning also covers Laval, Longueuil, and Châteauguay.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64" w:history="1">
        <w:r>
          <w:rPr>
            <w:rFonts w:ascii="arial" w:eastAsia="arial" w:hAnsi="arial" w:cs="arial"/>
            <w:i/>
            <w:color w:val="0077CC"/>
            <w:sz w:val="20"/>
            <w:u w:val="single"/>
            <w:shd w:val="clear" w:color="auto" w:fill="FFFFFF"/>
            <w:lang w:val="en-US" w:eastAsia="en-US" w:bidi="ar-SA"/>
          </w:rPr>
          <w:t>http://montrealgazette.com/news/local-news/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465"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465" w:history="1">
        <w:r>
          <w:rPr>
            <w:rFonts w:ascii="arial" w:eastAsia="arial" w:hAnsi="arial" w:cs="arial"/>
            <w:b/>
            <w:i/>
            <w:color w:val="0077CC"/>
            <w:sz w:val="20"/>
            <w:u w:val="single"/>
            <w:shd w:val="clear" w:color="auto" w:fill="FFFFFF"/>
            <w:lang w:val="en-US" w:eastAsia="en-US" w:bidi="ar-SA"/>
          </w:rPr>
          <w:t>montreal</w:t>
        </w:r>
      </w:hyperlink>
      <w:hyperlink r:id="rId465"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(75%); COMMUTING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(65%); CITY GOVERNMENT (63%); firefighters,attend,injured,person,levesque,queen !@PERMALINK= </w:t>
      </w:r>
      <w:hyperlink r:id="rId466"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466" w:history="1">
        <w:r>
          <w:rPr>
            <w:rFonts w:ascii="arial" w:eastAsia="arial" w:hAnsi="arial" w:cs="arial"/>
            <w:b/>
            <w:i/>
            <w:color w:val="0077CC"/>
            <w:sz w:val="20"/>
            <w:u w:val="single"/>
            <w:shd w:val="clear" w:color="auto" w:fill="FFFFFF"/>
            <w:lang w:val="en-US" w:eastAsia="en-US" w:bidi="ar-SA"/>
          </w:rPr>
          <w:t>montreal</w:t>
        </w:r>
      </w:hyperlink>
      <w:hyperlink r:id="rId466"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View from the Hill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NEWS CHANNEL Television, Inc. POWER PLAY WITH EVAN SOLOMON 17:00:00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JOYCE NAPIER</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(Canadian Prime Minister): I think we've seen examples of systemic discrimination, of systemic racism in the past days in many different ways. That's why we need to address it seriously. That's why we need both a clear, independent, transparent investigations in the cases brought forward. But it's also why we need to look at the entire system, to improve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JOYCE NAPIER: Welcome back. As video footage of two officers brutally arresting an Indigenous leader circulated across the country, more calls are coming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 Canada. With RCMP Commissioner Brenda Lucki only now saying systemic racism exists in the organization, backtracking on earlier comments, some are looking to lawmakers to take action. What are federal MPs prepared to do to tackle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Let's call in the MPs for some answers? Greg Fergus is a Liberal MP in Quebec, and associate Conservative public safety critic Glen Motz is here, and Matthew Green is an NDP MP for Ontario. Welcome, everyone. So nice to see you. Thanks for being there. I want to go around the table so to speak. I know we're not around the table, but I like to say that. The RCMP, the deputy RCMP commissioner and the RCMP commissioner all of a sudden today, this afternoon at 4:30, decided that there is systemic racism in the RCMP. So I want to go quickly around and get a sense from you how it is that a deputy RCMP commissioner and an RCMP commissioner, what happened this week to both of them, or is this political pressure? So I'll start with you, Greg Fergus. What did you think of the about-face?</w:t>
      </w:r>
    </w:p>
    <w:p>
      <w:pPr>
        <w:spacing w:before="200" w:line="260" w:lineRule="atLeast"/>
        <w:jc w:val="both"/>
        <w:rPr>
          <w:lang w:val="en-US" w:eastAsia="en-US" w:bidi="ar-SA"/>
        </w:rPr>
      </w:pPr>
      <w:r>
        <w:rPr>
          <w:rFonts w:ascii="arial" w:eastAsia="arial" w:hAnsi="arial" w:cs="arial"/>
          <w:color w:val="000000"/>
          <w:sz w:val="20"/>
          <w:lang w:val="en-US" w:eastAsia="en-US" w:bidi="ar-SA"/>
        </w:rPr>
        <w:t>GREG FERGUS (Liberal - Quebec): Well it's welcome. I was surprised that they took the initial position that they did given the history that the RCMP has had, even with female Mounties, within their own ranks, or with Indigenous peoples. Systemic discrimination is in every institution. It's that unconscious bias that leads to the perverse results that we see in so many places, and so many factors. It would be a total surprise to me if there was one institution in this country that didn't have those, that didn't suffer from systemic discrimination and unconscious bias.</w:t>
      </w:r>
    </w:p>
    <w:p>
      <w:pPr>
        <w:spacing w:before="200" w:line="260" w:lineRule="atLeast"/>
        <w:jc w:val="both"/>
        <w:rPr>
          <w:lang w:val="en-US" w:eastAsia="en-US" w:bidi="ar-SA"/>
        </w:rPr>
      </w:pPr>
      <w:r>
        <w:rPr>
          <w:rFonts w:ascii="arial" w:eastAsia="arial" w:hAnsi="arial" w:cs="arial"/>
          <w:color w:val="000000"/>
          <w:sz w:val="20"/>
          <w:lang w:val="en-US" w:eastAsia="en-US" w:bidi="ar-SA"/>
        </w:rPr>
        <w:t>NAPIER: Glen Motz, do you think this was politically motivated? Did they have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GLEN MOTZ (Conservative - Alberta): You're referring to the about-face from the commissioner and the deputy commissioner?</w:t>
      </w:r>
    </w:p>
    <w:p>
      <w:pPr>
        <w:spacing w:before="200" w:line="260" w:lineRule="atLeast"/>
        <w:jc w:val="both"/>
        <w:rPr>
          <w:lang w:val="en-US" w:eastAsia="en-US" w:bidi="ar-SA"/>
        </w:rPr>
      </w:pPr>
      <w:r>
        <w:rPr>
          <w:rFonts w:ascii="arial" w:eastAsia="arial" w:hAnsi="arial" w:cs="arial"/>
          <w:color w:val="000000"/>
          <w:sz w:val="20"/>
          <w:lang w:val="en-US" w:eastAsia="en-US" w:bidi="ar-SA"/>
        </w:rPr>
        <w:t>NAPIER: Absolutely, yes.</w:t>
      </w:r>
    </w:p>
    <w:p>
      <w:pPr>
        <w:spacing w:before="200" w:line="260" w:lineRule="atLeast"/>
        <w:jc w:val="both"/>
        <w:rPr>
          <w:lang w:val="en-US" w:eastAsia="en-US" w:bidi="ar-SA"/>
        </w:rPr>
      </w:pPr>
      <w:r>
        <w:rPr>
          <w:rFonts w:ascii="arial" w:eastAsia="arial" w:hAnsi="arial" w:cs="arial"/>
          <w:color w:val="000000"/>
          <w:sz w:val="20"/>
          <w:lang w:val="en-US" w:eastAsia="en-US" w:bidi="ar-SA"/>
        </w:rPr>
        <w:t>MOTZ: Well, it gives pause as to the change in response. I mean I appreciate Commissioner Lucki's questioning of, so what does systemic racism mean, and how does it apply to her organization. I think she asked some great questions, and I don't know that they've been politically pressured or not, but I think it's appropriate to look at every institution, as my friend Greg has said, to determine those biases. And there's no place for them. Everybody is created equal that I'm aware of, and so they should be treated equally.</w:t>
      </w:r>
    </w:p>
    <w:p>
      <w:pPr>
        <w:spacing w:before="200" w:line="260" w:lineRule="atLeast"/>
        <w:jc w:val="both"/>
        <w:rPr>
          <w:lang w:val="en-US" w:eastAsia="en-US" w:bidi="ar-SA"/>
        </w:rPr>
      </w:pPr>
      <w:r>
        <w:rPr>
          <w:rFonts w:ascii="arial" w:eastAsia="arial" w:hAnsi="arial" w:cs="arial"/>
          <w:color w:val="000000"/>
          <w:sz w:val="20"/>
          <w:lang w:val="en-US" w:eastAsia="en-US" w:bidi="ar-SA"/>
        </w:rPr>
        <w:t>NAPIER: Matthew Green, do you think, then, maybe a little bit of public pressure, public opinion. I mean this has been a story that has grabbed headlines across the country. It's top of news. Do you think that that pressure came in to bear?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GREEN (NDP - Ontario): Well, I would suggest that although it was suggested that we're dealing with systemic, there's also very clear systematic racism within the RCMP. The very history of the RCMP was founded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Indigenous (inaudible) something new, and in fact her admission that in interviews she struggled with the definition of systemic racism. As a highly decorated and long-serving member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ultimately now commissioner, she's actually a product of the RCMP, and a direct testament to the failures and any of the many reforms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undertaken in the name of bias-free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I'm neither surprised at her lack of cultural competence in this regard, nor am I satisfied with her response. That someone actually had to pull her aside and correct her on her own internalized racism reveals that the issue permeates to the highest levels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leadership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NAPIER: Okay. So then my question is, you are three lawmakers, what can you do? The prime minister promises change. We're hearing about body cams, we're hearing about certain things, body cams. People are not unanimous. You talk to provincial premiers, you talk to people out there who are saying that's not the solution, so you are the lawmakers, what is the solution? I'll start with you, Glen Motz, because you wrote an interesting, something interesting on social media saying that the Liberals once again are undermining the RCMP. So if there needs to be improvement or changes, it has to come from you, all of you. What would you suggest?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MOTZ: Well there's a couple of things. There is systemic biases across our institutions, and as Greg said, and I agree with that. You look at the breakdown of the family, and why is it that children from single parents have less likelihood to finish school, and go on to higher education, and get a good job, and they're more likely to be influenced by those around them who might be involved with criminal activity. So from a law enforcement perspective, a couple of things need to change. First of all, hiring practices need to be robust. We need to make sure that we select the right people and take the time, and law enforcement, as you know, I spent 35 years in law enforcement, we are an extension of the public we serve, and so we need to ensure that good people are recruited to law enforcement. Number two, we need to make sure that we are accountable to the public we serve. And in many, you know and sometimes the larger the organization, the more difficult that is to make happen, and so it's critically important that, as we all know, the majority of Canadians, 70 plus percent of Canadians are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this country. And inside of those, in each province, there's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governs the conduct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amongst other things. And the professional standards component to that is critical. Now, do the RCMP have a code of conduct? Yes, they do. But the simple fact that there's such an enormous backlog to have those cases properly investigated and adjudicated gives me pause. So there are some things that we can do as training, education, getting involved with, partnering with our communities on doing things differently than we have, and I've love, once my colleagues are finished, I'd love to get into the whole aspect of how we can partner differently with our communities and part of the whole defunding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NAPIER: Well, I don't want to get to defunding, but Matthew Green, you believe that tear gas should be banned. Am I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GREEN: Well, absolutely. I mean, look, under the 1925 protocol it was banned in the use of war, In 1993 convention on chemical weapons, it was banned internationally. And yet we still have the militarization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it against civilian populations just last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weekend before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NAPIER: We're having horrible audio problems with you, Matthew Green, but Greg Fergus, let's talk about defunding, because I know that there's this call out there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 not sure what that means exactly. When you hear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what do you think? Is that a good idea?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GREEN: What I think is that I think we need to take a good hard look, a big rethink frankly about how we're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ourselves, what type of services we provide to our communities. I think it's really unfair that we ask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keep the peace, to be mental health workers, to be social workers, and to be a whole bunch of different hosts to help people with the drug addictions. I think what we need to do is that we need to focus on core competencies, and we need to stop always looking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respond to the questions when there's a mental health issue. We should have mental health experts and people ready to go. We should have social work experts ready to go, these people to go in and to provide those much needed services. So when I hear defunding, I hear saying, look, we need more than folks who just have a license to use lethal force to go answer calls that they should never be called for, and we should reallocate resources as a result. To me that's a fair debate to have.</w:t>
      </w:r>
    </w:p>
    <w:p>
      <w:pPr>
        <w:spacing w:before="200" w:line="260" w:lineRule="atLeast"/>
        <w:jc w:val="both"/>
        <w:rPr>
          <w:lang w:val="en-US" w:eastAsia="en-US" w:bidi="ar-SA"/>
        </w:rPr>
      </w:pPr>
      <w:r>
        <w:rPr>
          <w:rFonts w:ascii="arial" w:eastAsia="arial" w:hAnsi="arial" w:cs="arial"/>
          <w:color w:val="000000"/>
          <w:sz w:val="20"/>
          <w:lang w:val="en-US" w:eastAsia="en-US" w:bidi="ar-SA"/>
        </w:rPr>
        <w:t>NAPIER: Well, that's unfortunately, I know that that is a debate that we're going to be having I think in the next months for sure. That's all the time we have, unfortunately. This was really interesting. So Greg Fergus, Glen Motz, Matthew Green, thanks so much. Have a great weekend and stay safe.</w:t>
      </w:r>
    </w:p>
    <w:p>
      <w:pPr>
        <w:spacing w:before="200" w:line="260" w:lineRule="atLeast"/>
        <w:jc w:val="both"/>
        <w:rPr>
          <w:lang w:val="en-US" w:eastAsia="en-US" w:bidi="ar-SA"/>
        </w:rPr>
      </w:pPr>
      <w:r>
        <w:rPr>
          <w:rFonts w:ascii="arial" w:eastAsia="arial" w:hAnsi="arial" w:cs="arial"/>
          <w:color w:val="000000"/>
          <w:sz w:val="20"/>
          <w:lang w:val="en-US" w:eastAsia="en-US" w:bidi="ar-SA"/>
        </w:rPr>
        <w:t>MOTZ: Thank you.</w:t>
      </w:r>
    </w:p>
    <w:p>
      <w:pPr>
        <w:spacing w:before="200" w:line="260" w:lineRule="atLeast"/>
        <w:jc w:val="both"/>
        <w:rPr>
          <w:lang w:val="en-US" w:eastAsia="en-US" w:bidi="ar-SA"/>
        </w:rPr>
      </w:pPr>
      <w:r>
        <w:rPr>
          <w:rFonts w:ascii="arial" w:eastAsia="arial" w:hAnsi="arial" w:cs="arial"/>
          <w:color w:val="000000"/>
          <w:sz w:val="20"/>
          <w:lang w:val="en-US" w:eastAsia="en-US" w:bidi="ar-SA"/>
        </w:rPr>
        <w:t>FERGUS: You too.</w:t>
      </w:r>
    </w:p>
    <w:p>
      <w:pPr>
        <w:spacing w:before="200" w:line="260" w:lineRule="atLeast"/>
        <w:jc w:val="both"/>
        <w:rPr>
          <w:lang w:val="en-US" w:eastAsia="en-US" w:bidi="ar-SA"/>
        </w:rPr>
      </w:pPr>
      <w:r>
        <w:rPr>
          <w:rFonts w:ascii="arial" w:eastAsia="arial" w:hAnsi="arial" w:cs="arial"/>
          <w:color w:val="000000"/>
          <w:sz w:val="20"/>
          <w:lang w:val="en-US" w:eastAsia="en-US" w:bidi="ar-SA"/>
        </w:rPr>
        <w:t>GREEN: Thank you, you too.</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RACISM &amp; XENOPHOBIA (90%); SPECIAL INVESTIGATIVE FORCES (90%); DISCRIMINATION (89%); HEADS OF STATE &amp; GOVERNMENT (89%); PRIME MINISTERS (89%); INDIGENOUS PEOPLES (78%); NATIONAL ORIGIN DISCRIMINATION (78%); UNCONSCIOUS BIAS (78%); INVESTIGATIONS (77%); NEGATIVE PERSONAL NEWS (77%); ARRESTS (72%); SAFETY, ACCIDENTS &amp; DISASTERS (70%); ASSOCIATIONS &amp; ORGANIZATIONS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(88%); ALBERTA, CANADA (58%);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Voici la liste des événements prévus pour le 31 mai ainsi que le 1er juin 2020; Liste des événements pour les 31 mai et 1er juin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30 mai 2020 06:56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55" type="#_x0000_t75" style="width:150pt;height:21.75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AVIS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Dimanche 31 mai</w:t>
      </w:r>
    </w:p>
    <w:p>
      <w:pPr>
        <w:spacing w:before="200" w:line="260" w:lineRule="atLeast"/>
        <w:jc w:val="both"/>
        <w:rPr>
          <w:lang w:val="en-US" w:eastAsia="en-US" w:bidi="ar-SA"/>
        </w:rPr>
      </w:pPr>
      <w:r>
        <w:rPr>
          <w:rFonts w:ascii="arial" w:eastAsia="arial" w:hAnsi="arial" w:cs="arial"/>
          <w:color w:val="000000"/>
          <w:sz w:val="20"/>
          <w:lang w:val="en-US" w:eastAsia="en-US" w:bidi="ar-SA"/>
        </w:rPr>
        <w:t>xy-</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Manifestation de solidarité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avec George Floyd, l'homme de Minneapolis tué par un policier. (17h, devant le quartier général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1441 St-Urbain)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Lundi 1er juin                    </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Des représentants d'organismes de défense des droits ainsi que des politiciens fédéraux prennent part à une conférence de presse virtuelle pour demander au gouvernement fédéral de prendre des mesures afin de protéger les militants pour la défense de la démocratie à Hong Kong. Parmi les participants, on note: Alex Neve, secrétaire général d'Amnistie internationale Canada, et France-Isabelle Langlois, directrice générale d'Amnistie internationale Canada francophone. (14h00, s'inscrire au </w:t>
      </w:r>
      <w:hyperlink r:id="rId482" w:history="1">
        <w:r>
          <w:rPr>
            <w:rFonts w:ascii="arial" w:eastAsia="arial" w:hAnsi="arial" w:cs="arial"/>
            <w:i/>
            <w:color w:val="0077CC"/>
            <w:sz w:val="20"/>
            <w:u w:val="single"/>
            <w:shd w:val="clear" w:color="auto" w:fill="FFFFFF"/>
            <w:lang w:val="en-US" w:eastAsia="en-US" w:bidi="ar-SA"/>
          </w:rPr>
          <w:t>https://attendee.gotowebinar.com/register/6423861908084317455</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Front d'action populaire en réaménagement urbain (FRAPRU) tient une conférence de presse virtuelle sur la pénurie de logements dans le contexte de la pandémie de COVID-19. (10h00, sur Zoom, </w:t>
      </w:r>
      <w:hyperlink r:id="rId483" w:history="1">
        <w:r>
          <w:rPr>
            <w:rFonts w:ascii="arial" w:eastAsia="arial" w:hAnsi="arial" w:cs="arial"/>
            <w:i/>
            <w:color w:val="0077CC"/>
            <w:sz w:val="20"/>
            <w:u w:val="single"/>
            <w:shd w:val="clear" w:color="auto" w:fill="FFFFFF"/>
            <w:lang w:val="en-US" w:eastAsia="en-US" w:bidi="ar-SA"/>
          </w:rPr>
          <w:t>https://us02web.zoom.us/meeting/register/tZArce2rqToiHdCsbJfnhRr3-VlH1tn-hqI6</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 La ministre responsable des Aînés et des Proches aidants, Marguerite Blais, ainsi que le ministre délégué à la Santé et aux Services sociaux et député de Taillon, Lionel Carmant, font une annonce concernant l'hébergement et les soins de longue durée à Longueuil. (10h30, sur la plateforme Zoom, s'inscrire à </w:t>
      </w:r>
      <w:hyperlink r:id="rId484" w:history="1">
        <w:r>
          <w:rPr>
            <w:rFonts w:ascii="arial" w:eastAsia="arial" w:hAnsi="arial" w:cs="arial"/>
            <w:i/>
            <w:color w:val="0077CC"/>
            <w:sz w:val="20"/>
            <w:u w:val="single"/>
            <w:shd w:val="clear" w:color="auto" w:fill="FFFFFF"/>
            <w:lang w:val="en-US" w:eastAsia="en-US" w:bidi="ar-SA"/>
          </w:rPr>
          <w:t>medias.cisssme16@ssss.gouv.qc.ca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x-SAINT-JÉRÔME - Représentations sur la peine d'Ugo Fredette, condamné pour le meurtre d'un homme ainsi que de son ex-conjointe en septembre 2017. Il avait été reconnu coupable par un jury du meurtre au premier degré de son ex-conjointe Véronique Barbe et de celui d'Yvon Lacasse. (palais de justice)</w:t>
      </w:r>
    </w:p>
    <w:p>
      <w:pPr>
        <w:spacing w:before="200" w:line="260" w:lineRule="atLeast"/>
        <w:jc w:val="both"/>
        <w:rPr>
          <w:lang w:val="en-US" w:eastAsia="en-US" w:bidi="ar-SA"/>
        </w:rPr>
      </w:pPr>
      <w:r>
        <w:rPr>
          <w:rFonts w:ascii="arial" w:eastAsia="arial" w:hAnsi="arial" w:cs="arial"/>
          <w:color w:val="000000"/>
          <w:sz w:val="20"/>
          <w:lang w:val="en-US" w:eastAsia="en-US" w:bidi="ar-SA"/>
        </w:rPr>
        <w:t>PÉRIBONKA - La ministre des Affaires municipales et ministre responsable de la région du Saguenay-Lac-Saint-Jean, Andrée Laforest, prend part à une conférence de presse pour annoncer une aide financière à la municipalité de Péribonka. (10h00, Bistr'eau Pub Péribonka, 360, rue Édouard Niquet)</w:t>
      </w:r>
    </w:p>
    <w:p>
      <w:pPr>
        <w:spacing w:before="200" w:line="260" w:lineRule="atLeast"/>
        <w:jc w:val="both"/>
        <w:rPr>
          <w:lang w:val="en-US" w:eastAsia="en-US" w:bidi="ar-SA"/>
        </w:rPr>
      </w:pPr>
      <w:r>
        <w:rPr>
          <w:rFonts w:ascii="arial" w:eastAsia="arial" w:hAnsi="arial" w:cs="arial"/>
          <w:color w:val="000000"/>
          <w:sz w:val="20"/>
          <w:lang w:val="en-US" w:eastAsia="en-US" w:bidi="ar-SA"/>
        </w:rPr>
        <w:t>Écono</w:t>
      </w:r>
    </w:p>
    <w:p>
      <w:pPr>
        <w:spacing w:before="200" w:line="260" w:lineRule="atLeast"/>
        <w:jc w:val="both"/>
        <w:rPr>
          <w:lang w:val="en-US" w:eastAsia="en-US" w:bidi="ar-SA"/>
        </w:rPr>
      </w:pPr>
      <w:r>
        <w:rPr>
          <w:rFonts w:ascii="arial" w:eastAsia="arial" w:hAnsi="arial" w:cs="arial"/>
          <w:color w:val="000000"/>
          <w:sz w:val="20"/>
          <w:lang w:val="en-US" w:eastAsia="en-US" w:bidi="ar-SA"/>
        </w:rPr>
        <w:t>OTTAWA - Statistique Canada rend publiques des données sur le produit intérieur brut pour les provinces et territoires en 2019. (8h30)</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CONFÉRENCE DE PRESSE (90%); CONFÉRENCES &amp; CONGRÈS (90%); ACTUALITÉ NÉGATIVE SUR LES PERSONNES (89%); BAVURE POLICIÈRE (89%); HOMME (89%); INFRACTION CRIMINELLE (89%); ASSASSINAT (87%); MEURTRE (78%); POLITIQUE (71%); INVESTISSEMENT DURABLE (70%); POLITIQUE DE SANTÉ (70%); PRODUIT INTÉRIEUR BRUT (69%); CONDAMNATION (68%); RÉGLEMENTATION &amp; POLITIQUE DE L'ASSISTANCE SOCIALE (65%); DIRECTEUR GÉNÉRAL (54%); CORONAVIRUS COVID-19 (52%); Avis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INVESTISSEMENT DURABLE (70%); POLITIQUE DE SANTÉ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OTTAWA, ON, CANADA (73%); QUÉBEC, CANADA (94%); AMÉRIQUE DU NORD (90%); AMÉRIQUE DU NORD (88%); ASIE (77%); CHINE (58%); ASIE (57%); CHINE (57%); EUROPE DE L'OUEST (57%); FRANCE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DTE ELEC CO 22-year bond YTM drops by 12.0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9" type="#_x0000_t75" style="width:110.27pt;height:30pt">
            <v:imagedata r:id="rId21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14050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ELEC bond (CUSIP: 23338VAA4) price has increased USD2.14 (or 1.9%) from its last trading session of Tuesday June 09, 2020 to close at USD117.74. The bond matures in 22 years and 10 months; its yield to maturity (YTM) has decreased by 12.0 basis points from 3.03% to 2.91%.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173.0 basis points from 1.18% a week ago to 2.91%.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rises for a second consecutive day, a two-day rise of 26.3 basis points [Implied Yield rises to 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climbs by 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bond up 6.2% in 2 days; Implied Yield falls to 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12-year bond YTM plummets by 50.8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tumbles by 10.4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(233331AR8)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2043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ELEC CO UPDATED AT THE LAST PRICE OF USD106.16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23338VAA4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2043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27, 2013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2013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27, 2013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20 basis points from three months ago to 2.91%.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c>
          <w:tcPr>
            <w:tcW w:w="108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2043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1.9% in the last week and 1.5%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ELEC CO 2043 Bonds is USD1,087, for a capital gain of USD87. The total return to investors for 1 year is 8.7%.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DTE3983762.N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USD1,019</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 to 3.87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ELEC CO UPDATED AT THE LAST PRICE OF USD106.16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(DTE:USD106.16) increases 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10th largest Conventional electricity company by market cap, has increased USD1.09 (1.0%) from its previous trading session to close at USD106.16. Compared with the S&amp;P 500 Index which rose 25.3 points (0.8%) in the day, the relative price increase was 0.2%. The volume was 0.4 times the average daily trading volume of 1.3 million shares. There were 533,986 shares worth USD56.7 million traded today. Today the stock traded between its three-day high of USD106.76 and 24-day low of USD102.19. </w:t>
      </w:r>
    </w:p>
    <w:p>
      <w:pPr>
        <w:spacing w:before="200" w:line="260" w:lineRule="atLeast"/>
        <w:jc w:val="both"/>
        <w:rPr>
          <w:lang w:val="en-US" w:eastAsia="en-US" w:bidi="ar-SA"/>
        </w:rPr>
      </w:pPr>
      <w:r>
        <w:rPr>
          <w:rFonts w:ascii="arial" w:eastAsia="arial" w:hAnsi="arial" w:cs="arial"/>
          <w:color w:val="000000"/>
          <w:sz w:val="20"/>
          <w:lang w:val="en-US" w:eastAsia="en-US" w:bidi="ar-SA"/>
        </w:rPr>
        <w:t>DTE ENERGY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increased 1.0% in the 1 trading session since the ex-dividend date of June 12. The company paid a dividend of USD1.01 per share. Based on dividends of USD4.93 per share for the trailing twelve months and the last price of USD106.16 the dividend yield is 4.6%.</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4.5% was 1.9 times the average daily volatility of 2.4%, up from 4.2% on Friday.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108.08 minus the 26-day EMA of 106.18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shares had their best quarter in seven quarters since the quarter ended September 14, 2018.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USD20.4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USD56.7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16.8  less than  sector avg of 29.3: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16.8 versus sector average of 29.3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6.0%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6.0%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6.0% is 8.4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4.64% is 6.54 times the triple-A bond yield of 0.71%. The times factor of 6.54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4.6%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4.6%, divided by average yield of dividend yielding stocks in the S&amp;P 500 Index of 1.7% is 277.8%.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0.91 for DTE Energy is lower than the Price/MAP 200 for the S&amp;P 500 Index of 0.96.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0.91, a bearish indicator. In the past 200 days this ratio has been under 0.91, 59 times suggesting further downside. The 50-day MAP of USD103.10 is lower than the 200-day MAP of USD116.37,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USD20.4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USD56.7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200"/>
        <w:gridCol w:w="120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USD1,186</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6.7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Volume, up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24.4%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53.0% to USD115.41.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87.7% to USD150.6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6% is 8.4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6.5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6.12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 with TSR  less than  -10.7%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893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USD892</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USD997</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14.6%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-14.6% for DTE Energy underperformed the change of 6.2% in the S&amp;P 500 index for a relative price change of -20.8%.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-10.6%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-10.6% in the past year. Based on a dynamic start date of 5 years ago, the real rate of return has averaged 15.6%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USD67.40</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16.8 divided by trailing twelve months eps growth of 2.3% corresponds to P/E/G of 7.4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1,811 stocks and 277 units in the NYSE Market, DTE Energy is ranked 270th by Net Profit, 296th by EBITDA Margin, 408th by Revenue and 482nd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GEL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2257.1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 CTRA</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PFSI</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25,795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DTE Energy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27,036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22,376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361 stocks], in the Total NYSE Market [out of 1993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10 out of 25 listed conventional electricity companies in the United States with a market capitalization of USD20.4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16.8, moderate P/E/G of 7.41 and high Price/Sales of 3.9.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4.6%.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72.17% of issued capital, up from 66.07%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March 24: DTE Energy will appoint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Chief Financial Officer.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23: DTE Energy places health and safety of employees, customers and communities first and suspends non-critical and maintenance work</w:t>
      </w:r>
    </w:p>
    <w:p>
      <w:pPr>
        <w:spacing w:before="60" w:line="260" w:lineRule="atLeast"/>
        <w:jc w:val="both"/>
        <w:rPr>
          <w:lang w:val="en-US" w:eastAsia="en-US" w:bidi="ar-SA"/>
        </w:rPr>
      </w:pPr>
      <w:r>
        <w:rPr>
          <w:rFonts w:ascii="arial" w:eastAsia="arial" w:hAnsi="arial" w:cs="arial"/>
          <w:color w:val="000000"/>
          <w:sz w:val="20"/>
          <w:lang w:val="en-US" w:eastAsia="en-US" w:bidi="ar-SA"/>
        </w:rPr>
        <w:t>Company to be there for urgent customer work and emergency services: power restoration and gas leak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March 23, 2020 -- DTE Energy (NYSE: DTE) today announced, effective immediately, it is safely winding down and voluntarily suspending for the time being all non-critical infrastructure and maintenance work as an additional measure to prioritize the health of its employees, customers and communities during the coronavirus outbreak. This move to keep employees home - in instances other than emergency response to customers - helps to ensure they do not add to the growing spread of the virus and further stress the health care system, equipment and services across the state.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"Today's decision to voluntarily suspend non-critical infrastructure and maintenance work will go a long way to support the health and safety of employees. DTE will continue to reliably deliver the electric and gas service our customers need as this pandemic runs its course," said Jerry Norcia, DTE president and CEO. "We will protect our employees who need to leave their homes to service our customers by ensuring they follow safe practices and utilize protective equipment. DTE is doing its part to mitigate further spread of COVID-19, which will help to protect our customers, communities and highly dedicated health care professionals."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suspension of work will go unnoticed by most customers. Non-critical work including main renewal, infrastructure construction and home energy consultations will be safely idled and suspended. The company will monitor the developing situation, adjusting daily and weekly, while it continues to staff core operations. Teams will be ready to respond to any emergency event that might occur.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will retire from DTE Energy as Senior Vice President. The retirement will take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Tue Mar 24, 2020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CFO. The appointment takes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new Personalized Service Protection program to help customers impacted by COVID-19 protect their energy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Cetera Advisor Networks LLC Lowers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USD1,862, a gain of USD575 and dividend reinvested of USD286.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USD1,073, including a capital gain of USD63 and dividend reinvested of USD9.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USD1,210, including a capital gain of USD84 and dividend reinvested of USD125.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13.7%. The present value of USD1,000 (PV1000) invested 10 years ago is now USD3,620, a gain of USD2,063 and dividend reinvested of USD557.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492"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493"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23338VAA4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 ENERGY &amp; UTILITY LAW (71%); ENERGY DEPARTMENTS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(94%); DTE ELEC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(94%); DTE3983762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(94%); NAICS221112 FOSSIL FUEL ELECTRIC POWER GENERATION (94%); NAICS221111 HYDROELECTRIC POWER GENERATION (94%); PRICE INCREASES (91%); BONDS (90%); CORPORATE BONDS (90%); ELECTRIC POWER PLANTS (90%); ENERGY &amp; UTILITIES (90%); ENERGY &amp; UTILITY TRADE (90%); FINANCIAL MARKET UPDATES (90%); HYDROELECTRIC POWER (90%); NATURAL GAS &amp; ELECTRIC UTILITIES (89%); ENERGY &amp; UTILITY LAW (71%); ENERGY DEPARTMENTS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InterNational Business Machs Corp 7-year bond YTM plummets by 51.5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3" type="#_x0000_t75" style="width:110.27pt;height:30pt">
            <v:imagedata r:id="rId21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11161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InterNational Business Machs bond (CUSIP: 459200AR2) price has lifted USD4.07 (or 3.1%) from its last trading session of Friday June 12, 2020 to close at USD133.94. The bond matures in 7 years and 2 months; its yield to maturity (YTM) has decreased by 51.5 basis points from 1.74% to 1.23%.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161.0 basis points from 2.84% a week ago to 1.23%.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falls in 4 out of last 5 days; Implied Yield rises to 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 (459200HG9)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rises for a third consecutive day, a three-day rise of 14.7 basis points [Implied Yield rises to 2.99%]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(459200HF1)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drops by 9.1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 (459200GS4)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15.6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0.67 (459200HP9)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11.8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(459200HF1)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118.88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INTERNATIONAL BUSINESS MACHS CORP 2027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INTERNATIONAL BUSINESS MACHS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INTERNATIONAL BUSINESS MACHS CORP UPDATED AT THE LAST PRICE OF USD121.70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INTERNATIONAL BUSINESS MACHS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IBM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459200AR2</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5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InterNational Business Machs Corp</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2027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1997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5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 1998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5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1997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168 basis points from a year ago to 1.23%.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INTERNATIONAL BUSINESS MACHS CORP 2027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lifted 2.4% in the last week and climbed 4.8% in the last month. </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InterNational Business Machs Corp 2027 Bonds is USD1,082, for a capital gain of USD82. The total return to investors for 1 year is 8.2%.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IBM.HA.N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INTERNATIONAL BUSINESS MACHS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501"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http://www.buysellsignals.net/BuySellSignals/report/Globalbonds/Stock/quarterly/BondTable_129227.html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14,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InterNational Business Machs Corp corporate bond yields (CUSIP: 459200HP9), maturing in 3 years 1 month have decreased from 1.81% to 0.64% in the past quarter. Over the same period, spread with treasury has decreased 86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459200HP9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1 mo 17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459200HG9</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 mo 17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InterNational Business Machs Corp corporate bond yields (CUSIP: 459200AR2), maturing in 7 years 1 month have decreased from 2.3% to 1.23% in the past quarter. Over the same period, spread with treasury has decreased 86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459200AR2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 yrs 1 mo 17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459200AM3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4 mo 15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2023</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2024</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2025</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2027</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2028</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2039</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INTERNATIONAL BUSINESS MACHS CORP UPDATED AT THE LAST PRICE OF USD121.70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IBM (IBM:USD121.70) in its biggest weekly loss in 3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International Business Machines Corp. (NYSE:IBM), the NYSE's largest Computer services company by market cap, has decreased 21.0c (0.2%) from its previous trading session to close at USD121.70. Compared with the S&amp;P 500 Index which rose 25.3 points (0.8%) in the day, the relative price change was -1.0%. The volume was 0.6 times the average daily trading volume of 4.8 million shares. There were 3,128,080 shares worth USD380.7 million traded today. In the past week the shares have plummeted 10.3%, the biggest weekly fall since the week-ended March 16. Today the stock traded between its three-day high of USD122.37 and four-day low of USD118.29.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Sunday June 14</w:t>
      </w:r>
    </w:p>
    <w:p>
      <w:pPr>
        <w:spacing w:before="60" w:line="260" w:lineRule="atLeast"/>
        <w:jc w:val="both"/>
        <w:rPr>
          <w:lang w:val="en-US" w:eastAsia="en-US" w:bidi="ar-SA"/>
        </w:rPr>
      </w:pPr>
      <w:r>
        <w:rPr>
          <w:rFonts w:ascii="arial" w:eastAsia="arial" w:hAnsi="arial" w:cs="arial"/>
          <w:color w:val="000000"/>
          <w:sz w:val="20"/>
          <w:lang w:val="en-US" w:eastAsia="en-US" w:bidi="ar-SA"/>
        </w:rPr>
        <w:t>IBM (NYSE:IBM) Chairman Virginia M. Rometty holds 349,386 shares worth USD42.6 million at the last price of USD121.91, a rise in value by USD6.5 million (17.9%). Three months ago Virginia M. Rometty held the same number of shares and the price was USD101.45.</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125.38 minus the 26-day EMA of 124.19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IBM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USD380.7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5.33% is 7.51 times the triple-A bond yield of 0.71%. The times factor of 7.51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5.3%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5.3%, divided by average yield of dividend yielding stocks in the S&amp;P 500 Index of 1.7% is 319.2%.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IBM brand value at USD37.7 billion. The Brand Value represents an impressive 24.5% of the estimated Enterprise Value of USD154 billion. Enterprise Value is defined as MCap of USD108.1 billion plus net debt of USD45.9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13.3% versus sector average of 12.0%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10.6% in the last 3 years. This is better than the sector average of 10.5%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3.4% was 1.6 times the average daily volatility of 2.2%, up from 3.2% on Friday.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0.94:</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0.94, a bearish indicator. In the past 200 days this ratio has been under 0.94, 46 times suggesting further downside. The 50-day MAP of USD121.58 is lower than the 200-day MAP of USD128.99,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9.4 is more than or equal to 5, this compares unfavourably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USD79.6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USD380.7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 with TSR  greater than  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IBM.NYSE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1,015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IBM.NYSE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USD913</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14.2%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14.2% for IBM outperformed the change of 13.1% in the S&amp;P 500 index for a relative price change of 1.1%.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Buybacks and 5-Years Decrease of 17.3%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191 million (17.3%) from 1.1 billion to 912 million. Buybacks have averaged 22.9 million shares [2.1%]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912,048,072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20,780,223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932,828,295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25,871,705</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24,000,267</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982,700,267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27,300,213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1,010,000,480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1,103,042,156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39,466,365</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137,418,773</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22,903,129</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Net profit growth in FY2018 was 51.7%: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profit growth in FY2018 was 51.7%. Average Annual Compounded rate of growth in Net Profit for the 5 years was -11.9%. There have been two rises and three declines in the past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55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(B USD)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A 80.3%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266,663 IBM shares worth USD38.9 million were sold by insiders. Based on a dynamic start date of 5 years ago, insider selling has averaged 53,333 shares per year. In the past year, insiders sold 6,927 shares, a decrease of 80.3%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999,414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35,102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4,909,191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2,790,518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11,428,386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18,734,467</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266,663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38,861,976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Volume, up 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8.8% to 4.8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1.8% to USD128.21.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136.55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7.9% to USD612.4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7.5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6.13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4.6% to 7.1%].</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6.14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USD1.63, up 0.6% sequentially from USD1.62 in Q4/2019. The year-on-year change was up 0.6% from USD1.62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80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9%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Periods with TSR  less than  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44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987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IBM.NYSE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USD947</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The Worst Periods [1 Yr, 3 Yrs] with Price Change %  less than  -5.9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-12% for IBM underperformed the change of 25.8% in the S&amp;P 500 index for a relative price change of -37.8%.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9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Services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 in the past year. Based on a dynamic start date of 5 years ago, the real rate of return has averaged 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USD145.94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MCap: 5-Year Decrease of USD61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USD61 billion (36%) from USD169 billion to USD108.1 billion. Based on a dynamic start date of 5 years ago, there has been no rise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USD121.70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USD129.51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USD133.70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USD138.33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USD135.82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USD145.94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7.7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270.6% is above a safe benchmark figure of 70%. Moreover, it has deteriorated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279.69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2014</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7.8 Decrease in Institutional Ownership down from 56.4% to 55.4%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55.4% of total shares on issue; a decrease from 56.4%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ChartPath:/home/jboss/jboss-3.2.7/server/default/deploy/BuySellSignals.war/report/Usnyse/Stock/PDF/Daily/chart/new/789_Inst_Qsum.svg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INTERNATIONAL BUSINESS MACHS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IBM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1,811 stocks and 277 units in the NYSE Market, IBM is ranked Twenty-fourth by Revenue, Thirty-ninth by Net Profit, 397th by Premium to 52-Wk Low and 590th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2257.1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GEL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7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PFSI</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IBM is a constituent of the following indices. Its market capitalisation accounts for 1.4% of the combined MCap of the Dow Jones Industrials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 Jones Industrials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25,795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Global Rank [out of 47,281 stocks] and Rank of IBM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3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123.4B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12,191.0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17,369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Rank of IBM in the S&amp;P 500 Index [out of 361 stocks], in the Total NYSE Market [out of 1993 stocks] and in the Computer services sector [out of 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92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services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123.4B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IBM is ranked number 1 out of 12 listed computer services companies in the United States with a market capitalization of USD108.1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1.4.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USD4.87 in the last twelve months. The dividend yield is high at 5.3%.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IBM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1827 Institutions held investments in IBM. Institutions had increased their holdings to 55.4% of issued capital, up from 53.91% nine months ago. The top 100 institutional shareholders held 48.6% shares of IBM. The largest shareholder was Vanguard Group with 8.6% of IBM. The second largest shareholder was Blackrock with 7.0%.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75,947,436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62,228,040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62,052,735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52,936,360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54,451,432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49,805,609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12,979,845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9,302,542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11,136,745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4,651,213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10,996,748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10,648,127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10,648,227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10,094,445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8,836,768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8,159,527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7,691,978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6,790,108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7,490,029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1,623,168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6,785,738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2,042,037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6,082,431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4,483,539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5,966,051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5,732,506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5,385,239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2,132,560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4,815,190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4,743,590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4,623,768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4,316,900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4,524,872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2,991,381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4,472,862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1,758,147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4,461,664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4,189,077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3,381,771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4,087,087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3,923,362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2,505,044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3,693,615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3,019,115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Independent Franchise Partners (0001483866)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3,466,904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3,466,904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1,570,754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3,298,709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3,116,497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2,577,224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3,065,889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2,330,465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2,908,324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2,880,015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1,698,279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2,682,022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2,639,746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2,297,213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2,224,469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2,224,469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2,189,882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2,129,500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2,129,500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Kensico Capital Management (0001113000)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1,948,513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979,865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1,862,997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1,799,062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1,640,287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1,068,371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1,623,909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1,499,573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1,605,677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1,605,677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1,595,605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1,595,605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1,586,592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1,541,701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1,530,464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1,530,464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1,497,555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1,350,369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1,335,995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881,748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1,328,020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1,296,103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1,274,676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1,261,901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1,261,901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1,205,545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1,147,608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1,125,138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1,051,344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1,049,952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1,012,590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756,511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814,766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768,691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650,866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MN Services Vermogensbeheer (0001666940)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&amp; Mercantile Asset Management (0001486180)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718,992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715,104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270,497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Railway Pension Investments (0001658020)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703,150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ING Groep NV (0001039765)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699,925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PGGM Investments (0001472190)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645,175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639,951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Letko, Brosseau &amp; Associates (0001297496)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581,789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581,789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386,632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572,912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549,901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549,603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423,639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547,136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503,112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393,741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431,900,023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JP Morgan Chase &amp; Co increased their shareholding in IBM by 4.1 million shares worth USD 530.5 million. Schwab Charles Investment Management increased their shareholding by 3.6 million shares worth USD 459.7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4,108,432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3,559,641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2,761,664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2,511,855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531,170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(0001658020)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843,085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198,213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19,866,858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reduced their shareholding in IBM by 1.9 million shares worth USD 251.6 million. Goldman Sachs Group reduced their shareholding by 1.6 million shares worth USD 205.1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1,948,150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1,484,697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1,312,181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920,411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852,118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557,553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PGGM Investments (0001472190)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168,668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148,486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Letko, Brosseau &amp; Associates (0001297496)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(791,563)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(606,004)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(391,004)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(273,625)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13,635,904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4,256,802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Franchise Partners (0001483866)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3,466,904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2,880,015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Kensico Capital Management (0001113000)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949,995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768,691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766,103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 Services Vermogensbeheer (0001666940)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761,410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&amp; Mercantile Asset Management (0001486180)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718,992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681,163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576,765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572,912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549,603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545,732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542,790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541,970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23,011,295</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Corp (0000036270)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537,493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516,722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501,964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499,283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Inc. (0001056053)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473,350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LLC (0001207017)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432,416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335,772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297,057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Her Majesty the Queen in Right of the Province of Alberta AS (0001463559)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3,815,442</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63,006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55.4% of issued capital, up from 53.91%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April 28,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International Business Machines reports Net Profit of $US1.2b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International Business Machines (NYSE:IBM) announced net profit for the quarter-ended 31 March 2020 [Q1/2020] of $US1.2b.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1827 Institutions held 492.2 million shares at the end of quarter ended Mar 31. Institutional holdings in IBM decreased by 8,526,684 shares (1.7%) at the end of quarter ended Mar 31. Institutional ownership is now 55.4% of the issued capital, down from 56.36%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30: International Business Machines quarterly dividends up 0.6%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today announced a quarterly dividend of $US1.63 per share for Q1/2020; up 0.6% sequentially from the previous quarter (Q4/2019) dividend of US$1.62. The ex-dividend date is Thursday, May 07, 2020 and the record date is Friday, May 08, 2020 and it is payable on Wednesday, June 10. Total dividends per share paid in the 12 months ended May 01 were US$6.48. This reflects actual dividend yield of 5% at the last price of US$128.69.</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21: IBM REPORTS 2020 FIRST-QUARTER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"IBM remains focused on helping our clients adapt to the immediate challenges of the COVID-19 pandemic, while we continue to enable them to shift their mission-critical workloads to hybrid cloud and expand their use of AI to help transform their operations," said Arvind Krishna, IBM chief executive officer. "Our first-quarter performance in cloud is a reflection of the trust clients place in IBM's technology and expertise today, and positions us to continue building an enduring hybrid cloud platform for the future."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IBM (NYSE:IBM) Senior Vice President Martin Schroeter holds 118,153 shares worth USD15.3 million at the last price of USD129.87, a rise in value by USD1.3 million (9.2%). Three months ago Martin Schroeter held the same number of shares and the price was USD123.12.</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(NYSE:IBM) General Counsel and Senior Vice President-Legal and Regulatory Affairs Michelle H. Browdy, has been awarded Phantom Stock Units on 50 shares. The transaction date was May 07. The shares last traded at USD122.25.</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(NYSE:IBM) Chairman Virginia M. Rometty, has been awarded Phantom Stock Units on 504 shares. The transaction date was May 07. The shares last traded at USD122.25.</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(NYSE:IBM) Chief Human Resources Officer and Senior Vice President Diane Gherson, has been awarded Phantom Stock Units on 47 shares. The transaction date was May 07. The shares last traded at USD122.25.</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(NYSE:IBM) Controller and Vice President Robert F. Del Bene, has been awarded Phantom Stock Units on 43 shares. The transaction date was May 07. The shares last traded at USD122.25.</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(NYSE:IBM) Chief Executive Officer and Director Arvind Krishna, has been awarded Phantom Stock Units on 200 shares. The transaction date was May 07. The shares last traded at USD122.25.</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22: IBM: Stocks making the biggest moves in the premarket: Deere, Alibaba, Foot Locker, Lululemon &amp; more</w:t>
      </w:r>
    </w:p>
    <w:p>
      <w:pPr>
        <w:spacing w:before="60" w:line="260" w:lineRule="atLeast"/>
        <w:jc w:val="both"/>
        <w:rPr>
          <w:lang w:val="en-US" w:eastAsia="en-US" w:bidi="ar-SA"/>
        </w:rPr>
      </w:pPr>
      <w:r>
        <w:rPr>
          <w:rFonts w:ascii="arial" w:eastAsia="arial" w:hAnsi="arial" w:cs="arial"/>
          <w:color w:val="000000"/>
          <w:sz w:val="20"/>
          <w:lang w:val="en-US" w:eastAsia="en-US" w:bidi="ar-SA"/>
        </w:rPr>
        <w:t>IBM (IBM) - IBM will cut an unspecified number of jobs, the first workforce reduction under new CEO Arvind Krishna, who took over from Ginni Rometty earlier this year. A person familiar with IBM's plans told The Wall Street Journal that several thousand workers are likely to be affected.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Acquires Assets from Spanugo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Security in the Cloud Remains Challenged by Complexity and Shadow IT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Kvaroy Arctic Using IBM Blockchain to Trace Norwegian Farmed Salmon to North American Stores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and Persistent Systems to Accelerate IBM Cloud Pak Deployment and Core IT Modernization for Enterprises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Announces First Job Cuts Under New Chief Executive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GreyCampus collaborates with IBM to launch Certificate Programs in Data Science and Artificial Intelligence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and Persistent Systems to Accelerate IBM Cloud Pak Deployment and Core IT Modernization for Enterprises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the Silent Job Cutter, Stokes Worker Anxiety, Speculation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CEO Krishna on AI, Cloud Computing, Partnerships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Study: COVID-19 Is Significantly Altering U.S. Consumer Behavior and Plans Post-Crisis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and City of Markham launch online and telephone virtual agent for questions related to COVID-19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Reports Falling Revenue, Pulls Forecast on Virus Woes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buys Spanugo assets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 Reading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Acquires Assets from Spanugo</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 Newswire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5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Microsoft Follows Amazon, IBM To Ban Sale Of Facial Recognition Technology To US </w:t>
            </w:r>
            <w:r>
              <w:rPr>
                <w:rFonts w:ascii="arial" w:eastAsia="arial" w:hAnsi="arial" w:cs="arial"/>
                <w:b/>
                <w:i/>
                <w:color w:val="000000"/>
                <w:sz w:val="18"/>
                <w:u w:val="single"/>
                <w:lang w:val="en-US" w:eastAsia="en-US" w:bidi="ar-SA"/>
              </w:rPr>
              <w:t>Police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Security threats running rampant in the Cloud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Finextra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IBM: Security in the Cloud Remains Challenged by Complexity and Shadow IT</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WFMZ-TV</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520" w:type="dxa"/>
            <w:tcBorders>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IBM Common Stock (NYSE:IBM) Decides To Stop Providing Facial Recognition Equipment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Departments Citing Biased Profiling</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IBM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Arvind Krishna</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Whitehurst</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Virginia M. Rometty</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8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J. Kavanaugh</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 of Transformation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William McNabb III</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Sidney Taurel</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 Gorsky</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9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Shirley A. Jackson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8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 Eskew</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N. Liveris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E. Pollack</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Michelle Howard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R. Voser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N. Farr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Joseph R. Swedish</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Frederick H. Waddell</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 Schroeter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Keverian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Corporate Strategy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Diane Gherson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F. Del Bene</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Arvind Krishna</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Arvind Krishna is Chief Executive Officer of IBM. As a business leader and technologist, he has led the building and expansion of new markets for IBM in artificial intelligence, cloud, quantum computing, and blockchain. He has also played a significant role in the development of innovative IBM products and solutions based on these emerging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Over his 30-year career at IBM, Arvind led a series of bold transformations and delivered proven business results. He most recently drove the successful $34 billion acquisition of Red Hat - the largest software acquisition - that has defined the hybrid cloud market. Together, IBM and Red Hat give clients the unique ability to build mission-critical applications once and run them anywhere.</w:t>
      </w:r>
    </w:p>
    <w:p>
      <w:pPr>
        <w:spacing w:before="60" w:line="260" w:lineRule="atLeast"/>
        <w:jc w:val="both"/>
        <w:rPr>
          <w:lang w:val="en-US" w:eastAsia="en-US" w:bidi="ar-SA"/>
        </w:rPr>
      </w:pPr>
      <w:r>
        <w:rPr>
          <w:rFonts w:ascii="arial" w:eastAsia="arial" w:hAnsi="arial" w:cs="arial"/>
          <w:color w:val="000000"/>
          <w:sz w:val="20"/>
          <w:lang w:val="en-US" w:eastAsia="en-US" w:bidi="ar-SA"/>
        </w:rPr>
        <w:t>Arvind previously was Senior Vice President of Cloud and Cognitive Software, where he pioneered the company's hybrid cloud business, transformed IBM's entire software and services portfolio and offerings for cloud, and grew the business. He also headed IBM Research, where he drove innovation in core and emerging technologies including artificial intelligence, quantum computing, blockchain, cloud platform services, data-driven solutions, and nanotechnology. In 2016, Wired magazine selected Arvind as "one of 25 geniuses who are creating the future of business" for his foundational work on blockchain.</w:t>
      </w:r>
    </w:p>
    <w:p>
      <w:pPr>
        <w:spacing w:before="60" w:line="260" w:lineRule="atLeast"/>
        <w:jc w:val="both"/>
        <w:rPr>
          <w:lang w:val="en-US" w:eastAsia="en-US" w:bidi="ar-SA"/>
        </w:rPr>
      </w:pPr>
      <w:r>
        <w:rPr>
          <w:rFonts w:ascii="arial" w:eastAsia="arial" w:hAnsi="arial" w:cs="arial"/>
          <w:color w:val="000000"/>
          <w:sz w:val="20"/>
          <w:lang w:val="en-US" w:eastAsia="en-US" w:bidi="ar-SA"/>
        </w:rPr>
        <w:t>As general manager of IBM Systems and Technology Group's development and manufacturing organization, Arvind led the strategy for data-centric systems and the widespread industry adoption of open and collaborative technology standards. He also grew the IBM Information Management business by 50 percent.</w:t>
      </w:r>
    </w:p>
    <w:p>
      <w:pPr>
        <w:spacing w:before="60" w:line="260" w:lineRule="atLeast"/>
        <w:jc w:val="both"/>
        <w:rPr>
          <w:lang w:val="en-US" w:eastAsia="en-US" w:bidi="ar-SA"/>
        </w:rPr>
      </w:pPr>
      <w:r>
        <w:rPr>
          <w:rFonts w:ascii="arial" w:eastAsia="arial" w:hAnsi="arial" w:cs="arial"/>
          <w:color w:val="000000"/>
          <w:sz w:val="20"/>
          <w:lang w:val="en-US" w:eastAsia="en-US" w:bidi="ar-SA"/>
        </w:rPr>
        <w:t>At IBM, Arvind has been an outspoken advocate for learning at every stage of one's career. He has made scientific contributions in a number of technical fields, including wireless networking, security, systems, and databases. In addition, he founded IBM's security software business and helped create the world's first commercial wireless system.</w:t>
      </w:r>
    </w:p>
    <w:p>
      <w:pPr>
        <w:spacing w:before="60" w:line="260" w:lineRule="atLeast"/>
        <w:jc w:val="both"/>
        <w:rPr>
          <w:lang w:val="en-US" w:eastAsia="en-US" w:bidi="ar-SA"/>
        </w:rPr>
      </w:pPr>
      <w:r>
        <w:rPr>
          <w:rFonts w:ascii="arial" w:eastAsia="arial" w:hAnsi="arial" w:cs="arial"/>
          <w:color w:val="000000"/>
          <w:sz w:val="20"/>
          <w:lang w:val="en-US" w:eastAsia="en-US" w:bidi="ar-SA"/>
        </w:rPr>
        <w:t>Arvind has an undergraduate degree from the Indian Institute of Technology, Kanpur (IITK) and a Ph.D. from the University of Illinois at Urbana-Champaign. He is the recipient of distinguished alumni awards from both institutions.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06, 2020 at close price of USD113.30 is USD1,088, including a capital gain of USD74 and dividend reinvested of USD14. </w:t>
      </w:r>
    </w:p>
    <w:p>
      <w:pPr>
        <w:spacing w:before="200" w:line="260" w:lineRule="atLeast"/>
        <w:jc w:val="both"/>
        <w:rPr>
          <w:lang w:val="en-US" w:eastAsia="en-US" w:bidi="ar-SA"/>
        </w:rPr>
      </w:pPr>
      <w:r>
        <w:rPr>
          <w:rFonts w:ascii="arial" w:eastAsia="arial" w:hAnsi="arial" w:cs="arial"/>
          <w:color w:val="000000"/>
          <w:sz w:val="20"/>
          <w:lang w:val="en-US" w:eastAsia="en-US" w:bidi="ar-SA"/>
        </w:rPr>
        <w:t>James Whitehurst</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Jim Whitehurst is the President of IBM. He is responsible for the IBM Cloud and Cognitive Software organization, and Corporate Strategy. Whitenhurst is an advocate for open principles as a catalyst for business innovation. With a background in business development, finance and global operations, he has proven expertise helping companies flourish-even in the most challenging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Prior to IBM, Whitehurst served as the President and CEO of Red Hat, the world's leading provider of open source enterprise software solutions.</w:t>
      </w:r>
    </w:p>
    <w:p>
      <w:pPr>
        <w:spacing w:before="60" w:line="260" w:lineRule="atLeast"/>
        <w:jc w:val="both"/>
        <w:rPr>
          <w:lang w:val="en-US" w:eastAsia="en-US" w:bidi="ar-SA"/>
        </w:rPr>
      </w:pPr>
      <w:r>
        <w:rPr>
          <w:rFonts w:ascii="arial" w:eastAsia="arial" w:hAnsi="arial" w:cs="arial"/>
          <w:color w:val="000000"/>
          <w:sz w:val="20"/>
          <w:lang w:val="en-US" w:eastAsia="en-US" w:bidi="ar-SA"/>
        </w:rPr>
        <w:t>At Red Hat, Whitehurst grew its influence with key milestones-including becoming the first $1 billion revenue open source software company in 2012 and, most notably, the landmark acquisition of Red Hat by IBM for $34 billion in 2019. He has grown revenue from more than $500 million for its 2008 fiscal year to $3.4 billion for its 2019 fiscal year. Under his leadership, Red Hat was named to Forbes' World's Most Innovative Companies list, Fortune's Most Admired Companies list and Fortune's 100 Best Companies to Work For list. He was also named to Barron's list of the World's Best CEOs in 2018.</w:t>
      </w:r>
    </w:p>
    <w:p>
      <w:pPr>
        <w:spacing w:before="60" w:line="260" w:lineRule="atLeast"/>
        <w:jc w:val="both"/>
        <w:rPr>
          <w:lang w:val="en-US" w:eastAsia="en-US" w:bidi="ar-SA"/>
        </w:rPr>
      </w:pPr>
      <w:r>
        <w:rPr>
          <w:rFonts w:ascii="arial" w:eastAsia="arial" w:hAnsi="arial" w:cs="arial"/>
          <w:color w:val="000000"/>
          <w:sz w:val="20"/>
          <w:lang w:val="en-US" w:eastAsia="en-US" w:bidi="ar-SA"/>
        </w:rPr>
        <w:t>In 2015, Whitehurst published a book with Harvard Business Review Press entitled "The Open Organization: Igniting Passion and Performance," showing how open principles of management can help organizations navigate and succeed in a fast-paced, connected era.</w:t>
      </w:r>
    </w:p>
    <w:p>
      <w:pPr>
        <w:spacing w:before="60" w:line="260" w:lineRule="atLeast"/>
        <w:jc w:val="both"/>
        <w:rPr>
          <w:lang w:val="en-US" w:eastAsia="en-US" w:bidi="ar-SA"/>
        </w:rPr>
      </w:pPr>
      <w:r>
        <w:rPr>
          <w:rFonts w:ascii="arial" w:eastAsia="arial" w:hAnsi="arial" w:cs="arial"/>
          <w:color w:val="000000"/>
          <w:sz w:val="20"/>
          <w:lang w:val="en-US" w:eastAsia="en-US" w:bidi="ar-SA"/>
        </w:rPr>
        <w:t>At Delta Air Lines, Whitehurst drove significant global expansion and, as chief operating officer, oversaw all aspects of airline operations, from sales to strategy. He began his career at The Boston Consulting Group in 1989, where he held several corporate development leadership roles.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President: The present value of USD1,000 invested on the appointment date of April 06, 2020 at close price of USD113.30 is USD1,088, including a capital gain of USD74 and dividend reinvested of USD14. </w:t>
      </w:r>
    </w:p>
    <w:p>
      <w:pPr>
        <w:spacing w:before="200" w:line="260" w:lineRule="atLeast"/>
        <w:jc w:val="both"/>
        <w:rPr>
          <w:lang w:val="en-US" w:eastAsia="en-US" w:bidi="ar-SA"/>
        </w:rPr>
      </w:pPr>
      <w:r>
        <w:rPr>
          <w:rFonts w:ascii="arial" w:eastAsia="arial" w:hAnsi="arial" w:cs="arial"/>
          <w:color w:val="000000"/>
          <w:sz w:val="20"/>
          <w:lang w:val="en-US" w:eastAsia="en-US" w:bidi="ar-SA"/>
        </w:rPr>
        <w:t>Virginia M. Rometty</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Chairman, President and Chief Executive Officer, IBM</w:t>
      </w:r>
    </w:p>
    <w:p>
      <w:pPr>
        <w:spacing w:before="60" w:line="260" w:lineRule="atLeast"/>
        <w:jc w:val="both"/>
        <w:rPr>
          <w:lang w:val="en-US" w:eastAsia="en-US" w:bidi="ar-SA"/>
        </w:rPr>
      </w:pPr>
      <w:r>
        <w:rPr>
          <w:rFonts w:ascii="arial" w:eastAsia="arial" w:hAnsi="arial" w:cs="arial"/>
          <w:color w:val="000000"/>
          <w:sz w:val="20"/>
          <w:lang w:val="en-US" w:eastAsia="en-US" w:bidi="ar-SA"/>
        </w:rPr>
        <w:t>Committees: Chair, Executive</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experience as chairman, president and chief executive officer of IBM</w:t>
      </w:r>
    </w:p>
    <w:p>
      <w:pPr>
        <w:spacing w:before="60" w:line="260" w:lineRule="atLeast"/>
        <w:jc w:val="both"/>
        <w:rPr>
          <w:lang w:val="en-US" w:eastAsia="en-US" w:bidi="ar-SA"/>
        </w:rPr>
      </w:pPr>
      <w:r>
        <w:rPr>
          <w:rFonts w:ascii="arial" w:eastAsia="arial" w:hAnsi="arial" w:cs="arial"/>
          <w:color w:val="000000"/>
          <w:sz w:val="20"/>
          <w:lang w:val="en-US" w:eastAsia="en-US" w:bidi="ar-SA"/>
        </w:rPr>
        <w:t>Affiliation with leading business and public policy associations (member of the Business Roundtable, the Council on Foreign Relations and the Peterson Institute for International Economics)</w:t>
      </w:r>
    </w:p>
    <w:p>
      <w:pPr>
        <w:spacing w:before="60" w:line="260" w:lineRule="atLeast"/>
        <w:jc w:val="both"/>
        <w:rPr>
          <w:lang w:val="en-US" w:eastAsia="en-US" w:bidi="ar-SA"/>
        </w:rPr>
      </w:pPr>
      <w:r>
        <w:rPr>
          <w:rFonts w:ascii="arial" w:eastAsia="arial" w:hAnsi="arial" w:cs="arial"/>
          <w:color w:val="000000"/>
          <w:sz w:val="20"/>
          <w:lang w:val="en-US" w:eastAsia="en-US" w:bidi="ar-SA"/>
        </w:rPr>
        <w:t>U.S. Government service (member of the President's Export Council)</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university trustee</w:t>
      </w:r>
    </w:p>
    <w:p>
      <w:pPr>
        <w:spacing w:before="60" w:line="260" w:lineRule="atLeast"/>
        <w:jc w:val="both"/>
        <w:rPr>
          <w:lang w:val="en-US" w:eastAsia="en-US" w:bidi="ar-SA"/>
        </w:rPr>
      </w:pPr>
      <w:r>
        <w:rPr>
          <w:rFonts w:ascii="arial" w:eastAsia="arial" w:hAnsi="arial" w:cs="arial"/>
          <w:color w:val="000000"/>
          <w:sz w:val="20"/>
          <w:lang w:val="en-US" w:eastAsia="en-US" w:bidi="ar-SA"/>
        </w:rPr>
        <w:t>Mrs. Rometty, 59, joined IBM in 1981. She was elected senior vice president of Global Business Services in 2005, senior vice president of Sales and Distribution in 2009, senior vice president and group executive of Sales, Marketing and Strategy in 2010, president and chief executive officer of IBM in early 2012 and chairman in late 2012. She is a member of the Business Roundtable, the Council on Foreign Relations, the President's Export Council, the Board of Trustees of Northwestern University and the Board of Overseers and Managers of Memorial Sloan-Kettering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0.9%. The present value of USD1,000 (PV1000) invested 5 years ago is now USD1,045, a loss of USD166 and dividend reinvested of USD212.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ChartPath:/opt/jboss/jboss-4.0.5.GA/server/default/deploy/BuySellSignals.war/report/Usnyse/Director/789_Virginia_M._Rometty.jpg</w:t>
      </w:r>
    </w:p>
    <w:p>
      <w:pPr>
        <w:spacing w:before="200" w:line="260" w:lineRule="atLeast"/>
        <w:jc w:val="both"/>
        <w:rPr>
          <w:lang w:val="en-US" w:eastAsia="en-US" w:bidi="ar-SA"/>
        </w:rPr>
      </w:pPr>
      <w:r>
        <w:rPr>
          <w:rFonts w:ascii="arial" w:eastAsia="arial" w:hAnsi="arial" w:cs="arial"/>
          <w:color w:val="000000"/>
          <w:sz w:val="20"/>
          <w:lang w:val="en-US" w:eastAsia="en-US" w:bidi="ar-SA"/>
        </w:rPr>
        <w:t>James J. Kavanaugh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Kavanaugh, age 51, is currently Senior Vice President, Finance and Operations, and served as IBM's Vice President and Controller from 2008 to 2015. No compensation decisions have been made in connection with these events and additional information will be disclosed when those decisions are made.</w:t>
      </w:r>
    </w:p>
    <w:p>
      <w:pPr>
        <w:spacing w:before="200" w:line="260" w:lineRule="atLeast"/>
        <w:jc w:val="both"/>
        <w:rPr>
          <w:lang w:val="en-US" w:eastAsia="en-US" w:bidi="ar-SA"/>
        </w:rPr>
      </w:pPr>
      <w:r>
        <w:rPr>
          <w:rFonts w:ascii="arial" w:eastAsia="arial" w:hAnsi="arial" w:cs="arial"/>
          <w:color w:val="000000"/>
          <w:sz w:val="20"/>
          <w:lang w:val="en-US" w:eastAsia="en-US" w:bidi="ar-SA"/>
        </w:rPr>
        <w:t>Alex Gorsky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Gorsky, 56, joined Johnson &amp; Johnson in 1988. In 2001, he was appointed president of Janssen Pharmaceutical Inc., and in 2003 he was named company group chairman of the Johnson &amp; Johnson pharmaceutical business in Europe, the Middle East and Africa. Mr. Gorsky left Johnson &amp; Johnson in 2004 to join the Novartis Pharmaceuticals Corporation, where he served as head of the company's pharmaceutical business in North America. Mr. Gorsky returned to Johnson &amp; Johnson in 2008 as company group chairman for Ethicon. In early 2009, he was appointed worldwide chairman of the Surgical Care Group and member of the executive committee. In September 2009, he was appointed worldwide chairman of the Medical Devices and Diagnostics Group. Mr. Gorsky became vice chairman of the executive committee in January 2011. He was named chief executive officer and joined the board of directors in April 2012, and was named chairman in December 2012. Mr. Gorsky also serves on the boards of the Travis Manion Foundation, Congressional Medal of Honor Foundation, the National Academy Foundation and the Wharton Board of Overseers.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0.9%. The present value of USD1,000 (PV1000) invested 5 years ago is now USD1,045, a loss of USD166 and dividend reinvested of USD212.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ChartPath:/opt/jboss/jboss-4.0.5.GA/server/default/deploy/BuySellSignals.war/report/Usnyse/Director/789_Alex_Gorsky.jpg</w:t>
      </w:r>
    </w:p>
    <w:p>
      <w:pPr>
        <w:spacing w:before="200" w:line="260" w:lineRule="atLeast"/>
        <w:jc w:val="both"/>
        <w:rPr>
          <w:lang w:val="en-US" w:eastAsia="en-US" w:bidi="ar-SA"/>
        </w:rPr>
      </w:pPr>
      <w:r>
        <w:rPr>
          <w:rFonts w:ascii="arial" w:eastAsia="arial" w:hAnsi="arial" w:cs="arial"/>
          <w:color w:val="000000"/>
          <w:sz w:val="20"/>
          <w:lang w:val="en-US" w:eastAsia="en-US" w:bidi="ar-SA"/>
        </w:rPr>
        <w:t>Joseph R. Swedish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and Past President and Chief Executive Officer, Anthem, Inc., a leading health benefits provider Director since: 2017 Committees: Executive Compensation and Management Resources Qualifications: Global business and technology experience as executive chairman, president and chief executive officer of Anthem, Inc. Affiliation with leading business and public policy associations (former member of the Business Roundtable and graduate member of The Business Council) Outside board and technology experience as a director of CDW Corporation Experience as the chairman of a university oversight board Mr. Swedish, 66, joined Anthem in 2013 as chief executive officer and was named chairman of Anthem's board in 2015. He was the chairman, chief executive officer and president until late 2017 when he retired and became the executive chairman. Prior to joining Anthem, he was president and chief executive officer of Centura Health from 1999 to 2004 and then served as president and chief executive officer of Trinity Health Corporation from 2004 to 2013. He also served as a director of the Blue Cross Blue Shield Association, the National Institute for Health Care Management, the Central Indiana Corporate Partnership, Inc. and as a member of the Business Roundtable. Mr. Swedish currently serves as chairman of the Board of Visitors of Duke University's Fuqua School of Business and as a director of America's Health Insurance Plans (past chairman). He is a graduate member of The Business Council and a member of the Duke Margolis External Advisory Board. He is also a director of CDW Corporation and Proteus Digital Health,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30, 2017 at close price of USD137.60 is USD1,006, including a capital loss of USD116 and dividend reinvested of USD122.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ChartPath:/opt/jboss/jboss-4.0.5.GA/server/default/deploy/BuySellSignals.war/report/Usnyse/Director/789_Joseph_R._Swedish.jpg</w:t>
      </w:r>
    </w:p>
    <w:p>
      <w:pPr>
        <w:spacing w:before="200" w:line="260" w:lineRule="atLeast"/>
        <w:jc w:val="both"/>
        <w:rPr>
          <w:lang w:val="en-US" w:eastAsia="en-US" w:bidi="ar-SA"/>
        </w:rPr>
      </w:pPr>
      <w:r>
        <w:rPr>
          <w:rFonts w:ascii="arial" w:eastAsia="arial" w:hAnsi="arial" w:cs="arial"/>
          <w:color w:val="000000"/>
          <w:sz w:val="20"/>
          <w:lang w:val="en-US" w:eastAsia="en-US" w:bidi="ar-SA"/>
        </w:rPr>
        <w:t>Shirley A. Jackson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President, Rensselaer Polytechnic Institute, a leading science and technology university that brings technological innovation to the marketplace Committees: Chair, Directors and Corporate Governance; Executive Qualifications: Leadership position as president of Rensselaer Polytechnic Institute</w:t>
      </w:r>
    </w:p>
    <w:p>
      <w:pPr>
        <w:spacing w:before="60" w:line="260" w:lineRule="atLeast"/>
        <w:jc w:val="both"/>
        <w:rPr>
          <w:lang w:val="en-US" w:eastAsia="en-US" w:bidi="ar-SA"/>
        </w:rPr>
      </w:pPr>
      <w:r>
        <w:rPr>
          <w:rFonts w:ascii="arial" w:eastAsia="arial" w:hAnsi="arial" w:cs="arial"/>
          <w:color w:val="000000"/>
          <w:sz w:val="20"/>
          <w:lang w:val="en-US" w:eastAsia="en-US" w:bidi="ar-SA"/>
        </w:rPr>
        <w:t>Industry and research experience as a theoretical physicist at the former AT&amp;T Bell Laboratories</w:t>
      </w:r>
    </w:p>
    <w:p>
      <w:pPr>
        <w:spacing w:before="60" w:line="260" w:lineRule="atLeast"/>
        <w:jc w:val="both"/>
        <w:rPr>
          <w:lang w:val="en-US" w:eastAsia="en-US" w:bidi="ar-SA"/>
        </w:rPr>
      </w:pPr>
      <w:r>
        <w:rPr>
          <w:rFonts w:ascii="arial" w:eastAsia="arial" w:hAnsi="arial" w:cs="arial"/>
          <w:color w:val="000000"/>
          <w:sz w:val="20"/>
          <w:lang w:val="en-US" w:eastAsia="en-US" w:bidi="ar-SA"/>
        </w:rPr>
        <w:t>U.S. Government service (former chairman of the U.S. Nuclear Regulatory Commission and co-chair of the President's Intelligence Advisory Board, former member of the International Security Advisory Board to the United States Secretary of State, and the President's Council of Advisors on Science and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Regulatory experience (former member of the board of governors of the Financial Industry Regulatory Authority (FINRA))</w:t>
      </w:r>
    </w:p>
    <w:p>
      <w:pPr>
        <w:spacing w:before="60" w:line="260" w:lineRule="atLeast"/>
        <w:jc w:val="both"/>
        <w:rPr>
          <w:lang w:val="en-US" w:eastAsia="en-US" w:bidi="ar-SA"/>
        </w:rPr>
      </w:pPr>
      <w:r>
        <w:rPr>
          <w:rFonts w:ascii="arial" w:eastAsia="arial" w:hAnsi="arial" w:cs="arial"/>
          <w:color w:val="000000"/>
          <w:sz w:val="20"/>
          <w:lang w:val="en-US" w:eastAsia="en-US" w:bidi="ar-SA"/>
        </w:rPr>
        <w:t>Affiliation with leading business and public policy associations (member of the Council on Foreign Relations and former university vice chair of the Council on Competitiveness)</w:t>
      </w:r>
    </w:p>
    <w:p>
      <w:pPr>
        <w:spacing w:before="60" w:line="260" w:lineRule="atLeast"/>
        <w:jc w:val="both"/>
        <w:rPr>
          <w:lang w:val="en-US" w:eastAsia="en-US" w:bidi="ar-SA"/>
        </w:rPr>
      </w:pPr>
      <w:r>
        <w:rPr>
          <w:rFonts w:ascii="arial" w:eastAsia="arial" w:hAnsi="arial" w:cs="arial"/>
          <w:color w:val="000000"/>
          <w:sz w:val="20"/>
          <w:lang w:val="en-US" w:eastAsia="en-US" w:bidi="ar-SA"/>
        </w:rPr>
        <w:t>Outside board experience as a director of FedEx Corporation, Medtronic, Inc. and Public Service Enterprise Group Incorporated</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teaching positions at a research university</w:t>
      </w:r>
    </w:p>
    <w:p>
      <w:pPr>
        <w:spacing w:before="60" w:line="260" w:lineRule="atLeast"/>
        <w:jc w:val="both"/>
        <w:rPr>
          <w:lang w:val="en-US" w:eastAsia="en-US" w:bidi="ar-SA"/>
        </w:rPr>
      </w:pPr>
      <w:r>
        <w:rPr>
          <w:rFonts w:ascii="arial" w:eastAsia="arial" w:hAnsi="arial" w:cs="arial"/>
          <w:color w:val="000000"/>
          <w:sz w:val="20"/>
          <w:lang w:val="en-US" w:eastAsia="en-US" w:bidi="ar-SA"/>
        </w:rPr>
        <w:t>Dr. Jackson, 70, was a theoretical physicist at the former AT&amp;T Bell Laboratories from 1976 to 1991, professor of theoretical physics at Rutgers University from 1991 to 1995, and chairman of the U.S. Nuclear Regulatory Commission from 1995 until she assumed her current position of president of Rensselaer Polytechnic Institute in 1999. Dr. Jackson is a director of FedEx Corporation, Medtronic, Inc. and Public Service Enterprise Group Incorporated. She has been co-chair of the President's Intelligence Advisory Board and a member of the International Security Advisory Board to the United States Secretary of State. Dr. Jackson is a fellow of the Royal Academy of Engineering (U.K.), the American Academy of Arts and Sciences, an honorary trustee of the Brookings Institution and a past president of the American Association for the Advancement of Science. She is a board member of the Council on Foreign Relations, and a member of the National Academy of Engineering, the American Philosophical Society and the Board of Regents of the Smithsonian Institution. Additionally, during the past five years, she served as a director of Marathon Oil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26,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4.0%. The present value of USD1,000 (PV1000) invested 10 years ago is now USD1,475, a gain of USD167 and dividend reinvested of USD309.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ChartPath:/opt/jboss/jboss-4.0.5.GA/server/default/deploy/BuySellSignals.war/report/Usnyse/Director/789_Shirley_A._Jackson.jpg</w:t>
      </w:r>
    </w:p>
    <w:p>
      <w:pPr>
        <w:spacing w:before="200" w:line="260" w:lineRule="atLeast"/>
        <w:jc w:val="both"/>
        <w:rPr>
          <w:lang w:val="en-US" w:eastAsia="en-US" w:bidi="ar-SA"/>
        </w:rPr>
      </w:pPr>
      <w:r>
        <w:rPr>
          <w:rFonts w:ascii="arial" w:eastAsia="arial" w:hAnsi="arial" w:cs="arial"/>
          <w:color w:val="000000"/>
          <w:sz w:val="20"/>
          <w:lang w:val="en-US" w:eastAsia="en-US" w:bidi="ar-SA"/>
        </w:rPr>
        <w:t>Sidney Taurel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Chairman, Pearson plc, a provider of digital education products and services</w:t>
      </w:r>
    </w:p>
    <w:p>
      <w:pPr>
        <w:spacing w:before="60" w:line="260" w:lineRule="atLeast"/>
        <w:jc w:val="both"/>
        <w:rPr>
          <w:lang w:val="en-US" w:eastAsia="en-US" w:bidi="ar-SA"/>
        </w:rPr>
      </w:pPr>
      <w:r>
        <w:rPr>
          <w:rFonts w:ascii="arial" w:eastAsia="arial" w:hAnsi="arial" w:cs="arial"/>
          <w:color w:val="000000"/>
          <w:sz w:val="20"/>
          <w:lang w:val="en-US" w:eastAsia="en-US" w:bidi="ar-SA"/>
        </w:rPr>
        <w:t>Committees: Chair, Executive Compensation and Management Resources; Executive</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experience as chairman of Pearson plc and former chairman and chief executive officer of Eli Lilly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Private equity management and investment banking experience as former senior advisor of Capital Royalty L.P. and senior advisor of Moelis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U.S. Government service (former member of the Homeland Security Advisory Council, the President's Export Council and the Advisory Committee for Trade Policy and Negotiations)</w:t>
      </w:r>
    </w:p>
    <w:p>
      <w:pPr>
        <w:spacing w:before="60" w:line="260" w:lineRule="atLeast"/>
        <w:jc w:val="both"/>
        <w:rPr>
          <w:lang w:val="en-US" w:eastAsia="en-US" w:bidi="ar-SA"/>
        </w:rPr>
      </w:pPr>
      <w:r>
        <w:rPr>
          <w:rFonts w:ascii="arial" w:eastAsia="arial" w:hAnsi="arial" w:cs="arial"/>
          <w:color w:val="000000"/>
          <w:sz w:val="20"/>
          <w:lang w:val="en-US" w:eastAsia="en-US" w:bidi="ar-SA"/>
        </w:rPr>
        <w:t>Affiliation with leading business association (graduate member of The Business Council)</w:t>
      </w:r>
    </w:p>
    <w:p>
      <w:pPr>
        <w:spacing w:before="60" w:line="260" w:lineRule="atLeast"/>
        <w:jc w:val="both"/>
        <w:rPr>
          <w:lang w:val="en-US" w:eastAsia="en-US" w:bidi="ar-SA"/>
        </w:rPr>
      </w:pPr>
      <w:r>
        <w:rPr>
          <w:rFonts w:ascii="arial" w:eastAsia="arial" w:hAnsi="arial" w:cs="arial"/>
          <w:color w:val="000000"/>
          <w:sz w:val="20"/>
          <w:lang w:val="en-US" w:eastAsia="en-US" w:bidi="ar-SA"/>
        </w:rPr>
        <w:t>Outside board experience as a director of McGraw Hill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Member of a university oversight board</w:t>
      </w:r>
    </w:p>
    <w:p>
      <w:pPr>
        <w:spacing w:before="60" w:line="260" w:lineRule="atLeast"/>
        <w:jc w:val="both"/>
        <w:rPr>
          <w:lang w:val="en-US" w:eastAsia="en-US" w:bidi="ar-SA"/>
        </w:rPr>
      </w:pPr>
      <w:r>
        <w:rPr>
          <w:rFonts w:ascii="arial" w:eastAsia="arial" w:hAnsi="arial" w:cs="arial"/>
          <w:color w:val="000000"/>
          <w:sz w:val="20"/>
          <w:lang w:val="en-US" w:eastAsia="en-US" w:bidi="ar-SA"/>
        </w:rPr>
        <w:t>Mr. Taurel, 68, joined Eli Lilly in 1971 and held management positions in the company's operations in South America and Europe. He was named president of Eli Lilly International Corporation in 1986, executive vice president of the Pharmaceutical Division in 1991, executive vice president of Eli Lilly and Company in 1993, and president and chief operating officer in 1996. He was named chief executive officer of Eli Lilly and Company in 1998 and chairman in 1999. Mr. Taurel retired as chief executive officer in early 2008 and as chairman in late 2008. He is chairman of Pearson plc. He is also a member of the Board of Overseers of the Columbia Business School, a graduate member of The Business Council and a trustee of the Indianapolis Museum of Art. Additionally, during the past five years, he was a director of McGraw Hill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ChartPath:/opt/jboss/jboss-4.0.5.GA/server/default/deploy/BuySellSignals.war/report/Usnyse/Director/789_Sidney_Taurel.jpg</w:t>
      </w:r>
    </w:p>
    <w:p>
      <w:pPr>
        <w:spacing w:before="200" w:line="260" w:lineRule="atLeast"/>
        <w:jc w:val="both"/>
        <w:rPr>
          <w:lang w:val="en-US" w:eastAsia="en-US" w:bidi="ar-SA"/>
        </w:rPr>
      </w:pPr>
      <w:r>
        <w:rPr>
          <w:rFonts w:ascii="arial" w:eastAsia="arial" w:hAnsi="arial" w:cs="arial"/>
          <w:color w:val="000000"/>
          <w:sz w:val="20"/>
          <w:lang w:val="en-US" w:eastAsia="en-US" w:bidi="ar-SA"/>
        </w:rPr>
        <w:t>Michael L. Eskew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Retired Chairman and Chief Executive Officer, United Parcel Service, Inc., a provider of specialized transportation and logistics services</w:t>
      </w:r>
    </w:p>
    <w:p>
      <w:pPr>
        <w:spacing w:before="60" w:line="260" w:lineRule="atLeast"/>
        <w:jc w:val="both"/>
        <w:rPr>
          <w:lang w:val="en-US" w:eastAsia="en-US" w:bidi="ar-SA"/>
        </w:rPr>
      </w:pPr>
      <w:r>
        <w:rPr>
          <w:rFonts w:ascii="arial" w:eastAsia="arial" w:hAnsi="arial" w:cs="arial"/>
          <w:color w:val="000000"/>
          <w:sz w:val="20"/>
          <w:lang w:val="en-US" w:eastAsia="en-US" w:bidi="ar-SA"/>
        </w:rPr>
        <w:t>Committees: Chair, Audit; Executive</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experience as former chairman and chief executive officer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Outside board experience as a director of Allstate Corporation, Eli Lilly and Company and 3M Company</w:t>
      </w:r>
    </w:p>
    <w:p>
      <w:pPr>
        <w:spacing w:before="60" w:line="260" w:lineRule="atLeast"/>
        <w:jc w:val="both"/>
        <w:rPr>
          <w:lang w:val="en-US" w:eastAsia="en-US" w:bidi="ar-SA"/>
        </w:rPr>
      </w:pPr>
      <w:r>
        <w:rPr>
          <w:rFonts w:ascii="arial" w:eastAsia="arial" w:hAnsi="arial" w:cs="arial"/>
          <w:color w:val="000000"/>
          <w:sz w:val="20"/>
          <w:lang w:val="en-US" w:eastAsia="en-US" w:bidi="ar-SA"/>
        </w:rPr>
        <w:t>Chairman of a charitable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Mr. Eskew, 67, is IBM's Presiding Director. Mr. Eskew joined United Parcel Service in 1972. He was named corporate vice president for industrial engineering in 1994, group vice president for engineering in 1996, executive vice president in 1999, vice chairman in 2000, and he was chairman and chief executive officer from 2002 until his retirement at the end of 2007. Mr. Eskew remained on the board of United Parcel Service until the end of 2014. He is a director of Allstate Corporation, Eli Lilly and Company and 3M Company. In addition, he is chairman of the Annie E. Casey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ChartPath:/opt/jboss/jboss-4.0.5.GA/server/default/deploy/BuySellSignals.war/report/Usnyse/Director/789_Michael_L._Eskew.jpg</w:t>
      </w:r>
    </w:p>
    <w:p>
      <w:pPr>
        <w:spacing w:before="200" w:line="260" w:lineRule="atLeast"/>
        <w:jc w:val="both"/>
        <w:rPr>
          <w:lang w:val="en-US" w:eastAsia="en-US" w:bidi="ar-SA"/>
        </w:rPr>
      </w:pPr>
      <w:r>
        <w:rPr>
          <w:rFonts w:ascii="arial" w:eastAsia="arial" w:hAnsi="arial" w:cs="arial"/>
          <w:color w:val="000000"/>
          <w:sz w:val="20"/>
          <w:lang w:val="en-US" w:eastAsia="en-US" w:bidi="ar-SA"/>
        </w:rPr>
        <w:t>Peter R. Voser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Chairman, ABB Ltd., a global group of power and automation companies</w:t>
      </w:r>
    </w:p>
    <w:p>
      <w:pPr>
        <w:spacing w:before="60" w:line="260" w:lineRule="atLeast"/>
        <w:jc w:val="both"/>
        <w:rPr>
          <w:lang w:val="en-US" w:eastAsia="en-US" w:bidi="ar-SA"/>
        </w:rPr>
      </w:pPr>
      <w:r>
        <w:rPr>
          <w:rFonts w:ascii="arial" w:eastAsia="arial" w:hAnsi="arial" w:cs="arial"/>
          <w:color w:val="000000"/>
          <w:sz w:val="20"/>
          <w:lang w:val="en-US" w:eastAsia="en-US" w:bidi="ar-SA"/>
        </w:rPr>
        <w:t>Committees: Audit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experience as chairman of ABB Ltd. and former chief executive officer of Royal Dutch Shell plc</w:t>
      </w:r>
    </w:p>
    <w:p>
      <w:pPr>
        <w:spacing w:before="60" w:line="260" w:lineRule="atLeast"/>
        <w:jc w:val="both"/>
        <w:rPr>
          <w:lang w:val="en-US" w:eastAsia="en-US" w:bidi="ar-SA"/>
        </w:rPr>
      </w:pPr>
      <w:r>
        <w:rPr>
          <w:rFonts w:ascii="arial" w:eastAsia="arial" w:hAnsi="arial" w:cs="arial"/>
          <w:color w:val="000000"/>
          <w:sz w:val="20"/>
          <w:lang w:val="en-US" w:eastAsia="en-US" w:bidi="ar-SA"/>
        </w:rPr>
        <w:t>Affiliation with leading business and public policy associations (former member of the European Round Table of Industrialists and a former member of The Business Council)</w:t>
      </w:r>
    </w:p>
    <w:p>
      <w:pPr>
        <w:spacing w:before="60" w:line="260" w:lineRule="atLeast"/>
        <w:jc w:val="both"/>
        <w:rPr>
          <w:lang w:val="en-US" w:eastAsia="en-US" w:bidi="ar-SA"/>
        </w:rPr>
      </w:pPr>
      <w:r>
        <w:rPr>
          <w:rFonts w:ascii="arial" w:eastAsia="arial" w:hAnsi="arial" w:cs="arial"/>
          <w:color w:val="000000"/>
          <w:sz w:val="20"/>
          <w:lang w:val="en-US" w:eastAsia="en-US" w:bidi="ar-SA"/>
        </w:rPr>
        <w:t>Outside board experience as a director of Roche Holding Limited and Temasek</w:t>
      </w:r>
    </w:p>
    <w:p>
      <w:pPr>
        <w:spacing w:before="60" w:line="260" w:lineRule="atLeast"/>
        <w:jc w:val="both"/>
        <w:rPr>
          <w:lang w:val="en-US" w:eastAsia="en-US" w:bidi="ar-SA"/>
        </w:rPr>
      </w:pPr>
      <w:r>
        <w:rPr>
          <w:rFonts w:ascii="arial" w:eastAsia="arial" w:hAnsi="arial" w:cs="arial"/>
          <w:color w:val="000000"/>
          <w:sz w:val="20"/>
          <w:lang w:val="en-US" w:eastAsia="en-US" w:bidi="ar-SA"/>
        </w:rPr>
        <w:t>Mr. Voser, 58, joined Shell in 1982 and held a variety of finance and business roles including chief financial officer of Oil Products. In 2002, he joined the Asea Brown Boveri (ABB) Group of Companies as chief financial officer and a member of the ABB Group executive committee. Mr. Voser returned to Shell in 2004 becoming a managing director of The Shell Transport and Trading Company, p.l.c. and chief financial officer of the Royal Dutch/Shell Group. He was appointed chief executive officer of Royal Dutch Shell plc in 2009 and held that position until his retirement in late 2013. Mr. Voser was named chairman of ABB Ltd. in 2015. He is chairman of Catalyst and a director of Roche Holding Limited and Temasek. Mr. Voser is also active in a number of international and bilateral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0.9%. The present value of USD1,000 (PV1000) invested 5 years ago is now USD1,045, a loss of USD166 and dividend reinvested of USD212.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ChartPath:/opt/jboss/jboss-4.0.5.GA/server/default/deploy/BuySellSignals.war/report/Usnyse/Director/789_Peter_R._Voser.jpg</w:t>
      </w:r>
    </w:p>
    <w:p>
      <w:pPr>
        <w:spacing w:before="200" w:line="260" w:lineRule="atLeast"/>
        <w:jc w:val="both"/>
        <w:rPr>
          <w:lang w:val="en-US" w:eastAsia="en-US" w:bidi="ar-SA"/>
        </w:rPr>
      </w:pPr>
      <w:r>
        <w:rPr>
          <w:rFonts w:ascii="arial" w:eastAsia="arial" w:hAnsi="arial" w:cs="arial"/>
          <w:color w:val="000000"/>
          <w:sz w:val="20"/>
          <w:lang w:val="en-US" w:eastAsia="en-US" w:bidi="ar-SA"/>
        </w:rPr>
        <w:t>Michelle Howard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Admiral Michelle J. Howard, 58, is a retired United States Navy officer. Admiral Howard began serving in the United States Navy in 1982, after graduating from the U.S. Naval Academy. During her 35 years of service, she led sailors and marines as, at various times, the Commander of a ship, an Expeditionary Strike Group, a Task Force, and a Naval theater. In 1999, she became the first African American woman to command a ship in the United States Navy. In 2014, she was the first woman to become a four-star admiral in the U.S. Navy and the first woman and African American to be appointed to the position of Vice Chief of Naval Operations, the second-highest ranking uniformed officer in the branch. Responsible for the Navy's day-to-day operations, she focused on cyber culture and information security in the digital age, as well as gender integration. In 2016, Admiral Howard was appointed by the President to serve as commander of U.S. Naval Forces in Europe and Africa and the Allied Joint Forces Command in Naples, Italy, making her the first woman four-star admiral to command operational forces. She retired from the Navy in 2017. Admiral Howard's distinguished career in national defense has included both at-sea and ashore posts, placing her in key leadership positions within the areas of engineering, operations, and strategic planning, and policy. Admiral Howard is a graduate of the U.S. Naval Academy and the U.S. Army Command and General Staff College. She is currently the J.B. and Maurice C. Shapiro Professor of International Affairs at the Elliott School of International Affairs at George Washington University, where she teaches in the areas of cybersecurity and international policy.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ChartPath:/opt/jboss/jboss-4.0.5.GA/server/default/deploy/BuySellSignals.war/report/Usnyse/Director/789_Michelle_Howard.jpg</w:t>
      </w:r>
    </w:p>
    <w:p>
      <w:pPr>
        <w:spacing w:before="200" w:line="260" w:lineRule="atLeast"/>
        <w:jc w:val="both"/>
        <w:rPr>
          <w:lang w:val="en-US" w:eastAsia="en-US" w:bidi="ar-SA"/>
        </w:rPr>
      </w:pPr>
      <w:r>
        <w:rPr>
          <w:rFonts w:ascii="arial" w:eastAsia="arial" w:hAnsi="arial" w:cs="arial"/>
          <w:color w:val="000000"/>
          <w:sz w:val="20"/>
          <w:lang w:val="en-US" w:eastAsia="en-US" w:bidi="ar-SA"/>
        </w:rPr>
        <w:t>Martha E. Pollack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Pollack, 60, is the president of Cornell University and a professor of computer science, information science and linguistics. She took office in 2017. From 2000 to 2017, Dr. Pollack held various positions at the University of Michigan with increasing responsibility, including dean of the School of Information, vice provost for academic and budgetary affairs, and finally, provost and executive vice president for academic affairs. Dr. Pollack is a fellow of the American Association for the Advancement of Science, the Association for Computing Machinery and the Association for the Advancement of Artificial Intelligence. Dr. Pollack has served as editor-in-chief of the Journal of Artificial Intelligence Research, a former president of the Association for the Advancement of Artificial Intelligence, a former member of the technical staff in the Artificial Intelligence Center at SRI International, a member of the advisory committee for the National Science Foundation's Computer and Information Science and Engineering Division, and a former member of the board of directors of the Computing Research Association. Dr. Pollack also served on the Steering Committee of the Jacobs Technion-Cornell Institute, the academic partnership between Cornell and Technion-Israel Institute of Technology at Cornell Tech.</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ChartPath:/opt/jboss/jboss-4.0.5.GA/server/default/deploy/BuySellSignals.war/report/Usnyse/Director/789_Martha_E._Pollack.jpg</w:t>
      </w:r>
    </w:p>
    <w:p>
      <w:pPr>
        <w:spacing w:before="200" w:line="260" w:lineRule="atLeast"/>
        <w:jc w:val="both"/>
        <w:rPr>
          <w:lang w:val="en-US" w:eastAsia="en-US" w:bidi="ar-SA"/>
        </w:rPr>
      </w:pPr>
      <w:r>
        <w:rPr>
          <w:rFonts w:ascii="arial" w:eastAsia="arial" w:hAnsi="arial" w:cs="arial"/>
          <w:color w:val="000000"/>
          <w:sz w:val="20"/>
          <w:lang w:val="en-US" w:eastAsia="en-US" w:bidi="ar-SA"/>
        </w:rPr>
        <w:t>Frederick H. Waddell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30, 2017 at close price of USD137.60 is USD1,006, including a capital loss of USD116 and dividend reinvested of USD122.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ChartPath:/opt/jboss/jboss-4.0.5.GA/server/default/deploy/BuySellSignals.war/report/Usnyse/Director/789_Frederick_H._Waddell.jpg</w:t>
      </w:r>
    </w:p>
    <w:p>
      <w:pPr>
        <w:spacing w:before="200" w:line="260" w:lineRule="atLeast"/>
        <w:jc w:val="both"/>
        <w:rPr>
          <w:lang w:val="en-US" w:eastAsia="en-US" w:bidi="ar-SA"/>
        </w:rPr>
      </w:pPr>
      <w:r>
        <w:rPr>
          <w:rFonts w:ascii="arial" w:eastAsia="arial" w:hAnsi="arial" w:cs="arial"/>
          <w:color w:val="000000"/>
          <w:sz w:val="20"/>
          <w:lang w:val="en-US" w:eastAsia="en-US" w:bidi="ar-SA"/>
        </w:rPr>
        <w:t>Diane Gherson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Diane was named an officer of IBM and CHRO in 2013. Diane is responsible for the people strategy, leadership, skills, careers, engagement, employee services, labor cost, diversity and inclusion of the 360,000 person workforce covering 72 countries. During her tenure as CHRO, as IBM has dramatically shifted its business portfolio, Diane has redesigned all aspects of the companys people agenda and management systems to shape a culture of continuous learning, innovation and agility. At the same time, she has digitally transformed the HR function, incorporating AI and automation across all offerings, resulting in more than $100 million in net benefits in 2017. Diane has championed the companys global adoption of design thinking and agile methods at scale, as an example, driving a company-wide, co-created overhaul of performance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Martin Schroeter</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Martin Schroeter was named Senior Vice President and Chief Financial Officer on January 1, 2014.</w:t>
      </w:r>
    </w:p>
    <w:p>
      <w:pPr>
        <w:spacing w:before="60" w:line="260" w:lineRule="atLeast"/>
        <w:jc w:val="both"/>
        <w:rPr>
          <w:lang w:val="en-US" w:eastAsia="en-US" w:bidi="ar-SA"/>
        </w:rPr>
      </w:pPr>
      <w:r>
        <w:rPr>
          <w:rFonts w:ascii="arial" w:eastAsia="arial" w:hAnsi="arial" w:cs="arial"/>
          <w:color w:val="000000"/>
          <w:sz w:val="20"/>
          <w:lang w:val="en-US" w:eastAsia="en-US" w:bidi="ar-SA"/>
        </w:rPr>
        <w:t>He was previously General Manager of IBM Global Financing, a position he held since April 2011, where he led the world's largest captive IT financier with a total asset base in excess of $37 billion and 125,000 customers in 50 countries.</w:t>
      </w:r>
    </w:p>
    <w:p>
      <w:pPr>
        <w:spacing w:before="60" w:line="260" w:lineRule="atLeast"/>
        <w:jc w:val="both"/>
        <w:rPr>
          <w:lang w:val="en-US" w:eastAsia="en-US" w:bidi="ar-SA"/>
        </w:rPr>
      </w:pPr>
      <w:r>
        <w:rPr>
          <w:rFonts w:ascii="arial" w:eastAsia="arial" w:hAnsi="arial" w:cs="arial"/>
          <w:color w:val="000000"/>
          <w:sz w:val="20"/>
          <w:lang w:val="en-US" w:eastAsia="en-US" w:bidi="ar-SA"/>
        </w:rPr>
        <w:t>Mr. Schroeter also served as IBM Treasurer, responsible for the company's balance sheet, cash flow, capital structure, interest rate and currency risk management and treasury operations. He has also held the role of Assistant Treasurer, Capital Markets, Investments and Foreign Exchange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roles in Treasury he served in a variety of business line and finance executive positions, including Vice President of Global Technology Services, Asia Pacific; General Manager of IBM Global Financing, Asia Pacific; and CFO and Finance Director, IBM Australia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Mr. Schroeter received his MBA from Carnegie Mellon University and his undergraduate degree from Temple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IBM:</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0.9%. The present value of USD1,000 (PV1000) invested 5 years ago is now USD1,045, a loss of USD166 and dividend reinvested of USD212.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ChartPath:/opt/jboss/jboss-4.0.5.GA/server/default/deploy/BuySellSignals.war/report/Usnyse/Director/789_Martin_Schroeter.jpg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Corporation (IBM) is an information technology (IT) company. The Company's major operations include Global Technology Services segment (GTS), Global Business Services segment (GBS), Software segment, Systems and Technology segment, and Global Financing segment. On January 31, 2008, the Company acquired 100% of Cognos, Inc. On April 3, 2008, IBM acquired 100% of Telelogic, AB. In July 2008, the Company acquired Platform Solutions, Inc. (PSI). In December 2008, its internal global logistics operations were acquired by SNCF Transport and logistics division of Geodis.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502" w:history="1">
              <w:r>
                <w:rPr>
                  <w:rFonts w:ascii="arial" w:eastAsia="arial" w:hAnsi="arial" w:cs="arial"/>
                  <w:i/>
                  <w:color w:val="0077CC"/>
                  <w:sz w:val="18"/>
                  <w:u w:val="single"/>
                  <w:shd w:val="clear" w:color="auto" w:fill="FFFFFF"/>
                  <w:lang w:val="en-US" w:eastAsia="en-US" w:bidi="ar-SA"/>
                </w:rPr>
                <w:t>http://www.ibm.com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New Orchard Road, Armonk, NY,10504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+1 914 499-1900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7657382</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503" w:history="1">
              <w:r>
                <w:rPr>
                  <w:rFonts w:ascii="arial" w:eastAsia="arial" w:hAnsi="arial" w:cs="arial"/>
                  <w:i/>
                  <w:color w:val="0077CC"/>
                  <w:sz w:val="18"/>
                  <w:u w:val="single"/>
                  <w:shd w:val="clear" w:color="auto" w:fill="FFFFFF"/>
                  <w:lang w:val="en-US" w:eastAsia="en-US" w:bidi="ar-SA"/>
                </w:rPr>
                <w:t>ibm@computershare.com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541512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Systems Design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Business Machines Corp. was ranked 5 in the Just Capital annual list of top 100 ESG stocks for 2019; it was ranked 1 in the Computer services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81 by total revenues in the Fortune 500 annual list for 2017; an improvement over a year from rank 82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206 by Newsweek and Corporate Knights Capital in the World's 500 Greenest Companies 2016. It had outstanding scores of 5.8% in Water productivity, 3.3% in Waste productivity and 2.5%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36.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Boston Consulting Group's list of Top 50 Most Innovative Companies 2016; an improvement over a year from rank 13 in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47th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20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40 by MCap as at March 31, 2015 by PwC in the Top 100 Global companies; a deterioration over 6 years from rank 14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2nd largest by revenue and 8th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459200AR2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2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InterNational Business Machs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IBM.HA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BONDS (90%); CORPORATE BONDS (90%); FINANCIAL MARKET UPDATES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cop arrested in provincial illegal gambling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apparently not careful about the company he kept, spent the night behind bars Thursday following his arrest, with a Mafia-linked bookmaker, as part of an investigation into people who were handling large-scale illegal wagers.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Thibodeau, 49, a sergeant and supervising patrol officer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had been investigated by the internal affairs division for two years before his arrest on Thursday, along with 11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Thibodeau and another person arrested, Natalino "Lino" Paccione, 60, of Laval, who pleaded guilty in 2011 in a similar case involving people who had direct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face the most serious charges in the case. When both men appear at the Laval courthouse on Friday they will be charged with illegal bookmaking, conspiracy and participating in a crime for the benefit of a criminal organization, commonly referred to as gangsterism.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Commander Ian LafreniÃ¨re, said one of the more surprising parts of the investigation was that it began with Thibodeau.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revealed to be part of large-scale criminal conspiracies their roles are usually uncovered at a point when their colleagues are well into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it was the reverse. Two years ago, information was sent to us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one of our officers was hanging around with bad people and in investigating, in scratching around, it brought us to our operation today," LafreniÃ¨re said, adding that Bilodeau was suspended without pay as of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way of acting that no one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tolerates. A lot of people think there is an Omerta (the Mafia term for a code of silence)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report on each other. This is a good example of how that is the contrary."</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it is good news. It is never good news. But, you know, we can't put our head in the sand. When it comes, we face it. We did the investigation and we used all of the necessary resources."</w:t>
      </w:r>
    </w:p>
    <w:p>
      <w:pPr>
        <w:spacing w:before="200" w:line="260" w:lineRule="atLeast"/>
        <w:jc w:val="both"/>
        <w:rPr>
          <w:lang w:val="en-US" w:eastAsia="en-US" w:bidi="ar-SA"/>
        </w:rPr>
      </w:pPr>
      <w:r>
        <w:rPr>
          <w:rFonts w:ascii="arial" w:eastAsia="arial" w:hAnsi="arial" w:cs="arial"/>
          <w:color w:val="000000"/>
          <w:sz w:val="20"/>
          <w:lang w:val="en-US" w:eastAsia="en-US" w:bidi="ar-SA"/>
        </w:rPr>
        <w:t>LafreniÃ¨re said that Paccione allegedly acted as the head of the network and had ten "lieutenants" underneath him who handled bets, including on the outcome of professional sports matches.</w:t>
      </w:r>
    </w:p>
    <w:p>
      <w:pPr>
        <w:spacing w:before="200" w:line="260" w:lineRule="atLeast"/>
        <w:jc w:val="both"/>
        <w:rPr>
          <w:lang w:val="en-US" w:eastAsia="en-US" w:bidi="ar-SA"/>
        </w:rPr>
      </w:pPr>
      <w:r>
        <w:rPr>
          <w:rFonts w:ascii="arial" w:eastAsia="arial" w:hAnsi="arial" w:cs="arial"/>
          <w:color w:val="000000"/>
          <w:sz w:val="20"/>
          <w:lang w:val="en-US" w:eastAsia="en-US" w:bidi="ar-SA"/>
        </w:rPr>
        <w:t>"And just to make it clear in the heads of people, we're not talking about $20 bets when people play cards - it went up to $125,000 per bet," he said.</w:t>
      </w:r>
    </w:p>
    <w:p>
      <w:pPr>
        <w:spacing w:before="200" w:line="260" w:lineRule="atLeast"/>
        <w:jc w:val="both"/>
        <w:rPr>
          <w:lang w:val="en-US" w:eastAsia="en-US" w:bidi="ar-SA"/>
        </w:rPr>
      </w:pPr>
      <w:r>
        <w:rPr>
          <w:rFonts w:ascii="arial" w:eastAsia="arial" w:hAnsi="arial" w:cs="arial"/>
          <w:color w:val="000000"/>
          <w:sz w:val="20"/>
          <w:lang w:val="en-US" w:eastAsia="en-US" w:bidi="ar-SA"/>
        </w:rPr>
        <w:t>LafreniÃ¨re described Thibodeau as having allegedly acted as Paccione's "right-hand man" while he was being investigated. When asked if Thibodeau could have potentially leaked information to people tied to the Mafia while he was allegedly working with the network, LafreniÃ¨re said that it was doubtful. He said Thibodeau's duties as a supervising patrol officer did not provide him with access to sensitive information concerning organized crime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Paccione was arrested in 2006 as part of Project ColisÃ©e, a lengthy investigation headed by the RCMP that resulted in the arrests of the leaders of the Rizzuto organization and dozens of their associates. Paccione was part of a group of several people who ran a very sophisticated illegal bookmaking network that was based in Laval and was financed and controlled by Francesco Del Balso, 44, and Lorenzo Giordano, 51 - both considered young, emerging leaders within the Mafia at the time. Del Balso and Giordano are serving long prison terms for a series of crimes, including drug trafficking, that were uncovered by Project ColisÃ©e.</w:t>
      </w:r>
    </w:p>
    <w:p>
      <w:pPr>
        <w:spacing w:before="200" w:line="260" w:lineRule="atLeast"/>
        <w:jc w:val="both"/>
        <w:rPr>
          <w:lang w:val="en-US" w:eastAsia="en-US" w:bidi="ar-SA"/>
        </w:rPr>
      </w:pPr>
      <w:r>
        <w:rPr>
          <w:rFonts w:ascii="arial" w:eastAsia="arial" w:hAnsi="arial" w:cs="arial"/>
          <w:color w:val="000000"/>
          <w:sz w:val="20"/>
          <w:lang w:val="en-US" w:eastAsia="en-US" w:bidi="ar-SA"/>
        </w:rPr>
        <w:t>In 2011, after a drawn out negotiation that resulted in a plea bargain for many of the accused in the ColisÃ©e bookmaking case, Paccione pleaded guilty to one count involving bookmaking and was fined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bookmaking operation uncovered by ColisÃ©e revealed that Paccione acted as a manager of a network where people could phone in their wagers on a 1-800 number to a call centre. Callers were supplied with passwords supplied by men who worked as agents for the network. At the start of ColisÃ©e, the operation was based on Fleury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then it moved to a discreet warehouse in an industrial section of Laval on Bergar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network's computer servers were originally based in Kahnawake, but they were moved to Belize in an attempt to avoid attention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analysis, conducted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in 2006, of the files Paccione's network kept revealed it had more than 1,600 customers who placed more than 800,000 bets (during a two-year period). The network was believed to have made more than $26 million in profits. Paccione was described in court documents related to Project ColisÃ©e as one of the most important agents among the group, someone who brought bettors to the network. But he also had an important role in managing the network's day-to-day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carried out on Thursday involved more than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RCMP, SÃ»retÃ© du QuÃ©bec and Canada Border Services Agency as well as officers with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Laval, Blainville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other people, including Michael Bach, 27, were still being sought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of Thursday evening.</w:t>
      </w:r>
    </w:p>
    <w:p>
      <w:pPr>
        <w:spacing w:before="240" w:line="260" w:lineRule="atLeast"/>
        <w:jc w:val="both"/>
        <w:rPr>
          <w:lang w:val="en-US" w:eastAsia="en-US" w:bidi="ar-SA"/>
        </w:rPr>
      </w:pPr>
      <w:hyperlink r:id="rId51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ILLEGAL GAMBLING (90%); ORGANIZED CRIME (90%); LAW ENFORCEMENT (90%); ARRESTS (90%); CONSPIRACY (90%); INVESTIGATIONS (90%); CRIMINAL INVESTIGATIONS (78%); CRIMINAL OFFENSES (78%); INTERNAL INVESTIGATIONS (77%); GUILTY PLEAS (70%); PROFESSIONAL SPORTS (60%); SPORTS &amp; RECREATION (50%); apparently,careful,company,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cop arrested in provincial illegal gambling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apparently not careful about the company he kept, spent the night behind bars Thursday following his arrest, with a Mafia-linked bookmaker, as part of an investigation into people who were handling large-scale illegal wagers.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Thibodeau, 49, a sergeant and supervising patrol officer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had been investigated by the internal affairs division for two years before his arrest on Thursday, along with 11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Thibodeau and another person arrested, Natalino "Lino" Paccione, 60, of Laval, who pleaded guilty in 2011 in a similar case involving people who had direct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face the most serious charges in the case. When both men appear at the Laval courthouse on Friday, they will be charged with illegal bookmaking, conspiracy and participating in a crime for the benefit of a criminal organization, commonly referred to as gangsterism.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Commander Ian LafreniÃ¨re said one of the more surprising parts of the investigation was that it began with Thibodeau.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revealed to be part of large-scale criminal conspiracies, their roles are usually uncovered at a point when their colleagues are well into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it was the reverse. Two years ago, information was sent to us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one of our officers was hanging around with bad people and in investigating, in scratching around, it brought us to our operation today," LafreniÃ¨re said, adding that Bilodeau was suspended without pay as of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way of acting that no one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tolerates. A lot of people think there is an Omerta (the Mafia term for a code of silence)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report on each other. This is a good example of how that is the contrary.</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it is good news. It is never good news. But, you know, we can't put our head in the sand. When it comes, we face it. We did the investigation and we used all of the necessary resources."</w:t>
      </w:r>
    </w:p>
    <w:p>
      <w:pPr>
        <w:spacing w:before="200" w:line="260" w:lineRule="atLeast"/>
        <w:jc w:val="both"/>
        <w:rPr>
          <w:lang w:val="en-US" w:eastAsia="en-US" w:bidi="ar-SA"/>
        </w:rPr>
      </w:pPr>
      <w:r>
        <w:rPr>
          <w:rFonts w:ascii="arial" w:eastAsia="arial" w:hAnsi="arial" w:cs="arial"/>
          <w:color w:val="000000"/>
          <w:sz w:val="20"/>
          <w:lang w:val="en-US" w:eastAsia="en-US" w:bidi="ar-SA"/>
        </w:rPr>
        <w:t>LafreniÃ¨re said that Paccione allegedly acted as the head of the network and had 10 "lieutenants" underneath him who handled bets, including on the outcome of professional sports matches.</w:t>
      </w:r>
    </w:p>
    <w:p>
      <w:pPr>
        <w:spacing w:before="200" w:line="260" w:lineRule="atLeast"/>
        <w:jc w:val="both"/>
        <w:rPr>
          <w:lang w:val="en-US" w:eastAsia="en-US" w:bidi="ar-SA"/>
        </w:rPr>
      </w:pPr>
      <w:r>
        <w:rPr>
          <w:rFonts w:ascii="arial" w:eastAsia="arial" w:hAnsi="arial" w:cs="arial"/>
          <w:color w:val="000000"/>
          <w:sz w:val="20"/>
          <w:lang w:val="en-US" w:eastAsia="en-US" w:bidi="ar-SA"/>
        </w:rPr>
        <w:t>"And just to make it clear in the heads of people, we're not talking about $20 bets when people play cards - it went up to $125,000 per bet," he said.</w:t>
      </w:r>
    </w:p>
    <w:p>
      <w:pPr>
        <w:spacing w:before="200" w:line="260" w:lineRule="atLeast"/>
        <w:jc w:val="both"/>
        <w:rPr>
          <w:lang w:val="en-US" w:eastAsia="en-US" w:bidi="ar-SA"/>
        </w:rPr>
      </w:pPr>
      <w:r>
        <w:rPr>
          <w:rFonts w:ascii="arial" w:eastAsia="arial" w:hAnsi="arial" w:cs="arial"/>
          <w:color w:val="000000"/>
          <w:sz w:val="20"/>
          <w:lang w:val="en-US" w:eastAsia="en-US" w:bidi="ar-SA"/>
        </w:rPr>
        <w:t>LafreniÃ¨re described Thibodeau as having allegedly acted as Paccione's "right-hand man" while he was being investigated. When asked if Thibodeau could have potentially leaked information to people tied to the Mafia while he was allegedly working with the network, LafreniÃ¨re said that it was doubtful. He said Thibodeau's duties as a supervising patrol officer did not provide him with access to sensitive information concerning organized crime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Paccione was arrested in 2006 as part of Project ColisÃ©e, a lengthy investigation headed by the RCMP that resulted in the arrests of the leaders of the Rizzuto organization and dozens of their associates. Paccione was part of a group of several people who ran a very sophisticated illegal bookmaking network that was based in Laval and was financed and controlled by Francesco Del Balso, 44, and Lorenzo Giordano, 51 - both considered young, emerging leaders within the Mafia at the time. Del Balso and Giordano are serving long prison terms for a series of crimes, including drug trafficking, that were uncovered by Project ColisÃ©e.</w:t>
      </w:r>
    </w:p>
    <w:p>
      <w:pPr>
        <w:spacing w:before="200" w:line="260" w:lineRule="atLeast"/>
        <w:jc w:val="both"/>
        <w:rPr>
          <w:lang w:val="en-US" w:eastAsia="en-US" w:bidi="ar-SA"/>
        </w:rPr>
      </w:pPr>
      <w:r>
        <w:rPr>
          <w:rFonts w:ascii="arial" w:eastAsia="arial" w:hAnsi="arial" w:cs="arial"/>
          <w:color w:val="000000"/>
          <w:sz w:val="20"/>
          <w:lang w:val="en-US" w:eastAsia="en-US" w:bidi="ar-SA"/>
        </w:rPr>
        <w:t>In 2011, after a drawn-out negotiation that resulted in a plea bargain for many of the accused in the ColisÃ©e bookmaking case, Paccione pleaded guilty to one count involving bookmaking and was fined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bookmaking operation uncovered by ColisÃ©e revealed that Paccione acted as a manager of a network where people could phone in their wagers on a 1-800 number to a call centre. Callers were supplied with passwords supplied by men who worked as agents for the network. At the start of ColisÃ©e, the operation was based on Fleury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then it moved to a discreet warehouse in an industrial section of Laval on Bergar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network's computer servers were originally based in Kahnawake, but they were moved to Belize in an attempt to avoid attention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analysis, conducted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in 2006, of the files Paccione's network kept revealed it had more than 1,600 customers who placed more than 800,000 bets (during a two-year period). The network was believed to have made more than $26 million in profits. Paccione was described in court documents related to Project ColisÃ©e as one of the most important agents among the group, someone who brought bettors to the network. But he also had an important role in managing the network's day-to-day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carried out on Thursday involved more than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RCMP, SÃ»retÃ© du QuÃ©bec and Canada Border Services Agency as well as officers with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Laval, Blainville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other people, including Michael Bach, 27, were still being sought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of Thursday evening.</w:t>
      </w:r>
    </w:p>
    <w:p>
      <w:pPr>
        <w:spacing w:before="240" w:line="260" w:lineRule="atLeast"/>
        <w:jc w:val="both"/>
        <w:rPr>
          <w:lang w:val="en-US" w:eastAsia="en-US" w:bidi="ar-SA"/>
        </w:rPr>
      </w:pPr>
      <w:hyperlink r:id="rId51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ILLEGAL GAMBLING (90%); ORGANIZED CRIME (90%); LAW ENFORCEMENT (90%); ARRESTS (90%); CONSPIRACY (90%); INVESTIGATIONS (90%); CRIMINAL INVESTIGATIONS (78%); CRIMINAL OFFENSES (78%); INTERNAL INVESTIGATIONS (77%); GUILTY PLEAS (70%); PROFESSIONAL SPORTS (60%); SPORTS &amp; RECREATION (50%); apparently,careful,company,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Station 11 keeps minds at ease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VANIER,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 "Residents upset N.D.G. will lose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Feb. 19)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decided that Station 11 in N.D.G. should close and be merged into Station 9 in Côte-St-Luc. N.D.G. is a neighbourhood of about 65,000 people. Côte-St-Luc is a municipality of about 33,000 people. This alone should predicate that Station 11 remain open. N.D.G. borough mayor Sue Montgomery, city councillor Marvin Rotrand and Côte-St-Luc Mayor Mitchell Brownstein all want Station 11 to remain open. It's reported that the rank-and-file officers want the station to remain open. Seemingly, only the top brass want the station closed. (Do you think maybe the accountants had something to do with their thinking?) Chief Inspector André Durocher says: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more than just brick and mortar, it's a state of mind." For N.D.G. residents, that state of mind is a much better one knowing that there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our neighbourhood ready to respond to our needs and emergencies in a timely manner.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Bob Vanier,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residents,upset,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,station,gazette,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Fierté </w:t>
        </w:r>
      </w:hyperlink>
      <w:hyperlink r:id="rId53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les bras «particulièrement grand ouverts»; Fierté </w:t>
        </w:r>
      </w:hyperlink>
      <w:hyperlink r:id="rId53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32" w:history="1">
        <w:r>
          <w:rPr>
            <w:rFonts w:ascii="arial" w:eastAsia="arial" w:hAnsi="arial" w:cs="arial"/>
            <w:b/>
            <w:bCs/>
            <w:i/>
            <w:color w:val="0077CC"/>
            <w:kern w:val="32"/>
            <w:sz w:val="28"/>
            <w:szCs w:val="32"/>
            <w:u w:val="single"/>
            <w:shd w:val="clear" w:color="auto" w:fill="FFFFFF"/>
            <w:lang w:val="en-US" w:eastAsia="en-US" w:bidi="ar-SA"/>
          </w:rPr>
          <w:t>, les bras grand ouverts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8 août 2016 09:00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76" type="#_x0000_t75" style="width:150pt;height:21.75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Roxanne Ocampo Picard, La Presse Canadienne</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compte accueillir les membres de minorités ethniques avec les bras «particulièrement grand ouverts» lors de la 10e édition de son festival, qui se met en branle ce lundi.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LGBT qui proviennent de communautés culturelles vivent une double stigmatisation. Par leur orientation sexuelle, par leur expression de genre et aussi par la couleur de leur peau», déplore Éric Pineault, président de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 tant qu'organisme qui prône la défense des droits de la personne, on se doit de faire quelque chose», ajoute-t-il.</w:t>
      </w:r>
    </w:p>
    <w:p>
      <w:pPr>
        <w:spacing w:before="200" w:line="260" w:lineRule="atLeast"/>
        <w:jc w:val="both"/>
        <w:rPr>
          <w:lang w:val="en-US" w:eastAsia="en-US" w:bidi="ar-SA"/>
        </w:rPr>
      </w:pPr>
      <w:r>
        <w:rPr>
          <w:rFonts w:ascii="arial" w:eastAsia="arial" w:hAnsi="arial" w:cs="arial"/>
          <w:color w:val="000000"/>
          <w:sz w:val="20"/>
          <w:lang w:val="en-US" w:eastAsia="en-US" w:bidi="ar-SA"/>
        </w:rPr>
        <w:t>C'est d'ailleurs le contingent de l'organisme Arc-en-ciel d'Afrique qui ouvrira le traditionnel défilé du 14 août, arborant des photos des victimes de la tuerie du Pulse, à Orlando - la plupart hispaniques.</w:t>
      </w:r>
    </w:p>
    <w:p>
      <w:pPr>
        <w:spacing w:before="200" w:line="260" w:lineRule="atLeast"/>
        <w:jc w:val="both"/>
        <w:rPr>
          <w:lang w:val="en-US" w:eastAsia="en-US" w:bidi="ar-SA"/>
        </w:rPr>
      </w:pPr>
      <w:r>
        <w:rPr>
          <w:rFonts w:ascii="arial" w:eastAsia="arial" w:hAnsi="arial" w:cs="arial"/>
          <w:color w:val="000000"/>
          <w:sz w:val="20"/>
          <w:lang w:val="en-US" w:eastAsia="en-US" w:bidi="ar-SA"/>
        </w:rPr>
        <w:t>«La Fierté a toujours lieu bon an, mal an. Cependant, c'est certain que la tragédie d'Orlando nous affecte particulièrement cette année», souligne M. Pineault, dont l'organisme a organisé une vigile à la mémoire des 49 victimes au mois de juin.</w:t>
      </w:r>
    </w:p>
    <w:p>
      <w:pPr>
        <w:spacing w:before="200" w:line="260" w:lineRule="atLeast"/>
        <w:jc w:val="both"/>
        <w:rPr>
          <w:lang w:val="en-US" w:eastAsia="en-US" w:bidi="ar-SA"/>
        </w:rPr>
      </w:pPr>
      <w:r>
        <w:rPr>
          <w:rFonts w:ascii="arial" w:eastAsia="arial" w:hAnsi="arial" w:cs="arial"/>
          <w:color w:val="000000"/>
          <w:sz w:val="20"/>
          <w:lang w:val="en-US" w:eastAsia="en-US" w:bidi="ar-SA"/>
        </w:rPr>
        <w:t>Il indique qu'un endroit commémoratif leur sera par ailleurs dédié à la place Émilie-Gamelin, et ce, tout au long des célébrations.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la suite de l'interruption du défilé gai de Toronto par des militants du mouvement Black Lives Matter,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s'est livrée à une réflexion interne pour tailler une place de choix aux LGBT issus de communautés culturelles.</w:t>
      </w:r>
    </w:p>
    <w:p>
      <w:pPr>
        <w:spacing w:before="200" w:line="260" w:lineRule="atLeast"/>
        <w:jc w:val="both"/>
        <w:rPr>
          <w:lang w:val="en-US" w:eastAsia="en-US" w:bidi="ar-SA"/>
        </w:rPr>
      </w:pPr>
      <w:r>
        <w:rPr>
          <w:rFonts w:ascii="arial" w:eastAsia="arial" w:hAnsi="arial" w:cs="arial"/>
          <w:color w:val="000000"/>
          <w:sz w:val="20"/>
          <w:lang w:val="en-US" w:eastAsia="en-US" w:bidi="ar-SA"/>
        </w:rPr>
        <w:t>L'organisation a notamment désigné comme présidents d'honneur la militante inuk Mona Belleau et l'intervenant auprès des nouveaux arrivants LGBTQ Hector Gomez.</w:t>
      </w:r>
    </w:p>
    <w:p>
      <w:pPr>
        <w:spacing w:before="200" w:line="260" w:lineRule="atLeast"/>
        <w:jc w:val="both"/>
        <w:rPr>
          <w:lang w:val="en-US" w:eastAsia="en-US" w:bidi="ar-SA"/>
        </w:rPr>
      </w:pPr>
      <w:r>
        <w:rPr>
          <w:rFonts w:ascii="arial" w:eastAsia="arial" w:hAnsi="arial" w:cs="arial"/>
          <w:color w:val="000000"/>
          <w:sz w:val="20"/>
          <w:lang w:val="en-US" w:eastAsia="en-US" w:bidi="ar-SA"/>
        </w:rPr>
        <w:t>Ils présideront les festivités aux côtés de l'adolescente transgenre Olie Pullen, qui a inspiré le projet de loi 103. Adoptée de manière unanime cet été, la loi permet aux Québécois mineurs de modifier leur mention de sexe sans avoir à subir de chirurgie.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cet égard,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propose aux festivaliers d'assister à un panel sur les enjeux trans.</w:t>
      </w:r>
    </w:p>
    <w:p>
      <w:pPr>
        <w:spacing w:before="200" w:line="260" w:lineRule="atLeast"/>
        <w:jc w:val="both"/>
        <w:rPr>
          <w:lang w:val="en-US" w:eastAsia="en-US" w:bidi="ar-SA"/>
        </w:rPr>
      </w:pPr>
      <w:r>
        <w:rPr>
          <w:rFonts w:ascii="arial" w:eastAsia="arial" w:hAnsi="arial" w:cs="arial"/>
          <w:color w:val="000000"/>
          <w:sz w:val="20"/>
          <w:lang w:val="en-US" w:eastAsia="en-US" w:bidi="ar-SA"/>
        </w:rPr>
        <w:t>Selon M. Pineault, «beaucoup de chemin reste à faire» en matière de droits des minorités sexuelles. Il évoque le cas des résidents permanents qui, avec ou sans chirurgie, doivent composer avec leur ancienne identité de genre puisque leur statut de personne trans ne peut toujours pas être reconnu.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acquis juridiques et sociaux, ce ne sont pas tous les LBGT qui les ont», martèle Éric Pineault, ajoutant que ce combat se trouvera au coeur du festival LGBT pancanadien de 2017 - un événement inspiré de l'«Europride» qui se tiendra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à l'occasion de son 375e anniversaire.</w:t>
      </w:r>
    </w:p>
    <w:p>
      <w:pPr>
        <w:spacing w:before="200" w:line="260" w:lineRule="atLeast"/>
        <w:jc w:val="both"/>
        <w:rPr>
          <w:lang w:val="en-US" w:eastAsia="en-US" w:bidi="ar-SA"/>
        </w:rPr>
      </w:pPr>
      <w:r>
        <w:rPr>
          <w:rFonts w:ascii="arial" w:eastAsia="arial" w:hAnsi="arial" w:cs="arial"/>
          <w:color w:val="000000"/>
          <w:sz w:val="20"/>
          <w:lang w:val="en-US" w:eastAsia="en-US" w:bidi="ar-SA"/>
        </w:rPr>
        <w:t>Parmi les nouveautés de l'édition 2016 figure également un spectacle d'humour gratuit, assuré par André Sauvé qui a lui-même révélé son homosexualité plus tôt cette année.</w:t>
      </w:r>
    </w:p>
    <w:p>
      <w:pPr>
        <w:spacing w:before="200" w:line="260" w:lineRule="atLeast"/>
        <w:jc w:val="both"/>
        <w:rPr>
          <w:lang w:val="en-US" w:eastAsia="en-US" w:bidi="ar-SA"/>
        </w:rPr>
      </w:pPr>
      <w:r>
        <w:rPr>
          <w:rFonts w:ascii="arial" w:eastAsia="arial" w:hAnsi="arial" w:cs="arial"/>
          <w:color w:val="000000"/>
          <w:sz w:val="20"/>
          <w:lang w:val="en-US" w:eastAsia="en-US" w:bidi="ar-SA"/>
        </w:rPr>
        <w:t>Si M. Pineault se réjouit de la présence du premier ministre Justin Trudeau, qui deviendra le premier dirigeant canadien en fonction à assister au défilé montréalais, c'est son «ouverture» qui lui procure la plus grande joie.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«C'est un changement de garde important. Les conservateurs n'étaient pas vraiment pro-LGBT, mais ça semble maintenant très, très différent avec le premier ministre Trudeau», affirme le président fondateur de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Quant aux mesures de sécurité, le commandant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Simon Durocher souligne que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ne souhaite pas une «forteresse».</w:t>
      </w:r>
    </w:p>
    <w:p>
      <w:pPr>
        <w:spacing w:before="200" w:line="260" w:lineRule="atLeast"/>
        <w:jc w:val="both"/>
        <w:rPr>
          <w:lang w:val="en-US" w:eastAsia="en-US" w:bidi="ar-SA"/>
        </w:rPr>
      </w:pPr>
      <w:r>
        <w:rPr>
          <w:rFonts w:ascii="arial" w:eastAsia="arial" w:hAnsi="arial" w:cs="arial"/>
          <w:color w:val="000000"/>
          <w:sz w:val="20"/>
          <w:lang w:val="en-US" w:eastAsia="en-US" w:bidi="ar-SA"/>
        </w:rPr>
        <w:t>«Suite aux événements de Nice et d'Orlando, naturellement, on met des mesures en place, concède-t-il. On a augmenté le personnel, ça c'est sûr, mais on ne veut pas non plus créer un climat de peur.»</w:t>
      </w:r>
    </w:p>
    <w:p>
      <w:pPr>
        <w:spacing w:before="200" w:line="260" w:lineRule="atLeast"/>
        <w:jc w:val="both"/>
        <w:rPr>
          <w:lang w:val="en-US" w:eastAsia="en-US" w:bidi="ar-SA"/>
        </w:rPr>
      </w:pPr>
      <w:r>
        <w:rPr>
          <w:rFonts w:ascii="arial" w:eastAsia="arial" w:hAnsi="arial" w:cs="arial"/>
          <w:color w:val="000000"/>
          <w:sz w:val="20"/>
          <w:lang w:val="en-US" w:eastAsia="en-US" w:bidi="ar-SA"/>
        </w:rPr>
        <w:t>Tandis que s'est dissipée l'ambiance tendue qui régnait sur le Village gai après une série d'agressions en 2014, le SPVM fait des pieds et des mains pour inciter les citoyens à dénoncer les crimes homophobes, indique le commandant Durocher.</w:t>
      </w:r>
    </w:p>
    <w:p>
      <w:pPr>
        <w:spacing w:before="200" w:line="260" w:lineRule="atLeast"/>
        <w:jc w:val="both"/>
        <w:rPr>
          <w:lang w:val="en-US" w:eastAsia="en-US" w:bidi="ar-SA"/>
        </w:rPr>
      </w:pPr>
      <w:r>
        <w:rPr>
          <w:rFonts w:ascii="arial" w:eastAsia="arial" w:hAnsi="arial" w:cs="arial"/>
          <w:color w:val="000000"/>
          <w:sz w:val="20"/>
          <w:lang w:val="en-US" w:eastAsia="en-US" w:bidi="ar-SA"/>
        </w:rPr>
        <w:t>Celui qui dirige le poste de quartier 22, qui couvre la majeure partie du Village, reconnaît que les citoyens hésitent à signaler les crimes haineux par peur de représailles.</w:t>
      </w:r>
    </w:p>
    <w:p>
      <w:pPr>
        <w:spacing w:before="200" w:line="260" w:lineRule="atLeast"/>
        <w:jc w:val="both"/>
        <w:rPr>
          <w:lang w:val="en-US" w:eastAsia="en-US" w:bidi="ar-SA"/>
        </w:rPr>
      </w:pPr>
      <w:r>
        <w:rPr>
          <w:rFonts w:ascii="arial" w:eastAsia="arial" w:hAnsi="arial" w:cs="arial"/>
          <w:color w:val="000000"/>
          <w:sz w:val="20"/>
          <w:lang w:val="en-US" w:eastAsia="en-US" w:bidi="ar-SA"/>
        </w:rPr>
        <w:t>Le commandant Durocher exhorte les victimes de crimes haineux à les signaler au SPVM, précisant qu'un onglet sur son site web permet de le faire en ligne.</w:t>
      </w:r>
    </w:p>
    <w:p>
      <w:pPr>
        <w:spacing w:before="200" w:line="260" w:lineRule="atLeast"/>
        <w:jc w:val="both"/>
        <w:rPr>
          <w:lang w:val="en-US" w:eastAsia="en-US" w:bidi="ar-SA"/>
        </w:rPr>
      </w:pPr>
      <w:r>
        <w:rPr>
          <w:rFonts w:ascii="arial" w:eastAsia="arial" w:hAnsi="arial" w:cs="arial"/>
          <w:color w:val="000000"/>
          <w:sz w:val="20"/>
          <w:lang w:val="en-US" w:eastAsia="en-US" w:bidi="ar-SA"/>
        </w:rPr>
        <w:t>Il ajoute que les propos homophobes méritent également d'être dénoncés puisqu'ils sont ensuite entrés dans le système de données des policiers pour servir à une éventuelle enquête.</w:t>
      </w:r>
    </w:p>
    <w:p>
      <w:pPr>
        <w:spacing w:before="200" w:line="260" w:lineRule="atLeast"/>
        <w:jc w:val="both"/>
        <w:rPr>
          <w:lang w:val="en-US" w:eastAsia="en-US" w:bidi="ar-SA"/>
        </w:rPr>
      </w:pPr>
      <w:r>
        <w:rPr>
          <w:rFonts w:ascii="arial" w:eastAsia="arial" w:hAnsi="arial" w:cs="arial"/>
          <w:color w:val="000000"/>
          <w:sz w:val="20"/>
          <w:lang w:val="en-US" w:eastAsia="en-US" w:bidi="ar-SA"/>
        </w:rPr>
        <w:t>«Un agent de liaison relit tous les rapports de voies de fait ou de violence qui peuvent avoir un caractère homophobe», lance le commandant, ajoutant que cette mesure est en place afin «qu'on n'en n'échappe pas».</w:t>
      </w:r>
    </w:p>
    <w:p>
      <w:pPr>
        <w:spacing w:before="200" w:line="260" w:lineRule="atLeast"/>
        <w:jc w:val="both"/>
        <w:rPr>
          <w:lang w:val="en-US" w:eastAsia="en-US" w:bidi="ar-SA"/>
        </w:rPr>
      </w:pPr>
      <w:r>
        <w:rPr>
          <w:rFonts w:ascii="arial" w:eastAsia="arial" w:hAnsi="arial" w:cs="arial"/>
          <w:color w:val="000000"/>
          <w:sz w:val="20"/>
          <w:lang w:val="en-US" w:eastAsia="en-US" w:bidi="ar-SA"/>
        </w:rPr>
        <w:t>Ainsi, le seul crime homophobe répertorié dans le Village en 2016 a eu lieu en début d'année, lorsqu'un édifice à logements a été vandalisé par des jeunes à l'issue d'une fête.</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 (89%); GROUPE MINORITAIRE (89%); GROUPE ETHNIQUE (76%); ASSOCIATIONS &amp; ORGANISATIONS (76%); DROIT FISCAL (61%); LÉGISLATION (61%); Nouvelles Générales (%); 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TORONTO, ON, CANADA (57%);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spokesperson to run for CAQ, reports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Ian Lafrenière, a longtime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run as a candidate for the Coalition Avenir Québec in the South Shore riding of Vachon, according to several news reports( </w:t>
      </w:r>
      <w:hyperlink r:id="rId540" w:history="1">
        <w:r>
          <w:rPr>
            <w:rFonts w:ascii="arial" w:eastAsia="arial" w:hAnsi="arial" w:cs="arial"/>
            <w:i/>
            <w:color w:val="0077CC"/>
            <w:sz w:val="20"/>
            <w:u w:val="single"/>
            <w:shd w:val="clear" w:color="auto" w:fill="FFFFFF"/>
            <w:lang w:val="en-US" w:eastAsia="en-US" w:bidi="ar-SA"/>
          </w:rPr>
          <w:t>http://www.lapresse.ca/actualites/politique/politique-quebecoise/201808/06/01-5192158-ian-lafreniere-sera-le-candidat-de-la-caq-dans-vachon.php</w:t>
        </w:r>
      </w:hyperlink>
      <w:r>
        <w:rPr>
          <w:rFonts w:ascii="arial" w:eastAsia="arial" w:hAnsi="arial" w:cs="arial"/>
          <w:color w:val="000000"/>
          <w:sz w:val="20"/>
          <w:lang w:val="en-US" w:eastAsia="en-US" w:bidi="ar-SA"/>
        </w:rPr>
        <w:t xml:space="preserve"> ) posted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Rumours that Lafrenière, who reportedly left the force last Friday, would enter politics with the CAQ had been swirling for the past few weeks. But when asked last month to comment on his future, Lafrenière said his priority was to deal with his responsibilities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chief and would only comment further "when the time has come."</w:t>
      </w:r>
    </w:p>
    <w:p>
      <w:pPr>
        <w:spacing w:before="200" w:line="260" w:lineRule="atLeast"/>
        <w:jc w:val="both"/>
        <w:rPr>
          <w:lang w:val="en-US" w:eastAsia="en-US" w:bidi="ar-SA"/>
        </w:rPr>
      </w:pPr>
      <w:r>
        <w:rPr>
          <w:rFonts w:ascii="arial" w:eastAsia="arial" w:hAnsi="arial" w:cs="arial"/>
          <w:color w:val="000000"/>
          <w:sz w:val="20"/>
          <w:lang w:val="en-US" w:eastAsia="en-US" w:bidi="ar-SA"/>
        </w:rPr>
        <w:t>The riding of Vachon compromises much of the Longueuil borough of St. Hubert and is represented by former Parti Québécois MNA Martine Ouellet, who has said she will not seek another term. She decided to sit as an independent after winning the leadership of the federal Bloc Québécois, a post she has since abandoned.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Voters will go to the polls Oct. 1( </w:t>
      </w:r>
      <w:hyperlink r:id="rId541" w:history="1">
        <w:r>
          <w:rPr>
            <w:rFonts w:ascii="arial" w:eastAsia="arial" w:hAnsi="arial" w:cs="arial"/>
            <w:i/>
            <w:color w:val="0077CC"/>
            <w:sz w:val="20"/>
            <w:u w:val="single"/>
            <w:shd w:val="clear" w:color="auto" w:fill="FFFFFF"/>
            <w:lang w:val="en-US" w:eastAsia="en-US" w:bidi="ar-SA"/>
          </w:rPr>
          <w:t>https://www.electionsquebec.qc.ca/provinciales/fr/</w:t>
        </w:r>
      </w:hyperlink>
      <w:r>
        <w:rPr>
          <w:rFonts w:ascii="arial" w:eastAsia="arial" w:hAnsi="arial" w:cs="arial"/>
          <w:color w:val="000000"/>
          <w:sz w:val="20"/>
          <w:lang w:val="en-US" w:eastAsia="en-US" w:bidi="ar-SA"/>
        </w:rPr>
        <w:t xml:space="preserve"> ) for the Quebec provincial election.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&amp; ELECTIONS (89%); ELECTIONS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POLITICS (75%); lafreniere,longtime,spokesperson,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542"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-spokesperson-to-run-for-caq-reports-say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Investigation begins after man injured while in </w:t>
        </w:r>
      </w:hyperlink>
      <w:hyperlink r:id="rId5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custody 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51-year-old man who was found seriously injured in his cell Thursday while in custody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of Independent Inquiry (BEI), is investigating the circumstances surrounding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About 10:30 Thursday morning, the man was arrested. He was placed in a cell with another detained person.</w:t>
      </w:r>
    </w:p>
    <w:p>
      <w:pPr>
        <w:spacing w:before="200" w:line="260" w:lineRule="atLeast"/>
        <w:jc w:val="both"/>
        <w:rPr>
          <w:lang w:val="en-US" w:eastAsia="en-US" w:bidi="ar-SA"/>
        </w:rPr>
      </w:pPr>
      <w:r>
        <w:rPr>
          <w:rFonts w:ascii="arial" w:eastAsia="arial" w:hAnsi="arial" w:cs="arial"/>
          <w:color w:val="000000"/>
          <w:sz w:val="20"/>
          <w:lang w:val="en-US" w:eastAsia="en-US" w:bidi="ar-SA"/>
        </w:rPr>
        <w:t>At 12:20, he was found unconscious and was transported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BEI has assigned eight investigators to the case. The SQ is assisting the agency by providing two forensic technicians.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WOUNDS &amp; INJURIES (90%); INVESTIGATIONS (90%); NEGATIVE PERSONAL NEWS (90%); LAW ENFORCEMENT (74%); ARRESTS (69%); FORENSICS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found,seriously,injured,custody,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50" w:history="1">
        <w:r>
          <w:rPr>
            <w:rFonts w:ascii="arial" w:eastAsia="arial" w:hAnsi="arial" w:cs="arial"/>
            <w:i/>
            <w:color w:val="0077CC"/>
            <w:sz w:val="20"/>
            <w:u w:val="single"/>
            <w:shd w:val="clear" w:color="auto" w:fill="FFFFFF"/>
            <w:lang w:val="en-US" w:eastAsia="en-US" w:bidi="ar-SA"/>
          </w:rPr>
          <w:t>https://montrealgazette.com/news/local-news/man-injured-while-in-</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-custody-dies-bei-investigates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(86%); QUEBEC, CANADA (54%);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and fellow Kenyan Isaac Maiyo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finish line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58"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58"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tries for Tai Chi marathon record( </w:t>
      </w:r>
      <w:hyperlink r:id="rId559" w:history="1">
        <w:r>
          <w:rPr>
            <w:rFonts w:ascii="arial" w:eastAsia="arial" w:hAnsi="arial" w:cs="arial"/>
            <w:i/>
            <w:color w:val="0077CC"/>
            <w:sz w:val="20"/>
            <w:u w:val="single"/>
            <w:shd w:val="clear" w:color="auto" w:fill="FFFFFF"/>
            <w:lang w:val="en-US" w:eastAsia="en-US" w:bidi="ar-SA"/>
          </w:rPr>
          <w:t>https://wp.me/p4Uzqt-6GP2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60"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you were sleeping: Runner registers for race on wrong continent, runs alone( </w:t>
      </w:r>
      <w:hyperlink r:id="rId561" w:history="1">
        <w:r>
          <w:rPr>
            <w:rFonts w:ascii="arial" w:eastAsia="arial" w:hAnsi="arial" w:cs="arial"/>
            <w:i/>
            <w:color w:val="0077CC"/>
            <w:sz w:val="20"/>
            <w:u w:val="single"/>
            <w:shd w:val="clear" w:color="auto" w:fill="FFFFFF"/>
            <w:lang w:val="en-US" w:eastAsia="en-US" w:bidi="ar-SA"/>
          </w:rPr>
          <w:t>https://wp.me/p4Uzqt-6GYZ</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FAMILY (60%);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62"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CANADA (90%); MOROCCO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56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Send comments/questions to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say Greta Thunberg will take part in today's press conference.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speakers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571"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572"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573"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574"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575"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576"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5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577"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578"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5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579"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58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58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58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58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585"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586"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58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58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58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589"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590"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591"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592"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593"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594"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595"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596"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597"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https://twitter.com/hashtag/</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599"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600"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601"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602"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603"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(89%); PRESS CONFERENCES (78%); ENVIRONMENT &amp; NATURAL RESOURCES (69%); GOVERNMENT ADVISORS &amp; MINISTERS (60%); LIBERALISM (60%); ELECTRIC VEHICLES (51%);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604"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6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INTERNET SOCIAL NETWORKING (89%); ELECTRIC VEHICLES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ARNOLD SCHWARZENEGGER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61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1649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 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58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58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612"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613"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571"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572"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573"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574"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575"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576"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5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577"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578"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5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579"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58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58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58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58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585"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586"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587"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583"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58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589"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590"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591"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592"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593"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594"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595"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58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596"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597"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https://twitter.com/hashtag/</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599"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600"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601"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602"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603"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(89%); PUBLIC OFFICIALS (60%); ELECTRIC VEHICLES (51%);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604"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6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ARNOLD SCHWARZENEGGER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release surveillance video in bid to catch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have made public a surveillance camera video in an effort to track down a man who set fire to a car parked in a private driveway in Dollard-des-Ormeaux.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29-second clip( </w:t>
      </w:r>
      <w:hyperlink r:id="rId622" w:history="1">
        <w:r>
          <w:rPr>
            <w:rFonts w:ascii="arial" w:eastAsia="arial" w:hAnsi="arial" w:cs="arial"/>
            <w:i/>
            <w:color w:val="0077CC"/>
            <w:sz w:val="20"/>
            <w:u w:val="single"/>
            <w:shd w:val="clear" w:color="auto" w:fill="FFFFFF"/>
            <w:lang w:val="en-US" w:eastAsia="en-US" w:bidi="ar-SA"/>
          </w:rPr>
          <w:t>https://www.youtube.com/watch?v=LCrCjEKaZZQ&amp;;feature=youtu.be</w:t>
        </w:r>
      </w:hyperlink>
      <w:r>
        <w:rPr>
          <w:rFonts w:ascii="arial" w:eastAsia="arial" w:hAnsi="arial" w:cs="arial"/>
          <w:color w:val="000000"/>
          <w:sz w:val="20"/>
          <w:lang w:val="en-US" w:eastAsia="en-US" w:bidi="ar-SA"/>
        </w:rPr>
        <w:t xml:space="preserve"> ) shows the man walking onto the driveway from the street, producing a container of flammable fluid and then pouring it into the channel between the vehicle's windshield and hood. He then ignites the fluid and flees.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1:15 a.m. on May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help identify the man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MontrÃ©al at 514-393-1133 or infocrimemontreal.ca( </w:t>
      </w:r>
      <w:hyperlink r:id="rId623"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SURVEILLANCE (93%); SURVEILLANCE TECHNOLOGY (90%); FIRES (90%); INTERNET SOCIAL NETWORKING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,arson,squad,public,surveillance !@PERMALINK= </w:t>
      </w:r>
      <w:hyperlink r:id="rId624" w:history="1">
        <w:r>
          <w:rPr>
            <w:rFonts w:ascii="arial" w:eastAsia="arial" w:hAnsi="arial" w:cs="arial"/>
            <w:i/>
            <w:color w:val="0077CC"/>
            <w:sz w:val="20"/>
            <w:u w:val="single"/>
            <w:shd w:val="clear" w:color="auto" w:fill="FFFFFF"/>
            <w:lang w:val="en-US" w:eastAsia="en-US" w:bidi="ar-SA"/>
          </w:rPr>
          <w:t>https://montrealgazette.com/news/local-news/</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-release-surveillance-video-in-bid-to-catch-arsonist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INTERNET SOCIAL NETWORKING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seek 15 year old who went missing Sept. 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Iris Badilescu, a 15 year old who went missing from her home on Sept. 30.</w:t>
      </w:r>
    </w:p>
    <w:p>
      <w:pPr>
        <w:spacing w:before="200" w:line="260" w:lineRule="atLeast"/>
        <w:jc w:val="both"/>
        <w:rPr>
          <w:lang w:val="en-US" w:eastAsia="en-US" w:bidi="ar-SA"/>
        </w:rPr>
      </w:pPr>
      <w:r>
        <w:rPr>
          <w:rFonts w:ascii="arial" w:eastAsia="arial" w:hAnsi="arial" w:cs="arial"/>
          <w:color w:val="000000"/>
          <w:sz w:val="20"/>
          <w:lang w:val="en-US" w:eastAsia="en-US" w:bidi="ar-SA"/>
        </w:rPr>
        <w:t>Badilescu was last seen leaving home at about 3 p.m. and was supposed to be back by 7 p.m but never returned. Her family is concerned for her safety because she may be in the company of questionable acquaintances.</w:t>
      </w:r>
    </w:p>
    <w:p>
      <w:pPr>
        <w:spacing w:before="200" w:line="260" w:lineRule="atLeast"/>
        <w:jc w:val="both"/>
        <w:rPr>
          <w:lang w:val="en-US" w:eastAsia="en-US" w:bidi="ar-SA"/>
        </w:rPr>
      </w:pPr>
      <w:r>
        <w:rPr>
          <w:rFonts w:ascii="arial" w:eastAsia="arial" w:hAnsi="arial" w:cs="arial"/>
          <w:color w:val="000000"/>
          <w:sz w:val="20"/>
          <w:lang w:val="en-US" w:eastAsia="en-US" w:bidi="ar-SA"/>
        </w:rPr>
        <w:t>Iris Badilescu</w:t>
      </w:r>
    </w:p>
    <w:p>
      <w:pPr>
        <w:spacing w:before="200" w:line="260" w:lineRule="atLeast"/>
        <w:jc w:val="both"/>
        <w:rPr>
          <w:lang w:val="en-US" w:eastAsia="en-US" w:bidi="ar-SA"/>
        </w:rPr>
      </w:pPr>
      <w:r>
        <w:rPr>
          <w:rFonts w:ascii="arial" w:eastAsia="arial" w:hAnsi="arial" w:cs="arial"/>
          <w:color w:val="000000"/>
          <w:sz w:val="20"/>
          <w:lang w:val="en-US" w:eastAsia="en-US" w:bidi="ar-SA"/>
        </w:rPr>
        <w:t>Badilescu stands 5-foot-7 and weighs 110 pounds. When last seen she was wearing a black coat, white jeans, white Nike running shoes and carrying a grey, shoulder-strap purse.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or concerning her disappearance is urged to call 911, report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,turned,public,effort,badilescu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-seek-15-year-old-who-went-missing-sept-30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theft from Dorval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two men suspected of stealing money from the CitÃ© de Dorval mosque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Aug. 21 at 2:18 p.m. and the suspects were seen in a grey, four-door SUV.</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Images captured by surveillance cameras( </w:t>
      </w:r>
      <w:hyperlink r:id="rId640" w:history="1">
        <w:r>
          <w:rPr>
            <w:rFonts w:ascii="arial" w:eastAsia="arial" w:hAnsi="arial" w:cs="arial"/>
            <w:i/>
            <w:color w:val="0077CC"/>
            <w:sz w:val="20"/>
            <w:u w:val="single"/>
            <w:shd w:val="clear" w:color="auto" w:fill="FFFFFF"/>
            <w:lang w:val="en-US" w:eastAsia="en-US" w:bidi="ar-SA"/>
          </w:rPr>
          <w:t>https://www.youtube.com/watch?v=ubdaYcdElL8&amp;;feature=youtu.be</w:t>
        </w:r>
      </w:hyperlink>
      <w:r>
        <w:rPr>
          <w:rFonts w:ascii="arial" w:eastAsia="arial" w:hAnsi="arial" w:cs="arial"/>
          <w:color w:val="000000"/>
          <w:sz w:val="20"/>
          <w:lang w:val="en-US" w:eastAsia="en-US" w:bidi="ar-SA"/>
        </w:rPr>
        <w:t xml:space="preserve"> ) show two men entering the mosque from an apparently unlocked door and ascending the stairs.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white male with dark hair and a tattoo on his right forearm. He is wearing dark pants and a grey sweater with short sleeves and the logo ECKO. The second suspect is a white male with a stocky build and brown beard. He is wearing a Denver Broncos baseball cap, a dark sweater with short sleeves with the logo Bonfire Outerwear and a bracelet on his right wrist.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either suspect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INTERNET SOCIAL NETWORKING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641" w:history="1">
        <w:r>
          <w:rPr>
            <w:rFonts w:ascii="arial" w:eastAsia="arial" w:hAnsi="arial" w:cs="arial"/>
            <w:i/>
            <w:color w:val="0077CC"/>
            <w:sz w:val="20"/>
            <w:u w:val="single"/>
            <w:shd w:val="clear" w:color="auto" w:fill="FFFFFF"/>
            <w:lang w:val="en-US" w:eastAsia="en-US" w:bidi="ar-SA"/>
          </w:rPr>
          <w:t>https://montrealgazette.com/news/local-news/</w:t>
        </w:r>
      </w:hyperlink>
      <w:hyperlink r:id="rId641" w:history="1">
        <w:r>
          <w:rPr>
            <w:rFonts w:ascii="arial" w:eastAsia="arial" w:hAnsi="arial" w:cs="arial"/>
            <w:b/>
            <w:i/>
            <w:color w:val="0077CC"/>
            <w:sz w:val="20"/>
            <w:u w:val="single"/>
            <w:shd w:val="clear" w:color="auto" w:fill="FFFFFF"/>
            <w:lang w:val="en-US" w:eastAsia="en-US" w:bidi="ar-SA"/>
          </w:rPr>
          <w:t>montreal</w:t>
        </w:r>
      </w:hyperlink>
      <w:hyperlink r:id="rId641" w:history="1">
        <w:r>
          <w:rPr>
            <w:rFonts w:ascii="arial" w:eastAsia="arial" w:hAnsi="arial" w:cs="arial"/>
            <w:i/>
            <w:color w:val="0077CC"/>
            <w:sz w:val="20"/>
            <w:u w:val="single"/>
            <w:shd w:val="clear" w:color="auto" w:fill="FFFFFF"/>
            <w:lang w:val="en-US" w:eastAsia="en-US" w:bidi="ar-SA"/>
          </w:rPr>
          <w:t>-</w:t>
        </w:r>
      </w:hyperlink>
      <w:hyperlink r:id="rId641" w:history="1">
        <w:r>
          <w:rPr>
            <w:rFonts w:ascii="arial" w:eastAsia="arial" w:hAnsi="arial" w:cs="arial"/>
            <w:b/>
            <w:i/>
            <w:color w:val="0077CC"/>
            <w:sz w:val="20"/>
            <w:u w:val="single"/>
            <w:shd w:val="clear" w:color="auto" w:fill="FFFFFF"/>
            <w:lang w:val="en-US" w:eastAsia="en-US" w:bidi="ar-SA"/>
          </w:rPr>
          <w:t>police</w:t>
        </w:r>
      </w:hyperlink>
      <w:hyperlink r:id="rId641" w:history="1">
        <w:r>
          <w:rPr>
            <w:rFonts w:ascii="arial" w:eastAsia="arial" w:hAnsi="arial" w:cs="arial"/>
            <w:i/>
            <w:color w:val="0077CC"/>
            <w:sz w:val="20"/>
            <w:u w:val="single"/>
            <w:shd w:val="clear" w:color="auto" w:fill="FFFFFF"/>
            <w:lang w:val="en-US" w:eastAsia="en-US" w:bidi="ar-SA"/>
          </w:rPr>
          <w:t>-seek-two-suspects-in-theft-from-dorval-mosque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DENVER BRONCOS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CAMERAS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DENVER, CO, USA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Updated: </w:t>
        </w:r>
      </w:hyperlink>
      <w:hyperlink r:id="rId6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investigate homicide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the body of an 18-year-old man in a Côte-des-Neiges apartment Tuesday evening, bringing the number of homicide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to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around 6 p.m. after receiving a 911 call from the landlord of the Goyer St. apartment.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body had multiple, violently inflicted wounds.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!@COPYRIGHT=© 2018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HOMICIDE (90%); EMERGENCY SERVICES (86%); ARRESTS (86%); INVESTIGATIONS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,discovered,apartment,evening,bringing,number !@PERMALINK= </w:t>
      </w:r>
      <w:hyperlink r:id="rId649" w:history="1">
        <w:r>
          <w:rPr>
            <w:rFonts w:ascii="arial" w:eastAsia="arial" w:hAnsi="arial" w:cs="arial"/>
            <w:i/>
            <w:color w:val="0077CC"/>
            <w:sz w:val="20"/>
            <w:u w:val="single"/>
            <w:shd w:val="clear" w:color="auto" w:fill="FFFFFF"/>
            <w:lang w:val="en-US" w:eastAsia="en-US" w:bidi="ar-SA"/>
          </w:rPr>
          <w:t>https://montrealgazette.com/news/local-news/</w:t>
        </w:r>
      </w:hyperlink>
      <w:hyperlink r:id="rId649" w:history="1">
        <w:r>
          <w:rPr>
            <w:rFonts w:ascii="arial" w:eastAsia="arial" w:hAnsi="arial" w:cs="arial"/>
            <w:b/>
            <w:i/>
            <w:color w:val="0077CC"/>
            <w:sz w:val="20"/>
            <w:u w:val="single"/>
            <w:shd w:val="clear" w:color="auto" w:fill="FFFFFF"/>
            <w:lang w:val="en-US" w:eastAsia="en-US" w:bidi="ar-SA"/>
          </w:rPr>
          <w:t>police</w:t>
        </w:r>
      </w:hyperlink>
      <w:hyperlink r:id="rId649" w:history="1">
        <w:r>
          <w:rPr>
            <w:rFonts w:ascii="arial" w:eastAsia="arial" w:hAnsi="arial" w:cs="arial"/>
            <w:i/>
            <w:color w:val="0077CC"/>
            <w:sz w:val="20"/>
            <w:u w:val="single"/>
            <w:shd w:val="clear" w:color="auto" w:fill="FFFFFF"/>
            <w:lang w:val="en-US" w:eastAsia="en-US" w:bidi="ar-SA"/>
          </w:rPr>
          <w:t>-suspect-murder-after-body-found-in-cote-des-neiges-apartment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Update: Missing N.D.G. man found safe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June 1: This man has been found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Notre-Dame-de-GrÃ¢ce man who has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help find him may share it anonymously and confidentially by contacting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by calling 911.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update,found,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 !@PERMALINK= </w:t>
      </w:r>
      <w:hyperlink r:id="rId657" w:history="1">
        <w:r>
          <w:rPr>
            <w:rFonts w:ascii="arial" w:eastAsia="arial" w:hAnsi="arial" w:cs="arial"/>
            <w:i/>
            <w:color w:val="0077CC"/>
            <w:sz w:val="20"/>
            <w:u w:val="single"/>
            <w:shd w:val="clear" w:color="auto" w:fill="FFFFFF"/>
            <w:lang w:val="en-US" w:eastAsia="en-US" w:bidi="ar-SA"/>
          </w:rPr>
          <w:t>http://montrealgazette.com/news/local-news/</w:t>
        </w:r>
      </w:hyperlink>
      <w:hyperlink r:id="rId657" w:history="1">
        <w:r>
          <w:rPr>
            <w:rFonts w:ascii="arial" w:eastAsia="arial" w:hAnsi="arial" w:cs="arial"/>
            <w:b/>
            <w:i/>
            <w:color w:val="0077CC"/>
            <w:sz w:val="20"/>
            <w:u w:val="single"/>
            <w:shd w:val="clear" w:color="auto" w:fill="FFFFFF"/>
            <w:lang w:val="en-US" w:eastAsia="en-US" w:bidi="ar-SA"/>
          </w:rPr>
          <w:t>montreal</w:t>
        </w:r>
      </w:hyperlink>
      <w:hyperlink r:id="rId657" w:history="1">
        <w:r>
          <w:rPr>
            <w:rFonts w:ascii="arial" w:eastAsia="arial" w:hAnsi="arial" w:cs="arial"/>
            <w:i/>
            <w:color w:val="0077CC"/>
            <w:sz w:val="20"/>
            <w:u w:val="single"/>
            <w:shd w:val="clear" w:color="auto" w:fill="FFFFFF"/>
            <w:lang w:val="en-US" w:eastAsia="en-US" w:bidi="ar-SA"/>
          </w:rPr>
          <w:t>-</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Update: Missing N.D.G. man found safe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June 1: This man has been found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Notre-Dame-de-Grâce man who has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help find him may share it anonymously and confidentially by contacting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by calling 911.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update,found,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 !@PERMALINK= </w:t>
      </w:r>
      <w:hyperlink r:id="rId657" w:history="1">
        <w:r>
          <w:rPr>
            <w:rFonts w:ascii="arial" w:eastAsia="arial" w:hAnsi="arial" w:cs="arial"/>
            <w:i/>
            <w:color w:val="0077CC"/>
            <w:sz w:val="20"/>
            <w:u w:val="single"/>
            <w:shd w:val="clear" w:color="auto" w:fill="FFFFFF"/>
            <w:lang w:val="en-US" w:eastAsia="en-US" w:bidi="ar-SA"/>
          </w:rPr>
          <w:t>http://montrealgazette.com/news/local-news/</w:t>
        </w:r>
      </w:hyperlink>
      <w:hyperlink r:id="rId657" w:history="1">
        <w:r>
          <w:rPr>
            <w:rFonts w:ascii="arial" w:eastAsia="arial" w:hAnsi="arial" w:cs="arial"/>
            <w:b/>
            <w:i/>
            <w:color w:val="0077CC"/>
            <w:sz w:val="20"/>
            <w:u w:val="single"/>
            <w:shd w:val="clear" w:color="auto" w:fill="FFFFFF"/>
            <w:lang w:val="en-US" w:eastAsia="en-US" w:bidi="ar-SA"/>
          </w:rPr>
          <w:t>montreal</w:t>
        </w:r>
      </w:hyperlink>
      <w:hyperlink r:id="rId657" w:history="1">
        <w:r>
          <w:rPr>
            <w:rFonts w:ascii="arial" w:eastAsia="arial" w:hAnsi="arial" w:cs="arial"/>
            <w:i/>
            <w:color w:val="0077CC"/>
            <w:sz w:val="20"/>
            <w:u w:val="single"/>
            <w:shd w:val="clear" w:color="auto" w:fill="FFFFFF"/>
            <w:lang w:val="en-US" w:eastAsia="en-US" w:bidi="ar-SA"/>
          </w:rPr>
          <w:t>-</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Update: Missing teenager has been found, </w:t>
        </w:r>
      </w:hyperlink>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The missing teenager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a teenager who went missing from her home on Sept. 30.</w:t>
      </w:r>
    </w:p>
    <w:p>
      <w:pPr>
        <w:spacing w:before="200" w:line="260" w:lineRule="atLeast"/>
        <w:jc w:val="both"/>
        <w:rPr>
          <w:lang w:val="en-US" w:eastAsia="en-US" w:bidi="ar-SA"/>
        </w:rPr>
      </w:pPr>
      <w:r>
        <w:rPr>
          <w:rFonts w:ascii="arial" w:eastAsia="arial" w:hAnsi="arial" w:cs="arial"/>
          <w:color w:val="000000"/>
          <w:sz w:val="20"/>
          <w:lang w:val="en-US" w:eastAsia="en-US" w:bidi="ar-SA"/>
        </w:rPr>
        <w:t>She was last seen leaving home at about 3 p.m. and was supposed to be back by 7 p.m but never returned. Her family is concerned for her safety because she may be in the company of questionable acquaintances.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or concerning her disappearance is urged to call 911, report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update,missing,teenager,found,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32" w:history="1">
        <w:r>
          <w:rPr>
            <w:rFonts w:ascii="arial" w:eastAsia="arial" w:hAnsi="arial" w:cs="arial"/>
            <w:i/>
            <w:color w:val="0077CC"/>
            <w:sz w:val="20"/>
            <w:u w:val="single"/>
            <w:shd w:val="clear" w:color="auto" w:fill="FFFFFF"/>
            <w:lang w:val="en-US" w:eastAsia="en-US" w:bidi="ar-SA"/>
          </w:rPr>
          <w:t>https://montrealgazette.com/news/local-news/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w:t>
        </w:r>
      </w:hyperlink>
      <w:hyperlink r:id="rId632" w:history="1">
        <w:r>
          <w:rPr>
            <w:rFonts w:ascii="arial" w:eastAsia="arial" w:hAnsi="arial" w:cs="arial"/>
            <w:b/>
            <w:i/>
            <w:color w:val="0077CC"/>
            <w:sz w:val="20"/>
            <w:u w:val="single"/>
            <w:shd w:val="clear" w:color="auto" w:fill="FFFFFF"/>
            <w:lang w:val="en-US" w:eastAsia="en-US" w:bidi="ar-SA"/>
          </w:rPr>
          <w:t>police</w:t>
        </w:r>
      </w:hyperlink>
      <w:hyperlink r:id="rId632" w:history="1">
        <w:r>
          <w:rPr>
            <w:rFonts w:ascii="arial" w:eastAsia="arial" w:hAnsi="arial" w:cs="arial"/>
            <w:i/>
            <w:color w:val="0077CC"/>
            <w:sz w:val="20"/>
            <w:u w:val="single"/>
            <w:shd w:val="clear" w:color="auto" w:fill="FFFFFF"/>
            <w:lang w:val="en-US" w:eastAsia="en-US" w:bidi="ar-SA"/>
          </w:rPr>
          <w:t>-seek-15-year-old-who-went-missing-sept-30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surveillance report 'whitewash,' objector says; Safety panel concludes it is satisfied by quality of city's </w:t>
        </w:r>
      </w:hyperlink>
      <w:hyperlink r:id="rId6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practices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2016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SOLYOM, The Gazette</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committee released its report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spying on journalists Monday but its conclusions were far from unanimous.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Commonly known as Spygate or the "Lagacé affair," the committee was asked to look into why and how four journalists were tracked or surveilled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Patrick Lagacé, Monique Néron, Félix Séguin and Fabrice de Pierrebourg.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24 warrants approved to track Lagacé, a columnist for La Presse, through his cellphone GPS, and to see with whom he had been in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was not under investigation himself,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know who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11-page report, the committee, led by Villeray - Saint-Michel - Park Extension borough Mayor Anie Samson, said it was "reassured" and "satisfied" by the rigour and quality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such, it had no formal recommendations to make and only suggested there was a need to establish a definition of "journalist" and look at best practices elsewhere in the world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processes more compatible with the protection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official opposition at city hall, was not reassured, however.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minority report points out that the committee heard only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itself before drawing its conclusions after three work sessions. It did not hear from any journalists, experts or impartial observers.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what the committee takes as proof of rigour on the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that between 97.5 per cent and 99.2 per cent of warrants they requested over the last three years were approved by a justice of the peace - is what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deems proof of bias toward the state on the part of those justices.</w:t>
      </w:r>
    </w:p>
    <w:p>
      <w:pPr>
        <w:spacing w:before="200" w:line="260" w:lineRule="atLeast"/>
        <w:jc w:val="both"/>
        <w:rPr>
          <w:lang w:val="en-US" w:eastAsia="en-US" w:bidi="ar-SA"/>
        </w:rPr>
      </w:pPr>
      <w:r>
        <w:rPr>
          <w:rFonts w:ascii="arial" w:eastAsia="arial" w:hAnsi="arial" w:cs="arial"/>
          <w:color w:val="000000"/>
          <w:sz w:val="20"/>
          <w:lang w:val="en-US" w:eastAsia="en-US" w:bidi="ar-SA"/>
        </w:rPr>
        <w:t>"When I was a journalist I was told a one-source story was not worth much - that's true for this report, too," said city Coun. Alex Norris, who is vice-president of the public safety committee and wrote the minority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Coderre administration on the committee wanted to avoid talking about the institutional bias of justices of the peace and judges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Norris continued, during a heated debate at the last city council meeting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He referred to a study released earlier this year that found that, over the past nine years, 94 per cent of nominees to be justices of the peace came from jobs in the Quebec civil service, including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"They just wanted to come to a conclusion that everything was fine, nothing to worry about and we should move on," Norris said. "This report is a whitewash. It's an attempt to distract us from the scandal that includes the mayor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Mayor Denis Coderre admitted he had called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2014 about Lagacé, after the columnist had asked questions about whether Coderre had paid a parking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Lagacé's sources was opened shortly afterwards. On Monday, Lagacé decried what he sees as a cosy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judges, as revealed in the high acceptance rate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"Judges should not be in awe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"It's very counterproductive and very toxic. I've seen what they've alleged about my behaviour to justify the surveillance ... the conclusions they've drawn are some kind of fairy tale."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was most critical of the politicians in the Coderre administration, the only politicians in the province to not condemn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use of criminal investigative means to spy on journalists when resources for investigating real criminals are scarce.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administration knows the pressure it puts on every municipal department,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control and politicize information," Lagacé said. "So of course they are not going to tell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acted wrongly."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Samson, in responding to criticism from councillors, stood by the report, which she said would be an "interesting" and "relevant" document for those heading the Quebec government's commission of inquiry on the protection of journalistic sources, launched following the revelations about the surveillance of journalists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commission will be headed by Quebec Court of Appeal judge Jacques Chamberland. </w:t>
      </w:r>
      <w:hyperlink r:id="rId67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7"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Patrick Lagacé;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CITIES (89%); CITY GOVERNMENT (89%); MAYORS (89%);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INVESTIGATIONS (78%); APPROVALS (76%); BEST PRACTICES (73%); LEGISLATIVE BODIES (73%); PUBLIC PROSECUTORS (73%); JUDGES (67%); RESEARCH REPORTS (62%); public,safety,committee,released,report,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Bodyguard to </w:t>
        </w:r>
      </w:hyperlink>
      <w:hyperlink r:id="rId6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Mafia-tied businessman Antonio Magi denied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professional boxer who used his ties to organized crime in an attempt to intimidate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was arrested for impaired driving has been denied parole.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Zarbatany, 59, is serving a 303-day prison term he received last year after having been convicted,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 of being in control of a motor vehicle while he was impaired. Zarbatany appealed his conviction but he was ordered to begin serving the sentence in April after Quebec Superior Court Justice Mario Longpré found no reason to overturn the conviction.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case dates back to Nov. 10, 2011, during a time when Zarbatany was known to have acted as a chauffeur and bodyguard for Antonio (Tony) Magi, 58,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entrepreneur who had business ties to now-deceased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687" w:history="1">
        <w:r>
          <w:rPr>
            <w:rFonts w:ascii="arial" w:eastAsia="arial" w:hAnsi="arial" w:cs="arial"/>
            <w:i/>
            <w:color w:val="0077CC"/>
            <w:sz w:val="20"/>
            <w:u w:val="single"/>
            <w:shd w:val="clear" w:color="auto" w:fill="FFFFFF"/>
            <w:lang w:val="en-US" w:eastAsia="en-US" w:bidi="ar-SA"/>
          </w:rPr>
          <w:t>https://montrealgazette.com/tag/</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 Vito Rizzuto. The Charbonneau Commission revealed several details of Magi and Rizzuto's relationship and, according to the recent decision made by the Commission québécoise des libérations conditionnelles (CQLC), Zarbatany maintains that his arrest had more to do with allegations made during the inquiry into corruption in Quebec's construction industry than impaired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written summary of the decision notes Zarbatany told the provincial parole board that he was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2012 because of the investigations surrounding the Charbonneau (Commission). You say you worked in construction and had the reputation of assuring the protection of a person" with alleged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also argued he was arrested for impaired driving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an excuse to search his vehicle for firearms because an informant told investigators he frequently carried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two days before Zarbatany was arrested, Magi pleaded guilty to the improper storage of a firearm( </w:t>
      </w:r>
      <w:hyperlink r:id="rId688" w:history="1">
        <w:r>
          <w:rPr>
            <w:rFonts w:ascii="arial" w:eastAsia="arial" w:hAnsi="arial" w:cs="arial"/>
            <w:i/>
            <w:color w:val="0077CC"/>
            <w:sz w:val="20"/>
            <w:u w:val="single"/>
            <w:shd w:val="clear" w:color="auto" w:fill="FFFFFF"/>
            <w:lang w:val="en-US" w:eastAsia="en-US" w:bidi="ar-SA"/>
          </w:rPr>
          <w:t>https://montrealgazette.com/news/local-news/tony-magi-associate-expected-to-plead-guilty-to-firearms-offences</w:t>
        </w:r>
      </w:hyperlink>
      <w:r>
        <w:rPr>
          <w:rFonts w:ascii="arial" w:eastAsia="arial" w:hAnsi="arial" w:cs="arial"/>
          <w:color w:val="000000"/>
          <w:sz w:val="20"/>
          <w:lang w:val="en-US" w:eastAsia="en-US" w:bidi="ar-SA"/>
        </w:rPr>
        <w:t xml:space="preserve"> ) and received an unconditional discharge. That charge came as the result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claims, made in 2010, that Magi was often accompanied by armed bodyguards because he was involved in a conflict with the Rizzuto organization. On Sept. 21, 2010, Magi and six other men, including two Americans who were working as his bodyguards, were arrested and 24 firearms were seized. Zarbatany was not charged in connection with that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trial for impaired driving and his appeal, judges were told that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Zarbatany's vehicle was poorly parked on Sherbrooke St. W. during rush hour. Half of the vehicle was blocking traffic. One officer testified that they heard shouting as they approached the vehicle. Zarbatany was seated behind the wheel and, according to the decision Longpré delivered in April, one of the officers "immediately recognized (Zarbatany) as the chauffeur and the bodyguard of figure known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smelled alcohol and noticed that Zarbatany's eyes were red. When they asked him for his driver's license he refused to hand it over and placed his wallet in the purse of the passenger seated next to him. Both officers testified that Zarbatany threatened them and mentioned that he was tied to organized crime before and after he was taken into custody. The officers also found a small amount of cocaine inside the vehicle, but Zarbatany was not armed. When he appeared before the parole board he said he knew "protection techniques" that do not require the use of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Zarbatany fought professionally, under the name Ricky Zarbatany, between 1975 and 1980. His career included at least three bouts held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According to two websites that keep boxing records, he boxed 38 times as a professional and won 21 matches.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CQLC members who heard Zarbatany's request decided his claims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had little credibility and that by denying he was impaired when he was arrested in 2011 he has done little to address the risk of reoffending while he continues to serve the sentence.</w:t>
      </w:r>
    </w:p>
    <w:p>
      <w:pPr>
        <w:spacing w:before="240" w:line="260" w:lineRule="atLeast"/>
        <w:jc w:val="both"/>
        <w:rPr>
          <w:lang w:val="en-US" w:eastAsia="en-US" w:bidi="ar-SA"/>
        </w:rPr>
      </w:pP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Tony Magi associate expected to plead guilty to firearms charges( </w:t>
      </w:r>
      <w:hyperlink r:id="rId688" w:history="1">
        <w:r>
          <w:rPr>
            <w:rFonts w:ascii="arial" w:eastAsia="arial" w:hAnsi="arial" w:cs="arial"/>
            <w:i/>
            <w:color w:val="0077CC"/>
            <w:sz w:val="20"/>
            <w:u w:val="single"/>
            <w:shd w:val="clear" w:color="auto" w:fill="FFFFFF"/>
            <w:lang w:val="en-US" w:eastAsia="en-US" w:bidi="ar-SA"/>
          </w:rPr>
          <w:t>https://montrealgazette.com/news/local-news/tony-magi-associate-expected-to-plead-guilty-to-firearms-offences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CRIMINAL CONVICTIONS (90%); ARRESTS (89%); DRIVING WHILE INTOXICATED (89%); INVESTIGATIONS (89%); ORGANIZED CRIME (89%); APPEALS (88%); LAW ENFORCEMENT (88%); PAROLE (88%); VEHICULAR OFFENSES (88%); CORRUPTION (74%); CRIMINAL INVESTIGATIONS (74%); GUILTY PLEAS (74%); SENTENCING (74%); VEHICLE SEARCH (74%); LAW COURTS &amp; TRIBUNALS (72%); JUDGES (67%); FIREARMS (63%); PROFESSIONAL SPORTS (54%);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,professional,boxer,organized,crime !@PERMALINK= </w:t>
      </w:r>
      <w:hyperlink r:id="rId689" w:history="1">
        <w:r>
          <w:rPr>
            <w:rFonts w:ascii="arial" w:eastAsia="arial" w:hAnsi="arial" w:cs="arial"/>
            <w:i/>
            <w:color w:val="0077CC"/>
            <w:sz w:val="20"/>
            <w:u w:val="single"/>
            <w:shd w:val="clear" w:color="auto" w:fill="FFFFFF"/>
            <w:lang w:val="en-US" w:eastAsia="en-US" w:bidi="ar-SA"/>
          </w:rPr>
          <w:t>https://montrealgazette.com/news/local-news/bodyguard-to-</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-mafia-tied-businessman-antonio-magi-denied-parole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 xml:space="preserve">Bodyguard to </w:t>
        </w:r>
      </w:hyperlink>
      <w:hyperlink r:id="rId6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Mafia-tied businessman Antonio Magi denied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professional boxer who used his ties to organized crime in an attempt to intimidate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was arrested for impaired driving has been denied parole.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Zarbatany, 59, is serving a 303-day prison term he received last year after having been convicted,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 of being in control of a motor vehicle while he was impaired. Zarbatany appealed his conviction but he was ordered to begin serving the sentence in April after Quebec Superior Court Justice Mario Longpré found no reason to overturn the conviction.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case dates back to Nov. 10, 2011, during a time when Zarbatany was known to have acted as a chauffeur and bodyguard for Antonio (Tony) Magi, 58,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entrepreneur who had business ties to now-deceased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687" w:history="1">
        <w:r>
          <w:rPr>
            <w:rFonts w:ascii="arial" w:eastAsia="arial" w:hAnsi="arial" w:cs="arial"/>
            <w:i/>
            <w:color w:val="0077CC"/>
            <w:sz w:val="20"/>
            <w:u w:val="single"/>
            <w:shd w:val="clear" w:color="auto" w:fill="FFFFFF"/>
            <w:lang w:val="en-US" w:eastAsia="en-US" w:bidi="ar-SA"/>
          </w:rPr>
          <w:t>https://montrealgazette.com/tag/</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 Vito Rizzuto. The Charbonneau Commission revealed several details of Magi and Rizzuto's relationship and, according to the recent decision made by the Commission québécoise des libérations conditionnelles (CQLC), Zarbatany maintains that his arrest had more to do with allegations made during the inquiry into corruption in Quebec's construction industry than impaired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written summary of the decision notes Zarbatany told the provincial parole board that he was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2012 because of the investigations surrounding the Charbonneau (Commission). You say you worked in construction and had the reputation of assuring the protection of a person" with alleged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also argued he was arrested for impaired driving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an excuse to search his vehicle for firearms because an informant told investigators he frequently carried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two days before Zarbatany was arrested, Magi pleaded guilty to the improper storage of a firearm( </w:t>
      </w:r>
      <w:hyperlink r:id="rId688" w:history="1">
        <w:r>
          <w:rPr>
            <w:rFonts w:ascii="arial" w:eastAsia="arial" w:hAnsi="arial" w:cs="arial"/>
            <w:i/>
            <w:color w:val="0077CC"/>
            <w:sz w:val="20"/>
            <w:u w:val="single"/>
            <w:shd w:val="clear" w:color="auto" w:fill="FFFFFF"/>
            <w:lang w:val="en-US" w:eastAsia="en-US" w:bidi="ar-SA"/>
          </w:rPr>
          <w:t>https://montrealgazette.com/news/local-news/tony-magi-associate-expected-to-plead-guilty-to-firearms-offences</w:t>
        </w:r>
      </w:hyperlink>
      <w:r>
        <w:rPr>
          <w:rFonts w:ascii="arial" w:eastAsia="arial" w:hAnsi="arial" w:cs="arial"/>
          <w:color w:val="000000"/>
          <w:sz w:val="20"/>
          <w:lang w:val="en-US" w:eastAsia="en-US" w:bidi="ar-SA"/>
        </w:rPr>
        <w:t xml:space="preserve"> ) and received an unconditional discharge. That charge came as the result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claims, made in 2010, that Magi was often accompanied by armed bodyguards because he was involved in a conflict with the Rizzuto organization. On Sept. 21, 2010, Magi and six other men, including two Americans who were working as his bodyguards, were arrested and 24 firearms were seized. Zarbatany was not charged in connection with that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his trial for impaired driving and his appeal, judges were told that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Zarbatany's vehicle was poorly parked on Sherbrooke St. W. during rush hour. Half of the vehicle was blocking traffic. One officer testified that they heard shouting as they approached the vehicle. Zarbatany was seated behind the wheel and, according to the decision Longpré delivered in April, one of the officers "immediately recognized (Zarbatany) as the chauffeur and the bodyguard of figure known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smelled alcohol and noticed that Zarbatany's eyes were red. When they asked him for his driver's license he refused to hand it over and placed his wallet in the purse of the passenger seated next to him. Both officers testified that Zarbatany threatened them and mentioned that he was tied to organized crime before and after he was taken into custody. The officers also found a small amount of cocaine inside the vehicle, but Zarbatany was not armed. When he appeared before the parole board he said he knew "protection techniques" that do not require the use of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Zarbatany fought professionally, under the name Ricky Zarbatany, between 1975 and 1980. His career included at least three bouts held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According to two websites that keep boxing records, he boxed 38 times as a professional and won 21 matches.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CQLC members who heard Zarbatany's request decided his claims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had little credibility and that by denying he was impaired when he was arrested in 2011 he has done little to address the risk of reoffending while he continues to serve the sentence.</w:t>
      </w:r>
    </w:p>
    <w:p>
      <w:pPr>
        <w:spacing w:before="240" w:line="260" w:lineRule="atLeast"/>
        <w:jc w:val="both"/>
        <w:rPr>
          <w:lang w:val="en-US" w:eastAsia="en-US" w:bidi="ar-SA"/>
        </w:rPr>
      </w:pP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Tony Magi associate expected to plead guilty to firearms charges( </w:t>
      </w:r>
      <w:hyperlink r:id="rId688" w:history="1">
        <w:r>
          <w:rPr>
            <w:rFonts w:ascii="arial" w:eastAsia="arial" w:hAnsi="arial" w:cs="arial"/>
            <w:i/>
            <w:color w:val="0077CC"/>
            <w:sz w:val="20"/>
            <w:u w:val="single"/>
            <w:shd w:val="clear" w:color="auto" w:fill="FFFFFF"/>
            <w:lang w:val="en-US" w:eastAsia="en-US" w:bidi="ar-SA"/>
          </w:rPr>
          <w:t>https://montrealgazette.com/news/local-news/tony-magi-associate-expected-to-plead-guilty-to-firearms-offences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CRIMINAL CONVICTIONS (90%); ARRESTS (89%); DRIVING WHILE INTOXICATED (89%); INVESTIGATIONS (89%); ORGANIZED CRIME (89%); APPEALS (88%); LAW ENFORCEMENT (88%); PAROLE (88%); VEHICULAR OFFENSES (88%); CORRUPTION (74%); CRIMINAL INVESTIGATIONS (74%); GUILTY PLEAS (74%); SENTENCING (74%); VEHICLE SEARCH (74%); LAW COURTS &amp; TRIBUNALS (72%); JUDGES (67%); FIREARMS (63%); PROFESSIONAL SPORTS (54%);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,professional,boxer,organized,crime !@PERMALINK= </w:t>
      </w:r>
      <w:hyperlink r:id="rId689" w:history="1">
        <w:r>
          <w:rPr>
            <w:rFonts w:ascii="arial" w:eastAsia="arial" w:hAnsi="arial" w:cs="arial"/>
            <w:i/>
            <w:color w:val="0077CC"/>
            <w:sz w:val="20"/>
            <w:u w:val="single"/>
            <w:shd w:val="clear" w:color="auto" w:fill="FFFFFF"/>
            <w:lang w:val="en-US" w:eastAsia="en-US" w:bidi="ar-SA"/>
          </w:rPr>
          <w:t>https://montrealgazette.com/news/local-news/bodyguard-to-</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-mafia-tied-businessman-antonio-magi-denied-parole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 xml:space="preserve">Car sinks in </w:t>
        </w:r>
      </w:hyperlink>
      <w:hyperlink r:id="rId7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river; nobody found inside; Nobody found in car in </w:t>
        </w:r>
      </w:hyperlink>
      <w:hyperlink r:id="rId7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2018 Tuesday 11:17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26" type="#_x0000_t75" style="width:150pt;height:21.75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Authorities say no one was found inside a car that sank in the waters of Riviere des Prairies off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911 calls just after midnight saying a vehicle was on the river about 10 metres from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slipped below the surface shortly after the arrival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Divers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tactical squad entered the frigid river this morning to inspect the vehicle, which had been reported stolen.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unable to say if the car ended up in the river because of an accident or because it was pushed.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EMERGENCY SERVICES (87%); INSPECTIONS (87%);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 xml:space="preserve">Hanes: Zero charges so far in </w:t>
        </w:r>
      </w:hyperlink>
      <w:hyperlink r:id="rId7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0" w:history="1">
        <w:r>
          <w:rPr>
            <w:rFonts w:ascii="arial" w:eastAsia="arial" w:hAnsi="arial" w:cs="arial"/>
            <w:b/>
            <w:bCs/>
            <w:i/>
            <w:color w:val="0077CC"/>
            <w:kern w:val="32"/>
            <w:sz w:val="28"/>
            <w:szCs w:val="32"/>
            <w:u w:val="single"/>
            <w:shd w:val="clear" w:color="auto" w:fill="FFFFFF"/>
            <w:lang w:val="en-US" w:eastAsia="en-US" w:bidi="ar-SA"/>
          </w:rPr>
          <w:t>'s 22 pedestrian deaths in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 by week, day by day, the pedestrian death toll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inches up, shattering records as 2019 creeps toward its close.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count now stands at an astounding 22, after two more pedestrians succumbed to their injuries. They are: a 93-year-old man hit on Parc Ave.( </w:t>
      </w:r>
      <w:hyperlink r:id="rId711" w:history="1">
        <w:r>
          <w:rPr>
            <w:rFonts w:ascii="arial" w:eastAsia="arial" w:hAnsi="arial" w:cs="arial"/>
            <w:i/>
            <w:color w:val="0077CC"/>
            <w:sz w:val="20"/>
            <w:u w:val="single"/>
            <w:shd w:val="clear" w:color="auto" w:fill="FFFFFF"/>
            <w:lang w:val="en-US" w:eastAsia="en-US" w:bidi="ar-SA"/>
          </w:rPr>
          <w:t>https://montrealgazette.com/news/local-news/93-year-old-pedestrian-struck-by-car-in-plateau-mont-royal</w:t>
        </w:r>
      </w:hyperlink>
      <w:r>
        <w:rPr>
          <w:rFonts w:ascii="arial" w:eastAsia="arial" w:hAnsi="arial" w:cs="arial"/>
          <w:color w:val="000000"/>
          <w:sz w:val="20"/>
          <w:lang w:val="en-US" w:eastAsia="en-US" w:bidi="ar-SA"/>
        </w:rPr>
        <w:t xml:space="preserve"> ) at Prince-Arthur St. in Plateau-Mont-Royal on Nov. 27; and a 91-year-old man struck by a vehicle at St-Vital Blvd. and Sabrevois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Nov. 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only bright spot is that a 3-year-old boy's condition is improving after he was hit Friday( </w:t>
      </w:r>
      <w:hyperlink r:id="rId712" w:history="1">
        <w:r>
          <w:rPr>
            <w:rFonts w:ascii="arial" w:eastAsia="arial" w:hAnsi="arial" w:cs="arial"/>
            <w:i/>
            <w:color w:val="0077CC"/>
            <w:sz w:val="20"/>
            <w:u w:val="single"/>
            <w:shd w:val="clear" w:color="auto" w:fill="FFFFFF"/>
            <w:lang w:val="en-US" w:eastAsia="en-US" w:bidi="ar-SA"/>
          </w:rPr>
          <w:t>https://montrealgazette.com/news/local-news/toddler-in-critical-condition-after-being-struck-by-car-in-the-plateau</w:t>
        </w:r>
      </w:hyperlink>
      <w:r>
        <w:rPr>
          <w:rFonts w:ascii="arial" w:eastAsia="arial" w:hAnsi="arial" w:cs="arial"/>
          <w:color w:val="000000"/>
          <w:sz w:val="20"/>
          <w:lang w:val="en-US" w:eastAsia="en-US" w:bidi="ar-SA"/>
        </w:rPr>
        <w:t xml:space="preserve"> ) by a skidding SUV when he fell from his stroller as his father tried to steer him out of its path on St-Joseph Blvd. at Hutchison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were able to visit the boy and his family in hospital (Tuesday) morning and even saw him walking," reported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Simon Delorme. "It's really a miracle."</w:t>
      </w:r>
    </w:p>
    <w:p>
      <w:pPr>
        <w:spacing w:before="200" w:line="260" w:lineRule="atLeast"/>
        <w:jc w:val="both"/>
        <w:rPr>
          <w:lang w:val="en-US" w:eastAsia="en-US" w:bidi="ar-SA"/>
        </w:rPr>
      </w:pPr>
      <w:r>
        <w:rPr>
          <w:rFonts w:ascii="arial" w:eastAsia="arial" w:hAnsi="arial" w:cs="arial"/>
          <w:color w:val="000000"/>
          <w:sz w:val="20"/>
          <w:lang w:val="en-US" w:eastAsia="en-US" w:bidi="ar-SA"/>
        </w:rPr>
        <w:t>Still, 22 deaths is unacceptable, eclipsing the 18 pedestrians killed in 2018, a grim six-year high, and now a decade-old high of 20, set in 2009.</w:t>
      </w:r>
    </w:p>
    <w:p>
      <w:pPr>
        <w:spacing w:before="200" w:line="260" w:lineRule="atLeast"/>
        <w:jc w:val="both"/>
        <w:rPr>
          <w:lang w:val="en-US" w:eastAsia="en-US" w:bidi="ar-SA"/>
        </w:rPr>
      </w:pPr>
      <w:r>
        <w:rPr>
          <w:rFonts w:ascii="arial" w:eastAsia="arial" w:hAnsi="arial" w:cs="arial"/>
          <w:color w:val="000000"/>
          <w:sz w:val="20"/>
          <w:lang w:val="en-US" w:eastAsia="en-US" w:bidi="ar-SA"/>
        </w:rPr>
        <w:t>On its own, these statistics are alarming. But the fact that not a single charge has yet been laid in any of the fatalities in frankly outrageous.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not all investigations have been completed, mind you. According to statistics provided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only one case has been closed. Seven are still under way and 14 cases have been transferred to the Quebec coroner's office. So it's still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 for its part, has finalized reports on the first six pedestrian fatalities for 2019 and ruled them all accidental.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includes the gruesome first death of 2019, when a 79-year-old woman( </w:t>
      </w:r>
      <w:hyperlink r:id="rId713" w:history="1">
        <w:r>
          <w:rPr>
            <w:rFonts w:ascii="arial" w:eastAsia="arial" w:hAnsi="arial" w:cs="arial"/>
            <w:i/>
            <w:color w:val="0077CC"/>
            <w:sz w:val="20"/>
            <w:u w:val="single"/>
            <w:shd w:val="clear" w:color="auto" w:fill="FFFFFF"/>
            <w:lang w:val="en-US" w:eastAsia="en-US" w:bidi="ar-SA"/>
          </w:rPr>
          <w:t>https://montrealgazette.com/news/local-news/senior-woman-killed-by-garbage-truck-turning-onto-park-ave</w:t>
        </w:r>
      </w:hyperlink>
      <w:r>
        <w:rPr>
          <w:rFonts w:ascii="arial" w:eastAsia="arial" w:hAnsi="arial" w:cs="arial"/>
          <w:color w:val="000000"/>
          <w:sz w:val="20"/>
          <w:lang w:val="en-US" w:eastAsia="en-US" w:bidi="ar-SA"/>
        </w:rPr>
        <w:t xml:space="preserve"> ) was crushed by a garbage truck exiting an alley at the corner of St-Joseph Blvd. and Parc Ave. The coroner's report found that the truck stopped as it was pulling out, blocking the sidewalk. The woman tried to go around it and the driver didn't see her when he started to move again. She was struck, run over and dragged, dying of horrific injuries.</w:t>
      </w:r>
    </w:p>
    <w:p>
      <w:pPr>
        <w:spacing w:before="200" w:line="260" w:lineRule="atLeast"/>
        <w:jc w:val="both"/>
        <w:rPr>
          <w:lang w:val="en-US" w:eastAsia="en-US" w:bidi="ar-SA"/>
        </w:rPr>
      </w:pPr>
      <w:r>
        <w:rPr>
          <w:rFonts w:ascii="arial" w:eastAsia="arial" w:hAnsi="arial" w:cs="arial"/>
          <w:color w:val="000000"/>
          <w:sz w:val="20"/>
          <w:lang w:val="en-US" w:eastAsia="en-US" w:bidi="ar-SA"/>
        </w:rPr>
        <w:t>Coroner Louis Normandin ruled the death a "violent accident" and recommended that the city instruct drivers of heavy trucks to refrain from blocking the sidewalks "without exception." But pouring salt in the wound, he added that the death might have been avoided if the pedestrian had been more patient.</w:t>
      </w:r>
    </w:p>
    <w:p>
      <w:pPr>
        <w:spacing w:before="200" w:line="260" w:lineRule="atLeast"/>
        <w:jc w:val="both"/>
        <w:rPr>
          <w:lang w:val="en-US" w:eastAsia="en-US" w:bidi="ar-SA"/>
        </w:rPr>
      </w:pPr>
      <w:r>
        <w:rPr>
          <w:rFonts w:ascii="arial" w:eastAsia="arial" w:hAnsi="arial" w:cs="arial"/>
          <w:color w:val="000000"/>
          <w:sz w:val="20"/>
          <w:lang w:val="en-US" w:eastAsia="en-US" w:bidi="ar-SA"/>
        </w:rPr>
        <w:t>This is but one example of a maddening phenomenon to blame the victim and absolve drivers in fatal collisions, even if it was the motorist doing something improper. The most egregious example of this trend was the report on the death of Concepción Cortacans, a jogger who was killed crossing Parc Ave. on her way to a run on Mount Royal in January 2016.</w:t>
      </w:r>
    </w:p>
    <w:p>
      <w:pPr>
        <w:spacing w:before="200" w:line="260" w:lineRule="atLeast"/>
        <w:jc w:val="both"/>
        <w:rPr>
          <w:lang w:val="en-US" w:eastAsia="en-US" w:bidi="ar-SA"/>
        </w:rPr>
      </w:pPr>
      <w:r>
        <w:rPr>
          <w:rFonts w:ascii="arial" w:eastAsia="arial" w:hAnsi="arial" w:cs="arial"/>
          <w:color w:val="000000"/>
          <w:sz w:val="20"/>
          <w:lang w:val="en-US" w:eastAsia="en-US" w:bidi="ar-SA"/>
        </w:rPr>
        <w:t>She had the right of way to cross but was killed by a motorist blowing a red light who didn't even brake. The coroner in her case pinned the death on everything but the errant driver: he was lost, he was looking at his GPS, he didn't see her because there was a bus stopped beside him. The driver got off with a fine and a few lost demerit points.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several cases among the six for 2019 so far reviewed by the coroner where the pedestrian was found to be crossing outside an intersection. Fine. No one is saying pedestrians are never in the wrong.</w:t>
      </w:r>
    </w:p>
    <w:p>
      <w:pPr>
        <w:spacing w:before="200" w:line="260" w:lineRule="atLeast"/>
        <w:jc w:val="both"/>
        <w:rPr>
          <w:lang w:val="en-US" w:eastAsia="en-US" w:bidi="ar-SA"/>
        </w:rPr>
      </w:pPr>
      <w:r>
        <w:rPr>
          <w:rFonts w:ascii="arial" w:eastAsia="arial" w:hAnsi="arial" w:cs="arial"/>
          <w:color w:val="000000"/>
          <w:sz w:val="20"/>
          <w:lang w:val="en-US" w:eastAsia="en-US" w:bidi="ar-SA"/>
        </w:rPr>
        <w:t>But even when pedestrians were crossing at the light, it's the truck's blindspot or the weather or the placement of the sign marking the cross walk or the pedestrian's lack of visibility that contributed to the accident; it's rarely the inattention of the person at the wheel.</w:t>
      </w:r>
    </w:p>
    <w:p>
      <w:pPr>
        <w:spacing w:before="200" w:line="260" w:lineRule="atLeast"/>
        <w:jc w:val="both"/>
        <w:rPr>
          <w:lang w:val="en-US" w:eastAsia="en-US" w:bidi="ar-SA"/>
        </w:rPr>
      </w:pPr>
      <w:r>
        <w:rPr>
          <w:rFonts w:ascii="arial" w:eastAsia="arial" w:hAnsi="arial" w:cs="arial"/>
          <w:color w:val="000000"/>
          <w:sz w:val="20"/>
          <w:lang w:val="en-US" w:eastAsia="en-US" w:bidi="ar-SA"/>
        </w:rPr>
        <w:t>It's just as difficult to accept that drivers are never to blame as it is to contend pedestrians are always at fault. The truth is surely somewhere in the middle. Yet that's what we're left to assume from these conclusions. And that's a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bar is necessarily high for laying criminal charges. But perhaps it's too high to send a forceful message about the outsize responsibility that ought to come with driving, especially if it's a humungous truck or a hulking SUV. At least it is if we value human life. 'I just didn't see her/him' remains a perfectly exculpatory explanation for killing someone - though it might get you a ticket.</w:t>
      </w:r>
    </w:p>
    <w:p>
      <w:pPr>
        <w:spacing w:before="200" w:line="260" w:lineRule="atLeast"/>
        <w:jc w:val="both"/>
        <w:rPr>
          <w:lang w:val="en-US" w:eastAsia="en-US" w:bidi="ar-SA"/>
        </w:rPr>
      </w:pPr>
      <w:r>
        <w:rPr>
          <w:rFonts w:ascii="arial" w:eastAsia="arial" w:hAnsi="arial" w:cs="arial"/>
          <w:color w:val="000000"/>
          <w:sz w:val="20"/>
          <w:lang w:val="en-US" w:eastAsia="en-US" w:bidi="ar-SA"/>
        </w:rPr>
        <w:t>We can reconfigure intersections, reprogram traffic lights, extend crossing times, add bells, whistles and cameras to vehicles, raise awareness, advertize, do outreach and conduct enforcement blitzes. But if no one is ever held accountable for killing pedestrians, the death toll will continue to rise.</w:t>
      </w:r>
    </w:p>
    <w:p>
      <w:pPr>
        <w:spacing w:before="240" w:line="260" w:lineRule="atLeast"/>
        <w:jc w:val="both"/>
        <w:rPr>
          <w:lang w:val="en-US" w:eastAsia="en-US" w:bidi="ar-SA"/>
        </w:rPr>
      </w:pPr>
      <w:hyperlink r:id="rId714"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pedestrian death toll is higher than homicide rate for 2019( </w:t>
      </w:r>
      <w:hyperlink r:id="rId715"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jogger's death amounts to collective shrug( </w:t>
      </w:r>
      <w:hyperlink r:id="rId716" w:history="1">
        <w:r>
          <w:rPr>
            <w:rFonts w:ascii="arial" w:eastAsia="arial" w:hAnsi="arial" w:cs="arial"/>
            <w:i/>
            <w:color w:val="0077CC"/>
            <w:sz w:val="20"/>
            <w:u w:val="single"/>
            <w:shd w:val="clear" w:color="auto" w:fill="FFFFFF"/>
            <w:lang w:val="en-US" w:eastAsia="en-US" w:bidi="ar-SA"/>
          </w:rPr>
          <w:t>https://montrealgazette.com/opinion/columnists/allison-hanes-report-on-</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-joggers-death-amounts-to-collective-shrug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(90%); REPORTS, REVIEWS &amp; SECTIONS (89%); DEATH RATES (89%); CORONERS COURTS &amp; OFFICES (89%); CRIME, LAW ENFORCEMENT &amp; CORRECTIONS (86%); WRITERS (78%); INVESTIGATIONS (78%); WOUNDS &amp; INJURIES (78%); NEGATIVE PERSONAL NEWS (77%); INFANTS &amp; TODDLERS (73%); STATISTICS (69%); HEALTH DEPARTMENTS (60%); EDITORIALS &amp; OPINIONS (57%); pedestrian,death,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,inches,shattering,records !@PERMALINK= </w:t>
      </w:r>
      <w:hyperlink r:id="rId717" w:history="1">
        <w:r>
          <w:rPr>
            <w:rFonts w:ascii="arial" w:eastAsia="arial" w:hAnsi="arial" w:cs="arial"/>
            <w:i/>
            <w:color w:val="0077CC"/>
            <w:sz w:val="20"/>
            <w:u w:val="single"/>
            <w:shd w:val="clear" w:color="auto" w:fill="FFFFFF"/>
            <w:lang w:val="en-US" w:eastAsia="en-US" w:bidi="ar-SA"/>
          </w:rPr>
          <w:t>https://montrealgazette.com/opinion/columnists/hanes-zero-charges-so-far-in-montreals-22-pedestrian-deaths-in-2019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HEALTH DEPARTMENTS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7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were able to use legal means to track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3" type="#_x0000_t75" style="width:135.02pt;height:45.76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Quebec government says it wants to make it more difficult to obtain a search warrant that would target a journalist, raising the bar to a higher level – on par with lawyers and judges.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move, announced by Premier Philippe Couillard, comes after it came to light that La Presse journalist Patrick Lagacé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8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JOURNALISM (90%); LAWYERS (86%); JUDGES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were able to use legal means to track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7" type="#_x0000_t75" style="width:135.02pt;height:45.76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Quebec government says it wants to make it more difficult to obtain a search warrant that would target a journalist, raising the bar to a higher level – on par with lawyers and judges.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move, announced by Premier Philippe Couillard, comes after it came to light that La Presse journalist Patrick Lagacé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8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JOURNALISM (90%); LAWYERS (86%); JUDGES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Jagmeet Singh One-on-One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NEWS CHANNEL Television, Inc. POWER PLAY WITH EVAN SOLOMON 17:00:00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1279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EVAN SOLOMON</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EVAN SOLOMON: So how do you break down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Following recent violent acts against Indigenous people at the hands of RCMP officers, including the killing of Rodney Levi in New Brunswick just last Friday, that's a question that's being put to lawmakers at every level of government. Today a new report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made 38 recommendations to fight systemic racism there, including better data, more diverse hiring, but what's so frustrating to many, many people is to keep going over the same ground again and again, going back to square one. Other reports have confirmed this for years, and now we're arriving at the same conclusion and nothing has changed. What needs to happen at the federal level? Let's find out. Joining us now is the leader of the NDP, Jagmeet Singh. Always good to have you back on the program, Sir. You are calling for massive change to defeat systemic racism in Canada. You have called out the prime minister's lack of action today. What needs to be done, Sir?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JAGMEET SINGH (NDP Leader): You touched it on it earlier. There's been so many reports that make it abundantly clear what needs to be done. The government just needs to take action. So the prime minister could immediately ban, prohibit expressly in legislation and in policy racial profiling, street (inaudible) or carding. What has happened in Toronto, though the charter says it's not allowed, it still happens, and it could be expressly, politically, in terms of policy and legislation, banned. That's one thing. We could ensure that there's a review of use of force and de-escalation to ensure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using force unnecessarily. There's also a lot of people, Black Lives Matter as a movement is calling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They're saying we need to take a different look at how we're spending money, and is it appropriate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respond to a wellness check, or a mental health check, or should it be instead a mental health worker, or a health worker responding. They may be supported by others, but we need to take a look at how we're spending money, and do what Halifax has done, which is instead of buying a tank which they initially slated to buy, they pulled that back and then put the money into antiracism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SOLOMON: Mr. Singh, you know that the RCMP of course is federal jurisdiction, but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the jurisdiction of premiers, mayors, municipalities. They may say we don't want the federal government encroaching on our jurisdiction. What would you say to them?</w:t>
      </w:r>
    </w:p>
    <w:p>
      <w:pPr>
        <w:spacing w:before="200" w:line="260" w:lineRule="atLeast"/>
        <w:jc w:val="both"/>
        <w:rPr>
          <w:lang w:val="en-US" w:eastAsia="en-US" w:bidi="ar-SA"/>
        </w:rPr>
      </w:pPr>
      <w:r>
        <w:rPr>
          <w:rFonts w:ascii="arial" w:eastAsia="arial" w:hAnsi="arial" w:cs="arial"/>
          <w:color w:val="000000"/>
          <w:sz w:val="20"/>
          <w:lang w:val="en-US" w:eastAsia="en-US" w:bidi="ar-SA"/>
        </w:rPr>
        <w:t>SINGH: Well I would say let's start with the federal government. And I'm calling for specific, clear legislative and policy changes at the federal level. Hopefully that will provide some leadership, starting with expressly prohibiting racial profiling, continuing with use of force and de-escalation, making sure that those are priorities. Also looking at how we spend our money and making sure that we have the right people responding, health care workers, mental health workers. In New Brunswick alone, two Indigenous people were killed by the RCMP. One, Chantel Moore, was a wellness check. A wellness check resulted in her dying. That should never happen, and there's things that we can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SOLOMON: Mr. Singh, I'm trying to figure out the practicality, and I've asked a number of people. Almost everyone has asked for better data, right. We need to find out what's going on. How can you ensure that, let's say we do collect what's called race-based data. How would you ensure that that same data is then not used for profiling/carding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So what's being asked for is actually something we can get the RCMP to release right now. When we talk about use of force, all the interactions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the public are recorded in some way. We can actually get the RCMP to release that data right now. How many times has use of force been used with Indigenous people, with racialized people, with Black people? And what happened in Toronto was the data showed that people of racialized backgrounds, so Black, Indigenous, and others, were stopped far more disproportionately than anyone else, having committed no crimes, having been a subject of no specific investigation, just because they were deemed to be suspicious and there was a policy (inaudible). That's an example of the evidence helping to build a policy. Similarly, when we know that there is data out there, we can track it better, and we can have the government, or require the RCMP to release it to show that when there's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 often is use of force, how often is it used and how often is it with Indigenous or racialized people? These are the types of things that can help us make better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SOLOMON: When earlier this week the commissioner of the RCMP, Brenda Lucki, refused to say, she said there is no systemic racism in the RCMP. She said that in multiple interviews. She said she didn't even know what it meant. She said there may be unconscious bias. Then the video, the dash cam video of Chief Allan Adam, the Chipewyan chief who was taken down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 very controversial use of force, and he's been on this program, suddenly she shifted. Now Senator Lillian Dyck is calling for her to step down because she denied there was systemic racism. Should she step down? Do you do trust her to lead transformation in the RCMP?</w:t>
      </w:r>
    </w:p>
    <w:p>
      <w:pPr>
        <w:spacing w:before="200" w:line="260" w:lineRule="atLeast"/>
        <w:jc w:val="both"/>
        <w:rPr>
          <w:lang w:val="en-US" w:eastAsia="en-US" w:bidi="ar-SA"/>
        </w:rPr>
      </w:pPr>
      <w:r>
        <w:rPr>
          <w:rFonts w:ascii="arial" w:eastAsia="arial" w:hAnsi="arial" w:cs="arial"/>
          <w:color w:val="000000"/>
          <w:sz w:val="20"/>
          <w:lang w:val="en-US" w:eastAsia="en-US" w:bidi="ar-SA"/>
        </w:rPr>
        <w:t>SINGH: Well, first off, I'd say it is deeply troubling that the chief commissioner, or the commissioner of the RCMP wouldn't be able to say what systemic racism is. That is troubling. But for me, the bigger problem is we can change the commissioner, but it doesn't change the fact that it's the government, the Liberal government in this case, and Prime Minister Trudeau, who have the final say when it comes to policy. If the government is not willing to review the use of force, or de-escalation, or legislate an end to racial profiling, then it doesn't matter who the commissioner is if the government isn't willing to do the things that need to be done. So I really believe that the accountability has to be at the highest level, at the prime minister and the Liberal government. That's where we're going to see the systemic change we need.</w:t>
      </w:r>
    </w:p>
    <w:p>
      <w:pPr>
        <w:spacing w:before="200" w:line="260" w:lineRule="atLeast"/>
        <w:jc w:val="both"/>
        <w:rPr>
          <w:lang w:val="en-US" w:eastAsia="en-US" w:bidi="ar-SA"/>
        </w:rPr>
      </w:pPr>
      <w:r>
        <w:rPr>
          <w:rFonts w:ascii="arial" w:eastAsia="arial" w:hAnsi="arial" w:cs="arial"/>
          <w:color w:val="000000"/>
          <w:sz w:val="20"/>
          <w:lang w:val="en-US" w:eastAsia="en-US" w:bidi="ar-SA"/>
        </w:rPr>
        <w:t>SOLOMON: All right, just before I let you go, I want to touch on the Canada emergency response benefit. There's a crucial vote coming up this week. You said your government, your party would not back the supplementary estimates, which is a very critical matter, if the government does not extend the CERB. Well today the prime minister said we will extend it but the details are to come. Are you on board? Is there anything specific you need to see?</w:t>
      </w:r>
    </w:p>
    <w:p>
      <w:pPr>
        <w:spacing w:before="200" w:line="260" w:lineRule="atLeast"/>
        <w:jc w:val="both"/>
        <w:rPr>
          <w:lang w:val="en-US" w:eastAsia="en-US" w:bidi="ar-SA"/>
        </w:rPr>
      </w:pPr>
      <w:r>
        <w:rPr>
          <w:rFonts w:ascii="arial" w:eastAsia="arial" w:hAnsi="arial" w:cs="arial"/>
          <w:color w:val="000000"/>
          <w:sz w:val="20"/>
          <w:lang w:val="en-US" w:eastAsia="en-US" w:bidi="ar-SA"/>
        </w:rPr>
        <w:t>SINGH: Well, I made it clear for a number of weeks now that people are worried about not having supports, that they can't go back to work, and their CERB is ending, and they don't know how they're going to pay their bills or buy food, so that to me is really important. And now hearing the prime minister announce more clearly a plan, that to me gives me some more confidence, but I want to wait and see what the details are of that plan. I really want a clear plan that's going to ensure that families who are worried and afraid that they're going to lose the CERB and not have any ways to make ends meet, they need to know that there is help coming, and I want to know that that is a concrete plan.</w:t>
      </w:r>
    </w:p>
    <w:p>
      <w:pPr>
        <w:spacing w:before="200" w:line="260" w:lineRule="atLeast"/>
        <w:jc w:val="both"/>
        <w:rPr>
          <w:lang w:val="en-US" w:eastAsia="en-US" w:bidi="ar-SA"/>
        </w:rPr>
      </w:pPr>
      <w:r>
        <w:rPr>
          <w:rFonts w:ascii="arial" w:eastAsia="arial" w:hAnsi="arial" w:cs="arial"/>
          <w:color w:val="000000"/>
          <w:sz w:val="20"/>
          <w:lang w:val="en-US" w:eastAsia="en-US" w:bidi="ar-SA"/>
        </w:rPr>
        <w:t>SOLOMON: All right. Well we're all waiting to see those details and we'll talk about the costs coming up when the parliamentary budget officer joins us in just a few minutes. Mr. Singh, I always appreciate hearing from you. Thank you so much.</w:t>
      </w:r>
    </w:p>
    <w:p>
      <w:pPr>
        <w:spacing w:before="200" w:line="260" w:lineRule="atLeast"/>
        <w:jc w:val="both"/>
        <w:rPr>
          <w:lang w:val="en-US" w:eastAsia="en-US" w:bidi="ar-SA"/>
        </w:rPr>
      </w:pPr>
      <w:r>
        <w:rPr>
          <w:rFonts w:ascii="arial" w:eastAsia="arial" w:hAnsi="arial" w:cs="arial"/>
          <w:color w:val="000000"/>
          <w:sz w:val="20"/>
          <w:lang w:val="en-US" w:eastAsia="en-US" w:bidi="ar-SA"/>
        </w:rPr>
        <w:t>SINGH: Thank you very much.</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HEADS OF STATE &amp; GOVERNMENT (90%); PRIME MINISTERS (90%); RACE &amp; ETHNICITY (90%); SPECIAL INVESTIGATIVE FORCES (90%); CRIME, LAW ENFORCEMENT &amp; CORRECTIONS (89%); GOVERNMENT &amp; PUBLIC ADMINISTRATION (89%); LEGISLATION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INDIGENOUS PEOPLES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RACIAL PROFILING (78%); WORKPLACE DIVERSITY (78%); PUBLIC POLICY (77%); BLACK LIVES MATTER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TORONTO, ON, CANADA (70%); NEW BRUNSWICK, CANADA (73%); ONTARIO,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arrest four teens in vicious beating of student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four youths in connection with a brutal attack on a student in a McDonald's parking lot in Rivière des Prairies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those arrested are 15 years old, and one is 16. The attack was filmed by witnesses.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surfaced on several media Wednesday and shows four students surrounding another and talking to him before one suddenly throws a punch to the side of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a student at Lester B. Pearson High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falls to the ground, at which point the four students repeatedly kick him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The four are expected to face charges of assault.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ADOLESCENTS (90%); SCHOOL VIOLENCE (90%); STUDENTS &amp; STUDENT LIFE (90%); CRIMINAL ASSAULT &amp; BATTERY (78%); HIGH SCHOOLS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,arrested,youths,connection,brutal !@PERMALINK= </w:t>
      </w:r>
      <w:hyperlink r:id="rId746" w:history="1">
        <w:r>
          <w:rPr>
            <w:rFonts w:ascii="arial" w:eastAsia="arial" w:hAnsi="arial" w:cs="arial"/>
            <w:i/>
            <w:color w:val="0077CC"/>
            <w:sz w:val="20"/>
            <w:u w:val="single"/>
            <w:shd w:val="clear" w:color="auto" w:fill="FFFFFF"/>
            <w:lang w:val="en-US" w:eastAsia="en-US" w:bidi="ar-SA"/>
          </w:rPr>
          <w:t>http://montrealgazette.com/news/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t>
        </w:r>
      </w:hyperlink>
      <w:hyperlink r:id="rId746" w:history="1">
        <w:r>
          <w:rPr>
            <w:rFonts w:ascii="arial" w:eastAsia="arial" w:hAnsi="arial" w:cs="arial"/>
            <w:b/>
            <w:i/>
            <w:color w:val="0077CC"/>
            <w:sz w:val="20"/>
            <w:u w:val="single"/>
            <w:shd w:val="clear" w:color="auto" w:fill="FFFFFF"/>
            <w:lang w:val="en-US" w:eastAsia="en-US" w:bidi="ar-SA"/>
          </w:rPr>
          <w:t>police</w:t>
        </w:r>
      </w:hyperlink>
      <w:hyperlink r:id="rId746" w:history="1">
        <w:r>
          <w:rPr>
            <w:rFonts w:ascii="arial" w:eastAsia="arial" w:hAnsi="arial" w:cs="arial"/>
            <w:i/>
            <w:color w:val="0077CC"/>
            <w:sz w:val="20"/>
            <w:u w:val="single"/>
            <w:shd w:val="clear" w:color="auto" w:fill="FFFFFF"/>
            <w:lang w:val="en-US" w:eastAsia="en-US" w:bidi="ar-SA"/>
          </w:rPr>
          <w:t>-arrest-four-teens-in-vicious-beating-of-student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(78%);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ask for public's help in locating missing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Re?mi Andre? Latour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in locating a missing man who has not been in touch with his family since early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Rémi André Latour, 68, left his residence in the Plateau Mont-Royal borough on Sept. 6 and his family has been unable to locate him.</w:t>
      </w:r>
    </w:p>
    <w:p>
      <w:pPr>
        <w:spacing w:before="200" w:line="260" w:lineRule="atLeast"/>
        <w:jc w:val="both"/>
        <w:rPr>
          <w:lang w:val="en-US" w:eastAsia="en-US" w:bidi="ar-SA"/>
        </w:rPr>
      </w:pPr>
      <w:r>
        <w:rPr>
          <w:rFonts w:ascii="arial" w:eastAsia="arial" w:hAnsi="arial" w:cs="arial"/>
          <w:color w:val="000000"/>
          <w:sz w:val="20"/>
          <w:lang w:val="en-US" w:eastAsia="en-US" w:bidi="ar-SA"/>
        </w:rPr>
        <w:t>Latour is 5-foot-11 and 190 pounds. He has long white hair, which he wears in a ponytail, and brown eyes. He travels on foot or on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Latour can call 911 or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!@COPYRIGHT=© 2017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andre,latour,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 !@PERMALINK= </w:t>
      </w:r>
      <w:hyperlink r:id="rId754" w:history="1">
        <w:r>
          <w:rPr>
            <w:rFonts w:ascii="arial" w:eastAsia="arial" w:hAnsi="arial" w:cs="arial"/>
            <w:i/>
            <w:color w:val="0077CC"/>
            <w:sz w:val="20"/>
            <w:u w:val="single"/>
            <w:shd w:val="clear" w:color="auto" w:fill="FFFFFF"/>
            <w:lang w:val="en-US" w:eastAsia="en-US" w:bidi="ar-SA"/>
          </w:rPr>
          <w:t>http://montrealgazette.com/news/local-news/</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w:t>
        </w:r>
      </w:hyperlink>
      <w:hyperlink r:id="rId754" w:history="1">
        <w:r>
          <w:rPr>
            <w:rFonts w:ascii="arial" w:eastAsia="arial" w:hAnsi="arial" w:cs="arial"/>
            <w:b/>
            <w:i/>
            <w:color w:val="0077CC"/>
            <w:sz w:val="20"/>
            <w:u w:val="single"/>
            <w:shd w:val="clear" w:color="auto" w:fill="FFFFFF"/>
            <w:lang w:val="en-US" w:eastAsia="en-US" w:bidi="ar-SA"/>
          </w:rPr>
          <w:t>police</w:t>
        </w:r>
      </w:hyperlink>
      <w:hyperlink r:id="rId754" w:history="1">
        <w:r>
          <w:rPr>
            <w:rFonts w:ascii="arial" w:eastAsia="arial" w:hAnsi="arial" w:cs="arial"/>
            <w:i/>
            <w:color w:val="0077CC"/>
            <w:sz w:val="20"/>
            <w:u w:val="single"/>
            <w:shd w:val="clear" w:color="auto" w:fill="FFFFFF"/>
            <w:lang w:val="en-US" w:eastAsia="en-US" w:bidi="ar-SA"/>
          </w:rPr>
          <w:t>-ask-for-publics-help-in-locating-missing-man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increase surveillance after N.Z. mosque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on Friday they have increased surveillance of all local religious buildings in the wake of a pair of attacks on mosques in New Zealand that left at least 49 persons dead( </w:t>
      </w:r>
      <w:hyperlink r:id="rId762" w:history="1">
        <w:r>
          <w:rPr>
            <w:rFonts w:ascii="arial" w:eastAsia="arial" w:hAnsi="arial" w:cs="arial"/>
            <w:i/>
            <w:color w:val="0077CC"/>
            <w:sz w:val="20"/>
            <w:u w:val="single"/>
            <w:shd w:val="clear" w:color="auto" w:fill="FFFFFF"/>
            <w:lang w:val="en-US" w:eastAsia="en-US" w:bidi="ar-SA"/>
          </w:rPr>
          <w:t>https://montrealgazette.com/pmn/news-pmn/mass-shootings-at-new-zealand-mosques-kill-49-1-man-charged/wcm/01c81266-9f6e-4983-a2da-00b9d8178377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any incident like this we assign special attention to all religious buildings," said department spokesperson Const. Raphael Bergeron. "Patrols are made more often than usual in these areas. ... Patrols have been increased."</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departmental policy, Bergeron would not provide details on the frequency of the surveillance nor the number of officers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reaction from Canada's political class to the murders - which grimly echoed the 2017 mass shooting at a Quebec City mosque( </w:t>
      </w:r>
      <w:hyperlink r:id="rId76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 was swift. Six Muslim men were killed in Quebec City as they finished evening prayers.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referred to that tragedy in his reaction to the news from New Zealand, where, he noted, authorities say, "the shooter targeted only persons of Muslim faith and was known to have far-right sympathies."</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and Canada, New Zealand is a peaceful place where people want to live in safety and peace," Legault said. "We have recently experienced a tragedy that has affected everyone in Quebec. ... There is no room for extremism in our societies; there is no room for intolerance. We will not allow violence to take root in our democratic societies.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community must stand together and send an unequivocal message. On behalf of the government of Quebec, I express my deepest condolences to the families of the victims and offer my full support to New Zealand in these difficult times. "</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took to Twitter to express his sympathies and concern, writing: "Attacking people during prayers is absolutely appalling, and Canada strongly condemns today's shootings in New Zealand. Our thoughts and hearts go out to the victims and their families, and we join New Zealanders and Muslim communities around the world in grieving."</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wrote on Twitter that, "Freedom has come under attack in New Zealand as peaceful worshippers are targeted in a despicable act of evil. All people must be able to practice their faith freely and without fear."</w:t>
      </w:r>
    </w:p>
    <w:p>
      <w:pPr>
        <w:spacing w:before="200" w:line="260" w:lineRule="atLeast"/>
        <w:jc w:val="both"/>
        <w:rPr>
          <w:lang w:val="en-US" w:eastAsia="en-US" w:bidi="ar-SA"/>
        </w:rPr>
      </w:pPr>
      <w:r>
        <w:rPr>
          <w:rFonts w:ascii="arial" w:eastAsia="arial" w:hAnsi="arial" w:cs="arial"/>
          <w:color w:val="000000"/>
          <w:sz w:val="20"/>
          <w:lang w:val="en-US" w:eastAsia="en-US" w:bidi="ar-SA"/>
        </w:rPr>
        <w:t>NDP leader Jagmeet Singh wrote that he was "Heartbroken by the devastating news of deadly shootings at two mosques in New Zealand. My heart goes out to the families of the murdered and all those impacted by this act of terror. Islamophobia kills - and has no place anywhere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Interim-Quebec Liberal Party leader Pierre Arcand also said New Zealanders were in his thoughts, adding "Let us continue to denounce these acts of senseless violence."</w:t>
      </w:r>
    </w:p>
    <w:p>
      <w:pPr>
        <w:spacing w:before="200" w:line="260" w:lineRule="atLeast"/>
        <w:jc w:val="both"/>
        <w:rPr>
          <w:lang w:val="en-US" w:eastAsia="en-US" w:bidi="ar-SA"/>
        </w:rPr>
      </w:pPr>
      <w:r>
        <w:rPr>
          <w:rFonts w:ascii="arial" w:eastAsia="arial" w:hAnsi="arial" w:cs="arial"/>
          <w:color w:val="000000"/>
          <w:sz w:val="20"/>
          <w:lang w:val="en-US" w:eastAsia="en-US" w:bidi="ar-SA"/>
        </w:rPr>
        <w:t>Interim-Parti Québécois leader Pascal Bérubé wrote that his heart is with New Zealand while Manon Massé of Québec Solidaire spoke of the "consternation" and "horror" she felt, adding "My thoughts are with the people of New Zealand, with those families touched (by the shootings), with Muslim communities and in particular our friends in Quebec who have seen their wounds re-opened today. These acts of terrorism will not divide 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 YouTube blindsided by mosque shooter's live video( </w:t>
      </w:r>
      <w:hyperlink r:id="rId764" w:history="1">
        <w:r>
          <w:rPr>
            <w:rFonts w:ascii="arial" w:eastAsia="arial" w:hAnsi="arial" w:cs="arial"/>
            <w:i/>
            <w:color w:val="0077CC"/>
            <w:sz w:val="20"/>
            <w:u w:val="single"/>
            <w:shd w:val="clear" w:color="auto" w:fill="FFFFFF"/>
            <w:lang w:val="en-US" w:eastAsia="en-US" w:bidi="ar-SA"/>
          </w:rPr>
          <w:t>https://montrealgazette.com/news/world/facebook-youtube-blindsided-by-mosque-shooters-live-video/wcm/c20baf06-716b-4e72-a082-efd05ee9c09a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Mass shootings at New Zealand mosques kill 49; 1 man charged( </w:t>
      </w:r>
      <w:hyperlink r:id="rId762" w:history="1">
        <w:r>
          <w:rPr>
            <w:rFonts w:ascii="arial" w:eastAsia="arial" w:hAnsi="arial" w:cs="arial"/>
            <w:i/>
            <w:color w:val="0077CC"/>
            <w:sz w:val="20"/>
            <w:u w:val="single"/>
            <w:shd w:val="clear" w:color="auto" w:fill="FFFFFF"/>
            <w:lang w:val="en-US" w:eastAsia="en-US" w:bidi="ar-SA"/>
          </w:rPr>
          <w:t>https://montrealgazette.com/pmn/news-pmn/mass-shootings-at-new-zealand-mosques-kill-49-1-man-charged/wcm/01c81266-9f6e-4983-a2da-00b9d8178377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coverage of the 2017 Quebec City mosque attack( </w:t>
      </w:r>
      <w:hyperlink r:id="rId76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RELIGIOUS FACILITIES (90%); MURDER (89%); MUSLIMS &amp; ISLAM (89%); SHOOTINGS (89%); MASS SHOOTINGS (88%); SURVEILLANCE (75%); PRIME MINISTERS (64%); HEADS OF STATE &amp; GOVERNMENT (64%); INTERNATIONAL RELATIONS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,confirmed,increased,surveillance,local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(92%); NEW ZEALAND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increase surveillance after N.Z. mosque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on Friday they have increased surveillance of all local religious buildings in the wake of a pair of attacks on mosques in New Zealand that left at least 49 persons dead.</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any incident like this we assign special attention to all religious buildings," said department spokesperson Const. Raphael Bergeron. "Patrols are made more often than usual in these areas. ... Patrols have been increased."</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departmental policy, Bergeron would not provide details on the frequency of the surveillance nor the number of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reaction from Canada's political class to the murders - which grimly echoed the mass shooting in 2017 at a Quebec City mosque - was swift.</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took to Twitter to express his sympathies and concern, writing: "Attacking people during prayers is absolutely appalling, and Canada strongly condemns today's shootings in New Zealand. Our thoughts and hearts go out to the victims and their families, and we join New Zealanders and Muslim communities around the world in grieving."</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wrote on Twitter that "Freedom has come under attack in New Zealand as peaceful worshippers are targeted in a despicable act of evil. All people must be able to practice their faith freely and without fear."</w:t>
      </w:r>
    </w:p>
    <w:p>
      <w:pPr>
        <w:spacing w:before="200" w:line="260" w:lineRule="atLeast"/>
        <w:jc w:val="both"/>
        <w:rPr>
          <w:lang w:val="en-US" w:eastAsia="en-US" w:bidi="ar-SA"/>
        </w:rPr>
      </w:pPr>
      <w:r>
        <w:rPr>
          <w:rFonts w:ascii="arial" w:eastAsia="arial" w:hAnsi="arial" w:cs="arial"/>
          <w:color w:val="000000"/>
          <w:sz w:val="20"/>
          <w:lang w:val="en-US" w:eastAsia="en-US" w:bidi="ar-SA"/>
        </w:rPr>
        <w:t>NDP leader Jagmeet Singh wrote that he was "Heartbroken by the devastating news of deadly shootings at two mosques in New Zealand. My heart goes out to the families of the murdered and all those impacted by this act of terror. Islamophobia kills - and has no place anywhere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premier François Legault wrote that his "thoughts are with the loved ones of the victims of the attacks on the mosques in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Interim-Quebec Liberal Party leader Pierre Arcand also said New Zealanders were in his thoughts, adding "Let us continue to denounce these acts of senseless violence."</w:t>
      </w:r>
    </w:p>
    <w:p>
      <w:pPr>
        <w:spacing w:before="200" w:line="260" w:lineRule="atLeast"/>
        <w:jc w:val="both"/>
        <w:rPr>
          <w:lang w:val="en-US" w:eastAsia="en-US" w:bidi="ar-SA"/>
        </w:rPr>
      </w:pPr>
      <w:r>
        <w:rPr>
          <w:rFonts w:ascii="arial" w:eastAsia="arial" w:hAnsi="arial" w:cs="arial"/>
          <w:color w:val="000000"/>
          <w:sz w:val="20"/>
          <w:lang w:val="en-US" w:eastAsia="en-US" w:bidi="ar-SA"/>
        </w:rPr>
        <w:t>Interim-Parti Québécois leader Pascal Bérubé wrote that his heart is with New Zealand while Manon Massé of Québec Solidaire spoke of the "consternation" and "horror" she felt, adding "My thoughts are with the people of New Zealand, with those families touched (by the shootings), with Muslim communities and in particular our friends in Quebec who have seen their wounds re-opened today. These acts of terrorism will not divide us."</w:t>
      </w:r>
    </w:p>
    <w:p>
      <w:pPr>
        <w:spacing w:before="200" w:line="260" w:lineRule="atLeast"/>
        <w:jc w:val="both"/>
        <w:rPr>
          <w:lang w:val="en-US" w:eastAsia="en-US" w:bidi="ar-SA"/>
        </w:rPr>
      </w:pPr>
      <w:r>
        <w:rPr>
          <w:rFonts w:ascii="arial" w:eastAsia="arial" w:hAnsi="arial" w:cs="arial"/>
          <w:color w:val="000000"/>
          <w:sz w:val="20"/>
          <w:lang w:val="en-US" w:eastAsia="en-US" w:bidi="ar-SA"/>
        </w:rPr>
        <w:t>Mohamed Labidi, former president of the Centre culturel islamique de Québec, the site of the 2017 shooting that left six worshippers dead, said his community was feeling the same way on Friday as it did after the shootings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RELIGIOUS FACILITIES (90%); MURDER (89%); MUSLIMS &amp; ISLAM (88%); SHOOTINGS (88%); SURVEILLANCE (75%); MASS SHOOTINGS (74%); RELIGIOUS DISCRIMINATION (74%); RACISM &amp; XENOPHOBIA (74%); HEADS OF STATE &amp; GOVERNMENT (71%); POLITICAL PARTIES (71%); POLITICS (71%); PRIME MINISTERS (71%); TERRORIST ATTACKS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,confirmed,increased,surveillance,local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(90%); NEW ZEALAND (95%);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increase surveillance after N.Z. mosque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as normalcy was returning to Quebec City's largest mosque, its members find themselves reliving the horror of the 2017 shooting that left six of its members dead.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massacre in New Zealand that left 49 Muslims dead in two mosques( </w:t>
      </w:r>
      <w:hyperlink r:id="rId762" w:history="1">
        <w:r>
          <w:rPr>
            <w:rFonts w:ascii="arial" w:eastAsia="arial" w:hAnsi="arial" w:cs="arial"/>
            <w:i/>
            <w:color w:val="0077CC"/>
            <w:sz w:val="20"/>
            <w:u w:val="single"/>
            <w:shd w:val="clear" w:color="auto" w:fill="FFFFFF"/>
            <w:lang w:val="en-US" w:eastAsia="en-US" w:bidi="ar-SA"/>
          </w:rPr>
          <w:t>https://montrealgazette.com/pmn/news-pmn/mass-shootings-at-new-zealand-mosques-kill-49-1-man-charged/wcm/01c81266-9f6e-4983-a2da-00b9d8178377</w:t>
        </w:r>
      </w:hyperlink>
      <w:r>
        <w:rPr>
          <w:rFonts w:ascii="arial" w:eastAsia="arial" w:hAnsi="arial" w:cs="arial"/>
          <w:color w:val="000000"/>
          <w:sz w:val="20"/>
          <w:lang w:val="en-US" w:eastAsia="en-US" w:bidi="ar-SA"/>
        </w:rPr>
        <w:t xml:space="preserve"> ) has parallels with Quebec City. The suspect in Thursday's rampage is believed to have been influenced by Alexandre Bissonnette, the anti-immigrant gunman who confessed to the Quebec City shooting and was sentenced in February(            </w:t>
      </w:r>
      <w:hyperlink r:id="rId780" w:history="1">
        <w:r>
          <w:rPr>
            <w:rFonts w:ascii="arial" w:eastAsia="arial" w:hAnsi="arial" w:cs="arial"/>
            <w:i/>
            <w:color w:val="0077CC"/>
            <w:sz w:val="20"/>
            <w:u w:val="single"/>
            <w:shd w:val="clear" w:color="auto" w:fill="FFFFFF"/>
            <w:lang w:val="en-US" w:eastAsia="en-US" w:bidi="ar-SA"/>
          </w:rPr>
          <w:t>https://montrealgazette.com/news/local-news/quebec-mosque-shooter-alexandre-bissonnette-sentenced-to-40-years</w:t>
        </w:r>
      </w:hyperlink>
      <w:r>
        <w:rPr>
          <w:rFonts w:ascii="arial" w:eastAsia="arial" w:hAnsi="arial" w:cs="arial"/>
          <w:color w:val="000000"/>
          <w:sz w:val="20"/>
          <w:lang w:val="en-US" w:eastAsia="en-US" w:bidi="ar-SA"/>
        </w:rPr>
        <w:t xml:space="preserve"> ) to life in jail without the possibility of parole for 40 years.</w:t>
      </w:r>
    </w:p>
    <w:p>
      <w:pPr>
        <w:spacing w:before="200" w:line="260" w:lineRule="atLeast"/>
        <w:jc w:val="both"/>
        <w:rPr>
          <w:lang w:val="en-US" w:eastAsia="en-US" w:bidi="ar-SA"/>
        </w:rPr>
      </w:pPr>
      <w:r>
        <w:rPr>
          <w:rFonts w:ascii="arial" w:eastAsia="arial" w:hAnsi="arial" w:cs="arial"/>
          <w:color w:val="000000"/>
          <w:sz w:val="20"/>
          <w:lang w:val="en-US" w:eastAsia="en-US" w:bidi="ar-SA"/>
        </w:rPr>
        <w:t>"Life had returned to normal, people had started to breathe, to rest, our activities had resumed," Boufeldja Benabdallah, president and co-founder of the mosque,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"Now with this, we again have to rethink security, vigilance and relive the pain. People are remembering the funerals, the weeks some spent in hospitals, the children who don't have their fathers. Many things. A great weight that people are feeling once again today. It's very, very painful."</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"we are also immediately thinking of them in New Zealand. In the same way that society thought about us, we also are thinking of the families over there living through this. We are sending them all our sympathy and condolences for their mourning."</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on Friday they have increased surveillance of all local religious buildings in the wake of a pair of attacks on mosques in New Zealand that left at least 49 persons dead( </w:t>
      </w:r>
      <w:hyperlink r:id="rId762" w:history="1">
        <w:r>
          <w:rPr>
            <w:rFonts w:ascii="arial" w:eastAsia="arial" w:hAnsi="arial" w:cs="arial"/>
            <w:i/>
            <w:color w:val="0077CC"/>
            <w:sz w:val="20"/>
            <w:u w:val="single"/>
            <w:shd w:val="clear" w:color="auto" w:fill="FFFFFF"/>
            <w:lang w:val="en-US" w:eastAsia="en-US" w:bidi="ar-SA"/>
          </w:rPr>
          <w:t>https://montrealgazette.com/pmn/news-pmn/mass-shootings-at-new-zealand-mosques-kill-49-1-man-charged/wcm/01c81266-9f6e-4983-a2da-00b9d8178377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any incident like this we assign special attention to all religious buildings," said department spokesperson Const. Raphael Bergeron. "Patrols are made more often than usual in these areas. ... Patrols have been increased."</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departmental policy, Bergeron would not provide details on the frequency of the surveillance nor the number of officers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there was swift reaction from Quebec and Canada's political class to the murders - which grimly echoed the 2017 Quebec City mosque shooting( </w:t>
      </w:r>
      <w:hyperlink r:id="rId76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referred to that tragedy in his reaction to the news from New Zealand, where, he noted, authorities say, "the shooter targeted only persons of Muslim faith and was known to have far-right sympathies."</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and Canada, New Zealand is a peaceful place where people want to live in safety and peace," Legault said. "We have recently experienced a tragedy that has affected everyone in Quebec. ... There is no room for extremism in our societies; there is no room for intolerance. We will not allow violence to take root in our democratic societies.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community must stand together and send an unequivocal message. On behalf of the government of Quebec, I express my deepest condolences to the families of the victims and offer my full support to New Zealand in these difficult times. "</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took to Twitter to express his sympathies and concern, writing: "Attacking people during prayers is absolutely appalling, and Canada strongly condemns today's shootings in New Zealand. Our thoughts and hearts go out to the victims and their families, and we join New Zealanders and Muslim communities around the world in grieving."</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wrote on Twitter that, "Freedom has come under attack in New Zealand as peaceful worshippers are targeted in a despicable act of evil. All people must be able to practice their faith freely and without fear."</w:t>
      </w:r>
    </w:p>
    <w:p>
      <w:pPr>
        <w:spacing w:before="200" w:line="260" w:lineRule="atLeast"/>
        <w:jc w:val="both"/>
        <w:rPr>
          <w:lang w:val="en-US" w:eastAsia="en-US" w:bidi="ar-SA"/>
        </w:rPr>
      </w:pPr>
      <w:r>
        <w:rPr>
          <w:rFonts w:ascii="arial" w:eastAsia="arial" w:hAnsi="arial" w:cs="arial"/>
          <w:color w:val="000000"/>
          <w:sz w:val="20"/>
          <w:lang w:val="en-US" w:eastAsia="en-US" w:bidi="ar-SA"/>
        </w:rPr>
        <w:t>NDP leader Jagmeet Singh wrote that he was "Heartbroken by the devastating news of deadly shootings at two mosques in New Zealand. My heart goes out to the families of the murdered and all those impacted by this act of terror. Islamophobia kills - and has no place anywhere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Interim-Quebec Liberal Party leader Pierre Arcand also said New Zealanders were in his thoughts, adding "Let us continue to denounce these acts of senseless violence."</w:t>
      </w:r>
    </w:p>
    <w:p>
      <w:pPr>
        <w:spacing w:before="200" w:line="260" w:lineRule="atLeast"/>
        <w:jc w:val="both"/>
        <w:rPr>
          <w:lang w:val="en-US" w:eastAsia="en-US" w:bidi="ar-SA"/>
        </w:rPr>
      </w:pPr>
      <w:r>
        <w:rPr>
          <w:rFonts w:ascii="arial" w:eastAsia="arial" w:hAnsi="arial" w:cs="arial"/>
          <w:color w:val="000000"/>
          <w:sz w:val="20"/>
          <w:lang w:val="en-US" w:eastAsia="en-US" w:bidi="ar-SA"/>
        </w:rPr>
        <w:t>Interim-Parti Québécois leader Pascal Bérubé wrote that his heart is with New Zealand while Manon Massé of Québec Solidaire spoke of the "consternation" and "horror" she felt, adding "My thoughts are with the people of New Zealand, with those families touched (by the shootings), with Muslim communities and in particular our friends in Quebec who have seen their wounds re-opened today. These acts of terrorism will not divide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Benabdallah said he is also thinking of the mass shooting that left 11 people dead in a ( </w:t>
      </w:r>
      <w:hyperlink r:id="rId781" w:history="1">
        <w:r>
          <w:rPr>
            <w:rFonts w:ascii="arial" w:eastAsia="arial" w:hAnsi="arial" w:cs="arial"/>
            <w:i/>
            <w:color w:val="0077CC"/>
            <w:sz w:val="20"/>
            <w:u w:val="single"/>
            <w:shd w:val="clear" w:color="auto" w:fill="FFFFFF"/>
            <w:lang w:val="en-US" w:eastAsia="en-US" w:bidi="ar-SA"/>
          </w:rPr>
          <w:t>https://montrealgazette.com/news/montrealers-pack-vigil-for-pittsburgh-victims-at-cote-st-luc-synagogue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Pittsburgh, there was an attack inside a synagogue and now there's another attack inside a mosque," Benabdallah said.</w:t>
      </w:r>
    </w:p>
    <w:p>
      <w:pPr>
        <w:spacing w:before="200" w:line="260" w:lineRule="atLeast"/>
        <w:jc w:val="both"/>
        <w:rPr>
          <w:lang w:val="en-US" w:eastAsia="en-US" w:bidi="ar-SA"/>
        </w:rPr>
      </w:pPr>
      <w:r>
        <w:rPr>
          <w:rFonts w:ascii="arial" w:eastAsia="arial" w:hAnsi="arial" w:cs="arial"/>
          <w:color w:val="000000"/>
          <w:sz w:val="20"/>
          <w:lang w:val="en-US" w:eastAsia="en-US" w:bidi="ar-SA"/>
        </w:rPr>
        <w:t>"They're attacking people who are praying in sacred places. All of these people are just praying to God, praying to God for themselves, for their families and for all of society. So it's terrible that they are being killed in this way, in this violent, unimaginable way."</w:t>
      </w:r>
    </w:p>
    <w:p>
      <w:pPr>
        <w:spacing w:before="200" w:line="260" w:lineRule="atLeast"/>
        <w:jc w:val="both"/>
        <w:rPr>
          <w:lang w:val="en-US" w:eastAsia="en-US" w:bidi="ar-SA"/>
        </w:rPr>
      </w:pPr>
      <w:r>
        <w:rPr>
          <w:rFonts w:ascii="arial" w:eastAsia="arial" w:hAnsi="arial" w:cs="arial"/>
          <w:color w:val="000000"/>
          <w:sz w:val="20"/>
          <w:lang w:val="en-US" w:eastAsia="en-US" w:bidi="ar-SA"/>
        </w:rPr>
        <w:t>But Benabdullah said he is not looking to cast blame.</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it's the time to find people to blame. Finding one person, or one institution to blame - no. Society as a whole must transform itself to move toward peace.</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blame, let's work constructively to create a just society and a society that's good for everyone. This is a moment to think about that. What is the point in blaming someone if the situation doesn't improve? No, we have to head toward positive things."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 YouTube blindsided by mosque shooter's live video( </w:t>
      </w:r>
      <w:hyperlink r:id="rId764" w:history="1">
        <w:r>
          <w:rPr>
            <w:rFonts w:ascii="arial" w:eastAsia="arial" w:hAnsi="arial" w:cs="arial"/>
            <w:i/>
            <w:color w:val="0077CC"/>
            <w:sz w:val="20"/>
            <w:u w:val="single"/>
            <w:shd w:val="clear" w:color="auto" w:fill="FFFFFF"/>
            <w:lang w:val="en-US" w:eastAsia="en-US" w:bidi="ar-SA"/>
          </w:rPr>
          <w:t>https://montrealgazette.com/news/world/facebook-youtube-blindsided-by-mosque-shooters-live-video/wcm/c20baf06-716b-4e72-a082-efd05ee9c09a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Mass shootings at New Zealand mosques kill 49; 1 man charged( </w:t>
      </w:r>
      <w:hyperlink r:id="rId762" w:history="1">
        <w:r>
          <w:rPr>
            <w:rFonts w:ascii="arial" w:eastAsia="arial" w:hAnsi="arial" w:cs="arial"/>
            <w:i/>
            <w:color w:val="0077CC"/>
            <w:sz w:val="20"/>
            <w:u w:val="single"/>
            <w:shd w:val="clear" w:color="auto" w:fill="FFFFFF"/>
            <w:lang w:val="en-US" w:eastAsia="en-US" w:bidi="ar-SA"/>
          </w:rPr>
          <w:t>https://montrealgazette.com/pmn/news-pmn/mass-shootings-at-new-zealand-mosques-kill-49-1-man-charged/wcm/01c81266-9f6e-4983-a2da-00b9d8178377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coverage of the 2017 Quebec City mosque attack( </w:t>
      </w:r>
      <w:hyperlink r:id="rId76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RELIGION (90%); NEGATIVE PERSONAL NEWS (90%); RELIGIOUS FACILITIES (89%); MASS SHOOTINGS (88%); GUNSHOT WOUNDS (88%); SENTENCING (86%); MUSLIMS &amp; ISLAM (75%); CORRECTIONS (70%); LITIGATION (70%); FAMILY (68%); SURVEILLANCE (66%); JAIL SENTENCING (65%); normalcy,returning,quebec,largest,mosque,members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(90%); NEW ZEALAND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increase surveillance after N.Z. mosque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on Friday they have increased surveillance of all local religious buildings in the wake of a pair of attacks on mosques in New Zealand that left at least 49 persons dead.</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any incident like this we assign special attention to all religious buildings," said department spokesperson Const. Raphael Bergeron. "Patrols are made more often than usual in these areas. ... Patrols have been increased."</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departmental policy, Bergeron would not provide details on the frequency of the surveillance nor the number of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reaction from Canada's political class to the murders - which grimly echoed the mass shooting in 2017 at a Quebec City mosque - was swift. Six Muslim men were killed in Quebec City as they finished evening prayers.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referred to that tragedy in his reaction to the news from New Zealand, where, he noted, authorities say, "the shooter targeted only persons of Muslim faith and was known to have far-right sympathies."</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and Canada, New Zealand is a peaceful place where people want to live in safety and peace," Legault said. "We have recently experienced a tragedy that has affected everyone in Quebec. ... There is no room for extremism in our societies; there is no room for intolerance. We will not allow violence to take root in our democratic societies.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community must stand together and send an unequivocal message. On behalf of the government of Quebec, I express my deepest condolences to the families of the victims and offer my full support to New Zealand in these difficult times. "</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took to Twitter to express his sympathies and concern, writing: "Attacking people during prayers is absolutely appalling, and Canada strongly condemns today's shootings in New Zealand. Our thoughts and hearts go out to the victims and their families, and we join New Zealanders and Muslim communities around the world in grieving."</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wrote on Twitter that, "Freedom has come under attack in New Zealand as peaceful worshippers are targeted in a despicable act of evil. All people must be able to practice their faith freely and without fear."</w:t>
      </w:r>
    </w:p>
    <w:p>
      <w:pPr>
        <w:spacing w:before="200" w:line="260" w:lineRule="atLeast"/>
        <w:jc w:val="both"/>
        <w:rPr>
          <w:lang w:val="en-US" w:eastAsia="en-US" w:bidi="ar-SA"/>
        </w:rPr>
      </w:pPr>
      <w:r>
        <w:rPr>
          <w:rFonts w:ascii="arial" w:eastAsia="arial" w:hAnsi="arial" w:cs="arial"/>
          <w:color w:val="000000"/>
          <w:sz w:val="20"/>
          <w:lang w:val="en-US" w:eastAsia="en-US" w:bidi="ar-SA"/>
        </w:rPr>
        <w:t>NDP leader Jagmeet Singh wrote that he was "Heartbroken by the devastating news of deadly shootings at two mosques in New Zealand. My heart goes out to the families of the murdered and all those impacted by this act of terror. Islamophobia kills - and has no place anywhere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Interim-Quebec Liberal Party leader Pierre Arcand also said New Zealanders were in his thoughts, adding "Let us continue to denounce these acts of senseless violence."</w:t>
      </w:r>
    </w:p>
    <w:p>
      <w:pPr>
        <w:spacing w:before="200" w:line="260" w:lineRule="atLeast"/>
        <w:jc w:val="both"/>
        <w:rPr>
          <w:lang w:val="en-US" w:eastAsia="en-US" w:bidi="ar-SA"/>
        </w:rPr>
      </w:pPr>
      <w:r>
        <w:rPr>
          <w:rFonts w:ascii="arial" w:eastAsia="arial" w:hAnsi="arial" w:cs="arial"/>
          <w:color w:val="000000"/>
          <w:sz w:val="20"/>
          <w:lang w:val="en-US" w:eastAsia="en-US" w:bidi="ar-SA"/>
        </w:rPr>
        <w:t>Interim-Parti Québécois leader Pascal Bérubé wrote that his heart is with New Zealand while Manon Massé of Québec Solidaire spoke of the "consternation" and "horror" she felt, adding "My thoughts are with the people of New Zealand, with those families touched (by the shootings), with Muslim communities and in particular our friends in Quebec who have seen their wounds re-opened today. These acts of terrorism will not divide us."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RELIGIOUS FACILITIES (90%); MURDER (89%); MUSLIMS &amp; ISLAM (89%); SHOOTINGS (88%); SURVEILLANCE (75%); MASS SHOOTINGS (74%); HEADS OF STATE &amp; GOVERNMENT (71%); POLITICAL PARTIES (71%); PRIME MINISTERS (71%); INTERNATIONAL RELATIONS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,confirmed,increased,surveillance,local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(92%); NEW ZEALAND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5" w:history="1">
        <w:r>
          <w:rPr>
            <w:rFonts w:ascii="arial" w:eastAsia="arial" w:hAnsi="arial" w:cs="arial"/>
            <w:b/>
            <w:bCs/>
            <w:i/>
            <w:color w:val="0077CC"/>
            <w:kern w:val="32"/>
            <w:sz w:val="28"/>
            <w:szCs w:val="32"/>
            <w:u w:val="single"/>
            <w:shd w:val="clear" w:color="auto" w:fill="FFFFFF"/>
            <w:lang w:val="en-US" w:eastAsia="en-US" w:bidi="ar-SA"/>
          </w:rPr>
          <w:t xml:space="preserve"> increase surveillance after N.Z. mosque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they have increased surveillance of all local religious buildings in the wake of a pair of attacks on mosques in New Zealand that left at least 49 persons dead.</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any incident like this we assign special attention to all religious buildings," said department spokesperson Const. Raphael Bergeron. "Patrols are made more often than usual in these areas. ... Patrols have been increased."</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departmental policy, Bergeron would not provide details on the frequency of the surveillance nor the number of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RELIGIOUS FACILITIES (90%); SURVEILLANCE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,confirm,increased,surveillance,local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-increase-surveillance-after-n-z-mosque-shootings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ZEALAND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opt not to ticket driver after cyclist doored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65" type="#_x0000_t75" style="width:135.02pt;height:45.76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messenger whose bike was totalled after a woman suddenly opened her car door says he's upset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not to issue a ticket.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That's despite stiffer rules recently introduced under Quebec's Highway Safety Code aimed at cracking down on dooring — the common way to describe when someone opens the door of a stopped vehicle without shoulder-checking and hits a passing cyclist.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8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(90%); BICYCLE ACCIDENTS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BICYCLE ACCIDENTS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search for missing 13-year-old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missing 13-year-old girl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are asking for the public's assistance in locating her.</w:t>
      </w:r>
    </w:p>
    <w:p>
      <w:pPr>
        <w:spacing w:before="200" w:line="260" w:lineRule="atLeast"/>
        <w:jc w:val="both"/>
        <w:rPr>
          <w:lang w:val="en-US" w:eastAsia="en-US" w:bidi="ar-SA"/>
        </w:rPr>
      </w:pPr>
      <w:r>
        <w:rPr>
          <w:rFonts w:ascii="arial" w:eastAsia="arial" w:hAnsi="arial" w:cs="arial"/>
          <w:color w:val="000000"/>
          <w:sz w:val="20"/>
          <w:lang w:val="en-US" w:eastAsia="en-US" w:bidi="ar-SA"/>
        </w:rPr>
        <w:t>Barbara Nadine Thézier has been missing since July 6. She was last seen in St-Michel.</w:t>
      </w:r>
    </w:p>
    <w:p>
      <w:pPr>
        <w:spacing w:before="200" w:line="260" w:lineRule="atLeast"/>
        <w:jc w:val="both"/>
        <w:rPr>
          <w:lang w:val="en-US" w:eastAsia="en-US" w:bidi="ar-SA"/>
        </w:rPr>
      </w:pPr>
      <w:r>
        <w:rPr>
          <w:rFonts w:ascii="arial" w:eastAsia="arial" w:hAnsi="arial" w:cs="arial"/>
          <w:color w:val="000000"/>
          <w:sz w:val="20"/>
          <w:lang w:val="en-US" w:eastAsia="en-US" w:bidi="ar-SA"/>
        </w:rPr>
        <w:t>Thézier is one metre and 52 centimetres tall, she weighs 77 kilograms and has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She could be in St-Michel, Villeray or Parc Extension.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Thézier or her whereabouts is asked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,searching,missing,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,asking,assistance !@PERMALINK= </w:t>
      </w:r>
      <w:hyperlink r:id="rId810" w:history="1">
        <w:r>
          <w:rPr>
            <w:rFonts w:ascii="arial" w:eastAsia="arial" w:hAnsi="arial" w:cs="arial"/>
            <w:i/>
            <w:color w:val="0077CC"/>
            <w:sz w:val="20"/>
            <w:u w:val="single"/>
            <w:shd w:val="clear" w:color="auto" w:fill="FFFFFF"/>
            <w:lang w:val="en-US" w:eastAsia="en-US" w:bidi="ar-SA"/>
          </w:rPr>
          <w:t>http://montrealgazette.com/news/local-news/</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w:t>
        </w:r>
      </w:hyperlink>
      <w:hyperlink r:id="rId810" w:history="1">
        <w:r>
          <w:rPr>
            <w:rFonts w:ascii="arial" w:eastAsia="arial" w:hAnsi="arial" w:cs="arial"/>
            <w:b/>
            <w:i/>
            <w:color w:val="0077CC"/>
            <w:sz w:val="20"/>
            <w:u w:val="single"/>
            <w:shd w:val="clear" w:color="auto" w:fill="FFFFFF"/>
            <w:lang w:val="en-US" w:eastAsia="en-US" w:bidi="ar-SA"/>
          </w:rPr>
          <w:t>police</w:t>
        </w:r>
      </w:hyperlink>
      <w:hyperlink r:id="rId810" w:history="1">
        <w:r>
          <w:rPr>
            <w:rFonts w:ascii="arial" w:eastAsia="arial" w:hAnsi="arial" w:cs="arial"/>
            <w:i/>
            <w:color w:val="0077CC"/>
            <w:sz w:val="20"/>
            <w:u w:val="single"/>
            <w:shd w:val="clear" w:color="auto" w:fill="FFFFFF"/>
            <w:lang w:val="en-US" w:eastAsia="en-US" w:bidi="ar-SA"/>
          </w:rPr>
          <w:t>-search-for-missing-13-year-old-girl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7"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Danielle Agnese Scala, 80, is 165 cm tall, weighs 59 kg and has brown eyes and blond hair. She suffers from Alzheimer's disease.</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a black polka dot sweater with a zipper, green pants and navy blue slippers.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missing person can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911. !@COPYRIGHT=© 2016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ALZHEIMER'S DISEASE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,asking,locating,missing,woman !@PERMALINK= </w:t>
      </w:r>
      <w:hyperlink r:id="rId818" w:history="1">
        <w:r>
          <w:rPr>
            <w:rFonts w:ascii="arial" w:eastAsia="arial" w:hAnsi="arial" w:cs="arial"/>
            <w:i/>
            <w:color w:val="0077CC"/>
            <w:sz w:val="20"/>
            <w:u w:val="single"/>
            <w:shd w:val="clear" w:color="auto" w:fill="FFFFFF"/>
            <w:lang w:val="en-US" w:eastAsia="en-US" w:bidi="ar-SA"/>
          </w:rPr>
          <w:t>http://montrealgazette.com/news/local-news/</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w:t>
        </w:r>
      </w:hyperlink>
      <w:hyperlink r:id="rId818" w:history="1">
        <w:r>
          <w:rPr>
            <w:rFonts w:ascii="arial" w:eastAsia="arial" w:hAnsi="arial" w:cs="arial"/>
            <w:b/>
            <w:i/>
            <w:color w:val="0077CC"/>
            <w:sz w:val="20"/>
            <w:u w:val="single"/>
            <w:shd w:val="clear" w:color="auto" w:fill="FFFFFF"/>
            <w:lang w:val="en-US" w:eastAsia="en-US" w:bidi="ar-SA"/>
          </w:rPr>
          <w:t>police</w:t>
        </w:r>
      </w:hyperlink>
      <w:hyperlink r:id="rId818" w:history="1">
        <w:r>
          <w:rPr>
            <w:rFonts w:ascii="arial" w:eastAsia="arial" w:hAnsi="arial" w:cs="arial"/>
            <w:i/>
            <w:color w:val="0077CC"/>
            <w:sz w:val="20"/>
            <w:u w:val="single"/>
            <w:shd w:val="clear" w:color="auto" w:fill="FFFFFF"/>
            <w:lang w:val="en-US" w:eastAsia="en-US" w:bidi="ar-SA"/>
          </w:rPr>
          <w:t>-searching-for-missing-woman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5"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Oct. 17, 2016: The missing woman has been found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Agnese Danielle Scala, 80, is 165 cm tall, weighs 59 kg and has brown eyes and blond hair. She suffers from Alzheimer's disease.</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a black polka dot sweater with a zipper, green pants and navy blue slippers.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missing person can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911.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(93%); ALZHEIMER'S DISEASE (71%); update,missing,woman,found,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18" w:history="1">
        <w:r>
          <w:rPr>
            <w:rFonts w:ascii="arial" w:eastAsia="arial" w:hAnsi="arial" w:cs="arial"/>
            <w:i/>
            <w:color w:val="0077CC"/>
            <w:sz w:val="20"/>
            <w:u w:val="single"/>
            <w:shd w:val="clear" w:color="auto" w:fill="FFFFFF"/>
            <w:lang w:val="en-US" w:eastAsia="en-US" w:bidi="ar-SA"/>
          </w:rPr>
          <w:t>http://montrealgazette.com/news/local-news/</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w:t>
        </w:r>
      </w:hyperlink>
      <w:hyperlink r:id="rId818" w:history="1">
        <w:r>
          <w:rPr>
            <w:rFonts w:ascii="arial" w:eastAsia="arial" w:hAnsi="arial" w:cs="arial"/>
            <w:b/>
            <w:i/>
            <w:color w:val="0077CC"/>
            <w:sz w:val="20"/>
            <w:u w:val="single"/>
            <w:shd w:val="clear" w:color="auto" w:fill="FFFFFF"/>
            <w:lang w:val="en-US" w:eastAsia="en-US" w:bidi="ar-SA"/>
          </w:rPr>
          <w:t>police</w:t>
        </w:r>
      </w:hyperlink>
      <w:hyperlink r:id="rId818" w:history="1">
        <w:r>
          <w:rPr>
            <w:rFonts w:ascii="arial" w:eastAsia="arial" w:hAnsi="arial" w:cs="arial"/>
            <w:i/>
            <w:color w:val="0077CC"/>
            <w:sz w:val="20"/>
            <w:u w:val="single"/>
            <w:shd w:val="clear" w:color="auto" w:fill="FFFFFF"/>
            <w:lang w:val="en-US" w:eastAsia="en-US" w:bidi="ar-SA"/>
          </w:rPr>
          <w:t>-searching-for-missing-woman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2"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Agnese Danielle Scala, 80, is 165 cm tall, weighs 59 kg and has brown eyes and blond hair. She suffers from Alzheimer's disease.</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a black polka dot sweater with a zipper, green pants and navy blue slippers.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missing person can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911.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ALZHEIMER'S DISEASE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,asking,locating,missing,woman !@PERMALINK= </w:t>
      </w:r>
      <w:hyperlink r:id="rId818" w:history="1">
        <w:r>
          <w:rPr>
            <w:rFonts w:ascii="arial" w:eastAsia="arial" w:hAnsi="arial" w:cs="arial"/>
            <w:i/>
            <w:color w:val="0077CC"/>
            <w:sz w:val="20"/>
            <w:u w:val="single"/>
            <w:shd w:val="clear" w:color="auto" w:fill="FFFFFF"/>
            <w:lang w:val="en-US" w:eastAsia="en-US" w:bidi="ar-SA"/>
          </w:rPr>
          <w:t>http://montrealgazette.com/news/local-news/</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w:t>
        </w:r>
      </w:hyperlink>
      <w:hyperlink r:id="rId818" w:history="1">
        <w:r>
          <w:rPr>
            <w:rFonts w:ascii="arial" w:eastAsia="arial" w:hAnsi="arial" w:cs="arial"/>
            <w:b/>
            <w:i/>
            <w:color w:val="0077CC"/>
            <w:sz w:val="20"/>
            <w:u w:val="single"/>
            <w:shd w:val="clear" w:color="auto" w:fill="FFFFFF"/>
            <w:lang w:val="en-US" w:eastAsia="en-US" w:bidi="ar-SA"/>
          </w:rPr>
          <w:t>police</w:t>
        </w:r>
      </w:hyperlink>
      <w:hyperlink r:id="rId818" w:history="1">
        <w:r>
          <w:rPr>
            <w:rFonts w:ascii="arial" w:eastAsia="arial" w:hAnsi="arial" w:cs="arial"/>
            <w:i/>
            <w:color w:val="0077CC"/>
            <w:sz w:val="20"/>
            <w:u w:val="single"/>
            <w:shd w:val="clear" w:color="auto" w:fill="FFFFFF"/>
            <w:lang w:val="en-US" w:eastAsia="en-US" w:bidi="ar-SA"/>
          </w:rPr>
          <w:t>-searching-for-missing-woman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seek trio of witnesses in connection with east-end burglary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tracking down a trio of men described as material witnesses in connection with a burglary last month in the borough of Rivière-des-Prairies-Pointe-aux-Trembles.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Images of the men were captured on local surveillance cameras. Those responsible for the burglary broke into a residence through a back door on the main floor and then proceeded to steal a large amount of jewels and cash.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men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make a report online( </w:t>
      </w:r>
      <w:hyperlink r:id="rId840"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All information will be treated confidentially.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(90%); WITNESSES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,turned,public,tracking,described !@PERMALINK= </w:t>
      </w:r>
      <w:hyperlink r:id="rId841" w:history="1">
        <w:r>
          <w:rPr>
            <w:rFonts w:ascii="arial" w:eastAsia="arial" w:hAnsi="arial" w:cs="arial"/>
            <w:i/>
            <w:color w:val="0077CC"/>
            <w:sz w:val="20"/>
            <w:u w:val="single"/>
            <w:shd w:val="clear" w:color="auto" w:fill="FFFFFF"/>
            <w:lang w:val="en-US" w:eastAsia="en-US" w:bidi="ar-SA"/>
          </w:rPr>
          <w:t>http://montrealgazette.com/news/local-news/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-seek-trio-of-witnesses-in-connection-with-east-</w:t>
        </w:r>
      </w:hyperlink>
      <w:r>
        <w:rPr>
          <w:rFonts w:ascii="arial" w:eastAsia="arial" w:hAnsi="arial" w:cs="arial"/>
          <w:color w:val="000000"/>
          <w:sz w:val="20"/>
          <w:lang w:val="en-US" w:eastAsia="en-US" w:bidi="ar-SA"/>
        </w:rPr>
        <w:t xml:space="preserve">  end -burglary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seek trio of witnesses in connection with east end burglary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tracking down a trio of men described as material witnesses in connection with a burglary last month in the borough of Rivière-des-Prairies-Pointe-aux-Trembles.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Images of the men were captured on local surveillance cameras. Those responsible for the burglary broke into a residence through a back door on the main floor and then proceeded to steal a large amount of jewels and cash.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men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make a report online( </w:t>
      </w:r>
      <w:hyperlink r:id="rId840"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All information will be treated confidentially.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(90%); WITNESSES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,turned,public,tracking,described !@PERMALINK= </w:t>
      </w:r>
      <w:hyperlink r:id="rId841" w:history="1">
        <w:r>
          <w:rPr>
            <w:rFonts w:ascii="arial" w:eastAsia="arial" w:hAnsi="arial" w:cs="arial"/>
            <w:i/>
            <w:color w:val="0077CC"/>
            <w:sz w:val="20"/>
            <w:u w:val="single"/>
            <w:shd w:val="clear" w:color="auto" w:fill="FFFFFF"/>
            <w:lang w:val="en-US" w:eastAsia="en-US" w:bidi="ar-SA"/>
          </w:rPr>
          <w:t>http://montrealgazette.com/news/local-news/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-seek-trio-of-witnesses-in-connection-with-east-</w:t>
        </w:r>
      </w:hyperlink>
      <w:r>
        <w:rPr>
          <w:rFonts w:ascii="arial" w:eastAsia="arial" w:hAnsi="arial" w:cs="arial"/>
          <w:color w:val="000000"/>
          <w:sz w:val="20"/>
          <w:lang w:val="en-US" w:eastAsia="en-US" w:bidi="ar-SA"/>
        </w:rPr>
        <w:t xml:space="preserve">  end -burglary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slow to implement 'historic' agreement with Aboriginal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87" type="#_x0000_t75" style="width:135.02pt;height:45.76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More than a year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members of the Aboriginal community shook hands on a "historic agreement," several people involved say the commitments laid out that day have been subject to delays and challenges.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As part of the deal, the force committed to have its officers undergo four hours of training about Aboriginal history and culture.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force also said it would develop new protocol to handle cases of missing and murdered indigenous women.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88"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AGREEMENTS (90%); INDIGENOUS PEOPLES (90%); HISTORY (87%); CUSTOMS &amp; CULTURAL HERITAGE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Agressions sexuelles: la </w:t>
        </w:r>
      </w:hyperlink>
      <w:hyperlink r:id="rId8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86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a reçu 320 appels en une semaine; Agressions sexuelles: le SPVM a reçu 320 appels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26 octobre 2017 05:17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91" type="#_x0000_t75" style="width:150pt;height:21.75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 une semaine, 320 appels ont été reçus sur la ligne téléphonique de dénonciation d'agressions sexuelles mise en place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ce qui a mené à l'ouverture de 69 dossiers d'agressions sexuelles.</w:t>
      </w:r>
    </w:p>
    <w:p>
      <w:pPr>
        <w:spacing w:before="200" w:line="260" w:lineRule="atLeast"/>
        <w:jc w:val="both"/>
        <w:rPr>
          <w:lang w:val="en-US" w:eastAsia="en-US" w:bidi="ar-SA"/>
        </w:rPr>
      </w:pPr>
      <w:r>
        <w:rPr>
          <w:rFonts w:ascii="arial" w:eastAsia="arial" w:hAnsi="arial" w:cs="arial"/>
          <w:color w:val="000000"/>
          <w:sz w:val="20"/>
          <w:lang w:val="en-US" w:eastAsia="en-US" w:bidi="ar-SA"/>
        </w:rPr>
        <w:t>Dans un communiqué diffusé jeudi, le SPVM explique que huit appels ont consisté en des «demandes d'informations en lien avec des agressions sexuelles sans être liées à des infractions criminelles». Par ailleurs, 216 appels avaient trait à des informations non criminelles et 21 dénonciations ont été acheminées à d'autres services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Cinq dossiers d'agressions sexuelles ont aussi été ouverts à la suite de dénonciations faites dans un poste de quartier du SPVM, ajoute le communiqué.</w:t>
      </w:r>
    </w:p>
    <w:p>
      <w:pPr>
        <w:spacing w:before="200" w:line="260" w:lineRule="atLeast"/>
        <w:jc w:val="both"/>
        <w:rPr>
          <w:lang w:val="en-US" w:eastAsia="en-US" w:bidi="ar-SA"/>
        </w:rPr>
      </w:pPr>
      <w:r>
        <w:rPr>
          <w:rFonts w:ascii="arial" w:eastAsia="arial" w:hAnsi="arial" w:cs="arial"/>
          <w:color w:val="000000"/>
          <w:sz w:val="20"/>
          <w:lang w:val="en-US" w:eastAsia="en-US" w:bidi="ar-SA"/>
        </w:rPr>
        <w:t>Toute personne désirant porter plainte peut contacter un enquêteur spécialisé en agression sexuelle au 514 280-2079. Cette ligne temporaire est en service du lundi au vendredi de 7h à 22h.</w:t>
      </w:r>
    </w:p>
    <w:p>
      <w:pPr>
        <w:spacing w:before="200" w:line="260" w:lineRule="atLeast"/>
        <w:jc w:val="both"/>
        <w:rPr>
          <w:lang w:val="en-US" w:eastAsia="en-US" w:bidi="ar-SA"/>
        </w:rPr>
      </w:pPr>
      <w:r>
        <w:rPr>
          <w:rFonts w:ascii="arial" w:eastAsia="arial" w:hAnsi="arial" w:cs="arial"/>
          <w:color w:val="000000"/>
          <w:sz w:val="20"/>
          <w:lang w:val="en-US" w:eastAsia="en-US" w:bidi="ar-SA"/>
        </w:rPr>
        <w:t>Le SPVM rappelle qu'à tout moment, une victime peut composer le 911 pour dénoncer son agresseur ou encore se rendre en personne dans un poste de quartier.</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SEXUEL (90%); ENQUÊTE CRIMINELLE (75%); ENQUÊTE (70%);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8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on Oct.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fix was in at Laval city hall for years, jury told at Accurso trial( </w:t>
      </w:r>
      <w:hyperlink r:id="rId870" w:history="1">
        <w:r>
          <w:rPr>
            <w:rFonts w:ascii="arial" w:eastAsia="arial" w:hAnsi="arial" w:cs="arial"/>
            <w:i/>
            <w:color w:val="0077CC"/>
            <w:sz w:val="20"/>
            <w:u w:val="single"/>
            <w:shd w:val="clear" w:color="auto" w:fill="FFFFFF"/>
            <w:lang w:val="en-US" w:eastAsia="en-US" w:bidi="ar-SA"/>
          </w:rPr>
          <w:t>http://montrealgazette.com/news/local-news/trial-of-quebec-construction-tycoon-accurso-begins-thursday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Laval mayor Gilles Vaillancourt decided which companies would be awarded lucrative municipal contracts before calls for tender were even published, a jury was told as the trial of construction entrepreneur Antonio Accurso began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was so simple you will be stunned it existed for so long," prosecutor Richard Rougeau told the six men and six women who will hear evidence in Accurso's trial at the Laval courthouse over the course of the next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Rougeau said the system of corruption and collusion that existed in Laval, between 1996 and 2010, was orchestrated by three important people - ?Vaillancourt, 76, (the mayor of Laval while the system existed), Claude Asselin, 73, (the city's director general) and Claude Deguise, 61, (the city's head of engineering). Vaillancourt's decisions were passed on by Asselin and Deguise.</w:t>
      </w:r>
    </w:p>
    <w:p>
      <w:pPr>
        <w:spacing w:before="200" w:line="260" w:lineRule="atLeast"/>
        <w:jc w:val="both"/>
        <w:rPr>
          <w:lang w:val="en-US" w:eastAsia="en-US" w:bidi="ar-SA"/>
        </w:rPr>
      </w:pPr>
      <w:r>
        <w:rPr>
          <w:rFonts w:ascii="arial" w:eastAsia="arial" w:hAnsi="arial" w:cs="arial"/>
          <w:color w:val="000000"/>
          <w:sz w:val="20"/>
          <w:lang w:val="en-US" w:eastAsia="en-US" w:bidi="ar-SA"/>
        </w:rPr>
        <w:t>Rougeau said two of Accurso's companies - Louisbourg Construction and Simard Beaudry - participated and benefited from the system. Accurso, 65, faces five criminal charges in all, including conspiracy, fraud and breach of trust.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blasts Quebec for giving another $1 million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Formula E( </w:t>
      </w:r>
      <w:hyperlink r:id="rId871" w:history="1">
        <w:r>
          <w:rPr>
            <w:rFonts w:ascii="arial" w:eastAsia="arial" w:hAnsi="arial" w:cs="arial"/>
            <w:i/>
            <w:color w:val="0077CC"/>
            <w:sz w:val="20"/>
            <w:u w:val="single"/>
            <w:shd w:val="clear" w:color="auto" w:fill="FFFFFF"/>
            <w:lang w:val="en-US" w:eastAsia="en-US" w:bidi="ar-SA"/>
          </w:rPr>
          <w:t>http://montrealgazette.com/news/local-news/opposition-blasts-quebec-for-giving-another-1-million-to-montreals-formula-e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is throwing good money after bad by contributing an additional $1 million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controversial Formula E race, the opposition Coalition Avenir Québec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subsidy, provided in September but made public this week, brings the provincial government's financial support for the event to $1.5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Mario Laframboise, a CAQ MNA, accused the Liberal government of wasting public funds and ignoring demands for more transparency from organizers of the first Formula E race to be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organizers have so far refused to say how many tickets were sold and how many were given away for the July race.</w:t>
      </w:r>
    </w:p>
    <w:p>
      <w:pPr>
        <w:spacing w:before="200" w:line="260" w:lineRule="atLeast"/>
        <w:jc w:val="both"/>
        <w:rPr>
          <w:lang w:val="en-US" w:eastAsia="en-US" w:bidi="ar-SA"/>
        </w:rPr>
      </w:pPr>
      <w:r>
        <w:rPr>
          <w:rFonts w:ascii="arial" w:eastAsia="arial" w:hAnsi="arial" w:cs="arial"/>
          <w:color w:val="000000"/>
          <w:sz w:val="20"/>
          <w:lang w:val="en-US" w:eastAsia="en-US" w:bidi="ar-SA"/>
        </w:rPr>
        <w:t>"For months, Montrealers have been trying to find out if Formula E has been successful or not," Laframboise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walks through the paddock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temporary sexual-assault phone line( </w:t>
      </w:r>
      <w:hyperlink r:id="rId872" w:history="1">
        <w:r>
          <w:rPr>
            <w:rFonts w:ascii="arial" w:eastAsia="arial" w:hAnsi="arial" w:cs="arial"/>
            <w:i/>
            <w:color w:val="0077CC"/>
            <w:sz w:val="20"/>
            <w:u w:val="single"/>
            <w:shd w:val="clear" w:color="auto" w:fill="FFFFFF"/>
            <w:lang w:val="en-US" w:eastAsia="en-US" w:bidi="ar-SA"/>
          </w:rPr>
          <w:t>http://montrealgazette.com/news/local-news/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several high-profile sexual assault accusations in the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 temporary hotline for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release Thursday afternoon, the department said it's important for such crimes to be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Victims can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speak to an investigator in the force's sexual assault section by calling 514-280-2079. The temporary phone line is in service from 7 a.m. to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In case of emergency, 911 is the best option.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JURY TRIALS (90%); FRAUD &amp; FINANCIAL CRIME (90%); CITY GOVERNMENT (89%); MAYORS (89%); SEX OFFENSES (87%); EVIDENCE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SPORTS &amp; RECREATION EVENTS (78%); ENTREPRENEURSHIP (77%); CONSPIRACY (77%); CRIMINAL OFFENSES (77%); TESTIMONY (77%); INVESTIGATIONS (75%); CORRUPTION (74%); TICKET SALES (73%); PUBLIC PROSECUTORS (73%); CONTRACT AWARDS (72%); LIBERALISM (63%); ELECTRIC VEHICLES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,laval,years,accurso !@PERMALINK= </w:t>
      </w:r>
      <w:hyperlink r:id="rId873"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873" w:history="1">
        <w:r>
          <w:rPr>
            <w:rFonts w:ascii="arial" w:eastAsia="arial" w:hAnsi="arial" w:cs="arial"/>
            <w:b/>
            <w:i/>
            <w:color w:val="0077CC"/>
            <w:sz w:val="20"/>
            <w:u w:val="single"/>
            <w:shd w:val="clear" w:color="auto" w:fill="FFFFFF"/>
            <w:lang w:val="en-US" w:eastAsia="en-US" w:bidi="ar-SA"/>
          </w:rPr>
          <w:t>montreal</w:t>
        </w:r>
      </w:hyperlink>
      <w:hyperlink r:id="rId873" w:history="1">
        <w:r>
          <w:rPr>
            <w:rFonts w:ascii="arial" w:eastAsia="arial" w:hAnsi="arial" w:cs="arial"/>
            <w:i/>
            <w:color w:val="0077CC"/>
            <w:sz w:val="20"/>
            <w:u w:val="single"/>
            <w:shd w:val="clear" w:color="auto" w:fill="FFFFFF"/>
            <w:lang w:val="en-US" w:eastAsia="en-US" w:bidi="ar-SA"/>
          </w:rPr>
          <w:t>-on-oct-19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(73%); ELECTRIC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 xml:space="preserve">Meurtre il y a 5 mois à </w:t>
        </w:r>
      </w:hyperlink>
      <w:hyperlink r:id="rId88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80" w:history="1">
        <w:r>
          <w:rPr>
            <w:rFonts w:ascii="arial" w:eastAsia="arial" w:hAnsi="arial" w:cs="arial"/>
            <w:b/>
            <w:bCs/>
            <w:i/>
            <w:color w:val="0077CC"/>
            <w:kern w:val="32"/>
            <w:sz w:val="28"/>
            <w:szCs w:val="32"/>
            <w:u w:val="single"/>
            <w:shd w:val="clear" w:color="auto" w:fill="FFFFFF"/>
            <w:lang w:val="en-US" w:eastAsia="en-US" w:bidi="ar-SA"/>
          </w:rPr>
          <w:t>: le SPVM implante un poste de commandement; Meurtre il y a 5 mois: poste de commandement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28 février 2020 05:14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98" type="#_x0000_t75" style="width:150pt;height:21.75pt">
            <v:imagedata r:id="rId4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établit pour toute la journée de vendredi un poste de commandement mobile dans le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dans l'espoir de recueillir des informations sur trois personnes soupçonnées d'avoir assassiné un homme dans son domicile il y a un peu plus de cinq mois.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poste de commandement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sera stationné de 8h00 à 17h00 à l'intersection de la rue Bédard et de l'avenue Dollard, dans l'arrondissement LaSalle.</w:t>
      </w:r>
    </w:p>
    <w:p>
      <w:pPr>
        <w:spacing w:before="200" w:line="260" w:lineRule="atLeast"/>
        <w:jc w:val="both"/>
        <w:rPr>
          <w:lang w:val="en-US" w:eastAsia="en-US" w:bidi="ar-SA"/>
        </w:rPr>
      </w:pPr>
      <w:r>
        <w:rPr>
          <w:rFonts w:ascii="arial" w:eastAsia="arial" w:hAnsi="arial" w:cs="arial"/>
          <w:color w:val="000000"/>
          <w:sz w:val="20"/>
          <w:lang w:val="en-US" w:eastAsia="en-US" w:bidi="ar-SA"/>
        </w:rPr>
        <w:t>Le meurtre de l'homme âgé de 26 ans est survenu vers 8h30 le 16 septembre dernier dans un immeuble à appartements. À l'époque, des gens du secteur avaient raconté qu'ils avaient vu des personnes fuir les lieux du crime.</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atteinte par au moins un projectile d'arme à feu était connue des milieux policiers pour diverses infractions criminelles.</w:t>
      </w:r>
    </w:p>
    <w:p>
      <w:pPr>
        <w:spacing w:before="200" w:line="260" w:lineRule="atLeast"/>
        <w:jc w:val="both"/>
        <w:rPr>
          <w:lang w:val="en-US" w:eastAsia="en-US" w:bidi="ar-SA"/>
        </w:rPr>
      </w:pPr>
      <w:r>
        <w:rPr>
          <w:rFonts w:ascii="arial" w:eastAsia="arial" w:hAnsi="arial" w:cs="arial"/>
          <w:color w:val="000000"/>
          <w:sz w:val="20"/>
          <w:lang w:val="en-US" w:eastAsia="en-US" w:bidi="ar-SA"/>
        </w:rPr>
        <w:t>Il s'agissait du 12e homicide à survenir au cours de l'année 2019 sur le territoire patrouillé par le SPVM.</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INFRACTION CRIMINELLE (91%); ACTUALITÉ NÉGATIVE SUR LES PERSONNES (90%); HOMICIDE (73%); HOMME (72%);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(94%); AMÉRIQUE DU NORD (89%);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Pride: 7,000 march in historic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dances along René-Lévesque Blvd. during the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"One of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lead by members of local Indigenous communities, which was meant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https://twitter.com/hashtag/</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889"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890"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8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892"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892" w:history="1">
        <w:r>
          <w:rPr>
            <w:rFonts w:ascii="arial" w:eastAsia="arial" w:hAnsi="arial" w:cs="arial"/>
            <w:b/>
            <w:i/>
            <w:color w:val="0077CC"/>
            <w:sz w:val="20"/>
            <w:u w:val="single"/>
            <w:shd w:val="clear" w:color="auto" w:fill="FFFFFF"/>
            <w:lang w:val="en-US" w:eastAsia="en-US" w:bidi="ar-SA"/>
          </w:rPr>
          <w:t>montreal</w:t>
        </w:r>
      </w:hyperlink>
      <w:hyperlink r:id="rId892"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893"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894"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894" w:history="1">
        <w:r>
          <w:rPr>
            <w:rFonts w:ascii="arial" w:eastAsia="arial" w:hAnsi="arial" w:cs="arial"/>
            <w:b/>
            <w:i/>
            <w:color w:val="0077CC"/>
            <w:sz w:val="20"/>
            <w:u w:val="single"/>
            <w:shd w:val="clear" w:color="auto" w:fill="FFFFFF"/>
            <w:lang w:val="en-US" w:eastAsia="en-US" w:bidi="ar-SA"/>
          </w:rPr>
          <w:t>police</w:t>
        </w:r>
      </w:hyperlink>
      <w:hyperlink r:id="rId894"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Calls for continued activism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apology( http://wp.me/p4Uzqt-4s9S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894"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894" w:history="1">
        <w:r>
          <w:rPr>
            <w:rFonts w:ascii="arial" w:eastAsia="arial" w:hAnsi="arial" w:cs="arial"/>
            <w:b/>
            <w:i/>
            <w:color w:val="0077CC"/>
            <w:sz w:val="20"/>
            <w:u w:val="single"/>
            <w:shd w:val="clear" w:color="auto" w:fill="FFFFFF"/>
            <w:lang w:val="en-US" w:eastAsia="en-US" w:bidi="ar-SA"/>
          </w:rPr>
          <w:t>police</w:t>
        </w:r>
      </w:hyperlink>
      <w:hyperlink r:id="rId894"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Alberta.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 !@COPYRIGHT=© 2017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GAYS &amp; LESBIANS (89%); INDIGENOUS PEOPLES (74%); HISTORY (73%); LGBT RIGHTS (69%); pride,festivities,colourful,historic,afternoon,annual !@PERMALINK= </w:t>
      </w:r>
      <w:hyperlink r:id="rId895"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 xml:space="preserve">Olympic Village 'guest' put spotlight on security at the 1976 </w:t>
        </w:r>
      </w:hyperlink>
      <w:hyperlink r:id="rId9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2" w:history="1">
        <w:r>
          <w:rPr>
            <w:rFonts w:ascii="arial" w:eastAsia="arial" w:hAnsi="arial" w:cs="arial"/>
            <w:b/>
            <w:bCs/>
            <w:i/>
            <w:color w:val="0077CC"/>
            <w:kern w:val="32"/>
            <w:sz w:val="28"/>
            <w:szCs w:val="32"/>
            <w:u w:val="single"/>
            <w:shd w:val="clear" w:color="auto" w:fill="FFFFFF"/>
            <w:lang w:val="en-US" w:eastAsia="en-US" w:bidi="ar-SA"/>
          </w:rPr>
          <w:t xml:space="preserve"> Games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Star columnist Rosie DiManno has a reputation as a tough, hard-nosed reporter, whether she is dealing with a gruesome murder trial or a Stanley Cup final.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DiManno admits to being a bit naive when she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cover the 1976 Summer Olympics.</w:t>
      </w:r>
    </w:p>
    <w:p>
      <w:pPr>
        <w:spacing w:before="200" w:line="260" w:lineRule="atLeast"/>
        <w:jc w:val="both"/>
        <w:rPr>
          <w:lang w:val="en-US" w:eastAsia="en-US" w:bidi="ar-SA"/>
        </w:rPr>
      </w:pPr>
      <w:r>
        <w:rPr>
          <w:rFonts w:ascii="arial" w:eastAsia="arial" w:hAnsi="arial" w:cs="arial"/>
          <w:color w:val="000000"/>
          <w:sz w:val="20"/>
          <w:lang w:val="en-US" w:eastAsia="en-US" w:bidi="ar-SA"/>
        </w:rPr>
        <w:t>"I was 19 years old and I didn't know what to expect," said DiManno.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wrote the story and all hell broke loose," Toronto Star columnist Rosie DiManno says of reporting on a security breach at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things she wasn't prepared for was the heightened security that surrounded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w:t>
      </w:r>
      <w:hyperlink r:id="rId903" w:history="1">
        <w:r>
          <w:rPr>
            <w:rFonts w:ascii="arial" w:eastAsia="arial" w:hAnsi="arial" w:cs="arial"/>
            <w:i/>
            <w:color w:val="0077CC"/>
            <w:sz w:val="20"/>
            <w:u w:val="single"/>
            <w:shd w:val="clear" w:color="auto" w:fill="FFFFFF"/>
            <w:lang w:val="en-US" w:eastAsia="en-US" w:bidi="ar-SA"/>
          </w:rPr>
          <w:t>http://montrealgazette.com/news/1976-</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-olympics-days-before-opening-ceremony-city-was-a-nervous-wreck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"Everywhere you looked, there were soldiers with guns," DiManno recalled. "These were the first Olympics following the Munich massacre and security was tight.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soldiers all over the city, there were fences around every facility and all these security checks."</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Games were over, DiManno would reveal a serious breach of that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was in the Olympic Village interviewing some members of the Canadian track and field team," said DiManno. "We were sitting in one of the common areas and I started talking to this one guy. He said he was from the U.S. and he was an athlete, but he wasn't competing. He said he went to school with some of the Canadian athletes and he was staying in the Village."</w:t>
      </w:r>
    </w:p>
    <w:p>
      <w:pPr>
        <w:spacing w:before="200" w:line="260" w:lineRule="atLeast"/>
        <w:jc w:val="both"/>
        <w:rPr>
          <w:lang w:val="en-US" w:eastAsia="en-US" w:bidi="ar-SA"/>
        </w:rPr>
      </w:pPr>
      <w:r>
        <w:rPr>
          <w:rFonts w:ascii="arial" w:eastAsia="arial" w:hAnsi="arial" w:cs="arial"/>
          <w:color w:val="000000"/>
          <w:sz w:val="20"/>
          <w:lang w:val="en-US" w:eastAsia="en-US" w:bidi="ar-SA"/>
        </w:rPr>
        <w:t>DiManno asked him how he got into the Village and the young man explained that his friends had provided him with some credentials, a clear breach of Olympic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wrote the story and all hell broke loose," said DiManno. "There were immediate denials. The writers from the other Toronto papers, the Globe and Mail, George Gross of the Toronto Sun, they were all over me."</w:t>
      </w:r>
    </w:p>
    <w:p>
      <w:pPr>
        <w:spacing w:before="200" w:line="260" w:lineRule="atLeast"/>
        <w:jc w:val="both"/>
        <w:rPr>
          <w:lang w:val="en-US" w:eastAsia="en-US" w:bidi="ar-SA"/>
        </w:rPr>
      </w:pPr>
      <w:r>
        <w:rPr>
          <w:rFonts w:ascii="arial" w:eastAsia="arial" w:hAnsi="arial" w:cs="arial"/>
          <w:color w:val="000000"/>
          <w:sz w:val="20"/>
          <w:lang w:val="en-US" w:eastAsia="en-US" w:bidi="ar-SA"/>
        </w:rPr>
        <w:t>Olympic officials tracked down the U.S. athlete DiManno interviewed and held a news conference to deny there had been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"I was sitting there and I felt embarrassed as these guys said they were just pulling my leg," said DiManno.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unfortunate events in Munich in 1972,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 Games was very tight. Cartoon by Terry (Aislin) Mosher.</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were some people who believed DiManno's story. She was supported by Toronto Star sports editor Jim (Chester) Proudfoot and venerable columnist Milt Dunnell. They put the Star's resources to work in an effort to find the interloper.</w:t>
      </w:r>
    </w:p>
    <w:p>
      <w:pPr>
        <w:spacing w:before="200" w:line="260" w:lineRule="atLeast"/>
        <w:jc w:val="both"/>
        <w:rPr>
          <w:lang w:val="en-US" w:eastAsia="en-US" w:bidi="ar-SA"/>
        </w:rPr>
      </w:pPr>
      <w:r>
        <w:rPr>
          <w:rFonts w:ascii="arial" w:eastAsia="arial" w:hAnsi="arial" w:cs="arial"/>
          <w:color w:val="000000"/>
          <w:sz w:val="20"/>
          <w:lang w:val="en-US" w:eastAsia="en-US" w:bidi="ar-SA"/>
        </w:rPr>
        <w:t>"I had the information on where he was from and a little information on his athletic background," said DiManno. "We went through clippings and yearbooks, and we found him and I wrote another story with his name and background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time, officials at the Olympic Village took her more seriously and a sweep of the residences revealed the uninvited guest.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Constable Ron Serres with his dog Lancer in front of the Olympic Village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1976.</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was one on 15 security breaches revealed in a post-Games report, and most of them were of a minor nature. There was a journalist who wandered inside the security cordon for Queen Elizabeth II, several incidents in which protesters were cited for handing out pamphlets and one arrest of a "naked man in a public place." In this case, the public place was the Olympic Stadium during the closing ceremonies.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assault by Palestinian terrorists on the Israeli quarters at the Munich Games was only one of the factors that led to the heightened security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security team at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an MUC Alpha marksman with rifle fitted with special lens.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Kidnappings of high-profile diplomats and plane hijackings had become common and Quebecers remembered the FLQ October Crisis of 1970, which resulted in the death of cabinet minister Pierre Laporte. The International Olympic Committee was concerned about turning the Olympics into an armed camp and the result was security that was designed to be visible but not obtrusive. More than 17,000 personnel were employed, including nearly 9,000 members of the Armed Forces.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cancelled all vacations during the Games and assigned 1,606 officers to Olympic duties. Midway though the Games,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complained that many of the officers were deprived of overtime because the security needs were ratcheted down after a boycott by African nations.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RCMP,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involved, along with 2,910 private security guards. The official number of security personnel does not include increased security at the border or a helping hand from two American agencies, the FBI and the CIA.</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the competing nations also brought their own security and, in the case of the Soviet Union, East Germany and Cuba, the security was designed to keep athletes from defecting.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 editor Gerald Clark described the security as Canada's largest military exercise since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1976 Summer Olympics: In the weeks before opening ceremony, the city was a nervous wreck( </w:t>
      </w:r>
      <w:hyperlink r:id="rId903" w:history="1">
        <w:r>
          <w:rPr>
            <w:rFonts w:ascii="arial" w:eastAsia="arial" w:hAnsi="arial" w:cs="arial"/>
            <w:i/>
            <w:color w:val="0077CC"/>
            <w:sz w:val="20"/>
            <w:u w:val="single"/>
            <w:shd w:val="clear" w:color="auto" w:fill="FFFFFF"/>
            <w:lang w:val="en-US" w:eastAsia="en-US" w:bidi="ar-SA"/>
          </w:rPr>
          <w:t>http://montrealgazette.com/news/1976-</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-olympics-days-before-opening-ceremony-city-was-a-nervous-wreck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Aislin looks back at the 1976 Summer Olympics( </w:t>
      </w:r>
      <w:hyperlink r:id="rId904" w:history="1">
        <w:r>
          <w:rPr>
            <w:rFonts w:ascii="arial" w:eastAsia="arial" w:hAnsi="arial" w:cs="arial"/>
            <w:i/>
            <w:color w:val="0077CC"/>
            <w:sz w:val="20"/>
            <w:u w:val="single"/>
            <w:shd w:val="clear" w:color="auto" w:fill="FFFFFF"/>
            <w:lang w:val="en-US" w:eastAsia="en-US" w:bidi="ar-SA"/>
          </w:rPr>
          <w:t>http://montrealgazette.com/sports/aislin-looks-back-at-the-1976-summer-olympics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1976 Summer Olympics: 40 years looking back( </w:t>
      </w:r>
      <w:hyperlink r:id="rId905"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06" w:history="1">
        <w:r>
          <w:rPr>
            <w:rFonts w:ascii="arial" w:eastAsia="arial" w:hAnsi="arial" w:cs="arial"/>
            <w:i/>
            <w:color w:val="0077CC"/>
            <w:sz w:val="20"/>
            <w:u w:val="single"/>
            <w:shd w:val="clear" w:color="auto" w:fill="FFFFFF"/>
            <w:lang w:val="en-US" w:eastAsia="en-US" w:bidi="ar-SA"/>
          </w:rPr>
          <w:t>phickey@postmedia.com</w:t>
        </w:r>
      </w:hyperlink>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phickey@postmedia.com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SUMMER OLYMPICS (90%); WRITERS (90%); SPORTS &amp; RECREATION EVENTS (90%); MURDER (89%); ICE HOCKEY (89%); SPORTS &amp; RECREATION (74%); PRESS CONFERENCES (73%); TRACK &amp; FIELD (72%); toronto,columnist,rosie,dimanno,reputation,tough !@PERMALINK= </w:t>
      </w:r>
      <w:hyperlink r:id="rId907" w:history="1">
        <w:r>
          <w:rPr>
            <w:rFonts w:ascii="arial" w:eastAsia="arial" w:hAnsi="arial" w:cs="arial"/>
            <w:i/>
            <w:color w:val="0077CC"/>
            <w:sz w:val="20"/>
            <w:u w:val="single"/>
            <w:shd w:val="clear" w:color="auto" w:fill="FFFFFF"/>
            <w:lang w:val="en-US" w:eastAsia="en-US" w:bidi="ar-SA"/>
          </w:rPr>
          <w:t>http://montrealgazette.com/sports/1976-olympics-olympic-village-guest-put-spotlight-on-security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(74%); CANADA (89%); GERMANY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pull corpse from Port of </w:t>
        </w:r>
      </w:hyperlink>
      <w:hyperlink r:id="rId9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terminal at Contrecoeur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fishing on the St. Lawrence River near Verchères, about 45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8 a.m. to say they had spotted a body floating in the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about 9:45 a.m., officers from the S&amp;;#151;reté du Québec's Maskoutains detachment pulled the dead man from the water near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terminal in Contrecoeur, about 14 kilometres downstream from where the body had been spotted.</w:t>
      </w:r>
    </w:p>
    <w:p>
      <w:pPr>
        <w:spacing w:before="200" w:line="260" w:lineRule="atLeast"/>
        <w:jc w:val="both"/>
        <w:rPr>
          <w:lang w:val="en-US" w:eastAsia="en-US" w:bidi="ar-SA"/>
        </w:rPr>
      </w:pPr>
      <w:r>
        <w:rPr>
          <w:rFonts w:ascii="arial" w:eastAsia="arial" w:hAnsi="arial" w:cs="arial"/>
          <w:color w:val="000000"/>
          <w:sz w:val="20"/>
          <w:lang w:val="en-US" w:eastAsia="en-US" w:bidi="ar-SA"/>
        </w:rPr>
        <w:t>SQ spokesperson Sgt. Nathalie Girard said she had no information yet on the age of the man, cause of death or how long the body had been in the water.</w:t>
      </w:r>
    </w:p>
    <w:p>
      <w:pPr>
        <w:spacing w:before="200" w:line="260" w:lineRule="atLeast"/>
        <w:jc w:val="both"/>
        <w:rPr>
          <w:lang w:val="en-US" w:eastAsia="en-US" w:bidi="ar-SA"/>
        </w:rPr>
      </w:pPr>
      <w:r>
        <w:rPr>
          <w:rFonts w:ascii="arial" w:eastAsia="arial" w:hAnsi="arial" w:cs="arial"/>
          <w:color w:val="000000"/>
          <w:sz w:val="20"/>
          <w:lang w:val="en-US" w:eastAsia="en-US" w:bidi="ar-SA"/>
        </w:rPr>
        <w:t>"If they confirmed it was male, that means it was not in an advanced stage of decomposition, but that is all I know for now," Girard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an investigation is underway to try to identify the body.</w:t>
      </w:r>
    </w:p>
    <w:p>
      <w:pPr>
        <w:spacing w:before="240" w:line="260" w:lineRule="atLeast"/>
        <w:jc w:val="both"/>
        <w:rPr>
          <w:lang w:val="en-US" w:eastAsia="en-US" w:bidi="ar-SA"/>
        </w:rPr>
      </w:pPr>
      <w:hyperlink r:id="rId915" w:history="1">
        <w:r>
          <w:rPr>
            <w:rFonts w:ascii="arial" w:eastAsia="arial" w:hAnsi="arial" w:cs="arial"/>
            <w:i/>
            <w:color w:val="0077CC"/>
            <w:sz w:val="20"/>
            <w:u w:val="single"/>
            <w:shd w:val="clear" w:color="auto" w:fill="FFFFFF"/>
            <w:lang w:val="en-US" w:eastAsia="en-US" w:bidi="ar-SA"/>
          </w:rPr>
          <w:t>mlalonde@montrealgazette.com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(69%); fishing,lawrence,river,vercheres,kilometres,northeast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 xml:space="preserve">Updated: NDG badly affected as a string of thunderstorms descends on </w:t>
        </w:r>
      </w:hyperlink>
      <w:hyperlink r:id="rId92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63,000 were without power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http://pannes.hydroquebec.com/pannes/bilan-interruptions-service/#bis</w:t>
        </w:r>
      </w:hyperlink>
      <w:r>
        <w:rPr>
          <w:rFonts w:ascii="arial" w:eastAsia="arial" w:hAnsi="arial" w:cs="arial"/>
          <w:color w:val="000000"/>
          <w:sz w:val="20"/>
          <w:lang w:val="en-US" w:eastAsia="en-US" w:bidi="ar-SA"/>
        </w:rPr>
        <w:t xml:space="preserve"> ), according to Hydro-Québec, as a string of thunderstorms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Notre-Dame-de-Grâce was especially affected by the storms, with trees and street signs knocked to the ground around 3:30 p.m.</w:t>
      </w:r>
    </w:p>
    <w:p>
      <w:pPr>
        <w:spacing w:before="200" w:line="260" w:lineRule="atLeast"/>
        <w:jc w:val="both"/>
        <w:rPr>
          <w:lang w:val="en-US" w:eastAsia="en-US" w:bidi="ar-SA"/>
        </w:rPr>
      </w:pPr>
      <w:r>
        <w:rPr>
          <w:rFonts w:ascii="arial" w:eastAsia="arial" w:hAnsi="arial" w:cs="arial"/>
          <w:color w:val="000000"/>
          <w:sz w:val="20"/>
          <w:lang w:val="en-US" w:eastAsia="en-US" w:bidi="ar-SA"/>
        </w:rPr>
        <w:t>At the corner of Sherbrooke St. W and Marcil Ave., dozens of trees and branches littered the southern end of NDG Park. Falling trees crushed cars along Marcl Ave.</w:t>
      </w:r>
    </w:p>
    <w:p>
      <w:pPr>
        <w:spacing w:before="200" w:line="260" w:lineRule="atLeast"/>
        <w:jc w:val="both"/>
        <w:rPr>
          <w:lang w:val="en-US" w:eastAsia="en-US" w:bidi="ar-SA"/>
        </w:rPr>
      </w:pPr>
      <w:r>
        <w:rPr>
          <w:rFonts w:ascii="arial" w:eastAsia="arial" w:hAnsi="arial" w:cs="arial"/>
          <w:color w:val="000000"/>
          <w:sz w:val="20"/>
          <w:lang w:val="en-US" w:eastAsia="en-US" w:bidi="ar-SA"/>
        </w:rPr>
        <w:t>Guy Fortier was in his home across from the park when the storm hit. He said the loud wind woke him up and when he went to his window he saw trees flying around the park.</w:t>
      </w:r>
    </w:p>
    <w:p>
      <w:pPr>
        <w:spacing w:before="200" w:line="260" w:lineRule="atLeast"/>
        <w:jc w:val="both"/>
        <w:rPr>
          <w:lang w:val="en-US" w:eastAsia="en-US" w:bidi="ar-SA"/>
        </w:rPr>
      </w:pPr>
      <w:r>
        <w:rPr>
          <w:rFonts w:ascii="arial" w:eastAsia="arial" w:hAnsi="arial" w:cs="arial"/>
          <w:color w:val="000000"/>
          <w:sz w:val="20"/>
          <w:lang w:val="en-US" w:eastAsia="en-US" w:bidi="ar-SA"/>
        </w:rPr>
        <w:t>Some trees had been pulled up from the roots.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was a mini tornado," Fortier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lasted 20 to 30 seconds,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trees in Notre-Dame-de-Grâce Park were knocked down by a severe but short thunderstorm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Some streets were blocked by fallen trees, including Oxford, Harvard, and Wilson Aves. between Notre-Dame-de-Grâce Ave. and Sherbrooke St. Belmore St. between Chester and Fielding Sts. was also blocked off by trees.</w:t>
      </w:r>
    </w:p>
    <w:p>
      <w:pPr>
        <w:spacing w:before="200" w:line="260" w:lineRule="atLeast"/>
        <w:jc w:val="both"/>
        <w:rPr>
          <w:lang w:val="en-US" w:eastAsia="en-US" w:bidi="ar-SA"/>
        </w:rPr>
      </w:pPr>
      <w:r>
        <w:rPr>
          <w:rFonts w:ascii="arial" w:eastAsia="arial" w:hAnsi="arial" w:cs="arial"/>
          <w:color w:val="000000"/>
          <w:sz w:val="20"/>
          <w:lang w:val="en-US" w:eastAsia="en-US" w:bidi="ar-SA"/>
        </w:rPr>
        <w:t>NDG borough mayor Russell Copeman took to Twitter to announce the borough administration's public works team and other emergency services would respond as soon as possible to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storm that just blew thru Mtl has apparently caused significant damage in @CDN_NDG( </w:t>
      </w:r>
      <w:hyperlink r:id="rId924" w:history="1">
        <w:r>
          <w:rPr>
            <w:rFonts w:ascii="arial" w:eastAsia="arial" w:hAnsi="arial" w:cs="arial"/>
            <w:i/>
            <w:color w:val="0077CC"/>
            <w:sz w:val="20"/>
            <w:u w:val="single"/>
            <w:shd w:val="clear" w:color="auto" w:fill="FFFFFF"/>
            <w:lang w:val="en-US" w:eastAsia="en-US" w:bidi="ar-SA"/>
          </w:rPr>
          <w:t>https://twitter.com/CDN_NDG</w:t>
        </w:r>
      </w:hyperlink>
      <w:r>
        <w:rPr>
          <w:rFonts w:ascii="arial" w:eastAsia="arial" w:hAnsi="arial" w:cs="arial"/>
          <w:color w:val="000000"/>
          <w:sz w:val="20"/>
          <w:lang w:val="en-US" w:eastAsia="en-US" w:bidi="ar-SA"/>
        </w:rPr>
        <w:t xml:space="preserve"> ). Our public works teams will respond ASAP. #polmtl(            </w:t>
      </w:r>
      <w:hyperlink r:id="rId92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926" w:history="1">
        <w:r>
          <w:rPr>
            <w:rFonts w:ascii="arial" w:eastAsia="arial" w:hAnsi="arial" w:cs="arial"/>
            <w:i/>
            <w:color w:val="0077CC"/>
            <w:sz w:val="20"/>
            <w:u w:val="single"/>
            <w:shd w:val="clear" w:color="auto" w:fill="FFFFFF"/>
            <w:lang w:val="en-US" w:eastAsia="en-US" w:bidi="ar-SA"/>
          </w:rPr>
          <w:t>https://twitter.com/racopeman/status/900080176079482881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response of emergency services and our public works teams is being organized. They will be on site in damaged areas ASAP. #polmtl( </w:t>
      </w:r>
      <w:hyperlink r:id="rId92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w:t>
      </w:r>
      <w:hyperlink r:id="rId927"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928" w:history="1">
        <w:r>
          <w:rPr>
            <w:rFonts w:ascii="arial" w:eastAsia="arial" w:hAnsi="arial" w:cs="arial"/>
            <w:i/>
            <w:color w:val="0077CC"/>
            <w:sz w:val="20"/>
            <w:u w:val="single"/>
            <w:shd w:val="clear" w:color="auto" w:fill="FFFFFF"/>
            <w:lang w:val="en-US" w:eastAsia="en-US" w:bidi="ar-SA"/>
          </w:rPr>
          <w:t>https://twitter.com/racopeman/status/900081832712187905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w:t>
      </w:r>
      <w:hyperlink r:id="rId929"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after major storm hits us. Driving by, it seems that every tree in the park is 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https://twitter.com/hashtag/</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pic.twitter.com/3SDT0LndAk(            </w:t>
      </w:r>
      <w:hyperlink r:id="rId930" w:history="1">
        <w:r>
          <w:rPr>
            <w:rFonts w:ascii="arial" w:eastAsia="arial" w:hAnsi="arial" w:cs="arial"/>
            <w:i/>
            <w:color w:val="0077CC"/>
            <w:sz w:val="20"/>
            <w:u w:val="single"/>
            <w:shd w:val="clear" w:color="auto" w:fill="FFFFFF"/>
            <w:lang w:val="en-US" w:eastAsia="en-US" w:bidi="ar-SA"/>
          </w:rPr>
          <w:t>https://t.co/3SDT0LndAk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Velibor Bozovic (@vebahood) August 22, 2017( </w:t>
      </w:r>
      <w:hyperlink r:id="rId931" w:history="1">
        <w:r>
          <w:rPr>
            <w:rFonts w:ascii="arial" w:eastAsia="arial" w:hAnsi="arial" w:cs="arial"/>
            <w:i/>
            <w:color w:val="0077CC"/>
            <w:sz w:val="20"/>
            <w:u w:val="single"/>
            <w:shd w:val="clear" w:color="auto" w:fill="FFFFFF"/>
            <w:lang w:val="en-US" w:eastAsia="en-US" w:bidi="ar-SA"/>
          </w:rPr>
          <w:t>https://twitter.com/vebahood/status/900078367118151681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eight trees are completely destroyed in #NDG( </w:t>
      </w:r>
      <w:hyperlink r:id="rId929"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(Love the guy waiting for the bus though) @CTVMontreal(            </w:t>
      </w:r>
      <w:hyperlink r:id="rId932"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@CJAD800(            </w:t>
      </w:r>
      <w:hyperlink r:id="rId933" w:history="1">
        <w:r>
          <w:rPr>
            <w:rFonts w:ascii="arial" w:eastAsia="arial" w:hAnsi="arial" w:cs="arial"/>
            <w:i/>
            <w:color w:val="0077CC"/>
            <w:sz w:val="20"/>
            <w:u w:val="single"/>
            <w:shd w:val="clear" w:color="auto" w:fill="FFFFFF"/>
            <w:lang w:val="en-US" w:eastAsia="en-US" w:bidi="ar-SA"/>
          </w:rPr>
          <w:t>https://twitter.com/CJAD800</w:t>
        </w:r>
      </w:hyperlink>
      <w:r>
        <w:rPr>
          <w:rFonts w:ascii="arial" w:eastAsia="arial" w:hAnsi="arial" w:cs="arial"/>
          <w:color w:val="000000"/>
          <w:sz w:val="20"/>
          <w:lang w:val="en-US" w:eastAsia="en-US" w:bidi="ar-SA"/>
        </w:rPr>
        <w:t xml:space="preserve"> ) #storm(            </w:t>
      </w:r>
      <w:hyperlink r:id="rId934" w:history="1">
        <w:r>
          <w:rPr>
            <w:rFonts w:ascii="arial" w:eastAsia="arial" w:hAnsi="arial" w:cs="arial"/>
            <w:i/>
            <w:color w:val="0077CC"/>
            <w:sz w:val="20"/>
            <w:u w:val="single"/>
            <w:shd w:val="clear" w:color="auto" w:fill="FFFFFF"/>
            <w:lang w:val="en-US" w:eastAsia="en-US" w:bidi="ar-SA"/>
          </w:rPr>
          <w:t>https://twitter.com/hashtag/storm?src=hash</w:t>
        </w:r>
      </w:hyperlink>
      <w:r>
        <w:rPr>
          <w:rFonts w:ascii="arial" w:eastAsia="arial" w:hAnsi="arial" w:cs="arial"/>
          <w:color w:val="000000"/>
          <w:sz w:val="20"/>
          <w:lang w:val="en-US" w:eastAsia="en-US" w:bidi="ar-SA"/>
        </w:rPr>
        <w:t xml:space="preserve"> ) pic.twitter.com/VQ9g43ccYV(            </w:t>
      </w:r>
      <w:hyperlink r:id="rId935" w:history="1">
        <w:r>
          <w:rPr>
            <w:rFonts w:ascii="arial" w:eastAsia="arial" w:hAnsi="arial" w:cs="arial"/>
            <w:i/>
            <w:color w:val="0077CC"/>
            <w:sz w:val="20"/>
            <w:u w:val="single"/>
            <w:shd w:val="clear" w:color="auto" w:fill="FFFFFF"/>
            <w:lang w:val="en-US" w:eastAsia="en-US" w:bidi="ar-SA"/>
          </w:rPr>
          <w:t>https://t.co/VQ9g43ccYV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Kelly Greig (@KellyGreig) August 22, 2017( </w:t>
      </w:r>
      <w:hyperlink r:id="rId936" w:history="1">
        <w:r>
          <w:rPr>
            <w:rFonts w:ascii="arial" w:eastAsia="arial" w:hAnsi="arial" w:cs="arial"/>
            <w:i/>
            <w:color w:val="0077CC"/>
            <w:sz w:val="20"/>
            <w:u w:val="single"/>
            <w:shd w:val="clear" w:color="auto" w:fill="FFFFFF"/>
            <w:lang w:val="en-US" w:eastAsia="en-US" w:bidi="ar-SA"/>
          </w:rPr>
          <w:t>https://twitter.com/KellyGreig/status/900080673729523712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Orage violent à NDG. Plusieurs dommages sur la rue Beaconsfield #ndg( </w:t>
      </w:r>
      <w:hyperlink r:id="rId929"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pic.twitter.com/lkfPY2WHlZ(            </w:t>
      </w:r>
      <w:hyperlink r:id="rId937" w:history="1">
        <w:r>
          <w:rPr>
            <w:rFonts w:ascii="arial" w:eastAsia="arial" w:hAnsi="arial" w:cs="arial"/>
            <w:i/>
            <w:color w:val="0077CC"/>
            <w:sz w:val="20"/>
            <w:u w:val="single"/>
            <w:shd w:val="clear" w:color="auto" w:fill="FFFFFF"/>
            <w:lang w:val="en-US" w:eastAsia="en-US" w:bidi="ar-SA"/>
          </w:rPr>
          <w:t>https://t.co/lkfPY2WHlZ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Elaine Ethier (@ElaineEthier) August 22, 2017( </w:t>
      </w:r>
      <w:hyperlink r:id="rId938" w:history="1">
        <w:r>
          <w:rPr>
            <w:rFonts w:ascii="arial" w:eastAsia="arial" w:hAnsi="arial" w:cs="arial"/>
            <w:i/>
            <w:color w:val="0077CC"/>
            <w:sz w:val="20"/>
            <w:u w:val="single"/>
            <w:shd w:val="clear" w:color="auto" w:fill="FFFFFF"/>
            <w:lang w:val="en-US" w:eastAsia="en-US" w:bidi="ar-SA"/>
          </w:rPr>
          <w:t>https://twitter.com/ElaineEthier/status/900078977443868672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Hydro-Québec's website showed concentrated power outages in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3:50 p.m.</w:t>
      </w:r>
    </w:p>
    <w:p>
      <w:pPr>
        <w:spacing w:before="200" w:line="260" w:lineRule="atLeast"/>
        <w:jc w:val="both"/>
        <w:rPr>
          <w:lang w:val="en-US" w:eastAsia="en-US" w:bidi="ar-SA"/>
        </w:rPr>
      </w:pPr>
      <w:r>
        <w:rPr>
          <w:rFonts w:ascii="arial" w:eastAsia="arial" w:hAnsi="arial" w:cs="arial"/>
          <w:color w:val="000000"/>
          <w:sz w:val="20"/>
          <w:lang w:val="en-US" w:eastAsia="en-US" w:bidi="ar-SA"/>
        </w:rPr>
        <w:t>Karen Ocana was in her home on Oxford Ave. in NDG when the storm struck.</w:t>
      </w:r>
    </w:p>
    <w:p>
      <w:pPr>
        <w:spacing w:before="200" w:line="260" w:lineRule="atLeast"/>
        <w:jc w:val="both"/>
        <w:rPr>
          <w:lang w:val="en-US" w:eastAsia="en-US" w:bidi="ar-SA"/>
        </w:rPr>
      </w:pPr>
      <w:r>
        <w:rPr>
          <w:rFonts w:ascii="arial" w:eastAsia="arial" w:hAnsi="arial" w:cs="arial"/>
          <w:color w:val="000000"/>
          <w:sz w:val="20"/>
          <w:lang w:val="en-US" w:eastAsia="en-US" w:bidi="ar-SA"/>
        </w:rPr>
        <w:t>"I was closing all the windows because it had started to pour," she said. "Then I heard and an enormous thump."</w:t>
      </w:r>
    </w:p>
    <w:p>
      <w:pPr>
        <w:spacing w:before="200" w:line="260" w:lineRule="atLeast"/>
        <w:jc w:val="both"/>
        <w:rPr>
          <w:lang w:val="en-US" w:eastAsia="en-US" w:bidi="ar-SA"/>
        </w:rPr>
      </w:pPr>
      <w:r>
        <w:rPr>
          <w:rFonts w:ascii="arial" w:eastAsia="arial" w:hAnsi="arial" w:cs="arial"/>
          <w:color w:val="000000"/>
          <w:sz w:val="20"/>
          <w:lang w:val="en-US" w:eastAsia="en-US" w:bidi="ar-SA"/>
        </w:rPr>
        <w:t>A branch had fallen on her roof, making a hole in it. She said water started pouring in through the hole. Water also started coming down through her chandelier.</w:t>
      </w:r>
    </w:p>
    <w:p>
      <w:pPr>
        <w:spacing w:before="200" w:line="260" w:lineRule="atLeast"/>
        <w:jc w:val="both"/>
        <w:rPr>
          <w:lang w:val="en-US" w:eastAsia="en-US" w:bidi="ar-SA"/>
        </w:rPr>
      </w:pPr>
      <w:r>
        <w:rPr>
          <w:rFonts w:ascii="arial" w:eastAsia="arial" w:hAnsi="arial" w:cs="arial"/>
          <w:color w:val="000000"/>
          <w:sz w:val="20"/>
          <w:lang w:val="en-US" w:eastAsia="en-US" w:bidi="ar-SA"/>
        </w:rPr>
        <w:t>Ocana also said the storm was over quickly.</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brief," she said. "I was very grateful for the briefness of the rain."</w:t>
      </w:r>
    </w:p>
    <w:p>
      <w:pPr>
        <w:spacing w:before="200" w:line="260" w:lineRule="atLeast"/>
        <w:jc w:val="both"/>
        <w:rPr>
          <w:lang w:val="en-US" w:eastAsia="en-US" w:bidi="ar-SA"/>
        </w:rPr>
      </w:pPr>
      <w:r>
        <w:rPr>
          <w:rFonts w:ascii="arial" w:eastAsia="arial" w:hAnsi="arial" w:cs="arial"/>
          <w:color w:val="000000"/>
          <w:sz w:val="20"/>
          <w:lang w:val="en-US" w:eastAsia="en-US" w:bidi="ar-SA"/>
        </w:rPr>
        <w:t>Like Fortier she said she also thought she was experiencing a tornado.</w:t>
      </w: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gathered along Sherbrooke St. and in NDG Park to take pictures of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Service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spokesperson Amélie Régis said many bus lines were delayed Tuesday evening due to trees or fallen debris, particularly in the west end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Bus lines 37, 90, 430, 63, and 195 was detoured, and line 74 was cancelled completely due to fallen trees blocking buses.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hand to settle the situation and help the buses get out," Régis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updated a severe thunderstorm watch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warning that a "line of severe thunderstorms will cross these regions in the next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Issued at 4:09 a.m. and updated at 4:34 p.m.( </w:t>
      </w:r>
      <w:hyperlink r:id="rId939"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the storm watch extends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Laval, Longueuil and the Châteauguay-La Prairie area.</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several road closures, two lanes of the Ville-Marie Expressway going west were closed, in addition to the exit at St-Jacques St. According to Transport Quebec, the roof of a Westmount business had been blown off by the storm, and landed on the highway, causing a significant amount of debris around 3:30 p.m. By 4:45 p.m., the lanes and exit had reopened.</w:t>
      </w:r>
    </w:p>
    <w:p>
      <w:pPr>
        <w:spacing w:before="200" w:line="260" w:lineRule="atLeast"/>
        <w:jc w:val="both"/>
        <w:rPr>
          <w:lang w:val="en-US" w:eastAsia="en-US" w:bidi="ar-SA"/>
        </w:rPr>
      </w:pPr>
      <w:r>
        <w:rPr>
          <w:rFonts w:ascii="arial" w:eastAsia="arial" w:hAnsi="arial" w:cs="arial"/>
          <w:color w:val="000000"/>
          <w:sz w:val="20"/>
          <w:lang w:val="en-US" w:eastAsia="en-US" w:bidi="ar-SA"/>
        </w:rPr>
        <w:t>"Take cover immediately, if threatening weather approaches. Remember, severe thunderstorms can produce tornadoes. Lightning kills and injures Canadians every year. Remember, when thunder roars, go indoors! Severe thunderstorm warnings are issued when imminent or occurring thunderstorms are likely to produce or are producing one or more of the following: large hail, damaging winds, torrential rainfall," the Environment Canada report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5 p.m. that despite many trees falling in the streets and on vehicles, no reports of injury or death had been made. The trees have affected traffic, but no big streets were closed, like Cavendish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Cartierville, a tree fell on a house, but no one was injured because the tree was caught on power lines,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Mills St. in the Sud-Ouest borough, a large tree was uprooted,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Hydro-Québec, in the Montérégie region more than 29,000 were without power, and more than 14,000 people were also affected in the Laurentian area.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raining. Power just went out. pic.twitter.com/dRerfvcS2z( </w:t>
      </w:r>
      <w:hyperlink r:id="rId940" w:history="1">
        <w:r>
          <w:rPr>
            <w:rFonts w:ascii="arial" w:eastAsia="arial" w:hAnsi="arial" w:cs="arial"/>
            <w:i/>
            <w:color w:val="0077CC"/>
            <w:sz w:val="20"/>
            <w:u w:val="single"/>
            <w:shd w:val="clear" w:color="auto" w:fill="FFFFFF"/>
            <w:lang w:val="en-US" w:eastAsia="en-US" w:bidi="ar-SA"/>
          </w:rPr>
          <w:t>https://t.co/dRerfvcS2z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Erik Leijon (@eleijon) August 22, 2017( </w:t>
      </w:r>
      <w:hyperlink r:id="rId941" w:history="1">
        <w:r>
          <w:rPr>
            <w:rFonts w:ascii="arial" w:eastAsia="arial" w:hAnsi="arial" w:cs="arial"/>
            <w:i/>
            <w:color w:val="0077CC"/>
            <w:sz w:val="20"/>
            <w:u w:val="single"/>
            <w:shd w:val="clear" w:color="auto" w:fill="FFFFFF"/>
            <w:lang w:val="en-US" w:eastAsia="en-US" w:bidi="ar-SA"/>
          </w:rPr>
          <w:t>https://twitter.com/eleijon/status/900071614930456576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sky was dark and there was a roll of thunder when we were walking in. Just after we got off elevator power went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Allison Hanes (@AllisonHanes) August 22, 2017( </w:t>
      </w:r>
      <w:hyperlink r:id="rId942" w:history="1">
        <w:r>
          <w:rPr>
            <w:rFonts w:ascii="arial" w:eastAsia="arial" w:hAnsi="arial" w:cs="arial"/>
            <w:i/>
            <w:color w:val="0077CC"/>
            <w:sz w:val="20"/>
            <w:u w:val="single"/>
            <w:shd w:val="clear" w:color="auto" w:fill="FFFFFF"/>
            <w:lang w:val="en-US" w:eastAsia="en-US" w:bidi="ar-SA"/>
          </w:rPr>
          <w:t>https://twitter.com/AllisonHanes/status/900074450074443776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as skies darkened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course of Tuesday morning, Environment Canada issued a tornado watch for the Ottawa area( </w:t>
      </w:r>
      <w:hyperlink r:id="rId943" w:history="1">
        <w:r>
          <w:rPr>
            <w:rFonts w:ascii="arial" w:eastAsia="arial" w:hAnsi="arial" w:cs="arial"/>
            <w:i/>
            <w:color w:val="0077CC"/>
            <w:sz w:val="20"/>
            <w:u w:val="single"/>
            <w:shd w:val="clear" w:color="auto" w:fill="FFFFFF"/>
            <w:lang w:val="en-US" w:eastAsia="en-US" w:bidi="ar-SA"/>
          </w:rPr>
          <w:t>https://weather.gc.ca/warnings/report_e.html?on41#1302080981841108232201708220503ww1171cwto</w:t>
        </w:r>
      </w:hyperlink>
      <w:r>
        <w:rPr>
          <w:rFonts w:ascii="arial" w:eastAsia="arial" w:hAnsi="arial" w:cs="arial"/>
          <w:color w:val="000000"/>
          <w:sz w:val="20"/>
          <w:lang w:val="en-US" w:eastAsia="en-US" w:bidi="ar-SA"/>
        </w:rPr>
        <w:t xml:space="preserve"> ), updating it with the warning that, "Conditions are favourable for the development of severe thunderstorms this afternoon. The main threats with these thunderstorms are large hail, damaging wind gusts and torrential downpours. Isolated tornadoes are also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forecast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called for increasing cloudiness near noon, then showers or thunderstorms and a risk of severe thunderstorms this afternoon. As much as 15 to 25 mm of rain are expected, and the forecast maximum temperature is 28 degrees Celsius with a humidex of 36. The forecast UV index is 6, or high.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SEVERE WEATHER (78%); EMERGENCY SERVICES (77%); CITY GOVERNMENT (71%); without,power,hydroquebec,according,string,thunderstorms !@PERMALINK= </w:t>
      </w:r>
      <w:hyperlink r:id="rId944" w:history="1">
        <w:r>
          <w:rPr>
            <w:rFonts w:ascii="arial" w:eastAsia="arial" w:hAnsi="arial" w:cs="arial"/>
            <w:i/>
            <w:color w:val="0077CC"/>
            <w:sz w:val="20"/>
            <w:u w:val="single"/>
            <w:shd w:val="clear" w:color="auto" w:fill="FFFFFF"/>
            <w:lang w:val="en-US" w:eastAsia="en-US" w:bidi="ar-SA"/>
          </w:rPr>
          <w:t>http://montrealgazette.com/news/local-news/severe-thunderstorm-watch-issued-for-</w:t>
        </w:r>
      </w:hyperlink>
      <w:hyperlink r:id="rId944" w:history="1">
        <w:r>
          <w:rPr>
            <w:rFonts w:ascii="arial" w:eastAsia="arial" w:hAnsi="arial" w:cs="arial"/>
            <w:b/>
            <w:i/>
            <w:color w:val="0077CC"/>
            <w:sz w:val="20"/>
            <w:u w:val="single"/>
            <w:shd w:val="clear" w:color="auto" w:fill="FFFFFF"/>
            <w:lang w:val="en-US" w:eastAsia="en-US" w:bidi="ar-SA"/>
          </w:rPr>
          <w:t>montreal</w:t>
        </w:r>
      </w:hyperlink>
      <w:hyperlink r:id="rId944" w:history="1">
        <w:r>
          <w:rPr>
            <w:rFonts w:ascii="arial" w:eastAsia="arial" w:hAnsi="arial" w:cs="arial"/>
            <w:i/>
            <w:color w:val="0077CC"/>
            <w:sz w:val="20"/>
            <w:u w:val="single"/>
            <w:shd w:val="clear" w:color="auto" w:fill="FFFFFF"/>
            <w:lang w:val="en-US" w:eastAsia="en-US" w:bidi="ar-SA"/>
          </w:rPr>
          <w:t>-area-2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pPr>
      <w:r>
        <w:rPr>
          <w:lang w:val="en-US" w:eastAsia="en-US" w:bidi="ar-SA"/>
        </w:rPr>
        <w:br/>
      </w:r>
      <w:r>
        <w:pict>
          <v:line id="_x0000_s1313" style="position:absolute;z-index:2519336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Concordia sexual luring case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downtown stabbing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internal investigation into post-concert incident: reports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internal investigation into post-concert incident: reports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internal investigation into post-concert incident: reports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70-year-old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apparent assault near Pie IX Blvd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apparent assault near Pie IX Blvd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photos of suspects in N.D.G. boutique theft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suspect in multiple sexual assault cases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suspect in Saint-Michel shooting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man, 77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victims of pepper spray suspect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victims of pepper spray suspect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MOTOROLA SOLUTIONS Inc 4-year bond YTM plummets by 37.5 basis points Tuesday June 16, 2020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 execute search warrant at Montreal police headquarters: report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 execute search warrant at Montreal police headquarters: reports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 execute search warrant at Montreal police headquarters: reports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Montreal North armed robbery shot by police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Montreal Police Arrest Laotian Man on US Most-Wanted List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investigate Concordia sexual luring case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Stores 20-year bond YTM drops by 9.9 basis points Tuesday June 16, 2020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Arrest 10 Youths On Suspicion Of Wanting To Join ISIS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Alt-right in Montreal: Efforts to unmask key neo-Nazis make waves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Alt-right in Montreal: Efforts to unmask key neo-Nazis make waves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Alt-right in Montreal: Efforts to unmask key neo-Nazis make waves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Airways flight from Las Vegas to London diverted to Montreal over 'bomb threat'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2013 archives: Police anti-gang unit in space owned by convicted drug trafficker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on for 'Gino Mad Dog'; Social media posts show suspect in fatal club shooting may be in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Nov. 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14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furious' information was leaked to reporter, Coderre tells police spying inquiry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mural stalled, facing criticism for ignoring Villanueva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Mural criticized for ignoring Villanueva; Montreal North project planned as part of centennial celebrations We think it's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brotherhood calls for SPVM chief's dismissal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brotherhood calls for SPVM chief's dismissal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seize cannabis-laced gummy bears near Montreal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Whale necropsy, Bill 61, shut-out bar owners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Whale necropsy, Bill 61, shut-out bar owners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storm: The worst has passed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View from the Hill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Voici la liste des événements prévus pour le 31 mai ainsi que le 1er juin 2020; Liste des événements pour les 31 mai et 1er juin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ELEC CO 22-year bond YTM drops by 12.0 basis points Monday June 15, 2020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Business Machs Corp 7-year bond YTM plummets by 51.5 basis points Monday June 15, 2020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arrested in provincial illegal gambling crackdown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arrested in provincial illegal gambling crackdown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Station 11 keeps minds at ease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Fierté Montréal, les bras «particulièrement grand ouverts»; Fierté Montréal, les bras grand ouverts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spokesperson to run for CAQ, reports say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Investigation begins after man injured while in Montreal police custody dies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surveillance video in bid to catch arsonist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15 year old who went missing Sept. 30</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theft from Dorval mosque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Montreal police investigate homicide in Côte-des-Neiges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N.D.G. man found safe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N.D.G. man found safe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teenager has been found, Montreal police say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report 'whitewash,' objector says; Safety panel concludes it is satisfied by quality of city's police practices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Bodyguard to Montreal Mafia-tied businessman Antonio Magi denied parole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Bodyguard to Montreal Mafia-tied businessman Antonio Magi denied parole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sinks in Montreal river; nobody found inside; Nobody found in car in Montreal river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Hanes: Zero charges so far in Montreal's 22 pedestrian deaths in 2019</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were able to use legal means to track a journalist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were able to use legal means to track a journalist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Jagmeet Singh One-on-One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teens in vicious beating of student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in locating missing man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increase surveillance after N.Z. mosque shootings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increase surveillance after N.Z. mosque shootings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increase surveillance after N.Z. mosque shootings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increase surveillance after N.Z. mosque shootings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increase surveillance after N.Z. mosque shootings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opt not to ticket driver after cyclist doored downtown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13-year-old girl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trio of witnesses in connection with east-end burglary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trio of witnesses in connection with east end burglary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slow to implement 'historic' agreement with Aboriginal community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Agressions sexuelles: la police de Montréal a reçu 320 appels en une semaine; Agressions sexuelles: le SPVM a reçu 320 appels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19</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Meurtre il y a 5 mois à Montréal: le SPVM implante un poste de commandement; Meurtre il y a 5 mois: poste de commandement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7,000 march in historic parade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Olympic Village 'guest' put spotlight on security at the 1976 Montreal Games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pull corpse from Port of Montreal terminal at Contrecoeur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NDG badly affected as a string of thunderstorms descends on Montreal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BP-98H1-JDK3-936P-00000-00&amp;idtype=PID&amp;context=1516831" TargetMode="External" /><Relationship Id="rId100" Type="http://schemas.openxmlformats.org/officeDocument/2006/relationships/footer" Target="footer3.xml" /><Relationship Id="rId101" Type="http://schemas.openxmlformats.org/officeDocument/2006/relationships/header" Target="header4.xml" /><Relationship Id="rId102" Type="http://schemas.openxmlformats.org/officeDocument/2006/relationships/header" Target="header5.xml" /><Relationship Id="rId103" Type="http://schemas.openxmlformats.org/officeDocument/2006/relationships/footer" Target="footer4.xml" /><Relationship Id="rId104" Type="http://schemas.openxmlformats.org/officeDocument/2006/relationships/footer" Target="footer5.xml" /><Relationship Id="rId105" Type="http://schemas.openxmlformats.org/officeDocument/2006/relationships/header" Target="header6.xml" /><Relationship Id="rId106" Type="http://schemas.openxmlformats.org/officeDocument/2006/relationships/footer" Target="footer6.xml" /><Relationship Id="rId107" Type="http://schemas.openxmlformats.org/officeDocument/2006/relationships/hyperlink" Target="https://advance.lexis.com/api/document?collection=news&amp;id=urn:contentItem:5PYD-C3B1-F125-150M-00000-00&amp;context=" TargetMode="External" /><Relationship Id="rId108" Type="http://schemas.openxmlformats.org/officeDocument/2006/relationships/hyperlink" Target="https://www.concordia.ca/cunews/main/stories/2017/11/13/public-safety-alert.html?c=news" TargetMode="External" /><Relationship Id="rId109" Type="http://schemas.openxmlformats.org/officeDocument/2006/relationships/hyperlink" Target="https://www.concordia.ca/students/sexual-assault.html" TargetMode="External" /><Relationship Id="rId11" Type="http://schemas.openxmlformats.org/officeDocument/2006/relationships/hyperlink" Target="https://advance.lexis.com/api/document?id=urn:contentItem:5P3H-FMW1-F125-12N2-00000-00&amp;idtype=PID&amp;context=1516831" TargetMode="External" /><Relationship Id="rId110" Type="http://schemas.openxmlformats.org/officeDocument/2006/relationships/hyperlink" Target="https://www.concordia.ca/campus-life/security.html" TargetMode="External" /><Relationship Id="rId111" Type="http://schemas.openxmlformats.org/officeDocument/2006/relationships/hyperlink" Target="http://montrealgazette.com/news/local-news/concordia-issues-warning-after-two-students-sexually-assaulted" TargetMode="External" /><Relationship Id="rId112" Type="http://schemas.openxmlformats.org/officeDocument/2006/relationships/header" Target="header7.xml" /><Relationship Id="rId113" Type="http://schemas.openxmlformats.org/officeDocument/2006/relationships/header" Target="header8.xml" /><Relationship Id="rId114" Type="http://schemas.openxmlformats.org/officeDocument/2006/relationships/footer" Target="footer7.xml" /><Relationship Id="rId115" Type="http://schemas.openxmlformats.org/officeDocument/2006/relationships/footer" Target="footer8.xml" /><Relationship Id="rId116" Type="http://schemas.openxmlformats.org/officeDocument/2006/relationships/header" Target="header9.xml" /><Relationship Id="rId117" Type="http://schemas.openxmlformats.org/officeDocument/2006/relationships/footer" Target="footer9.xml" /><Relationship Id="rId118" Type="http://schemas.openxmlformats.org/officeDocument/2006/relationships/hyperlink" Target="https://advance.lexis.com/api/document?collection=news&amp;id=urn:contentItem:5GN2-9FT1-F125-141F-00000-00&amp;context=" TargetMode="External" /><Relationship Id="rId119" Type="http://schemas.openxmlformats.org/officeDocument/2006/relationships/header" Target="header10.xml" /><Relationship Id="rId12" Type="http://schemas.openxmlformats.org/officeDocument/2006/relationships/hyperlink" Target="https://advance.lexis.com/api/document?id=urn:contentItem:5P3H-YFN1-JDK3-91H2-00000-00&amp;idtype=PID&amp;context=1516831" TargetMode="External" /><Relationship Id="rId120" Type="http://schemas.openxmlformats.org/officeDocument/2006/relationships/header" Target="header11.xml" /><Relationship Id="rId121" Type="http://schemas.openxmlformats.org/officeDocument/2006/relationships/footer" Target="footer10.xml" /><Relationship Id="rId122" Type="http://schemas.openxmlformats.org/officeDocument/2006/relationships/footer" Target="footer11.xml" /><Relationship Id="rId123" Type="http://schemas.openxmlformats.org/officeDocument/2006/relationships/header" Target="header12.xml" /><Relationship Id="rId124" Type="http://schemas.openxmlformats.org/officeDocument/2006/relationships/footer" Target="footer12.xml" /><Relationship Id="rId125" Type="http://schemas.openxmlformats.org/officeDocument/2006/relationships/hyperlink" Target="https://advance.lexis.com/api/document?collection=news&amp;id=urn:contentItem:5NWK-K7D1-F125-12SD-00000-00&amp;context=" TargetMode="External" /><Relationship Id="rId126" Type="http://schemas.openxmlformats.org/officeDocument/2006/relationships/hyperlink" Target="http://montrealgazette.com/news/local-news/montreal-police-launch-internal-investigation-into-post-concert-incident-reports" TargetMode="External" /><Relationship Id="rId127" Type="http://schemas.openxmlformats.org/officeDocument/2006/relationships/header" Target="header13.xml" /><Relationship Id="rId128" Type="http://schemas.openxmlformats.org/officeDocument/2006/relationships/header" Target="header14.xml" /><Relationship Id="rId129" Type="http://schemas.openxmlformats.org/officeDocument/2006/relationships/footer" Target="footer13.xml" /><Relationship Id="rId13" Type="http://schemas.openxmlformats.org/officeDocument/2006/relationships/hyperlink" Target="https://advance.lexis.com/api/document?id=urn:contentItem:5PHP-M411-JDK3-90G5-00000-00&amp;idtype=PID&amp;context=1516831" TargetMode="External" /><Relationship Id="rId130" Type="http://schemas.openxmlformats.org/officeDocument/2006/relationships/footer" Target="footer14.xml" /><Relationship Id="rId131" Type="http://schemas.openxmlformats.org/officeDocument/2006/relationships/header" Target="header15.xml" /><Relationship Id="rId132" Type="http://schemas.openxmlformats.org/officeDocument/2006/relationships/footer" Target="footer15.xml" /><Relationship Id="rId133" Type="http://schemas.openxmlformats.org/officeDocument/2006/relationships/hyperlink" Target="https://advance.lexis.com/api/document?collection=news&amp;id=urn:contentItem:5NWN-SVT1-JDK3-902C-00000-00&amp;context=" TargetMode="External" /><Relationship Id="rId134" Type="http://schemas.openxmlformats.org/officeDocument/2006/relationships/header" Target="header16.xml" /><Relationship Id="rId135" Type="http://schemas.openxmlformats.org/officeDocument/2006/relationships/header" Target="header17.xml" /><Relationship Id="rId136" Type="http://schemas.openxmlformats.org/officeDocument/2006/relationships/footer" Target="footer16.xml" /><Relationship Id="rId137" Type="http://schemas.openxmlformats.org/officeDocument/2006/relationships/footer" Target="footer17.xml" /><Relationship Id="rId138" Type="http://schemas.openxmlformats.org/officeDocument/2006/relationships/header" Target="header18.xml" /><Relationship Id="rId139" Type="http://schemas.openxmlformats.org/officeDocument/2006/relationships/footer" Target="footer18.xml" /><Relationship Id="rId14" Type="http://schemas.openxmlformats.org/officeDocument/2006/relationships/hyperlink" Target="https://advance.lexis.com/api/document?id=urn:contentItem:5NYH-0RD1-F125-123T-00000-00&amp;idtype=PID&amp;context=1516831" TargetMode="External" /><Relationship Id="rId140" Type="http://schemas.openxmlformats.org/officeDocument/2006/relationships/hyperlink" Target="https://advance.lexis.com/api/document?collection=news&amp;id=urn:contentItem:5NWK-82S1-JDK3-9464-00000-00&amp;context=" TargetMode="External" /><Relationship Id="rId141" Type="http://schemas.openxmlformats.org/officeDocument/2006/relationships/header" Target="header19.xml" /><Relationship Id="rId142" Type="http://schemas.openxmlformats.org/officeDocument/2006/relationships/header" Target="header20.xml" /><Relationship Id="rId143" Type="http://schemas.openxmlformats.org/officeDocument/2006/relationships/footer" Target="footer19.xml" /><Relationship Id="rId144" Type="http://schemas.openxmlformats.org/officeDocument/2006/relationships/footer" Target="footer20.xml" /><Relationship Id="rId145" Type="http://schemas.openxmlformats.org/officeDocument/2006/relationships/header" Target="header21.xml" /><Relationship Id="rId146" Type="http://schemas.openxmlformats.org/officeDocument/2006/relationships/footer" Target="footer21.xml" /><Relationship Id="rId147" Type="http://schemas.openxmlformats.org/officeDocument/2006/relationships/hyperlink" Target="https://advance.lexis.com/api/document?collection=news&amp;id=urn:contentItem:5MBP-98H1-JDK3-936P-00000-00&amp;context=" TargetMode="External" /><Relationship Id="rId148" Type="http://schemas.openxmlformats.org/officeDocument/2006/relationships/hyperlink" Target="http://montrealgazette.com/news/local-news/montreal-police-looking-for-missing-70-year-old" TargetMode="External" /><Relationship Id="rId149" Type="http://schemas.openxmlformats.org/officeDocument/2006/relationships/header" Target="header22.xml" /><Relationship Id="rId15" Type="http://schemas.openxmlformats.org/officeDocument/2006/relationships/hyperlink" Target="https://advance.lexis.com/api/document?id=urn:contentItem:5HH5-XSC1-DXCW-D1DF-00000-00&amp;idtype=PID&amp;context=1516831" TargetMode="External" /><Relationship Id="rId150" Type="http://schemas.openxmlformats.org/officeDocument/2006/relationships/header" Target="header23.xml" /><Relationship Id="rId151" Type="http://schemas.openxmlformats.org/officeDocument/2006/relationships/footer" Target="footer22.xml" /><Relationship Id="rId152" Type="http://schemas.openxmlformats.org/officeDocument/2006/relationships/footer" Target="footer23.xml" /><Relationship Id="rId153" Type="http://schemas.openxmlformats.org/officeDocument/2006/relationships/header" Target="header24.xml" /><Relationship Id="rId154" Type="http://schemas.openxmlformats.org/officeDocument/2006/relationships/footer" Target="footer24.xml" /><Relationship Id="rId155" Type="http://schemas.openxmlformats.org/officeDocument/2006/relationships/hyperlink" Target="https://advance.lexis.com/api/document?collection=news&amp;id=urn:contentItem:5P3H-FMW1-F125-12N2-00000-00&amp;context=" TargetMode="External" /><Relationship Id="rId156" Type="http://schemas.openxmlformats.org/officeDocument/2006/relationships/hyperlink" Target="http://montrealgazette.com/news/montreal-police-probe-apparent-assault-near-pie-ix-blvd" TargetMode="External" /><Relationship Id="rId157" Type="http://schemas.openxmlformats.org/officeDocument/2006/relationships/header" Target="header25.xml" /><Relationship Id="rId158" Type="http://schemas.openxmlformats.org/officeDocument/2006/relationships/header" Target="header26.xml" /><Relationship Id="rId159" Type="http://schemas.openxmlformats.org/officeDocument/2006/relationships/footer" Target="footer25.xml" /><Relationship Id="rId16" Type="http://schemas.openxmlformats.org/officeDocument/2006/relationships/hyperlink" Target="https://advance.lexis.com/api/document?id=urn:contentItem:5P90-7MK1-F125-10S9-00000-00&amp;idtype=PID&amp;context=1516831" TargetMode="External" /><Relationship Id="rId160" Type="http://schemas.openxmlformats.org/officeDocument/2006/relationships/footer" Target="footer26.xml" /><Relationship Id="rId161" Type="http://schemas.openxmlformats.org/officeDocument/2006/relationships/header" Target="header27.xml" /><Relationship Id="rId162" Type="http://schemas.openxmlformats.org/officeDocument/2006/relationships/footer" Target="footer27.xml" /><Relationship Id="rId163" Type="http://schemas.openxmlformats.org/officeDocument/2006/relationships/hyperlink" Target="https://advance.lexis.com/api/document?collection=news&amp;id=urn:contentItem:5P3H-YFN1-JDK3-91H2-00000-00&amp;context=" TargetMode="External" /><Relationship Id="rId164" Type="http://schemas.openxmlformats.org/officeDocument/2006/relationships/header" Target="header28.xml" /><Relationship Id="rId165" Type="http://schemas.openxmlformats.org/officeDocument/2006/relationships/header" Target="header29.xml" /><Relationship Id="rId166" Type="http://schemas.openxmlformats.org/officeDocument/2006/relationships/footer" Target="footer28.xml" /><Relationship Id="rId167" Type="http://schemas.openxmlformats.org/officeDocument/2006/relationships/footer" Target="footer29.xml" /><Relationship Id="rId168" Type="http://schemas.openxmlformats.org/officeDocument/2006/relationships/header" Target="header30.xml" /><Relationship Id="rId169" Type="http://schemas.openxmlformats.org/officeDocument/2006/relationships/footer" Target="footer30.xml" /><Relationship Id="rId17" Type="http://schemas.openxmlformats.org/officeDocument/2006/relationships/hyperlink" Target="https://advance.lexis.com/api/document?id=urn:contentItem:5P6Y-57J1-F125-140M-00000-00&amp;idtype=PID&amp;context=1516831" TargetMode="External" /><Relationship Id="rId170" Type="http://schemas.openxmlformats.org/officeDocument/2006/relationships/hyperlink" Target="https://advance.lexis.com/api/document?collection=news&amp;id=urn:contentItem:5PHP-M411-JDK3-90G5-00000-00&amp;context=" TargetMode="External" /><Relationship Id="rId171" Type="http://schemas.openxmlformats.org/officeDocument/2006/relationships/hyperlink" Target="http://montrealgazette.com/news/local-news/montreal-police-release-photos-of-suspects-in-n-d-g-boutique-theft" TargetMode="External" /><Relationship Id="rId172" Type="http://schemas.openxmlformats.org/officeDocument/2006/relationships/header" Target="header31.xml" /><Relationship Id="rId173" Type="http://schemas.openxmlformats.org/officeDocument/2006/relationships/header" Target="header32.xml" /><Relationship Id="rId174" Type="http://schemas.openxmlformats.org/officeDocument/2006/relationships/footer" Target="footer31.xml" /><Relationship Id="rId175" Type="http://schemas.openxmlformats.org/officeDocument/2006/relationships/footer" Target="footer32.xml" /><Relationship Id="rId176" Type="http://schemas.openxmlformats.org/officeDocument/2006/relationships/header" Target="header33.xml" /><Relationship Id="rId177" Type="http://schemas.openxmlformats.org/officeDocument/2006/relationships/footer" Target="footer33.xml" /><Relationship Id="rId178" Type="http://schemas.openxmlformats.org/officeDocument/2006/relationships/hyperlink" Target="https://advance.lexis.com/api/document?collection=news&amp;id=urn:contentItem:5NYH-0RD1-F125-123T-00000-00&amp;context=" TargetMode="External" /><Relationship Id="rId179" Type="http://schemas.openxmlformats.org/officeDocument/2006/relationships/hyperlink" Target="http://montrealgazette.com/news/local-news/montreal-police-search-for-suspect-in-multiple-sexual-assault-cases" TargetMode="External" /><Relationship Id="rId18" Type="http://schemas.openxmlformats.org/officeDocument/2006/relationships/hyperlink" Target="https://advance.lexis.com/api/document?id=urn:contentItem:5P70-4S11-F125-10NT-00000-00&amp;idtype=PID&amp;context=1516831" TargetMode="External" /><Relationship Id="rId180" Type="http://schemas.openxmlformats.org/officeDocument/2006/relationships/header" Target="header34.xml" /><Relationship Id="rId181" Type="http://schemas.openxmlformats.org/officeDocument/2006/relationships/header" Target="header35.xml" /><Relationship Id="rId182" Type="http://schemas.openxmlformats.org/officeDocument/2006/relationships/footer" Target="footer34.xml" /><Relationship Id="rId183" Type="http://schemas.openxmlformats.org/officeDocument/2006/relationships/footer" Target="footer35.xml" /><Relationship Id="rId184" Type="http://schemas.openxmlformats.org/officeDocument/2006/relationships/header" Target="header36.xml" /><Relationship Id="rId185" Type="http://schemas.openxmlformats.org/officeDocument/2006/relationships/footer" Target="footer36.xml" /><Relationship Id="rId186" Type="http://schemas.openxmlformats.org/officeDocument/2006/relationships/hyperlink" Target="https://advance.lexis.com/api/document?collection=news&amp;id=urn:contentItem:5HH5-XSC1-DXCW-D1DF-00000-00&amp;context=" TargetMode="External" /><Relationship Id="rId187" Type="http://schemas.openxmlformats.org/officeDocument/2006/relationships/image" Target="media/image3.png" /><Relationship Id="rId188" Type="http://schemas.openxmlformats.org/officeDocument/2006/relationships/hyperlink" Target="mailto:editorial@plusmediasolutions.com" TargetMode="External" /><Relationship Id="rId189" Type="http://schemas.openxmlformats.org/officeDocument/2006/relationships/header" Target="header37.xml" /><Relationship Id="rId19" Type="http://schemas.openxmlformats.org/officeDocument/2006/relationships/hyperlink" Target="https://advance.lexis.com/api/document?id=urn:contentItem:6054-0Y71-JB4F-Y52V-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P90-7MK1-F125-10S9-00000-00&amp;context=" TargetMode="External" /><Relationship Id="rId196" Type="http://schemas.openxmlformats.org/officeDocument/2006/relationships/hyperlink" Target="http://montrealgazette.com/news/local-news/montreal-police-searching-for-missing-man-77"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5PTG-RVY1-JDK3-949V-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5P6Y-57J1-F125-140M-00000-00&amp;context=" TargetMode="External" /><Relationship Id="rId204" Type="http://schemas.openxmlformats.org/officeDocument/2006/relationships/hyperlink" Target="http://montrealgazette.com/news/local-news/montreal-police-seek-victims-of-pepper-spray-suspect" TargetMode="External" /><Relationship Id="rId205" Type="http://schemas.openxmlformats.org/officeDocument/2006/relationships/header" Target="header43.xml" /><Relationship Id="rId206" Type="http://schemas.openxmlformats.org/officeDocument/2006/relationships/header" Target="header44.xml" /><Relationship Id="rId207" Type="http://schemas.openxmlformats.org/officeDocument/2006/relationships/footer" Target="footer43.xml" /><Relationship Id="rId208" Type="http://schemas.openxmlformats.org/officeDocument/2006/relationships/footer" Target="footer44.xml" /><Relationship Id="rId209" Type="http://schemas.openxmlformats.org/officeDocument/2006/relationships/header" Target="header45.xml" /><Relationship Id="rId21" Type="http://schemas.openxmlformats.org/officeDocument/2006/relationships/hyperlink" Target="https://advance.lexis.com/api/document?id=urn:contentItem:5PTG-XNG1-JDK3-94Y2-00000-00&amp;idtype=PID&amp;context=1516831" TargetMode="External" /><Relationship Id="rId210" Type="http://schemas.openxmlformats.org/officeDocument/2006/relationships/footer" Target="footer45.xml" /><Relationship Id="rId211" Type="http://schemas.openxmlformats.org/officeDocument/2006/relationships/hyperlink" Target="https://advance.lexis.com/api/document?collection=news&amp;id=urn:contentItem:5P70-4S11-F125-10NT-00000-00&amp;context=" TargetMode="External" /><Relationship Id="rId212" Type="http://schemas.openxmlformats.org/officeDocument/2006/relationships/header" Target="header46.xml" /><Relationship Id="rId213" Type="http://schemas.openxmlformats.org/officeDocument/2006/relationships/header" Target="header47.xml" /><Relationship Id="rId214" Type="http://schemas.openxmlformats.org/officeDocument/2006/relationships/footer" Target="footer46.xml" /><Relationship Id="rId215" Type="http://schemas.openxmlformats.org/officeDocument/2006/relationships/footer" Target="footer47.xml" /><Relationship Id="rId216" Type="http://schemas.openxmlformats.org/officeDocument/2006/relationships/header" Target="header48.xml" /><Relationship Id="rId217" Type="http://schemas.openxmlformats.org/officeDocument/2006/relationships/footer" Target="footer48.xml" /><Relationship Id="rId218" Type="http://schemas.openxmlformats.org/officeDocument/2006/relationships/hyperlink" Target="https://advance.lexis.com/api/document?collection=news&amp;id=urn:contentItem:6054-0Y71-JB4F-Y52V-00000-00&amp;context=" TargetMode="External" /><Relationship Id="rId219" Type="http://schemas.openxmlformats.org/officeDocument/2006/relationships/image" Target="media/image4.png" /><Relationship Id="rId22" Type="http://schemas.openxmlformats.org/officeDocument/2006/relationships/hyperlink" Target="https://advance.lexis.com/api/document?id=urn:contentItem:5PTJ-2P21-F125-14C1-00000-00&amp;idtype=PID&amp;context=1516831" TargetMode="External" /><Relationship Id="rId220" Type="http://schemas.openxmlformats.org/officeDocument/2006/relationships/hyperlink" Target="http://www.buysellsignals.net/BuySellSignals/report/Globalbonds/Stock/quarterly/BondTable_130074.html" TargetMode="External" /><Relationship Id="rId221" Type="http://schemas.openxmlformats.org/officeDocument/2006/relationships/hyperlink" Target="http://www.motorolasolutions.com" TargetMode="External" /><Relationship Id="rId222" Type="http://schemas.openxmlformats.org/officeDocument/2006/relationships/hyperlink" Target="mailto:investors@motorolasolutions.com" TargetMode="External" /><Relationship Id="rId223" Type="http://schemas.openxmlformats.org/officeDocument/2006/relationships/hyperlink" Target="http://www.BuySellSignals.com" TargetMode="External" /><Relationship Id="rId224" Type="http://schemas.openxmlformats.org/officeDocument/2006/relationships/header" Target="header49.xml" /><Relationship Id="rId225" Type="http://schemas.openxmlformats.org/officeDocument/2006/relationships/header" Target="header50.xml" /><Relationship Id="rId226" Type="http://schemas.openxmlformats.org/officeDocument/2006/relationships/footer" Target="footer49.xml" /><Relationship Id="rId227" Type="http://schemas.openxmlformats.org/officeDocument/2006/relationships/footer" Target="footer50.xml" /><Relationship Id="rId228" Type="http://schemas.openxmlformats.org/officeDocument/2006/relationships/header" Target="header51.xml" /><Relationship Id="rId229" Type="http://schemas.openxmlformats.org/officeDocument/2006/relationships/footer" Target="footer51.xml" /><Relationship Id="rId23" Type="http://schemas.openxmlformats.org/officeDocument/2006/relationships/hyperlink" Target="https://advance.lexis.com/api/document?id=urn:contentItem:5PD9-DKP1-F125-14S8-00000-00&amp;idtype=PID&amp;context=1516831" TargetMode="External" /><Relationship Id="rId230" Type="http://schemas.openxmlformats.org/officeDocument/2006/relationships/hyperlink" Target="https://advance.lexis.com/api/document?collection=news&amp;id=urn:contentItem:5PTG-RVY1-JDK3-949V-00000-00&amp;context=" TargetMode="External" /><Relationship Id="rId231" Type="http://schemas.openxmlformats.org/officeDocument/2006/relationships/hyperlink" Target="http://montrealgazette.com/news/local-news/sq-execute-search-warrant-at-montreal-police-headquarters-report" TargetMode="External" /><Relationship Id="rId232" Type="http://schemas.openxmlformats.org/officeDocument/2006/relationships/header" Target="header52.xml" /><Relationship Id="rId233" Type="http://schemas.openxmlformats.org/officeDocument/2006/relationships/header" Target="header53.xml" /><Relationship Id="rId234" Type="http://schemas.openxmlformats.org/officeDocument/2006/relationships/footer" Target="footer52.xml" /><Relationship Id="rId235" Type="http://schemas.openxmlformats.org/officeDocument/2006/relationships/footer" Target="footer53.xml" /><Relationship Id="rId236" Type="http://schemas.openxmlformats.org/officeDocument/2006/relationships/header" Target="header54.xml" /><Relationship Id="rId237" Type="http://schemas.openxmlformats.org/officeDocument/2006/relationships/footer" Target="footer54.xml" /><Relationship Id="rId238" Type="http://schemas.openxmlformats.org/officeDocument/2006/relationships/hyperlink" Target="https://advance.lexis.com/api/document?collection=news&amp;id=urn:contentItem:5PTG-XNG1-JDK3-94Y2-00000-00&amp;context=" TargetMode="External" /><Relationship Id="rId239" Type="http://schemas.openxmlformats.org/officeDocument/2006/relationships/header" Target="header55.xml" /><Relationship Id="rId24" Type="http://schemas.openxmlformats.org/officeDocument/2006/relationships/hyperlink" Target="https://advance.lexis.com/api/document?id=urn:contentItem:5PC6-GKJ1-DXMS-83K3-00000-00&amp;idtype=PID&amp;context=1516831" TargetMode="External" /><Relationship Id="rId240" Type="http://schemas.openxmlformats.org/officeDocument/2006/relationships/header" Target="header56.xml" /><Relationship Id="rId241" Type="http://schemas.openxmlformats.org/officeDocument/2006/relationships/footer" Target="footer55.xml" /><Relationship Id="rId242" Type="http://schemas.openxmlformats.org/officeDocument/2006/relationships/footer" Target="footer56.xml" /><Relationship Id="rId243" Type="http://schemas.openxmlformats.org/officeDocument/2006/relationships/header" Target="header57.xml" /><Relationship Id="rId244" Type="http://schemas.openxmlformats.org/officeDocument/2006/relationships/footer" Target="footer57.xml" /><Relationship Id="rId245" Type="http://schemas.openxmlformats.org/officeDocument/2006/relationships/hyperlink" Target="https://advance.lexis.com/api/document?collection=news&amp;id=urn:contentItem:5PTJ-2P21-F125-14C1-00000-00&amp;context=" TargetMode="External" /><Relationship Id="rId246" Type="http://schemas.openxmlformats.org/officeDocument/2006/relationships/header" Target="header58.xml" /><Relationship Id="rId247" Type="http://schemas.openxmlformats.org/officeDocument/2006/relationships/header" Target="header59.xml" /><Relationship Id="rId248" Type="http://schemas.openxmlformats.org/officeDocument/2006/relationships/footer" Target="footer58.xml" /><Relationship Id="rId249" Type="http://schemas.openxmlformats.org/officeDocument/2006/relationships/footer" Target="footer59.xml" /><Relationship Id="rId25" Type="http://schemas.openxmlformats.org/officeDocument/2006/relationships/hyperlink" Target="https://advance.lexis.com/api/document?id=urn:contentItem:5PYD-HDV1-F125-10CF-00000-00&amp;idtype=PID&amp;context=1516831" TargetMode="External" /><Relationship Id="rId250" Type="http://schemas.openxmlformats.org/officeDocument/2006/relationships/header" Target="header60.xml" /><Relationship Id="rId251" Type="http://schemas.openxmlformats.org/officeDocument/2006/relationships/footer" Target="footer60.xml" /><Relationship Id="rId252" Type="http://schemas.openxmlformats.org/officeDocument/2006/relationships/hyperlink" Target="https://advance.lexis.com/api/document?collection=news&amp;id=urn:contentItem:5PD9-DKP1-F125-14S8-00000-00&amp;context=" TargetMode="External" /><Relationship Id="rId253" Type="http://schemas.openxmlformats.org/officeDocument/2006/relationships/hyperlink" Target="https://www.bei.gouv.qc.ca/(" TargetMode="External" /><Relationship Id="rId254" Type="http://schemas.openxmlformats.org/officeDocument/2006/relationships/hyperlink" Target="https://www.bei.gouv.qc.ca" TargetMode="External" /><Relationship Id="rId255" Type="http://schemas.openxmlformats.org/officeDocument/2006/relationships/hyperlink" Target="http://montrealgazette.com/news/local-news/suspect-in-montreal-north-armed-robbery-shot-by-police" TargetMode="External" /><Relationship Id="rId256" Type="http://schemas.openxmlformats.org/officeDocument/2006/relationships/header" Target="header61.xml" /><Relationship Id="rId257" Type="http://schemas.openxmlformats.org/officeDocument/2006/relationships/header" Target="header62.xml" /><Relationship Id="rId258" Type="http://schemas.openxmlformats.org/officeDocument/2006/relationships/footer" Target="footer61.xml" /><Relationship Id="rId259" Type="http://schemas.openxmlformats.org/officeDocument/2006/relationships/footer" Target="footer62.xml" /><Relationship Id="rId26" Type="http://schemas.openxmlformats.org/officeDocument/2006/relationships/hyperlink" Target="https://advance.lexis.com/api/document?id=urn:contentItem:6054-0Y71-JB4F-Y536-00000-00&amp;idtype=PID&amp;context=1516831" TargetMode="External" /><Relationship Id="rId260" Type="http://schemas.openxmlformats.org/officeDocument/2006/relationships/header" Target="header63.xml" /><Relationship Id="rId261" Type="http://schemas.openxmlformats.org/officeDocument/2006/relationships/footer" Target="footer63.xml" /><Relationship Id="rId262" Type="http://schemas.openxmlformats.org/officeDocument/2006/relationships/hyperlink" Target="https://advance.lexis.com/api/document?collection=news&amp;id=urn:contentItem:5PC6-GKJ1-DXMS-83K3-00000-00&amp;context=" TargetMode="External" /><Relationship Id="rId263" Type="http://schemas.openxmlformats.org/officeDocument/2006/relationships/header" Target="header64.xml" /><Relationship Id="rId264" Type="http://schemas.openxmlformats.org/officeDocument/2006/relationships/header" Target="header65.xml" /><Relationship Id="rId265" Type="http://schemas.openxmlformats.org/officeDocument/2006/relationships/footer" Target="footer64.xml" /><Relationship Id="rId266" Type="http://schemas.openxmlformats.org/officeDocument/2006/relationships/footer" Target="footer65.xml" /><Relationship Id="rId267" Type="http://schemas.openxmlformats.org/officeDocument/2006/relationships/header" Target="header66.xml" /><Relationship Id="rId268" Type="http://schemas.openxmlformats.org/officeDocument/2006/relationships/footer" Target="footer66.xml" /><Relationship Id="rId269" Type="http://schemas.openxmlformats.org/officeDocument/2006/relationships/hyperlink" Target="https://advance.lexis.com/api/document?collection=news&amp;id=urn:contentItem:5PYD-HDV1-F125-10CF-00000-00&amp;context=" TargetMode="External" /><Relationship Id="rId27" Type="http://schemas.openxmlformats.org/officeDocument/2006/relationships/hyperlink" Target="https://advance.lexis.com/api/document?id=urn:contentItem:5G1J-3GB1-JCMN-Y07W-00000-00&amp;idtype=PID&amp;context=1516831" TargetMode="External" /><Relationship Id="rId270" Type="http://schemas.openxmlformats.org/officeDocument/2006/relationships/header" Target="header67.xml" /><Relationship Id="rId271" Type="http://schemas.openxmlformats.org/officeDocument/2006/relationships/header" Target="header68.xml" /><Relationship Id="rId272" Type="http://schemas.openxmlformats.org/officeDocument/2006/relationships/footer" Target="footer67.xml" /><Relationship Id="rId273" Type="http://schemas.openxmlformats.org/officeDocument/2006/relationships/footer" Target="footer68.xml" /><Relationship Id="rId274" Type="http://schemas.openxmlformats.org/officeDocument/2006/relationships/header" Target="header69.xml" /><Relationship Id="rId275" Type="http://schemas.openxmlformats.org/officeDocument/2006/relationships/footer" Target="footer69.xml" /><Relationship Id="rId276" Type="http://schemas.openxmlformats.org/officeDocument/2006/relationships/hyperlink" Target="https://advance.lexis.com/api/document?collection=news&amp;id=urn:contentItem:6054-0Y71-JB4F-Y536-00000-00&amp;context=" TargetMode="External" /><Relationship Id="rId277" Type="http://schemas.openxmlformats.org/officeDocument/2006/relationships/hyperlink" Target="http://www.buysellsignals.net/BuySellSignals/report/Globalbonds/Stock/quarterly/BondTable_97414.html" TargetMode="External" /><Relationship Id="rId278" Type="http://schemas.openxmlformats.org/officeDocument/2006/relationships/hyperlink" Target="http://www.walmart.com" TargetMode="External" /><Relationship Id="rId279" Type="http://schemas.openxmlformats.org/officeDocument/2006/relationships/hyperlink" Target="mailto:invrela@wal-mart.com" TargetMode="External" /><Relationship Id="rId28" Type="http://schemas.openxmlformats.org/officeDocument/2006/relationships/hyperlink" Target="https://advance.lexis.com/api/document?id=urn:contentItem:5SDG-8GG1-F125-133H-00000-00&amp;idtype=PID&amp;context=1516831" TargetMode="External" /><Relationship Id="rId280" Type="http://schemas.openxmlformats.org/officeDocument/2006/relationships/header" Target="header70.xml" /><Relationship Id="rId281" Type="http://schemas.openxmlformats.org/officeDocument/2006/relationships/header" Target="header71.xml" /><Relationship Id="rId282" Type="http://schemas.openxmlformats.org/officeDocument/2006/relationships/footer" Target="footer70.xml" /><Relationship Id="rId283" Type="http://schemas.openxmlformats.org/officeDocument/2006/relationships/footer" Target="footer71.xml" /><Relationship Id="rId284" Type="http://schemas.openxmlformats.org/officeDocument/2006/relationships/header" Target="header72.xml" /><Relationship Id="rId285" Type="http://schemas.openxmlformats.org/officeDocument/2006/relationships/footer" Target="footer72.xml" /><Relationship Id="rId286" Type="http://schemas.openxmlformats.org/officeDocument/2006/relationships/hyperlink" Target="https://advance.lexis.com/api/document?collection=news&amp;id=urn:contentItem:5G1J-3GB1-JCMN-Y07W-00000-00&amp;context=" TargetMode="External" /><Relationship Id="rId287" Type="http://schemas.openxmlformats.org/officeDocument/2006/relationships/hyperlink" Target="http://www.ibtimes.com" TargetMode="External" /><Relationship Id="rId288" Type="http://schemas.openxmlformats.org/officeDocument/2006/relationships/hyperlink" Target="http://bigstory.ap.org/article/be713aa0402c4a069862801a2b7647d8/canadian-police-arrest-10-youths-wanting-join" TargetMode="External" /><Relationship Id="rId289" Type="http://schemas.openxmlformats.org/officeDocument/2006/relationships/hyperlink" Target="http://www.ibtimes.com/isis-western-recruits-islamic-state-using-stolen-foreign-passports-help-jihadis-1922910" TargetMode="External" /><Relationship Id="rId29" Type="http://schemas.openxmlformats.org/officeDocument/2006/relationships/hyperlink" Target="https://advance.lexis.com/api/document?id=urn:contentItem:5SDC-K421-F125-12D8-00000-00&amp;idtype=PID&amp;context=1516831" TargetMode="External" /><Relationship Id="rId290" Type="http://schemas.openxmlformats.org/officeDocument/2006/relationships/hyperlink" Target="http://edition.cnn.com/2015/02/25/world/isis-western-recruits/" TargetMode="External" /><Relationship Id="rId291" Type="http://schemas.openxmlformats.org/officeDocument/2006/relationships/header" Target="header73.xml" /><Relationship Id="rId292" Type="http://schemas.openxmlformats.org/officeDocument/2006/relationships/header" Target="header74.xml" /><Relationship Id="rId293" Type="http://schemas.openxmlformats.org/officeDocument/2006/relationships/footer" Target="footer73.xml" /><Relationship Id="rId294" Type="http://schemas.openxmlformats.org/officeDocument/2006/relationships/footer" Target="footer74.xml" /><Relationship Id="rId295" Type="http://schemas.openxmlformats.org/officeDocument/2006/relationships/header" Target="header75.xml" /><Relationship Id="rId296" Type="http://schemas.openxmlformats.org/officeDocument/2006/relationships/footer" Target="footer75.xml" /><Relationship Id="rId297" Type="http://schemas.openxmlformats.org/officeDocument/2006/relationships/hyperlink" Target="https://advance.lexis.com/api/document?collection=news&amp;id=urn:contentItem:5SDG-8GG1-F125-133H-00000-00&amp;context=" TargetMode="External" /><Relationship Id="rId298" Type="http://schemas.openxmlformats.org/officeDocument/2006/relationships/hyperlink" Target="https://twitter.com/CoiteuxMartin/status/992060827971735552" TargetMode="External" /><Relationship Id="rId299" Type="http://schemas.openxmlformats.org/officeDocument/2006/relationships/hyperlink" Target="https://www.vice.com/en_ca/article/59qb93/the-racist-podcaster-who-started-a-neo-nazi-coffee-company-to-fund-white-nationalism"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SDC-DHH1-JDK3-9404-00000-00&amp;idtype=PID&amp;context=1516831" TargetMode="External" /><Relationship Id="rId300" Type="http://schemas.openxmlformats.org/officeDocument/2006/relationships/hyperlink" Target="https://quebec.huffingtonpost.ca/isabelle-baez/quand-le-spvm-protege-des-neonazis_a_23435446/" TargetMode="External" /><Relationship Id="rId301" Type="http://schemas.openxmlformats.org/officeDocument/2006/relationships/hyperlink" Target="http://montrealgazette.com/news/local-news/montreal-police-called-after-members-of-far-right-group-storm-into-vices-office" TargetMode="External" /><Relationship Id="rId302" Type="http://schemas.openxmlformats.org/officeDocument/2006/relationships/hyperlink" Target="http://montrealgazette.com/news/local-news/major-neo-nazi-figure-recruiting-in-montreal" TargetMode="External" /><Relationship Id="rId303" Type="http://schemas.openxmlformats.org/officeDocument/2006/relationships/hyperlink" Target="http://montrealgazette.com/news/local-news/alt-right-in-montreal-encrypted-messages-show-white-supremacist-mindset" TargetMode="External" /><Relationship Id="rId304" Type="http://schemas.openxmlformats.org/officeDocument/2006/relationships/hyperlink" Target="http://montrealgazette.com/news/alt-right-in-montreal-you-never-know-what-people-are-capable-of" TargetMode="External" /><Relationship Id="rId305" Type="http://schemas.openxmlformats.org/officeDocument/2006/relationships/hyperlink" Target="http://montrealgazette.com/news/local-news/alt-right-in-montreal-how-charlottesville-exposed-the-key-players-in-the-local-white-nationalist-movement" TargetMode="External" /><Relationship Id="rId306" Type="http://schemas.openxmlformats.org/officeDocument/2006/relationships/hyperlink" Target="http://montrealgazette.com/news/local-news/alt-right-in-montreal-anti-fascists-ramp-up-fight-against-neo-nazis" TargetMode="External" /><Relationship Id="rId307" Type="http://schemas.openxmlformats.org/officeDocument/2006/relationships/hyperlink" Target="http://montrealgazette.com/news/local-news/alt-right-in-montreal-the-war-against-women" TargetMode="External" /><Relationship Id="rId308" Type="http://schemas.openxmlformats.org/officeDocument/2006/relationships/hyperlink" Target="http://montrealgazette.com/news/local-news/alt-right-in-montreal-efforts-to-unmask-key-neo-nazis-make-waves" TargetMode="External" /><Relationship Id="rId309" Type="http://schemas.openxmlformats.org/officeDocument/2006/relationships/header" Target="header76.xml" /><Relationship Id="rId31" Type="http://schemas.openxmlformats.org/officeDocument/2006/relationships/hyperlink" Target="https://advance.lexis.com/api/document?id=urn:contentItem:5GJG-BT91-F021-61F6-00000-00&amp;idtype=PID&amp;context=1516831" TargetMode="External" /><Relationship Id="rId310" Type="http://schemas.openxmlformats.org/officeDocument/2006/relationships/header" Target="header77.xml" /><Relationship Id="rId311" Type="http://schemas.openxmlformats.org/officeDocument/2006/relationships/footer" Target="footer76.xml" /><Relationship Id="rId312" Type="http://schemas.openxmlformats.org/officeDocument/2006/relationships/footer" Target="footer77.xml" /><Relationship Id="rId313" Type="http://schemas.openxmlformats.org/officeDocument/2006/relationships/header" Target="header78.xml" /><Relationship Id="rId314" Type="http://schemas.openxmlformats.org/officeDocument/2006/relationships/footer" Target="footer78.xml" /><Relationship Id="rId315" Type="http://schemas.openxmlformats.org/officeDocument/2006/relationships/hyperlink" Target="https://advance.lexis.com/api/document?collection=news&amp;id=urn:contentItem:5SDC-K421-F125-12D8-00000-00&amp;context=" TargetMode="External" /><Relationship Id="rId316" Type="http://schemas.openxmlformats.org/officeDocument/2006/relationships/header" Target="header79.xml" /><Relationship Id="rId317" Type="http://schemas.openxmlformats.org/officeDocument/2006/relationships/header" Target="header80.xml" /><Relationship Id="rId318" Type="http://schemas.openxmlformats.org/officeDocument/2006/relationships/footer" Target="footer79.xml" /><Relationship Id="rId319" Type="http://schemas.openxmlformats.org/officeDocument/2006/relationships/footer" Target="footer80.xml" /><Relationship Id="rId32" Type="http://schemas.openxmlformats.org/officeDocument/2006/relationships/hyperlink" Target="https://advance.lexis.com/api/document?id=urn:contentItem:5M5K-GJ21-F125-107M-00000-00&amp;idtype=PID&amp;context=1516831" TargetMode="External" /><Relationship Id="rId320" Type="http://schemas.openxmlformats.org/officeDocument/2006/relationships/header" Target="header81.xml" /><Relationship Id="rId321" Type="http://schemas.openxmlformats.org/officeDocument/2006/relationships/footer" Target="footer81.xml" /><Relationship Id="rId322" Type="http://schemas.openxmlformats.org/officeDocument/2006/relationships/hyperlink" Target="https://advance.lexis.com/api/document?collection=news&amp;id=urn:contentItem:5SDC-DHH1-JDK3-9404-00000-00&amp;context=" TargetMode="External" /><Relationship Id="rId323" Type="http://schemas.openxmlformats.org/officeDocument/2006/relationships/header" Target="header82.xml" /><Relationship Id="rId324" Type="http://schemas.openxmlformats.org/officeDocument/2006/relationships/header" Target="header83.xml" /><Relationship Id="rId325" Type="http://schemas.openxmlformats.org/officeDocument/2006/relationships/footer" Target="footer82.xml" /><Relationship Id="rId326" Type="http://schemas.openxmlformats.org/officeDocument/2006/relationships/footer" Target="footer83.xml" /><Relationship Id="rId327" Type="http://schemas.openxmlformats.org/officeDocument/2006/relationships/header" Target="header84.xml" /><Relationship Id="rId328" Type="http://schemas.openxmlformats.org/officeDocument/2006/relationships/footer" Target="footer84.xml" /><Relationship Id="rId329" Type="http://schemas.openxmlformats.org/officeDocument/2006/relationships/hyperlink" Target="https://advance.lexis.com/api/document?collection=news&amp;id=urn:contentItem:5GJG-BT91-F021-61F6-00000-00&amp;context=" TargetMode="External" /><Relationship Id="rId33" Type="http://schemas.openxmlformats.org/officeDocument/2006/relationships/hyperlink" Target="https://advance.lexis.com/api/document?id=urn:contentItem:5PKB-K951-JBKR-N524-00000-00&amp;idtype=PID&amp;context=1516831" TargetMode="External" /><Relationship Id="rId330" Type="http://schemas.openxmlformats.org/officeDocument/2006/relationships/image" Target="media/image5.png" /><Relationship Id="rId331" Type="http://schemas.openxmlformats.org/officeDocument/2006/relationships/header" Target="header85.xml" /><Relationship Id="rId332" Type="http://schemas.openxmlformats.org/officeDocument/2006/relationships/header" Target="header86.xml" /><Relationship Id="rId333" Type="http://schemas.openxmlformats.org/officeDocument/2006/relationships/footer" Target="footer85.xml" /><Relationship Id="rId334" Type="http://schemas.openxmlformats.org/officeDocument/2006/relationships/footer" Target="footer86.xml" /><Relationship Id="rId335" Type="http://schemas.openxmlformats.org/officeDocument/2006/relationships/header" Target="header87.xml" /><Relationship Id="rId336" Type="http://schemas.openxmlformats.org/officeDocument/2006/relationships/footer" Target="footer87.xml" /><Relationship Id="rId337" Type="http://schemas.openxmlformats.org/officeDocument/2006/relationships/hyperlink" Target="https://advance.lexis.com/api/document?collection=news&amp;id=urn:contentItem:5M5K-GJ21-F125-107M-00000-00&amp;context=" TargetMode="External" /><Relationship Id="rId338" Type="http://schemas.openxmlformats.org/officeDocument/2006/relationships/hyperlink" Target="mailto:lgyulai@montrealgazette.com" TargetMode="External" /><Relationship Id="rId339" Type="http://schemas.openxmlformats.org/officeDocument/2006/relationships/hyperlink" Target="http://montrealgazette.com/news/from-2013-archives-police-anti-gang-unit-in-space-owned-by-convicted-drug-trafficker" TargetMode="External" /><Relationship Id="rId34" Type="http://schemas.openxmlformats.org/officeDocument/2006/relationships/hyperlink" Target="https://advance.lexis.com/api/document?id=urn:contentItem:5PX8-J1Y1-JDK3-94Y5-00000-00&amp;idtype=PID&amp;context=1516831" TargetMode="External" /><Relationship Id="rId340" Type="http://schemas.openxmlformats.org/officeDocument/2006/relationships/header" Target="header88.xml" /><Relationship Id="rId341" Type="http://schemas.openxmlformats.org/officeDocument/2006/relationships/header" Target="header89.xml" /><Relationship Id="rId342" Type="http://schemas.openxmlformats.org/officeDocument/2006/relationships/footer" Target="footer88.xml" /><Relationship Id="rId343" Type="http://schemas.openxmlformats.org/officeDocument/2006/relationships/footer" Target="footer89.xml" /><Relationship Id="rId344" Type="http://schemas.openxmlformats.org/officeDocument/2006/relationships/header" Target="header90.xml" /><Relationship Id="rId345" Type="http://schemas.openxmlformats.org/officeDocument/2006/relationships/footer" Target="footer90.xml" /><Relationship Id="rId346" Type="http://schemas.openxmlformats.org/officeDocument/2006/relationships/hyperlink" Target="https://advance.lexis.com/api/document?collection=news&amp;id=urn:contentItem:5PKB-K951-JBKR-N524-00000-00&amp;context=" TargetMode="External" /><Relationship Id="rId347" Type="http://schemas.openxmlformats.org/officeDocument/2006/relationships/header" Target="header91.xml" /><Relationship Id="rId348" Type="http://schemas.openxmlformats.org/officeDocument/2006/relationships/header" Target="header92.xml" /><Relationship Id="rId349" Type="http://schemas.openxmlformats.org/officeDocument/2006/relationships/footer" Target="footer91.xml" /><Relationship Id="rId35" Type="http://schemas.openxmlformats.org/officeDocument/2006/relationships/hyperlink" Target="https://advance.lexis.com/api/document?id=urn:contentItem:5PGJ-04B1-F125-12FF-00000-00&amp;idtype=PID&amp;context=1516831" TargetMode="External" /><Relationship Id="rId350" Type="http://schemas.openxmlformats.org/officeDocument/2006/relationships/footer" Target="footer92.xml" /><Relationship Id="rId351" Type="http://schemas.openxmlformats.org/officeDocument/2006/relationships/header" Target="header93.xml" /><Relationship Id="rId352" Type="http://schemas.openxmlformats.org/officeDocument/2006/relationships/footer" Target="footer93.xml" /><Relationship Id="rId353" Type="http://schemas.openxmlformats.org/officeDocument/2006/relationships/hyperlink" Target="https://advance.lexis.com/api/document?collection=news&amp;id=urn:contentItem:5PX8-J1Y1-JDK3-94Y5-00000-00&amp;context=" TargetMode="External" /><Relationship Id="rId354" Type="http://schemas.openxmlformats.org/officeDocument/2006/relationships/hyperlink" Target="http://montrealgazette.com/news/local-news/plante-plans-measures-to-restore-confidence-in-montreal-police" TargetMode="External" /><Relationship Id="rId355" Type="http://schemas.openxmlformats.org/officeDocument/2006/relationships/hyperlink" Target="http://montrealgazette.com/news/local-news/the-people-are-always-right-mayor-coderre-bids-a-restrained-emotional-farewell" TargetMode="External" /><Relationship Id="rId356" Type="http://schemas.openxmlformats.org/officeDocument/2006/relationships/hyperlink" Target="http://montrealgazette.com/news/local-news/class-action-lawsuit-request-filed-against-hydro-quebec" TargetMode="External" /><Relationship Id="rId357" Type="http://schemas.openxmlformats.org/officeDocument/2006/relationships/hyperlink" Target="http://montrealgazette.com/news/local-news/in-case-you-missed-it-heres-what-happened-in-montreal-on-nov-8" TargetMode="External" /><Relationship Id="rId358" Type="http://schemas.openxmlformats.org/officeDocument/2006/relationships/header" Target="header94.xml" /><Relationship Id="rId359" Type="http://schemas.openxmlformats.org/officeDocument/2006/relationships/header" Target="header95.xml" /><Relationship Id="rId36" Type="http://schemas.openxmlformats.org/officeDocument/2006/relationships/hyperlink" Target="https://advance.lexis.com/api/document?id=urn:contentItem:5NPW-D801-F125-13BT-00000-00&amp;idtype=PID&amp;context=1516831" TargetMode="External" /><Relationship Id="rId360" Type="http://schemas.openxmlformats.org/officeDocument/2006/relationships/footer" Target="footer94.xml" /><Relationship Id="rId361" Type="http://schemas.openxmlformats.org/officeDocument/2006/relationships/footer" Target="footer95.xml" /><Relationship Id="rId362" Type="http://schemas.openxmlformats.org/officeDocument/2006/relationships/header" Target="header96.xml" /><Relationship Id="rId363" Type="http://schemas.openxmlformats.org/officeDocument/2006/relationships/footer" Target="footer96.xml" /><Relationship Id="rId364" Type="http://schemas.openxmlformats.org/officeDocument/2006/relationships/hyperlink" Target="https://advance.lexis.com/api/document?collection=news&amp;id=urn:contentItem:5PGJ-04B1-F125-12FF-00000-00&amp;context=" TargetMode="External" /><Relationship Id="rId365" Type="http://schemas.openxmlformats.org/officeDocument/2006/relationships/hyperlink" Target="http://montrealgazette.com/news/local-news/police-re-open-investigation-into-the-death-of-montreal-inuit-woman" TargetMode="External" /><Relationship Id="rId366" Type="http://schemas.openxmlformats.org/officeDocument/2006/relationships/hyperlink" Target="http://montrealgazette.com/news/local-news/montreal-cops-bust-5-seize-opioids-heroin-and-weed-in-wake-of-overdose-deaths" TargetMode="External" /><Relationship Id="rId367" Type="http://schemas.openxmlformats.org/officeDocument/2006/relationships/hyperlink" Target="http://montrealgazette.com/news/local-news/free-antidote-plan-for-fentanyl-overdoses-doesnt-go-far-enough-crisis-workers-say" TargetMode="External" /><Relationship Id="rId368" Type="http://schemas.openxmlformats.org/officeDocument/2006/relationships/hyperlink" Target="http://montrealgazette.com/news/local-news/in-case-you-missed-it-heres-what-happened-in-montreal-on-sept-14" TargetMode="External" /><Relationship Id="rId369" Type="http://schemas.openxmlformats.org/officeDocument/2006/relationships/header" Target="header97.xml" /><Relationship Id="rId37" Type="http://schemas.openxmlformats.org/officeDocument/2006/relationships/hyperlink" Target="https://advance.lexis.com/api/document?id=urn:contentItem:5GND-44M1-JDK3-92DV-00000-00&amp;idtype=PID&amp;context=1516831" TargetMode="External" /><Relationship Id="rId370" Type="http://schemas.openxmlformats.org/officeDocument/2006/relationships/header" Target="header98.xml" /><Relationship Id="rId371" Type="http://schemas.openxmlformats.org/officeDocument/2006/relationships/footer" Target="footer97.xml" /><Relationship Id="rId372" Type="http://schemas.openxmlformats.org/officeDocument/2006/relationships/footer" Target="footer98.xml" /><Relationship Id="rId373" Type="http://schemas.openxmlformats.org/officeDocument/2006/relationships/header" Target="header99.xml" /><Relationship Id="rId374" Type="http://schemas.openxmlformats.org/officeDocument/2006/relationships/footer" Target="footer99.xml" /><Relationship Id="rId375" Type="http://schemas.openxmlformats.org/officeDocument/2006/relationships/hyperlink" Target="https://advance.lexis.com/api/document?collection=news&amp;id=urn:contentItem:5NPW-D801-F125-13BT-00000-00&amp;context=" TargetMode="External" /><Relationship Id="rId376" Type="http://schemas.openxmlformats.org/officeDocument/2006/relationships/hyperlink" Target="http://montrealgazette.com/tag/police-surveillance-scandal" TargetMode="External" /><Relationship Id="rId377" Type="http://schemas.openxmlformats.org/officeDocument/2006/relationships/hyperlink" Target="http://montrealgazette.com/news/local-news/mayor-coderre-isnt-shy-to-call-cops-for-personal-matters-police-spying-inquiry-hears" TargetMode="External" /><Relationship Id="rId378" Type="http://schemas.openxmlformats.org/officeDocument/2006/relationships/hyperlink" Target="mailto:pcherry@postmedia.com" TargetMode="External" /><Relationship Id="rId379" Type="http://schemas.openxmlformats.org/officeDocument/2006/relationships/hyperlink" Target="http://montrealgazette.com/news/local-news/patrick-lagaces-questions-put-mayor-in-a-dark-mood-coderres-press-attache-tells-police-inquiry" TargetMode="External" /><Relationship Id="rId38" Type="http://schemas.openxmlformats.org/officeDocument/2006/relationships/hyperlink" Target="https://advance.lexis.com/api/document?id=urn:contentItem:5GNF-3RP1-DY2T-C2P1-00000-00&amp;idtype=PID&amp;context=1516831" TargetMode="External" /><Relationship Id="rId380" Type="http://schemas.openxmlformats.org/officeDocument/2006/relationships/header" Target="header100.xml" /><Relationship Id="rId381" Type="http://schemas.openxmlformats.org/officeDocument/2006/relationships/header" Target="header101.xml" /><Relationship Id="rId382" Type="http://schemas.openxmlformats.org/officeDocument/2006/relationships/footer" Target="footer100.xml" /><Relationship Id="rId383" Type="http://schemas.openxmlformats.org/officeDocument/2006/relationships/footer" Target="footer101.xml" /><Relationship Id="rId384" Type="http://schemas.openxmlformats.org/officeDocument/2006/relationships/header" Target="header102.xml" /><Relationship Id="rId385" Type="http://schemas.openxmlformats.org/officeDocument/2006/relationships/footer" Target="footer102.xml" /><Relationship Id="rId386" Type="http://schemas.openxmlformats.org/officeDocument/2006/relationships/hyperlink" Target="https://advance.lexis.com/api/document?collection=news&amp;id=urn:contentItem:5GND-44M1-JDK3-92DV-00000-00&amp;context=" TargetMode="External" /><Relationship Id="rId387" Type="http://schemas.openxmlformats.org/officeDocument/2006/relationships/hyperlink" Target="mailto:mpucci@montrealgazette.com" TargetMode="External" /><Relationship Id="rId388" Type="http://schemas.openxmlformats.org/officeDocument/2006/relationships/hyperlink" Target="http://twitter.com/michellempucci" TargetMode="External" /><Relationship Id="rId389" Type="http://schemas.openxmlformats.org/officeDocument/2006/relationships/header" Target="header103.xml" /><Relationship Id="rId39" Type="http://schemas.openxmlformats.org/officeDocument/2006/relationships/hyperlink" Target="https://advance.lexis.com/api/document?id=urn:contentItem:5M30-VT91-JDK3-90NR-00000-00&amp;idtype=PID&amp;context=1516831" TargetMode="External" /><Relationship Id="rId390" Type="http://schemas.openxmlformats.org/officeDocument/2006/relationships/header" Target="header104.xml" /><Relationship Id="rId391" Type="http://schemas.openxmlformats.org/officeDocument/2006/relationships/footer" Target="footer103.xml" /><Relationship Id="rId392" Type="http://schemas.openxmlformats.org/officeDocument/2006/relationships/footer" Target="footer104.xml" /><Relationship Id="rId393" Type="http://schemas.openxmlformats.org/officeDocument/2006/relationships/header" Target="header105.xml" /><Relationship Id="rId394" Type="http://schemas.openxmlformats.org/officeDocument/2006/relationships/footer" Target="footer105.xml" /><Relationship Id="rId395" Type="http://schemas.openxmlformats.org/officeDocument/2006/relationships/hyperlink" Target="https://advance.lexis.com/api/document?collection=news&amp;id=urn:contentItem:5GNF-3RP1-DY2T-C2P1-00000-00&amp;context=" TargetMode="External" /><Relationship Id="rId396" Type="http://schemas.openxmlformats.org/officeDocument/2006/relationships/header" Target="header106.xml" /><Relationship Id="rId397" Type="http://schemas.openxmlformats.org/officeDocument/2006/relationships/header" Target="header107.xml" /><Relationship Id="rId398" Type="http://schemas.openxmlformats.org/officeDocument/2006/relationships/footer" Target="footer106.xml" /><Relationship Id="rId399" Type="http://schemas.openxmlformats.org/officeDocument/2006/relationships/footer" Target="footer107.xml" /><Relationship Id="rId4" Type="http://schemas.openxmlformats.org/officeDocument/2006/relationships/image" Target="media/image1.png" /><Relationship Id="rId40" Type="http://schemas.openxmlformats.org/officeDocument/2006/relationships/hyperlink" Target="https://advance.lexis.com/api/document?id=urn:contentItem:5M31-61G1-JDK3-90M7-00000-00&amp;idtype=PID&amp;context=1516831" TargetMode="External" /><Relationship Id="rId400" Type="http://schemas.openxmlformats.org/officeDocument/2006/relationships/header" Target="header108.xml" /><Relationship Id="rId401" Type="http://schemas.openxmlformats.org/officeDocument/2006/relationships/footer" Target="footer108.xml" /><Relationship Id="rId402" Type="http://schemas.openxmlformats.org/officeDocument/2006/relationships/hyperlink" Target="https://advance.lexis.com/api/document?collection=news&amp;id=urn:contentItem:5M30-VT91-JDK3-90NR-00000-00&amp;context=" TargetMode="External" /><Relationship Id="rId403" Type="http://schemas.openxmlformats.org/officeDocument/2006/relationships/hyperlink" Target="http://montrealgazette.com/news/local-news/montreal-police-monitored-iphone-of-la-presse-journalist-patrick-lagace" TargetMode="External" /><Relationship Id="rId404" Type="http://schemas.openxmlformats.org/officeDocument/2006/relationships/hyperlink" Target="http://www.985fm.ca/actualites/nouvelles/ian-lafreniere-tasse-par-le-spvm-une-chasse-aux-779408.html" TargetMode="External" /><Relationship Id="rId405" Type="http://schemas.openxmlformats.org/officeDocument/2006/relationships/hyperlink" Target="http://plus.lapresse.ca/screens/0508ca8d-cb80-47f8-864e-0b49909f3f09%7C_0.html" TargetMode="External" /><Relationship Id="rId406" Type="http://schemas.openxmlformats.org/officeDocument/2006/relationships/hyperlink" Target="mailto:mlalonde@postmedia.com" TargetMode="External" /><Relationship Id="rId407" Type="http://schemas.openxmlformats.org/officeDocument/2006/relationships/hyperlink" Target="http://montrealgazette.com/news/local-news/government-must-act-to-protect-journalists-sources" TargetMode="External" /><Relationship Id="rId408" Type="http://schemas.openxmlformats.org/officeDocument/2006/relationships/hyperlink" Target="http://montrealgazette.com/opinion/editorials/editorial-spying-on-montreal-reporter-an-attack-on-free-press" TargetMode="External" /><Relationship Id="rId409" Type="http://schemas.openxmlformats.org/officeDocument/2006/relationships/hyperlink" Target="http://montrealgazette.com/news/local-news/were-spied-on-more-often-than-you-think-journalists-groups-say" TargetMode="External" /><Relationship Id="rId41" Type="http://schemas.openxmlformats.org/officeDocument/2006/relationships/hyperlink" Target="https://advance.lexis.com/api/document?id=urn:contentItem:5GDT-3YS1-F197-541X-00000-00&amp;idtype=PID&amp;context=1516831" TargetMode="External" /><Relationship Id="rId410" Type="http://schemas.openxmlformats.org/officeDocument/2006/relationships/hyperlink" Target="http://montrealgazette.com/news/local-news/at-least-three-other-journalists-monitored-by-montreal-police-report-says" TargetMode="External" /><Relationship Id="rId411" Type="http://schemas.openxmlformats.org/officeDocument/2006/relationships/header" Target="header109.xml" /><Relationship Id="rId412" Type="http://schemas.openxmlformats.org/officeDocument/2006/relationships/header" Target="header110.xml" /><Relationship Id="rId413" Type="http://schemas.openxmlformats.org/officeDocument/2006/relationships/footer" Target="footer109.xml" /><Relationship Id="rId414" Type="http://schemas.openxmlformats.org/officeDocument/2006/relationships/footer" Target="footer110.xml" /><Relationship Id="rId415" Type="http://schemas.openxmlformats.org/officeDocument/2006/relationships/header" Target="header111.xml" /><Relationship Id="rId416" Type="http://schemas.openxmlformats.org/officeDocument/2006/relationships/footer" Target="footer111.xml" /><Relationship Id="rId417" Type="http://schemas.openxmlformats.org/officeDocument/2006/relationships/hyperlink" Target="https://advance.lexis.com/api/document?collection=news&amp;id=urn:contentItem:5M31-61G1-JDK3-90M7-00000-00&amp;context=" TargetMode="External" /><Relationship Id="rId418" Type="http://schemas.openxmlformats.org/officeDocument/2006/relationships/header" Target="header112.xml" /><Relationship Id="rId419" Type="http://schemas.openxmlformats.org/officeDocument/2006/relationships/header" Target="header113.xml" /><Relationship Id="rId42" Type="http://schemas.openxmlformats.org/officeDocument/2006/relationships/hyperlink" Target="https://advance.lexis.com/api/document?id=urn:contentItem:603T-9N81-JBKR-N0S9-00000-00&amp;idtype=PID&amp;context=1516831" TargetMode="External" /><Relationship Id="rId420" Type="http://schemas.openxmlformats.org/officeDocument/2006/relationships/footer" Target="footer112.xml" /><Relationship Id="rId421" Type="http://schemas.openxmlformats.org/officeDocument/2006/relationships/footer" Target="footer113.xml" /><Relationship Id="rId422" Type="http://schemas.openxmlformats.org/officeDocument/2006/relationships/header" Target="header114.xml" /><Relationship Id="rId423" Type="http://schemas.openxmlformats.org/officeDocument/2006/relationships/footer" Target="footer114.xml" /><Relationship Id="rId424" Type="http://schemas.openxmlformats.org/officeDocument/2006/relationships/hyperlink" Target="https://advance.lexis.com/api/document?collection=news&amp;id=urn:contentItem:5GDT-3YS1-F197-541X-00000-00&amp;context=" TargetMode="External" /><Relationship Id="rId425" Type="http://schemas.openxmlformats.org/officeDocument/2006/relationships/header" Target="header115.xml" /><Relationship Id="rId426" Type="http://schemas.openxmlformats.org/officeDocument/2006/relationships/header" Target="header116.xml" /><Relationship Id="rId427" Type="http://schemas.openxmlformats.org/officeDocument/2006/relationships/footer" Target="footer115.xml" /><Relationship Id="rId428" Type="http://schemas.openxmlformats.org/officeDocument/2006/relationships/footer" Target="footer116.xml" /><Relationship Id="rId429" Type="http://schemas.openxmlformats.org/officeDocument/2006/relationships/header" Target="header117.xml" /><Relationship Id="rId43" Type="http://schemas.openxmlformats.org/officeDocument/2006/relationships/hyperlink" Target="https://advance.lexis.com/api/document?id=urn:contentItem:603S-TXD1-F125-11FM-00000-00&amp;idtype=PID&amp;context=1516831" TargetMode="External" /><Relationship Id="rId430" Type="http://schemas.openxmlformats.org/officeDocument/2006/relationships/footer" Target="footer117.xml" /><Relationship Id="rId431" Type="http://schemas.openxmlformats.org/officeDocument/2006/relationships/hyperlink" Target="https://advance.lexis.com/api/document?collection=news&amp;id=urn:contentItem:603T-9N81-JBKR-N0S9-00000-00&amp;context=" TargetMode="External" /><Relationship Id="rId432" Type="http://schemas.openxmlformats.org/officeDocument/2006/relationships/hyperlink" Target="https://montrealgazette.com/news/local-news/coronavirus-live-updates-5/wcm/8ca8d9bf-2ef9-4ccb-8921-af193c98358d/" TargetMode="External" /><Relationship Id="rId433" Type="http://schemas.openxmlformats.org/officeDocument/2006/relationships/hyperlink" Target="https://montrealgazette.com/opinion/columnists/brownstein-uneven-playing-field-for-shut-out-bar-owners-will-lead-to-defiance/wcm/f584d6a0-f0ad-48c8-a69a-67f001739feb/" TargetMode="External" /><Relationship Id="rId434" Type="http://schemas.openxmlformats.org/officeDocument/2006/relationships/hyperlink" Target="https://montrealgazette.com/news/local-news/montreal-native-becomes-first-black-editor-in-chief-of-harpers-bazaar" TargetMode="External" /><Relationship Id="rId435" Type="http://schemas.openxmlformats.org/officeDocument/2006/relationships/hyperlink" Target="https://montrealgazette.com/news/local-news/necropsy-will-determine-whether-humpback-whale-was-victim-of-a-ship-strike" TargetMode="External" /><Relationship Id="rId436" Type="http://schemas.openxmlformats.org/officeDocument/2006/relationships/hyperlink" Target="https://montrealgazette.com/sports/stu-on-sports/stu-on-sports-canadiens-and-molsons-record-speak-for-themselves" TargetMode="External" /><Relationship Id="rId437" Type="http://schemas.openxmlformats.org/officeDocument/2006/relationships/hyperlink" Target="https://montrealgazette.com/news/local-news/coalition-demands-action-on-police-reform" TargetMode="External" /><Relationship Id="rId438" Type="http://schemas.openxmlformats.org/officeDocument/2006/relationships/hyperlink" Target="https://montrealgazette.com/news/local-news/community-spread-causing-most-new-covid-19-cases-in-montreal" TargetMode="External" /><Relationship Id="rId439" Type="http://schemas.openxmlformats.org/officeDocument/2006/relationships/hyperlink" Target="https://montrealgazette.com/news/local-news/plante-promises-outdoor-art-recreation-terrasses-in-lieu-of-cancelled-festivals" TargetMode="External" /><Relationship Id="rId44" Type="http://schemas.openxmlformats.org/officeDocument/2006/relationships/hyperlink" Target="https://advance.lexis.com/api/document?id=urn:contentItem:5MPR-K791-F125-11CN-00000-00&amp;idtype=PID&amp;context=1516831" TargetMode="External" /><Relationship Id="rId440" Type="http://schemas.openxmlformats.org/officeDocument/2006/relationships/hyperlink" Target="https://montrealgazette.com/news/quebec/bill-61-opposition-puts-the-brakes-on-caq-plan-to-relaunch-economy" TargetMode="External" /><Relationship Id="rId441" Type="http://schemas.openxmlformats.org/officeDocument/2006/relationships/hyperlink" Target="https://montrealgazette.com/news/local-news/grassroots-committee-calls-for-regular-testing-at-maimonides/wcm/c0eb50c1-46e0-43e6-85c0-7da496cfb0e0/" TargetMode="External" /><Relationship Id="rId442" Type="http://schemas.openxmlformats.org/officeDocument/2006/relationships/hyperlink" Target="http://montrealgazette.com/news/icymi-whale-necropsy-bill-61-shut-out-bar-owners" TargetMode="External" /><Relationship Id="rId443" Type="http://schemas.openxmlformats.org/officeDocument/2006/relationships/header" Target="header118.xml" /><Relationship Id="rId444" Type="http://schemas.openxmlformats.org/officeDocument/2006/relationships/header" Target="header119.xml" /><Relationship Id="rId445" Type="http://schemas.openxmlformats.org/officeDocument/2006/relationships/footer" Target="footer118.xml" /><Relationship Id="rId446" Type="http://schemas.openxmlformats.org/officeDocument/2006/relationships/footer" Target="footer119.xml" /><Relationship Id="rId447" Type="http://schemas.openxmlformats.org/officeDocument/2006/relationships/header" Target="header120.xml" /><Relationship Id="rId448" Type="http://schemas.openxmlformats.org/officeDocument/2006/relationships/footer" Target="footer120.xml" /><Relationship Id="rId449" Type="http://schemas.openxmlformats.org/officeDocument/2006/relationships/hyperlink" Target="https://advance.lexis.com/api/document?collection=news&amp;id=urn:contentItem:603S-TXD1-F125-11FM-00000-00&amp;context=" TargetMode="External" /><Relationship Id="rId45" Type="http://schemas.openxmlformats.org/officeDocument/2006/relationships/hyperlink" Target="https://advance.lexis.com/api/document?id=urn:contentItem:606B-X6T1-JCF0-K1XC-00000-00&amp;idtype=PID&amp;context=1516831" TargetMode="External" /><Relationship Id="rId450" Type="http://schemas.openxmlformats.org/officeDocument/2006/relationships/header" Target="header121.xml" /><Relationship Id="rId451" Type="http://schemas.openxmlformats.org/officeDocument/2006/relationships/header" Target="header122.xml" /><Relationship Id="rId452" Type="http://schemas.openxmlformats.org/officeDocument/2006/relationships/footer" Target="footer121.xml" /><Relationship Id="rId453" Type="http://schemas.openxmlformats.org/officeDocument/2006/relationships/footer" Target="footer122.xml" /><Relationship Id="rId454" Type="http://schemas.openxmlformats.org/officeDocument/2006/relationships/header" Target="header123.xml" /><Relationship Id="rId455" Type="http://schemas.openxmlformats.org/officeDocument/2006/relationships/footer" Target="footer123.xml" /><Relationship Id="rId456" Type="http://schemas.openxmlformats.org/officeDocument/2006/relationships/hyperlink" Target="https://advance.lexis.com/api/document?collection=news&amp;id=urn:contentItem:5MPR-K791-F125-11CN-00000-00&amp;context=" TargetMode="External" /><Relationship Id="rId457" Type="http://schemas.openxmlformats.org/officeDocument/2006/relationships/hyperlink" Target="http://montrealgazette.com/news/local-news/montreal-storm-whats-open-closed-cancelled-delayed" TargetMode="External" /><Relationship Id="rId458" Type="http://schemas.openxmlformats.org/officeDocument/2006/relationships/hyperlink" Target="http://montrealgazette.com/news/local-news/pileup-closes-westbound-highway-40-at-cavendish" TargetMode="External" /><Relationship Id="rId459" Type="http://schemas.openxmlformats.org/officeDocument/2006/relationships/hyperlink" Target="http://montrealgazette.com/news/local-news/multi-vehicle-pile-up-closes-eastbound-20-near-ontario-border" TargetMode="External" /><Relationship Id="rId46" Type="http://schemas.openxmlformats.org/officeDocument/2006/relationships/hyperlink" Target="https://advance.lexis.com/api/document?id=urn:contentItem:601G-PP91-JBVR-301H-00000-00&amp;idtype=PID&amp;context=1516831" TargetMode="External" /><Relationship Id="rId460" Type="http://schemas.openxmlformats.org/officeDocument/2006/relationships/hyperlink" Target="https://twitter.com/stminfo/status/823880488318341120" TargetMode="External" /><Relationship Id="rId461" Type="http://schemas.openxmlformats.org/officeDocument/2006/relationships/hyperlink" Target="https://twitter.com/RTL_info/status/823878082411032577" TargetMode="External" /><Relationship Id="rId462" Type="http://schemas.openxmlformats.org/officeDocument/2006/relationships/hyperlink" Target="https://twitter.com/stlsynchro/status/823889784011714561" TargetMode="External" /><Relationship Id="rId463" Type="http://schemas.openxmlformats.org/officeDocument/2006/relationships/hyperlink" Target="http://www.admtl.com/en/flights/departures" TargetMode="External" /><Relationship Id="rId464" Type="http://schemas.openxmlformats.org/officeDocument/2006/relationships/hyperlink" Target="http://montrealgazette.com/news/local-news/montreal-winter-driving-guide-how-to-avoid-sliding-sliding-bang" TargetMode="External" /><Relationship Id="rId465" Type="http://schemas.openxmlformats.org/officeDocument/2006/relationships/hyperlink" Target="http://montrealgazette.com/news/local-news/a-cold-snowy-montreal-winter-is-setting-in-are-you-ready" TargetMode="External" /><Relationship Id="rId466" Type="http://schemas.openxmlformats.org/officeDocument/2006/relationships/hyperlink" Target="http://montrealgazette.com/news/local-news/under-a-snowfall-warning-montreal-wakes-up-to-freezing-rain" TargetMode="External" /><Relationship Id="rId467" Type="http://schemas.openxmlformats.org/officeDocument/2006/relationships/header" Target="header124.xml" /><Relationship Id="rId468" Type="http://schemas.openxmlformats.org/officeDocument/2006/relationships/header" Target="header125.xml" /><Relationship Id="rId469" Type="http://schemas.openxmlformats.org/officeDocument/2006/relationships/footer" Target="footer124.xml" /><Relationship Id="rId47" Type="http://schemas.openxmlformats.org/officeDocument/2006/relationships/hyperlink" Target="https://advance.lexis.com/api/document?id=urn:contentItem:604X-17G1-JB4F-Y02T-00000-00&amp;idtype=PID&amp;context=1516831" TargetMode="External" /><Relationship Id="rId470" Type="http://schemas.openxmlformats.org/officeDocument/2006/relationships/footer" Target="footer125.xml" /><Relationship Id="rId471" Type="http://schemas.openxmlformats.org/officeDocument/2006/relationships/header" Target="header126.xml" /><Relationship Id="rId472" Type="http://schemas.openxmlformats.org/officeDocument/2006/relationships/footer" Target="footer126.xml" /><Relationship Id="rId473" Type="http://schemas.openxmlformats.org/officeDocument/2006/relationships/hyperlink" Target="https://advance.lexis.com/api/document?collection=news&amp;id=urn:contentItem:606B-X6T1-JCF0-K1XC-00000-00&amp;context=" TargetMode="External" /><Relationship Id="rId474" Type="http://schemas.openxmlformats.org/officeDocument/2006/relationships/header" Target="header127.xml" /><Relationship Id="rId475" Type="http://schemas.openxmlformats.org/officeDocument/2006/relationships/header" Target="header128.xml" /><Relationship Id="rId476" Type="http://schemas.openxmlformats.org/officeDocument/2006/relationships/footer" Target="footer127.xml" /><Relationship Id="rId477" Type="http://schemas.openxmlformats.org/officeDocument/2006/relationships/footer" Target="footer128.xml" /><Relationship Id="rId478" Type="http://schemas.openxmlformats.org/officeDocument/2006/relationships/header" Target="header129.xml" /><Relationship Id="rId479" Type="http://schemas.openxmlformats.org/officeDocument/2006/relationships/footer" Target="footer129.xml" /><Relationship Id="rId48" Type="http://schemas.openxmlformats.org/officeDocument/2006/relationships/hyperlink" Target="https://advance.lexis.com/api/document?id=urn:contentItem:604X-17F1-JB4F-Y529-00000-00&amp;idtype=PID&amp;context=1516831" TargetMode="External" /><Relationship Id="rId480" Type="http://schemas.openxmlformats.org/officeDocument/2006/relationships/hyperlink" Target="https://advance.lexis.com/api/document?collection=news&amp;id=urn:contentItem:601G-PP91-JBVR-301H-00000-00&amp;context=" TargetMode="External" /><Relationship Id="rId481" Type="http://schemas.openxmlformats.org/officeDocument/2006/relationships/image" Target="media/image6.jpeg" /><Relationship Id="rId482" Type="http://schemas.openxmlformats.org/officeDocument/2006/relationships/hyperlink" Target="https://attendee.gotowebinar.com/register/6423861908084317455" TargetMode="External" /><Relationship Id="rId483" Type="http://schemas.openxmlformats.org/officeDocument/2006/relationships/hyperlink" Target="https://us02web.zoom.us/meeting/register/tZArce2rqToiHdCsbJfnhRr3-VlH1tn-hqI6" TargetMode="External" /><Relationship Id="rId484" Type="http://schemas.openxmlformats.org/officeDocument/2006/relationships/hyperlink" Target="mailto:medias.cisssme16@ssss.gouv.qc.ca" TargetMode="External" /><Relationship Id="rId485" Type="http://schemas.openxmlformats.org/officeDocument/2006/relationships/header" Target="header130.xml" /><Relationship Id="rId486" Type="http://schemas.openxmlformats.org/officeDocument/2006/relationships/header" Target="header131.xml" /><Relationship Id="rId487" Type="http://schemas.openxmlformats.org/officeDocument/2006/relationships/footer" Target="footer130.xml" /><Relationship Id="rId488" Type="http://schemas.openxmlformats.org/officeDocument/2006/relationships/footer" Target="footer131.xml" /><Relationship Id="rId489" Type="http://schemas.openxmlformats.org/officeDocument/2006/relationships/header" Target="header132.xml" /><Relationship Id="rId49" Type="http://schemas.openxmlformats.org/officeDocument/2006/relationships/hyperlink" Target="https://advance.lexis.com/api/document?id=urn:contentItem:5F32-5YV1-JDK3-9379-00000-00&amp;idtype=PID&amp;context=1516831" TargetMode="External" /><Relationship Id="rId490" Type="http://schemas.openxmlformats.org/officeDocument/2006/relationships/footer" Target="footer132.xml" /><Relationship Id="rId491" Type="http://schemas.openxmlformats.org/officeDocument/2006/relationships/hyperlink" Target="https://advance.lexis.com/api/document?collection=news&amp;id=urn:contentItem:604X-17G1-JB4F-Y02T-00000-00&amp;context=" TargetMode="External" /><Relationship Id="rId492" Type="http://schemas.openxmlformats.org/officeDocument/2006/relationships/hyperlink" Target="http://www.dteenergy.com" TargetMode="External" /><Relationship Id="rId493" Type="http://schemas.openxmlformats.org/officeDocument/2006/relationships/hyperlink" Target="mailto:austerberryj@dteenergy.com" TargetMode="External" /><Relationship Id="rId494" Type="http://schemas.openxmlformats.org/officeDocument/2006/relationships/header" Target="header133.xml" /><Relationship Id="rId495" Type="http://schemas.openxmlformats.org/officeDocument/2006/relationships/header" Target="header134.xml" /><Relationship Id="rId496" Type="http://schemas.openxmlformats.org/officeDocument/2006/relationships/footer" Target="footer133.xml" /><Relationship Id="rId497" Type="http://schemas.openxmlformats.org/officeDocument/2006/relationships/footer" Target="footer134.xml" /><Relationship Id="rId498" Type="http://schemas.openxmlformats.org/officeDocument/2006/relationships/header" Target="header135.xml" /><Relationship Id="rId499" Type="http://schemas.openxmlformats.org/officeDocument/2006/relationships/footer" Target="footer135.xml" /><Relationship Id="rId5" Type="http://schemas.openxmlformats.org/officeDocument/2006/relationships/hyperlink" Target="https://advance.lexis.com/api/document?id=urn:contentItem:5PYD-C3B1-F125-150M-00000-00&amp;idtype=PID&amp;context=1516831" TargetMode="External" /><Relationship Id="rId50" Type="http://schemas.openxmlformats.org/officeDocument/2006/relationships/hyperlink" Target="https://advance.lexis.com/api/document?id=urn:contentItem:5F32-BKM1-JDK3-93T7-00000-00&amp;idtype=PID&amp;context=1516831" TargetMode="External" /><Relationship Id="rId500" Type="http://schemas.openxmlformats.org/officeDocument/2006/relationships/hyperlink" Target="https://advance.lexis.com/api/document?collection=news&amp;id=urn:contentItem:604X-17F1-JB4F-Y529-00000-00&amp;context=" TargetMode="External" /><Relationship Id="rId501" Type="http://schemas.openxmlformats.org/officeDocument/2006/relationships/hyperlink" Target="http://www.buysellsignals.net/BuySellSignals/report/Globalbonds/Stock/quarterly/BondTable_129227.html" TargetMode="External" /><Relationship Id="rId502" Type="http://schemas.openxmlformats.org/officeDocument/2006/relationships/hyperlink" Target="http://www.ibm.com" TargetMode="External" /><Relationship Id="rId503" Type="http://schemas.openxmlformats.org/officeDocument/2006/relationships/hyperlink" Target="mailto:ibm@computershare.com" TargetMode="External" /><Relationship Id="rId504" Type="http://schemas.openxmlformats.org/officeDocument/2006/relationships/header" Target="header136.xml" /><Relationship Id="rId505" Type="http://schemas.openxmlformats.org/officeDocument/2006/relationships/header" Target="header137.xml" /><Relationship Id="rId506" Type="http://schemas.openxmlformats.org/officeDocument/2006/relationships/footer" Target="footer136.xml" /><Relationship Id="rId507" Type="http://schemas.openxmlformats.org/officeDocument/2006/relationships/footer" Target="footer137.xml" /><Relationship Id="rId508" Type="http://schemas.openxmlformats.org/officeDocument/2006/relationships/header" Target="header138.xml" /><Relationship Id="rId509" Type="http://schemas.openxmlformats.org/officeDocument/2006/relationships/footer" Target="footer138.xml" /><Relationship Id="rId51" Type="http://schemas.openxmlformats.org/officeDocument/2006/relationships/hyperlink" Target="https://advance.lexis.com/api/document?id=urn:contentItem:5Y7X-K901-JBKR-N0V7-00000-00&amp;idtype=PID&amp;context=1516831" TargetMode="External" /><Relationship Id="rId510" Type="http://schemas.openxmlformats.org/officeDocument/2006/relationships/hyperlink" Target="https://advance.lexis.com/api/document?collection=news&amp;id=urn:contentItem:5F32-5YV1-JDK3-9379-00000-00&amp;context=" TargetMode="External" /><Relationship Id="rId511" Type="http://schemas.openxmlformats.org/officeDocument/2006/relationships/hyperlink" Target="mailto:pcherry@montrealgazette.com" TargetMode="External" /><Relationship Id="rId512" Type="http://schemas.openxmlformats.org/officeDocument/2006/relationships/header" Target="header139.xml" /><Relationship Id="rId513" Type="http://schemas.openxmlformats.org/officeDocument/2006/relationships/header" Target="header140.xml" /><Relationship Id="rId514" Type="http://schemas.openxmlformats.org/officeDocument/2006/relationships/footer" Target="footer139.xml" /><Relationship Id="rId515" Type="http://schemas.openxmlformats.org/officeDocument/2006/relationships/footer" Target="footer140.xml" /><Relationship Id="rId516" Type="http://schemas.openxmlformats.org/officeDocument/2006/relationships/header" Target="header141.xml" /><Relationship Id="rId517" Type="http://schemas.openxmlformats.org/officeDocument/2006/relationships/footer" Target="footer141.xml" /><Relationship Id="rId518" Type="http://schemas.openxmlformats.org/officeDocument/2006/relationships/hyperlink" Target="https://advance.lexis.com/api/document?collection=news&amp;id=urn:contentItem:5F32-BKM1-JDK3-93T7-00000-00&amp;context=" TargetMode="External" /><Relationship Id="rId519" Type="http://schemas.openxmlformats.org/officeDocument/2006/relationships/header" Target="header142.xml" /><Relationship Id="rId52" Type="http://schemas.openxmlformats.org/officeDocument/2006/relationships/hyperlink" Target="https://advance.lexis.com/api/document?id=urn:contentItem:5KDW-7HT1-DY9S-T3SP-00000-00&amp;idtype=PID&amp;context=1516831" TargetMode="External" /><Relationship Id="rId520" Type="http://schemas.openxmlformats.org/officeDocument/2006/relationships/header" Target="header143.xml" /><Relationship Id="rId521" Type="http://schemas.openxmlformats.org/officeDocument/2006/relationships/footer" Target="footer142.xml" /><Relationship Id="rId522" Type="http://schemas.openxmlformats.org/officeDocument/2006/relationships/footer" Target="footer143.xml" /><Relationship Id="rId523" Type="http://schemas.openxmlformats.org/officeDocument/2006/relationships/header" Target="header144.xml" /><Relationship Id="rId524" Type="http://schemas.openxmlformats.org/officeDocument/2006/relationships/footer" Target="footer144.xml" /><Relationship Id="rId525" Type="http://schemas.openxmlformats.org/officeDocument/2006/relationships/hyperlink" Target="https://advance.lexis.com/api/document?collection=news&amp;id=urn:contentItem:5Y7X-K901-JBKR-N0V7-00000-00&amp;context=" TargetMode="External" /><Relationship Id="rId526" Type="http://schemas.openxmlformats.org/officeDocument/2006/relationships/header" Target="header145.xml" /><Relationship Id="rId527" Type="http://schemas.openxmlformats.org/officeDocument/2006/relationships/header" Target="header146.xml" /><Relationship Id="rId528" Type="http://schemas.openxmlformats.org/officeDocument/2006/relationships/footer" Target="footer145.xml" /><Relationship Id="rId529" Type="http://schemas.openxmlformats.org/officeDocument/2006/relationships/footer" Target="footer146.xml" /><Relationship Id="rId53" Type="http://schemas.openxmlformats.org/officeDocument/2006/relationships/hyperlink" Target="https://advance.lexis.com/api/document?id=urn:contentItem:5T04-F451-JDK3-94CN-00000-00&amp;idtype=PID&amp;context=1516831" TargetMode="External" /><Relationship Id="rId530" Type="http://schemas.openxmlformats.org/officeDocument/2006/relationships/header" Target="header147.xml" /><Relationship Id="rId531" Type="http://schemas.openxmlformats.org/officeDocument/2006/relationships/footer" Target="footer147.xml" /><Relationship Id="rId532" Type="http://schemas.openxmlformats.org/officeDocument/2006/relationships/hyperlink" Target="https://advance.lexis.com/api/document?collection=news&amp;id=urn:contentItem:5KDW-7HT1-DY9S-T3SP-00000-00&amp;context=" TargetMode="External" /><Relationship Id="rId533" Type="http://schemas.openxmlformats.org/officeDocument/2006/relationships/header" Target="header148.xml" /><Relationship Id="rId534" Type="http://schemas.openxmlformats.org/officeDocument/2006/relationships/header" Target="header149.xml" /><Relationship Id="rId535" Type="http://schemas.openxmlformats.org/officeDocument/2006/relationships/footer" Target="footer148.xml" /><Relationship Id="rId536" Type="http://schemas.openxmlformats.org/officeDocument/2006/relationships/footer" Target="footer149.xml" /><Relationship Id="rId537" Type="http://schemas.openxmlformats.org/officeDocument/2006/relationships/header" Target="header150.xml" /><Relationship Id="rId538" Type="http://schemas.openxmlformats.org/officeDocument/2006/relationships/footer" Target="footer150.xml" /><Relationship Id="rId539" Type="http://schemas.openxmlformats.org/officeDocument/2006/relationships/hyperlink" Target="https://advance.lexis.com/api/document?collection=news&amp;id=urn:contentItem:5T04-F451-JDK3-94CN-00000-00&amp;context=" TargetMode="External" /><Relationship Id="rId54" Type="http://schemas.openxmlformats.org/officeDocument/2006/relationships/hyperlink" Target="https://advance.lexis.com/api/document?id=urn:contentItem:5T41-77H1-JDK3-91M9-00000-00&amp;idtype=PID&amp;context=1516831" TargetMode="External" /><Relationship Id="rId540" Type="http://schemas.openxmlformats.org/officeDocument/2006/relationships/hyperlink" Target="http://www.lapresse.ca/actualites/politique/politique-quebecoise/201808/06/01-5192158-ian-lafreniere-sera-le-candidat-de-la-caq-dans-vachon.php" TargetMode="External" /><Relationship Id="rId541" Type="http://schemas.openxmlformats.org/officeDocument/2006/relationships/hyperlink" Target="https://www.electionsquebec.qc.ca/provinciales/fr/" TargetMode="External" /><Relationship Id="rId542" Type="http://schemas.openxmlformats.org/officeDocument/2006/relationships/hyperlink" Target="https://montrealgazette.com/news/local-news/former-montreal-police-spokesperson-to-run-for-caq-reports-say" TargetMode="External" /><Relationship Id="rId543" Type="http://schemas.openxmlformats.org/officeDocument/2006/relationships/header" Target="header151.xml" /><Relationship Id="rId544" Type="http://schemas.openxmlformats.org/officeDocument/2006/relationships/header" Target="header152.xml" /><Relationship Id="rId545" Type="http://schemas.openxmlformats.org/officeDocument/2006/relationships/footer" Target="footer151.xml" /><Relationship Id="rId546" Type="http://schemas.openxmlformats.org/officeDocument/2006/relationships/footer" Target="footer152.xml" /><Relationship Id="rId547" Type="http://schemas.openxmlformats.org/officeDocument/2006/relationships/header" Target="header153.xml" /><Relationship Id="rId548" Type="http://schemas.openxmlformats.org/officeDocument/2006/relationships/footer" Target="footer153.xml" /><Relationship Id="rId549" Type="http://schemas.openxmlformats.org/officeDocument/2006/relationships/hyperlink" Target="https://advance.lexis.com/api/document?collection=news&amp;id=urn:contentItem:5T41-77H1-JDK3-91M9-00000-00&amp;context=" TargetMode="External" /><Relationship Id="rId55" Type="http://schemas.openxmlformats.org/officeDocument/2006/relationships/hyperlink" Target="https://advance.lexis.com/api/document?id=urn:contentItem:5X3T-8PN1-JDK3-9224-00000-00&amp;idtype=PID&amp;context=1516831" TargetMode="External" /><Relationship Id="rId550" Type="http://schemas.openxmlformats.org/officeDocument/2006/relationships/hyperlink" Target="https://montrealgazette.com/news/local-news/man-injured-while-in-police-custody-dies-bei-investigates" TargetMode="External" /><Relationship Id="rId551" Type="http://schemas.openxmlformats.org/officeDocument/2006/relationships/header" Target="header154.xml" /><Relationship Id="rId552" Type="http://schemas.openxmlformats.org/officeDocument/2006/relationships/header" Target="header155.xml" /><Relationship Id="rId553" Type="http://schemas.openxmlformats.org/officeDocument/2006/relationships/footer" Target="footer154.xml" /><Relationship Id="rId554" Type="http://schemas.openxmlformats.org/officeDocument/2006/relationships/footer" Target="footer155.xml" /><Relationship Id="rId555" Type="http://schemas.openxmlformats.org/officeDocument/2006/relationships/header" Target="header156.xml" /><Relationship Id="rId556" Type="http://schemas.openxmlformats.org/officeDocument/2006/relationships/footer" Target="footer156.xml" /><Relationship Id="rId557" Type="http://schemas.openxmlformats.org/officeDocument/2006/relationships/hyperlink" Target="https://advance.lexis.com/api/document?collection=news&amp;id=urn:contentItem:5X3T-8PN1-JDK3-9224-00000-00&amp;context=" TargetMode="External" /><Relationship Id="rId558" Type="http://schemas.openxmlformats.org/officeDocument/2006/relationships/hyperlink" Target="https://montrealgazette.com/news/local-news/photos-a-tour-of-montreal-through-the-2019-oasis-marathon" TargetMode="External" /><Relationship Id="rId559" Type="http://schemas.openxmlformats.org/officeDocument/2006/relationships/hyperlink" Target="https://wp.me/p4Uzqt-6GP2" TargetMode="External" /><Relationship Id="rId56" Type="http://schemas.openxmlformats.org/officeDocument/2006/relationships/hyperlink" Target="https://advance.lexis.com/api/document?id=urn:contentItem:5X4V-52C1-F125-104W-00000-00&amp;idtype=PID&amp;context=1516831" TargetMode="External" /><Relationship Id="rId560" Type="http://schemas.openxmlformats.org/officeDocument/2006/relationships/hyperlink" Target="https://wp.me/p4Uzqt-6GAN" TargetMode="External" /><Relationship Id="rId561" Type="http://schemas.openxmlformats.org/officeDocument/2006/relationships/hyperlink" Target="https://wp.me/p4Uzqt-6GYZ" TargetMode="External" /><Relationship Id="rId562" Type="http://schemas.openxmlformats.org/officeDocument/2006/relationships/hyperlink" Target="https://montrealgazette.com/news/local-news/marathon-gets-underway-after-one-hour-delay" TargetMode="External" /><Relationship Id="rId563" Type="http://schemas.openxmlformats.org/officeDocument/2006/relationships/header" Target="header157.xml" /><Relationship Id="rId564" Type="http://schemas.openxmlformats.org/officeDocument/2006/relationships/header" Target="header158.xml" /><Relationship Id="rId565" Type="http://schemas.openxmlformats.org/officeDocument/2006/relationships/footer" Target="footer157.xml" /><Relationship Id="rId566" Type="http://schemas.openxmlformats.org/officeDocument/2006/relationships/footer" Target="footer158.xml" /><Relationship Id="rId567" Type="http://schemas.openxmlformats.org/officeDocument/2006/relationships/header" Target="header159.xml" /><Relationship Id="rId568" Type="http://schemas.openxmlformats.org/officeDocument/2006/relationships/footer" Target="footer159.xml" /><Relationship Id="rId569" Type="http://schemas.openxmlformats.org/officeDocument/2006/relationships/hyperlink" Target="https://advance.lexis.com/api/document?collection=news&amp;id=urn:contentItem:5X4V-52C1-F125-104W-00000-00&amp;context=" TargetMode="External" /><Relationship Id="rId57" Type="http://schemas.openxmlformats.org/officeDocument/2006/relationships/hyperlink" Target="https://advance.lexis.com/api/document?id=urn:contentItem:5X4V-9PD1-JDK3-90FH-00000-00&amp;idtype=PID&amp;context=1516831" TargetMode="External" /><Relationship Id="rId570" Type="http://schemas.openxmlformats.org/officeDocument/2006/relationships/hyperlink" Target="mailto:ariga@postmedia.com" TargetMode="External" /><Relationship Id="rId571" Type="http://schemas.openxmlformats.org/officeDocument/2006/relationships/hyperlink" Target="https://www.facebook.com/laplaneteauparlement/posts/554557248626500?__xts__" TargetMode="External" /><Relationship Id="rId572" Type="http://schemas.openxmlformats.org/officeDocument/2006/relationships/hyperlink" Target="https://montrealgazette.com/news/quebec/legault-may-not-be-a-climate-skeptic-but-hes-climate-inactive-liberals-charge" TargetMode="External" /><Relationship Id="rId573" Type="http://schemas.openxmlformats.org/officeDocument/2006/relationships/hyperlink" Target="https://www.ipsos.com/en-ca/news-polls/Healthcare-Cost-of-Living-Climate-Change-Top-Voter-Issues" TargetMode="External" /><Relationship Id="rId574" Type="http://schemas.openxmlformats.org/officeDocument/2006/relationships/hyperlink" Target="https://weather.gc.ca/city/pages/qc-147_metric_e.html" TargetMode="External" /><Relationship Id="rId575" Type="http://schemas.openxmlformats.org/officeDocument/2006/relationships/hyperlink" Target="https://montrealgazette.com/news/local-news/public-transit-free-in-and-around-montreal-on-friday-for-climate-march" TargetMode="External" /><Relationship Id="rId576" Type="http://schemas.openxmlformats.org/officeDocument/2006/relationships/hyperlink" Target="https://montrealgazette.com/news/what-you-need-to-know-ahead-of-fridays-climate-march-in-montreal" TargetMode="External" /><Relationship Id="rId577" Type="http://schemas.openxmlformats.org/officeDocument/2006/relationships/hyperlink" Target="https://montrealgazette.com/news/local-news/csdm-turns-sept-27-into-ped-day-for-climate-march" TargetMode="External" /><Relationship Id="rId578" Type="http://schemas.openxmlformats.org/officeDocument/2006/relationships/hyperlink" Target="https://montrealgazette.com/news/local-news/acclaimed-teenage-environmental-activist-coming-to-montreal" TargetMode="External" /><Relationship Id="rId579" Type="http://schemas.openxmlformats.org/officeDocument/2006/relationships/hyperlink" Target="https://montrealgazette.com/opinion/columnists/allison-hanes-lets-hope-our-childrens-concerns-dont-fall-on-deaf-ears" TargetMode="External" /><Relationship Id="rId58" Type="http://schemas.openxmlformats.org/officeDocument/2006/relationships/hyperlink" Target="https://advance.lexis.com/api/document?id=urn:contentItem:5Y30-CB51-DY2T-C31X-00000-00&amp;idtype=PID&amp;context=1516831" TargetMode="External" /><Relationship Id="rId580"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581"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582" Type="http://schemas.openxmlformats.org/officeDocument/2006/relationships/hyperlink" Target="https://montrealgazette.com/news/local-news/what-you-need-to-know-ahead-of-fridays-climate-march-in-montreal" TargetMode="External" /><Relationship Id="rId583" Type="http://schemas.openxmlformats.org/officeDocument/2006/relationships/hyperlink" Target="https://twitter.com/hashtag/climatestrike?src=hash&amp;;ref_src=twsrc%5Etfw" TargetMode="External" /><Relationship Id="rId584" Type="http://schemas.openxmlformats.org/officeDocument/2006/relationships/hyperlink" Target="https://twitter.com/hashtag/fridaysforfuture?src=hash&amp;;ref_src=twsrc%5Etfw" TargetMode="External" /><Relationship Id="rId585" Type="http://schemas.openxmlformats.org/officeDocument/2006/relationships/hyperlink" Target="https://t.co/7TeqfEp8TK" TargetMode="External" /><Relationship Id="rId586" Type="http://schemas.openxmlformats.org/officeDocument/2006/relationships/hyperlink" Target="https://twitter.com/GretaThunberg/status/1177374691801145344?ref_src=twsrc%5Etfw" TargetMode="External" /><Relationship Id="rId587" Type="http://schemas.openxmlformats.org/officeDocument/2006/relationships/hyperlink" Target="https://twitter.com/hashtag/MarchePourLeClimat?src=hash&amp;;ref_src=twsrc%5Etfw" TargetMode="External" /><Relationship Id="rId588" Type="http://schemas.openxmlformats.org/officeDocument/2006/relationships/hyperlink" Target="https://twitter.com/hashtag/polmtl?src=hash&amp;;ref_src=twsrc%5Etfw" TargetMode="External" /><Relationship Id="rId589" Type="http://schemas.openxmlformats.org/officeDocument/2006/relationships/hyperlink" Target="https://t.co/VljpeqtAh9" TargetMode="External" /><Relationship Id="rId59" Type="http://schemas.openxmlformats.org/officeDocument/2006/relationships/hyperlink" Target="https://advance.lexis.com/api/document?id=urn:contentItem:5Y30-CB41-DY2T-C45J-00000-00&amp;idtype=PID&amp;context=1516831" TargetMode="External" /><Relationship Id="rId590" Type="http://schemas.openxmlformats.org/officeDocument/2006/relationships/hyperlink" Target="https://twitter.com/Val_Plante/status/1177559074113826816?ref_src=twsrc%5Etfw" TargetMode="External" /><Relationship Id="rId591" Type="http://schemas.openxmlformats.org/officeDocument/2006/relationships/hyperlink" Target="https://twitter.com/hashtag/ClimateWalkout?src=hash&amp;;ref_src=twsrc%5Etfw" TargetMode="External" /><Relationship Id="rId592" Type="http://schemas.openxmlformats.org/officeDocument/2006/relationships/hyperlink" Target="https://t.co/MkIOBlDwVN" TargetMode="External" /><Relationship Id="rId593" Type="http://schemas.openxmlformats.org/officeDocument/2006/relationships/hyperlink" Target="https://t.co/JfGYHovIWN" TargetMode="External" /><Relationship Id="rId594" Type="http://schemas.openxmlformats.org/officeDocument/2006/relationships/hyperlink" Target="https://twitter.com/stminfo/status/1177562076803489793?ref_src=twsrc%5Etfw" TargetMode="External" /><Relationship Id="rId595" Type="http://schemas.openxmlformats.org/officeDocument/2006/relationships/hyperlink" Target="https://twitter.com/hashtag/VendredisPourLeFutur?src=hash&amp;;ref_src=twsrc%5Etfw" TargetMode="External" /><Relationship Id="rId596" Type="http://schemas.openxmlformats.org/officeDocument/2006/relationships/hyperlink" Target="https://twitter.com/hashtag/ClimateChange?src=hash&amp;;ref_src=twsrc%5Etfw" TargetMode="External" /><Relationship Id="rId597" Type="http://schemas.openxmlformats.org/officeDocument/2006/relationships/hyperlink" Target="https://twitter.com/hashtag/ChangementClimatique?src=hash&amp;;ref_src=twsrc%5Etfw" TargetMode="External" /><Relationship Id="rId598" Type="http://schemas.openxmlformats.org/officeDocument/2006/relationships/hyperlink" Target="https://twitter.com/hashtag/Montreal?src=hash&amp;;ref_src=twsrc%5Etfw" TargetMode="External" /><Relationship Id="rId599" Type="http://schemas.openxmlformats.org/officeDocument/2006/relationships/hyperlink" Target="https://t.co/qwIV0H4jPM" TargetMode="External" /><Relationship Id="rId6" Type="http://schemas.openxmlformats.org/officeDocument/2006/relationships/hyperlink" Target="https://advance.lexis.com/api/document?id=urn:contentItem:5GN2-9FT1-F125-141F-00000-00&amp;idtype=PID&amp;context=1516831" TargetMode="External" /><Relationship Id="rId60" Type="http://schemas.openxmlformats.org/officeDocument/2006/relationships/hyperlink" Target="https://advance.lexis.com/api/document?id=urn:contentItem:5Y30-CB61-DY2T-C3BX-00000-00&amp;idtype=PID&amp;context=1516831" TargetMode="External" /><Relationship Id="rId600" Type="http://schemas.openxmlformats.org/officeDocument/2006/relationships/hyperlink" Target="https://twitter.com/BDhir/status/1177576840451506176?ref_src=twsrc%5Etfw" TargetMode="External" /><Relationship Id="rId601" Type="http://schemas.openxmlformats.org/officeDocument/2006/relationships/hyperlink" Target="https://t.co/jmO13BEFPa" TargetMode="External" /><Relationship Id="rId602" Type="http://schemas.openxmlformats.org/officeDocument/2006/relationships/hyperlink" Target="https://t.co/YiVcBpI81t" TargetMode="External" /><Relationship Id="rId603" Type="http://schemas.openxmlformats.org/officeDocument/2006/relationships/hyperlink" Target="https://twitter.com/SPVM/status/1177236537773350914?ref_src=twsrc%5Etfw" TargetMode="External" /><Relationship Id="rId604" Type="http://schemas.openxmlformats.org/officeDocument/2006/relationships/hyperlink" Target="https://montrealgazette.com/news/local-news/live-coverage-greta-thunberg-leads-climate-march-in-montreal" TargetMode="External" /><Relationship Id="rId605" Type="http://schemas.openxmlformats.org/officeDocument/2006/relationships/header" Target="header160.xml" /><Relationship Id="rId606" Type="http://schemas.openxmlformats.org/officeDocument/2006/relationships/header" Target="header161.xml" /><Relationship Id="rId607" Type="http://schemas.openxmlformats.org/officeDocument/2006/relationships/footer" Target="footer160.xml" /><Relationship Id="rId608" Type="http://schemas.openxmlformats.org/officeDocument/2006/relationships/footer" Target="footer161.xml" /><Relationship Id="rId609" Type="http://schemas.openxmlformats.org/officeDocument/2006/relationships/header" Target="header162.xml" /><Relationship Id="rId61" Type="http://schemas.openxmlformats.org/officeDocument/2006/relationships/hyperlink" Target="https://advance.lexis.com/api/document?id=urn:contentItem:5T50-TBS1-F125-1447-00000-00&amp;idtype=PID&amp;context=1516831" TargetMode="External" /><Relationship Id="rId610" Type="http://schemas.openxmlformats.org/officeDocument/2006/relationships/footer" Target="footer162.xml" /><Relationship Id="rId611" Type="http://schemas.openxmlformats.org/officeDocument/2006/relationships/hyperlink" Target="https://advance.lexis.com/api/document?collection=news&amp;id=urn:contentItem:5X4V-9PD1-JDK3-90FH-00000-00&amp;context=" TargetMode="External" /><Relationship Id="rId612" Type="http://schemas.openxmlformats.org/officeDocument/2006/relationships/hyperlink" Target="https://t.co/Uq0kv1U04Y" TargetMode="External" /><Relationship Id="rId613" Type="http://schemas.openxmlformats.org/officeDocument/2006/relationships/hyperlink" Target="https://twitter.com/JesseFeith/status/1177588737968082945?ref_src=twsrc%5Etfw" TargetMode="External" /><Relationship Id="rId614" Type="http://schemas.openxmlformats.org/officeDocument/2006/relationships/hyperlink" Target="https://twitter.com/JesseFeith" TargetMode="External" /><Relationship Id="rId615" Type="http://schemas.openxmlformats.org/officeDocument/2006/relationships/header" Target="header163.xml" /><Relationship Id="rId616" Type="http://schemas.openxmlformats.org/officeDocument/2006/relationships/header" Target="header164.xml" /><Relationship Id="rId617" Type="http://schemas.openxmlformats.org/officeDocument/2006/relationships/footer" Target="footer163.xml" /><Relationship Id="rId618" Type="http://schemas.openxmlformats.org/officeDocument/2006/relationships/footer" Target="footer164.xml" /><Relationship Id="rId619" Type="http://schemas.openxmlformats.org/officeDocument/2006/relationships/header" Target="header165.xml" /><Relationship Id="rId62" Type="http://schemas.openxmlformats.org/officeDocument/2006/relationships/hyperlink" Target="https://advance.lexis.com/api/document?id=urn:contentItem:601R-JWD1-JBKR-N4FF-00000-00&amp;idtype=PID&amp;context=1516831" TargetMode="External" /><Relationship Id="rId620" Type="http://schemas.openxmlformats.org/officeDocument/2006/relationships/footer" Target="footer165.xml" /><Relationship Id="rId621" Type="http://schemas.openxmlformats.org/officeDocument/2006/relationships/hyperlink" Target="https://advance.lexis.com/api/document?collection=news&amp;id=urn:contentItem:5Y30-CB51-DY2T-C31X-00000-00&amp;context=" TargetMode="External" /><Relationship Id="rId622" Type="http://schemas.openxmlformats.org/officeDocument/2006/relationships/hyperlink" Target="https://www.youtube.com/watch?v=LCrCjEKaZZQ&amp;;feature=youtu.be" TargetMode="External" /><Relationship Id="rId623" Type="http://schemas.openxmlformats.org/officeDocument/2006/relationships/hyperlink" Target="https://www.infocrimemontreal.ca/index.php?option=com_chronoforms5&amp;;view=form&amp;;Itemid=269&amp;;lang=fr" TargetMode="External" /><Relationship Id="rId624" Type="http://schemas.openxmlformats.org/officeDocument/2006/relationships/hyperlink" Target="https://montrealgazette.com/news/local-news/montreal-police-release-surveillance-video-in-bid-to-catch-arsonist" TargetMode="External" /><Relationship Id="rId625" Type="http://schemas.openxmlformats.org/officeDocument/2006/relationships/header" Target="header166.xml" /><Relationship Id="rId626" Type="http://schemas.openxmlformats.org/officeDocument/2006/relationships/header" Target="header167.xml" /><Relationship Id="rId627" Type="http://schemas.openxmlformats.org/officeDocument/2006/relationships/footer" Target="footer166.xml" /><Relationship Id="rId628" Type="http://schemas.openxmlformats.org/officeDocument/2006/relationships/footer" Target="footer167.xml" /><Relationship Id="rId629" Type="http://schemas.openxmlformats.org/officeDocument/2006/relationships/header" Target="header168.xml" /><Relationship Id="rId63" Type="http://schemas.openxmlformats.org/officeDocument/2006/relationships/hyperlink" Target="https://advance.lexis.com/api/document?id=urn:contentItem:601R-3561-JDK3-93V5-00000-00&amp;idtype=PID&amp;context=1516831" TargetMode="External" /><Relationship Id="rId630" Type="http://schemas.openxmlformats.org/officeDocument/2006/relationships/footer" Target="footer168.xml" /><Relationship Id="rId631" Type="http://schemas.openxmlformats.org/officeDocument/2006/relationships/hyperlink" Target="https://advance.lexis.com/api/document?collection=news&amp;id=urn:contentItem:5Y30-CB41-DY2T-C45J-00000-00&amp;context=" TargetMode="External" /><Relationship Id="rId632" Type="http://schemas.openxmlformats.org/officeDocument/2006/relationships/hyperlink" Target="https://montrealgazette.com/news/local-news/montreal-police-seek-15-year-old-who-went-missing-sept-30" TargetMode="External" /><Relationship Id="rId633" Type="http://schemas.openxmlformats.org/officeDocument/2006/relationships/header" Target="header169.xml" /><Relationship Id="rId634" Type="http://schemas.openxmlformats.org/officeDocument/2006/relationships/header" Target="header170.xml" /><Relationship Id="rId635" Type="http://schemas.openxmlformats.org/officeDocument/2006/relationships/footer" Target="footer169.xml" /><Relationship Id="rId636" Type="http://schemas.openxmlformats.org/officeDocument/2006/relationships/footer" Target="footer170.xml" /><Relationship Id="rId637" Type="http://schemas.openxmlformats.org/officeDocument/2006/relationships/header" Target="header171.xml" /><Relationship Id="rId638" Type="http://schemas.openxmlformats.org/officeDocument/2006/relationships/footer" Target="footer171.xml" /><Relationship Id="rId639" Type="http://schemas.openxmlformats.org/officeDocument/2006/relationships/hyperlink" Target="https://advance.lexis.com/api/document?collection=news&amp;id=urn:contentItem:5Y30-CB61-DY2T-C3BX-00000-00&amp;context=" TargetMode="External" /><Relationship Id="rId64" Type="http://schemas.openxmlformats.org/officeDocument/2006/relationships/hyperlink" Target="https://advance.lexis.com/api/document?id=urn:contentItem:5Y30-CB41-DY2T-C47P-00000-00&amp;idtype=PID&amp;context=1516831" TargetMode="External" /><Relationship Id="rId640" Type="http://schemas.openxmlformats.org/officeDocument/2006/relationships/hyperlink" Target="https://www.youtube.com/watch?v=ubdaYcdElL8&amp;;feature=youtu.be" TargetMode="External" /><Relationship Id="rId641" Type="http://schemas.openxmlformats.org/officeDocument/2006/relationships/hyperlink" Target="https://montrealgazette.com/news/local-news/montreal-police-seek-two-suspects-in-theft-from-dorval-mosque" TargetMode="External" /><Relationship Id="rId642" Type="http://schemas.openxmlformats.org/officeDocument/2006/relationships/header" Target="header172.xml" /><Relationship Id="rId643" Type="http://schemas.openxmlformats.org/officeDocument/2006/relationships/header" Target="header173.xml" /><Relationship Id="rId644" Type="http://schemas.openxmlformats.org/officeDocument/2006/relationships/footer" Target="footer172.xml" /><Relationship Id="rId645" Type="http://schemas.openxmlformats.org/officeDocument/2006/relationships/footer" Target="footer173.xml" /><Relationship Id="rId646" Type="http://schemas.openxmlformats.org/officeDocument/2006/relationships/header" Target="header174.xml" /><Relationship Id="rId647" Type="http://schemas.openxmlformats.org/officeDocument/2006/relationships/footer" Target="footer174.xml" /><Relationship Id="rId648" Type="http://schemas.openxmlformats.org/officeDocument/2006/relationships/hyperlink" Target="https://advance.lexis.com/api/document?collection=news&amp;id=urn:contentItem:5T50-TBS1-F125-1447-00000-00&amp;context=" TargetMode="External" /><Relationship Id="rId649" Type="http://schemas.openxmlformats.org/officeDocument/2006/relationships/hyperlink" Target="https://montrealgazette.com/news/local-news/police-suspect-murder-after-body-found-in-cote-des-neiges-apartment" TargetMode="External" /><Relationship Id="rId65" Type="http://schemas.openxmlformats.org/officeDocument/2006/relationships/hyperlink" Target="https://advance.lexis.com/api/document?id=urn:contentItem:5MF6-TDG1-JBKR-N006-00000-00&amp;idtype=PID&amp;context=1516831" TargetMode="External" /><Relationship Id="rId650" Type="http://schemas.openxmlformats.org/officeDocument/2006/relationships/header" Target="header175.xml" /><Relationship Id="rId651" Type="http://schemas.openxmlformats.org/officeDocument/2006/relationships/header" Target="header176.xml" /><Relationship Id="rId652" Type="http://schemas.openxmlformats.org/officeDocument/2006/relationships/footer" Target="footer175.xml" /><Relationship Id="rId653" Type="http://schemas.openxmlformats.org/officeDocument/2006/relationships/footer" Target="footer176.xml" /><Relationship Id="rId654" Type="http://schemas.openxmlformats.org/officeDocument/2006/relationships/header" Target="header177.xml" /><Relationship Id="rId655" Type="http://schemas.openxmlformats.org/officeDocument/2006/relationships/footer" Target="footer177.xml" /><Relationship Id="rId656" Type="http://schemas.openxmlformats.org/officeDocument/2006/relationships/hyperlink" Target="https://advance.lexis.com/api/document?collection=news&amp;id=urn:contentItem:601R-JWD1-JBKR-N4FF-00000-00&amp;context=" TargetMode="External" /><Relationship Id="rId657" Type="http://schemas.openxmlformats.org/officeDocument/2006/relationships/hyperlink" Target="http://montrealgazette.com/news/local-news/montreal-police-looking-for-missing-n-d-g-man" TargetMode="External" /><Relationship Id="rId658" Type="http://schemas.openxmlformats.org/officeDocument/2006/relationships/header" Target="header178.xml" /><Relationship Id="rId659" Type="http://schemas.openxmlformats.org/officeDocument/2006/relationships/header" Target="header179.xml" /><Relationship Id="rId66" Type="http://schemas.openxmlformats.org/officeDocument/2006/relationships/hyperlink" Target="https://advance.lexis.com/api/document?id=urn:contentItem:5SXJ-NRT1-JDK3-939F-00000-00&amp;idtype=PID&amp;context=1516831" TargetMode="External" /><Relationship Id="rId660" Type="http://schemas.openxmlformats.org/officeDocument/2006/relationships/footer" Target="footer178.xml" /><Relationship Id="rId661" Type="http://schemas.openxmlformats.org/officeDocument/2006/relationships/footer" Target="footer179.xml" /><Relationship Id="rId662" Type="http://schemas.openxmlformats.org/officeDocument/2006/relationships/header" Target="header180.xml" /><Relationship Id="rId663" Type="http://schemas.openxmlformats.org/officeDocument/2006/relationships/footer" Target="footer180.xml" /><Relationship Id="rId664" Type="http://schemas.openxmlformats.org/officeDocument/2006/relationships/hyperlink" Target="https://advance.lexis.com/api/document?collection=news&amp;id=urn:contentItem:601R-3561-JDK3-93V5-00000-00&amp;context=" TargetMode="External" /><Relationship Id="rId665" Type="http://schemas.openxmlformats.org/officeDocument/2006/relationships/header" Target="header181.xml" /><Relationship Id="rId666" Type="http://schemas.openxmlformats.org/officeDocument/2006/relationships/header" Target="header182.xml" /><Relationship Id="rId667" Type="http://schemas.openxmlformats.org/officeDocument/2006/relationships/footer" Target="footer181.xml" /><Relationship Id="rId668" Type="http://schemas.openxmlformats.org/officeDocument/2006/relationships/footer" Target="footer182.xml" /><Relationship Id="rId669" Type="http://schemas.openxmlformats.org/officeDocument/2006/relationships/header" Target="header183.xml" /><Relationship Id="rId67" Type="http://schemas.openxmlformats.org/officeDocument/2006/relationships/hyperlink" Target="https://advance.lexis.com/api/document?id=urn:contentItem:5SXD-V7G1-F125-12NP-00000-00&amp;idtype=PID&amp;context=1516831" TargetMode="External" /><Relationship Id="rId670" Type="http://schemas.openxmlformats.org/officeDocument/2006/relationships/footer" Target="footer183.xml" /><Relationship Id="rId671" Type="http://schemas.openxmlformats.org/officeDocument/2006/relationships/hyperlink" Target="https://advance.lexis.com/api/document?collection=news&amp;id=urn:contentItem:5Y30-CB41-DY2T-C47P-00000-00&amp;context=" TargetMode="External" /><Relationship Id="rId672" Type="http://schemas.openxmlformats.org/officeDocument/2006/relationships/header" Target="header184.xml" /><Relationship Id="rId673" Type="http://schemas.openxmlformats.org/officeDocument/2006/relationships/header" Target="header185.xml" /><Relationship Id="rId674" Type="http://schemas.openxmlformats.org/officeDocument/2006/relationships/footer" Target="footer184.xml" /><Relationship Id="rId675" Type="http://schemas.openxmlformats.org/officeDocument/2006/relationships/footer" Target="footer185.xml" /><Relationship Id="rId676" Type="http://schemas.openxmlformats.org/officeDocument/2006/relationships/header" Target="header186.xml" /><Relationship Id="rId677" Type="http://schemas.openxmlformats.org/officeDocument/2006/relationships/footer" Target="footer186.xml" /><Relationship Id="rId678" Type="http://schemas.openxmlformats.org/officeDocument/2006/relationships/hyperlink" Target="https://advance.lexis.com/api/document?collection=news&amp;id=urn:contentItem:5MF6-TDG1-JBKR-N006-00000-00&amp;context=" TargetMode="External" /><Relationship Id="rId679" Type="http://schemas.openxmlformats.org/officeDocument/2006/relationships/hyperlink" Target="mailto:csolyom@postmedia.com" TargetMode="External" /><Relationship Id="rId68" Type="http://schemas.openxmlformats.org/officeDocument/2006/relationships/hyperlink" Target="https://advance.lexis.com/api/document?id=urn:contentItem:5R9V-HD71-JBVR-30K9-00000-00&amp;idtype=PID&amp;context=1516831" TargetMode="External" /><Relationship Id="rId680" Type="http://schemas.openxmlformats.org/officeDocument/2006/relationships/header" Target="header187.xml" /><Relationship Id="rId681" Type="http://schemas.openxmlformats.org/officeDocument/2006/relationships/header" Target="header188.xml" /><Relationship Id="rId682" Type="http://schemas.openxmlformats.org/officeDocument/2006/relationships/footer" Target="footer187.xml" /><Relationship Id="rId683" Type="http://schemas.openxmlformats.org/officeDocument/2006/relationships/footer" Target="footer188.xml" /><Relationship Id="rId684" Type="http://schemas.openxmlformats.org/officeDocument/2006/relationships/header" Target="header189.xml" /><Relationship Id="rId685" Type="http://schemas.openxmlformats.org/officeDocument/2006/relationships/footer" Target="footer189.xml" /><Relationship Id="rId686" Type="http://schemas.openxmlformats.org/officeDocument/2006/relationships/hyperlink" Target="https://advance.lexis.com/api/document?collection=news&amp;id=urn:contentItem:5SXJ-NRT1-JDK3-939F-00000-00&amp;context=" TargetMode="External" /><Relationship Id="rId687" Type="http://schemas.openxmlformats.org/officeDocument/2006/relationships/hyperlink" Target="https://montrealgazette.com/tag/montreal-mafia" TargetMode="External" /><Relationship Id="rId688" Type="http://schemas.openxmlformats.org/officeDocument/2006/relationships/hyperlink" Target="https://montrealgazette.com/news/local-news/tony-magi-associate-expected-to-plead-guilty-to-firearms-offences" TargetMode="External" /><Relationship Id="rId689" Type="http://schemas.openxmlformats.org/officeDocument/2006/relationships/hyperlink" Target="https://montrealgazette.com/news/local-news/bodyguard-to-montreal-mafia-tied-businessman-antonio-magi-denied-parole" TargetMode="External" /><Relationship Id="rId69" Type="http://schemas.openxmlformats.org/officeDocument/2006/relationships/hyperlink" Target="https://advance.lexis.com/api/document?id=urn:contentItem:5XPT-MPG1-JDK3-9321-00000-00&amp;idtype=PID&amp;context=1516831" TargetMode="External" /><Relationship Id="rId690" Type="http://schemas.openxmlformats.org/officeDocument/2006/relationships/header" Target="header190.xml" /><Relationship Id="rId691" Type="http://schemas.openxmlformats.org/officeDocument/2006/relationships/header" Target="header191.xml" /><Relationship Id="rId692" Type="http://schemas.openxmlformats.org/officeDocument/2006/relationships/footer" Target="footer190.xml" /><Relationship Id="rId693" Type="http://schemas.openxmlformats.org/officeDocument/2006/relationships/footer" Target="footer191.xml" /><Relationship Id="rId694" Type="http://schemas.openxmlformats.org/officeDocument/2006/relationships/header" Target="header192.xml" /><Relationship Id="rId695" Type="http://schemas.openxmlformats.org/officeDocument/2006/relationships/footer" Target="footer192.xml" /><Relationship Id="rId696" Type="http://schemas.openxmlformats.org/officeDocument/2006/relationships/hyperlink" Target="https://advance.lexis.com/api/document?collection=news&amp;id=urn:contentItem:5SXD-V7G1-F125-12NP-00000-00&amp;context=" TargetMode="External" /><Relationship Id="rId697" Type="http://schemas.openxmlformats.org/officeDocument/2006/relationships/header" Target="header193.xml" /><Relationship Id="rId698" Type="http://schemas.openxmlformats.org/officeDocument/2006/relationships/header" Target="header194.xml" /><Relationship Id="rId699" Type="http://schemas.openxmlformats.org/officeDocument/2006/relationships/footer" Target="footer193.xml" /><Relationship Id="rId7" Type="http://schemas.openxmlformats.org/officeDocument/2006/relationships/hyperlink" Target="https://advance.lexis.com/api/document?id=urn:contentItem:5NWK-K7D1-F125-12SD-00000-00&amp;idtype=PID&amp;context=1516831" TargetMode="External" /><Relationship Id="rId70" Type="http://schemas.openxmlformats.org/officeDocument/2006/relationships/hyperlink" Target="https://advance.lexis.com/api/document?id=urn:contentItem:5M31-GH41-J9XT-P012-00000-00&amp;idtype=PID&amp;context=1516831" TargetMode="External" /><Relationship Id="rId700" Type="http://schemas.openxmlformats.org/officeDocument/2006/relationships/footer" Target="footer194.xml" /><Relationship Id="rId701" Type="http://schemas.openxmlformats.org/officeDocument/2006/relationships/header" Target="header195.xml" /><Relationship Id="rId702" Type="http://schemas.openxmlformats.org/officeDocument/2006/relationships/footer" Target="footer195.xml" /><Relationship Id="rId703" Type="http://schemas.openxmlformats.org/officeDocument/2006/relationships/hyperlink" Target="https://advance.lexis.com/api/document?collection=news&amp;id=urn:contentItem:5R9V-HD71-JBVR-30K9-00000-00&amp;context=" TargetMode="External" /><Relationship Id="rId704" Type="http://schemas.openxmlformats.org/officeDocument/2006/relationships/header" Target="header196.xml" /><Relationship Id="rId705" Type="http://schemas.openxmlformats.org/officeDocument/2006/relationships/header" Target="header197.xml" /><Relationship Id="rId706" Type="http://schemas.openxmlformats.org/officeDocument/2006/relationships/footer" Target="footer196.xml" /><Relationship Id="rId707" Type="http://schemas.openxmlformats.org/officeDocument/2006/relationships/footer" Target="footer197.xml" /><Relationship Id="rId708" Type="http://schemas.openxmlformats.org/officeDocument/2006/relationships/header" Target="header198.xml" /><Relationship Id="rId709" Type="http://schemas.openxmlformats.org/officeDocument/2006/relationships/footer" Target="footer198.xml" /><Relationship Id="rId71" Type="http://schemas.openxmlformats.org/officeDocument/2006/relationships/hyperlink" Target="https://advance.lexis.com/api/document?id=urn:contentItem:5M32-6YC1-J9XT-P23C-00000-00&amp;idtype=PID&amp;context=1516831" TargetMode="External" /><Relationship Id="rId710" Type="http://schemas.openxmlformats.org/officeDocument/2006/relationships/hyperlink" Target="https://advance.lexis.com/api/document?collection=news&amp;id=urn:contentItem:5XPT-MPG1-JDK3-9321-00000-00&amp;context=" TargetMode="External" /><Relationship Id="rId711" Type="http://schemas.openxmlformats.org/officeDocument/2006/relationships/hyperlink" Target="https://montrealgazette.com/news/local-news/93-year-old-pedestrian-struck-by-car-in-plateau-mont-royal" TargetMode="External" /><Relationship Id="rId712" Type="http://schemas.openxmlformats.org/officeDocument/2006/relationships/hyperlink" Target="https://montrealgazette.com/news/local-news/toddler-in-critical-condition-after-being-struck-by-car-in-the-plateau" TargetMode="External" /><Relationship Id="rId713" Type="http://schemas.openxmlformats.org/officeDocument/2006/relationships/hyperlink" Target="https://montrealgazette.com/news/local-news/senior-woman-killed-by-garbage-truck-turning-onto-park-ave" TargetMode="External" /><Relationship Id="rId714" Type="http://schemas.openxmlformats.org/officeDocument/2006/relationships/hyperlink" Target="mailto:ahanes@postmedia.com" TargetMode="External" /><Relationship Id="rId715" Type="http://schemas.openxmlformats.org/officeDocument/2006/relationships/hyperlink" Target="https://montrealgazette.com/opinion/columnists/hanes-rise-in-pedestrian-fatalities-should-be-considered-a-public-safety-emergency" TargetMode="External" /><Relationship Id="rId716" Type="http://schemas.openxmlformats.org/officeDocument/2006/relationships/hyperlink" Target="https://montrealgazette.com/opinion/columnists/allison-hanes-report-on-montreal-joggers-death-amounts-to-collective-shrug" TargetMode="External" /><Relationship Id="rId717" Type="http://schemas.openxmlformats.org/officeDocument/2006/relationships/hyperlink" Target="https://montrealgazette.com/opinion/columnists/hanes-zero-charges-so-far-in-montreals-22-pedestrian-deaths-in-2019" TargetMode="External" /><Relationship Id="rId718" Type="http://schemas.openxmlformats.org/officeDocument/2006/relationships/header" Target="header199.xml" /><Relationship Id="rId719" Type="http://schemas.openxmlformats.org/officeDocument/2006/relationships/header" Target="header200.xml" /><Relationship Id="rId72" Type="http://schemas.openxmlformats.org/officeDocument/2006/relationships/hyperlink" Target="https://advance.lexis.com/api/document?id=urn:contentItem:606J-T9D1-JCF0-K2J5-00000-00&amp;idtype=PID&amp;context=1516831" TargetMode="External" /><Relationship Id="rId720" Type="http://schemas.openxmlformats.org/officeDocument/2006/relationships/footer" Target="footer199.xml" /><Relationship Id="rId721" Type="http://schemas.openxmlformats.org/officeDocument/2006/relationships/footer" Target="footer200.xml" /><Relationship Id="rId722" Type="http://schemas.openxmlformats.org/officeDocument/2006/relationships/header" Target="header201.xml" /><Relationship Id="rId723" Type="http://schemas.openxmlformats.org/officeDocument/2006/relationships/footer" Target="footer201.xml" /><Relationship Id="rId724" Type="http://schemas.openxmlformats.org/officeDocument/2006/relationships/hyperlink" Target="https://advance.lexis.com/api/document?collection=news&amp;id=urn:contentItem:5M31-GH41-J9XT-P012-00000-00&amp;context=" TargetMode="External" /><Relationship Id="rId725" Type="http://schemas.openxmlformats.org/officeDocument/2006/relationships/header" Target="header202.xml" /><Relationship Id="rId726" Type="http://schemas.openxmlformats.org/officeDocument/2006/relationships/header" Target="header203.xml" /><Relationship Id="rId727" Type="http://schemas.openxmlformats.org/officeDocument/2006/relationships/footer" Target="footer202.xml" /><Relationship Id="rId728" Type="http://schemas.openxmlformats.org/officeDocument/2006/relationships/footer" Target="footer203.xml" /><Relationship Id="rId729" Type="http://schemas.openxmlformats.org/officeDocument/2006/relationships/header" Target="header204.xml" /><Relationship Id="rId73" Type="http://schemas.openxmlformats.org/officeDocument/2006/relationships/hyperlink" Target="https://advance.lexis.com/api/document?id=urn:contentItem:5PPJ-YTP1-JDK3-94JY-00000-00&amp;idtype=PID&amp;context=1516831" TargetMode="External" /><Relationship Id="rId730" Type="http://schemas.openxmlformats.org/officeDocument/2006/relationships/footer" Target="footer204.xml" /><Relationship Id="rId731" Type="http://schemas.openxmlformats.org/officeDocument/2006/relationships/hyperlink" Target="https://advance.lexis.com/api/document?collection=news&amp;id=urn:contentItem:5M32-6YC1-J9XT-P23C-00000-00&amp;context=" TargetMode="External" /><Relationship Id="rId732" Type="http://schemas.openxmlformats.org/officeDocument/2006/relationships/header" Target="header205.xml" /><Relationship Id="rId733" Type="http://schemas.openxmlformats.org/officeDocument/2006/relationships/header" Target="header206.xml" /><Relationship Id="rId734" Type="http://schemas.openxmlformats.org/officeDocument/2006/relationships/footer" Target="footer205.xml" /><Relationship Id="rId735" Type="http://schemas.openxmlformats.org/officeDocument/2006/relationships/footer" Target="footer206.xml" /><Relationship Id="rId736" Type="http://schemas.openxmlformats.org/officeDocument/2006/relationships/header" Target="header207.xml" /><Relationship Id="rId737" Type="http://schemas.openxmlformats.org/officeDocument/2006/relationships/footer" Target="footer207.xml" /><Relationship Id="rId738" Type="http://schemas.openxmlformats.org/officeDocument/2006/relationships/hyperlink" Target="https://advance.lexis.com/api/document?collection=news&amp;id=urn:contentItem:606J-T9D1-JCF0-K2J5-00000-00&amp;context=" TargetMode="External" /><Relationship Id="rId739" Type="http://schemas.openxmlformats.org/officeDocument/2006/relationships/header" Target="header208.xml" /><Relationship Id="rId74" Type="http://schemas.openxmlformats.org/officeDocument/2006/relationships/hyperlink" Target="https://advance.lexis.com/api/document?id=urn:contentItem:5PP0-1SG1-JDK3-91RG-00000-00&amp;idtype=PID&amp;context=1516831" TargetMode="External" /><Relationship Id="rId740" Type="http://schemas.openxmlformats.org/officeDocument/2006/relationships/header" Target="header209.xml" /><Relationship Id="rId741" Type="http://schemas.openxmlformats.org/officeDocument/2006/relationships/footer" Target="footer208.xml" /><Relationship Id="rId742" Type="http://schemas.openxmlformats.org/officeDocument/2006/relationships/footer" Target="footer209.xml" /><Relationship Id="rId743" Type="http://schemas.openxmlformats.org/officeDocument/2006/relationships/header" Target="header210.xml" /><Relationship Id="rId744" Type="http://schemas.openxmlformats.org/officeDocument/2006/relationships/footer" Target="footer210.xml" /><Relationship Id="rId745" Type="http://schemas.openxmlformats.org/officeDocument/2006/relationships/hyperlink" Target="https://advance.lexis.com/api/document?collection=news&amp;id=urn:contentItem:5PPJ-YTP1-JDK3-94JY-00000-00&amp;context=" TargetMode="External" /><Relationship Id="rId746" Type="http://schemas.openxmlformats.org/officeDocument/2006/relationships/hyperlink" Target="http://montrealgazette.com/news/montreal-police-arrest-four-teens-in-vicious-beating-of-student" TargetMode="External" /><Relationship Id="rId747" Type="http://schemas.openxmlformats.org/officeDocument/2006/relationships/header" Target="header211.xml" /><Relationship Id="rId748" Type="http://schemas.openxmlformats.org/officeDocument/2006/relationships/header" Target="header212.xml" /><Relationship Id="rId749" Type="http://schemas.openxmlformats.org/officeDocument/2006/relationships/footer" Target="footer211.xml" /><Relationship Id="rId75" Type="http://schemas.openxmlformats.org/officeDocument/2006/relationships/hyperlink" Target="https://advance.lexis.com/api/document?id=urn:contentItem:5VN2-6F01-F125-1057-00000-00&amp;idtype=PID&amp;context=1516831" TargetMode="External" /><Relationship Id="rId750" Type="http://schemas.openxmlformats.org/officeDocument/2006/relationships/footer" Target="footer212.xml" /><Relationship Id="rId751" Type="http://schemas.openxmlformats.org/officeDocument/2006/relationships/header" Target="header213.xml" /><Relationship Id="rId752" Type="http://schemas.openxmlformats.org/officeDocument/2006/relationships/footer" Target="footer213.xml" /><Relationship Id="rId753" Type="http://schemas.openxmlformats.org/officeDocument/2006/relationships/hyperlink" Target="https://advance.lexis.com/api/document?collection=news&amp;id=urn:contentItem:5PP0-1SG1-JDK3-91RG-00000-00&amp;context=" TargetMode="External" /><Relationship Id="rId754" Type="http://schemas.openxmlformats.org/officeDocument/2006/relationships/hyperlink" Target="http://montrealgazette.com/news/local-news/montreal-police-ask-for-publics-help-in-locating-missing-man" TargetMode="External" /><Relationship Id="rId755" Type="http://schemas.openxmlformats.org/officeDocument/2006/relationships/header" Target="header214.xml" /><Relationship Id="rId756" Type="http://schemas.openxmlformats.org/officeDocument/2006/relationships/header" Target="header215.xml" /><Relationship Id="rId757" Type="http://schemas.openxmlformats.org/officeDocument/2006/relationships/footer" Target="footer214.xml" /><Relationship Id="rId758" Type="http://schemas.openxmlformats.org/officeDocument/2006/relationships/footer" Target="footer215.xml" /><Relationship Id="rId759" Type="http://schemas.openxmlformats.org/officeDocument/2006/relationships/header" Target="header216.xml" /><Relationship Id="rId76" Type="http://schemas.openxmlformats.org/officeDocument/2006/relationships/hyperlink" Target="https://advance.lexis.com/api/document?id=urn:contentItem:5VN2-1Y11-JDK3-92FT-00000-00&amp;idtype=PID&amp;context=1516831" TargetMode="External" /><Relationship Id="rId760" Type="http://schemas.openxmlformats.org/officeDocument/2006/relationships/footer" Target="footer216.xml" /><Relationship Id="rId761" Type="http://schemas.openxmlformats.org/officeDocument/2006/relationships/hyperlink" Target="https://advance.lexis.com/api/document?collection=news&amp;id=urn:contentItem:5VN2-6F01-F125-1057-00000-00&amp;context=" TargetMode="External" /><Relationship Id="rId762" Type="http://schemas.openxmlformats.org/officeDocument/2006/relationships/hyperlink" Target="https://montrealgazette.com/pmn/news-pmn/mass-shootings-at-new-zealand-mosques-kill-49-1-man-charged/wcm/01c81266-9f6e-4983-a2da-00b9d8178377" TargetMode="External" /><Relationship Id="rId763" Type="http://schemas.openxmlformats.org/officeDocument/2006/relationships/hyperlink" Target="https://montrealgazette.com/tag/quebec-mosque-shooting" TargetMode="External" /><Relationship Id="rId764" Type="http://schemas.openxmlformats.org/officeDocument/2006/relationships/hyperlink" Target="https://montrealgazette.com/news/world/facebook-youtube-blindsided-by-mosque-shooters-live-video/wcm/c20baf06-716b-4e72-a082-efd05ee9c09a" TargetMode="External" /><Relationship Id="rId765" Type="http://schemas.openxmlformats.org/officeDocument/2006/relationships/hyperlink" Target="https://montrealgazette.com/news/local-news/montreal-police-increase-surveillance-after-n-z-mosque-shootings" TargetMode="External" /><Relationship Id="rId766" Type="http://schemas.openxmlformats.org/officeDocument/2006/relationships/header" Target="header217.xml" /><Relationship Id="rId767" Type="http://schemas.openxmlformats.org/officeDocument/2006/relationships/header" Target="header218.xml" /><Relationship Id="rId768" Type="http://schemas.openxmlformats.org/officeDocument/2006/relationships/footer" Target="footer217.xml" /><Relationship Id="rId769" Type="http://schemas.openxmlformats.org/officeDocument/2006/relationships/footer" Target="footer218.xml" /><Relationship Id="rId77" Type="http://schemas.openxmlformats.org/officeDocument/2006/relationships/hyperlink" Target="https://advance.lexis.com/api/document?id=urn:contentItem:5VN2-6F01-F125-1069-00000-00&amp;idtype=PID&amp;context=1516831" TargetMode="External" /><Relationship Id="rId770" Type="http://schemas.openxmlformats.org/officeDocument/2006/relationships/header" Target="header219.xml" /><Relationship Id="rId771" Type="http://schemas.openxmlformats.org/officeDocument/2006/relationships/footer" Target="footer219.xml" /><Relationship Id="rId772" Type="http://schemas.openxmlformats.org/officeDocument/2006/relationships/hyperlink" Target="https://advance.lexis.com/api/document?collection=news&amp;id=urn:contentItem:5VN2-1Y11-JDK3-92FT-00000-00&amp;context=" TargetMode="External" /><Relationship Id="rId773" Type="http://schemas.openxmlformats.org/officeDocument/2006/relationships/header" Target="header220.xml" /><Relationship Id="rId774" Type="http://schemas.openxmlformats.org/officeDocument/2006/relationships/header" Target="header221.xml" /><Relationship Id="rId775" Type="http://schemas.openxmlformats.org/officeDocument/2006/relationships/footer" Target="footer220.xml" /><Relationship Id="rId776" Type="http://schemas.openxmlformats.org/officeDocument/2006/relationships/footer" Target="footer221.xml" /><Relationship Id="rId777" Type="http://schemas.openxmlformats.org/officeDocument/2006/relationships/header" Target="header222.xml" /><Relationship Id="rId778" Type="http://schemas.openxmlformats.org/officeDocument/2006/relationships/footer" Target="footer222.xml" /><Relationship Id="rId779" Type="http://schemas.openxmlformats.org/officeDocument/2006/relationships/hyperlink" Target="https://advance.lexis.com/api/document?collection=news&amp;id=urn:contentItem:5VN2-6F01-F125-1069-00000-00&amp;context=" TargetMode="External" /><Relationship Id="rId78" Type="http://schemas.openxmlformats.org/officeDocument/2006/relationships/hyperlink" Target="https://advance.lexis.com/api/document?id=urn:contentItem:5VN2-1Y11-JDK3-92H1-00000-00&amp;idtype=PID&amp;context=1516831" TargetMode="External" /><Relationship Id="rId780" Type="http://schemas.openxmlformats.org/officeDocument/2006/relationships/hyperlink" Target="https://montrealgazette.com/news/local-news/quebec-mosque-shooter-alexandre-bissonnette-sentenced-to-40-years" TargetMode="External" /><Relationship Id="rId781" Type="http://schemas.openxmlformats.org/officeDocument/2006/relationships/hyperlink" Target="https://montrealgazette.com/news/montrealers-pack-vigil-for-pittsburgh-victims-at-cote-st-luc-synagogue" TargetMode="External" /><Relationship Id="rId782" Type="http://schemas.openxmlformats.org/officeDocument/2006/relationships/header" Target="header223.xml" /><Relationship Id="rId783" Type="http://schemas.openxmlformats.org/officeDocument/2006/relationships/header" Target="header224.xml" /><Relationship Id="rId784" Type="http://schemas.openxmlformats.org/officeDocument/2006/relationships/footer" Target="footer223.xml" /><Relationship Id="rId785" Type="http://schemas.openxmlformats.org/officeDocument/2006/relationships/footer" Target="footer224.xml" /><Relationship Id="rId786" Type="http://schemas.openxmlformats.org/officeDocument/2006/relationships/header" Target="header225.xml" /><Relationship Id="rId787" Type="http://schemas.openxmlformats.org/officeDocument/2006/relationships/footer" Target="footer225.xml" /><Relationship Id="rId788" Type="http://schemas.openxmlformats.org/officeDocument/2006/relationships/hyperlink" Target="https://advance.lexis.com/api/document?collection=news&amp;id=urn:contentItem:5VN2-1Y11-JDK3-92H1-00000-00&amp;context=" TargetMode="External" /><Relationship Id="rId789" Type="http://schemas.openxmlformats.org/officeDocument/2006/relationships/header" Target="header226.xml" /><Relationship Id="rId79" Type="http://schemas.openxmlformats.org/officeDocument/2006/relationships/hyperlink" Target="https://advance.lexis.com/api/document?id=urn:contentItem:5VN1-WGF1-F125-14S2-00000-00&amp;idtype=PID&amp;context=1516831" TargetMode="External" /><Relationship Id="rId790" Type="http://schemas.openxmlformats.org/officeDocument/2006/relationships/header" Target="header227.xml" /><Relationship Id="rId791" Type="http://schemas.openxmlformats.org/officeDocument/2006/relationships/footer" Target="footer226.xml" /><Relationship Id="rId792" Type="http://schemas.openxmlformats.org/officeDocument/2006/relationships/footer" Target="footer227.xml" /><Relationship Id="rId793" Type="http://schemas.openxmlformats.org/officeDocument/2006/relationships/header" Target="header228.xml" /><Relationship Id="rId794" Type="http://schemas.openxmlformats.org/officeDocument/2006/relationships/footer" Target="footer228.xml" /><Relationship Id="rId795" Type="http://schemas.openxmlformats.org/officeDocument/2006/relationships/hyperlink" Target="https://advance.lexis.com/api/document?collection=news&amp;id=urn:contentItem:5VN1-WGF1-F125-14S2-00000-00&amp;context=" TargetMode="External" /><Relationship Id="rId796" Type="http://schemas.openxmlformats.org/officeDocument/2006/relationships/header" Target="header229.xml" /><Relationship Id="rId797" Type="http://schemas.openxmlformats.org/officeDocument/2006/relationships/header" Target="header230.xml" /><Relationship Id="rId798" Type="http://schemas.openxmlformats.org/officeDocument/2006/relationships/footer" Target="footer229.xml" /><Relationship Id="rId799" Type="http://schemas.openxmlformats.org/officeDocument/2006/relationships/footer" Target="footer230.xml" /><Relationship Id="rId8" Type="http://schemas.openxmlformats.org/officeDocument/2006/relationships/hyperlink" Target="https://advance.lexis.com/api/document?id=urn:contentItem:5NWN-SVT1-JDK3-902C-00000-00&amp;idtype=PID&amp;context=1516831" TargetMode="External" /><Relationship Id="rId80" Type="http://schemas.openxmlformats.org/officeDocument/2006/relationships/hyperlink" Target="https://advance.lexis.com/api/document?id=urn:contentItem:5KKY-WYM1-J9XT-P39V-00000-00&amp;idtype=PID&amp;context=1516831" TargetMode="External" /><Relationship Id="rId800" Type="http://schemas.openxmlformats.org/officeDocument/2006/relationships/header" Target="header231.xml" /><Relationship Id="rId801" Type="http://schemas.openxmlformats.org/officeDocument/2006/relationships/footer" Target="footer231.xml" /><Relationship Id="rId802" Type="http://schemas.openxmlformats.org/officeDocument/2006/relationships/hyperlink" Target="https://advance.lexis.com/api/document?collection=news&amp;id=urn:contentItem:5KKY-WYM1-J9XT-P39V-00000-00&amp;context=" TargetMode="External" /><Relationship Id="rId803" Type="http://schemas.openxmlformats.org/officeDocument/2006/relationships/header" Target="header232.xml" /><Relationship Id="rId804" Type="http://schemas.openxmlformats.org/officeDocument/2006/relationships/header" Target="header233.xml" /><Relationship Id="rId805" Type="http://schemas.openxmlformats.org/officeDocument/2006/relationships/footer" Target="footer232.xml" /><Relationship Id="rId806" Type="http://schemas.openxmlformats.org/officeDocument/2006/relationships/footer" Target="footer233.xml" /><Relationship Id="rId807" Type="http://schemas.openxmlformats.org/officeDocument/2006/relationships/header" Target="header234.xml" /><Relationship Id="rId808" Type="http://schemas.openxmlformats.org/officeDocument/2006/relationships/footer" Target="footer234.xml" /><Relationship Id="rId809" Type="http://schemas.openxmlformats.org/officeDocument/2006/relationships/hyperlink" Target="https://advance.lexis.com/api/document?collection=news&amp;id=urn:contentItem:5P05-2XP1-JDK3-9411-00000-00&amp;context=" TargetMode="External" /><Relationship Id="rId81" Type="http://schemas.openxmlformats.org/officeDocument/2006/relationships/hyperlink" Target="https://advance.lexis.com/api/document?id=urn:contentItem:5P05-2XP1-JDK3-9411-00000-00&amp;idtype=PID&amp;context=1516831" TargetMode="External" /><Relationship Id="rId810" Type="http://schemas.openxmlformats.org/officeDocument/2006/relationships/hyperlink" Target="http://montrealgazette.com/news/local-news/montreal-police-search-for-missing-13-year-old-girl" TargetMode="External" /><Relationship Id="rId811" Type="http://schemas.openxmlformats.org/officeDocument/2006/relationships/header" Target="header235.xml" /><Relationship Id="rId812" Type="http://schemas.openxmlformats.org/officeDocument/2006/relationships/header" Target="header236.xml" /><Relationship Id="rId813" Type="http://schemas.openxmlformats.org/officeDocument/2006/relationships/footer" Target="footer235.xml" /><Relationship Id="rId814" Type="http://schemas.openxmlformats.org/officeDocument/2006/relationships/footer" Target="footer236.xml" /><Relationship Id="rId815" Type="http://schemas.openxmlformats.org/officeDocument/2006/relationships/header" Target="header237.xml" /><Relationship Id="rId816" Type="http://schemas.openxmlformats.org/officeDocument/2006/relationships/footer" Target="footer237.xml" /><Relationship Id="rId817" Type="http://schemas.openxmlformats.org/officeDocument/2006/relationships/hyperlink" Target="https://advance.lexis.com/api/document?collection=news&amp;id=urn:contentItem:5KYH-VJ81-JDK3-92BG-00000-00&amp;context=" TargetMode="External" /><Relationship Id="rId818" Type="http://schemas.openxmlformats.org/officeDocument/2006/relationships/hyperlink" Target="http://montrealgazette.com/news/local-news/montreal-police-searching-for-missing-woman" TargetMode="External" /><Relationship Id="rId819" Type="http://schemas.openxmlformats.org/officeDocument/2006/relationships/header" Target="header238.xml" /><Relationship Id="rId82" Type="http://schemas.openxmlformats.org/officeDocument/2006/relationships/hyperlink" Target="https://advance.lexis.com/api/document?id=urn:contentItem:5KYH-VJ81-JDK3-92BG-00000-00&amp;idtype=PID&amp;context=1516831" TargetMode="External" /><Relationship Id="rId820" Type="http://schemas.openxmlformats.org/officeDocument/2006/relationships/header" Target="header239.xml" /><Relationship Id="rId821" Type="http://schemas.openxmlformats.org/officeDocument/2006/relationships/footer" Target="footer238.xml" /><Relationship Id="rId822" Type="http://schemas.openxmlformats.org/officeDocument/2006/relationships/footer" Target="footer239.xml" /><Relationship Id="rId823" Type="http://schemas.openxmlformats.org/officeDocument/2006/relationships/header" Target="header240.xml" /><Relationship Id="rId824" Type="http://schemas.openxmlformats.org/officeDocument/2006/relationships/footer" Target="footer240.xml" /><Relationship Id="rId825" Type="http://schemas.openxmlformats.org/officeDocument/2006/relationships/hyperlink" Target="https://advance.lexis.com/api/document?collection=news&amp;id=urn:contentItem:5KYK-5G11-F125-150X-00000-00&amp;context=" TargetMode="External" /><Relationship Id="rId826" Type="http://schemas.openxmlformats.org/officeDocument/2006/relationships/header" Target="header241.xml" /><Relationship Id="rId827" Type="http://schemas.openxmlformats.org/officeDocument/2006/relationships/header" Target="header242.xml" /><Relationship Id="rId828" Type="http://schemas.openxmlformats.org/officeDocument/2006/relationships/footer" Target="footer241.xml" /><Relationship Id="rId829" Type="http://schemas.openxmlformats.org/officeDocument/2006/relationships/footer" Target="footer242.xml" /><Relationship Id="rId83" Type="http://schemas.openxmlformats.org/officeDocument/2006/relationships/hyperlink" Target="https://advance.lexis.com/api/document?id=urn:contentItem:5KYK-5G11-F125-150X-00000-00&amp;idtype=PID&amp;context=1516831" TargetMode="External" /><Relationship Id="rId830" Type="http://schemas.openxmlformats.org/officeDocument/2006/relationships/header" Target="header243.xml" /><Relationship Id="rId831" Type="http://schemas.openxmlformats.org/officeDocument/2006/relationships/footer" Target="footer243.xml" /><Relationship Id="rId832" Type="http://schemas.openxmlformats.org/officeDocument/2006/relationships/hyperlink" Target="https://advance.lexis.com/api/document?collection=news&amp;id=urn:contentItem:5KYJ-14P1-F125-14M7-00000-00&amp;context=" TargetMode="External" /><Relationship Id="rId833" Type="http://schemas.openxmlformats.org/officeDocument/2006/relationships/header" Target="header244.xml" /><Relationship Id="rId834" Type="http://schemas.openxmlformats.org/officeDocument/2006/relationships/header" Target="header245.xml" /><Relationship Id="rId835" Type="http://schemas.openxmlformats.org/officeDocument/2006/relationships/footer" Target="footer244.xml" /><Relationship Id="rId836" Type="http://schemas.openxmlformats.org/officeDocument/2006/relationships/footer" Target="footer245.xml" /><Relationship Id="rId837" Type="http://schemas.openxmlformats.org/officeDocument/2006/relationships/header" Target="header246.xml" /><Relationship Id="rId838" Type="http://schemas.openxmlformats.org/officeDocument/2006/relationships/footer" Target="footer246.xml" /><Relationship Id="rId839" Type="http://schemas.openxmlformats.org/officeDocument/2006/relationships/hyperlink" Target="https://advance.lexis.com/api/document?collection=news&amp;id=urn:contentItem:5P49-23S1-JDK3-91DB-00000-00&amp;context=" TargetMode="External" /><Relationship Id="rId84" Type="http://schemas.openxmlformats.org/officeDocument/2006/relationships/hyperlink" Target="https://advance.lexis.com/api/document?id=urn:contentItem:5KYJ-14P1-F125-14M7-00000-00&amp;idtype=PID&amp;context=1516831" TargetMode="External" /><Relationship Id="rId840" Type="http://schemas.openxmlformats.org/officeDocument/2006/relationships/hyperlink" Target="https://www.infocrimemontreal.ca" TargetMode="External" /><Relationship Id="rId841" Type="http://schemas.openxmlformats.org/officeDocument/2006/relationships/hyperlink" Target="http://montrealgazette.com/news/local-news/montreal-police-seek-trio-of-witnesses-in-connection-with-east-" TargetMode="External" /><Relationship Id="rId842" Type="http://schemas.openxmlformats.org/officeDocument/2006/relationships/header" Target="header247.xml" /><Relationship Id="rId843" Type="http://schemas.openxmlformats.org/officeDocument/2006/relationships/header" Target="header248.xml" /><Relationship Id="rId844" Type="http://schemas.openxmlformats.org/officeDocument/2006/relationships/footer" Target="footer247.xml" /><Relationship Id="rId845" Type="http://schemas.openxmlformats.org/officeDocument/2006/relationships/footer" Target="footer248.xml" /><Relationship Id="rId846" Type="http://schemas.openxmlformats.org/officeDocument/2006/relationships/header" Target="header249.xml" /><Relationship Id="rId847" Type="http://schemas.openxmlformats.org/officeDocument/2006/relationships/footer" Target="footer249.xml" /><Relationship Id="rId848" Type="http://schemas.openxmlformats.org/officeDocument/2006/relationships/hyperlink" Target="https://advance.lexis.com/api/document?collection=news&amp;id=urn:contentItem:5P45-23C1-JDK3-908B-00000-00&amp;context=" TargetMode="External" /><Relationship Id="rId849" Type="http://schemas.openxmlformats.org/officeDocument/2006/relationships/header" Target="header250.xml" /><Relationship Id="rId85" Type="http://schemas.openxmlformats.org/officeDocument/2006/relationships/hyperlink" Target="https://advance.lexis.com/api/document?id=urn:contentItem:5P49-23S1-JDK3-91DB-00000-00&amp;idtype=PID&amp;context=1516831" TargetMode="External" /><Relationship Id="rId850" Type="http://schemas.openxmlformats.org/officeDocument/2006/relationships/header" Target="header251.xml" /><Relationship Id="rId851" Type="http://schemas.openxmlformats.org/officeDocument/2006/relationships/footer" Target="footer250.xml" /><Relationship Id="rId852" Type="http://schemas.openxmlformats.org/officeDocument/2006/relationships/footer" Target="footer251.xml" /><Relationship Id="rId853" Type="http://schemas.openxmlformats.org/officeDocument/2006/relationships/header" Target="header252.xml" /><Relationship Id="rId854" Type="http://schemas.openxmlformats.org/officeDocument/2006/relationships/footer" Target="footer252.xml" /><Relationship Id="rId855" Type="http://schemas.openxmlformats.org/officeDocument/2006/relationships/hyperlink" Target="https://advance.lexis.com/api/document?collection=news&amp;id=urn:contentItem:5KC6-W221-DXCW-D0GD-00000-00&amp;context=" TargetMode="External" /><Relationship Id="rId856" Type="http://schemas.openxmlformats.org/officeDocument/2006/relationships/header" Target="header253.xml" /><Relationship Id="rId857" Type="http://schemas.openxmlformats.org/officeDocument/2006/relationships/header" Target="header254.xml" /><Relationship Id="rId858" Type="http://schemas.openxmlformats.org/officeDocument/2006/relationships/footer" Target="footer253.xml" /><Relationship Id="rId859" Type="http://schemas.openxmlformats.org/officeDocument/2006/relationships/footer" Target="footer254.xml" /><Relationship Id="rId86" Type="http://schemas.openxmlformats.org/officeDocument/2006/relationships/hyperlink" Target="https://advance.lexis.com/api/document?id=urn:contentItem:5P45-23C1-JDK3-908B-00000-00&amp;idtype=PID&amp;context=1516831" TargetMode="External" /><Relationship Id="rId860" Type="http://schemas.openxmlformats.org/officeDocument/2006/relationships/header" Target="header255.xml" /><Relationship Id="rId861" Type="http://schemas.openxmlformats.org/officeDocument/2006/relationships/footer" Target="footer255.xml" /><Relationship Id="rId862" Type="http://schemas.openxmlformats.org/officeDocument/2006/relationships/hyperlink" Target="https://advance.lexis.com/api/document?collection=news&amp;id=urn:contentItem:5PTJ-CHN1-DY9S-T069-00000-00&amp;context=" TargetMode="External" /><Relationship Id="rId863" Type="http://schemas.openxmlformats.org/officeDocument/2006/relationships/header" Target="header256.xml" /><Relationship Id="rId864" Type="http://schemas.openxmlformats.org/officeDocument/2006/relationships/header" Target="header257.xml" /><Relationship Id="rId865" Type="http://schemas.openxmlformats.org/officeDocument/2006/relationships/footer" Target="footer256.xml" /><Relationship Id="rId866" Type="http://schemas.openxmlformats.org/officeDocument/2006/relationships/footer" Target="footer257.xml" /><Relationship Id="rId867" Type="http://schemas.openxmlformats.org/officeDocument/2006/relationships/header" Target="header258.xml" /><Relationship Id="rId868" Type="http://schemas.openxmlformats.org/officeDocument/2006/relationships/footer" Target="footer258.xml" /><Relationship Id="rId869" Type="http://schemas.openxmlformats.org/officeDocument/2006/relationships/hyperlink" Target="https://advance.lexis.com/api/document?collection=news&amp;id=urn:contentItem:5PS0-YSR1-JDK3-94VV-00000-00&amp;context=" TargetMode="External" /><Relationship Id="rId87" Type="http://schemas.openxmlformats.org/officeDocument/2006/relationships/hyperlink" Target="https://advance.lexis.com/api/document?id=urn:contentItem:5KC6-W221-DXCW-D0GD-00000-00&amp;idtype=PID&amp;context=1516831" TargetMode="External" /><Relationship Id="rId870" Type="http://schemas.openxmlformats.org/officeDocument/2006/relationships/hyperlink" Target="http://montrealgazette.com/news/local-news/trial-of-quebec-construction-tycoon-accurso-begins-thursday" TargetMode="External" /><Relationship Id="rId871" Type="http://schemas.openxmlformats.org/officeDocument/2006/relationships/hyperlink" Target="http://montrealgazette.com/news/local-news/opposition-blasts-quebec-for-giving-another-1-million-to-montreals-formula-e" TargetMode="External" /><Relationship Id="rId872" Type="http://schemas.openxmlformats.org/officeDocument/2006/relationships/hyperlink" Target="http://montrealgazette.com/news/local-news/montreal-police-set-up-temporary-sexual-assault-phone-line" TargetMode="External" /><Relationship Id="rId873" Type="http://schemas.openxmlformats.org/officeDocument/2006/relationships/hyperlink" Target="http://montrealgazette.com/news/local-news/in-case-you-missed-it-heres-what-happened-in-montreal-on-oct-19" TargetMode="External" /><Relationship Id="rId874" Type="http://schemas.openxmlformats.org/officeDocument/2006/relationships/header" Target="header259.xml" /><Relationship Id="rId875" Type="http://schemas.openxmlformats.org/officeDocument/2006/relationships/header" Target="header260.xml" /><Relationship Id="rId876" Type="http://schemas.openxmlformats.org/officeDocument/2006/relationships/footer" Target="footer259.xml" /><Relationship Id="rId877" Type="http://schemas.openxmlformats.org/officeDocument/2006/relationships/footer" Target="footer260.xml" /><Relationship Id="rId878" Type="http://schemas.openxmlformats.org/officeDocument/2006/relationships/header" Target="header261.xml" /><Relationship Id="rId879" Type="http://schemas.openxmlformats.org/officeDocument/2006/relationships/footer" Target="footer261.xml" /><Relationship Id="rId88" Type="http://schemas.openxmlformats.org/officeDocument/2006/relationships/hyperlink" Target="https://advance.lexis.com/api/document?id=urn:contentItem:5PTJ-CHN1-DY9S-T069-00000-00&amp;idtype=PID&amp;context=1516831" TargetMode="External" /><Relationship Id="rId880" Type="http://schemas.openxmlformats.org/officeDocument/2006/relationships/hyperlink" Target="https://advance.lexis.com/api/document?collection=news&amp;id=urn:contentItem:5Y9N-N041-JBVR-351S-00000-00&amp;context=" TargetMode="External" /><Relationship Id="rId881" Type="http://schemas.openxmlformats.org/officeDocument/2006/relationships/header" Target="header262.xml" /><Relationship Id="rId882" Type="http://schemas.openxmlformats.org/officeDocument/2006/relationships/header" Target="header263.xml" /><Relationship Id="rId883" Type="http://schemas.openxmlformats.org/officeDocument/2006/relationships/footer" Target="footer262.xml" /><Relationship Id="rId884" Type="http://schemas.openxmlformats.org/officeDocument/2006/relationships/footer" Target="footer263.xml" /><Relationship Id="rId885" Type="http://schemas.openxmlformats.org/officeDocument/2006/relationships/header" Target="header264.xml" /><Relationship Id="rId886" Type="http://schemas.openxmlformats.org/officeDocument/2006/relationships/footer" Target="footer264.xml" /><Relationship Id="rId887" Type="http://schemas.openxmlformats.org/officeDocument/2006/relationships/hyperlink" Target="https://advance.lexis.com/api/document?collection=news&amp;id=urn:contentItem:5P93-P0W1-JDK3-9156-00000-00&amp;context=" TargetMode="External" /><Relationship Id="rId888" Type="http://schemas.openxmlformats.org/officeDocument/2006/relationships/hyperlink" Target="https://twitter.com/hashtag/Montreal?src=hash" TargetMode="External" /><Relationship Id="rId889" Type="http://schemas.openxmlformats.org/officeDocument/2006/relationships/hyperlink" Target="https://t.co/mF7tiY0uG6" TargetMode="External" /><Relationship Id="rId89" Type="http://schemas.openxmlformats.org/officeDocument/2006/relationships/hyperlink" Target="https://advance.lexis.com/api/document?id=urn:contentItem:5PS0-YSR1-JDK3-94VV-00000-00&amp;idtype=PID&amp;context=1516831" TargetMode="External" /><Relationship Id="rId890" Type="http://schemas.openxmlformats.org/officeDocument/2006/relationships/hyperlink" Target="https://twitter.com/KevMio/status/899304783890321410" TargetMode="External" /><Relationship Id="rId891" Type="http://schemas.openxmlformats.org/officeDocument/2006/relationships/hyperlink" Target="http://montrealgazette.com/news/local-news/two-solitudes-fighting-for-lgbt-rights-in-montreal" TargetMode="External" /><Relationship Id="rId892" Type="http://schemas.openxmlformats.org/officeDocument/2006/relationships/hyperlink" Target="http://montrealgazette.com/news/many-trans-migrants-want-montreal-pride-to-return-to-its-political-roots" TargetMode="External" /><Relationship Id="rId893" Type="http://schemas.openxmlformats.org/officeDocument/2006/relationships/hyperlink" Target="http://montrealgazette.com/news/local-news/this-is-what-solidarity-looks-like-indigenous-peoples-to-lead-canada-pride" TargetMode="External" /><Relationship Id="rId894" Type="http://schemas.openxmlformats.org/officeDocument/2006/relationships/hyperlink" Target="http://montrealgazette.com/news/local-news/coderre-apologizes-for-police-raids-on-gay-bars-between-60s-and-90s" TargetMode="External" /><Relationship Id="rId895" Type="http://schemas.openxmlformats.org/officeDocument/2006/relationships/hyperlink" Target="http://montrealgazette.com/news/local-news/a-historic-montreal-pride-parade-to-kick-off-at-noon-sunday" TargetMode="External" /><Relationship Id="rId896" Type="http://schemas.openxmlformats.org/officeDocument/2006/relationships/header" Target="header265.xml" /><Relationship Id="rId897" Type="http://schemas.openxmlformats.org/officeDocument/2006/relationships/header" Target="header266.xml" /><Relationship Id="rId898" Type="http://schemas.openxmlformats.org/officeDocument/2006/relationships/footer" Target="footer265.xml" /><Relationship Id="rId899" Type="http://schemas.openxmlformats.org/officeDocument/2006/relationships/footer" Target="footer266.xml" /><Relationship Id="rId9" Type="http://schemas.openxmlformats.org/officeDocument/2006/relationships/hyperlink" Target="https://advance.lexis.com/api/document?id=urn:contentItem:5NWK-82S1-JDK3-9464-00000-00&amp;idtype=PID&amp;context=1516831" TargetMode="External" /><Relationship Id="rId90" Type="http://schemas.openxmlformats.org/officeDocument/2006/relationships/hyperlink" Target="https://advance.lexis.com/api/document?id=urn:contentItem:5Y9N-N041-JBVR-351S-00000-00&amp;idtype=PID&amp;context=1516831" TargetMode="External" /><Relationship Id="rId900" Type="http://schemas.openxmlformats.org/officeDocument/2006/relationships/header" Target="header267.xml" /><Relationship Id="rId901" Type="http://schemas.openxmlformats.org/officeDocument/2006/relationships/footer" Target="footer267.xml" /><Relationship Id="rId902" Type="http://schemas.openxmlformats.org/officeDocument/2006/relationships/hyperlink" Target="https://advance.lexis.com/api/document?collection=news&amp;id=urn:contentItem:5K86-MHW1-F125-1023-00000-00&amp;context=" TargetMode="External" /><Relationship Id="rId903" Type="http://schemas.openxmlformats.org/officeDocument/2006/relationships/hyperlink" Target="http://montrealgazette.com/news/1976-montreal-olympics-days-before-opening-ceremony-city-was-a-nervous-wreck" TargetMode="External" /><Relationship Id="rId904" Type="http://schemas.openxmlformats.org/officeDocument/2006/relationships/hyperlink" Target="http://montrealgazette.com/sports/aislin-looks-back-at-the-1976-summer-olympics" TargetMode="External" /><Relationship Id="rId905" Type="http://schemas.openxmlformats.org/officeDocument/2006/relationships/hyperlink" Target="http://montrealgazette.com/tag/1976-summer-olympics" TargetMode="External" /><Relationship Id="rId906" Type="http://schemas.openxmlformats.org/officeDocument/2006/relationships/hyperlink" Target="mailto:phickey@postmedia.com" TargetMode="External" /><Relationship Id="rId907" Type="http://schemas.openxmlformats.org/officeDocument/2006/relationships/hyperlink" Target="http://montrealgazette.com/sports/1976-olympics-olympic-village-guest-put-spotlight-on-security" TargetMode="External" /><Relationship Id="rId908" Type="http://schemas.openxmlformats.org/officeDocument/2006/relationships/header" Target="header268.xml" /><Relationship Id="rId909" Type="http://schemas.openxmlformats.org/officeDocument/2006/relationships/header" Target="header269.xml" /><Relationship Id="rId91" Type="http://schemas.openxmlformats.org/officeDocument/2006/relationships/hyperlink" Target="https://advance.lexis.com/api/document?id=urn:contentItem:5P93-P0W1-JDK3-9156-00000-00&amp;idtype=PID&amp;context=1516831" TargetMode="External" /><Relationship Id="rId910" Type="http://schemas.openxmlformats.org/officeDocument/2006/relationships/footer" Target="footer268.xml" /><Relationship Id="rId911" Type="http://schemas.openxmlformats.org/officeDocument/2006/relationships/footer" Target="footer269.xml" /><Relationship Id="rId912" Type="http://schemas.openxmlformats.org/officeDocument/2006/relationships/header" Target="header270.xml" /><Relationship Id="rId913" Type="http://schemas.openxmlformats.org/officeDocument/2006/relationships/footer" Target="footer270.xml" /><Relationship Id="rId914" Type="http://schemas.openxmlformats.org/officeDocument/2006/relationships/hyperlink" Target="https://advance.lexis.com/api/document?collection=news&amp;id=urn:contentItem:5GVM-6R61-JDK3-9468-00000-00&amp;context=" TargetMode="External" /><Relationship Id="rId915" Type="http://schemas.openxmlformats.org/officeDocument/2006/relationships/hyperlink" Target="mailto:mlalonde@montrealgazette.com" TargetMode="External" /><Relationship Id="rId916" Type="http://schemas.openxmlformats.org/officeDocument/2006/relationships/header" Target="header271.xml" /><Relationship Id="rId917" Type="http://schemas.openxmlformats.org/officeDocument/2006/relationships/header" Target="header272.xml" /><Relationship Id="rId918" Type="http://schemas.openxmlformats.org/officeDocument/2006/relationships/footer" Target="footer271.xml" /><Relationship Id="rId919" Type="http://schemas.openxmlformats.org/officeDocument/2006/relationships/footer" Target="footer272.xml" /><Relationship Id="rId92" Type="http://schemas.openxmlformats.org/officeDocument/2006/relationships/hyperlink" Target="https://advance.lexis.com/api/document?id=urn:contentItem:5K86-MHW1-F125-1023-00000-00&amp;idtype=PID&amp;context=1516831" TargetMode="External" /><Relationship Id="rId920" Type="http://schemas.openxmlformats.org/officeDocument/2006/relationships/header" Target="header273.xml" /><Relationship Id="rId921" Type="http://schemas.openxmlformats.org/officeDocument/2006/relationships/footer" Target="footer273.xml" /><Relationship Id="rId922" Type="http://schemas.openxmlformats.org/officeDocument/2006/relationships/hyperlink" Target="https://advance.lexis.com/api/document?collection=news&amp;id=urn:contentItem:5P9H-T151-F125-14JR-00000-00&amp;context=" TargetMode="External" /><Relationship Id="rId923" Type="http://schemas.openxmlformats.org/officeDocument/2006/relationships/hyperlink" Target="http://pannes.hydroquebec.com/pannes/bilan-interruptions-service/#bis" TargetMode="External" /><Relationship Id="rId924" Type="http://schemas.openxmlformats.org/officeDocument/2006/relationships/hyperlink" Target="https://twitter.com/CDN_NDG" TargetMode="External" /><Relationship Id="rId925" Type="http://schemas.openxmlformats.org/officeDocument/2006/relationships/hyperlink" Target="https://twitter.com/hashtag/polmtl?src=hash" TargetMode="External" /><Relationship Id="rId926" Type="http://schemas.openxmlformats.org/officeDocument/2006/relationships/hyperlink" Target="https://twitter.com/racopeman/status/900080176079482881" TargetMode="External" /><Relationship Id="rId927" Type="http://schemas.openxmlformats.org/officeDocument/2006/relationships/hyperlink" Target="https://t.co/B9EhTmSRNu" TargetMode="External" /><Relationship Id="rId928" Type="http://schemas.openxmlformats.org/officeDocument/2006/relationships/hyperlink" Target="https://twitter.com/racopeman/status/900081832712187905" TargetMode="External" /><Relationship Id="rId929" Type="http://schemas.openxmlformats.org/officeDocument/2006/relationships/hyperlink" Target="https://twitter.com/hashtag/NDG?src=hash" TargetMode="External" /><Relationship Id="rId93" Type="http://schemas.openxmlformats.org/officeDocument/2006/relationships/hyperlink" Target="https://advance.lexis.com/api/document?id=urn:contentItem:5GVM-6R61-JDK3-9468-00000-00&amp;idtype=PID&amp;context=1516831" TargetMode="External" /><Relationship Id="rId930" Type="http://schemas.openxmlformats.org/officeDocument/2006/relationships/hyperlink" Target="https://t.co/3SDT0LndAk" TargetMode="External" /><Relationship Id="rId931" Type="http://schemas.openxmlformats.org/officeDocument/2006/relationships/hyperlink" Target="https://twitter.com/vebahood/status/900078367118151681" TargetMode="External" /><Relationship Id="rId932" Type="http://schemas.openxmlformats.org/officeDocument/2006/relationships/hyperlink" Target="https://twitter.com/CTVMontreal" TargetMode="External" /><Relationship Id="rId933" Type="http://schemas.openxmlformats.org/officeDocument/2006/relationships/hyperlink" Target="https://twitter.com/CJAD800" TargetMode="External" /><Relationship Id="rId934" Type="http://schemas.openxmlformats.org/officeDocument/2006/relationships/hyperlink" Target="https://twitter.com/hashtag/storm?src=hash" TargetMode="External" /><Relationship Id="rId935" Type="http://schemas.openxmlformats.org/officeDocument/2006/relationships/hyperlink" Target="https://t.co/VQ9g43ccYV" TargetMode="External" /><Relationship Id="rId936" Type="http://schemas.openxmlformats.org/officeDocument/2006/relationships/hyperlink" Target="https://twitter.com/KellyGreig/status/900080673729523712" TargetMode="External" /><Relationship Id="rId937" Type="http://schemas.openxmlformats.org/officeDocument/2006/relationships/hyperlink" Target="https://t.co/lkfPY2WHlZ" TargetMode="External" /><Relationship Id="rId938" Type="http://schemas.openxmlformats.org/officeDocument/2006/relationships/hyperlink" Target="https://twitter.com/ElaineEthier/status/900078977443868672" TargetMode="External" /><Relationship Id="rId939" Type="http://schemas.openxmlformats.org/officeDocument/2006/relationships/hyperlink" Target="http://weather.gc.ca/warnings/report_e.html?qc67" TargetMode="External" /><Relationship Id="rId94" Type="http://schemas.openxmlformats.org/officeDocument/2006/relationships/hyperlink" Target="https://advance.lexis.com/api/document?id=urn:contentItem:5P9H-T151-F125-14JR-00000-00&amp;idtype=PID&amp;context=1516831" TargetMode="External" /><Relationship Id="rId940" Type="http://schemas.openxmlformats.org/officeDocument/2006/relationships/hyperlink" Target="https://t.co/dRerfvcS2z" TargetMode="External" /><Relationship Id="rId941" Type="http://schemas.openxmlformats.org/officeDocument/2006/relationships/hyperlink" Target="https://twitter.com/eleijon/status/900071614930456576" TargetMode="External" /><Relationship Id="rId942" Type="http://schemas.openxmlformats.org/officeDocument/2006/relationships/hyperlink" Target="https://twitter.com/AllisonHanes/status/900074450074443776" TargetMode="External" /><Relationship Id="rId943" Type="http://schemas.openxmlformats.org/officeDocument/2006/relationships/hyperlink" Target="https://weather.gc.ca/warnings/report_e.html?on41#1302080981841108232201708220503ww1171cwto" TargetMode="External" /><Relationship Id="rId944" Type="http://schemas.openxmlformats.org/officeDocument/2006/relationships/hyperlink" Target="http://montrealgazette.com/news/local-news/severe-thunderstorm-watch-issued-for-montreal-area-2" TargetMode="External" /><Relationship Id="rId945" Type="http://schemas.openxmlformats.org/officeDocument/2006/relationships/numbering" Target="numbering.xml" /><Relationship Id="rId946" Type="http://schemas.openxmlformats.org/officeDocument/2006/relationships/styles" Target="styles.xml" /><Relationship Id="rId95" Type="http://schemas.openxmlformats.org/officeDocument/2006/relationships/header" Target="header1.xml" /><Relationship Id="rId96" Type="http://schemas.openxmlformats.org/officeDocument/2006/relationships/header" Target="header2.xml" /><Relationship Id="rId97" Type="http://schemas.openxmlformats.org/officeDocument/2006/relationships/footer" Target="footer1.xml" /><Relationship Id="rId98" Type="http://schemas.openxmlformats.org/officeDocument/2006/relationships/footer" Target="footer2.xml" /><Relationship Id="rId99" Type="http://schemas.openxmlformats.org/officeDocument/2006/relationships/header" Target="header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NDG badly affected as a string of thunderstorms descends on Montreal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119952852</vt:lpwstr>
  </property>
  <property fmtid="{D5CDD505-2E9C-101B-9397-08002B2CF9AE}" pid="3" name="LADocCount">
    <vt:i4>91</vt:i4>
  </property>
  <property fmtid="{D5CDD505-2E9C-101B-9397-08002B2CF9AE}" pid="4" name="UserPermID">
    <vt:lpwstr>urn:user:PA187305608</vt:lpwstr>
  </property>
</Properties>
</file>